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insideV w:val="single" w:sz="4" w:space="0" w:color="auto"/>
        </w:tblBorders>
        <w:tblLook w:val="01E0" w:firstRow="1" w:lastRow="1" w:firstColumn="1" w:lastColumn="1" w:noHBand="0" w:noVBand="0"/>
      </w:tblPr>
      <w:tblGrid>
        <w:gridCol w:w="3527"/>
        <w:gridCol w:w="760"/>
        <w:gridCol w:w="4886"/>
      </w:tblGrid>
      <w:tr w:rsidR="00463158" w:rsidRPr="005B7D28" w14:paraId="772C4C12" w14:textId="77777777" w:rsidTr="00CC051E">
        <w:trPr>
          <w:jc w:val="center"/>
        </w:trPr>
        <w:tc>
          <w:tcPr>
            <w:tcW w:w="9173" w:type="dxa"/>
            <w:gridSpan w:val="3"/>
          </w:tcPr>
          <w:p w14:paraId="6508DA31" w14:textId="049754EE" w:rsidR="00463158" w:rsidRDefault="00463158" w:rsidP="00CC051E">
            <w:pPr>
              <w:pStyle w:val="Heading1"/>
              <w:spacing w:before="0" w:after="0" w:line="240" w:lineRule="auto"/>
              <w:jc w:val="center"/>
              <w:rPr>
                <w:rFonts w:ascii="Arial Narrow" w:hAnsi="Arial Narrow"/>
                <w:sz w:val="24"/>
                <w:szCs w:val="24"/>
                <w:lang w:val="en-US"/>
              </w:rPr>
            </w:pPr>
            <w:r w:rsidRPr="005B7D28">
              <w:rPr>
                <w:rFonts w:ascii="Arial Narrow" w:hAnsi="Arial Narrow"/>
                <w:sz w:val="24"/>
                <w:szCs w:val="24"/>
              </w:rPr>
              <w:t>KONTRAK PERKULIAHAN</w:t>
            </w:r>
            <w:r w:rsidR="00CC051E">
              <w:rPr>
                <w:rFonts w:ascii="Arial Narrow" w:hAnsi="Arial Narrow"/>
                <w:sz w:val="24"/>
                <w:szCs w:val="24"/>
                <w:lang w:val="en-US"/>
              </w:rPr>
              <w:t xml:space="preserve"> </w:t>
            </w:r>
            <w:r w:rsidRPr="005B7D28">
              <w:rPr>
                <w:rFonts w:ascii="Arial Narrow" w:hAnsi="Arial Narrow"/>
                <w:sz w:val="24"/>
                <w:szCs w:val="24"/>
              </w:rPr>
              <w:t>TAHUN AKADEMIK 202</w:t>
            </w:r>
            <w:r w:rsidR="009D4480">
              <w:rPr>
                <w:rFonts w:ascii="Arial Narrow" w:hAnsi="Arial Narrow"/>
                <w:sz w:val="24"/>
                <w:szCs w:val="24"/>
              </w:rPr>
              <w:t>5</w:t>
            </w:r>
            <w:r w:rsidRPr="005B7D28">
              <w:rPr>
                <w:rFonts w:ascii="Arial Narrow" w:hAnsi="Arial Narrow"/>
                <w:sz w:val="24"/>
                <w:szCs w:val="24"/>
              </w:rPr>
              <w:t xml:space="preserve"> /202</w:t>
            </w:r>
            <w:r w:rsidR="009D4480">
              <w:rPr>
                <w:rFonts w:ascii="Arial Narrow" w:hAnsi="Arial Narrow"/>
                <w:sz w:val="24"/>
                <w:szCs w:val="24"/>
              </w:rPr>
              <w:t>6</w:t>
            </w:r>
          </w:p>
          <w:p w14:paraId="3B70DA24" w14:textId="77777777" w:rsidR="00CC051E" w:rsidRDefault="00CC051E" w:rsidP="00CC051E">
            <w:pPr>
              <w:pStyle w:val="Heading1"/>
              <w:spacing w:before="0" w:after="0" w:line="240" w:lineRule="auto"/>
              <w:jc w:val="center"/>
              <w:rPr>
                <w:rFonts w:ascii="Arial Narrow" w:hAnsi="Arial Narrow"/>
                <w:caps w:val="0"/>
                <w:sz w:val="24"/>
                <w:szCs w:val="24"/>
                <w:lang w:val="en-US"/>
              </w:rPr>
            </w:pPr>
            <w:r>
              <w:rPr>
                <w:rFonts w:ascii="Arial Narrow" w:hAnsi="Arial Narrow"/>
                <w:caps w:val="0"/>
                <w:sz w:val="24"/>
                <w:szCs w:val="24"/>
                <w:lang w:val="en-US"/>
              </w:rPr>
              <w:t>Program Studi D3 Farmasi</w:t>
            </w:r>
          </w:p>
          <w:p w14:paraId="73935B8E" w14:textId="79CD8697" w:rsidR="00C37B90" w:rsidRPr="00CC051E" w:rsidRDefault="00C37B90" w:rsidP="00CC051E">
            <w:pPr>
              <w:pStyle w:val="Heading1"/>
              <w:spacing w:before="0" w:after="0" w:line="240" w:lineRule="auto"/>
              <w:jc w:val="center"/>
              <w:rPr>
                <w:rFonts w:ascii="Arial Narrow" w:hAnsi="Arial Narrow"/>
                <w:sz w:val="24"/>
                <w:szCs w:val="24"/>
                <w:lang w:val="en-US"/>
              </w:rPr>
            </w:pPr>
          </w:p>
        </w:tc>
      </w:tr>
      <w:tr w:rsidR="00463158" w:rsidRPr="005B7D28" w14:paraId="2B236B9C" w14:textId="77777777" w:rsidTr="00CC051E">
        <w:trPr>
          <w:jc w:val="center"/>
        </w:trPr>
        <w:tc>
          <w:tcPr>
            <w:tcW w:w="3527" w:type="dxa"/>
            <w:tcBorders>
              <w:right w:val="nil"/>
            </w:tcBorders>
          </w:tcPr>
          <w:p w14:paraId="796F478C" w14:textId="77777777" w:rsidR="00463158" w:rsidRPr="005B7D28" w:rsidRDefault="00463158" w:rsidP="00CC051E">
            <w:pPr>
              <w:spacing w:after="0" w:line="240" w:lineRule="auto"/>
              <w:rPr>
                <w:rFonts w:ascii="Arial Narrow" w:hAnsi="Arial Narrow"/>
                <w:sz w:val="24"/>
                <w:szCs w:val="24"/>
              </w:rPr>
            </w:pPr>
            <w:r w:rsidRPr="005B7D28">
              <w:rPr>
                <w:rFonts w:ascii="Arial Narrow" w:hAnsi="Arial Narrow"/>
                <w:sz w:val="24"/>
                <w:szCs w:val="24"/>
              </w:rPr>
              <w:t>Nama Mata Kuliah</w:t>
            </w:r>
          </w:p>
        </w:tc>
        <w:tc>
          <w:tcPr>
            <w:tcW w:w="760" w:type="dxa"/>
            <w:tcBorders>
              <w:left w:val="nil"/>
              <w:right w:val="nil"/>
            </w:tcBorders>
          </w:tcPr>
          <w:p w14:paraId="3D18AD30" w14:textId="77777777" w:rsidR="00463158" w:rsidRPr="005B7D28" w:rsidRDefault="00463158" w:rsidP="00CC051E">
            <w:pPr>
              <w:spacing w:after="0" w:line="240" w:lineRule="auto"/>
              <w:jc w:val="center"/>
              <w:rPr>
                <w:rFonts w:ascii="Arial Narrow" w:hAnsi="Arial Narrow"/>
                <w:sz w:val="24"/>
                <w:szCs w:val="24"/>
              </w:rPr>
            </w:pPr>
            <w:r w:rsidRPr="005B7D28">
              <w:rPr>
                <w:rFonts w:ascii="Arial Narrow" w:hAnsi="Arial Narrow"/>
                <w:sz w:val="24"/>
                <w:szCs w:val="24"/>
              </w:rPr>
              <w:t>:</w:t>
            </w:r>
          </w:p>
        </w:tc>
        <w:tc>
          <w:tcPr>
            <w:tcW w:w="4886" w:type="dxa"/>
            <w:tcBorders>
              <w:left w:val="nil"/>
            </w:tcBorders>
          </w:tcPr>
          <w:p w14:paraId="76B8D07E" w14:textId="2D4FD042" w:rsidR="00463158" w:rsidRPr="005B7D28" w:rsidRDefault="009D4480" w:rsidP="00CC051E">
            <w:pPr>
              <w:spacing w:after="0" w:line="240" w:lineRule="auto"/>
              <w:rPr>
                <w:rFonts w:ascii="Arial Narrow" w:hAnsi="Arial Narrow"/>
                <w:b/>
                <w:sz w:val="24"/>
                <w:szCs w:val="24"/>
                <w:lang w:val="id-ID"/>
              </w:rPr>
            </w:pPr>
            <w:r>
              <w:rPr>
                <w:rFonts w:ascii="Arial Narrow" w:hAnsi="Arial Narrow"/>
                <w:b/>
                <w:sz w:val="24"/>
                <w:szCs w:val="24"/>
              </w:rPr>
              <w:t>Praktikum</w:t>
            </w:r>
            <w:r w:rsidRPr="005B7D28">
              <w:rPr>
                <w:rFonts w:ascii="Arial Narrow" w:hAnsi="Arial Narrow"/>
                <w:b/>
                <w:sz w:val="24"/>
                <w:szCs w:val="24"/>
              </w:rPr>
              <w:t xml:space="preserve"> Sistem Informasi Kefarmasian</w:t>
            </w:r>
          </w:p>
        </w:tc>
      </w:tr>
      <w:tr w:rsidR="00463158" w:rsidRPr="005B7D28" w14:paraId="1A910FD8" w14:textId="77777777" w:rsidTr="00CC051E">
        <w:trPr>
          <w:jc w:val="center"/>
        </w:trPr>
        <w:tc>
          <w:tcPr>
            <w:tcW w:w="3527" w:type="dxa"/>
            <w:tcBorders>
              <w:right w:val="nil"/>
            </w:tcBorders>
          </w:tcPr>
          <w:p w14:paraId="08E400A3" w14:textId="77777777" w:rsidR="00463158" w:rsidRPr="005B7D28" w:rsidRDefault="00463158" w:rsidP="00CC051E">
            <w:pPr>
              <w:spacing w:after="0" w:line="240" w:lineRule="auto"/>
              <w:rPr>
                <w:rFonts w:ascii="Arial Narrow" w:hAnsi="Arial Narrow"/>
                <w:sz w:val="24"/>
                <w:szCs w:val="24"/>
              </w:rPr>
            </w:pPr>
            <w:r w:rsidRPr="005B7D28">
              <w:rPr>
                <w:rFonts w:ascii="Arial Narrow" w:hAnsi="Arial Narrow"/>
                <w:sz w:val="24"/>
                <w:szCs w:val="24"/>
              </w:rPr>
              <w:t>Kode Mata Kuliah/ SKS</w:t>
            </w:r>
          </w:p>
        </w:tc>
        <w:tc>
          <w:tcPr>
            <w:tcW w:w="760" w:type="dxa"/>
            <w:tcBorders>
              <w:left w:val="nil"/>
              <w:right w:val="nil"/>
            </w:tcBorders>
          </w:tcPr>
          <w:p w14:paraId="2DF93333" w14:textId="77777777" w:rsidR="00463158" w:rsidRPr="005B7D28" w:rsidRDefault="00463158" w:rsidP="00CC051E">
            <w:pPr>
              <w:spacing w:after="0" w:line="240" w:lineRule="auto"/>
              <w:jc w:val="center"/>
              <w:rPr>
                <w:rFonts w:ascii="Arial Narrow" w:hAnsi="Arial Narrow"/>
                <w:sz w:val="24"/>
                <w:szCs w:val="24"/>
              </w:rPr>
            </w:pPr>
            <w:r w:rsidRPr="005B7D28">
              <w:rPr>
                <w:rFonts w:ascii="Arial Narrow" w:hAnsi="Arial Narrow"/>
                <w:sz w:val="24"/>
                <w:szCs w:val="24"/>
              </w:rPr>
              <w:t>:</w:t>
            </w:r>
          </w:p>
        </w:tc>
        <w:tc>
          <w:tcPr>
            <w:tcW w:w="4886" w:type="dxa"/>
            <w:tcBorders>
              <w:left w:val="nil"/>
            </w:tcBorders>
          </w:tcPr>
          <w:p w14:paraId="4C2DF807" w14:textId="5259C00B" w:rsidR="00463158" w:rsidRPr="005B7D28" w:rsidRDefault="00C8405B" w:rsidP="00CC051E">
            <w:pPr>
              <w:spacing w:after="0" w:line="240" w:lineRule="auto"/>
              <w:rPr>
                <w:rFonts w:ascii="Arial Narrow" w:hAnsi="Arial Narrow"/>
                <w:sz w:val="24"/>
                <w:szCs w:val="24"/>
                <w:lang w:val="sv-SE"/>
              </w:rPr>
            </w:pPr>
            <w:r w:rsidRPr="00C8405B">
              <w:rPr>
                <w:rFonts w:ascii="Arial Narrow" w:hAnsi="Arial Narrow"/>
                <w:sz w:val="24"/>
                <w:szCs w:val="24"/>
              </w:rPr>
              <w:t>20545P47</w:t>
            </w:r>
            <w:r>
              <w:rPr>
                <w:rFonts w:ascii="Arial Narrow" w:hAnsi="Arial Narrow"/>
                <w:sz w:val="24"/>
                <w:szCs w:val="24"/>
              </w:rPr>
              <w:t xml:space="preserve"> </w:t>
            </w:r>
            <w:r w:rsidR="00463158" w:rsidRPr="005B7D28">
              <w:rPr>
                <w:rFonts w:ascii="Arial Narrow" w:hAnsi="Arial Narrow"/>
                <w:sz w:val="24"/>
                <w:szCs w:val="24"/>
                <w:lang w:val="sv-SE"/>
              </w:rPr>
              <w:t xml:space="preserve">/ </w:t>
            </w:r>
            <w:r w:rsidR="00463158" w:rsidRPr="005B7D28">
              <w:rPr>
                <w:rFonts w:ascii="Arial Narrow" w:hAnsi="Arial Narrow"/>
                <w:sz w:val="24"/>
                <w:szCs w:val="24"/>
                <w:lang w:val="id-ID"/>
              </w:rPr>
              <w:t>2</w:t>
            </w:r>
            <w:r w:rsidR="00463158" w:rsidRPr="005B7D28">
              <w:rPr>
                <w:rFonts w:ascii="Arial Narrow" w:hAnsi="Arial Narrow"/>
                <w:sz w:val="24"/>
                <w:szCs w:val="24"/>
                <w:lang w:val="sv-SE"/>
              </w:rPr>
              <w:t xml:space="preserve"> SKS</w:t>
            </w:r>
          </w:p>
        </w:tc>
      </w:tr>
      <w:tr w:rsidR="00463158" w:rsidRPr="005B7D28" w14:paraId="5CB16FAE" w14:textId="77777777" w:rsidTr="00CC051E">
        <w:trPr>
          <w:jc w:val="center"/>
        </w:trPr>
        <w:tc>
          <w:tcPr>
            <w:tcW w:w="3527" w:type="dxa"/>
            <w:tcBorders>
              <w:right w:val="nil"/>
            </w:tcBorders>
          </w:tcPr>
          <w:p w14:paraId="4A198924" w14:textId="77777777" w:rsidR="00463158" w:rsidRPr="005B7D28" w:rsidRDefault="00463158" w:rsidP="00CC051E">
            <w:pPr>
              <w:spacing w:after="0" w:line="240" w:lineRule="auto"/>
              <w:rPr>
                <w:rFonts w:ascii="Arial Narrow" w:hAnsi="Arial Narrow"/>
                <w:sz w:val="24"/>
                <w:szCs w:val="24"/>
                <w:lang w:val="sv-SE"/>
              </w:rPr>
            </w:pPr>
            <w:r w:rsidRPr="005B7D28">
              <w:rPr>
                <w:rFonts w:ascii="Arial Narrow" w:hAnsi="Arial Narrow"/>
                <w:sz w:val="24"/>
                <w:szCs w:val="24"/>
                <w:lang w:val="sv-SE"/>
              </w:rPr>
              <w:t>Pengampu</w:t>
            </w:r>
          </w:p>
        </w:tc>
        <w:tc>
          <w:tcPr>
            <w:tcW w:w="760" w:type="dxa"/>
            <w:tcBorders>
              <w:left w:val="nil"/>
              <w:right w:val="nil"/>
            </w:tcBorders>
          </w:tcPr>
          <w:p w14:paraId="50AF0258" w14:textId="77777777" w:rsidR="00463158" w:rsidRPr="005B7D28" w:rsidRDefault="00463158" w:rsidP="00CC051E">
            <w:pPr>
              <w:spacing w:after="0" w:line="240" w:lineRule="auto"/>
              <w:jc w:val="center"/>
              <w:rPr>
                <w:rFonts w:ascii="Arial Narrow" w:hAnsi="Arial Narrow"/>
                <w:sz w:val="24"/>
                <w:szCs w:val="24"/>
                <w:lang w:val="sv-SE"/>
              </w:rPr>
            </w:pPr>
            <w:r w:rsidRPr="005B7D28">
              <w:rPr>
                <w:rFonts w:ascii="Arial Narrow" w:hAnsi="Arial Narrow"/>
                <w:sz w:val="24"/>
                <w:szCs w:val="24"/>
                <w:lang w:val="sv-SE"/>
              </w:rPr>
              <w:t>:</w:t>
            </w:r>
          </w:p>
        </w:tc>
        <w:tc>
          <w:tcPr>
            <w:tcW w:w="4886" w:type="dxa"/>
            <w:tcBorders>
              <w:left w:val="nil"/>
            </w:tcBorders>
          </w:tcPr>
          <w:p w14:paraId="2F2D0877" w14:textId="011F9478" w:rsidR="00CC051E" w:rsidRDefault="008E7070" w:rsidP="00CC051E">
            <w:pPr>
              <w:spacing w:after="0" w:line="240" w:lineRule="auto"/>
              <w:rPr>
                <w:rFonts w:ascii="Arial Narrow" w:hAnsi="Arial Narrow"/>
                <w:sz w:val="24"/>
                <w:szCs w:val="24"/>
              </w:rPr>
            </w:pPr>
            <w:r>
              <w:rPr>
                <w:rFonts w:ascii="Arial Narrow" w:hAnsi="Arial Narrow"/>
                <w:sz w:val="24"/>
                <w:szCs w:val="24"/>
              </w:rPr>
              <w:t>Timmy Gondo Atmodjo</w:t>
            </w:r>
            <w:r w:rsidR="00CC051E">
              <w:rPr>
                <w:rFonts w:ascii="Arial Narrow" w:hAnsi="Arial Narrow"/>
                <w:sz w:val="24"/>
                <w:szCs w:val="24"/>
              </w:rPr>
              <w:t>, M.</w:t>
            </w:r>
            <w:r>
              <w:rPr>
                <w:rFonts w:ascii="Arial Narrow" w:hAnsi="Arial Narrow"/>
                <w:sz w:val="24"/>
                <w:szCs w:val="24"/>
              </w:rPr>
              <w:t>Kom</w:t>
            </w:r>
          </w:p>
          <w:p w14:paraId="64F9C2C2" w14:textId="775D691F" w:rsidR="00463158" w:rsidRPr="005B7D28" w:rsidRDefault="008E7070" w:rsidP="00CC051E">
            <w:pPr>
              <w:spacing w:after="0" w:line="240" w:lineRule="auto"/>
              <w:rPr>
                <w:rFonts w:ascii="Arial Narrow" w:hAnsi="Arial Narrow"/>
                <w:sz w:val="24"/>
                <w:szCs w:val="24"/>
              </w:rPr>
            </w:pPr>
            <w:r>
              <w:rPr>
                <w:rFonts w:ascii="Arial Narrow" w:hAnsi="Arial Narrow"/>
                <w:sz w:val="24"/>
                <w:szCs w:val="24"/>
              </w:rPr>
              <w:t>Modestus Ratu, S.Farm</w:t>
            </w:r>
          </w:p>
        </w:tc>
      </w:tr>
      <w:tr w:rsidR="00463158" w:rsidRPr="005B7D28" w14:paraId="747C96F3" w14:textId="77777777" w:rsidTr="00CC051E">
        <w:trPr>
          <w:jc w:val="center"/>
        </w:trPr>
        <w:tc>
          <w:tcPr>
            <w:tcW w:w="3527" w:type="dxa"/>
            <w:tcBorders>
              <w:right w:val="nil"/>
            </w:tcBorders>
          </w:tcPr>
          <w:p w14:paraId="1E1652EF" w14:textId="77777777" w:rsidR="00463158" w:rsidRPr="005B7D28" w:rsidRDefault="00463158" w:rsidP="00CC051E">
            <w:pPr>
              <w:spacing w:after="0" w:line="240" w:lineRule="auto"/>
              <w:rPr>
                <w:rFonts w:ascii="Arial Narrow" w:hAnsi="Arial Narrow"/>
                <w:sz w:val="24"/>
                <w:szCs w:val="24"/>
                <w:lang w:val="sv-SE"/>
              </w:rPr>
            </w:pPr>
            <w:r w:rsidRPr="005B7D28">
              <w:rPr>
                <w:rFonts w:ascii="Arial Narrow" w:hAnsi="Arial Narrow"/>
                <w:sz w:val="24"/>
                <w:szCs w:val="24"/>
                <w:lang w:val="sv-SE"/>
              </w:rPr>
              <w:t>Semester</w:t>
            </w:r>
          </w:p>
        </w:tc>
        <w:tc>
          <w:tcPr>
            <w:tcW w:w="760" w:type="dxa"/>
            <w:tcBorders>
              <w:left w:val="nil"/>
              <w:right w:val="nil"/>
            </w:tcBorders>
          </w:tcPr>
          <w:p w14:paraId="597863CE" w14:textId="77777777" w:rsidR="00463158" w:rsidRPr="005B7D28" w:rsidRDefault="00463158" w:rsidP="00CC051E">
            <w:pPr>
              <w:spacing w:after="0" w:line="240" w:lineRule="auto"/>
              <w:jc w:val="center"/>
              <w:rPr>
                <w:rFonts w:ascii="Arial Narrow" w:hAnsi="Arial Narrow"/>
                <w:sz w:val="24"/>
                <w:szCs w:val="24"/>
                <w:lang w:val="sv-SE"/>
              </w:rPr>
            </w:pPr>
            <w:r w:rsidRPr="005B7D28">
              <w:rPr>
                <w:rFonts w:ascii="Arial Narrow" w:hAnsi="Arial Narrow"/>
                <w:sz w:val="24"/>
                <w:szCs w:val="24"/>
                <w:lang w:val="sv-SE"/>
              </w:rPr>
              <w:t>:</w:t>
            </w:r>
          </w:p>
        </w:tc>
        <w:tc>
          <w:tcPr>
            <w:tcW w:w="4886" w:type="dxa"/>
            <w:tcBorders>
              <w:left w:val="nil"/>
            </w:tcBorders>
          </w:tcPr>
          <w:p w14:paraId="7A99AC86" w14:textId="7994E49E" w:rsidR="00463158" w:rsidRPr="005B7D28" w:rsidRDefault="00CC051E" w:rsidP="00CC051E">
            <w:pPr>
              <w:spacing w:after="0" w:line="240" w:lineRule="auto"/>
              <w:rPr>
                <w:rFonts w:ascii="Arial Narrow" w:hAnsi="Arial Narrow"/>
                <w:sz w:val="24"/>
                <w:szCs w:val="24"/>
              </w:rPr>
            </w:pPr>
            <w:r>
              <w:rPr>
                <w:rFonts w:ascii="Arial Narrow" w:hAnsi="Arial Narrow"/>
                <w:sz w:val="24"/>
                <w:szCs w:val="24"/>
              </w:rPr>
              <w:t>5 (Lima)</w:t>
            </w:r>
          </w:p>
        </w:tc>
      </w:tr>
      <w:tr w:rsidR="00463158" w:rsidRPr="005B7D28" w14:paraId="1CBC13FD" w14:textId="77777777" w:rsidTr="00CC051E">
        <w:trPr>
          <w:jc w:val="center"/>
        </w:trPr>
        <w:tc>
          <w:tcPr>
            <w:tcW w:w="3527" w:type="dxa"/>
            <w:tcBorders>
              <w:right w:val="nil"/>
            </w:tcBorders>
          </w:tcPr>
          <w:p w14:paraId="6AB7D54C" w14:textId="150946B0" w:rsidR="00463158" w:rsidRPr="00CC051E" w:rsidRDefault="00CC051E" w:rsidP="00CC051E">
            <w:pPr>
              <w:spacing w:after="0" w:line="240" w:lineRule="auto"/>
              <w:rPr>
                <w:rFonts w:ascii="Arial Narrow" w:hAnsi="Arial Narrow"/>
                <w:sz w:val="24"/>
                <w:szCs w:val="24"/>
                <w:lang w:val="sv-SE"/>
              </w:rPr>
            </w:pPr>
            <w:r w:rsidRPr="00CC051E">
              <w:rPr>
                <w:rFonts w:ascii="Arial Narrow" w:hAnsi="Arial Narrow"/>
                <w:sz w:val="24"/>
                <w:szCs w:val="24"/>
                <w:lang w:val="sv-SE"/>
              </w:rPr>
              <w:t>Hari Pertemuan / Jam</w:t>
            </w:r>
          </w:p>
        </w:tc>
        <w:tc>
          <w:tcPr>
            <w:tcW w:w="760" w:type="dxa"/>
            <w:tcBorders>
              <w:left w:val="nil"/>
              <w:right w:val="nil"/>
            </w:tcBorders>
          </w:tcPr>
          <w:p w14:paraId="297EA98A" w14:textId="51D054EC" w:rsidR="00463158" w:rsidRPr="00CC051E" w:rsidRDefault="00CC051E" w:rsidP="00CC051E">
            <w:pPr>
              <w:spacing w:after="0" w:line="240" w:lineRule="auto"/>
              <w:jc w:val="center"/>
              <w:rPr>
                <w:rFonts w:ascii="Arial Narrow" w:hAnsi="Arial Narrow"/>
                <w:sz w:val="24"/>
                <w:szCs w:val="24"/>
                <w:lang w:val="sv-SE"/>
              </w:rPr>
            </w:pPr>
            <w:r w:rsidRPr="00CC051E">
              <w:rPr>
                <w:rFonts w:ascii="Arial Narrow" w:hAnsi="Arial Narrow"/>
                <w:sz w:val="24"/>
                <w:szCs w:val="24"/>
                <w:lang w:val="sv-SE"/>
              </w:rPr>
              <w:t>:</w:t>
            </w:r>
          </w:p>
        </w:tc>
        <w:tc>
          <w:tcPr>
            <w:tcW w:w="4886" w:type="dxa"/>
            <w:tcBorders>
              <w:left w:val="nil"/>
            </w:tcBorders>
          </w:tcPr>
          <w:p w14:paraId="7B3AE04E" w14:textId="2CBB807C" w:rsidR="00463158" w:rsidRPr="00CC051E" w:rsidRDefault="009D4480" w:rsidP="00CC051E">
            <w:pPr>
              <w:spacing w:after="0" w:line="240" w:lineRule="auto"/>
              <w:rPr>
                <w:rFonts w:ascii="Arial Narrow" w:hAnsi="Arial Narrow"/>
                <w:sz w:val="24"/>
                <w:szCs w:val="24"/>
              </w:rPr>
            </w:pPr>
            <w:r>
              <w:rPr>
                <w:rFonts w:ascii="Arial Narrow" w:hAnsi="Arial Narrow"/>
                <w:sz w:val="24"/>
                <w:szCs w:val="24"/>
              </w:rPr>
              <w:t>S</w:t>
            </w:r>
            <w:r w:rsidR="008E7070">
              <w:rPr>
                <w:rFonts w:ascii="Arial Narrow" w:hAnsi="Arial Narrow"/>
                <w:sz w:val="24"/>
                <w:szCs w:val="24"/>
              </w:rPr>
              <w:t>abtu</w:t>
            </w:r>
            <w:r w:rsidR="001D2893">
              <w:rPr>
                <w:rFonts w:ascii="Arial Narrow" w:hAnsi="Arial Narrow"/>
                <w:sz w:val="24"/>
                <w:szCs w:val="24"/>
              </w:rPr>
              <w:t xml:space="preserve"> / 13</w:t>
            </w:r>
            <w:r>
              <w:rPr>
                <w:rFonts w:ascii="Arial Narrow" w:hAnsi="Arial Narrow"/>
                <w:sz w:val="24"/>
                <w:szCs w:val="24"/>
              </w:rPr>
              <w:t>.</w:t>
            </w:r>
            <w:r w:rsidR="001D2893">
              <w:rPr>
                <w:rFonts w:ascii="Arial Narrow" w:hAnsi="Arial Narrow"/>
                <w:sz w:val="24"/>
                <w:szCs w:val="24"/>
              </w:rPr>
              <w:t>0</w:t>
            </w:r>
            <w:r>
              <w:rPr>
                <w:rFonts w:ascii="Arial Narrow" w:hAnsi="Arial Narrow"/>
                <w:sz w:val="24"/>
                <w:szCs w:val="24"/>
              </w:rPr>
              <w:t>0-1</w:t>
            </w:r>
            <w:r w:rsidR="001D2893">
              <w:rPr>
                <w:rFonts w:ascii="Arial Narrow" w:hAnsi="Arial Narrow"/>
                <w:sz w:val="24"/>
                <w:szCs w:val="24"/>
              </w:rPr>
              <w:t>5</w:t>
            </w:r>
            <w:r>
              <w:rPr>
                <w:rFonts w:ascii="Arial Narrow" w:hAnsi="Arial Narrow"/>
                <w:sz w:val="24"/>
                <w:szCs w:val="24"/>
              </w:rPr>
              <w:t>.</w:t>
            </w:r>
            <w:r w:rsidR="001D2893">
              <w:rPr>
                <w:rFonts w:ascii="Arial Narrow" w:hAnsi="Arial Narrow"/>
                <w:sz w:val="24"/>
                <w:szCs w:val="24"/>
              </w:rPr>
              <w:t>4</w:t>
            </w:r>
            <w:r>
              <w:rPr>
                <w:rFonts w:ascii="Arial Narrow" w:hAnsi="Arial Narrow"/>
                <w:sz w:val="24"/>
                <w:szCs w:val="24"/>
              </w:rPr>
              <w:t>0 WIB</w:t>
            </w:r>
          </w:p>
        </w:tc>
      </w:tr>
      <w:tr w:rsidR="00463158" w:rsidRPr="005B7D28" w14:paraId="3AF8588A" w14:textId="77777777" w:rsidTr="00CC051E">
        <w:trPr>
          <w:jc w:val="center"/>
        </w:trPr>
        <w:tc>
          <w:tcPr>
            <w:tcW w:w="3527" w:type="dxa"/>
            <w:tcBorders>
              <w:right w:val="nil"/>
            </w:tcBorders>
          </w:tcPr>
          <w:p w14:paraId="765789ED" w14:textId="2D91EA25" w:rsidR="00463158" w:rsidRPr="00CC051E" w:rsidRDefault="00CC051E" w:rsidP="00CC051E">
            <w:pPr>
              <w:spacing w:after="0" w:line="240" w:lineRule="auto"/>
              <w:rPr>
                <w:rFonts w:ascii="Arial Narrow" w:hAnsi="Arial Narrow"/>
                <w:sz w:val="24"/>
                <w:szCs w:val="24"/>
                <w:lang w:val="sv-SE"/>
              </w:rPr>
            </w:pPr>
            <w:r w:rsidRPr="00CC051E">
              <w:rPr>
                <w:rFonts w:ascii="Arial Narrow" w:hAnsi="Arial Narrow"/>
                <w:sz w:val="24"/>
                <w:szCs w:val="24"/>
                <w:lang w:val="sv-SE"/>
              </w:rPr>
              <w:t>Tempat Pertemuan</w:t>
            </w:r>
          </w:p>
        </w:tc>
        <w:tc>
          <w:tcPr>
            <w:tcW w:w="760" w:type="dxa"/>
            <w:tcBorders>
              <w:left w:val="nil"/>
              <w:right w:val="nil"/>
            </w:tcBorders>
          </w:tcPr>
          <w:p w14:paraId="17535212" w14:textId="4056C683" w:rsidR="00463158" w:rsidRPr="00CC051E" w:rsidRDefault="00CC051E" w:rsidP="00CC051E">
            <w:pPr>
              <w:spacing w:after="0" w:line="240" w:lineRule="auto"/>
              <w:jc w:val="center"/>
              <w:rPr>
                <w:rFonts w:ascii="Arial Narrow" w:hAnsi="Arial Narrow"/>
                <w:sz w:val="24"/>
                <w:szCs w:val="24"/>
                <w:lang w:val="sv-SE"/>
              </w:rPr>
            </w:pPr>
            <w:r w:rsidRPr="00CC051E">
              <w:rPr>
                <w:rFonts w:ascii="Arial Narrow" w:hAnsi="Arial Narrow"/>
                <w:sz w:val="24"/>
                <w:szCs w:val="24"/>
                <w:lang w:val="sv-SE"/>
              </w:rPr>
              <w:t>:</w:t>
            </w:r>
          </w:p>
        </w:tc>
        <w:tc>
          <w:tcPr>
            <w:tcW w:w="4886" w:type="dxa"/>
            <w:tcBorders>
              <w:left w:val="nil"/>
            </w:tcBorders>
          </w:tcPr>
          <w:p w14:paraId="72803183" w14:textId="7DB591A5" w:rsidR="00463158" w:rsidRPr="00CC051E" w:rsidRDefault="00CC051E" w:rsidP="00CC051E">
            <w:pPr>
              <w:spacing w:after="0" w:line="240" w:lineRule="auto"/>
              <w:rPr>
                <w:rFonts w:ascii="Arial Narrow" w:hAnsi="Arial Narrow"/>
                <w:sz w:val="24"/>
                <w:szCs w:val="24"/>
              </w:rPr>
            </w:pPr>
            <w:r w:rsidRPr="00CC051E">
              <w:rPr>
                <w:rFonts w:ascii="Arial Narrow" w:hAnsi="Arial Narrow"/>
                <w:sz w:val="24"/>
                <w:szCs w:val="24"/>
              </w:rPr>
              <w:t>Lab. Sistem Informasi Kefarmasian</w:t>
            </w:r>
          </w:p>
        </w:tc>
      </w:tr>
    </w:tbl>
    <w:p w14:paraId="4E4FAA76" w14:textId="77777777" w:rsidR="00463158" w:rsidRPr="005B7D28" w:rsidRDefault="00463158" w:rsidP="00463158">
      <w:pPr>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9055"/>
      </w:tblGrid>
      <w:tr w:rsidR="00463158" w:rsidRPr="005B7D28" w14:paraId="23FBCB35" w14:textId="77777777" w:rsidTr="00404E18">
        <w:tc>
          <w:tcPr>
            <w:tcW w:w="9242" w:type="dxa"/>
          </w:tcPr>
          <w:p w14:paraId="614B6202" w14:textId="77777777" w:rsidR="00463158" w:rsidRPr="005B7D28" w:rsidRDefault="00463158" w:rsidP="00404E18">
            <w:pPr>
              <w:spacing w:line="276" w:lineRule="auto"/>
              <w:jc w:val="center"/>
              <w:rPr>
                <w:rFonts w:ascii="Arial Narrow" w:hAnsi="Arial Narrow"/>
                <w:sz w:val="24"/>
                <w:szCs w:val="24"/>
              </w:rPr>
            </w:pPr>
            <w:r w:rsidRPr="005B7D28">
              <w:rPr>
                <w:rFonts w:ascii="Arial Narrow" w:hAnsi="Arial Narrow"/>
                <w:b/>
                <w:sz w:val="24"/>
                <w:szCs w:val="24"/>
                <w:lang w:val="sv-SE"/>
              </w:rPr>
              <w:t>1. Manfaat Mata Kuliah</w:t>
            </w:r>
          </w:p>
        </w:tc>
      </w:tr>
    </w:tbl>
    <w:p w14:paraId="0DAF79FD" w14:textId="77777777" w:rsidR="00463158" w:rsidRPr="005B7D28" w:rsidRDefault="00463158" w:rsidP="00463158">
      <w:pPr>
        <w:rPr>
          <w:rFonts w:ascii="Arial Narrow" w:hAnsi="Arial Narrow"/>
          <w:sz w:val="24"/>
          <w:szCs w:val="24"/>
          <w:lang w:val="id-ID"/>
        </w:rPr>
      </w:pPr>
    </w:p>
    <w:p w14:paraId="7A321DDC" w14:textId="12250376" w:rsidR="00364CDB" w:rsidRPr="005B7D28" w:rsidRDefault="00463158" w:rsidP="00463158">
      <w:pPr>
        <w:ind w:firstLine="540"/>
        <w:jc w:val="both"/>
        <w:rPr>
          <w:rFonts w:ascii="Arial Narrow" w:eastAsia="Bookman Old Style" w:hAnsi="Arial Narrow"/>
          <w:sz w:val="24"/>
          <w:szCs w:val="24"/>
        </w:rPr>
      </w:pPr>
      <w:r w:rsidRPr="00CC051E">
        <w:rPr>
          <w:rFonts w:ascii="Arial Narrow" w:hAnsi="Arial Narrow"/>
          <w:sz w:val="24"/>
          <w:szCs w:val="24"/>
          <w:lang w:val="sv-SE"/>
        </w:rPr>
        <w:t xml:space="preserve">Mata kuliah ini bermanfaat untuk membantu mahasiswa memperoleh pemahaman yang komprehensif tentang </w:t>
      </w:r>
      <w:r w:rsidR="00DD4C41" w:rsidRPr="00CC051E">
        <w:rPr>
          <w:rFonts w:ascii="Arial Narrow" w:hAnsi="Arial Narrow" w:cs="Arial"/>
          <w:color w:val="000000"/>
          <w:sz w:val="24"/>
          <w:szCs w:val="24"/>
        </w:rPr>
        <w:t xml:space="preserve">kemampuan mengaplikasikan Informatika farmasi yang diterapkan untuk membantu tenaga kefarmasian dalam meningkatkan komunikasi yang akurat, </w:t>
      </w:r>
      <w:r w:rsidR="00DD4C41" w:rsidRPr="00CC051E">
        <w:rPr>
          <w:rFonts w:ascii="Arial Narrow" w:hAnsi="Arial Narrow" w:cs="Arial"/>
          <w:i/>
          <w:iCs/>
          <w:color w:val="000000"/>
          <w:sz w:val="24"/>
          <w:szCs w:val="24"/>
        </w:rPr>
        <w:t>akseptable</w:t>
      </w:r>
      <w:r w:rsidR="00DD4C41" w:rsidRPr="00CC051E">
        <w:rPr>
          <w:rFonts w:ascii="Arial Narrow" w:hAnsi="Arial Narrow" w:cs="Arial"/>
          <w:color w:val="000000"/>
          <w:sz w:val="24"/>
          <w:szCs w:val="24"/>
        </w:rPr>
        <w:t xml:space="preserve"> dan </w:t>
      </w:r>
      <w:r w:rsidR="00DD4C41" w:rsidRPr="00CC051E">
        <w:rPr>
          <w:rFonts w:ascii="Arial Narrow" w:hAnsi="Arial Narrow" w:cs="Arial"/>
          <w:i/>
          <w:iCs/>
          <w:color w:val="000000"/>
          <w:sz w:val="24"/>
          <w:szCs w:val="24"/>
        </w:rPr>
        <w:t>reliable</w:t>
      </w:r>
      <w:r w:rsidR="00DD4C41" w:rsidRPr="00CC051E">
        <w:rPr>
          <w:rFonts w:ascii="Arial Narrow" w:hAnsi="Arial Narrow" w:cs="Arial"/>
          <w:color w:val="000000"/>
          <w:sz w:val="24"/>
          <w:szCs w:val="24"/>
        </w:rPr>
        <w:t xml:space="preserve"> pada tenaga Kesehatan lainnya serta pasien, meningkatkan mutu pelayanan pasien, memudahkan akses mengenai obat yang dilayani. Mahasiswa mampu mengaplikasikan sistem informasi dalam pekerjaan di Klinik yang berbasis sistem informasi pada</w:t>
      </w:r>
      <w:r w:rsidR="00DD4C41" w:rsidRPr="006B2ED8">
        <w:rPr>
          <w:rFonts w:ascii="Arial Narrow" w:hAnsi="Arial Narrow" w:cs="Arial"/>
          <w:color w:val="000000"/>
          <w:sz w:val="24"/>
          <w:szCs w:val="24"/>
        </w:rPr>
        <w:t xml:space="preserve"> pelayanan kefarmasian</w:t>
      </w:r>
      <w:r w:rsidR="00DD4C41">
        <w:rPr>
          <w:rFonts w:ascii="Arial Narrow" w:hAnsi="Arial Narrow" w:cs="Arial"/>
          <w:color w:val="000000"/>
          <w:sz w:val="24"/>
          <w:szCs w:val="24"/>
        </w:rPr>
        <w:t xml:space="preserve"> sesuai standar pelayanan kefarmasian meliputi juga</w:t>
      </w:r>
      <w:r w:rsidR="00DD4C41" w:rsidRPr="006B2ED8">
        <w:rPr>
          <w:rFonts w:ascii="Arial Narrow" w:hAnsi="Arial Narrow" w:cs="Arial"/>
          <w:color w:val="000000"/>
          <w:sz w:val="24"/>
          <w:szCs w:val="24"/>
        </w:rPr>
        <w:t xml:space="preserve"> bidang </w:t>
      </w:r>
      <w:r w:rsidR="00DD4C41">
        <w:rPr>
          <w:rFonts w:ascii="Arial Narrow" w:hAnsi="Arial Narrow" w:cs="Arial"/>
          <w:color w:val="000000"/>
          <w:sz w:val="24"/>
          <w:szCs w:val="24"/>
        </w:rPr>
        <w:t xml:space="preserve">pendaftaran, </w:t>
      </w:r>
      <w:r w:rsidR="00DD4C41" w:rsidRPr="006B2ED8">
        <w:rPr>
          <w:rFonts w:ascii="Arial Narrow" w:hAnsi="Arial Narrow" w:cs="Arial"/>
          <w:color w:val="000000"/>
          <w:sz w:val="24"/>
          <w:szCs w:val="24"/>
        </w:rPr>
        <w:t xml:space="preserve">pekerjaan </w:t>
      </w:r>
      <w:r w:rsidR="00DD4C41">
        <w:rPr>
          <w:rFonts w:ascii="Arial Narrow" w:hAnsi="Arial Narrow" w:cs="Arial"/>
          <w:color w:val="000000"/>
          <w:sz w:val="24"/>
          <w:szCs w:val="24"/>
        </w:rPr>
        <w:t>keuangan (</w:t>
      </w:r>
      <w:r w:rsidR="00DD4C41" w:rsidRPr="00495260">
        <w:rPr>
          <w:rFonts w:ascii="Arial Narrow" w:hAnsi="Arial Narrow" w:cs="Arial"/>
          <w:i/>
          <w:iCs/>
          <w:color w:val="000000"/>
          <w:sz w:val="24"/>
          <w:szCs w:val="24"/>
        </w:rPr>
        <w:t>billing sistem</w:t>
      </w:r>
      <w:r w:rsidR="00DD4C41">
        <w:rPr>
          <w:rFonts w:ascii="Arial Narrow" w:hAnsi="Arial Narrow" w:cs="Arial"/>
          <w:i/>
          <w:iCs/>
          <w:color w:val="000000"/>
          <w:sz w:val="24"/>
          <w:szCs w:val="24"/>
        </w:rPr>
        <w:t xml:space="preserve"> </w:t>
      </w:r>
      <w:r w:rsidR="00DD4C41">
        <w:rPr>
          <w:rFonts w:ascii="Arial Narrow" w:hAnsi="Arial Narrow" w:cs="Arial"/>
          <w:color w:val="000000"/>
          <w:sz w:val="24"/>
          <w:szCs w:val="24"/>
        </w:rPr>
        <w:t>pembayaran resep)</w:t>
      </w:r>
      <w:r w:rsidR="00DD4C41" w:rsidRPr="006B2ED8">
        <w:rPr>
          <w:rFonts w:ascii="Arial Narrow" w:hAnsi="Arial Narrow" w:cs="Arial"/>
          <w:color w:val="000000"/>
          <w:sz w:val="24"/>
          <w:szCs w:val="24"/>
        </w:rPr>
        <w:t>,</w:t>
      </w:r>
      <w:r w:rsidR="00DD4C41">
        <w:rPr>
          <w:rFonts w:ascii="Arial Narrow" w:hAnsi="Arial Narrow" w:cs="Arial"/>
          <w:color w:val="000000"/>
          <w:sz w:val="24"/>
          <w:szCs w:val="24"/>
        </w:rPr>
        <w:t xml:space="preserve"> </w:t>
      </w:r>
      <w:r w:rsidR="00DD4C41" w:rsidRPr="006B2ED8">
        <w:rPr>
          <w:rFonts w:ascii="Arial Narrow" w:hAnsi="Arial Narrow" w:cs="Arial"/>
          <w:color w:val="000000"/>
          <w:sz w:val="24"/>
          <w:szCs w:val="24"/>
        </w:rPr>
        <w:t>dan sistem informasi pengelolaan</w:t>
      </w:r>
      <w:r w:rsidR="00DD4C41">
        <w:rPr>
          <w:rFonts w:ascii="Arial Narrow" w:hAnsi="Arial Narrow" w:cs="Arial"/>
          <w:color w:val="000000"/>
          <w:sz w:val="24"/>
          <w:szCs w:val="24"/>
        </w:rPr>
        <w:t xml:space="preserve"> (</w:t>
      </w:r>
      <w:r w:rsidR="00DD4C41" w:rsidRPr="00495260">
        <w:rPr>
          <w:rFonts w:ascii="Arial Narrow" w:hAnsi="Arial Narrow" w:cs="Arial"/>
          <w:i/>
          <w:iCs/>
          <w:color w:val="000000"/>
          <w:sz w:val="24"/>
          <w:szCs w:val="24"/>
        </w:rPr>
        <w:t>e-stock, e-procurement</w:t>
      </w:r>
      <w:r w:rsidR="00DD4C41">
        <w:rPr>
          <w:rFonts w:ascii="Arial Narrow" w:hAnsi="Arial Narrow" w:cs="Arial"/>
          <w:i/>
          <w:iCs/>
          <w:color w:val="000000"/>
          <w:sz w:val="24"/>
          <w:szCs w:val="24"/>
        </w:rPr>
        <w:t>, e-purchasing</w:t>
      </w:r>
      <w:r w:rsidR="00DD4C41">
        <w:rPr>
          <w:rFonts w:ascii="Arial Narrow" w:hAnsi="Arial Narrow" w:cs="Arial"/>
          <w:color w:val="000000"/>
          <w:sz w:val="24"/>
          <w:szCs w:val="24"/>
        </w:rPr>
        <w:t>)</w:t>
      </w:r>
      <w:r w:rsidR="00DD4C41" w:rsidRPr="006B2ED8">
        <w:rPr>
          <w:rFonts w:ascii="Arial Narrow" w:hAnsi="Arial Narrow" w:cs="Arial"/>
          <w:color w:val="000000"/>
          <w:sz w:val="24"/>
          <w:szCs w:val="24"/>
        </w:rPr>
        <w:t xml:space="preserve"> dan pelayanan farmasi</w:t>
      </w:r>
      <w:r w:rsidR="00DD4C41">
        <w:rPr>
          <w:rFonts w:ascii="Arial Narrow" w:hAnsi="Arial Narrow" w:cs="Arial"/>
          <w:color w:val="000000"/>
          <w:sz w:val="24"/>
          <w:szCs w:val="24"/>
        </w:rPr>
        <w:t xml:space="preserve"> (</w:t>
      </w:r>
      <w:r w:rsidR="00DD4C41" w:rsidRPr="00495260">
        <w:rPr>
          <w:rFonts w:ascii="Arial Narrow" w:hAnsi="Arial Narrow" w:cs="Arial"/>
          <w:i/>
          <w:iCs/>
          <w:color w:val="000000"/>
          <w:sz w:val="24"/>
          <w:szCs w:val="24"/>
        </w:rPr>
        <w:t>e-prescription</w:t>
      </w:r>
      <w:r w:rsidR="00DD4C41">
        <w:rPr>
          <w:rFonts w:ascii="Arial Narrow" w:hAnsi="Arial Narrow" w:cs="Arial"/>
          <w:color w:val="000000"/>
          <w:sz w:val="24"/>
          <w:szCs w:val="24"/>
        </w:rPr>
        <w:t xml:space="preserve">, skrining, </w:t>
      </w:r>
      <w:r w:rsidR="00DD4C41" w:rsidRPr="00495260">
        <w:rPr>
          <w:rFonts w:ascii="Arial Narrow" w:hAnsi="Arial Narrow" w:cs="Arial"/>
          <w:i/>
          <w:iCs/>
          <w:color w:val="000000"/>
          <w:sz w:val="24"/>
          <w:szCs w:val="24"/>
        </w:rPr>
        <w:t>e-labeling</w:t>
      </w:r>
      <w:r w:rsidR="00DD4C41">
        <w:rPr>
          <w:rFonts w:ascii="Arial Narrow" w:hAnsi="Arial Narrow" w:cs="Arial"/>
          <w:color w:val="000000"/>
          <w:sz w:val="24"/>
          <w:szCs w:val="24"/>
        </w:rPr>
        <w:t>,</w:t>
      </w:r>
      <w:r w:rsidR="00DD4C41" w:rsidRPr="00495260">
        <w:rPr>
          <w:rFonts w:ascii="Arial Narrow" w:hAnsi="Arial Narrow" w:cs="Arial"/>
          <w:i/>
          <w:iCs/>
          <w:color w:val="000000"/>
          <w:sz w:val="24"/>
          <w:szCs w:val="24"/>
        </w:rPr>
        <w:t xml:space="preserve"> e-Drug Information</w:t>
      </w:r>
      <w:r w:rsidR="00DD4C41">
        <w:rPr>
          <w:rFonts w:ascii="Arial Narrow" w:hAnsi="Arial Narrow" w:cs="Arial"/>
          <w:color w:val="000000"/>
          <w:sz w:val="24"/>
          <w:szCs w:val="24"/>
        </w:rPr>
        <w:t>)</w:t>
      </w:r>
      <w:r w:rsidR="00D748E2">
        <w:rPr>
          <w:rFonts w:ascii="Arial Narrow" w:hAnsi="Arial Narrow" w:cs="Arial"/>
          <w:color w:val="000000"/>
          <w:sz w:val="24"/>
          <w:szCs w:val="24"/>
        </w:rPr>
        <w:t>.</w:t>
      </w:r>
    </w:p>
    <w:tbl>
      <w:tblPr>
        <w:tblStyle w:val="TableGrid"/>
        <w:tblW w:w="0" w:type="auto"/>
        <w:tblInd w:w="108" w:type="dxa"/>
        <w:tblLook w:val="04A0" w:firstRow="1" w:lastRow="0" w:firstColumn="1" w:lastColumn="0" w:noHBand="0" w:noVBand="1"/>
      </w:tblPr>
      <w:tblGrid>
        <w:gridCol w:w="9055"/>
      </w:tblGrid>
      <w:tr w:rsidR="00463158" w:rsidRPr="005B7D28" w14:paraId="6B1ED3F5" w14:textId="77777777" w:rsidTr="00CC051E">
        <w:tc>
          <w:tcPr>
            <w:tcW w:w="9055" w:type="dxa"/>
          </w:tcPr>
          <w:p w14:paraId="6B2E5279"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lang w:val="sv-SE"/>
              </w:rPr>
              <w:t>2. Deskripsi Perkuliahan</w:t>
            </w:r>
          </w:p>
        </w:tc>
      </w:tr>
    </w:tbl>
    <w:p w14:paraId="18B63C57" w14:textId="77777777" w:rsidR="00463158" w:rsidRPr="005B7D28" w:rsidRDefault="00463158" w:rsidP="00463158">
      <w:pPr>
        <w:spacing w:line="360" w:lineRule="auto"/>
        <w:rPr>
          <w:rFonts w:ascii="Arial Narrow" w:hAnsi="Arial Narrow"/>
          <w:sz w:val="24"/>
          <w:szCs w:val="24"/>
          <w:lang w:val="id-ID"/>
        </w:rPr>
      </w:pPr>
    </w:p>
    <w:p w14:paraId="0501E1FA" w14:textId="448649DE" w:rsidR="00D748E2" w:rsidRPr="005B7D28" w:rsidRDefault="00463158" w:rsidP="00D748E2">
      <w:pPr>
        <w:spacing w:line="360" w:lineRule="auto"/>
        <w:ind w:firstLine="540"/>
        <w:jc w:val="both"/>
        <w:rPr>
          <w:rFonts w:ascii="Arial Narrow" w:hAnsi="Arial Narrow"/>
          <w:sz w:val="24"/>
          <w:szCs w:val="24"/>
          <w:lang w:val="sv-SE"/>
        </w:rPr>
      </w:pPr>
      <w:r w:rsidRPr="005B7D28">
        <w:rPr>
          <w:rFonts w:ascii="Arial Narrow" w:hAnsi="Arial Narrow" w:cs="Arial"/>
          <w:color w:val="000000"/>
          <w:sz w:val="24"/>
          <w:szCs w:val="24"/>
        </w:rPr>
        <w:t>Mata kuliah ini membahas tentang</w:t>
      </w:r>
      <w:r w:rsidR="00364CDB" w:rsidRPr="005B7D28">
        <w:rPr>
          <w:rFonts w:ascii="Arial Narrow" w:hAnsi="Arial Narrow" w:cs="Arial"/>
          <w:color w:val="000000"/>
          <w:sz w:val="24"/>
          <w:szCs w:val="24"/>
        </w:rPr>
        <w:t xml:space="preserve"> </w:t>
      </w:r>
      <w:r w:rsidR="00D748E2">
        <w:rPr>
          <w:rFonts w:ascii="Arial Narrow" w:hAnsi="Arial Narrow" w:cs="Arial"/>
          <w:color w:val="000000"/>
          <w:sz w:val="24"/>
          <w:szCs w:val="24"/>
        </w:rPr>
        <w:t xml:space="preserve">Sistem Informasi SINIERA untuk </w:t>
      </w:r>
      <w:r w:rsidR="00D748E2" w:rsidRPr="002A29FD">
        <w:rPr>
          <w:rFonts w:ascii="Arial Narrow" w:hAnsi="Arial Narrow" w:cs="Arial"/>
          <w:color w:val="000000"/>
          <w:sz w:val="24"/>
          <w:szCs w:val="24"/>
        </w:rPr>
        <w:t xml:space="preserve">membantu </w:t>
      </w:r>
      <w:r w:rsidR="00D748E2">
        <w:rPr>
          <w:rFonts w:ascii="Arial Narrow" w:hAnsi="Arial Narrow" w:cs="Arial"/>
          <w:color w:val="000000"/>
          <w:sz w:val="24"/>
          <w:szCs w:val="24"/>
        </w:rPr>
        <w:t>tenaga</w:t>
      </w:r>
      <w:r w:rsidR="00D748E2" w:rsidRPr="002A29FD">
        <w:rPr>
          <w:rFonts w:ascii="Arial Narrow" w:hAnsi="Arial Narrow" w:cs="Arial"/>
          <w:color w:val="000000"/>
          <w:sz w:val="24"/>
          <w:szCs w:val="24"/>
        </w:rPr>
        <w:t xml:space="preserve"> </w:t>
      </w:r>
      <w:r w:rsidR="00D748E2">
        <w:rPr>
          <w:rFonts w:ascii="Arial Narrow" w:hAnsi="Arial Narrow" w:cs="Arial"/>
          <w:color w:val="000000"/>
          <w:sz w:val="24"/>
          <w:szCs w:val="24"/>
        </w:rPr>
        <w:t>ke</w:t>
      </w:r>
      <w:r w:rsidR="00D748E2" w:rsidRPr="002A29FD">
        <w:rPr>
          <w:rFonts w:ascii="Arial Narrow" w:hAnsi="Arial Narrow" w:cs="Arial"/>
          <w:color w:val="000000"/>
          <w:sz w:val="24"/>
          <w:szCs w:val="24"/>
        </w:rPr>
        <w:t>farmasi</w:t>
      </w:r>
      <w:r w:rsidR="00D748E2">
        <w:rPr>
          <w:rFonts w:ascii="Arial Narrow" w:hAnsi="Arial Narrow" w:cs="Arial"/>
          <w:color w:val="000000"/>
          <w:sz w:val="24"/>
          <w:szCs w:val="24"/>
        </w:rPr>
        <w:t>an</w:t>
      </w:r>
      <w:r w:rsidR="00D748E2" w:rsidRPr="002A29FD">
        <w:rPr>
          <w:rFonts w:ascii="Arial Narrow" w:hAnsi="Arial Narrow" w:cs="Arial"/>
          <w:color w:val="000000"/>
          <w:sz w:val="24"/>
          <w:szCs w:val="24"/>
        </w:rPr>
        <w:t xml:space="preserve"> dalam </w:t>
      </w:r>
      <w:r w:rsidR="00D748E2" w:rsidRPr="006B2ED8">
        <w:rPr>
          <w:rFonts w:ascii="Arial Narrow" w:hAnsi="Arial Narrow" w:cs="Arial"/>
          <w:color w:val="000000"/>
          <w:sz w:val="24"/>
          <w:szCs w:val="24"/>
        </w:rPr>
        <w:t xml:space="preserve">pekerjaan di </w:t>
      </w:r>
      <w:r w:rsidR="00D748E2">
        <w:rPr>
          <w:rFonts w:ascii="Arial Narrow" w:hAnsi="Arial Narrow" w:cs="Arial"/>
          <w:color w:val="000000"/>
          <w:sz w:val="24"/>
          <w:szCs w:val="24"/>
        </w:rPr>
        <w:t>Klinik</w:t>
      </w:r>
      <w:r w:rsidR="00D748E2" w:rsidRPr="006B2ED8">
        <w:rPr>
          <w:rFonts w:ascii="Arial Narrow" w:hAnsi="Arial Narrow" w:cs="Arial"/>
          <w:color w:val="000000"/>
          <w:sz w:val="24"/>
          <w:szCs w:val="24"/>
        </w:rPr>
        <w:t xml:space="preserve"> pada pelayanan kefarmasian</w:t>
      </w:r>
      <w:r w:rsidR="00D748E2">
        <w:rPr>
          <w:rFonts w:ascii="Arial Narrow" w:hAnsi="Arial Narrow" w:cs="Arial"/>
          <w:color w:val="000000"/>
          <w:sz w:val="24"/>
          <w:szCs w:val="24"/>
        </w:rPr>
        <w:t xml:space="preserve"> sesuai standar pelayanan kefarmasian meliputi juga</w:t>
      </w:r>
      <w:r w:rsidR="00D748E2" w:rsidRPr="006B2ED8">
        <w:rPr>
          <w:rFonts w:ascii="Arial Narrow" w:hAnsi="Arial Narrow" w:cs="Arial"/>
          <w:color w:val="000000"/>
          <w:sz w:val="24"/>
          <w:szCs w:val="24"/>
        </w:rPr>
        <w:t xml:space="preserve"> bidang </w:t>
      </w:r>
      <w:r w:rsidR="00D748E2">
        <w:rPr>
          <w:rFonts w:ascii="Arial Narrow" w:hAnsi="Arial Narrow" w:cs="Arial"/>
          <w:color w:val="000000"/>
          <w:sz w:val="24"/>
          <w:szCs w:val="24"/>
        </w:rPr>
        <w:t xml:space="preserve">pendaftaran, </w:t>
      </w:r>
      <w:r w:rsidR="00D748E2" w:rsidRPr="006B2ED8">
        <w:rPr>
          <w:rFonts w:ascii="Arial Narrow" w:hAnsi="Arial Narrow" w:cs="Arial"/>
          <w:color w:val="000000"/>
          <w:sz w:val="24"/>
          <w:szCs w:val="24"/>
        </w:rPr>
        <w:t xml:space="preserve">pekerjaan </w:t>
      </w:r>
      <w:r w:rsidR="00D748E2">
        <w:rPr>
          <w:rFonts w:ascii="Arial Narrow" w:hAnsi="Arial Narrow" w:cs="Arial"/>
          <w:color w:val="000000"/>
          <w:sz w:val="24"/>
          <w:szCs w:val="24"/>
        </w:rPr>
        <w:t>keuangan (</w:t>
      </w:r>
      <w:r w:rsidR="00D748E2" w:rsidRPr="00495260">
        <w:rPr>
          <w:rFonts w:ascii="Arial Narrow" w:hAnsi="Arial Narrow" w:cs="Arial"/>
          <w:i/>
          <w:iCs/>
          <w:color w:val="000000"/>
          <w:sz w:val="24"/>
          <w:szCs w:val="24"/>
        </w:rPr>
        <w:t>billing sistem</w:t>
      </w:r>
      <w:r w:rsidR="00D748E2">
        <w:rPr>
          <w:rFonts w:ascii="Arial Narrow" w:hAnsi="Arial Narrow" w:cs="Arial"/>
          <w:i/>
          <w:iCs/>
          <w:color w:val="000000"/>
          <w:sz w:val="24"/>
          <w:szCs w:val="24"/>
        </w:rPr>
        <w:t xml:space="preserve"> </w:t>
      </w:r>
      <w:r w:rsidR="00D748E2">
        <w:rPr>
          <w:rFonts w:ascii="Arial Narrow" w:hAnsi="Arial Narrow" w:cs="Arial"/>
          <w:color w:val="000000"/>
          <w:sz w:val="24"/>
          <w:szCs w:val="24"/>
        </w:rPr>
        <w:t>pembayaran resep)</w:t>
      </w:r>
      <w:r w:rsidR="00D748E2" w:rsidRPr="006B2ED8">
        <w:rPr>
          <w:rFonts w:ascii="Arial Narrow" w:hAnsi="Arial Narrow" w:cs="Arial"/>
          <w:color w:val="000000"/>
          <w:sz w:val="24"/>
          <w:szCs w:val="24"/>
        </w:rPr>
        <w:t>,</w:t>
      </w:r>
      <w:r w:rsidR="00D748E2">
        <w:rPr>
          <w:rFonts w:ascii="Arial Narrow" w:hAnsi="Arial Narrow" w:cs="Arial"/>
          <w:color w:val="000000"/>
          <w:sz w:val="24"/>
          <w:szCs w:val="24"/>
        </w:rPr>
        <w:t xml:space="preserve"> </w:t>
      </w:r>
      <w:r w:rsidR="00D748E2" w:rsidRPr="006B2ED8">
        <w:rPr>
          <w:rFonts w:ascii="Arial Narrow" w:hAnsi="Arial Narrow" w:cs="Arial"/>
          <w:color w:val="000000"/>
          <w:sz w:val="24"/>
          <w:szCs w:val="24"/>
        </w:rPr>
        <w:t>dan sistem informasi pengelolaan</w:t>
      </w:r>
      <w:r w:rsidR="00D748E2">
        <w:rPr>
          <w:rFonts w:ascii="Arial Narrow" w:hAnsi="Arial Narrow" w:cs="Arial"/>
          <w:color w:val="000000"/>
          <w:sz w:val="24"/>
          <w:szCs w:val="24"/>
        </w:rPr>
        <w:t xml:space="preserve"> (</w:t>
      </w:r>
      <w:r w:rsidR="00D748E2" w:rsidRPr="00495260">
        <w:rPr>
          <w:rFonts w:ascii="Arial Narrow" w:hAnsi="Arial Narrow" w:cs="Arial"/>
          <w:i/>
          <w:iCs/>
          <w:color w:val="000000"/>
          <w:sz w:val="24"/>
          <w:szCs w:val="24"/>
        </w:rPr>
        <w:t>e-stock, e-procurement</w:t>
      </w:r>
      <w:r w:rsidR="00D748E2">
        <w:rPr>
          <w:rFonts w:ascii="Arial Narrow" w:hAnsi="Arial Narrow" w:cs="Arial"/>
          <w:i/>
          <w:iCs/>
          <w:color w:val="000000"/>
          <w:sz w:val="24"/>
          <w:szCs w:val="24"/>
        </w:rPr>
        <w:t>, e-purchasing</w:t>
      </w:r>
      <w:r w:rsidR="00D748E2">
        <w:rPr>
          <w:rFonts w:ascii="Arial Narrow" w:hAnsi="Arial Narrow" w:cs="Arial"/>
          <w:color w:val="000000"/>
          <w:sz w:val="24"/>
          <w:szCs w:val="24"/>
        </w:rPr>
        <w:t>)</w:t>
      </w:r>
      <w:r w:rsidR="00D748E2" w:rsidRPr="006B2ED8">
        <w:rPr>
          <w:rFonts w:ascii="Arial Narrow" w:hAnsi="Arial Narrow" w:cs="Arial"/>
          <w:color w:val="000000"/>
          <w:sz w:val="24"/>
          <w:szCs w:val="24"/>
        </w:rPr>
        <w:t xml:space="preserve"> dan pelayanan farmasi</w:t>
      </w:r>
      <w:r w:rsidR="00D748E2">
        <w:rPr>
          <w:rFonts w:ascii="Arial Narrow" w:hAnsi="Arial Narrow" w:cs="Arial"/>
          <w:color w:val="000000"/>
          <w:sz w:val="24"/>
          <w:szCs w:val="24"/>
        </w:rPr>
        <w:t xml:space="preserve"> (</w:t>
      </w:r>
      <w:r w:rsidR="00D748E2" w:rsidRPr="00495260">
        <w:rPr>
          <w:rFonts w:ascii="Arial Narrow" w:hAnsi="Arial Narrow" w:cs="Arial"/>
          <w:i/>
          <w:iCs/>
          <w:color w:val="000000"/>
          <w:sz w:val="24"/>
          <w:szCs w:val="24"/>
        </w:rPr>
        <w:t>e-prescription</w:t>
      </w:r>
      <w:r w:rsidR="00D748E2">
        <w:rPr>
          <w:rFonts w:ascii="Arial Narrow" w:hAnsi="Arial Narrow" w:cs="Arial"/>
          <w:color w:val="000000"/>
          <w:sz w:val="24"/>
          <w:szCs w:val="24"/>
        </w:rPr>
        <w:t xml:space="preserve">, skrining, </w:t>
      </w:r>
      <w:r w:rsidR="00D748E2" w:rsidRPr="00495260">
        <w:rPr>
          <w:rFonts w:ascii="Arial Narrow" w:hAnsi="Arial Narrow" w:cs="Arial"/>
          <w:i/>
          <w:iCs/>
          <w:color w:val="000000"/>
          <w:sz w:val="24"/>
          <w:szCs w:val="24"/>
        </w:rPr>
        <w:t>e-labeling</w:t>
      </w:r>
      <w:r w:rsidR="00D748E2">
        <w:rPr>
          <w:rFonts w:ascii="Arial Narrow" w:hAnsi="Arial Narrow" w:cs="Arial"/>
          <w:color w:val="000000"/>
          <w:sz w:val="24"/>
          <w:szCs w:val="24"/>
        </w:rPr>
        <w:t>,</w:t>
      </w:r>
      <w:r w:rsidR="00D748E2" w:rsidRPr="00495260">
        <w:rPr>
          <w:rFonts w:ascii="Arial Narrow" w:hAnsi="Arial Narrow" w:cs="Arial"/>
          <w:i/>
          <w:iCs/>
          <w:color w:val="000000"/>
          <w:sz w:val="24"/>
          <w:szCs w:val="24"/>
        </w:rPr>
        <w:t xml:space="preserve"> e-Drug Information</w:t>
      </w:r>
      <w:r w:rsidR="00D748E2">
        <w:rPr>
          <w:rFonts w:ascii="Arial Narrow" w:hAnsi="Arial Narrow" w:cs="Arial"/>
          <w:color w:val="000000"/>
          <w:sz w:val="24"/>
          <w:szCs w:val="24"/>
        </w:rPr>
        <w:t>)</w:t>
      </w:r>
      <w:r w:rsidR="00D748E2" w:rsidRPr="006B2ED8">
        <w:rPr>
          <w:rFonts w:ascii="Arial Narrow" w:hAnsi="Arial Narrow" w:cs="Arial"/>
          <w:color w:val="000000"/>
          <w:sz w:val="24"/>
          <w:szCs w:val="24"/>
        </w:rPr>
        <w:t>.</w:t>
      </w:r>
    </w:p>
    <w:p w14:paraId="7ECC8EC6" w14:textId="169C6E0E" w:rsidR="00463158" w:rsidRDefault="00463158" w:rsidP="00463158">
      <w:pPr>
        <w:spacing w:line="360" w:lineRule="auto"/>
        <w:ind w:firstLine="540"/>
        <w:jc w:val="both"/>
        <w:rPr>
          <w:rFonts w:ascii="Arial Narrow" w:hAnsi="Arial Narrow"/>
          <w:sz w:val="24"/>
          <w:szCs w:val="24"/>
          <w:lang w:val="sv-SE"/>
        </w:rPr>
      </w:pPr>
      <w:r w:rsidRPr="005B7D28">
        <w:rPr>
          <w:rFonts w:ascii="Arial Narrow" w:hAnsi="Arial Narrow"/>
          <w:sz w:val="24"/>
          <w:szCs w:val="24"/>
          <w:lang w:val="sv-SE"/>
        </w:rPr>
        <w:t>Kuliah diselenggarakan dalam 16 kali pertemuan; 1</w:t>
      </w:r>
      <w:r w:rsidRPr="005B7D28">
        <w:rPr>
          <w:rFonts w:ascii="Arial Narrow" w:hAnsi="Arial Narrow"/>
          <w:sz w:val="24"/>
          <w:szCs w:val="24"/>
        </w:rPr>
        <w:t>4</w:t>
      </w:r>
      <w:r w:rsidRPr="005B7D28">
        <w:rPr>
          <w:rFonts w:ascii="Arial Narrow" w:hAnsi="Arial Narrow"/>
          <w:sz w:val="24"/>
          <w:szCs w:val="24"/>
          <w:lang w:val="sv-SE"/>
        </w:rPr>
        <w:t xml:space="preserve"> pertemuan untuk melakukan perkuliahan sesuai dengan materi/pokok bahasan</w:t>
      </w:r>
      <w:r w:rsidR="00364CDB" w:rsidRPr="005B7D28">
        <w:rPr>
          <w:rFonts w:ascii="Arial Narrow" w:hAnsi="Arial Narrow"/>
          <w:sz w:val="24"/>
          <w:szCs w:val="24"/>
          <w:lang w:val="sv-SE"/>
        </w:rPr>
        <w:t xml:space="preserve"> </w:t>
      </w:r>
      <w:r w:rsidRPr="005B7D28">
        <w:rPr>
          <w:rFonts w:ascii="Arial Narrow" w:hAnsi="Arial Narrow"/>
          <w:sz w:val="24"/>
          <w:szCs w:val="24"/>
          <w:lang w:val="sv-SE"/>
        </w:rPr>
        <w:t>dan 2 pertemuan untuk Ujian Tengah Semester (UTS) dan Ujian Akhir Semester (UAS).</w:t>
      </w:r>
    </w:p>
    <w:p w14:paraId="6F9004D1" w14:textId="77777777" w:rsidR="00CC051E" w:rsidRPr="005B7D28" w:rsidRDefault="00CC051E" w:rsidP="00463158">
      <w:pPr>
        <w:spacing w:line="360" w:lineRule="auto"/>
        <w:ind w:firstLine="540"/>
        <w:jc w:val="both"/>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9055"/>
      </w:tblGrid>
      <w:tr w:rsidR="00463158" w:rsidRPr="005B7D28" w14:paraId="558E9875" w14:textId="77777777" w:rsidTr="00404E18">
        <w:tc>
          <w:tcPr>
            <w:tcW w:w="9242" w:type="dxa"/>
          </w:tcPr>
          <w:p w14:paraId="088E48E1"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lang w:val="sv-SE"/>
              </w:rPr>
              <w:lastRenderedPageBreak/>
              <w:t>3. Tujuan Instruksional</w:t>
            </w:r>
          </w:p>
        </w:tc>
      </w:tr>
    </w:tbl>
    <w:p w14:paraId="5A7BAD99" w14:textId="77777777" w:rsidR="00463158" w:rsidRPr="005B7D28" w:rsidRDefault="00463158" w:rsidP="00463158">
      <w:pPr>
        <w:spacing w:line="360" w:lineRule="auto"/>
        <w:rPr>
          <w:rFonts w:ascii="Arial Narrow" w:hAnsi="Arial Narrow"/>
          <w:sz w:val="24"/>
          <w:szCs w:val="24"/>
          <w:lang w:val="id-ID"/>
        </w:rPr>
      </w:pPr>
    </w:p>
    <w:p w14:paraId="55BFB267" w14:textId="5661F61B" w:rsidR="00463158" w:rsidRDefault="00463158" w:rsidP="00463158">
      <w:pPr>
        <w:spacing w:line="360" w:lineRule="auto"/>
        <w:ind w:firstLine="540"/>
        <w:jc w:val="both"/>
        <w:rPr>
          <w:rFonts w:ascii="Arial Narrow" w:hAnsi="Arial Narrow"/>
          <w:sz w:val="24"/>
          <w:szCs w:val="24"/>
          <w:lang w:val="sv-SE"/>
        </w:rPr>
      </w:pPr>
      <w:r w:rsidRPr="005B7D28">
        <w:rPr>
          <w:rFonts w:ascii="Arial Narrow" w:hAnsi="Arial Narrow"/>
          <w:sz w:val="24"/>
          <w:szCs w:val="24"/>
          <w:lang w:val="sv-SE"/>
        </w:rPr>
        <w:t>Pada akhir perkuliahan ini, mahasiswa diharapkan mampu:</w:t>
      </w:r>
    </w:p>
    <w:tbl>
      <w:tblPr>
        <w:tblStyle w:val="TableGrid"/>
        <w:tblW w:w="9053" w:type="dxa"/>
        <w:tblInd w:w="108" w:type="dxa"/>
        <w:tblLayout w:type="fixed"/>
        <w:tblLook w:val="04A0" w:firstRow="1" w:lastRow="0" w:firstColumn="1" w:lastColumn="0" w:noHBand="0" w:noVBand="1"/>
      </w:tblPr>
      <w:tblGrid>
        <w:gridCol w:w="9053"/>
      </w:tblGrid>
      <w:tr w:rsidR="00D748E2" w:rsidRPr="00CC051E" w14:paraId="4FA549BD" w14:textId="77777777" w:rsidTr="00D748E2">
        <w:tc>
          <w:tcPr>
            <w:tcW w:w="9053" w:type="dxa"/>
          </w:tcPr>
          <w:p w14:paraId="07A492ED" w14:textId="2CBBEB39"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Mengetahui dan menguraikan tata cara kerja di Laboratorium Simulasi Klinik </w:t>
            </w:r>
          </w:p>
        </w:tc>
      </w:tr>
      <w:tr w:rsidR="00D748E2" w:rsidRPr="00CC051E" w14:paraId="39FCAFEE" w14:textId="77777777" w:rsidTr="00D748E2">
        <w:tc>
          <w:tcPr>
            <w:tcW w:w="9053" w:type="dxa"/>
          </w:tcPr>
          <w:p w14:paraId="57498192" w14:textId="06294FCE"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Menguraikan analisa Alur Pasien dan mengimplementasikan Standar Pelayanan Kefarmasian tahap </w:t>
            </w:r>
            <w:r w:rsidR="00C37B90" w:rsidRPr="00CC051E">
              <w:rPr>
                <w:rFonts w:ascii="Arial Narrow" w:hAnsi="Arial Narrow" w:cs="Arial"/>
                <w:bCs/>
                <w:sz w:val="24"/>
                <w:szCs w:val="24"/>
              </w:rPr>
              <w:t xml:space="preserve">Pengelolaan Obat </w:t>
            </w:r>
            <w:r w:rsidRPr="00CC051E">
              <w:rPr>
                <w:rFonts w:ascii="Arial Narrow" w:hAnsi="Arial Narrow" w:cs="Arial"/>
                <w:bCs/>
                <w:sz w:val="24"/>
                <w:szCs w:val="24"/>
              </w:rPr>
              <w:t>dalam Sistem.</w:t>
            </w:r>
          </w:p>
        </w:tc>
      </w:tr>
      <w:tr w:rsidR="00D748E2" w:rsidRPr="00CC051E" w14:paraId="6CF5E1D6" w14:textId="77777777" w:rsidTr="00D748E2">
        <w:tc>
          <w:tcPr>
            <w:tcW w:w="9053" w:type="dxa"/>
          </w:tcPr>
          <w:p w14:paraId="2BE78C16" w14:textId="40A47CAD"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Menerapkan aktivitas sistem informasi dengan fitur-fitur dalam </w:t>
            </w:r>
            <w:r w:rsidR="00C37B90" w:rsidRPr="00CC051E">
              <w:rPr>
                <w:rFonts w:ascii="Arial Narrow" w:hAnsi="Arial Narrow" w:cs="Arial"/>
                <w:bCs/>
                <w:sz w:val="24"/>
                <w:szCs w:val="24"/>
              </w:rPr>
              <w:t xml:space="preserve">Pengelolaan Obat </w:t>
            </w:r>
            <w:r w:rsidRPr="00CC051E">
              <w:rPr>
                <w:rFonts w:ascii="Arial Narrow" w:hAnsi="Arial Narrow" w:cs="Arial"/>
                <w:bCs/>
                <w:sz w:val="24"/>
                <w:szCs w:val="24"/>
              </w:rPr>
              <w:t>dengan baik</w:t>
            </w:r>
          </w:p>
        </w:tc>
      </w:tr>
      <w:tr w:rsidR="00D748E2" w:rsidRPr="00CC051E" w14:paraId="19CE9EE0" w14:textId="77777777" w:rsidTr="00D748E2">
        <w:tc>
          <w:tcPr>
            <w:tcW w:w="9053" w:type="dxa"/>
          </w:tcPr>
          <w:p w14:paraId="2FE5B146" w14:textId="7ED05F48"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Menggunakan Fitur </w:t>
            </w:r>
            <w:r w:rsidRPr="00CC051E">
              <w:rPr>
                <w:rFonts w:ascii="Arial Narrow" w:hAnsi="Arial Narrow" w:cs="Arial"/>
                <w:bCs/>
                <w:i/>
                <w:iCs/>
                <w:sz w:val="24"/>
                <w:szCs w:val="24"/>
              </w:rPr>
              <w:t>Master</w:t>
            </w:r>
            <w:r w:rsidRPr="00CC051E">
              <w:rPr>
                <w:rFonts w:ascii="Arial Narrow" w:hAnsi="Arial Narrow" w:cs="Arial"/>
                <w:bCs/>
                <w:sz w:val="24"/>
                <w:szCs w:val="24"/>
              </w:rPr>
              <w:t xml:space="preserve"> </w:t>
            </w:r>
            <w:r w:rsidRPr="00CC051E">
              <w:rPr>
                <w:rFonts w:ascii="Arial Narrow" w:hAnsi="Arial Narrow" w:cs="Arial"/>
                <w:bCs/>
                <w:i/>
                <w:iCs/>
                <w:sz w:val="24"/>
                <w:szCs w:val="24"/>
              </w:rPr>
              <w:t>Data</w:t>
            </w:r>
            <w:r w:rsidRPr="00CC051E">
              <w:rPr>
                <w:rFonts w:ascii="Arial Narrow" w:hAnsi="Arial Narrow" w:cs="Arial"/>
                <w:bCs/>
                <w:sz w:val="24"/>
                <w:szCs w:val="24"/>
              </w:rPr>
              <w:t xml:space="preserve"> dengan mengaitkan pemahaman dasar kefarmasian sebagai Basis Data pengelolaan obat.</w:t>
            </w:r>
          </w:p>
        </w:tc>
      </w:tr>
      <w:tr w:rsidR="00D748E2" w:rsidRPr="00CC051E" w14:paraId="0D07AFED" w14:textId="77777777" w:rsidTr="00D748E2">
        <w:tc>
          <w:tcPr>
            <w:tcW w:w="9053" w:type="dxa"/>
          </w:tcPr>
          <w:p w14:paraId="26B1C60D" w14:textId="101831AC"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Menggunakan Sistem Fitur Pemilihan dan mengklasifikasikan obat dalam data Pemilihan Obat di Klinik </w:t>
            </w:r>
          </w:p>
        </w:tc>
      </w:tr>
      <w:tr w:rsidR="00D748E2" w:rsidRPr="00CC051E" w14:paraId="1C039B77" w14:textId="77777777" w:rsidTr="00D748E2">
        <w:tc>
          <w:tcPr>
            <w:tcW w:w="9053" w:type="dxa"/>
          </w:tcPr>
          <w:p w14:paraId="7AF4CA58" w14:textId="6935C7D1"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Menggunakan Sistem Fitur Perencanaan dan Pengadaan Obat di Klinik</w:t>
            </w:r>
          </w:p>
        </w:tc>
      </w:tr>
      <w:tr w:rsidR="00D748E2" w:rsidRPr="00CC051E" w14:paraId="4C7EF7BC" w14:textId="77777777" w:rsidTr="00D748E2">
        <w:tc>
          <w:tcPr>
            <w:tcW w:w="9053" w:type="dxa"/>
          </w:tcPr>
          <w:p w14:paraId="516FE3B2" w14:textId="2BE4A712" w:rsidR="00D748E2" w:rsidRPr="00CC051E" w:rsidRDefault="00D748E2">
            <w:pPr>
              <w:pStyle w:val="ListParagraph"/>
              <w:numPr>
                <w:ilvl w:val="0"/>
                <w:numId w:val="20"/>
              </w:numPr>
              <w:spacing w:line="360" w:lineRule="auto"/>
              <w:rPr>
                <w:rFonts w:ascii="Arial Narrow" w:hAnsi="Arial Narrow" w:cs="Arial"/>
                <w:bCs/>
                <w:sz w:val="24"/>
                <w:szCs w:val="24"/>
              </w:rPr>
            </w:pPr>
            <w:r w:rsidRPr="00CC051E">
              <w:rPr>
                <w:rFonts w:ascii="Arial Narrow" w:hAnsi="Arial Narrow" w:cs="Arial"/>
                <w:bCs/>
                <w:sz w:val="24"/>
                <w:szCs w:val="24"/>
              </w:rPr>
              <w:t xml:space="preserve">Menggunakan Sistem Fitur Penerimaan, Penyimpanan dan </w:t>
            </w:r>
            <w:r w:rsidRPr="00CC051E">
              <w:rPr>
                <w:rFonts w:ascii="Arial Narrow" w:hAnsi="Arial Narrow" w:cs="Arial"/>
                <w:bCs/>
                <w:i/>
                <w:iCs/>
                <w:sz w:val="24"/>
                <w:szCs w:val="24"/>
              </w:rPr>
              <w:t xml:space="preserve">e-stock </w:t>
            </w:r>
            <w:r w:rsidRPr="00CC051E">
              <w:rPr>
                <w:rFonts w:ascii="Arial Narrow" w:hAnsi="Arial Narrow" w:cs="Arial"/>
                <w:bCs/>
                <w:sz w:val="24"/>
                <w:szCs w:val="24"/>
              </w:rPr>
              <w:t>obat</w:t>
            </w:r>
          </w:p>
        </w:tc>
      </w:tr>
      <w:tr w:rsidR="00D748E2" w:rsidRPr="00CC051E" w14:paraId="363F649A" w14:textId="77777777" w:rsidTr="00D748E2">
        <w:tc>
          <w:tcPr>
            <w:tcW w:w="9053" w:type="dxa"/>
          </w:tcPr>
          <w:p w14:paraId="0A13D783" w14:textId="6E1C3E7C"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Mengevaluasi &amp; mengkritisi sistem informasi yang digunakan di Klinik Pada Tahapan Pengelolaan Obat dan Penjualan tanpa resep.</w:t>
            </w:r>
          </w:p>
        </w:tc>
      </w:tr>
      <w:tr w:rsidR="00D748E2" w:rsidRPr="00CC051E" w14:paraId="265EC4E9" w14:textId="77777777" w:rsidTr="00D748E2">
        <w:tc>
          <w:tcPr>
            <w:tcW w:w="9053" w:type="dxa"/>
          </w:tcPr>
          <w:p w14:paraId="4CF9CDF3" w14:textId="046F854F"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Membuat resep (dispensing e resep) sesuai dengan e-resep dari dokter anak </w:t>
            </w:r>
          </w:p>
        </w:tc>
      </w:tr>
      <w:tr w:rsidR="00D748E2" w:rsidRPr="00CC051E" w14:paraId="3880F246" w14:textId="77777777" w:rsidTr="00D748E2">
        <w:tc>
          <w:tcPr>
            <w:tcW w:w="9053" w:type="dxa"/>
          </w:tcPr>
          <w:p w14:paraId="63D3340E" w14:textId="1B9E9207"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Membuat resep (dispensing e resep) sesuai dengan e-resep klinik penyakit dalam Kronis kardiovaskuler</w:t>
            </w:r>
          </w:p>
        </w:tc>
      </w:tr>
      <w:tr w:rsidR="00D748E2" w:rsidRPr="00CC051E" w14:paraId="0DBFF03E" w14:textId="77777777" w:rsidTr="00D748E2">
        <w:tc>
          <w:tcPr>
            <w:tcW w:w="9053" w:type="dxa"/>
          </w:tcPr>
          <w:p w14:paraId="07E2400D" w14:textId="6DB39130"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Membuat resep sesuai dengan e-resep dokter penyakit kulit</w:t>
            </w:r>
          </w:p>
        </w:tc>
      </w:tr>
      <w:tr w:rsidR="00D748E2" w:rsidRPr="00CC051E" w14:paraId="60BF8DC4" w14:textId="77777777" w:rsidTr="00D748E2">
        <w:tc>
          <w:tcPr>
            <w:tcW w:w="9053" w:type="dxa"/>
          </w:tcPr>
          <w:p w14:paraId="465C5F44" w14:textId="471C7E76"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Membuat resep sesuai dengan e-resep</w:t>
            </w:r>
          </w:p>
        </w:tc>
      </w:tr>
      <w:tr w:rsidR="00D748E2" w:rsidRPr="00CC051E" w14:paraId="17F587ED" w14:textId="77777777" w:rsidTr="00D748E2">
        <w:tc>
          <w:tcPr>
            <w:tcW w:w="9053" w:type="dxa"/>
          </w:tcPr>
          <w:p w14:paraId="54428BAE" w14:textId="3E659FCC"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Membuat resep sesuai dengan e-resep paru-paru</w:t>
            </w:r>
          </w:p>
        </w:tc>
      </w:tr>
    </w:tbl>
    <w:p w14:paraId="11D0DB91" w14:textId="77777777" w:rsidR="00D748E2" w:rsidRDefault="00D748E2">
      <w:r>
        <w:br w:type="page"/>
      </w:r>
    </w:p>
    <w:tbl>
      <w:tblPr>
        <w:tblStyle w:val="TableGrid"/>
        <w:tblW w:w="9053" w:type="dxa"/>
        <w:tblInd w:w="108" w:type="dxa"/>
        <w:tblLayout w:type="fixed"/>
        <w:tblLook w:val="04A0" w:firstRow="1" w:lastRow="0" w:firstColumn="1" w:lastColumn="0" w:noHBand="0" w:noVBand="1"/>
      </w:tblPr>
      <w:tblGrid>
        <w:gridCol w:w="9053"/>
      </w:tblGrid>
      <w:tr w:rsidR="00463158" w:rsidRPr="005B7D28" w14:paraId="33A37B83" w14:textId="77777777" w:rsidTr="00D748E2">
        <w:tc>
          <w:tcPr>
            <w:tcW w:w="9053" w:type="dxa"/>
          </w:tcPr>
          <w:p w14:paraId="3B8D37D3" w14:textId="5A693987" w:rsidR="00463158" w:rsidRPr="00342896" w:rsidRDefault="00463158" w:rsidP="00342896">
            <w:pPr>
              <w:pStyle w:val="ListParagraph"/>
              <w:spacing w:line="360" w:lineRule="auto"/>
              <w:jc w:val="center"/>
              <w:rPr>
                <w:rFonts w:ascii="Arial Narrow" w:hAnsi="Arial Narrow"/>
                <w:sz w:val="24"/>
                <w:szCs w:val="24"/>
              </w:rPr>
            </w:pPr>
            <w:r w:rsidRPr="00342896">
              <w:rPr>
                <w:rFonts w:ascii="Arial Narrow" w:hAnsi="Arial Narrow"/>
                <w:b/>
                <w:sz w:val="24"/>
                <w:szCs w:val="24"/>
              </w:rPr>
              <w:lastRenderedPageBreak/>
              <w:t>4</w:t>
            </w:r>
            <w:r w:rsidRPr="00342896">
              <w:rPr>
                <w:rFonts w:ascii="Arial Narrow" w:hAnsi="Arial Narrow"/>
                <w:b/>
                <w:sz w:val="24"/>
                <w:szCs w:val="24"/>
                <w:lang w:val="sv-SE"/>
              </w:rPr>
              <w:t>. Strategi Perkuliahan</w:t>
            </w:r>
          </w:p>
        </w:tc>
      </w:tr>
    </w:tbl>
    <w:p w14:paraId="606411CC" w14:textId="55BB9EA5" w:rsidR="006C2177" w:rsidRDefault="006C2177">
      <w:pPr>
        <w:numPr>
          <w:ilvl w:val="0"/>
          <w:numId w:val="8"/>
        </w:numPr>
        <w:spacing w:after="0" w:line="360" w:lineRule="auto"/>
        <w:ind w:left="427"/>
        <w:jc w:val="both"/>
        <w:rPr>
          <w:rFonts w:ascii="Arial Narrow" w:hAnsi="Arial Narrow"/>
          <w:i/>
          <w:iCs/>
          <w:sz w:val="24"/>
          <w:szCs w:val="24"/>
        </w:rPr>
      </w:pPr>
      <w:r w:rsidRPr="006C2177">
        <w:rPr>
          <w:rFonts w:ascii="Arial Narrow" w:hAnsi="Arial Narrow"/>
          <w:i/>
          <w:iCs/>
          <w:sz w:val="24"/>
          <w:szCs w:val="24"/>
        </w:rPr>
        <w:t>Student Centered Learning</w:t>
      </w:r>
    </w:p>
    <w:p w14:paraId="02C0ECF7" w14:textId="77777777" w:rsidR="009D4480" w:rsidRPr="006C2177" w:rsidRDefault="009D4480">
      <w:pPr>
        <w:numPr>
          <w:ilvl w:val="0"/>
          <w:numId w:val="8"/>
        </w:numPr>
        <w:spacing w:after="0" w:line="360" w:lineRule="auto"/>
        <w:ind w:left="427"/>
        <w:jc w:val="both"/>
        <w:rPr>
          <w:rFonts w:ascii="Arial Narrow" w:hAnsi="Arial Narrow"/>
          <w:i/>
          <w:iCs/>
          <w:sz w:val="24"/>
          <w:szCs w:val="24"/>
        </w:rPr>
      </w:pPr>
    </w:p>
    <w:p w14:paraId="21C60C9C" w14:textId="0315BC51" w:rsidR="00463158" w:rsidRPr="005B7D28" w:rsidRDefault="00463158">
      <w:pPr>
        <w:numPr>
          <w:ilvl w:val="0"/>
          <w:numId w:val="8"/>
        </w:numPr>
        <w:spacing w:after="0" w:line="360" w:lineRule="auto"/>
        <w:ind w:left="427"/>
        <w:jc w:val="both"/>
        <w:rPr>
          <w:rFonts w:ascii="Arial Narrow" w:hAnsi="Arial Narrow"/>
          <w:sz w:val="24"/>
          <w:szCs w:val="24"/>
        </w:rPr>
      </w:pPr>
      <w:r w:rsidRPr="00CC051E">
        <w:rPr>
          <w:rFonts w:ascii="Arial Narrow" w:hAnsi="Arial Narrow"/>
          <w:sz w:val="24"/>
          <w:szCs w:val="24"/>
          <w:lang w:val="sv-SE"/>
        </w:rPr>
        <w:t xml:space="preserve">Metode perkuliahan ini, dosen akan memberikan pengarahan sebagai fasilitator dalam </w:t>
      </w:r>
      <w:r w:rsidR="00D748E2" w:rsidRPr="00CC051E">
        <w:rPr>
          <w:rFonts w:ascii="Arial Narrow" w:hAnsi="Arial Narrow"/>
          <w:sz w:val="24"/>
          <w:szCs w:val="24"/>
          <w:lang w:val="sv-SE"/>
        </w:rPr>
        <w:t>Praktikum</w:t>
      </w:r>
      <w:r w:rsidRPr="00CC051E">
        <w:rPr>
          <w:rFonts w:ascii="Arial Narrow" w:hAnsi="Arial Narrow"/>
          <w:sz w:val="24"/>
          <w:szCs w:val="24"/>
          <w:lang w:val="sv-SE"/>
        </w:rPr>
        <w:t xml:space="preserve"> mahasiswa mengerjakan </w:t>
      </w:r>
      <w:r w:rsidR="00BE2446" w:rsidRPr="00CC051E">
        <w:rPr>
          <w:rFonts w:ascii="Arial Narrow" w:hAnsi="Arial Narrow"/>
          <w:i/>
          <w:iCs/>
          <w:sz w:val="24"/>
          <w:szCs w:val="24"/>
          <w:lang w:val="sv-SE"/>
        </w:rPr>
        <w:t>Jobsheet</w:t>
      </w:r>
      <w:r w:rsidRPr="00CC051E">
        <w:rPr>
          <w:rFonts w:ascii="Arial Narrow" w:hAnsi="Arial Narrow"/>
          <w:sz w:val="24"/>
          <w:szCs w:val="24"/>
          <w:lang w:val="sv-SE"/>
        </w:rPr>
        <w:t xml:space="preserve">. Dosen akan memantau dan melakukan </w:t>
      </w:r>
      <w:r w:rsidR="00BE2446" w:rsidRPr="00CC051E">
        <w:rPr>
          <w:rFonts w:ascii="Arial Narrow" w:hAnsi="Arial Narrow"/>
          <w:sz w:val="24"/>
          <w:szCs w:val="24"/>
          <w:lang w:val="sv-SE"/>
        </w:rPr>
        <w:t>Pre Tes dan Pos Test</w:t>
      </w:r>
      <w:r w:rsidRPr="00CC051E">
        <w:rPr>
          <w:rFonts w:ascii="Arial Narrow" w:hAnsi="Arial Narrow"/>
          <w:sz w:val="24"/>
          <w:szCs w:val="24"/>
          <w:lang w:val="sv-SE"/>
        </w:rPr>
        <w:t xml:space="preserve"> dan stimulasi mengenai metode dan prinsip dasar masing-masing materi kemudian fokus pada </w:t>
      </w:r>
      <w:r w:rsidR="00BE2446" w:rsidRPr="00CC051E">
        <w:rPr>
          <w:rFonts w:ascii="Arial Narrow" w:hAnsi="Arial Narrow"/>
          <w:sz w:val="24"/>
          <w:szCs w:val="24"/>
          <w:lang w:val="sv-SE"/>
        </w:rPr>
        <w:t>pekerjaan laboratorium sebagai Project</w:t>
      </w:r>
      <w:r w:rsidRPr="00CC051E">
        <w:rPr>
          <w:rFonts w:ascii="Arial Narrow" w:hAnsi="Arial Narrow"/>
          <w:sz w:val="24"/>
          <w:szCs w:val="24"/>
          <w:lang w:val="sv-SE"/>
        </w:rPr>
        <w:t xml:space="preserve"> sehingga mahasiswa dapat menggambarkan, membedakan, dan memberikan pendapat</w:t>
      </w:r>
      <w:r w:rsidR="00E81DB4" w:rsidRPr="00CC051E">
        <w:rPr>
          <w:rFonts w:ascii="Arial Narrow" w:hAnsi="Arial Narrow"/>
          <w:sz w:val="24"/>
          <w:szCs w:val="24"/>
          <w:lang w:val="sv-SE"/>
        </w:rPr>
        <w:t xml:space="preserve"> pada rancangan desain dan alur data atau fitur yang disampaikan</w:t>
      </w:r>
      <w:r w:rsidRPr="00CC051E">
        <w:rPr>
          <w:rFonts w:ascii="Arial Narrow" w:hAnsi="Arial Narrow"/>
          <w:sz w:val="24"/>
          <w:szCs w:val="24"/>
          <w:lang w:val="sv-SE"/>
        </w:rPr>
        <w:t>. Dinamika perkuliahan di laksanakan dalam</w:t>
      </w:r>
      <w:r w:rsidRPr="005B7D28">
        <w:rPr>
          <w:rFonts w:ascii="Arial Narrow" w:hAnsi="Arial Narrow"/>
          <w:sz w:val="24"/>
          <w:szCs w:val="24"/>
          <w:lang w:val="sv-SE"/>
        </w:rPr>
        <w:t xml:space="preserve"> berbagai kegiatan seperti; </w:t>
      </w:r>
      <w:r w:rsidRPr="005B7D28">
        <w:rPr>
          <w:rFonts w:ascii="Arial Narrow" w:hAnsi="Arial Narrow"/>
          <w:sz w:val="24"/>
          <w:szCs w:val="24"/>
        </w:rPr>
        <w:t xml:space="preserve">Pembagian kelompok </w:t>
      </w:r>
      <w:r w:rsidR="00BE2446">
        <w:rPr>
          <w:rFonts w:ascii="Arial Narrow" w:hAnsi="Arial Narrow"/>
          <w:sz w:val="24"/>
          <w:szCs w:val="24"/>
        </w:rPr>
        <w:t>simulasi</w:t>
      </w:r>
      <w:r w:rsidRPr="005B7D28">
        <w:rPr>
          <w:rFonts w:ascii="Arial Narrow" w:hAnsi="Arial Narrow"/>
          <w:sz w:val="24"/>
          <w:szCs w:val="24"/>
        </w:rPr>
        <w:t xml:space="preserve">, pembuatan </w:t>
      </w:r>
      <w:r w:rsidR="00BE2446">
        <w:rPr>
          <w:rFonts w:ascii="Arial Narrow" w:hAnsi="Arial Narrow"/>
          <w:sz w:val="24"/>
          <w:szCs w:val="24"/>
        </w:rPr>
        <w:t>laporan</w:t>
      </w:r>
      <w:r w:rsidRPr="005B7D28">
        <w:rPr>
          <w:rFonts w:ascii="Arial Narrow" w:hAnsi="Arial Narrow"/>
          <w:sz w:val="24"/>
          <w:szCs w:val="24"/>
        </w:rPr>
        <w:t xml:space="preserve">, </w:t>
      </w:r>
      <w:r w:rsidR="00BE2446">
        <w:rPr>
          <w:rFonts w:ascii="Arial Narrow" w:hAnsi="Arial Narrow"/>
          <w:sz w:val="24"/>
          <w:szCs w:val="24"/>
        </w:rPr>
        <w:t>mengerjakan tugas</w:t>
      </w:r>
      <w:r w:rsidRPr="005B7D28">
        <w:rPr>
          <w:rFonts w:ascii="Arial Narrow" w:hAnsi="Arial Narrow"/>
          <w:sz w:val="24"/>
          <w:szCs w:val="24"/>
        </w:rPr>
        <w:t xml:space="preserve"> dan </w:t>
      </w:r>
      <w:r w:rsidR="00BE2446">
        <w:rPr>
          <w:rFonts w:ascii="Arial Narrow" w:hAnsi="Arial Narrow"/>
          <w:sz w:val="24"/>
          <w:szCs w:val="24"/>
        </w:rPr>
        <w:t>konfirmasi Jobsheet / e resep secara</w:t>
      </w:r>
      <w:r w:rsidRPr="005B7D28">
        <w:rPr>
          <w:rFonts w:ascii="Arial Narrow" w:hAnsi="Arial Narrow"/>
          <w:sz w:val="24"/>
          <w:szCs w:val="24"/>
        </w:rPr>
        <w:t xml:space="preserve"> klasikal.</w:t>
      </w:r>
    </w:p>
    <w:p w14:paraId="6DA58CF5" w14:textId="77777777" w:rsidR="00463158" w:rsidRPr="005B7D28" w:rsidRDefault="00463158" w:rsidP="00463158">
      <w:pPr>
        <w:spacing w:line="360" w:lineRule="auto"/>
        <w:ind w:left="720"/>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9055"/>
      </w:tblGrid>
      <w:tr w:rsidR="00463158" w:rsidRPr="005B7D28" w14:paraId="1D15F313" w14:textId="77777777" w:rsidTr="00404E18">
        <w:tc>
          <w:tcPr>
            <w:tcW w:w="9242" w:type="dxa"/>
          </w:tcPr>
          <w:p w14:paraId="031D7B75"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5</w:t>
            </w:r>
            <w:r w:rsidRPr="005B7D28">
              <w:rPr>
                <w:rFonts w:ascii="Arial Narrow" w:hAnsi="Arial Narrow"/>
                <w:b/>
                <w:sz w:val="24"/>
                <w:szCs w:val="24"/>
                <w:lang w:val="sv-SE"/>
              </w:rPr>
              <w:t>. Materi/ Bacaan Perkuliahan</w:t>
            </w:r>
          </w:p>
        </w:tc>
      </w:tr>
    </w:tbl>
    <w:p w14:paraId="6E1AE2E3" w14:textId="77777777" w:rsidR="00463158" w:rsidRPr="005B7D28" w:rsidRDefault="00463158" w:rsidP="00463158">
      <w:pPr>
        <w:spacing w:line="360" w:lineRule="auto"/>
        <w:ind w:firstLine="540"/>
        <w:jc w:val="both"/>
        <w:rPr>
          <w:rFonts w:ascii="Arial Narrow" w:hAnsi="Arial Narrow"/>
          <w:sz w:val="24"/>
          <w:szCs w:val="24"/>
          <w:lang w:val="fi-FI"/>
        </w:rPr>
      </w:pPr>
      <w:r w:rsidRPr="005B7D28">
        <w:rPr>
          <w:rFonts w:ascii="Arial Narrow" w:hAnsi="Arial Narrow"/>
          <w:sz w:val="24"/>
          <w:szCs w:val="24"/>
          <w:lang w:val="fi-FI"/>
        </w:rPr>
        <w:t>Buku/ referensi dalam perkuliahan ini antara lain:</w:t>
      </w:r>
    </w:p>
    <w:p w14:paraId="5FD20EC3" w14:textId="10BC5627" w:rsidR="00BE2446" w:rsidRDefault="00BE2446">
      <w:pPr>
        <w:numPr>
          <w:ilvl w:val="0"/>
          <w:numId w:val="16"/>
        </w:numPr>
        <w:spacing w:after="0"/>
        <w:jc w:val="both"/>
        <w:rPr>
          <w:rFonts w:ascii="Arial Narrow" w:hAnsi="Arial Narrow" w:cs="Arial"/>
          <w:bCs/>
          <w:sz w:val="24"/>
          <w:szCs w:val="24"/>
        </w:rPr>
      </w:pPr>
      <w:r>
        <w:rPr>
          <w:rFonts w:ascii="Arial Narrow" w:hAnsi="Arial Narrow" w:cs="Arial"/>
          <w:bCs/>
          <w:sz w:val="24"/>
          <w:szCs w:val="24"/>
        </w:rPr>
        <w:t xml:space="preserve">Buku Panduan Praktikum </w:t>
      </w:r>
    </w:p>
    <w:p w14:paraId="49099AE6" w14:textId="344F4335" w:rsidR="00DE086C" w:rsidRPr="005B7D28" w:rsidRDefault="00DE086C">
      <w:pPr>
        <w:numPr>
          <w:ilvl w:val="0"/>
          <w:numId w:val="16"/>
        </w:numPr>
        <w:spacing w:after="0"/>
        <w:jc w:val="both"/>
        <w:rPr>
          <w:rFonts w:ascii="Arial Narrow" w:hAnsi="Arial Narrow" w:cs="Arial"/>
          <w:bCs/>
          <w:sz w:val="24"/>
          <w:szCs w:val="24"/>
        </w:rPr>
      </w:pPr>
      <w:r w:rsidRPr="005B7D28">
        <w:rPr>
          <w:rFonts w:ascii="Arial Narrow" w:hAnsi="Arial Narrow" w:cs="Arial"/>
          <w:bCs/>
          <w:sz w:val="24"/>
          <w:szCs w:val="24"/>
        </w:rPr>
        <w:t>Undang-Undang Republik Indonesia Nomor 11 Tahun 2008 Tentang Informasi Dan Transaksi Elektronik.</w:t>
      </w:r>
    </w:p>
    <w:p w14:paraId="10883529"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Sabarguna, Sulanto Saleh Danu, 2008, Buku Sistem Informasi Manajemen Obat, ISBN : 978-979-3288-41-3</w:t>
      </w:r>
    </w:p>
    <w:p w14:paraId="546C23EF"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Sabarguna, 2019, Buku Sistem Informasi Kinerja Manajemen Obat Berbasis Balanced Secord Original, ISBN : 978-979-3288-36-9</w:t>
      </w:r>
    </w:p>
    <w:p w14:paraId="53AB70F3"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Rohmat Taufik, 2018,  Buku Pengantar Sistem Informasi, Edisi 1, ISBN: 978-602-318-351-7, Mitra Wacana Media</w:t>
      </w:r>
    </w:p>
    <w:p w14:paraId="7318EE0B"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Tim Pengajar FKM-UNSRAT, 2014, Modul Sistem Informasi Kesehatan Konsep Dasar dan Penerapan Sistem Informasi Kesehatan Revisi 2, Unsrat.</w:t>
      </w:r>
    </w:p>
    <w:p w14:paraId="1E711F0C" w14:textId="77777777" w:rsidR="00DE086C" w:rsidRPr="005B7D28" w:rsidRDefault="00DE086C">
      <w:pPr>
        <w:numPr>
          <w:ilvl w:val="0"/>
          <w:numId w:val="16"/>
        </w:numPr>
        <w:spacing w:after="0"/>
        <w:jc w:val="both"/>
        <w:rPr>
          <w:rFonts w:ascii="Arial Narrow" w:hAnsi="Arial Narrow" w:cs="Arial"/>
          <w:sz w:val="24"/>
          <w:szCs w:val="24"/>
          <w:shd w:val="clear" w:color="auto" w:fill="FFFFFF"/>
        </w:rPr>
      </w:pPr>
      <w:r w:rsidRPr="005B7D28">
        <w:rPr>
          <w:rFonts w:ascii="Arial Narrow" w:hAnsi="Arial Narrow" w:cs="Arial"/>
          <w:sz w:val="24"/>
          <w:szCs w:val="24"/>
        </w:rPr>
        <w:t xml:space="preserve">Fahmi Hakam, 2017, Analisis Perancangan Dan Evaluasi Sistem Informasi Kesehatan </w:t>
      </w:r>
      <w:r w:rsidRPr="005B7D28">
        <w:rPr>
          <w:rFonts w:ascii="Arial Narrow" w:hAnsi="Arial Narrow" w:cs="Arial"/>
          <w:sz w:val="24"/>
          <w:szCs w:val="24"/>
          <w:shd w:val="clear" w:color="auto" w:fill="FFFFFF"/>
        </w:rPr>
        <w:t>Penerbit: Gosyen Publishing ISBN: 978-602-1107-85-0</w:t>
      </w:r>
    </w:p>
    <w:p w14:paraId="74C0DD5B" w14:textId="77777777" w:rsidR="00DE086C" w:rsidRPr="005B7D28" w:rsidRDefault="00DE086C">
      <w:pPr>
        <w:numPr>
          <w:ilvl w:val="0"/>
          <w:numId w:val="16"/>
        </w:numPr>
        <w:spacing w:after="0"/>
        <w:jc w:val="both"/>
        <w:rPr>
          <w:rFonts w:ascii="Arial Narrow" w:hAnsi="Arial Narrow" w:cs="Arial"/>
          <w:sz w:val="24"/>
          <w:szCs w:val="24"/>
          <w:shd w:val="clear" w:color="auto" w:fill="FFFFFF"/>
        </w:rPr>
      </w:pPr>
      <w:r w:rsidRPr="005B7D28">
        <w:rPr>
          <w:rFonts w:ascii="Arial Narrow" w:hAnsi="Arial Narrow" w:cs="Arial"/>
          <w:sz w:val="24"/>
          <w:szCs w:val="24"/>
          <w:shd w:val="clear" w:color="auto" w:fill="FFFFFF"/>
        </w:rPr>
        <w:t>Fahmi Hakam, 2016, Buku Analisis Perancangan Dan Evaluasi Sistem Informasi Kesehatan, Gosyen Publishing</w:t>
      </w:r>
    </w:p>
    <w:p w14:paraId="25F8EFA2"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Diana Barsasella, 2012, Sistem Informasi Kesehatan, Mitra Wacana Media</w:t>
      </w:r>
    </w:p>
    <w:p w14:paraId="5A0DF231"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Wahyudi Kumorotomo dan Subando Agus Margono, 2009, Sistem Informasi Manajemen: Dalam Organisasi-Organisasi Publik, UGM Press, ISBN: 979-420-333-5</w:t>
      </w:r>
    </w:p>
    <w:p w14:paraId="6411218F"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Abdul Kadir, 2014, Pengenalan Sistem Informasi edisi Revisi, Andi, Yogyakarta.</w:t>
      </w:r>
    </w:p>
    <w:p w14:paraId="00414A0A"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Abdul Kadir dan Terra Triwahyuni, 2013,Pengantar Teknologi Informasi edisi Revisi, Andi, Yogyakarta.</w:t>
      </w:r>
    </w:p>
    <w:p w14:paraId="63C20200"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Tata Sutabri, 2014, Pengantar Teknologi Informasi, Andi, Yogyakarta.</w:t>
      </w:r>
    </w:p>
    <w:p w14:paraId="24D3A5D3"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Sri Kusumadewi, Artificial Intelligence (Teknik dan Aplikasinya), Graha Ilmu, Yogyakarta.</w:t>
      </w:r>
    </w:p>
    <w:p w14:paraId="668D6020"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Ali Zaki, 2008, E-life Style Memanfaatkan Perangkat Tek Digital, Salemba Infotek, Jakarta.</w:t>
      </w:r>
    </w:p>
    <w:p w14:paraId="58AD889C"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Madcoms, 2016, Belajar Sendiri Mengenal Mencegah Membasmi Virus Komputer Untuk Semua Orang, ANDI, Yogyakarta</w:t>
      </w:r>
    </w:p>
    <w:p w14:paraId="145EB279" w14:textId="77777777" w:rsidR="00DE086C" w:rsidRPr="00CC051E" w:rsidRDefault="00DE086C">
      <w:pPr>
        <w:numPr>
          <w:ilvl w:val="0"/>
          <w:numId w:val="16"/>
        </w:numPr>
        <w:spacing w:after="0"/>
        <w:jc w:val="both"/>
        <w:rPr>
          <w:rFonts w:ascii="Arial Narrow" w:hAnsi="Arial Narrow" w:cs="Arial"/>
          <w:sz w:val="24"/>
          <w:szCs w:val="24"/>
        </w:rPr>
      </w:pPr>
      <w:r w:rsidRPr="00CC051E">
        <w:rPr>
          <w:rFonts w:ascii="Arial Narrow" w:hAnsi="Arial Narrow" w:cs="Arial"/>
          <w:sz w:val="24"/>
          <w:szCs w:val="24"/>
        </w:rPr>
        <w:t>Ery Rustianto,Enry Mazni,  2010, Sistem Informasi Manajemen Rumah Sakit yang Terintegrasi</w:t>
      </w:r>
    </w:p>
    <w:p w14:paraId="0FF191B8" w14:textId="77777777" w:rsidR="00DE086C" w:rsidRPr="00CC051E" w:rsidRDefault="00DE086C">
      <w:pPr>
        <w:numPr>
          <w:ilvl w:val="0"/>
          <w:numId w:val="16"/>
        </w:numPr>
        <w:spacing w:after="0"/>
        <w:jc w:val="both"/>
        <w:rPr>
          <w:rFonts w:ascii="Arial Narrow" w:hAnsi="Arial Narrow" w:cs="Arial"/>
          <w:bCs/>
          <w:sz w:val="24"/>
          <w:szCs w:val="24"/>
        </w:rPr>
      </w:pPr>
      <w:hyperlink r:id="rId8" w:history="1">
        <w:r w:rsidRPr="00CC051E">
          <w:rPr>
            <w:rStyle w:val="Hyperlink"/>
            <w:rFonts w:ascii="Arial Narrow" w:hAnsi="Arial Narrow" w:cs="Arial"/>
            <w:bCs/>
            <w:color w:val="auto"/>
            <w:sz w:val="24"/>
            <w:szCs w:val="24"/>
            <w:u w:val="none"/>
          </w:rPr>
          <w:t>https://www.kemkes.go.id/</w:t>
        </w:r>
      </w:hyperlink>
    </w:p>
    <w:p w14:paraId="416FF771" w14:textId="77777777" w:rsidR="00DE086C" w:rsidRPr="00CC051E" w:rsidRDefault="00DE086C">
      <w:pPr>
        <w:numPr>
          <w:ilvl w:val="0"/>
          <w:numId w:val="16"/>
        </w:numPr>
        <w:spacing w:after="0"/>
        <w:jc w:val="both"/>
        <w:rPr>
          <w:rFonts w:ascii="Arial Narrow" w:hAnsi="Arial Narrow" w:cs="Arial"/>
          <w:bCs/>
          <w:sz w:val="24"/>
          <w:szCs w:val="24"/>
        </w:rPr>
      </w:pPr>
      <w:hyperlink r:id="rId9" w:history="1">
        <w:r w:rsidRPr="00CC051E">
          <w:rPr>
            <w:rStyle w:val="Hyperlink"/>
            <w:rFonts w:ascii="Arial Narrow" w:hAnsi="Arial Narrow" w:cs="Arial"/>
            <w:bCs/>
            <w:color w:val="auto"/>
            <w:sz w:val="24"/>
            <w:szCs w:val="24"/>
            <w:u w:val="none"/>
          </w:rPr>
          <w:t>https://simrs.com/</w:t>
        </w:r>
      </w:hyperlink>
    </w:p>
    <w:p w14:paraId="7F747B58" w14:textId="77777777" w:rsidR="00DE086C" w:rsidRPr="00CC051E" w:rsidRDefault="00DE086C">
      <w:pPr>
        <w:numPr>
          <w:ilvl w:val="0"/>
          <w:numId w:val="16"/>
        </w:numPr>
        <w:spacing w:after="0"/>
        <w:jc w:val="both"/>
        <w:rPr>
          <w:rFonts w:ascii="Arial Narrow" w:hAnsi="Arial Narrow" w:cs="Arial"/>
          <w:bCs/>
          <w:sz w:val="24"/>
          <w:szCs w:val="24"/>
        </w:rPr>
      </w:pPr>
      <w:r w:rsidRPr="00CC051E">
        <w:rPr>
          <w:rFonts w:ascii="Arial Narrow" w:hAnsi="Arial Narrow" w:cs="Arial"/>
          <w:bCs/>
          <w:sz w:val="24"/>
          <w:szCs w:val="24"/>
        </w:rPr>
        <w:t>apotekstifera.com/</w:t>
      </w:r>
    </w:p>
    <w:p w14:paraId="32ACE23F" w14:textId="77777777" w:rsidR="00DE086C" w:rsidRPr="00CC051E" w:rsidRDefault="00DE086C">
      <w:pPr>
        <w:numPr>
          <w:ilvl w:val="0"/>
          <w:numId w:val="16"/>
        </w:numPr>
        <w:spacing w:after="0"/>
        <w:jc w:val="both"/>
        <w:rPr>
          <w:rFonts w:ascii="Arial Narrow" w:hAnsi="Arial Narrow" w:cs="Arial"/>
          <w:bCs/>
          <w:sz w:val="24"/>
          <w:szCs w:val="24"/>
        </w:rPr>
      </w:pPr>
      <w:hyperlink r:id="rId10" w:history="1">
        <w:r w:rsidRPr="00CC051E">
          <w:rPr>
            <w:rStyle w:val="Hyperlink"/>
            <w:rFonts w:ascii="Arial Narrow" w:hAnsi="Arial Narrow" w:cs="Arial"/>
            <w:bCs/>
            <w:color w:val="auto"/>
            <w:sz w:val="24"/>
            <w:szCs w:val="24"/>
            <w:u w:val="none"/>
          </w:rPr>
          <w:t>https://sisfomedika.com/produk/</w:t>
        </w:r>
      </w:hyperlink>
    </w:p>
    <w:p w14:paraId="2D70475B" w14:textId="77777777" w:rsidR="00DE086C" w:rsidRPr="00CC051E" w:rsidRDefault="00DE086C">
      <w:pPr>
        <w:numPr>
          <w:ilvl w:val="0"/>
          <w:numId w:val="16"/>
        </w:numPr>
        <w:spacing w:after="0"/>
        <w:jc w:val="both"/>
        <w:rPr>
          <w:rFonts w:ascii="Arial Narrow" w:hAnsi="Arial Narrow" w:cs="Arial"/>
          <w:bCs/>
          <w:sz w:val="24"/>
          <w:szCs w:val="24"/>
        </w:rPr>
      </w:pPr>
      <w:hyperlink r:id="rId11" w:history="1">
        <w:r w:rsidRPr="00CC051E">
          <w:rPr>
            <w:rStyle w:val="Hyperlink"/>
            <w:rFonts w:ascii="Arial Narrow" w:hAnsi="Arial Narrow" w:cs="Arial"/>
            <w:bCs/>
            <w:color w:val="auto"/>
            <w:sz w:val="24"/>
            <w:szCs w:val="24"/>
            <w:u w:val="none"/>
          </w:rPr>
          <w:t>https://epuskesmas.semarangkota.go.id/index.php/antrian/antri</w:t>
        </w:r>
      </w:hyperlink>
    </w:p>
    <w:p w14:paraId="476E37F0" w14:textId="77777777" w:rsidR="00DE086C" w:rsidRPr="00CC051E" w:rsidRDefault="00DE086C">
      <w:pPr>
        <w:numPr>
          <w:ilvl w:val="0"/>
          <w:numId w:val="16"/>
        </w:numPr>
        <w:spacing w:after="0"/>
        <w:jc w:val="both"/>
        <w:rPr>
          <w:rFonts w:ascii="Arial Narrow" w:hAnsi="Arial Narrow" w:cs="Arial"/>
          <w:bCs/>
          <w:sz w:val="24"/>
          <w:szCs w:val="24"/>
        </w:rPr>
      </w:pPr>
      <w:hyperlink r:id="rId12" w:history="1">
        <w:r w:rsidRPr="00CC051E">
          <w:rPr>
            <w:rStyle w:val="Hyperlink"/>
            <w:rFonts w:ascii="Arial Narrow" w:hAnsi="Arial Narrow" w:cs="Arial"/>
            <w:bCs/>
            <w:color w:val="auto"/>
            <w:sz w:val="24"/>
            <w:szCs w:val="24"/>
            <w:u w:val="none"/>
          </w:rPr>
          <w:t>https://www.halodoc.com/tanya-dokter</w:t>
        </w:r>
      </w:hyperlink>
    </w:p>
    <w:p w14:paraId="6A64CFC5" w14:textId="77777777" w:rsidR="00DE086C" w:rsidRPr="00CC051E" w:rsidRDefault="00DE086C">
      <w:pPr>
        <w:numPr>
          <w:ilvl w:val="0"/>
          <w:numId w:val="16"/>
        </w:numPr>
        <w:spacing w:after="0"/>
        <w:jc w:val="both"/>
        <w:rPr>
          <w:rFonts w:ascii="Arial Narrow" w:hAnsi="Arial Narrow" w:cs="Arial"/>
          <w:bCs/>
          <w:sz w:val="24"/>
          <w:szCs w:val="24"/>
        </w:rPr>
      </w:pPr>
      <w:hyperlink r:id="rId13" w:history="1">
        <w:r w:rsidRPr="00CC051E">
          <w:rPr>
            <w:rStyle w:val="Hyperlink"/>
            <w:rFonts w:ascii="Arial Narrow" w:hAnsi="Arial Narrow" w:cs="Arial"/>
            <w:bCs/>
            <w:color w:val="auto"/>
            <w:sz w:val="24"/>
            <w:szCs w:val="24"/>
            <w:u w:val="none"/>
          </w:rPr>
          <w:t>https://siniera.com/</w:t>
        </w:r>
      </w:hyperlink>
    </w:p>
    <w:p w14:paraId="3883B3C0" w14:textId="77777777" w:rsidR="00DE086C" w:rsidRPr="00CC051E" w:rsidRDefault="00DE086C">
      <w:pPr>
        <w:numPr>
          <w:ilvl w:val="0"/>
          <w:numId w:val="16"/>
        </w:numPr>
        <w:spacing w:after="0"/>
        <w:jc w:val="both"/>
        <w:rPr>
          <w:rFonts w:ascii="Arial Narrow" w:hAnsi="Arial Narrow" w:cs="Arial"/>
          <w:bCs/>
          <w:sz w:val="24"/>
          <w:szCs w:val="24"/>
        </w:rPr>
      </w:pPr>
      <w:hyperlink r:id="rId14" w:history="1">
        <w:r w:rsidRPr="00CC051E">
          <w:rPr>
            <w:rStyle w:val="Hyperlink"/>
            <w:rFonts w:ascii="Arial Narrow" w:hAnsi="Arial Narrow" w:cs="Arial"/>
            <w:bCs/>
            <w:color w:val="auto"/>
            <w:sz w:val="24"/>
            <w:szCs w:val="24"/>
            <w:u w:val="none"/>
          </w:rPr>
          <w:t>https://simona.kemkes.go.id/</w:t>
        </w:r>
      </w:hyperlink>
    </w:p>
    <w:p w14:paraId="2F9397E8" w14:textId="77777777" w:rsidR="00DE086C" w:rsidRPr="00CC051E" w:rsidRDefault="00DE086C">
      <w:pPr>
        <w:numPr>
          <w:ilvl w:val="0"/>
          <w:numId w:val="16"/>
        </w:numPr>
        <w:spacing w:after="0"/>
        <w:jc w:val="both"/>
        <w:rPr>
          <w:rFonts w:ascii="Arial Narrow" w:hAnsi="Arial Narrow" w:cs="Arial"/>
          <w:bCs/>
          <w:sz w:val="24"/>
          <w:szCs w:val="24"/>
        </w:rPr>
      </w:pPr>
      <w:hyperlink r:id="rId15" w:history="1">
        <w:r w:rsidRPr="00CC051E">
          <w:rPr>
            <w:rStyle w:val="Hyperlink"/>
            <w:rFonts w:ascii="Arial Narrow" w:hAnsi="Arial Narrow" w:cs="Arial"/>
            <w:bCs/>
            <w:color w:val="auto"/>
            <w:sz w:val="24"/>
            <w:szCs w:val="24"/>
            <w:u w:val="none"/>
          </w:rPr>
          <w:t>https://www.pom.go.id/new/</w:t>
        </w:r>
      </w:hyperlink>
    </w:p>
    <w:p w14:paraId="4C3759E0" w14:textId="77777777" w:rsidR="00DE086C" w:rsidRPr="00CC051E" w:rsidRDefault="00DE086C">
      <w:pPr>
        <w:numPr>
          <w:ilvl w:val="0"/>
          <w:numId w:val="16"/>
        </w:numPr>
        <w:spacing w:after="0"/>
        <w:jc w:val="both"/>
        <w:rPr>
          <w:rFonts w:ascii="Arial Narrow" w:hAnsi="Arial Narrow" w:cs="Arial"/>
          <w:bCs/>
          <w:sz w:val="24"/>
          <w:szCs w:val="24"/>
        </w:rPr>
      </w:pPr>
      <w:hyperlink r:id="rId16" w:history="1">
        <w:r w:rsidRPr="00CC051E">
          <w:rPr>
            <w:rStyle w:val="Hyperlink"/>
            <w:rFonts w:ascii="Arial Narrow" w:hAnsi="Arial Narrow" w:cs="Arial"/>
            <w:bCs/>
            <w:color w:val="auto"/>
            <w:sz w:val="24"/>
            <w:szCs w:val="24"/>
            <w:u w:val="none"/>
          </w:rPr>
          <w:t>https://farmalkes.kemkes.go.id/nasional/</w:t>
        </w:r>
      </w:hyperlink>
    </w:p>
    <w:p w14:paraId="57D51EF4" w14:textId="77777777" w:rsidR="00463158" w:rsidRPr="005B7D28" w:rsidRDefault="00463158" w:rsidP="00463158">
      <w:pPr>
        <w:pStyle w:val="ListParagraph"/>
        <w:spacing w:line="360" w:lineRule="auto"/>
        <w:jc w:val="both"/>
        <w:rPr>
          <w:rFonts w:ascii="Arial Narrow" w:hAnsi="Arial Narrow"/>
          <w:sz w:val="24"/>
          <w:szCs w:val="24"/>
          <w:lang w:val="fi-FI"/>
        </w:rPr>
      </w:pPr>
    </w:p>
    <w:tbl>
      <w:tblPr>
        <w:tblStyle w:val="TableGrid"/>
        <w:tblW w:w="0" w:type="auto"/>
        <w:tblInd w:w="108" w:type="dxa"/>
        <w:tblLook w:val="04A0" w:firstRow="1" w:lastRow="0" w:firstColumn="1" w:lastColumn="0" w:noHBand="0" w:noVBand="1"/>
      </w:tblPr>
      <w:tblGrid>
        <w:gridCol w:w="9055"/>
      </w:tblGrid>
      <w:tr w:rsidR="00463158" w:rsidRPr="005B7D28" w14:paraId="024C04B8" w14:textId="77777777" w:rsidTr="00404E18">
        <w:tc>
          <w:tcPr>
            <w:tcW w:w="9242" w:type="dxa"/>
          </w:tcPr>
          <w:p w14:paraId="2611573A"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7. Kriteria Penilaian</w:t>
            </w:r>
          </w:p>
        </w:tc>
      </w:tr>
    </w:tbl>
    <w:p w14:paraId="395DC69C" w14:textId="77777777" w:rsidR="00463158" w:rsidRPr="005B7D28" w:rsidRDefault="00463158" w:rsidP="00463158">
      <w:pPr>
        <w:spacing w:line="360" w:lineRule="auto"/>
        <w:ind w:firstLine="540"/>
        <w:jc w:val="both"/>
        <w:rPr>
          <w:rFonts w:ascii="Arial Narrow" w:hAnsi="Arial Narrow"/>
          <w:sz w:val="24"/>
          <w:szCs w:val="24"/>
          <w:lang w:val="sv-SE"/>
        </w:rPr>
      </w:pPr>
      <w:r w:rsidRPr="005B7D28">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463158" w:rsidRPr="005B7D28" w14:paraId="4C8B5E97" w14:textId="77777777" w:rsidTr="00404E18">
        <w:trPr>
          <w:jc w:val="center"/>
        </w:trPr>
        <w:tc>
          <w:tcPr>
            <w:tcW w:w="1524" w:type="dxa"/>
          </w:tcPr>
          <w:p w14:paraId="5D991841" w14:textId="77777777" w:rsidR="00463158" w:rsidRPr="009D4480" w:rsidRDefault="00463158" w:rsidP="009D4480">
            <w:pPr>
              <w:spacing w:after="0" w:line="240" w:lineRule="auto"/>
              <w:jc w:val="center"/>
              <w:rPr>
                <w:rFonts w:ascii="Arial Narrow" w:hAnsi="Arial Narrow"/>
                <w:b/>
                <w:bCs/>
                <w:sz w:val="24"/>
                <w:szCs w:val="24"/>
                <w:lang w:val="id-ID"/>
              </w:rPr>
            </w:pPr>
            <w:r w:rsidRPr="009D4480">
              <w:rPr>
                <w:rFonts w:ascii="Arial Narrow" w:hAnsi="Arial Narrow"/>
                <w:b/>
                <w:bCs/>
                <w:sz w:val="24"/>
                <w:szCs w:val="24"/>
                <w:lang w:val="id-ID"/>
              </w:rPr>
              <w:t>Nilai</w:t>
            </w:r>
          </w:p>
        </w:tc>
        <w:tc>
          <w:tcPr>
            <w:tcW w:w="1452" w:type="dxa"/>
          </w:tcPr>
          <w:p w14:paraId="55444E54" w14:textId="77777777" w:rsidR="00463158" w:rsidRPr="009D4480" w:rsidRDefault="00463158" w:rsidP="009D4480">
            <w:pPr>
              <w:spacing w:after="0" w:line="240" w:lineRule="auto"/>
              <w:jc w:val="center"/>
              <w:rPr>
                <w:rFonts w:ascii="Arial Narrow" w:hAnsi="Arial Narrow"/>
                <w:b/>
                <w:bCs/>
                <w:sz w:val="24"/>
                <w:szCs w:val="24"/>
                <w:lang w:val="id-ID"/>
              </w:rPr>
            </w:pPr>
            <w:r w:rsidRPr="009D4480">
              <w:rPr>
                <w:rFonts w:ascii="Arial Narrow" w:hAnsi="Arial Narrow"/>
                <w:b/>
                <w:bCs/>
                <w:sz w:val="24"/>
                <w:szCs w:val="24"/>
                <w:lang w:val="id-ID"/>
              </w:rPr>
              <w:t>Poin</w:t>
            </w:r>
          </w:p>
        </w:tc>
        <w:tc>
          <w:tcPr>
            <w:tcW w:w="1701" w:type="dxa"/>
          </w:tcPr>
          <w:p w14:paraId="387DC8C1" w14:textId="77777777" w:rsidR="00463158" w:rsidRPr="009D4480" w:rsidRDefault="00463158" w:rsidP="009D4480">
            <w:pPr>
              <w:spacing w:after="0" w:line="240" w:lineRule="auto"/>
              <w:jc w:val="center"/>
              <w:rPr>
                <w:rFonts w:ascii="Arial Narrow" w:hAnsi="Arial Narrow"/>
                <w:b/>
                <w:bCs/>
                <w:sz w:val="24"/>
                <w:szCs w:val="24"/>
                <w:lang w:val="id-ID"/>
              </w:rPr>
            </w:pPr>
            <w:r w:rsidRPr="009D4480">
              <w:rPr>
                <w:rFonts w:ascii="Arial Narrow" w:hAnsi="Arial Narrow"/>
                <w:b/>
                <w:bCs/>
                <w:sz w:val="24"/>
                <w:szCs w:val="24"/>
                <w:lang w:val="id-ID"/>
              </w:rPr>
              <w:t>Range</w:t>
            </w:r>
          </w:p>
        </w:tc>
      </w:tr>
      <w:tr w:rsidR="00463158" w:rsidRPr="005B7D28" w14:paraId="0119C843" w14:textId="77777777" w:rsidTr="00404E18">
        <w:trPr>
          <w:jc w:val="center"/>
        </w:trPr>
        <w:tc>
          <w:tcPr>
            <w:tcW w:w="1524" w:type="dxa"/>
          </w:tcPr>
          <w:p w14:paraId="19B8B5D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A</w:t>
            </w:r>
          </w:p>
        </w:tc>
        <w:tc>
          <w:tcPr>
            <w:tcW w:w="1452" w:type="dxa"/>
          </w:tcPr>
          <w:p w14:paraId="5E2439DD"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4</w:t>
            </w:r>
          </w:p>
        </w:tc>
        <w:tc>
          <w:tcPr>
            <w:tcW w:w="1701" w:type="dxa"/>
          </w:tcPr>
          <w:p w14:paraId="2ECCC7CD"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85-100</w:t>
            </w:r>
          </w:p>
        </w:tc>
      </w:tr>
      <w:tr w:rsidR="00463158" w:rsidRPr="005B7D28" w14:paraId="7BA89288" w14:textId="77777777" w:rsidTr="00404E18">
        <w:trPr>
          <w:jc w:val="center"/>
        </w:trPr>
        <w:tc>
          <w:tcPr>
            <w:tcW w:w="1524" w:type="dxa"/>
          </w:tcPr>
          <w:p w14:paraId="55245C13"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AB</w:t>
            </w:r>
          </w:p>
        </w:tc>
        <w:tc>
          <w:tcPr>
            <w:tcW w:w="1452" w:type="dxa"/>
          </w:tcPr>
          <w:p w14:paraId="6EED2569"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3,5</w:t>
            </w:r>
          </w:p>
        </w:tc>
        <w:tc>
          <w:tcPr>
            <w:tcW w:w="1701" w:type="dxa"/>
          </w:tcPr>
          <w:p w14:paraId="1AC110A7"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79-84</w:t>
            </w:r>
          </w:p>
        </w:tc>
      </w:tr>
      <w:tr w:rsidR="00463158" w:rsidRPr="005B7D28" w14:paraId="768D0703" w14:textId="77777777" w:rsidTr="00404E18">
        <w:trPr>
          <w:jc w:val="center"/>
        </w:trPr>
        <w:tc>
          <w:tcPr>
            <w:tcW w:w="1524" w:type="dxa"/>
          </w:tcPr>
          <w:p w14:paraId="0D0A70A2"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B</w:t>
            </w:r>
          </w:p>
        </w:tc>
        <w:tc>
          <w:tcPr>
            <w:tcW w:w="1452" w:type="dxa"/>
          </w:tcPr>
          <w:p w14:paraId="648FA8D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3</w:t>
            </w:r>
          </w:p>
        </w:tc>
        <w:tc>
          <w:tcPr>
            <w:tcW w:w="1701" w:type="dxa"/>
          </w:tcPr>
          <w:p w14:paraId="764CACC5"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73-78</w:t>
            </w:r>
          </w:p>
        </w:tc>
      </w:tr>
      <w:tr w:rsidR="00463158" w:rsidRPr="005B7D28" w14:paraId="79D6A173" w14:textId="77777777" w:rsidTr="00404E18">
        <w:trPr>
          <w:jc w:val="center"/>
        </w:trPr>
        <w:tc>
          <w:tcPr>
            <w:tcW w:w="1524" w:type="dxa"/>
          </w:tcPr>
          <w:p w14:paraId="1B52EB43"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BC</w:t>
            </w:r>
          </w:p>
        </w:tc>
        <w:tc>
          <w:tcPr>
            <w:tcW w:w="1452" w:type="dxa"/>
          </w:tcPr>
          <w:p w14:paraId="571835D7"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2,5</w:t>
            </w:r>
          </w:p>
        </w:tc>
        <w:tc>
          <w:tcPr>
            <w:tcW w:w="1701" w:type="dxa"/>
          </w:tcPr>
          <w:p w14:paraId="56D66467"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67-72</w:t>
            </w:r>
          </w:p>
        </w:tc>
      </w:tr>
      <w:tr w:rsidR="00463158" w:rsidRPr="005B7D28" w14:paraId="3ACC3007" w14:textId="77777777" w:rsidTr="00404E18">
        <w:trPr>
          <w:jc w:val="center"/>
        </w:trPr>
        <w:tc>
          <w:tcPr>
            <w:tcW w:w="1524" w:type="dxa"/>
          </w:tcPr>
          <w:p w14:paraId="39FCB768"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C</w:t>
            </w:r>
          </w:p>
        </w:tc>
        <w:tc>
          <w:tcPr>
            <w:tcW w:w="1452" w:type="dxa"/>
          </w:tcPr>
          <w:p w14:paraId="2F14E9B9"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2</w:t>
            </w:r>
          </w:p>
        </w:tc>
        <w:tc>
          <w:tcPr>
            <w:tcW w:w="1701" w:type="dxa"/>
          </w:tcPr>
          <w:p w14:paraId="505728FC"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61-66</w:t>
            </w:r>
          </w:p>
        </w:tc>
      </w:tr>
      <w:tr w:rsidR="00463158" w:rsidRPr="005B7D28" w14:paraId="17211FEC" w14:textId="77777777" w:rsidTr="00404E18">
        <w:trPr>
          <w:jc w:val="center"/>
        </w:trPr>
        <w:tc>
          <w:tcPr>
            <w:tcW w:w="1524" w:type="dxa"/>
          </w:tcPr>
          <w:p w14:paraId="465B4646"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CD</w:t>
            </w:r>
          </w:p>
        </w:tc>
        <w:tc>
          <w:tcPr>
            <w:tcW w:w="1452" w:type="dxa"/>
          </w:tcPr>
          <w:p w14:paraId="36A3BB1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1,5</w:t>
            </w:r>
          </w:p>
        </w:tc>
        <w:tc>
          <w:tcPr>
            <w:tcW w:w="1701" w:type="dxa"/>
          </w:tcPr>
          <w:p w14:paraId="424CCB5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55-60</w:t>
            </w:r>
          </w:p>
        </w:tc>
      </w:tr>
      <w:tr w:rsidR="00463158" w:rsidRPr="005B7D28" w14:paraId="27EF26DA" w14:textId="77777777" w:rsidTr="00404E18">
        <w:trPr>
          <w:jc w:val="center"/>
        </w:trPr>
        <w:tc>
          <w:tcPr>
            <w:tcW w:w="1524" w:type="dxa"/>
          </w:tcPr>
          <w:p w14:paraId="6CD2625F"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D</w:t>
            </w:r>
          </w:p>
        </w:tc>
        <w:tc>
          <w:tcPr>
            <w:tcW w:w="1452" w:type="dxa"/>
          </w:tcPr>
          <w:p w14:paraId="5E14B4D8"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1</w:t>
            </w:r>
          </w:p>
        </w:tc>
        <w:tc>
          <w:tcPr>
            <w:tcW w:w="1701" w:type="dxa"/>
          </w:tcPr>
          <w:p w14:paraId="5B6AB6AE"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45-54</w:t>
            </w:r>
          </w:p>
        </w:tc>
      </w:tr>
      <w:tr w:rsidR="00463158" w:rsidRPr="005B7D28" w14:paraId="2326AD49" w14:textId="77777777" w:rsidTr="00404E18">
        <w:trPr>
          <w:jc w:val="center"/>
        </w:trPr>
        <w:tc>
          <w:tcPr>
            <w:tcW w:w="1524" w:type="dxa"/>
          </w:tcPr>
          <w:p w14:paraId="1CB2336B"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E</w:t>
            </w:r>
          </w:p>
        </w:tc>
        <w:tc>
          <w:tcPr>
            <w:tcW w:w="1452" w:type="dxa"/>
          </w:tcPr>
          <w:p w14:paraId="7B6B4883"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0</w:t>
            </w:r>
          </w:p>
        </w:tc>
        <w:tc>
          <w:tcPr>
            <w:tcW w:w="1701" w:type="dxa"/>
          </w:tcPr>
          <w:p w14:paraId="5DC9D61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&lt; 45</w:t>
            </w:r>
          </w:p>
        </w:tc>
      </w:tr>
    </w:tbl>
    <w:p w14:paraId="1DD29234" w14:textId="77777777" w:rsidR="00463158" w:rsidRPr="005B7D28" w:rsidRDefault="00463158" w:rsidP="00463158">
      <w:pPr>
        <w:spacing w:line="360" w:lineRule="auto"/>
        <w:jc w:val="both"/>
        <w:rPr>
          <w:rFonts w:ascii="Arial Narrow" w:hAnsi="Arial Narrow"/>
          <w:sz w:val="24"/>
          <w:szCs w:val="24"/>
        </w:rPr>
      </w:pPr>
    </w:p>
    <w:p w14:paraId="323F8FB6" w14:textId="77777777" w:rsidR="00463158" w:rsidRPr="005B7D28" w:rsidRDefault="00463158" w:rsidP="00463158">
      <w:pPr>
        <w:spacing w:line="360" w:lineRule="auto"/>
        <w:ind w:firstLine="720"/>
        <w:jc w:val="both"/>
        <w:rPr>
          <w:rFonts w:ascii="Arial Narrow" w:hAnsi="Arial Narrow"/>
          <w:sz w:val="24"/>
          <w:szCs w:val="24"/>
        </w:rPr>
      </w:pPr>
      <w:r w:rsidRPr="005B7D28">
        <w:rPr>
          <w:rFonts w:ascii="Arial Narrow" w:hAnsi="Arial Narrow"/>
          <w:sz w:val="24"/>
          <w:szCs w:val="24"/>
        </w:rPr>
        <w:t>Dalam menentukan nilai akhir digunakan pembobotan dan rumus sesuai yang ditetapkan dalam panduan Sekolah Tinggi Ilmuk “Sekolah Tinggi Ilmu Farmasi N</w:t>
      </w:r>
      <w:r w:rsidRPr="005B7D28">
        <w:rPr>
          <w:rFonts w:ascii="Arial Narrow" w:hAnsi="Arial Narrow"/>
          <w:sz w:val="24"/>
          <w:szCs w:val="24"/>
          <w:lang w:val="id-ID"/>
        </w:rPr>
        <w:t>usaputera</w:t>
      </w:r>
      <w:r w:rsidRPr="005B7D28">
        <w:rPr>
          <w:rFonts w:ascii="Arial Narrow" w:hAnsi="Arial Narrow"/>
          <w:sz w:val="24"/>
          <w:szCs w:val="24"/>
        </w:rPr>
        <w:t xml:space="preserve"> S</w:t>
      </w:r>
      <w:r w:rsidRPr="005B7D28">
        <w:rPr>
          <w:rFonts w:ascii="Arial Narrow" w:hAnsi="Arial Narrow"/>
          <w:sz w:val="24"/>
          <w:szCs w:val="24"/>
          <w:lang w:val="id-ID"/>
        </w:rPr>
        <w:t>emarang</w:t>
      </w:r>
      <w:r w:rsidRPr="005B7D28">
        <w:rPr>
          <w:rFonts w:ascii="Arial Narrow" w:hAnsi="Arial Narrow"/>
          <w:sz w:val="24"/>
          <w:szCs w:val="24"/>
        </w:rPr>
        <w:t>” sebagai berikut:</w:t>
      </w:r>
    </w:p>
    <w:p w14:paraId="4B790325" w14:textId="77777777" w:rsidR="00463158" w:rsidRPr="005B7D28" w:rsidRDefault="00463158" w:rsidP="00463158">
      <w:pPr>
        <w:tabs>
          <w:tab w:val="left" w:pos="720"/>
          <w:tab w:val="left" w:pos="1440"/>
          <w:tab w:val="left" w:pos="2160"/>
          <w:tab w:val="center" w:pos="4681"/>
        </w:tabs>
        <w:spacing w:line="360" w:lineRule="auto"/>
        <w:jc w:val="both"/>
        <w:rPr>
          <w:rFonts w:ascii="Arial Narrow" w:hAnsi="Arial Narrow"/>
          <w:sz w:val="24"/>
          <w:szCs w:val="24"/>
        </w:rPr>
      </w:pPr>
      <w:r w:rsidRPr="005B7D28">
        <w:rPr>
          <w:rFonts w:ascii="Arial Narrow" w:hAnsi="Arial Narrow"/>
          <w:b/>
          <w:noProof/>
          <w:sz w:val="24"/>
          <w:szCs w:val="24"/>
        </w:rPr>
        <mc:AlternateContent>
          <mc:Choice Requires="wps">
            <w:drawing>
              <wp:anchor distT="0" distB="0" distL="114300" distR="114300" simplePos="0" relativeHeight="251664384" behindDoc="0" locked="0" layoutInCell="1" allowOverlap="1" wp14:anchorId="270F062A" wp14:editId="066C39A0">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0F062A" id="Rectangle 4" o:spid="_x0000_s1026" style="position:absolute;left:0;text-align:left;margin-left:.75pt;margin-top:12.5pt;width:47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" filled="f">
                <v:textbo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v:textbox>
              </v:rect>
            </w:pict>
          </mc:Fallback>
        </mc:AlternateContent>
      </w:r>
      <w:r w:rsidRPr="005B7D28">
        <w:rPr>
          <w:rFonts w:ascii="Arial Narrow" w:hAnsi="Arial Narrow"/>
          <w:sz w:val="24"/>
          <w:szCs w:val="24"/>
        </w:rPr>
        <w:tab/>
      </w:r>
      <w:r w:rsidRPr="005B7D28">
        <w:rPr>
          <w:rFonts w:ascii="Arial Narrow" w:hAnsi="Arial Narrow"/>
          <w:sz w:val="24"/>
          <w:szCs w:val="24"/>
        </w:rPr>
        <w:tab/>
      </w:r>
      <w:r w:rsidRPr="005B7D28">
        <w:rPr>
          <w:rFonts w:ascii="Arial Narrow" w:hAnsi="Arial Narrow"/>
          <w:sz w:val="24"/>
          <w:szCs w:val="24"/>
        </w:rPr>
        <w:tab/>
      </w:r>
      <w:r w:rsidRPr="005B7D28">
        <w:rPr>
          <w:rFonts w:ascii="Arial Narrow" w:hAnsi="Arial Narrow"/>
          <w:sz w:val="24"/>
          <w:szCs w:val="24"/>
        </w:rPr>
        <w:tab/>
      </w:r>
    </w:p>
    <w:p w14:paraId="7C7A8DF6" w14:textId="77777777" w:rsidR="00463158" w:rsidRPr="005B7D28" w:rsidRDefault="00463158" w:rsidP="00463158">
      <w:pPr>
        <w:tabs>
          <w:tab w:val="left" w:pos="720"/>
          <w:tab w:val="left" w:pos="1440"/>
          <w:tab w:val="left" w:pos="2160"/>
          <w:tab w:val="center" w:pos="4681"/>
        </w:tabs>
        <w:spacing w:line="360" w:lineRule="auto"/>
        <w:jc w:val="both"/>
        <w:rPr>
          <w:rFonts w:ascii="Arial Narrow" w:hAnsi="Arial Narrow"/>
          <w:sz w:val="24"/>
          <w:szCs w:val="24"/>
        </w:rPr>
      </w:pPr>
    </w:p>
    <w:tbl>
      <w:tblPr>
        <w:tblStyle w:val="TableGrid"/>
        <w:tblW w:w="0" w:type="auto"/>
        <w:tblInd w:w="198" w:type="dxa"/>
        <w:tblLook w:val="04A0" w:firstRow="1" w:lastRow="0" w:firstColumn="1" w:lastColumn="0" w:noHBand="0" w:noVBand="1"/>
      </w:tblPr>
      <w:tblGrid>
        <w:gridCol w:w="8963"/>
      </w:tblGrid>
      <w:tr w:rsidR="00463158" w:rsidRPr="005B7D28" w14:paraId="4F61989A" w14:textId="77777777" w:rsidTr="006C2177">
        <w:tc>
          <w:tcPr>
            <w:tcW w:w="8963" w:type="dxa"/>
          </w:tcPr>
          <w:p w14:paraId="4A62E7C0"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sz w:val="24"/>
                <w:szCs w:val="24"/>
                <w:lang w:val="sv-SE"/>
              </w:rPr>
              <w:tab/>
            </w:r>
            <w:r w:rsidRPr="005B7D28">
              <w:rPr>
                <w:rFonts w:ascii="Arial Narrow" w:hAnsi="Arial Narrow"/>
                <w:b/>
                <w:sz w:val="24"/>
                <w:szCs w:val="24"/>
              </w:rPr>
              <w:t>8. Tugas dan Ujian</w:t>
            </w:r>
          </w:p>
        </w:tc>
      </w:tr>
    </w:tbl>
    <w:p w14:paraId="13D431FD" w14:textId="7E840CFC" w:rsidR="00463158" w:rsidRPr="005B7D28" w:rsidRDefault="00463158">
      <w:pPr>
        <w:numPr>
          <w:ilvl w:val="0"/>
          <w:numId w:val="11"/>
        </w:numPr>
        <w:tabs>
          <w:tab w:val="clear" w:pos="1080"/>
        </w:tabs>
        <w:spacing w:after="0" w:line="360" w:lineRule="auto"/>
        <w:ind w:left="540"/>
        <w:jc w:val="both"/>
        <w:rPr>
          <w:rFonts w:ascii="Arial Narrow" w:hAnsi="Arial Narrow"/>
          <w:sz w:val="24"/>
          <w:szCs w:val="24"/>
        </w:rPr>
      </w:pPr>
      <w:r w:rsidRPr="005B7D28">
        <w:rPr>
          <w:rFonts w:ascii="Arial Narrow" w:hAnsi="Arial Narrow"/>
          <w:sz w:val="24"/>
          <w:szCs w:val="24"/>
          <w:lang w:val="id-ID"/>
        </w:rPr>
        <w:t>Tugas Individu ber</w:t>
      </w:r>
      <w:r w:rsidRPr="005B7D28">
        <w:rPr>
          <w:rFonts w:ascii="Arial Narrow" w:hAnsi="Arial Narrow"/>
          <w:sz w:val="24"/>
          <w:szCs w:val="24"/>
        </w:rPr>
        <w:t xml:space="preserve">upa soal </w:t>
      </w:r>
      <w:r w:rsidR="00BE2446">
        <w:rPr>
          <w:rFonts w:ascii="Arial Narrow" w:hAnsi="Arial Narrow"/>
          <w:sz w:val="24"/>
          <w:szCs w:val="24"/>
        </w:rPr>
        <w:t>pre tes &amp;/ pos tes</w:t>
      </w:r>
    </w:p>
    <w:p w14:paraId="4E8E7E77" w14:textId="5E106FBA" w:rsidR="00463158" w:rsidRPr="005B7D28" w:rsidRDefault="00463158">
      <w:pPr>
        <w:numPr>
          <w:ilvl w:val="0"/>
          <w:numId w:val="11"/>
        </w:numPr>
        <w:tabs>
          <w:tab w:val="clear" w:pos="1080"/>
        </w:tabs>
        <w:spacing w:after="0" w:line="360" w:lineRule="auto"/>
        <w:ind w:left="540"/>
        <w:jc w:val="both"/>
        <w:rPr>
          <w:rFonts w:ascii="Arial Narrow" w:hAnsi="Arial Narrow"/>
          <w:sz w:val="24"/>
          <w:szCs w:val="24"/>
        </w:rPr>
      </w:pPr>
      <w:r w:rsidRPr="005B7D28">
        <w:rPr>
          <w:rFonts w:ascii="Arial Narrow" w:hAnsi="Arial Narrow"/>
          <w:sz w:val="24"/>
          <w:szCs w:val="24"/>
          <w:lang w:val="id-ID"/>
        </w:rPr>
        <w:t xml:space="preserve">Tugas </w:t>
      </w:r>
      <w:r w:rsidRPr="005B7D28">
        <w:rPr>
          <w:rFonts w:ascii="Arial Narrow" w:hAnsi="Arial Narrow"/>
          <w:sz w:val="24"/>
          <w:szCs w:val="24"/>
        </w:rPr>
        <w:t>Kelompok</w:t>
      </w:r>
      <w:r w:rsidRPr="005B7D28">
        <w:rPr>
          <w:rFonts w:ascii="Arial Narrow" w:hAnsi="Arial Narrow"/>
          <w:sz w:val="24"/>
          <w:szCs w:val="24"/>
          <w:lang w:val="id-ID"/>
        </w:rPr>
        <w:t xml:space="preserve"> ber</w:t>
      </w:r>
      <w:r w:rsidRPr="005B7D28">
        <w:rPr>
          <w:rFonts w:ascii="Arial Narrow" w:hAnsi="Arial Narrow"/>
          <w:sz w:val="24"/>
          <w:szCs w:val="24"/>
        </w:rPr>
        <w:t xml:space="preserve">upa </w:t>
      </w:r>
      <w:r w:rsidR="00BE2446">
        <w:rPr>
          <w:rFonts w:ascii="Arial Narrow" w:hAnsi="Arial Narrow"/>
          <w:sz w:val="24"/>
          <w:szCs w:val="24"/>
        </w:rPr>
        <w:t>Laporan Resmi Praktikum</w:t>
      </w:r>
    </w:p>
    <w:p w14:paraId="4B9686FA" w14:textId="77777777" w:rsidR="00463158" w:rsidRPr="005B7D28" w:rsidRDefault="00463158">
      <w:pPr>
        <w:numPr>
          <w:ilvl w:val="0"/>
          <w:numId w:val="11"/>
        </w:numPr>
        <w:tabs>
          <w:tab w:val="clear" w:pos="1080"/>
        </w:tabs>
        <w:spacing w:after="0" w:line="360" w:lineRule="auto"/>
        <w:ind w:left="540"/>
        <w:jc w:val="both"/>
        <w:rPr>
          <w:rFonts w:ascii="Arial Narrow" w:hAnsi="Arial Narrow"/>
          <w:sz w:val="24"/>
          <w:szCs w:val="24"/>
          <w:lang w:val="sv-SE"/>
        </w:rPr>
      </w:pPr>
      <w:r w:rsidRPr="005B7D28">
        <w:rPr>
          <w:rFonts w:ascii="Arial Narrow" w:hAnsi="Arial Narrow"/>
          <w:sz w:val="24"/>
          <w:szCs w:val="24"/>
          <w:lang w:val="sv-SE"/>
        </w:rPr>
        <w:t>Evaluasi tertulis diselenggarakan dua kali dengan waktu yang bersamaan dengan mata kuliah yang lain.</w:t>
      </w:r>
    </w:p>
    <w:p w14:paraId="68C5064D" w14:textId="77777777" w:rsidR="00463158" w:rsidRPr="005B7D28" w:rsidRDefault="00463158">
      <w:pPr>
        <w:numPr>
          <w:ilvl w:val="0"/>
          <w:numId w:val="11"/>
        </w:numPr>
        <w:tabs>
          <w:tab w:val="clear" w:pos="1080"/>
        </w:tabs>
        <w:spacing w:after="0" w:line="360" w:lineRule="auto"/>
        <w:ind w:left="540"/>
        <w:jc w:val="both"/>
        <w:rPr>
          <w:rFonts w:ascii="Arial Narrow" w:hAnsi="Arial Narrow"/>
          <w:sz w:val="24"/>
          <w:szCs w:val="24"/>
          <w:lang w:val="sv-SE"/>
        </w:rPr>
      </w:pPr>
      <w:r w:rsidRPr="005B7D28">
        <w:rPr>
          <w:rFonts w:ascii="Arial Narrow" w:hAnsi="Arial Narrow"/>
          <w:sz w:val="24"/>
          <w:szCs w:val="24"/>
          <w:lang w:val="sv-SE"/>
        </w:rPr>
        <w:t xml:space="preserve">Ujian </w:t>
      </w:r>
    </w:p>
    <w:p w14:paraId="698F9DDF" w14:textId="77777777" w:rsidR="00463158" w:rsidRPr="005B7D28" w:rsidRDefault="00463158">
      <w:pPr>
        <w:numPr>
          <w:ilvl w:val="1"/>
          <w:numId w:val="11"/>
        </w:numPr>
        <w:tabs>
          <w:tab w:val="clear" w:pos="1800"/>
        </w:tabs>
        <w:spacing w:after="0" w:line="360" w:lineRule="auto"/>
        <w:ind w:left="1080"/>
        <w:jc w:val="both"/>
        <w:rPr>
          <w:rFonts w:ascii="Arial Narrow" w:hAnsi="Arial Narrow"/>
          <w:sz w:val="24"/>
          <w:szCs w:val="24"/>
          <w:lang w:val="nb-NO"/>
        </w:rPr>
      </w:pPr>
      <w:r w:rsidRPr="005B7D28">
        <w:rPr>
          <w:rFonts w:ascii="Arial Narrow" w:hAnsi="Arial Narrow"/>
          <w:sz w:val="24"/>
          <w:szCs w:val="24"/>
          <w:lang w:val="nb-NO"/>
        </w:rPr>
        <w:t>Evaluasi Tengah Semester/ UTS (Pertemuan ke VII</w:t>
      </w:r>
      <w:r w:rsidRPr="005B7D28">
        <w:rPr>
          <w:rFonts w:ascii="Arial Narrow" w:hAnsi="Arial Narrow"/>
          <w:sz w:val="24"/>
          <w:szCs w:val="24"/>
          <w:lang w:val="id-ID"/>
        </w:rPr>
        <w:t>I</w:t>
      </w:r>
      <w:r w:rsidRPr="005B7D28">
        <w:rPr>
          <w:rFonts w:ascii="Arial Narrow" w:hAnsi="Arial Narrow"/>
          <w:sz w:val="24"/>
          <w:szCs w:val="24"/>
          <w:lang w:val="nb-NO"/>
        </w:rPr>
        <w:t>, tanggal</w:t>
      </w:r>
      <w:r w:rsidRPr="005B7D28">
        <w:rPr>
          <w:rFonts w:ascii="Arial Narrow" w:hAnsi="Arial Narrow"/>
          <w:sz w:val="24"/>
          <w:szCs w:val="24"/>
          <w:lang w:val="id-ID"/>
        </w:rPr>
        <w:t xml:space="preserve"> sesuai jadwal</w:t>
      </w:r>
      <w:r w:rsidRPr="005B7D28">
        <w:rPr>
          <w:rFonts w:ascii="Arial Narrow" w:hAnsi="Arial Narrow"/>
          <w:sz w:val="24"/>
          <w:szCs w:val="24"/>
          <w:lang w:val="nb-NO"/>
        </w:rPr>
        <w:t>)</w:t>
      </w:r>
    </w:p>
    <w:p w14:paraId="45A8756A" w14:textId="77777777" w:rsidR="00463158" w:rsidRPr="005B7D28" w:rsidRDefault="00463158"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Materi:  Pertemuan I sampai dengan Pertemuan VII</w:t>
      </w:r>
    </w:p>
    <w:p w14:paraId="6AAD3195" w14:textId="369AEC4B" w:rsidR="00463158" w:rsidRPr="005B7D28" w:rsidRDefault="00DE086C"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12</w:t>
      </w:r>
      <w:r w:rsidR="00463158" w:rsidRPr="005B7D28">
        <w:rPr>
          <w:rFonts w:ascii="Arial Narrow" w:hAnsi="Arial Narrow"/>
          <w:sz w:val="24"/>
          <w:szCs w:val="24"/>
          <w:lang w:val="nb-NO"/>
        </w:rPr>
        <w:t>0 Soal Kasus dan pilihan jawaban a sampai dengan c mengacu pada Uji Kompetensi Tenaga Teknis Kefarmasian</w:t>
      </w:r>
    </w:p>
    <w:p w14:paraId="11540550" w14:textId="77777777" w:rsidR="00463158" w:rsidRPr="005B7D28" w:rsidRDefault="00463158"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 xml:space="preserve">1-5 Soal Kasus dengan pemahaman </w:t>
      </w:r>
      <w:r w:rsidRPr="005B7D28">
        <w:rPr>
          <w:rFonts w:ascii="Arial Narrow" w:hAnsi="Arial Narrow"/>
          <w:i/>
          <w:sz w:val="24"/>
          <w:szCs w:val="24"/>
          <w:lang w:val="nb-NO"/>
        </w:rPr>
        <w:t>contekstual</w:t>
      </w:r>
      <w:r w:rsidRPr="005B7D28">
        <w:rPr>
          <w:rFonts w:ascii="Arial Narrow" w:hAnsi="Arial Narrow"/>
          <w:sz w:val="24"/>
          <w:szCs w:val="24"/>
          <w:lang w:val="nb-NO"/>
        </w:rPr>
        <w:t xml:space="preserve"> </w:t>
      </w:r>
    </w:p>
    <w:p w14:paraId="5F5C7BEB" w14:textId="14DC8A64" w:rsidR="00463158" w:rsidRPr="005B7D28" w:rsidRDefault="00463158"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Sifat soal dalam mengerjakan Close Literatur</w:t>
      </w:r>
      <w:r w:rsidR="00BE2446">
        <w:rPr>
          <w:rFonts w:ascii="Arial Narrow" w:hAnsi="Arial Narrow"/>
          <w:sz w:val="24"/>
          <w:szCs w:val="24"/>
          <w:lang w:val="nb-NO"/>
        </w:rPr>
        <w:t xml:space="preserve"> </w:t>
      </w:r>
      <w:r w:rsidR="00BE2446" w:rsidRPr="00BE2446">
        <w:rPr>
          <w:rFonts w:ascii="Arial Narrow" w:hAnsi="Arial Narrow"/>
          <w:b/>
          <w:bCs/>
          <w:sz w:val="24"/>
          <w:szCs w:val="24"/>
          <w:lang w:val="nb-NO"/>
        </w:rPr>
        <w:t>OPEN SINIERA</w:t>
      </w:r>
    </w:p>
    <w:p w14:paraId="7A0AC680" w14:textId="77777777" w:rsidR="00463158" w:rsidRPr="005B7D28" w:rsidRDefault="00463158">
      <w:pPr>
        <w:numPr>
          <w:ilvl w:val="1"/>
          <w:numId w:val="11"/>
        </w:numPr>
        <w:tabs>
          <w:tab w:val="clear" w:pos="1800"/>
        </w:tabs>
        <w:spacing w:after="0" w:line="360" w:lineRule="auto"/>
        <w:ind w:left="1080"/>
        <w:jc w:val="both"/>
        <w:rPr>
          <w:rFonts w:ascii="Arial Narrow" w:hAnsi="Arial Narrow"/>
          <w:sz w:val="24"/>
          <w:szCs w:val="24"/>
          <w:lang w:val="nb-NO"/>
        </w:rPr>
      </w:pPr>
      <w:r w:rsidRPr="005B7D28">
        <w:rPr>
          <w:rFonts w:ascii="Arial Narrow" w:hAnsi="Arial Narrow"/>
          <w:sz w:val="24"/>
          <w:szCs w:val="24"/>
          <w:lang w:val="nb-NO"/>
        </w:rPr>
        <w:t>Evaluasi Akhir Semester/ UAS (Pertemuan ke X</w:t>
      </w:r>
      <w:r w:rsidRPr="005B7D28">
        <w:rPr>
          <w:rFonts w:ascii="Arial Narrow" w:hAnsi="Arial Narrow"/>
          <w:sz w:val="24"/>
          <w:szCs w:val="24"/>
          <w:lang w:val="id-ID"/>
        </w:rPr>
        <w:t>VI</w:t>
      </w:r>
      <w:r w:rsidRPr="005B7D28">
        <w:rPr>
          <w:rFonts w:ascii="Arial Narrow" w:hAnsi="Arial Narrow"/>
          <w:sz w:val="24"/>
          <w:szCs w:val="24"/>
          <w:lang w:val="nb-NO"/>
        </w:rPr>
        <w:t>, tanggal</w:t>
      </w:r>
      <w:r w:rsidRPr="005B7D28">
        <w:rPr>
          <w:rFonts w:ascii="Arial Narrow" w:hAnsi="Arial Narrow"/>
          <w:sz w:val="24"/>
          <w:szCs w:val="24"/>
          <w:lang w:val="id-ID"/>
        </w:rPr>
        <w:t xml:space="preserve"> sesuai jadwal</w:t>
      </w:r>
      <w:r w:rsidRPr="005B7D28">
        <w:rPr>
          <w:rFonts w:ascii="Arial Narrow" w:hAnsi="Arial Narrow"/>
          <w:sz w:val="24"/>
          <w:szCs w:val="24"/>
          <w:lang w:val="nb-NO"/>
        </w:rPr>
        <w:t>)</w:t>
      </w:r>
    </w:p>
    <w:p w14:paraId="0A6E1E6E" w14:textId="77777777" w:rsidR="00463158" w:rsidRPr="005B7D28" w:rsidRDefault="00463158"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Materi: Pertemuan Pertemuan I sampai dengan Pertemuan XV</w:t>
      </w:r>
    </w:p>
    <w:p w14:paraId="452CDEA9" w14:textId="77777777" w:rsidR="00BE2446" w:rsidRPr="005B7D28" w:rsidRDefault="00BE2446" w:rsidP="00BE2446">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120 Soal Kasus dan pilihan jawaban a sampai dengan c mengacu pada Uji Kompetensi Tenaga Teknis Kefarmasian</w:t>
      </w:r>
    </w:p>
    <w:p w14:paraId="6566C931" w14:textId="77777777" w:rsidR="00BE2446" w:rsidRPr="005B7D28" w:rsidRDefault="00BE2446" w:rsidP="00BE2446">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 xml:space="preserve">1-5 Soal Kasus dengan pemahaman </w:t>
      </w:r>
      <w:r w:rsidRPr="005B7D28">
        <w:rPr>
          <w:rFonts w:ascii="Arial Narrow" w:hAnsi="Arial Narrow"/>
          <w:i/>
          <w:sz w:val="24"/>
          <w:szCs w:val="24"/>
          <w:lang w:val="nb-NO"/>
        </w:rPr>
        <w:t>contekstual</w:t>
      </w:r>
      <w:r w:rsidRPr="005B7D28">
        <w:rPr>
          <w:rFonts w:ascii="Arial Narrow" w:hAnsi="Arial Narrow"/>
          <w:sz w:val="24"/>
          <w:szCs w:val="24"/>
          <w:lang w:val="nb-NO"/>
        </w:rPr>
        <w:t xml:space="preserve"> </w:t>
      </w:r>
    </w:p>
    <w:p w14:paraId="3D92143D" w14:textId="2E2F9F6B" w:rsidR="00463158" w:rsidRDefault="00BE2446" w:rsidP="00BE2446">
      <w:pPr>
        <w:spacing w:line="360" w:lineRule="auto"/>
        <w:ind w:left="1080"/>
        <w:jc w:val="both"/>
        <w:rPr>
          <w:rFonts w:ascii="Arial Narrow" w:hAnsi="Arial Narrow"/>
          <w:b/>
          <w:bCs/>
          <w:sz w:val="24"/>
          <w:szCs w:val="24"/>
          <w:lang w:val="nb-NO"/>
        </w:rPr>
      </w:pPr>
      <w:r w:rsidRPr="005B7D28">
        <w:rPr>
          <w:rFonts w:ascii="Arial Narrow" w:hAnsi="Arial Narrow"/>
          <w:sz w:val="24"/>
          <w:szCs w:val="24"/>
          <w:lang w:val="nb-NO"/>
        </w:rPr>
        <w:t>Sifat soal dalam mengerjakan Close Literatur</w:t>
      </w:r>
      <w:r>
        <w:rPr>
          <w:rFonts w:ascii="Arial Narrow" w:hAnsi="Arial Narrow"/>
          <w:sz w:val="24"/>
          <w:szCs w:val="24"/>
          <w:lang w:val="nb-NO"/>
        </w:rPr>
        <w:t xml:space="preserve"> </w:t>
      </w:r>
      <w:r w:rsidRPr="00BE2446">
        <w:rPr>
          <w:rFonts w:ascii="Arial Narrow" w:hAnsi="Arial Narrow"/>
          <w:b/>
          <w:bCs/>
          <w:sz w:val="24"/>
          <w:szCs w:val="24"/>
          <w:lang w:val="nb-NO"/>
        </w:rPr>
        <w:t>OPEN SINIERA</w:t>
      </w:r>
    </w:p>
    <w:p w14:paraId="740386B0" w14:textId="77777777" w:rsidR="00BE2446" w:rsidRPr="005B7D28" w:rsidRDefault="00BE2446" w:rsidP="00BE2446">
      <w:pPr>
        <w:spacing w:line="360" w:lineRule="auto"/>
        <w:ind w:left="1080"/>
        <w:jc w:val="both"/>
        <w:rPr>
          <w:rFonts w:ascii="Arial Narrow" w:hAnsi="Arial Narrow"/>
          <w:sz w:val="24"/>
          <w:szCs w:val="24"/>
          <w:lang w:val="nb-NO"/>
        </w:rPr>
      </w:pPr>
    </w:p>
    <w:tbl>
      <w:tblPr>
        <w:tblStyle w:val="TableGrid"/>
        <w:tblW w:w="0" w:type="auto"/>
        <w:tblInd w:w="108" w:type="dxa"/>
        <w:tblLook w:val="04A0" w:firstRow="1" w:lastRow="0" w:firstColumn="1" w:lastColumn="0" w:noHBand="0" w:noVBand="1"/>
      </w:tblPr>
      <w:tblGrid>
        <w:gridCol w:w="9053"/>
      </w:tblGrid>
      <w:tr w:rsidR="00463158" w:rsidRPr="005B7D28" w14:paraId="728EB0D2" w14:textId="77777777" w:rsidTr="00DE086C">
        <w:tc>
          <w:tcPr>
            <w:tcW w:w="9053" w:type="dxa"/>
          </w:tcPr>
          <w:p w14:paraId="12661DB7"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9. Keaktifan dan Kehadiran</w:t>
            </w:r>
          </w:p>
        </w:tc>
      </w:tr>
    </w:tbl>
    <w:p w14:paraId="67226318" w14:textId="77777777" w:rsidR="00463158" w:rsidRPr="005B7D28" w:rsidRDefault="00463158" w:rsidP="00463158">
      <w:pPr>
        <w:spacing w:line="360" w:lineRule="auto"/>
        <w:rPr>
          <w:rFonts w:ascii="Arial Narrow" w:hAnsi="Arial Narrow"/>
          <w:sz w:val="24"/>
          <w:szCs w:val="24"/>
          <w:lang w:val="id-ID"/>
        </w:rPr>
      </w:pPr>
    </w:p>
    <w:p w14:paraId="2D4084D5" w14:textId="779D9440" w:rsidR="00463158" w:rsidRPr="005B7D28" w:rsidRDefault="00463158">
      <w:pPr>
        <w:numPr>
          <w:ilvl w:val="0"/>
          <w:numId w:val="9"/>
        </w:numPr>
        <w:tabs>
          <w:tab w:val="clear" w:pos="1080"/>
        </w:tabs>
        <w:spacing w:after="0" w:line="360" w:lineRule="auto"/>
        <w:ind w:left="360"/>
        <w:jc w:val="both"/>
        <w:rPr>
          <w:rFonts w:ascii="Arial Narrow" w:hAnsi="Arial Narrow"/>
          <w:sz w:val="24"/>
          <w:szCs w:val="24"/>
        </w:rPr>
      </w:pPr>
      <w:r w:rsidRPr="005B7D28">
        <w:rPr>
          <w:rFonts w:ascii="Arial Narrow" w:hAnsi="Arial Narrow"/>
          <w:sz w:val="24"/>
          <w:szCs w:val="24"/>
        </w:rPr>
        <w:t>Keaktifan adalah peran aktif dan positif dari mahasiswa dalam</w:t>
      </w:r>
      <w:r w:rsidR="00BE2446">
        <w:rPr>
          <w:rFonts w:ascii="Arial Narrow" w:hAnsi="Arial Narrow"/>
          <w:sz w:val="24"/>
          <w:szCs w:val="24"/>
        </w:rPr>
        <w:t>praktikum</w:t>
      </w:r>
      <w:r w:rsidRPr="005B7D28">
        <w:rPr>
          <w:rFonts w:ascii="Arial Narrow" w:hAnsi="Arial Narrow"/>
          <w:sz w:val="24"/>
          <w:szCs w:val="24"/>
        </w:rPr>
        <w:t>, mencari informasi kontekstual terkait dengan materi, menjawab pertanyaan dan partisipasi perkuliahan.</w:t>
      </w:r>
    </w:p>
    <w:p w14:paraId="70460D33" w14:textId="1A2CA0CD" w:rsidR="00463158" w:rsidRPr="005B7D28" w:rsidRDefault="00463158">
      <w:pPr>
        <w:numPr>
          <w:ilvl w:val="0"/>
          <w:numId w:val="9"/>
        </w:numPr>
        <w:spacing w:after="0" w:line="360" w:lineRule="auto"/>
        <w:ind w:left="360"/>
        <w:jc w:val="both"/>
        <w:rPr>
          <w:rFonts w:ascii="Arial Narrow" w:hAnsi="Arial Narrow"/>
          <w:sz w:val="24"/>
          <w:szCs w:val="24"/>
        </w:rPr>
      </w:pPr>
      <w:r w:rsidRPr="005B7D28">
        <w:rPr>
          <w:rFonts w:ascii="Arial Narrow" w:hAnsi="Arial Narrow"/>
          <w:sz w:val="24"/>
          <w:szCs w:val="24"/>
        </w:rPr>
        <w:t xml:space="preserve">Prosentase Kehadiran dalam perkuliahan maksimal </w:t>
      </w:r>
      <w:r w:rsidR="00BE2446">
        <w:rPr>
          <w:rFonts w:ascii="Arial Narrow" w:hAnsi="Arial Narrow"/>
          <w:sz w:val="24"/>
          <w:szCs w:val="24"/>
        </w:rPr>
        <w:t>100</w:t>
      </w:r>
      <w:r w:rsidRPr="005B7D28">
        <w:rPr>
          <w:rFonts w:ascii="Arial Narrow" w:hAnsi="Arial Narrow"/>
          <w:sz w:val="24"/>
          <w:szCs w:val="24"/>
        </w:rPr>
        <w:t xml:space="preserve"> % dari total pertemuan, kurang dari </w:t>
      </w:r>
      <w:r w:rsidR="00BE2446">
        <w:rPr>
          <w:rFonts w:ascii="Arial Narrow" w:hAnsi="Arial Narrow"/>
          <w:sz w:val="24"/>
          <w:szCs w:val="24"/>
        </w:rPr>
        <w:t>100</w:t>
      </w:r>
      <w:r w:rsidRPr="005B7D28">
        <w:rPr>
          <w:rFonts w:ascii="Arial Narrow" w:hAnsi="Arial Narrow"/>
          <w:sz w:val="24"/>
          <w:szCs w:val="24"/>
        </w:rPr>
        <w:t xml:space="preserve"> %  tidak diperkenankan mengikuti UAS dan tidak ada proses remedial, proses remedial hanya dilaksanakan bagi mahasiswa yang prosentase memenuhi ketentuan kehadiran. </w:t>
      </w:r>
    </w:p>
    <w:p w14:paraId="4A753FC2" w14:textId="77777777" w:rsidR="00463158" w:rsidRPr="005B7D28" w:rsidRDefault="00463158">
      <w:pPr>
        <w:numPr>
          <w:ilvl w:val="0"/>
          <w:numId w:val="9"/>
        </w:numPr>
        <w:spacing w:after="0" w:line="360" w:lineRule="auto"/>
        <w:ind w:left="360"/>
        <w:jc w:val="both"/>
        <w:rPr>
          <w:rFonts w:ascii="Arial Narrow" w:hAnsi="Arial Narrow"/>
          <w:sz w:val="24"/>
          <w:szCs w:val="24"/>
          <w:lang w:val="sv-SE"/>
        </w:rPr>
      </w:pPr>
      <w:r w:rsidRPr="005B7D28">
        <w:rPr>
          <w:rFonts w:ascii="Arial Narrow" w:hAnsi="Arial Narrow"/>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tbl>
      <w:tblPr>
        <w:tblStyle w:val="TableGrid"/>
        <w:tblW w:w="0" w:type="auto"/>
        <w:tblLook w:val="04A0" w:firstRow="1" w:lastRow="0" w:firstColumn="1" w:lastColumn="0" w:noHBand="0" w:noVBand="1"/>
      </w:tblPr>
      <w:tblGrid>
        <w:gridCol w:w="9163"/>
      </w:tblGrid>
      <w:tr w:rsidR="00463158" w:rsidRPr="005B7D28" w14:paraId="47DC4109" w14:textId="77777777" w:rsidTr="00CC051E">
        <w:tc>
          <w:tcPr>
            <w:tcW w:w="9163" w:type="dxa"/>
          </w:tcPr>
          <w:p w14:paraId="39B09F4E"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 xml:space="preserve">10. Metode Pencapaian Tujuan </w:t>
            </w:r>
          </w:p>
        </w:tc>
      </w:tr>
    </w:tbl>
    <w:p w14:paraId="67B7DDF8" w14:textId="77777777" w:rsidR="00463158" w:rsidRPr="005B7D28" w:rsidRDefault="00463158" w:rsidP="00463158">
      <w:pPr>
        <w:spacing w:line="360" w:lineRule="auto"/>
        <w:rPr>
          <w:rFonts w:ascii="Arial Narrow" w:hAnsi="Arial Narrow"/>
          <w:sz w:val="24"/>
          <w:szCs w:val="24"/>
          <w:lang w:val="id-ID"/>
        </w:rPr>
      </w:pPr>
    </w:p>
    <w:p w14:paraId="13CB5BEC" w14:textId="57226167" w:rsidR="00463158" w:rsidRPr="005B7D28" w:rsidRDefault="00463158">
      <w:pPr>
        <w:numPr>
          <w:ilvl w:val="0"/>
          <w:numId w:val="10"/>
        </w:numPr>
        <w:tabs>
          <w:tab w:val="clear" w:pos="1080"/>
          <w:tab w:val="num" w:pos="360"/>
        </w:tabs>
        <w:spacing w:after="0" w:line="360" w:lineRule="auto"/>
        <w:ind w:left="360"/>
        <w:jc w:val="both"/>
        <w:rPr>
          <w:rFonts w:ascii="Arial Narrow" w:hAnsi="Arial Narrow"/>
          <w:sz w:val="24"/>
          <w:szCs w:val="24"/>
        </w:rPr>
      </w:pPr>
      <w:r w:rsidRPr="005B7D28">
        <w:rPr>
          <w:rFonts w:ascii="Arial Narrow" w:hAnsi="Arial Narrow"/>
          <w:sz w:val="24"/>
          <w:szCs w:val="24"/>
        </w:rPr>
        <w:t xml:space="preserve">Dalam </w:t>
      </w:r>
      <w:r w:rsidR="00BE2446">
        <w:rPr>
          <w:rFonts w:ascii="Arial Narrow" w:hAnsi="Arial Narrow"/>
          <w:sz w:val="24"/>
          <w:szCs w:val="24"/>
        </w:rPr>
        <w:t>Laboratorium Sistem Informasi Klinik</w:t>
      </w:r>
      <w:r w:rsidRPr="005B7D28">
        <w:rPr>
          <w:rFonts w:ascii="Arial Narrow" w:hAnsi="Arial Narrow"/>
          <w:sz w:val="24"/>
          <w:szCs w:val="24"/>
        </w:rPr>
        <w:t>, kuliah tepat waktu dan mahasiwa mempersiapkan diri untuk kuliah dengan mencari materi perkuliahan terlebih dahulu dalam Buku dan referensi yang telah disebutkan</w:t>
      </w:r>
    </w:p>
    <w:p w14:paraId="7B9224A1" w14:textId="77777777" w:rsidR="00463158" w:rsidRPr="005B7D28" w:rsidRDefault="00463158">
      <w:pPr>
        <w:numPr>
          <w:ilvl w:val="0"/>
          <w:numId w:val="10"/>
        </w:numPr>
        <w:tabs>
          <w:tab w:val="clear" w:pos="1080"/>
          <w:tab w:val="num" w:pos="360"/>
        </w:tabs>
        <w:spacing w:after="0" w:line="360" w:lineRule="auto"/>
        <w:ind w:left="360"/>
        <w:jc w:val="both"/>
        <w:rPr>
          <w:rFonts w:ascii="Arial Narrow" w:hAnsi="Arial Narrow"/>
          <w:sz w:val="24"/>
          <w:szCs w:val="24"/>
        </w:rPr>
      </w:pPr>
      <w:r w:rsidRPr="005B7D28">
        <w:rPr>
          <w:rFonts w:ascii="Arial Narrow" w:hAnsi="Arial Narrow"/>
          <w:sz w:val="24"/>
          <w:szCs w:val="24"/>
        </w:rPr>
        <w:t>Di Luar kelas, pembuatan tugas kelompok dan tugas pribadi dengan mencantumkan contoh-contoh kasus terkini dan berbagi pengalaman di sarana farmasi sebagai bentuk aplikasi dari ilmu manajemen dalam dunia kefarmasian.</w:t>
      </w:r>
    </w:p>
    <w:p w14:paraId="4BAB5521" w14:textId="77777777" w:rsidR="006C2177" w:rsidRPr="005B7D28" w:rsidRDefault="006C2177" w:rsidP="00463158">
      <w:pPr>
        <w:spacing w:line="360" w:lineRule="auto"/>
        <w:rPr>
          <w:rFonts w:ascii="Arial Narrow" w:hAnsi="Arial Narrow"/>
          <w:b/>
          <w:sz w:val="24"/>
          <w:szCs w:val="24"/>
        </w:rPr>
      </w:pPr>
    </w:p>
    <w:tbl>
      <w:tblPr>
        <w:tblStyle w:val="TableGrid"/>
        <w:tblW w:w="9505" w:type="dxa"/>
        <w:jc w:val="center"/>
        <w:tblLook w:val="04A0" w:firstRow="1" w:lastRow="0" w:firstColumn="1" w:lastColumn="0" w:noHBand="0" w:noVBand="1"/>
      </w:tblPr>
      <w:tblGrid>
        <w:gridCol w:w="9505"/>
      </w:tblGrid>
      <w:tr w:rsidR="00463158" w:rsidRPr="005B7D28" w14:paraId="404D687D" w14:textId="77777777" w:rsidTr="00404E18">
        <w:trPr>
          <w:trHeight w:val="305"/>
          <w:jc w:val="center"/>
        </w:trPr>
        <w:tc>
          <w:tcPr>
            <w:tcW w:w="9505" w:type="dxa"/>
          </w:tcPr>
          <w:p w14:paraId="3DDC1CE6"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9. Jadwal</w:t>
            </w:r>
          </w:p>
        </w:tc>
      </w:tr>
    </w:tbl>
    <w:p w14:paraId="3DBDF1BC" w14:textId="77627DF9" w:rsidR="006C2177" w:rsidRDefault="006C2177" w:rsidP="00463158">
      <w:pPr>
        <w:spacing w:line="360" w:lineRule="auto"/>
        <w:rPr>
          <w:rFonts w:ascii="Arial Narrow" w:hAnsi="Arial Narrow"/>
          <w:b/>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1"/>
        <w:gridCol w:w="6237"/>
        <w:gridCol w:w="2126"/>
      </w:tblGrid>
      <w:tr w:rsidR="00B16EDA" w:rsidRPr="00DE2940" w14:paraId="676328ED" w14:textId="2FE96D9C" w:rsidTr="000761E5">
        <w:tc>
          <w:tcPr>
            <w:tcW w:w="1271" w:type="dxa"/>
            <w:shd w:val="clear" w:color="auto" w:fill="FFFFFF" w:themeFill="background1"/>
          </w:tcPr>
          <w:p w14:paraId="574550E8" w14:textId="77777777" w:rsidR="00B16EDA" w:rsidRDefault="00B16EDA" w:rsidP="00B16EDA">
            <w:pPr>
              <w:spacing w:after="0" w:line="240" w:lineRule="auto"/>
              <w:jc w:val="center"/>
              <w:rPr>
                <w:rFonts w:ascii="Arial Narrow" w:hAnsi="Arial Narrow" w:cs="Arial"/>
                <w:b/>
                <w:bCs/>
                <w:sz w:val="24"/>
                <w:szCs w:val="24"/>
              </w:rPr>
            </w:pPr>
            <w:r>
              <w:rPr>
                <w:rFonts w:ascii="Arial Narrow" w:hAnsi="Arial Narrow" w:cs="Arial"/>
                <w:b/>
                <w:bCs/>
                <w:sz w:val="24"/>
                <w:szCs w:val="24"/>
              </w:rPr>
              <w:t>Pertemuan</w:t>
            </w:r>
          </w:p>
          <w:p w14:paraId="038F49EE" w14:textId="59F9BB2A" w:rsidR="00B16EDA" w:rsidRPr="00DE2940" w:rsidRDefault="00B16EDA" w:rsidP="00B16EDA">
            <w:pPr>
              <w:spacing w:after="0" w:line="240" w:lineRule="auto"/>
              <w:jc w:val="center"/>
              <w:rPr>
                <w:rFonts w:ascii="Arial Narrow" w:hAnsi="Arial Narrow" w:cs="Arial"/>
                <w:b/>
                <w:bCs/>
                <w:sz w:val="24"/>
                <w:szCs w:val="24"/>
              </w:rPr>
            </w:pPr>
            <w:r w:rsidRPr="00DE2940">
              <w:rPr>
                <w:rFonts w:ascii="Arial Narrow" w:hAnsi="Arial Narrow" w:cs="Arial"/>
                <w:b/>
                <w:bCs/>
                <w:sz w:val="24"/>
                <w:szCs w:val="24"/>
              </w:rPr>
              <w:t>Minggu ke</w:t>
            </w:r>
            <w:r>
              <w:rPr>
                <w:rFonts w:ascii="Arial Narrow" w:hAnsi="Arial Narrow" w:cs="Arial"/>
                <w:b/>
                <w:bCs/>
                <w:sz w:val="24"/>
                <w:szCs w:val="24"/>
              </w:rPr>
              <w:t>-</w:t>
            </w:r>
          </w:p>
        </w:tc>
        <w:tc>
          <w:tcPr>
            <w:tcW w:w="6237" w:type="dxa"/>
            <w:shd w:val="clear" w:color="auto" w:fill="FFFFFF" w:themeFill="background1"/>
          </w:tcPr>
          <w:p w14:paraId="2CB134E7" w14:textId="77777777" w:rsidR="00B16EDA" w:rsidRDefault="00B16EDA" w:rsidP="00B16EDA">
            <w:pPr>
              <w:spacing w:after="0" w:line="240" w:lineRule="auto"/>
              <w:jc w:val="center"/>
              <w:rPr>
                <w:rFonts w:ascii="Arial Narrow" w:hAnsi="Arial Narrow" w:cs="Arial"/>
                <w:b/>
                <w:bCs/>
                <w:sz w:val="24"/>
                <w:szCs w:val="24"/>
              </w:rPr>
            </w:pPr>
            <w:r>
              <w:rPr>
                <w:rFonts w:ascii="Arial Narrow" w:hAnsi="Arial Narrow" w:cs="Arial"/>
                <w:b/>
                <w:bCs/>
                <w:sz w:val="24"/>
                <w:szCs w:val="24"/>
              </w:rPr>
              <w:t xml:space="preserve">Materi </w:t>
            </w:r>
          </w:p>
          <w:p w14:paraId="3776E605" w14:textId="1817DD50" w:rsidR="00B16EDA" w:rsidRPr="00DE2940" w:rsidRDefault="00B16EDA" w:rsidP="00B16EDA">
            <w:pPr>
              <w:spacing w:after="0" w:line="240" w:lineRule="auto"/>
              <w:jc w:val="center"/>
              <w:rPr>
                <w:rFonts w:ascii="Arial Narrow" w:hAnsi="Arial Narrow" w:cs="Arial"/>
                <w:b/>
                <w:bCs/>
                <w:sz w:val="24"/>
                <w:szCs w:val="24"/>
              </w:rPr>
            </w:pPr>
            <w:r>
              <w:rPr>
                <w:rFonts w:ascii="Arial Narrow" w:hAnsi="Arial Narrow" w:cs="Arial"/>
                <w:b/>
                <w:bCs/>
                <w:sz w:val="24"/>
                <w:szCs w:val="24"/>
              </w:rPr>
              <w:t xml:space="preserve">Pokok </w:t>
            </w:r>
            <w:r w:rsidRPr="00DE2940">
              <w:rPr>
                <w:rFonts w:ascii="Arial Narrow" w:hAnsi="Arial Narrow" w:cs="Arial"/>
                <w:b/>
                <w:bCs/>
                <w:sz w:val="24"/>
                <w:szCs w:val="24"/>
              </w:rPr>
              <w:t xml:space="preserve">bahasan </w:t>
            </w:r>
          </w:p>
        </w:tc>
        <w:tc>
          <w:tcPr>
            <w:tcW w:w="2126" w:type="dxa"/>
            <w:shd w:val="clear" w:color="auto" w:fill="FFFFFF" w:themeFill="background1"/>
          </w:tcPr>
          <w:p w14:paraId="291EC5BA" w14:textId="6C4864F5" w:rsidR="00B16EDA" w:rsidRDefault="006A6B54" w:rsidP="00B16EDA">
            <w:pPr>
              <w:spacing w:after="0" w:line="240" w:lineRule="auto"/>
              <w:jc w:val="center"/>
              <w:rPr>
                <w:rFonts w:ascii="Arial Narrow" w:hAnsi="Arial Narrow" w:cs="Arial"/>
                <w:b/>
                <w:bCs/>
                <w:sz w:val="24"/>
                <w:szCs w:val="24"/>
              </w:rPr>
            </w:pPr>
            <w:r>
              <w:rPr>
                <w:rFonts w:ascii="Arial Narrow" w:hAnsi="Arial Narrow" w:cs="Arial"/>
                <w:b/>
                <w:bCs/>
                <w:sz w:val="24"/>
                <w:szCs w:val="24"/>
              </w:rPr>
              <w:t>Hari / Tanggal Pertemuan</w:t>
            </w:r>
          </w:p>
        </w:tc>
      </w:tr>
      <w:tr w:rsidR="00B16EDA" w:rsidRPr="00DE2940" w14:paraId="0F6259BE" w14:textId="1C94320F" w:rsidTr="000761E5">
        <w:tc>
          <w:tcPr>
            <w:tcW w:w="1271" w:type="dxa"/>
            <w:shd w:val="clear" w:color="auto" w:fill="FFFFFF" w:themeFill="background1"/>
          </w:tcPr>
          <w:p w14:paraId="62260781"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w:t>
            </w:r>
          </w:p>
        </w:tc>
        <w:tc>
          <w:tcPr>
            <w:tcW w:w="6237" w:type="dxa"/>
            <w:shd w:val="clear" w:color="auto" w:fill="FFFFFF" w:themeFill="background1"/>
          </w:tcPr>
          <w:p w14:paraId="50417CF2" w14:textId="77777777" w:rsidR="00B16EDA" w:rsidRPr="00DE2940" w:rsidRDefault="00B16EDA" w:rsidP="00B16EDA">
            <w:pPr>
              <w:numPr>
                <w:ilvl w:val="0"/>
                <w:numId w:val="1"/>
              </w:numPr>
              <w:spacing w:after="0" w:line="240" w:lineRule="auto"/>
              <w:ind w:left="228" w:hanging="246"/>
              <w:jc w:val="both"/>
              <w:rPr>
                <w:rFonts w:ascii="Arial Narrow" w:hAnsi="Arial Narrow" w:cs="Arial"/>
                <w:bCs/>
                <w:sz w:val="24"/>
                <w:szCs w:val="24"/>
              </w:rPr>
            </w:pPr>
            <w:r w:rsidRPr="00DE2940">
              <w:rPr>
                <w:rFonts w:ascii="Arial Narrow" w:hAnsi="Arial Narrow" w:cs="Arial"/>
                <w:bCs/>
                <w:sz w:val="24"/>
                <w:szCs w:val="24"/>
              </w:rPr>
              <w:t>Kontrak Perkuliahan</w:t>
            </w:r>
          </w:p>
          <w:p w14:paraId="7B632A46" w14:textId="77777777" w:rsidR="00B16EDA" w:rsidRPr="00DE2940" w:rsidRDefault="00B16EDA" w:rsidP="00B16EDA">
            <w:pPr>
              <w:numPr>
                <w:ilvl w:val="0"/>
                <w:numId w:val="1"/>
              </w:numPr>
              <w:spacing w:after="0" w:line="240" w:lineRule="auto"/>
              <w:ind w:left="228" w:hanging="246"/>
              <w:jc w:val="both"/>
              <w:rPr>
                <w:rFonts w:ascii="Arial Narrow" w:hAnsi="Arial Narrow" w:cs="Arial"/>
                <w:bCs/>
                <w:sz w:val="24"/>
                <w:szCs w:val="24"/>
              </w:rPr>
            </w:pPr>
            <w:r w:rsidRPr="00DE2940">
              <w:rPr>
                <w:rFonts w:ascii="Arial Narrow" w:hAnsi="Arial Narrow" w:cs="Arial"/>
                <w:bCs/>
                <w:sz w:val="24"/>
                <w:szCs w:val="24"/>
              </w:rPr>
              <w:t>K3 Laboratorium Simulasi Klinik</w:t>
            </w:r>
          </w:p>
          <w:p w14:paraId="2659C1E2" w14:textId="77777777" w:rsidR="00B16EDA" w:rsidRPr="00DE2940" w:rsidRDefault="00B16EDA" w:rsidP="00B16EDA">
            <w:pPr>
              <w:numPr>
                <w:ilvl w:val="0"/>
                <w:numId w:val="1"/>
              </w:numPr>
              <w:spacing w:after="0" w:line="240" w:lineRule="auto"/>
              <w:ind w:left="228" w:hanging="246"/>
              <w:jc w:val="both"/>
              <w:rPr>
                <w:rFonts w:ascii="Arial Narrow" w:hAnsi="Arial Narrow" w:cs="Arial"/>
                <w:bCs/>
                <w:sz w:val="24"/>
                <w:szCs w:val="24"/>
              </w:rPr>
            </w:pPr>
            <w:r w:rsidRPr="00DE2940">
              <w:rPr>
                <w:rFonts w:ascii="Arial Narrow" w:hAnsi="Arial Narrow" w:cs="Arial"/>
                <w:bCs/>
                <w:sz w:val="24"/>
                <w:szCs w:val="24"/>
              </w:rPr>
              <w:t>Mekanisme Praktikum</w:t>
            </w:r>
            <w:r>
              <w:rPr>
                <w:rFonts w:ascii="Arial Narrow" w:hAnsi="Arial Narrow" w:cs="Arial"/>
                <w:bCs/>
                <w:sz w:val="24"/>
                <w:szCs w:val="24"/>
              </w:rPr>
              <w:t xml:space="preserve"> dengan </w:t>
            </w:r>
            <w:r w:rsidRPr="003A48B8">
              <w:rPr>
                <w:rFonts w:ascii="Arial Narrow" w:hAnsi="Arial Narrow" w:cs="Arial"/>
                <w:bCs/>
                <w:i/>
                <w:iCs/>
                <w:sz w:val="24"/>
                <w:szCs w:val="24"/>
              </w:rPr>
              <w:t>setting</w:t>
            </w:r>
            <w:r>
              <w:rPr>
                <w:rFonts w:ascii="Arial Narrow" w:hAnsi="Arial Narrow" w:cs="Arial"/>
                <w:bCs/>
                <w:sz w:val="24"/>
                <w:szCs w:val="24"/>
              </w:rPr>
              <w:t xml:space="preserve"> pelayanan kefarmasian di Klinik </w:t>
            </w:r>
          </w:p>
          <w:p w14:paraId="44E7E5A9" w14:textId="4193C277" w:rsidR="00B16EDA" w:rsidRPr="00B16EDA" w:rsidRDefault="00B16EDA" w:rsidP="00B16EDA">
            <w:pPr>
              <w:numPr>
                <w:ilvl w:val="0"/>
                <w:numId w:val="1"/>
              </w:numPr>
              <w:spacing w:after="0" w:line="240" w:lineRule="auto"/>
              <w:ind w:left="228" w:hanging="246"/>
              <w:jc w:val="both"/>
              <w:rPr>
                <w:rFonts w:ascii="Arial Narrow" w:hAnsi="Arial Narrow" w:cs="Arial"/>
                <w:bCs/>
                <w:sz w:val="24"/>
                <w:szCs w:val="24"/>
              </w:rPr>
            </w:pPr>
            <w:r w:rsidRPr="00DE2940">
              <w:rPr>
                <w:rFonts w:ascii="Arial Narrow" w:hAnsi="Arial Narrow" w:cs="Arial"/>
                <w:bCs/>
                <w:sz w:val="24"/>
                <w:szCs w:val="24"/>
              </w:rPr>
              <w:t>Pengenalan Tol</w:t>
            </w:r>
            <w:r w:rsidR="00A158A7">
              <w:rPr>
                <w:rFonts w:ascii="Arial Narrow" w:hAnsi="Arial Narrow" w:cs="Arial"/>
                <w:bCs/>
                <w:sz w:val="24"/>
                <w:szCs w:val="24"/>
              </w:rPr>
              <w:t>a</w:t>
            </w:r>
            <w:r w:rsidRPr="00DE2940">
              <w:rPr>
                <w:rFonts w:ascii="Arial Narrow" w:hAnsi="Arial Narrow" w:cs="Arial"/>
                <w:bCs/>
                <w:sz w:val="24"/>
                <w:szCs w:val="24"/>
              </w:rPr>
              <w:t xml:space="preserve">k Ukur Pelayanan Kefarmasian untuk  </w:t>
            </w:r>
            <w:r>
              <w:rPr>
                <w:rFonts w:ascii="Arial Narrow" w:hAnsi="Arial Narrow" w:cs="Arial"/>
                <w:bCs/>
                <w:sz w:val="24"/>
                <w:szCs w:val="24"/>
              </w:rPr>
              <w:t xml:space="preserve">penerapannya dengan </w:t>
            </w:r>
            <w:r w:rsidRPr="00DE2940">
              <w:rPr>
                <w:rFonts w:ascii="Arial Narrow" w:hAnsi="Arial Narrow" w:cs="Arial"/>
                <w:bCs/>
                <w:sz w:val="24"/>
                <w:szCs w:val="24"/>
              </w:rPr>
              <w:t>Sistem Informasi</w:t>
            </w:r>
          </w:p>
        </w:tc>
        <w:tc>
          <w:tcPr>
            <w:tcW w:w="2126" w:type="dxa"/>
            <w:shd w:val="clear" w:color="auto" w:fill="FFFFFF" w:themeFill="background1"/>
          </w:tcPr>
          <w:p w14:paraId="7C5139D8" w14:textId="4F00331D" w:rsidR="00B16EDA" w:rsidRPr="00DE2940" w:rsidRDefault="007264B7" w:rsidP="00CE785C">
            <w:pPr>
              <w:spacing w:after="0" w:line="240" w:lineRule="auto"/>
              <w:jc w:val="both"/>
              <w:rPr>
                <w:rFonts w:ascii="Arial Narrow" w:hAnsi="Arial Narrow" w:cs="Arial"/>
                <w:bCs/>
                <w:sz w:val="24"/>
                <w:szCs w:val="24"/>
              </w:rPr>
            </w:pPr>
            <w:r>
              <w:rPr>
                <w:rFonts w:ascii="Arial Narrow" w:hAnsi="Arial Narrow" w:cs="Arial"/>
                <w:bCs/>
                <w:sz w:val="24"/>
                <w:szCs w:val="24"/>
              </w:rPr>
              <w:t>13</w:t>
            </w:r>
            <w:r w:rsidR="000761E5">
              <w:rPr>
                <w:rFonts w:ascii="Arial Narrow" w:hAnsi="Arial Narrow" w:cs="Arial"/>
                <w:bCs/>
                <w:sz w:val="24"/>
                <w:szCs w:val="24"/>
              </w:rPr>
              <w:t xml:space="preserve"> September 202</w:t>
            </w:r>
            <w:r w:rsidR="009D4480">
              <w:rPr>
                <w:rFonts w:ascii="Arial Narrow" w:hAnsi="Arial Narrow" w:cs="Arial"/>
                <w:bCs/>
                <w:sz w:val="24"/>
                <w:szCs w:val="24"/>
              </w:rPr>
              <w:t>5</w:t>
            </w:r>
          </w:p>
        </w:tc>
      </w:tr>
      <w:tr w:rsidR="00B16EDA" w:rsidRPr="00FA18F1" w14:paraId="3306093A" w14:textId="53250FD9" w:rsidTr="000761E5">
        <w:tc>
          <w:tcPr>
            <w:tcW w:w="1271" w:type="dxa"/>
            <w:shd w:val="clear" w:color="auto" w:fill="FFFFFF" w:themeFill="background1"/>
          </w:tcPr>
          <w:p w14:paraId="4B197D3A"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2</w:t>
            </w:r>
          </w:p>
        </w:tc>
        <w:tc>
          <w:tcPr>
            <w:tcW w:w="6237" w:type="dxa"/>
            <w:shd w:val="clear" w:color="auto" w:fill="FFFFFF" w:themeFill="background1"/>
          </w:tcPr>
          <w:p w14:paraId="2971942B" w14:textId="77777777" w:rsidR="00B16EDA" w:rsidRPr="00FA18F1" w:rsidRDefault="00B16EDA" w:rsidP="00B16EDA">
            <w:pPr>
              <w:numPr>
                <w:ilvl w:val="0"/>
                <w:numId w:val="2"/>
              </w:numPr>
              <w:spacing w:after="0" w:line="240" w:lineRule="auto"/>
              <w:ind w:left="224" w:hanging="284"/>
              <w:jc w:val="both"/>
              <w:rPr>
                <w:rFonts w:ascii="Arial Narrow" w:hAnsi="Arial Narrow" w:cs="Arial"/>
                <w:bCs/>
                <w:sz w:val="24"/>
                <w:szCs w:val="24"/>
              </w:rPr>
            </w:pPr>
            <w:r w:rsidRPr="00FA18F1">
              <w:rPr>
                <w:rFonts w:ascii="Arial Narrow" w:hAnsi="Arial Narrow" w:cs="Arial"/>
                <w:bCs/>
                <w:sz w:val="24"/>
                <w:szCs w:val="24"/>
              </w:rPr>
              <w:t>Perangkat Sistem Informasi dalam mendukung Pelayanan Kefarmasian</w:t>
            </w:r>
          </w:p>
          <w:p w14:paraId="054DF2D7" w14:textId="77777777" w:rsidR="00B16EDA" w:rsidRDefault="00B16EDA" w:rsidP="00B16EDA">
            <w:pPr>
              <w:numPr>
                <w:ilvl w:val="0"/>
                <w:numId w:val="2"/>
              </w:numPr>
              <w:spacing w:after="0" w:line="240" w:lineRule="auto"/>
              <w:ind w:left="224" w:hanging="284"/>
              <w:jc w:val="both"/>
              <w:rPr>
                <w:rFonts w:ascii="Arial Narrow" w:hAnsi="Arial Narrow" w:cs="Arial"/>
                <w:bCs/>
                <w:sz w:val="24"/>
                <w:szCs w:val="24"/>
              </w:rPr>
            </w:pPr>
            <w:r w:rsidRPr="00DE2940">
              <w:rPr>
                <w:rFonts w:ascii="Arial Narrow" w:hAnsi="Arial Narrow" w:cs="Arial"/>
                <w:bCs/>
                <w:i/>
                <w:iCs/>
                <w:sz w:val="24"/>
                <w:szCs w:val="24"/>
              </w:rPr>
              <w:t>Flowcard</w:t>
            </w:r>
            <w:r w:rsidRPr="00DE2940">
              <w:rPr>
                <w:rFonts w:ascii="Arial Narrow" w:hAnsi="Arial Narrow" w:cs="Arial"/>
                <w:bCs/>
                <w:sz w:val="24"/>
                <w:szCs w:val="24"/>
              </w:rPr>
              <w:t xml:space="preserve"> sistem sesuai dengan P</w:t>
            </w:r>
            <w:r>
              <w:rPr>
                <w:rFonts w:ascii="Arial Narrow" w:hAnsi="Arial Narrow" w:cs="Arial"/>
                <w:bCs/>
                <w:sz w:val="24"/>
                <w:szCs w:val="24"/>
              </w:rPr>
              <w:t>ermenkes Standar Pelayanan Kefarmasian di Klinik</w:t>
            </w:r>
          </w:p>
          <w:p w14:paraId="1A69E4F2" w14:textId="77777777" w:rsidR="00B16EDA" w:rsidRPr="00FA18F1" w:rsidRDefault="00B16EDA" w:rsidP="00B16EDA">
            <w:pPr>
              <w:numPr>
                <w:ilvl w:val="0"/>
                <w:numId w:val="2"/>
              </w:numPr>
              <w:spacing w:after="0" w:line="240" w:lineRule="auto"/>
              <w:ind w:left="224" w:hanging="284"/>
              <w:jc w:val="both"/>
              <w:rPr>
                <w:rFonts w:ascii="Arial Narrow" w:hAnsi="Arial Narrow" w:cs="Arial"/>
                <w:bCs/>
                <w:sz w:val="24"/>
                <w:szCs w:val="24"/>
              </w:rPr>
            </w:pPr>
            <w:r w:rsidRPr="00FA18F1">
              <w:rPr>
                <w:rFonts w:ascii="Arial Narrow" w:hAnsi="Arial Narrow" w:cs="Arial"/>
                <w:bCs/>
                <w:sz w:val="24"/>
                <w:szCs w:val="24"/>
              </w:rPr>
              <w:t>Etika menggunakan Sistem Informasi &amp; Kerahasiaan data</w:t>
            </w:r>
          </w:p>
          <w:p w14:paraId="6B80CC49" w14:textId="77777777" w:rsidR="00B16EDA" w:rsidRDefault="00B16EDA" w:rsidP="00B16EDA">
            <w:pPr>
              <w:numPr>
                <w:ilvl w:val="0"/>
                <w:numId w:val="2"/>
              </w:numPr>
              <w:spacing w:after="0" w:line="240" w:lineRule="auto"/>
              <w:ind w:left="224" w:hanging="284"/>
              <w:jc w:val="both"/>
              <w:rPr>
                <w:rFonts w:ascii="Arial Narrow" w:hAnsi="Arial Narrow" w:cs="Arial"/>
                <w:bCs/>
                <w:sz w:val="24"/>
                <w:szCs w:val="24"/>
              </w:rPr>
            </w:pPr>
            <w:r>
              <w:rPr>
                <w:rFonts w:ascii="Arial Narrow" w:hAnsi="Arial Narrow" w:cs="Arial"/>
                <w:bCs/>
                <w:sz w:val="24"/>
                <w:szCs w:val="24"/>
              </w:rPr>
              <w:t xml:space="preserve">SOP Kerja Yanfar </w:t>
            </w:r>
          </w:p>
          <w:p w14:paraId="472A0B73" w14:textId="77777777" w:rsidR="00B16EDA" w:rsidRPr="00FA18F1" w:rsidRDefault="00B16EDA" w:rsidP="00B16EDA">
            <w:pPr>
              <w:numPr>
                <w:ilvl w:val="0"/>
                <w:numId w:val="2"/>
              </w:numPr>
              <w:spacing w:after="0" w:line="240" w:lineRule="auto"/>
              <w:ind w:left="224" w:hanging="284"/>
              <w:jc w:val="both"/>
              <w:rPr>
                <w:rFonts w:ascii="Arial Narrow" w:hAnsi="Arial Narrow" w:cs="Arial"/>
                <w:bCs/>
                <w:sz w:val="24"/>
                <w:szCs w:val="24"/>
              </w:rPr>
            </w:pPr>
            <w:r>
              <w:rPr>
                <w:rFonts w:ascii="Arial Narrow" w:hAnsi="Arial Narrow" w:cs="Arial"/>
                <w:bCs/>
                <w:sz w:val="24"/>
                <w:szCs w:val="24"/>
              </w:rPr>
              <w:t>s</w:t>
            </w:r>
            <w:r w:rsidRPr="00DE2940">
              <w:rPr>
                <w:rFonts w:ascii="Arial Narrow" w:hAnsi="Arial Narrow" w:cs="Arial"/>
                <w:bCs/>
                <w:sz w:val="24"/>
                <w:szCs w:val="24"/>
              </w:rPr>
              <w:t>iniera.com/</w:t>
            </w:r>
          </w:p>
        </w:tc>
        <w:tc>
          <w:tcPr>
            <w:tcW w:w="2126" w:type="dxa"/>
            <w:shd w:val="clear" w:color="auto" w:fill="FFFFFF" w:themeFill="background1"/>
          </w:tcPr>
          <w:p w14:paraId="4FDDE5C0" w14:textId="03F74844" w:rsidR="00B16EDA" w:rsidRPr="00FA18F1" w:rsidRDefault="007264B7" w:rsidP="00CE785C">
            <w:pPr>
              <w:spacing w:after="0" w:line="240" w:lineRule="auto"/>
              <w:ind w:left="-60"/>
              <w:jc w:val="both"/>
              <w:rPr>
                <w:rFonts w:ascii="Arial Narrow" w:hAnsi="Arial Narrow" w:cs="Arial"/>
                <w:bCs/>
                <w:sz w:val="24"/>
                <w:szCs w:val="24"/>
              </w:rPr>
            </w:pPr>
            <w:r>
              <w:rPr>
                <w:rFonts w:ascii="Arial Narrow" w:hAnsi="Arial Narrow" w:cs="Arial"/>
                <w:bCs/>
                <w:sz w:val="24"/>
                <w:szCs w:val="24"/>
              </w:rPr>
              <w:t>20</w:t>
            </w:r>
            <w:r w:rsidR="009D4480">
              <w:rPr>
                <w:rFonts w:ascii="Arial Narrow" w:hAnsi="Arial Narrow" w:cs="Arial"/>
                <w:bCs/>
                <w:sz w:val="24"/>
                <w:szCs w:val="24"/>
              </w:rPr>
              <w:t xml:space="preserve"> </w:t>
            </w:r>
            <w:r w:rsidR="000761E5">
              <w:rPr>
                <w:rFonts w:ascii="Arial Narrow" w:hAnsi="Arial Narrow" w:cs="Arial"/>
                <w:bCs/>
                <w:sz w:val="24"/>
                <w:szCs w:val="24"/>
              </w:rPr>
              <w:t>September 202</w:t>
            </w:r>
            <w:r w:rsidR="009D4480">
              <w:rPr>
                <w:rFonts w:ascii="Arial Narrow" w:hAnsi="Arial Narrow" w:cs="Arial"/>
                <w:bCs/>
                <w:sz w:val="24"/>
                <w:szCs w:val="24"/>
              </w:rPr>
              <w:t>5</w:t>
            </w:r>
          </w:p>
        </w:tc>
      </w:tr>
      <w:tr w:rsidR="00B16EDA" w:rsidRPr="00DE2940" w14:paraId="72287723" w14:textId="0EC3E280" w:rsidTr="000761E5">
        <w:tc>
          <w:tcPr>
            <w:tcW w:w="1271" w:type="dxa"/>
            <w:shd w:val="clear" w:color="auto" w:fill="FFFFFF" w:themeFill="background1"/>
          </w:tcPr>
          <w:p w14:paraId="099CD6BB"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3</w:t>
            </w:r>
          </w:p>
        </w:tc>
        <w:tc>
          <w:tcPr>
            <w:tcW w:w="6237" w:type="dxa"/>
            <w:shd w:val="clear" w:color="auto" w:fill="FFFFFF" w:themeFill="background1"/>
          </w:tcPr>
          <w:p w14:paraId="35CD5980" w14:textId="77777777" w:rsidR="00B16EDA" w:rsidRDefault="00B16EDA" w:rsidP="00B16EDA">
            <w:pPr>
              <w:numPr>
                <w:ilvl w:val="0"/>
                <w:numId w:val="3"/>
              </w:numPr>
              <w:spacing w:after="0" w:line="240" w:lineRule="auto"/>
              <w:ind w:left="366"/>
              <w:jc w:val="both"/>
              <w:rPr>
                <w:rFonts w:ascii="Arial Narrow" w:hAnsi="Arial Narrow" w:cs="Arial"/>
                <w:bCs/>
                <w:sz w:val="24"/>
                <w:szCs w:val="24"/>
              </w:rPr>
            </w:pPr>
            <w:r>
              <w:rPr>
                <w:rFonts w:ascii="Arial Narrow" w:hAnsi="Arial Narrow" w:cs="Arial"/>
                <w:bCs/>
                <w:sz w:val="24"/>
                <w:szCs w:val="24"/>
              </w:rPr>
              <w:t>Mengenal Obat-obatan dan peralatan dispensing</w:t>
            </w:r>
          </w:p>
          <w:p w14:paraId="21EF545A" w14:textId="77777777" w:rsidR="00B16EDA" w:rsidRPr="00DE2940" w:rsidRDefault="00B16EDA" w:rsidP="00B16EDA">
            <w:pPr>
              <w:numPr>
                <w:ilvl w:val="0"/>
                <w:numId w:val="3"/>
              </w:numPr>
              <w:spacing w:after="0" w:line="240" w:lineRule="auto"/>
              <w:ind w:left="366"/>
              <w:jc w:val="both"/>
              <w:rPr>
                <w:rFonts w:ascii="Arial Narrow" w:hAnsi="Arial Narrow" w:cs="Arial"/>
                <w:bCs/>
                <w:sz w:val="24"/>
                <w:szCs w:val="24"/>
              </w:rPr>
            </w:pPr>
            <w:r w:rsidRPr="00DE2940">
              <w:rPr>
                <w:rFonts w:ascii="Arial Narrow" w:hAnsi="Arial Narrow" w:cs="Arial"/>
                <w:bCs/>
                <w:sz w:val="24"/>
                <w:szCs w:val="24"/>
              </w:rPr>
              <w:t xml:space="preserve">Pengenalan </w:t>
            </w:r>
            <w:r w:rsidRPr="00DE2940">
              <w:rPr>
                <w:rFonts w:ascii="Arial Narrow" w:hAnsi="Arial Narrow" w:cs="Arial"/>
                <w:bCs/>
                <w:i/>
                <w:iCs/>
                <w:sz w:val="24"/>
                <w:szCs w:val="24"/>
              </w:rPr>
              <w:t>Hardware</w:t>
            </w:r>
            <w:r>
              <w:rPr>
                <w:rFonts w:ascii="Arial Narrow" w:hAnsi="Arial Narrow" w:cs="Arial"/>
                <w:bCs/>
                <w:i/>
                <w:iCs/>
                <w:sz w:val="24"/>
                <w:szCs w:val="24"/>
              </w:rPr>
              <w:t xml:space="preserve"> sistem informasi</w:t>
            </w:r>
            <w:r w:rsidRPr="00DE2940">
              <w:rPr>
                <w:rFonts w:ascii="Arial Narrow" w:hAnsi="Arial Narrow" w:cs="Arial"/>
                <w:bCs/>
                <w:i/>
                <w:iCs/>
                <w:sz w:val="24"/>
                <w:szCs w:val="24"/>
              </w:rPr>
              <w:t xml:space="preserve"> </w:t>
            </w:r>
          </w:p>
          <w:p w14:paraId="7583B3CB" w14:textId="77777777" w:rsidR="00B16EDA" w:rsidRDefault="00B16EDA" w:rsidP="00B16EDA">
            <w:pPr>
              <w:numPr>
                <w:ilvl w:val="0"/>
                <w:numId w:val="3"/>
              </w:numPr>
              <w:spacing w:after="0" w:line="240" w:lineRule="auto"/>
              <w:ind w:left="366"/>
              <w:jc w:val="both"/>
              <w:rPr>
                <w:rFonts w:ascii="Arial Narrow" w:hAnsi="Arial Narrow" w:cs="Arial"/>
                <w:bCs/>
                <w:sz w:val="24"/>
                <w:szCs w:val="24"/>
              </w:rPr>
            </w:pPr>
            <w:r w:rsidRPr="00DE2940">
              <w:rPr>
                <w:rFonts w:ascii="Arial Narrow" w:hAnsi="Arial Narrow" w:cs="Arial"/>
                <w:bCs/>
                <w:sz w:val="24"/>
                <w:szCs w:val="24"/>
              </w:rPr>
              <w:t>Perangkat Sistem Informasi dalam mendukung Pelayanan Kefarmasian</w:t>
            </w:r>
          </w:p>
          <w:p w14:paraId="58956E4D" w14:textId="77777777" w:rsidR="00B16EDA" w:rsidRDefault="00B16EDA" w:rsidP="00B16EDA">
            <w:pPr>
              <w:numPr>
                <w:ilvl w:val="0"/>
                <w:numId w:val="3"/>
              </w:numPr>
              <w:spacing w:after="0" w:line="240" w:lineRule="auto"/>
              <w:ind w:left="366"/>
              <w:jc w:val="both"/>
              <w:rPr>
                <w:rFonts w:ascii="Arial Narrow" w:hAnsi="Arial Narrow" w:cs="Arial"/>
                <w:bCs/>
                <w:sz w:val="24"/>
                <w:szCs w:val="24"/>
              </w:rPr>
            </w:pPr>
            <w:r>
              <w:rPr>
                <w:rFonts w:ascii="Arial Narrow" w:hAnsi="Arial Narrow" w:cs="Arial"/>
                <w:bCs/>
                <w:sz w:val="24"/>
                <w:szCs w:val="24"/>
              </w:rPr>
              <w:t xml:space="preserve">Ketentuan-ketentuan Klinik </w:t>
            </w:r>
          </w:p>
          <w:p w14:paraId="77B56E0A" w14:textId="77777777" w:rsidR="00B16EDA" w:rsidRDefault="00B16EDA" w:rsidP="00B16EDA">
            <w:pPr>
              <w:pStyle w:val="ListParagraph"/>
              <w:numPr>
                <w:ilvl w:val="0"/>
                <w:numId w:val="19"/>
              </w:numPr>
              <w:spacing w:after="0" w:line="240" w:lineRule="auto"/>
              <w:jc w:val="both"/>
              <w:rPr>
                <w:rFonts w:ascii="Arial Narrow" w:hAnsi="Arial Narrow" w:cs="Arial"/>
                <w:bCs/>
                <w:sz w:val="24"/>
                <w:szCs w:val="24"/>
              </w:rPr>
            </w:pPr>
            <w:r>
              <w:rPr>
                <w:rFonts w:ascii="Arial Narrow" w:hAnsi="Arial Narrow" w:cs="Arial"/>
                <w:bCs/>
                <w:sz w:val="24"/>
                <w:szCs w:val="24"/>
              </w:rPr>
              <w:t>Barang</w:t>
            </w:r>
          </w:p>
          <w:p w14:paraId="064B6F52" w14:textId="77777777" w:rsidR="00B16EDA" w:rsidRPr="00240A3F" w:rsidRDefault="00B16EDA" w:rsidP="00B16EDA">
            <w:pPr>
              <w:pStyle w:val="ListParagraph"/>
              <w:numPr>
                <w:ilvl w:val="0"/>
                <w:numId w:val="19"/>
              </w:numPr>
              <w:spacing w:after="0" w:line="240" w:lineRule="auto"/>
              <w:jc w:val="both"/>
              <w:rPr>
                <w:rFonts w:ascii="Arial Narrow" w:hAnsi="Arial Narrow" w:cs="Arial"/>
                <w:bCs/>
                <w:sz w:val="24"/>
                <w:szCs w:val="24"/>
              </w:rPr>
            </w:pPr>
            <w:r>
              <w:rPr>
                <w:rFonts w:ascii="Arial Narrow" w:hAnsi="Arial Narrow" w:cs="Arial"/>
                <w:bCs/>
                <w:sz w:val="24"/>
                <w:szCs w:val="24"/>
              </w:rPr>
              <w:t>Harga</w:t>
            </w:r>
          </w:p>
          <w:p w14:paraId="1BCF1369" w14:textId="0846C91C" w:rsidR="00B16EDA" w:rsidRPr="00B16EDA" w:rsidRDefault="00B16EDA" w:rsidP="00B16EDA">
            <w:pPr>
              <w:numPr>
                <w:ilvl w:val="0"/>
                <w:numId w:val="3"/>
              </w:numPr>
              <w:spacing w:after="0" w:line="240" w:lineRule="auto"/>
              <w:ind w:left="366"/>
              <w:jc w:val="both"/>
              <w:rPr>
                <w:rFonts w:ascii="Arial Narrow" w:hAnsi="Arial Narrow" w:cs="Arial"/>
                <w:bCs/>
                <w:sz w:val="24"/>
                <w:szCs w:val="24"/>
              </w:rPr>
            </w:pPr>
            <w:r>
              <w:rPr>
                <w:rFonts w:ascii="Arial Narrow" w:hAnsi="Arial Narrow" w:cs="Arial"/>
                <w:bCs/>
                <w:sz w:val="24"/>
                <w:szCs w:val="24"/>
              </w:rPr>
              <w:t>Kode Barang dan Barcode</w:t>
            </w:r>
          </w:p>
        </w:tc>
        <w:tc>
          <w:tcPr>
            <w:tcW w:w="2126" w:type="dxa"/>
            <w:shd w:val="clear" w:color="auto" w:fill="FFFFFF" w:themeFill="background1"/>
          </w:tcPr>
          <w:p w14:paraId="0BD5039F" w14:textId="3F917B1B" w:rsidR="00B16EDA" w:rsidRDefault="000761E5" w:rsidP="00CE785C">
            <w:pPr>
              <w:spacing w:after="0" w:line="240" w:lineRule="auto"/>
              <w:ind w:left="6"/>
              <w:jc w:val="both"/>
              <w:rPr>
                <w:rFonts w:ascii="Arial Narrow" w:hAnsi="Arial Narrow" w:cs="Arial"/>
                <w:bCs/>
                <w:sz w:val="24"/>
                <w:szCs w:val="24"/>
              </w:rPr>
            </w:pPr>
            <w:r>
              <w:rPr>
                <w:rFonts w:ascii="Arial Narrow" w:hAnsi="Arial Narrow" w:cs="Arial"/>
                <w:bCs/>
                <w:sz w:val="24"/>
                <w:szCs w:val="24"/>
              </w:rPr>
              <w:t>2</w:t>
            </w:r>
            <w:r w:rsidR="007264B7">
              <w:rPr>
                <w:rFonts w:ascii="Arial Narrow" w:hAnsi="Arial Narrow" w:cs="Arial"/>
                <w:bCs/>
                <w:sz w:val="24"/>
                <w:szCs w:val="24"/>
              </w:rPr>
              <w:t>7</w:t>
            </w:r>
            <w:r>
              <w:rPr>
                <w:rFonts w:ascii="Arial Narrow" w:hAnsi="Arial Narrow" w:cs="Arial"/>
                <w:bCs/>
                <w:sz w:val="24"/>
                <w:szCs w:val="24"/>
              </w:rPr>
              <w:t xml:space="preserve"> September 202</w:t>
            </w:r>
            <w:r w:rsidR="009D4480">
              <w:rPr>
                <w:rFonts w:ascii="Arial Narrow" w:hAnsi="Arial Narrow" w:cs="Arial"/>
                <w:bCs/>
                <w:sz w:val="24"/>
                <w:szCs w:val="24"/>
              </w:rPr>
              <w:t>5</w:t>
            </w:r>
          </w:p>
        </w:tc>
      </w:tr>
      <w:tr w:rsidR="00B16EDA" w:rsidRPr="00BC2113" w14:paraId="1EEC21FA" w14:textId="05F8AA4E" w:rsidTr="000761E5">
        <w:tc>
          <w:tcPr>
            <w:tcW w:w="1271" w:type="dxa"/>
            <w:shd w:val="clear" w:color="auto" w:fill="FFFFFF" w:themeFill="background1"/>
          </w:tcPr>
          <w:p w14:paraId="156F6B4F"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4</w:t>
            </w:r>
          </w:p>
        </w:tc>
        <w:tc>
          <w:tcPr>
            <w:tcW w:w="6237" w:type="dxa"/>
            <w:shd w:val="clear" w:color="auto" w:fill="FFFFFF" w:themeFill="background1"/>
          </w:tcPr>
          <w:p w14:paraId="05101CB6" w14:textId="77777777" w:rsidR="00B16EDA" w:rsidRPr="00DE2940" w:rsidRDefault="00B16EDA" w:rsidP="00B16EDA">
            <w:pPr>
              <w:numPr>
                <w:ilvl w:val="0"/>
                <w:numId w:val="3"/>
              </w:numPr>
              <w:spacing w:after="0" w:line="240" w:lineRule="auto"/>
              <w:ind w:left="224" w:hanging="218"/>
              <w:jc w:val="both"/>
              <w:rPr>
                <w:rFonts w:ascii="Arial Narrow" w:hAnsi="Arial Narrow" w:cs="Arial"/>
                <w:bCs/>
                <w:sz w:val="24"/>
                <w:szCs w:val="24"/>
              </w:rPr>
            </w:pPr>
            <w:r>
              <w:rPr>
                <w:rFonts w:ascii="Arial Narrow" w:hAnsi="Arial Narrow" w:cs="Arial"/>
                <w:sz w:val="24"/>
                <w:szCs w:val="24"/>
              </w:rPr>
              <w:t>S</w:t>
            </w:r>
            <w:r w:rsidRPr="00DE2940">
              <w:rPr>
                <w:rFonts w:ascii="Arial Narrow" w:hAnsi="Arial Narrow" w:cs="Arial"/>
                <w:sz w:val="24"/>
                <w:szCs w:val="24"/>
              </w:rPr>
              <w:t>istem informasi</w:t>
            </w:r>
            <w:r>
              <w:rPr>
                <w:rFonts w:ascii="Arial Narrow" w:hAnsi="Arial Narrow" w:cs="Arial"/>
                <w:sz w:val="24"/>
                <w:szCs w:val="24"/>
              </w:rPr>
              <w:t xml:space="preserve"> </w:t>
            </w:r>
            <w:r w:rsidRPr="00FA18F1">
              <w:rPr>
                <w:rFonts w:ascii="Arial Narrow" w:hAnsi="Arial Narrow" w:cs="Arial"/>
                <w:sz w:val="24"/>
                <w:szCs w:val="24"/>
              </w:rPr>
              <w:sym w:font="Wingdings" w:char="F0E0"/>
            </w:r>
            <w:r>
              <w:rPr>
                <w:rFonts w:ascii="Arial Narrow" w:hAnsi="Arial Narrow" w:cs="Arial"/>
                <w:sz w:val="24"/>
                <w:szCs w:val="24"/>
              </w:rPr>
              <w:t xml:space="preserve"> </w:t>
            </w:r>
            <w:r w:rsidRPr="00DE2940">
              <w:rPr>
                <w:rFonts w:ascii="Arial Narrow" w:hAnsi="Arial Narrow" w:cs="Arial"/>
                <w:bCs/>
                <w:sz w:val="24"/>
                <w:szCs w:val="24"/>
              </w:rPr>
              <w:t>Siniera.com/</w:t>
            </w:r>
          </w:p>
          <w:p w14:paraId="562A1DCD" w14:textId="77777777" w:rsidR="00B16EDA" w:rsidRDefault="00B16EDA" w:rsidP="00B16EDA">
            <w:pPr>
              <w:numPr>
                <w:ilvl w:val="0"/>
                <w:numId w:val="3"/>
              </w:numPr>
              <w:spacing w:after="0" w:line="240" w:lineRule="auto"/>
              <w:ind w:left="224" w:hanging="218"/>
              <w:rPr>
                <w:rFonts w:ascii="Arial Narrow" w:hAnsi="Arial Narrow" w:cs="Arial"/>
                <w:sz w:val="24"/>
                <w:szCs w:val="24"/>
              </w:rPr>
            </w:pPr>
            <w:r w:rsidRPr="00DE2940">
              <w:rPr>
                <w:rFonts w:ascii="Arial Narrow" w:hAnsi="Arial Narrow" w:cs="Arial"/>
                <w:sz w:val="24"/>
                <w:szCs w:val="24"/>
              </w:rPr>
              <w:t>Komponen-komponen sistem informasi</w:t>
            </w:r>
          </w:p>
          <w:p w14:paraId="28C61758" w14:textId="77777777" w:rsidR="00B16EDA" w:rsidRDefault="00B16EDA" w:rsidP="00B16EDA">
            <w:pPr>
              <w:numPr>
                <w:ilvl w:val="0"/>
                <w:numId w:val="3"/>
              </w:numPr>
              <w:spacing w:after="0" w:line="240" w:lineRule="auto"/>
              <w:ind w:left="224" w:hanging="218"/>
              <w:rPr>
                <w:rFonts w:ascii="Arial Narrow" w:hAnsi="Arial Narrow" w:cs="Arial"/>
                <w:sz w:val="24"/>
                <w:szCs w:val="24"/>
              </w:rPr>
            </w:pPr>
            <w:r>
              <w:rPr>
                <w:rFonts w:ascii="Arial Narrow" w:hAnsi="Arial Narrow" w:cs="Arial"/>
                <w:sz w:val="24"/>
                <w:szCs w:val="24"/>
              </w:rPr>
              <w:t>MASTER DATA</w:t>
            </w:r>
          </w:p>
          <w:p w14:paraId="527A4496" w14:textId="77777777" w:rsidR="00B16EDA" w:rsidRDefault="00B16EDA" w:rsidP="00B16EDA">
            <w:pPr>
              <w:numPr>
                <w:ilvl w:val="0"/>
                <w:numId w:val="3"/>
              </w:numPr>
              <w:spacing w:after="0" w:line="240" w:lineRule="auto"/>
              <w:ind w:left="224" w:hanging="218"/>
              <w:rPr>
                <w:rFonts w:ascii="Arial Narrow" w:hAnsi="Arial Narrow" w:cs="Arial"/>
                <w:sz w:val="24"/>
                <w:szCs w:val="24"/>
              </w:rPr>
            </w:pPr>
            <w:r>
              <w:rPr>
                <w:rFonts w:ascii="Arial Narrow" w:hAnsi="Arial Narrow" w:cs="Arial"/>
                <w:sz w:val="24"/>
                <w:szCs w:val="24"/>
              </w:rPr>
              <w:t>Entry ke master data</w:t>
            </w:r>
          </w:p>
          <w:p w14:paraId="37A6227B" w14:textId="77777777" w:rsidR="00B16EDA"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 xml:space="preserve">Kategori Obat HAM, LASA </w:t>
            </w:r>
          </w:p>
          <w:p w14:paraId="7B85A96A" w14:textId="77777777" w:rsidR="00B16EDA"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Penggolongan Obat</w:t>
            </w:r>
          </w:p>
          <w:p w14:paraId="51C13474" w14:textId="77777777" w:rsidR="00B16EDA"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PBF</w:t>
            </w:r>
          </w:p>
          <w:p w14:paraId="7C06242C" w14:textId="77777777" w:rsidR="00B16EDA"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Kelas Terapi</w:t>
            </w:r>
          </w:p>
          <w:p w14:paraId="12A6AA9E" w14:textId="77777777" w:rsidR="00B16EDA" w:rsidRPr="00BC2113"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Termolabil</w:t>
            </w:r>
          </w:p>
        </w:tc>
        <w:tc>
          <w:tcPr>
            <w:tcW w:w="2126" w:type="dxa"/>
            <w:shd w:val="clear" w:color="auto" w:fill="FFFFFF" w:themeFill="background1"/>
          </w:tcPr>
          <w:p w14:paraId="2FAA2703" w14:textId="137C3D41" w:rsidR="00B16EDA" w:rsidRDefault="00A279A4" w:rsidP="00CE785C">
            <w:pPr>
              <w:spacing w:after="0" w:line="240" w:lineRule="auto"/>
              <w:jc w:val="both"/>
              <w:rPr>
                <w:rFonts w:ascii="Arial Narrow" w:hAnsi="Arial Narrow" w:cs="Arial"/>
                <w:sz w:val="24"/>
                <w:szCs w:val="24"/>
              </w:rPr>
            </w:pPr>
            <w:r>
              <w:rPr>
                <w:rFonts w:ascii="Arial Narrow" w:hAnsi="Arial Narrow" w:cs="Arial"/>
                <w:bCs/>
                <w:sz w:val="24"/>
                <w:szCs w:val="24"/>
              </w:rPr>
              <w:t>04</w:t>
            </w:r>
            <w:r w:rsidR="000761E5">
              <w:rPr>
                <w:rFonts w:ascii="Arial Narrow" w:hAnsi="Arial Narrow" w:cs="Arial"/>
                <w:bCs/>
                <w:sz w:val="24"/>
                <w:szCs w:val="24"/>
              </w:rPr>
              <w:t xml:space="preserve"> </w:t>
            </w:r>
            <w:r w:rsidR="007264B7">
              <w:rPr>
                <w:rFonts w:ascii="Arial Narrow" w:hAnsi="Arial Narrow" w:cs="Arial"/>
                <w:bCs/>
                <w:sz w:val="24"/>
                <w:szCs w:val="24"/>
              </w:rPr>
              <w:t>Oktob</w:t>
            </w:r>
            <w:r w:rsidR="000761E5">
              <w:rPr>
                <w:rFonts w:ascii="Arial Narrow" w:hAnsi="Arial Narrow" w:cs="Arial"/>
                <w:bCs/>
                <w:sz w:val="24"/>
                <w:szCs w:val="24"/>
              </w:rPr>
              <w:t>er 202</w:t>
            </w:r>
            <w:r w:rsidR="009D4480">
              <w:rPr>
                <w:rFonts w:ascii="Arial Narrow" w:hAnsi="Arial Narrow" w:cs="Arial"/>
                <w:bCs/>
                <w:sz w:val="24"/>
                <w:szCs w:val="24"/>
              </w:rPr>
              <w:t>5</w:t>
            </w:r>
          </w:p>
        </w:tc>
      </w:tr>
      <w:tr w:rsidR="00B16EDA" w:rsidRPr="00DE2940" w14:paraId="4B4B929B" w14:textId="2DA76C2B" w:rsidTr="000761E5">
        <w:tc>
          <w:tcPr>
            <w:tcW w:w="1271" w:type="dxa"/>
            <w:shd w:val="clear" w:color="auto" w:fill="FFFFFF" w:themeFill="background1"/>
          </w:tcPr>
          <w:p w14:paraId="63E03E99"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5</w:t>
            </w:r>
          </w:p>
        </w:tc>
        <w:tc>
          <w:tcPr>
            <w:tcW w:w="6237" w:type="dxa"/>
            <w:shd w:val="clear" w:color="auto" w:fill="FFFFFF" w:themeFill="background1"/>
          </w:tcPr>
          <w:p w14:paraId="0315278C"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Formularium Klinik</w:t>
            </w:r>
          </w:p>
          <w:p w14:paraId="5D9ACF25"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sidRPr="00BC2113">
              <w:rPr>
                <w:rFonts w:ascii="Arial Narrow" w:hAnsi="Arial Narrow" w:cs="Arial"/>
                <w:sz w:val="24"/>
                <w:szCs w:val="24"/>
              </w:rPr>
              <w:t>Nama Obat</w:t>
            </w:r>
          </w:p>
          <w:p w14:paraId="17099B82"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Indikasi</w:t>
            </w:r>
          </w:p>
          <w:p w14:paraId="669F8545"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Dosis</w:t>
            </w:r>
          </w:p>
          <w:p w14:paraId="10C88701"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Kontra Indikasi</w:t>
            </w:r>
          </w:p>
          <w:p w14:paraId="77EFEA28"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Interaksi</w:t>
            </w:r>
          </w:p>
          <w:p w14:paraId="49F6F498"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Harga</w:t>
            </w:r>
          </w:p>
          <w:p w14:paraId="221252FF"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PBF</w:t>
            </w:r>
          </w:p>
          <w:p w14:paraId="0382C852" w14:textId="7294E6A1" w:rsidR="00B16EDA" w:rsidRP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dll</w:t>
            </w:r>
          </w:p>
        </w:tc>
        <w:tc>
          <w:tcPr>
            <w:tcW w:w="2126" w:type="dxa"/>
            <w:shd w:val="clear" w:color="auto" w:fill="FFFFFF" w:themeFill="background1"/>
          </w:tcPr>
          <w:p w14:paraId="0AED6B71" w14:textId="3E6DBCDE" w:rsidR="00B16EDA" w:rsidRPr="00B16EDA" w:rsidRDefault="00A279A4" w:rsidP="00CE785C">
            <w:pPr>
              <w:spacing w:after="0" w:line="240" w:lineRule="auto"/>
              <w:ind w:left="6"/>
              <w:jc w:val="both"/>
              <w:rPr>
                <w:rFonts w:ascii="Arial Narrow" w:hAnsi="Arial Narrow" w:cs="Arial"/>
                <w:sz w:val="24"/>
                <w:szCs w:val="24"/>
              </w:rPr>
            </w:pPr>
            <w:r>
              <w:rPr>
                <w:rFonts w:ascii="Arial Narrow" w:hAnsi="Arial Narrow" w:cs="Arial"/>
                <w:sz w:val="24"/>
                <w:szCs w:val="24"/>
              </w:rPr>
              <w:t>11</w:t>
            </w:r>
            <w:r w:rsidR="000761E5">
              <w:rPr>
                <w:rFonts w:ascii="Arial Narrow" w:hAnsi="Arial Narrow" w:cs="Arial"/>
                <w:sz w:val="24"/>
                <w:szCs w:val="24"/>
              </w:rPr>
              <w:t xml:space="preserve"> Oktober 202</w:t>
            </w:r>
            <w:r w:rsidR="009D4480">
              <w:rPr>
                <w:rFonts w:ascii="Arial Narrow" w:hAnsi="Arial Narrow" w:cs="Arial"/>
                <w:sz w:val="24"/>
                <w:szCs w:val="24"/>
              </w:rPr>
              <w:t>5</w:t>
            </w:r>
          </w:p>
        </w:tc>
      </w:tr>
      <w:tr w:rsidR="00B16EDA" w:rsidRPr="00DE2940" w14:paraId="27F80D33" w14:textId="513F7BE8" w:rsidTr="000761E5">
        <w:tc>
          <w:tcPr>
            <w:tcW w:w="1271" w:type="dxa"/>
            <w:shd w:val="clear" w:color="auto" w:fill="FFFFFF" w:themeFill="background1"/>
          </w:tcPr>
          <w:p w14:paraId="2D443394"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6</w:t>
            </w:r>
          </w:p>
        </w:tc>
        <w:tc>
          <w:tcPr>
            <w:tcW w:w="6237" w:type="dxa"/>
            <w:shd w:val="clear" w:color="auto" w:fill="FFFFFF" w:themeFill="background1"/>
          </w:tcPr>
          <w:p w14:paraId="19969371"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Prinsip e-</w:t>
            </w:r>
            <w:r w:rsidRPr="00240A3F">
              <w:rPr>
                <w:rFonts w:ascii="Arial Narrow" w:hAnsi="Arial Narrow" w:cs="Arial"/>
                <w:i/>
                <w:iCs/>
                <w:sz w:val="24"/>
                <w:szCs w:val="24"/>
              </w:rPr>
              <w:t>defecta</w:t>
            </w:r>
          </w:p>
          <w:p w14:paraId="40A31C55"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Pemilihan PBF</w:t>
            </w:r>
          </w:p>
          <w:p w14:paraId="4C82D141"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Prinsip SP Legal</w:t>
            </w:r>
          </w:p>
          <w:p w14:paraId="51A2856D"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 xml:space="preserve">Cetak SP </w:t>
            </w:r>
          </w:p>
          <w:p w14:paraId="62E58621"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Ttd Apt</w:t>
            </w:r>
          </w:p>
          <w:p w14:paraId="2C508481" w14:textId="1A04EA40" w:rsidR="00B16EDA" w:rsidRP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Cap</w:t>
            </w:r>
          </w:p>
        </w:tc>
        <w:tc>
          <w:tcPr>
            <w:tcW w:w="2126" w:type="dxa"/>
            <w:shd w:val="clear" w:color="auto" w:fill="FFFFFF" w:themeFill="background1"/>
          </w:tcPr>
          <w:p w14:paraId="0B81536B" w14:textId="1F548E91" w:rsidR="00B16EDA" w:rsidRPr="00B16EDA" w:rsidRDefault="000761E5" w:rsidP="00CE785C">
            <w:pPr>
              <w:spacing w:after="0" w:line="240" w:lineRule="auto"/>
              <w:ind w:left="6"/>
              <w:jc w:val="both"/>
              <w:rPr>
                <w:rFonts w:ascii="Arial Narrow" w:hAnsi="Arial Narrow" w:cs="Arial"/>
                <w:sz w:val="24"/>
                <w:szCs w:val="24"/>
              </w:rPr>
            </w:pPr>
            <w:r>
              <w:rPr>
                <w:rFonts w:ascii="Arial Narrow" w:hAnsi="Arial Narrow" w:cs="Arial"/>
                <w:sz w:val="24"/>
                <w:szCs w:val="24"/>
              </w:rPr>
              <w:t>1</w:t>
            </w:r>
            <w:r w:rsidR="00A279A4">
              <w:rPr>
                <w:rFonts w:ascii="Arial Narrow" w:hAnsi="Arial Narrow" w:cs="Arial"/>
                <w:sz w:val="24"/>
                <w:szCs w:val="24"/>
              </w:rPr>
              <w:t>8</w:t>
            </w:r>
            <w:r>
              <w:rPr>
                <w:rFonts w:ascii="Arial Narrow" w:hAnsi="Arial Narrow" w:cs="Arial"/>
                <w:sz w:val="24"/>
                <w:szCs w:val="24"/>
              </w:rPr>
              <w:t xml:space="preserve"> Oktober 202</w:t>
            </w:r>
            <w:r w:rsidR="009D4480">
              <w:rPr>
                <w:rFonts w:ascii="Arial Narrow" w:hAnsi="Arial Narrow" w:cs="Arial"/>
                <w:sz w:val="24"/>
                <w:szCs w:val="24"/>
              </w:rPr>
              <w:t>5</w:t>
            </w:r>
          </w:p>
        </w:tc>
      </w:tr>
      <w:tr w:rsidR="00B16EDA" w:rsidRPr="00DE2940" w14:paraId="0B9B5D78" w14:textId="7B69E511" w:rsidTr="000761E5">
        <w:tc>
          <w:tcPr>
            <w:tcW w:w="1271" w:type="dxa"/>
            <w:tcBorders>
              <w:bottom w:val="single" w:sz="4" w:space="0" w:color="000000"/>
            </w:tcBorders>
            <w:shd w:val="clear" w:color="auto" w:fill="FFFFFF" w:themeFill="background1"/>
          </w:tcPr>
          <w:p w14:paraId="721F2A2D"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7</w:t>
            </w:r>
          </w:p>
        </w:tc>
        <w:tc>
          <w:tcPr>
            <w:tcW w:w="6237" w:type="dxa"/>
            <w:tcBorders>
              <w:bottom w:val="single" w:sz="4" w:space="0" w:color="000000"/>
            </w:tcBorders>
            <w:shd w:val="clear" w:color="auto" w:fill="FFFFFF" w:themeFill="background1"/>
          </w:tcPr>
          <w:p w14:paraId="50F09F12"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Prinsip faktur barang datang dari PBF</w:t>
            </w:r>
          </w:p>
          <w:p w14:paraId="3A135C7E"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 xml:space="preserve">Prinsip penerimaan barang Legal dan pengesahan dan penyimpanan Faktur  </w:t>
            </w:r>
          </w:p>
          <w:p w14:paraId="13D01748"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 xml:space="preserve">Penyimpanan Obat sesuai Golongan dan kategori </w:t>
            </w:r>
          </w:p>
          <w:p w14:paraId="48AF63FB" w14:textId="03FF0626" w:rsidR="00B16EDA" w:rsidRP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Stock berubah dengan penambahan barang datang</w:t>
            </w:r>
          </w:p>
        </w:tc>
        <w:tc>
          <w:tcPr>
            <w:tcW w:w="2126" w:type="dxa"/>
            <w:tcBorders>
              <w:bottom w:val="single" w:sz="4" w:space="0" w:color="000000"/>
            </w:tcBorders>
            <w:shd w:val="clear" w:color="auto" w:fill="FFFFFF" w:themeFill="background1"/>
          </w:tcPr>
          <w:p w14:paraId="2885BC08" w14:textId="0E5838DB" w:rsidR="00B16EDA" w:rsidRPr="00B16EDA" w:rsidRDefault="009D4480" w:rsidP="00CE785C">
            <w:pPr>
              <w:spacing w:after="0" w:line="240" w:lineRule="auto"/>
              <w:ind w:left="6"/>
              <w:jc w:val="both"/>
              <w:rPr>
                <w:rFonts w:ascii="Arial Narrow" w:hAnsi="Arial Narrow" w:cs="Arial"/>
                <w:sz w:val="24"/>
                <w:szCs w:val="24"/>
              </w:rPr>
            </w:pPr>
            <w:r>
              <w:rPr>
                <w:rFonts w:ascii="Arial Narrow" w:hAnsi="Arial Narrow" w:cs="Arial"/>
                <w:sz w:val="24"/>
                <w:szCs w:val="24"/>
              </w:rPr>
              <w:t>2</w:t>
            </w:r>
            <w:r w:rsidR="00A279A4">
              <w:rPr>
                <w:rFonts w:ascii="Arial Narrow" w:hAnsi="Arial Narrow" w:cs="Arial"/>
                <w:sz w:val="24"/>
                <w:szCs w:val="24"/>
              </w:rPr>
              <w:t>5</w:t>
            </w:r>
            <w:r w:rsidR="000761E5">
              <w:rPr>
                <w:rFonts w:ascii="Arial Narrow" w:hAnsi="Arial Narrow" w:cs="Arial"/>
                <w:sz w:val="24"/>
                <w:szCs w:val="24"/>
              </w:rPr>
              <w:t xml:space="preserve"> Oktober 202</w:t>
            </w:r>
            <w:r>
              <w:rPr>
                <w:rFonts w:ascii="Arial Narrow" w:hAnsi="Arial Narrow" w:cs="Arial"/>
                <w:sz w:val="24"/>
                <w:szCs w:val="24"/>
              </w:rPr>
              <w:t>5</w:t>
            </w:r>
          </w:p>
        </w:tc>
      </w:tr>
      <w:tr w:rsidR="00B16EDA" w:rsidRPr="00240A3F" w14:paraId="14AE2CE3" w14:textId="2D8B4650" w:rsidTr="000761E5">
        <w:tc>
          <w:tcPr>
            <w:tcW w:w="1271" w:type="dxa"/>
            <w:shd w:val="clear" w:color="auto" w:fill="FFFFFF" w:themeFill="background1"/>
          </w:tcPr>
          <w:p w14:paraId="625D6A6E"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8</w:t>
            </w:r>
          </w:p>
        </w:tc>
        <w:tc>
          <w:tcPr>
            <w:tcW w:w="6237" w:type="dxa"/>
            <w:shd w:val="clear" w:color="auto" w:fill="FFFFFF" w:themeFill="background1"/>
          </w:tcPr>
          <w:p w14:paraId="1C3BD4E9" w14:textId="77F53773" w:rsidR="00B16EDA" w:rsidRDefault="009D4480" w:rsidP="00B16EDA">
            <w:pPr>
              <w:spacing w:after="0" w:line="240" w:lineRule="auto"/>
              <w:rPr>
                <w:rFonts w:ascii="Arial Narrow" w:hAnsi="Arial Narrow" w:cs="Arial"/>
                <w:bCs/>
                <w:sz w:val="24"/>
                <w:szCs w:val="24"/>
              </w:rPr>
            </w:pPr>
            <w:r w:rsidRPr="009D4480">
              <w:rPr>
                <w:rFonts w:ascii="Arial Narrow" w:hAnsi="Arial Narrow" w:cs="Arial"/>
                <w:b/>
                <w:sz w:val="24"/>
                <w:szCs w:val="24"/>
              </w:rPr>
              <w:t>UTS:</w:t>
            </w:r>
            <w:r>
              <w:rPr>
                <w:rFonts w:ascii="Arial Narrow" w:hAnsi="Arial Narrow" w:cs="Arial"/>
                <w:bCs/>
                <w:sz w:val="24"/>
                <w:szCs w:val="24"/>
              </w:rPr>
              <w:t xml:space="preserve"> </w:t>
            </w:r>
            <w:r w:rsidR="00B16EDA">
              <w:rPr>
                <w:rFonts w:ascii="Arial Narrow" w:hAnsi="Arial Narrow" w:cs="Arial"/>
                <w:bCs/>
                <w:sz w:val="24"/>
                <w:szCs w:val="24"/>
              </w:rPr>
              <w:t xml:space="preserve">Soal </w:t>
            </w:r>
            <w:r w:rsidR="00B16EDA" w:rsidRPr="00240A3F">
              <w:rPr>
                <w:rFonts w:ascii="Arial Narrow" w:hAnsi="Arial Narrow" w:cs="Arial"/>
                <w:bCs/>
                <w:i/>
                <w:iCs/>
                <w:sz w:val="24"/>
                <w:szCs w:val="24"/>
              </w:rPr>
              <w:t>Job Script</w:t>
            </w:r>
          </w:p>
          <w:p w14:paraId="3E639F0C" w14:textId="77777777" w:rsidR="00B16EDA" w:rsidRDefault="00B16EDA" w:rsidP="00B16EDA">
            <w:pPr>
              <w:spacing w:after="0" w:line="240" w:lineRule="auto"/>
              <w:rPr>
                <w:rFonts w:ascii="Arial Narrow" w:hAnsi="Arial Narrow" w:cs="Arial"/>
                <w:bCs/>
                <w:sz w:val="24"/>
                <w:szCs w:val="24"/>
              </w:rPr>
            </w:pPr>
            <w:r>
              <w:rPr>
                <w:rFonts w:ascii="Arial Narrow" w:hAnsi="Arial Narrow" w:cs="Arial"/>
                <w:bCs/>
                <w:sz w:val="24"/>
                <w:szCs w:val="24"/>
              </w:rPr>
              <w:t xml:space="preserve">Langkah mulai dari </w:t>
            </w:r>
          </w:p>
          <w:p w14:paraId="0ED9763D"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sidRPr="00240A3F">
              <w:rPr>
                <w:rFonts w:ascii="Arial Narrow" w:hAnsi="Arial Narrow" w:cs="Arial"/>
                <w:bCs/>
                <w:sz w:val="24"/>
                <w:szCs w:val="24"/>
              </w:rPr>
              <w:t>Defect</w:t>
            </w:r>
            <w:r>
              <w:rPr>
                <w:rFonts w:ascii="Arial Narrow" w:hAnsi="Arial Narrow" w:cs="Arial"/>
                <w:bCs/>
                <w:sz w:val="24"/>
                <w:szCs w:val="24"/>
              </w:rPr>
              <w:t>a</w:t>
            </w:r>
          </w:p>
          <w:p w14:paraId="4799C4B2"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Perencanaan</w:t>
            </w:r>
          </w:p>
          <w:p w14:paraId="711BC5E4"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 xml:space="preserve">Pengadaan </w:t>
            </w:r>
            <w:r w:rsidRPr="00240A3F">
              <w:rPr>
                <w:rFonts w:ascii="Arial Narrow" w:hAnsi="Arial Narrow" w:cs="Arial"/>
                <w:bCs/>
                <w:sz w:val="24"/>
                <w:szCs w:val="24"/>
              </w:rPr>
              <w:sym w:font="Wingdings" w:char="F0E0"/>
            </w:r>
            <w:r>
              <w:rPr>
                <w:rFonts w:ascii="Arial Narrow" w:hAnsi="Arial Narrow" w:cs="Arial"/>
                <w:bCs/>
                <w:sz w:val="24"/>
                <w:szCs w:val="24"/>
              </w:rPr>
              <w:t xml:space="preserve"> Pengesahan SP</w:t>
            </w:r>
          </w:p>
          <w:p w14:paraId="5183A4E0"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 xml:space="preserve">Penerimaan barang dengan faktur </w:t>
            </w:r>
            <w:r w:rsidRPr="00240A3F">
              <w:rPr>
                <w:rFonts w:ascii="Arial Narrow" w:hAnsi="Arial Narrow" w:cs="Arial"/>
                <w:bCs/>
                <w:sz w:val="24"/>
                <w:szCs w:val="24"/>
              </w:rPr>
              <w:sym w:font="Wingdings" w:char="F0E0"/>
            </w:r>
            <w:r>
              <w:rPr>
                <w:rFonts w:ascii="Arial Narrow" w:hAnsi="Arial Narrow" w:cs="Arial"/>
                <w:bCs/>
                <w:sz w:val="24"/>
                <w:szCs w:val="24"/>
              </w:rPr>
              <w:t xml:space="preserve"> Pengesahan Faktur dan Penyimpanan salinan faktur</w:t>
            </w:r>
          </w:p>
          <w:p w14:paraId="425918B1"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 xml:space="preserve">Penyimpanan </w:t>
            </w:r>
            <w:r w:rsidRPr="00240A3F">
              <w:rPr>
                <w:rFonts w:ascii="Arial Narrow" w:hAnsi="Arial Narrow" w:cs="Arial"/>
                <w:bCs/>
                <w:sz w:val="24"/>
                <w:szCs w:val="24"/>
              </w:rPr>
              <w:sym w:font="Wingdings" w:char="F0E0"/>
            </w:r>
            <w:r>
              <w:rPr>
                <w:rFonts w:ascii="Arial Narrow" w:hAnsi="Arial Narrow" w:cs="Arial"/>
                <w:bCs/>
                <w:sz w:val="24"/>
                <w:szCs w:val="24"/>
              </w:rPr>
              <w:t xml:space="preserve"> sesuai kategori dalam sistem </w:t>
            </w:r>
          </w:p>
          <w:p w14:paraId="6F1506AE" w14:textId="77777777" w:rsidR="00B16EDA" w:rsidRPr="00240A3F"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Perubahan stock</w:t>
            </w:r>
            <w:r w:rsidRPr="00240A3F">
              <w:rPr>
                <w:rFonts w:ascii="Arial Narrow" w:hAnsi="Arial Narrow" w:cs="Arial"/>
                <w:bCs/>
                <w:sz w:val="24"/>
                <w:szCs w:val="24"/>
              </w:rPr>
              <w:t xml:space="preserve"> </w:t>
            </w:r>
            <w:r w:rsidRPr="00240A3F">
              <w:rPr>
                <w:rFonts w:ascii="Arial Narrow" w:hAnsi="Arial Narrow" w:cs="Arial"/>
                <w:bCs/>
                <w:sz w:val="24"/>
                <w:szCs w:val="24"/>
              </w:rPr>
              <w:sym w:font="Wingdings" w:char="F0E0"/>
            </w:r>
            <w:r>
              <w:rPr>
                <w:rFonts w:ascii="Arial Narrow" w:hAnsi="Arial Narrow" w:cs="Arial"/>
                <w:bCs/>
                <w:sz w:val="24"/>
                <w:szCs w:val="24"/>
              </w:rPr>
              <w:t xml:space="preserve"> cetak stock obat</w:t>
            </w:r>
          </w:p>
        </w:tc>
        <w:tc>
          <w:tcPr>
            <w:tcW w:w="2126" w:type="dxa"/>
            <w:shd w:val="clear" w:color="auto" w:fill="FFFFFF" w:themeFill="background1"/>
          </w:tcPr>
          <w:p w14:paraId="531548DF" w14:textId="7E2B5D1D" w:rsidR="00B16EDA" w:rsidRDefault="00A279A4" w:rsidP="00CE785C">
            <w:pPr>
              <w:spacing w:after="0" w:line="240" w:lineRule="auto"/>
              <w:rPr>
                <w:rFonts w:ascii="Arial Narrow" w:hAnsi="Arial Narrow" w:cs="Arial"/>
                <w:bCs/>
                <w:sz w:val="24"/>
                <w:szCs w:val="24"/>
              </w:rPr>
            </w:pPr>
            <w:r>
              <w:rPr>
                <w:rFonts w:ascii="Arial Narrow" w:hAnsi="Arial Narrow" w:cs="Arial"/>
                <w:sz w:val="24"/>
                <w:szCs w:val="24"/>
              </w:rPr>
              <w:t>0</w:t>
            </w:r>
            <w:r w:rsidR="009D4480">
              <w:rPr>
                <w:rFonts w:ascii="Arial Narrow" w:hAnsi="Arial Narrow" w:cs="Arial"/>
                <w:sz w:val="24"/>
                <w:szCs w:val="24"/>
              </w:rPr>
              <w:t xml:space="preserve">8 </w:t>
            </w:r>
            <w:r>
              <w:rPr>
                <w:rFonts w:ascii="Arial Narrow" w:hAnsi="Arial Narrow" w:cs="Arial"/>
                <w:sz w:val="24"/>
                <w:szCs w:val="24"/>
              </w:rPr>
              <w:t>Novemb</w:t>
            </w:r>
            <w:r w:rsidR="009D4480">
              <w:rPr>
                <w:rFonts w:ascii="Arial Narrow" w:hAnsi="Arial Narrow" w:cs="Arial"/>
                <w:sz w:val="24"/>
                <w:szCs w:val="24"/>
              </w:rPr>
              <w:t>er</w:t>
            </w:r>
            <w:r w:rsidR="000761E5">
              <w:rPr>
                <w:rFonts w:ascii="Arial Narrow" w:hAnsi="Arial Narrow" w:cs="Arial"/>
                <w:sz w:val="24"/>
                <w:szCs w:val="24"/>
              </w:rPr>
              <w:t xml:space="preserve"> 202</w:t>
            </w:r>
            <w:r w:rsidR="009D4480">
              <w:rPr>
                <w:rFonts w:ascii="Arial Narrow" w:hAnsi="Arial Narrow" w:cs="Arial"/>
                <w:sz w:val="24"/>
                <w:szCs w:val="24"/>
              </w:rPr>
              <w:t>5</w:t>
            </w:r>
          </w:p>
        </w:tc>
      </w:tr>
      <w:tr w:rsidR="00B16EDA" w:rsidRPr="00DE2940" w14:paraId="4640242F" w14:textId="72997CBC" w:rsidTr="000761E5">
        <w:tc>
          <w:tcPr>
            <w:tcW w:w="1271" w:type="dxa"/>
            <w:shd w:val="clear" w:color="auto" w:fill="FFFFFF" w:themeFill="background1"/>
          </w:tcPr>
          <w:p w14:paraId="78FCB4B0"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9</w:t>
            </w:r>
          </w:p>
        </w:tc>
        <w:tc>
          <w:tcPr>
            <w:tcW w:w="6237" w:type="dxa"/>
            <w:shd w:val="clear" w:color="auto" w:fill="FFFFFF" w:themeFill="background1"/>
          </w:tcPr>
          <w:p w14:paraId="29A5E501" w14:textId="77777777" w:rsidR="00B16EDA" w:rsidRDefault="00B16EDA" w:rsidP="00B16EDA">
            <w:pPr>
              <w:numPr>
                <w:ilvl w:val="0"/>
                <w:numId w:val="3"/>
              </w:numPr>
              <w:spacing w:after="0" w:line="240" w:lineRule="auto"/>
              <w:ind w:left="366"/>
              <w:jc w:val="both"/>
              <w:rPr>
                <w:rFonts w:ascii="Arial Narrow" w:hAnsi="Arial Narrow" w:cs="Arial"/>
                <w:bCs/>
                <w:sz w:val="24"/>
                <w:szCs w:val="24"/>
              </w:rPr>
            </w:pPr>
            <w:r w:rsidRPr="00DE2940">
              <w:rPr>
                <w:rFonts w:ascii="Arial Narrow" w:hAnsi="Arial Narrow" w:cs="Arial"/>
                <w:bCs/>
                <w:sz w:val="24"/>
                <w:szCs w:val="24"/>
              </w:rPr>
              <w:t xml:space="preserve">Perangkat </w:t>
            </w:r>
            <w:r>
              <w:rPr>
                <w:rFonts w:ascii="Arial Narrow" w:hAnsi="Arial Narrow" w:cs="Arial"/>
                <w:bCs/>
                <w:sz w:val="24"/>
                <w:szCs w:val="24"/>
              </w:rPr>
              <w:t xml:space="preserve">Sistem </w:t>
            </w:r>
            <w:r w:rsidRPr="00DE2940">
              <w:rPr>
                <w:rFonts w:ascii="Arial Narrow" w:hAnsi="Arial Narrow" w:cs="Arial"/>
                <w:bCs/>
                <w:sz w:val="24"/>
                <w:szCs w:val="24"/>
              </w:rPr>
              <w:t xml:space="preserve">Pelayanan Kefarmasian </w:t>
            </w:r>
            <w:r>
              <w:rPr>
                <w:rFonts w:ascii="Arial Narrow" w:hAnsi="Arial Narrow" w:cs="Arial"/>
                <w:bCs/>
                <w:sz w:val="24"/>
                <w:szCs w:val="24"/>
              </w:rPr>
              <w:t>tahap Pengelolaan obat secara Keseluruhan</w:t>
            </w:r>
          </w:p>
          <w:p w14:paraId="63F19724" w14:textId="6D31A677" w:rsidR="00B16EDA" w:rsidRPr="00B16EDA" w:rsidRDefault="00B16EDA" w:rsidP="00B16EDA">
            <w:pPr>
              <w:numPr>
                <w:ilvl w:val="0"/>
                <w:numId w:val="3"/>
              </w:numPr>
              <w:spacing w:after="0" w:line="240" w:lineRule="auto"/>
              <w:ind w:left="366"/>
              <w:jc w:val="both"/>
              <w:rPr>
                <w:rFonts w:ascii="Arial Narrow" w:hAnsi="Arial Narrow" w:cs="Arial"/>
                <w:bCs/>
                <w:sz w:val="24"/>
                <w:szCs w:val="24"/>
              </w:rPr>
            </w:pPr>
            <w:r>
              <w:rPr>
                <w:rFonts w:ascii="Arial Narrow" w:hAnsi="Arial Narrow" w:cs="Arial"/>
                <w:bCs/>
                <w:sz w:val="24"/>
                <w:szCs w:val="24"/>
              </w:rPr>
              <w:t>Termasuk ke Penjulan Obat Tanpa resep</w:t>
            </w:r>
          </w:p>
        </w:tc>
        <w:tc>
          <w:tcPr>
            <w:tcW w:w="2126" w:type="dxa"/>
            <w:shd w:val="clear" w:color="auto" w:fill="FFFFFF" w:themeFill="background1"/>
          </w:tcPr>
          <w:p w14:paraId="05531D74" w14:textId="6AA542A8" w:rsidR="00B16EDA" w:rsidRPr="00DE2940" w:rsidRDefault="00484A27" w:rsidP="00CE785C">
            <w:pPr>
              <w:spacing w:after="0" w:line="240" w:lineRule="auto"/>
              <w:ind w:left="6"/>
              <w:jc w:val="both"/>
              <w:rPr>
                <w:rFonts w:ascii="Arial Narrow" w:hAnsi="Arial Narrow" w:cs="Arial"/>
                <w:bCs/>
                <w:sz w:val="24"/>
                <w:szCs w:val="24"/>
              </w:rPr>
            </w:pPr>
            <w:r>
              <w:rPr>
                <w:rFonts w:ascii="Arial Narrow" w:hAnsi="Arial Narrow" w:cs="Arial"/>
                <w:sz w:val="24"/>
                <w:szCs w:val="24"/>
              </w:rPr>
              <w:t>15</w:t>
            </w:r>
            <w:r w:rsidR="000761E5">
              <w:rPr>
                <w:rFonts w:ascii="Arial Narrow" w:hAnsi="Arial Narrow" w:cs="Arial"/>
                <w:sz w:val="24"/>
                <w:szCs w:val="24"/>
              </w:rPr>
              <w:t xml:space="preserve"> November 202</w:t>
            </w:r>
            <w:r w:rsidR="00021180">
              <w:rPr>
                <w:rFonts w:ascii="Arial Narrow" w:hAnsi="Arial Narrow" w:cs="Arial"/>
                <w:sz w:val="24"/>
                <w:szCs w:val="24"/>
              </w:rPr>
              <w:t>5</w:t>
            </w:r>
          </w:p>
        </w:tc>
      </w:tr>
      <w:tr w:rsidR="00B16EDA" w:rsidRPr="00DE2940" w14:paraId="013055C0" w14:textId="609DA702" w:rsidTr="000761E5">
        <w:tc>
          <w:tcPr>
            <w:tcW w:w="1271" w:type="dxa"/>
            <w:shd w:val="clear" w:color="auto" w:fill="FFFFFF" w:themeFill="background1"/>
          </w:tcPr>
          <w:p w14:paraId="25B8EC54"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10</w:t>
            </w:r>
          </w:p>
        </w:tc>
        <w:tc>
          <w:tcPr>
            <w:tcW w:w="6237" w:type="dxa"/>
            <w:shd w:val="clear" w:color="auto" w:fill="FFFFFF" w:themeFill="background1"/>
          </w:tcPr>
          <w:p w14:paraId="0C0A461C" w14:textId="77777777" w:rsidR="00B16EDA" w:rsidRPr="00DE2940" w:rsidRDefault="00B16EDA" w:rsidP="00B16EDA">
            <w:pPr>
              <w:spacing w:after="0" w:line="240" w:lineRule="auto"/>
              <w:jc w:val="both"/>
              <w:rPr>
                <w:rFonts w:ascii="Arial Narrow" w:hAnsi="Arial Narrow" w:cs="Arial"/>
                <w:bCs/>
                <w:sz w:val="24"/>
                <w:szCs w:val="24"/>
              </w:rPr>
            </w:pPr>
            <w:r>
              <w:rPr>
                <w:rFonts w:ascii="Arial Narrow" w:hAnsi="Arial Narrow" w:cs="Arial"/>
                <w:bCs/>
                <w:sz w:val="24"/>
                <w:szCs w:val="24"/>
              </w:rPr>
              <w:t xml:space="preserve">Pasien Lama dari pemeriksaan, e resep dan PIO </w:t>
            </w:r>
          </w:p>
        </w:tc>
        <w:tc>
          <w:tcPr>
            <w:tcW w:w="2126" w:type="dxa"/>
            <w:shd w:val="clear" w:color="auto" w:fill="FFFFFF" w:themeFill="background1"/>
          </w:tcPr>
          <w:p w14:paraId="1B1CD697" w14:textId="6AFA262A" w:rsidR="00B16EDA" w:rsidRDefault="00484A27" w:rsidP="00CE785C">
            <w:pPr>
              <w:spacing w:after="0" w:line="240" w:lineRule="auto"/>
              <w:jc w:val="both"/>
              <w:rPr>
                <w:rFonts w:ascii="Arial Narrow" w:hAnsi="Arial Narrow" w:cs="Arial"/>
                <w:bCs/>
                <w:sz w:val="24"/>
                <w:szCs w:val="24"/>
              </w:rPr>
            </w:pPr>
            <w:r>
              <w:rPr>
                <w:rFonts w:ascii="Arial Narrow" w:hAnsi="Arial Narrow" w:cs="Arial"/>
                <w:sz w:val="24"/>
                <w:szCs w:val="24"/>
              </w:rPr>
              <w:t>22</w:t>
            </w:r>
            <w:r w:rsidR="000761E5">
              <w:rPr>
                <w:rFonts w:ascii="Arial Narrow" w:hAnsi="Arial Narrow" w:cs="Arial"/>
                <w:sz w:val="24"/>
                <w:szCs w:val="24"/>
              </w:rPr>
              <w:t xml:space="preserve"> November 202</w:t>
            </w:r>
            <w:r w:rsidR="00021180">
              <w:rPr>
                <w:rFonts w:ascii="Arial Narrow" w:hAnsi="Arial Narrow" w:cs="Arial"/>
                <w:sz w:val="24"/>
                <w:szCs w:val="24"/>
              </w:rPr>
              <w:t>5</w:t>
            </w:r>
          </w:p>
        </w:tc>
      </w:tr>
      <w:tr w:rsidR="00B16EDA" w:rsidRPr="00DE2940" w14:paraId="489FE856" w14:textId="3C6110AF" w:rsidTr="000761E5">
        <w:tc>
          <w:tcPr>
            <w:tcW w:w="1271" w:type="dxa"/>
            <w:shd w:val="clear" w:color="auto" w:fill="FFFFFF" w:themeFill="background1"/>
          </w:tcPr>
          <w:p w14:paraId="3656555B"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11</w:t>
            </w:r>
            <w:r>
              <w:rPr>
                <w:rFonts w:ascii="Arial Narrow" w:hAnsi="Arial Narrow" w:cs="Arial"/>
                <w:bCs/>
                <w:sz w:val="24"/>
                <w:szCs w:val="24"/>
              </w:rPr>
              <w:t>-12</w:t>
            </w:r>
          </w:p>
        </w:tc>
        <w:tc>
          <w:tcPr>
            <w:tcW w:w="6237" w:type="dxa"/>
            <w:shd w:val="clear" w:color="auto" w:fill="FFFFFF" w:themeFill="background1"/>
          </w:tcPr>
          <w:p w14:paraId="1D7FBDC5" w14:textId="77777777" w:rsidR="00B16EDA" w:rsidRPr="00DE2940" w:rsidRDefault="00B16EDA" w:rsidP="00B16EDA">
            <w:pPr>
              <w:spacing w:after="0" w:line="240" w:lineRule="auto"/>
              <w:jc w:val="both"/>
              <w:rPr>
                <w:rFonts w:ascii="Arial Narrow" w:hAnsi="Arial Narrow" w:cs="Arial"/>
                <w:bCs/>
                <w:sz w:val="24"/>
                <w:szCs w:val="24"/>
              </w:rPr>
            </w:pPr>
            <w:r>
              <w:rPr>
                <w:rFonts w:ascii="Arial Narrow" w:hAnsi="Arial Narrow" w:cs="Arial"/>
                <w:bCs/>
                <w:sz w:val="24"/>
                <w:szCs w:val="24"/>
              </w:rPr>
              <w:t xml:space="preserve">Pasien Baru dari pemeriksaan, e resep dan PIO </w:t>
            </w:r>
          </w:p>
        </w:tc>
        <w:tc>
          <w:tcPr>
            <w:tcW w:w="2126" w:type="dxa"/>
            <w:shd w:val="clear" w:color="auto" w:fill="FFFFFF" w:themeFill="background1"/>
          </w:tcPr>
          <w:p w14:paraId="72C9DB65" w14:textId="0BFE7057" w:rsidR="00B16EDA" w:rsidRDefault="00484A27" w:rsidP="00CE785C">
            <w:pPr>
              <w:spacing w:after="0" w:line="240" w:lineRule="auto"/>
              <w:jc w:val="both"/>
              <w:rPr>
                <w:rFonts w:ascii="Arial Narrow" w:hAnsi="Arial Narrow" w:cs="Arial"/>
                <w:bCs/>
                <w:sz w:val="24"/>
                <w:szCs w:val="24"/>
              </w:rPr>
            </w:pPr>
            <w:r>
              <w:rPr>
                <w:rFonts w:ascii="Arial Narrow" w:hAnsi="Arial Narrow" w:cs="Arial"/>
                <w:bCs/>
                <w:sz w:val="24"/>
                <w:szCs w:val="24"/>
              </w:rPr>
              <w:t>29</w:t>
            </w:r>
            <w:r w:rsidR="000761E5">
              <w:rPr>
                <w:rFonts w:ascii="Arial Narrow" w:hAnsi="Arial Narrow" w:cs="Arial"/>
                <w:bCs/>
                <w:sz w:val="24"/>
                <w:szCs w:val="24"/>
              </w:rPr>
              <w:t xml:space="preserve"> </w:t>
            </w:r>
            <w:r w:rsidR="000761E5">
              <w:rPr>
                <w:rFonts w:ascii="Arial Narrow" w:hAnsi="Arial Narrow" w:cs="Arial"/>
                <w:sz w:val="24"/>
                <w:szCs w:val="24"/>
              </w:rPr>
              <w:t>November 202</w:t>
            </w:r>
            <w:r w:rsidR="00021180">
              <w:rPr>
                <w:rFonts w:ascii="Arial Narrow" w:hAnsi="Arial Narrow" w:cs="Arial"/>
                <w:sz w:val="24"/>
                <w:szCs w:val="24"/>
              </w:rPr>
              <w:t>5</w:t>
            </w:r>
          </w:p>
        </w:tc>
      </w:tr>
      <w:tr w:rsidR="00B16EDA" w:rsidRPr="00DE2940" w14:paraId="33684155" w14:textId="44F29904" w:rsidTr="000761E5">
        <w:tc>
          <w:tcPr>
            <w:tcW w:w="1271" w:type="dxa"/>
            <w:shd w:val="clear" w:color="auto" w:fill="FFFFFF" w:themeFill="background1"/>
          </w:tcPr>
          <w:p w14:paraId="39A106CE"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w:t>
            </w:r>
            <w:r>
              <w:rPr>
                <w:rFonts w:ascii="Arial Narrow" w:hAnsi="Arial Narrow" w:cs="Arial"/>
                <w:bCs/>
                <w:sz w:val="24"/>
                <w:szCs w:val="24"/>
              </w:rPr>
              <w:t>3</w:t>
            </w:r>
          </w:p>
        </w:tc>
        <w:tc>
          <w:tcPr>
            <w:tcW w:w="6237" w:type="dxa"/>
            <w:shd w:val="clear" w:color="auto" w:fill="FFFFFF" w:themeFill="background1"/>
          </w:tcPr>
          <w:p w14:paraId="3A74F1AD" w14:textId="77777777" w:rsidR="00B16EDA" w:rsidRPr="00DE2940" w:rsidRDefault="00B16EDA" w:rsidP="00B16EDA">
            <w:pPr>
              <w:spacing w:after="0" w:line="240" w:lineRule="auto"/>
              <w:jc w:val="both"/>
              <w:rPr>
                <w:rFonts w:ascii="Arial Narrow" w:hAnsi="Arial Narrow" w:cs="Arial"/>
                <w:bCs/>
                <w:sz w:val="24"/>
                <w:szCs w:val="24"/>
              </w:rPr>
            </w:pPr>
            <w:r>
              <w:rPr>
                <w:rFonts w:ascii="Arial Narrow" w:hAnsi="Arial Narrow" w:cs="Arial"/>
                <w:bCs/>
                <w:sz w:val="24"/>
                <w:szCs w:val="24"/>
              </w:rPr>
              <w:t xml:space="preserve">Pasien Lama dari pemeriksaan, e resep dan PIO </w:t>
            </w:r>
          </w:p>
        </w:tc>
        <w:tc>
          <w:tcPr>
            <w:tcW w:w="2126" w:type="dxa"/>
            <w:shd w:val="clear" w:color="auto" w:fill="FFFFFF" w:themeFill="background1"/>
          </w:tcPr>
          <w:p w14:paraId="29E51AE0" w14:textId="7A78A27F" w:rsidR="00B16EDA" w:rsidRDefault="00484A27" w:rsidP="00CE785C">
            <w:pPr>
              <w:spacing w:after="0" w:line="240" w:lineRule="auto"/>
              <w:jc w:val="both"/>
              <w:rPr>
                <w:rFonts w:ascii="Arial Narrow" w:hAnsi="Arial Narrow" w:cs="Arial"/>
                <w:bCs/>
                <w:sz w:val="24"/>
                <w:szCs w:val="24"/>
              </w:rPr>
            </w:pPr>
            <w:r>
              <w:rPr>
                <w:rFonts w:ascii="Arial Narrow" w:hAnsi="Arial Narrow" w:cs="Arial"/>
                <w:bCs/>
                <w:sz w:val="24"/>
                <w:szCs w:val="24"/>
              </w:rPr>
              <w:t>06</w:t>
            </w:r>
            <w:r w:rsidR="000761E5">
              <w:rPr>
                <w:rFonts w:ascii="Arial Narrow" w:hAnsi="Arial Narrow" w:cs="Arial"/>
                <w:bCs/>
                <w:sz w:val="24"/>
                <w:szCs w:val="24"/>
              </w:rPr>
              <w:t xml:space="preserve"> </w:t>
            </w:r>
            <w:r>
              <w:rPr>
                <w:rFonts w:ascii="Arial Narrow" w:hAnsi="Arial Narrow" w:cs="Arial"/>
                <w:sz w:val="24"/>
                <w:szCs w:val="24"/>
              </w:rPr>
              <w:t>Des</w:t>
            </w:r>
            <w:r w:rsidR="000761E5">
              <w:rPr>
                <w:rFonts w:ascii="Arial Narrow" w:hAnsi="Arial Narrow" w:cs="Arial"/>
                <w:sz w:val="24"/>
                <w:szCs w:val="24"/>
              </w:rPr>
              <w:t>ember 202</w:t>
            </w:r>
            <w:r w:rsidR="00021180">
              <w:rPr>
                <w:rFonts w:ascii="Arial Narrow" w:hAnsi="Arial Narrow" w:cs="Arial"/>
                <w:sz w:val="24"/>
                <w:szCs w:val="24"/>
              </w:rPr>
              <w:t>5</w:t>
            </w:r>
          </w:p>
        </w:tc>
      </w:tr>
      <w:tr w:rsidR="00B16EDA" w:rsidRPr="00DE2940" w14:paraId="5A28A6DD" w14:textId="5544D6D8" w:rsidTr="000761E5">
        <w:tc>
          <w:tcPr>
            <w:tcW w:w="1271" w:type="dxa"/>
            <w:shd w:val="clear" w:color="auto" w:fill="FFFFFF" w:themeFill="background1"/>
          </w:tcPr>
          <w:p w14:paraId="419F184B"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w:t>
            </w:r>
            <w:r>
              <w:rPr>
                <w:rFonts w:ascii="Arial Narrow" w:hAnsi="Arial Narrow" w:cs="Arial"/>
                <w:bCs/>
                <w:sz w:val="24"/>
                <w:szCs w:val="24"/>
              </w:rPr>
              <w:t>4</w:t>
            </w:r>
          </w:p>
        </w:tc>
        <w:tc>
          <w:tcPr>
            <w:tcW w:w="6237" w:type="dxa"/>
            <w:shd w:val="clear" w:color="auto" w:fill="FFFFFF" w:themeFill="background1"/>
          </w:tcPr>
          <w:p w14:paraId="083E53FC" w14:textId="77777777" w:rsidR="00B16EDA" w:rsidRPr="00DE2940" w:rsidRDefault="00B16EDA" w:rsidP="00B16EDA">
            <w:pPr>
              <w:spacing w:after="0" w:line="240" w:lineRule="auto"/>
              <w:jc w:val="both"/>
              <w:rPr>
                <w:rFonts w:ascii="Arial Narrow" w:hAnsi="Arial Narrow" w:cs="Arial"/>
                <w:bCs/>
                <w:sz w:val="24"/>
                <w:szCs w:val="24"/>
              </w:rPr>
            </w:pPr>
            <w:r>
              <w:rPr>
                <w:rFonts w:ascii="Arial Narrow" w:hAnsi="Arial Narrow" w:cs="Arial"/>
                <w:bCs/>
                <w:sz w:val="24"/>
                <w:szCs w:val="24"/>
              </w:rPr>
              <w:t xml:space="preserve">Pasien Lama dari pemeriksaan, e resep dan PIO </w:t>
            </w:r>
          </w:p>
        </w:tc>
        <w:tc>
          <w:tcPr>
            <w:tcW w:w="2126" w:type="dxa"/>
            <w:shd w:val="clear" w:color="auto" w:fill="FFFFFF" w:themeFill="background1"/>
          </w:tcPr>
          <w:p w14:paraId="4CF303A5" w14:textId="6431FBB7" w:rsidR="00B16EDA" w:rsidRDefault="008E12DA" w:rsidP="00CE785C">
            <w:pPr>
              <w:spacing w:after="0" w:line="240" w:lineRule="auto"/>
              <w:jc w:val="both"/>
              <w:rPr>
                <w:rFonts w:ascii="Arial Narrow" w:hAnsi="Arial Narrow" w:cs="Arial"/>
                <w:bCs/>
                <w:sz w:val="24"/>
                <w:szCs w:val="24"/>
              </w:rPr>
            </w:pPr>
            <w:r>
              <w:rPr>
                <w:rFonts w:ascii="Arial Narrow" w:hAnsi="Arial Narrow" w:cs="Arial"/>
                <w:bCs/>
                <w:sz w:val="24"/>
                <w:szCs w:val="24"/>
              </w:rPr>
              <w:t>13</w:t>
            </w:r>
            <w:r w:rsidR="000761E5">
              <w:rPr>
                <w:rFonts w:ascii="Arial Narrow" w:hAnsi="Arial Narrow" w:cs="Arial"/>
                <w:bCs/>
                <w:sz w:val="24"/>
                <w:szCs w:val="24"/>
              </w:rPr>
              <w:t xml:space="preserve"> Desember 202</w:t>
            </w:r>
            <w:r w:rsidR="00021180">
              <w:rPr>
                <w:rFonts w:ascii="Arial Narrow" w:hAnsi="Arial Narrow" w:cs="Arial"/>
                <w:bCs/>
                <w:sz w:val="24"/>
                <w:szCs w:val="24"/>
              </w:rPr>
              <w:t>5</w:t>
            </w:r>
          </w:p>
        </w:tc>
      </w:tr>
      <w:tr w:rsidR="00B16EDA" w:rsidRPr="00DE2940" w14:paraId="763F3F42" w14:textId="21DFAF5A" w:rsidTr="000761E5">
        <w:tc>
          <w:tcPr>
            <w:tcW w:w="1271" w:type="dxa"/>
            <w:shd w:val="clear" w:color="auto" w:fill="FFFFFF" w:themeFill="background1"/>
          </w:tcPr>
          <w:p w14:paraId="64964E97"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w:t>
            </w:r>
            <w:r>
              <w:rPr>
                <w:rFonts w:ascii="Arial Narrow" w:hAnsi="Arial Narrow" w:cs="Arial"/>
                <w:bCs/>
                <w:sz w:val="24"/>
                <w:szCs w:val="24"/>
              </w:rPr>
              <w:t>5</w:t>
            </w:r>
          </w:p>
        </w:tc>
        <w:tc>
          <w:tcPr>
            <w:tcW w:w="6237" w:type="dxa"/>
            <w:shd w:val="clear" w:color="auto" w:fill="FFFFFF" w:themeFill="background1"/>
          </w:tcPr>
          <w:p w14:paraId="74F50149" w14:textId="77777777" w:rsidR="00B16EDA" w:rsidRPr="00DE2940" w:rsidRDefault="00B16EDA" w:rsidP="00B16EDA">
            <w:pPr>
              <w:spacing w:after="0" w:line="240" w:lineRule="auto"/>
              <w:rPr>
                <w:rFonts w:ascii="Arial Narrow" w:hAnsi="Arial Narrow" w:cs="Arial"/>
                <w:sz w:val="24"/>
                <w:szCs w:val="24"/>
              </w:rPr>
            </w:pPr>
            <w:r>
              <w:rPr>
                <w:rFonts w:ascii="Arial Narrow" w:hAnsi="Arial Narrow" w:cs="Arial"/>
                <w:bCs/>
                <w:sz w:val="24"/>
                <w:szCs w:val="24"/>
              </w:rPr>
              <w:t xml:space="preserve">Pasien Lama dari pemeriksaan, e resep dan PIO </w:t>
            </w:r>
          </w:p>
        </w:tc>
        <w:tc>
          <w:tcPr>
            <w:tcW w:w="2126" w:type="dxa"/>
            <w:shd w:val="clear" w:color="auto" w:fill="FFFFFF" w:themeFill="background1"/>
          </w:tcPr>
          <w:p w14:paraId="1D56E471" w14:textId="591D90B6" w:rsidR="00B16EDA" w:rsidRDefault="008E12DA" w:rsidP="00CE785C">
            <w:pPr>
              <w:spacing w:after="0" w:line="240" w:lineRule="auto"/>
              <w:rPr>
                <w:rFonts w:ascii="Arial Narrow" w:hAnsi="Arial Narrow" w:cs="Arial"/>
                <w:bCs/>
                <w:sz w:val="24"/>
                <w:szCs w:val="24"/>
              </w:rPr>
            </w:pPr>
            <w:r>
              <w:rPr>
                <w:rFonts w:ascii="Arial Narrow" w:hAnsi="Arial Narrow" w:cs="Arial"/>
                <w:bCs/>
                <w:sz w:val="24"/>
                <w:szCs w:val="24"/>
              </w:rPr>
              <w:t xml:space="preserve">20 </w:t>
            </w:r>
            <w:r w:rsidR="000761E5">
              <w:rPr>
                <w:rFonts w:ascii="Arial Narrow" w:hAnsi="Arial Narrow" w:cs="Arial"/>
                <w:bCs/>
                <w:sz w:val="24"/>
                <w:szCs w:val="24"/>
              </w:rPr>
              <w:t>Desember 202</w:t>
            </w:r>
            <w:r w:rsidR="00021180">
              <w:rPr>
                <w:rFonts w:ascii="Arial Narrow" w:hAnsi="Arial Narrow" w:cs="Arial"/>
                <w:bCs/>
                <w:sz w:val="24"/>
                <w:szCs w:val="24"/>
              </w:rPr>
              <w:t>5</w:t>
            </w:r>
          </w:p>
        </w:tc>
      </w:tr>
      <w:tr w:rsidR="00B16EDA" w:rsidRPr="00DE2940" w14:paraId="0387BDB0" w14:textId="2986873D" w:rsidTr="000761E5">
        <w:tc>
          <w:tcPr>
            <w:tcW w:w="1271" w:type="dxa"/>
            <w:shd w:val="clear" w:color="auto" w:fill="FFFFFF" w:themeFill="background1"/>
          </w:tcPr>
          <w:p w14:paraId="736ABCFC"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16</w:t>
            </w:r>
          </w:p>
        </w:tc>
        <w:tc>
          <w:tcPr>
            <w:tcW w:w="6237" w:type="dxa"/>
            <w:shd w:val="clear" w:color="auto" w:fill="FFFFFF" w:themeFill="background1"/>
          </w:tcPr>
          <w:p w14:paraId="35A484CF" w14:textId="77777777" w:rsidR="00B16EDA" w:rsidRPr="00DE2940" w:rsidRDefault="00B16EDA" w:rsidP="00B16EDA">
            <w:pPr>
              <w:spacing w:after="0" w:line="240" w:lineRule="auto"/>
              <w:rPr>
                <w:rFonts w:ascii="Arial Narrow" w:hAnsi="Arial Narrow" w:cs="Arial"/>
                <w:sz w:val="24"/>
                <w:szCs w:val="24"/>
              </w:rPr>
            </w:pPr>
            <w:r>
              <w:rPr>
                <w:rFonts w:ascii="Arial Narrow" w:hAnsi="Arial Narrow" w:cs="Arial"/>
                <w:sz w:val="24"/>
                <w:szCs w:val="24"/>
              </w:rPr>
              <w:t>E resep skrining, pemabayaran, dispensing penyerahan dan PIO</w:t>
            </w:r>
          </w:p>
        </w:tc>
        <w:tc>
          <w:tcPr>
            <w:tcW w:w="2126" w:type="dxa"/>
            <w:shd w:val="clear" w:color="auto" w:fill="FFFFFF" w:themeFill="background1"/>
          </w:tcPr>
          <w:p w14:paraId="28FEEDE0" w14:textId="52329BB6" w:rsidR="00B16EDA" w:rsidRDefault="00CB1E35" w:rsidP="00CE785C">
            <w:pPr>
              <w:spacing w:after="0" w:line="240" w:lineRule="auto"/>
              <w:rPr>
                <w:rFonts w:ascii="Arial Narrow" w:hAnsi="Arial Narrow" w:cs="Arial"/>
                <w:sz w:val="24"/>
                <w:szCs w:val="24"/>
              </w:rPr>
            </w:pPr>
            <w:r>
              <w:rPr>
                <w:rFonts w:ascii="Arial Narrow" w:hAnsi="Arial Narrow" w:cs="Arial"/>
                <w:sz w:val="24"/>
                <w:szCs w:val="24"/>
              </w:rPr>
              <w:t>03</w:t>
            </w:r>
            <w:r w:rsidR="00021180">
              <w:rPr>
                <w:rFonts w:ascii="Arial Narrow" w:hAnsi="Arial Narrow" w:cs="Arial"/>
                <w:sz w:val="24"/>
                <w:szCs w:val="24"/>
              </w:rPr>
              <w:t xml:space="preserve"> </w:t>
            </w:r>
            <w:r>
              <w:rPr>
                <w:rFonts w:ascii="Arial Narrow" w:hAnsi="Arial Narrow" w:cs="Arial"/>
                <w:sz w:val="24"/>
                <w:szCs w:val="24"/>
              </w:rPr>
              <w:t>Januari</w:t>
            </w:r>
            <w:r w:rsidR="00021180">
              <w:rPr>
                <w:rFonts w:ascii="Arial Narrow" w:hAnsi="Arial Narrow" w:cs="Arial"/>
                <w:sz w:val="24"/>
                <w:szCs w:val="24"/>
              </w:rPr>
              <w:t xml:space="preserve"> </w:t>
            </w:r>
            <w:r w:rsidR="000761E5">
              <w:rPr>
                <w:rFonts w:ascii="Arial Narrow" w:hAnsi="Arial Narrow" w:cs="Arial"/>
                <w:sz w:val="24"/>
                <w:szCs w:val="24"/>
              </w:rPr>
              <w:t>202</w:t>
            </w:r>
            <w:r>
              <w:rPr>
                <w:rFonts w:ascii="Arial Narrow" w:hAnsi="Arial Narrow" w:cs="Arial"/>
                <w:sz w:val="24"/>
                <w:szCs w:val="24"/>
              </w:rPr>
              <w:t>6</w:t>
            </w:r>
          </w:p>
        </w:tc>
      </w:tr>
    </w:tbl>
    <w:p w14:paraId="57DFBA42" w14:textId="3CF95BE1" w:rsidR="00BE2446" w:rsidRDefault="00BE2446" w:rsidP="00463158">
      <w:pPr>
        <w:spacing w:line="360" w:lineRule="auto"/>
        <w:rPr>
          <w:rFonts w:ascii="Arial Narrow" w:hAnsi="Arial Narrow"/>
          <w:b/>
          <w:sz w:val="24"/>
          <w:szCs w:val="24"/>
        </w:rPr>
      </w:pPr>
    </w:p>
    <w:p w14:paraId="20A44894" w14:textId="6FA197ED" w:rsidR="00463158" w:rsidRPr="005B7D28" w:rsidRDefault="00463158" w:rsidP="00B16EDA">
      <w:pPr>
        <w:tabs>
          <w:tab w:val="left" w:pos="5245"/>
        </w:tabs>
        <w:spacing w:line="360" w:lineRule="auto"/>
        <w:jc w:val="right"/>
        <w:rPr>
          <w:rFonts w:ascii="Arial Narrow" w:hAnsi="Arial Narrow"/>
          <w:sz w:val="24"/>
          <w:szCs w:val="24"/>
        </w:rPr>
      </w:pPr>
      <w:r w:rsidRPr="005B7D28">
        <w:rPr>
          <w:rFonts w:ascii="Arial Narrow" w:hAnsi="Arial Narrow"/>
          <w:sz w:val="24"/>
          <w:szCs w:val="24"/>
        </w:rPr>
        <w:tab/>
        <w:t>S</w:t>
      </w:r>
      <w:r w:rsidRPr="005B7D28">
        <w:rPr>
          <w:rFonts w:ascii="Arial Narrow" w:hAnsi="Arial Narrow"/>
          <w:sz w:val="24"/>
          <w:szCs w:val="24"/>
          <w:lang w:val="id-ID"/>
        </w:rPr>
        <w:t xml:space="preserve">emarang, </w:t>
      </w:r>
      <w:r w:rsidR="00021180">
        <w:rPr>
          <w:rFonts w:ascii="Arial Narrow" w:hAnsi="Arial Narrow"/>
          <w:sz w:val="24"/>
          <w:szCs w:val="24"/>
        </w:rPr>
        <w:t>08 September 2025</w:t>
      </w:r>
      <w:r w:rsidRPr="005B7D28">
        <w:rPr>
          <w:rFonts w:ascii="Arial Narrow" w:hAnsi="Arial Narrow"/>
          <w:sz w:val="24"/>
          <w:szCs w:val="24"/>
          <w:lang w:val="id-ID"/>
        </w:rPr>
        <w:t xml:space="preserve"> </w:t>
      </w:r>
    </w:p>
    <w:p w14:paraId="59811E5F" w14:textId="5ADEBD73" w:rsidR="00463158" w:rsidRPr="005B7D28" w:rsidRDefault="00463158" w:rsidP="00463158">
      <w:pPr>
        <w:tabs>
          <w:tab w:val="left" w:pos="5245"/>
        </w:tabs>
        <w:spacing w:line="360" w:lineRule="auto"/>
        <w:jc w:val="both"/>
        <w:rPr>
          <w:rFonts w:ascii="Arial Narrow" w:hAnsi="Arial Narrow"/>
          <w:sz w:val="24"/>
          <w:szCs w:val="24"/>
          <w:lang w:val="id-ID"/>
        </w:rPr>
      </w:pPr>
      <w:r w:rsidRPr="005B7D28">
        <w:rPr>
          <w:rFonts w:ascii="Arial Narrow" w:hAnsi="Arial Narrow"/>
          <w:sz w:val="24"/>
          <w:szCs w:val="24"/>
          <w:lang w:val="id-ID"/>
        </w:rPr>
        <w:t>Perwakilan Mahasiswa</w:t>
      </w:r>
      <w:r w:rsidRPr="005B7D28">
        <w:rPr>
          <w:rFonts w:ascii="Arial Narrow" w:hAnsi="Arial Narrow"/>
          <w:sz w:val="24"/>
          <w:szCs w:val="24"/>
        </w:rPr>
        <w:tab/>
      </w:r>
      <w:r w:rsidRPr="005B7D28">
        <w:rPr>
          <w:rFonts w:ascii="Arial Narrow" w:hAnsi="Arial Narrow"/>
          <w:sz w:val="24"/>
          <w:szCs w:val="24"/>
          <w:lang w:val="id-ID"/>
        </w:rPr>
        <w:t>Dosen Pengampu,</w:t>
      </w:r>
    </w:p>
    <w:p w14:paraId="26131420" w14:textId="77777777" w:rsidR="00B16EDA" w:rsidRDefault="00B16EDA" w:rsidP="00463158">
      <w:pPr>
        <w:spacing w:line="360" w:lineRule="auto"/>
        <w:jc w:val="center"/>
        <w:rPr>
          <w:rFonts w:ascii="Arial Narrow" w:hAnsi="Arial Narrow"/>
          <w:sz w:val="24"/>
          <w:szCs w:val="24"/>
          <w:lang w:val="id-ID"/>
        </w:rPr>
      </w:pPr>
    </w:p>
    <w:p w14:paraId="72FE4BD8" w14:textId="54AC1D31" w:rsidR="00B16EDA" w:rsidRPr="001718FA" w:rsidRDefault="001718FA" w:rsidP="007B5B53">
      <w:pPr>
        <w:spacing w:after="0" w:line="240" w:lineRule="auto"/>
        <w:ind w:left="2880"/>
        <w:rPr>
          <w:rFonts w:ascii="Arial Narrow" w:hAnsi="Arial Narrow"/>
          <w:sz w:val="24"/>
          <w:szCs w:val="24"/>
          <w:u w:val="single"/>
          <w:lang w:val="id-ID"/>
        </w:rPr>
      </w:pPr>
      <w:r w:rsidRPr="001718FA">
        <w:rPr>
          <w:rFonts w:ascii="Arial Narrow" w:hAnsi="Arial Narrow"/>
          <w:sz w:val="24"/>
          <w:szCs w:val="24"/>
          <w:u w:val="single"/>
        </w:rPr>
        <w:t>ModestusRatu</w:t>
      </w:r>
      <w:r w:rsidR="00B16EDA" w:rsidRPr="001718FA">
        <w:rPr>
          <w:rFonts w:ascii="Arial Narrow" w:hAnsi="Arial Narrow"/>
          <w:sz w:val="24"/>
          <w:szCs w:val="24"/>
          <w:u w:val="single"/>
        </w:rPr>
        <w:t xml:space="preserve">, </w:t>
      </w:r>
      <w:r w:rsidRPr="001718FA">
        <w:rPr>
          <w:rFonts w:ascii="Arial Narrow" w:hAnsi="Arial Narrow"/>
          <w:sz w:val="24"/>
          <w:szCs w:val="24"/>
          <w:u w:val="single"/>
        </w:rPr>
        <w:t>S</w:t>
      </w:r>
      <w:r w:rsidR="00B16EDA" w:rsidRPr="001718FA">
        <w:rPr>
          <w:rFonts w:ascii="Arial Narrow" w:hAnsi="Arial Narrow"/>
          <w:sz w:val="24"/>
          <w:szCs w:val="24"/>
          <w:u w:val="single"/>
        </w:rPr>
        <w:t>.Far</w:t>
      </w:r>
      <w:r w:rsidR="007B5B53">
        <w:rPr>
          <w:rFonts w:ascii="Arial Narrow" w:hAnsi="Arial Narrow"/>
          <w:sz w:val="24"/>
          <w:szCs w:val="24"/>
          <w:u w:val="single"/>
        </w:rPr>
        <w:t xml:space="preserve">m </w:t>
      </w:r>
      <w:r w:rsidR="007B5B53" w:rsidRPr="007B5B53">
        <w:rPr>
          <w:rFonts w:ascii="Arial Narrow" w:hAnsi="Arial Narrow"/>
          <w:sz w:val="24"/>
          <w:szCs w:val="24"/>
        </w:rPr>
        <w:tab/>
      </w:r>
      <w:r w:rsidR="007B5B53" w:rsidRPr="007B5B53">
        <w:rPr>
          <w:rFonts w:ascii="Arial Narrow" w:hAnsi="Arial Narrow"/>
          <w:sz w:val="24"/>
          <w:szCs w:val="24"/>
        </w:rPr>
        <w:tab/>
      </w:r>
      <w:r w:rsidR="007B5B53">
        <w:rPr>
          <w:rFonts w:ascii="Arial Narrow" w:hAnsi="Arial Narrow"/>
          <w:sz w:val="24"/>
          <w:szCs w:val="24"/>
          <w:u w:val="single"/>
        </w:rPr>
        <w:t xml:space="preserve">Timmy Gondo </w:t>
      </w:r>
      <w:r w:rsidR="00A062D8">
        <w:rPr>
          <w:rFonts w:ascii="Arial Narrow" w:hAnsi="Arial Narrow"/>
          <w:sz w:val="24"/>
          <w:szCs w:val="24"/>
          <w:u w:val="single"/>
        </w:rPr>
        <w:t>At</w:t>
      </w:r>
      <w:r w:rsidR="007B5B53">
        <w:rPr>
          <w:rFonts w:ascii="Arial Narrow" w:hAnsi="Arial Narrow"/>
          <w:sz w:val="24"/>
          <w:szCs w:val="24"/>
          <w:u w:val="single"/>
        </w:rPr>
        <w:t>mo</w:t>
      </w:r>
      <w:r w:rsidR="008E7070">
        <w:rPr>
          <w:rFonts w:ascii="Arial Narrow" w:hAnsi="Arial Narrow"/>
          <w:sz w:val="24"/>
          <w:szCs w:val="24"/>
          <w:u w:val="single"/>
        </w:rPr>
        <w:t>d</w:t>
      </w:r>
      <w:r w:rsidR="007B5B53">
        <w:rPr>
          <w:rFonts w:ascii="Arial Narrow" w:hAnsi="Arial Narrow"/>
          <w:sz w:val="24"/>
          <w:szCs w:val="24"/>
          <w:u w:val="single"/>
        </w:rPr>
        <w:t>jo, M.Kom</w:t>
      </w:r>
      <w:r>
        <w:rPr>
          <w:rFonts w:ascii="Arial Narrow" w:hAnsi="Arial Narrow"/>
          <w:sz w:val="24"/>
          <w:szCs w:val="24"/>
          <w:u w:val="single"/>
        </w:rPr>
        <w:br/>
      </w:r>
      <w:r w:rsidR="00434A39" w:rsidRPr="00875040">
        <w:rPr>
          <w:rFonts w:ascii="Arial Narrow" w:hAnsi="Arial Narrow"/>
          <w:sz w:val="24"/>
          <w:szCs w:val="24"/>
        </w:rPr>
        <w:t>NIP. 070924177</w:t>
      </w:r>
      <w:r w:rsidR="007B5B53">
        <w:rPr>
          <w:rFonts w:ascii="Arial Narrow" w:hAnsi="Arial Narrow"/>
          <w:sz w:val="24"/>
          <w:szCs w:val="24"/>
        </w:rPr>
        <w:tab/>
      </w:r>
      <w:r w:rsidR="007B5B53">
        <w:rPr>
          <w:rFonts w:ascii="Arial Narrow" w:hAnsi="Arial Narrow"/>
          <w:sz w:val="24"/>
          <w:szCs w:val="24"/>
        </w:rPr>
        <w:tab/>
      </w:r>
      <w:r w:rsidR="007B5B53">
        <w:rPr>
          <w:rFonts w:ascii="Arial Narrow" w:hAnsi="Arial Narrow"/>
          <w:sz w:val="24"/>
          <w:szCs w:val="24"/>
        </w:rPr>
        <w:tab/>
        <w:t xml:space="preserve">NIP. </w:t>
      </w:r>
    </w:p>
    <w:p w14:paraId="429B40B3" w14:textId="77777777" w:rsidR="00B16EDA" w:rsidRDefault="00B16EDA" w:rsidP="00B16EDA">
      <w:pPr>
        <w:spacing w:after="0" w:line="360" w:lineRule="auto"/>
        <w:jc w:val="center"/>
        <w:rPr>
          <w:rFonts w:ascii="Arial Narrow" w:hAnsi="Arial Narrow"/>
          <w:sz w:val="24"/>
          <w:szCs w:val="24"/>
          <w:lang w:val="id-ID"/>
        </w:rPr>
      </w:pPr>
    </w:p>
    <w:p w14:paraId="4DBB9D71" w14:textId="5B681284" w:rsidR="00B16EDA" w:rsidRPr="00AA5525" w:rsidRDefault="00B16EDA" w:rsidP="00B16EDA">
      <w:pPr>
        <w:spacing w:after="0" w:line="360" w:lineRule="auto"/>
        <w:jc w:val="center"/>
        <w:rPr>
          <w:rFonts w:ascii="Arial Narrow" w:hAnsi="Arial Narrow"/>
          <w:sz w:val="24"/>
          <w:szCs w:val="24"/>
          <w:lang w:val="id-ID"/>
        </w:rPr>
      </w:pPr>
      <w:r w:rsidRPr="00AA5525">
        <w:rPr>
          <w:rFonts w:ascii="Arial Narrow" w:hAnsi="Arial Narrow"/>
          <w:sz w:val="24"/>
          <w:szCs w:val="24"/>
          <w:lang w:val="id-ID"/>
        </w:rPr>
        <w:t>Mengetahui,</w:t>
      </w:r>
    </w:p>
    <w:p w14:paraId="3193CA8C" w14:textId="77777777" w:rsidR="00B16EDA" w:rsidRDefault="00B16EDA" w:rsidP="00B16EDA">
      <w:pPr>
        <w:tabs>
          <w:tab w:val="left" w:pos="3330"/>
        </w:tabs>
        <w:spacing w:after="0" w:line="360" w:lineRule="auto"/>
        <w:jc w:val="center"/>
        <w:rPr>
          <w:rFonts w:ascii="Arial Narrow" w:hAnsi="Arial Narrow"/>
          <w:sz w:val="24"/>
          <w:szCs w:val="24"/>
        </w:rPr>
      </w:pPr>
      <w:r w:rsidRPr="00AA5525">
        <w:rPr>
          <w:rFonts w:ascii="Arial Narrow" w:hAnsi="Arial Narrow"/>
          <w:sz w:val="24"/>
          <w:szCs w:val="24"/>
        </w:rPr>
        <w:t>Ketua Ka Prodi DIII Farmasi</w:t>
      </w:r>
    </w:p>
    <w:p w14:paraId="0DCE362D" w14:textId="77777777" w:rsidR="00B16EDA" w:rsidRPr="00AA5525" w:rsidRDefault="00B16EDA" w:rsidP="00B16EDA">
      <w:pPr>
        <w:tabs>
          <w:tab w:val="left" w:pos="3330"/>
        </w:tabs>
        <w:spacing w:after="0" w:line="360" w:lineRule="auto"/>
        <w:jc w:val="center"/>
        <w:rPr>
          <w:rFonts w:ascii="Arial Narrow" w:hAnsi="Arial Narrow"/>
          <w:sz w:val="24"/>
          <w:szCs w:val="24"/>
        </w:rPr>
      </w:pPr>
    </w:p>
    <w:p w14:paraId="3B01239B" w14:textId="77777777" w:rsidR="00B16EDA" w:rsidRPr="00AA5525" w:rsidRDefault="00B16EDA" w:rsidP="00B16EDA">
      <w:pPr>
        <w:tabs>
          <w:tab w:val="left" w:pos="3330"/>
        </w:tabs>
        <w:spacing w:after="0" w:line="240" w:lineRule="auto"/>
        <w:jc w:val="center"/>
        <w:rPr>
          <w:rFonts w:ascii="Arial Narrow" w:hAnsi="Arial Narrow"/>
          <w:sz w:val="24"/>
          <w:szCs w:val="24"/>
          <w:u w:val="single"/>
        </w:rPr>
      </w:pPr>
      <w:r w:rsidRPr="00AA5525">
        <w:rPr>
          <w:rFonts w:ascii="Arial Narrow" w:hAnsi="Arial Narrow"/>
          <w:sz w:val="24"/>
          <w:szCs w:val="24"/>
          <w:u w:val="single"/>
        </w:rPr>
        <w:t>apt. Wahyu Setiyaningsih, S. Farm</w:t>
      </w:r>
    </w:p>
    <w:p w14:paraId="35BFC12F" w14:textId="77777777" w:rsidR="00B16EDA" w:rsidRPr="00BD509F" w:rsidRDefault="00B16EDA" w:rsidP="00B16EDA">
      <w:pPr>
        <w:tabs>
          <w:tab w:val="left" w:pos="3330"/>
        </w:tabs>
        <w:spacing w:after="0" w:line="240" w:lineRule="auto"/>
        <w:rPr>
          <w:rFonts w:ascii="Arial Narrow" w:hAnsi="Arial Narrow"/>
          <w:sz w:val="24"/>
          <w:szCs w:val="24"/>
        </w:rPr>
      </w:pPr>
      <w:r w:rsidRPr="00AA5525">
        <w:rPr>
          <w:rFonts w:ascii="Arial Narrow" w:hAnsi="Arial Narrow"/>
          <w:sz w:val="24"/>
          <w:szCs w:val="24"/>
        </w:rPr>
        <w:t xml:space="preserve">                                              </w:t>
      </w:r>
      <w:r>
        <w:rPr>
          <w:rFonts w:ascii="Arial Narrow" w:hAnsi="Arial Narrow"/>
          <w:sz w:val="24"/>
          <w:szCs w:val="24"/>
        </w:rPr>
        <w:t xml:space="preserve">        </w:t>
      </w:r>
      <w:r w:rsidRPr="00AA5525">
        <w:rPr>
          <w:rFonts w:ascii="Arial Narrow" w:hAnsi="Arial Narrow"/>
          <w:sz w:val="24"/>
          <w:szCs w:val="24"/>
        </w:rPr>
        <w:t xml:space="preserve">    NIP. 07032093</w:t>
      </w:r>
    </w:p>
    <w:p w14:paraId="6BAB0815" w14:textId="1862F3AE" w:rsidR="00463158" w:rsidRPr="005B7D28" w:rsidRDefault="00463158" w:rsidP="00B16EDA">
      <w:pPr>
        <w:spacing w:line="360" w:lineRule="auto"/>
        <w:rPr>
          <w:rFonts w:ascii="Arial Narrow" w:hAnsi="Arial Narrow"/>
          <w:b/>
          <w:sz w:val="24"/>
          <w:szCs w:val="24"/>
        </w:rPr>
      </w:pPr>
    </w:p>
    <w:p w14:paraId="1B61F94E" w14:textId="77777777" w:rsidR="00463158" w:rsidRPr="005B7D28" w:rsidRDefault="00463158" w:rsidP="00463158">
      <w:pPr>
        <w:spacing w:after="0" w:line="360" w:lineRule="auto"/>
        <w:rPr>
          <w:rFonts w:ascii="Arial Narrow" w:hAnsi="Arial Narrow"/>
          <w:b/>
          <w:sz w:val="24"/>
          <w:szCs w:val="24"/>
        </w:rPr>
      </w:pPr>
    </w:p>
    <w:p w14:paraId="18A5D990" w14:textId="50A9E2D7" w:rsidR="00463158" w:rsidRDefault="00463158" w:rsidP="00463158">
      <w:pPr>
        <w:spacing w:after="0" w:line="360" w:lineRule="auto"/>
        <w:rPr>
          <w:rFonts w:ascii="Arial Narrow" w:hAnsi="Arial Narrow"/>
          <w:b/>
          <w:sz w:val="24"/>
          <w:szCs w:val="24"/>
        </w:rPr>
      </w:pPr>
    </w:p>
    <w:p w14:paraId="430D7B18" w14:textId="77777777" w:rsidR="00463158" w:rsidRPr="005B7D28" w:rsidRDefault="00463158" w:rsidP="00463158">
      <w:pPr>
        <w:spacing w:after="0" w:line="360" w:lineRule="auto"/>
        <w:rPr>
          <w:rFonts w:ascii="Arial Narrow" w:hAnsi="Arial Narrow"/>
          <w:b/>
          <w:sz w:val="24"/>
          <w:szCs w:val="24"/>
        </w:rPr>
      </w:pPr>
    </w:p>
    <w:p w14:paraId="773819B0" w14:textId="2C88D8CE" w:rsidR="00463158" w:rsidRPr="005B7D28" w:rsidRDefault="00463158" w:rsidP="00463158">
      <w:pPr>
        <w:spacing w:after="0" w:line="360" w:lineRule="auto"/>
        <w:rPr>
          <w:rFonts w:ascii="Arial Narrow" w:hAnsi="Arial Narrow"/>
          <w:b/>
          <w:sz w:val="24"/>
          <w:szCs w:val="24"/>
        </w:rPr>
      </w:pPr>
    </w:p>
    <w:p w14:paraId="3E3E6A33" w14:textId="77777777" w:rsidR="00463158" w:rsidRPr="005B7D28" w:rsidRDefault="00463158" w:rsidP="00463158">
      <w:pPr>
        <w:spacing w:after="0" w:line="360" w:lineRule="auto"/>
        <w:rPr>
          <w:rFonts w:ascii="Arial Narrow" w:hAnsi="Arial Narrow"/>
          <w:b/>
          <w:sz w:val="24"/>
          <w:szCs w:val="24"/>
        </w:rPr>
      </w:pPr>
    </w:p>
    <w:p w14:paraId="7B7D0AB4" w14:textId="77777777" w:rsidR="00463158" w:rsidRPr="005B7D28" w:rsidRDefault="00463158" w:rsidP="00463158">
      <w:pPr>
        <w:spacing w:after="0" w:line="360" w:lineRule="auto"/>
        <w:rPr>
          <w:rFonts w:ascii="Arial Narrow" w:hAnsi="Arial Narrow"/>
          <w:b/>
          <w:sz w:val="24"/>
          <w:szCs w:val="24"/>
        </w:rPr>
      </w:pPr>
    </w:p>
    <w:sectPr w:rsidR="00463158" w:rsidRPr="005B7D28" w:rsidSect="00CE785C">
      <w:headerReference w:type="default" r:id="rId17"/>
      <w:pgSz w:w="11907" w:h="16840" w:code="9"/>
      <w:pgMar w:top="1151" w:right="1152" w:bottom="1008" w:left="15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2E204" w14:textId="77777777" w:rsidR="005F7DE4" w:rsidRDefault="005F7DE4" w:rsidP="00F42052">
      <w:pPr>
        <w:spacing w:after="0" w:line="240" w:lineRule="auto"/>
      </w:pPr>
      <w:r>
        <w:separator/>
      </w:r>
    </w:p>
  </w:endnote>
  <w:endnote w:type="continuationSeparator" w:id="0">
    <w:p w14:paraId="0B3441B7" w14:textId="77777777" w:rsidR="005F7DE4" w:rsidRDefault="005F7DE4" w:rsidP="00F4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635B" w14:textId="77777777" w:rsidR="005F7DE4" w:rsidRDefault="005F7DE4" w:rsidP="00F42052">
      <w:pPr>
        <w:spacing w:after="0" w:line="240" w:lineRule="auto"/>
      </w:pPr>
      <w:r>
        <w:separator/>
      </w:r>
    </w:p>
  </w:footnote>
  <w:footnote w:type="continuationSeparator" w:id="0">
    <w:p w14:paraId="0A190D50" w14:textId="77777777" w:rsidR="005F7DE4" w:rsidRDefault="005F7DE4" w:rsidP="00F4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3"/>
      <w:gridCol w:w="4794"/>
      <w:gridCol w:w="1270"/>
      <w:gridCol w:w="2054"/>
    </w:tblGrid>
    <w:tr w:rsidR="00FA2D9B" w14:paraId="2857C4FF" w14:textId="77777777" w:rsidTr="00490238">
      <w:trPr>
        <w:trHeight w:val="638"/>
      </w:trPr>
      <w:tc>
        <w:tcPr>
          <w:tcW w:w="1913" w:type="dxa"/>
          <w:vMerge w:val="restart"/>
        </w:tcPr>
        <w:p w14:paraId="5717F920"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r>
            <w:rPr>
              <w:noProof/>
            </w:rPr>
            <w:drawing>
              <wp:anchor distT="0" distB="0" distL="114300" distR="114300" simplePos="0" relativeHeight="251659264" behindDoc="0" locked="0" layoutInCell="1" hidden="0" allowOverlap="1" wp14:anchorId="0B38D869" wp14:editId="1ED2E5D3">
                <wp:simplePos x="0" y="0"/>
                <wp:positionH relativeFrom="column">
                  <wp:posOffset>1906</wp:posOffset>
                </wp:positionH>
                <wp:positionV relativeFrom="paragraph">
                  <wp:posOffset>146685</wp:posOffset>
                </wp:positionV>
                <wp:extent cx="1077595" cy="1061085"/>
                <wp:effectExtent l="0" t="0" r="0" b="0"/>
                <wp:wrapSquare wrapText="bothSides" distT="0" distB="0" distL="114300" distR="11430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4794" w:type="dxa"/>
          <w:vMerge w:val="restart"/>
          <w:vAlign w:val="center"/>
        </w:tcPr>
        <w:p w14:paraId="4DBD2D58" w14:textId="77777777" w:rsidR="00FA2D9B" w:rsidRDefault="00FA2D9B" w:rsidP="00FA2D9B">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6D81784F" w14:textId="77777777" w:rsidR="00FA2D9B" w:rsidRDefault="00FA2D9B" w:rsidP="00FA2D9B">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1AF16BC2" w14:textId="77777777" w:rsidR="00FA2D9B" w:rsidRDefault="00FA2D9B" w:rsidP="00FA2D9B">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 xml:space="preserve">e-mail : </w:t>
          </w:r>
          <w:hyperlink r:id="rId2">
            <w:r>
              <w:rPr>
                <w:rFonts w:ascii="Arial Narrow" w:eastAsia="Arial Narrow" w:hAnsi="Arial Narrow" w:cs="Arial Narrow"/>
                <w:color w:val="0000FF"/>
                <w:u w:val="single"/>
              </w:rPr>
              <w:t>stiferanusaputera@gmail.com</w:t>
            </w:r>
          </w:hyperlink>
          <w:r>
            <w:rPr>
              <w:rFonts w:ascii="Arial Narrow" w:eastAsia="Arial Narrow" w:hAnsi="Arial Narrow" w:cs="Arial Narrow"/>
              <w:color w:val="000000"/>
            </w:rPr>
            <w:t xml:space="preserve">  </w:t>
          </w:r>
        </w:p>
        <w:p w14:paraId="3ABFAB19"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w:eastAsia="Arial" w:hAnsi="Arial" w:cs="Arial"/>
              <w:b/>
              <w:color w:val="000000"/>
            </w:rPr>
          </w:pPr>
          <w:r>
            <w:rPr>
              <w:rFonts w:ascii="Arial Narrow" w:eastAsia="Arial Narrow" w:hAnsi="Arial Narrow" w:cs="Arial Narrow"/>
              <w:b/>
              <w:color w:val="000000"/>
            </w:rPr>
            <w:t xml:space="preserve">https: </w:t>
          </w:r>
          <w:hyperlink r:id="rId3">
            <w:r>
              <w:rPr>
                <w:rFonts w:ascii="Arial Narrow" w:eastAsia="Arial Narrow" w:hAnsi="Arial Narrow" w:cs="Arial Narrow"/>
                <w:b/>
                <w:color w:val="0000FF"/>
                <w:sz w:val="20"/>
                <w:szCs w:val="20"/>
                <w:highlight w:val="white"/>
                <w:u w:val="single"/>
              </w:rPr>
              <w:t>https://stifera.ac.id/</w:t>
            </w:r>
          </w:hyperlink>
        </w:p>
      </w:tc>
      <w:tc>
        <w:tcPr>
          <w:tcW w:w="1270" w:type="dxa"/>
          <w:vAlign w:val="center"/>
        </w:tcPr>
        <w:p w14:paraId="6613ABB5"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No.Dokumen   </w:t>
          </w:r>
        </w:p>
      </w:tc>
      <w:tc>
        <w:tcPr>
          <w:tcW w:w="2054" w:type="dxa"/>
          <w:vAlign w:val="center"/>
        </w:tcPr>
        <w:p w14:paraId="1BAF1F7D"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18"/>
              <w:szCs w:val="18"/>
            </w:rPr>
            <w:t>SPMI-STIFERA/FM/03/05</w:t>
          </w:r>
        </w:p>
      </w:tc>
    </w:tr>
    <w:tr w:rsidR="00FA2D9B" w14:paraId="4654FD4D" w14:textId="77777777" w:rsidTr="00490238">
      <w:trPr>
        <w:trHeight w:val="501"/>
      </w:trPr>
      <w:tc>
        <w:tcPr>
          <w:tcW w:w="1913" w:type="dxa"/>
          <w:vMerge/>
        </w:tcPr>
        <w:p w14:paraId="4A2D2229"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4794" w:type="dxa"/>
          <w:vMerge/>
          <w:vAlign w:val="center"/>
        </w:tcPr>
        <w:p w14:paraId="40844939"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1270" w:type="dxa"/>
          <w:vAlign w:val="center"/>
        </w:tcPr>
        <w:p w14:paraId="2DF9F0BE"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Tanggal   </w:t>
          </w:r>
        </w:p>
      </w:tc>
      <w:tc>
        <w:tcPr>
          <w:tcW w:w="2054" w:type="dxa"/>
          <w:vAlign w:val="center"/>
        </w:tcPr>
        <w:p w14:paraId="6895651D"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22 Februari 2020</w:t>
          </w:r>
        </w:p>
      </w:tc>
    </w:tr>
    <w:tr w:rsidR="00FA2D9B" w14:paraId="16636283" w14:textId="77777777" w:rsidTr="00490238">
      <w:trPr>
        <w:trHeight w:val="408"/>
      </w:trPr>
      <w:tc>
        <w:tcPr>
          <w:tcW w:w="1913" w:type="dxa"/>
          <w:vMerge/>
        </w:tcPr>
        <w:p w14:paraId="45863ECD"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4794" w:type="dxa"/>
          <w:vMerge w:val="restart"/>
          <w:vAlign w:val="center"/>
        </w:tcPr>
        <w:p w14:paraId="4A24116B" w14:textId="77777777" w:rsidR="00FA2D9B" w:rsidRDefault="00FA2D9B" w:rsidP="00FA2D9B">
          <w:pPr>
            <w:pBdr>
              <w:top w:val="nil"/>
              <w:left w:val="nil"/>
              <w:bottom w:val="nil"/>
              <w:right w:val="nil"/>
              <w:between w:val="nil"/>
            </w:pBdr>
            <w:tabs>
              <w:tab w:val="center" w:pos="4680"/>
              <w:tab w:val="right" w:pos="9360"/>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KONTRAK PERKULIAHAN</w:t>
          </w:r>
        </w:p>
      </w:tc>
      <w:tc>
        <w:tcPr>
          <w:tcW w:w="1270" w:type="dxa"/>
          <w:vAlign w:val="center"/>
        </w:tcPr>
        <w:p w14:paraId="64BD12A1"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Revisi       </w:t>
          </w:r>
        </w:p>
      </w:tc>
      <w:tc>
        <w:tcPr>
          <w:tcW w:w="2054" w:type="dxa"/>
          <w:vAlign w:val="center"/>
        </w:tcPr>
        <w:p w14:paraId="4480A5BF"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01</w:t>
          </w:r>
        </w:p>
      </w:tc>
    </w:tr>
    <w:tr w:rsidR="00FA2D9B" w14:paraId="423BCD1E" w14:textId="77777777" w:rsidTr="00490238">
      <w:trPr>
        <w:trHeight w:val="413"/>
      </w:trPr>
      <w:tc>
        <w:tcPr>
          <w:tcW w:w="1913" w:type="dxa"/>
          <w:vMerge/>
        </w:tcPr>
        <w:p w14:paraId="7DC6F20F"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4794" w:type="dxa"/>
          <w:vMerge/>
          <w:vAlign w:val="center"/>
        </w:tcPr>
        <w:p w14:paraId="54412BAC"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1270" w:type="dxa"/>
          <w:vAlign w:val="center"/>
        </w:tcPr>
        <w:p w14:paraId="633559FF"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Halaman   </w:t>
          </w:r>
        </w:p>
      </w:tc>
      <w:tc>
        <w:tcPr>
          <w:tcW w:w="2054" w:type="dxa"/>
          <w:vAlign w:val="center"/>
        </w:tcPr>
        <w:p w14:paraId="10CA76CA"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fldChar w:fldCharType="begin"/>
          </w:r>
          <w:r>
            <w:rPr>
              <w:rFonts w:ascii="Arial Narrow" w:eastAsia="Arial Narrow" w:hAnsi="Arial Narrow" w:cs="Arial Narrow"/>
              <w:b/>
              <w:color w:val="000000"/>
              <w:sz w:val="20"/>
              <w:szCs w:val="20"/>
            </w:rPr>
            <w:instrText>PAGE</w:instrText>
          </w:r>
          <w:r>
            <w:rPr>
              <w:rFonts w:ascii="Arial Narrow" w:eastAsia="Arial Narrow" w:hAnsi="Arial Narrow" w:cs="Arial Narrow"/>
              <w:b/>
              <w:color w:val="000000"/>
              <w:sz w:val="20"/>
              <w:szCs w:val="20"/>
            </w:rPr>
            <w:fldChar w:fldCharType="separate"/>
          </w:r>
          <w:r>
            <w:rPr>
              <w:rFonts w:ascii="Arial Narrow" w:eastAsia="Arial Narrow" w:hAnsi="Arial Narrow" w:cs="Arial Narrow"/>
              <w:b/>
              <w:noProof/>
              <w:color w:val="000000"/>
              <w:sz w:val="20"/>
              <w:szCs w:val="20"/>
            </w:rPr>
            <w:t>1</w:t>
          </w:r>
          <w:r>
            <w:rPr>
              <w:rFonts w:ascii="Arial Narrow" w:eastAsia="Arial Narrow" w:hAnsi="Arial Narrow" w:cs="Arial Narrow"/>
              <w:b/>
              <w:color w:val="000000"/>
              <w:sz w:val="20"/>
              <w:szCs w:val="20"/>
            </w:rPr>
            <w:fldChar w:fldCharType="end"/>
          </w:r>
          <w:r>
            <w:rPr>
              <w:rFonts w:ascii="Arial Narrow" w:eastAsia="Arial Narrow" w:hAnsi="Arial Narrow" w:cs="Arial Narrow"/>
              <w:b/>
              <w:color w:val="000000"/>
              <w:sz w:val="20"/>
              <w:szCs w:val="20"/>
            </w:rPr>
            <w:t xml:space="preserve"> dari  </w:t>
          </w:r>
          <w:r>
            <w:rPr>
              <w:rFonts w:ascii="Tahoma" w:eastAsia="Tahoma" w:hAnsi="Tahoma" w:cs="Tahoma"/>
              <w:color w:val="000000"/>
            </w:rPr>
            <w:fldChar w:fldCharType="begin"/>
          </w:r>
          <w:r>
            <w:rPr>
              <w:rFonts w:ascii="Tahoma" w:eastAsia="Tahoma" w:hAnsi="Tahoma" w:cs="Tahoma"/>
              <w:color w:val="000000"/>
              <w:sz w:val="24"/>
              <w:szCs w:val="24"/>
            </w:rPr>
            <w:instrText>NUMPAGES</w:instrText>
          </w:r>
          <w:r>
            <w:rPr>
              <w:rFonts w:ascii="Tahoma" w:eastAsia="Tahoma" w:hAnsi="Tahoma" w:cs="Tahoma"/>
              <w:color w:val="000000"/>
            </w:rPr>
            <w:fldChar w:fldCharType="separate"/>
          </w:r>
          <w:r>
            <w:rPr>
              <w:rFonts w:ascii="Tahoma" w:eastAsia="Tahoma" w:hAnsi="Tahoma" w:cs="Tahoma"/>
              <w:noProof/>
              <w:color w:val="000000"/>
            </w:rPr>
            <w:t>2</w:t>
          </w:r>
          <w:r>
            <w:rPr>
              <w:rFonts w:ascii="Tahoma" w:eastAsia="Tahoma" w:hAnsi="Tahoma" w:cs="Tahoma"/>
              <w:color w:val="000000"/>
            </w:rPr>
            <w:fldChar w:fldCharType="end"/>
          </w:r>
        </w:p>
      </w:tc>
    </w:tr>
  </w:tbl>
  <w:p w14:paraId="32FC4E37" w14:textId="77777777" w:rsidR="00FA2D9B" w:rsidRDefault="00FA2D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1080" w:hanging="360"/>
      </w:pPr>
    </w:lvl>
  </w:abstractNum>
  <w:abstractNum w:abstractNumId="1" w15:restartNumberingAfterBreak="0">
    <w:nsid w:val="00000003"/>
    <w:multiLevelType w:val="multilevel"/>
    <w:tmpl w:val="A0CE8278"/>
    <w:name w:val="WW8Num3"/>
    <w:lvl w:ilvl="0">
      <w:start w:val="1"/>
      <w:numFmt w:val="decimal"/>
      <w:lvlText w:val="%1."/>
      <w:lvlJc w:val="left"/>
      <w:pPr>
        <w:tabs>
          <w:tab w:val="num" w:pos="720"/>
        </w:tabs>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108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upperLetter"/>
      <w:lvlText w:val="%1."/>
      <w:lvlJc w:val="left"/>
      <w:pPr>
        <w:tabs>
          <w:tab w:val="num" w:pos="0"/>
        </w:tabs>
        <w:ind w:left="1080" w:hanging="360"/>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8"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E"/>
    <w:multiLevelType w:val="singleLevel"/>
    <w:tmpl w:val="0000000E"/>
    <w:name w:val="WW8Num14"/>
    <w:lvl w:ilvl="0">
      <w:start w:val="1"/>
      <w:numFmt w:val="decimal"/>
      <w:lvlText w:val="%1."/>
      <w:lvlJc w:val="left"/>
      <w:pPr>
        <w:tabs>
          <w:tab w:val="num" w:pos="1020"/>
        </w:tabs>
        <w:ind w:left="1020" w:hanging="660"/>
      </w:pPr>
    </w:lvl>
  </w:abstractNum>
  <w:abstractNum w:abstractNumId="1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5B529B3"/>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9B71AC"/>
    <w:multiLevelType w:val="hybridMultilevel"/>
    <w:tmpl w:val="02E2F5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A31661A"/>
    <w:multiLevelType w:val="hybridMultilevel"/>
    <w:tmpl w:val="04E2A4C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4B48BB"/>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51901"/>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2F457F9"/>
    <w:multiLevelType w:val="hybridMultilevel"/>
    <w:tmpl w:val="A85C6EF0"/>
    <w:lvl w:ilvl="0" w:tplc="04090005">
      <w:start w:val="1"/>
      <w:numFmt w:val="bullet"/>
      <w:lvlText w:val=""/>
      <w:lvlJc w:val="left"/>
      <w:pPr>
        <w:ind w:left="58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80396E"/>
    <w:multiLevelType w:val="hybridMultilevel"/>
    <w:tmpl w:val="1610DC5E"/>
    <w:lvl w:ilvl="0" w:tplc="FFFFFFFF">
      <w:start w:val="1"/>
      <w:numFmt w:val="decimal"/>
      <w:lvlText w:val="%1."/>
      <w:lvlJc w:val="left"/>
      <w:pPr>
        <w:ind w:left="720" w:hanging="360"/>
      </w:pPr>
    </w:lvl>
    <w:lvl w:ilvl="1" w:tplc="04090019">
      <w:start w:val="1"/>
      <w:numFmt w:val="lowerLetter"/>
      <w:lvlText w:val="%2."/>
      <w:lvlJc w:val="left"/>
      <w:pPr>
        <w:ind w:left="720" w:hanging="360"/>
      </w:pPr>
    </w:lvl>
    <w:lvl w:ilvl="2" w:tplc="730ABE76">
      <w:start w:val="2"/>
      <w:numFmt w:val="lowerRoman"/>
      <w:lvlText w:val="%3."/>
      <w:lvlJc w:val="left"/>
      <w:pPr>
        <w:ind w:left="2700" w:hanging="720"/>
      </w:pPr>
      <w:rPr>
        <w:rFonts w:hint="default"/>
      </w:rPr>
    </w:lvl>
    <w:lvl w:ilvl="3" w:tplc="AE929A9E">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F57BBB"/>
    <w:multiLevelType w:val="hybridMultilevel"/>
    <w:tmpl w:val="D3A02D44"/>
    <w:lvl w:ilvl="0" w:tplc="EB909BE0">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71B7C71"/>
    <w:multiLevelType w:val="hybridMultilevel"/>
    <w:tmpl w:val="45D09A24"/>
    <w:lvl w:ilvl="0" w:tplc="3F74B758">
      <w:numFmt w:val="bullet"/>
      <w:lvlText w:val="-"/>
      <w:lvlJc w:val="left"/>
      <w:pPr>
        <w:ind w:left="584" w:hanging="360"/>
      </w:pPr>
      <w:rPr>
        <w:rFonts w:ascii="Arial Narrow" w:eastAsia="Times New Roman" w:hAnsi="Arial Narrow" w:cs="Arial" w:hint="default"/>
      </w:rPr>
    </w:lvl>
    <w:lvl w:ilvl="1" w:tplc="04090003" w:tentative="1">
      <w:start w:val="1"/>
      <w:numFmt w:val="bullet"/>
      <w:lvlText w:val="o"/>
      <w:lvlJc w:val="left"/>
      <w:pPr>
        <w:ind w:left="1304" w:hanging="360"/>
      </w:pPr>
      <w:rPr>
        <w:rFonts w:ascii="Courier New" w:hAnsi="Courier New" w:cs="Courier New" w:hint="default"/>
      </w:rPr>
    </w:lvl>
    <w:lvl w:ilvl="2" w:tplc="04090005" w:tentative="1">
      <w:start w:val="1"/>
      <w:numFmt w:val="bullet"/>
      <w:lvlText w:val=""/>
      <w:lvlJc w:val="left"/>
      <w:pPr>
        <w:ind w:left="2024" w:hanging="360"/>
      </w:pPr>
      <w:rPr>
        <w:rFonts w:ascii="Wingdings" w:hAnsi="Wingdings" w:hint="default"/>
      </w:rPr>
    </w:lvl>
    <w:lvl w:ilvl="3" w:tplc="04090001" w:tentative="1">
      <w:start w:val="1"/>
      <w:numFmt w:val="bullet"/>
      <w:lvlText w:val=""/>
      <w:lvlJc w:val="left"/>
      <w:pPr>
        <w:ind w:left="2744" w:hanging="360"/>
      </w:pPr>
      <w:rPr>
        <w:rFonts w:ascii="Symbol" w:hAnsi="Symbol" w:hint="default"/>
      </w:rPr>
    </w:lvl>
    <w:lvl w:ilvl="4" w:tplc="04090003" w:tentative="1">
      <w:start w:val="1"/>
      <w:numFmt w:val="bullet"/>
      <w:lvlText w:val="o"/>
      <w:lvlJc w:val="left"/>
      <w:pPr>
        <w:ind w:left="3464" w:hanging="360"/>
      </w:pPr>
      <w:rPr>
        <w:rFonts w:ascii="Courier New" w:hAnsi="Courier New" w:cs="Courier New" w:hint="default"/>
      </w:rPr>
    </w:lvl>
    <w:lvl w:ilvl="5" w:tplc="04090005" w:tentative="1">
      <w:start w:val="1"/>
      <w:numFmt w:val="bullet"/>
      <w:lvlText w:val=""/>
      <w:lvlJc w:val="left"/>
      <w:pPr>
        <w:ind w:left="4184" w:hanging="360"/>
      </w:pPr>
      <w:rPr>
        <w:rFonts w:ascii="Wingdings" w:hAnsi="Wingdings" w:hint="default"/>
      </w:rPr>
    </w:lvl>
    <w:lvl w:ilvl="6" w:tplc="04090001" w:tentative="1">
      <w:start w:val="1"/>
      <w:numFmt w:val="bullet"/>
      <w:lvlText w:val=""/>
      <w:lvlJc w:val="left"/>
      <w:pPr>
        <w:ind w:left="4904" w:hanging="360"/>
      </w:pPr>
      <w:rPr>
        <w:rFonts w:ascii="Symbol" w:hAnsi="Symbol" w:hint="default"/>
      </w:rPr>
    </w:lvl>
    <w:lvl w:ilvl="7" w:tplc="04090003" w:tentative="1">
      <w:start w:val="1"/>
      <w:numFmt w:val="bullet"/>
      <w:lvlText w:val="o"/>
      <w:lvlJc w:val="left"/>
      <w:pPr>
        <w:ind w:left="5624" w:hanging="360"/>
      </w:pPr>
      <w:rPr>
        <w:rFonts w:ascii="Courier New" w:hAnsi="Courier New" w:cs="Courier New" w:hint="default"/>
      </w:rPr>
    </w:lvl>
    <w:lvl w:ilvl="8" w:tplc="04090005" w:tentative="1">
      <w:start w:val="1"/>
      <w:numFmt w:val="bullet"/>
      <w:lvlText w:val=""/>
      <w:lvlJc w:val="left"/>
      <w:pPr>
        <w:ind w:left="6344" w:hanging="360"/>
      </w:pPr>
      <w:rPr>
        <w:rFonts w:ascii="Wingdings" w:hAnsi="Wingdings" w:hint="default"/>
      </w:rPr>
    </w:lvl>
  </w:abstractNum>
  <w:abstractNum w:abstractNumId="25" w15:restartNumberingAfterBreak="0">
    <w:nsid w:val="60C248C7"/>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142A93"/>
    <w:multiLevelType w:val="hybridMultilevel"/>
    <w:tmpl w:val="F970F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9A7689"/>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1F70B3"/>
    <w:multiLevelType w:val="hybridMultilevel"/>
    <w:tmpl w:val="3328DC28"/>
    <w:lvl w:ilvl="0" w:tplc="E4042F0C">
      <w:numFmt w:val="bullet"/>
      <w:lvlText w:val="-"/>
      <w:lvlJc w:val="left"/>
      <w:pPr>
        <w:ind w:left="726" w:hanging="360"/>
      </w:pPr>
      <w:rPr>
        <w:rFonts w:ascii="Arial Narrow" w:eastAsia="Times New Roman" w:hAnsi="Arial Narrow" w:cs="Aria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31" w15:restartNumberingAfterBreak="0">
    <w:nsid w:val="723536E9"/>
    <w:multiLevelType w:val="hybridMultilevel"/>
    <w:tmpl w:val="1F822D90"/>
    <w:lvl w:ilvl="0" w:tplc="D18EDB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58C2626A">
      <w:start w:val="3"/>
      <w:numFmt w:val="upperRoman"/>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23E00B2"/>
    <w:multiLevelType w:val="hybridMultilevel"/>
    <w:tmpl w:val="F0E667C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200074"/>
    <w:multiLevelType w:val="hybridMultilevel"/>
    <w:tmpl w:val="23C6D7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856511">
    <w:abstractNumId w:val="22"/>
  </w:num>
  <w:num w:numId="2" w16cid:durableId="1916739433">
    <w:abstractNumId w:val="18"/>
  </w:num>
  <w:num w:numId="3" w16cid:durableId="202863827">
    <w:abstractNumId w:val="28"/>
  </w:num>
  <w:num w:numId="4" w16cid:durableId="1058361909">
    <w:abstractNumId w:val="25"/>
  </w:num>
  <w:num w:numId="5" w16cid:durableId="861017365">
    <w:abstractNumId w:val="29"/>
  </w:num>
  <w:num w:numId="6" w16cid:durableId="1670329084">
    <w:abstractNumId w:val="13"/>
  </w:num>
  <w:num w:numId="7" w16cid:durableId="17631013">
    <w:abstractNumId w:val="17"/>
  </w:num>
  <w:num w:numId="8" w16cid:durableId="1930695311">
    <w:abstractNumId w:val="34"/>
  </w:num>
  <w:num w:numId="9" w16cid:durableId="594636836">
    <w:abstractNumId w:val="15"/>
  </w:num>
  <w:num w:numId="10" w16cid:durableId="1793472368">
    <w:abstractNumId w:val="33"/>
  </w:num>
  <w:num w:numId="11" w16cid:durableId="877352470">
    <w:abstractNumId w:val="27"/>
  </w:num>
  <w:num w:numId="12" w16cid:durableId="309751550">
    <w:abstractNumId w:val="1"/>
  </w:num>
  <w:num w:numId="13" w16cid:durableId="785662367">
    <w:abstractNumId w:val="10"/>
  </w:num>
  <w:num w:numId="14" w16cid:durableId="1950354143">
    <w:abstractNumId w:val="31"/>
  </w:num>
  <w:num w:numId="15" w16cid:durableId="1197348150">
    <w:abstractNumId w:val="19"/>
  </w:num>
  <w:num w:numId="16" w16cid:durableId="1231233537">
    <w:abstractNumId w:val="32"/>
  </w:num>
  <w:num w:numId="17" w16cid:durableId="1280910527">
    <w:abstractNumId w:val="24"/>
  </w:num>
  <w:num w:numId="18" w16cid:durableId="1867864357">
    <w:abstractNumId w:val="20"/>
  </w:num>
  <w:num w:numId="19" w16cid:durableId="440496178">
    <w:abstractNumId w:val="30"/>
  </w:num>
  <w:num w:numId="20" w16cid:durableId="14306020">
    <w:abstractNumId w:val="26"/>
  </w:num>
  <w:num w:numId="21" w16cid:durableId="472065332">
    <w:abstractNumId w:val="14"/>
  </w:num>
  <w:num w:numId="22" w16cid:durableId="138887678">
    <w:abstractNumId w:val="16"/>
  </w:num>
  <w:num w:numId="23" w16cid:durableId="2063169699">
    <w:abstractNumId w:val="21"/>
  </w:num>
  <w:num w:numId="24" w16cid:durableId="555548960">
    <w:abstractNumId w:val="23"/>
  </w:num>
  <w:num w:numId="25" w16cid:durableId="1480196223">
    <w:abstractNumId w:val="3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2"/>
    <w:rsid w:val="00003F16"/>
    <w:rsid w:val="00021180"/>
    <w:rsid w:val="000761E5"/>
    <w:rsid w:val="000D4CF8"/>
    <w:rsid w:val="000F22A8"/>
    <w:rsid w:val="00102F58"/>
    <w:rsid w:val="001718FA"/>
    <w:rsid w:val="001B5415"/>
    <w:rsid w:val="001D2893"/>
    <w:rsid w:val="001D48D3"/>
    <w:rsid w:val="00221F53"/>
    <w:rsid w:val="00240FFC"/>
    <w:rsid w:val="00292EB5"/>
    <w:rsid w:val="00293DFB"/>
    <w:rsid w:val="002A29FD"/>
    <w:rsid w:val="002D104A"/>
    <w:rsid w:val="002E73A7"/>
    <w:rsid w:val="0030543A"/>
    <w:rsid w:val="003264A0"/>
    <w:rsid w:val="00326716"/>
    <w:rsid w:val="00342896"/>
    <w:rsid w:val="00364CDB"/>
    <w:rsid w:val="00373BA5"/>
    <w:rsid w:val="003916DB"/>
    <w:rsid w:val="00414351"/>
    <w:rsid w:val="0041698F"/>
    <w:rsid w:val="00434A39"/>
    <w:rsid w:val="00463158"/>
    <w:rsid w:val="0046388E"/>
    <w:rsid w:val="004830B4"/>
    <w:rsid w:val="00484A27"/>
    <w:rsid w:val="00495260"/>
    <w:rsid w:val="00537358"/>
    <w:rsid w:val="00541794"/>
    <w:rsid w:val="005501B5"/>
    <w:rsid w:val="00556C27"/>
    <w:rsid w:val="00590375"/>
    <w:rsid w:val="005B606D"/>
    <w:rsid w:val="005B7D28"/>
    <w:rsid w:val="005D72FB"/>
    <w:rsid w:val="005F60C7"/>
    <w:rsid w:val="005F7DE4"/>
    <w:rsid w:val="0061742D"/>
    <w:rsid w:val="00622BDE"/>
    <w:rsid w:val="00647EF2"/>
    <w:rsid w:val="00657F7D"/>
    <w:rsid w:val="006A5FC2"/>
    <w:rsid w:val="006A6B54"/>
    <w:rsid w:val="006C2177"/>
    <w:rsid w:val="006C594C"/>
    <w:rsid w:val="006F32A3"/>
    <w:rsid w:val="00717EF1"/>
    <w:rsid w:val="00725B17"/>
    <w:rsid w:val="007264B7"/>
    <w:rsid w:val="007431C0"/>
    <w:rsid w:val="0076184A"/>
    <w:rsid w:val="007B5B53"/>
    <w:rsid w:val="007D4BF2"/>
    <w:rsid w:val="007D7CAC"/>
    <w:rsid w:val="008057A3"/>
    <w:rsid w:val="00813415"/>
    <w:rsid w:val="00814F69"/>
    <w:rsid w:val="008345F3"/>
    <w:rsid w:val="00851B58"/>
    <w:rsid w:val="00875040"/>
    <w:rsid w:val="008767E3"/>
    <w:rsid w:val="008C6017"/>
    <w:rsid w:val="008E12DA"/>
    <w:rsid w:val="008E7070"/>
    <w:rsid w:val="008F4C08"/>
    <w:rsid w:val="009221A2"/>
    <w:rsid w:val="00983ED2"/>
    <w:rsid w:val="00990D22"/>
    <w:rsid w:val="009D4480"/>
    <w:rsid w:val="009F71A6"/>
    <w:rsid w:val="00A062D8"/>
    <w:rsid w:val="00A158A7"/>
    <w:rsid w:val="00A21ECF"/>
    <w:rsid w:val="00A279A4"/>
    <w:rsid w:val="00A603E7"/>
    <w:rsid w:val="00AB2E81"/>
    <w:rsid w:val="00B07F40"/>
    <w:rsid w:val="00B16EDA"/>
    <w:rsid w:val="00B26C8A"/>
    <w:rsid w:val="00B9523B"/>
    <w:rsid w:val="00BB1924"/>
    <w:rsid w:val="00BB1F51"/>
    <w:rsid w:val="00BB304F"/>
    <w:rsid w:val="00BE2446"/>
    <w:rsid w:val="00BF6BA2"/>
    <w:rsid w:val="00C21942"/>
    <w:rsid w:val="00C37B90"/>
    <w:rsid w:val="00C8405B"/>
    <w:rsid w:val="00CB1E35"/>
    <w:rsid w:val="00CB250E"/>
    <w:rsid w:val="00CC051E"/>
    <w:rsid w:val="00CE785C"/>
    <w:rsid w:val="00D0225F"/>
    <w:rsid w:val="00D21807"/>
    <w:rsid w:val="00D613CC"/>
    <w:rsid w:val="00D748E2"/>
    <w:rsid w:val="00D91E85"/>
    <w:rsid w:val="00D96EC5"/>
    <w:rsid w:val="00DB6E64"/>
    <w:rsid w:val="00DD4C41"/>
    <w:rsid w:val="00DD4E67"/>
    <w:rsid w:val="00DE086C"/>
    <w:rsid w:val="00DF6FDB"/>
    <w:rsid w:val="00E30D8C"/>
    <w:rsid w:val="00E42045"/>
    <w:rsid w:val="00E47F7F"/>
    <w:rsid w:val="00E62244"/>
    <w:rsid w:val="00E81DB4"/>
    <w:rsid w:val="00EB3923"/>
    <w:rsid w:val="00EC7D39"/>
    <w:rsid w:val="00EE440D"/>
    <w:rsid w:val="00EF3103"/>
    <w:rsid w:val="00F42052"/>
    <w:rsid w:val="00FA2D9B"/>
    <w:rsid w:val="00FD645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9B09"/>
  <w15:docId w15:val="{013C5954-47F1-40EE-87A2-7B61B0BF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46"/>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paragraph" w:styleId="Heading3">
    <w:name w:val="heading 3"/>
    <w:basedOn w:val="Normal"/>
    <w:next w:val="Normal"/>
    <w:link w:val="Heading3Char"/>
    <w:uiPriority w:val="9"/>
    <w:semiHidden/>
    <w:unhideWhenUsed/>
    <w:qFormat/>
    <w:rsid w:val="005B60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unhideWhenUsed/>
    <w:rsid w:val="00F42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052"/>
    <w:rPr>
      <w:rFonts w:ascii="Calibri" w:eastAsia="Times New Roman" w:hAnsi="Calibri" w:cs="Times New Roman"/>
      <w:sz w:val="22"/>
      <w:szCs w:val="22"/>
      <w:lang w:val="en-US"/>
    </w:rPr>
  </w:style>
  <w:style w:type="paragraph" w:styleId="Footer">
    <w:name w:val="footer"/>
    <w:basedOn w:val="Normal"/>
    <w:link w:val="FooterChar"/>
    <w:unhideWhenUsed/>
    <w:rsid w:val="00F42052"/>
    <w:pPr>
      <w:tabs>
        <w:tab w:val="center" w:pos="4513"/>
        <w:tab w:val="right" w:pos="9026"/>
      </w:tabs>
      <w:spacing w:after="0" w:line="240" w:lineRule="auto"/>
    </w:pPr>
  </w:style>
  <w:style w:type="character" w:customStyle="1" w:styleId="FooterChar">
    <w:name w:val="Footer Char"/>
    <w:basedOn w:val="DefaultParagraphFont"/>
    <w:link w:val="Footer"/>
    <w:rsid w:val="00F42052"/>
    <w:rPr>
      <w:rFonts w:ascii="Calibri" w:eastAsia="Times New Roman" w:hAnsi="Calibri" w:cs="Times New Roman"/>
      <w:sz w:val="22"/>
      <w:szCs w:val="22"/>
      <w:lang w:val="en-US"/>
    </w:rPr>
  </w:style>
  <w:style w:type="paragraph" w:customStyle="1" w:styleId="Default">
    <w:name w:val="Default"/>
    <w:rsid w:val="00F42052"/>
    <w:pPr>
      <w:autoSpaceDE w:val="0"/>
      <w:autoSpaceDN w:val="0"/>
      <w:adjustRightInd w:val="0"/>
      <w:spacing w:after="0" w:line="240" w:lineRule="auto"/>
    </w:pPr>
    <w:rPr>
      <w:rFonts w:ascii="Arial" w:hAnsi="Arial" w:cs="Arial"/>
      <w:color w:val="000000"/>
      <w:lang w:eastAsia="id-ID"/>
    </w:rPr>
  </w:style>
  <w:style w:type="character" w:styleId="Hyperlink">
    <w:name w:val="Hyperlink"/>
    <w:basedOn w:val="DefaultParagraphFont"/>
    <w:uiPriority w:val="99"/>
    <w:unhideWhenUsed/>
    <w:rsid w:val="00102F58"/>
    <w:rPr>
      <w:color w:val="0000FF" w:themeColor="hyperlink"/>
      <w:u w:val="single"/>
    </w:rPr>
  </w:style>
  <w:style w:type="character" w:styleId="UnresolvedMention">
    <w:name w:val="Unresolved Mention"/>
    <w:basedOn w:val="DefaultParagraphFont"/>
    <w:uiPriority w:val="99"/>
    <w:semiHidden/>
    <w:unhideWhenUsed/>
    <w:rsid w:val="00102F58"/>
    <w:rPr>
      <w:color w:val="605E5C"/>
      <w:shd w:val="clear" w:color="auto" w:fill="E1DFDD"/>
    </w:rPr>
  </w:style>
  <w:style w:type="paragraph" w:styleId="TOCHeading">
    <w:name w:val="TOC Heading"/>
    <w:basedOn w:val="Heading1"/>
    <w:next w:val="Normal"/>
    <w:uiPriority w:val="39"/>
    <w:unhideWhenUsed/>
    <w:qFormat/>
    <w:rsid w:val="002E73A7"/>
    <w:pPr>
      <w:keepNext/>
      <w:keepLines/>
      <w:spacing w:before="240" w:after="0" w:line="259" w:lineRule="auto"/>
      <w:contextualSpacing w:val="0"/>
      <w:outlineLvl w:val="9"/>
    </w:pPr>
    <w:rPr>
      <w:rFonts w:asciiTheme="majorHAnsi" w:eastAsiaTheme="majorEastAsia" w:hAnsiTheme="majorHAnsi" w:cstheme="majorBidi"/>
      <w:b w:val="0"/>
      <w:bCs w:val="0"/>
      <w:caps w:val="0"/>
      <w:color w:val="365F91" w:themeColor="accent1" w:themeShade="BF"/>
      <w:kern w:val="0"/>
      <w:sz w:val="32"/>
      <w:szCs w:val="32"/>
      <w:lang w:val="en-US"/>
    </w:rPr>
  </w:style>
  <w:style w:type="paragraph" w:styleId="TOC1">
    <w:name w:val="toc 1"/>
    <w:basedOn w:val="Normal"/>
    <w:next w:val="Normal"/>
    <w:autoRedefine/>
    <w:uiPriority w:val="39"/>
    <w:unhideWhenUsed/>
    <w:rsid w:val="002E73A7"/>
    <w:pPr>
      <w:spacing w:after="100"/>
    </w:pPr>
  </w:style>
  <w:style w:type="paragraph" w:styleId="List2">
    <w:name w:val="List 2"/>
    <w:basedOn w:val="Normal"/>
    <w:semiHidden/>
    <w:unhideWhenUsed/>
    <w:rsid w:val="00463158"/>
    <w:pPr>
      <w:spacing w:after="0" w:line="240" w:lineRule="auto"/>
      <w:ind w:left="720" w:hanging="360"/>
    </w:pPr>
    <w:rPr>
      <w:rFonts w:ascii="Times New Roman" w:hAnsi="Times New Roman"/>
      <w:sz w:val="24"/>
      <w:szCs w:val="24"/>
    </w:rPr>
  </w:style>
  <w:style w:type="paragraph" w:styleId="ListContinue">
    <w:name w:val="List Continue"/>
    <w:basedOn w:val="Normal"/>
    <w:unhideWhenUsed/>
    <w:rsid w:val="00463158"/>
    <w:pPr>
      <w:spacing w:after="120" w:line="240" w:lineRule="auto"/>
      <w:ind w:left="283"/>
    </w:pPr>
    <w:rPr>
      <w:rFonts w:ascii="Times New Roman" w:hAnsi="Times New Roman"/>
      <w:sz w:val="24"/>
      <w:szCs w:val="24"/>
    </w:rPr>
  </w:style>
  <w:style w:type="character" w:styleId="SubtleEmphasis">
    <w:name w:val="Subtle Emphasis"/>
    <w:basedOn w:val="DefaultParagraphFont"/>
    <w:uiPriority w:val="19"/>
    <w:qFormat/>
    <w:rsid w:val="00463158"/>
    <w:rPr>
      <w:i/>
      <w:iCs/>
      <w:color w:val="808080" w:themeColor="text1" w:themeTint="7F"/>
    </w:rPr>
  </w:style>
  <w:style w:type="table" w:styleId="TableGrid">
    <w:name w:val="Table Grid"/>
    <w:basedOn w:val="TableNormal"/>
    <w:uiPriority w:val="39"/>
    <w:rsid w:val="00463158"/>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63158"/>
    <w:pPr>
      <w:spacing w:after="0" w:line="240" w:lineRule="auto"/>
      <w:jc w:val="center"/>
    </w:pPr>
    <w:rPr>
      <w:rFonts w:ascii="Times New Roman" w:hAnsi="Times New Roman"/>
      <w:b/>
      <w:bCs/>
      <w:sz w:val="24"/>
      <w:szCs w:val="24"/>
    </w:rPr>
  </w:style>
  <w:style w:type="character" w:customStyle="1" w:styleId="TitleChar">
    <w:name w:val="Title Char"/>
    <w:basedOn w:val="DefaultParagraphFont"/>
    <w:link w:val="Title"/>
    <w:rsid w:val="00463158"/>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463158"/>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63158"/>
    <w:rPr>
      <w:rFonts w:ascii="Tahoma" w:eastAsiaTheme="minorEastAsia" w:hAnsi="Tahoma" w:cs="Tahoma"/>
      <w:sz w:val="16"/>
      <w:szCs w:val="16"/>
      <w:lang w:val="en-US"/>
    </w:rPr>
  </w:style>
  <w:style w:type="character" w:customStyle="1" w:styleId="Heading3Char">
    <w:name w:val="Heading 3 Char"/>
    <w:basedOn w:val="DefaultParagraphFont"/>
    <w:link w:val="Heading3"/>
    <w:uiPriority w:val="9"/>
    <w:semiHidden/>
    <w:rsid w:val="005B606D"/>
    <w:rPr>
      <w:rFonts w:asciiTheme="majorHAnsi" w:eastAsiaTheme="majorEastAsia" w:hAnsiTheme="majorHAnsi" w:cstheme="majorBidi"/>
      <w:color w:val="243F60" w:themeColor="accent1" w:themeShade="7F"/>
      <w:lang w:val="en-US"/>
    </w:rPr>
  </w:style>
  <w:style w:type="character" w:styleId="Strong">
    <w:name w:val="Strong"/>
    <w:basedOn w:val="DefaultParagraphFont"/>
    <w:uiPriority w:val="22"/>
    <w:qFormat/>
    <w:rsid w:val="005B60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7140">
      <w:bodyDiv w:val="1"/>
      <w:marLeft w:val="0"/>
      <w:marRight w:val="0"/>
      <w:marTop w:val="0"/>
      <w:marBottom w:val="0"/>
      <w:divBdr>
        <w:top w:val="none" w:sz="0" w:space="0" w:color="auto"/>
        <w:left w:val="none" w:sz="0" w:space="0" w:color="auto"/>
        <w:bottom w:val="none" w:sz="0" w:space="0" w:color="auto"/>
        <w:right w:val="none" w:sz="0" w:space="0" w:color="auto"/>
      </w:divBdr>
    </w:div>
    <w:div w:id="356081092">
      <w:bodyDiv w:val="1"/>
      <w:marLeft w:val="0"/>
      <w:marRight w:val="0"/>
      <w:marTop w:val="0"/>
      <w:marBottom w:val="0"/>
      <w:divBdr>
        <w:top w:val="none" w:sz="0" w:space="0" w:color="auto"/>
        <w:left w:val="none" w:sz="0" w:space="0" w:color="auto"/>
        <w:bottom w:val="none" w:sz="0" w:space="0" w:color="auto"/>
        <w:right w:val="none" w:sz="0" w:space="0" w:color="auto"/>
      </w:divBdr>
    </w:div>
    <w:div w:id="1019507390">
      <w:bodyDiv w:val="1"/>
      <w:marLeft w:val="0"/>
      <w:marRight w:val="0"/>
      <w:marTop w:val="0"/>
      <w:marBottom w:val="0"/>
      <w:divBdr>
        <w:top w:val="none" w:sz="0" w:space="0" w:color="auto"/>
        <w:left w:val="none" w:sz="0" w:space="0" w:color="auto"/>
        <w:bottom w:val="none" w:sz="0" w:space="0" w:color="auto"/>
        <w:right w:val="none" w:sz="0" w:space="0" w:color="auto"/>
      </w:divBdr>
    </w:div>
    <w:div w:id="1973094970">
      <w:bodyDiv w:val="1"/>
      <w:marLeft w:val="0"/>
      <w:marRight w:val="0"/>
      <w:marTop w:val="0"/>
      <w:marBottom w:val="0"/>
      <w:divBdr>
        <w:top w:val="none" w:sz="0" w:space="0" w:color="auto"/>
        <w:left w:val="none" w:sz="0" w:space="0" w:color="auto"/>
        <w:bottom w:val="none" w:sz="0" w:space="0" w:color="auto"/>
        <w:right w:val="none" w:sz="0" w:space="0" w:color="auto"/>
      </w:divBdr>
    </w:div>
    <w:div w:id="19833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mkes.go.id/" TargetMode="External"/><Relationship Id="rId13" Type="http://schemas.openxmlformats.org/officeDocument/2006/relationships/hyperlink" Target="https://siniera.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alodoc.com/tanya-dokte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farmalkes.kemkes.go.id/nasion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uskesmas.semarangkota.go.id/index.php/antrian/antri" TargetMode="External"/><Relationship Id="rId5" Type="http://schemas.openxmlformats.org/officeDocument/2006/relationships/webSettings" Target="webSettings.xml"/><Relationship Id="rId15" Type="http://schemas.openxmlformats.org/officeDocument/2006/relationships/hyperlink" Target="https://www.pom.go.id/new/" TargetMode="External"/><Relationship Id="rId10" Type="http://schemas.openxmlformats.org/officeDocument/2006/relationships/hyperlink" Target="https://sisfomedika.com/prod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imrs.com/" TargetMode="External"/><Relationship Id="rId14" Type="http://schemas.openxmlformats.org/officeDocument/2006/relationships/hyperlink" Target="https://simona.kemkes.go.id/"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BF3E-B8F0-4904-981E-231A778F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8</Pages>
  <Words>1673</Words>
  <Characters>9539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shilo</dc:creator>
  <cp:lastModifiedBy>Modestus Ratu Hayon</cp:lastModifiedBy>
  <cp:revision>43</cp:revision>
  <cp:lastPrinted>2023-09-06T05:15:00Z</cp:lastPrinted>
  <dcterms:created xsi:type="dcterms:W3CDTF">2023-02-16T08:14:00Z</dcterms:created>
  <dcterms:modified xsi:type="dcterms:W3CDTF">2025-09-15T05:04:00Z</dcterms:modified>
</cp:coreProperties>
</file>