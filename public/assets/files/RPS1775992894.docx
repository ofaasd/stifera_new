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26488" w14:textId="2430AF9D" w:rsidR="005D72FB" w:rsidRPr="0021276D" w:rsidRDefault="005D72FB" w:rsidP="00E11E5D">
      <w:pPr>
        <w:spacing w:after="0"/>
        <w:jc w:val="center"/>
        <w:rPr>
          <w:rFonts w:ascii="Arial" w:hAnsi="Arial" w:cs="Arial"/>
          <w:b/>
        </w:rPr>
      </w:pPr>
      <w:r w:rsidRPr="0021276D">
        <w:rPr>
          <w:rFonts w:ascii="Arial" w:hAnsi="Arial" w:cs="Arial"/>
          <w:b/>
        </w:rPr>
        <w:t>PERANGKAT PEMBELAJARAN</w:t>
      </w:r>
    </w:p>
    <w:p w14:paraId="2EB47BAA" w14:textId="42B0E616" w:rsidR="0021276D" w:rsidRPr="0021276D" w:rsidRDefault="0021276D" w:rsidP="00E11E5D">
      <w:pPr>
        <w:spacing w:after="0"/>
        <w:jc w:val="center"/>
        <w:rPr>
          <w:rFonts w:ascii="Arial" w:hAnsi="Arial" w:cs="Arial"/>
          <w:b/>
        </w:rPr>
      </w:pPr>
      <w:r w:rsidRPr="0021276D">
        <w:rPr>
          <w:rFonts w:ascii="Arial" w:hAnsi="Arial" w:cs="Arial"/>
          <w:b/>
        </w:rPr>
        <w:t>RPS &amp; KONTRAK PERKULIAHAN</w:t>
      </w:r>
    </w:p>
    <w:p w14:paraId="23F7B5FE" w14:textId="43DBEBA9" w:rsidR="00E81DB4" w:rsidRPr="0021276D" w:rsidRDefault="00E81DB4" w:rsidP="00E11E5D">
      <w:pPr>
        <w:spacing w:after="0"/>
        <w:jc w:val="center"/>
        <w:rPr>
          <w:rFonts w:ascii="Arial" w:hAnsi="Arial" w:cs="Arial"/>
          <w:b/>
        </w:rPr>
      </w:pPr>
    </w:p>
    <w:p w14:paraId="66EC90F4" w14:textId="1C81C353" w:rsidR="00E81DB4" w:rsidRPr="0021276D" w:rsidRDefault="00E81DB4" w:rsidP="00E11E5D">
      <w:pPr>
        <w:spacing w:after="0"/>
        <w:jc w:val="center"/>
        <w:rPr>
          <w:rFonts w:ascii="Arial" w:hAnsi="Arial" w:cs="Arial"/>
          <w:b/>
        </w:rPr>
      </w:pPr>
    </w:p>
    <w:p w14:paraId="392F0319" w14:textId="77777777" w:rsidR="00E81DB4" w:rsidRPr="0021276D" w:rsidRDefault="00E81DB4" w:rsidP="00E11E5D">
      <w:pPr>
        <w:spacing w:after="0"/>
        <w:jc w:val="center"/>
        <w:rPr>
          <w:rFonts w:ascii="Arial" w:hAnsi="Arial" w:cs="Arial"/>
          <w:b/>
        </w:rPr>
      </w:pPr>
    </w:p>
    <w:p w14:paraId="6A6A5B13" w14:textId="5288A02C" w:rsidR="005D72FB" w:rsidRPr="0021276D" w:rsidRDefault="00E11E5D" w:rsidP="00E11E5D">
      <w:pPr>
        <w:spacing w:after="0"/>
        <w:jc w:val="center"/>
        <w:rPr>
          <w:rFonts w:ascii="Arial" w:hAnsi="Arial" w:cs="Arial"/>
        </w:rPr>
      </w:pPr>
      <w:r w:rsidRPr="0021276D">
        <w:rPr>
          <w:rFonts w:ascii="Arial" w:hAnsi="Arial" w:cs="Arial"/>
          <w:noProof/>
        </w:rPr>
        <w:drawing>
          <wp:inline distT="0" distB="0" distL="0" distR="0" wp14:anchorId="5E758D53" wp14:editId="04126353">
            <wp:extent cx="2711923" cy="2674620"/>
            <wp:effectExtent l="0" t="0" r="0" b="0"/>
            <wp:docPr id="17950890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89020" name="Picture 17950890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15166" cy="2677818"/>
                    </a:xfrm>
                    <a:prstGeom prst="rect">
                      <a:avLst/>
                    </a:prstGeom>
                  </pic:spPr>
                </pic:pic>
              </a:graphicData>
            </a:graphic>
          </wp:inline>
        </w:drawing>
      </w:r>
    </w:p>
    <w:p w14:paraId="0D34E962" w14:textId="77777777" w:rsidR="005D72FB" w:rsidRPr="0021276D" w:rsidRDefault="005D72FB" w:rsidP="00E11E5D">
      <w:pPr>
        <w:spacing w:after="0"/>
        <w:rPr>
          <w:rFonts w:ascii="Arial" w:hAnsi="Arial" w:cs="Arial"/>
        </w:rPr>
      </w:pPr>
    </w:p>
    <w:p w14:paraId="41EA0348" w14:textId="77777777" w:rsidR="005D72FB" w:rsidRPr="0021276D" w:rsidRDefault="005D72FB" w:rsidP="00E11E5D">
      <w:pPr>
        <w:spacing w:after="0"/>
        <w:rPr>
          <w:rFonts w:ascii="Arial" w:hAnsi="Arial" w:cs="Arial"/>
        </w:rPr>
      </w:pPr>
    </w:p>
    <w:p w14:paraId="498CC137" w14:textId="66E50ADC" w:rsidR="005D72FB" w:rsidRPr="0021276D" w:rsidRDefault="005D72FB" w:rsidP="00E11E5D">
      <w:pPr>
        <w:spacing w:after="0"/>
        <w:jc w:val="center"/>
        <w:rPr>
          <w:rFonts w:ascii="Arial" w:hAnsi="Arial" w:cs="Arial"/>
          <w:b/>
        </w:rPr>
      </w:pPr>
      <w:r w:rsidRPr="0021276D">
        <w:rPr>
          <w:rFonts w:ascii="Arial" w:hAnsi="Arial" w:cs="Arial"/>
          <w:b/>
        </w:rPr>
        <w:t>TEORI</w:t>
      </w:r>
    </w:p>
    <w:p w14:paraId="7BDE928E" w14:textId="1D3D712B" w:rsidR="005D72FB" w:rsidRPr="0021276D" w:rsidRDefault="005D72FB" w:rsidP="00E11E5D">
      <w:pPr>
        <w:spacing w:after="0"/>
        <w:jc w:val="center"/>
        <w:rPr>
          <w:rFonts w:ascii="Arial" w:hAnsi="Arial" w:cs="Arial"/>
          <w:b/>
        </w:rPr>
      </w:pPr>
      <w:r w:rsidRPr="0021276D">
        <w:rPr>
          <w:rFonts w:ascii="Arial" w:hAnsi="Arial" w:cs="Arial"/>
          <w:b/>
        </w:rPr>
        <w:t>SISTEM INFORMASI KEFARMASIAN</w:t>
      </w:r>
    </w:p>
    <w:p w14:paraId="0430714E" w14:textId="77777777" w:rsidR="00243A4D" w:rsidRPr="0021276D" w:rsidRDefault="00243A4D" w:rsidP="00E11E5D">
      <w:pPr>
        <w:spacing w:after="0"/>
        <w:jc w:val="center"/>
        <w:rPr>
          <w:rFonts w:ascii="Arial" w:hAnsi="Arial" w:cs="Arial"/>
          <w:lang w:val="id-ID"/>
        </w:rPr>
      </w:pPr>
    </w:p>
    <w:p w14:paraId="6EA587EE" w14:textId="77777777" w:rsidR="00243A4D" w:rsidRPr="0021276D" w:rsidRDefault="00243A4D" w:rsidP="00E11E5D">
      <w:pPr>
        <w:spacing w:after="0"/>
        <w:jc w:val="center"/>
        <w:rPr>
          <w:rFonts w:ascii="Arial" w:hAnsi="Arial" w:cs="Arial"/>
          <w:lang w:val="id-ID"/>
        </w:rPr>
      </w:pPr>
    </w:p>
    <w:p w14:paraId="37DD2F93" w14:textId="40AFF295" w:rsidR="005D72FB" w:rsidRPr="0021276D" w:rsidRDefault="005D72FB" w:rsidP="00E11E5D">
      <w:pPr>
        <w:spacing w:after="0"/>
        <w:jc w:val="center"/>
        <w:rPr>
          <w:rFonts w:ascii="Arial" w:hAnsi="Arial" w:cs="Arial"/>
          <w:lang w:val="it-IT"/>
        </w:rPr>
      </w:pPr>
      <w:r w:rsidRPr="0021276D">
        <w:rPr>
          <w:rFonts w:ascii="Arial" w:hAnsi="Arial" w:cs="Arial"/>
          <w:lang w:val="id-ID"/>
        </w:rPr>
        <w:t xml:space="preserve">Kode: </w:t>
      </w:r>
      <w:r w:rsidR="00A128A0" w:rsidRPr="0021276D">
        <w:rPr>
          <w:rFonts w:ascii="Arial" w:hAnsi="Arial" w:cs="Arial"/>
          <w:lang w:val="it-IT"/>
        </w:rPr>
        <w:t>165F4T49</w:t>
      </w:r>
    </w:p>
    <w:p w14:paraId="3B76F704" w14:textId="58103499" w:rsidR="005D72FB" w:rsidRPr="0021276D" w:rsidRDefault="005D72FB" w:rsidP="00E11E5D">
      <w:pPr>
        <w:spacing w:after="0"/>
        <w:jc w:val="center"/>
        <w:rPr>
          <w:rFonts w:ascii="Arial" w:hAnsi="Arial" w:cs="Arial"/>
        </w:rPr>
      </w:pPr>
      <w:r w:rsidRPr="0021276D">
        <w:rPr>
          <w:rFonts w:ascii="Arial" w:hAnsi="Arial" w:cs="Arial"/>
          <w:lang w:val="it-IT"/>
        </w:rPr>
        <w:t>S1 Farmasi Semester</w:t>
      </w:r>
      <w:r w:rsidR="00E30D8C" w:rsidRPr="0021276D">
        <w:rPr>
          <w:rFonts w:ascii="Arial" w:hAnsi="Arial" w:cs="Arial"/>
          <w:lang w:val="it-IT"/>
        </w:rPr>
        <w:t xml:space="preserve"> Genap </w:t>
      </w:r>
    </w:p>
    <w:p w14:paraId="5DEF1B69" w14:textId="77777777" w:rsidR="005D72FB" w:rsidRPr="0021276D" w:rsidRDefault="005D72FB" w:rsidP="00E11E5D">
      <w:pPr>
        <w:spacing w:after="0"/>
        <w:rPr>
          <w:rFonts w:ascii="Arial" w:hAnsi="Arial" w:cs="Arial"/>
        </w:rPr>
      </w:pPr>
    </w:p>
    <w:p w14:paraId="61490440" w14:textId="77777777" w:rsidR="00464503" w:rsidRPr="0021276D" w:rsidRDefault="00464503" w:rsidP="00E11E5D">
      <w:pPr>
        <w:spacing w:after="0"/>
        <w:rPr>
          <w:rFonts w:ascii="Arial" w:hAnsi="Arial" w:cs="Arial"/>
        </w:rPr>
      </w:pPr>
    </w:p>
    <w:p w14:paraId="10C64CAE" w14:textId="77777777" w:rsidR="00464503" w:rsidRPr="0021276D" w:rsidRDefault="00464503" w:rsidP="00E11E5D">
      <w:pPr>
        <w:spacing w:after="0"/>
        <w:rPr>
          <w:rFonts w:ascii="Arial" w:hAnsi="Arial" w:cs="Arial"/>
        </w:rPr>
      </w:pPr>
    </w:p>
    <w:p w14:paraId="02266C51" w14:textId="77777777" w:rsidR="00464503" w:rsidRPr="0021276D" w:rsidRDefault="00464503" w:rsidP="00E11E5D">
      <w:pPr>
        <w:spacing w:after="0"/>
        <w:rPr>
          <w:rFonts w:ascii="Arial" w:hAnsi="Arial" w:cs="Arial"/>
        </w:rPr>
      </w:pPr>
    </w:p>
    <w:p w14:paraId="38FB6582" w14:textId="77777777" w:rsidR="005D72FB" w:rsidRPr="0021276D" w:rsidRDefault="005D72FB" w:rsidP="00E11E5D">
      <w:pPr>
        <w:spacing w:after="0"/>
        <w:jc w:val="center"/>
        <w:rPr>
          <w:rFonts w:ascii="Arial" w:hAnsi="Arial" w:cs="Arial"/>
        </w:rPr>
      </w:pPr>
      <w:r w:rsidRPr="0021276D">
        <w:rPr>
          <w:rFonts w:ascii="Arial" w:hAnsi="Arial" w:cs="Arial"/>
        </w:rPr>
        <w:t>DISUSUN OLEH</w:t>
      </w:r>
    </w:p>
    <w:p w14:paraId="1F720851" w14:textId="460430E3" w:rsidR="005D72FB" w:rsidRPr="0021276D" w:rsidRDefault="005D72FB" w:rsidP="00E11E5D">
      <w:pPr>
        <w:spacing w:after="0"/>
        <w:jc w:val="center"/>
        <w:rPr>
          <w:rFonts w:ascii="Arial" w:hAnsi="Arial" w:cs="Arial"/>
          <w:b/>
        </w:rPr>
      </w:pPr>
      <w:r w:rsidRPr="0021276D">
        <w:rPr>
          <w:rFonts w:ascii="Arial" w:hAnsi="Arial" w:cs="Arial"/>
          <w:b/>
        </w:rPr>
        <w:t>apt. Sri Suwarni, M.Sc.</w:t>
      </w:r>
    </w:p>
    <w:p w14:paraId="2594A943" w14:textId="00BEC7E6" w:rsidR="0021276D" w:rsidRPr="0021276D" w:rsidRDefault="0021276D" w:rsidP="00E11E5D">
      <w:pPr>
        <w:spacing w:after="0"/>
        <w:jc w:val="center"/>
        <w:rPr>
          <w:rFonts w:ascii="Arial" w:hAnsi="Arial" w:cs="Arial"/>
          <w:b/>
        </w:rPr>
      </w:pPr>
    </w:p>
    <w:p w14:paraId="74B5C7F7" w14:textId="77777777" w:rsidR="005D72FB" w:rsidRPr="0021276D" w:rsidRDefault="005D72FB" w:rsidP="00E11E5D">
      <w:pPr>
        <w:spacing w:after="0"/>
        <w:jc w:val="center"/>
        <w:rPr>
          <w:rFonts w:ascii="Arial" w:hAnsi="Arial" w:cs="Arial"/>
          <w:b/>
        </w:rPr>
      </w:pPr>
    </w:p>
    <w:p w14:paraId="44D47A1C" w14:textId="77777777" w:rsidR="00464503" w:rsidRPr="0021276D" w:rsidRDefault="00464503" w:rsidP="00E11E5D">
      <w:pPr>
        <w:spacing w:after="0"/>
        <w:jc w:val="center"/>
        <w:rPr>
          <w:rFonts w:ascii="Arial" w:hAnsi="Arial" w:cs="Arial"/>
          <w:b/>
        </w:rPr>
      </w:pPr>
    </w:p>
    <w:p w14:paraId="67064998" w14:textId="77777777" w:rsidR="00464503" w:rsidRPr="0021276D" w:rsidRDefault="00464503" w:rsidP="00E11E5D">
      <w:pPr>
        <w:spacing w:after="0"/>
        <w:jc w:val="center"/>
        <w:rPr>
          <w:rFonts w:ascii="Arial" w:hAnsi="Arial" w:cs="Arial"/>
          <w:b/>
        </w:rPr>
      </w:pPr>
    </w:p>
    <w:p w14:paraId="459A3B7C" w14:textId="77777777" w:rsidR="00464503" w:rsidRPr="0021276D" w:rsidRDefault="00464503" w:rsidP="00E11E5D">
      <w:pPr>
        <w:spacing w:after="0"/>
        <w:jc w:val="center"/>
        <w:rPr>
          <w:rFonts w:ascii="Arial" w:hAnsi="Arial" w:cs="Arial"/>
          <w:b/>
        </w:rPr>
      </w:pPr>
    </w:p>
    <w:p w14:paraId="7CC545F0" w14:textId="77777777" w:rsidR="005D72FB" w:rsidRPr="0021276D" w:rsidRDefault="005D72FB" w:rsidP="00E11E5D">
      <w:pPr>
        <w:spacing w:after="0"/>
        <w:jc w:val="center"/>
        <w:rPr>
          <w:rFonts w:ascii="Arial" w:hAnsi="Arial" w:cs="Arial"/>
          <w:b/>
        </w:rPr>
      </w:pPr>
      <w:proofErr w:type="spellStart"/>
      <w:r w:rsidRPr="0021276D">
        <w:rPr>
          <w:rFonts w:ascii="Arial" w:hAnsi="Arial" w:cs="Arial"/>
          <w:b/>
        </w:rPr>
        <w:t>Sekolah</w:t>
      </w:r>
      <w:proofErr w:type="spellEnd"/>
      <w:r w:rsidRPr="0021276D">
        <w:rPr>
          <w:rFonts w:ascii="Arial" w:hAnsi="Arial" w:cs="Arial"/>
          <w:b/>
        </w:rPr>
        <w:t xml:space="preserve"> Tinggi </w:t>
      </w:r>
      <w:proofErr w:type="spellStart"/>
      <w:r w:rsidRPr="0021276D">
        <w:rPr>
          <w:rFonts w:ascii="Arial" w:hAnsi="Arial" w:cs="Arial"/>
          <w:b/>
        </w:rPr>
        <w:t>Ilmu</w:t>
      </w:r>
      <w:proofErr w:type="spellEnd"/>
      <w:r w:rsidRPr="0021276D">
        <w:rPr>
          <w:rFonts w:ascii="Arial" w:hAnsi="Arial" w:cs="Arial"/>
          <w:b/>
        </w:rPr>
        <w:t xml:space="preserve"> Farmasi </w:t>
      </w:r>
      <w:proofErr w:type="spellStart"/>
      <w:r w:rsidRPr="0021276D">
        <w:rPr>
          <w:rFonts w:ascii="Arial" w:hAnsi="Arial" w:cs="Arial"/>
          <w:b/>
        </w:rPr>
        <w:t>Nusaputera</w:t>
      </w:r>
      <w:proofErr w:type="spellEnd"/>
      <w:r w:rsidRPr="0021276D">
        <w:rPr>
          <w:rFonts w:ascii="Arial" w:hAnsi="Arial" w:cs="Arial"/>
          <w:b/>
        </w:rPr>
        <w:t xml:space="preserve"> Semarang</w:t>
      </w:r>
    </w:p>
    <w:p w14:paraId="37190817" w14:textId="0EEFA234" w:rsidR="005D72FB" w:rsidRPr="0021276D" w:rsidRDefault="005D72FB" w:rsidP="00E11E5D">
      <w:pPr>
        <w:spacing w:after="0"/>
        <w:jc w:val="center"/>
        <w:rPr>
          <w:rFonts w:ascii="Arial" w:hAnsi="Arial" w:cs="Arial"/>
          <w:b/>
        </w:rPr>
      </w:pPr>
      <w:r w:rsidRPr="0021276D">
        <w:rPr>
          <w:rFonts w:ascii="Arial" w:hAnsi="Arial" w:cs="Arial"/>
          <w:b/>
        </w:rPr>
        <w:t>202</w:t>
      </w:r>
      <w:r w:rsidR="00BC5BE9">
        <w:rPr>
          <w:rFonts w:ascii="Arial" w:hAnsi="Arial" w:cs="Arial"/>
          <w:b/>
        </w:rPr>
        <w:t>5</w:t>
      </w:r>
      <w:r w:rsidRPr="0021276D">
        <w:rPr>
          <w:rFonts w:ascii="Arial" w:hAnsi="Arial" w:cs="Arial"/>
          <w:b/>
        </w:rPr>
        <w:t>/202</w:t>
      </w:r>
      <w:r w:rsidR="00BC5BE9">
        <w:rPr>
          <w:rFonts w:ascii="Arial" w:hAnsi="Arial" w:cs="Arial"/>
          <w:b/>
        </w:rPr>
        <w:t>6</w:t>
      </w:r>
    </w:p>
    <w:p w14:paraId="56583697" w14:textId="77777777" w:rsidR="005D72FB" w:rsidRPr="0021276D" w:rsidRDefault="005D72FB" w:rsidP="00E11E5D">
      <w:pPr>
        <w:spacing w:after="0"/>
        <w:jc w:val="center"/>
        <w:rPr>
          <w:rFonts w:ascii="Arial" w:hAnsi="Arial" w:cs="Arial"/>
          <w:b/>
        </w:rPr>
      </w:pPr>
    </w:p>
    <w:p w14:paraId="09577CD4" w14:textId="77777777" w:rsidR="00E30D8C" w:rsidRPr="0021276D" w:rsidRDefault="00E30D8C" w:rsidP="00E11E5D">
      <w:pPr>
        <w:spacing w:after="0"/>
        <w:rPr>
          <w:rFonts w:ascii="Arial" w:hAnsi="Arial" w:cs="Arial"/>
          <w:b/>
          <w:bCs/>
          <w:caps/>
          <w:kern w:val="36"/>
          <w:lang w:val="id-ID"/>
        </w:rPr>
      </w:pPr>
      <w:bookmarkStart w:id="0" w:name="_Toc521267252"/>
      <w:bookmarkStart w:id="1" w:name="_Toc521268026"/>
      <w:bookmarkStart w:id="2" w:name="_Toc521477868"/>
      <w:bookmarkStart w:id="3" w:name="_Toc521491547"/>
      <w:r w:rsidRPr="0021276D">
        <w:rPr>
          <w:rFonts w:ascii="Arial" w:hAnsi="Arial" w:cs="Arial"/>
        </w:rPr>
        <w:br w:type="page"/>
      </w:r>
    </w:p>
    <w:p w14:paraId="11332FB3" w14:textId="3F85C15A" w:rsidR="005D72FB" w:rsidRPr="0021276D" w:rsidRDefault="005D72FB" w:rsidP="00E11E5D">
      <w:pPr>
        <w:pStyle w:val="Heading1"/>
        <w:spacing w:before="0" w:after="0"/>
        <w:jc w:val="center"/>
        <w:rPr>
          <w:rFonts w:ascii="Arial" w:hAnsi="Arial" w:cs="Arial"/>
          <w:szCs w:val="22"/>
        </w:rPr>
      </w:pPr>
      <w:bookmarkStart w:id="4" w:name="_Toc202337784"/>
      <w:r w:rsidRPr="0021276D">
        <w:rPr>
          <w:rFonts w:ascii="Arial" w:hAnsi="Arial" w:cs="Arial"/>
          <w:szCs w:val="22"/>
        </w:rPr>
        <w:lastRenderedPageBreak/>
        <w:t xml:space="preserve">HALAMAN PENGESAHAN </w:t>
      </w:r>
      <w:bookmarkEnd w:id="0"/>
      <w:bookmarkEnd w:id="1"/>
      <w:r w:rsidRPr="0021276D">
        <w:rPr>
          <w:rFonts w:ascii="Arial" w:hAnsi="Arial" w:cs="Arial"/>
          <w:szCs w:val="22"/>
        </w:rPr>
        <w:t>PERANGKAT PEMBELAJARAN</w:t>
      </w:r>
      <w:bookmarkEnd w:id="2"/>
      <w:bookmarkEnd w:id="3"/>
      <w:bookmarkEnd w:id="4"/>
    </w:p>
    <w:p w14:paraId="73B9AEA1" w14:textId="77777777" w:rsidR="005D72FB" w:rsidRPr="0021276D" w:rsidRDefault="005D72FB" w:rsidP="00E11E5D">
      <w:pPr>
        <w:spacing w:after="0"/>
        <w:rPr>
          <w:rFonts w:ascii="Arial" w:hAnsi="Arial" w:cs="Arial"/>
        </w:rPr>
      </w:pPr>
    </w:p>
    <w:p w14:paraId="356D5711" w14:textId="32B23E78" w:rsidR="005D72FB" w:rsidRPr="0021276D" w:rsidRDefault="005D72FB" w:rsidP="00E11E5D">
      <w:pPr>
        <w:spacing w:after="0"/>
        <w:ind w:firstLine="720"/>
        <w:jc w:val="both"/>
        <w:rPr>
          <w:rFonts w:ascii="Arial" w:hAnsi="Arial" w:cs="Arial"/>
        </w:rPr>
      </w:pPr>
      <w:proofErr w:type="spellStart"/>
      <w:r w:rsidRPr="0021276D">
        <w:rPr>
          <w:rFonts w:ascii="Arial" w:hAnsi="Arial" w:cs="Arial"/>
        </w:rPr>
        <w:t>Perangkat</w:t>
      </w:r>
      <w:proofErr w:type="spellEnd"/>
      <w:r w:rsidRPr="0021276D">
        <w:rPr>
          <w:rFonts w:ascii="Arial" w:hAnsi="Arial" w:cs="Arial"/>
        </w:rPr>
        <w:t xml:space="preserve"> </w:t>
      </w:r>
      <w:proofErr w:type="spellStart"/>
      <w:r w:rsidRPr="0021276D">
        <w:rPr>
          <w:rFonts w:ascii="Arial" w:hAnsi="Arial" w:cs="Arial"/>
        </w:rPr>
        <w:t>Pembelajaran</w:t>
      </w:r>
      <w:proofErr w:type="spellEnd"/>
      <w:r w:rsidRPr="0021276D">
        <w:rPr>
          <w:rFonts w:ascii="Arial" w:hAnsi="Arial" w:cs="Arial"/>
        </w:rPr>
        <w:t xml:space="preserve"> </w:t>
      </w:r>
      <w:r w:rsidR="00E30D8C" w:rsidRPr="0021276D">
        <w:rPr>
          <w:rFonts w:ascii="Arial" w:hAnsi="Arial" w:cs="Arial"/>
          <w:b/>
        </w:rPr>
        <w:t xml:space="preserve">Teori </w:t>
      </w:r>
      <w:proofErr w:type="spellStart"/>
      <w:r w:rsidR="00E30D8C" w:rsidRPr="0021276D">
        <w:rPr>
          <w:rFonts w:ascii="Arial" w:hAnsi="Arial" w:cs="Arial"/>
          <w:b/>
        </w:rPr>
        <w:t>Sistem</w:t>
      </w:r>
      <w:proofErr w:type="spellEnd"/>
      <w:r w:rsidR="00E30D8C" w:rsidRPr="0021276D">
        <w:rPr>
          <w:rFonts w:ascii="Arial" w:hAnsi="Arial" w:cs="Arial"/>
          <w:b/>
        </w:rPr>
        <w:t xml:space="preserve"> </w:t>
      </w:r>
      <w:proofErr w:type="spellStart"/>
      <w:r w:rsidR="00E30D8C" w:rsidRPr="0021276D">
        <w:rPr>
          <w:rFonts w:ascii="Arial" w:hAnsi="Arial" w:cs="Arial"/>
          <w:b/>
        </w:rPr>
        <w:t>Informasi</w:t>
      </w:r>
      <w:proofErr w:type="spellEnd"/>
      <w:r w:rsidRPr="0021276D">
        <w:rPr>
          <w:rFonts w:ascii="Arial" w:hAnsi="Arial" w:cs="Arial"/>
          <w:b/>
        </w:rPr>
        <w:t xml:space="preserve"> </w:t>
      </w:r>
      <w:proofErr w:type="spellStart"/>
      <w:r w:rsidR="00A06655" w:rsidRPr="0021276D">
        <w:rPr>
          <w:rFonts w:ascii="Arial" w:hAnsi="Arial" w:cs="Arial"/>
          <w:b/>
        </w:rPr>
        <w:t>Kefarmasian</w:t>
      </w:r>
      <w:proofErr w:type="spellEnd"/>
      <w:r w:rsidR="00A06655" w:rsidRPr="0021276D">
        <w:rPr>
          <w:rFonts w:ascii="Arial" w:hAnsi="Arial" w:cs="Arial"/>
          <w:b/>
        </w:rPr>
        <w:t xml:space="preserve"> </w:t>
      </w:r>
      <w:proofErr w:type="spellStart"/>
      <w:r w:rsidRPr="0021276D">
        <w:rPr>
          <w:rFonts w:ascii="Arial" w:hAnsi="Arial" w:cs="Arial"/>
        </w:rPr>
        <w:t>ini</w:t>
      </w:r>
      <w:proofErr w:type="spellEnd"/>
      <w:r w:rsidRPr="0021276D">
        <w:rPr>
          <w:rFonts w:ascii="Arial" w:hAnsi="Arial" w:cs="Arial"/>
        </w:rPr>
        <w:t xml:space="preserve"> </w:t>
      </w:r>
      <w:proofErr w:type="spellStart"/>
      <w:r w:rsidRPr="0021276D">
        <w:rPr>
          <w:rFonts w:ascii="Arial" w:hAnsi="Arial" w:cs="Arial"/>
        </w:rPr>
        <w:t>disusun</w:t>
      </w:r>
      <w:proofErr w:type="spellEnd"/>
      <w:r w:rsidRPr="0021276D">
        <w:rPr>
          <w:rFonts w:ascii="Arial" w:hAnsi="Arial" w:cs="Arial"/>
        </w:rPr>
        <w:t xml:space="preserve"> oleh:</w:t>
      </w:r>
    </w:p>
    <w:p w14:paraId="3EB1F554" w14:textId="77777777" w:rsidR="005D72FB" w:rsidRPr="0021276D" w:rsidRDefault="005D72FB" w:rsidP="00E11E5D">
      <w:pPr>
        <w:spacing w:after="0"/>
        <w:jc w:val="both"/>
        <w:rPr>
          <w:rFonts w:ascii="Arial" w:hAnsi="Arial" w:cs="Arial"/>
        </w:rPr>
      </w:pPr>
    </w:p>
    <w:p w14:paraId="4C1D5C4D" w14:textId="6AC8C021" w:rsidR="005D72FB" w:rsidRPr="0021276D" w:rsidRDefault="005D72FB" w:rsidP="00E11E5D">
      <w:pPr>
        <w:spacing w:after="0"/>
        <w:jc w:val="both"/>
        <w:rPr>
          <w:rFonts w:ascii="Arial" w:hAnsi="Arial" w:cs="Arial"/>
        </w:rPr>
      </w:pPr>
      <w:r w:rsidRPr="0021276D">
        <w:rPr>
          <w:rFonts w:ascii="Arial" w:hAnsi="Arial" w:cs="Arial"/>
        </w:rPr>
        <w:t>Nama</w:t>
      </w:r>
      <w:r w:rsidRPr="0021276D">
        <w:rPr>
          <w:rFonts w:ascii="Arial" w:hAnsi="Arial" w:cs="Arial"/>
        </w:rPr>
        <w:tab/>
      </w:r>
      <w:r w:rsidRPr="0021276D">
        <w:rPr>
          <w:rFonts w:ascii="Arial" w:hAnsi="Arial" w:cs="Arial"/>
        </w:rPr>
        <w:tab/>
      </w:r>
      <w:r w:rsidRPr="0021276D">
        <w:rPr>
          <w:rFonts w:ascii="Arial" w:hAnsi="Arial" w:cs="Arial"/>
        </w:rPr>
        <w:tab/>
        <w:t xml:space="preserve">: </w:t>
      </w:r>
      <w:r w:rsidR="00E30D8C" w:rsidRPr="0021276D">
        <w:rPr>
          <w:rFonts w:ascii="Arial" w:hAnsi="Arial" w:cs="Arial"/>
        </w:rPr>
        <w:t xml:space="preserve">apt. </w:t>
      </w:r>
      <w:r w:rsidRPr="0021276D">
        <w:rPr>
          <w:rFonts w:ascii="Arial" w:hAnsi="Arial" w:cs="Arial"/>
        </w:rPr>
        <w:t>Sri Suwarni, M.Sc.</w:t>
      </w:r>
    </w:p>
    <w:p w14:paraId="1D6AC613" w14:textId="77777777" w:rsidR="005D72FB" w:rsidRPr="0021276D" w:rsidRDefault="005D72FB" w:rsidP="00E11E5D">
      <w:pPr>
        <w:spacing w:after="0"/>
        <w:jc w:val="both"/>
        <w:rPr>
          <w:rFonts w:ascii="Arial" w:hAnsi="Arial" w:cs="Arial"/>
        </w:rPr>
      </w:pPr>
      <w:r w:rsidRPr="0021276D">
        <w:rPr>
          <w:rFonts w:ascii="Arial" w:hAnsi="Arial" w:cs="Arial"/>
        </w:rPr>
        <w:t>NIDN</w:t>
      </w:r>
      <w:r w:rsidRPr="0021276D">
        <w:rPr>
          <w:rFonts w:ascii="Arial" w:hAnsi="Arial" w:cs="Arial"/>
        </w:rPr>
        <w:tab/>
      </w:r>
      <w:r w:rsidRPr="0021276D">
        <w:rPr>
          <w:rFonts w:ascii="Arial" w:hAnsi="Arial" w:cs="Arial"/>
        </w:rPr>
        <w:tab/>
      </w:r>
      <w:r w:rsidRPr="0021276D">
        <w:rPr>
          <w:rFonts w:ascii="Arial" w:hAnsi="Arial" w:cs="Arial"/>
        </w:rPr>
        <w:tab/>
        <w:t>: 0602097801</w:t>
      </w:r>
    </w:p>
    <w:p w14:paraId="243D810C" w14:textId="77777777" w:rsidR="005D72FB" w:rsidRPr="0021276D" w:rsidRDefault="005D72FB" w:rsidP="00E11E5D">
      <w:pPr>
        <w:spacing w:after="0"/>
        <w:jc w:val="both"/>
        <w:rPr>
          <w:rFonts w:ascii="Arial" w:hAnsi="Arial" w:cs="Arial"/>
        </w:rPr>
      </w:pPr>
      <w:r w:rsidRPr="0021276D">
        <w:rPr>
          <w:rFonts w:ascii="Arial" w:hAnsi="Arial" w:cs="Arial"/>
          <w:lang w:val="id-ID"/>
        </w:rPr>
        <w:t>NIP</w:t>
      </w:r>
      <w:r w:rsidRPr="0021276D">
        <w:rPr>
          <w:rFonts w:ascii="Arial" w:hAnsi="Arial" w:cs="Arial"/>
        </w:rPr>
        <w:tab/>
      </w:r>
      <w:r w:rsidRPr="0021276D">
        <w:rPr>
          <w:rFonts w:ascii="Arial" w:hAnsi="Arial" w:cs="Arial"/>
        </w:rPr>
        <w:tab/>
      </w:r>
      <w:r w:rsidRPr="0021276D">
        <w:rPr>
          <w:rFonts w:ascii="Arial" w:hAnsi="Arial" w:cs="Arial"/>
        </w:rPr>
        <w:tab/>
        <w:t xml:space="preserve">: </w:t>
      </w:r>
      <w:r w:rsidRPr="0021276D">
        <w:rPr>
          <w:rFonts w:ascii="Arial" w:hAnsi="Arial" w:cs="Arial"/>
          <w:lang w:val="id-ID"/>
        </w:rPr>
        <w:t>0</w:t>
      </w:r>
      <w:r w:rsidRPr="0021276D">
        <w:rPr>
          <w:rFonts w:ascii="Arial" w:hAnsi="Arial" w:cs="Arial"/>
          <w:lang w:val="fi-FI"/>
        </w:rPr>
        <w:t>60707084</w:t>
      </w:r>
    </w:p>
    <w:p w14:paraId="668C8166" w14:textId="77777777" w:rsidR="005D72FB" w:rsidRPr="0021276D" w:rsidRDefault="005D72FB" w:rsidP="00E11E5D">
      <w:pPr>
        <w:spacing w:after="0"/>
        <w:jc w:val="both"/>
        <w:rPr>
          <w:rFonts w:ascii="Arial" w:hAnsi="Arial" w:cs="Arial"/>
        </w:rPr>
      </w:pPr>
      <w:r w:rsidRPr="0021276D">
        <w:rPr>
          <w:rFonts w:ascii="Arial" w:hAnsi="Arial" w:cs="Arial"/>
        </w:rPr>
        <w:t>PTS</w:t>
      </w:r>
      <w:r w:rsidRPr="0021276D">
        <w:rPr>
          <w:rFonts w:ascii="Arial" w:hAnsi="Arial" w:cs="Arial"/>
        </w:rPr>
        <w:tab/>
      </w:r>
      <w:r w:rsidRPr="0021276D">
        <w:rPr>
          <w:rFonts w:ascii="Arial" w:hAnsi="Arial" w:cs="Arial"/>
        </w:rPr>
        <w:tab/>
      </w:r>
      <w:r w:rsidRPr="0021276D">
        <w:rPr>
          <w:rFonts w:ascii="Arial" w:hAnsi="Arial" w:cs="Arial"/>
        </w:rPr>
        <w:tab/>
        <w:t xml:space="preserve">: </w:t>
      </w:r>
      <w:proofErr w:type="spellStart"/>
      <w:r w:rsidRPr="0021276D">
        <w:rPr>
          <w:rFonts w:ascii="Arial" w:hAnsi="Arial" w:cs="Arial"/>
        </w:rPr>
        <w:t>Sekolah</w:t>
      </w:r>
      <w:proofErr w:type="spellEnd"/>
      <w:r w:rsidRPr="0021276D">
        <w:rPr>
          <w:rFonts w:ascii="Arial" w:hAnsi="Arial" w:cs="Arial"/>
        </w:rPr>
        <w:t xml:space="preserve"> Tinggi </w:t>
      </w:r>
      <w:proofErr w:type="spellStart"/>
      <w:r w:rsidRPr="0021276D">
        <w:rPr>
          <w:rFonts w:ascii="Arial" w:hAnsi="Arial" w:cs="Arial"/>
        </w:rPr>
        <w:t>Ilmu</w:t>
      </w:r>
      <w:proofErr w:type="spellEnd"/>
      <w:r w:rsidRPr="0021276D">
        <w:rPr>
          <w:rFonts w:ascii="Arial" w:hAnsi="Arial" w:cs="Arial"/>
        </w:rPr>
        <w:t xml:space="preserve"> Farmasi </w:t>
      </w:r>
      <w:proofErr w:type="spellStart"/>
      <w:r w:rsidRPr="0021276D">
        <w:rPr>
          <w:rFonts w:ascii="Arial" w:hAnsi="Arial" w:cs="Arial"/>
        </w:rPr>
        <w:t>Nusaputera</w:t>
      </w:r>
      <w:proofErr w:type="spellEnd"/>
      <w:r w:rsidRPr="0021276D">
        <w:rPr>
          <w:rFonts w:ascii="Arial" w:hAnsi="Arial" w:cs="Arial"/>
        </w:rPr>
        <w:t xml:space="preserve"> Semarang</w:t>
      </w:r>
    </w:p>
    <w:p w14:paraId="374D104E" w14:textId="77777777" w:rsidR="005D72FB" w:rsidRPr="0021276D" w:rsidRDefault="005D72FB" w:rsidP="00E11E5D">
      <w:pPr>
        <w:spacing w:after="0"/>
        <w:jc w:val="both"/>
        <w:rPr>
          <w:rFonts w:ascii="Arial" w:hAnsi="Arial" w:cs="Arial"/>
          <w:bCs/>
          <w:lang w:val="fi-FI"/>
        </w:rPr>
      </w:pPr>
    </w:p>
    <w:p w14:paraId="2277498B" w14:textId="0A051BA8" w:rsidR="005D72FB" w:rsidRPr="0021276D" w:rsidRDefault="005D72FB" w:rsidP="00E11E5D">
      <w:pPr>
        <w:spacing w:after="0"/>
        <w:jc w:val="both"/>
        <w:rPr>
          <w:rFonts w:ascii="Arial" w:hAnsi="Arial" w:cs="Arial"/>
        </w:rPr>
      </w:pPr>
      <w:r w:rsidRPr="0021276D">
        <w:rPr>
          <w:rFonts w:ascii="Arial" w:hAnsi="Arial" w:cs="Arial"/>
          <w:bCs/>
          <w:lang w:val="fi-FI"/>
        </w:rPr>
        <w:t xml:space="preserve">sebagai alat bantu Pembelajaran bagi Dosen rangka usaha untuk memberikan pembelajaran yang </w:t>
      </w:r>
      <w:r w:rsidR="00E30D8C" w:rsidRPr="0021276D">
        <w:rPr>
          <w:rFonts w:ascii="Arial" w:hAnsi="Arial" w:cs="Arial"/>
          <w:bCs/>
          <w:lang w:val="fi-FI"/>
        </w:rPr>
        <w:t xml:space="preserve">terstruktur, </w:t>
      </w:r>
      <w:r w:rsidRPr="0021276D">
        <w:rPr>
          <w:rFonts w:ascii="Arial" w:hAnsi="Arial" w:cs="Arial"/>
          <w:bCs/>
          <w:lang w:val="fi-FI"/>
        </w:rPr>
        <w:t>terarah</w:t>
      </w:r>
      <w:r w:rsidR="00E30D8C" w:rsidRPr="0021276D">
        <w:rPr>
          <w:rFonts w:ascii="Arial" w:hAnsi="Arial" w:cs="Arial"/>
          <w:bCs/>
          <w:lang w:val="fi-FI"/>
        </w:rPr>
        <w:t>, sesuai dengan perkembangan iptek</w:t>
      </w:r>
      <w:r w:rsidRPr="0021276D">
        <w:rPr>
          <w:rFonts w:ascii="Arial" w:hAnsi="Arial" w:cs="Arial"/>
          <w:bCs/>
          <w:lang w:val="fi-FI"/>
        </w:rPr>
        <w:t xml:space="preserve"> dan terukur sehingga membuat pembelajaran menjadi lebih </w:t>
      </w:r>
      <w:r w:rsidR="00E30D8C" w:rsidRPr="0021276D">
        <w:rPr>
          <w:rFonts w:ascii="Arial" w:hAnsi="Arial" w:cs="Arial"/>
          <w:bCs/>
          <w:lang w:val="fi-FI"/>
        </w:rPr>
        <w:t xml:space="preserve">menarik </w:t>
      </w:r>
      <w:r w:rsidRPr="0021276D">
        <w:rPr>
          <w:rFonts w:ascii="Arial" w:hAnsi="Arial" w:cs="Arial"/>
          <w:bCs/>
          <w:lang w:val="fi-FI"/>
        </w:rPr>
        <w:t xml:space="preserve">sistematis dan memudahkan mahasiswa dalam mempelajari materi teori </w:t>
      </w:r>
      <w:r w:rsidR="00E30D8C" w:rsidRPr="0021276D">
        <w:rPr>
          <w:rFonts w:ascii="Arial" w:hAnsi="Arial" w:cs="Arial"/>
          <w:bCs/>
          <w:lang w:val="fi-FI"/>
        </w:rPr>
        <w:t>dan implementasi dalam pekerjaan kefarmasian secara kontekstual</w:t>
      </w:r>
      <w:r w:rsidRPr="0021276D">
        <w:rPr>
          <w:rFonts w:ascii="Arial" w:hAnsi="Arial" w:cs="Arial"/>
          <w:bCs/>
          <w:lang w:val="fi-FI"/>
        </w:rPr>
        <w:t xml:space="preserve"> dengan hasil akhir yang diharapkan adalah mahasiswa menjadi kompeten dalam Bahan Kajian yang diajarkan</w:t>
      </w:r>
      <w:r w:rsidRPr="0021276D">
        <w:rPr>
          <w:rFonts w:ascii="Arial" w:hAnsi="Arial" w:cs="Arial"/>
        </w:rPr>
        <w:t>.</w:t>
      </w:r>
    </w:p>
    <w:p w14:paraId="554D1EBB" w14:textId="63D476BB" w:rsidR="005D72FB" w:rsidRPr="0021276D" w:rsidRDefault="005D72FB" w:rsidP="00E11E5D">
      <w:pPr>
        <w:spacing w:after="0"/>
        <w:jc w:val="both"/>
        <w:rPr>
          <w:rFonts w:ascii="Arial" w:hAnsi="Arial" w:cs="Arial"/>
        </w:rPr>
      </w:pPr>
    </w:p>
    <w:p w14:paraId="0AA0BF7B" w14:textId="20DF1077" w:rsidR="005D72FB" w:rsidRPr="0021276D" w:rsidRDefault="0021276D" w:rsidP="00E11E5D">
      <w:pPr>
        <w:spacing w:after="0"/>
        <w:jc w:val="both"/>
        <w:rPr>
          <w:rFonts w:ascii="Arial" w:hAnsi="Arial" w:cs="Arial"/>
        </w:rPr>
      </w:pPr>
      <w:r w:rsidRPr="0021276D">
        <w:rPr>
          <w:rFonts w:ascii="Arial" w:hAnsi="Arial" w:cs="Arial"/>
          <w:noProof/>
        </w:rPr>
        <w:drawing>
          <wp:anchor distT="0" distB="0" distL="114300" distR="114300" simplePos="0" relativeHeight="251686912" behindDoc="1" locked="0" layoutInCell="1" allowOverlap="1" wp14:anchorId="6E251878" wp14:editId="5885008C">
            <wp:simplePos x="0" y="0"/>
            <wp:positionH relativeFrom="column">
              <wp:posOffset>2152650</wp:posOffset>
            </wp:positionH>
            <wp:positionV relativeFrom="paragraph">
              <wp:posOffset>7620</wp:posOffset>
            </wp:positionV>
            <wp:extent cx="2351405" cy="1686560"/>
            <wp:effectExtent l="0" t="0" r="0" b="8890"/>
            <wp:wrapNone/>
            <wp:docPr id="74830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04104" name=""/>
                    <pic:cNvPicPr/>
                  </pic:nvPicPr>
                  <pic:blipFill>
                    <a:blip r:embed="rId9">
                      <a:extLst>
                        <a:ext uri="{28A0092B-C50C-407E-A947-70E740481C1C}">
                          <a14:useLocalDpi xmlns:a14="http://schemas.microsoft.com/office/drawing/2010/main" val="0"/>
                        </a:ext>
                      </a:extLst>
                    </a:blip>
                    <a:stretch>
                      <a:fillRect/>
                    </a:stretch>
                  </pic:blipFill>
                  <pic:spPr>
                    <a:xfrm>
                      <a:off x="0" y="0"/>
                      <a:ext cx="2351405" cy="1686560"/>
                    </a:xfrm>
                    <a:prstGeom prst="rect">
                      <a:avLst/>
                    </a:prstGeom>
                  </pic:spPr>
                </pic:pic>
              </a:graphicData>
            </a:graphic>
          </wp:anchor>
        </w:drawing>
      </w:r>
      <w:r w:rsidR="005D72FB" w:rsidRPr="0021276D">
        <w:rPr>
          <w:rFonts w:ascii="Arial" w:hAnsi="Arial" w:cs="Arial"/>
        </w:rPr>
        <w:tab/>
      </w:r>
      <w:r w:rsidR="005D72FB" w:rsidRPr="0021276D">
        <w:rPr>
          <w:rFonts w:ascii="Arial" w:hAnsi="Arial" w:cs="Arial"/>
        </w:rPr>
        <w:tab/>
      </w:r>
      <w:r w:rsidR="005D72FB" w:rsidRPr="0021276D">
        <w:rPr>
          <w:rFonts w:ascii="Arial" w:hAnsi="Arial" w:cs="Arial"/>
        </w:rPr>
        <w:tab/>
      </w:r>
      <w:r w:rsidR="005D72FB" w:rsidRPr="0021276D">
        <w:rPr>
          <w:rFonts w:ascii="Arial" w:hAnsi="Arial" w:cs="Arial"/>
        </w:rPr>
        <w:tab/>
      </w:r>
      <w:r w:rsidR="005D72FB" w:rsidRPr="0021276D">
        <w:rPr>
          <w:rFonts w:ascii="Arial" w:hAnsi="Arial" w:cs="Arial"/>
        </w:rPr>
        <w:tab/>
      </w:r>
      <w:r w:rsidR="005D72FB" w:rsidRPr="0021276D">
        <w:rPr>
          <w:rFonts w:ascii="Arial" w:hAnsi="Arial" w:cs="Arial"/>
        </w:rPr>
        <w:tab/>
        <w:t>Semarang,</w:t>
      </w:r>
      <w:r w:rsidR="000F0E8D">
        <w:rPr>
          <w:rFonts w:ascii="Arial" w:hAnsi="Arial" w:cs="Arial"/>
        </w:rPr>
        <w:t xml:space="preserve"> </w:t>
      </w:r>
      <w:r w:rsidR="00BC5BE9">
        <w:rPr>
          <w:rFonts w:ascii="Arial" w:hAnsi="Arial" w:cs="Arial"/>
        </w:rPr>
        <w:t>28</w:t>
      </w:r>
      <w:r w:rsidR="00373792" w:rsidRPr="0021276D">
        <w:rPr>
          <w:rFonts w:ascii="Arial" w:hAnsi="Arial" w:cs="Arial"/>
        </w:rPr>
        <w:t xml:space="preserve"> </w:t>
      </w:r>
      <w:r w:rsidR="00BC5BE9">
        <w:rPr>
          <w:rFonts w:ascii="Arial" w:hAnsi="Arial" w:cs="Arial"/>
        </w:rPr>
        <w:t>Maret</w:t>
      </w:r>
      <w:r w:rsidR="000F0E8D">
        <w:rPr>
          <w:rFonts w:ascii="Arial" w:hAnsi="Arial" w:cs="Arial"/>
        </w:rPr>
        <w:t xml:space="preserve"> </w:t>
      </w:r>
      <w:r w:rsidR="005D72FB" w:rsidRPr="0021276D">
        <w:rPr>
          <w:rFonts w:ascii="Arial" w:hAnsi="Arial" w:cs="Arial"/>
        </w:rPr>
        <w:t>202</w:t>
      </w:r>
      <w:r w:rsidR="00BC5BE9">
        <w:rPr>
          <w:rFonts w:ascii="Arial" w:hAnsi="Arial" w:cs="Arial"/>
        </w:rPr>
        <w:t>6</w:t>
      </w:r>
      <w:r w:rsidR="005D72FB" w:rsidRPr="0021276D">
        <w:rPr>
          <w:rFonts w:ascii="Arial" w:hAnsi="Arial" w:cs="Arial"/>
        </w:rPr>
        <w:t xml:space="preserve"> </w:t>
      </w:r>
    </w:p>
    <w:p w14:paraId="53DE9977" w14:textId="6F735293" w:rsidR="005D72FB" w:rsidRPr="0021276D" w:rsidRDefault="005D72FB" w:rsidP="00E11E5D">
      <w:pPr>
        <w:spacing w:after="0"/>
        <w:jc w:val="both"/>
        <w:rPr>
          <w:rFonts w:ascii="Arial" w:hAnsi="Arial" w:cs="Arial"/>
        </w:rPr>
      </w:pPr>
      <w:r w:rsidRPr="0021276D">
        <w:rPr>
          <w:rFonts w:ascii="Arial" w:hAnsi="Arial" w:cs="Arial"/>
        </w:rPr>
        <w:tab/>
      </w:r>
      <w:r w:rsidRPr="0021276D">
        <w:rPr>
          <w:rFonts w:ascii="Arial" w:hAnsi="Arial" w:cs="Arial"/>
        </w:rPr>
        <w:tab/>
      </w:r>
      <w:r w:rsidRPr="0021276D">
        <w:rPr>
          <w:rFonts w:ascii="Arial" w:hAnsi="Arial" w:cs="Arial"/>
        </w:rPr>
        <w:tab/>
      </w:r>
      <w:r w:rsidRPr="0021276D">
        <w:rPr>
          <w:rFonts w:ascii="Arial" w:hAnsi="Arial" w:cs="Arial"/>
        </w:rPr>
        <w:tab/>
      </w:r>
      <w:r w:rsidRPr="0021276D">
        <w:rPr>
          <w:rFonts w:ascii="Arial" w:hAnsi="Arial" w:cs="Arial"/>
        </w:rPr>
        <w:tab/>
      </w:r>
      <w:r w:rsidRPr="0021276D">
        <w:rPr>
          <w:rFonts w:ascii="Arial" w:hAnsi="Arial" w:cs="Arial"/>
        </w:rPr>
        <w:tab/>
      </w:r>
      <w:proofErr w:type="spellStart"/>
      <w:r w:rsidR="00E30D8C" w:rsidRPr="0021276D">
        <w:rPr>
          <w:rFonts w:ascii="Arial" w:hAnsi="Arial" w:cs="Arial"/>
        </w:rPr>
        <w:t>Ketua</w:t>
      </w:r>
      <w:proofErr w:type="spellEnd"/>
    </w:p>
    <w:p w14:paraId="1DB24485" w14:textId="42A59C7E" w:rsidR="005D72FB" w:rsidRPr="0021276D" w:rsidRDefault="005D72FB" w:rsidP="00E11E5D">
      <w:pPr>
        <w:spacing w:after="0"/>
        <w:jc w:val="both"/>
        <w:rPr>
          <w:rFonts w:ascii="Arial" w:hAnsi="Arial" w:cs="Arial"/>
        </w:rPr>
      </w:pPr>
      <w:r w:rsidRPr="0021276D">
        <w:rPr>
          <w:rFonts w:ascii="Arial" w:hAnsi="Arial" w:cs="Arial"/>
        </w:rPr>
        <w:tab/>
      </w:r>
      <w:r w:rsidRPr="0021276D">
        <w:rPr>
          <w:rFonts w:ascii="Arial" w:hAnsi="Arial" w:cs="Arial"/>
        </w:rPr>
        <w:tab/>
      </w:r>
      <w:r w:rsidRPr="0021276D">
        <w:rPr>
          <w:rFonts w:ascii="Arial" w:hAnsi="Arial" w:cs="Arial"/>
        </w:rPr>
        <w:tab/>
      </w:r>
      <w:r w:rsidRPr="0021276D">
        <w:rPr>
          <w:rFonts w:ascii="Arial" w:hAnsi="Arial" w:cs="Arial"/>
        </w:rPr>
        <w:tab/>
      </w:r>
      <w:r w:rsidRPr="0021276D">
        <w:rPr>
          <w:rFonts w:ascii="Arial" w:hAnsi="Arial" w:cs="Arial"/>
        </w:rPr>
        <w:tab/>
      </w:r>
      <w:r w:rsidRPr="0021276D">
        <w:rPr>
          <w:rFonts w:ascii="Arial" w:hAnsi="Arial" w:cs="Arial"/>
        </w:rPr>
        <w:tab/>
      </w:r>
      <w:proofErr w:type="spellStart"/>
      <w:r w:rsidRPr="0021276D">
        <w:rPr>
          <w:rFonts w:ascii="Arial" w:hAnsi="Arial" w:cs="Arial"/>
        </w:rPr>
        <w:t>Sekolah</w:t>
      </w:r>
      <w:proofErr w:type="spellEnd"/>
      <w:r w:rsidRPr="0021276D">
        <w:rPr>
          <w:rFonts w:ascii="Arial" w:hAnsi="Arial" w:cs="Arial"/>
        </w:rPr>
        <w:t xml:space="preserve"> Tinggi </w:t>
      </w:r>
      <w:proofErr w:type="spellStart"/>
      <w:r w:rsidRPr="0021276D">
        <w:rPr>
          <w:rFonts w:ascii="Arial" w:hAnsi="Arial" w:cs="Arial"/>
        </w:rPr>
        <w:t>Ilmu</w:t>
      </w:r>
      <w:proofErr w:type="spellEnd"/>
      <w:r w:rsidRPr="0021276D">
        <w:rPr>
          <w:rFonts w:ascii="Arial" w:hAnsi="Arial" w:cs="Arial"/>
        </w:rPr>
        <w:t xml:space="preserve"> Farmasi </w:t>
      </w:r>
      <w:proofErr w:type="spellStart"/>
      <w:r w:rsidRPr="0021276D">
        <w:rPr>
          <w:rFonts w:ascii="Arial" w:hAnsi="Arial" w:cs="Arial"/>
        </w:rPr>
        <w:t>Nusaputera</w:t>
      </w:r>
      <w:proofErr w:type="spellEnd"/>
      <w:r w:rsidRPr="0021276D">
        <w:rPr>
          <w:rFonts w:ascii="Arial" w:hAnsi="Arial" w:cs="Arial"/>
        </w:rPr>
        <w:t xml:space="preserve"> </w:t>
      </w:r>
    </w:p>
    <w:p w14:paraId="5AFB776F" w14:textId="00B31B0D" w:rsidR="005D72FB" w:rsidRDefault="005D72FB" w:rsidP="00E11E5D">
      <w:pPr>
        <w:spacing w:after="0"/>
        <w:ind w:left="3600" w:firstLine="720"/>
        <w:jc w:val="both"/>
        <w:rPr>
          <w:rFonts w:ascii="Arial" w:hAnsi="Arial" w:cs="Arial"/>
        </w:rPr>
      </w:pPr>
    </w:p>
    <w:p w14:paraId="28307D3E" w14:textId="77777777" w:rsidR="0021276D" w:rsidRPr="0021276D" w:rsidRDefault="0021276D" w:rsidP="00E11E5D">
      <w:pPr>
        <w:spacing w:after="0"/>
        <w:ind w:left="3600" w:firstLine="720"/>
        <w:jc w:val="both"/>
        <w:rPr>
          <w:rFonts w:ascii="Arial" w:hAnsi="Arial" w:cs="Arial"/>
        </w:rPr>
      </w:pPr>
    </w:p>
    <w:p w14:paraId="7C21C459" w14:textId="646C7BEF" w:rsidR="005D72FB" w:rsidRPr="0021276D" w:rsidRDefault="005D72FB" w:rsidP="00E11E5D">
      <w:pPr>
        <w:spacing w:after="0"/>
        <w:ind w:left="3600" w:firstLine="720"/>
        <w:jc w:val="both"/>
        <w:rPr>
          <w:rFonts w:ascii="Arial" w:hAnsi="Arial" w:cs="Arial"/>
        </w:rPr>
      </w:pPr>
    </w:p>
    <w:p w14:paraId="7215B083" w14:textId="77777777" w:rsidR="00243A4D" w:rsidRPr="0021276D" w:rsidRDefault="00243A4D" w:rsidP="00E11E5D">
      <w:pPr>
        <w:spacing w:after="0"/>
        <w:ind w:left="3600" w:firstLine="720"/>
        <w:jc w:val="both"/>
        <w:rPr>
          <w:rFonts w:ascii="Arial" w:hAnsi="Arial" w:cs="Arial"/>
        </w:rPr>
      </w:pPr>
    </w:p>
    <w:p w14:paraId="3178E639" w14:textId="77777777" w:rsidR="00243A4D" w:rsidRPr="0021276D" w:rsidRDefault="00243A4D" w:rsidP="00E11E5D">
      <w:pPr>
        <w:spacing w:after="0"/>
        <w:ind w:left="3600" w:firstLine="720"/>
        <w:jc w:val="both"/>
        <w:rPr>
          <w:rFonts w:ascii="Arial" w:hAnsi="Arial" w:cs="Arial"/>
        </w:rPr>
      </w:pPr>
    </w:p>
    <w:p w14:paraId="3676812B" w14:textId="60ECA2F4" w:rsidR="005D72FB" w:rsidRPr="0021276D" w:rsidRDefault="00E30D8C" w:rsidP="00E11E5D">
      <w:pPr>
        <w:spacing w:after="0"/>
        <w:ind w:left="3600" w:firstLine="720"/>
        <w:jc w:val="both"/>
        <w:rPr>
          <w:rFonts w:ascii="Arial" w:hAnsi="Arial" w:cs="Arial"/>
        </w:rPr>
      </w:pPr>
      <w:r w:rsidRPr="0021276D">
        <w:rPr>
          <w:rFonts w:ascii="Arial" w:hAnsi="Arial" w:cs="Arial"/>
        </w:rPr>
        <w:t>apt. Rizky Ardian Hartanto Sawal</w:t>
      </w:r>
      <w:r w:rsidR="005D72FB" w:rsidRPr="0021276D">
        <w:rPr>
          <w:rFonts w:ascii="Arial" w:hAnsi="Arial" w:cs="Arial"/>
        </w:rPr>
        <w:t xml:space="preserve">, </w:t>
      </w:r>
      <w:proofErr w:type="spellStart"/>
      <w:proofErr w:type="gramStart"/>
      <w:r w:rsidR="005D72FB" w:rsidRPr="0021276D">
        <w:rPr>
          <w:rFonts w:ascii="Arial" w:hAnsi="Arial" w:cs="Arial"/>
        </w:rPr>
        <w:t>M.Farm</w:t>
      </w:r>
      <w:proofErr w:type="spellEnd"/>
      <w:proofErr w:type="gramEnd"/>
      <w:r w:rsidR="005D72FB" w:rsidRPr="0021276D">
        <w:rPr>
          <w:rFonts w:ascii="Arial" w:hAnsi="Arial" w:cs="Arial"/>
        </w:rPr>
        <w:t>.</w:t>
      </w:r>
    </w:p>
    <w:p w14:paraId="7B462BC1" w14:textId="77777777" w:rsidR="005D72FB" w:rsidRPr="0021276D" w:rsidRDefault="005D72FB" w:rsidP="00E11E5D">
      <w:pPr>
        <w:spacing w:after="0"/>
        <w:ind w:left="3600" w:firstLine="720"/>
        <w:jc w:val="both"/>
        <w:rPr>
          <w:rFonts w:ascii="Arial" w:hAnsi="Arial" w:cs="Arial"/>
        </w:rPr>
      </w:pPr>
    </w:p>
    <w:p w14:paraId="4E0982D9" w14:textId="77777777" w:rsidR="005D72FB" w:rsidRPr="0021276D" w:rsidRDefault="005D72FB" w:rsidP="00E11E5D">
      <w:pPr>
        <w:spacing w:after="0"/>
        <w:rPr>
          <w:rFonts w:ascii="Arial" w:hAnsi="Arial" w:cs="Arial"/>
        </w:rPr>
      </w:pPr>
      <w:r w:rsidRPr="0021276D">
        <w:rPr>
          <w:rFonts w:ascii="Arial" w:hAnsi="Arial" w:cs="Arial"/>
        </w:rPr>
        <w:br w:type="page"/>
      </w:r>
    </w:p>
    <w:p w14:paraId="5DEDA2DC" w14:textId="77777777" w:rsidR="005D72FB" w:rsidRPr="0021276D" w:rsidRDefault="005D72FB" w:rsidP="00E11E5D">
      <w:pPr>
        <w:pStyle w:val="Heading1"/>
        <w:spacing w:before="0" w:after="0"/>
        <w:jc w:val="center"/>
        <w:rPr>
          <w:rFonts w:ascii="Arial" w:hAnsi="Arial" w:cs="Arial"/>
          <w:szCs w:val="22"/>
        </w:rPr>
      </w:pPr>
      <w:bookmarkStart w:id="5" w:name="_Toc521268027"/>
      <w:bookmarkStart w:id="6" w:name="_Toc521477869"/>
      <w:bookmarkStart w:id="7" w:name="_Toc521491548"/>
      <w:bookmarkStart w:id="8" w:name="_Toc202337785"/>
      <w:r w:rsidRPr="0021276D">
        <w:rPr>
          <w:rFonts w:ascii="Arial" w:hAnsi="Arial" w:cs="Arial"/>
          <w:szCs w:val="22"/>
        </w:rPr>
        <w:lastRenderedPageBreak/>
        <w:t>PRAKATA</w:t>
      </w:r>
      <w:bookmarkEnd w:id="5"/>
      <w:bookmarkEnd w:id="6"/>
      <w:bookmarkEnd w:id="7"/>
      <w:bookmarkEnd w:id="8"/>
    </w:p>
    <w:p w14:paraId="2CF2EDAD" w14:textId="77777777" w:rsidR="00A06655" w:rsidRPr="0021276D" w:rsidRDefault="00A06655" w:rsidP="00E11E5D">
      <w:pPr>
        <w:pStyle w:val="Heading1"/>
        <w:spacing w:before="0" w:after="0"/>
        <w:jc w:val="center"/>
        <w:rPr>
          <w:rFonts w:ascii="Arial" w:hAnsi="Arial" w:cs="Arial"/>
          <w:szCs w:val="22"/>
        </w:rPr>
      </w:pPr>
    </w:p>
    <w:p w14:paraId="58D4A90D" w14:textId="642A6490" w:rsidR="005D72FB" w:rsidRPr="0021276D" w:rsidRDefault="005D72FB" w:rsidP="00E11E5D">
      <w:pPr>
        <w:spacing w:after="0"/>
        <w:ind w:firstLine="720"/>
        <w:jc w:val="both"/>
        <w:rPr>
          <w:rFonts w:ascii="Arial" w:hAnsi="Arial" w:cs="Arial"/>
        </w:rPr>
      </w:pPr>
      <w:r w:rsidRPr="0021276D">
        <w:rPr>
          <w:rFonts w:ascii="Arial" w:hAnsi="Arial" w:cs="Arial"/>
          <w:bCs/>
          <w:lang w:val="fi-FI"/>
        </w:rPr>
        <w:t xml:space="preserve">Puji syukur kami haturkan kepada Tuhan Yang Maha Pengasih dan Maha Penyayang atas telah diselesaikannya penyusunan Perangkat Pembelajaran ini. Materi dalam mata kuliah ini disesuaikan dengan </w:t>
      </w:r>
      <w:proofErr w:type="spellStart"/>
      <w:r w:rsidRPr="0021276D">
        <w:rPr>
          <w:rFonts w:ascii="Arial" w:hAnsi="Arial" w:cs="Arial"/>
        </w:rPr>
        <w:t>Peraturan</w:t>
      </w:r>
      <w:proofErr w:type="spellEnd"/>
      <w:r w:rsidRPr="0021276D">
        <w:rPr>
          <w:rFonts w:ascii="Arial" w:hAnsi="Arial" w:cs="Arial"/>
        </w:rPr>
        <w:t xml:space="preserve"> Menteri Kesehatan Republik Indonesia </w:t>
      </w:r>
      <w:proofErr w:type="spellStart"/>
      <w:r w:rsidRPr="0021276D">
        <w:rPr>
          <w:rFonts w:ascii="Arial" w:hAnsi="Arial" w:cs="Arial"/>
        </w:rPr>
        <w:t>terbaru</w:t>
      </w:r>
      <w:proofErr w:type="spellEnd"/>
      <w:r w:rsidRPr="0021276D">
        <w:rPr>
          <w:rFonts w:ascii="Arial" w:hAnsi="Arial" w:cs="Arial"/>
        </w:rPr>
        <w:t xml:space="preserve"> </w:t>
      </w:r>
      <w:proofErr w:type="spellStart"/>
      <w:r w:rsidRPr="0021276D">
        <w:rPr>
          <w:rFonts w:ascii="Arial" w:hAnsi="Arial" w:cs="Arial"/>
        </w:rPr>
        <w:t>tentang</w:t>
      </w:r>
      <w:proofErr w:type="spellEnd"/>
      <w:r w:rsidRPr="0021276D">
        <w:rPr>
          <w:rFonts w:ascii="Arial" w:hAnsi="Arial" w:cs="Arial"/>
        </w:rPr>
        <w:t xml:space="preserve"> </w:t>
      </w:r>
      <w:proofErr w:type="spellStart"/>
      <w:r w:rsidRPr="0021276D">
        <w:rPr>
          <w:rFonts w:ascii="Arial" w:hAnsi="Arial" w:cs="Arial"/>
        </w:rPr>
        <w:t>Peraturan</w:t>
      </w:r>
      <w:proofErr w:type="spellEnd"/>
      <w:r w:rsidRPr="0021276D">
        <w:rPr>
          <w:rFonts w:ascii="Arial" w:hAnsi="Arial" w:cs="Arial"/>
        </w:rPr>
        <w:t xml:space="preserve">/ </w:t>
      </w:r>
      <w:proofErr w:type="spellStart"/>
      <w:r w:rsidRPr="0021276D">
        <w:rPr>
          <w:rFonts w:ascii="Arial" w:hAnsi="Arial" w:cs="Arial"/>
        </w:rPr>
        <w:t>Standar</w:t>
      </w:r>
      <w:proofErr w:type="spellEnd"/>
      <w:r w:rsidRPr="0021276D">
        <w:rPr>
          <w:rFonts w:ascii="Arial" w:hAnsi="Arial" w:cs="Arial"/>
        </w:rPr>
        <w:t xml:space="preserve"> yang </w:t>
      </w:r>
      <w:proofErr w:type="spellStart"/>
      <w:r w:rsidRPr="0021276D">
        <w:rPr>
          <w:rFonts w:ascii="Arial" w:hAnsi="Arial" w:cs="Arial"/>
        </w:rPr>
        <w:t>berkaitan</w:t>
      </w:r>
      <w:proofErr w:type="spellEnd"/>
      <w:r w:rsidRPr="0021276D">
        <w:rPr>
          <w:rFonts w:ascii="Arial" w:hAnsi="Arial" w:cs="Arial"/>
        </w:rPr>
        <w:t xml:space="preserve"> </w:t>
      </w:r>
      <w:proofErr w:type="spellStart"/>
      <w:r w:rsidRPr="0021276D">
        <w:rPr>
          <w:rFonts w:ascii="Arial" w:hAnsi="Arial" w:cs="Arial"/>
        </w:rPr>
        <w:t>Pelayanan</w:t>
      </w:r>
      <w:proofErr w:type="spellEnd"/>
      <w:r w:rsidRPr="0021276D">
        <w:rPr>
          <w:rFonts w:ascii="Arial" w:hAnsi="Arial" w:cs="Arial"/>
        </w:rPr>
        <w:t xml:space="preserve"> </w:t>
      </w:r>
      <w:proofErr w:type="spellStart"/>
      <w:r w:rsidRPr="0021276D">
        <w:rPr>
          <w:rFonts w:ascii="Arial" w:hAnsi="Arial" w:cs="Arial"/>
        </w:rPr>
        <w:t>Kefarmasian</w:t>
      </w:r>
      <w:proofErr w:type="spellEnd"/>
      <w:r w:rsidRPr="0021276D">
        <w:rPr>
          <w:rFonts w:ascii="Arial" w:hAnsi="Arial" w:cs="Arial"/>
        </w:rPr>
        <w:t xml:space="preserve"> </w:t>
      </w:r>
      <w:r w:rsidR="00A06655" w:rsidRPr="0021276D">
        <w:rPr>
          <w:rFonts w:ascii="Arial" w:hAnsi="Arial" w:cs="Arial"/>
        </w:rPr>
        <w:t>d</w:t>
      </w:r>
      <w:r w:rsidRPr="0021276D">
        <w:rPr>
          <w:rFonts w:ascii="Arial" w:hAnsi="Arial" w:cs="Arial"/>
        </w:rPr>
        <w:t xml:space="preserve">i </w:t>
      </w:r>
      <w:r w:rsidR="00A06655" w:rsidRPr="0021276D">
        <w:rPr>
          <w:rFonts w:ascii="Arial" w:hAnsi="Arial" w:cs="Arial"/>
        </w:rPr>
        <w:t xml:space="preserve">Klinik, </w:t>
      </w:r>
      <w:r w:rsidRPr="0021276D">
        <w:rPr>
          <w:rFonts w:ascii="Arial" w:hAnsi="Arial" w:cs="Arial"/>
        </w:rPr>
        <w:t xml:space="preserve">Rumah Sakit, </w:t>
      </w:r>
      <w:proofErr w:type="spellStart"/>
      <w:r w:rsidRPr="0021276D">
        <w:rPr>
          <w:rFonts w:ascii="Arial" w:hAnsi="Arial" w:cs="Arial"/>
        </w:rPr>
        <w:t>Apotek</w:t>
      </w:r>
      <w:proofErr w:type="spellEnd"/>
      <w:r w:rsidR="00E30D8C" w:rsidRPr="0021276D">
        <w:rPr>
          <w:rFonts w:ascii="Arial" w:hAnsi="Arial" w:cs="Arial"/>
        </w:rPr>
        <w:t>,</w:t>
      </w:r>
      <w:r w:rsidRPr="0021276D">
        <w:rPr>
          <w:rFonts w:ascii="Arial" w:hAnsi="Arial" w:cs="Arial"/>
        </w:rPr>
        <w:t xml:space="preserve"> </w:t>
      </w:r>
      <w:r w:rsidR="00E30D8C" w:rsidRPr="0021276D">
        <w:rPr>
          <w:rFonts w:ascii="Arial" w:hAnsi="Arial" w:cs="Arial"/>
        </w:rPr>
        <w:t xml:space="preserve">dan </w:t>
      </w:r>
      <w:proofErr w:type="spellStart"/>
      <w:r w:rsidR="00E30D8C" w:rsidRPr="0021276D">
        <w:rPr>
          <w:rFonts w:ascii="Arial" w:hAnsi="Arial" w:cs="Arial"/>
        </w:rPr>
        <w:t>Puskesmas</w:t>
      </w:r>
      <w:proofErr w:type="spellEnd"/>
      <w:r w:rsidRPr="0021276D">
        <w:rPr>
          <w:rFonts w:ascii="Arial" w:hAnsi="Arial" w:cs="Arial"/>
        </w:rPr>
        <w:t xml:space="preserve"> yang </w:t>
      </w:r>
      <w:proofErr w:type="spellStart"/>
      <w:r w:rsidRPr="0021276D">
        <w:rPr>
          <w:rFonts w:ascii="Arial" w:hAnsi="Arial" w:cs="Arial"/>
        </w:rPr>
        <w:t>bertujuan</w:t>
      </w:r>
      <w:proofErr w:type="spellEnd"/>
      <w:r w:rsidRPr="0021276D">
        <w:rPr>
          <w:rFonts w:ascii="Arial" w:hAnsi="Arial" w:cs="Arial"/>
        </w:rPr>
        <w:t xml:space="preserve"> </w:t>
      </w:r>
      <w:proofErr w:type="spellStart"/>
      <w:r w:rsidRPr="0021276D">
        <w:rPr>
          <w:rFonts w:ascii="Arial" w:hAnsi="Arial" w:cs="Arial"/>
        </w:rPr>
        <w:t>untuk</w:t>
      </w:r>
      <w:proofErr w:type="spellEnd"/>
      <w:r w:rsidRPr="0021276D">
        <w:rPr>
          <w:rFonts w:ascii="Arial" w:hAnsi="Arial" w:cs="Arial"/>
        </w:rPr>
        <w:t xml:space="preserve">: </w:t>
      </w:r>
      <w:proofErr w:type="spellStart"/>
      <w:r w:rsidRPr="0021276D">
        <w:rPr>
          <w:rFonts w:ascii="Arial" w:hAnsi="Arial" w:cs="Arial"/>
        </w:rPr>
        <w:t>meningkatkan</w:t>
      </w:r>
      <w:proofErr w:type="spellEnd"/>
      <w:r w:rsidRPr="0021276D">
        <w:rPr>
          <w:rFonts w:ascii="Arial" w:hAnsi="Arial" w:cs="Arial"/>
        </w:rPr>
        <w:t xml:space="preserve"> </w:t>
      </w:r>
      <w:proofErr w:type="spellStart"/>
      <w:r w:rsidRPr="0021276D">
        <w:rPr>
          <w:rFonts w:ascii="Arial" w:hAnsi="Arial" w:cs="Arial"/>
        </w:rPr>
        <w:t>mutu</w:t>
      </w:r>
      <w:proofErr w:type="spellEnd"/>
      <w:r w:rsidRPr="0021276D">
        <w:rPr>
          <w:rFonts w:ascii="Arial" w:hAnsi="Arial" w:cs="Arial"/>
        </w:rPr>
        <w:t xml:space="preserve"> </w:t>
      </w:r>
      <w:proofErr w:type="spellStart"/>
      <w:r w:rsidRPr="0021276D">
        <w:rPr>
          <w:rFonts w:ascii="Arial" w:hAnsi="Arial" w:cs="Arial"/>
        </w:rPr>
        <w:t>Pelayanan</w:t>
      </w:r>
      <w:proofErr w:type="spellEnd"/>
      <w:r w:rsidRPr="0021276D">
        <w:rPr>
          <w:rFonts w:ascii="Arial" w:hAnsi="Arial" w:cs="Arial"/>
        </w:rPr>
        <w:t xml:space="preserve"> </w:t>
      </w:r>
      <w:proofErr w:type="spellStart"/>
      <w:r w:rsidRPr="0021276D">
        <w:rPr>
          <w:rFonts w:ascii="Arial" w:hAnsi="Arial" w:cs="Arial"/>
        </w:rPr>
        <w:t>Kefarmasian</w:t>
      </w:r>
      <w:proofErr w:type="spellEnd"/>
      <w:r w:rsidRPr="0021276D">
        <w:rPr>
          <w:rFonts w:ascii="Arial" w:hAnsi="Arial" w:cs="Arial"/>
        </w:rPr>
        <w:t xml:space="preserve">; </w:t>
      </w:r>
      <w:proofErr w:type="spellStart"/>
      <w:r w:rsidRPr="0021276D">
        <w:rPr>
          <w:rFonts w:ascii="Arial" w:hAnsi="Arial" w:cs="Arial"/>
        </w:rPr>
        <w:t>menjamin</w:t>
      </w:r>
      <w:proofErr w:type="spellEnd"/>
      <w:r w:rsidRPr="0021276D">
        <w:rPr>
          <w:rFonts w:ascii="Arial" w:hAnsi="Arial" w:cs="Arial"/>
        </w:rPr>
        <w:t xml:space="preserve"> </w:t>
      </w:r>
      <w:proofErr w:type="spellStart"/>
      <w:r w:rsidRPr="0021276D">
        <w:rPr>
          <w:rFonts w:ascii="Arial" w:hAnsi="Arial" w:cs="Arial"/>
        </w:rPr>
        <w:t>kepastian</w:t>
      </w:r>
      <w:proofErr w:type="spellEnd"/>
      <w:r w:rsidRPr="0021276D">
        <w:rPr>
          <w:rFonts w:ascii="Arial" w:hAnsi="Arial" w:cs="Arial"/>
        </w:rPr>
        <w:t xml:space="preserve"> </w:t>
      </w:r>
      <w:proofErr w:type="spellStart"/>
      <w:r w:rsidRPr="0021276D">
        <w:rPr>
          <w:rFonts w:ascii="Arial" w:hAnsi="Arial" w:cs="Arial"/>
        </w:rPr>
        <w:t>hukum</w:t>
      </w:r>
      <w:proofErr w:type="spellEnd"/>
      <w:r w:rsidRPr="0021276D">
        <w:rPr>
          <w:rFonts w:ascii="Arial" w:hAnsi="Arial" w:cs="Arial"/>
        </w:rPr>
        <w:t xml:space="preserve"> </w:t>
      </w:r>
      <w:proofErr w:type="spellStart"/>
      <w:r w:rsidRPr="0021276D">
        <w:rPr>
          <w:rFonts w:ascii="Arial" w:hAnsi="Arial" w:cs="Arial"/>
        </w:rPr>
        <w:t>bagi</w:t>
      </w:r>
      <w:proofErr w:type="spellEnd"/>
      <w:r w:rsidRPr="0021276D">
        <w:rPr>
          <w:rFonts w:ascii="Arial" w:hAnsi="Arial" w:cs="Arial"/>
        </w:rPr>
        <w:t xml:space="preserve"> </w:t>
      </w:r>
      <w:proofErr w:type="spellStart"/>
      <w:r w:rsidRPr="0021276D">
        <w:rPr>
          <w:rFonts w:ascii="Arial" w:hAnsi="Arial" w:cs="Arial"/>
        </w:rPr>
        <w:t>tenaga</w:t>
      </w:r>
      <w:proofErr w:type="spellEnd"/>
      <w:r w:rsidRPr="0021276D">
        <w:rPr>
          <w:rFonts w:ascii="Arial" w:hAnsi="Arial" w:cs="Arial"/>
        </w:rPr>
        <w:t xml:space="preserve"> </w:t>
      </w:r>
      <w:proofErr w:type="spellStart"/>
      <w:r w:rsidRPr="0021276D">
        <w:rPr>
          <w:rFonts w:ascii="Arial" w:hAnsi="Arial" w:cs="Arial"/>
        </w:rPr>
        <w:t>kefarmasian</w:t>
      </w:r>
      <w:proofErr w:type="spellEnd"/>
      <w:r w:rsidRPr="0021276D">
        <w:rPr>
          <w:rFonts w:ascii="Arial" w:hAnsi="Arial" w:cs="Arial"/>
        </w:rPr>
        <w:t xml:space="preserve">; dan </w:t>
      </w:r>
      <w:proofErr w:type="spellStart"/>
      <w:r w:rsidRPr="0021276D">
        <w:rPr>
          <w:rFonts w:ascii="Arial" w:hAnsi="Arial" w:cs="Arial"/>
        </w:rPr>
        <w:t>melindungi</w:t>
      </w:r>
      <w:proofErr w:type="spellEnd"/>
      <w:r w:rsidRPr="0021276D">
        <w:rPr>
          <w:rFonts w:ascii="Arial" w:hAnsi="Arial" w:cs="Arial"/>
        </w:rPr>
        <w:t xml:space="preserve"> </w:t>
      </w:r>
      <w:proofErr w:type="spellStart"/>
      <w:r w:rsidRPr="0021276D">
        <w:rPr>
          <w:rFonts w:ascii="Arial" w:hAnsi="Arial" w:cs="Arial"/>
        </w:rPr>
        <w:t>pasien</w:t>
      </w:r>
      <w:proofErr w:type="spellEnd"/>
      <w:r w:rsidRPr="0021276D">
        <w:rPr>
          <w:rFonts w:ascii="Arial" w:hAnsi="Arial" w:cs="Arial"/>
        </w:rPr>
        <w:t xml:space="preserve"> dan </w:t>
      </w:r>
      <w:proofErr w:type="spellStart"/>
      <w:r w:rsidRPr="0021276D">
        <w:rPr>
          <w:rFonts w:ascii="Arial" w:hAnsi="Arial" w:cs="Arial"/>
        </w:rPr>
        <w:t>masyarakat</w:t>
      </w:r>
      <w:proofErr w:type="spellEnd"/>
      <w:r w:rsidRPr="0021276D">
        <w:rPr>
          <w:rFonts w:ascii="Arial" w:hAnsi="Arial" w:cs="Arial"/>
        </w:rPr>
        <w:t xml:space="preserve"> </w:t>
      </w:r>
      <w:proofErr w:type="spellStart"/>
      <w:r w:rsidRPr="0021276D">
        <w:rPr>
          <w:rFonts w:ascii="Arial" w:hAnsi="Arial" w:cs="Arial"/>
        </w:rPr>
        <w:t>dari</w:t>
      </w:r>
      <w:proofErr w:type="spellEnd"/>
      <w:r w:rsidRPr="0021276D">
        <w:rPr>
          <w:rFonts w:ascii="Arial" w:hAnsi="Arial" w:cs="Arial"/>
        </w:rPr>
        <w:t xml:space="preserve"> </w:t>
      </w:r>
      <w:proofErr w:type="spellStart"/>
      <w:r w:rsidRPr="0021276D">
        <w:rPr>
          <w:rFonts w:ascii="Arial" w:hAnsi="Arial" w:cs="Arial"/>
        </w:rPr>
        <w:t>penggunaan</w:t>
      </w:r>
      <w:proofErr w:type="spellEnd"/>
      <w:r w:rsidRPr="0021276D">
        <w:rPr>
          <w:rFonts w:ascii="Arial" w:hAnsi="Arial" w:cs="Arial"/>
        </w:rPr>
        <w:t xml:space="preserve"> Obat yang </w:t>
      </w:r>
      <w:proofErr w:type="spellStart"/>
      <w:r w:rsidRPr="0021276D">
        <w:rPr>
          <w:rFonts w:ascii="Arial" w:hAnsi="Arial" w:cs="Arial"/>
        </w:rPr>
        <w:t>tidak</w:t>
      </w:r>
      <w:proofErr w:type="spellEnd"/>
      <w:r w:rsidRPr="0021276D">
        <w:rPr>
          <w:rFonts w:ascii="Arial" w:hAnsi="Arial" w:cs="Arial"/>
        </w:rPr>
        <w:t xml:space="preserve"> </w:t>
      </w:r>
      <w:proofErr w:type="spellStart"/>
      <w:r w:rsidRPr="0021276D">
        <w:rPr>
          <w:rFonts w:ascii="Arial" w:hAnsi="Arial" w:cs="Arial"/>
        </w:rPr>
        <w:t>rasional</w:t>
      </w:r>
      <w:proofErr w:type="spellEnd"/>
      <w:r w:rsidRPr="0021276D">
        <w:rPr>
          <w:rFonts w:ascii="Arial" w:hAnsi="Arial" w:cs="Arial"/>
        </w:rPr>
        <w:t xml:space="preserve"> </w:t>
      </w:r>
      <w:proofErr w:type="spellStart"/>
      <w:r w:rsidRPr="0021276D">
        <w:rPr>
          <w:rFonts w:ascii="Arial" w:hAnsi="Arial" w:cs="Arial"/>
        </w:rPr>
        <w:t>dalam</w:t>
      </w:r>
      <w:proofErr w:type="spellEnd"/>
      <w:r w:rsidRPr="0021276D">
        <w:rPr>
          <w:rFonts w:ascii="Arial" w:hAnsi="Arial" w:cs="Arial"/>
        </w:rPr>
        <w:t xml:space="preserve"> </w:t>
      </w:r>
      <w:proofErr w:type="spellStart"/>
      <w:r w:rsidRPr="0021276D">
        <w:rPr>
          <w:rFonts w:ascii="Arial" w:hAnsi="Arial" w:cs="Arial"/>
        </w:rPr>
        <w:t>rangka</w:t>
      </w:r>
      <w:proofErr w:type="spellEnd"/>
      <w:r w:rsidRPr="0021276D">
        <w:rPr>
          <w:rFonts w:ascii="Arial" w:hAnsi="Arial" w:cs="Arial"/>
        </w:rPr>
        <w:t xml:space="preserve"> </w:t>
      </w:r>
      <w:proofErr w:type="spellStart"/>
      <w:r w:rsidRPr="0021276D">
        <w:rPr>
          <w:rFonts w:ascii="Arial" w:hAnsi="Arial" w:cs="Arial"/>
        </w:rPr>
        <w:t>keselamatan</w:t>
      </w:r>
      <w:proofErr w:type="spellEnd"/>
      <w:r w:rsidRPr="0021276D">
        <w:rPr>
          <w:rFonts w:ascii="Arial" w:hAnsi="Arial" w:cs="Arial"/>
        </w:rPr>
        <w:t xml:space="preserve"> </w:t>
      </w:r>
      <w:proofErr w:type="spellStart"/>
      <w:r w:rsidRPr="0021276D">
        <w:rPr>
          <w:rFonts w:ascii="Arial" w:hAnsi="Arial" w:cs="Arial"/>
        </w:rPr>
        <w:t>pasien</w:t>
      </w:r>
      <w:proofErr w:type="spellEnd"/>
      <w:r w:rsidRPr="0021276D">
        <w:rPr>
          <w:rFonts w:ascii="Arial" w:hAnsi="Arial" w:cs="Arial"/>
        </w:rPr>
        <w:t xml:space="preserve"> (</w:t>
      </w:r>
      <w:r w:rsidRPr="0021276D">
        <w:rPr>
          <w:rFonts w:ascii="Arial" w:hAnsi="Arial" w:cs="Arial"/>
          <w:i/>
          <w:iCs/>
        </w:rPr>
        <w:t>patient safety)</w:t>
      </w:r>
      <w:r w:rsidR="00E30D8C" w:rsidRPr="0021276D">
        <w:rPr>
          <w:rFonts w:ascii="Arial" w:hAnsi="Arial" w:cs="Arial"/>
          <w:i/>
          <w:iCs/>
        </w:rPr>
        <w:t xml:space="preserve"> </w:t>
      </w:r>
      <w:proofErr w:type="spellStart"/>
      <w:r w:rsidR="00E30D8C" w:rsidRPr="0021276D">
        <w:rPr>
          <w:rFonts w:ascii="Arial" w:hAnsi="Arial" w:cs="Arial"/>
        </w:rPr>
        <w:t>dengan</w:t>
      </w:r>
      <w:proofErr w:type="spellEnd"/>
      <w:r w:rsidR="00E30D8C" w:rsidRPr="0021276D">
        <w:rPr>
          <w:rFonts w:ascii="Arial" w:hAnsi="Arial" w:cs="Arial"/>
        </w:rPr>
        <w:t xml:space="preserve"> </w:t>
      </w:r>
      <w:proofErr w:type="spellStart"/>
      <w:r w:rsidR="00E30D8C" w:rsidRPr="0021276D">
        <w:rPr>
          <w:rFonts w:ascii="Arial" w:hAnsi="Arial" w:cs="Arial"/>
        </w:rPr>
        <w:t>bantuan</w:t>
      </w:r>
      <w:proofErr w:type="spellEnd"/>
      <w:r w:rsidR="00E30D8C" w:rsidRPr="0021276D">
        <w:rPr>
          <w:rFonts w:ascii="Arial" w:hAnsi="Arial" w:cs="Arial"/>
        </w:rPr>
        <w:t xml:space="preserve"> </w:t>
      </w:r>
      <w:proofErr w:type="spellStart"/>
      <w:r w:rsidR="00E30D8C" w:rsidRPr="0021276D">
        <w:rPr>
          <w:rFonts w:ascii="Arial" w:hAnsi="Arial" w:cs="Arial"/>
          <w:b/>
          <w:bCs/>
        </w:rPr>
        <w:t>Sistem</w:t>
      </w:r>
      <w:proofErr w:type="spellEnd"/>
      <w:r w:rsidR="00E30D8C" w:rsidRPr="0021276D">
        <w:rPr>
          <w:rFonts w:ascii="Arial" w:hAnsi="Arial" w:cs="Arial"/>
        </w:rPr>
        <w:t xml:space="preserve"> </w:t>
      </w:r>
      <w:proofErr w:type="spellStart"/>
      <w:r w:rsidR="00E30D8C" w:rsidRPr="0021276D">
        <w:rPr>
          <w:rFonts w:ascii="Arial" w:hAnsi="Arial" w:cs="Arial"/>
          <w:b/>
          <w:bCs/>
        </w:rPr>
        <w:t>Informasi</w:t>
      </w:r>
      <w:proofErr w:type="spellEnd"/>
      <w:r w:rsidR="00A06655" w:rsidRPr="0021276D">
        <w:rPr>
          <w:rFonts w:ascii="Arial" w:hAnsi="Arial" w:cs="Arial"/>
        </w:rPr>
        <w:t xml:space="preserve"> </w:t>
      </w:r>
      <w:proofErr w:type="spellStart"/>
      <w:r w:rsidR="00A06655" w:rsidRPr="0021276D">
        <w:rPr>
          <w:rFonts w:ascii="Arial" w:hAnsi="Arial" w:cs="Arial"/>
        </w:rPr>
        <w:t>serta</w:t>
      </w:r>
      <w:proofErr w:type="spellEnd"/>
      <w:r w:rsidR="00A06655" w:rsidRPr="0021276D">
        <w:rPr>
          <w:rFonts w:ascii="Arial" w:hAnsi="Arial" w:cs="Arial"/>
        </w:rPr>
        <w:t xml:space="preserve"> pada </w:t>
      </w:r>
      <w:proofErr w:type="spellStart"/>
      <w:r w:rsidR="00A06655" w:rsidRPr="0021276D">
        <w:rPr>
          <w:rFonts w:ascii="Arial" w:hAnsi="Arial" w:cs="Arial"/>
        </w:rPr>
        <w:t>ranah-ranah</w:t>
      </w:r>
      <w:proofErr w:type="spellEnd"/>
      <w:r w:rsidR="00A06655" w:rsidRPr="0021276D">
        <w:rPr>
          <w:rFonts w:ascii="Arial" w:hAnsi="Arial" w:cs="Arial"/>
        </w:rPr>
        <w:t xml:space="preserve"> Farmasi yang </w:t>
      </w:r>
      <w:proofErr w:type="spellStart"/>
      <w:r w:rsidR="00A06655" w:rsidRPr="0021276D">
        <w:rPr>
          <w:rFonts w:ascii="Arial" w:hAnsi="Arial" w:cs="Arial"/>
        </w:rPr>
        <w:t>memungkinkan</w:t>
      </w:r>
      <w:proofErr w:type="spellEnd"/>
      <w:r w:rsidR="00A06655" w:rsidRPr="0021276D">
        <w:rPr>
          <w:rFonts w:ascii="Arial" w:hAnsi="Arial" w:cs="Arial"/>
        </w:rPr>
        <w:t xml:space="preserve"> </w:t>
      </w:r>
      <w:proofErr w:type="spellStart"/>
      <w:r w:rsidR="00A06655" w:rsidRPr="0021276D">
        <w:rPr>
          <w:rFonts w:ascii="Arial" w:hAnsi="Arial" w:cs="Arial"/>
        </w:rPr>
        <w:t>bantuan</w:t>
      </w:r>
      <w:proofErr w:type="spellEnd"/>
      <w:r w:rsidR="00A06655" w:rsidRPr="0021276D">
        <w:rPr>
          <w:rFonts w:ascii="Arial" w:hAnsi="Arial" w:cs="Arial"/>
        </w:rPr>
        <w:t xml:space="preserve"> tools </w:t>
      </w:r>
      <w:proofErr w:type="spellStart"/>
      <w:r w:rsidR="00A06655" w:rsidRPr="0021276D">
        <w:rPr>
          <w:rFonts w:ascii="Arial" w:hAnsi="Arial" w:cs="Arial"/>
        </w:rPr>
        <w:t>Sistem</w:t>
      </w:r>
      <w:proofErr w:type="spellEnd"/>
      <w:r w:rsidR="00A06655" w:rsidRPr="0021276D">
        <w:rPr>
          <w:rFonts w:ascii="Arial" w:hAnsi="Arial" w:cs="Arial"/>
        </w:rPr>
        <w:t xml:space="preserve"> </w:t>
      </w:r>
      <w:proofErr w:type="spellStart"/>
      <w:r w:rsidR="00A06655" w:rsidRPr="0021276D">
        <w:rPr>
          <w:rFonts w:ascii="Arial" w:hAnsi="Arial" w:cs="Arial"/>
        </w:rPr>
        <w:t>Informasi</w:t>
      </w:r>
      <w:proofErr w:type="spellEnd"/>
      <w:r w:rsidRPr="0021276D">
        <w:rPr>
          <w:rFonts w:ascii="Arial" w:hAnsi="Arial" w:cs="Arial"/>
        </w:rPr>
        <w:t>.</w:t>
      </w:r>
      <w:r w:rsidR="00E30D8C" w:rsidRPr="0021276D">
        <w:rPr>
          <w:rFonts w:ascii="Arial" w:hAnsi="Arial" w:cs="Arial"/>
        </w:rPr>
        <w:t xml:space="preserve"> </w:t>
      </w:r>
      <w:proofErr w:type="spellStart"/>
      <w:r w:rsidR="00E30D8C" w:rsidRPr="0021276D">
        <w:rPr>
          <w:rFonts w:ascii="Arial" w:hAnsi="Arial" w:cs="Arial"/>
        </w:rPr>
        <w:t>Pemahaman</w:t>
      </w:r>
      <w:proofErr w:type="spellEnd"/>
      <w:r w:rsidR="00E30D8C" w:rsidRPr="0021276D">
        <w:rPr>
          <w:rFonts w:ascii="Arial" w:hAnsi="Arial" w:cs="Arial"/>
        </w:rPr>
        <w:t xml:space="preserve"> </w:t>
      </w:r>
      <w:proofErr w:type="spellStart"/>
      <w:r w:rsidR="00E30D8C" w:rsidRPr="0021276D">
        <w:rPr>
          <w:rFonts w:ascii="Arial" w:hAnsi="Arial" w:cs="Arial"/>
        </w:rPr>
        <w:t>Sistem</w:t>
      </w:r>
      <w:proofErr w:type="spellEnd"/>
      <w:r w:rsidR="00E30D8C" w:rsidRPr="0021276D">
        <w:rPr>
          <w:rFonts w:ascii="Arial" w:hAnsi="Arial" w:cs="Arial"/>
        </w:rPr>
        <w:t xml:space="preserve"> </w:t>
      </w:r>
      <w:proofErr w:type="spellStart"/>
      <w:r w:rsidR="00E30D8C" w:rsidRPr="0021276D">
        <w:rPr>
          <w:rFonts w:ascii="Arial" w:hAnsi="Arial" w:cs="Arial"/>
        </w:rPr>
        <w:t>Informasi</w:t>
      </w:r>
      <w:proofErr w:type="spellEnd"/>
      <w:r w:rsidR="00E30D8C" w:rsidRPr="0021276D">
        <w:rPr>
          <w:rFonts w:ascii="Arial" w:hAnsi="Arial" w:cs="Arial"/>
        </w:rPr>
        <w:t xml:space="preserve"> </w:t>
      </w:r>
      <w:proofErr w:type="spellStart"/>
      <w:r w:rsidR="00E30D8C" w:rsidRPr="0021276D">
        <w:rPr>
          <w:rFonts w:ascii="Arial" w:hAnsi="Arial" w:cs="Arial"/>
        </w:rPr>
        <w:t>merupakan</w:t>
      </w:r>
      <w:proofErr w:type="spellEnd"/>
      <w:r w:rsidR="00E30D8C" w:rsidRPr="0021276D">
        <w:rPr>
          <w:rFonts w:ascii="Arial" w:hAnsi="Arial" w:cs="Arial"/>
        </w:rPr>
        <w:t xml:space="preserve"> </w:t>
      </w:r>
      <w:proofErr w:type="spellStart"/>
      <w:r w:rsidR="00E30D8C" w:rsidRPr="0021276D">
        <w:rPr>
          <w:rFonts w:ascii="Arial" w:hAnsi="Arial" w:cs="Arial"/>
        </w:rPr>
        <w:t>bentuk</w:t>
      </w:r>
      <w:proofErr w:type="spellEnd"/>
      <w:r w:rsidR="00E30D8C" w:rsidRPr="0021276D">
        <w:rPr>
          <w:rFonts w:ascii="Arial" w:hAnsi="Arial" w:cs="Arial"/>
        </w:rPr>
        <w:t xml:space="preserve"> </w:t>
      </w:r>
      <w:proofErr w:type="spellStart"/>
      <w:r w:rsidR="00E30D8C" w:rsidRPr="0021276D">
        <w:rPr>
          <w:rFonts w:ascii="Arial" w:hAnsi="Arial" w:cs="Arial"/>
        </w:rPr>
        <w:t>kolaborasi</w:t>
      </w:r>
      <w:proofErr w:type="spellEnd"/>
      <w:r w:rsidR="00E30D8C" w:rsidRPr="0021276D">
        <w:rPr>
          <w:rFonts w:ascii="Arial" w:hAnsi="Arial" w:cs="Arial"/>
        </w:rPr>
        <w:t xml:space="preserve"> </w:t>
      </w:r>
      <w:proofErr w:type="spellStart"/>
      <w:r w:rsidR="00E30D8C" w:rsidRPr="0021276D">
        <w:rPr>
          <w:rFonts w:ascii="Arial" w:hAnsi="Arial" w:cs="Arial"/>
        </w:rPr>
        <w:t>lintas</w:t>
      </w:r>
      <w:proofErr w:type="spellEnd"/>
      <w:r w:rsidR="00E30D8C" w:rsidRPr="0021276D">
        <w:rPr>
          <w:rFonts w:ascii="Arial" w:hAnsi="Arial" w:cs="Arial"/>
        </w:rPr>
        <w:t xml:space="preserve"> </w:t>
      </w:r>
      <w:proofErr w:type="spellStart"/>
      <w:r w:rsidR="00E30D8C" w:rsidRPr="0021276D">
        <w:rPr>
          <w:rFonts w:ascii="Arial" w:hAnsi="Arial" w:cs="Arial"/>
        </w:rPr>
        <w:t>ilmu</w:t>
      </w:r>
      <w:proofErr w:type="spellEnd"/>
      <w:r w:rsidR="00E30D8C" w:rsidRPr="0021276D">
        <w:rPr>
          <w:rFonts w:ascii="Arial" w:hAnsi="Arial" w:cs="Arial"/>
        </w:rPr>
        <w:t xml:space="preserve"> </w:t>
      </w:r>
      <w:proofErr w:type="spellStart"/>
      <w:r w:rsidR="00E30D8C" w:rsidRPr="0021276D">
        <w:rPr>
          <w:rFonts w:ascii="Arial" w:hAnsi="Arial" w:cs="Arial"/>
        </w:rPr>
        <w:t>yaitu</w:t>
      </w:r>
      <w:proofErr w:type="spellEnd"/>
      <w:r w:rsidR="00E30D8C" w:rsidRPr="0021276D">
        <w:rPr>
          <w:rFonts w:ascii="Arial" w:hAnsi="Arial" w:cs="Arial"/>
        </w:rPr>
        <w:t xml:space="preserve"> </w:t>
      </w:r>
      <w:proofErr w:type="spellStart"/>
      <w:r w:rsidR="00E30D8C" w:rsidRPr="0021276D">
        <w:rPr>
          <w:rFonts w:ascii="Arial" w:hAnsi="Arial" w:cs="Arial"/>
        </w:rPr>
        <w:t>Sistem</w:t>
      </w:r>
      <w:proofErr w:type="spellEnd"/>
      <w:r w:rsidR="00E30D8C" w:rsidRPr="0021276D">
        <w:rPr>
          <w:rFonts w:ascii="Arial" w:hAnsi="Arial" w:cs="Arial"/>
        </w:rPr>
        <w:t xml:space="preserve"> </w:t>
      </w:r>
      <w:proofErr w:type="spellStart"/>
      <w:r w:rsidR="00E30D8C" w:rsidRPr="0021276D">
        <w:rPr>
          <w:rFonts w:ascii="Arial" w:hAnsi="Arial" w:cs="Arial"/>
        </w:rPr>
        <w:t>Informasi</w:t>
      </w:r>
      <w:proofErr w:type="spellEnd"/>
      <w:r w:rsidR="00E30D8C" w:rsidRPr="0021276D">
        <w:rPr>
          <w:rFonts w:ascii="Arial" w:hAnsi="Arial" w:cs="Arial"/>
        </w:rPr>
        <w:t xml:space="preserve"> yang </w:t>
      </w:r>
      <w:proofErr w:type="spellStart"/>
      <w:r w:rsidR="00E30D8C" w:rsidRPr="0021276D">
        <w:rPr>
          <w:rFonts w:ascii="Arial" w:hAnsi="Arial" w:cs="Arial"/>
        </w:rPr>
        <w:t>digunakan</w:t>
      </w:r>
      <w:proofErr w:type="spellEnd"/>
      <w:r w:rsidR="00E30D8C" w:rsidRPr="0021276D">
        <w:rPr>
          <w:rFonts w:ascii="Arial" w:hAnsi="Arial" w:cs="Arial"/>
        </w:rPr>
        <w:t xml:space="preserve"> </w:t>
      </w:r>
      <w:proofErr w:type="spellStart"/>
      <w:r w:rsidR="00E30D8C" w:rsidRPr="0021276D">
        <w:rPr>
          <w:rFonts w:ascii="Arial" w:hAnsi="Arial" w:cs="Arial"/>
        </w:rPr>
        <w:t>untuk</w:t>
      </w:r>
      <w:proofErr w:type="spellEnd"/>
      <w:r w:rsidR="00E30D8C" w:rsidRPr="0021276D">
        <w:rPr>
          <w:rFonts w:ascii="Arial" w:hAnsi="Arial" w:cs="Arial"/>
        </w:rPr>
        <w:t xml:space="preserve"> </w:t>
      </w:r>
      <w:proofErr w:type="spellStart"/>
      <w:r w:rsidR="00E30D8C" w:rsidRPr="0021276D">
        <w:rPr>
          <w:rFonts w:ascii="Arial" w:hAnsi="Arial" w:cs="Arial"/>
        </w:rPr>
        <w:t>pelayanan</w:t>
      </w:r>
      <w:proofErr w:type="spellEnd"/>
      <w:r w:rsidR="00E30D8C" w:rsidRPr="0021276D">
        <w:rPr>
          <w:rFonts w:ascii="Arial" w:hAnsi="Arial" w:cs="Arial"/>
        </w:rPr>
        <w:t xml:space="preserve"> </w:t>
      </w:r>
      <w:proofErr w:type="spellStart"/>
      <w:r w:rsidR="00E30D8C" w:rsidRPr="0021276D">
        <w:rPr>
          <w:rFonts w:ascii="Arial" w:hAnsi="Arial" w:cs="Arial"/>
        </w:rPr>
        <w:t>kefarmasian</w:t>
      </w:r>
      <w:proofErr w:type="spellEnd"/>
      <w:r w:rsidR="00E30D8C" w:rsidRPr="0021276D">
        <w:rPr>
          <w:rFonts w:ascii="Arial" w:hAnsi="Arial" w:cs="Arial"/>
        </w:rPr>
        <w:t xml:space="preserve"> </w:t>
      </w:r>
      <w:proofErr w:type="spellStart"/>
      <w:r w:rsidR="00E30D8C" w:rsidRPr="0021276D">
        <w:rPr>
          <w:rFonts w:ascii="Arial" w:hAnsi="Arial" w:cs="Arial"/>
        </w:rPr>
        <w:t>sesuai</w:t>
      </w:r>
      <w:proofErr w:type="spellEnd"/>
      <w:r w:rsidR="00E30D8C" w:rsidRPr="0021276D">
        <w:rPr>
          <w:rFonts w:ascii="Arial" w:hAnsi="Arial" w:cs="Arial"/>
        </w:rPr>
        <w:t xml:space="preserve"> </w:t>
      </w:r>
      <w:proofErr w:type="spellStart"/>
      <w:r w:rsidR="00E30D8C" w:rsidRPr="0021276D">
        <w:rPr>
          <w:rFonts w:ascii="Arial" w:hAnsi="Arial" w:cs="Arial"/>
        </w:rPr>
        <w:t>Peraturan</w:t>
      </w:r>
      <w:proofErr w:type="spellEnd"/>
      <w:r w:rsidR="00E30D8C" w:rsidRPr="0021276D">
        <w:rPr>
          <w:rFonts w:ascii="Arial" w:hAnsi="Arial" w:cs="Arial"/>
        </w:rPr>
        <w:t xml:space="preserve"> Perundangan.</w:t>
      </w:r>
      <w:r w:rsidR="000F0E8D">
        <w:rPr>
          <w:rFonts w:ascii="Arial" w:hAnsi="Arial" w:cs="Arial"/>
        </w:rPr>
        <w:t xml:space="preserve"> </w:t>
      </w:r>
    </w:p>
    <w:p w14:paraId="71663289" w14:textId="22FC01B3" w:rsidR="005D72FB" w:rsidRPr="0021276D" w:rsidRDefault="005D72FB" w:rsidP="00E11E5D">
      <w:pPr>
        <w:spacing w:after="0"/>
        <w:ind w:firstLine="720"/>
        <w:jc w:val="both"/>
        <w:rPr>
          <w:rFonts w:ascii="Arial" w:hAnsi="Arial" w:cs="Arial"/>
          <w:bCs/>
        </w:rPr>
      </w:pPr>
      <w:r w:rsidRPr="0021276D">
        <w:rPr>
          <w:rFonts w:ascii="Arial" w:hAnsi="Arial" w:cs="Arial"/>
          <w:bCs/>
          <w:lang w:val="fi-FI"/>
        </w:rPr>
        <w:t>Tujuan dari penyusunan Perangkat Pembelajaran ini adalah sebagai alat bantu Pembelajaran bagi Dosen rangka usaha untuk memberikan pembelajaran yang terarah dan terukur sehingga membuat pembelajaran menjadi lebih sistematis dan memudahkan mahasiswa dalam mempelajari materi teori atauoun praktikum</w:t>
      </w:r>
      <w:r w:rsidR="000F0E8D">
        <w:rPr>
          <w:rFonts w:ascii="Arial" w:hAnsi="Arial" w:cs="Arial"/>
          <w:bCs/>
          <w:lang w:val="fi-FI"/>
        </w:rPr>
        <w:t xml:space="preserve"> </w:t>
      </w:r>
      <w:r w:rsidRPr="0021276D">
        <w:rPr>
          <w:rFonts w:ascii="Arial" w:hAnsi="Arial" w:cs="Arial"/>
          <w:bCs/>
          <w:lang w:val="fi-FI"/>
        </w:rPr>
        <w:t>dengan hasil akhir yang diharapkan adalah mahasiswa menjadi kompeten dalam Bahan Kajian yang diajarkan</w:t>
      </w:r>
      <w:r w:rsidRPr="0021276D">
        <w:rPr>
          <w:rFonts w:ascii="Arial" w:hAnsi="Arial" w:cs="Arial"/>
        </w:rPr>
        <w:t>.</w:t>
      </w:r>
    </w:p>
    <w:p w14:paraId="78AD9CC4" w14:textId="130EEEEA" w:rsidR="005D72FB" w:rsidRPr="0021276D" w:rsidRDefault="005D72FB" w:rsidP="00E11E5D">
      <w:pPr>
        <w:spacing w:after="0"/>
        <w:ind w:firstLine="720"/>
        <w:jc w:val="both"/>
        <w:rPr>
          <w:rFonts w:ascii="Arial" w:hAnsi="Arial" w:cs="Arial"/>
          <w:bCs/>
          <w:lang w:val="fi-FI"/>
        </w:rPr>
      </w:pPr>
      <w:r w:rsidRPr="0021276D">
        <w:rPr>
          <w:rFonts w:ascii="Arial" w:hAnsi="Arial" w:cs="Arial"/>
          <w:bCs/>
          <w:lang w:val="fi-FI"/>
        </w:rPr>
        <w:t>Perkembangan pengetahuan</w:t>
      </w:r>
      <w:r w:rsidR="00E30D8C" w:rsidRPr="0021276D">
        <w:rPr>
          <w:rFonts w:ascii="Arial" w:hAnsi="Arial" w:cs="Arial"/>
          <w:bCs/>
          <w:lang w:val="fi-FI"/>
        </w:rPr>
        <w:t xml:space="preserve"> teknologi di era digital dan</w:t>
      </w:r>
      <w:r w:rsidRPr="0021276D">
        <w:rPr>
          <w:rFonts w:ascii="Arial" w:hAnsi="Arial" w:cs="Arial"/>
          <w:bCs/>
          <w:lang w:val="fi-FI"/>
        </w:rPr>
        <w:t xml:space="preserve"> dalam dunia obat memang sangat cepat ditandai dengan banyaknya jenis obat baru dan nama-nama paten baru yang bertambah sangat banyak</w:t>
      </w:r>
      <w:r w:rsidR="00E30D8C" w:rsidRPr="0021276D">
        <w:rPr>
          <w:rFonts w:ascii="Arial" w:hAnsi="Arial" w:cs="Arial"/>
          <w:bCs/>
          <w:lang w:val="fi-FI"/>
        </w:rPr>
        <w:t xml:space="preserve"> dan kompleksitas </w:t>
      </w:r>
      <w:r w:rsidR="00725B17" w:rsidRPr="0021276D">
        <w:rPr>
          <w:rFonts w:ascii="Arial" w:hAnsi="Arial" w:cs="Arial"/>
          <w:bCs/>
          <w:lang w:val="fi-FI"/>
        </w:rPr>
        <w:t>tuntutan patient safety</w:t>
      </w:r>
      <w:r w:rsidRPr="0021276D">
        <w:rPr>
          <w:rFonts w:ascii="Arial" w:hAnsi="Arial" w:cs="Arial"/>
          <w:bCs/>
          <w:lang w:val="fi-FI"/>
        </w:rPr>
        <w:t xml:space="preserve">. Dengan demikian Metode dan Media Pembelajaran harus selalu dikembangkan bertujuan untuk menambah wawasan dan pengetahuan mahasiswa mengenai </w:t>
      </w:r>
      <w:r w:rsidR="00725B17" w:rsidRPr="0021276D">
        <w:rPr>
          <w:rFonts w:ascii="Arial" w:hAnsi="Arial" w:cs="Arial"/>
          <w:bCs/>
          <w:lang w:val="fi-FI"/>
        </w:rPr>
        <w:t>pemanfaatan Sistem Informasi sebagai alat bantu untuk memudahkan dalam pemanggilan informasi tentang</w:t>
      </w:r>
      <w:r w:rsidRPr="0021276D">
        <w:rPr>
          <w:rFonts w:ascii="Arial" w:hAnsi="Arial" w:cs="Arial"/>
          <w:bCs/>
          <w:lang w:val="fi-FI"/>
        </w:rPr>
        <w:t xml:space="preserve"> obat dan permasalahan </w:t>
      </w:r>
      <w:r w:rsidR="00725B17" w:rsidRPr="0021276D">
        <w:rPr>
          <w:rFonts w:ascii="Arial" w:hAnsi="Arial" w:cs="Arial"/>
          <w:bCs/>
          <w:lang w:val="fi-FI"/>
        </w:rPr>
        <w:t>dalam</w:t>
      </w:r>
      <w:r w:rsidRPr="0021276D">
        <w:rPr>
          <w:rFonts w:ascii="Arial" w:hAnsi="Arial" w:cs="Arial"/>
          <w:bCs/>
          <w:lang w:val="fi-FI"/>
        </w:rPr>
        <w:t xml:space="preserve"> </w:t>
      </w:r>
      <w:r w:rsidR="00725B17" w:rsidRPr="0021276D">
        <w:rPr>
          <w:rFonts w:ascii="Arial" w:hAnsi="Arial" w:cs="Arial"/>
          <w:bCs/>
          <w:lang w:val="fi-FI"/>
        </w:rPr>
        <w:t>o</w:t>
      </w:r>
      <w:r w:rsidRPr="0021276D">
        <w:rPr>
          <w:rFonts w:ascii="Arial" w:hAnsi="Arial" w:cs="Arial"/>
          <w:bCs/>
          <w:lang w:val="fi-FI"/>
        </w:rPr>
        <w:t>bat, zat aktif beserta varian dosis, bentuk sediaan, dosis lazim, indikasi dan informasi yang mengenai obat tersebut juga tentang singkatan latin yang digunakan dalam resep</w:t>
      </w:r>
      <w:r w:rsidR="00725B17" w:rsidRPr="0021276D">
        <w:rPr>
          <w:rFonts w:ascii="Arial" w:hAnsi="Arial" w:cs="Arial"/>
          <w:bCs/>
          <w:lang w:val="fi-FI"/>
        </w:rPr>
        <w:t xml:space="preserve"> elektronik</w:t>
      </w:r>
      <w:r w:rsidRPr="0021276D">
        <w:rPr>
          <w:rFonts w:ascii="Arial" w:hAnsi="Arial" w:cs="Arial"/>
          <w:bCs/>
          <w:lang w:val="fi-FI"/>
        </w:rPr>
        <w:t>.</w:t>
      </w:r>
    </w:p>
    <w:p w14:paraId="1B7D73F4" w14:textId="5F90F3AA" w:rsidR="005D72FB" w:rsidRPr="0021276D" w:rsidRDefault="004C41EA" w:rsidP="00E11E5D">
      <w:pPr>
        <w:spacing w:after="0"/>
        <w:ind w:firstLine="720"/>
        <w:jc w:val="both"/>
        <w:rPr>
          <w:rFonts w:ascii="Arial" w:hAnsi="Arial" w:cs="Arial"/>
        </w:rPr>
      </w:pPr>
      <w:r w:rsidRPr="0021276D">
        <w:rPr>
          <w:rFonts w:ascii="Arial" w:hAnsi="Arial" w:cs="Arial"/>
          <w:bCs/>
          <w:noProof/>
          <w:lang w:val="fi-FI"/>
        </w:rPr>
        <w:drawing>
          <wp:anchor distT="0" distB="0" distL="114300" distR="114300" simplePos="0" relativeHeight="251671552" behindDoc="1" locked="0" layoutInCell="1" allowOverlap="1" wp14:anchorId="4464DC30" wp14:editId="5C6B9DCB">
            <wp:simplePos x="0" y="0"/>
            <wp:positionH relativeFrom="column">
              <wp:posOffset>3733800</wp:posOffset>
            </wp:positionH>
            <wp:positionV relativeFrom="paragraph">
              <wp:posOffset>1732915</wp:posOffset>
            </wp:positionV>
            <wp:extent cx="996315" cy="927036"/>
            <wp:effectExtent l="0" t="0" r="0" b="6985"/>
            <wp:wrapNone/>
            <wp:docPr id="197776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63270" name="Picture 197776327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96315" cy="927036"/>
                    </a:xfrm>
                    <a:prstGeom prst="rect">
                      <a:avLst/>
                    </a:prstGeom>
                  </pic:spPr>
                </pic:pic>
              </a:graphicData>
            </a:graphic>
            <wp14:sizeRelH relativeFrom="margin">
              <wp14:pctWidth>0</wp14:pctWidth>
            </wp14:sizeRelH>
            <wp14:sizeRelV relativeFrom="margin">
              <wp14:pctHeight>0</wp14:pctHeight>
            </wp14:sizeRelV>
          </wp:anchor>
        </w:drawing>
      </w:r>
      <w:r w:rsidR="005D72FB" w:rsidRPr="0021276D">
        <w:rPr>
          <w:rFonts w:ascii="Arial" w:hAnsi="Arial" w:cs="Arial"/>
          <w:bCs/>
          <w:lang w:val="fi-FI"/>
        </w:rPr>
        <w:t>Disadari bahwa di dalam penyusunan Perangkat Pembelajaran ini masih banyak kekurangan dan perlu terus dikembangkan perangkat pembelajarannya sesuai dengan kemajuan Bidang Pedagogik, Metode Pembelajaran, Media Pembelajaran dan Cara Penilaian serta perkembangan Ilmu Pengetahuan dan Teknologi di Bidang Pendidikan, Riset Pendidikan Tinggi dan juga Farmasi. Sumbang saran dan kritik yang memperkaya dan lebih meningkatkan mutu pembelajran, isi materi ini sangat kami harapkan dan hargai.</w:t>
      </w:r>
      <w:r w:rsidR="005D72FB" w:rsidRPr="0021276D">
        <w:rPr>
          <w:rFonts w:ascii="Arial" w:hAnsi="Arial" w:cs="Arial"/>
        </w:rPr>
        <w:tab/>
      </w:r>
      <w:r w:rsidR="005D72FB" w:rsidRPr="0021276D">
        <w:rPr>
          <w:rFonts w:ascii="Arial" w:hAnsi="Arial" w:cs="Arial"/>
        </w:rPr>
        <w:tab/>
      </w:r>
      <w:r w:rsidR="005D72FB" w:rsidRPr="0021276D">
        <w:rPr>
          <w:rFonts w:ascii="Arial" w:hAnsi="Arial" w:cs="Arial"/>
        </w:rPr>
        <w:tab/>
      </w:r>
      <w:r w:rsidR="005D72FB" w:rsidRPr="0021276D">
        <w:rPr>
          <w:rFonts w:ascii="Arial" w:hAnsi="Arial" w:cs="Arial"/>
        </w:rPr>
        <w:tab/>
      </w:r>
      <w:r w:rsidR="005D72FB" w:rsidRPr="0021276D">
        <w:rPr>
          <w:rFonts w:ascii="Arial" w:hAnsi="Arial" w:cs="Arial"/>
        </w:rPr>
        <w:tab/>
      </w:r>
      <w:r w:rsidR="005D72FB" w:rsidRPr="0021276D">
        <w:rPr>
          <w:rFonts w:ascii="Arial" w:hAnsi="Arial" w:cs="Arial"/>
        </w:rPr>
        <w:tab/>
      </w:r>
      <w:r w:rsidR="005D72FB" w:rsidRPr="0021276D">
        <w:rPr>
          <w:rFonts w:ascii="Arial" w:hAnsi="Arial" w:cs="Arial"/>
        </w:rPr>
        <w:tab/>
      </w:r>
      <w:r w:rsidR="005D72FB" w:rsidRPr="0021276D">
        <w:rPr>
          <w:rFonts w:ascii="Arial" w:hAnsi="Arial" w:cs="Arial"/>
        </w:rPr>
        <w:tab/>
      </w:r>
      <w:r w:rsidR="005D72FB" w:rsidRPr="0021276D">
        <w:rPr>
          <w:rFonts w:ascii="Arial" w:hAnsi="Arial" w:cs="Arial"/>
        </w:rPr>
        <w:tab/>
      </w:r>
      <w:r w:rsidR="005D72FB" w:rsidRPr="0021276D">
        <w:rPr>
          <w:rFonts w:ascii="Arial" w:hAnsi="Arial" w:cs="Arial"/>
        </w:rPr>
        <w:tab/>
      </w:r>
      <w:r w:rsidR="005D72FB" w:rsidRPr="0021276D">
        <w:rPr>
          <w:rFonts w:ascii="Arial" w:hAnsi="Arial" w:cs="Arial"/>
        </w:rPr>
        <w:tab/>
      </w:r>
      <w:r w:rsidR="005D72FB" w:rsidRPr="0021276D">
        <w:rPr>
          <w:rFonts w:ascii="Arial" w:hAnsi="Arial" w:cs="Arial"/>
        </w:rPr>
        <w:tab/>
      </w:r>
      <w:r w:rsidR="005D72FB" w:rsidRPr="0021276D">
        <w:rPr>
          <w:rFonts w:ascii="Arial" w:hAnsi="Arial" w:cs="Arial"/>
        </w:rPr>
        <w:tab/>
      </w:r>
      <w:r w:rsidR="005D72FB" w:rsidRPr="0021276D">
        <w:rPr>
          <w:rFonts w:ascii="Arial" w:hAnsi="Arial" w:cs="Arial"/>
        </w:rPr>
        <w:tab/>
      </w:r>
      <w:r w:rsidR="005D72FB" w:rsidRPr="0021276D">
        <w:rPr>
          <w:rFonts w:ascii="Arial" w:hAnsi="Arial" w:cs="Arial"/>
        </w:rPr>
        <w:tab/>
      </w:r>
      <w:r w:rsidR="00C94A2F" w:rsidRPr="0021276D">
        <w:rPr>
          <w:rFonts w:ascii="Arial" w:hAnsi="Arial" w:cs="Arial"/>
        </w:rPr>
        <w:tab/>
      </w:r>
      <w:r w:rsidR="00C94A2F" w:rsidRPr="0021276D">
        <w:rPr>
          <w:rFonts w:ascii="Arial" w:hAnsi="Arial" w:cs="Arial"/>
        </w:rPr>
        <w:tab/>
      </w:r>
      <w:r w:rsidR="00C94A2F" w:rsidRPr="0021276D">
        <w:rPr>
          <w:rFonts w:ascii="Arial" w:hAnsi="Arial" w:cs="Arial"/>
        </w:rPr>
        <w:tab/>
      </w:r>
      <w:r w:rsidR="00C94A2F" w:rsidRPr="0021276D">
        <w:rPr>
          <w:rFonts w:ascii="Arial" w:hAnsi="Arial" w:cs="Arial"/>
        </w:rPr>
        <w:tab/>
      </w:r>
      <w:proofErr w:type="spellStart"/>
      <w:r w:rsidR="005D72FB" w:rsidRPr="0021276D">
        <w:rPr>
          <w:rFonts w:ascii="Arial" w:hAnsi="Arial" w:cs="Arial"/>
        </w:rPr>
        <w:t>Penyusun</w:t>
      </w:r>
      <w:proofErr w:type="spellEnd"/>
    </w:p>
    <w:p w14:paraId="36D61E73" w14:textId="21656B61" w:rsidR="005D72FB" w:rsidRPr="0021276D" w:rsidRDefault="005D72FB" w:rsidP="00E11E5D">
      <w:pPr>
        <w:spacing w:after="0"/>
        <w:rPr>
          <w:rFonts w:ascii="Arial" w:hAnsi="Arial" w:cs="Arial"/>
        </w:rPr>
      </w:pPr>
      <w:r w:rsidRPr="0021276D">
        <w:rPr>
          <w:rFonts w:ascii="Arial" w:hAnsi="Arial" w:cs="Arial"/>
        </w:rPr>
        <w:tab/>
      </w:r>
      <w:r w:rsidRPr="0021276D">
        <w:rPr>
          <w:rFonts w:ascii="Arial" w:hAnsi="Arial" w:cs="Arial"/>
        </w:rPr>
        <w:tab/>
      </w:r>
      <w:r w:rsidRPr="0021276D">
        <w:rPr>
          <w:rFonts w:ascii="Arial" w:hAnsi="Arial" w:cs="Arial"/>
        </w:rPr>
        <w:tab/>
      </w:r>
      <w:r w:rsidRPr="0021276D">
        <w:rPr>
          <w:rFonts w:ascii="Arial" w:hAnsi="Arial" w:cs="Arial"/>
        </w:rPr>
        <w:tab/>
      </w:r>
      <w:r w:rsidRPr="0021276D">
        <w:rPr>
          <w:rFonts w:ascii="Arial" w:hAnsi="Arial" w:cs="Arial"/>
        </w:rPr>
        <w:tab/>
      </w:r>
      <w:r w:rsidRPr="0021276D">
        <w:rPr>
          <w:rFonts w:ascii="Arial" w:hAnsi="Arial" w:cs="Arial"/>
        </w:rPr>
        <w:tab/>
      </w:r>
      <w:r w:rsidRPr="0021276D">
        <w:rPr>
          <w:rFonts w:ascii="Arial" w:hAnsi="Arial" w:cs="Arial"/>
        </w:rPr>
        <w:tab/>
      </w:r>
      <w:r w:rsidRPr="0021276D">
        <w:rPr>
          <w:rFonts w:ascii="Arial" w:hAnsi="Arial" w:cs="Arial"/>
        </w:rPr>
        <w:tab/>
        <w:t xml:space="preserve">Semarang, </w:t>
      </w:r>
      <w:r w:rsidR="00BC5BE9">
        <w:rPr>
          <w:rFonts w:ascii="Arial" w:hAnsi="Arial" w:cs="Arial"/>
        </w:rPr>
        <w:t>29</w:t>
      </w:r>
      <w:r w:rsidR="00725B17" w:rsidRPr="0021276D">
        <w:rPr>
          <w:rFonts w:ascii="Arial" w:hAnsi="Arial" w:cs="Arial"/>
        </w:rPr>
        <w:t xml:space="preserve"> </w:t>
      </w:r>
      <w:r w:rsidR="00BC5BE9">
        <w:rPr>
          <w:rFonts w:ascii="Arial" w:hAnsi="Arial" w:cs="Arial"/>
        </w:rPr>
        <w:t>Maret</w:t>
      </w:r>
      <w:r w:rsidRPr="0021276D">
        <w:rPr>
          <w:rFonts w:ascii="Arial" w:hAnsi="Arial" w:cs="Arial"/>
        </w:rPr>
        <w:t xml:space="preserve"> 202</w:t>
      </w:r>
      <w:r w:rsidR="00BC5BE9">
        <w:rPr>
          <w:rFonts w:ascii="Arial" w:hAnsi="Arial" w:cs="Arial"/>
        </w:rPr>
        <w:t>6</w:t>
      </w:r>
      <w:r w:rsidRPr="0021276D">
        <w:rPr>
          <w:rFonts w:ascii="Arial" w:hAnsi="Arial" w:cs="Arial"/>
        </w:rPr>
        <w:t xml:space="preserve"> </w:t>
      </w:r>
    </w:p>
    <w:p w14:paraId="6C6B4829" w14:textId="77777777" w:rsidR="00725B17" w:rsidRPr="0021276D" w:rsidRDefault="00725B17" w:rsidP="00E11E5D">
      <w:pPr>
        <w:spacing w:after="0"/>
        <w:rPr>
          <w:rFonts w:ascii="Arial" w:hAnsi="Arial" w:cs="Arial"/>
        </w:rPr>
      </w:pPr>
    </w:p>
    <w:p w14:paraId="53EFAF16" w14:textId="77777777" w:rsidR="00A06655" w:rsidRPr="0021276D" w:rsidRDefault="00A06655" w:rsidP="00E11E5D">
      <w:pPr>
        <w:spacing w:after="0"/>
        <w:rPr>
          <w:rFonts w:ascii="Arial" w:hAnsi="Arial" w:cs="Arial"/>
        </w:rPr>
      </w:pPr>
    </w:p>
    <w:p w14:paraId="45DF6787" w14:textId="77777777" w:rsidR="00A06655" w:rsidRPr="0021276D" w:rsidRDefault="00A06655" w:rsidP="00E11E5D">
      <w:pPr>
        <w:spacing w:after="0"/>
        <w:rPr>
          <w:rFonts w:ascii="Arial" w:hAnsi="Arial" w:cs="Arial"/>
        </w:rPr>
      </w:pPr>
    </w:p>
    <w:p w14:paraId="04A08723" w14:textId="77777777" w:rsidR="00A06655" w:rsidRPr="0021276D" w:rsidRDefault="00A06655" w:rsidP="00E11E5D">
      <w:pPr>
        <w:spacing w:after="0"/>
        <w:rPr>
          <w:rFonts w:ascii="Arial" w:hAnsi="Arial" w:cs="Arial"/>
        </w:rPr>
      </w:pPr>
    </w:p>
    <w:p w14:paraId="04E7AB1B" w14:textId="77777777" w:rsidR="00C94A2F" w:rsidRPr="0021276D" w:rsidRDefault="00C94A2F" w:rsidP="00E11E5D">
      <w:pPr>
        <w:spacing w:after="0"/>
        <w:rPr>
          <w:rFonts w:ascii="Arial" w:hAnsi="Arial" w:cs="Arial"/>
        </w:rPr>
      </w:pPr>
    </w:p>
    <w:p w14:paraId="7465818A" w14:textId="51F84BA8" w:rsidR="005D72FB" w:rsidRPr="0021276D" w:rsidRDefault="005D72FB" w:rsidP="00E11E5D">
      <w:pPr>
        <w:spacing w:after="0"/>
        <w:rPr>
          <w:rFonts w:ascii="Arial" w:hAnsi="Arial" w:cs="Arial"/>
        </w:rPr>
      </w:pPr>
      <w:r w:rsidRPr="0021276D">
        <w:rPr>
          <w:rFonts w:ascii="Arial" w:hAnsi="Arial" w:cs="Arial"/>
        </w:rPr>
        <w:tab/>
      </w:r>
      <w:r w:rsidRPr="0021276D">
        <w:rPr>
          <w:rFonts w:ascii="Arial" w:hAnsi="Arial" w:cs="Arial"/>
        </w:rPr>
        <w:tab/>
      </w:r>
      <w:r w:rsidRPr="0021276D">
        <w:rPr>
          <w:rFonts w:ascii="Arial" w:hAnsi="Arial" w:cs="Arial"/>
        </w:rPr>
        <w:tab/>
      </w:r>
      <w:r w:rsidRPr="0021276D">
        <w:rPr>
          <w:rFonts w:ascii="Arial" w:hAnsi="Arial" w:cs="Arial"/>
        </w:rPr>
        <w:tab/>
      </w:r>
      <w:r w:rsidRPr="0021276D">
        <w:rPr>
          <w:rFonts w:ascii="Arial" w:hAnsi="Arial" w:cs="Arial"/>
        </w:rPr>
        <w:tab/>
      </w:r>
      <w:r w:rsidRPr="0021276D">
        <w:rPr>
          <w:rFonts w:ascii="Arial" w:hAnsi="Arial" w:cs="Arial"/>
        </w:rPr>
        <w:tab/>
      </w:r>
      <w:r w:rsidRPr="0021276D">
        <w:rPr>
          <w:rFonts w:ascii="Arial" w:hAnsi="Arial" w:cs="Arial"/>
        </w:rPr>
        <w:tab/>
      </w:r>
      <w:r w:rsidRPr="0021276D">
        <w:rPr>
          <w:rFonts w:ascii="Arial" w:hAnsi="Arial" w:cs="Arial"/>
        </w:rPr>
        <w:tab/>
      </w:r>
      <w:r w:rsidR="00725B17" w:rsidRPr="0021276D">
        <w:rPr>
          <w:rFonts w:ascii="Arial" w:hAnsi="Arial" w:cs="Arial"/>
        </w:rPr>
        <w:t xml:space="preserve">apt. </w:t>
      </w:r>
      <w:r w:rsidRPr="0021276D">
        <w:rPr>
          <w:rFonts w:ascii="Arial" w:hAnsi="Arial" w:cs="Arial"/>
        </w:rPr>
        <w:t>Sri Suwarni, M.Sc.</w:t>
      </w:r>
      <w:bookmarkStart w:id="9" w:name="_Toc521267253"/>
    </w:p>
    <w:p w14:paraId="23B7B583" w14:textId="77777777" w:rsidR="00C94A2F" w:rsidRPr="0021276D" w:rsidRDefault="00C94A2F" w:rsidP="00E11E5D">
      <w:pPr>
        <w:spacing w:after="0"/>
        <w:rPr>
          <w:rFonts w:ascii="Arial" w:hAnsi="Arial" w:cs="Arial"/>
          <w:b/>
          <w:bCs/>
          <w:caps/>
          <w:kern w:val="36"/>
          <w:lang w:val="id-ID"/>
        </w:rPr>
      </w:pPr>
      <w:bookmarkStart w:id="10" w:name="_Toc521268028"/>
      <w:bookmarkStart w:id="11" w:name="_Toc521477870"/>
      <w:bookmarkStart w:id="12" w:name="_Toc521491549"/>
      <w:r w:rsidRPr="0021276D">
        <w:rPr>
          <w:rFonts w:ascii="Arial" w:hAnsi="Arial" w:cs="Arial"/>
        </w:rPr>
        <w:br w:type="page"/>
      </w:r>
    </w:p>
    <w:p w14:paraId="75277561" w14:textId="137FAA5F" w:rsidR="005D72FB" w:rsidRPr="0021276D" w:rsidRDefault="005D72FB" w:rsidP="00E11E5D">
      <w:pPr>
        <w:pStyle w:val="Heading1"/>
        <w:spacing w:before="0" w:after="0"/>
        <w:jc w:val="center"/>
        <w:rPr>
          <w:rFonts w:ascii="Arial" w:hAnsi="Arial" w:cs="Arial"/>
          <w:szCs w:val="22"/>
        </w:rPr>
      </w:pPr>
      <w:bookmarkStart w:id="13" w:name="_Toc202337786"/>
      <w:r w:rsidRPr="0021276D">
        <w:rPr>
          <w:rFonts w:ascii="Arial" w:hAnsi="Arial" w:cs="Arial"/>
          <w:szCs w:val="22"/>
        </w:rPr>
        <w:lastRenderedPageBreak/>
        <w:t>DAFTAR ISI</w:t>
      </w:r>
      <w:bookmarkEnd w:id="9"/>
      <w:bookmarkEnd w:id="10"/>
      <w:bookmarkEnd w:id="11"/>
      <w:bookmarkEnd w:id="12"/>
      <w:bookmarkEnd w:id="13"/>
    </w:p>
    <w:p w14:paraId="551F3F8B" w14:textId="2AD5A724" w:rsidR="002E73A7" w:rsidRPr="0021276D" w:rsidRDefault="002E73A7" w:rsidP="00E11E5D">
      <w:pPr>
        <w:pStyle w:val="Heading1"/>
        <w:spacing w:before="0" w:after="0"/>
        <w:jc w:val="center"/>
        <w:rPr>
          <w:rFonts w:ascii="Arial" w:hAnsi="Arial" w:cs="Arial"/>
          <w:szCs w:val="22"/>
        </w:rPr>
      </w:pPr>
    </w:p>
    <w:sdt>
      <w:sdtPr>
        <w:rPr>
          <w:rFonts w:ascii="Arial" w:eastAsia="Times New Roman" w:hAnsi="Arial" w:cs="Arial"/>
          <w:color w:val="auto"/>
          <w:sz w:val="22"/>
          <w:szCs w:val="22"/>
        </w:rPr>
        <w:id w:val="1075473019"/>
        <w:docPartObj>
          <w:docPartGallery w:val="Table of Contents"/>
          <w:docPartUnique/>
        </w:docPartObj>
      </w:sdtPr>
      <w:sdtEndPr>
        <w:rPr>
          <w:b/>
          <w:bCs/>
          <w:noProof/>
        </w:rPr>
      </w:sdtEndPr>
      <w:sdtContent>
        <w:p w14:paraId="0CEF3F05" w14:textId="71425AAF" w:rsidR="002E73A7" w:rsidRPr="0021276D" w:rsidRDefault="002E73A7" w:rsidP="00E11E5D">
          <w:pPr>
            <w:pStyle w:val="TOCHeading"/>
            <w:spacing w:before="0" w:line="276" w:lineRule="auto"/>
            <w:rPr>
              <w:rFonts w:ascii="Arial" w:hAnsi="Arial" w:cs="Arial"/>
              <w:sz w:val="22"/>
              <w:szCs w:val="22"/>
            </w:rPr>
          </w:pPr>
        </w:p>
        <w:p w14:paraId="474DA431" w14:textId="20D4C4D5" w:rsidR="000323C4" w:rsidRDefault="002E73A7">
          <w:pPr>
            <w:pStyle w:val="TOC1"/>
            <w:tabs>
              <w:tab w:val="right" w:leader="dot" w:pos="9005"/>
            </w:tabs>
            <w:rPr>
              <w:rFonts w:asciiTheme="minorHAnsi" w:eastAsiaTheme="minorEastAsia" w:hAnsiTheme="minorHAnsi" w:cstheme="minorBidi"/>
              <w:noProof/>
              <w:kern w:val="2"/>
              <w:sz w:val="24"/>
              <w:szCs w:val="24"/>
              <w:lang w:val="en-ID" w:eastAsia="en-ID"/>
              <w14:ligatures w14:val="standardContextual"/>
            </w:rPr>
          </w:pPr>
          <w:r w:rsidRPr="0021276D">
            <w:rPr>
              <w:rFonts w:ascii="Arial" w:hAnsi="Arial" w:cs="Arial"/>
            </w:rPr>
            <w:fldChar w:fldCharType="begin"/>
          </w:r>
          <w:r w:rsidRPr="0021276D">
            <w:rPr>
              <w:rFonts w:ascii="Arial" w:hAnsi="Arial" w:cs="Arial"/>
            </w:rPr>
            <w:instrText xml:space="preserve"> TOC \o "1-3" \h \z \u </w:instrText>
          </w:r>
          <w:r w:rsidRPr="0021276D">
            <w:rPr>
              <w:rFonts w:ascii="Arial" w:hAnsi="Arial" w:cs="Arial"/>
            </w:rPr>
            <w:fldChar w:fldCharType="separate"/>
          </w:r>
          <w:hyperlink w:anchor="_Toc202337784" w:history="1">
            <w:r w:rsidR="000323C4" w:rsidRPr="003671A5">
              <w:rPr>
                <w:rStyle w:val="Hyperlink"/>
                <w:rFonts w:ascii="Arial" w:hAnsi="Arial" w:cs="Arial"/>
                <w:noProof/>
              </w:rPr>
              <w:t>HALAMAN PENGESAHAN PERANGKAT PEMBELAJARAN</w:t>
            </w:r>
            <w:r w:rsidR="000323C4">
              <w:rPr>
                <w:noProof/>
                <w:webHidden/>
              </w:rPr>
              <w:tab/>
            </w:r>
            <w:r w:rsidR="000323C4">
              <w:rPr>
                <w:noProof/>
                <w:webHidden/>
              </w:rPr>
              <w:fldChar w:fldCharType="begin"/>
            </w:r>
            <w:r w:rsidR="000323C4">
              <w:rPr>
                <w:noProof/>
                <w:webHidden/>
              </w:rPr>
              <w:instrText xml:space="preserve"> PAGEREF _Toc202337784 \h </w:instrText>
            </w:r>
            <w:r w:rsidR="000323C4">
              <w:rPr>
                <w:noProof/>
                <w:webHidden/>
              </w:rPr>
            </w:r>
            <w:r w:rsidR="000323C4">
              <w:rPr>
                <w:noProof/>
                <w:webHidden/>
              </w:rPr>
              <w:fldChar w:fldCharType="separate"/>
            </w:r>
            <w:r w:rsidR="00BA3A20">
              <w:rPr>
                <w:noProof/>
                <w:webHidden/>
              </w:rPr>
              <w:t>2</w:t>
            </w:r>
            <w:r w:rsidR="000323C4">
              <w:rPr>
                <w:noProof/>
                <w:webHidden/>
              </w:rPr>
              <w:fldChar w:fldCharType="end"/>
            </w:r>
          </w:hyperlink>
        </w:p>
        <w:p w14:paraId="08A0CE1C" w14:textId="6B5E11EB" w:rsidR="000323C4" w:rsidRDefault="000323C4">
          <w:pPr>
            <w:pStyle w:val="TOC1"/>
            <w:tabs>
              <w:tab w:val="right" w:leader="dot" w:pos="9005"/>
            </w:tabs>
            <w:rPr>
              <w:rFonts w:asciiTheme="minorHAnsi" w:eastAsiaTheme="minorEastAsia" w:hAnsiTheme="minorHAnsi" w:cstheme="minorBidi"/>
              <w:noProof/>
              <w:kern w:val="2"/>
              <w:sz w:val="24"/>
              <w:szCs w:val="24"/>
              <w:lang w:val="en-ID" w:eastAsia="en-ID"/>
              <w14:ligatures w14:val="standardContextual"/>
            </w:rPr>
          </w:pPr>
          <w:hyperlink w:anchor="_Toc202337785" w:history="1">
            <w:r w:rsidRPr="003671A5">
              <w:rPr>
                <w:rStyle w:val="Hyperlink"/>
                <w:rFonts w:ascii="Arial" w:hAnsi="Arial" w:cs="Arial"/>
                <w:noProof/>
              </w:rPr>
              <w:t>PRAKATA</w:t>
            </w:r>
            <w:r>
              <w:rPr>
                <w:noProof/>
                <w:webHidden/>
              </w:rPr>
              <w:tab/>
            </w:r>
            <w:r>
              <w:rPr>
                <w:noProof/>
                <w:webHidden/>
              </w:rPr>
              <w:fldChar w:fldCharType="begin"/>
            </w:r>
            <w:r>
              <w:rPr>
                <w:noProof/>
                <w:webHidden/>
              </w:rPr>
              <w:instrText xml:space="preserve"> PAGEREF _Toc202337785 \h </w:instrText>
            </w:r>
            <w:r>
              <w:rPr>
                <w:noProof/>
                <w:webHidden/>
              </w:rPr>
            </w:r>
            <w:r>
              <w:rPr>
                <w:noProof/>
                <w:webHidden/>
              </w:rPr>
              <w:fldChar w:fldCharType="separate"/>
            </w:r>
            <w:r w:rsidR="00BA3A20">
              <w:rPr>
                <w:noProof/>
                <w:webHidden/>
              </w:rPr>
              <w:t>3</w:t>
            </w:r>
            <w:r>
              <w:rPr>
                <w:noProof/>
                <w:webHidden/>
              </w:rPr>
              <w:fldChar w:fldCharType="end"/>
            </w:r>
          </w:hyperlink>
        </w:p>
        <w:p w14:paraId="1C0FC7A3" w14:textId="10C65DE9" w:rsidR="000323C4" w:rsidRDefault="000323C4">
          <w:pPr>
            <w:pStyle w:val="TOC1"/>
            <w:tabs>
              <w:tab w:val="right" w:leader="dot" w:pos="9005"/>
            </w:tabs>
            <w:rPr>
              <w:rFonts w:asciiTheme="minorHAnsi" w:eastAsiaTheme="minorEastAsia" w:hAnsiTheme="minorHAnsi" w:cstheme="minorBidi"/>
              <w:noProof/>
              <w:kern w:val="2"/>
              <w:sz w:val="24"/>
              <w:szCs w:val="24"/>
              <w:lang w:val="en-ID" w:eastAsia="en-ID"/>
              <w14:ligatures w14:val="standardContextual"/>
            </w:rPr>
          </w:pPr>
          <w:hyperlink w:anchor="_Toc202337786" w:history="1">
            <w:r w:rsidRPr="003671A5">
              <w:rPr>
                <w:rStyle w:val="Hyperlink"/>
                <w:rFonts w:ascii="Arial" w:hAnsi="Arial" w:cs="Arial"/>
                <w:noProof/>
              </w:rPr>
              <w:t>DAFTAR ISI</w:t>
            </w:r>
            <w:r>
              <w:rPr>
                <w:noProof/>
                <w:webHidden/>
              </w:rPr>
              <w:tab/>
            </w:r>
            <w:r>
              <w:rPr>
                <w:noProof/>
                <w:webHidden/>
              </w:rPr>
              <w:fldChar w:fldCharType="begin"/>
            </w:r>
            <w:r>
              <w:rPr>
                <w:noProof/>
                <w:webHidden/>
              </w:rPr>
              <w:instrText xml:space="preserve"> PAGEREF _Toc202337786 \h </w:instrText>
            </w:r>
            <w:r>
              <w:rPr>
                <w:noProof/>
                <w:webHidden/>
              </w:rPr>
            </w:r>
            <w:r>
              <w:rPr>
                <w:noProof/>
                <w:webHidden/>
              </w:rPr>
              <w:fldChar w:fldCharType="separate"/>
            </w:r>
            <w:r w:rsidR="00BA3A20">
              <w:rPr>
                <w:noProof/>
                <w:webHidden/>
              </w:rPr>
              <w:t>4</w:t>
            </w:r>
            <w:r>
              <w:rPr>
                <w:noProof/>
                <w:webHidden/>
              </w:rPr>
              <w:fldChar w:fldCharType="end"/>
            </w:r>
          </w:hyperlink>
        </w:p>
        <w:p w14:paraId="246A8C49" w14:textId="0F6D7419" w:rsidR="000323C4" w:rsidRDefault="000323C4">
          <w:pPr>
            <w:pStyle w:val="TOC1"/>
            <w:tabs>
              <w:tab w:val="right" w:leader="dot" w:pos="9005"/>
            </w:tabs>
            <w:rPr>
              <w:rFonts w:asciiTheme="minorHAnsi" w:eastAsiaTheme="minorEastAsia" w:hAnsiTheme="minorHAnsi" w:cstheme="minorBidi"/>
              <w:noProof/>
              <w:kern w:val="2"/>
              <w:sz w:val="24"/>
              <w:szCs w:val="24"/>
              <w:lang w:val="en-ID" w:eastAsia="en-ID"/>
              <w14:ligatures w14:val="standardContextual"/>
            </w:rPr>
          </w:pPr>
          <w:hyperlink w:anchor="_Toc202337787" w:history="1">
            <w:r w:rsidRPr="003671A5">
              <w:rPr>
                <w:rStyle w:val="Hyperlink"/>
                <w:rFonts w:ascii="Arial" w:hAnsi="Arial" w:cs="Arial"/>
                <w:noProof/>
              </w:rPr>
              <w:t>RENCANA PEMBELAJARAN SEMESTER (RPS)</w:t>
            </w:r>
            <w:r>
              <w:rPr>
                <w:noProof/>
                <w:webHidden/>
              </w:rPr>
              <w:tab/>
            </w:r>
            <w:r>
              <w:rPr>
                <w:noProof/>
                <w:webHidden/>
              </w:rPr>
              <w:fldChar w:fldCharType="begin"/>
            </w:r>
            <w:r>
              <w:rPr>
                <w:noProof/>
                <w:webHidden/>
              </w:rPr>
              <w:instrText xml:space="preserve"> PAGEREF _Toc202337787 \h </w:instrText>
            </w:r>
            <w:r>
              <w:rPr>
                <w:noProof/>
                <w:webHidden/>
              </w:rPr>
            </w:r>
            <w:r>
              <w:rPr>
                <w:noProof/>
                <w:webHidden/>
              </w:rPr>
              <w:fldChar w:fldCharType="separate"/>
            </w:r>
            <w:r w:rsidR="00BA3A20">
              <w:rPr>
                <w:noProof/>
                <w:webHidden/>
              </w:rPr>
              <w:t>5</w:t>
            </w:r>
            <w:r>
              <w:rPr>
                <w:noProof/>
                <w:webHidden/>
              </w:rPr>
              <w:fldChar w:fldCharType="end"/>
            </w:r>
          </w:hyperlink>
        </w:p>
        <w:p w14:paraId="26949EB8" w14:textId="5B72FCE6" w:rsidR="000323C4" w:rsidRDefault="000323C4">
          <w:pPr>
            <w:pStyle w:val="TOC1"/>
            <w:tabs>
              <w:tab w:val="right" w:leader="dot" w:pos="9005"/>
            </w:tabs>
            <w:rPr>
              <w:rFonts w:asciiTheme="minorHAnsi" w:eastAsiaTheme="minorEastAsia" w:hAnsiTheme="minorHAnsi" w:cstheme="minorBidi"/>
              <w:noProof/>
              <w:kern w:val="2"/>
              <w:sz w:val="24"/>
              <w:szCs w:val="24"/>
              <w:lang w:val="en-ID" w:eastAsia="en-ID"/>
              <w14:ligatures w14:val="standardContextual"/>
            </w:rPr>
          </w:pPr>
          <w:hyperlink w:anchor="_Toc202337788" w:history="1">
            <w:r w:rsidRPr="003671A5">
              <w:rPr>
                <w:rStyle w:val="Hyperlink"/>
                <w:rFonts w:ascii="Arial" w:hAnsi="Arial" w:cs="Arial"/>
                <w:noProof/>
              </w:rPr>
              <w:t>KONTRAK PERKULIAHAN</w:t>
            </w:r>
            <w:r>
              <w:rPr>
                <w:noProof/>
                <w:webHidden/>
              </w:rPr>
              <w:tab/>
            </w:r>
            <w:r>
              <w:rPr>
                <w:noProof/>
                <w:webHidden/>
              </w:rPr>
              <w:fldChar w:fldCharType="begin"/>
            </w:r>
            <w:r>
              <w:rPr>
                <w:noProof/>
                <w:webHidden/>
              </w:rPr>
              <w:instrText xml:space="preserve"> PAGEREF _Toc202337788 \h </w:instrText>
            </w:r>
            <w:r>
              <w:rPr>
                <w:noProof/>
                <w:webHidden/>
              </w:rPr>
            </w:r>
            <w:r>
              <w:rPr>
                <w:noProof/>
                <w:webHidden/>
              </w:rPr>
              <w:fldChar w:fldCharType="separate"/>
            </w:r>
            <w:r w:rsidR="00BA3A20">
              <w:rPr>
                <w:noProof/>
                <w:webHidden/>
              </w:rPr>
              <w:t>16</w:t>
            </w:r>
            <w:r>
              <w:rPr>
                <w:noProof/>
                <w:webHidden/>
              </w:rPr>
              <w:fldChar w:fldCharType="end"/>
            </w:r>
          </w:hyperlink>
        </w:p>
        <w:p w14:paraId="2E99B649" w14:textId="3B520790" w:rsidR="000323C4" w:rsidRDefault="000323C4">
          <w:pPr>
            <w:pStyle w:val="TOC1"/>
            <w:tabs>
              <w:tab w:val="right" w:leader="dot" w:pos="9005"/>
            </w:tabs>
            <w:rPr>
              <w:rFonts w:asciiTheme="minorHAnsi" w:eastAsiaTheme="minorEastAsia" w:hAnsiTheme="minorHAnsi" w:cstheme="minorBidi"/>
              <w:noProof/>
              <w:kern w:val="2"/>
              <w:sz w:val="24"/>
              <w:szCs w:val="24"/>
              <w:lang w:val="en-ID" w:eastAsia="en-ID"/>
              <w14:ligatures w14:val="standardContextual"/>
            </w:rPr>
          </w:pPr>
          <w:hyperlink w:anchor="_Toc202337789" w:history="1">
            <w:r w:rsidRPr="003671A5">
              <w:rPr>
                <w:rStyle w:val="Hyperlink"/>
                <w:rFonts w:ascii="Arial" w:hAnsi="Arial" w:cs="Arial"/>
                <w:noProof/>
              </w:rPr>
              <w:t>FORMAT TUGAS &amp; RUBRIK PENILAIAN</w:t>
            </w:r>
            <w:r>
              <w:rPr>
                <w:noProof/>
                <w:webHidden/>
              </w:rPr>
              <w:tab/>
            </w:r>
            <w:r>
              <w:rPr>
                <w:noProof/>
                <w:webHidden/>
              </w:rPr>
              <w:fldChar w:fldCharType="begin"/>
            </w:r>
            <w:r>
              <w:rPr>
                <w:noProof/>
                <w:webHidden/>
              </w:rPr>
              <w:instrText xml:space="preserve"> PAGEREF _Toc202337789 \h </w:instrText>
            </w:r>
            <w:r>
              <w:rPr>
                <w:noProof/>
                <w:webHidden/>
              </w:rPr>
            </w:r>
            <w:r>
              <w:rPr>
                <w:noProof/>
                <w:webHidden/>
              </w:rPr>
              <w:fldChar w:fldCharType="separate"/>
            </w:r>
            <w:r w:rsidR="00BA3A20">
              <w:rPr>
                <w:noProof/>
                <w:webHidden/>
              </w:rPr>
              <w:t>24</w:t>
            </w:r>
            <w:r>
              <w:rPr>
                <w:noProof/>
                <w:webHidden/>
              </w:rPr>
              <w:fldChar w:fldCharType="end"/>
            </w:r>
          </w:hyperlink>
        </w:p>
        <w:p w14:paraId="51515817" w14:textId="59F2E642" w:rsidR="002E73A7" w:rsidRPr="0021276D" w:rsidRDefault="002E73A7" w:rsidP="00E11E5D">
          <w:pPr>
            <w:spacing w:after="0"/>
            <w:rPr>
              <w:rFonts w:ascii="Arial" w:hAnsi="Arial" w:cs="Arial"/>
            </w:rPr>
          </w:pPr>
          <w:r w:rsidRPr="0021276D">
            <w:rPr>
              <w:rFonts w:ascii="Arial" w:hAnsi="Arial" w:cs="Arial"/>
              <w:b/>
              <w:bCs/>
              <w:noProof/>
            </w:rPr>
            <w:fldChar w:fldCharType="end"/>
          </w:r>
        </w:p>
      </w:sdtContent>
    </w:sdt>
    <w:p w14:paraId="6179DC47" w14:textId="77777777" w:rsidR="002E73A7" w:rsidRPr="0021276D" w:rsidRDefault="002E73A7" w:rsidP="00E11E5D">
      <w:pPr>
        <w:pStyle w:val="Heading1"/>
        <w:spacing w:before="0" w:after="0"/>
        <w:jc w:val="both"/>
        <w:rPr>
          <w:rFonts w:ascii="Arial" w:hAnsi="Arial" w:cs="Arial"/>
          <w:szCs w:val="22"/>
        </w:rPr>
      </w:pPr>
    </w:p>
    <w:p w14:paraId="7EFF9EE2" w14:textId="77777777" w:rsidR="005D72FB" w:rsidRPr="0021276D" w:rsidRDefault="005D72FB" w:rsidP="00E11E5D">
      <w:pPr>
        <w:spacing w:after="0"/>
        <w:rPr>
          <w:rFonts w:ascii="Arial" w:hAnsi="Arial" w:cs="Arial"/>
        </w:rPr>
        <w:sectPr w:rsidR="005D72FB" w:rsidRPr="0021276D" w:rsidSect="00B27F0C">
          <w:pgSz w:w="11907" w:h="16840" w:code="9"/>
          <w:pgMar w:top="1134" w:right="1134" w:bottom="1134" w:left="1758" w:header="709" w:footer="709" w:gutter="0"/>
          <w:cols w:space="708"/>
          <w:docGrid w:linePitch="360"/>
        </w:sectPr>
      </w:pPr>
    </w:p>
    <w:p w14:paraId="05CEF9F6" w14:textId="77777777" w:rsidR="005D72FB" w:rsidRPr="0021276D" w:rsidRDefault="005D72FB" w:rsidP="00E11E5D">
      <w:pPr>
        <w:spacing w:after="0"/>
        <w:rPr>
          <w:rFonts w:ascii="Arial" w:hAnsi="Arial" w:cs="Arial"/>
        </w:rPr>
      </w:pPr>
    </w:p>
    <w:p w14:paraId="35D77350" w14:textId="7057FF3F" w:rsidR="005D72FB" w:rsidRPr="0021276D" w:rsidRDefault="005D72FB" w:rsidP="00E11E5D">
      <w:pPr>
        <w:spacing w:after="0"/>
        <w:rPr>
          <w:rFonts w:ascii="Arial" w:hAnsi="Arial" w:cs="Arial"/>
        </w:rPr>
      </w:pPr>
    </w:p>
    <w:tbl>
      <w:tblPr>
        <w:tblW w:w="13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6379"/>
        <w:gridCol w:w="2218"/>
        <w:gridCol w:w="3240"/>
      </w:tblGrid>
      <w:tr w:rsidR="005D72FB" w:rsidRPr="0021276D" w14:paraId="24429B52" w14:textId="77777777" w:rsidTr="00404E18">
        <w:trPr>
          <w:trHeight w:val="552"/>
        </w:trPr>
        <w:tc>
          <w:tcPr>
            <w:tcW w:w="1951" w:type="dxa"/>
            <w:vMerge w:val="restart"/>
          </w:tcPr>
          <w:p w14:paraId="256F8554" w14:textId="61923FFE" w:rsidR="005D72FB" w:rsidRPr="0021276D" w:rsidRDefault="00461BC1" w:rsidP="00E11E5D">
            <w:pPr>
              <w:pStyle w:val="Default"/>
              <w:spacing w:line="276" w:lineRule="auto"/>
              <w:rPr>
                <w:b/>
                <w:sz w:val="22"/>
                <w:szCs w:val="22"/>
              </w:rPr>
            </w:pPr>
            <w:r w:rsidRPr="0021276D">
              <w:rPr>
                <w:noProof/>
                <w:sz w:val="22"/>
                <w:szCs w:val="22"/>
              </w:rPr>
              <w:drawing>
                <wp:anchor distT="0" distB="0" distL="114300" distR="114300" simplePos="0" relativeHeight="251677696" behindDoc="1" locked="0" layoutInCell="1" allowOverlap="1" wp14:anchorId="42ADD342" wp14:editId="07A04F9E">
                  <wp:simplePos x="0" y="0"/>
                  <wp:positionH relativeFrom="column">
                    <wp:posOffset>0</wp:posOffset>
                  </wp:positionH>
                  <wp:positionV relativeFrom="paragraph">
                    <wp:posOffset>193040</wp:posOffset>
                  </wp:positionV>
                  <wp:extent cx="1091932" cy="1076960"/>
                  <wp:effectExtent l="0" t="0" r="0" b="8890"/>
                  <wp:wrapNone/>
                  <wp:docPr id="87408149" name="Picture 87408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19950" name="Picture 20113199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91932" cy="1076960"/>
                          </a:xfrm>
                          <a:prstGeom prst="rect">
                            <a:avLst/>
                          </a:prstGeom>
                        </pic:spPr>
                      </pic:pic>
                    </a:graphicData>
                  </a:graphic>
                </wp:anchor>
              </w:drawing>
            </w:r>
          </w:p>
        </w:tc>
        <w:tc>
          <w:tcPr>
            <w:tcW w:w="6379" w:type="dxa"/>
            <w:vMerge w:val="restart"/>
            <w:shd w:val="clear" w:color="auto" w:fill="F2F2F2"/>
            <w:vAlign w:val="center"/>
          </w:tcPr>
          <w:p w14:paraId="425AA302" w14:textId="77777777" w:rsidR="005D72FB" w:rsidRPr="0021276D" w:rsidRDefault="005D72FB" w:rsidP="00E11E5D">
            <w:pPr>
              <w:pStyle w:val="Default"/>
              <w:spacing w:line="276" w:lineRule="auto"/>
              <w:rPr>
                <w:b/>
                <w:sz w:val="22"/>
                <w:szCs w:val="22"/>
              </w:rPr>
            </w:pPr>
            <w:r w:rsidRPr="0021276D">
              <w:rPr>
                <w:b/>
                <w:sz w:val="22"/>
                <w:szCs w:val="22"/>
              </w:rPr>
              <w:t>SEKOLAH TINGGI FARMASI NUSAPUTERA</w:t>
            </w:r>
          </w:p>
          <w:p w14:paraId="2A2C661C" w14:textId="77777777" w:rsidR="005D72FB" w:rsidRPr="0021276D" w:rsidRDefault="005D72FB" w:rsidP="00E11E5D">
            <w:pPr>
              <w:pStyle w:val="Default"/>
              <w:spacing w:line="276" w:lineRule="auto"/>
              <w:rPr>
                <w:b/>
                <w:sz w:val="22"/>
                <w:szCs w:val="22"/>
              </w:rPr>
            </w:pPr>
            <w:r w:rsidRPr="0021276D">
              <w:rPr>
                <w:b/>
                <w:sz w:val="22"/>
                <w:szCs w:val="22"/>
              </w:rPr>
              <w:t>Jl. Medoho III No.2, Semarang. Telp/Fax 024-6747012.</w:t>
            </w:r>
          </w:p>
          <w:p w14:paraId="0456069C" w14:textId="77777777" w:rsidR="005D72FB" w:rsidRPr="0021276D" w:rsidRDefault="005D72FB" w:rsidP="00E11E5D">
            <w:pPr>
              <w:pStyle w:val="Default"/>
              <w:spacing w:line="276" w:lineRule="auto"/>
              <w:ind w:left="33" w:right="884"/>
              <w:rPr>
                <w:b/>
                <w:sz w:val="22"/>
                <w:szCs w:val="22"/>
                <w:lang w:val="en-US"/>
              </w:rPr>
            </w:pPr>
            <w:r w:rsidRPr="0021276D">
              <w:rPr>
                <w:b/>
                <w:sz w:val="22"/>
                <w:szCs w:val="22"/>
              </w:rPr>
              <w:t xml:space="preserve">e-mail : </w:t>
            </w:r>
            <w:r w:rsidRPr="0021276D">
              <w:rPr>
                <w:b/>
                <w:sz w:val="22"/>
                <w:szCs w:val="22"/>
                <w:lang w:val="en-US"/>
              </w:rPr>
              <w:t>stiferanusaputera@gmail.com</w:t>
            </w:r>
          </w:p>
          <w:p w14:paraId="73483841" w14:textId="77777777" w:rsidR="005D72FB" w:rsidRPr="0021276D" w:rsidRDefault="005D72FB" w:rsidP="00E11E5D">
            <w:pPr>
              <w:pStyle w:val="Default"/>
              <w:spacing w:line="276" w:lineRule="auto"/>
              <w:rPr>
                <w:b/>
                <w:sz w:val="22"/>
                <w:szCs w:val="22"/>
                <w:lang w:val="en-US"/>
              </w:rPr>
            </w:pPr>
            <w:r w:rsidRPr="0021276D">
              <w:rPr>
                <w:b/>
                <w:sz w:val="22"/>
                <w:szCs w:val="22"/>
              </w:rPr>
              <w:t>https:</w:t>
            </w:r>
            <w:r w:rsidRPr="0021276D">
              <w:rPr>
                <w:b/>
                <w:sz w:val="22"/>
                <w:szCs w:val="22"/>
                <w:shd w:val="clear" w:color="auto" w:fill="FFFFFF"/>
              </w:rPr>
              <w:t>https://</w:t>
            </w:r>
            <w:proofErr w:type="spellStart"/>
            <w:r w:rsidRPr="0021276D">
              <w:rPr>
                <w:b/>
                <w:sz w:val="22"/>
                <w:szCs w:val="22"/>
                <w:shd w:val="clear" w:color="auto" w:fill="FFFFFF"/>
                <w:lang w:val="en-US"/>
              </w:rPr>
              <w:t>stifera</w:t>
            </w:r>
            <w:proofErr w:type="spellEnd"/>
            <w:r w:rsidRPr="0021276D">
              <w:rPr>
                <w:b/>
                <w:sz w:val="22"/>
                <w:szCs w:val="22"/>
                <w:shd w:val="clear" w:color="auto" w:fill="FFFFFF"/>
              </w:rPr>
              <w:t>.ac.id/</w:t>
            </w:r>
          </w:p>
        </w:tc>
        <w:tc>
          <w:tcPr>
            <w:tcW w:w="2218" w:type="dxa"/>
            <w:shd w:val="clear" w:color="auto" w:fill="F2F2F2"/>
            <w:vAlign w:val="center"/>
          </w:tcPr>
          <w:p w14:paraId="34A30E8C" w14:textId="143C274E" w:rsidR="005D72FB" w:rsidRPr="0021276D" w:rsidRDefault="005D72FB" w:rsidP="00E11E5D">
            <w:pPr>
              <w:pStyle w:val="Default"/>
              <w:spacing w:line="276" w:lineRule="auto"/>
              <w:ind w:left="34" w:right="175"/>
              <w:rPr>
                <w:b/>
                <w:sz w:val="22"/>
                <w:szCs w:val="22"/>
              </w:rPr>
            </w:pPr>
            <w:r w:rsidRPr="0021276D">
              <w:rPr>
                <w:b/>
                <w:sz w:val="22"/>
                <w:szCs w:val="22"/>
              </w:rPr>
              <w:t>No.Dokumen</w:t>
            </w:r>
            <w:r w:rsidR="000F0E8D">
              <w:rPr>
                <w:b/>
                <w:sz w:val="22"/>
                <w:szCs w:val="22"/>
              </w:rPr>
              <w:t xml:space="preserve"> </w:t>
            </w:r>
            <w:r w:rsidRPr="0021276D">
              <w:rPr>
                <w:b/>
                <w:sz w:val="22"/>
                <w:szCs w:val="22"/>
              </w:rPr>
              <w:t xml:space="preserve"> </w:t>
            </w:r>
          </w:p>
        </w:tc>
        <w:tc>
          <w:tcPr>
            <w:tcW w:w="3240" w:type="dxa"/>
            <w:shd w:val="clear" w:color="auto" w:fill="F2F2F2"/>
            <w:vAlign w:val="center"/>
          </w:tcPr>
          <w:p w14:paraId="6E71F14A" w14:textId="77777777" w:rsidR="005D72FB" w:rsidRPr="0021276D" w:rsidRDefault="005D72FB" w:rsidP="00E11E5D">
            <w:pPr>
              <w:pStyle w:val="Default"/>
              <w:spacing w:line="276" w:lineRule="auto"/>
              <w:ind w:left="34" w:right="175"/>
              <w:rPr>
                <w:b/>
                <w:sz w:val="22"/>
                <w:szCs w:val="22"/>
              </w:rPr>
            </w:pPr>
            <w:r w:rsidRPr="0021276D">
              <w:rPr>
                <w:b/>
                <w:sz w:val="22"/>
                <w:szCs w:val="22"/>
              </w:rPr>
              <w:t>SPMI-STIFERA/MP/03/06</w:t>
            </w:r>
          </w:p>
        </w:tc>
      </w:tr>
      <w:tr w:rsidR="005D72FB" w:rsidRPr="0021276D" w14:paraId="7309FFED" w14:textId="77777777" w:rsidTr="00404E18">
        <w:trPr>
          <w:trHeight w:val="348"/>
        </w:trPr>
        <w:tc>
          <w:tcPr>
            <w:tcW w:w="1951" w:type="dxa"/>
            <w:vMerge/>
          </w:tcPr>
          <w:p w14:paraId="2A4D60F2" w14:textId="77777777" w:rsidR="005D72FB" w:rsidRPr="0021276D" w:rsidRDefault="005D72FB" w:rsidP="00E11E5D">
            <w:pPr>
              <w:pStyle w:val="Default"/>
              <w:spacing w:line="276" w:lineRule="auto"/>
              <w:rPr>
                <w:b/>
                <w:sz w:val="22"/>
                <w:szCs w:val="22"/>
              </w:rPr>
            </w:pPr>
          </w:p>
        </w:tc>
        <w:tc>
          <w:tcPr>
            <w:tcW w:w="6379" w:type="dxa"/>
            <w:vMerge/>
            <w:shd w:val="clear" w:color="auto" w:fill="F2F2F2"/>
            <w:vAlign w:val="center"/>
          </w:tcPr>
          <w:p w14:paraId="758CFAAE" w14:textId="77777777" w:rsidR="005D72FB" w:rsidRPr="0021276D" w:rsidRDefault="005D72FB" w:rsidP="00E11E5D">
            <w:pPr>
              <w:pStyle w:val="Default"/>
              <w:spacing w:line="276" w:lineRule="auto"/>
              <w:jc w:val="center"/>
              <w:rPr>
                <w:b/>
                <w:sz w:val="22"/>
                <w:szCs w:val="22"/>
              </w:rPr>
            </w:pPr>
          </w:p>
        </w:tc>
        <w:tc>
          <w:tcPr>
            <w:tcW w:w="2218" w:type="dxa"/>
            <w:shd w:val="clear" w:color="auto" w:fill="F2F2F2"/>
            <w:vAlign w:val="center"/>
          </w:tcPr>
          <w:p w14:paraId="3C79CC17" w14:textId="77777777" w:rsidR="005D72FB" w:rsidRPr="0021276D" w:rsidRDefault="005D72FB" w:rsidP="00E11E5D">
            <w:pPr>
              <w:pStyle w:val="Default"/>
              <w:spacing w:line="276" w:lineRule="auto"/>
              <w:jc w:val="both"/>
              <w:rPr>
                <w:b/>
                <w:sz w:val="22"/>
                <w:szCs w:val="22"/>
              </w:rPr>
            </w:pPr>
            <w:r w:rsidRPr="0021276D">
              <w:rPr>
                <w:b/>
                <w:sz w:val="22"/>
                <w:szCs w:val="22"/>
              </w:rPr>
              <w:t>Tanggal ditetapkan</w:t>
            </w:r>
          </w:p>
        </w:tc>
        <w:tc>
          <w:tcPr>
            <w:tcW w:w="3240" w:type="dxa"/>
            <w:shd w:val="clear" w:color="auto" w:fill="F2F2F2"/>
            <w:vAlign w:val="center"/>
          </w:tcPr>
          <w:p w14:paraId="279750F8" w14:textId="77777777" w:rsidR="005D72FB" w:rsidRPr="0021276D" w:rsidRDefault="005D72FB" w:rsidP="00E11E5D">
            <w:pPr>
              <w:pStyle w:val="Default"/>
              <w:spacing w:line="276" w:lineRule="auto"/>
              <w:rPr>
                <w:b/>
                <w:sz w:val="22"/>
                <w:szCs w:val="22"/>
              </w:rPr>
            </w:pPr>
            <w:r w:rsidRPr="0021276D">
              <w:rPr>
                <w:b/>
                <w:sz w:val="22"/>
                <w:szCs w:val="22"/>
                <w:lang w:val="en-US"/>
              </w:rPr>
              <w:t>07 Mei 2018</w:t>
            </w:r>
          </w:p>
        </w:tc>
      </w:tr>
      <w:tr w:rsidR="005D72FB" w:rsidRPr="0021276D" w14:paraId="0F2898B8" w14:textId="77777777" w:rsidTr="00404E18">
        <w:trPr>
          <w:trHeight w:val="333"/>
        </w:trPr>
        <w:tc>
          <w:tcPr>
            <w:tcW w:w="1951" w:type="dxa"/>
            <w:vMerge/>
          </w:tcPr>
          <w:p w14:paraId="61AC0C06" w14:textId="77777777" w:rsidR="005D72FB" w:rsidRPr="0021276D" w:rsidRDefault="005D72FB" w:rsidP="00E11E5D">
            <w:pPr>
              <w:pStyle w:val="Default"/>
              <w:spacing w:line="276" w:lineRule="auto"/>
              <w:rPr>
                <w:b/>
                <w:sz w:val="22"/>
                <w:szCs w:val="22"/>
              </w:rPr>
            </w:pPr>
          </w:p>
        </w:tc>
        <w:tc>
          <w:tcPr>
            <w:tcW w:w="6379" w:type="dxa"/>
            <w:vMerge w:val="restart"/>
            <w:shd w:val="clear" w:color="auto" w:fill="F2F2F2"/>
            <w:vAlign w:val="center"/>
          </w:tcPr>
          <w:p w14:paraId="205635CC" w14:textId="77777777" w:rsidR="005D72FB" w:rsidRPr="0021276D" w:rsidRDefault="005D72FB" w:rsidP="00E11E5D">
            <w:pPr>
              <w:pStyle w:val="Default"/>
              <w:spacing w:line="276" w:lineRule="auto"/>
              <w:jc w:val="center"/>
              <w:rPr>
                <w:b/>
                <w:sz w:val="22"/>
                <w:szCs w:val="22"/>
              </w:rPr>
            </w:pPr>
            <w:r w:rsidRPr="0021276D">
              <w:rPr>
                <w:b/>
                <w:sz w:val="22"/>
                <w:szCs w:val="22"/>
              </w:rPr>
              <w:t xml:space="preserve">FORMULIR </w:t>
            </w:r>
          </w:p>
          <w:p w14:paraId="265A9101" w14:textId="77777777" w:rsidR="005D72FB" w:rsidRPr="0021276D" w:rsidRDefault="005D72FB" w:rsidP="00E11E5D">
            <w:pPr>
              <w:pStyle w:val="Default"/>
              <w:spacing w:line="276" w:lineRule="auto"/>
              <w:jc w:val="center"/>
              <w:rPr>
                <w:b/>
                <w:sz w:val="22"/>
                <w:szCs w:val="22"/>
              </w:rPr>
            </w:pPr>
            <w:r w:rsidRPr="0021276D">
              <w:rPr>
                <w:b/>
                <w:sz w:val="22"/>
                <w:szCs w:val="22"/>
              </w:rPr>
              <w:t>RENCANA PEMBELAJARAN SEMESTER (RPS)</w:t>
            </w:r>
          </w:p>
        </w:tc>
        <w:tc>
          <w:tcPr>
            <w:tcW w:w="2218" w:type="dxa"/>
            <w:shd w:val="clear" w:color="auto" w:fill="F2F2F2"/>
            <w:vAlign w:val="center"/>
          </w:tcPr>
          <w:p w14:paraId="7B79882F" w14:textId="77777777" w:rsidR="005D72FB" w:rsidRPr="0021276D" w:rsidRDefault="005D72FB" w:rsidP="00E11E5D">
            <w:pPr>
              <w:pStyle w:val="Default"/>
              <w:spacing w:line="276" w:lineRule="auto"/>
              <w:rPr>
                <w:b/>
                <w:sz w:val="22"/>
                <w:szCs w:val="22"/>
              </w:rPr>
            </w:pPr>
            <w:r w:rsidRPr="0021276D">
              <w:rPr>
                <w:b/>
                <w:sz w:val="22"/>
                <w:szCs w:val="22"/>
              </w:rPr>
              <w:t>Revisi</w:t>
            </w:r>
          </w:p>
        </w:tc>
        <w:tc>
          <w:tcPr>
            <w:tcW w:w="3240" w:type="dxa"/>
            <w:shd w:val="clear" w:color="auto" w:fill="F2F2F2"/>
            <w:vAlign w:val="center"/>
          </w:tcPr>
          <w:p w14:paraId="006A7574" w14:textId="77777777" w:rsidR="005D72FB" w:rsidRPr="0021276D" w:rsidRDefault="005D72FB" w:rsidP="00E11E5D">
            <w:pPr>
              <w:pStyle w:val="Default"/>
              <w:spacing w:line="276" w:lineRule="auto"/>
              <w:rPr>
                <w:b/>
                <w:sz w:val="22"/>
                <w:szCs w:val="22"/>
              </w:rPr>
            </w:pPr>
            <w:r w:rsidRPr="0021276D">
              <w:rPr>
                <w:b/>
                <w:sz w:val="22"/>
                <w:szCs w:val="22"/>
              </w:rPr>
              <w:t>00</w:t>
            </w:r>
          </w:p>
        </w:tc>
      </w:tr>
      <w:tr w:rsidR="005D72FB" w:rsidRPr="0021276D" w14:paraId="575F65D9" w14:textId="77777777" w:rsidTr="00404E18">
        <w:trPr>
          <w:trHeight w:val="583"/>
        </w:trPr>
        <w:tc>
          <w:tcPr>
            <w:tcW w:w="1951" w:type="dxa"/>
            <w:vMerge/>
          </w:tcPr>
          <w:p w14:paraId="23777974" w14:textId="77777777" w:rsidR="005D72FB" w:rsidRPr="0021276D" w:rsidRDefault="005D72FB" w:rsidP="00E11E5D">
            <w:pPr>
              <w:pStyle w:val="Default"/>
              <w:spacing w:line="276" w:lineRule="auto"/>
              <w:rPr>
                <w:b/>
                <w:sz w:val="22"/>
                <w:szCs w:val="22"/>
              </w:rPr>
            </w:pPr>
          </w:p>
        </w:tc>
        <w:tc>
          <w:tcPr>
            <w:tcW w:w="6379" w:type="dxa"/>
            <w:vMerge/>
            <w:shd w:val="clear" w:color="auto" w:fill="F2F2F2"/>
            <w:vAlign w:val="center"/>
          </w:tcPr>
          <w:p w14:paraId="397B155F" w14:textId="77777777" w:rsidR="005D72FB" w:rsidRPr="0021276D" w:rsidRDefault="005D72FB" w:rsidP="00E11E5D">
            <w:pPr>
              <w:pStyle w:val="Default"/>
              <w:spacing w:line="276" w:lineRule="auto"/>
              <w:jc w:val="center"/>
              <w:rPr>
                <w:b/>
                <w:sz w:val="22"/>
                <w:szCs w:val="22"/>
              </w:rPr>
            </w:pPr>
          </w:p>
        </w:tc>
        <w:tc>
          <w:tcPr>
            <w:tcW w:w="2218" w:type="dxa"/>
            <w:shd w:val="clear" w:color="auto" w:fill="F2F2F2"/>
            <w:vAlign w:val="center"/>
          </w:tcPr>
          <w:p w14:paraId="41EF9E83" w14:textId="789F9DA2" w:rsidR="005D72FB" w:rsidRPr="0021276D" w:rsidRDefault="005D72FB" w:rsidP="00E11E5D">
            <w:pPr>
              <w:pStyle w:val="Default"/>
              <w:spacing w:line="276" w:lineRule="auto"/>
              <w:rPr>
                <w:b/>
                <w:sz w:val="22"/>
                <w:szCs w:val="22"/>
              </w:rPr>
            </w:pPr>
            <w:r w:rsidRPr="0021276D">
              <w:rPr>
                <w:b/>
                <w:sz w:val="22"/>
                <w:szCs w:val="22"/>
              </w:rPr>
              <w:t>Halaman</w:t>
            </w:r>
            <w:r w:rsidR="000F0E8D">
              <w:rPr>
                <w:b/>
                <w:sz w:val="22"/>
                <w:szCs w:val="22"/>
              </w:rPr>
              <w:t xml:space="preserve"> </w:t>
            </w:r>
            <w:r w:rsidRPr="0021276D">
              <w:rPr>
                <w:b/>
                <w:sz w:val="22"/>
                <w:szCs w:val="22"/>
              </w:rPr>
              <w:t xml:space="preserve"> </w:t>
            </w:r>
          </w:p>
        </w:tc>
        <w:tc>
          <w:tcPr>
            <w:tcW w:w="3240" w:type="dxa"/>
            <w:shd w:val="clear" w:color="auto" w:fill="F2F2F2"/>
            <w:vAlign w:val="center"/>
          </w:tcPr>
          <w:p w14:paraId="20A0E434" w14:textId="27CE8422" w:rsidR="005D72FB" w:rsidRPr="0021276D" w:rsidRDefault="005D72FB" w:rsidP="00E11E5D">
            <w:pPr>
              <w:pStyle w:val="Default"/>
              <w:spacing w:line="276" w:lineRule="auto"/>
              <w:rPr>
                <w:b/>
                <w:sz w:val="22"/>
                <w:szCs w:val="22"/>
                <w:lang w:val="en-US"/>
              </w:rPr>
            </w:pPr>
            <w:r w:rsidRPr="0021276D">
              <w:rPr>
                <w:b/>
                <w:sz w:val="22"/>
                <w:szCs w:val="22"/>
              </w:rPr>
              <w:fldChar w:fldCharType="begin"/>
            </w:r>
            <w:r w:rsidRPr="0021276D">
              <w:rPr>
                <w:b/>
                <w:sz w:val="22"/>
                <w:szCs w:val="22"/>
              </w:rPr>
              <w:instrText xml:space="preserve"> PAGE   \* MERGEFORMAT </w:instrText>
            </w:r>
            <w:r w:rsidRPr="0021276D">
              <w:rPr>
                <w:b/>
                <w:sz w:val="22"/>
                <w:szCs w:val="22"/>
              </w:rPr>
              <w:fldChar w:fldCharType="separate"/>
            </w:r>
            <w:r w:rsidR="00BA3A20">
              <w:rPr>
                <w:b/>
                <w:noProof/>
                <w:sz w:val="22"/>
                <w:szCs w:val="22"/>
              </w:rPr>
              <w:t>5</w:t>
            </w:r>
            <w:r w:rsidRPr="0021276D">
              <w:rPr>
                <w:b/>
                <w:sz w:val="22"/>
                <w:szCs w:val="22"/>
              </w:rPr>
              <w:fldChar w:fldCharType="end"/>
            </w:r>
            <w:r w:rsidRPr="0021276D">
              <w:rPr>
                <w:b/>
                <w:sz w:val="22"/>
                <w:szCs w:val="22"/>
              </w:rPr>
              <w:t xml:space="preserve"> dari </w:t>
            </w:r>
            <w:r w:rsidRPr="0021276D">
              <w:rPr>
                <w:b/>
                <w:sz w:val="22"/>
                <w:szCs w:val="22"/>
                <w:lang w:val="en-US"/>
              </w:rPr>
              <w:t>5</w:t>
            </w:r>
          </w:p>
        </w:tc>
      </w:tr>
    </w:tbl>
    <w:p w14:paraId="6B4FBFE8" w14:textId="77777777" w:rsidR="0021276D" w:rsidRDefault="0021276D" w:rsidP="00E11E5D">
      <w:pPr>
        <w:pStyle w:val="Heading1"/>
        <w:spacing w:before="0" w:after="0"/>
        <w:jc w:val="center"/>
        <w:rPr>
          <w:rFonts w:ascii="Arial" w:hAnsi="Arial" w:cs="Arial"/>
          <w:szCs w:val="22"/>
        </w:rPr>
      </w:pPr>
    </w:p>
    <w:p w14:paraId="734B294E" w14:textId="54AF7CB3" w:rsidR="00725B17" w:rsidRPr="0021276D" w:rsidRDefault="00725B17" w:rsidP="00E11E5D">
      <w:pPr>
        <w:pStyle w:val="Heading1"/>
        <w:spacing w:before="0" w:after="0"/>
        <w:jc w:val="center"/>
        <w:rPr>
          <w:rFonts w:ascii="Arial" w:hAnsi="Arial" w:cs="Arial"/>
          <w:szCs w:val="22"/>
        </w:rPr>
      </w:pPr>
      <w:bookmarkStart w:id="14" w:name="_Toc202337787"/>
      <w:r w:rsidRPr="0021276D">
        <w:rPr>
          <w:rFonts w:ascii="Arial" w:hAnsi="Arial" w:cs="Arial"/>
          <w:szCs w:val="22"/>
        </w:rPr>
        <w:t>RENCANA PEMBELAJARAN SEMESTER (RPS)</w:t>
      </w:r>
      <w:bookmarkEnd w:id="14"/>
    </w:p>
    <w:p w14:paraId="3AE4A217" w14:textId="77777777" w:rsidR="0021276D" w:rsidRPr="0021276D" w:rsidRDefault="0021276D" w:rsidP="00E11E5D">
      <w:pPr>
        <w:pStyle w:val="Heading1"/>
        <w:spacing w:before="0" w:after="0"/>
        <w:jc w:val="center"/>
        <w:rPr>
          <w:rFonts w:ascii="Arial" w:hAnsi="Arial" w:cs="Arial"/>
          <w:szCs w:val="22"/>
        </w:rPr>
      </w:pPr>
    </w:p>
    <w:tbl>
      <w:tblPr>
        <w:tblW w:w="14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
        <w:gridCol w:w="2340"/>
        <w:gridCol w:w="247"/>
        <w:gridCol w:w="795"/>
        <w:gridCol w:w="396"/>
        <w:gridCol w:w="1163"/>
        <w:gridCol w:w="1417"/>
        <w:gridCol w:w="840"/>
        <w:gridCol w:w="510"/>
        <w:gridCol w:w="2550"/>
        <w:gridCol w:w="353"/>
        <w:gridCol w:w="1710"/>
        <w:gridCol w:w="810"/>
        <w:gridCol w:w="31"/>
        <w:gridCol w:w="548"/>
      </w:tblGrid>
      <w:tr w:rsidR="00461BC1" w:rsidRPr="0021276D" w14:paraId="0BD26629" w14:textId="77777777" w:rsidTr="00461BC1">
        <w:tc>
          <w:tcPr>
            <w:tcW w:w="4786" w:type="dxa"/>
            <w:gridSpan w:val="5"/>
          </w:tcPr>
          <w:p w14:paraId="75E88DA9" w14:textId="5AE290F1" w:rsidR="0021276D" w:rsidRPr="0021276D" w:rsidRDefault="00461BC1" w:rsidP="00461BC1">
            <w:pPr>
              <w:spacing w:after="0"/>
              <w:rPr>
                <w:rFonts w:ascii="Arial" w:eastAsia="Arial Narrow" w:hAnsi="Arial" w:cs="Arial"/>
                <w:color w:val="000000"/>
              </w:rPr>
            </w:pPr>
            <w:bookmarkStart w:id="15" w:name="_Hlk145152075"/>
            <w:r w:rsidRPr="0021276D">
              <w:rPr>
                <w:rFonts w:ascii="Arial" w:eastAsia="Arial Narrow" w:hAnsi="Arial" w:cs="Arial"/>
                <w:color w:val="000000"/>
              </w:rPr>
              <w:t>Mata Kuliah</w:t>
            </w:r>
            <w:r w:rsidR="000F0E8D">
              <w:rPr>
                <w:rFonts w:ascii="Arial" w:eastAsia="Arial Narrow" w:hAnsi="Arial" w:cs="Arial"/>
                <w:color w:val="000000"/>
              </w:rPr>
              <w:t xml:space="preserve"> </w:t>
            </w:r>
            <w:proofErr w:type="gramStart"/>
            <w:r w:rsidR="000F0E8D">
              <w:rPr>
                <w:rFonts w:ascii="Arial" w:eastAsia="Arial Narrow" w:hAnsi="Arial" w:cs="Arial"/>
                <w:color w:val="000000"/>
              </w:rPr>
              <w:t xml:space="preserve"> </w:t>
            </w:r>
            <w:r w:rsidRPr="0021276D">
              <w:rPr>
                <w:rFonts w:ascii="Arial" w:eastAsia="Arial Narrow" w:hAnsi="Arial" w:cs="Arial"/>
                <w:color w:val="000000"/>
              </w:rPr>
              <w:t> :</w:t>
            </w:r>
            <w:proofErr w:type="gramEnd"/>
            <w:r w:rsidRPr="0021276D">
              <w:rPr>
                <w:rFonts w:ascii="Arial" w:eastAsia="Arial Narrow" w:hAnsi="Arial" w:cs="Arial"/>
                <w:color w:val="000000"/>
              </w:rPr>
              <w:t xml:space="preserve"> </w:t>
            </w:r>
          </w:p>
          <w:p w14:paraId="34657AE7" w14:textId="77777777" w:rsidR="00461BC1" w:rsidRDefault="00461BC1" w:rsidP="00461BC1">
            <w:pPr>
              <w:spacing w:after="0"/>
              <w:rPr>
                <w:rFonts w:ascii="Arial" w:hAnsi="Arial" w:cs="Arial"/>
                <w:b/>
                <w:color w:val="000000"/>
              </w:rPr>
            </w:pPr>
            <w:r w:rsidRPr="0021276D">
              <w:rPr>
                <w:rFonts w:ascii="Arial" w:hAnsi="Arial" w:cs="Arial"/>
                <w:b/>
                <w:color w:val="000000"/>
              </w:rPr>
              <w:t>SISTEM INFORMASI KEFARMASIAN TEORI</w:t>
            </w:r>
          </w:p>
          <w:p w14:paraId="16202841" w14:textId="40E03F48" w:rsidR="0021276D" w:rsidRPr="0021276D" w:rsidRDefault="0021276D" w:rsidP="00461BC1">
            <w:pPr>
              <w:spacing w:after="0"/>
              <w:rPr>
                <w:rFonts w:ascii="Arial" w:hAnsi="Arial" w:cs="Arial"/>
                <w:b/>
                <w:color w:val="000000"/>
              </w:rPr>
            </w:pPr>
          </w:p>
        </w:tc>
        <w:tc>
          <w:tcPr>
            <w:tcW w:w="3420" w:type="dxa"/>
            <w:gridSpan w:val="3"/>
          </w:tcPr>
          <w:p w14:paraId="6AB506CC" w14:textId="52B3E2A0" w:rsidR="00461BC1" w:rsidRPr="0021276D" w:rsidRDefault="00461BC1" w:rsidP="00375839">
            <w:pPr>
              <w:spacing w:after="0" w:line="240" w:lineRule="auto"/>
              <w:rPr>
                <w:rFonts w:ascii="Arial" w:eastAsia="Arial Narrow" w:hAnsi="Arial" w:cs="Arial"/>
              </w:rPr>
            </w:pPr>
            <w:r w:rsidRPr="0021276D">
              <w:rPr>
                <w:rFonts w:ascii="Arial" w:eastAsia="Arial Narrow" w:hAnsi="Arial" w:cs="Arial"/>
                <w:color w:val="000000"/>
              </w:rPr>
              <w:t>Semester:</w:t>
            </w:r>
            <w:r w:rsidR="000F0E8D">
              <w:rPr>
                <w:rFonts w:ascii="Arial" w:eastAsia="Arial Narrow" w:hAnsi="Arial" w:cs="Arial"/>
                <w:color w:val="000000"/>
              </w:rPr>
              <w:t xml:space="preserve"> </w:t>
            </w:r>
            <w:r w:rsidR="00A06655" w:rsidRPr="0021276D">
              <w:rPr>
                <w:rFonts w:ascii="Arial" w:eastAsia="Arial Narrow" w:hAnsi="Arial" w:cs="Arial"/>
                <w:color w:val="000000"/>
              </w:rPr>
              <w:t>6</w:t>
            </w:r>
          </w:p>
        </w:tc>
        <w:tc>
          <w:tcPr>
            <w:tcW w:w="3060" w:type="dxa"/>
            <w:gridSpan w:val="2"/>
          </w:tcPr>
          <w:p w14:paraId="3DD2C15C" w14:textId="171E23F4" w:rsidR="00461BC1" w:rsidRPr="0021276D" w:rsidRDefault="00461BC1" w:rsidP="00375839">
            <w:pPr>
              <w:spacing w:after="0" w:line="240" w:lineRule="auto"/>
              <w:rPr>
                <w:rFonts w:ascii="Arial" w:eastAsia="Arial Narrow" w:hAnsi="Arial" w:cs="Arial"/>
              </w:rPr>
            </w:pPr>
            <w:proofErr w:type="spellStart"/>
            <w:r w:rsidRPr="0021276D">
              <w:rPr>
                <w:rFonts w:ascii="Arial" w:eastAsia="Arial Narrow" w:hAnsi="Arial" w:cs="Arial"/>
                <w:color w:val="000000"/>
              </w:rPr>
              <w:t>sks</w:t>
            </w:r>
            <w:proofErr w:type="spellEnd"/>
            <w:r w:rsidRPr="0021276D">
              <w:rPr>
                <w:rFonts w:ascii="Arial" w:eastAsia="Arial Narrow" w:hAnsi="Arial" w:cs="Arial"/>
                <w:color w:val="000000"/>
              </w:rPr>
              <w:t>: 2</w:t>
            </w:r>
          </w:p>
        </w:tc>
        <w:tc>
          <w:tcPr>
            <w:tcW w:w="3452" w:type="dxa"/>
            <w:gridSpan w:val="5"/>
          </w:tcPr>
          <w:p w14:paraId="5950CCEC" w14:textId="1EEBFE73" w:rsidR="00461BC1" w:rsidRPr="0021276D" w:rsidRDefault="00461BC1" w:rsidP="00375839">
            <w:pPr>
              <w:spacing w:after="0" w:line="240" w:lineRule="auto"/>
              <w:rPr>
                <w:rFonts w:ascii="Arial" w:eastAsia="Arial Narrow" w:hAnsi="Arial" w:cs="Arial"/>
              </w:rPr>
            </w:pPr>
            <w:r w:rsidRPr="0021276D">
              <w:rPr>
                <w:rFonts w:ascii="Arial" w:eastAsia="Arial Narrow" w:hAnsi="Arial" w:cs="Arial"/>
                <w:color w:val="000000"/>
              </w:rPr>
              <w:t xml:space="preserve">Kode: </w:t>
            </w:r>
            <w:r w:rsidR="00A128A0" w:rsidRPr="0021276D">
              <w:rPr>
                <w:rFonts w:ascii="Arial" w:hAnsi="Arial" w:cs="Arial"/>
                <w:lang w:val="it-IT"/>
              </w:rPr>
              <w:t>165F4T49</w:t>
            </w:r>
          </w:p>
        </w:tc>
      </w:tr>
      <w:tr w:rsidR="00461BC1" w:rsidRPr="0021276D" w14:paraId="565B5238" w14:textId="77777777" w:rsidTr="00461BC1">
        <w:tc>
          <w:tcPr>
            <w:tcW w:w="4786" w:type="dxa"/>
            <w:gridSpan w:val="5"/>
            <w:vAlign w:val="center"/>
          </w:tcPr>
          <w:p w14:paraId="21A5E001" w14:textId="77777777" w:rsidR="00461BC1" w:rsidRPr="0021276D" w:rsidRDefault="00461BC1" w:rsidP="00375839">
            <w:pPr>
              <w:spacing w:after="0" w:line="240" w:lineRule="auto"/>
              <w:rPr>
                <w:rFonts w:ascii="Arial" w:eastAsia="Arial Narrow" w:hAnsi="Arial" w:cs="Arial"/>
                <w:color w:val="000000"/>
              </w:rPr>
            </w:pPr>
            <w:r w:rsidRPr="0021276D">
              <w:rPr>
                <w:rFonts w:ascii="Arial" w:eastAsia="Arial Narrow" w:hAnsi="Arial" w:cs="Arial"/>
                <w:color w:val="000000"/>
              </w:rPr>
              <w:t>Program </w:t>
            </w:r>
            <w:proofErr w:type="gramStart"/>
            <w:r w:rsidRPr="0021276D">
              <w:rPr>
                <w:rFonts w:ascii="Arial" w:eastAsia="Arial Narrow" w:hAnsi="Arial" w:cs="Arial"/>
                <w:color w:val="000000"/>
              </w:rPr>
              <w:t>Studi :</w:t>
            </w:r>
            <w:proofErr w:type="gramEnd"/>
            <w:r w:rsidRPr="0021276D">
              <w:rPr>
                <w:rFonts w:ascii="Arial" w:eastAsia="Arial Narrow" w:hAnsi="Arial" w:cs="Arial"/>
                <w:color w:val="000000"/>
              </w:rPr>
              <w:t xml:space="preserve"> S-I Farmasi</w:t>
            </w:r>
          </w:p>
        </w:tc>
        <w:tc>
          <w:tcPr>
            <w:tcW w:w="9932" w:type="dxa"/>
            <w:gridSpan w:val="10"/>
          </w:tcPr>
          <w:p w14:paraId="738F472C" w14:textId="25D5B65F" w:rsidR="00461BC1" w:rsidRPr="0021276D" w:rsidRDefault="00461BC1" w:rsidP="00375839">
            <w:pPr>
              <w:spacing w:after="0" w:line="240" w:lineRule="auto"/>
              <w:rPr>
                <w:rFonts w:ascii="Arial" w:hAnsi="Arial" w:cs="Arial"/>
                <w:color w:val="000000"/>
              </w:rPr>
            </w:pPr>
            <w:r w:rsidRPr="0021276D">
              <w:rPr>
                <w:rFonts w:ascii="Arial" w:eastAsia="Arial Narrow" w:hAnsi="Arial" w:cs="Arial"/>
                <w:color w:val="000000"/>
              </w:rPr>
              <w:t xml:space="preserve">Dosen </w:t>
            </w:r>
            <w:proofErr w:type="spellStart"/>
            <w:r w:rsidRPr="0021276D">
              <w:rPr>
                <w:rFonts w:ascii="Arial" w:eastAsia="Arial Narrow" w:hAnsi="Arial" w:cs="Arial"/>
                <w:color w:val="000000"/>
              </w:rPr>
              <w:t>Pengampu</w:t>
            </w:r>
            <w:proofErr w:type="spellEnd"/>
            <w:r w:rsidRPr="0021276D">
              <w:rPr>
                <w:rFonts w:ascii="Arial" w:eastAsia="Arial Narrow" w:hAnsi="Arial" w:cs="Arial"/>
                <w:color w:val="000000"/>
              </w:rPr>
              <w:t>/</w:t>
            </w:r>
            <w:proofErr w:type="spellStart"/>
            <w:proofErr w:type="gramStart"/>
            <w:r w:rsidRPr="0021276D">
              <w:rPr>
                <w:rFonts w:ascii="Arial" w:eastAsia="Arial Narrow" w:hAnsi="Arial" w:cs="Arial"/>
                <w:color w:val="000000"/>
              </w:rPr>
              <w:t>Penanggungjawab</w:t>
            </w:r>
            <w:proofErr w:type="spellEnd"/>
            <w:r w:rsidRPr="0021276D">
              <w:rPr>
                <w:rFonts w:ascii="Arial" w:eastAsia="Arial Narrow" w:hAnsi="Arial" w:cs="Arial"/>
                <w:color w:val="000000"/>
              </w:rPr>
              <w:t xml:space="preserve"> :</w:t>
            </w:r>
            <w:proofErr w:type="gramEnd"/>
            <w:r w:rsidRPr="0021276D">
              <w:rPr>
                <w:rFonts w:ascii="Arial" w:eastAsia="Arial Narrow" w:hAnsi="Arial" w:cs="Arial"/>
                <w:color w:val="000000"/>
              </w:rPr>
              <w:t> </w:t>
            </w:r>
            <w:r w:rsidRPr="0021276D">
              <w:rPr>
                <w:rFonts w:ascii="Arial" w:hAnsi="Arial" w:cs="Arial"/>
                <w:color w:val="000000"/>
              </w:rPr>
              <w:t>apt. Sri Suwarni, M. Sc.</w:t>
            </w:r>
          </w:p>
          <w:p w14:paraId="752CED69" w14:textId="4AD52D19" w:rsidR="0021276D" w:rsidRPr="0021276D" w:rsidRDefault="000F0E8D" w:rsidP="00375839">
            <w:pPr>
              <w:spacing w:after="0" w:line="240" w:lineRule="auto"/>
              <w:rPr>
                <w:rFonts w:ascii="Arial" w:eastAsia="Arial Narrow" w:hAnsi="Arial" w:cs="Arial"/>
                <w:color w:val="000000"/>
              </w:rPr>
            </w:pPr>
            <w:r>
              <w:rPr>
                <w:rFonts w:ascii="Arial" w:eastAsia="Arial Narrow" w:hAnsi="Arial" w:cs="Arial"/>
                <w:color w:val="000000"/>
              </w:rPr>
              <w:t xml:space="preserve">                               </w:t>
            </w:r>
            <w:r w:rsidR="0021276D" w:rsidRPr="0021276D">
              <w:rPr>
                <w:rFonts w:ascii="Arial" w:eastAsia="Arial Narrow" w:hAnsi="Arial" w:cs="Arial"/>
                <w:color w:val="000000"/>
              </w:rPr>
              <w:t xml:space="preserve"> </w:t>
            </w:r>
          </w:p>
          <w:p w14:paraId="5AAA67C2" w14:textId="77777777" w:rsidR="00461BC1" w:rsidRPr="0021276D" w:rsidRDefault="00461BC1" w:rsidP="00375839">
            <w:pPr>
              <w:spacing w:after="0" w:line="240" w:lineRule="auto"/>
              <w:rPr>
                <w:rFonts w:ascii="Arial" w:eastAsia="Arial Narrow" w:hAnsi="Arial" w:cs="Arial"/>
                <w:color w:val="000000"/>
              </w:rPr>
            </w:pPr>
          </w:p>
        </w:tc>
      </w:tr>
      <w:tr w:rsidR="00461BC1" w:rsidRPr="0021276D" w14:paraId="02BDC7E9" w14:textId="77777777" w:rsidTr="00461BC1">
        <w:tc>
          <w:tcPr>
            <w:tcW w:w="14718" w:type="dxa"/>
            <w:gridSpan w:val="15"/>
            <w:vAlign w:val="center"/>
          </w:tcPr>
          <w:p w14:paraId="1ECC9E6F" w14:textId="77777777" w:rsidR="00461BC1" w:rsidRPr="0021276D" w:rsidRDefault="00461BC1" w:rsidP="00375839">
            <w:pPr>
              <w:spacing w:after="0" w:line="240" w:lineRule="auto"/>
              <w:rPr>
                <w:rFonts w:ascii="Arial" w:eastAsia="Arial Narrow" w:hAnsi="Arial" w:cs="Arial"/>
                <w:color w:val="000000"/>
              </w:rPr>
            </w:pPr>
            <w:r w:rsidRPr="0021276D">
              <w:rPr>
                <w:rFonts w:ascii="Arial" w:eastAsia="Arial Narrow" w:hAnsi="Arial" w:cs="Arial"/>
                <w:color w:val="000000"/>
              </w:rPr>
              <w:t xml:space="preserve">Mata Kuliah </w:t>
            </w:r>
            <w:proofErr w:type="gramStart"/>
            <w:r w:rsidRPr="0021276D">
              <w:rPr>
                <w:rFonts w:ascii="Arial" w:eastAsia="Arial Narrow" w:hAnsi="Arial" w:cs="Arial"/>
                <w:color w:val="000000"/>
              </w:rPr>
              <w:t>Syarat :</w:t>
            </w:r>
            <w:proofErr w:type="gramEnd"/>
            <w:r w:rsidRPr="0021276D">
              <w:rPr>
                <w:rFonts w:ascii="Arial" w:eastAsia="Arial Narrow" w:hAnsi="Arial" w:cs="Arial"/>
                <w:color w:val="000000"/>
              </w:rPr>
              <w:t xml:space="preserve"> </w:t>
            </w:r>
            <w:proofErr w:type="spellStart"/>
            <w:r w:rsidRPr="0021276D">
              <w:rPr>
                <w:rFonts w:ascii="Arial" w:eastAsia="Arial Narrow" w:hAnsi="Arial" w:cs="Arial"/>
                <w:color w:val="000000"/>
              </w:rPr>
              <w:t>Manajemen</w:t>
            </w:r>
            <w:proofErr w:type="spellEnd"/>
            <w:r w:rsidRPr="0021276D">
              <w:rPr>
                <w:rFonts w:ascii="Arial" w:eastAsia="Arial Narrow" w:hAnsi="Arial" w:cs="Arial"/>
                <w:color w:val="000000"/>
              </w:rPr>
              <w:t xml:space="preserve"> Farmasi </w:t>
            </w:r>
            <w:proofErr w:type="spellStart"/>
            <w:r w:rsidRPr="0021276D">
              <w:rPr>
                <w:rFonts w:ascii="Arial" w:eastAsia="Arial Narrow" w:hAnsi="Arial" w:cs="Arial"/>
                <w:color w:val="000000"/>
              </w:rPr>
              <w:t>Komunitas</w:t>
            </w:r>
            <w:proofErr w:type="spellEnd"/>
          </w:p>
          <w:p w14:paraId="086E18E5" w14:textId="1CA5450C" w:rsidR="0021276D" w:rsidRPr="0021276D" w:rsidRDefault="0021276D" w:rsidP="00375839">
            <w:pPr>
              <w:spacing w:after="0" w:line="240" w:lineRule="auto"/>
              <w:rPr>
                <w:rFonts w:ascii="Arial" w:eastAsia="Arial Narrow" w:hAnsi="Arial" w:cs="Arial"/>
                <w:color w:val="000000"/>
              </w:rPr>
            </w:pPr>
          </w:p>
        </w:tc>
      </w:tr>
      <w:tr w:rsidR="004C41EA" w:rsidRPr="0021276D" w14:paraId="0F925A1B" w14:textId="77777777" w:rsidTr="00461BC1">
        <w:tblPrEx>
          <w:tblLook w:val="04A0" w:firstRow="1" w:lastRow="0" w:firstColumn="1" w:lastColumn="0" w:noHBand="0" w:noVBand="1"/>
        </w:tblPrEx>
        <w:trPr>
          <w:gridAfter w:val="1"/>
          <w:wAfter w:w="548" w:type="dxa"/>
          <w:trHeight w:val="100"/>
        </w:trPr>
        <w:tc>
          <w:tcPr>
            <w:tcW w:w="3595" w:type="dxa"/>
            <w:gridSpan w:val="3"/>
            <w:vMerge w:val="restart"/>
          </w:tcPr>
          <w:p w14:paraId="0A66B02A" w14:textId="77777777" w:rsidR="004C41EA" w:rsidRPr="0021276D" w:rsidRDefault="004C41EA" w:rsidP="00E11E5D">
            <w:pPr>
              <w:widowControl w:val="0"/>
              <w:autoSpaceDE w:val="0"/>
              <w:autoSpaceDN w:val="0"/>
              <w:adjustRightInd w:val="0"/>
              <w:spacing w:after="0"/>
              <w:ind w:right="-22"/>
              <w:rPr>
                <w:rFonts w:ascii="Arial" w:hAnsi="Arial" w:cs="Arial"/>
                <w:bCs/>
              </w:rPr>
            </w:pPr>
            <w:proofErr w:type="spellStart"/>
            <w:r w:rsidRPr="0021276D">
              <w:rPr>
                <w:rFonts w:ascii="Arial" w:hAnsi="Arial" w:cs="Arial"/>
                <w:color w:val="000000"/>
              </w:rPr>
              <w:t>Capaian</w:t>
            </w:r>
            <w:proofErr w:type="spellEnd"/>
            <w:r w:rsidRPr="0021276D">
              <w:rPr>
                <w:rFonts w:ascii="Arial" w:hAnsi="Arial" w:cs="Arial"/>
                <w:color w:val="000000"/>
              </w:rPr>
              <w:t xml:space="preserve"> </w:t>
            </w:r>
            <w:proofErr w:type="spellStart"/>
            <w:r w:rsidRPr="0021276D">
              <w:rPr>
                <w:rFonts w:ascii="Arial" w:hAnsi="Arial" w:cs="Arial"/>
                <w:color w:val="000000"/>
              </w:rPr>
              <w:t>Pembelajaran</w:t>
            </w:r>
            <w:proofErr w:type="spellEnd"/>
            <w:r w:rsidRPr="0021276D">
              <w:rPr>
                <w:rFonts w:ascii="Arial" w:hAnsi="Arial" w:cs="Arial"/>
                <w:color w:val="000000"/>
              </w:rPr>
              <w:t xml:space="preserve"> </w:t>
            </w:r>
            <w:proofErr w:type="spellStart"/>
            <w:proofErr w:type="gramStart"/>
            <w:r w:rsidRPr="0021276D">
              <w:rPr>
                <w:rFonts w:ascii="Arial" w:hAnsi="Arial" w:cs="Arial"/>
                <w:color w:val="000000"/>
              </w:rPr>
              <w:t>Lulusan</w:t>
            </w:r>
            <w:proofErr w:type="spellEnd"/>
            <w:r w:rsidRPr="0021276D">
              <w:rPr>
                <w:rFonts w:ascii="Arial" w:hAnsi="Arial" w:cs="Arial"/>
                <w:color w:val="000000"/>
              </w:rPr>
              <w:t xml:space="preserve"> :</w:t>
            </w:r>
            <w:proofErr w:type="gramEnd"/>
          </w:p>
        </w:tc>
        <w:tc>
          <w:tcPr>
            <w:tcW w:w="10575" w:type="dxa"/>
            <w:gridSpan w:val="11"/>
            <w:tcBorders>
              <w:bottom w:val="single" w:sz="4" w:space="0" w:color="auto"/>
            </w:tcBorders>
          </w:tcPr>
          <w:p w14:paraId="2080FDB9" w14:textId="77777777" w:rsidR="004C41EA" w:rsidRPr="0021276D" w:rsidRDefault="004C41EA" w:rsidP="00E11E5D">
            <w:pPr>
              <w:widowControl w:val="0"/>
              <w:autoSpaceDE w:val="0"/>
              <w:autoSpaceDN w:val="0"/>
              <w:adjustRightInd w:val="0"/>
              <w:spacing w:after="0"/>
              <w:ind w:right="-22"/>
              <w:jc w:val="both"/>
              <w:rPr>
                <w:rFonts w:ascii="Arial" w:hAnsi="Arial" w:cs="Arial"/>
                <w:b/>
              </w:rPr>
            </w:pPr>
            <w:proofErr w:type="spellStart"/>
            <w:r w:rsidRPr="0021276D">
              <w:rPr>
                <w:rFonts w:ascii="Arial" w:hAnsi="Arial" w:cs="Arial"/>
                <w:b/>
              </w:rPr>
              <w:t>Sikap</w:t>
            </w:r>
            <w:proofErr w:type="spellEnd"/>
          </w:p>
        </w:tc>
      </w:tr>
      <w:tr w:rsidR="004C41EA" w:rsidRPr="0021276D" w14:paraId="33B74E57" w14:textId="77777777" w:rsidTr="00461BC1">
        <w:tblPrEx>
          <w:tblLook w:val="04A0" w:firstRow="1" w:lastRow="0" w:firstColumn="1" w:lastColumn="0" w:noHBand="0" w:noVBand="1"/>
        </w:tblPrEx>
        <w:trPr>
          <w:gridAfter w:val="1"/>
          <w:wAfter w:w="548" w:type="dxa"/>
          <w:trHeight w:val="130"/>
        </w:trPr>
        <w:tc>
          <w:tcPr>
            <w:tcW w:w="3595" w:type="dxa"/>
            <w:gridSpan w:val="3"/>
            <w:vMerge/>
          </w:tcPr>
          <w:p w14:paraId="7C97849D" w14:textId="77777777" w:rsidR="004C41EA" w:rsidRPr="0021276D" w:rsidRDefault="004C41EA" w:rsidP="00E11E5D">
            <w:pPr>
              <w:widowControl w:val="0"/>
              <w:autoSpaceDE w:val="0"/>
              <w:autoSpaceDN w:val="0"/>
              <w:adjustRightInd w:val="0"/>
              <w:spacing w:after="0"/>
              <w:ind w:right="-22"/>
              <w:rPr>
                <w:rFonts w:ascii="Arial" w:hAnsi="Arial" w:cs="Arial"/>
                <w:color w:val="000000"/>
              </w:rPr>
            </w:pPr>
          </w:p>
        </w:tc>
        <w:tc>
          <w:tcPr>
            <w:tcW w:w="795" w:type="dxa"/>
            <w:tcBorders>
              <w:top w:val="single" w:sz="4" w:space="0" w:color="auto"/>
              <w:bottom w:val="single" w:sz="4" w:space="0" w:color="auto"/>
              <w:right w:val="single" w:sz="4" w:space="0" w:color="auto"/>
            </w:tcBorders>
            <w:vAlign w:val="bottom"/>
          </w:tcPr>
          <w:p w14:paraId="5BC76DD3" w14:textId="77777777" w:rsidR="004C41EA" w:rsidRPr="0021276D" w:rsidRDefault="004C41EA" w:rsidP="00E11E5D">
            <w:pPr>
              <w:widowControl w:val="0"/>
              <w:autoSpaceDE w:val="0"/>
              <w:autoSpaceDN w:val="0"/>
              <w:adjustRightInd w:val="0"/>
              <w:spacing w:after="0"/>
              <w:ind w:right="-22"/>
              <w:jc w:val="both"/>
              <w:rPr>
                <w:rFonts w:ascii="Arial" w:hAnsi="Arial" w:cs="Arial"/>
                <w:bCs/>
              </w:rPr>
            </w:pPr>
            <w:r w:rsidRPr="0021276D">
              <w:rPr>
                <w:rFonts w:ascii="Arial" w:hAnsi="Arial" w:cs="Arial"/>
                <w:color w:val="000000"/>
              </w:rPr>
              <w:t>S 1</w:t>
            </w:r>
          </w:p>
        </w:tc>
        <w:tc>
          <w:tcPr>
            <w:tcW w:w="9780" w:type="dxa"/>
            <w:gridSpan w:val="10"/>
            <w:tcBorders>
              <w:top w:val="single" w:sz="4" w:space="0" w:color="auto"/>
              <w:left w:val="single" w:sz="4" w:space="0" w:color="auto"/>
              <w:bottom w:val="single" w:sz="4" w:space="0" w:color="auto"/>
            </w:tcBorders>
            <w:vAlign w:val="bottom"/>
          </w:tcPr>
          <w:p w14:paraId="0CCD1BFC" w14:textId="52CE3A32" w:rsidR="004C41EA" w:rsidRPr="0021276D" w:rsidRDefault="004C41EA" w:rsidP="00E11E5D">
            <w:pPr>
              <w:widowControl w:val="0"/>
              <w:autoSpaceDE w:val="0"/>
              <w:autoSpaceDN w:val="0"/>
              <w:adjustRightInd w:val="0"/>
              <w:spacing w:after="0"/>
              <w:ind w:right="-22"/>
              <w:jc w:val="both"/>
              <w:rPr>
                <w:rFonts w:ascii="Arial" w:hAnsi="Arial" w:cs="Arial"/>
                <w:bCs/>
              </w:rPr>
            </w:pPr>
            <w:proofErr w:type="spellStart"/>
            <w:r w:rsidRPr="0021276D">
              <w:rPr>
                <w:rFonts w:ascii="Arial" w:hAnsi="Arial" w:cs="Arial"/>
                <w:color w:val="000000"/>
              </w:rPr>
              <w:t>Bertaqwa</w:t>
            </w:r>
            <w:proofErr w:type="spellEnd"/>
            <w:r w:rsidRPr="0021276D">
              <w:rPr>
                <w:rFonts w:ascii="Arial" w:hAnsi="Arial" w:cs="Arial"/>
                <w:color w:val="000000"/>
              </w:rPr>
              <w:t xml:space="preserve"> </w:t>
            </w:r>
            <w:proofErr w:type="spellStart"/>
            <w:r w:rsidRPr="0021276D">
              <w:rPr>
                <w:rFonts w:ascii="Arial" w:hAnsi="Arial" w:cs="Arial"/>
                <w:color w:val="000000"/>
              </w:rPr>
              <w:t>kepada</w:t>
            </w:r>
            <w:proofErr w:type="spellEnd"/>
            <w:r w:rsidRPr="0021276D">
              <w:rPr>
                <w:rFonts w:ascii="Arial" w:hAnsi="Arial" w:cs="Arial"/>
                <w:color w:val="000000"/>
              </w:rPr>
              <w:t xml:space="preserve"> </w:t>
            </w:r>
            <w:proofErr w:type="spellStart"/>
            <w:r w:rsidRPr="0021276D">
              <w:rPr>
                <w:rFonts w:ascii="Arial" w:hAnsi="Arial" w:cs="Arial"/>
                <w:color w:val="000000"/>
              </w:rPr>
              <w:t>Tuhan</w:t>
            </w:r>
            <w:proofErr w:type="spellEnd"/>
            <w:r w:rsidRPr="0021276D">
              <w:rPr>
                <w:rFonts w:ascii="Arial" w:hAnsi="Arial" w:cs="Arial"/>
                <w:color w:val="000000"/>
              </w:rPr>
              <w:t xml:space="preserve"> Yang Maha Esa dan </w:t>
            </w:r>
            <w:proofErr w:type="spellStart"/>
            <w:r w:rsidRPr="0021276D">
              <w:rPr>
                <w:rFonts w:ascii="Arial" w:hAnsi="Arial" w:cs="Arial"/>
                <w:color w:val="000000"/>
              </w:rPr>
              <w:t>mampu</w:t>
            </w:r>
            <w:proofErr w:type="spellEnd"/>
            <w:r w:rsidRPr="0021276D">
              <w:rPr>
                <w:rFonts w:ascii="Arial" w:hAnsi="Arial" w:cs="Arial"/>
                <w:color w:val="000000"/>
              </w:rPr>
              <w:t xml:space="preserve"> </w:t>
            </w:r>
            <w:proofErr w:type="spellStart"/>
            <w:r w:rsidRPr="0021276D">
              <w:rPr>
                <w:rFonts w:ascii="Arial" w:hAnsi="Arial" w:cs="Arial"/>
                <w:color w:val="000000"/>
              </w:rPr>
              <w:t>menunjukkan</w:t>
            </w:r>
            <w:proofErr w:type="spellEnd"/>
            <w:r w:rsidRPr="0021276D">
              <w:rPr>
                <w:rFonts w:ascii="Arial" w:hAnsi="Arial" w:cs="Arial"/>
                <w:color w:val="000000"/>
              </w:rPr>
              <w:t xml:space="preserve"> </w:t>
            </w:r>
            <w:proofErr w:type="spellStart"/>
            <w:r w:rsidRPr="0021276D">
              <w:rPr>
                <w:rFonts w:ascii="Arial" w:hAnsi="Arial" w:cs="Arial"/>
                <w:color w:val="000000"/>
              </w:rPr>
              <w:t>sikap</w:t>
            </w:r>
            <w:proofErr w:type="spellEnd"/>
            <w:r w:rsidRPr="0021276D">
              <w:rPr>
                <w:rFonts w:ascii="Arial" w:hAnsi="Arial" w:cs="Arial"/>
                <w:color w:val="000000"/>
              </w:rPr>
              <w:t xml:space="preserve"> </w:t>
            </w:r>
            <w:r w:rsidR="00461BC1" w:rsidRPr="0021276D">
              <w:rPr>
                <w:rFonts w:ascii="Arial" w:hAnsi="Arial" w:cs="Arial"/>
                <w:color w:val="000000"/>
              </w:rPr>
              <w:t>religious</w:t>
            </w:r>
          </w:p>
        </w:tc>
      </w:tr>
      <w:tr w:rsidR="004C41EA" w:rsidRPr="0021276D" w14:paraId="499E45A1" w14:textId="77777777" w:rsidTr="00461BC1">
        <w:tblPrEx>
          <w:tblLook w:val="04A0" w:firstRow="1" w:lastRow="0" w:firstColumn="1" w:lastColumn="0" w:noHBand="0" w:noVBand="1"/>
        </w:tblPrEx>
        <w:trPr>
          <w:gridAfter w:val="1"/>
          <w:wAfter w:w="548" w:type="dxa"/>
          <w:trHeight w:val="140"/>
        </w:trPr>
        <w:tc>
          <w:tcPr>
            <w:tcW w:w="3595" w:type="dxa"/>
            <w:gridSpan w:val="3"/>
            <w:vMerge/>
          </w:tcPr>
          <w:p w14:paraId="1A453780" w14:textId="77777777" w:rsidR="004C41EA" w:rsidRPr="0021276D" w:rsidRDefault="004C41EA" w:rsidP="00E11E5D">
            <w:pPr>
              <w:widowControl w:val="0"/>
              <w:autoSpaceDE w:val="0"/>
              <w:autoSpaceDN w:val="0"/>
              <w:adjustRightInd w:val="0"/>
              <w:spacing w:after="0"/>
              <w:ind w:right="-22"/>
              <w:rPr>
                <w:rFonts w:ascii="Arial" w:hAnsi="Arial" w:cs="Arial"/>
                <w:color w:val="000000"/>
              </w:rPr>
            </w:pPr>
          </w:p>
        </w:tc>
        <w:tc>
          <w:tcPr>
            <w:tcW w:w="795" w:type="dxa"/>
            <w:tcBorders>
              <w:top w:val="single" w:sz="4" w:space="0" w:color="auto"/>
              <w:bottom w:val="single" w:sz="4" w:space="0" w:color="auto"/>
              <w:right w:val="single" w:sz="4" w:space="0" w:color="auto"/>
            </w:tcBorders>
            <w:vAlign w:val="bottom"/>
          </w:tcPr>
          <w:p w14:paraId="6C6EDF72" w14:textId="77777777" w:rsidR="004C41EA" w:rsidRPr="0021276D" w:rsidRDefault="004C41EA" w:rsidP="00E11E5D">
            <w:pPr>
              <w:widowControl w:val="0"/>
              <w:autoSpaceDE w:val="0"/>
              <w:autoSpaceDN w:val="0"/>
              <w:adjustRightInd w:val="0"/>
              <w:spacing w:after="0"/>
              <w:ind w:right="-22"/>
              <w:jc w:val="both"/>
              <w:rPr>
                <w:rFonts w:ascii="Arial" w:hAnsi="Arial" w:cs="Arial"/>
                <w:bCs/>
              </w:rPr>
            </w:pPr>
            <w:r w:rsidRPr="0021276D">
              <w:rPr>
                <w:rFonts w:ascii="Arial" w:hAnsi="Arial" w:cs="Arial"/>
                <w:color w:val="000000"/>
              </w:rPr>
              <w:t>S 2</w:t>
            </w:r>
          </w:p>
        </w:tc>
        <w:tc>
          <w:tcPr>
            <w:tcW w:w="9780" w:type="dxa"/>
            <w:gridSpan w:val="10"/>
            <w:tcBorders>
              <w:top w:val="single" w:sz="4" w:space="0" w:color="auto"/>
              <w:left w:val="single" w:sz="4" w:space="0" w:color="auto"/>
              <w:bottom w:val="single" w:sz="4" w:space="0" w:color="auto"/>
            </w:tcBorders>
            <w:vAlign w:val="bottom"/>
          </w:tcPr>
          <w:p w14:paraId="747F1039" w14:textId="77777777" w:rsidR="004C41EA" w:rsidRPr="0021276D" w:rsidRDefault="004C41EA" w:rsidP="00E11E5D">
            <w:pPr>
              <w:widowControl w:val="0"/>
              <w:autoSpaceDE w:val="0"/>
              <w:autoSpaceDN w:val="0"/>
              <w:adjustRightInd w:val="0"/>
              <w:spacing w:after="0"/>
              <w:ind w:right="-22"/>
              <w:jc w:val="both"/>
              <w:rPr>
                <w:rFonts w:ascii="Arial" w:hAnsi="Arial" w:cs="Arial"/>
                <w:bCs/>
              </w:rPr>
            </w:pPr>
            <w:proofErr w:type="spellStart"/>
            <w:r w:rsidRPr="0021276D">
              <w:rPr>
                <w:rFonts w:ascii="Arial" w:hAnsi="Arial" w:cs="Arial"/>
                <w:color w:val="000000"/>
              </w:rPr>
              <w:t>Menjunjung</w:t>
            </w:r>
            <w:proofErr w:type="spellEnd"/>
            <w:r w:rsidRPr="0021276D">
              <w:rPr>
                <w:rFonts w:ascii="Arial" w:hAnsi="Arial" w:cs="Arial"/>
                <w:color w:val="000000"/>
              </w:rPr>
              <w:t xml:space="preserve"> </w:t>
            </w:r>
            <w:proofErr w:type="spellStart"/>
            <w:r w:rsidRPr="0021276D">
              <w:rPr>
                <w:rFonts w:ascii="Arial" w:hAnsi="Arial" w:cs="Arial"/>
                <w:color w:val="000000"/>
              </w:rPr>
              <w:t>tinggi</w:t>
            </w:r>
            <w:proofErr w:type="spellEnd"/>
            <w:r w:rsidRPr="0021276D">
              <w:rPr>
                <w:rFonts w:ascii="Arial" w:hAnsi="Arial" w:cs="Arial"/>
                <w:color w:val="000000"/>
              </w:rPr>
              <w:t xml:space="preserve"> </w:t>
            </w:r>
            <w:proofErr w:type="spellStart"/>
            <w:r w:rsidRPr="0021276D">
              <w:rPr>
                <w:rFonts w:ascii="Arial" w:hAnsi="Arial" w:cs="Arial"/>
                <w:color w:val="000000"/>
              </w:rPr>
              <w:t>nilai</w:t>
            </w:r>
            <w:proofErr w:type="spellEnd"/>
            <w:r w:rsidRPr="0021276D">
              <w:rPr>
                <w:rFonts w:ascii="Arial" w:hAnsi="Arial" w:cs="Arial"/>
                <w:color w:val="000000"/>
              </w:rPr>
              <w:t xml:space="preserve"> </w:t>
            </w:r>
            <w:proofErr w:type="spellStart"/>
            <w:r w:rsidRPr="0021276D">
              <w:rPr>
                <w:rFonts w:ascii="Arial" w:hAnsi="Arial" w:cs="Arial"/>
                <w:color w:val="000000"/>
              </w:rPr>
              <w:t>kemanusiaan</w:t>
            </w:r>
            <w:proofErr w:type="spellEnd"/>
            <w:r w:rsidRPr="0021276D">
              <w:rPr>
                <w:rFonts w:ascii="Arial" w:hAnsi="Arial" w:cs="Arial"/>
                <w:color w:val="000000"/>
              </w:rPr>
              <w:t xml:space="preserve"> </w:t>
            </w:r>
            <w:proofErr w:type="spellStart"/>
            <w:r w:rsidRPr="0021276D">
              <w:rPr>
                <w:rFonts w:ascii="Arial" w:hAnsi="Arial" w:cs="Arial"/>
                <w:color w:val="000000"/>
              </w:rPr>
              <w:t>dalam</w:t>
            </w:r>
            <w:proofErr w:type="spellEnd"/>
            <w:r w:rsidRPr="0021276D">
              <w:rPr>
                <w:rFonts w:ascii="Arial" w:hAnsi="Arial" w:cs="Arial"/>
                <w:color w:val="000000"/>
              </w:rPr>
              <w:t xml:space="preserve"> </w:t>
            </w:r>
            <w:proofErr w:type="spellStart"/>
            <w:r w:rsidRPr="0021276D">
              <w:rPr>
                <w:rFonts w:ascii="Arial" w:hAnsi="Arial" w:cs="Arial"/>
                <w:color w:val="000000"/>
              </w:rPr>
              <w:t>menjalankan</w:t>
            </w:r>
            <w:proofErr w:type="spellEnd"/>
            <w:r w:rsidRPr="0021276D">
              <w:rPr>
                <w:rFonts w:ascii="Arial" w:hAnsi="Arial" w:cs="Arial"/>
                <w:color w:val="000000"/>
              </w:rPr>
              <w:t xml:space="preserve"> </w:t>
            </w:r>
            <w:proofErr w:type="spellStart"/>
            <w:r w:rsidRPr="0021276D">
              <w:rPr>
                <w:rFonts w:ascii="Arial" w:hAnsi="Arial" w:cs="Arial"/>
                <w:color w:val="000000"/>
              </w:rPr>
              <w:t>tugas</w:t>
            </w:r>
            <w:proofErr w:type="spellEnd"/>
            <w:r w:rsidRPr="0021276D">
              <w:rPr>
                <w:rFonts w:ascii="Arial" w:hAnsi="Arial" w:cs="Arial"/>
                <w:color w:val="000000"/>
              </w:rPr>
              <w:t xml:space="preserve"> </w:t>
            </w:r>
            <w:proofErr w:type="spellStart"/>
            <w:r w:rsidRPr="0021276D">
              <w:rPr>
                <w:rFonts w:ascii="Arial" w:hAnsi="Arial" w:cs="Arial"/>
                <w:color w:val="000000"/>
              </w:rPr>
              <w:t>berdasarkan</w:t>
            </w:r>
            <w:proofErr w:type="spellEnd"/>
            <w:r w:rsidRPr="0021276D">
              <w:rPr>
                <w:rFonts w:ascii="Arial" w:hAnsi="Arial" w:cs="Arial"/>
                <w:color w:val="000000"/>
              </w:rPr>
              <w:t xml:space="preserve"> agama, moral dan </w:t>
            </w:r>
            <w:proofErr w:type="spellStart"/>
            <w:r w:rsidRPr="0021276D">
              <w:rPr>
                <w:rFonts w:ascii="Arial" w:hAnsi="Arial" w:cs="Arial"/>
                <w:color w:val="000000"/>
              </w:rPr>
              <w:t>etika</w:t>
            </w:r>
            <w:proofErr w:type="spellEnd"/>
          </w:p>
        </w:tc>
      </w:tr>
      <w:tr w:rsidR="004C41EA" w:rsidRPr="0021276D" w14:paraId="43ADA954" w14:textId="77777777" w:rsidTr="00461BC1">
        <w:tblPrEx>
          <w:tblLook w:val="04A0" w:firstRow="1" w:lastRow="0" w:firstColumn="1" w:lastColumn="0" w:noHBand="0" w:noVBand="1"/>
        </w:tblPrEx>
        <w:trPr>
          <w:gridAfter w:val="1"/>
          <w:wAfter w:w="548" w:type="dxa"/>
          <w:trHeight w:val="170"/>
        </w:trPr>
        <w:tc>
          <w:tcPr>
            <w:tcW w:w="3595" w:type="dxa"/>
            <w:gridSpan w:val="3"/>
            <w:vMerge/>
          </w:tcPr>
          <w:p w14:paraId="57E2131E" w14:textId="77777777" w:rsidR="004C41EA" w:rsidRPr="0021276D" w:rsidRDefault="004C41EA" w:rsidP="00E11E5D">
            <w:pPr>
              <w:widowControl w:val="0"/>
              <w:autoSpaceDE w:val="0"/>
              <w:autoSpaceDN w:val="0"/>
              <w:adjustRightInd w:val="0"/>
              <w:spacing w:after="0"/>
              <w:ind w:right="-22"/>
              <w:rPr>
                <w:rFonts w:ascii="Arial" w:hAnsi="Arial" w:cs="Arial"/>
                <w:color w:val="000000"/>
              </w:rPr>
            </w:pPr>
          </w:p>
        </w:tc>
        <w:tc>
          <w:tcPr>
            <w:tcW w:w="795" w:type="dxa"/>
            <w:tcBorders>
              <w:top w:val="single" w:sz="4" w:space="0" w:color="auto"/>
              <w:bottom w:val="single" w:sz="4" w:space="0" w:color="auto"/>
              <w:right w:val="single" w:sz="4" w:space="0" w:color="auto"/>
            </w:tcBorders>
            <w:vAlign w:val="bottom"/>
          </w:tcPr>
          <w:p w14:paraId="170459BE" w14:textId="77777777" w:rsidR="004C41EA" w:rsidRPr="0021276D" w:rsidRDefault="004C41EA" w:rsidP="00E11E5D">
            <w:pPr>
              <w:widowControl w:val="0"/>
              <w:autoSpaceDE w:val="0"/>
              <w:autoSpaceDN w:val="0"/>
              <w:adjustRightInd w:val="0"/>
              <w:spacing w:after="0"/>
              <w:ind w:right="-22"/>
              <w:jc w:val="both"/>
              <w:rPr>
                <w:rFonts w:ascii="Arial" w:hAnsi="Arial" w:cs="Arial"/>
                <w:bCs/>
              </w:rPr>
            </w:pPr>
            <w:r w:rsidRPr="0021276D">
              <w:rPr>
                <w:rFonts w:ascii="Arial" w:hAnsi="Arial" w:cs="Arial"/>
                <w:color w:val="000000"/>
              </w:rPr>
              <w:t>S 3</w:t>
            </w:r>
          </w:p>
        </w:tc>
        <w:tc>
          <w:tcPr>
            <w:tcW w:w="9780" w:type="dxa"/>
            <w:gridSpan w:val="10"/>
            <w:tcBorders>
              <w:top w:val="single" w:sz="4" w:space="0" w:color="auto"/>
              <w:left w:val="single" w:sz="4" w:space="0" w:color="auto"/>
              <w:bottom w:val="single" w:sz="4" w:space="0" w:color="auto"/>
            </w:tcBorders>
            <w:vAlign w:val="bottom"/>
          </w:tcPr>
          <w:p w14:paraId="1CF37A75" w14:textId="77777777" w:rsidR="004C41EA" w:rsidRPr="0021276D" w:rsidRDefault="004C41EA" w:rsidP="00E11E5D">
            <w:pPr>
              <w:widowControl w:val="0"/>
              <w:autoSpaceDE w:val="0"/>
              <w:autoSpaceDN w:val="0"/>
              <w:adjustRightInd w:val="0"/>
              <w:spacing w:after="0"/>
              <w:ind w:right="-22"/>
              <w:jc w:val="both"/>
              <w:rPr>
                <w:rFonts w:ascii="Arial" w:hAnsi="Arial" w:cs="Arial"/>
                <w:bCs/>
              </w:rPr>
            </w:pPr>
            <w:proofErr w:type="spellStart"/>
            <w:r w:rsidRPr="0021276D">
              <w:rPr>
                <w:rFonts w:ascii="Arial" w:hAnsi="Arial" w:cs="Arial"/>
                <w:color w:val="000000"/>
              </w:rPr>
              <w:t>Berkontribusi</w:t>
            </w:r>
            <w:proofErr w:type="spellEnd"/>
            <w:r w:rsidRPr="0021276D">
              <w:rPr>
                <w:rFonts w:ascii="Arial" w:hAnsi="Arial" w:cs="Arial"/>
                <w:color w:val="000000"/>
              </w:rPr>
              <w:t xml:space="preserve"> </w:t>
            </w:r>
            <w:proofErr w:type="spellStart"/>
            <w:r w:rsidRPr="0021276D">
              <w:rPr>
                <w:rFonts w:ascii="Arial" w:hAnsi="Arial" w:cs="Arial"/>
                <w:color w:val="000000"/>
              </w:rPr>
              <w:t>dalam</w:t>
            </w:r>
            <w:proofErr w:type="spellEnd"/>
            <w:r w:rsidRPr="0021276D">
              <w:rPr>
                <w:rFonts w:ascii="Arial" w:hAnsi="Arial" w:cs="Arial"/>
                <w:color w:val="000000"/>
              </w:rPr>
              <w:t xml:space="preserve"> </w:t>
            </w:r>
            <w:proofErr w:type="spellStart"/>
            <w:r w:rsidRPr="0021276D">
              <w:rPr>
                <w:rFonts w:ascii="Arial" w:hAnsi="Arial" w:cs="Arial"/>
                <w:color w:val="000000"/>
              </w:rPr>
              <w:t>peningkatan</w:t>
            </w:r>
            <w:proofErr w:type="spellEnd"/>
            <w:r w:rsidRPr="0021276D">
              <w:rPr>
                <w:rFonts w:ascii="Arial" w:hAnsi="Arial" w:cs="Arial"/>
                <w:color w:val="000000"/>
              </w:rPr>
              <w:t xml:space="preserve"> </w:t>
            </w:r>
            <w:proofErr w:type="spellStart"/>
            <w:r w:rsidRPr="0021276D">
              <w:rPr>
                <w:rFonts w:ascii="Arial" w:hAnsi="Arial" w:cs="Arial"/>
                <w:color w:val="000000"/>
              </w:rPr>
              <w:t>mutu</w:t>
            </w:r>
            <w:proofErr w:type="spellEnd"/>
            <w:r w:rsidRPr="0021276D">
              <w:rPr>
                <w:rFonts w:ascii="Arial" w:hAnsi="Arial" w:cs="Arial"/>
                <w:color w:val="000000"/>
              </w:rPr>
              <w:t xml:space="preserve"> </w:t>
            </w:r>
            <w:proofErr w:type="spellStart"/>
            <w:r w:rsidRPr="0021276D">
              <w:rPr>
                <w:rFonts w:ascii="Arial" w:hAnsi="Arial" w:cs="Arial"/>
                <w:color w:val="000000"/>
              </w:rPr>
              <w:t>kehidupan</w:t>
            </w:r>
            <w:proofErr w:type="spellEnd"/>
            <w:r w:rsidRPr="0021276D">
              <w:rPr>
                <w:rFonts w:ascii="Arial" w:hAnsi="Arial" w:cs="Arial"/>
                <w:color w:val="000000"/>
              </w:rPr>
              <w:t xml:space="preserve"> </w:t>
            </w:r>
            <w:proofErr w:type="spellStart"/>
            <w:r w:rsidRPr="0021276D">
              <w:rPr>
                <w:rFonts w:ascii="Arial" w:hAnsi="Arial" w:cs="Arial"/>
                <w:color w:val="000000"/>
              </w:rPr>
              <w:t>bermasyarakat</w:t>
            </w:r>
            <w:proofErr w:type="spellEnd"/>
            <w:r w:rsidRPr="0021276D">
              <w:rPr>
                <w:rFonts w:ascii="Arial" w:hAnsi="Arial" w:cs="Arial"/>
                <w:color w:val="000000"/>
              </w:rPr>
              <w:t xml:space="preserve">, </w:t>
            </w:r>
            <w:proofErr w:type="spellStart"/>
            <w:r w:rsidRPr="0021276D">
              <w:rPr>
                <w:rFonts w:ascii="Arial" w:hAnsi="Arial" w:cs="Arial"/>
                <w:color w:val="000000"/>
              </w:rPr>
              <w:t>berbangsa</w:t>
            </w:r>
            <w:proofErr w:type="spellEnd"/>
            <w:r w:rsidRPr="0021276D">
              <w:rPr>
                <w:rFonts w:ascii="Arial" w:hAnsi="Arial" w:cs="Arial"/>
                <w:color w:val="000000"/>
              </w:rPr>
              <w:t xml:space="preserve">, </w:t>
            </w:r>
            <w:proofErr w:type="spellStart"/>
            <w:r w:rsidRPr="0021276D">
              <w:rPr>
                <w:rFonts w:ascii="Arial" w:hAnsi="Arial" w:cs="Arial"/>
                <w:color w:val="000000"/>
              </w:rPr>
              <w:t>bernegara</w:t>
            </w:r>
            <w:proofErr w:type="spellEnd"/>
            <w:r w:rsidRPr="0021276D">
              <w:rPr>
                <w:rFonts w:ascii="Arial" w:hAnsi="Arial" w:cs="Arial"/>
                <w:color w:val="000000"/>
              </w:rPr>
              <w:t xml:space="preserve">, dan </w:t>
            </w:r>
            <w:proofErr w:type="spellStart"/>
            <w:r w:rsidRPr="0021276D">
              <w:rPr>
                <w:rFonts w:ascii="Arial" w:hAnsi="Arial" w:cs="Arial"/>
                <w:color w:val="000000"/>
              </w:rPr>
              <w:t>kemajuan</w:t>
            </w:r>
            <w:proofErr w:type="spellEnd"/>
            <w:r w:rsidRPr="0021276D">
              <w:rPr>
                <w:rFonts w:ascii="Arial" w:hAnsi="Arial" w:cs="Arial"/>
                <w:color w:val="000000"/>
              </w:rPr>
              <w:t xml:space="preserve"> </w:t>
            </w:r>
            <w:proofErr w:type="spellStart"/>
            <w:r w:rsidRPr="0021276D">
              <w:rPr>
                <w:rFonts w:ascii="Arial" w:hAnsi="Arial" w:cs="Arial"/>
                <w:color w:val="000000"/>
              </w:rPr>
              <w:t>peradaban</w:t>
            </w:r>
            <w:proofErr w:type="spellEnd"/>
            <w:r w:rsidRPr="0021276D">
              <w:rPr>
                <w:rFonts w:ascii="Arial" w:hAnsi="Arial" w:cs="Arial"/>
                <w:color w:val="000000"/>
              </w:rPr>
              <w:t xml:space="preserve"> </w:t>
            </w:r>
            <w:proofErr w:type="spellStart"/>
            <w:r w:rsidRPr="0021276D">
              <w:rPr>
                <w:rFonts w:ascii="Arial" w:hAnsi="Arial" w:cs="Arial"/>
                <w:color w:val="000000"/>
              </w:rPr>
              <w:t>berdasarkan</w:t>
            </w:r>
            <w:proofErr w:type="spellEnd"/>
            <w:r w:rsidRPr="0021276D">
              <w:rPr>
                <w:rFonts w:ascii="Arial" w:hAnsi="Arial" w:cs="Arial"/>
                <w:color w:val="000000"/>
              </w:rPr>
              <w:t xml:space="preserve"> Pancasila</w:t>
            </w:r>
          </w:p>
        </w:tc>
      </w:tr>
      <w:tr w:rsidR="004C41EA" w:rsidRPr="0021276D" w14:paraId="6D5E070A" w14:textId="77777777" w:rsidTr="00461BC1">
        <w:tblPrEx>
          <w:tblLook w:val="04A0" w:firstRow="1" w:lastRow="0" w:firstColumn="1" w:lastColumn="0" w:noHBand="0" w:noVBand="1"/>
        </w:tblPrEx>
        <w:trPr>
          <w:gridAfter w:val="1"/>
          <w:wAfter w:w="548" w:type="dxa"/>
          <w:trHeight w:val="430"/>
        </w:trPr>
        <w:tc>
          <w:tcPr>
            <w:tcW w:w="3595" w:type="dxa"/>
            <w:gridSpan w:val="3"/>
            <w:vMerge/>
          </w:tcPr>
          <w:p w14:paraId="7845D8A6" w14:textId="77777777" w:rsidR="004C41EA" w:rsidRPr="0021276D" w:rsidRDefault="004C41EA" w:rsidP="00E11E5D">
            <w:pPr>
              <w:widowControl w:val="0"/>
              <w:autoSpaceDE w:val="0"/>
              <w:autoSpaceDN w:val="0"/>
              <w:adjustRightInd w:val="0"/>
              <w:spacing w:after="0"/>
              <w:ind w:right="-22"/>
              <w:rPr>
                <w:rFonts w:ascii="Arial" w:hAnsi="Arial" w:cs="Arial"/>
                <w:color w:val="000000"/>
              </w:rPr>
            </w:pPr>
          </w:p>
        </w:tc>
        <w:tc>
          <w:tcPr>
            <w:tcW w:w="795" w:type="dxa"/>
            <w:tcBorders>
              <w:top w:val="single" w:sz="4" w:space="0" w:color="auto"/>
              <w:bottom w:val="single" w:sz="4" w:space="0" w:color="auto"/>
              <w:right w:val="single" w:sz="4" w:space="0" w:color="auto"/>
            </w:tcBorders>
            <w:vAlign w:val="bottom"/>
          </w:tcPr>
          <w:p w14:paraId="2A95500B" w14:textId="77777777" w:rsidR="004C41EA" w:rsidRPr="0021276D" w:rsidRDefault="004C41EA" w:rsidP="00E11E5D">
            <w:pPr>
              <w:widowControl w:val="0"/>
              <w:autoSpaceDE w:val="0"/>
              <w:autoSpaceDN w:val="0"/>
              <w:adjustRightInd w:val="0"/>
              <w:spacing w:after="0"/>
              <w:ind w:right="-22"/>
              <w:jc w:val="both"/>
              <w:rPr>
                <w:rFonts w:ascii="Arial" w:hAnsi="Arial" w:cs="Arial"/>
                <w:bCs/>
              </w:rPr>
            </w:pPr>
            <w:r w:rsidRPr="0021276D">
              <w:rPr>
                <w:rFonts w:ascii="Arial" w:hAnsi="Arial" w:cs="Arial"/>
                <w:color w:val="000000"/>
              </w:rPr>
              <w:t>S 4</w:t>
            </w:r>
          </w:p>
        </w:tc>
        <w:tc>
          <w:tcPr>
            <w:tcW w:w="9780" w:type="dxa"/>
            <w:gridSpan w:val="10"/>
            <w:tcBorders>
              <w:top w:val="single" w:sz="4" w:space="0" w:color="auto"/>
              <w:left w:val="single" w:sz="4" w:space="0" w:color="auto"/>
              <w:bottom w:val="single" w:sz="4" w:space="0" w:color="auto"/>
            </w:tcBorders>
            <w:vAlign w:val="bottom"/>
          </w:tcPr>
          <w:p w14:paraId="3D2C73AA" w14:textId="77777777" w:rsidR="004C41EA" w:rsidRPr="0021276D" w:rsidRDefault="004C41EA" w:rsidP="00E11E5D">
            <w:pPr>
              <w:widowControl w:val="0"/>
              <w:autoSpaceDE w:val="0"/>
              <w:autoSpaceDN w:val="0"/>
              <w:adjustRightInd w:val="0"/>
              <w:spacing w:after="0"/>
              <w:ind w:right="-22"/>
              <w:jc w:val="both"/>
              <w:rPr>
                <w:rFonts w:ascii="Arial" w:hAnsi="Arial" w:cs="Arial"/>
                <w:bCs/>
              </w:rPr>
            </w:pPr>
            <w:proofErr w:type="spellStart"/>
            <w:r w:rsidRPr="0021276D">
              <w:rPr>
                <w:rFonts w:ascii="Arial" w:hAnsi="Arial" w:cs="Arial"/>
                <w:color w:val="000000"/>
              </w:rPr>
              <w:t>Berperan</w:t>
            </w:r>
            <w:proofErr w:type="spellEnd"/>
            <w:r w:rsidRPr="0021276D">
              <w:rPr>
                <w:rFonts w:ascii="Arial" w:hAnsi="Arial" w:cs="Arial"/>
                <w:color w:val="000000"/>
              </w:rPr>
              <w:t xml:space="preserve"> </w:t>
            </w:r>
            <w:proofErr w:type="spellStart"/>
            <w:r w:rsidRPr="0021276D">
              <w:rPr>
                <w:rFonts w:ascii="Arial" w:hAnsi="Arial" w:cs="Arial"/>
                <w:color w:val="000000"/>
              </w:rPr>
              <w:t>sebagai</w:t>
            </w:r>
            <w:proofErr w:type="spellEnd"/>
            <w:r w:rsidRPr="0021276D">
              <w:rPr>
                <w:rFonts w:ascii="Arial" w:hAnsi="Arial" w:cs="Arial"/>
                <w:color w:val="000000"/>
              </w:rPr>
              <w:t xml:space="preserve"> </w:t>
            </w:r>
            <w:proofErr w:type="spellStart"/>
            <w:r w:rsidRPr="0021276D">
              <w:rPr>
                <w:rFonts w:ascii="Arial" w:hAnsi="Arial" w:cs="Arial"/>
                <w:color w:val="000000"/>
              </w:rPr>
              <w:t>warga</w:t>
            </w:r>
            <w:proofErr w:type="spellEnd"/>
            <w:r w:rsidRPr="0021276D">
              <w:rPr>
                <w:rFonts w:ascii="Arial" w:hAnsi="Arial" w:cs="Arial"/>
                <w:color w:val="000000"/>
              </w:rPr>
              <w:t xml:space="preserve"> Negara yang </w:t>
            </w:r>
            <w:proofErr w:type="spellStart"/>
            <w:r w:rsidRPr="0021276D">
              <w:rPr>
                <w:rFonts w:ascii="Arial" w:hAnsi="Arial" w:cs="Arial"/>
                <w:color w:val="000000"/>
              </w:rPr>
              <w:t>bangga</w:t>
            </w:r>
            <w:proofErr w:type="spellEnd"/>
            <w:r w:rsidRPr="0021276D">
              <w:rPr>
                <w:rFonts w:ascii="Arial" w:hAnsi="Arial" w:cs="Arial"/>
                <w:color w:val="000000"/>
              </w:rPr>
              <w:t xml:space="preserve"> dan </w:t>
            </w:r>
            <w:proofErr w:type="spellStart"/>
            <w:r w:rsidRPr="0021276D">
              <w:rPr>
                <w:rFonts w:ascii="Arial" w:hAnsi="Arial" w:cs="Arial"/>
                <w:color w:val="000000"/>
              </w:rPr>
              <w:t>cinta</w:t>
            </w:r>
            <w:proofErr w:type="spellEnd"/>
            <w:r w:rsidRPr="0021276D">
              <w:rPr>
                <w:rFonts w:ascii="Arial" w:hAnsi="Arial" w:cs="Arial"/>
                <w:color w:val="000000"/>
              </w:rPr>
              <w:t xml:space="preserve"> Tanah Air, </w:t>
            </w:r>
            <w:proofErr w:type="spellStart"/>
            <w:r w:rsidRPr="0021276D">
              <w:rPr>
                <w:rFonts w:ascii="Arial" w:hAnsi="Arial" w:cs="Arial"/>
                <w:color w:val="000000"/>
              </w:rPr>
              <w:t>memiliki</w:t>
            </w:r>
            <w:proofErr w:type="spellEnd"/>
            <w:r w:rsidRPr="0021276D">
              <w:rPr>
                <w:rFonts w:ascii="Arial" w:hAnsi="Arial" w:cs="Arial"/>
                <w:color w:val="000000"/>
              </w:rPr>
              <w:t xml:space="preserve"> </w:t>
            </w:r>
            <w:proofErr w:type="spellStart"/>
            <w:r w:rsidRPr="0021276D">
              <w:rPr>
                <w:rFonts w:ascii="Arial" w:hAnsi="Arial" w:cs="Arial"/>
                <w:color w:val="000000"/>
              </w:rPr>
              <w:t>Nasionalisme</w:t>
            </w:r>
            <w:proofErr w:type="spellEnd"/>
            <w:r w:rsidRPr="0021276D">
              <w:rPr>
                <w:rFonts w:ascii="Arial" w:hAnsi="Arial" w:cs="Arial"/>
                <w:color w:val="000000"/>
              </w:rPr>
              <w:t xml:space="preserve"> </w:t>
            </w:r>
            <w:proofErr w:type="spellStart"/>
            <w:r w:rsidRPr="0021276D">
              <w:rPr>
                <w:rFonts w:ascii="Arial" w:hAnsi="Arial" w:cs="Arial"/>
                <w:color w:val="000000"/>
              </w:rPr>
              <w:t>serta</w:t>
            </w:r>
            <w:proofErr w:type="spellEnd"/>
            <w:r w:rsidRPr="0021276D">
              <w:rPr>
                <w:rFonts w:ascii="Arial" w:hAnsi="Arial" w:cs="Arial"/>
                <w:color w:val="000000"/>
              </w:rPr>
              <w:t xml:space="preserve"> rasa </w:t>
            </w:r>
            <w:proofErr w:type="spellStart"/>
            <w:r w:rsidRPr="0021276D">
              <w:rPr>
                <w:rFonts w:ascii="Arial" w:hAnsi="Arial" w:cs="Arial"/>
                <w:color w:val="000000"/>
              </w:rPr>
              <w:t>tanggung</w:t>
            </w:r>
            <w:proofErr w:type="spellEnd"/>
            <w:r w:rsidRPr="0021276D">
              <w:rPr>
                <w:rFonts w:ascii="Arial" w:hAnsi="Arial" w:cs="Arial"/>
                <w:color w:val="000000"/>
              </w:rPr>
              <w:t xml:space="preserve"> </w:t>
            </w:r>
            <w:proofErr w:type="spellStart"/>
            <w:r w:rsidRPr="0021276D">
              <w:rPr>
                <w:rFonts w:ascii="Arial" w:hAnsi="Arial" w:cs="Arial"/>
                <w:color w:val="000000"/>
              </w:rPr>
              <w:t>jawab</w:t>
            </w:r>
            <w:proofErr w:type="spellEnd"/>
            <w:r w:rsidRPr="0021276D">
              <w:rPr>
                <w:rFonts w:ascii="Arial" w:hAnsi="Arial" w:cs="Arial"/>
                <w:color w:val="000000"/>
              </w:rPr>
              <w:t xml:space="preserve"> pada Negara dan </w:t>
            </w:r>
            <w:proofErr w:type="spellStart"/>
            <w:r w:rsidRPr="0021276D">
              <w:rPr>
                <w:rFonts w:ascii="Arial" w:hAnsi="Arial" w:cs="Arial"/>
                <w:color w:val="000000"/>
              </w:rPr>
              <w:t>Bangsa</w:t>
            </w:r>
            <w:proofErr w:type="spellEnd"/>
          </w:p>
        </w:tc>
      </w:tr>
      <w:tr w:rsidR="004C41EA" w:rsidRPr="0021276D" w14:paraId="6AC66B30" w14:textId="77777777" w:rsidTr="00461BC1">
        <w:tblPrEx>
          <w:tblLook w:val="04A0" w:firstRow="1" w:lastRow="0" w:firstColumn="1" w:lastColumn="0" w:noHBand="0" w:noVBand="1"/>
        </w:tblPrEx>
        <w:trPr>
          <w:gridAfter w:val="1"/>
          <w:wAfter w:w="548" w:type="dxa"/>
          <w:trHeight w:val="100"/>
        </w:trPr>
        <w:tc>
          <w:tcPr>
            <w:tcW w:w="3595" w:type="dxa"/>
            <w:gridSpan w:val="3"/>
            <w:vMerge/>
          </w:tcPr>
          <w:p w14:paraId="4B40F302" w14:textId="77777777" w:rsidR="004C41EA" w:rsidRPr="0021276D" w:rsidRDefault="004C41EA" w:rsidP="00E11E5D">
            <w:pPr>
              <w:widowControl w:val="0"/>
              <w:autoSpaceDE w:val="0"/>
              <w:autoSpaceDN w:val="0"/>
              <w:adjustRightInd w:val="0"/>
              <w:spacing w:after="0"/>
              <w:ind w:right="-22"/>
              <w:rPr>
                <w:rFonts w:ascii="Arial" w:hAnsi="Arial" w:cs="Arial"/>
                <w:color w:val="000000"/>
              </w:rPr>
            </w:pPr>
          </w:p>
        </w:tc>
        <w:tc>
          <w:tcPr>
            <w:tcW w:w="795" w:type="dxa"/>
            <w:tcBorders>
              <w:top w:val="single" w:sz="4" w:space="0" w:color="auto"/>
              <w:bottom w:val="single" w:sz="4" w:space="0" w:color="auto"/>
              <w:right w:val="single" w:sz="4" w:space="0" w:color="auto"/>
            </w:tcBorders>
            <w:vAlign w:val="bottom"/>
          </w:tcPr>
          <w:p w14:paraId="15B76E9E" w14:textId="77777777" w:rsidR="004C41EA" w:rsidRPr="0021276D" w:rsidRDefault="004C41EA" w:rsidP="00E11E5D">
            <w:pPr>
              <w:widowControl w:val="0"/>
              <w:autoSpaceDE w:val="0"/>
              <w:autoSpaceDN w:val="0"/>
              <w:adjustRightInd w:val="0"/>
              <w:spacing w:after="0"/>
              <w:ind w:right="-22"/>
              <w:jc w:val="both"/>
              <w:rPr>
                <w:rFonts w:ascii="Arial" w:hAnsi="Arial" w:cs="Arial"/>
                <w:color w:val="000000"/>
              </w:rPr>
            </w:pPr>
            <w:r w:rsidRPr="0021276D">
              <w:rPr>
                <w:rFonts w:ascii="Arial" w:hAnsi="Arial" w:cs="Arial"/>
                <w:color w:val="000000"/>
              </w:rPr>
              <w:t>S 9</w:t>
            </w:r>
          </w:p>
        </w:tc>
        <w:tc>
          <w:tcPr>
            <w:tcW w:w="9780" w:type="dxa"/>
            <w:gridSpan w:val="10"/>
            <w:tcBorders>
              <w:top w:val="single" w:sz="4" w:space="0" w:color="auto"/>
              <w:left w:val="single" w:sz="4" w:space="0" w:color="auto"/>
              <w:bottom w:val="single" w:sz="4" w:space="0" w:color="auto"/>
            </w:tcBorders>
            <w:vAlign w:val="bottom"/>
          </w:tcPr>
          <w:p w14:paraId="391B638A" w14:textId="77777777" w:rsidR="004C41EA" w:rsidRPr="0021276D" w:rsidRDefault="004C41EA" w:rsidP="00E11E5D">
            <w:pPr>
              <w:widowControl w:val="0"/>
              <w:autoSpaceDE w:val="0"/>
              <w:autoSpaceDN w:val="0"/>
              <w:adjustRightInd w:val="0"/>
              <w:spacing w:after="0"/>
              <w:ind w:right="-22"/>
              <w:jc w:val="both"/>
              <w:rPr>
                <w:rFonts w:ascii="Arial" w:hAnsi="Arial" w:cs="Arial"/>
                <w:color w:val="000000"/>
              </w:rPr>
            </w:pPr>
            <w:proofErr w:type="spellStart"/>
            <w:r w:rsidRPr="0021276D">
              <w:rPr>
                <w:rFonts w:ascii="Arial" w:hAnsi="Arial" w:cs="Arial"/>
                <w:color w:val="000000"/>
              </w:rPr>
              <w:t>Menunjukkan</w:t>
            </w:r>
            <w:proofErr w:type="spellEnd"/>
            <w:r w:rsidRPr="0021276D">
              <w:rPr>
                <w:rFonts w:ascii="Arial" w:hAnsi="Arial" w:cs="Arial"/>
                <w:color w:val="000000"/>
              </w:rPr>
              <w:t xml:space="preserve"> </w:t>
            </w:r>
            <w:proofErr w:type="spellStart"/>
            <w:r w:rsidRPr="0021276D">
              <w:rPr>
                <w:rFonts w:ascii="Arial" w:hAnsi="Arial" w:cs="Arial"/>
                <w:color w:val="000000"/>
              </w:rPr>
              <w:t>sikap</w:t>
            </w:r>
            <w:proofErr w:type="spellEnd"/>
            <w:r w:rsidRPr="0021276D">
              <w:rPr>
                <w:rFonts w:ascii="Arial" w:hAnsi="Arial" w:cs="Arial"/>
                <w:color w:val="000000"/>
              </w:rPr>
              <w:t xml:space="preserve"> </w:t>
            </w:r>
            <w:proofErr w:type="spellStart"/>
            <w:r w:rsidRPr="0021276D">
              <w:rPr>
                <w:rFonts w:ascii="Arial" w:hAnsi="Arial" w:cs="Arial"/>
                <w:color w:val="000000"/>
              </w:rPr>
              <w:t>bertanggungjawab</w:t>
            </w:r>
            <w:proofErr w:type="spellEnd"/>
            <w:r w:rsidRPr="0021276D">
              <w:rPr>
                <w:rFonts w:ascii="Arial" w:hAnsi="Arial" w:cs="Arial"/>
                <w:color w:val="000000"/>
              </w:rPr>
              <w:t xml:space="preserve"> </w:t>
            </w:r>
            <w:proofErr w:type="spellStart"/>
            <w:r w:rsidRPr="0021276D">
              <w:rPr>
                <w:rFonts w:ascii="Arial" w:hAnsi="Arial" w:cs="Arial"/>
                <w:color w:val="000000"/>
              </w:rPr>
              <w:t>atas</w:t>
            </w:r>
            <w:proofErr w:type="spellEnd"/>
            <w:r w:rsidRPr="0021276D">
              <w:rPr>
                <w:rFonts w:ascii="Arial" w:hAnsi="Arial" w:cs="Arial"/>
                <w:color w:val="000000"/>
              </w:rPr>
              <w:t xml:space="preserve"> </w:t>
            </w:r>
            <w:proofErr w:type="spellStart"/>
            <w:r w:rsidRPr="0021276D">
              <w:rPr>
                <w:rFonts w:ascii="Arial" w:hAnsi="Arial" w:cs="Arial"/>
                <w:color w:val="000000"/>
              </w:rPr>
              <w:t>pekerjaan</w:t>
            </w:r>
            <w:proofErr w:type="spellEnd"/>
            <w:r w:rsidRPr="0021276D">
              <w:rPr>
                <w:rFonts w:ascii="Arial" w:hAnsi="Arial" w:cs="Arial"/>
                <w:color w:val="000000"/>
              </w:rPr>
              <w:t xml:space="preserve"> di </w:t>
            </w:r>
            <w:proofErr w:type="spellStart"/>
            <w:r w:rsidRPr="0021276D">
              <w:rPr>
                <w:rFonts w:ascii="Arial" w:hAnsi="Arial" w:cs="Arial"/>
                <w:color w:val="000000"/>
              </w:rPr>
              <w:t>bidang</w:t>
            </w:r>
            <w:proofErr w:type="spellEnd"/>
            <w:r w:rsidRPr="0021276D">
              <w:rPr>
                <w:rFonts w:ascii="Arial" w:hAnsi="Arial" w:cs="Arial"/>
                <w:color w:val="000000"/>
              </w:rPr>
              <w:t xml:space="preserve"> </w:t>
            </w:r>
            <w:proofErr w:type="spellStart"/>
            <w:r w:rsidRPr="0021276D">
              <w:rPr>
                <w:rFonts w:ascii="Arial" w:hAnsi="Arial" w:cs="Arial"/>
                <w:color w:val="000000"/>
              </w:rPr>
              <w:t>keahliannya</w:t>
            </w:r>
            <w:proofErr w:type="spellEnd"/>
            <w:r w:rsidRPr="0021276D">
              <w:rPr>
                <w:rFonts w:ascii="Arial" w:hAnsi="Arial" w:cs="Arial"/>
                <w:color w:val="000000"/>
              </w:rPr>
              <w:t xml:space="preserve"> </w:t>
            </w:r>
            <w:proofErr w:type="spellStart"/>
            <w:r w:rsidRPr="0021276D">
              <w:rPr>
                <w:rFonts w:ascii="Arial" w:hAnsi="Arial" w:cs="Arial"/>
                <w:color w:val="000000"/>
              </w:rPr>
              <w:t>secara</w:t>
            </w:r>
            <w:proofErr w:type="spellEnd"/>
            <w:r w:rsidRPr="0021276D">
              <w:rPr>
                <w:rFonts w:ascii="Arial" w:hAnsi="Arial" w:cs="Arial"/>
                <w:color w:val="000000"/>
              </w:rPr>
              <w:t xml:space="preserve"> </w:t>
            </w:r>
            <w:proofErr w:type="spellStart"/>
            <w:r w:rsidRPr="0021276D">
              <w:rPr>
                <w:rFonts w:ascii="Arial" w:hAnsi="Arial" w:cs="Arial"/>
                <w:color w:val="000000"/>
              </w:rPr>
              <w:t>mandiri</w:t>
            </w:r>
            <w:proofErr w:type="spellEnd"/>
          </w:p>
        </w:tc>
      </w:tr>
      <w:tr w:rsidR="004C41EA" w:rsidRPr="0021276D" w14:paraId="6BCE48AC" w14:textId="77777777" w:rsidTr="00461BC1">
        <w:tblPrEx>
          <w:tblLook w:val="04A0" w:firstRow="1" w:lastRow="0" w:firstColumn="1" w:lastColumn="0" w:noHBand="0" w:noVBand="1"/>
        </w:tblPrEx>
        <w:trPr>
          <w:gridAfter w:val="1"/>
          <w:wAfter w:w="548" w:type="dxa"/>
          <w:trHeight w:val="90"/>
        </w:trPr>
        <w:tc>
          <w:tcPr>
            <w:tcW w:w="3595" w:type="dxa"/>
            <w:gridSpan w:val="3"/>
            <w:vMerge/>
          </w:tcPr>
          <w:p w14:paraId="590B0A45" w14:textId="77777777" w:rsidR="004C41EA" w:rsidRPr="0021276D" w:rsidRDefault="004C41EA" w:rsidP="00E11E5D">
            <w:pPr>
              <w:widowControl w:val="0"/>
              <w:autoSpaceDE w:val="0"/>
              <w:autoSpaceDN w:val="0"/>
              <w:adjustRightInd w:val="0"/>
              <w:spacing w:after="0"/>
              <w:ind w:right="-22"/>
              <w:rPr>
                <w:rFonts w:ascii="Arial" w:hAnsi="Arial" w:cs="Arial"/>
                <w:color w:val="000000"/>
              </w:rPr>
            </w:pPr>
          </w:p>
        </w:tc>
        <w:tc>
          <w:tcPr>
            <w:tcW w:w="10575" w:type="dxa"/>
            <w:gridSpan w:val="11"/>
            <w:tcBorders>
              <w:top w:val="single" w:sz="4" w:space="0" w:color="auto"/>
              <w:bottom w:val="single" w:sz="4" w:space="0" w:color="auto"/>
            </w:tcBorders>
          </w:tcPr>
          <w:p w14:paraId="1795E065" w14:textId="77777777" w:rsidR="004C41EA" w:rsidRPr="0021276D" w:rsidRDefault="004C41EA" w:rsidP="00E11E5D">
            <w:pPr>
              <w:widowControl w:val="0"/>
              <w:autoSpaceDE w:val="0"/>
              <w:autoSpaceDN w:val="0"/>
              <w:adjustRightInd w:val="0"/>
              <w:spacing w:after="0"/>
              <w:ind w:right="-22"/>
              <w:jc w:val="both"/>
              <w:rPr>
                <w:rFonts w:ascii="Arial" w:hAnsi="Arial" w:cs="Arial"/>
                <w:bCs/>
              </w:rPr>
            </w:pPr>
            <w:proofErr w:type="spellStart"/>
            <w:r w:rsidRPr="0021276D">
              <w:rPr>
                <w:rFonts w:ascii="Arial" w:hAnsi="Arial" w:cs="Arial"/>
                <w:b/>
              </w:rPr>
              <w:t>Pengetahuan</w:t>
            </w:r>
            <w:proofErr w:type="spellEnd"/>
          </w:p>
        </w:tc>
      </w:tr>
      <w:tr w:rsidR="004C41EA" w:rsidRPr="0021276D" w14:paraId="51D00AD6" w14:textId="77777777" w:rsidTr="00461BC1">
        <w:tblPrEx>
          <w:tblLook w:val="04A0" w:firstRow="1" w:lastRow="0" w:firstColumn="1" w:lastColumn="0" w:noHBand="0" w:noVBand="1"/>
        </w:tblPrEx>
        <w:trPr>
          <w:gridAfter w:val="1"/>
          <w:wAfter w:w="548" w:type="dxa"/>
          <w:trHeight w:val="110"/>
        </w:trPr>
        <w:tc>
          <w:tcPr>
            <w:tcW w:w="3595" w:type="dxa"/>
            <w:gridSpan w:val="3"/>
            <w:vMerge/>
          </w:tcPr>
          <w:p w14:paraId="63C6E159" w14:textId="77777777" w:rsidR="004C41EA" w:rsidRPr="0021276D" w:rsidRDefault="004C41EA" w:rsidP="00E11E5D">
            <w:pPr>
              <w:widowControl w:val="0"/>
              <w:autoSpaceDE w:val="0"/>
              <w:autoSpaceDN w:val="0"/>
              <w:adjustRightInd w:val="0"/>
              <w:spacing w:after="0"/>
              <w:ind w:right="-22"/>
              <w:rPr>
                <w:rFonts w:ascii="Arial" w:hAnsi="Arial" w:cs="Arial"/>
                <w:color w:val="000000"/>
              </w:rPr>
            </w:pPr>
          </w:p>
        </w:tc>
        <w:tc>
          <w:tcPr>
            <w:tcW w:w="795" w:type="dxa"/>
            <w:tcBorders>
              <w:top w:val="single" w:sz="4" w:space="0" w:color="auto"/>
              <w:bottom w:val="single" w:sz="4" w:space="0" w:color="auto"/>
              <w:right w:val="single" w:sz="4" w:space="0" w:color="auto"/>
            </w:tcBorders>
            <w:vAlign w:val="bottom"/>
          </w:tcPr>
          <w:p w14:paraId="5FBFFEB4" w14:textId="77777777" w:rsidR="004C41EA" w:rsidRPr="0021276D" w:rsidRDefault="004C41EA" w:rsidP="00E11E5D">
            <w:pPr>
              <w:widowControl w:val="0"/>
              <w:autoSpaceDE w:val="0"/>
              <w:autoSpaceDN w:val="0"/>
              <w:adjustRightInd w:val="0"/>
              <w:spacing w:after="0"/>
              <w:ind w:right="-22"/>
              <w:jc w:val="both"/>
              <w:rPr>
                <w:rFonts w:ascii="Arial" w:hAnsi="Arial" w:cs="Arial"/>
                <w:bCs/>
              </w:rPr>
            </w:pPr>
            <w:r w:rsidRPr="0021276D">
              <w:rPr>
                <w:rFonts w:ascii="Arial" w:hAnsi="Arial" w:cs="Arial"/>
                <w:color w:val="000000"/>
              </w:rPr>
              <w:t>P 1</w:t>
            </w:r>
          </w:p>
        </w:tc>
        <w:tc>
          <w:tcPr>
            <w:tcW w:w="9780" w:type="dxa"/>
            <w:gridSpan w:val="10"/>
            <w:tcBorders>
              <w:top w:val="single" w:sz="4" w:space="0" w:color="auto"/>
              <w:left w:val="single" w:sz="4" w:space="0" w:color="auto"/>
              <w:bottom w:val="single" w:sz="4" w:space="0" w:color="auto"/>
            </w:tcBorders>
            <w:vAlign w:val="bottom"/>
          </w:tcPr>
          <w:p w14:paraId="639B2464" w14:textId="30C41997" w:rsidR="004C41EA" w:rsidRPr="0021276D" w:rsidRDefault="004C41EA" w:rsidP="00E11E5D">
            <w:pPr>
              <w:widowControl w:val="0"/>
              <w:autoSpaceDE w:val="0"/>
              <w:autoSpaceDN w:val="0"/>
              <w:adjustRightInd w:val="0"/>
              <w:spacing w:after="0"/>
              <w:ind w:right="-22"/>
              <w:jc w:val="both"/>
              <w:rPr>
                <w:rFonts w:ascii="Arial" w:hAnsi="Arial" w:cs="Arial"/>
                <w:bCs/>
              </w:rPr>
            </w:pPr>
            <w:proofErr w:type="spellStart"/>
            <w:r w:rsidRPr="0021276D">
              <w:rPr>
                <w:rFonts w:ascii="Arial" w:hAnsi="Arial" w:cs="Arial"/>
                <w:color w:val="000000"/>
              </w:rPr>
              <w:t>Menguasai</w:t>
            </w:r>
            <w:proofErr w:type="spellEnd"/>
            <w:r w:rsidRPr="0021276D">
              <w:rPr>
                <w:rFonts w:ascii="Arial" w:hAnsi="Arial" w:cs="Arial"/>
                <w:color w:val="000000"/>
              </w:rPr>
              <w:t xml:space="preserve"> </w:t>
            </w:r>
            <w:proofErr w:type="spellStart"/>
            <w:r w:rsidRPr="0021276D">
              <w:rPr>
                <w:rFonts w:ascii="Arial" w:hAnsi="Arial" w:cs="Arial"/>
                <w:color w:val="000000"/>
              </w:rPr>
              <w:t>konsep</w:t>
            </w:r>
            <w:proofErr w:type="spellEnd"/>
            <w:r w:rsidRPr="0021276D">
              <w:rPr>
                <w:rFonts w:ascii="Arial" w:hAnsi="Arial" w:cs="Arial"/>
                <w:color w:val="000000"/>
              </w:rPr>
              <w:t xml:space="preserve"> </w:t>
            </w:r>
            <w:proofErr w:type="spellStart"/>
            <w:r w:rsidRPr="0021276D">
              <w:rPr>
                <w:rFonts w:ascii="Arial" w:hAnsi="Arial" w:cs="Arial"/>
                <w:color w:val="000000"/>
              </w:rPr>
              <w:t>teoritis</w:t>
            </w:r>
            <w:proofErr w:type="spellEnd"/>
            <w:r w:rsidRPr="0021276D">
              <w:rPr>
                <w:rFonts w:ascii="Arial" w:hAnsi="Arial" w:cs="Arial"/>
                <w:color w:val="000000"/>
              </w:rPr>
              <w:t xml:space="preserve"> </w:t>
            </w:r>
            <w:proofErr w:type="spellStart"/>
            <w:r w:rsidRPr="0021276D">
              <w:rPr>
                <w:rFonts w:ascii="Arial" w:hAnsi="Arial" w:cs="Arial"/>
                <w:color w:val="000000"/>
              </w:rPr>
              <w:t>mengenai</w:t>
            </w:r>
            <w:proofErr w:type="spellEnd"/>
            <w:r w:rsidRPr="0021276D">
              <w:rPr>
                <w:rFonts w:ascii="Arial" w:hAnsi="Arial" w:cs="Arial"/>
                <w:color w:val="000000"/>
              </w:rPr>
              <w:t xml:space="preserve"> </w:t>
            </w:r>
            <w:proofErr w:type="spellStart"/>
            <w:r w:rsidRPr="0021276D">
              <w:rPr>
                <w:rFonts w:ascii="Arial" w:hAnsi="Arial" w:cs="Arial"/>
                <w:color w:val="000000"/>
              </w:rPr>
              <w:t>peraturan</w:t>
            </w:r>
            <w:proofErr w:type="spellEnd"/>
            <w:r w:rsidRPr="0021276D">
              <w:rPr>
                <w:rFonts w:ascii="Arial" w:hAnsi="Arial" w:cs="Arial"/>
                <w:color w:val="000000"/>
              </w:rPr>
              <w:t xml:space="preserve"> </w:t>
            </w:r>
            <w:proofErr w:type="spellStart"/>
            <w:r w:rsidRPr="0021276D">
              <w:rPr>
                <w:rFonts w:ascii="Arial" w:hAnsi="Arial" w:cs="Arial"/>
                <w:color w:val="000000"/>
              </w:rPr>
              <w:t>perundang-undangan</w:t>
            </w:r>
            <w:proofErr w:type="spellEnd"/>
            <w:r w:rsidRPr="0021276D">
              <w:rPr>
                <w:rFonts w:ascii="Arial" w:hAnsi="Arial" w:cs="Arial"/>
                <w:color w:val="000000"/>
              </w:rPr>
              <w:t xml:space="preserve"> Tenaga Teknis Kesehatan (TTK) dan </w:t>
            </w:r>
            <w:proofErr w:type="spellStart"/>
            <w:r w:rsidRPr="0021276D">
              <w:rPr>
                <w:rFonts w:ascii="Arial" w:hAnsi="Arial" w:cs="Arial"/>
                <w:color w:val="000000"/>
              </w:rPr>
              <w:t>sarana</w:t>
            </w:r>
            <w:proofErr w:type="spellEnd"/>
            <w:r w:rsidRPr="0021276D">
              <w:rPr>
                <w:rFonts w:ascii="Arial" w:hAnsi="Arial" w:cs="Arial"/>
                <w:color w:val="000000"/>
              </w:rPr>
              <w:t xml:space="preserve"> </w:t>
            </w:r>
            <w:proofErr w:type="spellStart"/>
            <w:r w:rsidRPr="0021276D">
              <w:rPr>
                <w:rFonts w:ascii="Arial" w:hAnsi="Arial" w:cs="Arial"/>
                <w:color w:val="000000"/>
              </w:rPr>
              <w:t>pelayanan</w:t>
            </w:r>
            <w:proofErr w:type="spellEnd"/>
            <w:r w:rsidRPr="0021276D">
              <w:rPr>
                <w:rFonts w:ascii="Arial" w:hAnsi="Arial" w:cs="Arial"/>
                <w:color w:val="000000"/>
              </w:rPr>
              <w:t xml:space="preserve"> </w:t>
            </w:r>
            <w:r w:rsidR="00E11E5D" w:rsidRPr="0021276D">
              <w:rPr>
                <w:rFonts w:ascii="Arial" w:hAnsi="Arial" w:cs="Arial"/>
                <w:color w:val="000000"/>
              </w:rPr>
              <w:t>Kesehatan</w:t>
            </w:r>
          </w:p>
        </w:tc>
      </w:tr>
      <w:tr w:rsidR="004C41EA" w:rsidRPr="0021276D" w14:paraId="3F1895B0" w14:textId="77777777" w:rsidTr="00461BC1">
        <w:tblPrEx>
          <w:tblLook w:val="04A0" w:firstRow="1" w:lastRow="0" w:firstColumn="1" w:lastColumn="0" w:noHBand="0" w:noVBand="1"/>
        </w:tblPrEx>
        <w:trPr>
          <w:gridAfter w:val="1"/>
          <w:wAfter w:w="548" w:type="dxa"/>
          <w:trHeight w:val="150"/>
        </w:trPr>
        <w:tc>
          <w:tcPr>
            <w:tcW w:w="3595" w:type="dxa"/>
            <w:gridSpan w:val="3"/>
            <w:vMerge/>
          </w:tcPr>
          <w:p w14:paraId="353C8CE8" w14:textId="77777777" w:rsidR="004C41EA" w:rsidRPr="0021276D" w:rsidRDefault="004C41EA" w:rsidP="00E11E5D">
            <w:pPr>
              <w:widowControl w:val="0"/>
              <w:autoSpaceDE w:val="0"/>
              <w:autoSpaceDN w:val="0"/>
              <w:adjustRightInd w:val="0"/>
              <w:spacing w:after="0"/>
              <w:ind w:right="-22"/>
              <w:rPr>
                <w:rFonts w:ascii="Arial" w:hAnsi="Arial" w:cs="Arial"/>
                <w:color w:val="000000"/>
              </w:rPr>
            </w:pPr>
          </w:p>
        </w:tc>
        <w:tc>
          <w:tcPr>
            <w:tcW w:w="795" w:type="dxa"/>
            <w:tcBorders>
              <w:top w:val="single" w:sz="4" w:space="0" w:color="auto"/>
              <w:bottom w:val="single" w:sz="4" w:space="0" w:color="auto"/>
              <w:right w:val="single" w:sz="4" w:space="0" w:color="auto"/>
            </w:tcBorders>
            <w:vAlign w:val="bottom"/>
          </w:tcPr>
          <w:p w14:paraId="6EF67FF6" w14:textId="77777777" w:rsidR="004C41EA" w:rsidRPr="0021276D" w:rsidRDefault="004C41EA" w:rsidP="00E11E5D">
            <w:pPr>
              <w:widowControl w:val="0"/>
              <w:autoSpaceDE w:val="0"/>
              <w:autoSpaceDN w:val="0"/>
              <w:adjustRightInd w:val="0"/>
              <w:spacing w:after="0"/>
              <w:ind w:right="-22"/>
              <w:jc w:val="both"/>
              <w:rPr>
                <w:rFonts w:ascii="Arial" w:hAnsi="Arial" w:cs="Arial"/>
                <w:bCs/>
              </w:rPr>
            </w:pPr>
            <w:r w:rsidRPr="0021276D">
              <w:rPr>
                <w:rFonts w:ascii="Arial" w:hAnsi="Arial" w:cs="Arial"/>
                <w:color w:val="000000"/>
              </w:rPr>
              <w:t>P 2</w:t>
            </w:r>
          </w:p>
        </w:tc>
        <w:tc>
          <w:tcPr>
            <w:tcW w:w="9780" w:type="dxa"/>
            <w:gridSpan w:val="10"/>
            <w:tcBorders>
              <w:top w:val="single" w:sz="4" w:space="0" w:color="auto"/>
              <w:left w:val="single" w:sz="4" w:space="0" w:color="auto"/>
              <w:bottom w:val="single" w:sz="4" w:space="0" w:color="auto"/>
            </w:tcBorders>
            <w:vAlign w:val="bottom"/>
          </w:tcPr>
          <w:p w14:paraId="0197FEDA" w14:textId="77777777" w:rsidR="004C41EA" w:rsidRPr="0021276D" w:rsidRDefault="004C41EA" w:rsidP="00E11E5D">
            <w:pPr>
              <w:widowControl w:val="0"/>
              <w:autoSpaceDE w:val="0"/>
              <w:autoSpaceDN w:val="0"/>
              <w:adjustRightInd w:val="0"/>
              <w:spacing w:after="0"/>
              <w:ind w:right="-22"/>
              <w:jc w:val="both"/>
              <w:rPr>
                <w:rFonts w:ascii="Arial" w:hAnsi="Arial" w:cs="Arial"/>
                <w:bCs/>
              </w:rPr>
            </w:pPr>
            <w:proofErr w:type="spellStart"/>
            <w:r w:rsidRPr="0021276D">
              <w:rPr>
                <w:rFonts w:ascii="Arial" w:hAnsi="Arial" w:cs="Arial"/>
                <w:color w:val="000000"/>
              </w:rPr>
              <w:t>Menguasai</w:t>
            </w:r>
            <w:proofErr w:type="spellEnd"/>
            <w:r w:rsidRPr="0021276D">
              <w:rPr>
                <w:rFonts w:ascii="Arial" w:hAnsi="Arial" w:cs="Arial"/>
                <w:color w:val="000000"/>
              </w:rPr>
              <w:t xml:space="preserve"> </w:t>
            </w:r>
            <w:proofErr w:type="spellStart"/>
            <w:r w:rsidRPr="0021276D">
              <w:rPr>
                <w:rFonts w:ascii="Arial" w:hAnsi="Arial" w:cs="Arial"/>
                <w:color w:val="000000"/>
              </w:rPr>
              <w:t>konsep</w:t>
            </w:r>
            <w:proofErr w:type="spellEnd"/>
            <w:r w:rsidRPr="0021276D">
              <w:rPr>
                <w:rFonts w:ascii="Arial" w:hAnsi="Arial" w:cs="Arial"/>
                <w:color w:val="000000"/>
              </w:rPr>
              <w:t xml:space="preserve"> </w:t>
            </w:r>
            <w:proofErr w:type="spellStart"/>
            <w:r w:rsidRPr="0021276D">
              <w:rPr>
                <w:rFonts w:ascii="Arial" w:hAnsi="Arial" w:cs="Arial"/>
                <w:color w:val="000000"/>
              </w:rPr>
              <w:t>teoritis</w:t>
            </w:r>
            <w:proofErr w:type="spellEnd"/>
            <w:r w:rsidRPr="0021276D">
              <w:rPr>
                <w:rFonts w:ascii="Arial" w:hAnsi="Arial" w:cs="Arial"/>
                <w:color w:val="000000"/>
              </w:rPr>
              <w:t xml:space="preserve"> </w:t>
            </w:r>
            <w:proofErr w:type="spellStart"/>
            <w:r w:rsidRPr="0021276D">
              <w:rPr>
                <w:rFonts w:ascii="Arial" w:hAnsi="Arial" w:cs="Arial"/>
                <w:color w:val="000000"/>
              </w:rPr>
              <w:t>mengenai</w:t>
            </w:r>
            <w:proofErr w:type="spellEnd"/>
            <w:r w:rsidRPr="0021276D">
              <w:rPr>
                <w:rFonts w:ascii="Arial" w:hAnsi="Arial" w:cs="Arial"/>
                <w:color w:val="000000"/>
              </w:rPr>
              <w:t xml:space="preserve"> </w:t>
            </w:r>
            <w:proofErr w:type="spellStart"/>
            <w:r w:rsidRPr="0021276D">
              <w:rPr>
                <w:rFonts w:ascii="Arial" w:hAnsi="Arial" w:cs="Arial"/>
                <w:color w:val="000000"/>
              </w:rPr>
              <w:t>Komunikasi</w:t>
            </w:r>
            <w:proofErr w:type="spellEnd"/>
            <w:r w:rsidRPr="0021276D">
              <w:rPr>
                <w:rFonts w:ascii="Arial" w:hAnsi="Arial" w:cs="Arial"/>
                <w:color w:val="000000"/>
              </w:rPr>
              <w:t xml:space="preserve"> </w:t>
            </w:r>
            <w:proofErr w:type="spellStart"/>
            <w:r w:rsidRPr="0021276D">
              <w:rPr>
                <w:rFonts w:ascii="Arial" w:hAnsi="Arial" w:cs="Arial"/>
                <w:color w:val="000000"/>
              </w:rPr>
              <w:t>efektif</w:t>
            </w:r>
            <w:proofErr w:type="spellEnd"/>
          </w:p>
        </w:tc>
      </w:tr>
      <w:tr w:rsidR="004C41EA" w:rsidRPr="0021276D" w14:paraId="0A2BF69F" w14:textId="77777777" w:rsidTr="00461BC1">
        <w:tblPrEx>
          <w:tblLook w:val="04A0" w:firstRow="1" w:lastRow="0" w:firstColumn="1" w:lastColumn="0" w:noHBand="0" w:noVBand="1"/>
        </w:tblPrEx>
        <w:trPr>
          <w:gridAfter w:val="1"/>
          <w:wAfter w:w="548" w:type="dxa"/>
          <w:trHeight w:val="70"/>
        </w:trPr>
        <w:tc>
          <w:tcPr>
            <w:tcW w:w="3595" w:type="dxa"/>
            <w:gridSpan w:val="3"/>
            <w:vMerge/>
          </w:tcPr>
          <w:p w14:paraId="2D334606" w14:textId="77777777" w:rsidR="004C41EA" w:rsidRPr="0021276D" w:rsidRDefault="004C41EA" w:rsidP="00E11E5D">
            <w:pPr>
              <w:widowControl w:val="0"/>
              <w:autoSpaceDE w:val="0"/>
              <w:autoSpaceDN w:val="0"/>
              <w:adjustRightInd w:val="0"/>
              <w:spacing w:after="0"/>
              <w:ind w:right="-22"/>
              <w:rPr>
                <w:rFonts w:ascii="Arial" w:hAnsi="Arial" w:cs="Arial"/>
                <w:color w:val="000000"/>
              </w:rPr>
            </w:pPr>
          </w:p>
        </w:tc>
        <w:tc>
          <w:tcPr>
            <w:tcW w:w="10575" w:type="dxa"/>
            <w:gridSpan w:val="11"/>
            <w:tcBorders>
              <w:top w:val="single" w:sz="4" w:space="0" w:color="auto"/>
              <w:bottom w:val="single" w:sz="4" w:space="0" w:color="auto"/>
            </w:tcBorders>
          </w:tcPr>
          <w:p w14:paraId="23122541" w14:textId="77777777" w:rsidR="004C41EA" w:rsidRPr="0021276D" w:rsidRDefault="004C41EA" w:rsidP="00E11E5D">
            <w:pPr>
              <w:widowControl w:val="0"/>
              <w:autoSpaceDE w:val="0"/>
              <w:autoSpaceDN w:val="0"/>
              <w:adjustRightInd w:val="0"/>
              <w:spacing w:after="0"/>
              <w:ind w:right="-22"/>
              <w:jc w:val="both"/>
              <w:rPr>
                <w:rFonts w:ascii="Arial" w:hAnsi="Arial" w:cs="Arial"/>
                <w:b/>
              </w:rPr>
            </w:pPr>
            <w:proofErr w:type="spellStart"/>
            <w:r w:rsidRPr="0021276D">
              <w:rPr>
                <w:rFonts w:ascii="Arial" w:hAnsi="Arial" w:cs="Arial"/>
                <w:b/>
              </w:rPr>
              <w:t>Keterampilan</w:t>
            </w:r>
            <w:proofErr w:type="spellEnd"/>
            <w:r w:rsidRPr="0021276D">
              <w:rPr>
                <w:rFonts w:ascii="Arial" w:hAnsi="Arial" w:cs="Arial"/>
                <w:b/>
              </w:rPr>
              <w:t xml:space="preserve"> </w:t>
            </w:r>
            <w:proofErr w:type="spellStart"/>
            <w:r w:rsidRPr="0021276D">
              <w:rPr>
                <w:rFonts w:ascii="Arial" w:hAnsi="Arial" w:cs="Arial"/>
                <w:b/>
              </w:rPr>
              <w:t>umum</w:t>
            </w:r>
            <w:proofErr w:type="spellEnd"/>
          </w:p>
        </w:tc>
      </w:tr>
      <w:tr w:rsidR="004C41EA" w:rsidRPr="0021276D" w14:paraId="24A5A795" w14:textId="77777777" w:rsidTr="00461BC1">
        <w:tblPrEx>
          <w:tblLook w:val="04A0" w:firstRow="1" w:lastRow="0" w:firstColumn="1" w:lastColumn="0" w:noHBand="0" w:noVBand="1"/>
        </w:tblPrEx>
        <w:trPr>
          <w:gridAfter w:val="1"/>
          <w:wAfter w:w="548" w:type="dxa"/>
          <w:trHeight w:val="140"/>
        </w:trPr>
        <w:tc>
          <w:tcPr>
            <w:tcW w:w="3595" w:type="dxa"/>
            <w:gridSpan w:val="3"/>
            <w:vMerge/>
          </w:tcPr>
          <w:p w14:paraId="53A0FA97" w14:textId="77777777" w:rsidR="004C41EA" w:rsidRPr="0021276D" w:rsidRDefault="004C41EA" w:rsidP="00E11E5D">
            <w:pPr>
              <w:widowControl w:val="0"/>
              <w:autoSpaceDE w:val="0"/>
              <w:autoSpaceDN w:val="0"/>
              <w:adjustRightInd w:val="0"/>
              <w:spacing w:after="0"/>
              <w:ind w:right="-22"/>
              <w:rPr>
                <w:rFonts w:ascii="Arial" w:hAnsi="Arial" w:cs="Arial"/>
                <w:color w:val="000000"/>
              </w:rPr>
            </w:pPr>
          </w:p>
        </w:tc>
        <w:tc>
          <w:tcPr>
            <w:tcW w:w="795" w:type="dxa"/>
            <w:tcBorders>
              <w:top w:val="single" w:sz="4" w:space="0" w:color="auto"/>
              <w:bottom w:val="single" w:sz="4" w:space="0" w:color="auto"/>
              <w:right w:val="single" w:sz="4" w:space="0" w:color="auto"/>
            </w:tcBorders>
            <w:vAlign w:val="bottom"/>
          </w:tcPr>
          <w:p w14:paraId="61BA61F9" w14:textId="77777777" w:rsidR="004C41EA" w:rsidRPr="0021276D" w:rsidRDefault="004C41EA" w:rsidP="00E11E5D">
            <w:pPr>
              <w:widowControl w:val="0"/>
              <w:autoSpaceDE w:val="0"/>
              <w:autoSpaceDN w:val="0"/>
              <w:adjustRightInd w:val="0"/>
              <w:spacing w:after="0"/>
              <w:ind w:right="-22"/>
              <w:jc w:val="both"/>
              <w:rPr>
                <w:rFonts w:ascii="Arial" w:hAnsi="Arial" w:cs="Arial"/>
                <w:bCs/>
              </w:rPr>
            </w:pPr>
            <w:r w:rsidRPr="0021276D">
              <w:rPr>
                <w:rFonts w:ascii="Arial" w:hAnsi="Arial" w:cs="Arial"/>
                <w:color w:val="000000"/>
              </w:rPr>
              <w:t>KU 1</w:t>
            </w:r>
          </w:p>
        </w:tc>
        <w:tc>
          <w:tcPr>
            <w:tcW w:w="9780" w:type="dxa"/>
            <w:gridSpan w:val="10"/>
            <w:tcBorders>
              <w:top w:val="single" w:sz="4" w:space="0" w:color="auto"/>
              <w:left w:val="single" w:sz="4" w:space="0" w:color="auto"/>
              <w:bottom w:val="single" w:sz="4" w:space="0" w:color="auto"/>
            </w:tcBorders>
            <w:vAlign w:val="bottom"/>
          </w:tcPr>
          <w:p w14:paraId="464D759B" w14:textId="77777777" w:rsidR="004C41EA" w:rsidRPr="0021276D" w:rsidRDefault="004C41EA" w:rsidP="00E11E5D">
            <w:pPr>
              <w:widowControl w:val="0"/>
              <w:autoSpaceDE w:val="0"/>
              <w:autoSpaceDN w:val="0"/>
              <w:adjustRightInd w:val="0"/>
              <w:spacing w:after="0"/>
              <w:ind w:right="-22"/>
              <w:jc w:val="both"/>
              <w:rPr>
                <w:rFonts w:ascii="Arial" w:hAnsi="Arial" w:cs="Arial"/>
                <w:bCs/>
              </w:rPr>
            </w:pPr>
            <w:r w:rsidRPr="0021276D">
              <w:rPr>
                <w:rFonts w:ascii="Arial" w:hAnsi="Arial" w:cs="Arial"/>
                <w:color w:val="000000"/>
              </w:rPr>
              <w:t xml:space="preserve">Mampu </w:t>
            </w:r>
            <w:proofErr w:type="spellStart"/>
            <w:r w:rsidRPr="0021276D">
              <w:rPr>
                <w:rFonts w:ascii="Arial" w:hAnsi="Arial" w:cs="Arial"/>
                <w:color w:val="000000"/>
              </w:rPr>
              <w:t>menyelesaikan</w:t>
            </w:r>
            <w:proofErr w:type="spellEnd"/>
            <w:r w:rsidRPr="0021276D">
              <w:rPr>
                <w:rFonts w:ascii="Arial" w:hAnsi="Arial" w:cs="Arial"/>
                <w:color w:val="000000"/>
              </w:rPr>
              <w:t xml:space="preserve"> </w:t>
            </w:r>
            <w:proofErr w:type="spellStart"/>
            <w:r w:rsidRPr="0021276D">
              <w:rPr>
                <w:rFonts w:ascii="Arial" w:hAnsi="Arial" w:cs="Arial"/>
                <w:color w:val="000000"/>
              </w:rPr>
              <w:t>pekerjaan</w:t>
            </w:r>
            <w:proofErr w:type="spellEnd"/>
            <w:r w:rsidRPr="0021276D">
              <w:rPr>
                <w:rFonts w:ascii="Arial" w:hAnsi="Arial" w:cs="Arial"/>
                <w:color w:val="000000"/>
              </w:rPr>
              <w:t xml:space="preserve"> </w:t>
            </w:r>
            <w:proofErr w:type="spellStart"/>
            <w:r w:rsidRPr="0021276D">
              <w:rPr>
                <w:rFonts w:ascii="Arial" w:hAnsi="Arial" w:cs="Arial"/>
                <w:color w:val="000000"/>
              </w:rPr>
              <w:t>berlingkup</w:t>
            </w:r>
            <w:proofErr w:type="spellEnd"/>
            <w:r w:rsidRPr="0021276D">
              <w:rPr>
                <w:rFonts w:ascii="Arial" w:hAnsi="Arial" w:cs="Arial"/>
                <w:color w:val="000000"/>
              </w:rPr>
              <w:t xml:space="preserve"> </w:t>
            </w:r>
            <w:proofErr w:type="spellStart"/>
            <w:r w:rsidRPr="0021276D">
              <w:rPr>
                <w:rFonts w:ascii="Arial" w:hAnsi="Arial" w:cs="Arial"/>
                <w:color w:val="000000"/>
              </w:rPr>
              <w:t>luas</w:t>
            </w:r>
            <w:proofErr w:type="spellEnd"/>
            <w:r w:rsidRPr="0021276D">
              <w:rPr>
                <w:rFonts w:ascii="Arial" w:hAnsi="Arial" w:cs="Arial"/>
                <w:color w:val="000000"/>
              </w:rPr>
              <w:t xml:space="preserve"> dan </w:t>
            </w:r>
            <w:proofErr w:type="spellStart"/>
            <w:r w:rsidRPr="0021276D">
              <w:rPr>
                <w:rFonts w:ascii="Arial" w:hAnsi="Arial" w:cs="Arial"/>
                <w:color w:val="000000"/>
              </w:rPr>
              <w:t>menganalisis</w:t>
            </w:r>
            <w:proofErr w:type="spellEnd"/>
            <w:r w:rsidRPr="0021276D">
              <w:rPr>
                <w:rFonts w:ascii="Arial" w:hAnsi="Arial" w:cs="Arial"/>
                <w:color w:val="000000"/>
              </w:rPr>
              <w:t xml:space="preserve"> data </w:t>
            </w:r>
            <w:proofErr w:type="spellStart"/>
            <w:r w:rsidRPr="0021276D">
              <w:rPr>
                <w:rFonts w:ascii="Arial" w:hAnsi="Arial" w:cs="Arial"/>
                <w:color w:val="000000"/>
              </w:rPr>
              <w:t>dengan</w:t>
            </w:r>
            <w:proofErr w:type="spellEnd"/>
            <w:r w:rsidRPr="0021276D">
              <w:rPr>
                <w:rFonts w:ascii="Arial" w:hAnsi="Arial" w:cs="Arial"/>
                <w:color w:val="000000"/>
              </w:rPr>
              <w:t xml:space="preserve"> </w:t>
            </w:r>
            <w:proofErr w:type="spellStart"/>
            <w:r w:rsidRPr="0021276D">
              <w:rPr>
                <w:rFonts w:ascii="Arial" w:hAnsi="Arial" w:cs="Arial"/>
                <w:color w:val="000000"/>
              </w:rPr>
              <w:t>beragam</w:t>
            </w:r>
            <w:proofErr w:type="spellEnd"/>
            <w:r w:rsidRPr="0021276D">
              <w:rPr>
                <w:rFonts w:ascii="Arial" w:hAnsi="Arial" w:cs="Arial"/>
                <w:color w:val="000000"/>
              </w:rPr>
              <w:t xml:space="preserve"> </w:t>
            </w:r>
            <w:proofErr w:type="spellStart"/>
            <w:r w:rsidRPr="0021276D">
              <w:rPr>
                <w:rFonts w:ascii="Arial" w:hAnsi="Arial" w:cs="Arial"/>
                <w:color w:val="000000"/>
              </w:rPr>
              <w:t>metode</w:t>
            </w:r>
            <w:proofErr w:type="spellEnd"/>
            <w:r w:rsidRPr="0021276D">
              <w:rPr>
                <w:rFonts w:ascii="Arial" w:hAnsi="Arial" w:cs="Arial"/>
                <w:color w:val="000000"/>
              </w:rPr>
              <w:t xml:space="preserve"> yang </w:t>
            </w:r>
            <w:proofErr w:type="spellStart"/>
            <w:r w:rsidRPr="0021276D">
              <w:rPr>
                <w:rFonts w:ascii="Arial" w:hAnsi="Arial" w:cs="Arial"/>
                <w:color w:val="000000"/>
              </w:rPr>
              <w:t>sesuai</w:t>
            </w:r>
            <w:proofErr w:type="spellEnd"/>
            <w:r w:rsidRPr="0021276D">
              <w:rPr>
                <w:rFonts w:ascii="Arial" w:hAnsi="Arial" w:cs="Arial"/>
                <w:color w:val="000000"/>
              </w:rPr>
              <w:t xml:space="preserve">, </w:t>
            </w:r>
            <w:proofErr w:type="spellStart"/>
            <w:r w:rsidRPr="0021276D">
              <w:rPr>
                <w:rFonts w:ascii="Arial" w:hAnsi="Arial" w:cs="Arial"/>
                <w:color w:val="000000"/>
              </w:rPr>
              <w:t>baik</w:t>
            </w:r>
            <w:proofErr w:type="spellEnd"/>
            <w:r w:rsidRPr="0021276D">
              <w:rPr>
                <w:rFonts w:ascii="Arial" w:hAnsi="Arial" w:cs="Arial"/>
                <w:color w:val="000000"/>
              </w:rPr>
              <w:t xml:space="preserve"> yang </w:t>
            </w:r>
            <w:proofErr w:type="spellStart"/>
            <w:r w:rsidRPr="0021276D">
              <w:rPr>
                <w:rFonts w:ascii="Arial" w:hAnsi="Arial" w:cs="Arial"/>
                <w:color w:val="000000"/>
              </w:rPr>
              <w:t>belum</w:t>
            </w:r>
            <w:proofErr w:type="spellEnd"/>
            <w:r w:rsidRPr="0021276D">
              <w:rPr>
                <w:rFonts w:ascii="Arial" w:hAnsi="Arial" w:cs="Arial"/>
                <w:color w:val="000000"/>
              </w:rPr>
              <w:t xml:space="preserve"> </w:t>
            </w:r>
            <w:proofErr w:type="spellStart"/>
            <w:r w:rsidRPr="0021276D">
              <w:rPr>
                <w:rFonts w:ascii="Arial" w:hAnsi="Arial" w:cs="Arial"/>
                <w:color w:val="000000"/>
              </w:rPr>
              <w:t>maupun</w:t>
            </w:r>
            <w:proofErr w:type="spellEnd"/>
            <w:r w:rsidRPr="0021276D">
              <w:rPr>
                <w:rFonts w:ascii="Arial" w:hAnsi="Arial" w:cs="Arial"/>
                <w:color w:val="000000"/>
              </w:rPr>
              <w:t xml:space="preserve"> </w:t>
            </w:r>
            <w:proofErr w:type="spellStart"/>
            <w:r w:rsidRPr="0021276D">
              <w:rPr>
                <w:rFonts w:ascii="Arial" w:hAnsi="Arial" w:cs="Arial"/>
                <w:color w:val="000000"/>
              </w:rPr>
              <w:t>sudah</w:t>
            </w:r>
            <w:proofErr w:type="spellEnd"/>
            <w:r w:rsidRPr="0021276D">
              <w:rPr>
                <w:rFonts w:ascii="Arial" w:hAnsi="Arial" w:cs="Arial"/>
                <w:color w:val="000000"/>
              </w:rPr>
              <w:t xml:space="preserve"> </w:t>
            </w:r>
            <w:proofErr w:type="spellStart"/>
            <w:r w:rsidRPr="0021276D">
              <w:rPr>
                <w:rFonts w:ascii="Arial" w:hAnsi="Arial" w:cs="Arial"/>
                <w:color w:val="000000"/>
              </w:rPr>
              <w:t>baku</w:t>
            </w:r>
            <w:proofErr w:type="spellEnd"/>
          </w:p>
        </w:tc>
      </w:tr>
      <w:tr w:rsidR="004C41EA" w:rsidRPr="0021276D" w14:paraId="50D4687F" w14:textId="77777777" w:rsidTr="00461BC1">
        <w:tblPrEx>
          <w:tblLook w:val="04A0" w:firstRow="1" w:lastRow="0" w:firstColumn="1" w:lastColumn="0" w:noHBand="0" w:noVBand="1"/>
        </w:tblPrEx>
        <w:trPr>
          <w:gridAfter w:val="1"/>
          <w:wAfter w:w="548" w:type="dxa"/>
          <w:trHeight w:val="140"/>
        </w:trPr>
        <w:tc>
          <w:tcPr>
            <w:tcW w:w="3595" w:type="dxa"/>
            <w:gridSpan w:val="3"/>
            <w:vMerge/>
          </w:tcPr>
          <w:p w14:paraId="021AC4AB" w14:textId="77777777" w:rsidR="004C41EA" w:rsidRPr="0021276D" w:rsidRDefault="004C41EA" w:rsidP="00E11E5D">
            <w:pPr>
              <w:widowControl w:val="0"/>
              <w:autoSpaceDE w:val="0"/>
              <w:autoSpaceDN w:val="0"/>
              <w:adjustRightInd w:val="0"/>
              <w:spacing w:after="0"/>
              <w:ind w:right="-22"/>
              <w:rPr>
                <w:rFonts w:ascii="Arial" w:hAnsi="Arial" w:cs="Arial"/>
                <w:color w:val="000000"/>
              </w:rPr>
            </w:pPr>
          </w:p>
        </w:tc>
        <w:tc>
          <w:tcPr>
            <w:tcW w:w="795" w:type="dxa"/>
            <w:tcBorders>
              <w:top w:val="single" w:sz="4" w:space="0" w:color="auto"/>
              <w:bottom w:val="single" w:sz="4" w:space="0" w:color="auto"/>
              <w:right w:val="single" w:sz="4" w:space="0" w:color="auto"/>
            </w:tcBorders>
            <w:vAlign w:val="bottom"/>
          </w:tcPr>
          <w:p w14:paraId="57F776D0" w14:textId="77777777" w:rsidR="004C41EA" w:rsidRPr="0021276D" w:rsidRDefault="004C41EA" w:rsidP="00E11E5D">
            <w:pPr>
              <w:widowControl w:val="0"/>
              <w:autoSpaceDE w:val="0"/>
              <w:autoSpaceDN w:val="0"/>
              <w:adjustRightInd w:val="0"/>
              <w:spacing w:after="0"/>
              <w:ind w:right="-22"/>
              <w:jc w:val="both"/>
              <w:rPr>
                <w:rFonts w:ascii="Arial" w:hAnsi="Arial" w:cs="Arial"/>
                <w:bCs/>
              </w:rPr>
            </w:pPr>
            <w:r w:rsidRPr="0021276D">
              <w:rPr>
                <w:rFonts w:ascii="Arial" w:hAnsi="Arial" w:cs="Arial"/>
                <w:color w:val="000000"/>
              </w:rPr>
              <w:t>KU 3</w:t>
            </w:r>
          </w:p>
        </w:tc>
        <w:tc>
          <w:tcPr>
            <w:tcW w:w="9780" w:type="dxa"/>
            <w:gridSpan w:val="10"/>
            <w:tcBorders>
              <w:top w:val="single" w:sz="4" w:space="0" w:color="auto"/>
              <w:left w:val="single" w:sz="4" w:space="0" w:color="auto"/>
              <w:bottom w:val="single" w:sz="4" w:space="0" w:color="auto"/>
            </w:tcBorders>
            <w:vAlign w:val="bottom"/>
          </w:tcPr>
          <w:p w14:paraId="4B95E73A" w14:textId="77777777" w:rsidR="004C41EA" w:rsidRPr="0021276D" w:rsidRDefault="004C41EA" w:rsidP="00E11E5D">
            <w:pPr>
              <w:widowControl w:val="0"/>
              <w:autoSpaceDE w:val="0"/>
              <w:autoSpaceDN w:val="0"/>
              <w:adjustRightInd w:val="0"/>
              <w:spacing w:after="0"/>
              <w:ind w:right="-22"/>
              <w:jc w:val="both"/>
              <w:rPr>
                <w:rFonts w:ascii="Arial" w:hAnsi="Arial" w:cs="Arial"/>
                <w:bCs/>
              </w:rPr>
            </w:pPr>
            <w:r w:rsidRPr="0021276D">
              <w:rPr>
                <w:rFonts w:ascii="Arial" w:hAnsi="Arial" w:cs="Arial"/>
                <w:color w:val="000000"/>
              </w:rPr>
              <w:t xml:space="preserve">Mampu </w:t>
            </w:r>
            <w:proofErr w:type="spellStart"/>
            <w:r w:rsidRPr="0021276D">
              <w:rPr>
                <w:rFonts w:ascii="Arial" w:hAnsi="Arial" w:cs="Arial"/>
                <w:color w:val="000000"/>
              </w:rPr>
              <w:t>memecahkan</w:t>
            </w:r>
            <w:proofErr w:type="spellEnd"/>
            <w:r w:rsidRPr="0021276D">
              <w:rPr>
                <w:rFonts w:ascii="Arial" w:hAnsi="Arial" w:cs="Arial"/>
                <w:color w:val="000000"/>
              </w:rPr>
              <w:t xml:space="preserve"> </w:t>
            </w:r>
            <w:proofErr w:type="spellStart"/>
            <w:r w:rsidRPr="0021276D">
              <w:rPr>
                <w:rFonts w:ascii="Arial" w:hAnsi="Arial" w:cs="Arial"/>
                <w:color w:val="000000"/>
              </w:rPr>
              <w:t>masalah</w:t>
            </w:r>
            <w:proofErr w:type="spellEnd"/>
            <w:r w:rsidRPr="0021276D">
              <w:rPr>
                <w:rFonts w:ascii="Arial" w:hAnsi="Arial" w:cs="Arial"/>
                <w:color w:val="000000"/>
              </w:rPr>
              <w:t xml:space="preserve"> </w:t>
            </w:r>
            <w:proofErr w:type="spellStart"/>
            <w:r w:rsidRPr="0021276D">
              <w:rPr>
                <w:rFonts w:ascii="Arial" w:hAnsi="Arial" w:cs="Arial"/>
                <w:color w:val="000000"/>
              </w:rPr>
              <w:t>pekerjaan</w:t>
            </w:r>
            <w:proofErr w:type="spellEnd"/>
            <w:r w:rsidRPr="0021276D">
              <w:rPr>
                <w:rFonts w:ascii="Arial" w:hAnsi="Arial" w:cs="Arial"/>
                <w:color w:val="000000"/>
              </w:rPr>
              <w:t xml:space="preserve"> </w:t>
            </w:r>
            <w:proofErr w:type="spellStart"/>
            <w:r w:rsidRPr="0021276D">
              <w:rPr>
                <w:rFonts w:ascii="Arial" w:hAnsi="Arial" w:cs="Arial"/>
                <w:color w:val="000000"/>
              </w:rPr>
              <w:t>dengan</w:t>
            </w:r>
            <w:proofErr w:type="spellEnd"/>
            <w:r w:rsidRPr="0021276D">
              <w:rPr>
                <w:rFonts w:ascii="Arial" w:hAnsi="Arial" w:cs="Arial"/>
                <w:color w:val="000000"/>
              </w:rPr>
              <w:t xml:space="preserve"> </w:t>
            </w:r>
            <w:proofErr w:type="spellStart"/>
            <w:r w:rsidRPr="0021276D">
              <w:rPr>
                <w:rFonts w:ascii="Arial" w:hAnsi="Arial" w:cs="Arial"/>
                <w:color w:val="000000"/>
              </w:rPr>
              <w:t>sifat</w:t>
            </w:r>
            <w:proofErr w:type="spellEnd"/>
            <w:r w:rsidRPr="0021276D">
              <w:rPr>
                <w:rFonts w:ascii="Arial" w:hAnsi="Arial" w:cs="Arial"/>
                <w:color w:val="000000"/>
              </w:rPr>
              <w:t xml:space="preserve"> dan </w:t>
            </w:r>
            <w:proofErr w:type="spellStart"/>
            <w:r w:rsidRPr="0021276D">
              <w:rPr>
                <w:rFonts w:ascii="Arial" w:hAnsi="Arial" w:cs="Arial"/>
                <w:color w:val="000000"/>
              </w:rPr>
              <w:t>konteks</w:t>
            </w:r>
            <w:proofErr w:type="spellEnd"/>
            <w:r w:rsidRPr="0021276D">
              <w:rPr>
                <w:rFonts w:ascii="Arial" w:hAnsi="Arial" w:cs="Arial"/>
                <w:color w:val="000000"/>
              </w:rPr>
              <w:t xml:space="preserve"> yang </w:t>
            </w:r>
            <w:proofErr w:type="spellStart"/>
            <w:r w:rsidRPr="0021276D">
              <w:rPr>
                <w:rFonts w:ascii="Arial" w:hAnsi="Arial" w:cs="Arial"/>
                <w:color w:val="000000"/>
              </w:rPr>
              <w:t>sesuai</w:t>
            </w:r>
            <w:proofErr w:type="spellEnd"/>
            <w:r w:rsidRPr="0021276D">
              <w:rPr>
                <w:rFonts w:ascii="Arial" w:hAnsi="Arial" w:cs="Arial"/>
                <w:color w:val="000000"/>
              </w:rPr>
              <w:t xml:space="preserve"> </w:t>
            </w:r>
            <w:proofErr w:type="spellStart"/>
            <w:r w:rsidRPr="0021276D">
              <w:rPr>
                <w:rFonts w:ascii="Arial" w:hAnsi="Arial" w:cs="Arial"/>
                <w:color w:val="000000"/>
              </w:rPr>
              <w:t>dengan</w:t>
            </w:r>
            <w:proofErr w:type="spellEnd"/>
            <w:r w:rsidRPr="0021276D">
              <w:rPr>
                <w:rFonts w:ascii="Arial" w:hAnsi="Arial" w:cs="Arial"/>
                <w:color w:val="000000"/>
              </w:rPr>
              <w:t xml:space="preserve"> </w:t>
            </w:r>
            <w:proofErr w:type="spellStart"/>
            <w:r w:rsidRPr="0021276D">
              <w:rPr>
                <w:rFonts w:ascii="Arial" w:hAnsi="Arial" w:cs="Arial"/>
                <w:color w:val="000000"/>
              </w:rPr>
              <w:t>bidang</w:t>
            </w:r>
            <w:proofErr w:type="spellEnd"/>
            <w:r w:rsidRPr="0021276D">
              <w:rPr>
                <w:rFonts w:ascii="Arial" w:hAnsi="Arial" w:cs="Arial"/>
                <w:color w:val="000000"/>
              </w:rPr>
              <w:t xml:space="preserve"> </w:t>
            </w:r>
            <w:proofErr w:type="spellStart"/>
            <w:r w:rsidRPr="0021276D">
              <w:rPr>
                <w:rFonts w:ascii="Arial" w:hAnsi="Arial" w:cs="Arial"/>
                <w:color w:val="000000"/>
              </w:rPr>
              <w:t>keahlian</w:t>
            </w:r>
            <w:proofErr w:type="spellEnd"/>
            <w:r w:rsidRPr="0021276D">
              <w:rPr>
                <w:rFonts w:ascii="Arial" w:hAnsi="Arial" w:cs="Arial"/>
                <w:color w:val="000000"/>
              </w:rPr>
              <w:t xml:space="preserve"> </w:t>
            </w:r>
            <w:proofErr w:type="spellStart"/>
            <w:r w:rsidRPr="0021276D">
              <w:rPr>
                <w:rFonts w:ascii="Arial" w:hAnsi="Arial" w:cs="Arial"/>
                <w:color w:val="000000"/>
              </w:rPr>
              <w:t>terapinya</w:t>
            </w:r>
            <w:proofErr w:type="spellEnd"/>
            <w:r w:rsidRPr="0021276D">
              <w:rPr>
                <w:rFonts w:ascii="Arial" w:hAnsi="Arial" w:cs="Arial"/>
                <w:color w:val="000000"/>
              </w:rPr>
              <w:t xml:space="preserve">, </w:t>
            </w:r>
            <w:proofErr w:type="spellStart"/>
            <w:r w:rsidRPr="0021276D">
              <w:rPr>
                <w:rFonts w:ascii="Arial" w:hAnsi="Arial" w:cs="Arial"/>
                <w:color w:val="000000"/>
              </w:rPr>
              <w:t>didasarkan</w:t>
            </w:r>
            <w:proofErr w:type="spellEnd"/>
            <w:r w:rsidRPr="0021276D">
              <w:rPr>
                <w:rFonts w:ascii="Arial" w:hAnsi="Arial" w:cs="Arial"/>
                <w:color w:val="000000"/>
              </w:rPr>
              <w:t xml:space="preserve"> pada </w:t>
            </w:r>
            <w:proofErr w:type="spellStart"/>
            <w:r w:rsidRPr="0021276D">
              <w:rPr>
                <w:rFonts w:ascii="Arial" w:hAnsi="Arial" w:cs="Arial"/>
                <w:color w:val="000000"/>
              </w:rPr>
              <w:t>pemikiran</w:t>
            </w:r>
            <w:proofErr w:type="spellEnd"/>
            <w:r w:rsidRPr="0021276D">
              <w:rPr>
                <w:rFonts w:ascii="Arial" w:hAnsi="Arial" w:cs="Arial"/>
                <w:color w:val="000000"/>
              </w:rPr>
              <w:t xml:space="preserve"> </w:t>
            </w:r>
            <w:proofErr w:type="spellStart"/>
            <w:r w:rsidRPr="0021276D">
              <w:rPr>
                <w:rFonts w:ascii="Arial" w:hAnsi="Arial" w:cs="Arial"/>
                <w:color w:val="000000"/>
              </w:rPr>
              <w:t>logis</w:t>
            </w:r>
            <w:proofErr w:type="spellEnd"/>
            <w:r w:rsidRPr="0021276D">
              <w:rPr>
                <w:rFonts w:ascii="Arial" w:hAnsi="Arial" w:cs="Arial"/>
                <w:color w:val="000000"/>
              </w:rPr>
              <w:t xml:space="preserve">, </w:t>
            </w:r>
            <w:proofErr w:type="spellStart"/>
            <w:r w:rsidRPr="0021276D">
              <w:rPr>
                <w:rFonts w:ascii="Arial" w:hAnsi="Arial" w:cs="Arial"/>
                <w:color w:val="000000"/>
              </w:rPr>
              <w:t>inovatif</w:t>
            </w:r>
            <w:proofErr w:type="spellEnd"/>
            <w:r w:rsidRPr="0021276D">
              <w:rPr>
                <w:rFonts w:ascii="Arial" w:hAnsi="Arial" w:cs="Arial"/>
                <w:color w:val="000000"/>
              </w:rPr>
              <w:t xml:space="preserve">, </w:t>
            </w:r>
            <w:proofErr w:type="spellStart"/>
            <w:r w:rsidRPr="0021276D">
              <w:rPr>
                <w:rFonts w:ascii="Arial" w:hAnsi="Arial" w:cs="Arial"/>
                <w:color w:val="000000"/>
              </w:rPr>
              <w:t>bertanggungjawab</w:t>
            </w:r>
            <w:proofErr w:type="spellEnd"/>
            <w:r w:rsidRPr="0021276D">
              <w:rPr>
                <w:rFonts w:ascii="Arial" w:hAnsi="Arial" w:cs="Arial"/>
                <w:color w:val="000000"/>
              </w:rPr>
              <w:t xml:space="preserve"> </w:t>
            </w:r>
            <w:proofErr w:type="spellStart"/>
            <w:r w:rsidRPr="0021276D">
              <w:rPr>
                <w:rFonts w:ascii="Arial" w:hAnsi="Arial" w:cs="Arial"/>
                <w:color w:val="000000"/>
              </w:rPr>
              <w:t>atas</w:t>
            </w:r>
            <w:proofErr w:type="spellEnd"/>
            <w:r w:rsidRPr="0021276D">
              <w:rPr>
                <w:rFonts w:ascii="Arial" w:hAnsi="Arial" w:cs="Arial"/>
                <w:color w:val="000000"/>
              </w:rPr>
              <w:t xml:space="preserve"> </w:t>
            </w:r>
            <w:proofErr w:type="spellStart"/>
            <w:r w:rsidRPr="0021276D">
              <w:rPr>
                <w:rFonts w:ascii="Arial" w:hAnsi="Arial" w:cs="Arial"/>
                <w:color w:val="000000"/>
              </w:rPr>
              <w:t>hasilnya</w:t>
            </w:r>
            <w:proofErr w:type="spellEnd"/>
            <w:r w:rsidRPr="0021276D">
              <w:rPr>
                <w:rFonts w:ascii="Arial" w:hAnsi="Arial" w:cs="Arial"/>
                <w:color w:val="000000"/>
              </w:rPr>
              <w:t xml:space="preserve"> </w:t>
            </w:r>
            <w:proofErr w:type="spellStart"/>
            <w:r w:rsidRPr="0021276D">
              <w:rPr>
                <w:rFonts w:ascii="Arial" w:hAnsi="Arial" w:cs="Arial"/>
                <w:color w:val="000000"/>
              </w:rPr>
              <w:t>secara</w:t>
            </w:r>
            <w:proofErr w:type="spellEnd"/>
            <w:r w:rsidRPr="0021276D">
              <w:rPr>
                <w:rFonts w:ascii="Arial" w:hAnsi="Arial" w:cs="Arial"/>
                <w:color w:val="000000"/>
              </w:rPr>
              <w:t xml:space="preserve"> </w:t>
            </w:r>
            <w:proofErr w:type="spellStart"/>
            <w:r w:rsidRPr="0021276D">
              <w:rPr>
                <w:rFonts w:ascii="Arial" w:hAnsi="Arial" w:cs="Arial"/>
                <w:color w:val="000000"/>
              </w:rPr>
              <w:t>mandiri</w:t>
            </w:r>
            <w:proofErr w:type="spellEnd"/>
          </w:p>
        </w:tc>
      </w:tr>
      <w:tr w:rsidR="004C41EA" w:rsidRPr="0021276D" w14:paraId="0068799E" w14:textId="77777777" w:rsidTr="00461BC1">
        <w:tblPrEx>
          <w:tblLook w:val="04A0" w:firstRow="1" w:lastRow="0" w:firstColumn="1" w:lastColumn="0" w:noHBand="0" w:noVBand="1"/>
        </w:tblPrEx>
        <w:trPr>
          <w:gridAfter w:val="1"/>
          <w:wAfter w:w="548" w:type="dxa"/>
          <w:trHeight w:val="140"/>
        </w:trPr>
        <w:tc>
          <w:tcPr>
            <w:tcW w:w="3595" w:type="dxa"/>
            <w:gridSpan w:val="3"/>
            <w:vMerge/>
          </w:tcPr>
          <w:p w14:paraId="7FB9B476" w14:textId="77777777" w:rsidR="004C41EA" w:rsidRPr="0021276D" w:rsidRDefault="004C41EA" w:rsidP="00E11E5D">
            <w:pPr>
              <w:widowControl w:val="0"/>
              <w:autoSpaceDE w:val="0"/>
              <w:autoSpaceDN w:val="0"/>
              <w:adjustRightInd w:val="0"/>
              <w:spacing w:after="0"/>
              <w:ind w:right="-22"/>
              <w:rPr>
                <w:rFonts w:ascii="Arial" w:hAnsi="Arial" w:cs="Arial"/>
                <w:color w:val="000000"/>
              </w:rPr>
            </w:pPr>
          </w:p>
        </w:tc>
        <w:tc>
          <w:tcPr>
            <w:tcW w:w="795" w:type="dxa"/>
            <w:tcBorders>
              <w:top w:val="single" w:sz="4" w:space="0" w:color="auto"/>
              <w:bottom w:val="single" w:sz="4" w:space="0" w:color="auto"/>
              <w:right w:val="single" w:sz="4" w:space="0" w:color="auto"/>
            </w:tcBorders>
            <w:vAlign w:val="bottom"/>
          </w:tcPr>
          <w:p w14:paraId="124D1B64" w14:textId="77777777" w:rsidR="004C41EA" w:rsidRPr="0021276D" w:rsidRDefault="004C41EA" w:rsidP="00E11E5D">
            <w:pPr>
              <w:widowControl w:val="0"/>
              <w:autoSpaceDE w:val="0"/>
              <w:autoSpaceDN w:val="0"/>
              <w:adjustRightInd w:val="0"/>
              <w:spacing w:after="0"/>
              <w:ind w:right="-22"/>
              <w:jc w:val="both"/>
              <w:rPr>
                <w:rFonts w:ascii="Arial" w:hAnsi="Arial" w:cs="Arial"/>
              </w:rPr>
            </w:pPr>
            <w:r w:rsidRPr="0021276D">
              <w:rPr>
                <w:rFonts w:ascii="Arial" w:hAnsi="Arial" w:cs="Arial"/>
                <w:color w:val="000000"/>
              </w:rPr>
              <w:t>KU 8</w:t>
            </w:r>
          </w:p>
        </w:tc>
        <w:tc>
          <w:tcPr>
            <w:tcW w:w="9780" w:type="dxa"/>
            <w:gridSpan w:val="10"/>
            <w:tcBorders>
              <w:top w:val="single" w:sz="4" w:space="0" w:color="auto"/>
              <w:left w:val="single" w:sz="4" w:space="0" w:color="auto"/>
              <w:bottom w:val="single" w:sz="4" w:space="0" w:color="auto"/>
            </w:tcBorders>
            <w:vAlign w:val="bottom"/>
          </w:tcPr>
          <w:p w14:paraId="33207D02" w14:textId="77777777" w:rsidR="004C41EA" w:rsidRPr="0021276D" w:rsidRDefault="004C41EA" w:rsidP="00E11E5D">
            <w:pPr>
              <w:widowControl w:val="0"/>
              <w:autoSpaceDE w:val="0"/>
              <w:autoSpaceDN w:val="0"/>
              <w:adjustRightInd w:val="0"/>
              <w:spacing w:after="0"/>
              <w:ind w:right="-22"/>
              <w:jc w:val="both"/>
              <w:rPr>
                <w:rFonts w:ascii="Arial" w:hAnsi="Arial" w:cs="Arial"/>
              </w:rPr>
            </w:pPr>
            <w:r w:rsidRPr="0021276D">
              <w:rPr>
                <w:rFonts w:ascii="Arial" w:hAnsi="Arial" w:cs="Arial"/>
                <w:color w:val="000000"/>
              </w:rPr>
              <w:t xml:space="preserve">Mampu </w:t>
            </w:r>
            <w:proofErr w:type="spellStart"/>
            <w:r w:rsidRPr="0021276D">
              <w:rPr>
                <w:rFonts w:ascii="Arial" w:hAnsi="Arial" w:cs="Arial"/>
                <w:color w:val="000000"/>
              </w:rPr>
              <w:t>mendokumentasikan</w:t>
            </w:r>
            <w:proofErr w:type="spellEnd"/>
            <w:r w:rsidRPr="0021276D">
              <w:rPr>
                <w:rFonts w:ascii="Arial" w:hAnsi="Arial" w:cs="Arial"/>
                <w:color w:val="000000"/>
              </w:rPr>
              <w:t xml:space="preserve">, </w:t>
            </w:r>
            <w:proofErr w:type="spellStart"/>
            <w:r w:rsidRPr="0021276D">
              <w:rPr>
                <w:rFonts w:ascii="Arial" w:hAnsi="Arial" w:cs="Arial"/>
                <w:color w:val="000000"/>
              </w:rPr>
              <w:t>menyimpan</w:t>
            </w:r>
            <w:proofErr w:type="spellEnd"/>
            <w:r w:rsidRPr="0021276D">
              <w:rPr>
                <w:rFonts w:ascii="Arial" w:hAnsi="Arial" w:cs="Arial"/>
                <w:color w:val="000000"/>
              </w:rPr>
              <w:t xml:space="preserve">, </w:t>
            </w:r>
            <w:proofErr w:type="spellStart"/>
            <w:r w:rsidRPr="0021276D">
              <w:rPr>
                <w:rFonts w:ascii="Arial" w:hAnsi="Arial" w:cs="Arial"/>
                <w:color w:val="000000"/>
              </w:rPr>
              <w:t>mengamankan</w:t>
            </w:r>
            <w:proofErr w:type="spellEnd"/>
            <w:r w:rsidRPr="0021276D">
              <w:rPr>
                <w:rFonts w:ascii="Arial" w:hAnsi="Arial" w:cs="Arial"/>
                <w:color w:val="000000"/>
              </w:rPr>
              <w:t xml:space="preserve"> dan </w:t>
            </w:r>
            <w:proofErr w:type="spellStart"/>
            <w:r w:rsidRPr="0021276D">
              <w:rPr>
                <w:rFonts w:ascii="Arial" w:hAnsi="Arial" w:cs="Arial"/>
                <w:color w:val="000000"/>
              </w:rPr>
              <w:t>menemukan</w:t>
            </w:r>
            <w:proofErr w:type="spellEnd"/>
            <w:r w:rsidRPr="0021276D">
              <w:rPr>
                <w:rFonts w:ascii="Arial" w:hAnsi="Arial" w:cs="Arial"/>
                <w:color w:val="000000"/>
              </w:rPr>
              <w:t xml:space="preserve"> </w:t>
            </w:r>
            <w:proofErr w:type="spellStart"/>
            <w:r w:rsidRPr="0021276D">
              <w:rPr>
                <w:rFonts w:ascii="Arial" w:hAnsi="Arial" w:cs="Arial"/>
                <w:color w:val="000000"/>
              </w:rPr>
              <w:t>kembali</w:t>
            </w:r>
            <w:proofErr w:type="spellEnd"/>
            <w:r w:rsidRPr="0021276D">
              <w:rPr>
                <w:rFonts w:ascii="Arial" w:hAnsi="Arial" w:cs="Arial"/>
                <w:color w:val="000000"/>
              </w:rPr>
              <w:t xml:space="preserve"> data </w:t>
            </w:r>
            <w:proofErr w:type="spellStart"/>
            <w:r w:rsidRPr="0021276D">
              <w:rPr>
                <w:rFonts w:ascii="Arial" w:hAnsi="Arial" w:cs="Arial"/>
                <w:color w:val="000000"/>
              </w:rPr>
              <w:t>terkait</w:t>
            </w:r>
            <w:proofErr w:type="spellEnd"/>
            <w:r w:rsidRPr="0021276D">
              <w:rPr>
                <w:rFonts w:ascii="Arial" w:hAnsi="Arial" w:cs="Arial"/>
                <w:color w:val="000000"/>
              </w:rPr>
              <w:t xml:space="preserve"> </w:t>
            </w:r>
            <w:proofErr w:type="spellStart"/>
            <w:r w:rsidRPr="0021276D">
              <w:rPr>
                <w:rFonts w:ascii="Arial" w:hAnsi="Arial" w:cs="Arial"/>
                <w:color w:val="000000"/>
              </w:rPr>
              <w:t>dengan</w:t>
            </w:r>
            <w:proofErr w:type="spellEnd"/>
            <w:r w:rsidRPr="0021276D">
              <w:rPr>
                <w:rFonts w:ascii="Arial" w:hAnsi="Arial" w:cs="Arial"/>
                <w:color w:val="000000"/>
              </w:rPr>
              <w:t xml:space="preserve"> </w:t>
            </w:r>
            <w:proofErr w:type="spellStart"/>
            <w:r w:rsidRPr="0021276D">
              <w:rPr>
                <w:rFonts w:ascii="Arial" w:hAnsi="Arial" w:cs="Arial"/>
                <w:color w:val="000000"/>
              </w:rPr>
              <w:t>penelitian</w:t>
            </w:r>
            <w:proofErr w:type="spellEnd"/>
            <w:r w:rsidRPr="0021276D">
              <w:rPr>
                <w:rFonts w:ascii="Arial" w:hAnsi="Arial" w:cs="Arial"/>
                <w:color w:val="000000"/>
              </w:rPr>
              <w:t xml:space="preserve"> di </w:t>
            </w:r>
            <w:proofErr w:type="spellStart"/>
            <w:r w:rsidRPr="0021276D">
              <w:rPr>
                <w:rFonts w:ascii="Arial" w:hAnsi="Arial" w:cs="Arial"/>
                <w:color w:val="000000"/>
              </w:rPr>
              <w:t>bidang</w:t>
            </w:r>
            <w:proofErr w:type="spellEnd"/>
            <w:r w:rsidRPr="0021276D">
              <w:rPr>
                <w:rFonts w:ascii="Arial" w:hAnsi="Arial" w:cs="Arial"/>
                <w:color w:val="000000"/>
              </w:rPr>
              <w:t xml:space="preserve"> </w:t>
            </w:r>
            <w:proofErr w:type="spellStart"/>
            <w:r w:rsidRPr="0021276D">
              <w:rPr>
                <w:rFonts w:ascii="Arial" w:hAnsi="Arial" w:cs="Arial"/>
                <w:color w:val="000000"/>
              </w:rPr>
              <w:t>kefarmasian</w:t>
            </w:r>
            <w:proofErr w:type="spellEnd"/>
            <w:r w:rsidRPr="0021276D">
              <w:rPr>
                <w:rFonts w:ascii="Arial" w:hAnsi="Arial" w:cs="Arial"/>
                <w:color w:val="000000"/>
              </w:rPr>
              <w:t xml:space="preserve"> </w:t>
            </w:r>
            <w:proofErr w:type="spellStart"/>
            <w:r w:rsidRPr="0021276D">
              <w:rPr>
                <w:rFonts w:ascii="Arial" w:hAnsi="Arial" w:cs="Arial"/>
                <w:color w:val="000000"/>
              </w:rPr>
              <w:t>untuk</w:t>
            </w:r>
            <w:proofErr w:type="spellEnd"/>
            <w:r w:rsidRPr="0021276D">
              <w:rPr>
                <w:rFonts w:ascii="Arial" w:hAnsi="Arial" w:cs="Arial"/>
                <w:color w:val="000000"/>
              </w:rPr>
              <w:t xml:space="preserve"> </w:t>
            </w:r>
            <w:proofErr w:type="spellStart"/>
            <w:r w:rsidRPr="0021276D">
              <w:rPr>
                <w:rFonts w:ascii="Arial" w:hAnsi="Arial" w:cs="Arial"/>
                <w:color w:val="000000"/>
              </w:rPr>
              <w:t>menjamin</w:t>
            </w:r>
            <w:proofErr w:type="spellEnd"/>
            <w:r w:rsidRPr="0021276D">
              <w:rPr>
                <w:rFonts w:ascii="Arial" w:hAnsi="Arial" w:cs="Arial"/>
                <w:color w:val="000000"/>
              </w:rPr>
              <w:t xml:space="preserve"> </w:t>
            </w:r>
            <w:proofErr w:type="spellStart"/>
            <w:r w:rsidRPr="0021276D">
              <w:rPr>
                <w:rFonts w:ascii="Arial" w:hAnsi="Arial" w:cs="Arial"/>
                <w:color w:val="000000"/>
              </w:rPr>
              <w:t>kesahihan</w:t>
            </w:r>
            <w:proofErr w:type="spellEnd"/>
            <w:r w:rsidRPr="0021276D">
              <w:rPr>
                <w:rFonts w:ascii="Arial" w:hAnsi="Arial" w:cs="Arial"/>
                <w:color w:val="000000"/>
              </w:rPr>
              <w:t xml:space="preserve"> dan </w:t>
            </w:r>
            <w:proofErr w:type="spellStart"/>
            <w:r w:rsidRPr="0021276D">
              <w:rPr>
                <w:rFonts w:ascii="Arial" w:hAnsi="Arial" w:cs="Arial"/>
                <w:color w:val="000000"/>
              </w:rPr>
              <w:t>mencegah</w:t>
            </w:r>
            <w:proofErr w:type="spellEnd"/>
            <w:r w:rsidRPr="0021276D">
              <w:rPr>
                <w:rFonts w:ascii="Arial" w:hAnsi="Arial" w:cs="Arial"/>
                <w:color w:val="000000"/>
              </w:rPr>
              <w:t xml:space="preserve"> </w:t>
            </w:r>
            <w:proofErr w:type="spellStart"/>
            <w:r w:rsidRPr="0021276D">
              <w:rPr>
                <w:rFonts w:ascii="Arial" w:hAnsi="Arial" w:cs="Arial"/>
                <w:color w:val="000000"/>
              </w:rPr>
              <w:t>plagiasi</w:t>
            </w:r>
            <w:proofErr w:type="spellEnd"/>
          </w:p>
        </w:tc>
      </w:tr>
      <w:tr w:rsidR="004C41EA" w:rsidRPr="0021276D" w14:paraId="628C9468" w14:textId="77777777" w:rsidTr="00461BC1">
        <w:tblPrEx>
          <w:tblLook w:val="04A0" w:firstRow="1" w:lastRow="0" w:firstColumn="1" w:lastColumn="0" w:noHBand="0" w:noVBand="1"/>
        </w:tblPrEx>
        <w:trPr>
          <w:gridAfter w:val="1"/>
          <w:wAfter w:w="548" w:type="dxa"/>
          <w:trHeight w:val="130"/>
        </w:trPr>
        <w:tc>
          <w:tcPr>
            <w:tcW w:w="3595" w:type="dxa"/>
            <w:gridSpan w:val="3"/>
            <w:vMerge/>
          </w:tcPr>
          <w:p w14:paraId="430E453E" w14:textId="77777777" w:rsidR="004C41EA" w:rsidRPr="0021276D" w:rsidRDefault="004C41EA" w:rsidP="00E11E5D">
            <w:pPr>
              <w:widowControl w:val="0"/>
              <w:autoSpaceDE w:val="0"/>
              <w:autoSpaceDN w:val="0"/>
              <w:adjustRightInd w:val="0"/>
              <w:spacing w:after="0"/>
              <w:ind w:right="-22"/>
              <w:rPr>
                <w:rFonts w:ascii="Arial" w:hAnsi="Arial" w:cs="Arial"/>
                <w:color w:val="000000"/>
              </w:rPr>
            </w:pPr>
          </w:p>
        </w:tc>
        <w:tc>
          <w:tcPr>
            <w:tcW w:w="10575" w:type="dxa"/>
            <w:gridSpan w:val="11"/>
            <w:tcBorders>
              <w:top w:val="single" w:sz="4" w:space="0" w:color="auto"/>
              <w:bottom w:val="single" w:sz="4" w:space="0" w:color="auto"/>
            </w:tcBorders>
          </w:tcPr>
          <w:p w14:paraId="158320C3" w14:textId="77777777" w:rsidR="004C41EA" w:rsidRPr="0021276D" w:rsidRDefault="004C41EA" w:rsidP="00E11E5D">
            <w:pPr>
              <w:widowControl w:val="0"/>
              <w:autoSpaceDE w:val="0"/>
              <w:autoSpaceDN w:val="0"/>
              <w:adjustRightInd w:val="0"/>
              <w:spacing w:after="0"/>
              <w:ind w:right="-22"/>
              <w:jc w:val="both"/>
              <w:rPr>
                <w:rFonts w:ascii="Arial" w:hAnsi="Arial" w:cs="Arial"/>
                <w:b/>
              </w:rPr>
            </w:pPr>
            <w:proofErr w:type="spellStart"/>
            <w:r w:rsidRPr="0021276D">
              <w:rPr>
                <w:rFonts w:ascii="Arial" w:hAnsi="Arial" w:cs="Arial"/>
                <w:b/>
              </w:rPr>
              <w:t>Keterampilan</w:t>
            </w:r>
            <w:proofErr w:type="spellEnd"/>
            <w:r w:rsidRPr="0021276D">
              <w:rPr>
                <w:rFonts w:ascii="Arial" w:hAnsi="Arial" w:cs="Arial"/>
                <w:b/>
              </w:rPr>
              <w:t xml:space="preserve"> </w:t>
            </w:r>
            <w:proofErr w:type="spellStart"/>
            <w:r w:rsidRPr="0021276D">
              <w:rPr>
                <w:rFonts w:ascii="Arial" w:hAnsi="Arial" w:cs="Arial"/>
                <w:b/>
              </w:rPr>
              <w:t>khusus</w:t>
            </w:r>
            <w:proofErr w:type="spellEnd"/>
          </w:p>
        </w:tc>
      </w:tr>
      <w:tr w:rsidR="00CF4448" w:rsidRPr="0021276D" w14:paraId="38024FAE" w14:textId="77777777" w:rsidTr="00461BC1">
        <w:tblPrEx>
          <w:tblLook w:val="04A0" w:firstRow="1" w:lastRow="0" w:firstColumn="1" w:lastColumn="0" w:noHBand="0" w:noVBand="1"/>
        </w:tblPrEx>
        <w:trPr>
          <w:gridAfter w:val="1"/>
          <w:wAfter w:w="548" w:type="dxa"/>
          <w:trHeight w:val="130"/>
        </w:trPr>
        <w:tc>
          <w:tcPr>
            <w:tcW w:w="3595" w:type="dxa"/>
            <w:gridSpan w:val="3"/>
            <w:vMerge/>
          </w:tcPr>
          <w:p w14:paraId="46264321" w14:textId="77777777" w:rsidR="00CF4448" w:rsidRPr="0021276D" w:rsidRDefault="00CF4448" w:rsidP="00E11E5D">
            <w:pPr>
              <w:widowControl w:val="0"/>
              <w:autoSpaceDE w:val="0"/>
              <w:autoSpaceDN w:val="0"/>
              <w:adjustRightInd w:val="0"/>
              <w:spacing w:after="0"/>
              <w:ind w:right="-22"/>
              <w:rPr>
                <w:rFonts w:ascii="Arial" w:hAnsi="Arial" w:cs="Arial"/>
                <w:color w:val="000000"/>
              </w:rPr>
            </w:pPr>
          </w:p>
        </w:tc>
        <w:tc>
          <w:tcPr>
            <w:tcW w:w="795" w:type="dxa"/>
            <w:tcBorders>
              <w:top w:val="single" w:sz="4" w:space="0" w:color="auto"/>
              <w:right w:val="single" w:sz="4" w:space="0" w:color="auto"/>
            </w:tcBorders>
            <w:vAlign w:val="bottom"/>
          </w:tcPr>
          <w:p w14:paraId="44EA31AA" w14:textId="5795F203" w:rsidR="00CF4448" w:rsidRPr="0021276D" w:rsidRDefault="00CF4448" w:rsidP="00E11E5D">
            <w:pPr>
              <w:widowControl w:val="0"/>
              <w:autoSpaceDE w:val="0"/>
              <w:autoSpaceDN w:val="0"/>
              <w:adjustRightInd w:val="0"/>
              <w:spacing w:after="0"/>
              <w:ind w:right="-22"/>
              <w:jc w:val="both"/>
              <w:rPr>
                <w:rFonts w:ascii="Arial" w:hAnsi="Arial" w:cs="Arial"/>
                <w:bCs/>
              </w:rPr>
            </w:pPr>
            <w:r w:rsidRPr="0021276D">
              <w:rPr>
                <w:rFonts w:ascii="Arial" w:hAnsi="Arial" w:cs="Arial"/>
                <w:color w:val="000000"/>
              </w:rPr>
              <w:t>KK 2</w:t>
            </w:r>
          </w:p>
        </w:tc>
        <w:tc>
          <w:tcPr>
            <w:tcW w:w="9780" w:type="dxa"/>
            <w:gridSpan w:val="10"/>
            <w:tcBorders>
              <w:top w:val="single" w:sz="4" w:space="0" w:color="auto"/>
              <w:left w:val="single" w:sz="4" w:space="0" w:color="auto"/>
            </w:tcBorders>
            <w:vAlign w:val="bottom"/>
          </w:tcPr>
          <w:p w14:paraId="67801714" w14:textId="7291CD83" w:rsidR="00CF4448" w:rsidRPr="0021276D" w:rsidRDefault="00CF4448" w:rsidP="00E11E5D">
            <w:pPr>
              <w:widowControl w:val="0"/>
              <w:autoSpaceDE w:val="0"/>
              <w:autoSpaceDN w:val="0"/>
              <w:adjustRightInd w:val="0"/>
              <w:spacing w:after="0"/>
              <w:ind w:right="-22"/>
              <w:jc w:val="both"/>
              <w:rPr>
                <w:rFonts w:ascii="Arial" w:hAnsi="Arial" w:cs="Arial"/>
                <w:bCs/>
              </w:rPr>
            </w:pPr>
            <w:r w:rsidRPr="0021276D">
              <w:rPr>
                <w:rFonts w:ascii="Arial" w:hAnsi="Arial" w:cs="Arial"/>
                <w:color w:val="000000"/>
              </w:rPr>
              <w:t xml:space="preserve">Mampu </w:t>
            </w:r>
            <w:proofErr w:type="spellStart"/>
            <w:r w:rsidRPr="0021276D">
              <w:rPr>
                <w:rFonts w:ascii="Arial" w:hAnsi="Arial" w:cs="Arial"/>
                <w:color w:val="000000"/>
              </w:rPr>
              <w:t>mengidentifikasi</w:t>
            </w:r>
            <w:proofErr w:type="spellEnd"/>
            <w:r w:rsidRPr="0021276D">
              <w:rPr>
                <w:rFonts w:ascii="Arial" w:hAnsi="Arial" w:cs="Arial"/>
                <w:color w:val="000000"/>
              </w:rPr>
              <w:t xml:space="preserve"> </w:t>
            </w:r>
            <w:proofErr w:type="spellStart"/>
            <w:r w:rsidRPr="0021276D">
              <w:rPr>
                <w:rFonts w:ascii="Arial" w:hAnsi="Arial" w:cs="Arial"/>
                <w:color w:val="000000"/>
              </w:rPr>
              <w:t>masalah</w:t>
            </w:r>
            <w:proofErr w:type="spellEnd"/>
            <w:r w:rsidRPr="0021276D">
              <w:rPr>
                <w:rFonts w:ascii="Arial" w:hAnsi="Arial" w:cs="Arial"/>
                <w:color w:val="000000"/>
              </w:rPr>
              <w:t xml:space="preserve"> </w:t>
            </w:r>
            <w:proofErr w:type="spellStart"/>
            <w:r w:rsidRPr="0021276D">
              <w:rPr>
                <w:rFonts w:ascii="Arial" w:hAnsi="Arial" w:cs="Arial"/>
                <w:color w:val="000000"/>
              </w:rPr>
              <w:t>terkait</w:t>
            </w:r>
            <w:proofErr w:type="spellEnd"/>
            <w:r w:rsidRPr="0021276D">
              <w:rPr>
                <w:rFonts w:ascii="Arial" w:hAnsi="Arial" w:cs="Arial"/>
                <w:color w:val="000000"/>
              </w:rPr>
              <w:t xml:space="preserve"> </w:t>
            </w:r>
            <w:proofErr w:type="spellStart"/>
            <w:r w:rsidRPr="0021276D">
              <w:rPr>
                <w:rFonts w:ascii="Arial" w:hAnsi="Arial" w:cs="Arial"/>
                <w:color w:val="000000"/>
              </w:rPr>
              <w:t>penggunaan</w:t>
            </w:r>
            <w:proofErr w:type="spellEnd"/>
            <w:r w:rsidRPr="0021276D">
              <w:rPr>
                <w:rFonts w:ascii="Arial" w:hAnsi="Arial" w:cs="Arial"/>
                <w:color w:val="000000"/>
              </w:rPr>
              <w:t xml:space="preserve"> </w:t>
            </w:r>
            <w:proofErr w:type="spellStart"/>
            <w:r w:rsidRPr="0021276D">
              <w:rPr>
                <w:rFonts w:ascii="Arial" w:hAnsi="Arial" w:cs="Arial"/>
                <w:color w:val="000000"/>
              </w:rPr>
              <w:t>obat</w:t>
            </w:r>
            <w:proofErr w:type="spellEnd"/>
            <w:r w:rsidRPr="0021276D">
              <w:rPr>
                <w:rFonts w:ascii="Arial" w:hAnsi="Arial" w:cs="Arial"/>
                <w:color w:val="000000"/>
              </w:rPr>
              <w:t xml:space="preserve"> dan </w:t>
            </w:r>
            <w:proofErr w:type="spellStart"/>
            <w:r w:rsidRPr="0021276D">
              <w:rPr>
                <w:rFonts w:ascii="Arial" w:hAnsi="Arial" w:cs="Arial"/>
                <w:color w:val="000000"/>
              </w:rPr>
              <w:t>solusinya</w:t>
            </w:r>
            <w:proofErr w:type="spellEnd"/>
          </w:p>
        </w:tc>
      </w:tr>
      <w:tr w:rsidR="00CF4448" w:rsidRPr="0021276D" w14:paraId="5D2D4D88" w14:textId="77777777" w:rsidTr="00461BC1">
        <w:tblPrEx>
          <w:tblLook w:val="04A0" w:firstRow="1" w:lastRow="0" w:firstColumn="1" w:lastColumn="0" w:noHBand="0" w:noVBand="1"/>
        </w:tblPrEx>
        <w:trPr>
          <w:gridAfter w:val="1"/>
          <w:wAfter w:w="548" w:type="dxa"/>
          <w:trHeight w:val="130"/>
        </w:trPr>
        <w:tc>
          <w:tcPr>
            <w:tcW w:w="3595" w:type="dxa"/>
            <w:gridSpan w:val="3"/>
            <w:vMerge/>
          </w:tcPr>
          <w:p w14:paraId="4BB791E3" w14:textId="77777777" w:rsidR="00CF4448" w:rsidRPr="0021276D" w:rsidRDefault="00CF4448" w:rsidP="00E11E5D">
            <w:pPr>
              <w:widowControl w:val="0"/>
              <w:autoSpaceDE w:val="0"/>
              <w:autoSpaceDN w:val="0"/>
              <w:adjustRightInd w:val="0"/>
              <w:spacing w:after="0"/>
              <w:ind w:right="-22"/>
              <w:rPr>
                <w:rFonts w:ascii="Arial" w:hAnsi="Arial" w:cs="Arial"/>
                <w:color w:val="000000"/>
              </w:rPr>
            </w:pPr>
          </w:p>
        </w:tc>
        <w:tc>
          <w:tcPr>
            <w:tcW w:w="795" w:type="dxa"/>
            <w:tcBorders>
              <w:top w:val="single" w:sz="4" w:space="0" w:color="auto"/>
              <w:right w:val="single" w:sz="4" w:space="0" w:color="auto"/>
            </w:tcBorders>
            <w:vAlign w:val="bottom"/>
          </w:tcPr>
          <w:p w14:paraId="5C649CD6" w14:textId="76FDFE62" w:rsidR="00CF4448" w:rsidRPr="0021276D" w:rsidRDefault="00CF4448" w:rsidP="00E11E5D">
            <w:pPr>
              <w:widowControl w:val="0"/>
              <w:autoSpaceDE w:val="0"/>
              <w:autoSpaceDN w:val="0"/>
              <w:adjustRightInd w:val="0"/>
              <w:spacing w:after="0"/>
              <w:ind w:right="-22"/>
              <w:jc w:val="both"/>
              <w:rPr>
                <w:rFonts w:ascii="Arial" w:hAnsi="Arial" w:cs="Arial"/>
                <w:bCs/>
              </w:rPr>
            </w:pPr>
            <w:r w:rsidRPr="0021276D">
              <w:rPr>
                <w:rFonts w:ascii="Arial" w:hAnsi="Arial" w:cs="Arial"/>
                <w:color w:val="000000"/>
              </w:rPr>
              <w:t>KK 10</w:t>
            </w:r>
          </w:p>
        </w:tc>
        <w:tc>
          <w:tcPr>
            <w:tcW w:w="9780" w:type="dxa"/>
            <w:gridSpan w:val="10"/>
            <w:tcBorders>
              <w:top w:val="single" w:sz="4" w:space="0" w:color="auto"/>
              <w:left w:val="single" w:sz="4" w:space="0" w:color="auto"/>
            </w:tcBorders>
            <w:vAlign w:val="bottom"/>
          </w:tcPr>
          <w:p w14:paraId="1AE1A2C0" w14:textId="00FC160F" w:rsidR="00CF4448" w:rsidRPr="0021276D" w:rsidRDefault="00CF4448" w:rsidP="00E11E5D">
            <w:pPr>
              <w:widowControl w:val="0"/>
              <w:autoSpaceDE w:val="0"/>
              <w:autoSpaceDN w:val="0"/>
              <w:adjustRightInd w:val="0"/>
              <w:spacing w:after="0"/>
              <w:ind w:right="-22"/>
              <w:jc w:val="both"/>
              <w:rPr>
                <w:rFonts w:ascii="Arial" w:hAnsi="Arial" w:cs="Arial"/>
                <w:bCs/>
              </w:rPr>
            </w:pPr>
            <w:r w:rsidRPr="0021276D">
              <w:rPr>
                <w:rFonts w:ascii="Arial" w:hAnsi="Arial" w:cs="Arial"/>
                <w:color w:val="000000"/>
              </w:rPr>
              <w:t xml:space="preserve">Mampu </w:t>
            </w:r>
            <w:proofErr w:type="spellStart"/>
            <w:r w:rsidRPr="0021276D">
              <w:rPr>
                <w:rFonts w:ascii="Arial" w:hAnsi="Arial" w:cs="Arial"/>
                <w:color w:val="000000"/>
              </w:rPr>
              <w:t>menggunakan</w:t>
            </w:r>
            <w:proofErr w:type="spellEnd"/>
            <w:r w:rsidRPr="0021276D">
              <w:rPr>
                <w:rFonts w:ascii="Arial" w:hAnsi="Arial" w:cs="Arial"/>
                <w:color w:val="000000"/>
              </w:rPr>
              <w:t xml:space="preserve"> </w:t>
            </w:r>
            <w:proofErr w:type="spellStart"/>
            <w:r w:rsidRPr="0021276D">
              <w:rPr>
                <w:rFonts w:ascii="Arial" w:hAnsi="Arial" w:cs="Arial"/>
                <w:color w:val="000000"/>
              </w:rPr>
              <w:t>sistem</w:t>
            </w:r>
            <w:proofErr w:type="spellEnd"/>
            <w:r w:rsidRPr="0021276D">
              <w:rPr>
                <w:rFonts w:ascii="Arial" w:hAnsi="Arial" w:cs="Arial"/>
                <w:color w:val="000000"/>
              </w:rPr>
              <w:t xml:space="preserve"> </w:t>
            </w:r>
            <w:proofErr w:type="spellStart"/>
            <w:r w:rsidRPr="0021276D">
              <w:rPr>
                <w:rFonts w:ascii="Arial" w:hAnsi="Arial" w:cs="Arial"/>
                <w:color w:val="000000"/>
              </w:rPr>
              <w:t>informasi</w:t>
            </w:r>
            <w:proofErr w:type="spellEnd"/>
            <w:r w:rsidRPr="0021276D">
              <w:rPr>
                <w:rFonts w:ascii="Arial" w:hAnsi="Arial" w:cs="Arial"/>
                <w:color w:val="000000"/>
              </w:rPr>
              <w:t xml:space="preserve"> </w:t>
            </w:r>
            <w:proofErr w:type="spellStart"/>
            <w:r w:rsidRPr="0021276D">
              <w:rPr>
                <w:rFonts w:ascii="Arial" w:hAnsi="Arial" w:cs="Arial"/>
                <w:color w:val="000000"/>
              </w:rPr>
              <w:t>dalam</w:t>
            </w:r>
            <w:proofErr w:type="spellEnd"/>
            <w:r w:rsidRPr="0021276D">
              <w:rPr>
                <w:rFonts w:ascii="Arial" w:hAnsi="Arial" w:cs="Arial"/>
                <w:color w:val="000000"/>
              </w:rPr>
              <w:t xml:space="preserve"> </w:t>
            </w:r>
            <w:proofErr w:type="spellStart"/>
            <w:r w:rsidRPr="0021276D">
              <w:rPr>
                <w:rFonts w:ascii="Arial" w:hAnsi="Arial" w:cs="Arial"/>
                <w:color w:val="000000"/>
              </w:rPr>
              <w:t>pelayanan</w:t>
            </w:r>
            <w:proofErr w:type="spellEnd"/>
            <w:r w:rsidRPr="0021276D">
              <w:rPr>
                <w:rFonts w:ascii="Arial" w:hAnsi="Arial" w:cs="Arial"/>
                <w:color w:val="000000"/>
              </w:rPr>
              <w:t xml:space="preserve"> </w:t>
            </w:r>
            <w:proofErr w:type="spellStart"/>
            <w:r w:rsidRPr="0021276D">
              <w:rPr>
                <w:rFonts w:ascii="Arial" w:hAnsi="Arial" w:cs="Arial"/>
                <w:color w:val="000000"/>
              </w:rPr>
              <w:t>kefarmasian</w:t>
            </w:r>
            <w:proofErr w:type="spellEnd"/>
            <w:r w:rsidRPr="0021276D">
              <w:rPr>
                <w:rFonts w:ascii="Arial" w:hAnsi="Arial" w:cs="Arial"/>
                <w:color w:val="000000"/>
              </w:rPr>
              <w:t xml:space="preserve"> dan </w:t>
            </w:r>
            <w:proofErr w:type="spellStart"/>
            <w:r w:rsidRPr="0021276D">
              <w:rPr>
                <w:rFonts w:ascii="Arial" w:hAnsi="Arial" w:cs="Arial"/>
                <w:color w:val="000000"/>
              </w:rPr>
              <w:t>merancang</w:t>
            </w:r>
            <w:proofErr w:type="spellEnd"/>
            <w:r w:rsidRPr="0021276D">
              <w:rPr>
                <w:rFonts w:ascii="Arial" w:hAnsi="Arial" w:cs="Arial"/>
                <w:color w:val="000000"/>
              </w:rPr>
              <w:t xml:space="preserve"> </w:t>
            </w:r>
            <w:proofErr w:type="spellStart"/>
            <w:r w:rsidRPr="0021276D">
              <w:rPr>
                <w:rFonts w:ascii="Arial" w:hAnsi="Arial" w:cs="Arial"/>
                <w:color w:val="000000"/>
              </w:rPr>
              <w:t>konsep</w:t>
            </w:r>
            <w:proofErr w:type="spellEnd"/>
            <w:r w:rsidRPr="0021276D">
              <w:rPr>
                <w:rFonts w:ascii="Arial" w:hAnsi="Arial" w:cs="Arial"/>
                <w:color w:val="000000"/>
              </w:rPr>
              <w:t xml:space="preserve"> </w:t>
            </w:r>
            <w:proofErr w:type="spellStart"/>
            <w:r w:rsidRPr="0021276D">
              <w:rPr>
                <w:rFonts w:ascii="Arial" w:hAnsi="Arial" w:cs="Arial"/>
                <w:color w:val="000000"/>
              </w:rPr>
              <w:t>sistem</w:t>
            </w:r>
            <w:proofErr w:type="spellEnd"/>
            <w:r w:rsidRPr="0021276D">
              <w:rPr>
                <w:rFonts w:ascii="Arial" w:hAnsi="Arial" w:cs="Arial"/>
                <w:color w:val="000000"/>
              </w:rPr>
              <w:t xml:space="preserve"> </w:t>
            </w:r>
            <w:proofErr w:type="spellStart"/>
            <w:r w:rsidRPr="0021276D">
              <w:rPr>
                <w:rFonts w:ascii="Arial" w:hAnsi="Arial" w:cs="Arial"/>
                <w:color w:val="000000"/>
              </w:rPr>
              <w:t>informasi</w:t>
            </w:r>
            <w:proofErr w:type="spellEnd"/>
            <w:r w:rsidRPr="0021276D">
              <w:rPr>
                <w:rFonts w:ascii="Arial" w:hAnsi="Arial" w:cs="Arial"/>
                <w:color w:val="000000"/>
              </w:rPr>
              <w:t xml:space="preserve"> </w:t>
            </w:r>
            <w:proofErr w:type="spellStart"/>
            <w:r w:rsidRPr="0021276D">
              <w:rPr>
                <w:rFonts w:ascii="Arial" w:hAnsi="Arial" w:cs="Arial"/>
                <w:color w:val="000000"/>
              </w:rPr>
              <w:t>kefarmasian</w:t>
            </w:r>
            <w:proofErr w:type="spellEnd"/>
            <w:r w:rsidRPr="0021276D">
              <w:rPr>
                <w:rFonts w:ascii="Arial" w:hAnsi="Arial" w:cs="Arial"/>
                <w:color w:val="000000"/>
              </w:rPr>
              <w:t> </w:t>
            </w:r>
          </w:p>
        </w:tc>
      </w:tr>
      <w:bookmarkEnd w:id="15"/>
      <w:tr w:rsidR="00CF4448" w:rsidRPr="0021276D" w14:paraId="19CC02CD" w14:textId="77777777" w:rsidTr="00461BC1">
        <w:tblPrEx>
          <w:tblLook w:val="04A0" w:firstRow="1" w:lastRow="0" w:firstColumn="1" w:lastColumn="0" w:noHBand="0" w:noVBand="1"/>
        </w:tblPrEx>
        <w:trPr>
          <w:gridAfter w:val="1"/>
          <w:wAfter w:w="548" w:type="dxa"/>
          <w:trHeight w:val="249"/>
        </w:trPr>
        <w:tc>
          <w:tcPr>
            <w:tcW w:w="3348" w:type="dxa"/>
            <w:gridSpan w:val="2"/>
          </w:tcPr>
          <w:p w14:paraId="370453F4" w14:textId="77777777" w:rsidR="00CF4448" w:rsidRPr="0021276D" w:rsidRDefault="00CF4448" w:rsidP="00E11E5D">
            <w:pPr>
              <w:widowControl w:val="0"/>
              <w:autoSpaceDE w:val="0"/>
              <w:autoSpaceDN w:val="0"/>
              <w:adjustRightInd w:val="0"/>
              <w:spacing w:after="0"/>
              <w:ind w:right="-22"/>
              <w:rPr>
                <w:rFonts w:ascii="Arial" w:hAnsi="Arial" w:cs="Arial"/>
                <w:color w:val="000000"/>
              </w:rPr>
            </w:pPr>
            <w:proofErr w:type="spellStart"/>
            <w:r w:rsidRPr="0021276D">
              <w:rPr>
                <w:rFonts w:ascii="Arial" w:hAnsi="Arial" w:cs="Arial"/>
                <w:bCs/>
              </w:rPr>
              <w:t>Capaian</w:t>
            </w:r>
            <w:proofErr w:type="spellEnd"/>
            <w:r w:rsidRPr="0021276D">
              <w:rPr>
                <w:rFonts w:ascii="Arial" w:hAnsi="Arial" w:cs="Arial"/>
                <w:bCs/>
              </w:rPr>
              <w:t xml:space="preserve"> </w:t>
            </w:r>
            <w:proofErr w:type="spellStart"/>
            <w:r w:rsidRPr="0021276D">
              <w:rPr>
                <w:rFonts w:ascii="Arial" w:hAnsi="Arial" w:cs="Arial"/>
                <w:bCs/>
              </w:rPr>
              <w:t>Pembelajaran</w:t>
            </w:r>
            <w:proofErr w:type="spellEnd"/>
            <w:r w:rsidRPr="0021276D">
              <w:rPr>
                <w:rFonts w:ascii="Arial" w:hAnsi="Arial" w:cs="Arial"/>
                <w:bCs/>
              </w:rPr>
              <w:t xml:space="preserve"> </w:t>
            </w:r>
            <w:proofErr w:type="gramStart"/>
            <w:r w:rsidRPr="0021276D">
              <w:rPr>
                <w:rFonts w:ascii="Arial" w:hAnsi="Arial" w:cs="Arial"/>
                <w:bCs/>
              </w:rPr>
              <w:t>Matakuliah :</w:t>
            </w:r>
            <w:proofErr w:type="gramEnd"/>
          </w:p>
        </w:tc>
        <w:tc>
          <w:tcPr>
            <w:tcW w:w="10822" w:type="dxa"/>
            <w:gridSpan w:val="12"/>
          </w:tcPr>
          <w:p w14:paraId="23FC1C07" w14:textId="67F28101" w:rsidR="00CF4448" w:rsidRPr="0021276D" w:rsidRDefault="00CF4448" w:rsidP="00E11E5D">
            <w:pPr>
              <w:widowControl w:val="0"/>
              <w:autoSpaceDE w:val="0"/>
              <w:autoSpaceDN w:val="0"/>
              <w:adjustRightInd w:val="0"/>
              <w:spacing w:after="0"/>
              <w:ind w:right="-22"/>
              <w:jc w:val="both"/>
              <w:rPr>
                <w:rFonts w:ascii="Arial" w:hAnsi="Arial" w:cs="Arial"/>
                <w:color w:val="000000"/>
              </w:rPr>
            </w:pPr>
            <w:r w:rsidRPr="0021276D">
              <w:rPr>
                <w:rFonts w:ascii="Arial" w:hAnsi="Arial" w:cs="Arial"/>
                <w:color w:val="000000"/>
              </w:rPr>
              <w:t xml:space="preserve">Mata Kuliah </w:t>
            </w:r>
            <w:proofErr w:type="spellStart"/>
            <w:r w:rsidRPr="0021276D">
              <w:rPr>
                <w:rFonts w:ascii="Arial" w:hAnsi="Arial" w:cs="Arial"/>
                <w:color w:val="000000"/>
              </w:rPr>
              <w:t>ini</w:t>
            </w:r>
            <w:proofErr w:type="spellEnd"/>
            <w:r w:rsidRPr="0021276D">
              <w:rPr>
                <w:rFonts w:ascii="Arial" w:hAnsi="Arial" w:cs="Arial"/>
                <w:color w:val="000000"/>
              </w:rPr>
              <w:t xml:space="preserve"> </w:t>
            </w:r>
            <w:proofErr w:type="spellStart"/>
            <w:r w:rsidRPr="0021276D">
              <w:rPr>
                <w:rFonts w:ascii="Arial" w:hAnsi="Arial" w:cs="Arial"/>
                <w:color w:val="000000"/>
              </w:rPr>
              <w:t>memberikan</w:t>
            </w:r>
            <w:proofErr w:type="spellEnd"/>
            <w:r w:rsidRPr="0021276D">
              <w:rPr>
                <w:rFonts w:ascii="Arial" w:hAnsi="Arial" w:cs="Arial"/>
                <w:color w:val="000000"/>
              </w:rPr>
              <w:t xml:space="preserve"> </w:t>
            </w:r>
            <w:proofErr w:type="spellStart"/>
            <w:r w:rsidRPr="0021276D">
              <w:rPr>
                <w:rFonts w:ascii="Arial" w:hAnsi="Arial" w:cs="Arial"/>
                <w:b/>
                <w:bCs/>
                <w:color w:val="000000"/>
              </w:rPr>
              <w:t>penjelasan</w:t>
            </w:r>
            <w:proofErr w:type="spellEnd"/>
            <w:r w:rsidRPr="0021276D">
              <w:rPr>
                <w:rFonts w:ascii="Arial" w:hAnsi="Arial" w:cs="Arial"/>
                <w:color w:val="000000"/>
              </w:rPr>
              <w:t xml:space="preserve"> (C2) </w:t>
            </w:r>
            <w:proofErr w:type="spellStart"/>
            <w:r w:rsidRPr="0021276D">
              <w:rPr>
                <w:rFonts w:ascii="Arial" w:hAnsi="Arial" w:cs="Arial"/>
                <w:color w:val="000000"/>
              </w:rPr>
              <w:t>konsep</w:t>
            </w:r>
            <w:proofErr w:type="spellEnd"/>
            <w:r w:rsidRPr="0021276D">
              <w:rPr>
                <w:rFonts w:ascii="Arial" w:hAnsi="Arial" w:cs="Arial"/>
                <w:color w:val="000000"/>
              </w:rPr>
              <w:t xml:space="preserve"> </w:t>
            </w:r>
            <w:proofErr w:type="spellStart"/>
            <w:r w:rsidRPr="0021276D">
              <w:rPr>
                <w:rFonts w:ascii="Arial" w:hAnsi="Arial" w:cs="Arial"/>
                <w:color w:val="000000"/>
              </w:rPr>
              <w:t>dasar</w:t>
            </w:r>
            <w:proofErr w:type="spellEnd"/>
            <w:r w:rsidRPr="0021276D">
              <w:rPr>
                <w:rFonts w:ascii="Arial" w:hAnsi="Arial" w:cs="Arial"/>
                <w:color w:val="000000"/>
              </w:rPr>
              <w:t xml:space="preserve"> </w:t>
            </w:r>
            <w:proofErr w:type="spellStart"/>
            <w:r w:rsidRPr="0021276D">
              <w:rPr>
                <w:rFonts w:ascii="Arial" w:hAnsi="Arial" w:cs="Arial"/>
                <w:color w:val="000000"/>
              </w:rPr>
              <w:t>sistem</w:t>
            </w:r>
            <w:proofErr w:type="spellEnd"/>
            <w:r w:rsidRPr="0021276D">
              <w:rPr>
                <w:rFonts w:ascii="Arial" w:hAnsi="Arial" w:cs="Arial"/>
                <w:color w:val="000000"/>
              </w:rPr>
              <w:t xml:space="preserve"> </w:t>
            </w:r>
            <w:proofErr w:type="spellStart"/>
            <w:r w:rsidRPr="0021276D">
              <w:rPr>
                <w:rFonts w:ascii="Arial" w:hAnsi="Arial" w:cs="Arial"/>
                <w:color w:val="000000"/>
              </w:rPr>
              <w:t>informasi</w:t>
            </w:r>
            <w:proofErr w:type="spellEnd"/>
            <w:r w:rsidRPr="0021276D">
              <w:rPr>
                <w:rFonts w:ascii="Arial" w:hAnsi="Arial" w:cs="Arial"/>
                <w:color w:val="000000"/>
              </w:rPr>
              <w:t xml:space="preserve">, </w:t>
            </w:r>
            <w:proofErr w:type="spellStart"/>
            <w:r w:rsidRPr="0021276D">
              <w:rPr>
                <w:rFonts w:ascii="Arial" w:hAnsi="Arial" w:cs="Arial"/>
                <w:color w:val="000000"/>
              </w:rPr>
              <w:t>sumber</w:t>
            </w:r>
            <w:proofErr w:type="spellEnd"/>
            <w:r w:rsidRPr="0021276D">
              <w:rPr>
                <w:rFonts w:ascii="Arial" w:hAnsi="Arial" w:cs="Arial"/>
                <w:color w:val="000000"/>
              </w:rPr>
              <w:t xml:space="preserve"> data yang </w:t>
            </w:r>
            <w:proofErr w:type="spellStart"/>
            <w:r w:rsidRPr="0021276D">
              <w:rPr>
                <w:rFonts w:ascii="Arial" w:hAnsi="Arial" w:cs="Arial"/>
                <w:color w:val="000000"/>
              </w:rPr>
              <w:t>dikumpulkan</w:t>
            </w:r>
            <w:proofErr w:type="spellEnd"/>
            <w:r w:rsidRPr="0021276D">
              <w:rPr>
                <w:rFonts w:ascii="Arial" w:hAnsi="Arial" w:cs="Arial"/>
                <w:color w:val="000000"/>
              </w:rPr>
              <w:t xml:space="preserve">, </w:t>
            </w:r>
            <w:proofErr w:type="spellStart"/>
            <w:r w:rsidRPr="0021276D">
              <w:rPr>
                <w:rFonts w:ascii="Arial" w:hAnsi="Arial" w:cs="Arial"/>
                <w:color w:val="000000"/>
              </w:rPr>
              <w:t>diolah</w:t>
            </w:r>
            <w:proofErr w:type="spellEnd"/>
            <w:r w:rsidRPr="0021276D">
              <w:rPr>
                <w:rFonts w:ascii="Arial" w:hAnsi="Arial" w:cs="Arial"/>
                <w:color w:val="000000"/>
              </w:rPr>
              <w:t xml:space="preserve"> data </w:t>
            </w:r>
            <w:proofErr w:type="spellStart"/>
            <w:r w:rsidRPr="0021276D">
              <w:rPr>
                <w:rFonts w:ascii="Arial" w:hAnsi="Arial" w:cs="Arial"/>
                <w:color w:val="000000"/>
              </w:rPr>
              <w:t>kemudian</w:t>
            </w:r>
            <w:proofErr w:type="spellEnd"/>
            <w:r w:rsidRPr="0021276D">
              <w:rPr>
                <w:rFonts w:ascii="Arial" w:hAnsi="Arial" w:cs="Arial"/>
                <w:color w:val="000000"/>
              </w:rPr>
              <w:t xml:space="preserve"> </w:t>
            </w:r>
            <w:proofErr w:type="spellStart"/>
            <w:r w:rsidRPr="0021276D">
              <w:rPr>
                <w:rFonts w:ascii="Arial" w:hAnsi="Arial" w:cs="Arial"/>
                <w:color w:val="000000"/>
              </w:rPr>
              <w:t>menjadi</w:t>
            </w:r>
            <w:proofErr w:type="spellEnd"/>
            <w:r w:rsidRPr="0021276D">
              <w:rPr>
                <w:rFonts w:ascii="Arial" w:hAnsi="Arial" w:cs="Arial"/>
                <w:color w:val="000000"/>
              </w:rPr>
              <w:t xml:space="preserve"> </w:t>
            </w:r>
            <w:proofErr w:type="spellStart"/>
            <w:r w:rsidRPr="0021276D">
              <w:rPr>
                <w:rFonts w:ascii="Arial" w:hAnsi="Arial" w:cs="Arial"/>
                <w:color w:val="000000"/>
              </w:rPr>
              <w:t>informasi</w:t>
            </w:r>
            <w:proofErr w:type="spellEnd"/>
            <w:r w:rsidRPr="0021276D">
              <w:rPr>
                <w:rFonts w:ascii="Arial" w:hAnsi="Arial" w:cs="Arial"/>
                <w:color w:val="000000"/>
              </w:rPr>
              <w:t xml:space="preserve"> data </w:t>
            </w:r>
            <w:proofErr w:type="spellStart"/>
            <w:r w:rsidRPr="0021276D">
              <w:rPr>
                <w:rFonts w:ascii="Arial" w:hAnsi="Arial" w:cs="Arial"/>
                <w:color w:val="000000"/>
              </w:rPr>
              <w:t>untuk</w:t>
            </w:r>
            <w:proofErr w:type="spellEnd"/>
            <w:r w:rsidRPr="0021276D">
              <w:rPr>
                <w:rFonts w:ascii="Arial" w:hAnsi="Arial" w:cs="Arial"/>
                <w:color w:val="000000"/>
              </w:rPr>
              <w:t xml:space="preserve"> </w:t>
            </w:r>
            <w:proofErr w:type="spellStart"/>
            <w:r w:rsidRPr="0021276D">
              <w:rPr>
                <w:rFonts w:ascii="Arial" w:hAnsi="Arial" w:cs="Arial"/>
                <w:color w:val="000000"/>
              </w:rPr>
              <w:t>menentukan</w:t>
            </w:r>
            <w:proofErr w:type="spellEnd"/>
            <w:r w:rsidRPr="0021276D">
              <w:rPr>
                <w:rFonts w:ascii="Arial" w:hAnsi="Arial" w:cs="Arial"/>
                <w:color w:val="000000"/>
              </w:rPr>
              <w:t xml:space="preserve"> </w:t>
            </w:r>
            <w:proofErr w:type="spellStart"/>
            <w:r w:rsidRPr="0021276D">
              <w:rPr>
                <w:rFonts w:ascii="Arial" w:hAnsi="Arial" w:cs="Arial"/>
                <w:color w:val="000000"/>
              </w:rPr>
              <w:t>kebijakan</w:t>
            </w:r>
            <w:proofErr w:type="spellEnd"/>
            <w:r w:rsidRPr="0021276D">
              <w:rPr>
                <w:rFonts w:ascii="Arial" w:hAnsi="Arial" w:cs="Arial"/>
                <w:color w:val="000000"/>
              </w:rPr>
              <w:t xml:space="preserve">/ </w:t>
            </w:r>
            <w:proofErr w:type="spellStart"/>
            <w:r w:rsidRPr="0021276D">
              <w:rPr>
                <w:rFonts w:ascii="Arial" w:hAnsi="Arial" w:cs="Arial"/>
                <w:color w:val="000000"/>
              </w:rPr>
              <w:t>keputusan</w:t>
            </w:r>
            <w:proofErr w:type="spellEnd"/>
            <w:r w:rsidRPr="0021276D">
              <w:rPr>
                <w:rFonts w:ascii="Arial" w:hAnsi="Arial" w:cs="Arial"/>
                <w:color w:val="000000"/>
              </w:rPr>
              <w:t xml:space="preserve"> </w:t>
            </w:r>
            <w:proofErr w:type="spellStart"/>
            <w:r w:rsidRPr="0021276D">
              <w:rPr>
                <w:rFonts w:ascii="Arial" w:hAnsi="Arial" w:cs="Arial"/>
                <w:color w:val="000000"/>
              </w:rPr>
              <w:t>dalam</w:t>
            </w:r>
            <w:proofErr w:type="spellEnd"/>
            <w:r w:rsidRPr="0021276D">
              <w:rPr>
                <w:rFonts w:ascii="Arial" w:hAnsi="Arial" w:cs="Arial"/>
                <w:color w:val="000000"/>
              </w:rPr>
              <w:t xml:space="preserve"> </w:t>
            </w:r>
            <w:proofErr w:type="spellStart"/>
            <w:r w:rsidRPr="0021276D">
              <w:rPr>
                <w:rFonts w:ascii="Arial" w:hAnsi="Arial" w:cs="Arial"/>
                <w:color w:val="000000"/>
              </w:rPr>
              <w:t>pelayanan</w:t>
            </w:r>
            <w:proofErr w:type="spellEnd"/>
            <w:r w:rsidRPr="0021276D">
              <w:rPr>
                <w:rFonts w:ascii="Arial" w:hAnsi="Arial" w:cs="Arial"/>
                <w:color w:val="000000"/>
              </w:rPr>
              <w:t xml:space="preserve"> </w:t>
            </w:r>
            <w:proofErr w:type="spellStart"/>
            <w:r w:rsidRPr="0021276D">
              <w:rPr>
                <w:rFonts w:ascii="Arial" w:hAnsi="Arial" w:cs="Arial"/>
                <w:color w:val="000000"/>
              </w:rPr>
              <w:t>farmasi</w:t>
            </w:r>
            <w:proofErr w:type="spellEnd"/>
            <w:r w:rsidRPr="0021276D">
              <w:rPr>
                <w:rFonts w:ascii="Arial" w:hAnsi="Arial" w:cs="Arial"/>
                <w:color w:val="000000"/>
              </w:rPr>
              <w:t xml:space="preserve">. </w:t>
            </w:r>
            <w:proofErr w:type="spellStart"/>
            <w:r w:rsidRPr="0021276D">
              <w:rPr>
                <w:rFonts w:ascii="Arial" w:hAnsi="Arial" w:cs="Arial"/>
                <w:color w:val="000000"/>
              </w:rPr>
              <w:t>M</w:t>
            </w:r>
            <w:r w:rsidRPr="0021276D">
              <w:rPr>
                <w:rFonts w:ascii="Arial" w:hAnsi="Arial" w:cs="Arial"/>
                <w:b/>
                <w:bCs/>
                <w:color w:val="000000"/>
              </w:rPr>
              <w:t>emberi</w:t>
            </w:r>
            <w:proofErr w:type="spellEnd"/>
            <w:r w:rsidRPr="0021276D">
              <w:rPr>
                <w:rFonts w:ascii="Arial" w:hAnsi="Arial" w:cs="Arial"/>
                <w:b/>
                <w:bCs/>
                <w:color w:val="000000"/>
              </w:rPr>
              <w:t xml:space="preserve"> </w:t>
            </w:r>
            <w:proofErr w:type="spellStart"/>
            <w:r w:rsidRPr="0021276D">
              <w:rPr>
                <w:rFonts w:ascii="Arial" w:hAnsi="Arial" w:cs="Arial"/>
                <w:b/>
                <w:bCs/>
                <w:color w:val="000000"/>
              </w:rPr>
              <w:t>contoh</w:t>
            </w:r>
            <w:proofErr w:type="spellEnd"/>
            <w:r w:rsidRPr="0021276D">
              <w:rPr>
                <w:rFonts w:ascii="Arial" w:hAnsi="Arial" w:cs="Arial"/>
                <w:color w:val="000000"/>
              </w:rPr>
              <w:t xml:space="preserve"> (C2)</w:t>
            </w:r>
            <w:r w:rsidR="000F0E8D">
              <w:rPr>
                <w:rFonts w:ascii="Arial" w:hAnsi="Arial" w:cs="Arial"/>
                <w:color w:val="000000"/>
              </w:rPr>
              <w:t xml:space="preserve"> </w:t>
            </w:r>
            <w:proofErr w:type="spellStart"/>
            <w:r w:rsidRPr="0021276D">
              <w:rPr>
                <w:rFonts w:ascii="Arial" w:hAnsi="Arial" w:cs="Arial"/>
                <w:color w:val="000000"/>
              </w:rPr>
              <w:t>Sistem</w:t>
            </w:r>
            <w:proofErr w:type="spellEnd"/>
            <w:r w:rsidRPr="0021276D">
              <w:rPr>
                <w:rFonts w:ascii="Arial" w:hAnsi="Arial" w:cs="Arial"/>
                <w:color w:val="000000"/>
              </w:rPr>
              <w:t xml:space="preserve"> </w:t>
            </w:r>
            <w:proofErr w:type="spellStart"/>
            <w:r w:rsidRPr="0021276D">
              <w:rPr>
                <w:rFonts w:ascii="Arial" w:hAnsi="Arial" w:cs="Arial"/>
                <w:color w:val="000000"/>
              </w:rPr>
              <w:t>Informasi</w:t>
            </w:r>
            <w:proofErr w:type="spellEnd"/>
            <w:r w:rsidRPr="0021276D">
              <w:rPr>
                <w:rFonts w:ascii="Arial" w:hAnsi="Arial" w:cs="Arial"/>
                <w:color w:val="000000"/>
              </w:rPr>
              <w:t xml:space="preserve"> </w:t>
            </w:r>
            <w:proofErr w:type="spellStart"/>
            <w:r w:rsidRPr="0021276D">
              <w:rPr>
                <w:rFonts w:ascii="Arial" w:hAnsi="Arial" w:cs="Arial"/>
                <w:color w:val="000000"/>
              </w:rPr>
              <w:t>dalam</w:t>
            </w:r>
            <w:proofErr w:type="spellEnd"/>
            <w:r w:rsidRPr="0021276D">
              <w:rPr>
                <w:rFonts w:ascii="Arial" w:hAnsi="Arial" w:cs="Arial"/>
                <w:color w:val="000000"/>
              </w:rPr>
              <w:t xml:space="preserve"> </w:t>
            </w:r>
            <w:proofErr w:type="spellStart"/>
            <w:r w:rsidRPr="0021276D">
              <w:rPr>
                <w:rFonts w:ascii="Arial" w:hAnsi="Arial" w:cs="Arial"/>
                <w:color w:val="000000"/>
              </w:rPr>
              <w:t>bidang</w:t>
            </w:r>
            <w:proofErr w:type="spellEnd"/>
            <w:r w:rsidRPr="0021276D">
              <w:rPr>
                <w:rFonts w:ascii="Arial" w:hAnsi="Arial" w:cs="Arial"/>
                <w:color w:val="000000"/>
              </w:rPr>
              <w:t xml:space="preserve"> </w:t>
            </w:r>
            <w:proofErr w:type="spellStart"/>
            <w:r w:rsidRPr="0021276D">
              <w:rPr>
                <w:rFonts w:ascii="Arial" w:hAnsi="Arial" w:cs="Arial"/>
                <w:color w:val="000000"/>
              </w:rPr>
              <w:t>farmasi</w:t>
            </w:r>
            <w:proofErr w:type="spellEnd"/>
            <w:r w:rsidRPr="0021276D">
              <w:rPr>
                <w:rFonts w:ascii="Arial" w:hAnsi="Arial" w:cs="Arial"/>
                <w:color w:val="000000"/>
              </w:rPr>
              <w:t xml:space="preserve"> dan </w:t>
            </w:r>
            <w:proofErr w:type="spellStart"/>
            <w:r w:rsidRPr="0021276D">
              <w:rPr>
                <w:rFonts w:ascii="Arial" w:hAnsi="Arial" w:cs="Arial"/>
                <w:b/>
                <w:bCs/>
                <w:color w:val="000000"/>
              </w:rPr>
              <w:t>implementasi</w:t>
            </w:r>
            <w:proofErr w:type="spellEnd"/>
            <w:r w:rsidRPr="0021276D">
              <w:rPr>
                <w:rFonts w:ascii="Arial" w:hAnsi="Arial" w:cs="Arial"/>
                <w:color w:val="000000"/>
              </w:rPr>
              <w:t xml:space="preserve"> (C3) </w:t>
            </w:r>
            <w:proofErr w:type="spellStart"/>
            <w:r w:rsidRPr="0021276D">
              <w:rPr>
                <w:rFonts w:ascii="Arial" w:hAnsi="Arial" w:cs="Arial"/>
                <w:color w:val="000000"/>
              </w:rPr>
              <w:t>Manajemen</w:t>
            </w:r>
            <w:proofErr w:type="spellEnd"/>
            <w:r w:rsidRPr="0021276D">
              <w:rPr>
                <w:rFonts w:ascii="Arial" w:hAnsi="Arial" w:cs="Arial"/>
                <w:color w:val="000000"/>
              </w:rPr>
              <w:t xml:space="preserve"> </w:t>
            </w:r>
            <w:proofErr w:type="spellStart"/>
            <w:r w:rsidRPr="0021276D">
              <w:rPr>
                <w:rFonts w:ascii="Arial" w:hAnsi="Arial" w:cs="Arial"/>
                <w:color w:val="000000"/>
              </w:rPr>
              <w:t>Sistem</w:t>
            </w:r>
            <w:proofErr w:type="spellEnd"/>
            <w:r w:rsidRPr="0021276D">
              <w:rPr>
                <w:rFonts w:ascii="Arial" w:hAnsi="Arial" w:cs="Arial"/>
                <w:color w:val="000000"/>
              </w:rPr>
              <w:t xml:space="preserve"> </w:t>
            </w:r>
            <w:proofErr w:type="spellStart"/>
            <w:r w:rsidRPr="0021276D">
              <w:rPr>
                <w:rFonts w:ascii="Arial" w:hAnsi="Arial" w:cs="Arial"/>
                <w:color w:val="000000"/>
              </w:rPr>
              <w:t>Informasi</w:t>
            </w:r>
            <w:proofErr w:type="spellEnd"/>
            <w:r w:rsidRPr="0021276D">
              <w:rPr>
                <w:rFonts w:ascii="Arial" w:hAnsi="Arial" w:cs="Arial"/>
                <w:color w:val="000000"/>
              </w:rPr>
              <w:t>,</w:t>
            </w:r>
            <w:r w:rsidR="000F0E8D">
              <w:rPr>
                <w:rFonts w:ascii="Arial" w:hAnsi="Arial" w:cs="Arial"/>
                <w:color w:val="000000"/>
              </w:rPr>
              <w:t xml:space="preserve"> </w:t>
            </w:r>
            <w:proofErr w:type="spellStart"/>
            <w:r w:rsidRPr="0021276D">
              <w:rPr>
                <w:rFonts w:ascii="Arial" w:hAnsi="Arial" w:cs="Arial"/>
                <w:b/>
                <w:bCs/>
                <w:color w:val="000000"/>
              </w:rPr>
              <w:t>mengevaluasi</w:t>
            </w:r>
            <w:proofErr w:type="spellEnd"/>
            <w:r w:rsidRPr="0021276D">
              <w:rPr>
                <w:rFonts w:ascii="Arial" w:hAnsi="Arial" w:cs="Arial"/>
                <w:color w:val="000000"/>
              </w:rPr>
              <w:t xml:space="preserve"> (C4) </w:t>
            </w:r>
            <w:proofErr w:type="spellStart"/>
            <w:r w:rsidRPr="0021276D">
              <w:rPr>
                <w:rFonts w:ascii="Arial" w:hAnsi="Arial" w:cs="Arial"/>
                <w:color w:val="000000"/>
              </w:rPr>
              <w:t>sistem</w:t>
            </w:r>
            <w:proofErr w:type="spellEnd"/>
            <w:r w:rsidRPr="0021276D">
              <w:rPr>
                <w:rFonts w:ascii="Arial" w:hAnsi="Arial" w:cs="Arial"/>
                <w:color w:val="000000"/>
              </w:rPr>
              <w:t xml:space="preserve"> </w:t>
            </w:r>
            <w:proofErr w:type="spellStart"/>
            <w:r w:rsidRPr="0021276D">
              <w:rPr>
                <w:rFonts w:ascii="Arial" w:hAnsi="Arial" w:cs="Arial"/>
                <w:color w:val="000000"/>
              </w:rPr>
              <w:t>informasi</w:t>
            </w:r>
            <w:proofErr w:type="spellEnd"/>
            <w:r w:rsidRPr="0021276D">
              <w:rPr>
                <w:rFonts w:ascii="Arial" w:hAnsi="Arial" w:cs="Arial"/>
                <w:color w:val="000000"/>
              </w:rPr>
              <w:t xml:space="preserve"> yang </w:t>
            </w:r>
            <w:proofErr w:type="spellStart"/>
            <w:r w:rsidRPr="0021276D">
              <w:rPr>
                <w:rFonts w:ascii="Arial" w:hAnsi="Arial" w:cs="Arial"/>
                <w:color w:val="000000"/>
              </w:rPr>
              <w:t>digunakan</w:t>
            </w:r>
            <w:proofErr w:type="spellEnd"/>
            <w:r w:rsidRPr="0021276D">
              <w:rPr>
                <w:rFonts w:ascii="Arial" w:hAnsi="Arial" w:cs="Arial"/>
                <w:color w:val="000000"/>
              </w:rPr>
              <w:t xml:space="preserve"> </w:t>
            </w:r>
            <w:proofErr w:type="spellStart"/>
            <w:r w:rsidRPr="0021276D">
              <w:rPr>
                <w:rFonts w:ascii="Arial" w:hAnsi="Arial" w:cs="Arial"/>
                <w:color w:val="000000"/>
              </w:rPr>
              <w:t>dalam</w:t>
            </w:r>
            <w:proofErr w:type="spellEnd"/>
            <w:r w:rsidRPr="0021276D">
              <w:rPr>
                <w:rFonts w:ascii="Arial" w:hAnsi="Arial" w:cs="Arial"/>
                <w:color w:val="000000"/>
              </w:rPr>
              <w:t xml:space="preserve"> </w:t>
            </w:r>
            <w:proofErr w:type="spellStart"/>
            <w:r w:rsidRPr="0021276D">
              <w:rPr>
                <w:rFonts w:ascii="Arial" w:hAnsi="Arial" w:cs="Arial"/>
                <w:color w:val="000000"/>
              </w:rPr>
              <w:t>pelayanan</w:t>
            </w:r>
            <w:proofErr w:type="spellEnd"/>
            <w:r w:rsidRPr="0021276D">
              <w:rPr>
                <w:rFonts w:ascii="Arial" w:hAnsi="Arial" w:cs="Arial"/>
                <w:color w:val="000000"/>
              </w:rPr>
              <w:t xml:space="preserve"> </w:t>
            </w:r>
            <w:proofErr w:type="spellStart"/>
            <w:r w:rsidRPr="0021276D">
              <w:rPr>
                <w:rFonts w:ascii="Arial" w:hAnsi="Arial" w:cs="Arial"/>
                <w:color w:val="000000"/>
              </w:rPr>
              <w:t>kefarmasian</w:t>
            </w:r>
            <w:proofErr w:type="spellEnd"/>
            <w:r w:rsidRPr="0021276D">
              <w:rPr>
                <w:rFonts w:ascii="Arial" w:hAnsi="Arial" w:cs="Arial"/>
                <w:color w:val="000000"/>
              </w:rPr>
              <w:t xml:space="preserve">, </w:t>
            </w:r>
            <w:proofErr w:type="spellStart"/>
            <w:r w:rsidRPr="0021276D">
              <w:rPr>
                <w:rFonts w:ascii="Arial" w:hAnsi="Arial" w:cs="Arial"/>
                <w:b/>
                <w:bCs/>
                <w:color w:val="000000"/>
              </w:rPr>
              <w:t>merancang</w:t>
            </w:r>
            <w:proofErr w:type="spellEnd"/>
            <w:r w:rsidRPr="0021276D">
              <w:rPr>
                <w:rFonts w:ascii="Arial" w:hAnsi="Arial" w:cs="Arial"/>
                <w:color w:val="000000"/>
              </w:rPr>
              <w:t xml:space="preserve"> (C6) </w:t>
            </w:r>
            <w:proofErr w:type="spellStart"/>
            <w:r w:rsidRPr="0021276D">
              <w:rPr>
                <w:rFonts w:ascii="Arial" w:hAnsi="Arial" w:cs="Arial"/>
                <w:color w:val="000000"/>
              </w:rPr>
              <w:t>desain</w:t>
            </w:r>
            <w:proofErr w:type="spellEnd"/>
            <w:r w:rsidRPr="0021276D">
              <w:rPr>
                <w:rFonts w:ascii="Arial" w:hAnsi="Arial" w:cs="Arial"/>
                <w:color w:val="000000"/>
              </w:rPr>
              <w:t xml:space="preserve"> </w:t>
            </w:r>
            <w:proofErr w:type="spellStart"/>
            <w:r w:rsidRPr="0021276D">
              <w:rPr>
                <w:rFonts w:ascii="Arial" w:hAnsi="Arial" w:cs="Arial"/>
                <w:color w:val="000000"/>
              </w:rPr>
              <w:t>Sistem</w:t>
            </w:r>
            <w:proofErr w:type="spellEnd"/>
            <w:r w:rsidRPr="0021276D">
              <w:rPr>
                <w:rFonts w:ascii="Arial" w:hAnsi="Arial" w:cs="Arial"/>
                <w:color w:val="000000"/>
              </w:rPr>
              <w:t xml:space="preserve"> </w:t>
            </w:r>
            <w:proofErr w:type="spellStart"/>
            <w:r w:rsidRPr="0021276D">
              <w:rPr>
                <w:rFonts w:ascii="Arial" w:hAnsi="Arial" w:cs="Arial"/>
                <w:color w:val="000000"/>
              </w:rPr>
              <w:t>Informasi</w:t>
            </w:r>
            <w:proofErr w:type="spellEnd"/>
            <w:r w:rsidRPr="0021276D">
              <w:rPr>
                <w:rFonts w:ascii="Arial" w:hAnsi="Arial" w:cs="Arial"/>
                <w:color w:val="000000"/>
              </w:rPr>
              <w:t xml:space="preserve"> </w:t>
            </w:r>
            <w:proofErr w:type="spellStart"/>
            <w:r w:rsidRPr="0021276D">
              <w:rPr>
                <w:rFonts w:ascii="Arial" w:hAnsi="Arial" w:cs="Arial"/>
                <w:color w:val="000000"/>
              </w:rPr>
              <w:t>sebagai</w:t>
            </w:r>
            <w:proofErr w:type="spellEnd"/>
            <w:r w:rsidRPr="0021276D">
              <w:rPr>
                <w:rFonts w:ascii="Arial" w:hAnsi="Arial" w:cs="Arial"/>
                <w:color w:val="000000"/>
              </w:rPr>
              <w:t xml:space="preserve"> tools </w:t>
            </w:r>
            <w:proofErr w:type="spellStart"/>
            <w:r w:rsidRPr="0021276D">
              <w:rPr>
                <w:rFonts w:ascii="Arial" w:hAnsi="Arial" w:cs="Arial"/>
                <w:color w:val="000000"/>
              </w:rPr>
              <w:t>dalam</w:t>
            </w:r>
            <w:proofErr w:type="spellEnd"/>
            <w:r w:rsidRPr="0021276D">
              <w:rPr>
                <w:rFonts w:ascii="Arial" w:hAnsi="Arial" w:cs="Arial"/>
                <w:color w:val="000000"/>
              </w:rPr>
              <w:t xml:space="preserve"> </w:t>
            </w:r>
            <w:proofErr w:type="spellStart"/>
            <w:r w:rsidRPr="0021276D">
              <w:rPr>
                <w:rFonts w:ascii="Arial" w:hAnsi="Arial" w:cs="Arial"/>
                <w:color w:val="000000"/>
              </w:rPr>
              <w:t>pelayanan</w:t>
            </w:r>
            <w:proofErr w:type="spellEnd"/>
            <w:r w:rsidRPr="0021276D">
              <w:rPr>
                <w:rFonts w:ascii="Arial" w:hAnsi="Arial" w:cs="Arial"/>
                <w:color w:val="000000"/>
              </w:rPr>
              <w:t xml:space="preserve"> </w:t>
            </w:r>
            <w:proofErr w:type="spellStart"/>
            <w:r w:rsidRPr="0021276D">
              <w:rPr>
                <w:rFonts w:ascii="Arial" w:hAnsi="Arial" w:cs="Arial"/>
                <w:color w:val="000000"/>
              </w:rPr>
              <w:t>kefarmasian</w:t>
            </w:r>
            <w:proofErr w:type="spellEnd"/>
            <w:r w:rsidRPr="0021276D">
              <w:rPr>
                <w:rFonts w:ascii="Arial" w:hAnsi="Arial" w:cs="Arial"/>
                <w:color w:val="000000"/>
              </w:rPr>
              <w:t xml:space="preserve">, </w:t>
            </w:r>
          </w:p>
        </w:tc>
      </w:tr>
      <w:tr w:rsidR="00CF4448" w:rsidRPr="0021276D" w14:paraId="15E5C1F5" w14:textId="77777777" w:rsidTr="00461BC1">
        <w:tblPrEx>
          <w:tblLook w:val="04A0" w:firstRow="1" w:lastRow="0" w:firstColumn="1" w:lastColumn="0" w:noHBand="0" w:noVBand="1"/>
        </w:tblPrEx>
        <w:trPr>
          <w:gridAfter w:val="1"/>
          <w:wAfter w:w="548" w:type="dxa"/>
          <w:trHeight w:val="249"/>
        </w:trPr>
        <w:tc>
          <w:tcPr>
            <w:tcW w:w="3348" w:type="dxa"/>
            <w:gridSpan w:val="2"/>
          </w:tcPr>
          <w:p w14:paraId="4294262C" w14:textId="77777777" w:rsidR="00CF4448" w:rsidRPr="0021276D" w:rsidRDefault="00CF4448" w:rsidP="00E11E5D">
            <w:pPr>
              <w:widowControl w:val="0"/>
              <w:autoSpaceDE w:val="0"/>
              <w:autoSpaceDN w:val="0"/>
              <w:adjustRightInd w:val="0"/>
              <w:spacing w:after="0"/>
              <w:ind w:right="-22"/>
              <w:rPr>
                <w:rFonts w:ascii="Arial" w:hAnsi="Arial" w:cs="Arial"/>
                <w:color w:val="000000"/>
              </w:rPr>
            </w:pPr>
            <w:proofErr w:type="spellStart"/>
            <w:r w:rsidRPr="0021276D">
              <w:rPr>
                <w:rFonts w:ascii="Arial" w:hAnsi="Arial" w:cs="Arial"/>
                <w:bCs/>
              </w:rPr>
              <w:t>Deskripsi</w:t>
            </w:r>
            <w:proofErr w:type="spellEnd"/>
            <w:r w:rsidRPr="0021276D">
              <w:rPr>
                <w:rFonts w:ascii="Arial" w:hAnsi="Arial" w:cs="Arial"/>
                <w:bCs/>
              </w:rPr>
              <w:t xml:space="preserve"> </w:t>
            </w:r>
            <w:proofErr w:type="spellStart"/>
            <w:proofErr w:type="gramStart"/>
            <w:r w:rsidRPr="0021276D">
              <w:rPr>
                <w:rFonts w:ascii="Arial" w:hAnsi="Arial" w:cs="Arial"/>
                <w:bCs/>
              </w:rPr>
              <w:t>Matakuliah</w:t>
            </w:r>
            <w:proofErr w:type="spellEnd"/>
            <w:r w:rsidRPr="0021276D">
              <w:rPr>
                <w:rFonts w:ascii="Arial" w:hAnsi="Arial" w:cs="Arial"/>
                <w:bCs/>
              </w:rPr>
              <w:t xml:space="preserve"> :</w:t>
            </w:r>
            <w:proofErr w:type="gramEnd"/>
          </w:p>
        </w:tc>
        <w:tc>
          <w:tcPr>
            <w:tcW w:w="10822" w:type="dxa"/>
            <w:gridSpan w:val="12"/>
          </w:tcPr>
          <w:p w14:paraId="564AFD56" w14:textId="77FE04EF" w:rsidR="00CF4448" w:rsidRPr="0021276D" w:rsidRDefault="00CF4448" w:rsidP="00E11E5D">
            <w:pPr>
              <w:widowControl w:val="0"/>
              <w:autoSpaceDE w:val="0"/>
              <w:autoSpaceDN w:val="0"/>
              <w:adjustRightInd w:val="0"/>
              <w:spacing w:after="0"/>
              <w:ind w:right="-22"/>
              <w:jc w:val="both"/>
              <w:rPr>
                <w:rFonts w:ascii="Arial" w:hAnsi="Arial" w:cs="Arial"/>
                <w:color w:val="000000"/>
              </w:rPr>
            </w:pPr>
            <w:r w:rsidRPr="0021276D">
              <w:rPr>
                <w:rFonts w:ascii="Arial" w:hAnsi="Arial" w:cs="Arial"/>
                <w:color w:val="000000"/>
              </w:rPr>
              <w:t xml:space="preserve">Mata Kuliah </w:t>
            </w:r>
            <w:proofErr w:type="spellStart"/>
            <w:r w:rsidRPr="0021276D">
              <w:rPr>
                <w:rFonts w:ascii="Arial" w:hAnsi="Arial" w:cs="Arial"/>
                <w:color w:val="000000"/>
              </w:rPr>
              <w:t>membahas</w:t>
            </w:r>
            <w:proofErr w:type="spellEnd"/>
            <w:r w:rsidRPr="0021276D">
              <w:rPr>
                <w:rFonts w:ascii="Arial" w:hAnsi="Arial" w:cs="Arial"/>
                <w:color w:val="000000"/>
              </w:rPr>
              <w:t xml:space="preserve"> </w:t>
            </w:r>
            <w:proofErr w:type="spellStart"/>
            <w:r w:rsidRPr="0021276D">
              <w:rPr>
                <w:rFonts w:ascii="Arial" w:hAnsi="Arial" w:cs="Arial"/>
                <w:color w:val="000000"/>
              </w:rPr>
              <w:t>konsep</w:t>
            </w:r>
            <w:proofErr w:type="spellEnd"/>
            <w:r w:rsidRPr="0021276D">
              <w:rPr>
                <w:rFonts w:ascii="Arial" w:hAnsi="Arial" w:cs="Arial"/>
                <w:color w:val="000000"/>
              </w:rPr>
              <w:t xml:space="preserve"> </w:t>
            </w:r>
            <w:proofErr w:type="spellStart"/>
            <w:r w:rsidRPr="0021276D">
              <w:rPr>
                <w:rFonts w:ascii="Arial" w:hAnsi="Arial" w:cs="Arial"/>
                <w:color w:val="000000"/>
              </w:rPr>
              <w:t>dasar</w:t>
            </w:r>
            <w:proofErr w:type="spellEnd"/>
            <w:r w:rsidRPr="0021276D">
              <w:rPr>
                <w:rFonts w:ascii="Arial" w:hAnsi="Arial" w:cs="Arial"/>
                <w:color w:val="000000"/>
              </w:rPr>
              <w:t xml:space="preserve"> </w:t>
            </w:r>
            <w:proofErr w:type="spellStart"/>
            <w:r w:rsidRPr="0021276D">
              <w:rPr>
                <w:rFonts w:ascii="Arial" w:hAnsi="Arial" w:cs="Arial"/>
                <w:color w:val="000000"/>
              </w:rPr>
              <w:t>sistem</w:t>
            </w:r>
            <w:proofErr w:type="spellEnd"/>
            <w:r w:rsidRPr="0021276D">
              <w:rPr>
                <w:rFonts w:ascii="Arial" w:hAnsi="Arial" w:cs="Arial"/>
                <w:color w:val="000000"/>
              </w:rPr>
              <w:t xml:space="preserve"> </w:t>
            </w:r>
            <w:proofErr w:type="spellStart"/>
            <w:r w:rsidRPr="0021276D">
              <w:rPr>
                <w:rFonts w:ascii="Arial" w:hAnsi="Arial" w:cs="Arial"/>
                <w:color w:val="000000"/>
              </w:rPr>
              <w:t>informasiyang</w:t>
            </w:r>
            <w:proofErr w:type="spellEnd"/>
            <w:r w:rsidRPr="0021276D">
              <w:rPr>
                <w:rFonts w:ascii="Arial" w:hAnsi="Arial" w:cs="Arial"/>
                <w:color w:val="000000"/>
              </w:rPr>
              <w:t xml:space="preserve"> </w:t>
            </w:r>
            <w:proofErr w:type="spellStart"/>
            <w:r w:rsidRPr="0021276D">
              <w:rPr>
                <w:rFonts w:ascii="Arial" w:hAnsi="Arial" w:cs="Arial"/>
                <w:color w:val="000000"/>
              </w:rPr>
              <w:t>kebijakan</w:t>
            </w:r>
            <w:proofErr w:type="spellEnd"/>
            <w:r w:rsidRPr="0021276D">
              <w:rPr>
                <w:rFonts w:ascii="Arial" w:hAnsi="Arial" w:cs="Arial"/>
                <w:color w:val="000000"/>
              </w:rPr>
              <w:t xml:space="preserve">/ </w:t>
            </w:r>
            <w:proofErr w:type="spellStart"/>
            <w:r w:rsidRPr="0021276D">
              <w:rPr>
                <w:rFonts w:ascii="Arial" w:hAnsi="Arial" w:cs="Arial"/>
                <w:color w:val="000000"/>
              </w:rPr>
              <w:t>keputusan</w:t>
            </w:r>
            <w:proofErr w:type="spellEnd"/>
            <w:r w:rsidRPr="0021276D">
              <w:rPr>
                <w:rFonts w:ascii="Arial" w:hAnsi="Arial" w:cs="Arial"/>
                <w:color w:val="000000"/>
              </w:rPr>
              <w:t xml:space="preserve"> </w:t>
            </w:r>
            <w:proofErr w:type="spellStart"/>
            <w:r w:rsidRPr="0021276D">
              <w:rPr>
                <w:rFonts w:ascii="Arial" w:hAnsi="Arial" w:cs="Arial"/>
                <w:color w:val="000000"/>
              </w:rPr>
              <w:t>dalam</w:t>
            </w:r>
            <w:proofErr w:type="spellEnd"/>
            <w:r w:rsidRPr="0021276D">
              <w:rPr>
                <w:rFonts w:ascii="Arial" w:hAnsi="Arial" w:cs="Arial"/>
                <w:color w:val="000000"/>
              </w:rPr>
              <w:t xml:space="preserve"> </w:t>
            </w:r>
            <w:proofErr w:type="spellStart"/>
            <w:r w:rsidRPr="0021276D">
              <w:rPr>
                <w:rFonts w:ascii="Arial" w:hAnsi="Arial" w:cs="Arial"/>
                <w:color w:val="000000"/>
              </w:rPr>
              <w:t>pelayanan</w:t>
            </w:r>
            <w:proofErr w:type="spellEnd"/>
            <w:r w:rsidRPr="0021276D">
              <w:rPr>
                <w:rFonts w:ascii="Arial" w:hAnsi="Arial" w:cs="Arial"/>
                <w:color w:val="000000"/>
              </w:rPr>
              <w:t xml:space="preserve"> </w:t>
            </w:r>
            <w:proofErr w:type="spellStart"/>
            <w:r w:rsidRPr="0021276D">
              <w:rPr>
                <w:rFonts w:ascii="Arial" w:hAnsi="Arial" w:cs="Arial"/>
                <w:color w:val="000000"/>
              </w:rPr>
              <w:t>farmasi</w:t>
            </w:r>
            <w:proofErr w:type="spellEnd"/>
            <w:r w:rsidRPr="0021276D">
              <w:rPr>
                <w:rFonts w:ascii="Arial" w:hAnsi="Arial" w:cs="Arial"/>
                <w:color w:val="000000"/>
              </w:rPr>
              <w:t xml:space="preserve"> yang </w:t>
            </w:r>
            <w:proofErr w:type="spellStart"/>
            <w:r w:rsidRPr="0021276D">
              <w:rPr>
                <w:rFonts w:ascii="Arial" w:hAnsi="Arial" w:cs="Arial"/>
                <w:color w:val="000000"/>
              </w:rPr>
              <w:t>diterapkan</w:t>
            </w:r>
            <w:proofErr w:type="spellEnd"/>
            <w:r w:rsidRPr="0021276D">
              <w:rPr>
                <w:rFonts w:ascii="Arial" w:hAnsi="Arial" w:cs="Arial"/>
                <w:color w:val="000000"/>
              </w:rPr>
              <w:t xml:space="preserve"> </w:t>
            </w:r>
            <w:proofErr w:type="spellStart"/>
            <w:r w:rsidRPr="0021276D">
              <w:rPr>
                <w:rFonts w:ascii="Arial" w:hAnsi="Arial" w:cs="Arial"/>
                <w:color w:val="000000"/>
              </w:rPr>
              <w:t>untuk</w:t>
            </w:r>
            <w:proofErr w:type="spellEnd"/>
            <w:r w:rsidRPr="0021276D">
              <w:rPr>
                <w:rFonts w:ascii="Arial" w:hAnsi="Arial" w:cs="Arial"/>
                <w:color w:val="000000"/>
              </w:rPr>
              <w:t xml:space="preserve"> </w:t>
            </w:r>
            <w:proofErr w:type="spellStart"/>
            <w:r w:rsidRPr="0021276D">
              <w:rPr>
                <w:rFonts w:ascii="Arial" w:hAnsi="Arial" w:cs="Arial"/>
                <w:color w:val="000000"/>
              </w:rPr>
              <w:t>membantu</w:t>
            </w:r>
            <w:proofErr w:type="spellEnd"/>
            <w:r w:rsidRPr="0021276D">
              <w:rPr>
                <w:rFonts w:ascii="Arial" w:hAnsi="Arial" w:cs="Arial"/>
                <w:color w:val="000000"/>
              </w:rPr>
              <w:t xml:space="preserve"> </w:t>
            </w:r>
            <w:proofErr w:type="spellStart"/>
            <w:r w:rsidRPr="0021276D">
              <w:rPr>
                <w:rFonts w:ascii="Arial" w:hAnsi="Arial" w:cs="Arial"/>
                <w:color w:val="000000"/>
              </w:rPr>
              <w:t>meningkatkan</w:t>
            </w:r>
            <w:proofErr w:type="spellEnd"/>
            <w:r w:rsidRPr="0021276D">
              <w:rPr>
                <w:rFonts w:ascii="Arial" w:hAnsi="Arial" w:cs="Arial"/>
                <w:color w:val="000000"/>
              </w:rPr>
              <w:t xml:space="preserve"> </w:t>
            </w:r>
            <w:proofErr w:type="spellStart"/>
            <w:r w:rsidRPr="0021276D">
              <w:rPr>
                <w:rFonts w:ascii="Arial" w:hAnsi="Arial" w:cs="Arial"/>
                <w:color w:val="000000"/>
              </w:rPr>
              <w:t>komunikasi</w:t>
            </w:r>
            <w:proofErr w:type="spellEnd"/>
            <w:r w:rsidRPr="0021276D">
              <w:rPr>
                <w:rFonts w:ascii="Arial" w:hAnsi="Arial" w:cs="Arial"/>
                <w:color w:val="000000"/>
              </w:rPr>
              <w:t xml:space="preserve"> yang </w:t>
            </w:r>
            <w:proofErr w:type="spellStart"/>
            <w:r w:rsidRPr="0021276D">
              <w:rPr>
                <w:rFonts w:ascii="Arial" w:hAnsi="Arial" w:cs="Arial"/>
                <w:color w:val="000000"/>
              </w:rPr>
              <w:t>akurat</w:t>
            </w:r>
            <w:proofErr w:type="spellEnd"/>
            <w:r w:rsidRPr="0021276D">
              <w:rPr>
                <w:rFonts w:ascii="Arial" w:hAnsi="Arial" w:cs="Arial"/>
                <w:color w:val="000000"/>
              </w:rPr>
              <w:t xml:space="preserve">, </w:t>
            </w:r>
            <w:proofErr w:type="spellStart"/>
            <w:r w:rsidRPr="0021276D">
              <w:rPr>
                <w:rFonts w:ascii="Arial" w:hAnsi="Arial" w:cs="Arial"/>
                <w:i/>
                <w:iCs/>
                <w:color w:val="000000"/>
              </w:rPr>
              <w:t>akseptable</w:t>
            </w:r>
            <w:proofErr w:type="spellEnd"/>
            <w:r w:rsidRPr="0021276D">
              <w:rPr>
                <w:rFonts w:ascii="Arial" w:hAnsi="Arial" w:cs="Arial"/>
                <w:color w:val="000000"/>
              </w:rPr>
              <w:t xml:space="preserve"> dan </w:t>
            </w:r>
            <w:r w:rsidRPr="0021276D">
              <w:rPr>
                <w:rFonts w:ascii="Arial" w:hAnsi="Arial" w:cs="Arial"/>
                <w:i/>
                <w:iCs/>
                <w:color w:val="000000"/>
              </w:rPr>
              <w:t>reliable</w:t>
            </w:r>
            <w:r w:rsidRPr="0021276D">
              <w:rPr>
                <w:rFonts w:ascii="Arial" w:hAnsi="Arial" w:cs="Arial"/>
                <w:color w:val="000000"/>
              </w:rPr>
              <w:t xml:space="preserve"> </w:t>
            </w:r>
            <w:proofErr w:type="spellStart"/>
            <w:r w:rsidRPr="0021276D">
              <w:rPr>
                <w:rFonts w:ascii="Arial" w:hAnsi="Arial" w:cs="Arial"/>
                <w:color w:val="000000"/>
              </w:rPr>
              <w:t>meningkatkan</w:t>
            </w:r>
            <w:proofErr w:type="spellEnd"/>
            <w:r w:rsidRPr="0021276D">
              <w:rPr>
                <w:rFonts w:ascii="Arial" w:hAnsi="Arial" w:cs="Arial"/>
                <w:color w:val="000000"/>
              </w:rPr>
              <w:t xml:space="preserve"> </w:t>
            </w:r>
            <w:proofErr w:type="spellStart"/>
            <w:r w:rsidRPr="0021276D">
              <w:rPr>
                <w:rFonts w:ascii="Arial" w:hAnsi="Arial" w:cs="Arial"/>
                <w:color w:val="000000"/>
              </w:rPr>
              <w:t>mutu</w:t>
            </w:r>
            <w:proofErr w:type="spellEnd"/>
            <w:r w:rsidRPr="0021276D">
              <w:rPr>
                <w:rFonts w:ascii="Arial" w:hAnsi="Arial" w:cs="Arial"/>
                <w:color w:val="000000"/>
              </w:rPr>
              <w:t xml:space="preserve"> </w:t>
            </w:r>
            <w:proofErr w:type="spellStart"/>
            <w:r w:rsidRPr="0021276D">
              <w:rPr>
                <w:rFonts w:ascii="Arial" w:hAnsi="Arial" w:cs="Arial"/>
                <w:color w:val="000000"/>
              </w:rPr>
              <w:t>pelayanan</w:t>
            </w:r>
            <w:proofErr w:type="spellEnd"/>
            <w:r w:rsidRPr="0021276D">
              <w:rPr>
                <w:rFonts w:ascii="Arial" w:hAnsi="Arial" w:cs="Arial"/>
                <w:color w:val="000000"/>
              </w:rPr>
              <w:t xml:space="preserve"> </w:t>
            </w:r>
            <w:proofErr w:type="spellStart"/>
            <w:r w:rsidRPr="0021276D">
              <w:rPr>
                <w:rFonts w:ascii="Arial" w:hAnsi="Arial" w:cs="Arial"/>
                <w:color w:val="000000"/>
              </w:rPr>
              <w:t>pasien</w:t>
            </w:r>
            <w:proofErr w:type="spellEnd"/>
            <w:r w:rsidRPr="0021276D">
              <w:rPr>
                <w:rFonts w:ascii="Arial" w:hAnsi="Arial" w:cs="Arial"/>
                <w:color w:val="000000"/>
              </w:rPr>
              <w:t xml:space="preserve"> </w:t>
            </w:r>
            <w:proofErr w:type="spellStart"/>
            <w:r w:rsidRPr="0021276D">
              <w:rPr>
                <w:rFonts w:ascii="Arial" w:hAnsi="Arial" w:cs="Arial"/>
                <w:color w:val="000000"/>
              </w:rPr>
              <w:t>sebagai</w:t>
            </w:r>
            <w:proofErr w:type="spellEnd"/>
            <w:r w:rsidRPr="0021276D">
              <w:rPr>
                <w:rFonts w:ascii="Arial" w:hAnsi="Arial" w:cs="Arial"/>
                <w:color w:val="000000"/>
              </w:rPr>
              <w:t xml:space="preserve"> tools </w:t>
            </w:r>
            <w:proofErr w:type="spellStart"/>
            <w:r w:rsidRPr="0021276D">
              <w:rPr>
                <w:rFonts w:ascii="Arial" w:hAnsi="Arial" w:cs="Arial"/>
                <w:color w:val="000000"/>
              </w:rPr>
              <w:t>dalam</w:t>
            </w:r>
            <w:proofErr w:type="spellEnd"/>
            <w:r w:rsidRPr="0021276D">
              <w:rPr>
                <w:rFonts w:ascii="Arial" w:hAnsi="Arial" w:cs="Arial"/>
                <w:color w:val="000000"/>
              </w:rPr>
              <w:t xml:space="preserve"> </w:t>
            </w:r>
            <w:proofErr w:type="spellStart"/>
            <w:r w:rsidRPr="0021276D">
              <w:rPr>
                <w:rFonts w:ascii="Arial" w:hAnsi="Arial" w:cs="Arial"/>
                <w:color w:val="000000"/>
              </w:rPr>
              <w:t>pelayanan</w:t>
            </w:r>
            <w:proofErr w:type="spellEnd"/>
            <w:r w:rsidRPr="0021276D">
              <w:rPr>
                <w:rFonts w:ascii="Arial" w:hAnsi="Arial" w:cs="Arial"/>
                <w:color w:val="000000"/>
              </w:rPr>
              <w:t xml:space="preserve"> </w:t>
            </w:r>
            <w:proofErr w:type="spellStart"/>
            <w:r w:rsidRPr="0021276D">
              <w:rPr>
                <w:rFonts w:ascii="Arial" w:hAnsi="Arial" w:cs="Arial"/>
                <w:color w:val="000000"/>
              </w:rPr>
              <w:t>kefarmasian</w:t>
            </w:r>
            <w:proofErr w:type="spellEnd"/>
            <w:r w:rsidRPr="0021276D">
              <w:rPr>
                <w:rFonts w:ascii="Arial" w:hAnsi="Arial" w:cs="Arial"/>
                <w:color w:val="000000"/>
              </w:rPr>
              <w:t xml:space="preserve"> </w:t>
            </w:r>
          </w:p>
        </w:tc>
      </w:tr>
      <w:tr w:rsidR="0041698F" w:rsidRPr="0021276D" w14:paraId="34E905DC" w14:textId="77777777" w:rsidTr="00461BC1">
        <w:tblPrEx>
          <w:tblLook w:val="04A0" w:firstRow="1" w:lastRow="0" w:firstColumn="1" w:lastColumn="0" w:noHBand="0" w:noVBand="1"/>
        </w:tblPrEx>
        <w:trPr>
          <w:gridAfter w:val="2"/>
          <w:wAfter w:w="579" w:type="dxa"/>
        </w:trPr>
        <w:tc>
          <w:tcPr>
            <w:tcW w:w="1008" w:type="dxa"/>
            <w:shd w:val="clear" w:color="auto" w:fill="FFFFFF" w:themeFill="background1"/>
          </w:tcPr>
          <w:p w14:paraId="2A4E9531" w14:textId="53DCA327" w:rsidR="0041698F" w:rsidRPr="0021276D" w:rsidRDefault="0041698F" w:rsidP="00E11E5D">
            <w:pPr>
              <w:spacing w:after="0"/>
              <w:jc w:val="center"/>
              <w:rPr>
                <w:rFonts w:ascii="Arial" w:hAnsi="Arial" w:cs="Arial"/>
                <w:b/>
                <w:bCs/>
              </w:rPr>
            </w:pPr>
            <w:proofErr w:type="spellStart"/>
            <w:r w:rsidRPr="0021276D">
              <w:rPr>
                <w:rFonts w:ascii="Arial" w:hAnsi="Arial" w:cs="Arial"/>
                <w:b/>
                <w:bCs/>
              </w:rPr>
              <w:t>Minggu</w:t>
            </w:r>
            <w:proofErr w:type="spellEnd"/>
            <w:r w:rsidRPr="0021276D">
              <w:rPr>
                <w:rFonts w:ascii="Arial" w:hAnsi="Arial" w:cs="Arial"/>
                <w:b/>
                <w:bCs/>
              </w:rPr>
              <w:t xml:space="preserve"> </w:t>
            </w:r>
            <w:proofErr w:type="spellStart"/>
            <w:r w:rsidRPr="0021276D">
              <w:rPr>
                <w:rFonts w:ascii="Arial" w:hAnsi="Arial" w:cs="Arial"/>
                <w:b/>
                <w:bCs/>
              </w:rPr>
              <w:t>ke</w:t>
            </w:r>
            <w:proofErr w:type="spellEnd"/>
            <w:r w:rsidRPr="0021276D">
              <w:rPr>
                <w:rFonts w:ascii="Arial" w:hAnsi="Arial" w:cs="Arial"/>
                <w:b/>
                <w:bCs/>
              </w:rPr>
              <w:t xml:space="preserve"> -</w:t>
            </w:r>
          </w:p>
        </w:tc>
        <w:tc>
          <w:tcPr>
            <w:tcW w:w="2340" w:type="dxa"/>
            <w:shd w:val="clear" w:color="auto" w:fill="FFFFFF" w:themeFill="background1"/>
          </w:tcPr>
          <w:p w14:paraId="23BE53B1" w14:textId="77777777" w:rsidR="0041698F" w:rsidRPr="0021276D" w:rsidRDefault="0041698F" w:rsidP="00E11E5D">
            <w:pPr>
              <w:spacing w:after="0"/>
              <w:jc w:val="center"/>
              <w:rPr>
                <w:rFonts w:ascii="Arial" w:hAnsi="Arial" w:cs="Arial"/>
                <w:b/>
                <w:bCs/>
              </w:rPr>
            </w:pPr>
            <w:proofErr w:type="spellStart"/>
            <w:r w:rsidRPr="0021276D">
              <w:rPr>
                <w:rFonts w:ascii="Arial" w:hAnsi="Arial" w:cs="Arial"/>
                <w:b/>
                <w:bCs/>
              </w:rPr>
              <w:t>Kemampuan</w:t>
            </w:r>
            <w:proofErr w:type="spellEnd"/>
            <w:r w:rsidRPr="0021276D">
              <w:rPr>
                <w:rFonts w:ascii="Arial" w:hAnsi="Arial" w:cs="Arial"/>
                <w:b/>
                <w:bCs/>
              </w:rPr>
              <w:t xml:space="preserve"> yang </w:t>
            </w:r>
            <w:proofErr w:type="spellStart"/>
            <w:r w:rsidRPr="0021276D">
              <w:rPr>
                <w:rFonts w:ascii="Arial" w:hAnsi="Arial" w:cs="Arial"/>
                <w:b/>
                <w:bCs/>
              </w:rPr>
              <w:t>diharapkan</w:t>
            </w:r>
            <w:proofErr w:type="spellEnd"/>
          </w:p>
        </w:tc>
        <w:tc>
          <w:tcPr>
            <w:tcW w:w="2601" w:type="dxa"/>
            <w:gridSpan w:val="4"/>
            <w:shd w:val="clear" w:color="auto" w:fill="FFFFFF" w:themeFill="background1"/>
          </w:tcPr>
          <w:p w14:paraId="579D6D70" w14:textId="77777777" w:rsidR="0041698F" w:rsidRPr="0021276D" w:rsidRDefault="0041698F" w:rsidP="00E11E5D">
            <w:pPr>
              <w:spacing w:after="0"/>
              <w:jc w:val="center"/>
              <w:rPr>
                <w:rFonts w:ascii="Arial" w:hAnsi="Arial" w:cs="Arial"/>
                <w:b/>
                <w:bCs/>
              </w:rPr>
            </w:pPr>
            <w:r w:rsidRPr="0021276D">
              <w:rPr>
                <w:rFonts w:ascii="Arial" w:hAnsi="Arial" w:cs="Arial"/>
                <w:b/>
                <w:bCs/>
              </w:rPr>
              <w:t xml:space="preserve">Sub </w:t>
            </w:r>
            <w:proofErr w:type="spellStart"/>
            <w:r w:rsidRPr="0021276D">
              <w:rPr>
                <w:rFonts w:ascii="Arial" w:hAnsi="Arial" w:cs="Arial"/>
                <w:b/>
                <w:bCs/>
              </w:rPr>
              <w:t>pokok</w:t>
            </w:r>
            <w:proofErr w:type="spellEnd"/>
            <w:r w:rsidRPr="0021276D">
              <w:rPr>
                <w:rFonts w:ascii="Arial" w:hAnsi="Arial" w:cs="Arial"/>
                <w:b/>
                <w:bCs/>
              </w:rPr>
              <w:t xml:space="preserve"> </w:t>
            </w:r>
            <w:proofErr w:type="spellStart"/>
            <w:r w:rsidRPr="0021276D">
              <w:rPr>
                <w:rFonts w:ascii="Arial" w:hAnsi="Arial" w:cs="Arial"/>
                <w:b/>
                <w:bCs/>
              </w:rPr>
              <w:t>bahasan</w:t>
            </w:r>
            <w:proofErr w:type="spellEnd"/>
            <w:r w:rsidRPr="0021276D">
              <w:rPr>
                <w:rFonts w:ascii="Arial" w:hAnsi="Arial" w:cs="Arial"/>
                <w:b/>
                <w:bCs/>
              </w:rPr>
              <w:t xml:space="preserve"> </w:t>
            </w:r>
          </w:p>
        </w:tc>
        <w:tc>
          <w:tcPr>
            <w:tcW w:w="1417" w:type="dxa"/>
            <w:shd w:val="clear" w:color="auto" w:fill="FFFFFF" w:themeFill="background1"/>
          </w:tcPr>
          <w:p w14:paraId="4D7C4E1C" w14:textId="77777777" w:rsidR="0041698F" w:rsidRPr="0021276D" w:rsidRDefault="0041698F" w:rsidP="000F0E8D">
            <w:pPr>
              <w:spacing w:after="0"/>
              <w:ind w:left="-248" w:right="-253"/>
              <w:jc w:val="center"/>
              <w:rPr>
                <w:rFonts w:ascii="Arial" w:hAnsi="Arial" w:cs="Arial"/>
                <w:b/>
                <w:bCs/>
              </w:rPr>
            </w:pPr>
            <w:r w:rsidRPr="0021276D">
              <w:rPr>
                <w:rFonts w:ascii="Arial" w:hAnsi="Arial" w:cs="Arial"/>
                <w:b/>
                <w:bCs/>
              </w:rPr>
              <w:t xml:space="preserve">Metode </w:t>
            </w:r>
            <w:proofErr w:type="spellStart"/>
            <w:r w:rsidRPr="0021276D">
              <w:rPr>
                <w:rFonts w:ascii="Arial" w:hAnsi="Arial" w:cs="Arial"/>
                <w:b/>
                <w:bCs/>
              </w:rPr>
              <w:t>Pembelajaran</w:t>
            </w:r>
            <w:proofErr w:type="spellEnd"/>
          </w:p>
        </w:tc>
        <w:tc>
          <w:tcPr>
            <w:tcW w:w="1350" w:type="dxa"/>
            <w:gridSpan w:val="2"/>
          </w:tcPr>
          <w:p w14:paraId="34CD5BA5" w14:textId="77777777" w:rsidR="0041698F" w:rsidRPr="0021276D" w:rsidRDefault="0041698F" w:rsidP="00E11E5D">
            <w:pPr>
              <w:spacing w:after="0"/>
              <w:jc w:val="center"/>
              <w:rPr>
                <w:rFonts w:ascii="Arial" w:hAnsi="Arial" w:cs="Arial"/>
                <w:b/>
                <w:bCs/>
              </w:rPr>
            </w:pPr>
            <w:r w:rsidRPr="0021276D">
              <w:rPr>
                <w:rFonts w:ascii="Arial" w:hAnsi="Arial" w:cs="Arial"/>
                <w:b/>
                <w:bCs/>
              </w:rPr>
              <w:t>Waktu</w:t>
            </w:r>
          </w:p>
        </w:tc>
        <w:tc>
          <w:tcPr>
            <w:tcW w:w="2903" w:type="dxa"/>
            <w:gridSpan w:val="2"/>
          </w:tcPr>
          <w:p w14:paraId="454189C1" w14:textId="77777777" w:rsidR="0041698F" w:rsidRPr="0021276D" w:rsidRDefault="0041698F" w:rsidP="00E11E5D">
            <w:pPr>
              <w:spacing w:after="0"/>
              <w:jc w:val="center"/>
              <w:rPr>
                <w:rFonts w:ascii="Arial" w:hAnsi="Arial" w:cs="Arial"/>
                <w:b/>
                <w:bCs/>
              </w:rPr>
            </w:pPr>
            <w:proofErr w:type="spellStart"/>
            <w:r w:rsidRPr="0021276D">
              <w:rPr>
                <w:rFonts w:ascii="Arial" w:hAnsi="Arial" w:cs="Arial"/>
                <w:b/>
                <w:bCs/>
              </w:rPr>
              <w:t>Evaluasi</w:t>
            </w:r>
            <w:proofErr w:type="spellEnd"/>
          </w:p>
        </w:tc>
        <w:tc>
          <w:tcPr>
            <w:tcW w:w="1710" w:type="dxa"/>
          </w:tcPr>
          <w:p w14:paraId="7E4E8F85" w14:textId="77777777" w:rsidR="0041698F" w:rsidRPr="0021276D" w:rsidRDefault="0041698F" w:rsidP="00E11E5D">
            <w:pPr>
              <w:spacing w:after="0"/>
              <w:jc w:val="center"/>
              <w:rPr>
                <w:rFonts w:ascii="Arial" w:hAnsi="Arial" w:cs="Arial"/>
                <w:b/>
                <w:bCs/>
              </w:rPr>
            </w:pPr>
            <w:proofErr w:type="spellStart"/>
            <w:r w:rsidRPr="0021276D">
              <w:rPr>
                <w:rFonts w:ascii="Arial" w:hAnsi="Arial" w:cs="Arial"/>
                <w:b/>
                <w:bCs/>
              </w:rPr>
              <w:t>Kriteria</w:t>
            </w:r>
            <w:proofErr w:type="spellEnd"/>
            <w:r w:rsidRPr="0021276D">
              <w:rPr>
                <w:rFonts w:ascii="Arial" w:hAnsi="Arial" w:cs="Arial"/>
                <w:b/>
                <w:bCs/>
              </w:rPr>
              <w:t xml:space="preserve">/ </w:t>
            </w:r>
            <w:proofErr w:type="spellStart"/>
            <w:r w:rsidRPr="0021276D">
              <w:rPr>
                <w:rFonts w:ascii="Arial" w:hAnsi="Arial" w:cs="Arial"/>
                <w:b/>
                <w:bCs/>
              </w:rPr>
              <w:t>Indikator</w:t>
            </w:r>
            <w:proofErr w:type="spellEnd"/>
          </w:p>
        </w:tc>
        <w:tc>
          <w:tcPr>
            <w:tcW w:w="810" w:type="dxa"/>
          </w:tcPr>
          <w:p w14:paraId="26E4DC6D" w14:textId="77777777" w:rsidR="0041698F" w:rsidRPr="0021276D" w:rsidRDefault="0041698F" w:rsidP="000F0E8D">
            <w:pPr>
              <w:spacing w:after="0"/>
              <w:ind w:left="-115"/>
              <w:jc w:val="center"/>
              <w:rPr>
                <w:rFonts w:ascii="Arial" w:hAnsi="Arial" w:cs="Arial"/>
                <w:b/>
                <w:bCs/>
              </w:rPr>
            </w:pPr>
            <w:proofErr w:type="spellStart"/>
            <w:r w:rsidRPr="0021276D">
              <w:rPr>
                <w:rFonts w:ascii="Arial" w:hAnsi="Arial" w:cs="Arial"/>
                <w:b/>
                <w:bCs/>
              </w:rPr>
              <w:t>Bobot</w:t>
            </w:r>
            <w:proofErr w:type="spellEnd"/>
          </w:p>
        </w:tc>
      </w:tr>
      <w:tr w:rsidR="0041698F" w:rsidRPr="0021276D" w14:paraId="6DD41384" w14:textId="77777777" w:rsidTr="00461BC1">
        <w:tblPrEx>
          <w:tblLook w:val="04A0" w:firstRow="1" w:lastRow="0" w:firstColumn="1" w:lastColumn="0" w:noHBand="0" w:noVBand="1"/>
        </w:tblPrEx>
        <w:trPr>
          <w:gridAfter w:val="2"/>
          <w:wAfter w:w="579" w:type="dxa"/>
        </w:trPr>
        <w:tc>
          <w:tcPr>
            <w:tcW w:w="1008" w:type="dxa"/>
            <w:shd w:val="clear" w:color="auto" w:fill="FFFFFF" w:themeFill="background1"/>
          </w:tcPr>
          <w:p w14:paraId="6A928E9A" w14:textId="2CF7C610" w:rsidR="0041698F" w:rsidRPr="0021276D" w:rsidRDefault="0041698F" w:rsidP="00E11E5D">
            <w:pPr>
              <w:spacing w:after="0"/>
              <w:jc w:val="center"/>
              <w:rPr>
                <w:rFonts w:ascii="Arial" w:hAnsi="Arial" w:cs="Arial"/>
                <w:bCs/>
              </w:rPr>
            </w:pPr>
            <w:r w:rsidRPr="0021276D">
              <w:rPr>
                <w:rFonts w:ascii="Arial" w:hAnsi="Arial" w:cs="Arial"/>
                <w:bCs/>
              </w:rPr>
              <w:t>1</w:t>
            </w:r>
            <w:r w:rsidR="00102F58" w:rsidRPr="0021276D">
              <w:rPr>
                <w:rFonts w:ascii="Arial" w:hAnsi="Arial" w:cs="Arial"/>
                <w:bCs/>
              </w:rPr>
              <w:t>-2</w:t>
            </w:r>
          </w:p>
        </w:tc>
        <w:tc>
          <w:tcPr>
            <w:tcW w:w="2340" w:type="dxa"/>
            <w:shd w:val="clear" w:color="auto" w:fill="FFFFFF" w:themeFill="background1"/>
          </w:tcPr>
          <w:p w14:paraId="1375A74E" w14:textId="330C2899" w:rsidR="0076184A" w:rsidRPr="0021276D" w:rsidRDefault="0041698F" w:rsidP="00E11E5D">
            <w:pPr>
              <w:spacing w:after="0"/>
              <w:jc w:val="both"/>
              <w:rPr>
                <w:rFonts w:ascii="Arial" w:hAnsi="Arial" w:cs="Arial"/>
                <w:bCs/>
              </w:rPr>
            </w:pPr>
            <w:proofErr w:type="spellStart"/>
            <w:r w:rsidRPr="0021276D">
              <w:rPr>
                <w:rFonts w:ascii="Arial" w:hAnsi="Arial" w:cs="Arial"/>
                <w:bCs/>
              </w:rPr>
              <w:t>Mahasiswa</w:t>
            </w:r>
            <w:proofErr w:type="spellEnd"/>
            <w:r w:rsidRPr="0021276D">
              <w:rPr>
                <w:rFonts w:ascii="Arial" w:hAnsi="Arial" w:cs="Arial"/>
                <w:bCs/>
              </w:rPr>
              <w:t xml:space="preserve"> </w:t>
            </w:r>
            <w:proofErr w:type="spellStart"/>
            <w:r w:rsidRPr="0021276D">
              <w:rPr>
                <w:rFonts w:ascii="Arial" w:hAnsi="Arial" w:cs="Arial"/>
                <w:bCs/>
              </w:rPr>
              <w:t>mampu</w:t>
            </w:r>
            <w:proofErr w:type="spellEnd"/>
            <w:r w:rsidRPr="0021276D">
              <w:rPr>
                <w:rFonts w:ascii="Arial" w:hAnsi="Arial" w:cs="Arial"/>
                <w:bCs/>
              </w:rPr>
              <w:t xml:space="preserve"> </w:t>
            </w:r>
            <w:proofErr w:type="spellStart"/>
            <w:r w:rsidR="00102F58" w:rsidRPr="0021276D">
              <w:rPr>
                <w:rFonts w:ascii="Arial" w:hAnsi="Arial" w:cs="Arial"/>
                <w:b/>
              </w:rPr>
              <w:t>menjelaskan</w:t>
            </w:r>
            <w:proofErr w:type="spellEnd"/>
            <w:r w:rsidR="00102F58" w:rsidRPr="0021276D">
              <w:rPr>
                <w:rFonts w:ascii="Arial" w:hAnsi="Arial" w:cs="Arial"/>
                <w:bCs/>
              </w:rPr>
              <w:t xml:space="preserve"> (C2) </w:t>
            </w:r>
            <w:proofErr w:type="spellStart"/>
            <w:r w:rsidR="005B7D28" w:rsidRPr="0021276D">
              <w:rPr>
                <w:rFonts w:ascii="Arial" w:hAnsi="Arial" w:cs="Arial"/>
              </w:rPr>
              <w:t>Konsep</w:t>
            </w:r>
            <w:proofErr w:type="spellEnd"/>
            <w:r w:rsidR="005B7D28" w:rsidRPr="0021276D">
              <w:rPr>
                <w:rFonts w:ascii="Arial" w:hAnsi="Arial" w:cs="Arial"/>
              </w:rPr>
              <w:t xml:space="preserve"> Dasar </w:t>
            </w:r>
            <w:proofErr w:type="spellStart"/>
            <w:r w:rsidR="005B7D28" w:rsidRPr="0021276D">
              <w:rPr>
                <w:rFonts w:ascii="Arial" w:hAnsi="Arial" w:cs="Arial"/>
              </w:rPr>
              <w:t>Sistem</w:t>
            </w:r>
            <w:proofErr w:type="spellEnd"/>
            <w:r w:rsidR="005B7D28" w:rsidRPr="0021276D">
              <w:rPr>
                <w:rFonts w:ascii="Arial" w:hAnsi="Arial" w:cs="Arial"/>
              </w:rPr>
              <w:t xml:space="preserve"> </w:t>
            </w:r>
            <w:proofErr w:type="spellStart"/>
            <w:r w:rsidR="005B7D28" w:rsidRPr="0021276D">
              <w:rPr>
                <w:rFonts w:ascii="Arial" w:hAnsi="Arial" w:cs="Arial"/>
              </w:rPr>
              <w:t>Informasi</w:t>
            </w:r>
            <w:proofErr w:type="spellEnd"/>
            <w:r w:rsidR="005B7D28" w:rsidRPr="0021276D">
              <w:rPr>
                <w:rFonts w:ascii="Arial" w:hAnsi="Arial" w:cs="Arial"/>
              </w:rPr>
              <w:t xml:space="preserve"> </w:t>
            </w:r>
            <w:proofErr w:type="spellStart"/>
            <w:r w:rsidR="005B7D28" w:rsidRPr="0021276D">
              <w:rPr>
                <w:rFonts w:ascii="Arial" w:hAnsi="Arial" w:cs="Arial"/>
              </w:rPr>
              <w:t>Berbasis</w:t>
            </w:r>
            <w:proofErr w:type="spellEnd"/>
            <w:r w:rsidR="005B7D28" w:rsidRPr="0021276D">
              <w:rPr>
                <w:rFonts w:ascii="Arial" w:hAnsi="Arial" w:cs="Arial"/>
              </w:rPr>
              <w:t xml:space="preserve"> </w:t>
            </w:r>
            <w:proofErr w:type="spellStart"/>
            <w:r w:rsidR="005B7D28" w:rsidRPr="0021276D">
              <w:rPr>
                <w:rFonts w:ascii="Arial" w:hAnsi="Arial" w:cs="Arial"/>
              </w:rPr>
              <w:t>Komputer</w:t>
            </w:r>
            <w:proofErr w:type="spellEnd"/>
            <w:r w:rsidR="005B7D28" w:rsidRPr="0021276D">
              <w:rPr>
                <w:rFonts w:ascii="Arial" w:hAnsi="Arial" w:cs="Arial"/>
                <w:bCs/>
              </w:rPr>
              <w:t xml:space="preserve"> </w:t>
            </w:r>
          </w:p>
        </w:tc>
        <w:tc>
          <w:tcPr>
            <w:tcW w:w="2601" w:type="dxa"/>
            <w:gridSpan w:val="4"/>
            <w:shd w:val="clear" w:color="auto" w:fill="FFFFFF" w:themeFill="background1"/>
          </w:tcPr>
          <w:p w14:paraId="38032496" w14:textId="77777777" w:rsidR="00102F58" w:rsidRPr="0021276D" w:rsidRDefault="0041698F" w:rsidP="00E11E5D">
            <w:pPr>
              <w:numPr>
                <w:ilvl w:val="0"/>
                <w:numId w:val="1"/>
              </w:numPr>
              <w:spacing w:after="0"/>
              <w:ind w:left="228" w:hanging="246"/>
              <w:jc w:val="both"/>
              <w:rPr>
                <w:rFonts w:ascii="Arial" w:hAnsi="Arial" w:cs="Arial"/>
                <w:bCs/>
              </w:rPr>
            </w:pPr>
            <w:proofErr w:type="spellStart"/>
            <w:r w:rsidRPr="0021276D">
              <w:rPr>
                <w:rFonts w:ascii="Arial" w:hAnsi="Arial" w:cs="Arial"/>
                <w:bCs/>
              </w:rPr>
              <w:t>Kontrak</w:t>
            </w:r>
            <w:proofErr w:type="spellEnd"/>
            <w:r w:rsidRPr="0021276D">
              <w:rPr>
                <w:rFonts w:ascii="Arial" w:hAnsi="Arial" w:cs="Arial"/>
                <w:bCs/>
              </w:rPr>
              <w:t xml:space="preserve"> </w:t>
            </w:r>
            <w:proofErr w:type="spellStart"/>
            <w:r w:rsidRPr="0021276D">
              <w:rPr>
                <w:rFonts w:ascii="Arial" w:hAnsi="Arial" w:cs="Arial"/>
                <w:bCs/>
              </w:rPr>
              <w:t>Perkuliahan</w:t>
            </w:r>
            <w:proofErr w:type="spellEnd"/>
          </w:p>
          <w:p w14:paraId="34CBFD14" w14:textId="723BB445" w:rsidR="00102F58" w:rsidRPr="0021276D" w:rsidRDefault="00102F58" w:rsidP="00E11E5D">
            <w:pPr>
              <w:numPr>
                <w:ilvl w:val="0"/>
                <w:numId w:val="1"/>
              </w:numPr>
              <w:spacing w:after="0"/>
              <w:ind w:left="228" w:hanging="246"/>
              <w:jc w:val="both"/>
              <w:rPr>
                <w:rFonts w:ascii="Arial" w:hAnsi="Arial" w:cs="Arial"/>
                <w:bCs/>
              </w:rPr>
            </w:pPr>
            <w:proofErr w:type="spellStart"/>
            <w:r w:rsidRPr="0021276D">
              <w:rPr>
                <w:rFonts w:ascii="Arial" w:hAnsi="Arial" w:cs="Arial"/>
                <w:bCs/>
              </w:rPr>
              <w:t>Konsep</w:t>
            </w:r>
            <w:proofErr w:type="spellEnd"/>
            <w:r w:rsidRPr="0021276D">
              <w:rPr>
                <w:rFonts w:ascii="Arial" w:hAnsi="Arial" w:cs="Arial"/>
                <w:bCs/>
              </w:rPr>
              <w:t xml:space="preserve"> Dasar</w:t>
            </w:r>
            <w:r w:rsidR="001B5415" w:rsidRPr="0021276D">
              <w:rPr>
                <w:rFonts w:ascii="Arial" w:hAnsi="Arial" w:cs="Arial"/>
                <w:bCs/>
              </w:rPr>
              <w:t xml:space="preserve"> </w:t>
            </w:r>
            <w:proofErr w:type="spellStart"/>
            <w:r w:rsidR="001B5415"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Informasi</w:t>
            </w:r>
            <w:proofErr w:type="spellEnd"/>
          </w:p>
          <w:p w14:paraId="4AC40A03" w14:textId="747E56D6" w:rsidR="00102F58" w:rsidRPr="0021276D" w:rsidRDefault="00102F58" w:rsidP="00E11E5D">
            <w:pPr>
              <w:numPr>
                <w:ilvl w:val="0"/>
                <w:numId w:val="1"/>
              </w:numPr>
              <w:spacing w:after="0"/>
              <w:ind w:left="228" w:hanging="246"/>
              <w:jc w:val="both"/>
              <w:rPr>
                <w:rFonts w:ascii="Arial" w:hAnsi="Arial" w:cs="Arial"/>
                <w:bCs/>
              </w:rPr>
            </w:pP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Berdasarkan</w:t>
            </w:r>
            <w:proofErr w:type="spellEnd"/>
            <w:r w:rsidRPr="0021276D">
              <w:rPr>
                <w:rFonts w:ascii="Arial" w:hAnsi="Arial" w:cs="Arial"/>
                <w:bCs/>
              </w:rPr>
              <w:t xml:space="preserve"> </w:t>
            </w:r>
            <w:proofErr w:type="spellStart"/>
            <w:r w:rsidRPr="0021276D">
              <w:rPr>
                <w:rFonts w:ascii="Arial" w:hAnsi="Arial" w:cs="Arial"/>
                <w:bCs/>
              </w:rPr>
              <w:t>Komputer</w:t>
            </w:r>
            <w:proofErr w:type="spellEnd"/>
          </w:p>
          <w:p w14:paraId="584DC0AE" w14:textId="777FA2B0" w:rsidR="008F4C08" w:rsidRPr="0021276D" w:rsidRDefault="00102F58" w:rsidP="00E11E5D">
            <w:pPr>
              <w:numPr>
                <w:ilvl w:val="0"/>
                <w:numId w:val="1"/>
              </w:numPr>
              <w:spacing w:after="0"/>
              <w:ind w:left="228" w:hanging="246"/>
              <w:jc w:val="both"/>
              <w:rPr>
                <w:rFonts w:ascii="Arial" w:hAnsi="Arial" w:cs="Arial"/>
                <w:bCs/>
              </w:rPr>
            </w:pP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Terpadu</w:t>
            </w:r>
            <w:proofErr w:type="spellEnd"/>
            <w:r w:rsidRPr="0021276D">
              <w:rPr>
                <w:rFonts w:ascii="Arial" w:hAnsi="Arial" w:cs="Arial"/>
                <w:bCs/>
              </w:rPr>
              <w:t xml:space="preserve"> </w:t>
            </w:r>
            <w:proofErr w:type="spellStart"/>
            <w:r w:rsidRPr="0021276D">
              <w:rPr>
                <w:rFonts w:ascii="Arial" w:hAnsi="Arial" w:cs="Arial"/>
                <w:bCs/>
              </w:rPr>
              <w:t>dengan</w:t>
            </w:r>
            <w:proofErr w:type="spellEnd"/>
            <w:r w:rsidRPr="0021276D">
              <w:rPr>
                <w:rFonts w:ascii="Arial" w:hAnsi="Arial" w:cs="Arial"/>
                <w:bCs/>
              </w:rPr>
              <w:t xml:space="preserve"> “</w:t>
            </w:r>
            <w:r w:rsidRPr="0021276D">
              <w:rPr>
                <w:rFonts w:ascii="Arial" w:hAnsi="Arial" w:cs="Arial"/>
                <w:bCs/>
                <w:i/>
                <w:iCs/>
              </w:rPr>
              <w:t>Data</w:t>
            </w:r>
            <w:r w:rsidRPr="0021276D">
              <w:rPr>
                <w:rFonts w:ascii="Arial" w:hAnsi="Arial" w:cs="Arial"/>
                <w:bCs/>
              </w:rPr>
              <w:t xml:space="preserve"> </w:t>
            </w:r>
            <w:r w:rsidRPr="0021276D">
              <w:rPr>
                <w:rFonts w:ascii="Arial" w:hAnsi="Arial" w:cs="Arial"/>
                <w:bCs/>
                <w:i/>
                <w:iCs/>
              </w:rPr>
              <w:t>Base</w:t>
            </w:r>
            <w:r w:rsidRPr="0021276D">
              <w:rPr>
                <w:rFonts w:ascii="Arial" w:hAnsi="Arial" w:cs="Arial"/>
                <w:bCs/>
              </w:rPr>
              <w:t>”</w:t>
            </w:r>
            <w:r w:rsidR="008F4C08" w:rsidRPr="0021276D">
              <w:rPr>
                <w:rFonts w:ascii="Arial" w:hAnsi="Arial" w:cs="Arial"/>
                <w:bCs/>
              </w:rPr>
              <w:t xml:space="preserve"> dan </w:t>
            </w:r>
            <w:proofErr w:type="spellStart"/>
            <w:r w:rsidR="008F4C08" w:rsidRPr="0021276D">
              <w:rPr>
                <w:rFonts w:ascii="Arial" w:hAnsi="Arial" w:cs="Arial"/>
                <w:bCs/>
              </w:rPr>
              <w:t>Pengguna</w:t>
            </w:r>
            <w:proofErr w:type="spellEnd"/>
            <w:r w:rsidR="008F4C08" w:rsidRPr="0021276D">
              <w:rPr>
                <w:rFonts w:ascii="Arial" w:hAnsi="Arial" w:cs="Arial"/>
                <w:bCs/>
              </w:rPr>
              <w:t xml:space="preserve"> Basis Data </w:t>
            </w:r>
          </w:p>
          <w:p w14:paraId="56E473BD" w14:textId="0E150AD8" w:rsidR="0041698F" w:rsidRPr="0021276D" w:rsidRDefault="00102F58" w:rsidP="00E11E5D">
            <w:pPr>
              <w:numPr>
                <w:ilvl w:val="0"/>
                <w:numId w:val="1"/>
              </w:numPr>
              <w:spacing w:after="0"/>
              <w:ind w:left="228" w:hanging="246"/>
              <w:jc w:val="both"/>
              <w:rPr>
                <w:rFonts w:ascii="Arial" w:hAnsi="Arial" w:cs="Arial"/>
                <w:bCs/>
              </w:rPr>
            </w:pPr>
            <w:proofErr w:type="spellStart"/>
            <w:r w:rsidRPr="0021276D">
              <w:rPr>
                <w:rFonts w:ascii="Arial" w:hAnsi="Arial" w:cs="Arial"/>
                <w:bCs/>
              </w:rPr>
              <w:lastRenderedPageBreak/>
              <w:t>Pemanfaatan</w:t>
            </w:r>
            <w:proofErr w:type="spellEnd"/>
            <w:r w:rsidRPr="0021276D">
              <w:rPr>
                <w:rFonts w:ascii="Arial" w:hAnsi="Arial" w:cs="Arial"/>
                <w:bCs/>
              </w:rPr>
              <w:t xml:space="preserve"> </w:t>
            </w:r>
            <w:proofErr w:type="spellStart"/>
            <w:r w:rsidRPr="0021276D">
              <w:rPr>
                <w:rFonts w:ascii="Arial" w:hAnsi="Arial" w:cs="Arial"/>
                <w:bCs/>
              </w:rPr>
              <w:t>Manajemen</w:t>
            </w:r>
            <w:proofErr w:type="spellEnd"/>
            <w:r w:rsidRPr="0021276D">
              <w:rPr>
                <w:rFonts w:ascii="Arial" w:hAnsi="Arial" w:cs="Arial"/>
                <w:bCs/>
              </w:rPr>
              <w:t xml:space="preserve"> dan Model Keputusan</w:t>
            </w:r>
          </w:p>
        </w:tc>
        <w:tc>
          <w:tcPr>
            <w:tcW w:w="1417" w:type="dxa"/>
            <w:shd w:val="clear" w:color="auto" w:fill="FFFFFF" w:themeFill="background1"/>
          </w:tcPr>
          <w:p w14:paraId="1E93D682" w14:textId="77777777" w:rsidR="000F0E8D" w:rsidRDefault="0041698F" w:rsidP="00E11E5D">
            <w:pPr>
              <w:spacing w:after="0"/>
              <w:rPr>
                <w:rFonts w:ascii="Arial" w:hAnsi="Arial" w:cs="Arial"/>
                <w:bCs/>
              </w:rPr>
            </w:pPr>
            <w:r w:rsidRPr="0021276D">
              <w:rPr>
                <w:rFonts w:ascii="Arial" w:hAnsi="Arial" w:cs="Arial"/>
                <w:bCs/>
              </w:rPr>
              <w:lastRenderedPageBreak/>
              <w:t>Metode</w:t>
            </w:r>
          </w:p>
          <w:p w14:paraId="4E5AC1FF" w14:textId="0AD13A84" w:rsidR="000F0E8D" w:rsidRPr="000F0E8D" w:rsidRDefault="000F0E8D">
            <w:pPr>
              <w:pStyle w:val="ListParagraph"/>
              <w:numPr>
                <w:ilvl w:val="0"/>
                <w:numId w:val="32"/>
              </w:numPr>
              <w:spacing w:after="0"/>
              <w:ind w:left="319"/>
              <w:rPr>
                <w:rFonts w:ascii="Arial" w:hAnsi="Arial" w:cs="Arial"/>
                <w:b/>
                <w:i/>
                <w:iCs/>
              </w:rPr>
            </w:pPr>
            <w:r w:rsidRPr="000F0E8D">
              <w:rPr>
                <w:rFonts w:ascii="Arial" w:hAnsi="Arial" w:cs="Arial"/>
                <w:b/>
                <w:i/>
                <w:iCs/>
              </w:rPr>
              <w:t>Active learning</w:t>
            </w:r>
          </w:p>
          <w:p w14:paraId="1CF82B5D" w14:textId="77777777" w:rsidR="000F0E8D" w:rsidRDefault="0076184A">
            <w:pPr>
              <w:pStyle w:val="ListParagraph"/>
              <w:numPr>
                <w:ilvl w:val="0"/>
                <w:numId w:val="32"/>
              </w:numPr>
              <w:spacing w:after="0"/>
              <w:ind w:left="319"/>
              <w:rPr>
                <w:rFonts w:ascii="Arial" w:hAnsi="Arial" w:cs="Arial"/>
                <w:bCs/>
              </w:rPr>
            </w:pPr>
            <w:proofErr w:type="spellStart"/>
            <w:r w:rsidRPr="000F0E8D">
              <w:rPr>
                <w:rFonts w:ascii="Arial" w:hAnsi="Arial" w:cs="Arial"/>
                <w:b/>
              </w:rPr>
              <w:t>Simulasi</w:t>
            </w:r>
            <w:proofErr w:type="spellEnd"/>
            <w:r w:rsidRPr="000F0E8D">
              <w:rPr>
                <w:rFonts w:ascii="Arial" w:hAnsi="Arial" w:cs="Arial"/>
                <w:bCs/>
              </w:rPr>
              <w:t xml:space="preserve"> </w:t>
            </w:r>
          </w:p>
          <w:p w14:paraId="15390017" w14:textId="145BB33F" w:rsidR="0041698F" w:rsidRPr="000F0E8D" w:rsidRDefault="0041698F">
            <w:pPr>
              <w:pStyle w:val="ListParagraph"/>
              <w:numPr>
                <w:ilvl w:val="0"/>
                <w:numId w:val="32"/>
              </w:numPr>
              <w:spacing w:after="0"/>
              <w:ind w:left="319"/>
              <w:rPr>
                <w:rFonts w:ascii="Arial" w:hAnsi="Arial" w:cs="Arial"/>
                <w:bCs/>
              </w:rPr>
            </w:pPr>
            <w:proofErr w:type="spellStart"/>
            <w:r w:rsidRPr="000F0E8D">
              <w:rPr>
                <w:rFonts w:ascii="Arial" w:hAnsi="Arial" w:cs="Arial"/>
                <w:b/>
              </w:rPr>
              <w:t>demonstrasi</w:t>
            </w:r>
            <w:proofErr w:type="spellEnd"/>
          </w:p>
        </w:tc>
        <w:tc>
          <w:tcPr>
            <w:tcW w:w="1350" w:type="dxa"/>
            <w:gridSpan w:val="2"/>
          </w:tcPr>
          <w:p w14:paraId="46C53172" w14:textId="77777777" w:rsidR="0041698F" w:rsidRPr="0021276D" w:rsidRDefault="0041698F" w:rsidP="00E11E5D">
            <w:pPr>
              <w:spacing w:after="0"/>
              <w:rPr>
                <w:rFonts w:ascii="Arial" w:hAnsi="Arial" w:cs="Arial"/>
                <w:bCs/>
              </w:rPr>
            </w:pPr>
            <w:r w:rsidRPr="0021276D">
              <w:rPr>
                <w:rFonts w:ascii="Arial" w:hAnsi="Arial" w:cs="Arial"/>
                <w:bCs/>
              </w:rPr>
              <w:t xml:space="preserve">100’ </w:t>
            </w:r>
          </w:p>
          <w:p w14:paraId="1606BA02" w14:textId="77777777" w:rsidR="0041698F" w:rsidRPr="0021276D" w:rsidRDefault="0041698F" w:rsidP="00E11E5D">
            <w:pPr>
              <w:spacing w:after="0"/>
              <w:rPr>
                <w:rFonts w:ascii="Arial" w:hAnsi="Arial" w:cs="Arial"/>
                <w:bCs/>
              </w:rPr>
            </w:pPr>
            <w:r w:rsidRPr="0021276D">
              <w:rPr>
                <w:rFonts w:ascii="Arial" w:hAnsi="Arial" w:cs="Arial"/>
                <w:bCs/>
              </w:rPr>
              <w:t>(</w:t>
            </w:r>
            <w:proofErr w:type="spellStart"/>
            <w:r w:rsidRPr="0021276D">
              <w:rPr>
                <w:rFonts w:ascii="Arial" w:hAnsi="Arial" w:cs="Arial"/>
                <w:bCs/>
              </w:rPr>
              <w:t>tatap</w:t>
            </w:r>
            <w:proofErr w:type="spellEnd"/>
            <w:r w:rsidRPr="0021276D">
              <w:rPr>
                <w:rFonts w:ascii="Arial" w:hAnsi="Arial" w:cs="Arial"/>
                <w:bCs/>
              </w:rPr>
              <w:t xml:space="preserve"> </w:t>
            </w:r>
            <w:proofErr w:type="spellStart"/>
            <w:r w:rsidRPr="0021276D">
              <w:rPr>
                <w:rFonts w:ascii="Arial" w:hAnsi="Arial" w:cs="Arial"/>
                <w:bCs/>
              </w:rPr>
              <w:t>muka</w:t>
            </w:r>
            <w:proofErr w:type="spellEnd"/>
            <w:r w:rsidRPr="0021276D">
              <w:rPr>
                <w:rFonts w:ascii="Arial" w:hAnsi="Arial" w:cs="Arial"/>
                <w:bCs/>
              </w:rPr>
              <w:t>)</w:t>
            </w:r>
          </w:p>
          <w:p w14:paraId="1B1A9F2B" w14:textId="77777777" w:rsidR="0041698F" w:rsidRPr="0021276D" w:rsidRDefault="0041698F" w:rsidP="00E11E5D">
            <w:pPr>
              <w:spacing w:after="0"/>
              <w:rPr>
                <w:rFonts w:ascii="Arial" w:hAnsi="Arial" w:cs="Arial"/>
                <w:bCs/>
              </w:rPr>
            </w:pPr>
            <w:r w:rsidRPr="0021276D">
              <w:rPr>
                <w:rFonts w:ascii="Arial" w:hAnsi="Arial" w:cs="Arial"/>
                <w:bCs/>
              </w:rPr>
              <w:t xml:space="preserve">120’ </w:t>
            </w:r>
          </w:p>
          <w:p w14:paraId="6758F030" w14:textId="77777777" w:rsidR="0041698F" w:rsidRPr="0021276D" w:rsidRDefault="0041698F" w:rsidP="00E11E5D">
            <w:pPr>
              <w:spacing w:after="0"/>
              <w:rPr>
                <w:rFonts w:ascii="Arial" w:hAnsi="Arial" w:cs="Arial"/>
                <w:bCs/>
              </w:rPr>
            </w:pPr>
            <w:r w:rsidRPr="0021276D">
              <w:rPr>
                <w:rFonts w:ascii="Arial" w:hAnsi="Arial" w:cs="Arial"/>
                <w:bCs/>
              </w:rPr>
              <w:t>(</w:t>
            </w:r>
            <w:proofErr w:type="spellStart"/>
            <w:r w:rsidRPr="0021276D">
              <w:rPr>
                <w:rFonts w:ascii="Arial" w:hAnsi="Arial" w:cs="Arial"/>
                <w:bCs/>
              </w:rPr>
              <w:t>baca</w:t>
            </w:r>
            <w:proofErr w:type="spellEnd"/>
            <w:r w:rsidRPr="0021276D">
              <w:rPr>
                <w:rFonts w:ascii="Arial" w:hAnsi="Arial" w:cs="Arial"/>
                <w:bCs/>
              </w:rPr>
              <w:t xml:space="preserve"> </w:t>
            </w:r>
            <w:r w:rsidRPr="0021276D">
              <w:rPr>
                <w:rFonts w:ascii="Arial" w:hAnsi="Arial" w:cs="Arial"/>
                <w:bCs/>
                <w:i/>
              </w:rPr>
              <w:t>textbook</w:t>
            </w:r>
            <w:r w:rsidRPr="0021276D">
              <w:rPr>
                <w:rFonts w:ascii="Arial" w:hAnsi="Arial" w:cs="Arial"/>
                <w:bCs/>
              </w:rPr>
              <w:t xml:space="preserve"> / </w:t>
            </w:r>
            <w:r w:rsidRPr="0021276D">
              <w:rPr>
                <w:rFonts w:ascii="Arial" w:hAnsi="Arial" w:cs="Arial"/>
                <w:bCs/>
                <w:i/>
              </w:rPr>
              <w:t>browsing</w:t>
            </w:r>
            <w:r w:rsidRPr="0021276D">
              <w:rPr>
                <w:rFonts w:ascii="Arial" w:hAnsi="Arial" w:cs="Arial"/>
                <w:bCs/>
              </w:rPr>
              <w:t>)</w:t>
            </w:r>
          </w:p>
        </w:tc>
        <w:tc>
          <w:tcPr>
            <w:tcW w:w="2903" w:type="dxa"/>
            <w:gridSpan w:val="2"/>
          </w:tcPr>
          <w:p w14:paraId="5A034AC9" w14:textId="77777777" w:rsidR="0041698F" w:rsidRPr="0021276D" w:rsidRDefault="0041698F" w:rsidP="00E11E5D">
            <w:pPr>
              <w:spacing w:after="0"/>
              <w:jc w:val="both"/>
              <w:rPr>
                <w:rFonts w:ascii="Arial" w:hAnsi="Arial" w:cs="Arial"/>
              </w:rPr>
            </w:pPr>
            <w:proofErr w:type="spellStart"/>
            <w:r w:rsidRPr="0021276D">
              <w:rPr>
                <w:rFonts w:ascii="Arial" w:hAnsi="Arial" w:cs="Arial"/>
              </w:rPr>
              <w:t>Tugas</w:t>
            </w:r>
            <w:proofErr w:type="spellEnd"/>
            <w:r w:rsidRPr="0021276D">
              <w:rPr>
                <w:rFonts w:ascii="Arial" w:hAnsi="Arial" w:cs="Arial"/>
              </w:rPr>
              <w:t xml:space="preserve"> </w:t>
            </w:r>
            <w:proofErr w:type="spellStart"/>
            <w:r w:rsidRPr="0021276D">
              <w:rPr>
                <w:rFonts w:ascii="Arial" w:hAnsi="Arial" w:cs="Arial"/>
              </w:rPr>
              <w:t>Kelompok</w:t>
            </w:r>
            <w:proofErr w:type="spellEnd"/>
            <w:r w:rsidRPr="0021276D">
              <w:rPr>
                <w:rFonts w:ascii="Arial" w:hAnsi="Arial" w:cs="Arial"/>
              </w:rPr>
              <w:t xml:space="preserve"> </w:t>
            </w:r>
            <w:proofErr w:type="spellStart"/>
            <w:r w:rsidRPr="0021276D">
              <w:rPr>
                <w:rFonts w:ascii="Arial" w:hAnsi="Arial" w:cs="Arial"/>
              </w:rPr>
              <w:t>terstruktur</w:t>
            </w:r>
            <w:proofErr w:type="spellEnd"/>
            <w:r w:rsidRPr="0021276D">
              <w:rPr>
                <w:rFonts w:ascii="Arial" w:hAnsi="Arial" w:cs="Arial"/>
              </w:rPr>
              <w:t>.</w:t>
            </w:r>
          </w:p>
          <w:p w14:paraId="4B58E9B2" w14:textId="448B6D61" w:rsidR="0041698F" w:rsidRPr="0021276D" w:rsidRDefault="0041698F" w:rsidP="00E11E5D">
            <w:pPr>
              <w:spacing w:after="0"/>
              <w:jc w:val="both"/>
              <w:rPr>
                <w:rFonts w:ascii="Arial" w:hAnsi="Arial" w:cs="Arial"/>
                <w:bCs/>
              </w:rPr>
            </w:pPr>
            <w:proofErr w:type="spellStart"/>
            <w:r w:rsidRPr="0021276D">
              <w:rPr>
                <w:rFonts w:ascii="Arial" w:hAnsi="Arial" w:cs="Arial"/>
              </w:rPr>
              <w:t>Mencari</w:t>
            </w:r>
            <w:proofErr w:type="spellEnd"/>
            <w:r w:rsidRPr="0021276D">
              <w:rPr>
                <w:rFonts w:ascii="Arial" w:hAnsi="Arial" w:cs="Arial"/>
              </w:rPr>
              <w:t xml:space="preserve"> </w:t>
            </w:r>
            <w:r w:rsidRPr="0021276D">
              <w:rPr>
                <w:rFonts w:ascii="Arial" w:hAnsi="Arial" w:cs="Arial"/>
                <w:bCs/>
              </w:rPr>
              <w:t>Tren dan</w:t>
            </w:r>
            <w:r w:rsidR="000F0E8D">
              <w:rPr>
                <w:rFonts w:ascii="Arial" w:hAnsi="Arial" w:cs="Arial"/>
                <w:bCs/>
              </w:rPr>
              <w:t xml:space="preserve"> </w:t>
            </w:r>
            <w:proofErr w:type="spellStart"/>
            <w:r w:rsidR="0076184A" w:rsidRPr="0021276D">
              <w:rPr>
                <w:rFonts w:ascii="Arial" w:hAnsi="Arial" w:cs="Arial"/>
                <w:bCs/>
              </w:rPr>
              <w:t>Urgensi</w:t>
            </w:r>
            <w:proofErr w:type="spellEnd"/>
            <w:r w:rsidR="0076184A" w:rsidRPr="0021276D">
              <w:rPr>
                <w:rFonts w:ascii="Arial" w:hAnsi="Arial" w:cs="Arial"/>
                <w:bCs/>
              </w:rPr>
              <w:t xml:space="preserve"> </w:t>
            </w:r>
            <w:proofErr w:type="spellStart"/>
            <w:r w:rsidR="0076184A" w:rsidRPr="0021276D">
              <w:rPr>
                <w:rFonts w:ascii="Arial" w:hAnsi="Arial" w:cs="Arial"/>
                <w:bCs/>
              </w:rPr>
              <w:t>Penerapan</w:t>
            </w:r>
            <w:proofErr w:type="spellEnd"/>
            <w:r w:rsidR="0076184A"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0076184A" w:rsidRPr="0021276D">
              <w:rPr>
                <w:rFonts w:ascii="Arial" w:hAnsi="Arial" w:cs="Arial"/>
                <w:bCs/>
              </w:rPr>
              <w:t xml:space="preserve"> </w:t>
            </w:r>
            <w:proofErr w:type="spellStart"/>
            <w:r w:rsidR="0076184A" w:rsidRPr="0021276D">
              <w:rPr>
                <w:rFonts w:ascii="Arial" w:hAnsi="Arial" w:cs="Arial"/>
                <w:bCs/>
              </w:rPr>
              <w:t>dalam</w:t>
            </w:r>
            <w:proofErr w:type="spellEnd"/>
          </w:p>
          <w:p w14:paraId="4F2ADD44" w14:textId="77777777" w:rsidR="0041698F" w:rsidRPr="0021276D" w:rsidRDefault="0041698F" w:rsidP="00E11E5D">
            <w:pPr>
              <w:spacing w:after="0"/>
              <w:jc w:val="both"/>
              <w:rPr>
                <w:rFonts w:ascii="Arial" w:hAnsi="Arial" w:cs="Arial"/>
                <w:bCs/>
              </w:rPr>
            </w:pPr>
            <w:proofErr w:type="spellStart"/>
            <w:r w:rsidRPr="0021276D">
              <w:rPr>
                <w:rFonts w:ascii="Arial" w:hAnsi="Arial" w:cs="Arial"/>
                <w:bCs/>
              </w:rPr>
              <w:t>Bidang</w:t>
            </w:r>
            <w:proofErr w:type="spellEnd"/>
            <w:r w:rsidRPr="0021276D">
              <w:rPr>
                <w:rFonts w:ascii="Arial" w:hAnsi="Arial" w:cs="Arial"/>
                <w:bCs/>
              </w:rPr>
              <w:t xml:space="preserve"> </w:t>
            </w:r>
            <w:proofErr w:type="spellStart"/>
            <w:r w:rsidR="0076184A" w:rsidRPr="0021276D">
              <w:rPr>
                <w:rFonts w:ascii="Arial" w:hAnsi="Arial" w:cs="Arial"/>
                <w:bCs/>
              </w:rPr>
              <w:t>pelayanan</w:t>
            </w:r>
            <w:proofErr w:type="spellEnd"/>
            <w:r w:rsidR="0076184A" w:rsidRPr="0021276D">
              <w:rPr>
                <w:rFonts w:ascii="Arial" w:hAnsi="Arial" w:cs="Arial"/>
                <w:bCs/>
              </w:rPr>
              <w:t xml:space="preserve"> </w:t>
            </w:r>
            <w:proofErr w:type="spellStart"/>
            <w:r w:rsidRPr="0021276D">
              <w:rPr>
                <w:rFonts w:ascii="Arial" w:hAnsi="Arial" w:cs="Arial"/>
                <w:bCs/>
              </w:rPr>
              <w:t>kefarmasian</w:t>
            </w:r>
            <w:proofErr w:type="spellEnd"/>
          </w:p>
          <w:p w14:paraId="2D0A21FD" w14:textId="48D75756" w:rsidR="008767E3" w:rsidRPr="0021276D" w:rsidRDefault="008767E3" w:rsidP="00E11E5D">
            <w:pPr>
              <w:spacing w:after="0"/>
              <w:jc w:val="both"/>
              <w:rPr>
                <w:rFonts w:ascii="Arial" w:hAnsi="Arial" w:cs="Arial"/>
                <w:bCs/>
              </w:rPr>
            </w:pPr>
            <w:proofErr w:type="spellStart"/>
            <w:r w:rsidRPr="0021276D">
              <w:rPr>
                <w:rFonts w:ascii="Arial" w:hAnsi="Arial" w:cs="Arial"/>
                <w:bCs/>
              </w:rPr>
              <w:t>Contoh</w:t>
            </w:r>
            <w:proofErr w:type="spellEnd"/>
            <w:r w:rsidRPr="0021276D">
              <w:rPr>
                <w:rFonts w:ascii="Arial" w:hAnsi="Arial" w:cs="Arial"/>
                <w:bCs/>
              </w:rPr>
              <w:t xml:space="preserve"> Data; </w:t>
            </w:r>
            <w:proofErr w:type="spellStart"/>
            <w:r w:rsidRPr="0021276D">
              <w:rPr>
                <w:rFonts w:ascii="Arial" w:hAnsi="Arial" w:cs="Arial"/>
                <w:bCs/>
              </w:rPr>
              <w:t>Informasi</w:t>
            </w:r>
            <w:proofErr w:type="spellEnd"/>
            <w:r w:rsidRPr="0021276D">
              <w:rPr>
                <w:rFonts w:ascii="Arial" w:hAnsi="Arial" w:cs="Arial"/>
                <w:bCs/>
              </w:rPr>
              <w:t xml:space="preserve"> dan basis data</w:t>
            </w:r>
          </w:p>
        </w:tc>
        <w:tc>
          <w:tcPr>
            <w:tcW w:w="1710" w:type="dxa"/>
          </w:tcPr>
          <w:p w14:paraId="78C6B5F5" w14:textId="77777777" w:rsidR="0041698F" w:rsidRPr="0021276D" w:rsidRDefault="0041698F" w:rsidP="00E11E5D">
            <w:pPr>
              <w:spacing w:after="0"/>
              <w:jc w:val="both"/>
              <w:rPr>
                <w:rFonts w:ascii="Arial" w:hAnsi="Arial" w:cs="Arial"/>
                <w:bCs/>
              </w:rPr>
            </w:pPr>
            <w:proofErr w:type="spellStart"/>
            <w:r w:rsidRPr="0021276D">
              <w:rPr>
                <w:rFonts w:ascii="Arial" w:hAnsi="Arial" w:cs="Arial"/>
                <w:bCs/>
              </w:rPr>
              <w:t>Kebenaran</w:t>
            </w:r>
            <w:proofErr w:type="spellEnd"/>
            <w:r w:rsidRPr="0021276D">
              <w:rPr>
                <w:rFonts w:ascii="Arial" w:hAnsi="Arial" w:cs="Arial"/>
                <w:bCs/>
              </w:rPr>
              <w:t xml:space="preserve"> </w:t>
            </w:r>
            <w:proofErr w:type="spellStart"/>
            <w:r w:rsidRPr="0021276D">
              <w:rPr>
                <w:rFonts w:ascii="Arial" w:hAnsi="Arial" w:cs="Arial"/>
                <w:bCs/>
              </w:rPr>
              <w:t>dalam</w:t>
            </w:r>
            <w:proofErr w:type="spellEnd"/>
            <w:r w:rsidRPr="0021276D">
              <w:rPr>
                <w:rFonts w:ascii="Arial" w:hAnsi="Arial" w:cs="Arial"/>
                <w:bCs/>
              </w:rPr>
              <w:t xml:space="preserve"> </w:t>
            </w:r>
            <w:proofErr w:type="spellStart"/>
            <w:r w:rsidRPr="0021276D">
              <w:rPr>
                <w:rFonts w:ascii="Arial" w:hAnsi="Arial" w:cs="Arial"/>
                <w:bCs/>
              </w:rPr>
              <w:t>Mencari</w:t>
            </w:r>
            <w:proofErr w:type="spellEnd"/>
            <w:r w:rsidRPr="0021276D">
              <w:rPr>
                <w:rFonts w:ascii="Arial" w:hAnsi="Arial" w:cs="Arial"/>
                <w:bCs/>
              </w:rPr>
              <w:t xml:space="preserve"> </w:t>
            </w:r>
            <w:proofErr w:type="spellStart"/>
            <w:r w:rsidRPr="0021276D">
              <w:rPr>
                <w:rFonts w:ascii="Arial" w:hAnsi="Arial" w:cs="Arial"/>
                <w:b/>
                <w:bCs/>
              </w:rPr>
              <w:t>artikel</w:t>
            </w:r>
            <w:proofErr w:type="spellEnd"/>
            <w:r w:rsidRPr="0021276D">
              <w:rPr>
                <w:rFonts w:ascii="Arial" w:hAnsi="Arial" w:cs="Arial"/>
                <w:bCs/>
              </w:rPr>
              <w:t xml:space="preserve"> </w:t>
            </w:r>
            <w:proofErr w:type="spellStart"/>
            <w:r w:rsidRPr="0021276D">
              <w:rPr>
                <w:rFonts w:ascii="Arial" w:hAnsi="Arial" w:cs="Arial"/>
                <w:bCs/>
              </w:rPr>
              <w:t>sebagai</w:t>
            </w:r>
            <w:proofErr w:type="spellEnd"/>
            <w:r w:rsidRPr="0021276D">
              <w:rPr>
                <w:rFonts w:ascii="Arial" w:hAnsi="Arial" w:cs="Arial"/>
                <w:bCs/>
              </w:rPr>
              <w:t xml:space="preserve"> </w:t>
            </w:r>
            <w:proofErr w:type="spellStart"/>
            <w:r w:rsidRPr="0021276D">
              <w:rPr>
                <w:rFonts w:ascii="Arial" w:hAnsi="Arial" w:cs="Arial"/>
                <w:bCs/>
              </w:rPr>
              <w:t>referensi</w:t>
            </w:r>
            <w:proofErr w:type="spellEnd"/>
          </w:p>
        </w:tc>
        <w:tc>
          <w:tcPr>
            <w:tcW w:w="810" w:type="dxa"/>
          </w:tcPr>
          <w:p w14:paraId="7A3F6A0B" w14:textId="6668CB49" w:rsidR="0041698F" w:rsidRPr="0021276D" w:rsidRDefault="000323C4" w:rsidP="00E11E5D">
            <w:pPr>
              <w:spacing w:after="0"/>
              <w:rPr>
                <w:rFonts w:ascii="Arial" w:hAnsi="Arial" w:cs="Arial"/>
                <w:bCs/>
              </w:rPr>
            </w:pPr>
            <w:r>
              <w:rPr>
                <w:rFonts w:ascii="Arial" w:hAnsi="Arial" w:cs="Arial"/>
                <w:bCs/>
              </w:rPr>
              <w:t>2,5%</w:t>
            </w:r>
          </w:p>
        </w:tc>
      </w:tr>
      <w:tr w:rsidR="008F4C08" w:rsidRPr="0021276D" w14:paraId="305FF955" w14:textId="77777777" w:rsidTr="00461BC1">
        <w:tblPrEx>
          <w:tblLook w:val="04A0" w:firstRow="1" w:lastRow="0" w:firstColumn="1" w:lastColumn="0" w:noHBand="0" w:noVBand="1"/>
        </w:tblPrEx>
        <w:trPr>
          <w:gridAfter w:val="2"/>
          <w:wAfter w:w="579" w:type="dxa"/>
        </w:trPr>
        <w:tc>
          <w:tcPr>
            <w:tcW w:w="1008" w:type="dxa"/>
            <w:shd w:val="clear" w:color="auto" w:fill="FFFFFF" w:themeFill="background1"/>
          </w:tcPr>
          <w:p w14:paraId="6979B52A" w14:textId="1064E437" w:rsidR="008F4C08" w:rsidRPr="0021276D" w:rsidRDefault="008F4C08" w:rsidP="00E11E5D">
            <w:pPr>
              <w:spacing w:after="0"/>
              <w:jc w:val="center"/>
              <w:rPr>
                <w:rFonts w:ascii="Arial" w:hAnsi="Arial" w:cs="Arial"/>
                <w:bCs/>
              </w:rPr>
            </w:pPr>
            <w:r w:rsidRPr="0021276D">
              <w:rPr>
                <w:rFonts w:ascii="Arial" w:hAnsi="Arial" w:cs="Arial"/>
                <w:bCs/>
              </w:rPr>
              <w:t>3</w:t>
            </w:r>
          </w:p>
        </w:tc>
        <w:tc>
          <w:tcPr>
            <w:tcW w:w="2340" w:type="dxa"/>
            <w:shd w:val="clear" w:color="auto" w:fill="FFFFFF" w:themeFill="background1"/>
          </w:tcPr>
          <w:p w14:paraId="7D280B38" w14:textId="2B232646" w:rsidR="008F4C08" w:rsidRPr="0021276D" w:rsidRDefault="008F4C08" w:rsidP="00E11E5D">
            <w:pPr>
              <w:spacing w:after="0"/>
              <w:jc w:val="both"/>
              <w:rPr>
                <w:rFonts w:ascii="Arial" w:hAnsi="Arial" w:cs="Arial"/>
                <w:bCs/>
              </w:rPr>
            </w:pPr>
            <w:proofErr w:type="spellStart"/>
            <w:r w:rsidRPr="0021276D">
              <w:rPr>
                <w:rFonts w:ascii="Arial" w:hAnsi="Arial" w:cs="Arial"/>
                <w:bCs/>
              </w:rPr>
              <w:t>Mahasiswa</w:t>
            </w:r>
            <w:proofErr w:type="spellEnd"/>
            <w:r w:rsidRPr="0021276D">
              <w:rPr>
                <w:rFonts w:ascii="Arial" w:hAnsi="Arial" w:cs="Arial"/>
                <w:bCs/>
              </w:rPr>
              <w:t xml:space="preserve"> </w:t>
            </w:r>
            <w:proofErr w:type="spellStart"/>
            <w:r w:rsidRPr="0021276D">
              <w:rPr>
                <w:rFonts w:ascii="Arial" w:hAnsi="Arial" w:cs="Arial"/>
                <w:bCs/>
              </w:rPr>
              <w:t>mampu</w:t>
            </w:r>
            <w:proofErr w:type="spellEnd"/>
            <w:r w:rsidRPr="0021276D">
              <w:rPr>
                <w:rFonts w:ascii="Arial" w:hAnsi="Arial" w:cs="Arial"/>
                <w:bCs/>
              </w:rPr>
              <w:t xml:space="preserve"> </w:t>
            </w:r>
            <w:proofErr w:type="spellStart"/>
            <w:r w:rsidR="00CF4448" w:rsidRPr="0021276D">
              <w:rPr>
                <w:rFonts w:ascii="Arial" w:hAnsi="Arial" w:cs="Arial"/>
                <w:b/>
              </w:rPr>
              <w:t>menintepretasikan</w:t>
            </w:r>
            <w:proofErr w:type="spellEnd"/>
            <w:r w:rsidR="00CF4448" w:rsidRPr="0021276D">
              <w:rPr>
                <w:rFonts w:ascii="Arial" w:hAnsi="Arial" w:cs="Arial"/>
                <w:bCs/>
              </w:rPr>
              <w:t xml:space="preserve"> (C2)</w:t>
            </w:r>
            <w:r w:rsidRPr="0021276D">
              <w:rPr>
                <w:rFonts w:ascii="Arial" w:hAnsi="Arial" w:cs="Arial"/>
                <w:bCs/>
              </w:rPr>
              <w:t xml:space="preserve"> </w:t>
            </w:r>
            <w:proofErr w:type="spellStart"/>
            <w:r w:rsidRPr="0021276D">
              <w:rPr>
                <w:rFonts w:ascii="Arial" w:hAnsi="Arial" w:cs="Arial"/>
                <w:bCs/>
              </w:rPr>
              <w:t>etika</w:t>
            </w:r>
            <w:proofErr w:type="spellEnd"/>
            <w:r w:rsidRPr="0021276D">
              <w:rPr>
                <w:rFonts w:ascii="Arial" w:hAnsi="Arial" w:cs="Arial"/>
                <w:bCs/>
              </w:rPr>
              <w:t xml:space="preserve"> dan </w:t>
            </w:r>
            <w:proofErr w:type="spellStart"/>
            <w:r w:rsidRPr="0021276D">
              <w:rPr>
                <w:rFonts w:ascii="Arial" w:hAnsi="Arial" w:cs="Arial"/>
                <w:bCs/>
              </w:rPr>
              <w:t>hukum</w:t>
            </w:r>
            <w:proofErr w:type="spellEnd"/>
            <w:r w:rsidRPr="0021276D">
              <w:rPr>
                <w:rFonts w:ascii="Arial" w:hAnsi="Arial" w:cs="Arial"/>
                <w:bCs/>
              </w:rPr>
              <w:t xml:space="preserve"> </w:t>
            </w:r>
            <w:proofErr w:type="spellStart"/>
            <w:r w:rsidRPr="0021276D">
              <w:rPr>
                <w:rFonts w:ascii="Arial" w:hAnsi="Arial" w:cs="Arial"/>
                <w:bCs/>
              </w:rPr>
              <w:t>dalam</w:t>
            </w:r>
            <w:proofErr w:type="spellEnd"/>
            <w:r w:rsidRPr="0021276D">
              <w:rPr>
                <w:rFonts w:ascii="Arial" w:hAnsi="Arial" w:cs="Arial"/>
                <w:bCs/>
              </w:rPr>
              <w:t xml:space="preserve"> </w:t>
            </w:r>
            <w:proofErr w:type="spellStart"/>
            <w:r w:rsidRPr="0021276D">
              <w:rPr>
                <w:rFonts w:ascii="Arial" w:hAnsi="Arial" w:cs="Arial"/>
                <w:bCs/>
              </w:rPr>
              <w:t>menggunakan</w:t>
            </w:r>
            <w:proofErr w:type="spellEnd"/>
            <w:r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informasi</w:t>
            </w:r>
            <w:proofErr w:type="spellEnd"/>
          </w:p>
        </w:tc>
        <w:tc>
          <w:tcPr>
            <w:tcW w:w="2601" w:type="dxa"/>
            <w:gridSpan w:val="4"/>
            <w:shd w:val="clear" w:color="auto" w:fill="FFFFFF" w:themeFill="background1"/>
          </w:tcPr>
          <w:p w14:paraId="11E332BB" w14:textId="77777777" w:rsidR="00EF3103" w:rsidRPr="0021276D" w:rsidRDefault="00EF3103" w:rsidP="00E11E5D">
            <w:pPr>
              <w:numPr>
                <w:ilvl w:val="0"/>
                <w:numId w:val="2"/>
              </w:numPr>
              <w:spacing w:after="0"/>
              <w:ind w:left="224" w:hanging="224"/>
              <w:jc w:val="both"/>
              <w:rPr>
                <w:rFonts w:ascii="Arial" w:hAnsi="Arial" w:cs="Arial"/>
                <w:bCs/>
              </w:rPr>
            </w:pPr>
            <w:r w:rsidRPr="0021276D">
              <w:rPr>
                <w:rFonts w:ascii="Arial" w:hAnsi="Arial" w:cs="Arial"/>
                <w:bCs/>
              </w:rPr>
              <w:t xml:space="preserve">Etika </w:t>
            </w:r>
            <w:proofErr w:type="spellStart"/>
            <w:r w:rsidRPr="0021276D">
              <w:rPr>
                <w:rFonts w:ascii="Arial" w:hAnsi="Arial" w:cs="Arial"/>
                <w:bCs/>
              </w:rPr>
              <w:t>menjaga</w:t>
            </w:r>
            <w:proofErr w:type="spellEnd"/>
            <w:r w:rsidRPr="0021276D">
              <w:rPr>
                <w:rFonts w:ascii="Arial" w:hAnsi="Arial" w:cs="Arial"/>
                <w:bCs/>
              </w:rPr>
              <w:t xml:space="preserve"> </w:t>
            </w:r>
            <w:proofErr w:type="spellStart"/>
            <w:r w:rsidRPr="0021276D">
              <w:rPr>
                <w:rFonts w:ascii="Arial" w:hAnsi="Arial" w:cs="Arial"/>
                <w:bCs/>
              </w:rPr>
              <w:t>kerahasiaan</w:t>
            </w:r>
            <w:proofErr w:type="spellEnd"/>
            <w:r w:rsidRPr="0021276D">
              <w:rPr>
                <w:rFonts w:ascii="Arial" w:hAnsi="Arial" w:cs="Arial"/>
                <w:bCs/>
              </w:rPr>
              <w:t xml:space="preserve"> </w:t>
            </w:r>
            <w:proofErr w:type="spellStart"/>
            <w:r w:rsidRPr="0021276D">
              <w:rPr>
                <w:rFonts w:ascii="Arial" w:hAnsi="Arial" w:cs="Arial"/>
                <w:bCs/>
              </w:rPr>
              <w:t>medis</w:t>
            </w:r>
            <w:proofErr w:type="spellEnd"/>
            <w:r w:rsidRPr="0021276D">
              <w:rPr>
                <w:rFonts w:ascii="Arial" w:hAnsi="Arial" w:cs="Arial"/>
                <w:bCs/>
              </w:rPr>
              <w:t xml:space="preserve"> </w:t>
            </w:r>
            <w:proofErr w:type="spellStart"/>
            <w:r w:rsidRPr="0021276D">
              <w:rPr>
                <w:rFonts w:ascii="Arial" w:hAnsi="Arial" w:cs="Arial"/>
                <w:bCs/>
              </w:rPr>
              <w:t>tenaga</w:t>
            </w:r>
            <w:proofErr w:type="spellEnd"/>
            <w:r w:rsidRPr="0021276D">
              <w:rPr>
                <w:rFonts w:ascii="Arial" w:hAnsi="Arial" w:cs="Arial"/>
                <w:bCs/>
              </w:rPr>
              <w:t xml:space="preserve"> </w:t>
            </w:r>
            <w:proofErr w:type="spellStart"/>
            <w:r w:rsidRPr="0021276D">
              <w:rPr>
                <w:rFonts w:ascii="Arial" w:hAnsi="Arial" w:cs="Arial"/>
                <w:bCs/>
              </w:rPr>
              <w:t>kefarmasian</w:t>
            </w:r>
            <w:proofErr w:type="spellEnd"/>
          </w:p>
          <w:p w14:paraId="03A5DCE1" w14:textId="5EAE36C1" w:rsidR="008F4C08" w:rsidRPr="0021276D" w:rsidRDefault="001B5415" w:rsidP="00E11E5D">
            <w:pPr>
              <w:numPr>
                <w:ilvl w:val="0"/>
                <w:numId w:val="2"/>
              </w:numPr>
              <w:spacing w:after="0"/>
              <w:ind w:left="224" w:hanging="224"/>
              <w:jc w:val="both"/>
              <w:rPr>
                <w:rFonts w:ascii="Arial" w:hAnsi="Arial" w:cs="Arial"/>
                <w:bCs/>
              </w:rPr>
            </w:pPr>
            <w:proofErr w:type="spellStart"/>
            <w:r w:rsidRPr="0021276D">
              <w:rPr>
                <w:rFonts w:ascii="Arial" w:hAnsi="Arial" w:cs="Arial"/>
                <w:bCs/>
              </w:rPr>
              <w:t>Regulasi</w:t>
            </w:r>
            <w:proofErr w:type="spellEnd"/>
            <w:r w:rsidRPr="0021276D">
              <w:rPr>
                <w:rFonts w:ascii="Arial" w:hAnsi="Arial" w:cs="Arial"/>
                <w:bCs/>
              </w:rPr>
              <w:t xml:space="preserve"> </w:t>
            </w:r>
            <w:proofErr w:type="spellStart"/>
            <w:r w:rsidRPr="0021276D">
              <w:rPr>
                <w:rFonts w:ascii="Arial" w:hAnsi="Arial" w:cs="Arial"/>
                <w:bCs/>
              </w:rPr>
              <w:t>t</w:t>
            </w:r>
            <w:r w:rsidR="008F4C08" w:rsidRPr="0021276D">
              <w:rPr>
                <w:rFonts w:ascii="Arial" w:hAnsi="Arial" w:cs="Arial"/>
                <w:bCs/>
              </w:rPr>
              <w:t>entang</w:t>
            </w:r>
            <w:proofErr w:type="spellEnd"/>
            <w:r w:rsidR="008F4C08" w:rsidRPr="0021276D">
              <w:rPr>
                <w:rFonts w:ascii="Arial" w:hAnsi="Arial" w:cs="Arial"/>
                <w:bCs/>
              </w:rPr>
              <w:t xml:space="preserve"> </w:t>
            </w:r>
            <w:proofErr w:type="spellStart"/>
            <w:r w:rsidR="008F4C08" w:rsidRPr="0021276D">
              <w:rPr>
                <w:rFonts w:ascii="Arial" w:hAnsi="Arial" w:cs="Arial"/>
                <w:bCs/>
              </w:rPr>
              <w:t>Informasi</w:t>
            </w:r>
            <w:proofErr w:type="spellEnd"/>
            <w:r w:rsidR="008F4C08" w:rsidRPr="0021276D">
              <w:rPr>
                <w:rFonts w:ascii="Arial" w:hAnsi="Arial" w:cs="Arial"/>
                <w:bCs/>
              </w:rPr>
              <w:t xml:space="preserve"> Dan </w:t>
            </w:r>
            <w:proofErr w:type="spellStart"/>
            <w:r w:rsidR="008F4C08" w:rsidRPr="0021276D">
              <w:rPr>
                <w:rFonts w:ascii="Arial" w:hAnsi="Arial" w:cs="Arial"/>
                <w:bCs/>
              </w:rPr>
              <w:t>Transaksi</w:t>
            </w:r>
            <w:proofErr w:type="spellEnd"/>
            <w:r w:rsidR="008F4C08" w:rsidRPr="0021276D">
              <w:rPr>
                <w:rFonts w:ascii="Arial" w:hAnsi="Arial" w:cs="Arial"/>
                <w:bCs/>
              </w:rPr>
              <w:t xml:space="preserve"> Elektronik.</w:t>
            </w:r>
          </w:p>
          <w:p w14:paraId="2586DEAD" w14:textId="61572D4A" w:rsidR="008F4C08" w:rsidRPr="0021276D" w:rsidRDefault="00EF3103" w:rsidP="00E11E5D">
            <w:pPr>
              <w:numPr>
                <w:ilvl w:val="0"/>
                <w:numId w:val="2"/>
              </w:numPr>
              <w:spacing w:after="0"/>
              <w:ind w:left="224" w:hanging="224"/>
              <w:jc w:val="both"/>
              <w:rPr>
                <w:rFonts w:ascii="Arial" w:hAnsi="Arial" w:cs="Arial"/>
                <w:bCs/>
              </w:rPr>
            </w:pPr>
            <w:r w:rsidRPr="0021276D">
              <w:rPr>
                <w:rFonts w:ascii="Arial" w:hAnsi="Arial" w:cs="Arial"/>
                <w:bCs/>
              </w:rPr>
              <w:t xml:space="preserve">Etika </w:t>
            </w:r>
            <w:proofErr w:type="spellStart"/>
            <w:r w:rsidRPr="0021276D">
              <w:rPr>
                <w:rFonts w:ascii="Arial" w:hAnsi="Arial" w:cs="Arial"/>
                <w:bCs/>
              </w:rPr>
              <w:t>menggunakan</w:t>
            </w:r>
            <w:proofErr w:type="spellEnd"/>
            <w:r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Pr="0021276D">
              <w:rPr>
                <w:rFonts w:ascii="Arial" w:hAnsi="Arial" w:cs="Arial"/>
                <w:bCs/>
              </w:rPr>
              <w:t xml:space="preserve"> </w:t>
            </w:r>
            <w:r w:rsidR="008F4C08" w:rsidRPr="0021276D">
              <w:rPr>
                <w:rFonts w:ascii="Arial" w:hAnsi="Arial" w:cs="Arial"/>
                <w:bCs/>
                <w:i/>
                <w:iCs/>
              </w:rPr>
              <w:t>Privacy</w:t>
            </w:r>
            <w:r w:rsidR="001B5415" w:rsidRPr="0021276D">
              <w:rPr>
                <w:rFonts w:ascii="Arial" w:hAnsi="Arial" w:cs="Arial"/>
                <w:bCs/>
              </w:rPr>
              <w:t xml:space="preserve">; </w:t>
            </w:r>
            <w:r w:rsidR="008F4C08" w:rsidRPr="0021276D">
              <w:rPr>
                <w:rFonts w:ascii="Arial" w:hAnsi="Arial" w:cs="Arial"/>
                <w:bCs/>
                <w:i/>
                <w:iCs/>
              </w:rPr>
              <w:t>Accurac</w:t>
            </w:r>
            <w:r w:rsidR="001B5415" w:rsidRPr="0021276D">
              <w:rPr>
                <w:rFonts w:ascii="Arial" w:hAnsi="Arial" w:cs="Arial"/>
                <w:bCs/>
                <w:i/>
                <w:iCs/>
              </w:rPr>
              <w:t xml:space="preserve">y, </w:t>
            </w:r>
            <w:r w:rsidR="008F4C08" w:rsidRPr="0021276D">
              <w:rPr>
                <w:rFonts w:ascii="Arial" w:hAnsi="Arial" w:cs="Arial"/>
                <w:bCs/>
                <w:i/>
                <w:iCs/>
              </w:rPr>
              <w:t>Property</w:t>
            </w:r>
            <w:r w:rsidR="001B5415" w:rsidRPr="0021276D">
              <w:rPr>
                <w:rFonts w:ascii="Arial" w:hAnsi="Arial" w:cs="Arial"/>
                <w:bCs/>
              </w:rPr>
              <w:t xml:space="preserve">, </w:t>
            </w:r>
            <w:r w:rsidR="008F4C08" w:rsidRPr="0021276D">
              <w:rPr>
                <w:rFonts w:ascii="Arial" w:hAnsi="Arial" w:cs="Arial"/>
                <w:bCs/>
                <w:i/>
                <w:iCs/>
              </w:rPr>
              <w:t>Accessibility</w:t>
            </w:r>
            <w:r w:rsidR="001B5415" w:rsidRPr="0021276D">
              <w:rPr>
                <w:rFonts w:ascii="Arial" w:hAnsi="Arial" w:cs="Arial"/>
                <w:bCs/>
              </w:rPr>
              <w:t>,</w:t>
            </w:r>
            <w:r w:rsidR="008F4C08" w:rsidRPr="0021276D">
              <w:rPr>
                <w:rFonts w:ascii="Arial" w:hAnsi="Arial" w:cs="Arial"/>
                <w:bCs/>
              </w:rPr>
              <w:t xml:space="preserve"> </w:t>
            </w:r>
            <w:r w:rsidR="008F4C08" w:rsidRPr="0021276D">
              <w:rPr>
                <w:rFonts w:ascii="Arial" w:hAnsi="Arial" w:cs="Arial"/>
                <w:bCs/>
                <w:i/>
                <w:iCs/>
              </w:rPr>
              <w:t>Privacy</w:t>
            </w:r>
            <w:r w:rsidR="001B5415" w:rsidRPr="0021276D">
              <w:rPr>
                <w:rFonts w:ascii="Arial" w:hAnsi="Arial" w:cs="Arial"/>
                <w:bCs/>
              </w:rPr>
              <w:t>.</w:t>
            </w:r>
          </w:p>
        </w:tc>
        <w:tc>
          <w:tcPr>
            <w:tcW w:w="1417" w:type="dxa"/>
            <w:shd w:val="clear" w:color="auto" w:fill="FFFFFF" w:themeFill="background1"/>
          </w:tcPr>
          <w:p w14:paraId="5522DE03" w14:textId="77777777" w:rsidR="000F0E8D" w:rsidRDefault="008F4C08" w:rsidP="00E11E5D">
            <w:pPr>
              <w:spacing w:after="0"/>
              <w:rPr>
                <w:rFonts w:ascii="Arial" w:hAnsi="Arial" w:cs="Arial"/>
                <w:bCs/>
              </w:rPr>
            </w:pPr>
            <w:r w:rsidRPr="0021276D">
              <w:rPr>
                <w:rFonts w:ascii="Arial" w:hAnsi="Arial" w:cs="Arial"/>
                <w:bCs/>
              </w:rPr>
              <w:t>Metode</w:t>
            </w:r>
          </w:p>
          <w:p w14:paraId="65CF0E79" w14:textId="77777777" w:rsidR="000F0E8D" w:rsidRPr="000F0E8D" w:rsidRDefault="000F0E8D">
            <w:pPr>
              <w:pStyle w:val="ListParagraph"/>
              <w:numPr>
                <w:ilvl w:val="0"/>
                <w:numId w:val="33"/>
              </w:numPr>
              <w:spacing w:after="0"/>
              <w:ind w:left="177" w:hanging="283"/>
              <w:rPr>
                <w:rFonts w:ascii="Arial" w:hAnsi="Arial" w:cs="Arial"/>
                <w:bCs/>
              </w:rPr>
            </w:pPr>
            <w:r>
              <w:rPr>
                <w:rFonts w:ascii="Arial" w:hAnsi="Arial" w:cs="Arial"/>
                <w:b/>
                <w:i/>
                <w:iCs/>
              </w:rPr>
              <w:t>Active learning</w:t>
            </w:r>
          </w:p>
          <w:p w14:paraId="35B27CF9" w14:textId="76F9BCDB" w:rsidR="000F0E8D" w:rsidRPr="000F0E8D" w:rsidRDefault="000F0E8D">
            <w:pPr>
              <w:pStyle w:val="ListParagraph"/>
              <w:numPr>
                <w:ilvl w:val="0"/>
                <w:numId w:val="33"/>
              </w:numPr>
              <w:spacing w:after="0"/>
              <w:ind w:left="177" w:hanging="283"/>
              <w:rPr>
                <w:rFonts w:ascii="Arial" w:hAnsi="Arial" w:cs="Arial"/>
                <w:bCs/>
              </w:rPr>
            </w:pPr>
            <w:r w:rsidRPr="000F0E8D">
              <w:rPr>
                <w:rFonts w:ascii="Arial" w:hAnsi="Arial" w:cs="Arial"/>
                <w:b/>
                <w:i/>
                <w:iCs/>
              </w:rPr>
              <w:t>Brainstorming</w:t>
            </w:r>
          </w:p>
          <w:p w14:paraId="42195802" w14:textId="70B6F3C3" w:rsidR="008F4C08" w:rsidRPr="000F0E8D" w:rsidRDefault="008F4C08">
            <w:pPr>
              <w:pStyle w:val="ListParagraph"/>
              <w:numPr>
                <w:ilvl w:val="0"/>
                <w:numId w:val="33"/>
              </w:numPr>
              <w:spacing w:after="0"/>
              <w:ind w:left="177" w:hanging="283"/>
              <w:rPr>
                <w:rFonts w:ascii="Arial" w:hAnsi="Arial" w:cs="Arial"/>
                <w:bCs/>
              </w:rPr>
            </w:pPr>
            <w:r w:rsidRPr="000F0E8D">
              <w:rPr>
                <w:rFonts w:ascii="Arial" w:hAnsi="Arial" w:cs="Arial"/>
                <w:b/>
              </w:rPr>
              <w:t>C</w:t>
            </w:r>
            <w:r w:rsidRPr="000F0E8D">
              <w:rPr>
                <w:rFonts w:ascii="Arial" w:hAnsi="Arial" w:cs="Arial"/>
                <w:b/>
                <w:i/>
              </w:rPr>
              <w:t>ooperative</w:t>
            </w:r>
            <w:r w:rsidR="001B5415" w:rsidRPr="000F0E8D">
              <w:rPr>
                <w:rFonts w:ascii="Arial" w:hAnsi="Arial" w:cs="Arial"/>
                <w:b/>
                <w:i/>
              </w:rPr>
              <w:t xml:space="preserve"> </w:t>
            </w:r>
            <w:r w:rsidRPr="000F0E8D">
              <w:rPr>
                <w:rFonts w:ascii="Arial" w:hAnsi="Arial" w:cs="Arial"/>
                <w:b/>
                <w:i/>
              </w:rPr>
              <w:t>Learning</w:t>
            </w:r>
          </w:p>
        </w:tc>
        <w:tc>
          <w:tcPr>
            <w:tcW w:w="1350" w:type="dxa"/>
            <w:gridSpan w:val="2"/>
          </w:tcPr>
          <w:p w14:paraId="6152114D" w14:textId="77777777" w:rsidR="008F4C08" w:rsidRPr="0021276D" w:rsidRDefault="008F4C08" w:rsidP="00E11E5D">
            <w:pPr>
              <w:spacing w:after="0"/>
              <w:rPr>
                <w:rFonts w:ascii="Arial" w:hAnsi="Arial" w:cs="Arial"/>
                <w:bCs/>
              </w:rPr>
            </w:pPr>
            <w:r w:rsidRPr="0021276D">
              <w:rPr>
                <w:rFonts w:ascii="Arial" w:hAnsi="Arial" w:cs="Arial"/>
                <w:bCs/>
              </w:rPr>
              <w:t xml:space="preserve">100’ </w:t>
            </w:r>
          </w:p>
          <w:p w14:paraId="246EA93E" w14:textId="77777777" w:rsidR="008F4C08" w:rsidRPr="0021276D" w:rsidRDefault="008F4C08" w:rsidP="00E11E5D">
            <w:pPr>
              <w:spacing w:after="0"/>
              <w:rPr>
                <w:rFonts w:ascii="Arial" w:hAnsi="Arial" w:cs="Arial"/>
                <w:bCs/>
              </w:rPr>
            </w:pPr>
            <w:r w:rsidRPr="0021276D">
              <w:rPr>
                <w:rFonts w:ascii="Arial" w:hAnsi="Arial" w:cs="Arial"/>
                <w:bCs/>
              </w:rPr>
              <w:t>(</w:t>
            </w:r>
            <w:proofErr w:type="spellStart"/>
            <w:r w:rsidRPr="0021276D">
              <w:rPr>
                <w:rFonts w:ascii="Arial" w:hAnsi="Arial" w:cs="Arial"/>
                <w:bCs/>
              </w:rPr>
              <w:t>tatap</w:t>
            </w:r>
            <w:proofErr w:type="spellEnd"/>
            <w:r w:rsidRPr="0021276D">
              <w:rPr>
                <w:rFonts w:ascii="Arial" w:hAnsi="Arial" w:cs="Arial"/>
                <w:bCs/>
              </w:rPr>
              <w:t xml:space="preserve"> </w:t>
            </w:r>
            <w:proofErr w:type="spellStart"/>
            <w:r w:rsidRPr="0021276D">
              <w:rPr>
                <w:rFonts w:ascii="Arial" w:hAnsi="Arial" w:cs="Arial"/>
                <w:bCs/>
              </w:rPr>
              <w:t>muka</w:t>
            </w:r>
            <w:proofErr w:type="spellEnd"/>
            <w:r w:rsidRPr="0021276D">
              <w:rPr>
                <w:rFonts w:ascii="Arial" w:hAnsi="Arial" w:cs="Arial"/>
                <w:bCs/>
              </w:rPr>
              <w:t>)</w:t>
            </w:r>
          </w:p>
          <w:p w14:paraId="445F6313" w14:textId="77777777" w:rsidR="008F4C08" w:rsidRPr="0021276D" w:rsidRDefault="008F4C08" w:rsidP="00E11E5D">
            <w:pPr>
              <w:spacing w:after="0"/>
              <w:rPr>
                <w:rFonts w:ascii="Arial" w:hAnsi="Arial" w:cs="Arial"/>
                <w:bCs/>
              </w:rPr>
            </w:pPr>
            <w:r w:rsidRPr="0021276D">
              <w:rPr>
                <w:rFonts w:ascii="Arial" w:hAnsi="Arial" w:cs="Arial"/>
                <w:bCs/>
              </w:rPr>
              <w:t xml:space="preserve">120’ </w:t>
            </w:r>
          </w:p>
          <w:p w14:paraId="1A68A88C" w14:textId="77777777" w:rsidR="008F4C08" w:rsidRPr="0021276D" w:rsidRDefault="008F4C08" w:rsidP="00E11E5D">
            <w:pPr>
              <w:spacing w:after="0"/>
              <w:rPr>
                <w:rFonts w:ascii="Arial" w:hAnsi="Arial" w:cs="Arial"/>
                <w:bCs/>
              </w:rPr>
            </w:pPr>
            <w:r w:rsidRPr="0021276D">
              <w:rPr>
                <w:rFonts w:ascii="Arial" w:hAnsi="Arial" w:cs="Arial"/>
                <w:bCs/>
              </w:rPr>
              <w:t>(</w:t>
            </w:r>
            <w:proofErr w:type="spellStart"/>
            <w:r w:rsidRPr="0021276D">
              <w:rPr>
                <w:rFonts w:ascii="Arial" w:hAnsi="Arial" w:cs="Arial"/>
                <w:bCs/>
              </w:rPr>
              <w:t>baca</w:t>
            </w:r>
            <w:proofErr w:type="spellEnd"/>
            <w:r w:rsidRPr="0021276D">
              <w:rPr>
                <w:rFonts w:ascii="Arial" w:hAnsi="Arial" w:cs="Arial"/>
                <w:bCs/>
              </w:rPr>
              <w:t xml:space="preserve"> </w:t>
            </w:r>
            <w:r w:rsidRPr="0021276D">
              <w:rPr>
                <w:rFonts w:ascii="Arial" w:hAnsi="Arial" w:cs="Arial"/>
                <w:bCs/>
                <w:i/>
              </w:rPr>
              <w:t>textbook</w:t>
            </w:r>
            <w:r w:rsidRPr="0021276D">
              <w:rPr>
                <w:rFonts w:ascii="Arial" w:hAnsi="Arial" w:cs="Arial"/>
                <w:bCs/>
              </w:rPr>
              <w:t xml:space="preserve"> / </w:t>
            </w:r>
            <w:r w:rsidRPr="0021276D">
              <w:rPr>
                <w:rFonts w:ascii="Arial" w:hAnsi="Arial" w:cs="Arial"/>
                <w:bCs/>
                <w:i/>
              </w:rPr>
              <w:t>browsing</w:t>
            </w:r>
            <w:r w:rsidRPr="0021276D">
              <w:rPr>
                <w:rFonts w:ascii="Arial" w:hAnsi="Arial" w:cs="Arial"/>
                <w:bCs/>
              </w:rPr>
              <w:t>)</w:t>
            </w:r>
          </w:p>
        </w:tc>
        <w:tc>
          <w:tcPr>
            <w:tcW w:w="2903" w:type="dxa"/>
            <w:gridSpan w:val="2"/>
          </w:tcPr>
          <w:p w14:paraId="3C16B1C4" w14:textId="77777777" w:rsidR="008F4C08" w:rsidRPr="0021276D" w:rsidRDefault="008F4C08" w:rsidP="00E11E5D">
            <w:pPr>
              <w:spacing w:after="0"/>
              <w:jc w:val="both"/>
              <w:rPr>
                <w:rFonts w:ascii="Arial" w:hAnsi="Arial" w:cs="Arial"/>
              </w:rPr>
            </w:pPr>
            <w:proofErr w:type="spellStart"/>
            <w:r w:rsidRPr="0021276D">
              <w:rPr>
                <w:rFonts w:ascii="Arial" w:hAnsi="Arial" w:cs="Arial"/>
              </w:rPr>
              <w:t>Tugas</w:t>
            </w:r>
            <w:proofErr w:type="spellEnd"/>
            <w:r w:rsidRPr="0021276D">
              <w:rPr>
                <w:rFonts w:ascii="Arial" w:hAnsi="Arial" w:cs="Arial"/>
              </w:rPr>
              <w:t xml:space="preserve"> </w:t>
            </w:r>
            <w:proofErr w:type="spellStart"/>
            <w:r w:rsidRPr="0021276D">
              <w:rPr>
                <w:rFonts w:ascii="Arial" w:hAnsi="Arial" w:cs="Arial"/>
              </w:rPr>
              <w:t>Kelompok</w:t>
            </w:r>
            <w:proofErr w:type="spellEnd"/>
            <w:r w:rsidRPr="0021276D">
              <w:rPr>
                <w:rFonts w:ascii="Arial" w:hAnsi="Arial" w:cs="Arial"/>
              </w:rPr>
              <w:t xml:space="preserve"> </w:t>
            </w:r>
            <w:proofErr w:type="spellStart"/>
            <w:r w:rsidRPr="0021276D">
              <w:rPr>
                <w:rFonts w:ascii="Arial" w:hAnsi="Arial" w:cs="Arial"/>
              </w:rPr>
              <w:t>terstruktur</w:t>
            </w:r>
            <w:proofErr w:type="spellEnd"/>
            <w:r w:rsidRPr="0021276D">
              <w:rPr>
                <w:rFonts w:ascii="Arial" w:hAnsi="Arial" w:cs="Arial"/>
              </w:rPr>
              <w:t>.</w:t>
            </w:r>
          </w:p>
          <w:p w14:paraId="4DAE7ACD" w14:textId="0A969DF8" w:rsidR="008F4C08" w:rsidRPr="0021276D" w:rsidRDefault="008F4C08" w:rsidP="00E11E5D">
            <w:pPr>
              <w:spacing w:after="0"/>
              <w:jc w:val="both"/>
              <w:rPr>
                <w:rFonts w:ascii="Arial" w:hAnsi="Arial" w:cs="Arial"/>
              </w:rPr>
            </w:pPr>
            <w:proofErr w:type="spellStart"/>
            <w:r w:rsidRPr="0021276D">
              <w:rPr>
                <w:rFonts w:ascii="Arial" w:hAnsi="Arial" w:cs="Arial"/>
              </w:rPr>
              <w:t>Meresume</w:t>
            </w:r>
            <w:proofErr w:type="spellEnd"/>
            <w:r w:rsidRPr="0021276D">
              <w:rPr>
                <w:rFonts w:ascii="Arial" w:hAnsi="Arial" w:cs="Arial"/>
              </w:rPr>
              <w:t xml:space="preserve"> </w:t>
            </w:r>
            <w:proofErr w:type="spellStart"/>
            <w:r w:rsidRPr="0021276D">
              <w:rPr>
                <w:rFonts w:ascii="Arial" w:hAnsi="Arial" w:cs="Arial"/>
              </w:rPr>
              <w:t>materi</w:t>
            </w:r>
            <w:proofErr w:type="spellEnd"/>
            <w:r w:rsidRPr="0021276D">
              <w:rPr>
                <w:rFonts w:ascii="Arial" w:hAnsi="Arial" w:cs="Arial"/>
              </w:rPr>
              <w:t xml:space="preserve"> </w:t>
            </w:r>
            <w:proofErr w:type="spellStart"/>
            <w:r w:rsidR="001B5415" w:rsidRPr="0021276D">
              <w:rPr>
                <w:rFonts w:ascii="Arial" w:hAnsi="Arial" w:cs="Arial"/>
                <w:bCs/>
              </w:rPr>
              <w:t>Undang-Undang</w:t>
            </w:r>
            <w:proofErr w:type="spellEnd"/>
            <w:r w:rsidR="001B5415" w:rsidRPr="0021276D">
              <w:rPr>
                <w:rFonts w:ascii="Arial" w:hAnsi="Arial" w:cs="Arial"/>
                <w:bCs/>
              </w:rPr>
              <w:t xml:space="preserve"> Republik Indonesia </w:t>
            </w:r>
            <w:proofErr w:type="spellStart"/>
            <w:r w:rsidR="001B5415" w:rsidRPr="0021276D">
              <w:rPr>
                <w:rFonts w:ascii="Arial" w:hAnsi="Arial" w:cs="Arial"/>
                <w:bCs/>
              </w:rPr>
              <w:t>Nomor</w:t>
            </w:r>
            <w:proofErr w:type="spellEnd"/>
            <w:r w:rsidR="001B5415" w:rsidRPr="0021276D">
              <w:rPr>
                <w:rFonts w:ascii="Arial" w:hAnsi="Arial" w:cs="Arial"/>
                <w:bCs/>
              </w:rPr>
              <w:t xml:space="preserve"> 11 </w:t>
            </w:r>
            <w:proofErr w:type="spellStart"/>
            <w:r w:rsidR="001B5415" w:rsidRPr="0021276D">
              <w:rPr>
                <w:rFonts w:ascii="Arial" w:hAnsi="Arial" w:cs="Arial"/>
                <w:bCs/>
              </w:rPr>
              <w:t>Tahun</w:t>
            </w:r>
            <w:proofErr w:type="spellEnd"/>
            <w:r w:rsidR="001B5415" w:rsidRPr="0021276D">
              <w:rPr>
                <w:rFonts w:ascii="Arial" w:hAnsi="Arial" w:cs="Arial"/>
                <w:bCs/>
              </w:rPr>
              <w:t xml:space="preserve"> 2008</w:t>
            </w:r>
          </w:p>
          <w:p w14:paraId="6E7426C1" w14:textId="78FFAE79" w:rsidR="001B5415" w:rsidRPr="0021276D" w:rsidRDefault="001B5415" w:rsidP="00E11E5D">
            <w:pPr>
              <w:spacing w:after="0"/>
              <w:jc w:val="both"/>
              <w:rPr>
                <w:rFonts w:ascii="Arial" w:hAnsi="Arial" w:cs="Arial"/>
              </w:rPr>
            </w:pPr>
            <w:proofErr w:type="spellStart"/>
            <w:r w:rsidRPr="0021276D">
              <w:rPr>
                <w:rFonts w:ascii="Arial" w:hAnsi="Arial" w:cs="Arial"/>
                <w:bCs/>
              </w:rPr>
              <w:t>Tentang</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Pr="0021276D">
              <w:rPr>
                <w:rFonts w:ascii="Arial" w:hAnsi="Arial" w:cs="Arial"/>
                <w:bCs/>
              </w:rPr>
              <w:t xml:space="preserve"> Dan </w:t>
            </w:r>
            <w:proofErr w:type="spellStart"/>
            <w:r w:rsidRPr="0021276D">
              <w:rPr>
                <w:rFonts w:ascii="Arial" w:hAnsi="Arial" w:cs="Arial"/>
                <w:bCs/>
              </w:rPr>
              <w:t>Transaksi</w:t>
            </w:r>
            <w:proofErr w:type="spellEnd"/>
            <w:r w:rsidRPr="0021276D">
              <w:rPr>
                <w:rFonts w:ascii="Arial" w:hAnsi="Arial" w:cs="Arial"/>
                <w:bCs/>
              </w:rPr>
              <w:t xml:space="preserve"> Elektronik</w:t>
            </w:r>
          </w:p>
          <w:p w14:paraId="39A9F911" w14:textId="77777777" w:rsidR="008F4C08" w:rsidRPr="0021276D" w:rsidRDefault="008F4C08" w:rsidP="00E11E5D">
            <w:pPr>
              <w:spacing w:after="0"/>
              <w:rPr>
                <w:rFonts w:ascii="Arial" w:hAnsi="Arial" w:cs="Arial"/>
                <w:bCs/>
              </w:rPr>
            </w:pPr>
          </w:p>
        </w:tc>
        <w:tc>
          <w:tcPr>
            <w:tcW w:w="1710" w:type="dxa"/>
          </w:tcPr>
          <w:p w14:paraId="48C4DEE9" w14:textId="77777777" w:rsidR="008F4C08" w:rsidRPr="0021276D" w:rsidRDefault="008F4C08" w:rsidP="00E11E5D">
            <w:pPr>
              <w:spacing w:after="0"/>
              <w:jc w:val="both"/>
              <w:rPr>
                <w:rFonts w:ascii="Arial" w:hAnsi="Arial" w:cs="Arial"/>
                <w:bCs/>
              </w:rPr>
            </w:pPr>
            <w:proofErr w:type="spellStart"/>
            <w:r w:rsidRPr="0021276D">
              <w:rPr>
                <w:rFonts w:ascii="Arial" w:hAnsi="Arial" w:cs="Arial"/>
                <w:bCs/>
              </w:rPr>
              <w:t>Kebenaran</w:t>
            </w:r>
            <w:proofErr w:type="spellEnd"/>
            <w:r w:rsidRPr="0021276D">
              <w:rPr>
                <w:rFonts w:ascii="Arial" w:hAnsi="Arial" w:cs="Arial"/>
                <w:bCs/>
              </w:rPr>
              <w:t xml:space="preserve"> </w:t>
            </w:r>
            <w:proofErr w:type="spellStart"/>
            <w:r w:rsidRPr="0021276D">
              <w:rPr>
                <w:rFonts w:ascii="Arial" w:hAnsi="Arial" w:cs="Arial"/>
                <w:bCs/>
              </w:rPr>
              <w:t>dalam</w:t>
            </w:r>
            <w:proofErr w:type="spellEnd"/>
            <w:r w:rsidRPr="0021276D">
              <w:rPr>
                <w:rFonts w:ascii="Arial" w:hAnsi="Arial" w:cs="Arial"/>
                <w:bCs/>
              </w:rPr>
              <w:t xml:space="preserve"> </w:t>
            </w:r>
            <w:proofErr w:type="spellStart"/>
            <w:r w:rsidRPr="0021276D">
              <w:rPr>
                <w:rFonts w:ascii="Arial" w:hAnsi="Arial" w:cs="Arial"/>
                <w:bCs/>
              </w:rPr>
              <w:t>Mencari</w:t>
            </w:r>
            <w:proofErr w:type="spellEnd"/>
            <w:r w:rsidRPr="0021276D">
              <w:rPr>
                <w:rFonts w:ascii="Arial" w:hAnsi="Arial" w:cs="Arial"/>
                <w:bCs/>
              </w:rPr>
              <w:t xml:space="preserve"> </w:t>
            </w:r>
            <w:proofErr w:type="spellStart"/>
            <w:r w:rsidRPr="0021276D">
              <w:rPr>
                <w:rFonts w:ascii="Arial" w:hAnsi="Arial" w:cs="Arial"/>
                <w:b/>
                <w:bCs/>
              </w:rPr>
              <w:t>Jurnal</w:t>
            </w:r>
            <w:proofErr w:type="spellEnd"/>
            <w:r w:rsidRPr="0021276D">
              <w:rPr>
                <w:rFonts w:ascii="Arial" w:hAnsi="Arial" w:cs="Arial"/>
                <w:b/>
                <w:bCs/>
              </w:rPr>
              <w:t xml:space="preserve"> </w:t>
            </w:r>
            <w:proofErr w:type="spellStart"/>
            <w:r w:rsidRPr="0021276D">
              <w:rPr>
                <w:rFonts w:ascii="Arial" w:hAnsi="Arial" w:cs="Arial"/>
                <w:bCs/>
              </w:rPr>
              <w:t>sebagai</w:t>
            </w:r>
            <w:proofErr w:type="spellEnd"/>
            <w:r w:rsidRPr="0021276D">
              <w:rPr>
                <w:rFonts w:ascii="Arial" w:hAnsi="Arial" w:cs="Arial"/>
                <w:bCs/>
              </w:rPr>
              <w:t xml:space="preserve"> </w:t>
            </w:r>
            <w:proofErr w:type="spellStart"/>
            <w:r w:rsidRPr="0021276D">
              <w:rPr>
                <w:rFonts w:ascii="Arial" w:hAnsi="Arial" w:cs="Arial"/>
                <w:bCs/>
              </w:rPr>
              <w:t>referensi</w:t>
            </w:r>
            <w:proofErr w:type="spellEnd"/>
          </w:p>
        </w:tc>
        <w:tc>
          <w:tcPr>
            <w:tcW w:w="810" w:type="dxa"/>
          </w:tcPr>
          <w:p w14:paraId="43A87366" w14:textId="77777777" w:rsidR="008F4C08" w:rsidRPr="0021276D" w:rsidRDefault="008F4C08" w:rsidP="00E11E5D">
            <w:pPr>
              <w:spacing w:after="0"/>
              <w:rPr>
                <w:rFonts w:ascii="Arial" w:hAnsi="Arial" w:cs="Arial"/>
                <w:bCs/>
              </w:rPr>
            </w:pPr>
            <w:r w:rsidRPr="0021276D">
              <w:rPr>
                <w:rFonts w:ascii="Arial" w:hAnsi="Arial" w:cs="Arial"/>
                <w:bCs/>
              </w:rPr>
              <w:t>2,5 %</w:t>
            </w:r>
          </w:p>
        </w:tc>
      </w:tr>
      <w:tr w:rsidR="005B7D28" w:rsidRPr="0021276D" w14:paraId="4EF0DB65" w14:textId="77777777" w:rsidTr="00461BC1">
        <w:tblPrEx>
          <w:tblLook w:val="04A0" w:firstRow="1" w:lastRow="0" w:firstColumn="1" w:lastColumn="0" w:noHBand="0" w:noVBand="1"/>
        </w:tblPrEx>
        <w:trPr>
          <w:gridAfter w:val="2"/>
          <w:wAfter w:w="579" w:type="dxa"/>
        </w:trPr>
        <w:tc>
          <w:tcPr>
            <w:tcW w:w="1008" w:type="dxa"/>
            <w:shd w:val="clear" w:color="auto" w:fill="FFFFFF" w:themeFill="background1"/>
          </w:tcPr>
          <w:p w14:paraId="2C77D0C1" w14:textId="67F8F8DD" w:rsidR="005B7D28" w:rsidRPr="0021276D" w:rsidRDefault="005B7D28" w:rsidP="00E11E5D">
            <w:pPr>
              <w:spacing w:after="0"/>
              <w:jc w:val="center"/>
              <w:rPr>
                <w:rFonts w:ascii="Arial" w:hAnsi="Arial" w:cs="Arial"/>
                <w:bCs/>
              </w:rPr>
            </w:pPr>
            <w:r w:rsidRPr="0021276D">
              <w:rPr>
                <w:rFonts w:ascii="Arial" w:hAnsi="Arial" w:cs="Arial"/>
                <w:bCs/>
              </w:rPr>
              <w:t>4</w:t>
            </w:r>
          </w:p>
        </w:tc>
        <w:tc>
          <w:tcPr>
            <w:tcW w:w="2340" w:type="dxa"/>
            <w:shd w:val="clear" w:color="auto" w:fill="FFFFFF" w:themeFill="background1"/>
          </w:tcPr>
          <w:p w14:paraId="0B904B04" w14:textId="1813C389" w:rsidR="005B7D28" w:rsidRPr="0021276D" w:rsidRDefault="005B7D28" w:rsidP="00E11E5D">
            <w:pPr>
              <w:spacing w:after="0"/>
              <w:jc w:val="both"/>
              <w:rPr>
                <w:rFonts w:ascii="Arial" w:hAnsi="Arial" w:cs="Arial"/>
                <w:bCs/>
              </w:rPr>
            </w:pPr>
            <w:proofErr w:type="spellStart"/>
            <w:r w:rsidRPr="0021276D">
              <w:rPr>
                <w:rFonts w:ascii="Arial" w:hAnsi="Arial" w:cs="Arial"/>
                <w:bCs/>
              </w:rPr>
              <w:t>Mahasiswa</w:t>
            </w:r>
            <w:proofErr w:type="spellEnd"/>
            <w:r w:rsidRPr="0021276D">
              <w:rPr>
                <w:rFonts w:ascii="Arial" w:hAnsi="Arial" w:cs="Arial"/>
                <w:bCs/>
              </w:rPr>
              <w:t xml:space="preserve"> </w:t>
            </w:r>
            <w:proofErr w:type="spellStart"/>
            <w:r w:rsidRPr="0021276D">
              <w:rPr>
                <w:rFonts w:ascii="Arial" w:hAnsi="Arial" w:cs="Arial"/>
                <w:bCs/>
              </w:rPr>
              <w:t>mampu</w:t>
            </w:r>
            <w:proofErr w:type="spellEnd"/>
            <w:r w:rsidRPr="0021276D">
              <w:rPr>
                <w:rFonts w:ascii="Arial" w:hAnsi="Arial" w:cs="Arial"/>
                <w:bCs/>
              </w:rPr>
              <w:t xml:space="preserve"> </w:t>
            </w:r>
            <w:proofErr w:type="spellStart"/>
            <w:r w:rsidRPr="0021276D">
              <w:rPr>
                <w:rFonts w:ascii="Arial" w:hAnsi="Arial" w:cs="Arial"/>
                <w:bCs/>
              </w:rPr>
              <w:t>m</w:t>
            </w:r>
            <w:r w:rsidRPr="0021276D">
              <w:rPr>
                <w:rFonts w:ascii="Arial" w:hAnsi="Arial" w:cs="Arial"/>
                <w:b/>
                <w:bCs/>
                <w:color w:val="000000"/>
              </w:rPr>
              <w:t>enganalisis</w:t>
            </w:r>
            <w:proofErr w:type="spellEnd"/>
            <w:r w:rsidRPr="0021276D">
              <w:rPr>
                <w:rFonts w:ascii="Arial" w:hAnsi="Arial" w:cs="Arial"/>
                <w:color w:val="000000"/>
              </w:rPr>
              <w:t xml:space="preserve"> (C2)</w:t>
            </w:r>
            <w:r w:rsidR="000F0E8D">
              <w:rPr>
                <w:rFonts w:ascii="Arial" w:hAnsi="Arial" w:cs="Arial"/>
                <w:color w:val="000000"/>
              </w:rPr>
              <w:t xml:space="preserve"> </w:t>
            </w:r>
            <w:proofErr w:type="spellStart"/>
            <w:r w:rsidRPr="0021276D">
              <w:rPr>
                <w:rFonts w:ascii="Arial" w:hAnsi="Arial" w:cs="Arial"/>
              </w:rPr>
              <w:t>Kebutuhan</w:t>
            </w:r>
            <w:proofErr w:type="spellEnd"/>
            <w:r w:rsidRPr="0021276D">
              <w:rPr>
                <w:rFonts w:ascii="Arial" w:hAnsi="Arial" w:cs="Arial"/>
              </w:rPr>
              <w:t xml:space="preserve"> </w:t>
            </w:r>
            <w:proofErr w:type="spellStart"/>
            <w:r w:rsidRPr="0021276D">
              <w:rPr>
                <w:rFonts w:ascii="Arial" w:hAnsi="Arial" w:cs="Arial"/>
              </w:rPr>
              <w:t>Sistem</w:t>
            </w:r>
            <w:proofErr w:type="spellEnd"/>
            <w:r w:rsidRPr="0021276D">
              <w:rPr>
                <w:rFonts w:ascii="Arial" w:hAnsi="Arial" w:cs="Arial"/>
              </w:rPr>
              <w:t xml:space="preserve"> </w:t>
            </w:r>
            <w:proofErr w:type="spellStart"/>
            <w:r w:rsidRPr="0021276D">
              <w:rPr>
                <w:rFonts w:ascii="Arial" w:hAnsi="Arial" w:cs="Arial"/>
              </w:rPr>
              <w:t>Informasi</w:t>
            </w:r>
            <w:proofErr w:type="spellEnd"/>
            <w:r w:rsidRPr="0021276D">
              <w:rPr>
                <w:rFonts w:ascii="Arial" w:hAnsi="Arial" w:cs="Arial"/>
              </w:rPr>
              <w:t xml:space="preserve"> Bagi Organisasi</w:t>
            </w:r>
            <w:r w:rsidRPr="0021276D">
              <w:rPr>
                <w:rFonts w:ascii="Arial" w:hAnsi="Arial" w:cs="Arial"/>
                <w:color w:val="000000"/>
              </w:rPr>
              <w:t xml:space="preserve"> </w:t>
            </w:r>
            <w:proofErr w:type="spellStart"/>
            <w:r w:rsidRPr="0021276D">
              <w:rPr>
                <w:rFonts w:ascii="Arial" w:hAnsi="Arial" w:cs="Arial"/>
                <w:color w:val="000000"/>
              </w:rPr>
              <w:t>dalam</w:t>
            </w:r>
            <w:proofErr w:type="spellEnd"/>
            <w:r w:rsidRPr="0021276D">
              <w:rPr>
                <w:rFonts w:ascii="Arial" w:hAnsi="Arial" w:cs="Arial"/>
                <w:color w:val="000000"/>
              </w:rPr>
              <w:t xml:space="preserve"> </w:t>
            </w:r>
            <w:proofErr w:type="spellStart"/>
            <w:r w:rsidRPr="0021276D">
              <w:rPr>
                <w:rFonts w:ascii="Arial" w:hAnsi="Arial" w:cs="Arial"/>
                <w:color w:val="000000"/>
              </w:rPr>
              <w:t>bidang</w:t>
            </w:r>
            <w:proofErr w:type="spellEnd"/>
            <w:r w:rsidRPr="0021276D">
              <w:rPr>
                <w:rFonts w:ascii="Arial" w:hAnsi="Arial" w:cs="Arial"/>
                <w:color w:val="000000"/>
              </w:rPr>
              <w:t xml:space="preserve"> </w:t>
            </w:r>
            <w:proofErr w:type="spellStart"/>
            <w:r w:rsidRPr="0021276D">
              <w:rPr>
                <w:rFonts w:ascii="Arial" w:hAnsi="Arial" w:cs="Arial"/>
                <w:color w:val="000000"/>
              </w:rPr>
              <w:t>farmasi</w:t>
            </w:r>
            <w:proofErr w:type="spellEnd"/>
            <w:r w:rsidRPr="0021276D">
              <w:rPr>
                <w:rFonts w:ascii="Arial" w:hAnsi="Arial" w:cs="Arial"/>
                <w:color w:val="000000"/>
              </w:rPr>
              <w:t xml:space="preserve"> (</w:t>
            </w:r>
            <w:proofErr w:type="spellStart"/>
            <w:r w:rsidRPr="0021276D">
              <w:rPr>
                <w:rFonts w:ascii="Arial" w:hAnsi="Arial" w:cs="Arial"/>
                <w:color w:val="000000"/>
              </w:rPr>
              <w:t>Informatika</w:t>
            </w:r>
            <w:proofErr w:type="spellEnd"/>
            <w:r w:rsidRPr="0021276D">
              <w:rPr>
                <w:rFonts w:ascii="Arial" w:hAnsi="Arial" w:cs="Arial"/>
                <w:color w:val="000000"/>
              </w:rPr>
              <w:t xml:space="preserve"> </w:t>
            </w:r>
            <w:proofErr w:type="spellStart"/>
            <w:r w:rsidRPr="0021276D">
              <w:rPr>
                <w:rFonts w:ascii="Arial" w:hAnsi="Arial" w:cs="Arial"/>
                <w:color w:val="000000"/>
              </w:rPr>
              <w:t>farmasi</w:t>
            </w:r>
            <w:proofErr w:type="spellEnd"/>
            <w:r w:rsidRPr="0021276D">
              <w:rPr>
                <w:rFonts w:ascii="Arial" w:hAnsi="Arial" w:cs="Arial"/>
                <w:color w:val="000000"/>
              </w:rPr>
              <w:t xml:space="preserve">) </w:t>
            </w:r>
          </w:p>
        </w:tc>
        <w:tc>
          <w:tcPr>
            <w:tcW w:w="2601" w:type="dxa"/>
            <w:gridSpan w:val="4"/>
            <w:shd w:val="clear" w:color="auto" w:fill="FFFFFF" w:themeFill="background1"/>
          </w:tcPr>
          <w:p w14:paraId="6F6B7158" w14:textId="586F7F30" w:rsidR="005B7D28" w:rsidRPr="0021276D" w:rsidRDefault="005B7D28" w:rsidP="00E11E5D">
            <w:pPr>
              <w:numPr>
                <w:ilvl w:val="0"/>
                <w:numId w:val="3"/>
              </w:numPr>
              <w:spacing w:after="0"/>
              <w:ind w:left="228" w:hanging="228"/>
              <w:jc w:val="both"/>
              <w:rPr>
                <w:rFonts w:ascii="Arial" w:hAnsi="Arial" w:cs="Arial"/>
                <w:bCs/>
              </w:rPr>
            </w:pPr>
            <w:proofErr w:type="spellStart"/>
            <w:r w:rsidRPr="0021276D">
              <w:rPr>
                <w:rFonts w:ascii="Arial" w:hAnsi="Arial" w:cs="Arial"/>
                <w:bCs/>
              </w:rPr>
              <w:t>Kebutuhan</w:t>
            </w:r>
            <w:proofErr w:type="spellEnd"/>
            <w:r w:rsidRPr="0021276D">
              <w:rPr>
                <w:rFonts w:ascii="Arial" w:hAnsi="Arial" w:cs="Arial"/>
                <w:bCs/>
              </w:rPr>
              <w:t xml:space="preserve"> </w:t>
            </w:r>
            <w:proofErr w:type="spellStart"/>
            <w:r w:rsidRPr="0021276D">
              <w:rPr>
                <w:rFonts w:ascii="Arial" w:hAnsi="Arial" w:cs="Arial"/>
                <w:bCs/>
              </w:rPr>
              <w:t>Telusur</w:t>
            </w:r>
            <w:proofErr w:type="spellEnd"/>
            <w:r w:rsidRPr="0021276D">
              <w:rPr>
                <w:rFonts w:ascii="Arial" w:hAnsi="Arial" w:cs="Arial"/>
                <w:bCs/>
              </w:rPr>
              <w:t xml:space="preserve"> dan </w:t>
            </w:r>
            <w:proofErr w:type="spellStart"/>
            <w:r w:rsidRPr="0021276D">
              <w:rPr>
                <w:rFonts w:ascii="Arial" w:hAnsi="Arial" w:cs="Arial"/>
                <w:bCs/>
              </w:rPr>
              <w:t>Dokumentasi</w:t>
            </w:r>
            <w:proofErr w:type="spellEnd"/>
            <w:r w:rsidRPr="0021276D">
              <w:rPr>
                <w:rFonts w:ascii="Arial" w:hAnsi="Arial" w:cs="Arial"/>
                <w:bCs/>
              </w:rPr>
              <w:t xml:space="preserve"> </w:t>
            </w:r>
            <w:proofErr w:type="spellStart"/>
            <w:r w:rsidRPr="0021276D">
              <w:rPr>
                <w:rFonts w:ascii="Arial" w:hAnsi="Arial" w:cs="Arial"/>
                <w:bCs/>
              </w:rPr>
              <w:t>Pelayanan</w:t>
            </w:r>
            <w:proofErr w:type="spellEnd"/>
            <w:r w:rsidRPr="0021276D">
              <w:rPr>
                <w:rFonts w:ascii="Arial" w:hAnsi="Arial" w:cs="Arial"/>
                <w:bCs/>
              </w:rPr>
              <w:t xml:space="preserve"> </w:t>
            </w:r>
            <w:proofErr w:type="spellStart"/>
            <w:r w:rsidRPr="0021276D">
              <w:rPr>
                <w:rFonts w:ascii="Arial" w:hAnsi="Arial" w:cs="Arial"/>
                <w:bCs/>
              </w:rPr>
              <w:t>Kefarmasian</w:t>
            </w:r>
            <w:proofErr w:type="spellEnd"/>
          </w:p>
          <w:p w14:paraId="399A9632" w14:textId="1D44B1F3" w:rsidR="005B7D28" w:rsidRPr="0021276D" w:rsidRDefault="005B7D28" w:rsidP="00E11E5D">
            <w:pPr>
              <w:numPr>
                <w:ilvl w:val="0"/>
                <w:numId w:val="3"/>
              </w:numPr>
              <w:spacing w:after="0"/>
              <w:ind w:left="228" w:hanging="228"/>
              <w:jc w:val="both"/>
              <w:rPr>
                <w:rFonts w:ascii="Arial" w:hAnsi="Arial" w:cs="Arial"/>
                <w:bCs/>
              </w:rPr>
            </w:pPr>
            <w:proofErr w:type="spellStart"/>
            <w:r w:rsidRPr="0021276D">
              <w:rPr>
                <w:rFonts w:ascii="Arial" w:hAnsi="Arial" w:cs="Arial"/>
                <w:bCs/>
              </w:rPr>
              <w:t>Perangkat</w:t>
            </w:r>
            <w:proofErr w:type="spellEnd"/>
            <w:r w:rsidRPr="0021276D">
              <w:rPr>
                <w:rFonts w:ascii="Arial" w:hAnsi="Arial" w:cs="Arial"/>
                <w:bCs/>
              </w:rPr>
              <w:t xml:space="preserve"> </w:t>
            </w:r>
            <w:proofErr w:type="spellStart"/>
            <w:r w:rsidRPr="0021276D">
              <w:rPr>
                <w:rFonts w:ascii="Arial" w:hAnsi="Arial" w:cs="Arial"/>
                <w:bCs/>
              </w:rPr>
              <w:t>Pelayanan</w:t>
            </w:r>
            <w:proofErr w:type="spellEnd"/>
            <w:r w:rsidRPr="0021276D">
              <w:rPr>
                <w:rFonts w:ascii="Arial" w:hAnsi="Arial" w:cs="Arial"/>
                <w:bCs/>
              </w:rPr>
              <w:t xml:space="preserve"> </w:t>
            </w:r>
            <w:proofErr w:type="spellStart"/>
            <w:r w:rsidRPr="0021276D">
              <w:rPr>
                <w:rFonts w:ascii="Arial" w:hAnsi="Arial" w:cs="Arial"/>
                <w:bCs/>
              </w:rPr>
              <w:t>Kefarmasian</w:t>
            </w:r>
            <w:proofErr w:type="spellEnd"/>
            <w:r w:rsidRPr="0021276D">
              <w:rPr>
                <w:rFonts w:ascii="Arial" w:hAnsi="Arial" w:cs="Arial"/>
                <w:bCs/>
              </w:rPr>
              <w:t xml:space="preserve"> </w:t>
            </w:r>
          </w:p>
          <w:p w14:paraId="39BBCBC3" w14:textId="77777777" w:rsidR="005B7D28" w:rsidRPr="0021276D" w:rsidRDefault="005B7D28" w:rsidP="00E11E5D">
            <w:pPr>
              <w:numPr>
                <w:ilvl w:val="0"/>
                <w:numId w:val="3"/>
              </w:numPr>
              <w:spacing w:after="0"/>
              <w:ind w:left="228" w:hanging="228"/>
              <w:jc w:val="both"/>
              <w:rPr>
                <w:rFonts w:ascii="Arial" w:hAnsi="Arial" w:cs="Arial"/>
                <w:bCs/>
              </w:rPr>
            </w:pPr>
            <w:proofErr w:type="spellStart"/>
            <w:r w:rsidRPr="0021276D">
              <w:rPr>
                <w:rFonts w:ascii="Arial" w:hAnsi="Arial" w:cs="Arial"/>
                <w:bCs/>
              </w:rPr>
              <w:t>Perangkat</w:t>
            </w:r>
            <w:proofErr w:type="spellEnd"/>
            <w:r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Pr="0021276D">
              <w:rPr>
                <w:rFonts w:ascii="Arial" w:hAnsi="Arial" w:cs="Arial"/>
                <w:bCs/>
              </w:rPr>
              <w:t xml:space="preserve"> </w:t>
            </w:r>
            <w:proofErr w:type="spellStart"/>
            <w:r w:rsidRPr="0021276D">
              <w:rPr>
                <w:rFonts w:ascii="Arial" w:hAnsi="Arial" w:cs="Arial"/>
                <w:bCs/>
              </w:rPr>
              <w:t>dalam</w:t>
            </w:r>
            <w:proofErr w:type="spellEnd"/>
            <w:r w:rsidRPr="0021276D">
              <w:rPr>
                <w:rFonts w:ascii="Arial" w:hAnsi="Arial" w:cs="Arial"/>
                <w:bCs/>
              </w:rPr>
              <w:t xml:space="preserve"> </w:t>
            </w:r>
            <w:proofErr w:type="spellStart"/>
            <w:r w:rsidRPr="0021276D">
              <w:rPr>
                <w:rFonts w:ascii="Arial" w:hAnsi="Arial" w:cs="Arial"/>
                <w:bCs/>
              </w:rPr>
              <w:t>mendukung</w:t>
            </w:r>
            <w:proofErr w:type="spellEnd"/>
            <w:r w:rsidRPr="0021276D">
              <w:rPr>
                <w:rFonts w:ascii="Arial" w:hAnsi="Arial" w:cs="Arial"/>
                <w:bCs/>
              </w:rPr>
              <w:t xml:space="preserve"> </w:t>
            </w:r>
            <w:proofErr w:type="spellStart"/>
            <w:r w:rsidRPr="0021276D">
              <w:rPr>
                <w:rFonts w:ascii="Arial" w:hAnsi="Arial" w:cs="Arial"/>
                <w:bCs/>
              </w:rPr>
              <w:t>Pelayanan</w:t>
            </w:r>
            <w:proofErr w:type="spellEnd"/>
            <w:r w:rsidRPr="0021276D">
              <w:rPr>
                <w:rFonts w:ascii="Arial" w:hAnsi="Arial" w:cs="Arial"/>
                <w:bCs/>
              </w:rPr>
              <w:t xml:space="preserve"> </w:t>
            </w:r>
            <w:proofErr w:type="spellStart"/>
            <w:r w:rsidRPr="0021276D">
              <w:rPr>
                <w:rFonts w:ascii="Arial" w:hAnsi="Arial" w:cs="Arial"/>
                <w:bCs/>
              </w:rPr>
              <w:t>Kefarmasian</w:t>
            </w:r>
            <w:proofErr w:type="spellEnd"/>
          </w:p>
          <w:p w14:paraId="7484D32D" w14:textId="77777777" w:rsidR="005B7D28" w:rsidRPr="0021276D" w:rsidRDefault="005B7D28" w:rsidP="00E11E5D">
            <w:pPr>
              <w:spacing w:after="0"/>
              <w:ind w:left="228"/>
              <w:jc w:val="both"/>
              <w:rPr>
                <w:rFonts w:ascii="Arial" w:hAnsi="Arial" w:cs="Arial"/>
                <w:bCs/>
              </w:rPr>
            </w:pPr>
          </w:p>
        </w:tc>
        <w:tc>
          <w:tcPr>
            <w:tcW w:w="1417" w:type="dxa"/>
            <w:shd w:val="clear" w:color="auto" w:fill="FFFFFF" w:themeFill="background1"/>
          </w:tcPr>
          <w:p w14:paraId="6310107F" w14:textId="77777777" w:rsidR="000F0E8D" w:rsidRDefault="005B7D28" w:rsidP="000F0E8D">
            <w:pPr>
              <w:spacing w:after="0"/>
              <w:rPr>
                <w:rFonts w:ascii="Arial" w:hAnsi="Arial" w:cs="Arial"/>
                <w:bCs/>
              </w:rPr>
            </w:pPr>
            <w:r w:rsidRPr="000F0E8D">
              <w:rPr>
                <w:rFonts w:ascii="Arial" w:hAnsi="Arial" w:cs="Arial"/>
                <w:bCs/>
              </w:rPr>
              <w:t xml:space="preserve">Metode </w:t>
            </w:r>
          </w:p>
          <w:p w14:paraId="78675B15" w14:textId="77777777" w:rsidR="000F0E8D" w:rsidRPr="000F0E8D" w:rsidRDefault="000F0E8D">
            <w:pPr>
              <w:pStyle w:val="ListParagraph"/>
              <w:numPr>
                <w:ilvl w:val="0"/>
                <w:numId w:val="34"/>
              </w:numPr>
              <w:spacing w:after="0"/>
              <w:ind w:left="319"/>
              <w:rPr>
                <w:rFonts w:ascii="Arial" w:hAnsi="Arial" w:cs="Arial"/>
                <w:bCs/>
              </w:rPr>
            </w:pPr>
            <w:r w:rsidRPr="000F0E8D">
              <w:rPr>
                <w:rFonts w:ascii="Arial" w:hAnsi="Arial" w:cs="Arial"/>
                <w:b/>
                <w:i/>
                <w:iCs/>
              </w:rPr>
              <w:t>Active learning</w:t>
            </w:r>
          </w:p>
          <w:p w14:paraId="479B4065" w14:textId="39C5E823" w:rsidR="005B7D28" w:rsidRPr="000F0E8D" w:rsidRDefault="005B7D28">
            <w:pPr>
              <w:pStyle w:val="ListParagraph"/>
              <w:numPr>
                <w:ilvl w:val="0"/>
                <w:numId w:val="34"/>
              </w:numPr>
              <w:spacing w:after="0"/>
              <w:ind w:left="319"/>
              <w:rPr>
                <w:rFonts w:ascii="Arial" w:hAnsi="Arial" w:cs="Arial"/>
                <w:bCs/>
              </w:rPr>
            </w:pPr>
            <w:r w:rsidRPr="000F0E8D">
              <w:rPr>
                <w:rFonts w:ascii="Arial" w:hAnsi="Arial" w:cs="Arial"/>
                <w:b/>
                <w:i/>
              </w:rPr>
              <w:t>Mind Mapping</w:t>
            </w:r>
            <w:r w:rsidRPr="000F0E8D">
              <w:rPr>
                <w:rFonts w:ascii="Arial" w:hAnsi="Arial" w:cs="Arial"/>
                <w:bCs/>
                <w:i/>
              </w:rPr>
              <w:t xml:space="preserve"> </w:t>
            </w:r>
          </w:p>
          <w:p w14:paraId="31607005" w14:textId="77777777" w:rsidR="000F0E8D" w:rsidRPr="000F0E8D" w:rsidRDefault="000F0E8D">
            <w:pPr>
              <w:pStyle w:val="ListParagraph"/>
              <w:numPr>
                <w:ilvl w:val="0"/>
                <w:numId w:val="34"/>
              </w:numPr>
              <w:spacing w:after="0"/>
              <w:ind w:left="319"/>
              <w:rPr>
                <w:rFonts w:ascii="Arial" w:hAnsi="Arial" w:cs="Arial"/>
                <w:bCs/>
              </w:rPr>
            </w:pPr>
            <w:r w:rsidRPr="000F0E8D">
              <w:rPr>
                <w:rFonts w:ascii="Arial" w:hAnsi="Arial" w:cs="Arial"/>
                <w:b/>
                <w:i/>
                <w:iCs/>
              </w:rPr>
              <w:t>Brainstorming</w:t>
            </w:r>
          </w:p>
          <w:p w14:paraId="26A64F4C" w14:textId="5C40B8F2" w:rsidR="000F0E8D" w:rsidRPr="000F0E8D" w:rsidRDefault="000F0E8D" w:rsidP="000F0E8D">
            <w:pPr>
              <w:pStyle w:val="ListParagraph"/>
              <w:spacing w:after="0"/>
              <w:rPr>
                <w:rFonts w:ascii="Arial" w:hAnsi="Arial" w:cs="Arial"/>
                <w:bCs/>
              </w:rPr>
            </w:pPr>
          </w:p>
        </w:tc>
        <w:tc>
          <w:tcPr>
            <w:tcW w:w="1350" w:type="dxa"/>
            <w:gridSpan w:val="2"/>
          </w:tcPr>
          <w:p w14:paraId="553CEA74" w14:textId="77777777" w:rsidR="005B7D28" w:rsidRPr="0021276D" w:rsidRDefault="005B7D28" w:rsidP="00E11E5D">
            <w:pPr>
              <w:spacing w:after="0"/>
              <w:rPr>
                <w:rFonts w:ascii="Arial" w:hAnsi="Arial" w:cs="Arial"/>
                <w:bCs/>
              </w:rPr>
            </w:pPr>
            <w:r w:rsidRPr="0021276D">
              <w:rPr>
                <w:rFonts w:ascii="Arial" w:hAnsi="Arial" w:cs="Arial"/>
                <w:bCs/>
              </w:rPr>
              <w:t xml:space="preserve">100’ </w:t>
            </w:r>
          </w:p>
          <w:p w14:paraId="1CFB47CC" w14:textId="77777777" w:rsidR="005B7D28" w:rsidRPr="0021276D" w:rsidRDefault="005B7D28" w:rsidP="00E11E5D">
            <w:pPr>
              <w:spacing w:after="0"/>
              <w:rPr>
                <w:rFonts w:ascii="Arial" w:hAnsi="Arial" w:cs="Arial"/>
                <w:bCs/>
              </w:rPr>
            </w:pPr>
            <w:r w:rsidRPr="0021276D">
              <w:rPr>
                <w:rFonts w:ascii="Arial" w:hAnsi="Arial" w:cs="Arial"/>
                <w:bCs/>
              </w:rPr>
              <w:t>(</w:t>
            </w:r>
            <w:proofErr w:type="spellStart"/>
            <w:r w:rsidRPr="0021276D">
              <w:rPr>
                <w:rFonts w:ascii="Arial" w:hAnsi="Arial" w:cs="Arial"/>
                <w:bCs/>
              </w:rPr>
              <w:t>tatap</w:t>
            </w:r>
            <w:proofErr w:type="spellEnd"/>
            <w:r w:rsidRPr="0021276D">
              <w:rPr>
                <w:rFonts w:ascii="Arial" w:hAnsi="Arial" w:cs="Arial"/>
                <w:bCs/>
              </w:rPr>
              <w:t xml:space="preserve"> </w:t>
            </w:r>
            <w:proofErr w:type="spellStart"/>
            <w:r w:rsidRPr="0021276D">
              <w:rPr>
                <w:rFonts w:ascii="Arial" w:hAnsi="Arial" w:cs="Arial"/>
                <w:bCs/>
              </w:rPr>
              <w:t>muka</w:t>
            </w:r>
            <w:proofErr w:type="spellEnd"/>
            <w:r w:rsidRPr="0021276D">
              <w:rPr>
                <w:rFonts w:ascii="Arial" w:hAnsi="Arial" w:cs="Arial"/>
                <w:bCs/>
              </w:rPr>
              <w:t>)</w:t>
            </w:r>
          </w:p>
          <w:p w14:paraId="6EFE26E9" w14:textId="77777777" w:rsidR="005B7D28" w:rsidRPr="0021276D" w:rsidRDefault="005B7D28" w:rsidP="00E11E5D">
            <w:pPr>
              <w:spacing w:after="0"/>
              <w:rPr>
                <w:rFonts w:ascii="Arial" w:hAnsi="Arial" w:cs="Arial"/>
                <w:bCs/>
              </w:rPr>
            </w:pPr>
            <w:r w:rsidRPr="0021276D">
              <w:rPr>
                <w:rFonts w:ascii="Arial" w:hAnsi="Arial" w:cs="Arial"/>
                <w:bCs/>
              </w:rPr>
              <w:t xml:space="preserve">120’ </w:t>
            </w:r>
          </w:p>
          <w:p w14:paraId="2727B5A0" w14:textId="77777777" w:rsidR="005B7D28" w:rsidRPr="0021276D" w:rsidRDefault="005B7D28" w:rsidP="00E11E5D">
            <w:pPr>
              <w:spacing w:after="0"/>
              <w:rPr>
                <w:rFonts w:ascii="Arial" w:hAnsi="Arial" w:cs="Arial"/>
                <w:bCs/>
              </w:rPr>
            </w:pPr>
            <w:r w:rsidRPr="0021276D">
              <w:rPr>
                <w:rFonts w:ascii="Arial" w:hAnsi="Arial" w:cs="Arial"/>
                <w:bCs/>
              </w:rPr>
              <w:t>(</w:t>
            </w:r>
            <w:proofErr w:type="spellStart"/>
            <w:r w:rsidRPr="0021276D">
              <w:rPr>
                <w:rFonts w:ascii="Arial" w:hAnsi="Arial" w:cs="Arial"/>
                <w:bCs/>
              </w:rPr>
              <w:t>baca</w:t>
            </w:r>
            <w:proofErr w:type="spellEnd"/>
            <w:r w:rsidRPr="0021276D">
              <w:rPr>
                <w:rFonts w:ascii="Arial" w:hAnsi="Arial" w:cs="Arial"/>
                <w:bCs/>
              </w:rPr>
              <w:t xml:space="preserve"> </w:t>
            </w:r>
            <w:r w:rsidRPr="0021276D">
              <w:rPr>
                <w:rFonts w:ascii="Arial" w:hAnsi="Arial" w:cs="Arial"/>
                <w:bCs/>
                <w:i/>
              </w:rPr>
              <w:t>textbook</w:t>
            </w:r>
            <w:r w:rsidRPr="0021276D">
              <w:rPr>
                <w:rFonts w:ascii="Arial" w:hAnsi="Arial" w:cs="Arial"/>
                <w:bCs/>
              </w:rPr>
              <w:t xml:space="preserve"> / </w:t>
            </w:r>
            <w:r w:rsidRPr="0021276D">
              <w:rPr>
                <w:rFonts w:ascii="Arial" w:hAnsi="Arial" w:cs="Arial"/>
                <w:bCs/>
                <w:i/>
              </w:rPr>
              <w:t>browsing</w:t>
            </w:r>
            <w:r w:rsidRPr="0021276D">
              <w:rPr>
                <w:rFonts w:ascii="Arial" w:hAnsi="Arial" w:cs="Arial"/>
                <w:bCs/>
              </w:rPr>
              <w:t>)</w:t>
            </w:r>
          </w:p>
        </w:tc>
        <w:tc>
          <w:tcPr>
            <w:tcW w:w="2903" w:type="dxa"/>
            <w:gridSpan w:val="2"/>
          </w:tcPr>
          <w:p w14:paraId="396F9411" w14:textId="77777777" w:rsidR="005B7D28" w:rsidRPr="0021276D" w:rsidRDefault="005B7D28" w:rsidP="00E11E5D">
            <w:pPr>
              <w:spacing w:after="0"/>
              <w:jc w:val="both"/>
              <w:rPr>
                <w:rFonts w:ascii="Arial" w:hAnsi="Arial" w:cs="Arial"/>
              </w:rPr>
            </w:pPr>
            <w:proofErr w:type="spellStart"/>
            <w:r w:rsidRPr="0021276D">
              <w:rPr>
                <w:rFonts w:ascii="Arial" w:hAnsi="Arial" w:cs="Arial"/>
              </w:rPr>
              <w:t>Tugas</w:t>
            </w:r>
            <w:proofErr w:type="spellEnd"/>
            <w:r w:rsidRPr="0021276D">
              <w:rPr>
                <w:rFonts w:ascii="Arial" w:hAnsi="Arial" w:cs="Arial"/>
              </w:rPr>
              <w:t xml:space="preserve"> </w:t>
            </w:r>
            <w:proofErr w:type="spellStart"/>
            <w:r w:rsidRPr="0021276D">
              <w:rPr>
                <w:rFonts w:ascii="Arial" w:hAnsi="Arial" w:cs="Arial"/>
              </w:rPr>
              <w:t>Kelompok</w:t>
            </w:r>
            <w:proofErr w:type="spellEnd"/>
            <w:r w:rsidRPr="0021276D">
              <w:rPr>
                <w:rFonts w:ascii="Arial" w:hAnsi="Arial" w:cs="Arial"/>
              </w:rPr>
              <w:t xml:space="preserve"> </w:t>
            </w:r>
            <w:proofErr w:type="spellStart"/>
            <w:r w:rsidRPr="0021276D">
              <w:rPr>
                <w:rFonts w:ascii="Arial" w:hAnsi="Arial" w:cs="Arial"/>
              </w:rPr>
              <w:t>terstruktur</w:t>
            </w:r>
            <w:proofErr w:type="spellEnd"/>
            <w:r w:rsidRPr="0021276D">
              <w:rPr>
                <w:rFonts w:ascii="Arial" w:hAnsi="Arial" w:cs="Arial"/>
              </w:rPr>
              <w:t>.</w:t>
            </w:r>
          </w:p>
          <w:p w14:paraId="08901AF5" w14:textId="77777777" w:rsidR="005B7D28" w:rsidRPr="0021276D" w:rsidRDefault="005B7D28" w:rsidP="00E11E5D">
            <w:pPr>
              <w:spacing w:after="0"/>
              <w:jc w:val="both"/>
              <w:rPr>
                <w:rFonts w:ascii="Arial" w:hAnsi="Arial" w:cs="Arial"/>
                <w:bCs/>
              </w:rPr>
            </w:pPr>
            <w:proofErr w:type="spellStart"/>
            <w:r w:rsidRPr="0021276D">
              <w:rPr>
                <w:rFonts w:ascii="Arial" w:hAnsi="Arial" w:cs="Arial"/>
              </w:rPr>
              <w:t>Meresume</w:t>
            </w:r>
            <w:proofErr w:type="spellEnd"/>
            <w:r w:rsidRPr="0021276D">
              <w:rPr>
                <w:rFonts w:ascii="Arial" w:hAnsi="Arial" w:cs="Arial"/>
              </w:rPr>
              <w:t xml:space="preserve"> </w:t>
            </w:r>
            <w:proofErr w:type="spellStart"/>
            <w:r w:rsidRPr="0021276D">
              <w:rPr>
                <w:rFonts w:ascii="Arial" w:hAnsi="Arial" w:cs="Arial"/>
              </w:rPr>
              <w:t>materi</w:t>
            </w:r>
            <w:proofErr w:type="spellEnd"/>
            <w:r w:rsidRPr="0021276D">
              <w:rPr>
                <w:rFonts w:ascii="Arial" w:hAnsi="Arial" w:cs="Arial"/>
              </w:rPr>
              <w:t xml:space="preserve"> </w:t>
            </w:r>
            <w:proofErr w:type="spellStart"/>
            <w:r w:rsidRPr="0021276D">
              <w:rPr>
                <w:rFonts w:ascii="Arial" w:hAnsi="Arial" w:cs="Arial"/>
                <w:bCs/>
              </w:rPr>
              <w:t>perkembangan</w:t>
            </w:r>
            <w:proofErr w:type="spellEnd"/>
            <w:r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Pr="0021276D">
              <w:rPr>
                <w:rFonts w:ascii="Arial" w:hAnsi="Arial" w:cs="Arial"/>
                <w:bCs/>
              </w:rPr>
              <w:t xml:space="preserve"> </w:t>
            </w:r>
            <w:proofErr w:type="spellStart"/>
            <w:r w:rsidRPr="0021276D">
              <w:rPr>
                <w:rFonts w:ascii="Arial" w:hAnsi="Arial" w:cs="Arial"/>
                <w:bCs/>
              </w:rPr>
              <w:t>dalam</w:t>
            </w:r>
            <w:proofErr w:type="spellEnd"/>
            <w:r w:rsidRPr="0021276D">
              <w:rPr>
                <w:rFonts w:ascii="Arial" w:hAnsi="Arial" w:cs="Arial"/>
                <w:bCs/>
              </w:rPr>
              <w:t xml:space="preserve"> </w:t>
            </w:r>
            <w:proofErr w:type="spellStart"/>
            <w:r w:rsidRPr="0021276D">
              <w:rPr>
                <w:rFonts w:ascii="Arial" w:hAnsi="Arial" w:cs="Arial"/>
                <w:bCs/>
              </w:rPr>
              <w:t>bidang</w:t>
            </w:r>
            <w:proofErr w:type="spellEnd"/>
            <w:r w:rsidRPr="0021276D">
              <w:rPr>
                <w:rFonts w:ascii="Arial" w:hAnsi="Arial" w:cs="Arial"/>
                <w:bCs/>
              </w:rPr>
              <w:t xml:space="preserve"> </w:t>
            </w:r>
            <w:proofErr w:type="spellStart"/>
            <w:r w:rsidRPr="0021276D">
              <w:rPr>
                <w:rFonts w:ascii="Arial" w:hAnsi="Arial" w:cs="Arial"/>
                <w:bCs/>
              </w:rPr>
              <w:t>farmasi</w:t>
            </w:r>
            <w:proofErr w:type="spellEnd"/>
          </w:p>
          <w:p w14:paraId="438AE431" w14:textId="5578988E" w:rsidR="005B7D28" w:rsidRPr="0021276D" w:rsidRDefault="005B7D28" w:rsidP="00E11E5D">
            <w:pPr>
              <w:numPr>
                <w:ilvl w:val="0"/>
                <w:numId w:val="3"/>
              </w:numPr>
              <w:spacing w:after="0"/>
              <w:ind w:left="228" w:hanging="228"/>
              <w:jc w:val="both"/>
              <w:rPr>
                <w:rFonts w:ascii="Arial" w:hAnsi="Arial" w:cs="Arial"/>
                <w:bCs/>
              </w:rPr>
            </w:pPr>
            <w:hyperlink r:id="rId12" w:history="1">
              <w:r w:rsidRPr="0021276D">
                <w:rPr>
                  <w:rStyle w:val="Hyperlink"/>
                  <w:rFonts w:ascii="Arial" w:hAnsi="Arial" w:cs="Arial"/>
                  <w:bCs/>
                </w:rPr>
                <w:t>https://siniera.com/</w:t>
              </w:r>
            </w:hyperlink>
          </w:p>
        </w:tc>
        <w:tc>
          <w:tcPr>
            <w:tcW w:w="1710" w:type="dxa"/>
          </w:tcPr>
          <w:p w14:paraId="426112D4" w14:textId="77777777" w:rsidR="005B7D28" w:rsidRPr="0021276D" w:rsidRDefault="005B7D28" w:rsidP="00E11E5D">
            <w:pPr>
              <w:spacing w:after="0"/>
              <w:jc w:val="both"/>
              <w:rPr>
                <w:rFonts w:ascii="Arial" w:hAnsi="Arial" w:cs="Arial"/>
                <w:bCs/>
              </w:rPr>
            </w:pPr>
            <w:proofErr w:type="spellStart"/>
            <w:r w:rsidRPr="0021276D">
              <w:rPr>
                <w:rFonts w:ascii="Arial" w:hAnsi="Arial" w:cs="Arial"/>
                <w:bCs/>
              </w:rPr>
              <w:t>Kebenaran</w:t>
            </w:r>
            <w:proofErr w:type="spellEnd"/>
            <w:r w:rsidRPr="0021276D">
              <w:rPr>
                <w:rFonts w:ascii="Arial" w:hAnsi="Arial" w:cs="Arial"/>
                <w:bCs/>
              </w:rPr>
              <w:t xml:space="preserve"> </w:t>
            </w:r>
            <w:proofErr w:type="spellStart"/>
            <w:r w:rsidRPr="0021276D">
              <w:rPr>
                <w:rFonts w:ascii="Arial" w:hAnsi="Arial" w:cs="Arial"/>
                <w:bCs/>
              </w:rPr>
              <w:t>dalam</w:t>
            </w:r>
            <w:proofErr w:type="spellEnd"/>
            <w:r w:rsidRPr="0021276D">
              <w:rPr>
                <w:rFonts w:ascii="Arial" w:hAnsi="Arial" w:cs="Arial"/>
                <w:bCs/>
              </w:rPr>
              <w:t xml:space="preserve"> </w:t>
            </w:r>
            <w:proofErr w:type="spellStart"/>
            <w:r w:rsidRPr="0021276D">
              <w:rPr>
                <w:rFonts w:ascii="Arial" w:hAnsi="Arial" w:cs="Arial"/>
                <w:bCs/>
              </w:rPr>
              <w:t>Mencari</w:t>
            </w:r>
            <w:proofErr w:type="spellEnd"/>
            <w:r w:rsidRPr="0021276D">
              <w:rPr>
                <w:rFonts w:ascii="Arial" w:hAnsi="Arial" w:cs="Arial"/>
                <w:bCs/>
              </w:rPr>
              <w:t xml:space="preserve"> </w:t>
            </w:r>
            <w:proofErr w:type="spellStart"/>
            <w:r w:rsidRPr="0021276D">
              <w:rPr>
                <w:rFonts w:ascii="Arial" w:hAnsi="Arial" w:cs="Arial"/>
                <w:b/>
                <w:bCs/>
              </w:rPr>
              <w:t>Jurnal</w:t>
            </w:r>
            <w:proofErr w:type="spellEnd"/>
            <w:r w:rsidRPr="0021276D">
              <w:rPr>
                <w:rFonts w:ascii="Arial" w:hAnsi="Arial" w:cs="Arial"/>
                <w:b/>
                <w:bCs/>
              </w:rPr>
              <w:t xml:space="preserve"> </w:t>
            </w:r>
            <w:proofErr w:type="spellStart"/>
            <w:r w:rsidRPr="0021276D">
              <w:rPr>
                <w:rFonts w:ascii="Arial" w:hAnsi="Arial" w:cs="Arial"/>
                <w:bCs/>
              </w:rPr>
              <w:t>sebagai</w:t>
            </w:r>
            <w:proofErr w:type="spellEnd"/>
            <w:r w:rsidRPr="0021276D">
              <w:rPr>
                <w:rFonts w:ascii="Arial" w:hAnsi="Arial" w:cs="Arial"/>
                <w:bCs/>
              </w:rPr>
              <w:t xml:space="preserve"> </w:t>
            </w:r>
            <w:proofErr w:type="spellStart"/>
            <w:r w:rsidRPr="0021276D">
              <w:rPr>
                <w:rFonts w:ascii="Arial" w:hAnsi="Arial" w:cs="Arial"/>
                <w:bCs/>
              </w:rPr>
              <w:t>referensi</w:t>
            </w:r>
            <w:proofErr w:type="spellEnd"/>
          </w:p>
        </w:tc>
        <w:tc>
          <w:tcPr>
            <w:tcW w:w="810" w:type="dxa"/>
          </w:tcPr>
          <w:p w14:paraId="211C1F7E" w14:textId="77777777" w:rsidR="005B7D28" w:rsidRPr="0021276D" w:rsidRDefault="005B7D28" w:rsidP="00E11E5D">
            <w:pPr>
              <w:spacing w:after="0"/>
              <w:rPr>
                <w:rFonts w:ascii="Arial" w:hAnsi="Arial" w:cs="Arial"/>
                <w:bCs/>
              </w:rPr>
            </w:pPr>
            <w:r w:rsidRPr="0021276D">
              <w:rPr>
                <w:rFonts w:ascii="Arial" w:hAnsi="Arial" w:cs="Arial"/>
                <w:bCs/>
              </w:rPr>
              <w:t>2,5 %</w:t>
            </w:r>
          </w:p>
        </w:tc>
      </w:tr>
      <w:tr w:rsidR="005B7D28" w:rsidRPr="0021276D" w14:paraId="2362F43E" w14:textId="77777777" w:rsidTr="00461BC1">
        <w:tblPrEx>
          <w:tblLook w:val="04A0" w:firstRow="1" w:lastRow="0" w:firstColumn="1" w:lastColumn="0" w:noHBand="0" w:noVBand="1"/>
        </w:tblPrEx>
        <w:trPr>
          <w:gridAfter w:val="2"/>
          <w:wAfter w:w="579" w:type="dxa"/>
        </w:trPr>
        <w:tc>
          <w:tcPr>
            <w:tcW w:w="1008" w:type="dxa"/>
            <w:shd w:val="clear" w:color="auto" w:fill="FFFFFF" w:themeFill="background1"/>
          </w:tcPr>
          <w:p w14:paraId="26ADCBE0" w14:textId="42CBBBDA" w:rsidR="005B7D28" w:rsidRPr="0021276D" w:rsidRDefault="005B7D28" w:rsidP="00E11E5D">
            <w:pPr>
              <w:spacing w:after="0"/>
              <w:jc w:val="center"/>
              <w:rPr>
                <w:rFonts w:ascii="Arial" w:hAnsi="Arial" w:cs="Arial"/>
                <w:bCs/>
              </w:rPr>
            </w:pPr>
            <w:r w:rsidRPr="0021276D">
              <w:rPr>
                <w:rFonts w:ascii="Arial" w:hAnsi="Arial" w:cs="Arial"/>
                <w:bCs/>
              </w:rPr>
              <w:t>5</w:t>
            </w:r>
          </w:p>
        </w:tc>
        <w:tc>
          <w:tcPr>
            <w:tcW w:w="2340" w:type="dxa"/>
            <w:shd w:val="clear" w:color="auto" w:fill="FFFFFF" w:themeFill="background1"/>
          </w:tcPr>
          <w:p w14:paraId="7DD1980F" w14:textId="6314CDA6" w:rsidR="005B7D28" w:rsidRPr="0021276D" w:rsidRDefault="005B7D28" w:rsidP="00E11E5D">
            <w:pPr>
              <w:spacing w:after="0"/>
              <w:jc w:val="both"/>
              <w:rPr>
                <w:rFonts w:ascii="Arial" w:hAnsi="Arial" w:cs="Arial"/>
                <w:bCs/>
              </w:rPr>
            </w:pPr>
            <w:proofErr w:type="spellStart"/>
            <w:r w:rsidRPr="0021276D">
              <w:rPr>
                <w:rFonts w:ascii="Arial" w:hAnsi="Arial" w:cs="Arial"/>
                <w:bCs/>
              </w:rPr>
              <w:t>Mahasiswa</w:t>
            </w:r>
            <w:proofErr w:type="spellEnd"/>
            <w:r w:rsidRPr="0021276D">
              <w:rPr>
                <w:rFonts w:ascii="Arial" w:hAnsi="Arial" w:cs="Arial"/>
                <w:bCs/>
              </w:rPr>
              <w:t xml:space="preserve"> </w:t>
            </w:r>
            <w:proofErr w:type="spellStart"/>
            <w:r w:rsidRPr="0021276D">
              <w:rPr>
                <w:rFonts w:ascii="Arial" w:hAnsi="Arial" w:cs="Arial"/>
                <w:bCs/>
              </w:rPr>
              <w:t>mampu</w:t>
            </w:r>
            <w:proofErr w:type="spellEnd"/>
            <w:r w:rsidRPr="0021276D">
              <w:rPr>
                <w:rFonts w:ascii="Arial" w:hAnsi="Arial" w:cs="Arial"/>
                <w:bCs/>
              </w:rPr>
              <w:t xml:space="preserve"> </w:t>
            </w:r>
            <w:proofErr w:type="spellStart"/>
            <w:r w:rsidRPr="0021276D">
              <w:rPr>
                <w:rFonts w:ascii="Arial" w:hAnsi="Arial" w:cs="Arial"/>
                <w:bCs/>
              </w:rPr>
              <w:t>m</w:t>
            </w:r>
            <w:r w:rsidRPr="0021276D">
              <w:rPr>
                <w:rFonts w:ascii="Arial" w:hAnsi="Arial" w:cs="Arial"/>
                <w:b/>
                <w:bCs/>
                <w:color w:val="000000"/>
              </w:rPr>
              <w:t>emahami</w:t>
            </w:r>
            <w:proofErr w:type="spellEnd"/>
            <w:r w:rsidRPr="0021276D">
              <w:rPr>
                <w:rFonts w:ascii="Arial" w:hAnsi="Arial" w:cs="Arial"/>
                <w:b/>
                <w:bCs/>
                <w:color w:val="000000"/>
              </w:rPr>
              <w:t xml:space="preserve"> </w:t>
            </w:r>
            <w:r w:rsidRPr="0021276D">
              <w:rPr>
                <w:rFonts w:ascii="Arial" w:hAnsi="Arial" w:cs="Arial"/>
                <w:color w:val="000000"/>
              </w:rPr>
              <w:t>(C2)</w:t>
            </w:r>
            <w:r w:rsidR="000F0E8D">
              <w:rPr>
                <w:rFonts w:ascii="Arial" w:hAnsi="Arial" w:cs="Arial"/>
                <w:color w:val="000000"/>
              </w:rPr>
              <w:t xml:space="preserve"> </w:t>
            </w:r>
            <w:r w:rsidRPr="0021276D">
              <w:rPr>
                <w:rFonts w:ascii="Arial" w:hAnsi="Arial" w:cs="Arial"/>
              </w:rPr>
              <w:t xml:space="preserve">Knowledge Management </w:t>
            </w:r>
            <w:proofErr w:type="spellStart"/>
            <w:r w:rsidRPr="0021276D">
              <w:rPr>
                <w:rFonts w:ascii="Arial" w:hAnsi="Arial" w:cs="Arial"/>
              </w:rPr>
              <w:t>Dalam</w:t>
            </w:r>
            <w:proofErr w:type="spellEnd"/>
            <w:r w:rsidRPr="0021276D">
              <w:rPr>
                <w:rFonts w:ascii="Arial" w:hAnsi="Arial" w:cs="Arial"/>
              </w:rPr>
              <w:t xml:space="preserve"> Organisasi</w:t>
            </w:r>
            <w:r w:rsidRPr="0021276D">
              <w:rPr>
                <w:rFonts w:ascii="Arial" w:hAnsi="Arial" w:cs="Arial"/>
                <w:color w:val="000000"/>
              </w:rPr>
              <w:t xml:space="preserve"> yang </w:t>
            </w:r>
            <w:proofErr w:type="spellStart"/>
            <w:r w:rsidRPr="0021276D">
              <w:rPr>
                <w:rFonts w:ascii="Arial" w:hAnsi="Arial" w:cs="Arial"/>
                <w:color w:val="000000"/>
              </w:rPr>
              <w:t>akurat</w:t>
            </w:r>
            <w:proofErr w:type="spellEnd"/>
            <w:r w:rsidRPr="0021276D">
              <w:rPr>
                <w:rFonts w:ascii="Arial" w:hAnsi="Arial" w:cs="Arial"/>
                <w:color w:val="000000"/>
              </w:rPr>
              <w:t xml:space="preserve">, </w:t>
            </w:r>
            <w:proofErr w:type="spellStart"/>
            <w:r w:rsidRPr="0021276D">
              <w:rPr>
                <w:rFonts w:ascii="Arial" w:hAnsi="Arial" w:cs="Arial"/>
                <w:i/>
                <w:iCs/>
                <w:color w:val="000000"/>
              </w:rPr>
              <w:t>akseptable</w:t>
            </w:r>
            <w:proofErr w:type="spellEnd"/>
            <w:r w:rsidRPr="0021276D">
              <w:rPr>
                <w:rFonts w:ascii="Arial" w:hAnsi="Arial" w:cs="Arial"/>
                <w:color w:val="000000"/>
              </w:rPr>
              <w:t xml:space="preserve"> </w:t>
            </w:r>
            <w:r w:rsidRPr="0021276D">
              <w:rPr>
                <w:rFonts w:ascii="Arial" w:hAnsi="Arial" w:cs="Arial"/>
                <w:color w:val="000000"/>
              </w:rPr>
              <w:lastRenderedPageBreak/>
              <w:t xml:space="preserve">dan </w:t>
            </w:r>
            <w:r w:rsidRPr="0021276D">
              <w:rPr>
                <w:rFonts w:ascii="Arial" w:hAnsi="Arial" w:cs="Arial"/>
                <w:i/>
                <w:iCs/>
                <w:color w:val="000000"/>
              </w:rPr>
              <w:t>reliable</w:t>
            </w:r>
            <w:r w:rsidRPr="0021276D">
              <w:rPr>
                <w:rFonts w:ascii="Arial" w:hAnsi="Arial" w:cs="Arial"/>
                <w:color w:val="000000"/>
              </w:rPr>
              <w:t xml:space="preserve"> </w:t>
            </w:r>
            <w:proofErr w:type="spellStart"/>
            <w:r w:rsidRPr="0021276D">
              <w:rPr>
                <w:rFonts w:ascii="Arial" w:hAnsi="Arial" w:cs="Arial"/>
                <w:color w:val="000000"/>
              </w:rPr>
              <w:t>meningkatkan</w:t>
            </w:r>
            <w:proofErr w:type="spellEnd"/>
            <w:r w:rsidRPr="0021276D">
              <w:rPr>
                <w:rFonts w:ascii="Arial" w:hAnsi="Arial" w:cs="Arial"/>
                <w:color w:val="000000"/>
              </w:rPr>
              <w:t xml:space="preserve"> </w:t>
            </w:r>
            <w:proofErr w:type="spellStart"/>
            <w:r w:rsidRPr="0021276D">
              <w:rPr>
                <w:rFonts w:ascii="Arial" w:hAnsi="Arial" w:cs="Arial"/>
                <w:color w:val="000000"/>
              </w:rPr>
              <w:t>mutu</w:t>
            </w:r>
            <w:proofErr w:type="spellEnd"/>
            <w:r w:rsidRPr="0021276D">
              <w:rPr>
                <w:rFonts w:ascii="Arial" w:hAnsi="Arial" w:cs="Arial"/>
                <w:color w:val="000000"/>
              </w:rPr>
              <w:t xml:space="preserve"> </w:t>
            </w:r>
            <w:proofErr w:type="spellStart"/>
            <w:r w:rsidRPr="0021276D">
              <w:rPr>
                <w:rFonts w:ascii="Arial" w:hAnsi="Arial" w:cs="Arial"/>
                <w:color w:val="000000"/>
              </w:rPr>
              <w:t>pelayanan</w:t>
            </w:r>
            <w:proofErr w:type="spellEnd"/>
            <w:r w:rsidRPr="0021276D">
              <w:rPr>
                <w:rFonts w:ascii="Arial" w:hAnsi="Arial" w:cs="Arial"/>
                <w:color w:val="000000"/>
              </w:rPr>
              <w:t xml:space="preserve"> </w:t>
            </w:r>
            <w:proofErr w:type="spellStart"/>
            <w:r w:rsidRPr="0021276D">
              <w:rPr>
                <w:rFonts w:ascii="Arial" w:hAnsi="Arial" w:cs="Arial"/>
                <w:color w:val="000000"/>
              </w:rPr>
              <w:t>pasien</w:t>
            </w:r>
            <w:proofErr w:type="spellEnd"/>
            <w:r w:rsidRPr="0021276D">
              <w:rPr>
                <w:rFonts w:ascii="Arial" w:hAnsi="Arial" w:cs="Arial"/>
                <w:bCs/>
              </w:rPr>
              <w:t>.</w:t>
            </w:r>
          </w:p>
        </w:tc>
        <w:tc>
          <w:tcPr>
            <w:tcW w:w="2601" w:type="dxa"/>
            <w:gridSpan w:val="4"/>
            <w:shd w:val="clear" w:color="auto" w:fill="FFFFFF" w:themeFill="background1"/>
          </w:tcPr>
          <w:p w14:paraId="2136DA67" w14:textId="757F23E1" w:rsidR="005B7D28" w:rsidRPr="0021276D" w:rsidRDefault="005B7D28" w:rsidP="00E11E5D">
            <w:pPr>
              <w:numPr>
                <w:ilvl w:val="0"/>
                <w:numId w:val="3"/>
              </w:numPr>
              <w:spacing w:after="0"/>
              <w:ind w:left="228" w:hanging="228"/>
              <w:jc w:val="both"/>
              <w:rPr>
                <w:rFonts w:ascii="Arial" w:hAnsi="Arial" w:cs="Arial"/>
                <w:bCs/>
              </w:rPr>
            </w:pPr>
            <w:proofErr w:type="spellStart"/>
            <w:r w:rsidRPr="0021276D">
              <w:rPr>
                <w:rFonts w:ascii="Arial" w:hAnsi="Arial" w:cs="Arial"/>
                <w:color w:val="000000"/>
              </w:rPr>
              <w:lastRenderedPageBreak/>
              <w:t>Sistem</w:t>
            </w:r>
            <w:proofErr w:type="spellEnd"/>
            <w:r w:rsidRPr="0021276D">
              <w:rPr>
                <w:rFonts w:ascii="Arial" w:hAnsi="Arial" w:cs="Arial"/>
                <w:color w:val="000000"/>
              </w:rPr>
              <w:t xml:space="preserve"> </w:t>
            </w:r>
            <w:proofErr w:type="spellStart"/>
            <w:r w:rsidRPr="0021276D">
              <w:rPr>
                <w:rFonts w:ascii="Arial" w:hAnsi="Arial" w:cs="Arial"/>
                <w:color w:val="000000"/>
              </w:rPr>
              <w:t>Informasi</w:t>
            </w:r>
            <w:proofErr w:type="spellEnd"/>
            <w:r w:rsidRPr="0021276D">
              <w:rPr>
                <w:rFonts w:ascii="Arial" w:hAnsi="Arial" w:cs="Arial"/>
                <w:color w:val="000000"/>
              </w:rPr>
              <w:t xml:space="preserve"> yang </w:t>
            </w:r>
            <w:proofErr w:type="spellStart"/>
            <w:r w:rsidRPr="0021276D">
              <w:rPr>
                <w:rFonts w:ascii="Arial" w:hAnsi="Arial" w:cs="Arial"/>
                <w:color w:val="000000"/>
              </w:rPr>
              <w:t>yang</w:t>
            </w:r>
            <w:proofErr w:type="spellEnd"/>
            <w:r w:rsidRPr="0021276D">
              <w:rPr>
                <w:rFonts w:ascii="Arial" w:hAnsi="Arial" w:cs="Arial"/>
                <w:color w:val="000000"/>
              </w:rPr>
              <w:t xml:space="preserve"> </w:t>
            </w:r>
            <w:proofErr w:type="spellStart"/>
            <w:r w:rsidRPr="0021276D">
              <w:rPr>
                <w:rFonts w:ascii="Arial" w:hAnsi="Arial" w:cs="Arial"/>
                <w:color w:val="000000"/>
              </w:rPr>
              <w:t>akurat</w:t>
            </w:r>
            <w:proofErr w:type="spellEnd"/>
            <w:r w:rsidRPr="0021276D">
              <w:rPr>
                <w:rFonts w:ascii="Arial" w:hAnsi="Arial" w:cs="Arial"/>
                <w:color w:val="000000"/>
              </w:rPr>
              <w:t xml:space="preserve">, </w:t>
            </w:r>
            <w:proofErr w:type="spellStart"/>
            <w:r w:rsidRPr="0021276D">
              <w:rPr>
                <w:rFonts w:ascii="Arial" w:hAnsi="Arial" w:cs="Arial"/>
                <w:i/>
                <w:iCs/>
                <w:color w:val="000000"/>
              </w:rPr>
              <w:t>akseptable</w:t>
            </w:r>
            <w:proofErr w:type="spellEnd"/>
            <w:r w:rsidRPr="0021276D">
              <w:rPr>
                <w:rFonts w:ascii="Arial" w:hAnsi="Arial" w:cs="Arial"/>
                <w:color w:val="000000"/>
              </w:rPr>
              <w:t xml:space="preserve"> dan </w:t>
            </w:r>
            <w:proofErr w:type="spellStart"/>
            <w:r w:rsidRPr="0021276D">
              <w:rPr>
                <w:rFonts w:ascii="Arial" w:hAnsi="Arial" w:cs="Arial"/>
                <w:i/>
                <w:iCs/>
                <w:color w:val="000000"/>
              </w:rPr>
              <w:t>reliableI</w:t>
            </w:r>
            <w:proofErr w:type="spellEnd"/>
            <w:r w:rsidRPr="0021276D">
              <w:rPr>
                <w:rFonts w:ascii="Arial" w:hAnsi="Arial" w:cs="Arial"/>
                <w:color w:val="000000"/>
              </w:rPr>
              <w:t xml:space="preserve"> </w:t>
            </w:r>
            <w:proofErr w:type="spellStart"/>
            <w:r w:rsidRPr="0021276D">
              <w:rPr>
                <w:rFonts w:ascii="Arial" w:hAnsi="Arial" w:cs="Arial"/>
                <w:color w:val="000000"/>
              </w:rPr>
              <w:t>dalam</w:t>
            </w:r>
            <w:proofErr w:type="spellEnd"/>
            <w:r w:rsidRPr="0021276D">
              <w:rPr>
                <w:rFonts w:ascii="Arial" w:hAnsi="Arial" w:cs="Arial"/>
                <w:color w:val="000000"/>
              </w:rPr>
              <w:t xml:space="preserve"> MPO (</w:t>
            </w:r>
            <w:proofErr w:type="spellStart"/>
            <w:r w:rsidRPr="0021276D">
              <w:rPr>
                <w:rFonts w:ascii="Arial" w:hAnsi="Arial" w:cs="Arial"/>
                <w:color w:val="000000"/>
              </w:rPr>
              <w:t>Managemen</w:t>
            </w:r>
            <w:proofErr w:type="spellEnd"/>
            <w:r w:rsidRPr="0021276D">
              <w:rPr>
                <w:rFonts w:ascii="Arial" w:hAnsi="Arial" w:cs="Arial"/>
                <w:color w:val="000000"/>
              </w:rPr>
              <w:t xml:space="preserve"> </w:t>
            </w:r>
            <w:proofErr w:type="spellStart"/>
            <w:r w:rsidRPr="0021276D">
              <w:rPr>
                <w:rFonts w:ascii="Arial" w:hAnsi="Arial" w:cs="Arial"/>
                <w:color w:val="000000"/>
              </w:rPr>
              <w:t>Pengelolaan</w:t>
            </w:r>
            <w:proofErr w:type="spellEnd"/>
            <w:r w:rsidRPr="0021276D">
              <w:rPr>
                <w:rFonts w:ascii="Arial" w:hAnsi="Arial" w:cs="Arial"/>
                <w:color w:val="000000"/>
              </w:rPr>
              <w:t xml:space="preserve"> Obat)</w:t>
            </w:r>
          </w:p>
          <w:p w14:paraId="506553D8" w14:textId="77777777" w:rsidR="005B7D28" w:rsidRPr="0021276D" w:rsidRDefault="005B7D28" w:rsidP="00E11E5D">
            <w:pPr>
              <w:numPr>
                <w:ilvl w:val="0"/>
                <w:numId w:val="3"/>
              </w:numPr>
              <w:spacing w:after="0"/>
              <w:ind w:left="228" w:hanging="228"/>
              <w:jc w:val="both"/>
              <w:rPr>
                <w:rFonts w:ascii="Arial" w:hAnsi="Arial" w:cs="Arial"/>
                <w:bCs/>
              </w:rPr>
            </w:pPr>
            <w:proofErr w:type="spellStart"/>
            <w:r w:rsidRPr="0021276D">
              <w:rPr>
                <w:rFonts w:ascii="Arial" w:hAnsi="Arial" w:cs="Arial"/>
                <w:bCs/>
              </w:rPr>
              <w:lastRenderedPageBreak/>
              <w:t>Perangkat</w:t>
            </w:r>
            <w:proofErr w:type="spellEnd"/>
            <w:r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Pr="0021276D">
              <w:rPr>
                <w:rFonts w:ascii="Arial" w:hAnsi="Arial" w:cs="Arial"/>
                <w:bCs/>
              </w:rPr>
              <w:t xml:space="preserve"> </w:t>
            </w:r>
            <w:proofErr w:type="spellStart"/>
            <w:r w:rsidRPr="0021276D">
              <w:rPr>
                <w:rFonts w:ascii="Arial" w:hAnsi="Arial" w:cs="Arial"/>
                <w:bCs/>
              </w:rPr>
              <w:t>dalam</w:t>
            </w:r>
            <w:proofErr w:type="spellEnd"/>
            <w:r w:rsidRPr="0021276D">
              <w:rPr>
                <w:rFonts w:ascii="Arial" w:hAnsi="Arial" w:cs="Arial"/>
                <w:bCs/>
              </w:rPr>
              <w:t xml:space="preserve"> </w:t>
            </w:r>
            <w:proofErr w:type="spellStart"/>
            <w:r w:rsidRPr="0021276D">
              <w:rPr>
                <w:rFonts w:ascii="Arial" w:hAnsi="Arial" w:cs="Arial"/>
                <w:bCs/>
              </w:rPr>
              <w:t>mendukung</w:t>
            </w:r>
            <w:proofErr w:type="spellEnd"/>
            <w:r w:rsidRPr="0021276D">
              <w:rPr>
                <w:rFonts w:ascii="Arial" w:hAnsi="Arial" w:cs="Arial"/>
                <w:bCs/>
              </w:rPr>
              <w:t xml:space="preserve"> </w:t>
            </w:r>
            <w:proofErr w:type="spellStart"/>
            <w:r w:rsidRPr="0021276D">
              <w:rPr>
                <w:rFonts w:ascii="Arial" w:hAnsi="Arial" w:cs="Arial"/>
                <w:bCs/>
              </w:rPr>
              <w:t>Pelayanan</w:t>
            </w:r>
            <w:proofErr w:type="spellEnd"/>
            <w:r w:rsidRPr="0021276D">
              <w:rPr>
                <w:rFonts w:ascii="Arial" w:hAnsi="Arial" w:cs="Arial"/>
                <w:bCs/>
              </w:rPr>
              <w:t xml:space="preserve"> </w:t>
            </w:r>
            <w:proofErr w:type="spellStart"/>
            <w:r w:rsidRPr="0021276D">
              <w:rPr>
                <w:rFonts w:ascii="Arial" w:hAnsi="Arial" w:cs="Arial"/>
                <w:bCs/>
              </w:rPr>
              <w:t>Kefarmasian</w:t>
            </w:r>
            <w:proofErr w:type="spellEnd"/>
          </w:p>
          <w:p w14:paraId="5A4E68AC" w14:textId="77777777" w:rsidR="005B7D28" w:rsidRPr="0021276D" w:rsidRDefault="005B7D28" w:rsidP="00E11E5D">
            <w:pPr>
              <w:spacing w:after="0"/>
              <w:ind w:left="228"/>
              <w:jc w:val="both"/>
              <w:rPr>
                <w:rFonts w:ascii="Arial" w:hAnsi="Arial" w:cs="Arial"/>
                <w:bCs/>
              </w:rPr>
            </w:pPr>
          </w:p>
        </w:tc>
        <w:tc>
          <w:tcPr>
            <w:tcW w:w="1417" w:type="dxa"/>
            <w:shd w:val="clear" w:color="auto" w:fill="FFFFFF" w:themeFill="background1"/>
          </w:tcPr>
          <w:p w14:paraId="4650EF5D" w14:textId="77777777" w:rsidR="000F0E8D" w:rsidRDefault="005B7D28" w:rsidP="00E11E5D">
            <w:pPr>
              <w:spacing w:after="0"/>
              <w:rPr>
                <w:rFonts w:ascii="Arial" w:hAnsi="Arial" w:cs="Arial"/>
                <w:bCs/>
              </w:rPr>
            </w:pPr>
            <w:r w:rsidRPr="0021276D">
              <w:rPr>
                <w:rFonts w:ascii="Arial" w:hAnsi="Arial" w:cs="Arial"/>
                <w:bCs/>
              </w:rPr>
              <w:lastRenderedPageBreak/>
              <w:t>Metode</w:t>
            </w:r>
          </w:p>
          <w:p w14:paraId="092D9A87" w14:textId="77777777" w:rsidR="000F0E8D" w:rsidRPr="000F0E8D" w:rsidRDefault="005B7D28">
            <w:pPr>
              <w:pStyle w:val="ListParagraph"/>
              <w:numPr>
                <w:ilvl w:val="0"/>
                <w:numId w:val="35"/>
              </w:numPr>
              <w:spacing w:after="0"/>
              <w:ind w:left="319"/>
              <w:rPr>
                <w:rFonts w:ascii="Arial" w:hAnsi="Arial" w:cs="Arial"/>
                <w:bCs/>
              </w:rPr>
            </w:pPr>
            <w:r w:rsidRPr="000F0E8D">
              <w:rPr>
                <w:rFonts w:ascii="Arial" w:hAnsi="Arial" w:cs="Arial"/>
                <w:b/>
                <w:i/>
              </w:rPr>
              <w:t>Mind Mapping</w:t>
            </w:r>
          </w:p>
          <w:p w14:paraId="42B1F5B0" w14:textId="700274BC" w:rsidR="000F0E8D" w:rsidRPr="000F0E8D" w:rsidRDefault="000F0E8D">
            <w:pPr>
              <w:pStyle w:val="ListParagraph"/>
              <w:numPr>
                <w:ilvl w:val="0"/>
                <w:numId w:val="35"/>
              </w:numPr>
              <w:spacing w:after="0"/>
              <w:ind w:left="319"/>
              <w:rPr>
                <w:rFonts w:ascii="Arial" w:hAnsi="Arial" w:cs="Arial"/>
                <w:bCs/>
              </w:rPr>
            </w:pPr>
            <w:r>
              <w:rPr>
                <w:rFonts w:ascii="Arial" w:hAnsi="Arial" w:cs="Arial"/>
                <w:b/>
                <w:i/>
              </w:rPr>
              <w:t>Active learning</w:t>
            </w:r>
          </w:p>
          <w:p w14:paraId="70C97D7E" w14:textId="77777777" w:rsidR="000F0E8D" w:rsidRPr="000F0E8D" w:rsidRDefault="000F0E8D">
            <w:pPr>
              <w:pStyle w:val="ListParagraph"/>
              <w:numPr>
                <w:ilvl w:val="0"/>
                <w:numId w:val="35"/>
              </w:numPr>
              <w:spacing w:after="0"/>
              <w:ind w:left="319"/>
              <w:rPr>
                <w:rFonts w:ascii="Arial" w:hAnsi="Arial" w:cs="Arial"/>
                <w:bCs/>
              </w:rPr>
            </w:pPr>
            <w:proofErr w:type="spellStart"/>
            <w:r>
              <w:rPr>
                <w:rFonts w:ascii="Arial" w:hAnsi="Arial" w:cs="Arial"/>
                <w:b/>
                <w:i/>
              </w:rPr>
              <w:lastRenderedPageBreak/>
              <w:t>Demonstrasi</w:t>
            </w:r>
            <w:proofErr w:type="spellEnd"/>
          </w:p>
          <w:p w14:paraId="0D127B35" w14:textId="5E3D4D40" w:rsidR="005B7D28" w:rsidRPr="000F0E8D" w:rsidRDefault="005B7D28">
            <w:pPr>
              <w:pStyle w:val="ListParagraph"/>
              <w:numPr>
                <w:ilvl w:val="0"/>
                <w:numId w:val="35"/>
              </w:numPr>
              <w:spacing w:after="0"/>
              <w:ind w:left="319"/>
              <w:rPr>
                <w:rFonts w:ascii="Arial" w:hAnsi="Arial" w:cs="Arial"/>
                <w:bCs/>
              </w:rPr>
            </w:pPr>
            <w:r w:rsidRPr="000F0E8D">
              <w:rPr>
                <w:rFonts w:ascii="Arial" w:hAnsi="Arial" w:cs="Arial"/>
                <w:b/>
                <w:i/>
              </w:rPr>
              <w:t xml:space="preserve"> </w:t>
            </w:r>
          </w:p>
        </w:tc>
        <w:tc>
          <w:tcPr>
            <w:tcW w:w="1350" w:type="dxa"/>
            <w:gridSpan w:val="2"/>
          </w:tcPr>
          <w:p w14:paraId="190D693D" w14:textId="77777777" w:rsidR="005B7D28" w:rsidRPr="0021276D" w:rsidRDefault="005B7D28" w:rsidP="00E11E5D">
            <w:pPr>
              <w:spacing w:after="0"/>
              <w:rPr>
                <w:rFonts w:ascii="Arial" w:hAnsi="Arial" w:cs="Arial"/>
                <w:bCs/>
              </w:rPr>
            </w:pPr>
            <w:r w:rsidRPr="0021276D">
              <w:rPr>
                <w:rFonts w:ascii="Arial" w:hAnsi="Arial" w:cs="Arial"/>
                <w:bCs/>
              </w:rPr>
              <w:lastRenderedPageBreak/>
              <w:t xml:space="preserve">100’ </w:t>
            </w:r>
          </w:p>
          <w:p w14:paraId="328AF97D" w14:textId="77777777" w:rsidR="005B7D28" w:rsidRPr="0021276D" w:rsidRDefault="005B7D28" w:rsidP="00E11E5D">
            <w:pPr>
              <w:spacing w:after="0"/>
              <w:rPr>
                <w:rFonts w:ascii="Arial" w:hAnsi="Arial" w:cs="Arial"/>
                <w:bCs/>
              </w:rPr>
            </w:pPr>
            <w:r w:rsidRPr="0021276D">
              <w:rPr>
                <w:rFonts w:ascii="Arial" w:hAnsi="Arial" w:cs="Arial"/>
                <w:bCs/>
              </w:rPr>
              <w:t>(</w:t>
            </w:r>
            <w:proofErr w:type="spellStart"/>
            <w:r w:rsidRPr="0021276D">
              <w:rPr>
                <w:rFonts w:ascii="Arial" w:hAnsi="Arial" w:cs="Arial"/>
                <w:bCs/>
              </w:rPr>
              <w:t>tatap</w:t>
            </w:r>
            <w:proofErr w:type="spellEnd"/>
            <w:r w:rsidRPr="0021276D">
              <w:rPr>
                <w:rFonts w:ascii="Arial" w:hAnsi="Arial" w:cs="Arial"/>
                <w:bCs/>
              </w:rPr>
              <w:t xml:space="preserve"> </w:t>
            </w:r>
            <w:proofErr w:type="spellStart"/>
            <w:r w:rsidRPr="0021276D">
              <w:rPr>
                <w:rFonts w:ascii="Arial" w:hAnsi="Arial" w:cs="Arial"/>
                <w:bCs/>
              </w:rPr>
              <w:t>muka</w:t>
            </w:r>
            <w:proofErr w:type="spellEnd"/>
            <w:r w:rsidRPr="0021276D">
              <w:rPr>
                <w:rFonts w:ascii="Arial" w:hAnsi="Arial" w:cs="Arial"/>
                <w:bCs/>
              </w:rPr>
              <w:t>)</w:t>
            </w:r>
          </w:p>
          <w:p w14:paraId="18921052" w14:textId="77777777" w:rsidR="005B7D28" w:rsidRPr="0021276D" w:rsidRDefault="005B7D28" w:rsidP="00E11E5D">
            <w:pPr>
              <w:spacing w:after="0"/>
              <w:rPr>
                <w:rFonts w:ascii="Arial" w:hAnsi="Arial" w:cs="Arial"/>
                <w:bCs/>
              </w:rPr>
            </w:pPr>
            <w:r w:rsidRPr="0021276D">
              <w:rPr>
                <w:rFonts w:ascii="Arial" w:hAnsi="Arial" w:cs="Arial"/>
                <w:bCs/>
              </w:rPr>
              <w:t xml:space="preserve">120’ </w:t>
            </w:r>
          </w:p>
          <w:p w14:paraId="3688E073" w14:textId="77777777" w:rsidR="005B7D28" w:rsidRPr="0021276D" w:rsidRDefault="005B7D28" w:rsidP="00E11E5D">
            <w:pPr>
              <w:spacing w:after="0"/>
              <w:rPr>
                <w:rFonts w:ascii="Arial" w:hAnsi="Arial" w:cs="Arial"/>
                <w:bCs/>
              </w:rPr>
            </w:pPr>
            <w:r w:rsidRPr="0021276D">
              <w:rPr>
                <w:rFonts w:ascii="Arial" w:hAnsi="Arial" w:cs="Arial"/>
                <w:bCs/>
              </w:rPr>
              <w:lastRenderedPageBreak/>
              <w:t>(</w:t>
            </w:r>
            <w:proofErr w:type="spellStart"/>
            <w:r w:rsidRPr="0021276D">
              <w:rPr>
                <w:rFonts w:ascii="Arial" w:hAnsi="Arial" w:cs="Arial"/>
                <w:bCs/>
              </w:rPr>
              <w:t>baca</w:t>
            </w:r>
            <w:proofErr w:type="spellEnd"/>
            <w:r w:rsidRPr="0021276D">
              <w:rPr>
                <w:rFonts w:ascii="Arial" w:hAnsi="Arial" w:cs="Arial"/>
                <w:bCs/>
              </w:rPr>
              <w:t xml:space="preserve"> </w:t>
            </w:r>
            <w:r w:rsidRPr="0021276D">
              <w:rPr>
                <w:rFonts w:ascii="Arial" w:hAnsi="Arial" w:cs="Arial"/>
                <w:bCs/>
                <w:i/>
              </w:rPr>
              <w:t>textbook</w:t>
            </w:r>
            <w:r w:rsidRPr="0021276D">
              <w:rPr>
                <w:rFonts w:ascii="Arial" w:hAnsi="Arial" w:cs="Arial"/>
                <w:bCs/>
              </w:rPr>
              <w:t xml:space="preserve"> / </w:t>
            </w:r>
            <w:r w:rsidRPr="0021276D">
              <w:rPr>
                <w:rFonts w:ascii="Arial" w:hAnsi="Arial" w:cs="Arial"/>
                <w:bCs/>
                <w:i/>
              </w:rPr>
              <w:t>browsing</w:t>
            </w:r>
            <w:r w:rsidRPr="0021276D">
              <w:rPr>
                <w:rFonts w:ascii="Arial" w:hAnsi="Arial" w:cs="Arial"/>
                <w:bCs/>
              </w:rPr>
              <w:t>)</w:t>
            </w:r>
          </w:p>
        </w:tc>
        <w:tc>
          <w:tcPr>
            <w:tcW w:w="2903" w:type="dxa"/>
            <w:gridSpan w:val="2"/>
          </w:tcPr>
          <w:p w14:paraId="3C175A45" w14:textId="77777777" w:rsidR="005B7D28" w:rsidRPr="0021276D" w:rsidRDefault="005B7D28" w:rsidP="00E11E5D">
            <w:pPr>
              <w:spacing w:after="0"/>
              <w:jc w:val="both"/>
              <w:rPr>
                <w:rFonts w:ascii="Arial" w:hAnsi="Arial" w:cs="Arial"/>
              </w:rPr>
            </w:pPr>
            <w:proofErr w:type="spellStart"/>
            <w:r w:rsidRPr="0021276D">
              <w:rPr>
                <w:rFonts w:ascii="Arial" w:hAnsi="Arial" w:cs="Arial"/>
              </w:rPr>
              <w:lastRenderedPageBreak/>
              <w:t>Tugas</w:t>
            </w:r>
            <w:proofErr w:type="spellEnd"/>
            <w:r w:rsidRPr="0021276D">
              <w:rPr>
                <w:rFonts w:ascii="Arial" w:hAnsi="Arial" w:cs="Arial"/>
              </w:rPr>
              <w:t xml:space="preserve"> </w:t>
            </w:r>
            <w:proofErr w:type="spellStart"/>
            <w:r w:rsidRPr="0021276D">
              <w:rPr>
                <w:rFonts w:ascii="Arial" w:hAnsi="Arial" w:cs="Arial"/>
              </w:rPr>
              <w:t>Kelompok</w:t>
            </w:r>
            <w:proofErr w:type="spellEnd"/>
            <w:r w:rsidRPr="0021276D">
              <w:rPr>
                <w:rFonts w:ascii="Arial" w:hAnsi="Arial" w:cs="Arial"/>
              </w:rPr>
              <w:t xml:space="preserve"> </w:t>
            </w:r>
            <w:proofErr w:type="spellStart"/>
            <w:r w:rsidRPr="0021276D">
              <w:rPr>
                <w:rFonts w:ascii="Arial" w:hAnsi="Arial" w:cs="Arial"/>
              </w:rPr>
              <w:t>terstruktur</w:t>
            </w:r>
            <w:proofErr w:type="spellEnd"/>
            <w:r w:rsidRPr="0021276D">
              <w:rPr>
                <w:rFonts w:ascii="Arial" w:hAnsi="Arial" w:cs="Arial"/>
              </w:rPr>
              <w:t>.</w:t>
            </w:r>
          </w:p>
          <w:p w14:paraId="66EECF46" w14:textId="77777777" w:rsidR="005B7D28" w:rsidRPr="0021276D" w:rsidRDefault="005B7D28" w:rsidP="00E11E5D">
            <w:pPr>
              <w:spacing w:after="0"/>
              <w:jc w:val="both"/>
              <w:rPr>
                <w:rFonts w:ascii="Arial" w:hAnsi="Arial" w:cs="Arial"/>
                <w:bCs/>
              </w:rPr>
            </w:pPr>
            <w:proofErr w:type="spellStart"/>
            <w:r w:rsidRPr="0021276D">
              <w:rPr>
                <w:rFonts w:ascii="Arial" w:hAnsi="Arial" w:cs="Arial"/>
              </w:rPr>
              <w:t>Meresume</w:t>
            </w:r>
            <w:proofErr w:type="spellEnd"/>
            <w:r w:rsidRPr="0021276D">
              <w:rPr>
                <w:rFonts w:ascii="Arial" w:hAnsi="Arial" w:cs="Arial"/>
              </w:rPr>
              <w:t xml:space="preserve"> </w:t>
            </w:r>
            <w:proofErr w:type="spellStart"/>
            <w:r w:rsidRPr="0021276D">
              <w:rPr>
                <w:rFonts w:ascii="Arial" w:hAnsi="Arial" w:cs="Arial"/>
              </w:rPr>
              <w:t>materi</w:t>
            </w:r>
            <w:proofErr w:type="spellEnd"/>
            <w:r w:rsidRPr="0021276D">
              <w:rPr>
                <w:rFonts w:ascii="Arial" w:hAnsi="Arial" w:cs="Arial"/>
              </w:rPr>
              <w:t xml:space="preserve"> </w:t>
            </w:r>
            <w:proofErr w:type="spellStart"/>
            <w:r w:rsidRPr="0021276D">
              <w:rPr>
                <w:rFonts w:ascii="Arial" w:hAnsi="Arial" w:cs="Arial"/>
                <w:bCs/>
              </w:rPr>
              <w:t>perkembangan</w:t>
            </w:r>
            <w:proofErr w:type="spellEnd"/>
            <w:r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Pr="0021276D">
              <w:rPr>
                <w:rFonts w:ascii="Arial" w:hAnsi="Arial" w:cs="Arial"/>
                <w:bCs/>
              </w:rPr>
              <w:t xml:space="preserve"> </w:t>
            </w:r>
            <w:proofErr w:type="spellStart"/>
            <w:r w:rsidRPr="0021276D">
              <w:rPr>
                <w:rFonts w:ascii="Arial" w:hAnsi="Arial" w:cs="Arial"/>
                <w:bCs/>
              </w:rPr>
              <w:t>dalam</w:t>
            </w:r>
            <w:proofErr w:type="spellEnd"/>
            <w:r w:rsidRPr="0021276D">
              <w:rPr>
                <w:rFonts w:ascii="Arial" w:hAnsi="Arial" w:cs="Arial"/>
                <w:bCs/>
              </w:rPr>
              <w:t xml:space="preserve"> </w:t>
            </w:r>
            <w:proofErr w:type="spellStart"/>
            <w:r w:rsidRPr="0021276D">
              <w:rPr>
                <w:rFonts w:ascii="Arial" w:hAnsi="Arial" w:cs="Arial"/>
                <w:bCs/>
              </w:rPr>
              <w:t>bidang</w:t>
            </w:r>
            <w:proofErr w:type="spellEnd"/>
            <w:r w:rsidRPr="0021276D">
              <w:rPr>
                <w:rFonts w:ascii="Arial" w:hAnsi="Arial" w:cs="Arial"/>
                <w:bCs/>
              </w:rPr>
              <w:t xml:space="preserve"> </w:t>
            </w:r>
            <w:proofErr w:type="spellStart"/>
            <w:r w:rsidRPr="0021276D">
              <w:rPr>
                <w:rFonts w:ascii="Arial" w:hAnsi="Arial" w:cs="Arial"/>
                <w:bCs/>
              </w:rPr>
              <w:t>farmasi</w:t>
            </w:r>
            <w:proofErr w:type="spellEnd"/>
          </w:p>
          <w:p w14:paraId="729291D5" w14:textId="77777777" w:rsidR="005B7D28" w:rsidRPr="0021276D" w:rsidRDefault="005B7D28" w:rsidP="00E11E5D">
            <w:pPr>
              <w:numPr>
                <w:ilvl w:val="0"/>
                <w:numId w:val="3"/>
              </w:numPr>
              <w:spacing w:after="0"/>
              <w:ind w:left="228" w:hanging="228"/>
              <w:jc w:val="both"/>
              <w:rPr>
                <w:rFonts w:ascii="Arial" w:hAnsi="Arial" w:cs="Arial"/>
                <w:bCs/>
              </w:rPr>
            </w:pPr>
            <w:hyperlink r:id="rId13" w:history="1">
              <w:r w:rsidRPr="0021276D">
                <w:rPr>
                  <w:rStyle w:val="Hyperlink"/>
                  <w:rFonts w:ascii="Arial" w:hAnsi="Arial" w:cs="Arial"/>
                  <w:bCs/>
                </w:rPr>
                <w:t>https://www.kemkes.go.id/</w:t>
              </w:r>
            </w:hyperlink>
          </w:p>
          <w:p w14:paraId="7BF19DAC" w14:textId="77777777" w:rsidR="005B7D28" w:rsidRPr="0021276D" w:rsidRDefault="005B7D28" w:rsidP="00E11E5D">
            <w:pPr>
              <w:numPr>
                <w:ilvl w:val="0"/>
                <w:numId w:val="3"/>
              </w:numPr>
              <w:spacing w:after="0"/>
              <w:ind w:left="228" w:hanging="228"/>
              <w:jc w:val="both"/>
              <w:rPr>
                <w:rFonts w:ascii="Arial" w:hAnsi="Arial" w:cs="Arial"/>
                <w:bCs/>
              </w:rPr>
            </w:pPr>
            <w:hyperlink r:id="rId14" w:history="1">
              <w:r w:rsidRPr="0021276D">
                <w:rPr>
                  <w:rStyle w:val="Hyperlink"/>
                  <w:rFonts w:ascii="Arial" w:hAnsi="Arial" w:cs="Arial"/>
                  <w:bCs/>
                </w:rPr>
                <w:t>https://simrs.com/</w:t>
              </w:r>
            </w:hyperlink>
          </w:p>
          <w:p w14:paraId="7F3AD514" w14:textId="77777777" w:rsidR="005B7D28" w:rsidRPr="0021276D" w:rsidRDefault="005B7D28" w:rsidP="00E11E5D">
            <w:pPr>
              <w:numPr>
                <w:ilvl w:val="0"/>
                <w:numId w:val="3"/>
              </w:numPr>
              <w:spacing w:after="0"/>
              <w:ind w:left="228" w:hanging="228"/>
              <w:jc w:val="both"/>
              <w:rPr>
                <w:rFonts w:ascii="Arial" w:hAnsi="Arial" w:cs="Arial"/>
                <w:bCs/>
              </w:rPr>
            </w:pPr>
            <w:r w:rsidRPr="0021276D">
              <w:rPr>
                <w:rFonts w:ascii="Arial" w:hAnsi="Arial" w:cs="Arial"/>
                <w:bCs/>
              </w:rPr>
              <w:t>apotekstifera.com/</w:t>
            </w:r>
          </w:p>
          <w:p w14:paraId="0F0D5B60" w14:textId="77777777" w:rsidR="005B7D28" w:rsidRPr="0021276D" w:rsidRDefault="005B7D28" w:rsidP="00E11E5D">
            <w:pPr>
              <w:numPr>
                <w:ilvl w:val="0"/>
                <w:numId w:val="3"/>
              </w:numPr>
              <w:spacing w:after="0"/>
              <w:ind w:left="228" w:hanging="228"/>
              <w:jc w:val="both"/>
              <w:rPr>
                <w:rFonts w:ascii="Arial" w:hAnsi="Arial" w:cs="Arial"/>
                <w:bCs/>
              </w:rPr>
            </w:pPr>
            <w:hyperlink r:id="rId15" w:history="1">
              <w:r w:rsidRPr="0021276D">
                <w:rPr>
                  <w:rStyle w:val="Hyperlink"/>
                  <w:rFonts w:ascii="Arial" w:hAnsi="Arial" w:cs="Arial"/>
                  <w:bCs/>
                </w:rPr>
                <w:t>https://sisfomedika.com/produk/</w:t>
              </w:r>
            </w:hyperlink>
          </w:p>
          <w:p w14:paraId="0E773623" w14:textId="77777777" w:rsidR="005B7D28" w:rsidRPr="0021276D" w:rsidRDefault="005B7D28" w:rsidP="00E11E5D">
            <w:pPr>
              <w:numPr>
                <w:ilvl w:val="0"/>
                <w:numId w:val="3"/>
              </w:numPr>
              <w:spacing w:after="0"/>
              <w:ind w:left="228" w:hanging="228"/>
              <w:jc w:val="both"/>
              <w:rPr>
                <w:rFonts w:ascii="Arial" w:hAnsi="Arial" w:cs="Arial"/>
                <w:bCs/>
              </w:rPr>
            </w:pPr>
            <w:hyperlink r:id="rId16" w:history="1">
              <w:r w:rsidRPr="0021276D">
                <w:rPr>
                  <w:rStyle w:val="Hyperlink"/>
                  <w:rFonts w:ascii="Arial" w:hAnsi="Arial" w:cs="Arial"/>
                  <w:bCs/>
                </w:rPr>
                <w:t>https://epuskesmas.semarangkota.go.id/index.php/antrian/antri</w:t>
              </w:r>
            </w:hyperlink>
          </w:p>
          <w:p w14:paraId="0E64A267" w14:textId="77777777" w:rsidR="005B7D28" w:rsidRPr="0021276D" w:rsidRDefault="005B7D28" w:rsidP="00E11E5D">
            <w:pPr>
              <w:numPr>
                <w:ilvl w:val="0"/>
                <w:numId w:val="3"/>
              </w:numPr>
              <w:spacing w:after="0"/>
              <w:ind w:left="228" w:hanging="228"/>
              <w:jc w:val="both"/>
              <w:rPr>
                <w:rFonts w:ascii="Arial" w:hAnsi="Arial" w:cs="Arial"/>
                <w:bCs/>
              </w:rPr>
            </w:pPr>
            <w:hyperlink r:id="rId17" w:history="1">
              <w:r w:rsidRPr="0021276D">
                <w:rPr>
                  <w:rStyle w:val="Hyperlink"/>
                  <w:rFonts w:ascii="Arial" w:hAnsi="Arial" w:cs="Arial"/>
                  <w:bCs/>
                </w:rPr>
                <w:t>https://www.halodoc.com/tanya-dokter</w:t>
              </w:r>
            </w:hyperlink>
          </w:p>
          <w:p w14:paraId="45B6FA0C" w14:textId="77777777" w:rsidR="005B7D28" w:rsidRPr="0021276D" w:rsidRDefault="005B7D28" w:rsidP="00E11E5D">
            <w:pPr>
              <w:numPr>
                <w:ilvl w:val="0"/>
                <w:numId w:val="3"/>
              </w:numPr>
              <w:spacing w:after="0"/>
              <w:ind w:left="228" w:hanging="228"/>
              <w:jc w:val="both"/>
              <w:rPr>
                <w:rFonts w:ascii="Arial" w:hAnsi="Arial" w:cs="Arial"/>
                <w:bCs/>
              </w:rPr>
            </w:pPr>
            <w:hyperlink r:id="rId18" w:history="1">
              <w:r w:rsidRPr="0021276D">
                <w:rPr>
                  <w:rStyle w:val="Hyperlink"/>
                  <w:rFonts w:ascii="Arial" w:hAnsi="Arial" w:cs="Arial"/>
                  <w:bCs/>
                </w:rPr>
                <w:t>https://siniera.com/</w:t>
              </w:r>
            </w:hyperlink>
          </w:p>
          <w:p w14:paraId="17A373C8" w14:textId="77777777" w:rsidR="005B7D28" w:rsidRPr="0021276D" w:rsidRDefault="005B7D28" w:rsidP="00E11E5D">
            <w:pPr>
              <w:numPr>
                <w:ilvl w:val="0"/>
                <w:numId w:val="3"/>
              </w:numPr>
              <w:spacing w:after="0"/>
              <w:ind w:left="228" w:hanging="228"/>
              <w:jc w:val="both"/>
              <w:rPr>
                <w:rFonts w:ascii="Arial" w:hAnsi="Arial" w:cs="Arial"/>
                <w:bCs/>
              </w:rPr>
            </w:pPr>
            <w:hyperlink r:id="rId19" w:history="1">
              <w:r w:rsidRPr="0021276D">
                <w:rPr>
                  <w:rStyle w:val="Hyperlink"/>
                  <w:rFonts w:ascii="Arial" w:hAnsi="Arial" w:cs="Arial"/>
                  <w:bCs/>
                </w:rPr>
                <w:t>https://simona.kemkes.go.id/</w:t>
              </w:r>
            </w:hyperlink>
          </w:p>
          <w:p w14:paraId="749D75D4" w14:textId="77777777" w:rsidR="005B7D28" w:rsidRPr="0021276D" w:rsidRDefault="005B7D28" w:rsidP="00E11E5D">
            <w:pPr>
              <w:numPr>
                <w:ilvl w:val="0"/>
                <w:numId w:val="3"/>
              </w:numPr>
              <w:spacing w:after="0"/>
              <w:ind w:left="228" w:hanging="228"/>
              <w:jc w:val="both"/>
              <w:rPr>
                <w:rFonts w:ascii="Arial" w:hAnsi="Arial" w:cs="Arial"/>
                <w:bCs/>
              </w:rPr>
            </w:pPr>
            <w:hyperlink r:id="rId20" w:history="1">
              <w:r w:rsidRPr="0021276D">
                <w:rPr>
                  <w:rStyle w:val="Hyperlink"/>
                  <w:rFonts w:ascii="Arial" w:hAnsi="Arial" w:cs="Arial"/>
                  <w:bCs/>
                </w:rPr>
                <w:t>https://www.pom.go.id/new/</w:t>
              </w:r>
            </w:hyperlink>
          </w:p>
          <w:p w14:paraId="57BE2C5E" w14:textId="77777777" w:rsidR="005B7D28" w:rsidRPr="0021276D" w:rsidRDefault="005B7D28" w:rsidP="00E11E5D">
            <w:pPr>
              <w:numPr>
                <w:ilvl w:val="0"/>
                <w:numId w:val="3"/>
              </w:numPr>
              <w:spacing w:after="0"/>
              <w:ind w:left="228" w:hanging="228"/>
              <w:jc w:val="both"/>
              <w:rPr>
                <w:rFonts w:ascii="Arial" w:hAnsi="Arial" w:cs="Arial"/>
                <w:bCs/>
              </w:rPr>
            </w:pPr>
            <w:hyperlink r:id="rId21" w:history="1">
              <w:r w:rsidRPr="0021276D">
                <w:rPr>
                  <w:rStyle w:val="Hyperlink"/>
                  <w:rFonts w:ascii="Arial" w:hAnsi="Arial" w:cs="Arial"/>
                  <w:bCs/>
                </w:rPr>
                <w:t>https://farmalkes.kemkes.go.id/nasional/</w:t>
              </w:r>
            </w:hyperlink>
          </w:p>
          <w:p w14:paraId="35B8F0C9" w14:textId="77777777" w:rsidR="005B7D28" w:rsidRPr="0021276D" w:rsidRDefault="005B7D28" w:rsidP="00E11E5D">
            <w:pPr>
              <w:numPr>
                <w:ilvl w:val="0"/>
                <w:numId w:val="3"/>
              </w:numPr>
              <w:spacing w:after="0"/>
              <w:ind w:left="228" w:hanging="228"/>
              <w:jc w:val="both"/>
              <w:rPr>
                <w:rFonts w:ascii="Arial" w:hAnsi="Arial" w:cs="Arial"/>
                <w:bCs/>
              </w:rPr>
            </w:pPr>
            <w:hyperlink r:id="rId22" w:history="1">
              <w:r w:rsidRPr="0021276D">
                <w:rPr>
                  <w:rStyle w:val="Hyperlink"/>
                  <w:rFonts w:ascii="Arial" w:hAnsi="Arial" w:cs="Arial"/>
                  <w:bCs/>
                </w:rPr>
                <w:t>https://sistemkesehatan.net/</w:t>
              </w:r>
            </w:hyperlink>
          </w:p>
          <w:p w14:paraId="12FA124F" w14:textId="77777777" w:rsidR="005B7D28" w:rsidRPr="0021276D" w:rsidRDefault="005B7D28" w:rsidP="00E11E5D">
            <w:pPr>
              <w:numPr>
                <w:ilvl w:val="0"/>
                <w:numId w:val="3"/>
              </w:numPr>
              <w:spacing w:after="0"/>
              <w:ind w:left="228" w:hanging="228"/>
              <w:jc w:val="both"/>
              <w:rPr>
                <w:rFonts w:ascii="Arial" w:hAnsi="Arial" w:cs="Arial"/>
                <w:bCs/>
              </w:rPr>
            </w:pPr>
            <w:hyperlink r:id="rId23" w:history="1">
              <w:r w:rsidRPr="0021276D">
                <w:rPr>
                  <w:rStyle w:val="Hyperlink"/>
                  <w:rFonts w:ascii="Arial" w:hAnsi="Arial" w:cs="Arial"/>
                  <w:bCs/>
                </w:rPr>
                <w:t>https://inaproc.id/</w:t>
              </w:r>
            </w:hyperlink>
          </w:p>
          <w:p w14:paraId="1E9D1886" w14:textId="77777777" w:rsidR="005B7D28" w:rsidRPr="0021276D" w:rsidRDefault="005B7D28" w:rsidP="00E11E5D">
            <w:pPr>
              <w:spacing w:after="0"/>
              <w:jc w:val="both"/>
              <w:rPr>
                <w:rFonts w:ascii="Arial" w:hAnsi="Arial" w:cs="Arial"/>
                <w:bCs/>
              </w:rPr>
            </w:pPr>
          </w:p>
        </w:tc>
        <w:tc>
          <w:tcPr>
            <w:tcW w:w="1710" w:type="dxa"/>
          </w:tcPr>
          <w:p w14:paraId="0BC28C86" w14:textId="77777777" w:rsidR="005B7D28" w:rsidRPr="0021276D" w:rsidRDefault="005B7D28" w:rsidP="00E11E5D">
            <w:pPr>
              <w:spacing w:after="0"/>
              <w:jc w:val="both"/>
              <w:rPr>
                <w:rFonts w:ascii="Arial" w:hAnsi="Arial" w:cs="Arial"/>
                <w:bCs/>
              </w:rPr>
            </w:pPr>
            <w:proofErr w:type="spellStart"/>
            <w:r w:rsidRPr="0021276D">
              <w:rPr>
                <w:rFonts w:ascii="Arial" w:hAnsi="Arial" w:cs="Arial"/>
                <w:bCs/>
              </w:rPr>
              <w:lastRenderedPageBreak/>
              <w:t>Kebenaran</w:t>
            </w:r>
            <w:proofErr w:type="spellEnd"/>
            <w:r w:rsidRPr="0021276D">
              <w:rPr>
                <w:rFonts w:ascii="Arial" w:hAnsi="Arial" w:cs="Arial"/>
                <w:bCs/>
              </w:rPr>
              <w:t xml:space="preserve"> </w:t>
            </w:r>
            <w:proofErr w:type="spellStart"/>
            <w:r w:rsidRPr="0021276D">
              <w:rPr>
                <w:rFonts w:ascii="Arial" w:hAnsi="Arial" w:cs="Arial"/>
                <w:bCs/>
              </w:rPr>
              <w:t>dalam</w:t>
            </w:r>
            <w:proofErr w:type="spellEnd"/>
            <w:r w:rsidRPr="0021276D">
              <w:rPr>
                <w:rFonts w:ascii="Arial" w:hAnsi="Arial" w:cs="Arial"/>
                <w:bCs/>
              </w:rPr>
              <w:t xml:space="preserve"> </w:t>
            </w:r>
            <w:proofErr w:type="spellStart"/>
            <w:r w:rsidRPr="0021276D">
              <w:rPr>
                <w:rFonts w:ascii="Arial" w:hAnsi="Arial" w:cs="Arial"/>
                <w:bCs/>
              </w:rPr>
              <w:t>Mencari</w:t>
            </w:r>
            <w:proofErr w:type="spellEnd"/>
            <w:r w:rsidRPr="0021276D">
              <w:rPr>
                <w:rFonts w:ascii="Arial" w:hAnsi="Arial" w:cs="Arial"/>
                <w:bCs/>
              </w:rPr>
              <w:t xml:space="preserve"> </w:t>
            </w:r>
            <w:proofErr w:type="spellStart"/>
            <w:r w:rsidRPr="0021276D">
              <w:rPr>
                <w:rFonts w:ascii="Arial" w:hAnsi="Arial" w:cs="Arial"/>
                <w:b/>
                <w:bCs/>
              </w:rPr>
              <w:t>Jurnal</w:t>
            </w:r>
            <w:proofErr w:type="spellEnd"/>
            <w:r w:rsidRPr="0021276D">
              <w:rPr>
                <w:rFonts w:ascii="Arial" w:hAnsi="Arial" w:cs="Arial"/>
                <w:b/>
                <w:bCs/>
              </w:rPr>
              <w:t xml:space="preserve"> </w:t>
            </w:r>
            <w:proofErr w:type="spellStart"/>
            <w:r w:rsidRPr="0021276D">
              <w:rPr>
                <w:rFonts w:ascii="Arial" w:hAnsi="Arial" w:cs="Arial"/>
                <w:bCs/>
              </w:rPr>
              <w:t>sebagai</w:t>
            </w:r>
            <w:proofErr w:type="spellEnd"/>
            <w:r w:rsidRPr="0021276D">
              <w:rPr>
                <w:rFonts w:ascii="Arial" w:hAnsi="Arial" w:cs="Arial"/>
                <w:bCs/>
              </w:rPr>
              <w:t xml:space="preserve"> </w:t>
            </w:r>
            <w:proofErr w:type="spellStart"/>
            <w:r w:rsidRPr="0021276D">
              <w:rPr>
                <w:rFonts w:ascii="Arial" w:hAnsi="Arial" w:cs="Arial"/>
                <w:bCs/>
              </w:rPr>
              <w:t>referensi</w:t>
            </w:r>
            <w:proofErr w:type="spellEnd"/>
          </w:p>
        </w:tc>
        <w:tc>
          <w:tcPr>
            <w:tcW w:w="810" w:type="dxa"/>
          </w:tcPr>
          <w:p w14:paraId="41959ADD" w14:textId="77777777" w:rsidR="005B7D28" w:rsidRPr="0021276D" w:rsidRDefault="005B7D28" w:rsidP="00E11E5D">
            <w:pPr>
              <w:spacing w:after="0"/>
              <w:rPr>
                <w:rFonts w:ascii="Arial" w:hAnsi="Arial" w:cs="Arial"/>
                <w:bCs/>
              </w:rPr>
            </w:pPr>
            <w:r w:rsidRPr="0021276D">
              <w:rPr>
                <w:rFonts w:ascii="Arial" w:hAnsi="Arial" w:cs="Arial"/>
                <w:bCs/>
              </w:rPr>
              <w:t>2,5 %</w:t>
            </w:r>
          </w:p>
        </w:tc>
      </w:tr>
      <w:tr w:rsidR="0041698F" w:rsidRPr="0021276D" w14:paraId="5D5A866A" w14:textId="77777777" w:rsidTr="00461BC1">
        <w:tblPrEx>
          <w:tblLook w:val="04A0" w:firstRow="1" w:lastRow="0" w:firstColumn="1" w:lastColumn="0" w:noHBand="0" w:noVBand="1"/>
        </w:tblPrEx>
        <w:trPr>
          <w:gridAfter w:val="2"/>
          <w:wAfter w:w="579" w:type="dxa"/>
        </w:trPr>
        <w:tc>
          <w:tcPr>
            <w:tcW w:w="1008" w:type="dxa"/>
            <w:shd w:val="clear" w:color="auto" w:fill="FFFFFF" w:themeFill="background1"/>
          </w:tcPr>
          <w:p w14:paraId="7BFDA1F7" w14:textId="6EE38CD7" w:rsidR="0041698F" w:rsidRPr="0021276D" w:rsidRDefault="005B7D28" w:rsidP="00E11E5D">
            <w:pPr>
              <w:spacing w:after="0"/>
              <w:jc w:val="center"/>
              <w:rPr>
                <w:rFonts w:ascii="Arial" w:hAnsi="Arial" w:cs="Arial"/>
                <w:bCs/>
              </w:rPr>
            </w:pPr>
            <w:r w:rsidRPr="0021276D">
              <w:rPr>
                <w:rFonts w:ascii="Arial" w:hAnsi="Arial" w:cs="Arial"/>
                <w:bCs/>
              </w:rPr>
              <w:t>6</w:t>
            </w:r>
          </w:p>
        </w:tc>
        <w:tc>
          <w:tcPr>
            <w:tcW w:w="2340" w:type="dxa"/>
            <w:shd w:val="clear" w:color="auto" w:fill="FFFFFF" w:themeFill="background1"/>
          </w:tcPr>
          <w:p w14:paraId="5AC30D74" w14:textId="2CDFAF4B" w:rsidR="0041698F" w:rsidRPr="0021276D" w:rsidRDefault="0041698F" w:rsidP="00E11E5D">
            <w:pPr>
              <w:spacing w:after="0"/>
              <w:jc w:val="both"/>
              <w:rPr>
                <w:rFonts w:ascii="Arial" w:hAnsi="Arial" w:cs="Arial"/>
                <w:bCs/>
              </w:rPr>
            </w:pPr>
            <w:proofErr w:type="spellStart"/>
            <w:r w:rsidRPr="0021276D">
              <w:rPr>
                <w:rFonts w:ascii="Arial" w:hAnsi="Arial" w:cs="Arial"/>
                <w:bCs/>
              </w:rPr>
              <w:t>Mahasiswa</w:t>
            </w:r>
            <w:proofErr w:type="spellEnd"/>
            <w:r w:rsidRPr="0021276D">
              <w:rPr>
                <w:rFonts w:ascii="Arial" w:hAnsi="Arial" w:cs="Arial"/>
                <w:bCs/>
              </w:rPr>
              <w:t xml:space="preserve"> </w:t>
            </w:r>
            <w:proofErr w:type="spellStart"/>
            <w:r w:rsidRPr="0021276D">
              <w:rPr>
                <w:rFonts w:ascii="Arial" w:hAnsi="Arial" w:cs="Arial"/>
                <w:bCs/>
              </w:rPr>
              <w:t>mampu</w:t>
            </w:r>
            <w:proofErr w:type="spellEnd"/>
            <w:r w:rsidRPr="0021276D">
              <w:rPr>
                <w:rFonts w:ascii="Arial" w:hAnsi="Arial" w:cs="Arial"/>
                <w:bCs/>
              </w:rPr>
              <w:t xml:space="preserve"> </w:t>
            </w:r>
            <w:proofErr w:type="spellStart"/>
            <w:r w:rsidR="00102F58" w:rsidRPr="0021276D">
              <w:rPr>
                <w:rFonts w:ascii="Arial" w:hAnsi="Arial" w:cs="Arial"/>
                <w:bCs/>
              </w:rPr>
              <w:t>m</w:t>
            </w:r>
            <w:r w:rsidR="00102F58" w:rsidRPr="0021276D">
              <w:rPr>
                <w:rFonts w:ascii="Arial" w:hAnsi="Arial" w:cs="Arial"/>
                <w:b/>
                <w:bCs/>
                <w:color w:val="000000"/>
              </w:rPr>
              <w:t>emberi</w:t>
            </w:r>
            <w:proofErr w:type="spellEnd"/>
            <w:r w:rsidR="00102F58" w:rsidRPr="0021276D">
              <w:rPr>
                <w:rFonts w:ascii="Arial" w:hAnsi="Arial" w:cs="Arial"/>
                <w:b/>
                <w:bCs/>
                <w:color w:val="000000"/>
              </w:rPr>
              <w:t xml:space="preserve"> </w:t>
            </w:r>
            <w:proofErr w:type="spellStart"/>
            <w:r w:rsidR="00102F58" w:rsidRPr="0021276D">
              <w:rPr>
                <w:rFonts w:ascii="Arial" w:hAnsi="Arial" w:cs="Arial"/>
                <w:b/>
                <w:bCs/>
                <w:color w:val="000000"/>
              </w:rPr>
              <w:t>contoh</w:t>
            </w:r>
            <w:proofErr w:type="spellEnd"/>
            <w:r w:rsidR="00102F58" w:rsidRPr="0021276D">
              <w:rPr>
                <w:rFonts w:ascii="Arial" w:hAnsi="Arial" w:cs="Arial"/>
                <w:color w:val="000000"/>
              </w:rPr>
              <w:t xml:space="preserve"> (C2)</w:t>
            </w:r>
            <w:r w:rsidR="000F0E8D">
              <w:rPr>
                <w:rFonts w:ascii="Arial" w:hAnsi="Arial" w:cs="Arial"/>
                <w:color w:val="000000"/>
              </w:rPr>
              <w:t xml:space="preserve"> </w:t>
            </w:r>
            <w:proofErr w:type="spellStart"/>
            <w:r w:rsidR="00342896" w:rsidRPr="0021276D">
              <w:rPr>
                <w:rFonts w:ascii="Arial" w:hAnsi="Arial" w:cs="Arial"/>
                <w:color w:val="000000"/>
              </w:rPr>
              <w:t>Teknologi</w:t>
            </w:r>
            <w:proofErr w:type="spellEnd"/>
            <w:r w:rsidR="00342896" w:rsidRPr="0021276D">
              <w:rPr>
                <w:rFonts w:ascii="Arial" w:hAnsi="Arial" w:cs="Arial"/>
                <w:color w:val="000000"/>
              </w:rPr>
              <w:t xml:space="preserve"> </w:t>
            </w:r>
            <w:proofErr w:type="spellStart"/>
            <w:r w:rsidR="00342896" w:rsidRPr="0021276D">
              <w:rPr>
                <w:rFonts w:ascii="Arial" w:hAnsi="Arial" w:cs="Arial"/>
                <w:color w:val="000000"/>
              </w:rPr>
              <w:t>untuk</w:t>
            </w:r>
            <w:proofErr w:type="spellEnd"/>
            <w:r w:rsidR="00342896" w:rsidRPr="0021276D">
              <w:rPr>
                <w:rFonts w:ascii="Arial" w:hAnsi="Arial" w:cs="Arial"/>
                <w:color w:val="000000"/>
              </w:rPr>
              <w:t xml:space="preserve"> </w:t>
            </w:r>
            <w:proofErr w:type="spellStart"/>
            <w:r w:rsidR="00342896" w:rsidRPr="0021276D">
              <w:rPr>
                <w:rFonts w:ascii="Arial" w:hAnsi="Arial" w:cs="Arial"/>
                <w:color w:val="000000"/>
              </w:rPr>
              <w:t>Manajemen</w:t>
            </w:r>
            <w:proofErr w:type="spellEnd"/>
            <w:r w:rsidR="00342896" w:rsidRPr="0021276D">
              <w:rPr>
                <w:rFonts w:ascii="Arial" w:hAnsi="Arial" w:cs="Arial"/>
                <w:color w:val="000000"/>
              </w:rPr>
              <w:t xml:space="preserve"> </w:t>
            </w:r>
            <w:proofErr w:type="spellStart"/>
            <w:r w:rsidR="00342896" w:rsidRPr="0021276D">
              <w:rPr>
                <w:rFonts w:ascii="Arial" w:hAnsi="Arial" w:cs="Arial"/>
                <w:color w:val="000000"/>
              </w:rPr>
              <w:t>Informasi</w:t>
            </w:r>
            <w:proofErr w:type="spellEnd"/>
            <w:r w:rsidR="00342896" w:rsidRPr="0021276D">
              <w:rPr>
                <w:rFonts w:ascii="Arial" w:hAnsi="Arial" w:cs="Arial"/>
                <w:color w:val="000000"/>
              </w:rPr>
              <w:cr/>
              <w:t xml:space="preserve"> </w:t>
            </w:r>
            <w:proofErr w:type="spellStart"/>
            <w:r w:rsidR="00102F58" w:rsidRPr="0021276D">
              <w:rPr>
                <w:rFonts w:ascii="Arial" w:hAnsi="Arial" w:cs="Arial"/>
                <w:color w:val="000000"/>
              </w:rPr>
              <w:t>dalam</w:t>
            </w:r>
            <w:proofErr w:type="spellEnd"/>
            <w:r w:rsidR="00102F58" w:rsidRPr="0021276D">
              <w:rPr>
                <w:rFonts w:ascii="Arial" w:hAnsi="Arial" w:cs="Arial"/>
                <w:color w:val="000000"/>
              </w:rPr>
              <w:t xml:space="preserve"> </w:t>
            </w:r>
            <w:proofErr w:type="spellStart"/>
            <w:r w:rsidR="00102F58" w:rsidRPr="0021276D">
              <w:rPr>
                <w:rFonts w:ascii="Arial" w:hAnsi="Arial" w:cs="Arial"/>
                <w:color w:val="000000"/>
              </w:rPr>
              <w:t>bidang</w:t>
            </w:r>
            <w:proofErr w:type="spellEnd"/>
            <w:r w:rsidR="00102F58" w:rsidRPr="0021276D">
              <w:rPr>
                <w:rFonts w:ascii="Arial" w:hAnsi="Arial" w:cs="Arial"/>
                <w:color w:val="000000"/>
              </w:rPr>
              <w:t xml:space="preserve"> </w:t>
            </w:r>
            <w:proofErr w:type="spellStart"/>
            <w:r w:rsidR="00102F58" w:rsidRPr="0021276D">
              <w:rPr>
                <w:rFonts w:ascii="Arial" w:hAnsi="Arial" w:cs="Arial"/>
                <w:color w:val="000000"/>
              </w:rPr>
              <w:t>farmasi</w:t>
            </w:r>
            <w:proofErr w:type="spellEnd"/>
            <w:r w:rsidR="00102F58" w:rsidRPr="0021276D">
              <w:rPr>
                <w:rFonts w:ascii="Arial" w:hAnsi="Arial" w:cs="Arial"/>
                <w:color w:val="000000"/>
              </w:rPr>
              <w:t xml:space="preserve"> (</w:t>
            </w:r>
            <w:proofErr w:type="spellStart"/>
            <w:r w:rsidR="00102F58" w:rsidRPr="0021276D">
              <w:rPr>
                <w:rFonts w:ascii="Arial" w:hAnsi="Arial" w:cs="Arial"/>
                <w:color w:val="000000"/>
              </w:rPr>
              <w:t>Informatika</w:t>
            </w:r>
            <w:proofErr w:type="spellEnd"/>
            <w:r w:rsidR="00102F58" w:rsidRPr="0021276D">
              <w:rPr>
                <w:rFonts w:ascii="Arial" w:hAnsi="Arial" w:cs="Arial"/>
                <w:color w:val="000000"/>
              </w:rPr>
              <w:t xml:space="preserve"> </w:t>
            </w:r>
            <w:proofErr w:type="spellStart"/>
            <w:r w:rsidR="00102F58" w:rsidRPr="0021276D">
              <w:rPr>
                <w:rFonts w:ascii="Arial" w:hAnsi="Arial" w:cs="Arial"/>
                <w:color w:val="000000"/>
              </w:rPr>
              <w:t>farmasi</w:t>
            </w:r>
            <w:proofErr w:type="spellEnd"/>
            <w:r w:rsidR="00102F58" w:rsidRPr="0021276D">
              <w:rPr>
                <w:rFonts w:ascii="Arial" w:hAnsi="Arial" w:cs="Arial"/>
                <w:color w:val="000000"/>
              </w:rPr>
              <w:t xml:space="preserve">) </w:t>
            </w:r>
          </w:p>
        </w:tc>
        <w:tc>
          <w:tcPr>
            <w:tcW w:w="2601" w:type="dxa"/>
            <w:gridSpan w:val="4"/>
            <w:shd w:val="clear" w:color="auto" w:fill="FFFFFF" w:themeFill="background1"/>
          </w:tcPr>
          <w:p w14:paraId="7674A23D" w14:textId="783E33EC" w:rsidR="0041698F" w:rsidRPr="0021276D" w:rsidRDefault="008057A3" w:rsidP="00E11E5D">
            <w:pPr>
              <w:numPr>
                <w:ilvl w:val="0"/>
                <w:numId w:val="3"/>
              </w:numPr>
              <w:spacing w:after="0"/>
              <w:ind w:left="228" w:hanging="228"/>
              <w:jc w:val="both"/>
              <w:rPr>
                <w:rFonts w:ascii="Arial" w:hAnsi="Arial" w:cs="Arial"/>
                <w:bCs/>
              </w:rPr>
            </w:pPr>
            <w:proofErr w:type="spellStart"/>
            <w:r w:rsidRPr="0021276D">
              <w:rPr>
                <w:rFonts w:ascii="Arial" w:hAnsi="Arial" w:cs="Arial"/>
                <w:bCs/>
              </w:rPr>
              <w:t>Perangkat</w:t>
            </w:r>
            <w:proofErr w:type="spellEnd"/>
            <w:r w:rsidRPr="0021276D">
              <w:rPr>
                <w:rFonts w:ascii="Arial" w:hAnsi="Arial" w:cs="Arial"/>
                <w:bCs/>
              </w:rPr>
              <w:t xml:space="preserve"> </w:t>
            </w:r>
            <w:proofErr w:type="spellStart"/>
            <w:r w:rsidRPr="0021276D">
              <w:rPr>
                <w:rFonts w:ascii="Arial" w:hAnsi="Arial" w:cs="Arial"/>
                <w:bCs/>
              </w:rPr>
              <w:t>Pelayanan</w:t>
            </w:r>
            <w:proofErr w:type="spellEnd"/>
            <w:r w:rsidRPr="0021276D">
              <w:rPr>
                <w:rFonts w:ascii="Arial" w:hAnsi="Arial" w:cs="Arial"/>
                <w:bCs/>
              </w:rPr>
              <w:t xml:space="preserve"> </w:t>
            </w:r>
            <w:proofErr w:type="spellStart"/>
            <w:r w:rsidRPr="0021276D">
              <w:rPr>
                <w:rFonts w:ascii="Arial" w:hAnsi="Arial" w:cs="Arial"/>
                <w:bCs/>
              </w:rPr>
              <w:t>Kefarmasian</w:t>
            </w:r>
            <w:proofErr w:type="spellEnd"/>
            <w:r w:rsidRPr="0021276D">
              <w:rPr>
                <w:rFonts w:ascii="Arial" w:hAnsi="Arial" w:cs="Arial"/>
                <w:bCs/>
              </w:rPr>
              <w:t xml:space="preserve"> </w:t>
            </w:r>
          </w:p>
          <w:p w14:paraId="12A207B3" w14:textId="188AD038" w:rsidR="001B5415" w:rsidRPr="0021276D" w:rsidRDefault="001B5415" w:rsidP="00E11E5D">
            <w:pPr>
              <w:numPr>
                <w:ilvl w:val="0"/>
                <w:numId w:val="3"/>
              </w:numPr>
              <w:spacing w:after="0"/>
              <w:ind w:left="228" w:hanging="228"/>
              <w:jc w:val="both"/>
              <w:rPr>
                <w:rFonts w:ascii="Arial" w:hAnsi="Arial" w:cs="Arial"/>
                <w:bCs/>
              </w:rPr>
            </w:pPr>
            <w:proofErr w:type="spellStart"/>
            <w:r w:rsidRPr="0021276D">
              <w:rPr>
                <w:rFonts w:ascii="Arial" w:hAnsi="Arial" w:cs="Arial"/>
                <w:color w:val="000000"/>
              </w:rPr>
              <w:t>Informasi</w:t>
            </w:r>
            <w:proofErr w:type="spellEnd"/>
            <w:r w:rsidRPr="0021276D">
              <w:rPr>
                <w:rFonts w:ascii="Arial" w:hAnsi="Arial" w:cs="Arial"/>
                <w:color w:val="000000"/>
              </w:rPr>
              <w:t xml:space="preserve"> yang </w:t>
            </w:r>
            <w:proofErr w:type="spellStart"/>
            <w:r w:rsidRPr="0021276D">
              <w:rPr>
                <w:rFonts w:ascii="Arial" w:hAnsi="Arial" w:cs="Arial"/>
                <w:color w:val="000000"/>
              </w:rPr>
              <w:t>yang</w:t>
            </w:r>
            <w:proofErr w:type="spellEnd"/>
            <w:r w:rsidRPr="0021276D">
              <w:rPr>
                <w:rFonts w:ascii="Arial" w:hAnsi="Arial" w:cs="Arial"/>
                <w:color w:val="000000"/>
              </w:rPr>
              <w:t xml:space="preserve"> </w:t>
            </w:r>
            <w:proofErr w:type="spellStart"/>
            <w:r w:rsidRPr="0021276D">
              <w:rPr>
                <w:rFonts w:ascii="Arial" w:hAnsi="Arial" w:cs="Arial"/>
                <w:color w:val="000000"/>
              </w:rPr>
              <w:t>akurat</w:t>
            </w:r>
            <w:proofErr w:type="spellEnd"/>
            <w:r w:rsidRPr="0021276D">
              <w:rPr>
                <w:rFonts w:ascii="Arial" w:hAnsi="Arial" w:cs="Arial"/>
                <w:color w:val="000000"/>
              </w:rPr>
              <w:t xml:space="preserve">, </w:t>
            </w:r>
            <w:proofErr w:type="spellStart"/>
            <w:r w:rsidRPr="0021276D">
              <w:rPr>
                <w:rFonts w:ascii="Arial" w:hAnsi="Arial" w:cs="Arial"/>
                <w:i/>
                <w:iCs/>
                <w:color w:val="000000"/>
              </w:rPr>
              <w:t>akseptable</w:t>
            </w:r>
            <w:proofErr w:type="spellEnd"/>
            <w:r w:rsidRPr="0021276D">
              <w:rPr>
                <w:rFonts w:ascii="Arial" w:hAnsi="Arial" w:cs="Arial"/>
                <w:color w:val="000000"/>
              </w:rPr>
              <w:t xml:space="preserve"> dan </w:t>
            </w:r>
            <w:r w:rsidRPr="0021276D">
              <w:rPr>
                <w:rFonts w:ascii="Arial" w:hAnsi="Arial" w:cs="Arial"/>
                <w:i/>
                <w:iCs/>
                <w:color w:val="000000"/>
              </w:rPr>
              <w:t>reliable.</w:t>
            </w:r>
          </w:p>
          <w:p w14:paraId="7BFFF6AB" w14:textId="7A5E66FE" w:rsidR="0041698F" w:rsidRPr="0021276D" w:rsidRDefault="008057A3" w:rsidP="00E11E5D">
            <w:pPr>
              <w:numPr>
                <w:ilvl w:val="0"/>
                <w:numId w:val="3"/>
              </w:numPr>
              <w:spacing w:after="0"/>
              <w:ind w:left="228" w:hanging="228"/>
              <w:jc w:val="both"/>
              <w:rPr>
                <w:rFonts w:ascii="Arial" w:hAnsi="Arial" w:cs="Arial"/>
                <w:bCs/>
              </w:rPr>
            </w:pPr>
            <w:proofErr w:type="spellStart"/>
            <w:r w:rsidRPr="0021276D">
              <w:rPr>
                <w:rFonts w:ascii="Arial" w:hAnsi="Arial" w:cs="Arial"/>
                <w:bCs/>
              </w:rPr>
              <w:t>Perangkat</w:t>
            </w:r>
            <w:proofErr w:type="spellEnd"/>
            <w:r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Pr="0021276D">
              <w:rPr>
                <w:rFonts w:ascii="Arial" w:hAnsi="Arial" w:cs="Arial"/>
                <w:bCs/>
              </w:rPr>
              <w:t xml:space="preserve"> </w:t>
            </w:r>
            <w:proofErr w:type="spellStart"/>
            <w:r w:rsidRPr="0021276D">
              <w:rPr>
                <w:rFonts w:ascii="Arial" w:hAnsi="Arial" w:cs="Arial"/>
                <w:bCs/>
              </w:rPr>
              <w:t>dalam</w:t>
            </w:r>
            <w:proofErr w:type="spellEnd"/>
            <w:r w:rsidRPr="0021276D">
              <w:rPr>
                <w:rFonts w:ascii="Arial" w:hAnsi="Arial" w:cs="Arial"/>
                <w:bCs/>
              </w:rPr>
              <w:t xml:space="preserve"> </w:t>
            </w:r>
            <w:proofErr w:type="spellStart"/>
            <w:r w:rsidRPr="0021276D">
              <w:rPr>
                <w:rFonts w:ascii="Arial" w:hAnsi="Arial" w:cs="Arial"/>
                <w:bCs/>
              </w:rPr>
              <w:t>mendukung</w:t>
            </w:r>
            <w:proofErr w:type="spellEnd"/>
            <w:r w:rsidRPr="0021276D">
              <w:rPr>
                <w:rFonts w:ascii="Arial" w:hAnsi="Arial" w:cs="Arial"/>
                <w:bCs/>
              </w:rPr>
              <w:t xml:space="preserve"> </w:t>
            </w:r>
            <w:proofErr w:type="spellStart"/>
            <w:r w:rsidRPr="0021276D">
              <w:rPr>
                <w:rFonts w:ascii="Arial" w:hAnsi="Arial" w:cs="Arial"/>
                <w:bCs/>
              </w:rPr>
              <w:t>Pelayanan</w:t>
            </w:r>
            <w:proofErr w:type="spellEnd"/>
            <w:r w:rsidRPr="0021276D">
              <w:rPr>
                <w:rFonts w:ascii="Arial" w:hAnsi="Arial" w:cs="Arial"/>
                <w:bCs/>
              </w:rPr>
              <w:t xml:space="preserve"> </w:t>
            </w:r>
            <w:proofErr w:type="spellStart"/>
            <w:r w:rsidRPr="0021276D">
              <w:rPr>
                <w:rFonts w:ascii="Arial" w:hAnsi="Arial" w:cs="Arial"/>
                <w:bCs/>
              </w:rPr>
              <w:t>Kefarmasian</w:t>
            </w:r>
            <w:proofErr w:type="spellEnd"/>
          </w:p>
          <w:p w14:paraId="7381045B" w14:textId="5F091F3B" w:rsidR="00C21942" w:rsidRPr="0021276D" w:rsidRDefault="00C21942" w:rsidP="00E11E5D">
            <w:pPr>
              <w:spacing w:after="0"/>
              <w:ind w:left="228"/>
              <w:jc w:val="both"/>
              <w:rPr>
                <w:rFonts w:ascii="Arial" w:hAnsi="Arial" w:cs="Arial"/>
                <w:bCs/>
              </w:rPr>
            </w:pPr>
          </w:p>
        </w:tc>
        <w:tc>
          <w:tcPr>
            <w:tcW w:w="1417" w:type="dxa"/>
            <w:shd w:val="clear" w:color="auto" w:fill="FFFFFF" w:themeFill="background1"/>
          </w:tcPr>
          <w:p w14:paraId="605D3A3F" w14:textId="77777777" w:rsidR="000F0E8D" w:rsidRDefault="0041698F" w:rsidP="00E11E5D">
            <w:pPr>
              <w:spacing w:after="0"/>
              <w:rPr>
                <w:rFonts w:ascii="Arial" w:hAnsi="Arial" w:cs="Arial"/>
                <w:bCs/>
              </w:rPr>
            </w:pPr>
            <w:r w:rsidRPr="0021276D">
              <w:rPr>
                <w:rFonts w:ascii="Arial" w:hAnsi="Arial" w:cs="Arial"/>
                <w:bCs/>
              </w:rPr>
              <w:t xml:space="preserve">Metode </w:t>
            </w:r>
          </w:p>
          <w:p w14:paraId="05AF2CD2" w14:textId="77777777" w:rsidR="000F0E8D" w:rsidRDefault="000F0E8D" w:rsidP="00E11E5D">
            <w:pPr>
              <w:spacing w:after="0"/>
              <w:rPr>
                <w:rFonts w:ascii="Arial" w:hAnsi="Arial" w:cs="Arial"/>
                <w:bCs/>
              </w:rPr>
            </w:pPr>
          </w:p>
          <w:p w14:paraId="38D4AB3F" w14:textId="77777777" w:rsidR="000F0E8D" w:rsidRDefault="000F0E8D">
            <w:pPr>
              <w:pStyle w:val="ListParagraph"/>
              <w:numPr>
                <w:ilvl w:val="0"/>
                <w:numId w:val="36"/>
              </w:numPr>
              <w:spacing w:after="0"/>
              <w:ind w:left="461"/>
              <w:rPr>
                <w:rFonts w:ascii="Arial" w:hAnsi="Arial" w:cs="Arial"/>
                <w:bCs/>
              </w:rPr>
            </w:pPr>
            <w:r w:rsidRPr="000F0E8D">
              <w:rPr>
                <w:rFonts w:ascii="Arial" w:hAnsi="Arial" w:cs="Arial"/>
                <w:bCs/>
                <w:i/>
                <w:iCs/>
              </w:rPr>
              <w:t>Brainstorming</w:t>
            </w:r>
            <w:r w:rsidRPr="000F0E8D">
              <w:rPr>
                <w:rFonts w:ascii="Arial" w:hAnsi="Arial" w:cs="Arial"/>
                <w:bCs/>
              </w:rPr>
              <w:t xml:space="preserve"> </w:t>
            </w:r>
            <w:r w:rsidRPr="000F0E8D">
              <w:rPr>
                <w:rFonts w:ascii="Arial" w:hAnsi="Arial" w:cs="Arial"/>
                <w:bCs/>
              </w:rPr>
              <w:br/>
            </w:r>
          </w:p>
          <w:p w14:paraId="779C348F" w14:textId="77777777" w:rsidR="0041698F" w:rsidRDefault="000F0E8D">
            <w:pPr>
              <w:pStyle w:val="ListParagraph"/>
              <w:numPr>
                <w:ilvl w:val="0"/>
                <w:numId w:val="36"/>
              </w:numPr>
              <w:spacing w:after="0"/>
              <w:ind w:left="461"/>
              <w:rPr>
                <w:rFonts w:ascii="Arial" w:hAnsi="Arial" w:cs="Arial"/>
                <w:bCs/>
              </w:rPr>
            </w:pPr>
            <w:proofErr w:type="spellStart"/>
            <w:r w:rsidRPr="000F0E8D">
              <w:rPr>
                <w:rFonts w:ascii="Arial" w:hAnsi="Arial" w:cs="Arial"/>
                <w:bCs/>
              </w:rPr>
              <w:t>Demonstrasi</w:t>
            </w:r>
            <w:proofErr w:type="spellEnd"/>
          </w:p>
          <w:p w14:paraId="3790FD30" w14:textId="249F150E" w:rsidR="000F0E8D" w:rsidRPr="000F0E8D" w:rsidRDefault="000F0E8D">
            <w:pPr>
              <w:pStyle w:val="ListParagraph"/>
              <w:numPr>
                <w:ilvl w:val="0"/>
                <w:numId w:val="36"/>
              </w:numPr>
              <w:spacing w:after="0"/>
              <w:ind w:left="461"/>
              <w:rPr>
                <w:rFonts w:ascii="Arial" w:hAnsi="Arial" w:cs="Arial"/>
                <w:bCs/>
              </w:rPr>
            </w:pPr>
            <w:proofErr w:type="spellStart"/>
            <w:r>
              <w:rPr>
                <w:rFonts w:ascii="Arial" w:hAnsi="Arial" w:cs="Arial"/>
                <w:bCs/>
              </w:rPr>
              <w:t>Penugasan</w:t>
            </w:r>
            <w:proofErr w:type="spellEnd"/>
          </w:p>
        </w:tc>
        <w:tc>
          <w:tcPr>
            <w:tcW w:w="1350" w:type="dxa"/>
            <w:gridSpan w:val="2"/>
          </w:tcPr>
          <w:p w14:paraId="504DE417" w14:textId="77777777" w:rsidR="0041698F" w:rsidRPr="0021276D" w:rsidRDefault="0041698F" w:rsidP="00E11E5D">
            <w:pPr>
              <w:spacing w:after="0"/>
              <w:rPr>
                <w:rFonts w:ascii="Arial" w:hAnsi="Arial" w:cs="Arial"/>
                <w:bCs/>
              </w:rPr>
            </w:pPr>
            <w:r w:rsidRPr="0021276D">
              <w:rPr>
                <w:rFonts w:ascii="Arial" w:hAnsi="Arial" w:cs="Arial"/>
                <w:bCs/>
              </w:rPr>
              <w:t xml:space="preserve">100’ </w:t>
            </w:r>
          </w:p>
          <w:p w14:paraId="57343566" w14:textId="77777777" w:rsidR="0041698F" w:rsidRPr="0021276D" w:rsidRDefault="0041698F" w:rsidP="00E11E5D">
            <w:pPr>
              <w:spacing w:after="0"/>
              <w:rPr>
                <w:rFonts w:ascii="Arial" w:hAnsi="Arial" w:cs="Arial"/>
                <w:bCs/>
              </w:rPr>
            </w:pPr>
            <w:r w:rsidRPr="0021276D">
              <w:rPr>
                <w:rFonts w:ascii="Arial" w:hAnsi="Arial" w:cs="Arial"/>
                <w:bCs/>
              </w:rPr>
              <w:t>(</w:t>
            </w:r>
            <w:proofErr w:type="spellStart"/>
            <w:r w:rsidRPr="0021276D">
              <w:rPr>
                <w:rFonts w:ascii="Arial" w:hAnsi="Arial" w:cs="Arial"/>
                <w:bCs/>
              </w:rPr>
              <w:t>tatap</w:t>
            </w:r>
            <w:proofErr w:type="spellEnd"/>
            <w:r w:rsidRPr="0021276D">
              <w:rPr>
                <w:rFonts w:ascii="Arial" w:hAnsi="Arial" w:cs="Arial"/>
                <w:bCs/>
              </w:rPr>
              <w:t xml:space="preserve"> </w:t>
            </w:r>
            <w:proofErr w:type="spellStart"/>
            <w:r w:rsidRPr="0021276D">
              <w:rPr>
                <w:rFonts w:ascii="Arial" w:hAnsi="Arial" w:cs="Arial"/>
                <w:bCs/>
              </w:rPr>
              <w:t>muka</w:t>
            </w:r>
            <w:proofErr w:type="spellEnd"/>
            <w:r w:rsidRPr="0021276D">
              <w:rPr>
                <w:rFonts w:ascii="Arial" w:hAnsi="Arial" w:cs="Arial"/>
                <w:bCs/>
              </w:rPr>
              <w:t>)</w:t>
            </w:r>
          </w:p>
          <w:p w14:paraId="08F16B3E" w14:textId="77777777" w:rsidR="0041698F" w:rsidRPr="0021276D" w:rsidRDefault="0041698F" w:rsidP="00E11E5D">
            <w:pPr>
              <w:spacing w:after="0"/>
              <w:rPr>
                <w:rFonts w:ascii="Arial" w:hAnsi="Arial" w:cs="Arial"/>
                <w:bCs/>
              </w:rPr>
            </w:pPr>
            <w:r w:rsidRPr="0021276D">
              <w:rPr>
                <w:rFonts w:ascii="Arial" w:hAnsi="Arial" w:cs="Arial"/>
                <w:bCs/>
              </w:rPr>
              <w:t xml:space="preserve">120’ </w:t>
            </w:r>
          </w:p>
          <w:p w14:paraId="30ABCD31" w14:textId="77777777" w:rsidR="0041698F" w:rsidRPr="0021276D" w:rsidRDefault="0041698F" w:rsidP="00E11E5D">
            <w:pPr>
              <w:spacing w:after="0"/>
              <w:rPr>
                <w:rFonts w:ascii="Arial" w:hAnsi="Arial" w:cs="Arial"/>
                <w:bCs/>
              </w:rPr>
            </w:pPr>
            <w:r w:rsidRPr="0021276D">
              <w:rPr>
                <w:rFonts w:ascii="Arial" w:hAnsi="Arial" w:cs="Arial"/>
                <w:bCs/>
              </w:rPr>
              <w:t>(</w:t>
            </w:r>
            <w:proofErr w:type="spellStart"/>
            <w:r w:rsidRPr="0021276D">
              <w:rPr>
                <w:rFonts w:ascii="Arial" w:hAnsi="Arial" w:cs="Arial"/>
                <w:bCs/>
              </w:rPr>
              <w:t>baca</w:t>
            </w:r>
            <w:proofErr w:type="spellEnd"/>
            <w:r w:rsidRPr="0021276D">
              <w:rPr>
                <w:rFonts w:ascii="Arial" w:hAnsi="Arial" w:cs="Arial"/>
                <w:bCs/>
              </w:rPr>
              <w:t xml:space="preserve"> </w:t>
            </w:r>
            <w:r w:rsidRPr="0021276D">
              <w:rPr>
                <w:rFonts w:ascii="Arial" w:hAnsi="Arial" w:cs="Arial"/>
                <w:bCs/>
                <w:i/>
              </w:rPr>
              <w:t>textbook</w:t>
            </w:r>
            <w:r w:rsidRPr="0021276D">
              <w:rPr>
                <w:rFonts w:ascii="Arial" w:hAnsi="Arial" w:cs="Arial"/>
                <w:bCs/>
              </w:rPr>
              <w:t xml:space="preserve"> / </w:t>
            </w:r>
            <w:r w:rsidRPr="0021276D">
              <w:rPr>
                <w:rFonts w:ascii="Arial" w:hAnsi="Arial" w:cs="Arial"/>
                <w:bCs/>
                <w:i/>
              </w:rPr>
              <w:t>browsing</w:t>
            </w:r>
            <w:r w:rsidRPr="0021276D">
              <w:rPr>
                <w:rFonts w:ascii="Arial" w:hAnsi="Arial" w:cs="Arial"/>
                <w:bCs/>
              </w:rPr>
              <w:t>)</w:t>
            </w:r>
          </w:p>
        </w:tc>
        <w:tc>
          <w:tcPr>
            <w:tcW w:w="2903" w:type="dxa"/>
            <w:gridSpan w:val="2"/>
          </w:tcPr>
          <w:p w14:paraId="49EB95F6" w14:textId="77777777" w:rsidR="0041698F" w:rsidRPr="0021276D" w:rsidRDefault="0041698F" w:rsidP="00E11E5D">
            <w:pPr>
              <w:spacing w:after="0"/>
              <w:jc w:val="both"/>
              <w:rPr>
                <w:rFonts w:ascii="Arial" w:hAnsi="Arial" w:cs="Arial"/>
              </w:rPr>
            </w:pPr>
            <w:proofErr w:type="spellStart"/>
            <w:r w:rsidRPr="0021276D">
              <w:rPr>
                <w:rFonts w:ascii="Arial" w:hAnsi="Arial" w:cs="Arial"/>
              </w:rPr>
              <w:t>Tugas</w:t>
            </w:r>
            <w:proofErr w:type="spellEnd"/>
            <w:r w:rsidRPr="0021276D">
              <w:rPr>
                <w:rFonts w:ascii="Arial" w:hAnsi="Arial" w:cs="Arial"/>
              </w:rPr>
              <w:t xml:space="preserve"> </w:t>
            </w:r>
            <w:proofErr w:type="spellStart"/>
            <w:r w:rsidRPr="0021276D">
              <w:rPr>
                <w:rFonts w:ascii="Arial" w:hAnsi="Arial" w:cs="Arial"/>
              </w:rPr>
              <w:t>Kelompok</w:t>
            </w:r>
            <w:proofErr w:type="spellEnd"/>
            <w:r w:rsidRPr="0021276D">
              <w:rPr>
                <w:rFonts w:ascii="Arial" w:hAnsi="Arial" w:cs="Arial"/>
              </w:rPr>
              <w:t xml:space="preserve"> </w:t>
            </w:r>
            <w:proofErr w:type="spellStart"/>
            <w:r w:rsidRPr="0021276D">
              <w:rPr>
                <w:rFonts w:ascii="Arial" w:hAnsi="Arial" w:cs="Arial"/>
              </w:rPr>
              <w:t>terstruktur</w:t>
            </w:r>
            <w:proofErr w:type="spellEnd"/>
            <w:r w:rsidRPr="0021276D">
              <w:rPr>
                <w:rFonts w:ascii="Arial" w:hAnsi="Arial" w:cs="Arial"/>
              </w:rPr>
              <w:t>.</w:t>
            </w:r>
          </w:p>
          <w:p w14:paraId="7758A83D" w14:textId="5ABB9B07" w:rsidR="001B5415" w:rsidRPr="0021276D" w:rsidRDefault="0041698F" w:rsidP="00E11E5D">
            <w:pPr>
              <w:spacing w:after="0"/>
              <w:jc w:val="both"/>
              <w:rPr>
                <w:rFonts w:ascii="Arial" w:hAnsi="Arial" w:cs="Arial"/>
                <w:bCs/>
              </w:rPr>
            </w:pPr>
            <w:proofErr w:type="spellStart"/>
            <w:r w:rsidRPr="0021276D">
              <w:rPr>
                <w:rFonts w:ascii="Arial" w:hAnsi="Arial" w:cs="Arial"/>
              </w:rPr>
              <w:t>Meresume</w:t>
            </w:r>
            <w:proofErr w:type="spellEnd"/>
            <w:r w:rsidRPr="0021276D">
              <w:rPr>
                <w:rFonts w:ascii="Arial" w:hAnsi="Arial" w:cs="Arial"/>
              </w:rPr>
              <w:t xml:space="preserve"> </w:t>
            </w:r>
            <w:proofErr w:type="spellStart"/>
            <w:r w:rsidRPr="0021276D">
              <w:rPr>
                <w:rFonts w:ascii="Arial" w:hAnsi="Arial" w:cs="Arial"/>
              </w:rPr>
              <w:t>materi</w:t>
            </w:r>
            <w:proofErr w:type="spellEnd"/>
            <w:r w:rsidRPr="0021276D">
              <w:rPr>
                <w:rFonts w:ascii="Arial" w:hAnsi="Arial" w:cs="Arial"/>
              </w:rPr>
              <w:t xml:space="preserve"> </w:t>
            </w:r>
            <w:proofErr w:type="spellStart"/>
            <w:r w:rsidRPr="0021276D">
              <w:rPr>
                <w:rFonts w:ascii="Arial" w:hAnsi="Arial" w:cs="Arial"/>
                <w:bCs/>
              </w:rPr>
              <w:t>perkembangan</w:t>
            </w:r>
            <w:proofErr w:type="spellEnd"/>
            <w:r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001B5415" w:rsidRPr="0021276D">
              <w:rPr>
                <w:rFonts w:ascii="Arial" w:hAnsi="Arial" w:cs="Arial"/>
                <w:bCs/>
              </w:rPr>
              <w:t xml:space="preserve"> </w:t>
            </w:r>
            <w:proofErr w:type="spellStart"/>
            <w:r w:rsidRPr="0021276D">
              <w:rPr>
                <w:rFonts w:ascii="Arial" w:hAnsi="Arial" w:cs="Arial"/>
                <w:bCs/>
              </w:rPr>
              <w:t>dalam</w:t>
            </w:r>
            <w:proofErr w:type="spellEnd"/>
            <w:r w:rsidRPr="0021276D">
              <w:rPr>
                <w:rFonts w:ascii="Arial" w:hAnsi="Arial" w:cs="Arial"/>
                <w:bCs/>
              </w:rPr>
              <w:t xml:space="preserve"> </w:t>
            </w:r>
            <w:proofErr w:type="spellStart"/>
            <w:r w:rsidRPr="0021276D">
              <w:rPr>
                <w:rFonts w:ascii="Arial" w:hAnsi="Arial" w:cs="Arial"/>
                <w:bCs/>
              </w:rPr>
              <w:t>bidang</w:t>
            </w:r>
            <w:proofErr w:type="spellEnd"/>
            <w:r w:rsidRPr="0021276D">
              <w:rPr>
                <w:rFonts w:ascii="Arial" w:hAnsi="Arial" w:cs="Arial"/>
                <w:bCs/>
              </w:rPr>
              <w:t xml:space="preserve"> </w:t>
            </w:r>
            <w:proofErr w:type="spellStart"/>
            <w:r w:rsidRPr="0021276D">
              <w:rPr>
                <w:rFonts w:ascii="Arial" w:hAnsi="Arial" w:cs="Arial"/>
                <w:bCs/>
              </w:rPr>
              <w:t>farmasi</w:t>
            </w:r>
            <w:proofErr w:type="spellEnd"/>
          </w:p>
          <w:p w14:paraId="1F3B3608" w14:textId="77777777" w:rsidR="001B5415" w:rsidRPr="0021276D" w:rsidRDefault="001B5415" w:rsidP="00E11E5D">
            <w:pPr>
              <w:numPr>
                <w:ilvl w:val="0"/>
                <w:numId w:val="3"/>
              </w:numPr>
              <w:spacing w:after="0"/>
              <w:ind w:left="228" w:hanging="228"/>
              <w:jc w:val="both"/>
              <w:rPr>
                <w:rFonts w:ascii="Arial" w:hAnsi="Arial" w:cs="Arial"/>
                <w:bCs/>
              </w:rPr>
            </w:pPr>
            <w:hyperlink r:id="rId24" w:history="1">
              <w:r w:rsidRPr="0021276D">
                <w:rPr>
                  <w:rStyle w:val="Hyperlink"/>
                  <w:rFonts w:ascii="Arial" w:hAnsi="Arial" w:cs="Arial"/>
                  <w:bCs/>
                </w:rPr>
                <w:t>https://www.kemkes.go.id/</w:t>
              </w:r>
            </w:hyperlink>
          </w:p>
          <w:p w14:paraId="3D948CC6" w14:textId="77777777" w:rsidR="001B5415" w:rsidRPr="0021276D" w:rsidRDefault="001B5415" w:rsidP="00E11E5D">
            <w:pPr>
              <w:numPr>
                <w:ilvl w:val="0"/>
                <w:numId w:val="3"/>
              </w:numPr>
              <w:spacing w:after="0"/>
              <w:ind w:left="228" w:hanging="228"/>
              <w:jc w:val="both"/>
              <w:rPr>
                <w:rFonts w:ascii="Arial" w:hAnsi="Arial" w:cs="Arial"/>
                <w:bCs/>
              </w:rPr>
            </w:pPr>
            <w:hyperlink r:id="rId25" w:history="1">
              <w:r w:rsidRPr="0021276D">
                <w:rPr>
                  <w:rStyle w:val="Hyperlink"/>
                  <w:rFonts w:ascii="Arial" w:hAnsi="Arial" w:cs="Arial"/>
                  <w:bCs/>
                </w:rPr>
                <w:t>https://simrs.com/</w:t>
              </w:r>
            </w:hyperlink>
          </w:p>
          <w:p w14:paraId="06E966CB" w14:textId="77777777" w:rsidR="001B5415" w:rsidRPr="0021276D" w:rsidRDefault="001B5415" w:rsidP="00E11E5D">
            <w:pPr>
              <w:numPr>
                <w:ilvl w:val="0"/>
                <w:numId w:val="3"/>
              </w:numPr>
              <w:spacing w:after="0"/>
              <w:ind w:left="228" w:hanging="228"/>
              <w:jc w:val="both"/>
              <w:rPr>
                <w:rFonts w:ascii="Arial" w:hAnsi="Arial" w:cs="Arial"/>
                <w:bCs/>
              </w:rPr>
            </w:pPr>
            <w:r w:rsidRPr="0021276D">
              <w:rPr>
                <w:rFonts w:ascii="Arial" w:hAnsi="Arial" w:cs="Arial"/>
                <w:bCs/>
              </w:rPr>
              <w:t>apotekstifera.com/</w:t>
            </w:r>
          </w:p>
          <w:p w14:paraId="43192B93" w14:textId="77777777" w:rsidR="001B5415" w:rsidRPr="0021276D" w:rsidRDefault="001B5415" w:rsidP="00E11E5D">
            <w:pPr>
              <w:numPr>
                <w:ilvl w:val="0"/>
                <w:numId w:val="3"/>
              </w:numPr>
              <w:spacing w:after="0"/>
              <w:ind w:left="228" w:hanging="228"/>
              <w:jc w:val="both"/>
              <w:rPr>
                <w:rFonts w:ascii="Arial" w:hAnsi="Arial" w:cs="Arial"/>
                <w:bCs/>
              </w:rPr>
            </w:pPr>
            <w:hyperlink r:id="rId26" w:history="1">
              <w:r w:rsidRPr="0021276D">
                <w:rPr>
                  <w:rStyle w:val="Hyperlink"/>
                  <w:rFonts w:ascii="Arial" w:hAnsi="Arial" w:cs="Arial"/>
                  <w:bCs/>
                </w:rPr>
                <w:t>https://sisfomedika.com/produk/</w:t>
              </w:r>
            </w:hyperlink>
          </w:p>
          <w:p w14:paraId="37A9783A" w14:textId="77777777" w:rsidR="001B5415" w:rsidRPr="0021276D" w:rsidRDefault="001B5415" w:rsidP="00E11E5D">
            <w:pPr>
              <w:numPr>
                <w:ilvl w:val="0"/>
                <w:numId w:val="3"/>
              </w:numPr>
              <w:spacing w:after="0"/>
              <w:ind w:left="228" w:hanging="228"/>
              <w:jc w:val="both"/>
              <w:rPr>
                <w:rFonts w:ascii="Arial" w:hAnsi="Arial" w:cs="Arial"/>
                <w:bCs/>
              </w:rPr>
            </w:pPr>
            <w:hyperlink r:id="rId27" w:history="1">
              <w:r w:rsidRPr="0021276D">
                <w:rPr>
                  <w:rStyle w:val="Hyperlink"/>
                  <w:rFonts w:ascii="Arial" w:hAnsi="Arial" w:cs="Arial"/>
                  <w:bCs/>
                </w:rPr>
                <w:t>https://epuskesmas.semarangkota.go.id/index.php/antrian/antri</w:t>
              </w:r>
            </w:hyperlink>
          </w:p>
          <w:p w14:paraId="7B760A08" w14:textId="77777777" w:rsidR="001B5415" w:rsidRPr="0021276D" w:rsidRDefault="001B5415" w:rsidP="00E11E5D">
            <w:pPr>
              <w:numPr>
                <w:ilvl w:val="0"/>
                <w:numId w:val="3"/>
              </w:numPr>
              <w:spacing w:after="0"/>
              <w:ind w:left="228" w:hanging="228"/>
              <w:jc w:val="both"/>
              <w:rPr>
                <w:rFonts w:ascii="Arial" w:hAnsi="Arial" w:cs="Arial"/>
                <w:bCs/>
              </w:rPr>
            </w:pPr>
            <w:hyperlink r:id="rId28" w:history="1">
              <w:r w:rsidRPr="0021276D">
                <w:rPr>
                  <w:rStyle w:val="Hyperlink"/>
                  <w:rFonts w:ascii="Arial" w:hAnsi="Arial" w:cs="Arial"/>
                  <w:bCs/>
                </w:rPr>
                <w:t>https://www.halodoc.com/tanya-dokter</w:t>
              </w:r>
            </w:hyperlink>
          </w:p>
          <w:p w14:paraId="7A6BC140" w14:textId="77777777" w:rsidR="001B5415" w:rsidRPr="0021276D" w:rsidRDefault="001B5415" w:rsidP="00E11E5D">
            <w:pPr>
              <w:numPr>
                <w:ilvl w:val="0"/>
                <w:numId w:val="3"/>
              </w:numPr>
              <w:spacing w:after="0"/>
              <w:ind w:left="228" w:hanging="228"/>
              <w:jc w:val="both"/>
              <w:rPr>
                <w:rFonts w:ascii="Arial" w:hAnsi="Arial" w:cs="Arial"/>
                <w:bCs/>
              </w:rPr>
            </w:pPr>
            <w:hyperlink r:id="rId29" w:history="1">
              <w:r w:rsidRPr="0021276D">
                <w:rPr>
                  <w:rStyle w:val="Hyperlink"/>
                  <w:rFonts w:ascii="Arial" w:hAnsi="Arial" w:cs="Arial"/>
                  <w:bCs/>
                </w:rPr>
                <w:t>https://siniera.com/</w:t>
              </w:r>
            </w:hyperlink>
          </w:p>
          <w:p w14:paraId="12E1A745" w14:textId="77777777" w:rsidR="001B5415" w:rsidRPr="0021276D" w:rsidRDefault="001B5415" w:rsidP="00E11E5D">
            <w:pPr>
              <w:numPr>
                <w:ilvl w:val="0"/>
                <w:numId w:val="3"/>
              </w:numPr>
              <w:spacing w:after="0"/>
              <w:ind w:left="228" w:hanging="228"/>
              <w:jc w:val="both"/>
              <w:rPr>
                <w:rFonts w:ascii="Arial" w:hAnsi="Arial" w:cs="Arial"/>
                <w:bCs/>
              </w:rPr>
            </w:pPr>
            <w:hyperlink r:id="rId30" w:history="1">
              <w:r w:rsidRPr="0021276D">
                <w:rPr>
                  <w:rStyle w:val="Hyperlink"/>
                  <w:rFonts w:ascii="Arial" w:hAnsi="Arial" w:cs="Arial"/>
                  <w:bCs/>
                </w:rPr>
                <w:t>https://simona.kemkes.go.id/</w:t>
              </w:r>
            </w:hyperlink>
          </w:p>
          <w:p w14:paraId="75DAAEA5" w14:textId="77777777" w:rsidR="001B5415" w:rsidRPr="0021276D" w:rsidRDefault="001B5415" w:rsidP="00E11E5D">
            <w:pPr>
              <w:numPr>
                <w:ilvl w:val="0"/>
                <w:numId w:val="3"/>
              </w:numPr>
              <w:spacing w:after="0"/>
              <w:ind w:left="228" w:hanging="228"/>
              <w:jc w:val="both"/>
              <w:rPr>
                <w:rFonts w:ascii="Arial" w:hAnsi="Arial" w:cs="Arial"/>
                <w:bCs/>
              </w:rPr>
            </w:pPr>
            <w:hyperlink r:id="rId31" w:history="1">
              <w:r w:rsidRPr="0021276D">
                <w:rPr>
                  <w:rStyle w:val="Hyperlink"/>
                  <w:rFonts w:ascii="Arial" w:hAnsi="Arial" w:cs="Arial"/>
                  <w:bCs/>
                </w:rPr>
                <w:t>https://www.pom.go.id/new/</w:t>
              </w:r>
            </w:hyperlink>
          </w:p>
          <w:p w14:paraId="616AF310" w14:textId="77777777" w:rsidR="001B5415" w:rsidRPr="0021276D" w:rsidRDefault="001B5415" w:rsidP="00E11E5D">
            <w:pPr>
              <w:numPr>
                <w:ilvl w:val="0"/>
                <w:numId w:val="3"/>
              </w:numPr>
              <w:spacing w:after="0"/>
              <w:ind w:left="228" w:hanging="228"/>
              <w:jc w:val="both"/>
              <w:rPr>
                <w:rFonts w:ascii="Arial" w:hAnsi="Arial" w:cs="Arial"/>
                <w:bCs/>
              </w:rPr>
            </w:pPr>
            <w:hyperlink r:id="rId32" w:history="1">
              <w:r w:rsidRPr="0021276D">
                <w:rPr>
                  <w:rStyle w:val="Hyperlink"/>
                  <w:rFonts w:ascii="Arial" w:hAnsi="Arial" w:cs="Arial"/>
                  <w:bCs/>
                </w:rPr>
                <w:t>https://farmalkes.kemkes.go.id/nasional/</w:t>
              </w:r>
            </w:hyperlink>
          </w:p>
          <w:p w14:paraId="29886DF8" w14:textId="77777777" w:rsidR="009F71A6" w:rsidRPr="0021276D" w:rsidRDefault="001B5415" w:rsidP="00E11E5D">
            <w:pPr>
              <w:numPr>
                <w:ilvl w:val="0"/>
                <w:numId w:val="3"/>
              </w:numPr>
              <w:spacing w:after="0"/>
              <w:ind w:left="228" w:hanging="228"/>
              <w:jc w:val="both"/>
              <w:rPr>
                <w:rFonts w:ascii="Arial" w:hAnsi="Arial" w:cs="Arial"/>
                <w:bCs/>
              </w:rPr>
            </w:pPr>
            <w:hyperlink r:id="rId33" w:history="1">
              <w:r w:rsidRPr="0021276D">
                <w:rPr>
                  <w:rStyle w:val="Hyperlink"/>
                  <w:rFonts w:ascii="Arial" w:hAnsi="Arial" w:cs="Arial"/>
                  <w:bCs/>
                </w:rPr>
                <w:t>https://sistemkesehatan.net/</w:t>
              </w:r>
            </w:hyperlink>
          </w:p>
          <w:p w14:paraId="444071C0" w14:textId="59405C57" w:rsidR="001B5415" w:rsidRPr="0021276D" w:rsidRDefault="009F71A6" w:rsidP="00E11E5D">
            <w:pPr>
              <w:numPr>
                <w:ilvl w:val="0"/>
                <w:numId w:val="3"/>
              </w:numPr>
              <w:spacing w:after="0"/>
              <w:ind w:left="228" w:hanging="228"/>
              <w:jc w:val="both"/>
              <w:rPr>
                <w:rFonts w:ascii="Arial" w:hAnsi="Arial" w:cs="Arial"/>
                <w:bCs/>
              </w:rPr>
            </w:pPr>
            <w:hyperlink r:id="rId34" w:history="1">
              <w:r w:rsidRPr="0021276D">
                <w:rPr>
                  <w:rStyle w:val="Hyperlink"/>
                  <w:rFonts w:ascii="Arial" w:hAnsi="Arial" w:cs="Arial"/>
                  <w:bCs/>
                </w:rPr>
                <w:t>https://inaproc.id/</w:t>
              </w:r>
            </w:hyperlink>
          </w:p>
          <w:p w14:paraId="7D4A71D0" w14:textId="77777777" w:rsidR="0041698F" w:rsidRPr="0021276D" w:rsidRDefault="0041698F" w:rsidP="00E11E5D">
            <w:pPr>
              <w:spacing w:after="0"/>
              <w:jc w:val="both"/>
              <w:rPr>
                <w:rFonts w:ascii="Arial" w:hAnsi="Arial" w:cs="Arial"/>
                <w:bCs/>
              </w:rPr>
            </w:pPr>
          </w:p>
        </w:tc>
        <w:tc>
          <w:tcPr>
            <w:tcW w:w="1710" w:type="dxa"/>
          </w:tcPr>
          <w:p w14:paraId="2BFD38EB" w14:textId="77777777" w:rsidR="0041698F" w:rsidRPr="0021276D" w:rsidRDefault="0041698F" w:rsidP="00E11E5D">
            <w:pPr>
              <w:spacing w:after="0"/>
              <w:jc w:val="both"/>
              <w:rPr>
                <w:rFonts w:ascii="Arial" w:hAnsi="Arial" w:cs="Arial"/>
                <w:bCs/>
              </w:rPr>
            </w:pPr>
            <w:proofErr w:type="spellStart"/>
            <w:r w:rsidRPr="0021276D">
              <w:rPr>
                <w:rFonts w:ascii="Arial" w:hAnsi="Arial" w:cs="Arial"/>
                <w:bCs/>
              </w:rPr>
              <w:lastRenderedPageBreak/>
              <w:t>Kebenaran</w:t>
            </w:r>
            <w:proofErr w:type="spellEnd"/>
            <w:r w:rsidRPr="0021276D">
              <w:rPr>
                <w:rFonts w:ascii="Arial" w:hAnsi="Arial" w:cs="Arial"/>
                <w:bCs/>
              </w:rPr>
              <w:t xml:space="preserve"> </w:t>
            </w:r>
            <w:proofErr w:type="spellStart"/>
            <w:r w:rsidRPr="0021276D">
              <w:rPr>
                <w:rFonts w:ascii="Arial" w:hAnsi="Arial" w:cs="Arial"/>
                <w:bCs/>
              </w:rPr>
              <w:t>dalam</w:t>
            </w:r>
            <w:proofErr w:type="spellEnd"/>
            <w:r w:rsidRPr="0021276D">
              <w:rPr>
                <w:rFonts w:ascii="Arial" w:hAnsi="Arial" w:cs="Arial"/>
                <w:bCs/>
              </w:rPr>
              <w:t xml:space="preserve"> </w:t>
            </w:r>
            <w:proofErr w:type="spellStart"/>
            <w:r w:rsidRPr="0021276D">
              <w:rPr>
                <w:rFonts w:ascii="Arial" w:hAnsi="Arial" w:cs="Arial"/>
                <w:bCs/>
              </w:rPr>
              <w:t>Mencari</w:t>
            </w:r>
            <w:proofErr w:type="spellEnd"/>
            <w:r w:rsidRPr="0021276D">
              <w:rPr>
                <w:rFonts w:ascii="Arial" w:hAnsi="Arial" w:cs="Arial"/>
                <w:bCs/>
              </w:rPr>
              <w:t xml:space="preserve"> </w:t>
            </w:r>
            <w:proofErr w:type="spellStart"/>
            <w:r w:rsidRPr="0021276D">
              <w:rPr>
                <w:rFonts w:ascii="Arial" w:hAnsi="Arial" w:cs="Arial"/>
                <w:b/>
                <w:bCs/>
              </w:rPr>
              <w:t>Jurnal</w:t>
            </w:r>
            <w:proofErr w:type="spellEnd"/>
            <w:r w:rsidRPr="0021276D">
              <w:rPr>
                <w:rFonts w:ascii="Arial" w:hAnsi="Arial" w:cs="Arial"/>
                <w:b/>
                <w:bCs/>
              </w:rPr>
              <w:t xml:space="preserve"> </w:t>
            </w:r>
            <w:proofErr w:type="spellStart"/>
            <w:r w:rsidRPr="0021276D">
              <w:rPr>
                <w:rFonts w:ascii="Arial" w:hAnsi="Arial" w:cs="Arial"/>
                <w:bCs/>
              </w:rPr>
              <w:t>sebagai</w:t>
            </w:r>
            <w:proofErr w:type="spellEnd"/>
            <w:r w:rsidRPr="0021276D">
              <w:rPr>
                <w:rFonts w:ascii="Arial" w:hAnsi="Arial" w:cs="Arial"/>
                <w:bCs/>
              </w:rPr>
              <w:t xml:space="preserve"> </w:t>
            </w:r>
            <w:proofErr w:type="spellStart"/>
            <w:r w:rsidRPr="0021276D">
              <w:rPr>
                <w:rFonts w:ascii="Arial" w:hAnsi="Arial" w:cs="Arial"/>
                <w:bCs/>
              </w:rPr>
              <w:t>referensi</w:t>
            </w:r>
            <w:proofErr w:type="spellEnd"/>
          </w:p>
        </w:tc>
        <w:tc>
          <w:tcPr>
            <w:tcW w:w="810" w:type="dxa"/>
          </w:tcPr>
          <w:p w14:paraId="2C7D48B1" w14:textId="77777777" w:rsidR="0041698F" w:rsidRPr="0021276D" w:rsidRDefault="0041698F" w:rsidP="00E11E5D">
            <w:pPr>
              <w:spacing w:after="0"/>
              <w:rPr>
                <w:rFonts w:ascii="Arial" w:hAnsi="Arial" w:cs="Arial"/>
                <w:bCs/>
              </w:rPr>
            </w:pPr>
            <w:r w:rsidRPr="0021276D">
              <w:rPr>
                <w:rFonts w:ascii="Arial" w:hAnsi="Arial" w:cs="Arial"/>
                <w:bCs/>
              </w:rPr>
              <w:t>2,5 %</w:t>
            </w:r>
          </w:p>
        </w:tc>
      </w:tr>
      <w:tr w:rsidR="0041698F" w:rsidRPr="0021276D" w14:paraId="7D975D13" w14:textId="77777777" w:rsidTr="00461BC1">
        <w:tblPrEx>
          <w:tblLook w:val="04A0" w:firstRow="1" w:lastRow="0" w:firstColumn="1" w:lastColumn="0" w:noHBand="0" w:noVBand="1"/>
        </w:tblPrEx>
        <w:trPr>
          <w:gridAfter w:val="2"/>
          <w:wAfter w:w="579" w:type="dxa"/>
        </w:trPr>
        <w:tc>
          <w:tcPr>
            <w:tcW w:w="1008" w:type="dxa"/>
            <w:shd w:val="clear" w:color="auto" w:fill="FFFFFF" w:themeFill="background1"/>
          </w:tcPr>
          <w:p w14:paraId="74E381B9" w14:textId="49B50809" w:rsidR="0041698F" w:rsidRPr="0021276D" w:rsidRDefault="00EF3103" w:rsidP="00E11E5D">
            <w:pPr>
              <w:spacing w:after="0"/>
              <w:jc w:val="center"/>
              <w:rPr>
                <w:rFonts w:ascii="Arial" w:hAnsi="Arial" w:cs="Arial"/>
                <w:bCs/>
              </w:rPr>
            </w:pPr>
            <w:r w:rsidRPr="0021276D">
              <w:rPr>
                <w:rFonts w:ascii="Arial" w:hAnsi="Arial" w:cs="Arial"/>
                <w:bCs/>
              </w:rPr>
              <w:t>7</w:t>
            </w:r>
          </w:p>
        </w:tc>
        <w:tc>
          <w:tcPr>
            <w:tcW w:w="2340" w:type="dxa"/>
            <w:shd w:val="clear" w:color="auto" w:fill="FFFFFF" w:themeFill="background1"/>
          </w:tcPr>
          <w:p w14:paraId="56F481A7" w14:textId="7D37D042" w:rsidR="0041698F" w:rsidRPr="0021276D" w:rsidRDefault="0041698F" w:rsidP="00E11E5D">
            <w:pPr>
              <w:spacing w:after="0"/>
              <w:jc w:val="both"/>
              <w:rPr>
                <w:rFonts w:ascii="Arial" w:hAnsi="Arial" w:cs="Arial"/>
                <w:bCs/>
              </w:rPr>
            </w:pPr>
            <w:proofErr w:type="spellStart"/>
            <w:r w:rsidRPr="0021276D">
              <w:rPr>
                <w:rFonts w:ascii="Arial" w:hAnsi="Arial" w:cs="Arial"/>
                <w:bCs/>
              </w:rPr>
              <w:t>Mahasiswa</w:t>
            </w:r>
            <w:proofErr w:type="spellEnd"/>
            <w:r w:rsidRPr="0021276D">
              <w:rPr>
                <w:rFonts w:ascii="Arial" w:hAnsi="Arial" w:cs="Arial"/>
                <w:bCs/>
              </w:rPr>
              <w:t xml:space="preserve"> </w:t>
            </w:r>
            <w:proofErr w:type="spellStart"/>
            <w:r w:rsidRPr="0021276D">
              <w:rPr>
                <w:rFonts w:ascii="Arial" w:hAnsi="Arial" w:cs="Arial"/>
                <w:bCs/>
              </w:rPr>
              <w:t>mampu</w:t>
            </w:r>
            <w:proofErr w:type="spellEnd"/>
            <w:r w:rsidRPr="0021276D">
              <w:rPr>
                <w:rFonts w:ascii="Arial" w:hAnsi="Arial" w:cs="Arial"/>
                <w:bCs/>
              </w:rPr>
              <w:t xml:space="preserve"> </w:t>
            </w:r>
            <w:proofErr w:type="spellStart"/>
            <w:r w:rsidR="008F4C08" w:rsidRPr="0021276D">
              <w:rPr>
                <w:rFonts w:ascii="Arial" w:hAnsi="Arial" w:cs="Arial"/>
                <w:b/>
                <w:bCs/>
                <w:color w:val="000000"/>
              </w:rPr>
              <w:t>implementasi</w:t>
            </w:r>
            <w:r w:rsidR="00342896" w:rsidRPr="0021276D">
              <w:rPr>
                <w:rFonts w:ascii="Arial" w:hAnsi="Arial" w:cs="Arial"/>
                <w:b/>
                <w:bCs/>
                <w:color w:val="000000"/>
              </w:rPr>
              <w:t>kan</w:t>
            </w:r>
            <w:proofErr w:type="spellEnd"/>
            <w:r w:rsidR="008F4C08" w:rsidRPr="0021276D">
              <w:rPr>
                <w:rFonts w:ascii="Arial" w:hAnsi="Arial" w:cs="Arial"/>
                <w:color w:val="000000"/>
              </w:rPr>
              <w:t xml:space="preserve"> (C3) </w:t>
            </w:r>
            <w:r w:rsidR="00342896" w:rsidRPr="0021276D">
              <w:rPr>
                <w:rFonts w:ascii="Arial" w:hAnsi="Arial" w:cs="Arial"/>
                <w:color w:val="000000"/>
              </w:rPr>
              <w:t xml:space="preserve">dan </w:t>
            </w:r>
            <w:proofErr w:type="spellStart"/>
            <w:r w:rsidR="00342896" w:rsidRPr="0021276D">
              <w:rPr>
                <w:rFonts w:ascii="Arial" w:hAnsi="Arial" w:cs="Arial"/>
                <w:color w:val="000000"/>
              </w:rPr>
              <w:t>memahami</w:t>
            </w:r>
            <w:proofErr w:type="spellEnd"/>
            <w:r w:rsidR="00342896" w:rsidRPr="0021276D">
              <w:rPr>
                <w:rFonts w:ascii="Arial" w:hAnsi="Arial" w:cs="Arial"/>
                <w:color w:val="000000"/>
              </w:rPr>
              <w:t xml:space="preserve"> </w:t>
            </w:r>
            <w:proofErr w:type="spellStart"/>
            <w:r w:rsidR="00342896" w:rsidRPr="0021276D">
              <w:rPr>
                <w:rFonts w:ascii="Arial" w:hAnsi="Arial" w:cs="Arial"/>
                <w:color w:val="000000"/>
              </w:rPr>
              <w:t>Hambatan</w:t>
            </w:r>
            <w:proofErr w:type="spellEnd"/>
            <w:r w:rsidR="00342896" w:rsidRPr="0021276D">
              <w:rPr>
                <w:rFonts w:ascii="Arial" w:hAnsi="Arial" w:cs="Arial"/>
                <w:color w:val="000000"/>
              </w:rPr>
              <w:t xml:space="preserve"> dan </w:t>
            </w:r>
            <w:proofErr w:type="spellStart"/>
            <w:r w:rsidR="00342896" w:rsidRPr="0021276D">
              <w:rPr>
                <w:rFonts w:ascii="Arial" w:hAnsi="Arial" w:cs="Arial"/>
                <w:color w:val="000000"/>
              </w:rPr>
              <w:t>Tantangan</w:t>
            </w:r>
            <w:proofErr w:type="spellEnd"/>
            <w:r w:rsidR="00342896" w:rsidRPr="0021276D">
              <w:rPr>
                <w:rFonts w:ascii="Arial" w:hAnsi="Arial" w:cs="Arial"/>
                <w:color w:val="000000"/>
              </w:rPr>
              <w:t xml:space="preserve"> </w:t>
            </w:r>
            <w:proofErr w:type="spellStart"/>
            <w:r w:rsidR="00342896" w:rsidRPr="0021276D">
              <w:rPr>
                <w:rFonts w:ascii="Arial" w:hAnsi="Arial" w:cs="Arial"/>
                <w:color w:val="000000"/>
              </w:rPr>
              <w:t>dalam</w:t>
            </w:r>
            <w:proofErr w:type="spellEnd"/>
            <w:r w:rsidR="00342896" w:rsidRPr="0021276D">
              <w:rPr>
                <w:rFonts w:ascii="Arial" w:hAnsi="Arial" w:cs="Arial"/>
                <w:color w:val="000000"/>
              </w:rPr>
              <w:t xml:space="preserve"> </w:t>
            </w:r>
            <w:proofErr w:type="spellStart"/>
            <w:r w:rsidR="00342896" w:rsidRPr="0021276D">
              <w:rPr>
                <w:rFonts w:ascii="Arial" w:hAnsi="Arial" w:cs="Arial"/>
                <w:color w:val="000000"/>
              </w:rPr>
              <w:t>Implementasi</w:t>
            </w:r>
            <w:proofErr w:type="spellEnd"/>
            <w:r w:rsidR="00342896" w:rsidRPr="0021276D">
              <w:rPr>
                <w:rFonts w:ascii="Arial" w:hAnsi="Arial" w:cs="Arial"/>
                <w:color w:val="000000"/>
              </w:rPr>
              <w:t xml:space="preserve"> </w:t>
            </w:r>
            <w:proofErr w:type="spellStart"/>
            <w:r w:rsidR="00537358" w:rsidRPr="0021276D">
              <w:rPr>
                <w:rFonts w:ascii="Arial" w:hAnsi="Arial" w:cs="Arial"/>
                <w:color w:val="000000"/>
              </w:rPr>
              <w:t>serta</w:t>
            </w:r>
            <w:proofErr w:type="spellEnd"/>
            <w:r w:rsidR="00537358" w:rsidRPr="0021276D">
              <w:rPr>
                <w:rFonts w:ascii="Arial" w:hAnsi="Arial" w:cs="Arial"/>
                <w:color w:val="000000"/>
              </w:rPr>
              <w:t xml:space="preserve"> </w:t>
            </w:r>
            <w:proofErr w:type="spellStart"/>
            <w:r w:rsidR="00537358" w:rsidRPr="0021276D">
              <w:rPr>
                <w:rFonts w:ascii="Arial" w:hAnsi="Arial" w:cs="Arial"/>
                <w:color w:val="000000"/>
              </w:rPr>
              <w:t>mampu</w:t>
            </w:r>
            <w:proofErr w:type="spellEnd"/>
            <w:r w:rsidR="00537358" w:rsidRPr="0021276D">
              <w:rPr>
                <w:rFonts w:ascii="Arial" w:hAnsi="Arial" w:cs="Arial"/>
                <w:color w:val="000000"/>
              </w:rPr>
              <w:t xml:space="preserve"> </w:t>
            </w:r>
            <w:proofErr w:type="spellStart"/>
            <w:r w:rsidR="00537358" w:rsidRPr="0021276D">
              <w:rPr>
                <w:rFonts w:ascii="Arial" w:hAnsi="Arial" w:cs="Arial"/>
                <w:b/>
                <w:bCs/>
                <w:color w:val="000000"/>
              </w:rPr>
              <w:t>memanfaatkan</w:t>
            </w:r>
            <w:proofErr w:type="spellEnd"/>
            <w:r w:rsidR="00537358" w:rsidRPr="0021276D">
              <w:rPr>
                <w:rFonts w:ascii="Arial" w:hAnsi="Arial" w:cs="Arial"/>
                <w:color w:val="000000"/>
              </w:rPr>
              <w:t xml:space="preserve"> </w:t>
            </w:r>
            <w:proofErr w:type="spellStart"/>
            <w:r w:rsidR="00537358" w:rsidRPr="0021276D">
              <w:rPr>
                <w:rFonts w:ascii="Arial" w:hAnsi="Arial" w:cs="Arial"/>
                <w:color w:val="000000"/>
              </w:rPr>
              <w:t>teknologi</w:t>
            </w:r>
            <w:proofErr w:type="spellEnd"/>
            <w:r w:rsidR="00537358" w:rsidRPr="0021276D">
              <w:rPr>
                <w:rFonts w:ascii="Arial" w:hAnsi="Arial" w:cs="Arial"/>
                <w:color w:val="000000"/>
              </w:rPr>
              <w:t xml:space="preserve"> </w:t>
            </w:r>
            <w:proofErr w:type="spellStart"/>
            <w:r w:rsidR="00537358" w:rsidRPr="0021276D">
              <w:rPr>
                <w:rFonts w:ascii="Arial" w:hAnsi="Arial" w:cs="Arial"/>
                <w:color w:val="000000"/>
              </w:rPr>
              <w:t>informasi</w:t>
            </w:r>
            <w:proofErr w:type="spellEnd"/>
            <w:r w:rsidR="00537358" w:rsidRPr="0021276D">
              <w:rPr>
                <w:rFonts w:ascii="Arial" w:hAnsi="Arial" w:cs="Arial"/>
                <w:color w:val="000000"/>
              </w:rPr>
              <w:t xml:space="preserve"> </w:t>
            </w:r>
            <w:proofErr w:type="spellStart"/>
            <w:r w:rsidR="00537358" w:rsidRPr="0021276D">
              <w:rPr>
                <w:rFonts w:ascii="Arial" w:hAnsi="Arial" w:cs="Arial"/>
                <w:color w:val="000000"/>
              </w:rPr>
              <w:t>secara</w:t>
            </w:r>
            <w:proofErr w:type="spellEnd"/>
            <w:r w:rsidR="00537358" w:rsidRPr="0021276D">
              <w:rPr>
                <w:rFonts w:ascii="Arial" w:hAnsi="Arial" w:cs="Arial"/>
                <w:color w:val="000000"/>
              </w:rPr>
              <w:t xml:space="preserve"> </w:t>
            </w:r>
            <w:proofErr w:type="spellStart"/>
            <w:r w:rsidR="00537358" w:rsidRPr="0021276D">
              <w:rPr>
                <w:rFonts w:ascii="Arial" w:hAnsi="Arial" w:cs="Arial"/>
                <w:color w:val="000000"/>
              </w:rPr>
              <w:t>baik</w:t>
            </w:r>
            <w:proofErr w:type="spellEnd"/>
            <w:r w:rsidR="00537358" w:rsidRPr="0021276D">
              <w:rPr>
                <w:rFonts w:ascii="Arial" w:hAnsi="Arial" w:cs="Arial"/>
                <w:color w:val="000000"/>
              </w:rPr>
              <w:t xml:space="preserve"> di </w:t>
            </w:r>
            <w:proofErr w:type="spellStart"/>
            <w:r w:rsidR="00537358" w:rsidRPr="0021276D">
              <w:rPr>
                <w:rFonts w:ascii="Arial" w:hAnsi="Arial" w:cs="Arial"/>
                <w:color w:val="000000"/>
              </w:rPr>
              <w:t>dalam</w:t>
            </w:r>
            <w:proofErr w:type="spellEnd"/>
            <w:r w:rsidR="00537358" w:rsidRPr="0021276D">
              <w:rPr>
                <w:rFonts w:ascii="Arial" w:hAnsi="Arial" w:cs="Arial"/>
                <w:color w:val="000000"/>
              </w:rPr>
              <w:t xml:space="preserve"> </w:t>
            </w:r>
            <w:proofErr w:type="spellStart"/>
            <w:r w:rsidR="00537358" w:rsidRPr="0021276D">
              <w:rPr>
                <w:rFonts w:ascii="Arial" w:hAnsi="Arial" w:cs="Arial"/>
                <w:color w:val="000000"/>
              </w:rPr>
              <w:t>pelayanan</w:t>
            </w:r>
            <w:proofErr w:type="spellEnd"/>
            <w:r w:rsidR="00537358" w:rsidRPr="0021276D">
              <w:rPr>
                <w:rFonts w:ascii="Arial" w:hAnsi="Arial" w:cs="Arial"/>
                <w:color w:val="000000"/>
              </w:rPr>
              <w:t xml:space="preserve"> </w:t>
            </w:r>
            <w:proofErr w:type="spellStart"/>
            <w:r w:rsidR="00537358" w:rsidRPr="0021276D">
              <w:rPr>
                <w:rFonts w:ascii="Arial" w:hAnsi="Arial" w:cs="Arial"/>
                <w:color w:val="000000"/>
              </w:rPr>
              <w:t>kefarmasian</w:t>
            </w:r>
            <w:proofErr w:type="spellEnd"/>
          </w:p>
          <w:p w14:paraId="7D1ECFC9" w14:textId="77777777" w:rsidR="0041698F" w:rsidRPr="0021276D" w:rsidRDefault="0041698F" w:rsidP="00E11E5D">
            <w:pPr>
              <w:spacing w:after="0"/>
              <w:jc w:val="both"/>
              <w:rPr>
                <w:rFonts w:ascii="Arial" w:hAnsi="Arial" w:cs="Arial"/>
                <w:bCs/>
              </w:rPr>
            </w:pPr>
          </w:p>
        </w:tc>
        <w:tc>
          <w:tcPr>
            <w:tcW w:w="2601" w:type="dxa"/>
            <w:gridSpan w:val="4"/>
            <w:shd w:val="clear" w:color="auto" w:fill="FFFFFF" w:themeFill="background1"/>
          </w:tcPr>
          <w:p w14:paraId="22165658" w14:textId="52490128" w:rsidR="0041698F" w:rsidRPr="0021276D" w:rsidRDefault="002C050E" w:rsidP="00E11E5D">
            <w:pPr>
              <w:numPr>
                <w:ilvl w:val="0"/>
                <w:numId w:val="4"/>
              </w:numPr>
              <w:spacing w:after="0"/>
              <w:ind w:left="224" w:hanging="218"/>
              <w:rPr>
                <w:rFonts w:ascii="Arial" w:hAnsi="Arial" w:cs="Arial"/>
              </w:rPr>
            </w:pPr>
            <w:proofErr w:type="spellStart"/>
            <w:r>
              <w:rPr>
                <w:rFonts w:ascii="Arial" w:hAnsi="Arial" w:cs="Arial"/>
              </w:rPr>
              <w:t>Hambatan</w:t>
            </w:r>
            <w:proofErr w:type="spellEnd"/>
            <w:r>
              <w:rPr>
                <w:rFonts w:ascii="Arial" w:hAnsi="Arial" w:cs="Arial"/>
              </w:rPr>
              <w:t xml:space="preserve"> </w:t>
            </w:r>
            <w:proofErr w:type="spellStart"/>
            <w:r>
              <w:rPr>
                <w:rFonts w:ascii="Arial" w:hAnsi="Arial" w:cs="Arial"/>
              </w:rPr>
              <w:t>dalam</w:t>
            </w:r>
            <w:proofErr w:type="spellEnd"/>
            <w:r>
              <w:rPr>
                <w:rFonts w:ascii="Arial" w:hAnsi="Arial" w:cs="Arial"/>
              </w:rPr>
              <w:t xml:space="preserve"> </w:t>
            </w:r>
            <w:proofErr w:type="spellStart"/>
            <w:r w:rsidR="0041698F" w:rsidRPr="0021276D">
              <w:rPr>
                <w:rFonts w:ascii="Arial" w:hAnsi="Arial" w:cs="Arial"/>
              </w:rPr>
              <w:t>Komponen-komponen</w:t>
            </w:r>
            <w:proofErr w:type="spellEnd"/>
            <w:r w:rsidR="0041698F" w:rsidRPr="0021276D">
              <w:rPr>
                <w:rFonts w:ascii="Arial" w:hAnsi="Arial" w:cs="Arial"/>
              </w:rPr>
              <w:t xml:space="preserve"> </w:t>
            </w:r>
            <w:proofErr w:type="spellStart"/>
            <w:r w:rsidR="0041698F" w:rsidRPr="0021276D">
              <w:rPr>
                <w:rFonts w:ascii="Arial" w:hAnsi="Arial" w:cs="Arial"/>
              </w:rPr>
              <w:t>sistem</w:t>
            </w:r>
            <w:proofErr w:type="spellEnd"/>
            <w:r w:rsidR="0041698F" w:rsidRPr="0021276D">
              <w:rPr>
                <w:rFonts w:ascii="Arial" w:hAnsi="Arial" w:cs="Arial"/>
              </w:rPr>
              <w:t xml:space="preserve"> </w:t>
            </w:r>
            <w:proofErr w:type="spellStart"/>
            <w:r w:rsidR="0041698F" w:rsidRPr="0021276D">
              <w:rPr>
                <w:rFonts w:ascii="Arial" w:hAnsi="Arial" w:cs="Arial"/>
              </w:rPr>
              <w:t>informasi</w:t>
            </w:r>
            <w:proofErr w:type="spellEnd"/>
          </w:p>
          <w:p w14:paraId="7A242176" w14:textId="19463442" w:rsidR="00A21ECF" w:rsidRDefault="002C050E" w:rsidP="00E11E5D">
            <w:pPr>
              <w:numPr>
                <w:ilvl w:val="0"/>
                <w:numId w:val="4"/>
              </w:numPr>
              <w:spacing w:after="0"/>
              <w:ind w:left="224" w:hanging="218"/>
              <w:jc w:val="both"/>
              <w:rPr>
                <w:rFonts w:ascii="Arial" w:hAnsi="Arial" w:cs="Arial"/>
                <w:bCs/>
              </w:rPr>
            </w:pPr>
            <w:r>
              <w:rPr>
                <w:rFonts w:ascii="Arial" w:hAnsi="Arial" w:cs="Arial"/>
                <w:bCs/>
              </w:rPr>
              <w:t xml:space="preserve">Problem solving </w:t>
            </w:r>
            <w:proofErr w:type="spellStart"/>
            <w:r>
              <w:rPr>
                <w:rFonts w:ascii="Arial" w:hAnsi="Arial" w:cs="Arial"/>
                <w:bCs/>
              </w:rPr>
              <w:t>dengan</w:t>
            </w:r>
            <w:proofErr w:type="spellEnd"/>
            <w:r>
              <w:rPr>
                <w:rFonts w:ascii="Arial" w:hAnsi="Arial" w:cs="Arial"/>
                <w:bCs/>
              </w:rPr>
              <w:t xml:space="preserve"> </w:t>
            </w:r>
            <w:proofErr w:type="spellStart"/>
            <w:r w:rsidR="00A21ECF" w:rsidRPr="0021276D">
              <w:rPr>
                <w:rFonts w:ascii="Arial" w:hAnsi="Arial" w:cs="Arial"/>
                <w:bCs/>
              </w:rPr>
              <w:t>Perangkat</w:t>
            </w:r>
            <w:proofErr w:type="spellEnd"/>
            <w:r w:rsidR="00A21ECF" w:rsidRPr="0021276D">
              <w:rPr>
                <w:rFonts w:ascii="Arial" w:hAnsi="Arial" w:cs="Arial"/>
                <w:bCs/>
              </w:rPr>
              <w:t xml:space="preserve"> </w:t>
            </w:r>
            <w:proofErr w:type="spellStart"/>
            <w:r w:rsidR="00A21ECF" w:rsidRPr="0021276D">
              <w:rPr>
                <w:rFonts w:ascii="Arial" w:hAnsi="Arial" w:cs="Arial"/>
                <w:bCs/>
              </w:rPr>
              <w:t>Sistem</w:t>
            </w:r>
            <w:proofErr w:type="spellEnd"/>
            <w:r w:rsidR="00A21ECF" w:rsidRPr="0021276D">
              <w:rPr>
                <w:rFonts w:ascii="Arial" w:hAnsi="Arial" w:cs="Arial"/>
                <w:bCs/>
              </w:rPr>
              <w:t xml:space="preserve"> </w:t>
            </w:r>
            <w:proofErr w:type="spellStart"/>
            <w:r w:rsidR="00A21ECF" w:rsidRPr="0021276D">
              <w:rPr>
                <w:rFonts w:ascii="Arial" w:hAnsi="Arial" w:cs="Arial"/>
                <w:bCs/>
              </w:rPr>
              <w:t>Informasi</w:t>
            </w:r>
            <w:proofErr w:type="spellEnd"/>
            <w:r w:rsidR="00A21ECF" w:rsidRPr="0021276D">
              <w:rPr>
                <w:rFonts w:ascii="Arial" w:hAnsi="Arial" w:cs="Arial"/>
                <w:bCs/>
              </w:rPr>
              <w:t xml:space="preserve"> </w:t>
            </w:r>
            <w:proofErr w:type="spellStart"/>
            <w:r w:rsidR="00A21ECF" w:rsidRPr="0021276D">
              <w:rPr>
                <w:rFonts w:ascii="Arial" w:hAnsi="Arial" w:cs="Arial"/>
                <w:bCs/>
              </w:rPr>
              <w:t>dalam</w:t>
            </w:r>
            <w:proofErr w:type="spellEnd"/>
            <w:r w:rsidR="00A21ECF" w:rsidRPr="0021276D">
              <w:rPr>
                <w:rFonts w:ascii="Arial" w:hAnsi="Arial" w:cs="Arial"/>
                <w:bCs/>
              </w:rPr>
              <w:t xml:space="preserve"> </w:t>
            </w:r>
            <w:proofErr w:type="spellStart"/>
            <w:r w:rsidR="00A21ECF" w:rsidRPr="0021276D">
              <w:rPr>
                <w:rFonts w:ascii="Arial" w:hAnsi="Arial" w:cs="Arial"/>
                <w:bCs/>
              </w:rPr>
              <w:t>mendukung</w:t>
            </w:r>
            <w:proofErr w:type="spellEnd"/>
            <w:r w:rsidR="00A21ECF" w:rsidRPr="0021276D">
              <w:rPr>
                <w:rFonts w:ascii="Arial" w:hAnsi="Arial" w:cs="Arial"/>
                <w:bCs/>
              </w:rPr>
              <w:t xml:space="preserve"> </w:t>
            </w:r>
            <w:proofErr w:type="spellStart"/>
            <w:r w:rsidR="00A21ECF" w:rsidRPr="0021276D">
              <w:rPr>
                <w:rFonts w:ascii="Arial" w:hAnsi="Arial" w:cs="Arial"/>
                <w:bCs/>
              </w:rPr>
              <w:t>Pelayanan</w:t>
            </w:r>
            <w:proofErr w:type="spellEnd"/>
            <w:r w:rsidR="00A21ECF" w:rsidRPr="0021276D">
              <w:rPr>
                <w:rFonts w:ascii="Arial" w:hAnsi="Arial" w:cs="Arial"/>
                <w:bCs/>
              </w:rPr>
              <w:t xml:space="preserve"> </w:t>
            </w:r>
            <w:proofErr w:type="spellStart"/>
            <w:r w:rsidR="00A21ECF" w:rsidRPr="0021276D">
              <w:rPr>
                <w:rFonts w:ascii="Arial" w:hAnsi="Arial" w:cs="Arial"/>
                <w:bCs/>
              </w:rPr>
              <w:t>Kefarmasian</w:t>
            </w:r>
            <w:proofErr w:type="spellEnd"/>
          </w:p>
          <w:p w14:paraId="14230ACF" w14:textId="04B49EFC" w:rsidR="00850E57" w:rsidRPr="0021276D" w:rsidRDefault="00850E57" w:rsidP="00E11E5D">
            <w:pPr>
              <w:numPr>
                <w:ilvl w:val="0"/>
                <w:numId w:val="4"/>
              </w:numPr>
              <w:spacing w:after="0"/>
              <w:ind w:left="224" w:hanging="218"/>
              <w:jc w:val="both"/>
              <w:rPr>
                <w:rFonts w:ascii="Arial" w:hAnsi="Arial" w:cs="Arial"/>
                <w:bCs/>
              </w:rPr>
            </w:pPr>
            <w:proofErr w:type="spellStart"/>
            <w:r>
              <w:rPr>
                <w:rFonts w:ascii="Arial" w:hAnsi="Arial" w:cs="Arial"/>
                <w:bCs/>
              </w:rPr>
              <w:t>Efektifitas</w:t>
            </w:r>
            <w:proofErr w:type="spellEnd"/>
            <w:r>
              <w:rPr>
                <w:rFonts w:ascii="Arial" w:hAnsi="Arial" w:cs="Arial"/>
                <w:bCs/>
              </w:rPr>
              <w:t xml:space="preserve"> </w:t>
            </w:r>
            <w:proofErr w:type="spellStart"/>
            <w:r>
              <w:rPr>
                <w:rFonts w:ascii="Arial" w:hAnsi="Arial" w:cs="Arial"/>
                <w:bCs/>
              </w:rPr>
              <w:t>Sistem</w:t>
            </w:r>
            <w:proofErr w:type="spellEnd"/>
            <w:r>
              <w:rPr>
                <w:rFonts w:ascii="Arial" w:hAnsi="Arial" w:cs="Arial"/>
                <w:bCs/>
              </w:rPr>
              <w:t xml:space="preserve"> </w:t>
            </w:r>
            <w:proofErr w:type="spellStart"/>
            <w:r>
              <w:rPr>
                <w:rFonts w:ascii="Arial" w:hAnsi="Arial" w:cs="Arial"/>
                <w:bCs/>
              </w:rPr>
              <w:t>informasi</w:t>
            </w:r>
            <w:proofErr w:type="spellEnd"/>
            <w:r>
              <w:rPr>
                <w:rFonts w:ascii="Arial" w:hAnsi="Arial" w:cs="Arial"/>
                <w:bCs/>
              </w:rPr>
              <w:t xml:space="preserve"> yang </w:t>
            </w:r>
            <w:proofErr w:type="spellStart"/>
            <w:r>
              <w:rPr>
                <w:rFonts w:ascii="Arial" w:hAnsi="Arial" w:cs="Arial"/>
                <w:bCs/>
              </w:rPr>
              <w:t>akurat</w:t>
            </w:r>
            <w:proofErr w:type="spellEnd"/>
            <w:r>
              <w:rPr>
                <w:rFonts w:ascii="Arial" w:hAnsi="Arial" w:cs="Arial"/>
                <w:bCs/>
              </w:rPr>
              <w:t xml:space="preserve"> &amp; user friendly</w:t>
            </w:r>
          </w:p>
          <w:p w14:paraId="1E6943F0" w14:textId="3EA9DE04" w:rsidR="0041698F" w:rsidRPr="0021276D" w:rsidRDefault="0041698F" w:rsidP="00E11E5D">
            <w:pPr>
              <w:spacing w:after="0"/>
              <w:ind w:left="224"/>
              <w:rPr>
                <w:rFonts w:ascii="Arial" w:hAnsi="Arial" w:cs="Arial"/>
              </w:rPr>
            </w:pPr>
          </w:p>
        </w:tc>
        <w:tc>
          <w:tcPr>
            <w:tcW w:w="1417" w:type="dxa"/>
            <w:shd w:val="clear" w:color="auto" w:fill="FFFFFF" w:themeFill="background1"/>
          </w:tcPr>
          <w:p w14:paraId="5CCF80D5" w14:textId="77777777" w:rsidR="000F0E8D" w:rsidRDefault="000F0E8D" w:rsidP="00E11E5D">
            <w:pPr>
              <w:spacing w:after="0"/>
              <w:rPr>
                <w:rFonts w:ascii="Arial" w:hAnsi="Arial" w:cs="Arial"/>
                <w:b/>
                <w:i/>
              </w:rPr>
            </w:pPr>
            <w:r>
              <w:rPr>
                <w:rFonts w:ascii="Arial" w:hAnsi="Arial" w:cs="Arial"/>
                <w:b/>
                <w:i/>
              </w:rPr>
              <w:t>Metode</w:t>
            </w:r>
          </w:p>
          <w:p w14:paraId="1FCA10F6" w14:textId="77777777" w:rsidR="0041698F" w:rsidRDefault="0041698F">
            <w:pPr>
              <w:pStyle w:val="ListParagraph"/>
              <w:numPr>
                <w:ilvl w:val="0"/>
                <w:numId w:val="37"/>
              </w:numPr>
              <w:spacing w:after="0"/>
              <w:ind w:left="177" w:hanging="283"/>
              <w:rPr>
                <w:rFonts w:ascii="Arial" w:hAnsi="Arial" w:cs="Arial"/>
                <w:b/>
                <w:i/>
              </w:rPr>
            </w:pPr>
            <w:r w:rsidRPr="000F0E8D">
              <w:rPr>
                <w:rFonts w:ascii="Arial" w:hAnsi="Arial" w:cs="Arial"/>
                <w:b/>
                <w:i/>
              </w:rPr>
              <w:t>Collaborative Learning</w:t>
            </w:r>
          </w:p>
          <w:p w14:paraId="475FFE5E" w14:textId="3A648B60" w:rsidR="000F0E8D" w:rsidRPr="000F0E8D" w:rsidRDefault="000F0E8D">
            <w:pPr>
              <w:pStyle w:val="ListParagraph"/>
              <w:numPr>
                <w:ilvl w:val="0"/>
                <w:numId w:val="37"/>
              </w:numPr>
              <w:spacing w:after="0"/>
              <w:ind w:left="177" w:hanging="283"/>
              <w:rPr>
                <w:rFonts w:ascii="Arial" w:hAnsi="Arial" w:cs="Arial"/>
                <w:bCs/>
              </w:rPr>
            </w:pPr>
            <w:r w:rsidRPr="000F0E8D">
              <w:rPr>
                <w:rFonts w:ascii="Arial" w:hAnsi="Arial" w:cs="Arial"/>
                <w:bCs/>
                <w:i/>
                <w:iCs/>
              </w:rPr>
              <w:t>Brainstorming</w:t>
            </w:r>
            <w:r w:rsidRPr="000F0E8D">
              <w:rPr>
                <w:rFonts w:ascii="Arial" w:hAnsi="Arial" w:cs="Arial"/>
                <w:bCs/>
              </w:rPr>
              <w:t xml:space="preserve"> </w:t>
            </w:r>
            <w:r w:rsidRPr="000F0E8D">
              <w:rPr>
                <w:rFonts w:ascii="Arial" w:hAnsi="Arial" w:cs="Arial"/>
                <w:bCs/>
              </w:rPr>
              <w:br/>
            </w:r>
          </w:p>
        </w:tc>
        <w:tc>
          <w:tcPr>
            <w:tcW w:w="1350" w:type="dxa"/>
            <w:gridSpan w:val="2"/>
          </w:tcPr>
          <w:p w14:paraId="48AE2E1F" w14:textId="77777777" w:rsidR="0041698F" w:rsidRPr="0021276D" w:rsidRDefault="0041698F" w:rsidP="00E11E5D">
            <w:pPr>
              <w:spacing w:after="0"/>
              <w:rPr>
                <w:rFonts w:ascii="Arial" w:hAnsi="Arial" w:cs="Arial"/>
                <w:bCs/>
              </w:rPr>
            </w:pPr>
            <w:r w:rsidRPr="0021276D">
              <w:rPr>
                <w:rFonts w:ascii="Arial" w:hAnsi="Arial" w:cs="Arial"/>
                <w:bCs/>
              </w:rPr>
              <w:t xml:space="preserve">100’ </w:t>
            </w:r>
          </w:p>
          <w:p w14:paraId="5D2C2A29" w14:textId="77777777" w:rsidR="0041698F" w:rsidRPr="0021276D" w:rsidRDefault="0041698F" w:rsidP="00E11E5D">
            <w:pPr>
              <w:spacing w:after="0"/>
              <w:rPr>
                <w:rFonts w:ascii="Arial" w:hAnsi="Arial" w:cs="Arial"/>
                <w:bCs/>
              </w:rPr>
            </w:pPr>
            <w:r w:rsidRPr="0021276D">
              <w:rPr>
                <w:rFonts w:ascii="Arial" w:hAnsi="Arial" w:cs="Arial"/>
                <w:bCs/>
              </w:rPr>
              <w:t>(</w:t>
            </w:r>
            <w:proofErr w:type="spellStart"/>
            <w:r w:rsidRPr="0021276D">
              <w:rPr>
                <w:rFonts w:ascii="Arial" w:hAnsi="Arial" w:cs="Arial"/>
                <w:bCs/>
              </w:rPr>
              <w:t>tatap</w:t>
            </w:r>
            <w:proofErr w:type="spellEnd"/>
            <w:r w:rsidRPr="0021276D">
              <w:rPr>
                <w:rFonts w:ascii="Arial" w:hAnsi="Arial" w:cs="Arial"/>
                <w:bCs/>
              </w:rPr>
              <w:t xml:space="preserve"> </w:t>
            </w:r>
            <w:proofErr w:type="spellStart"/>
            <w:r w:rsidRPr="0021276D">
              <w:rPr>
                <w:rFonts w:ascii="Arial" w:hAnsi="Arial" w:cs="Arial"/>
                <w:bCs/>
              </w:rPr>
              <w:t>muka</w:t>
            </w:r>
            <w:proofErr w:type="spellEnd"/>
            <w:r w:rsidRPr="0021276D">
              <w:rPr>
                <w:rFonts w:ascii="Arial" w:hAnsi="Arial" w:cs="Arial"/>
                <w:bCs/>
              </w:rPr>
              <w:t>)</w:t>
            </w:r>
          </w:p>
          <w:p w14:paraId="025A4B01" w14:textId="77777777" w:rsidR="0041698F" w:rsidRPr="0021276D" w:rsidRDefault="0041698F" w:rsidP="00E11E5D">
            <w:pPr>
              <w:spacing w:after="0"/>
              <w:rPr>
                <w:rFonts w:ascii="Arial" w:hAnsi="Arial" w:cs="Arial"/>
                <w:bCs/>
              </w:rPr>
            </w:pPr>
            <w:r w:rsidRPr="0021276D">
              <w:rPr>
                <w:rFonts w:ascii="Arial" w:hAnsi="Arial" w:cs="Arial"/>
                <w:bCs/>
              </w:rPr>
              <w:t xml:space="preserve">120’ </w:t>
            </w:r>
          </w:p>
          <w:p w14:paraId="5CFC0C40" w14:textId="77777777" w:rsidR="0041698F" w:rsidRPr="0021276D" w:rsidRDefault="0041698F" w:rsidP="00E11E5D">
            <w:pPr>
              <w:spacing w:after="0"/>
              <w:rPr>
                <w:rFonts w:ascii="Arial" w:hAnsi="Arial" w:cs="Arial"/>
                <w:bCs/>
              </w:rPr>
            </w:pPr>
            <w:r w:rsidRPr="0021276D">
              <w:rPr>
                <w:rFonts w:ascii="Arial" w:hAnsi="Arial" w:cs="Arial"/>
                <w:bCs/>
              </w:rPr>
              <w:t>(</w:t>
            </w:r>
            <w:proofErr w:type="spellStart"/>
            <w:r w:rsidRPr="0021276D">
              <w:rPr>
                <w:rFonts w:ascii="Arial" w:hAnsi="Arial" w:cs="Arial"/>
                <w:bCs/>
              </w:rPr>
              <w:t>baca</w:t>
            </w:r>
            <w:proofErr w:type="spellEnd"/>
            <w:r w:rsidRPr="0021276D">
              <w:rPr>
                <w:rFonts w:ascii="Arial" w:hAnsi="Arial" w:cs="Arial"/>
                <w:bCs/>
              </w:rPr>
              <w:t xml:space="preserve"> </w:t>
            </w:r>
            <w:r w:rsidRPr="0021276D">
              <w:rPr>
                <w:rFonts w:ascii="Arial" w:hAnsi="Arial" w:cs="Arial"/>
                <w:bCs/>
                <w:i/>
              </w:rPr>
              <w:t>textbook</w:t>
            </w:r>
            <w:r w:rsidRPr="0021276D">
              <w:rPr>
                <w:rFonts w:ascii="Arial" w:hAnsi="Arial" w:cs="Arial"/>
                <w:bCs/>
              </w:rPr>
              <w:t xml:space="preserve"> / </w:t>
            </w:r>
            <w:r w:rsidRPr="0021276D">
              <w:rPr>
                <w:rFonts w:ascii="Arial" w:hAnsi="Arial" w:cs="Arial"/>
                <w:bCs/>
                <w:i/>
              </w:rPr>
              <w:t>browsing</w:t>
            </w:r>
            <w:r w:rsidRPr="0021276D">
              <w:rPr>
                <w:rFonts w:ascii="Arial" w:hAnsi="Arial" w:cs="Arial"/>
                <w:bCs/>
              </w:rPr>
              <w:t>)</w:t>
            </w:r>
          </w:p>
        </w:tc>
        <w:tc>
          <w:tcPr>
            <w:tcW w:w="2903" w:type="dxa"/>
            <w:gridSpan w:val="2"/>
          </w:tcPr>
          <w:p w14:paraId="4C6ED782" w14:textId="77777777" w:rsidR="0041698F" w:rsidRPr="0021276D" w:rsidRDefault="0041698F" w:rsidP="00E11E5D">
            <w:pPr>
              <w:spacing w:after="0"/>
              <w:jc w:val="both"/>
              <w:rPr>
                <w:rFonts w:ascii="Arial" w:hAnsi="Arial" w:cs="Arial"/>
              </w:rPr>
            </w:pPr>
            <w:proofErr w:type="spellStart"/>
            <w:r w:rsidRPr="0021276D">
              <w:rPr>
                <w:rFonts w:ascii="Arial" w:hAnsi="Arial" w:cs="Arial"/>
              </w:rPr>
              <w:t>Tugas</w:t>
            </w:r>
            <w:proofErr w:type="spellEnd"/>
            <w:r w:rsidRPr="0021276D">
              <w:rPr>
                <w:rFonts w:ascii="Arial" w:hAnsi="Arial" w:cs="Arial"/>
              </w:rPr>
              <w:t xml:space="preserve"> </w:t>
            </w:r>
            <w:proofErr w:type="spellStart"/>
            <w:r w:rsidRPr="0021276D">
              <w:rPr>
                <w:rFonts w:ascii="Arial" w:hAnsi="Arial" w:cs="Arial"/>
              </w:rPr>
              <w:t>Kelompok</w:t>
            </w:r>
            <w:proofErr w:type="spellEnd"/>
            <w:r w:rsidRPr="0021276D">
              <w:rPr>
                <w:rFonts w:ascii="Arial" w:hAnsi="Arial" w:cs="Arial"/>
              </w:rPr>
              <w:t xml:space="preserve"> </w:t>
            </w:r>
            <w:proofErr w:type="spellStart"/>
            <w:r w:rsidRPr="0021276D">
              <w:rPr>
                <w:rFonts w:ascii="Arial" w:hAnsi="Arial" w:cs="Arial"/>
              </w:rPr>
              <w:t>terstruktur</w:t>
            </w:r>
            <w:proofErr w:type="spellEnd"/>
            <w:r w:rsidRPr="0021276D">
              <w:rPr>
                <w:rFonts w:ascii="Arial" w:hAnsi="Arial" w:cs="Arial"/>
              </w:rPr>
              <w:t>.</w:t>
            </w:r>
          </w:p>
          <w:p w14:paraId="534E620E" w14:textId="29CE40E3" w:rsidR="0041698F" w:rsidRPr="0021276D" w:rsidRDefault="0041698F" w:rsidP="00E11E5D">
            <w:pPr>
              <w:spacing w:after="0"/>
              <w:jc w:val="both"/>
              <w:rPr>
                <w:rFonts w:ascii="Arial" w:hAnsi="Arial" w:cs="Arial"/>
                <w:bCs/>
              </w:rPr>
            </w:pPr>
            <w:proofErr w:type="spellStart"/>
            <w:r w:rsidRPr="0021276D">
              <w:rPr>
                <w:rFonts w:ascii="Arial" w:hAnsi="Arial" w:cs="Arial"/>
              </w:rPr>
              <w:t>Meresume</w:t>
            </w:r>
            <w:proofErr w:type="spellEnd"/>
            <w:r w:rsidRPr="0021276D">
              <w:rPr>
                <w:rFonts w:ascii="Arial" w:hAnsi="Arial" w:cs="Arial"/>
              </w:rPr>
              <w:t xml:space="preserve"> </w:t>
            </w:r>
            <w:proofErr w:type="spellStart"/>
            <w:r w:rsidRPr="0021276D">
              <w:rPr>
                <w:rFonts w:ascii="Arial" w:hAnsi="Arial" w:cs="Arial"/>
              </w:rPr>
              <w:t>materi</w:t>
            </w:r>
            <w:proofErr w:type="spellEnd"/>
            <w:r w:rsidRPr="0021276D">
              <w:rPr>
                <w:rFonts w:ascii="Arial" w:hAnsi="Arial" w:cs="Arial"/>
              </w:rPr>
              <w:t xml:space="preserve"> </w:t>
            </w:r>
            <w:proofErr w:type="spellStart"/>
            <w:r w:rsidRPr="0021276D">
              <w:rPr>
                <w:rFonts w:ascii="Arial" w:hAnsi="Arial" w:cs="Arial"/>
                <w:bCs/>
              </w:rPr>
              <w:t>perkembangan</w:t>
            </w:r>
            <w:proofErr w:type="spellEnd"/>
            <w:r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00240FFC" w:rsidRPr="0021276D">
              <w:rPr>
                <w:rFonts w:ascii="Arial" w:hAnsi="Arial" w:cs="Arial"/>
                <w:bCs/>
              </w:rPr>
              <w:t xml:space="preserve"> </w:t>
            </w:r>
            <w:proofErr w:type="spellStart"/>
            <w:r w:rsidRPr="0021276D">
              <w:rPr>
                <w:rFonts w:ascii="Arial" w:hAnsi="Arial" w:cs="Arial"/>
                <w:bCs/>
              </w:rPr>
              <w:t>dalam</w:t>
            </w:r>
            <w:proofErr w:type="spellEnd"/>
            <w:r w:rsidRPr="0021276D">
              <w:rPr>
                <w:rFonts w:ascii="Arial" w:hAnsi="Arial" w:cs="Arial"/>
                <w:bCs/>
              </w:rPr>
              <w:t xml:space="preserve"> </w:t>
            </w:r>
            <w:proofErr w:type="spellStart"/>
            <w:r w:rsidRPr="0021276D">
              <w:rPr>
                <w:rFonts w:ascii="Arial" w:hAnsi="Arial" w:cs="Arial"/>
                <w:bCs/>
              </w:rPr>
              <w:t>bidang</w:t>
            </w:r>
            <w:proofErr w:type="spellEnd"/>
            <w:r w:rsidRPr="0021276D">
              <w:rPr>
                <w:rFonts w:ascii="Arial" w:hAnsi="Arial" w:cs="Arial"/>
                <w:bCs/>
              </w:rPr>
              <w:t xml:space="preserve"> </w:t>
            </w:r>
            <w:proofErr w:type="spellStart"/>
            <w:r w:rsidRPr="0021276D">
              <w:rPr>
                <w:rFonts w:ascii="Arial" w:hAnsi="Arial" w:cs="Arial"/>
                <w:bCs/>
              </w:rPr>
              <w:t>farmasi</w:t>
            </w:r>
            <w:proofErr w:type="spellEnd"/>
          </w:p>
          <w:p w14:paraId="488E24A5" w14:textId="39807707" w:rsidR="00240FFC" w:rsidRPr="0021276D" w:rsidRDefault="00240FFC" w:rsidP="00E11E5D">
            <w:pPr>
              <w:numPr>
                <w:ilvl w:val="0"/>
                <w:numId w:val="4"/>
              </w:numPr>
              <w:spacing w:after="0"/>
              <w:ind w:left="224" w:hanging="218"/>
              <w:jc w:val="both"/>
              <w:rPr>
                <w:rFonts w:ascii="Arial" w:hAnsi="Arial" w:cs="Arial"/>
                <w:bCs/>
              </w:rPr>
            </w:pPr>
            <w:proofErr w:type="spellStart"/>
            <w:r w:rsidRPr="0021276D">
              <w:rPr>
                <w:rFonts w:ascii="Arial" w:hAnsi="Arial" w:cs="Arial"/>
                <w:bCs/>
              </w:rPr>
              <w:t>Membuka</w:t>
            </w:r>
            <w:proofErr w:type="spellEnd"/>
            <w:r w:rsidRPr="0021276D">
              <w:rPr>
                <w:rFonts w:ascii="Arial" w:hAnsi="Arial" w:cs="Arial"/>
                <w:bCs/>
              </w:rPr>
              <w:t xml:space="preserve"> Siniera.com/</w:t>
            </w:r>
          </w:p>
          <w:p w14:paraId="1020AF47" w14:textId="77777777" w:rsidR="00240FFC" w:rsidRPr="0021276D" w:rsidRDefault="00240FFC" w:rsidP="00E11E5D">
            <w:pPr>
              <w:numPr>
                <w:ilvl w:val="0"/>
                <w:numId w:val="4"/>
              </w:numPr>
              <w:spacing w:after="0"/>
              <w:ind w:left="224" w:hanging="218"/>
              <w:rPr>
                <w:rFonts w:ascii="Arial" w:hAnsi="Arial" w:cs="Arial"/>
              </w:rPr>
            </w:pPr>
            <w:proofErr w:type="spellStart"/>
            <w:r w:rsidRPr="0021276D">
              <w:rPr>
                <w:rFonts w:ascii="Arial" w:hAnsi="Arial" w:cs="Arial"/>
              </w:rPr>
              <w:t>Penerapan</w:t>
            </w:r>
            <w:proofErr w:type="spellEnd"/>
            <w:r w:rsidRPr="0021276D">
              <w:rPr>
                <w:rFonts w:ascii="Arial" w:hAnsi="Arial" w:cs="Arial"/>
              </w:rPr>
              <w:t xml:space="preserve"> </w:t>
            </w:r>
            <w:proofErr w:type="spellStart"/>
            <w:r w:rsidRPr="0021276D">
              <w:rPr>
                <w:rFonts w:ascii="Arial" w:hAnsi="Arial" w:cs="Arial"/>
              </w:rPr>
              <w:t>sistem</w:t>
            </w:r>
            <w:proofErr w:type="spellEnd"/>
            <w:r w:rsidRPr="0021276D">
              <w:rPr>
                <w:rFonts w:ascii="Arial" w:hAnsi="Arial" w:cs="Arial"/>
              </w:rPr>
              <w:t xml:space="preserve"> </w:t>
            </w:r>
            <w:proofErr w:type="spellStart"/>
            <w:r w:rsidRPr="0021276D">
              <w:rPr>
                <w:rFonts w:ascii="Arial" w:hAnsi="Arial" w:cs="Arial"/>
              </w:rPr>
              <w:t>informasi</w:t>
            </w:r>
            <w:proofErr w:type="spellEnd"/>
          </w:p>
          <w:p w14:paraId="689C2040" w14:textId="50F0E865" w:rsidR="00240FFC" w:rsidRPr="0021276D" w:rsidRDefault="00240FFC" w:rsidP="00E11E5D">
            <w:pPr>
              <w:spacing w:after="0"/>
              <w:jc w:val="both"/>
              <w:rPr>
                <w:rFonts w:ascii="Arial" w:hAnsi="Arial" w:cs="Arial"/>
                <w:bCs/>
              </w:rPr>
            </w:pPr>
            <w:proofErr w:type="spellStart"/>
            <w:r w:rsidRPr="0021276D">
              <w:rPr>
                <w:rFonts w:ascii="Arial" w:hAnsi="Arial" w:cs="Arial"/>
                <w:color w:val="000000"/>
              </w:rPr>
              <w:t>pengelolaan</w:t>
            </w:r>
            <w:proofErr w:type="spellEnd"/>
            <w:r w:rsidRPr="0021276D">
              <w:rPr>
                <w:rFonts w:ascii="Arial" w:hAnsi="Arial" w:cs="Arial"/>
                <w:color w:val="000000"/>
              </w:rPr>
              <w:t xml:space="preserve"> (</w:t>
            </w:r>
            <w:r w:rsidRPr="0021276D">
              <w:rPr>
                <w:rFonts w:ascii="Arial" w:hAnsi="Arial" w:cs="Arial"/>
                <w:i/>
                <w:iCs/>
                <w:color w:val="000000"/>
              </w:rPr>
              <w:t>e-stock, e-procurement, e-purchasing</w:t>
            </w:r>
            <w:r w:rsidRPr="0021276D">
              <w:rPr>
                <w:rFonts w:ascii="Arial" w:hAnsi="Arial" w:cs="Arial"/>
                <w:color w:val="000000"/>
              </w:rPr>
              <w:t xml:space="preserve">) dan </w:t>
            </w:r>
            <w:proofErr w:type="spellStart"/>
            <w:r w:rsidRPr="0021276D">
              <w:rPr>
                <w:rFonts w:ascii="Arial" w:hAnsi="Arial" w:cs="Arial"/>
                <w:color w:val="000000"/>
              </w:rPr>
              <w:t>pelayanan</w:t>
            </w:r>
            <w:proofErr w:type="spellEnd"/>
            <w:r w:rsidRPr="0021276D">
              <w:rPr>
                <w:rFonts w:ascii="Arial" w:hAnsi="Arial" w:cs="Arial"/>
                <w:color w:val="000000"/>
              </w:rPr>
              <w:t xml:space="preserve"> </w:t>
            </w:r>
            <w:proofErr w:type="spellStart"/>
            <w:r w:rsidRPr="0021276D">
              <w:rPr>
                <w:rFonts w:ascii="Arial" w:hAnsi="Arial" w:cs="Arial"/>
                <w:color w:val="000000"/>
              </w:rPr>
              <w:t>farmasi</w:t>
            </w:r>
            <w:proofErr w:type="spellEnd"/>
            <w:r w:rsidRPr="0021276D">
              <w:rPr>
                <w:rFonts w:ascii="Arial" w:hAnsi="Arial" w:cs="Arial"/>
                <w:color w:val="000000"/>
              </w:rPr>
              <w:t xml:space="preserve"> (</w:t>
            </w:r>
            <w:r w:rsidRPr="0021276D">
              <w:rPr>
                <w:rFonts w:ascii="Arial" w:hAnsi="Arial" w:cs="Arial"/>
                <w:i/>
                <w:iCs/>
                <w:color w:val="000000"/>
              </w:rPr>
              <w:t>e-prescription</w:t>
            </w:r>
            <w:r w:rsidRPr="0021276D">
              <w:rPr>
                <w:rFonts w:ascii="Arial" w:hAnsi="Arial" w:cs="Arial"/>
                <w:color w:val="000000"/>
              </w:rPr>
              <w:t xml:space="preserve">, </w:t>
            </w:r>
            <w:proofErr w:type="spellStart"/>
            <w:r w:rsidRPr="0021276D">
              <w:rPr>
                <w:rFonts w:ascii="Arial" w:hAnsi="Arial" w:cs="Arial"/>
                <w:color w:val="000000"/>
              </w:rPr>
              <w:t>skrining</w:t>
            </w:r>
            <w:proofErr w:type="spellEnd"/>
            <w:r w:rsidRPr="0021276D">
              <w:rPr>
                <w:rFonts w:ascii="Arial" w:hAnsi="Arial" w:cs="Arial"/>
                <w:color w:val="000000"/>
              </w:rPr>
              <w:t xml:space="preserve">, </w:t>
            </w:r>
            <w:r w:rsidRPr="0021276D">
              <w:rPr>
                <w:rFonts w:ascii="Arial" w:hAnsi="Arial" w:cs="Arial"/>
                <w:i/>
                <w:iCs/>
                <w:color w:val="000000"/>
              </w:rPr>
              <w:t>e-labeling</w:t>
            </w:r>
            <w:r w:rsidRPr="0021276D">
              <w:rPr>
                <w:rFonts w:ascii="Arial" w:hAnsi="Arial" w:cs="Arial"/>
                <w:color w:val="000000"/>
              </w:rPr>
              <w:t>,</w:t>
            </w:r>
            <w:r w:rsidRPr="0021276D">
              <w:rPr>
                <w:rFonts w:ascii="Arial" w:hAnsi="Arial" w:cs="Arial"/>
                <w:i/>
                <w:iCs/>
                <w:color w:val="000000"/>
              </w:rPr>
              <w:t xml:space="preserve"> e-Drug Information</w:t>
            </w:r>
            <w:r w:rsidRPr="0021276D">
              <w:rPr>
                <w:rFonts w:ascii="Arial" w:hAnsi="Arial" w:cs="Arial"/>
                <w:color w:val="000000"/>
              </w:rPr>
              <w:t>)</w:t>
            </w:r>
          </w:p>
          <w:p w14:paraId="01148609" w14:textId="77777777" w:rsidR="0041698F" w:rsidRPr="0021276D" w:rsidRDefault="0041698F" w:rsidP="00E11E5D">
            <w:pPr>
              <w:spacing w:after="0"/>
              <w:jc w:val="both"/>
              <w:rPr>
                <w:rFonts w:ascii="Arial" w:hAnsi="Arial" w:cs="Arial"/>
                <w:bCs/>
              </w:rPr>
            </w:pPr>
          </w:p>
        </w:tc>
        <w:tc>
          <w:tcPr>
            <w:tcW w:w="1710" w:type="dxa"/>
          </w:tcPr>
          <w:p w14:paraId="0B66BDAC" w14:textId="77777777" w:rsidR="0041698F" w:rsidRPr="0021276D" w:rsidRDefault="0041698F" w:rsidP="00E11E5D">
            <w:pPr>
              <w:spacing w:after="0"/>
              <w:jc w:val="both"/>
              <w:rPr>
                <w:rFonts w:ascii="Arial" w:hAnsi="Arial" w:cs="Arial"/>
                <w:bCs/>
              </w:rPr>
            </w:pPr>
            <w:proofErr w:type="spellStart"/>
            <w:r w:rsidRPr="0021276D">
              <w:rPr>
                <w:rFonts w:ascii="Arial" w:hAnsi="Arial" w:cs="Arial"/>
                <w:bCs/>
              </w:rPr>
              <w:lastRenderedPageBreak/>
              <w:t>Kebenaran</w:t>
            </w:r>
            <w:proofErr w:type="spellEnd"/>
            <w:r w:rsidRPr="0021276D">
              <w:rPr>
                <w:rFonts w:ascii="Arial" w:hAnsi="Arial" w:cs="Arial"/>
                <w:bCs/>
              </w:rPr>
              <w:t xml:space="preserve"> </w:t>
            </w:r>
            <w:proofErr w:type="spellStart"/>
            <w:r w:rsidRPr="0021276D">
              <w:rPr>
                <w:rFonts w:ascii="Arial" w:hAnsi="Arial" w:cs="Arial"/>
                <w:bCs/>
              </w:rPr>
              <w:t>dalam</w:t>
            </w:r>
            <w:proofErr w:type="spellEnd"/>
            <w:r w:rsidRPr="0021276D">
              <w:rPr>
                <w:rFonts w:ascii="Arial" w:hAnsi="Arial" w:cs="Arial"/>
                <w:bCs/>
              </w:rPr>
              <w:t xml:space="preserve"> </w:t>
            </w:r>
            <w:proofErr w:type="spellStart"/>
            <w:r w:rsidRPr="0021276D">
              <w:rPr>
                <w:rFonts w:ascii="Arial" w:hAnsi="Arial" w:cs="Arial"/>
                <w:bCs/>
              </w:rPr>
              <w:t>Mencari</w:t>
            </w:r>
            <w:proofErr w:type="spellEnd"/>
            <w:r w:rsidRPr="0021276D">
              <w:rPr>
                <w:rFonts w:ascii="Arial" w:hAnsi="Arial" w:cs="Arial"/>
                <w:bCs/>
              </w:rPr>
              <w:t xml:space="preserve"> </w:t>
            </w:r>
            <w:proofErr w:type="spellStart"/>
            <w:r w:rsidRPr="0021276D">
              <w:rPr>
                <w:rFonts w:ascii="Arial" w:hAnsi="Arial" w:cs="Arial"/>
                <w:b/>
                <w:bCs/>
              </w:rPr>
              <w:t>Jurnal</w:t>
            </w:r>
            <w:proofErr w:type="spellEnd"/>
            <w:r w:rsidRPr="0021276D">
              <w:rPr>
                <w:rFonts w:ascii="Arial" w:hAnsi="Arial" w:cs="Arial"/>
                <w:b/>
                <w:bCs/>
              </w:rPr>
              <w:t xml:space="preserve"> </w:t>
            </w:r>
            <w:proofErr w:type="spellStart"/>
            <w:r w:rsidRPr="0021276D">
              <w:rPr>
                <w:rFonts w:ascii="Arial" w:hAnsi="Arial" w:cs="Arial"/>
                <w:bCs/>
              </w:rPr>
              <w:t>sebagai</w:t>
            </w:r>
            <w:proofErr w:type="spellEnd"/>
            <w:r w:rsidRPr="0021276D">
              <w:rPr>
                <w:rFonts w:ascii="Arial" w:hAnsi="Arial" w:cs="Arial"/>
                <w:bCs/>
              </w:rPr>
              <w:t xml:space="preserve"> </w:t>
            </w:r>
            <w:proofErr w:type="spellStart"/>
            <w:r w:rsidRPr="0021276D">
              <w:rPr>
                <w:rFonts w:ascii="Arial" w:hAnsi="Arial" w:cs="Arial"/>
                <w:bCs/>
              </w:rPr>
              <w:t>referensi</w:t>
            </w:r>
            <w:proofErr w:type="spellEnd"/>
          </w:p>
        </w:tc>
        <w:tc>
          <w:tcPr>
            <w:tcW w:w="810" w:type="dxa"/>
          </w:tcPr>
          <w:p w14:paraId="7F871E03" w14:textId="77777777" w:rsidR="0041698F" w:rsidRPr="0021276D" w:rsidRDefault="0041698F" w:rsidP="00E11E5D">
            <w:pPr>
              <w:spacing w:after="0"/>
              <w:rPr>
                <w:rFonts w:ascii="Arial" w:hAnsi="Arial" w:cs="Arial"/>
                <w:bCs/>
              </w:rPr>
            </w:pPr>
            <w:r w:rsidRPr="0021276D">
              <w:rPr>
                <w:rFonts w:ascii="Arial" w:hAnsi="Arial" w:cs="Arial"/>
                <w:bCs/>
              </w:rPr>
              <w:t>2,5 %</w:t>
            </w:r>
          </w:p>
        </w:tc>
      </w:tr>
      <w:tr w:rsidR="0041698F" w:rsidRPr="0021276D" w14:paraId="79F00269" w14:textId="77777777" w:rsidTr="00461BC1">
        <w:tblPrEx>
          <w:tblLook w:val="04A0" w:firstRow="1" w:lastRow="0" w:firstColumn="1" w:lastColumn="0" w:noHBand="0" w:noVBand="1"/>
        </w:tblPrEx>
        <w:trPr>
          <w:gridAfter w:val="2"/>
          <w:wAfter w:w="579" w:type="dxa"/>
        </w:trPr>
        <w:tc>
          <w:tcPr>
            <w:tcW w:w="1008" w:type="dxa"/>
            <w:shd w:val="clear" w:color="auto" w:fill="FFFFFF" w:themeFill="background1"/>
          </w:tcPr>
          <w:p w14:paraId="32DA8D6D" w14:textId="55D8309C" w:rsidR="0041698F" w:rsidRPr="0021276D" w:rsidRDefault="00EF3103" w:rsidP="00E11E5D">
            <w:pPr>
              <w:spacing w:after="0"/>
              <w:jc w:val="center"/>
              <w:rPr>
                <w:rFonts w:ascii="Arial" w:hAnsi="Arial" w:cs="Arial"/>
                <w:bCs/>
              </w:rPr>
            </w:pPr>
            <w:r w:rsidRPr="0021276D">
              <w:rPr>
                <w:rFonts w:ascii="Arial" w:hAnsi="Arial" w:cs="Arial"/>
                <w:bCs/>
              </w:rPr>
              <w:t>8</w:t>
            </w:r>
          </w:p>
        </w:tc>
        <w:tc>
          <w:tcPr>
            <w:tcW w:w="2340" w:type="dxa"/>
            <w:shd w:val="clear" w:color="auto" w:fill="FFFFFF" w:themeFill="background1"/>
          </w:tcPr>
          <w:p w14:paraId="05705B41" w14:textId="5F7B6CE2" w:rsidR="0041698F" w:rsidRPr="0021276D" w:rsidRDefault="00EF3103" w:rsidP="00E11E5D">
            <w:pPr>
              <w:spacing w:after="0"/>
              <w:jc w:val="both"/>
              <w:rPr>
                <w:rFonts w:ascii="Arial" w:hAnsi="Arial" w:cs="Arial"/>
                <w:bCs/>
              </w:rPr>
            </w:pPr>
            <w:r w:rsidRPr="0021276D">
              <w:rPr>
                <w:rFonts w:ascii="Arial" w:hAnsi="Arial" w:cs="Arial"/>
                <w:bCs/>
              </w:rPr>
              <w:t>UTS</w:t>
            </w:r>
          </w:p>
        </w:tc>
        <w:tc>
          <w:tcPr>
            <w:tcW w:w="2601" w:type="dxa"/>
            <w:gridSpan w:val="4"/>
            <w:shd w:val="clear" w:color="auto" w:fill="FFFFFF" w:themeFill="background1"/>
          </w:tcPr>
          <w:p w14:paraId="72870098" w14:textId="1F2DE51D" w:rsidR="002E73A7" w:rsidRPr="0021276D" w:rsidRDefault="002E73A7" w:rsidP="00E11E5D">
            <w:pPr>
              <w:spacing w:after="0"/>
              <w:jc w:val="both"/>
              <w:rPr>
                <w:rFonts w:ascii="Arial" w:hAnsi="Arial" w:cs="Arial"/>
                <w:bCs/>
              </w:rPr>
            </w:pPr>
            <w:r w:rsidRPr="0021276D">
              <w:rPr>
                <w:rFonts w:ascii="Arial" w:hAnsi="Arial" w:cs="Arial"/>
                <w:bCs/>
              </w:rPr>
              <w:t xml:space="preserve">Soal CBT </w:t>
            </w:r>
            <w:proofErr w:type="spellStart"/>
            <w:r w:rsidR="00221F53" w:rsidRPr="0021276D">
              <w:rPr>
                <w:rFonts w:ascii="Arial" w:hAnsi="Arial" w:cs="Arial"/>
                <w:bCs/>
              </w:rPr>
              <w:t>dengan</w:t>
            </w:r>
            <w:proofErr w:type="spellEnd"/>
            <w:r w:rsidR="00221F53" w:rsidRPr="0021276D">
              <w:rPr>
                <w:rFonts w:ascii="Arial" w:hAnsi="Arial" w:cs="Arial"/>
                <w:bCs/>
              </w:rPr>
              <w:t xml:space="preserve"> ELERA </w:t>
            </w:r>
            <w:proofErr w:type="spellStart"/>
            <w:r w:rsidRPr="0021276D">
              <w:rPr>
                <w:rFonts w:ascii="Arial" w:hAnsi="Arial" w:cs="Arial"/>
                <w:bCs/>
              </w:rPr>
              <w:t>dengan</w:t>
            </w:r>
            <w:proofErr w:type="spellEnd"/>
            <w:r w:rsidRPr="0021276D">
              <w:rPr>
                <w:rFonts w:ascii="Arial" w:hAnsi="Arial" w:cs="Arial"/>
                <w:bCs/>
              </w:rPr>
              <w:t xml:space="preserve"> </w:t>
            </w:r>
            <w:r w:rsidRPr="0021276D">
              <w:rPr>
                <w:rFonts w:ascii="Arial" w:hAnsi="Arial" w:cs="Arial"/>
                <w:bCs/>
                <w:i/>
                <w:iCs/>
              </w:rPr>
              <w:t>Vignette</w:t>
            </w:r>
            <w:r w:rsidRPr="0021276D">
              <w:rPr>
                <w:rFonts w:ascii="Arial" w:hAnsi="Arial" w:cs="Arial"/>
                <w:bCs/>
              </w:rPr>
              <w:t xml:space="preserve"> dan </w:t>
            </w:r>
            <w:r w:rsidRPr="0021276D">
              <w:rPr>
                <w:rFonts w:ascii="Arial" w:hAnsi="Arial" w:cs="Arial"/>
                <w:bCs/>
                <w:i/>
                <w:iCs/>
              </w:rPr>
              <w:t>Lead in</w:t>
            </w:r>
            <w:r w:rsidR="00221F53" w:rsidRPr="0021276D">
              <w:rPr>
                <w:rFonts w:ascii="Arial" w:hAnsi="Arial" w:cs="Arial"/>
                <w:bCs/>
                <w:i/>
                <w:iCs/>
              </w:rPr>
              <w:t xml:space="preserve">. </w:t>
            </w:r>
            <w:r w:rsidRPr="0021276D">
              <w:rPr>
                <w:rFonts w:ascii="Arial" w:hAnsi="Arial" w:cs="Arial"/>
                <w:bCs/>
              </w:rPr>
              <w:t xml:space="preserve">1 </w:t>
            </w:r>
            <w:proofErr w:type="spellStart"/>
            <w:r w:rsidRPr="0021276D">
              <w:rPr>
                <w:rFonts w:ascii="Arial" w:hAnsi="Arial" w:cs="Arial"/>
                <w:bCs/>
              </w:rPr>
              <w:t>soal</w:t>
            </w:r>
            <w:proofErr w:type="spellEnd"/>
            <w:r w:rsidRPr="0021276D">
              <w:rPr>
                <w:rFonts w:ascii="Arial" w:hAnsi="Arial" w:cs="Arial"/>
                <w:bCs/>
              </w:rPr>
              <w:t xml:space="preserve"> 1 </w:t>
            </w:r>
            <w:proofErr w:type="spellStart"/>
            <w:r w:rsidRPr="0021276D">
              <w:rPr>
                <w:rFonts w:ascii="Arial" w:hAnsi="Arial" w:cs="Arial"/>
                <w:bCs/>
              </w:rPr>
              <w:t>menit</w:t>
            </w:r>
            <w:proofErr w:type="spellEnd"/>
          </w:p>
          <w:p w14:paraId="6C942000" w14:textId="61DE2DE3" w:rsidR="002E73A7" w:rsidRPr="0021276D" w:rsidRDefault="002E73A7" w:rsidP="00E11E5D">
            <w:pPr>
              <w:spacing w:after="0"/>
              <w:jc w:val="both"/>
              <w:rPr>
                <w:rFonts w:ascii="Arial" w:hAnsi="Arial" w:cs="Arial"/>
                <w:bCs/>
              </w:rPr>
            </w:pPr>
            <w:proofErr w:type="spellStart"/>
            <w:r w:rsidRPr="0021276D">
              <w:rPr>
                <w:rFonts w:ascii="Arial" w:hAnsi="Arial" w:cs="Arial"/>
                <w:bCs/>
              </w:rPr>
              <w:t>Jumlah</w:t>
            </w:r>
            <w:proofErr w:type="spellEnd"/>
            <w:r w:rsidRPr="0021276D">
              <w:rPr>
                <w:rFonts w:ascii="Arial" w:hAnsi="Arial" w:cs="Arial"/>
                <w:bCs/>
              </w:rPr>
              <w:t xml:space="preserve"> Soal 120 </w:t>
            </w:r>
          </w:p>
        </w:tc>
        <w:tc>
          <w:tcPr>
            <w:tcW w:w="1417" w:type="dxa"/>
            <w:shd w:val="clear" w:color="auto" w:fill="FFFFFF" w:themeFill="background1"/>
          </w:tcPr>
          <w:p w14:paraId="099C8322" w14:textId="419ABE06" w:rsidR="0041698F" w:rsidRPr="0021276D" w:rsidRDefault="00221F53" w:rsidP="00E11E5D">
            <w:pPr>
              <w:spacing w:after="0"/>
              <w:rPr>
                <w:rFonts w:ascii="Arial" w:hAnsi="Arial" w:cs="Arial"/>
                <w:bCs/>
              </w:rPr>
            </w:pPr>
            <w:r w:rsidRPr="0021276D">
              <w:rPr>
                <w:rFonts w:ascii="Arial" w:hAnsi="Arial" w:cs="Arial"/>
                <w:bCs/>
              </w:rPr>
              <w:t>Open Book</w:t>
            </w:r>
          </w:p>
        </w:tc>
        <w:tc>
          <w:tcPr>
            <w:tcW w:w="1350" w:type="dxa"/>
            <w:gridSpan w:val="2"/>
          </w:tcPr>
          <w:p w14:paraId="75ADEA41" w14:textId="610CD708" w:rsidR="0041698F" w:rsidRPr="0021276D" w:rsidRDefault="00221F53" w:rsidP="00E11E5D">
            <w:pPr>
              <w:spacing w:after="0"/>
              <w:rPr>
                <w:rFonts w:ascii="Arial" w:hAnsi="Arial" w:cs="Arial"/>
                <w:bCs/>
              </w:rPr>
            </w:pPr>
            <w:r w:rsidRPr="0021276D">
              <w:rPr>
                <w:rFonts w:ascii="Arial" w:hAnsi="Arial" w:cs="Arial"/>
                <w:bCs/>
              </w:rPr>
              <w:t>120 ‘</w:t>
            </w:r>
          </w:p>
        </w:tc>
        <w:tc>
          <w:tcPr>
            <w:tcW w:w="2903" w:type="dxa"/>
            <w:gridSpan w:val="2"/>
          </w:tcPr>
          <w:p w14:paraId="4D9BDB52" w14:textId="39EF3F5C" w:rsidR="0041698F" w:rsidRPr="0021276D" w:rsidRDefault="00221F53" w:rsidP="00E11E5D">
            <w:pPr>
              <w:spacing w:after="0"/>
              <w:rPr>
                <w:rFonts w:ascii="Arial" w:hAnsi="Arial" w:cs="Arial"/>
                <w:bCs/>
              </w:rPr>
            </w:pPr>
            <w:proofErr w:type="spellStart"/>
            <w:r w:rsidRPr="0021276D">
              <w:rPr>
                <w:rFonts w:ascii="Arial" w:hAnsi="Arial" w:cs="Arial"/>
                <w:bCs/>
              </w:rPr>
              <w:t>Menjawab</w:t>
            </w:r>
            <w:proofErr w:type="spellEnd"/>
            <w:r w:rsidRPr="0021276D">
              <w:rPr>
                <w:rFonts w:ascii="Arial" w:hAnsi="Arial" w:cs="Arial"/>
                <w:bCs/>
              </w:rPr>
              <w:t xml:space="preserve"> Latihan Soal di ELERA </w:t>
            </w:r>
            <w:proofErr w:type="spellStart"/>
            <w:r w:rsidRPr="0021276D">
              <w:rPr>
                <w:rFonts w:ascii="Arial" w:hAnsi="Arial" w:cs="Arial"/>
                <w:bCs/>
              </w:rPr>
              <w:t>nilai</w:t>
            </w:r>
            <w:proofErr w:type="spellEnd"/>
            <w:r w:rsidRPr="0021276D">
              <w:rPr>
                <w:rFonts w:ascii="Arial" w:hAnsi="Arial" w:cs="Arial"/>
                <w:bCs/>
              </w:rPr>
              <w:t xml:space="preserve"> minimal 7</w:t>
            </w:r>
            <w:r w:rsidR="00814F69" w:rsidRPr="0021276D">
              <w:rPr>
                <w:rFonts w:ascii="Arial" w:hAnsi="Arial" w:cs="Arial"/>
                <w:bCs/>
              </w:rPr>
              <w:t>8</w:t>
            </w:r>
            <w:r w:rsidRPr="0021276D">
              <w:rPr>
                <w:rFonts w:ascii="Arial" w:hAnsi="Arial" w:cs="Arial"/>
                <w:bCs/>
              </w:rPr>
              <w:t xml:space="preserve"> </w:t>
            </w:r>
          </w:p>
          <w:p w14:paraId="21D857DE" w14:textId="6394FA7B" w:rsidR="00221F53" w:rsidRPr="0021276D" w:rsidRDefault="00221F53" w:rsidP="00E11E5D">
            <w:pPr>
              <w:spacing w:after="0"/>
              <w:rPr>
                <w:rFonts w:ascii="Arial" w:hAnsi="Arial" w:cs="Arial"/>
                <w:bCs/>
              </w:rPr>
            </w:pPr>
            <w:r w:rsidRPr="0021276D">
              <w:rPr>
                <w:rFonts w:ascii="Arial" w:hAnsi="Arial" w:cs="Arial"/>
                <w:bCs/>
              </w:rPr>
              <w:t xml:space="preserve">Dari 150 Soal yang </w:t>
            </w:r>
            <w:proofErr w:type="spellStart"/>
            <w:r w:rsidRPr="0021276D">
              <w:rPr>
                <w:rFonts w:ascii="Arial" w:hAnsi="Arial" w:cs="Arial"/>
                <w:bCs/>
              </w:rPr>
              <w:t>dilatihkan</w:t>
            </w:r>
            <w:proofErr w:type="spellEnd"/>
          </w:p>
        </w:tc>
        <w:tc>
          <w:tcPr>
            <w:tcW w:w="1710" w:type="dxa"/>
          </w:tcPr>
          <w:p w14:paraId="03AF9FDE" w14:textId="68CB3FE5" w:rsidR="0041698F" w:rsidRPr="0021276D" w:rsidRDefault="00221F53" w:rsidP="00E11E5D">
            <w:pPr>
              <w:spacing w:after="0"/>
              <w:jc w:val="both"/>
              <w:rPr>
                <w:rFonts w:ascii="Arial" w:hAnsi="Arial" w:cs="Arial"/>
                <w:bCs/>
              </w:rPr>
            </w:pPr>
            <w:proofErr w:type="spellStart"/>
            <w:r w:rsidRPr="0021276D">
              <w:rPr>
                <w:rFonts w:ascii="Arial" w:hAnsi="Arial" w:cs="Arial"/>
                <w:bCs/>
              </w:rPr>
              <w:t>Kebenaran</w:t>
            </w:r>
            <w:proofErr w:type="spellEnd"/>
            <w:r w:rsidRPr="0021276D">
              <w:rPr>
                <w:rFonts w:ascii="Arial" w:hAnsi="Arial" w:cs="Arial"/>
                <w:bCs/>
              </w:rPr>
              <w:t xml:space="preserve"> </w:t>
            </w:r>
            <w:proofErr w:type="spellStart"/>
            <w:r w:rsidRPr="0021276D">
              <w:rPr>
                <w:rFonts w:ascii="Arial" w:hAnsi="Arial" w:cs="Arial"/>
                <w:bCs/>
              </w:rPr>
              <w:t>dalam</w:t>
            </w:r>
            <w:proofErr w:type="spellEnd"/>
            <w:r w:rsidRPr="0021276D">
              <w:rPr>
                <w:rFonts w:ascii="Arial" w:hAnsi="Arial" w:cs="Arial"/>
                <w:bCs/>
              </w:rPr>
              <w:t xml:space="preserve"> </w:t>
            </w:r>
            <w:proofErr w:type="spellStart"/>
            <w:r w:rsidRPr="0021276D">
              <w:rPr>
                <w:rFonts w:ascii="Arial" w:hAnsi="Arial" w:cs="Arial"/>
                <w:bCs/>
              </w:rPr>
              <w:t>menjawab</w:t>
            </w:r>
            <w:proofErr w:type="spellEnd"/>
            <w:r w:rsidRPr="0021276D">
              <w:rPr>
                <w:rFonts w:ascii="Arial" w:hAnsi="Arial" w:cs="Arial"/>
                <w:bCs/>
              </w:rPr>
              <w:t xml:space="preserve"> </w:t>
            </w:r>
            <w:proofErr w:type="spellStart"/>
            <w:r w:rsidRPr="0021276D">
              <w:rPr>
                <w:rFonts w:ascii="Arial" w:hAnsi="Arial" w:cs="Arial"/>
                <w:bCs/>
              </w:rPr>
              <w:t>pertanyaan</w:t>
            </w:r>
            <w:proofErr w:type="spellEnd"/>
            <w:r w:rsidRPr="0021276D">
              <w:rPr>
                <w:rFonts w:ascii="Arial" w:hAnsi="Arial" w:cs="Arial"/>
                <w:bCs/>
              </w:rPr>
              <w:t xml:space="preserve"> </w:t>
            </w:r>
            <w:proofErr w:type="spellStart"/>
            <w:r w:rsidRPr="0021276D">
              <w:rPr>
                <w:rFonts w:ascii="Arial" w:hAnsi="Arial" w:cs="Arial"/>
                <w:bCs/>
              </w:rPr>
              <w:t>soal</w:t>
            </w:r>
            <w:proofErr w:type="spellEnd"/>
          </w:p>
        </w:tc>
        <w:tc>
          <w:tcPr>
            <w:tcW w:w="810" w:type="dxa"/>
          </w:tcPr>
          <w:p w14:paraId="0394AE51" w14:textId="36D773F3" w:rsidR="0041698F" w:rsidRPr="0021276D" w:rsidRDefault="000323C4" w:rsidP="00E11E5D">
            <w:pPr>
              <w:spacing w:after="0"/>
              <w:rPr>
                <w:rFonts w:ascii="Arial" w:hAnsi="Arial" w:cs="Arial"/>
                <w:bCs/>
              </w:rPr>
            </w:pPr>
            <w:r>
              <w:rPr>
                <w:rFonts w:ascii="Arial" w:hAnsi="Arial" w:cs="Arial"/>
                <w:bCs/>
              </w:rPr>
              <w:t>35%</w:t>
            </w:r>
          </w:p>
        </w:tc>
      </w:tr>
      <w:tr w:rsidR="000323C4" w:rsidRPr="0021276D" w14:paraId="6E3CE45C" w14:textId="77777777" w:rsidTr="00461BC1">
        <w:tblPrEx>
          <w:tblLook w:val="04A0" w:firstRow="1" w:lastRow="0" w:firstColumn="1" w:lastColumn="0" w:noHBand="0" w:noVBand="1"/>
        </w:tblPrEx>
        <w:trPr>
          <w:gridAfter w:val="2"/>
          <w:wAfter w:w="579" w:type="dxa"/>
        </w:trPr>
        <w:tc>
          <w:tcPr>
            <w:tcW w:w="1008" w:type="dxa"/>
            <w:shd w:val="clear" w:color="auto" w:fill="FFFFFF" w:themeFill="background1"/>
          </w:tcPr>
          <w:p w14:paraId="0FFE5EE1" w14:textId="26760153" w:rsidR="000323C4" w:rsidRPr="0021276D" w:rsidRDefault="000323C4" w:rsidP="000323C4">
            <w:pPr>
              <w:spacing w:after="0"/>
              <w:jc w:val="center"/>
              <w:rPr>
                <w:rFonts w:ascii="Arial" w:hAnsi="Arial" w:cs="Arial"/>
                <w:bCs/>
              </w:rPr>
            </w:pPr>
            <w:r w:rsidRPr="0021276D">
              <w:rPr>
                <w:rFonts w:ascii="Arial" w:hAnsi="Arial" w:cs="Arial"/>
                <w:bCs/>
              </w:rPr>
              <w:t>9-10</w:t>
            </w:r>
          </w:p>
        </w:tc>
        <w:tc>
          <w:tcPr>
            <w:tcW w:w="2340" w:type="dxa"/>
            <w:shd w:val="clear" w:color="auto" w:fill="FFFFFF" w:themeFill="background1"/>
          </w:tcPr>
          <w:p w14:paraId="2C8A8FF1" w14:textId="6DFD09E6" w:rsidR="000323C4" w:rsidRPr="0021276D" w:rsidRDefault="000323C4" w:rsidP="000323C4">
            <w:pPr>
              <w:spacing w:after="0"/>
              <w:jc w:val="both"/>
              <w:rPr>
                <w:rFonts w:ascii="Arial" w:hAnsi="Arial" w:cs="Arial"/>
                <w:bCs/>
              </w:rPr>
            </w:pPr>
            <w:proofErr w:type="spellStart"/>
            <w:r w:rsidRPr="0021276D">
              <w:rPr>
                <w:rFonts w:ascii="Arial" w:hAnsi="Arial" w:cs="Arial"/>
                <w:bCs/>
              </w:rPr>
              <w:t>Mahasiswa</w:t>
            </w:r>
            <w:proofErr w:type="spellEnd"/>
            <w:r w:rsidRPr="0021276D">
              <w:rPr>
                <w:rFonts w:ascii="Arial" w:hAnsi="Arial" w:cs="Arial"/>
                <w:bCs/>
              </w:rPr>
              <w:t xml:space="preserve"> </w:t>
            </w:r>
            <w:proofErr w:type="spellStart"/>
            <w:r w:rsidRPr="0021276D">
              <w:rPr>
                <w:rFonts w:ascii="Arial" w:hAnsi="Arial" w:cs="Arial"/>
                <w:bCs/>
              </w:rPr>
              <w:t>mampu</w:t>
            </w:r>
            <w:proofErr w:type="spellEnd"/>
            <w:r w:rsidRPr="0021276D">
              <w:rPr>
                <w:rFonts w:ascii="Arial" w:hAnsi="Arial" w:cs="Arial"/>
                <w:bCs/>
              </w:rPr>
              <w:t xml:space="preserve"> </w:t>
            </w:r>
            <w:proofErr w:type="spellStart"/>
            <w:r w:rsidRPr="0021276D">
              <w:rPr>
                <w:rFonts w:ascii="Arial" w:hAnsi="Arial" w:cs="Arial"/>
                <w:bCs/>
              </w:rPr>
              <w:t>mengkonsep</w:t>
            </w:r>
            <w:proofErr w:type="spellEnd"/>
            <w:r w:rsidRPr="0021276D">
              <w:rPr>
                <w:rFonts w:ascii="Arial" w:hAnsi="Arial" w:cs="Arial"/>
                <w:bCs/>
              </w:rPr>
              <w:t xml:space="preserve"> </w:t>
            </w:r>
            <w:proofErr w:type="spellStart"/>
            <w:r w:rsidRPr="0021276D">
              <w:rPr>
                <w:rFonts w:ascii="Arial" w:hAnsi="Arial" w:cs="Arial"/>
                <w:bCs/>
              </w:rPr>
              <w:t>tentang</w:t>
            </w:r>
            <w:proofErr w:type="spellEnd"/>
            <w:r w:rsidRPr="0021276D">
              <w:rPr>
                <w:rFonts w:ascii="Arial" w:hAnsi="Arial" w:cs="Arial"/>
                <w:bCs/>
              </w:rPr>
              <w:t xml:space="preserve"> </w:t>
            </w:r>
            <w:proofErr w:type="spellStart"/>
            <w:r w:rsidRPr="0021276D">
              <w:rPr>
                <w:rFonts w:ascii="Arial" w:hAnsi="Arial" w:cs="Arial"/>
                <w:bCs/>
              </w:rPr>
              <w:t>perancangan</w:t>
            </w:r>
            <w:proofErr w:type="spellEnd"/>
            <w:r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Pr="0021276D">
              <w:rPr>
                <w:rFonts w:ascii="Arial" w:hAnsi="Arial" w:cs="Arial"/>
                <w:bCs/>
              </w:rPr>
              <w:t xml:space="preserve"> dan </w:t>
            </w:r>
            <w:proofErr w:type="spellStart"/>
            <w:r w:rsidRPr="0021276D">
              <w:rPr>
                <w:rFonts w:ascii="Arial" w:hAnsi="Arial" w:cs="Arial"/>
                <w:bCs/>
              </w:rPr>
              <w:t>pengembangan</w:t>
            </w:r>
            <w:proofErr w:type="spellEnd"/>
            <w:r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Pr="0021276D">
              <w:rPr>
                <w:rFonts w:ascii="Arial" w:hAnsi="Arial" w:cs="Arial"/>
                <w:bCs/>
              </w:rPr>
              <w:t xml:space="preserve"> </w:t>
            </w:r>
            <w:proofErr w:type="spellStart"/>
            <w:r w:rsidRPr="0021276D">
              <w:rPr>
                <w:rFonts w:ascii="Arial" w:hAnsi="Arial" w:cs="Arial"/>
              </w:rPr>
              <w:t>Sebagai</w:t>
            </w:r>
            <w:proofErr w:type="spellEnd"/>
            <w:r w:rsidRPr="0021276D">
              <w:rPr>
                <w:rFonts w:ascii="Arial" w:hAnsi="Arial" w:cs="Arial"/>
              </w:rPr>
              <w:t xml:space="preserve"> </w:t>
            </w:r>
            <w:proofErr w:type="spellStart"/>
            <w:r w:rsidRPr="0021276D">
              <w:rPr>
                <w:rFonts w:ascii="Arial" w:hAnsi="Arial" w:cs="Arial"/>
              </w:rPr>
              <w:t>Keunggulan</w:t>
            </w:r>
            <w:proofErr w:type="spellEnd"/>
            <w:r w:rsidRPr="0021276D">
              <w:rPr>
                <w:rFonts w:ascii="Arial" w:hAnsi="Arial" w:cs="Arial"/>
              </w:rPr>
              <w:t xml:space="preserve"> </w:t>
            </w:r>
            <w:proofErr w:type="spellStart"/>
            <w:r w:rsidRPr="0021276D">
              <w:rPr>
                <w:rFonts w:ascii="Arial" w:hAnsi="Arial" w:cs="Arial"/>
              </w:rPr>
              <w:t>Kompetitif</w:t>
            </w:r>
            <w:proofErr w:type="spellEnd"/>
          </w:p>
        </w:tc>
        <w:tc>
          <w:tcPr>
            <w:tcW w:w="2601" w:type="dxa"/>
            <w:gridSpan w:val="4"/>
            <w:shd w:val="clear" w:color="auto" w:fill="FFFFFF" w:themeFill="background1"/>
          </w:tcPr>
          <w:p w14:paraId="4E2F1578" w14:textId="77777777" w:rsidR="000323C4" w:rsidRPr="0021276D" w:rsidRDefault="000323C4">
            <w:pPr>
              <w:pStyle w:val="ListParagraph"/>
              <w:numPr>
                <w:ilvl w:val="0"/>
                <w:numId w:val="8"/>
              </w:numPr>
              <w:spacing w:after="0"/>
              <w:ind w:left="224" w:hanging="142"/>
              <w:jc w:val="both"/>
              <w:rPr>
                <w:rFonts w:ascii="Arial" w:hAnsi="Arial" w:cs="Arial"/>
                <w:bCs/>
              </w:rPr>
            </w:pPr>
            <w:proofErr w:type="spellStart"/>
            <w:r w:rsidRPr="0021276D">
              <w:rPr>
                <w:rFonts w:ascii="Arial" w:hAnsi="Arial" w:cs="Arial"/>
                <w:bCs/>
              </w:rPr>
              <w:t>Pengertian</w:t>
            </w:r>
            <w:proofErr w:type="spellEnd"/>
            <w:r w:rsidRPr="0021276D">
              <w:rPr>
                <w:rFonts w:ascii="Arial" w:hAnsi="Arial" w:cs="Arial"/>
                <w:bCs/>
              </w:rPr>
              <w:t xml:space="preserve"> dan </w:t>
            </w:r>
            <w:proofErr w:type="spellStart"/>
            <w:r w:rsidRPr="0021276D">
              <w:rPr>
                <w:rFonts w:ascii="Arial" w:hAnsi="Arial" w:cs="Arial"/>
                <w:bCs/>
              </w:rPr>
              <w:t>konsep</w:t>
            </w:r>
            <w:proofErr w:type="spellEnd"/>
            <w:r w:rsidRPr="0021276D">
              <w:rPr>
                <w:rFonts w:ascii="Arial" w:hAnsi="Arial" w:cs="Arial"/>
                <w:bCs/>
              </w:rPr>
              <w:t xml:space="preserve"> System Model Umum</w:t>
            </w:r>
          </w:p>
          <w:p w14:paraId="43C2B845" w14:textId="446768DF" w:rsidR="000323C4" w:rsidRPr="0021276D" w:rsidRDefault="000323C4">
            <w:pPr>
              <w:pStyle w:val="ListParagraph"/>
              <w:numPr>
                <w:ilvl w:val="0"/>
                <w:numId w:val="8"/>
              </w:numPr>
              <w:spacing w:after="0"/>
              <w:ind w:left="224" w:hanging="142"/>
              <w:jc w:val="both"/>
              <w:rPr>
                <w:rFonts w:ascii="Arial" w:hAnsi="Arial" w:cs="Arial"/>
                <w:bCs/>
              </w:rPr>
            </w:pPr>
            <w:r w:rsidRPr="0021276D">
              <w:rPr>
                <w:rFonts w:ascii="Arial" w:hAnsi="Arial" w:cs="Arial"/>
                <w:bCs/>
              </w:rPr>
              <w:t xml:space="preserve">Desain </w:t>
            </w:r>
            <w:proofErr w:type="spellStart"/>
            <w:r w:rsidRPr="0021276D">
              <w:rPr>
                <w:rFonts w:ascii="Arial" w:hAnsi="Arial" w:cs="Arial"/>
                <w:bCs/>
              </w:rPr>
              <w:t>Sistem</w:t>
            </w:r>
            <w:proofErr w:type="spellEnd"/>
          </w:p>
          <w:p w14:paraId="116C83E0" w14:textId="742794C0" w:rsidR="000323C4" w:rsidRPr="0021276D" w:rsidRDefault="000323C4">
            <w:pPr>
              <w:pStyle w:val="ListParagraph"/>
              <w:numPr>
                <w:ilvl w:val="0"/>
                <w:numId w:val="8"/>
              </w:numPr>
              <w:spacing w:after="0"/>
              <w:ind w:left="224" w:hanging="224"/>
              <w:jc w:val="both"/>
              <w:rPr>
                <w:rFonts w:ascii="Arial" w:hAnsi="Arial" w:cs="Arial"/>
                <w:bCs/>
              </w:rPr>
            </w:pPr>
            <w:proofErr w:type="spellStart"/>
            <w:r w:rsidRPr="0021276D">
              <w:rPr>
                <w:rFonts w:ascii="Arial" w:hAnsi="Arial" w:cs="Arial"/>
                <w:bCs/>
                <w:i/>
                <w:iCs/>
              </w:rPr>
              <w:t>Flowchard</w:t>
            </w:r>
            <w:proofErr w:type="spellEnd"/>
          </w:p>
          <w:p w14:paraId="60399464" w14:textId="319C9FF7" w:rsidR="000323C4" w:rsidRPr="0021276D" w:rsidRDefault="000323C4">
            <w:pPr>
              <w:pStyle w:val="ListParagraph"/>
              <w:numPr>
                <w:ilvl w:val="0"/>
                <w:numId w:val="8"/>
              </w:numPr>
              <w:spacing w:after="0"/>
              <w:ind w:left="224" w:hanging="224"/>
              <w:jc w:val="both"/>
              <w:rPr>
                <w:rFonts w:ascii="Arial" w:hAnsi="Arial" w:cs="Arial"/>
                <w:bCs/>
              </w:rPr>
            </w:pPr>
            <w:proofErr w:type="spellStart"/>
            <w:r w:rsidRPr="0021276D">
              <w:rPr>
                <w:rFonts w:ascii="Arial" w:hAnsi="Arial" w:cs="Arial"/>
                <w:bCs/>
              </w:rPr>
              <w:t>Perancangan</w:t>
            </w:r>
            <w:proofErr w:type="spellEnd"/>
            <w:r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Pr="0021276D">
              <w:rPr>
                <w:rFonts w:ascii="Arial" w:hAnsi="Arial" w:cs="Arial"/>
                <w:bCs/>
              </w:rPr>
              <w:t xml:space="preserve"> </w:t>
            </w:r>
            <w:proofErr w:type="spellStart"/>
            <w:r w:rsidRPr="0021276D">
              <w:rPr>
                <w:rFonts w:ascii="Arial" w:hAnsi="Arial" w:cs="Arial"/>
                <w:bCs/>
              </w:rPr>
              <w:t>sesuai</w:t>
            </w:r>
            <w:proofErr w:type="spellEnd"/>
            <w:r w:rsidRPr="0021276D">
              <w:rPr>
                <w:rFonts w:ascii="Arial" w:hAnsi="Arial" w:cs="Arial"/>
                <w:bCs/>
              </w:rPr>
              <w:t xml:space="preserve"> parameter </w:t>
            </w:r>
            <w:proofErr w:type="spellStart"/>
            <w:r w:rsidRPr="0021276D">
              <w:rPr>
                <w:rFonts w:ascii="Arial" w:hAnsi="Arial" w:cs="Arial"/>
                <w:bCs/>
              </w:rPr>
              <w:t>standar</w:t>
            </w:r>
            <w:proofErr w:type="spellEnd"/>
            <w:r w:rsidRPr="0021276D">
              <w:rPr>
                <w:rFonts w:ascii="Arial" w:hAnsi="Arial" w:cs="Arial"/>
                <w:bCs/>
              </w:rPr>
              <w:t xml:space="preserve"> </w:t>
            </w:r>
            <w:proofErr w:type="spellStart"/>
            <w:r w:rsidRPr="0021276D">
              <w:rPr>
                <w:rFonts w:ascii="Arial" w:hAnsi="Arial" w:cs="Arial"/>
                <w:bCs/>
              </w:rPr>
              <w:t>pelayanan</w:t>
            </w:r>
            <w:proofErr w:type="spellEnd"/>
            <w:r w:rsidRPr="0021276D">
              <w:rPr>
                <w:rFonts w:ascii="Arial" w:hAnsi="Arial" w:cs="Arial"/>
                <w:bCs/>
              </w:rPr>
              <w:t xml:space="preserve"> </w:t>
            </w:r>
            <w:proofErr w:type="spellStart"/>
            <w:r w:rsidRPr="0021276D">
              <w:rPr>
                <w:rFonts w:ascii="Arial" w:hAnsi="Arial" w:cs="Arial"/>
                <w:bCs/>
              </w:rPr>
              <w:t>kefarmasian</w:t>
            </w:r>
            <w:proofErr w:type="spellEnd"/>
          </w:p>
          <w:p w14:paraId="5AC0DED9" w14:textId="20BD10DF" w:rsidR="000323C4" w:rsidRPr="0021276D" w:rsidRDefault="000323C4" w:rsidP="000323C4">
            <w:pPr>
              <w:pStyle w:val="ListParagraph"/>
              <w:spacing w:after="0"/>
              <w:ind w:left="224"/>
              <w:jc w:val="both"/>
              <w:rPr>
                <w:rFonts w:ascii="Arial" w:hAnsi="Arial" w:cs="Arial"/>
                <w:bCs/>
              </w:rPr>
            </w:pPr>
          </w:p>
        </w:tc>
        <w:tc>
          <w:tcPr>
            <w:tcW w:w="1417" w:type="dxa"/>
            <w:shd w:val="clear" w:color="auto" w:fill="FFFFFF" w:themeFill="background1"/>
          </w:tcPr>
          <w:p w14:paraId="22614D11" w14:textId="77777777" w:rsidR="000323C4" w:rsidRDefault="000323C4" w:rsidP="000323C4">
            <w:pPr>
              <w:spacing w:after="0"/>
              <w:rPr>
                <w:rFonts w:ascii="Arial" w:hAnsi="Arial" w:cs="Arial"/>
                <w:bCs/>
              </w:rPr>
            </w:pPr>
            <w:r w:rsidRPr="000F0E8D">
              <w:rPr>
                <w:rFonts w:ascii="Arial" w:hAnsi="Arial" w:cs="Arial"/>
                <w:bCs/>
              </w:rPr>
              <w:t xml:space="preserve">Metode </w:t>
            </w:r>
          </w:p>
          <w:p w14:paraId="09D64E76" w14:textId="00529EA3" w:rsidR="000323C4" w:rsidRPr="000323C4" w:rsidRDefault="000323C4">
            <w:pPr>
              <w:pStyle w:val="ListParagraph"/>
              <w:numPr>
                <w:ilvl w:val="0"/>
                <w:numId w:val="38"/>
              </w:numPr>
              <w:spacing w:after="0"/>
              <w:ind w:left="177" w:hanging="283"/>
              <w:rPr>
                <w:rFonts w:ascii="Arial" w:hAnsi="Arial" w:cs="Arial"/>
                <w:bCs/>
              </w:rPr>
            </w:pPr>
            <w:r w:rsidRPr="000323C4">
              <w:rPr>
                <w:rFonts w:ascii="Arial" w:hAnsi="Arial" w:cs="Arial"/>
                <w:b/>
                <w:i/>
                <w:iCs/>
              </w:rPr>
              <w:t>Active learning</w:t>
            </w:r>
          </w:p>
          <w:p w14:paraId="7D8CAAB4" w14:textId="77777777" w:rsidR="000323C4" w:rsidRPr="000F0E8D" w:rsidRDefault="000323C4">
            <w:pPr>
              <w:pStyle w:val="ListParagraph"/>
              <w:numPr>
                <w:ilvl w:val="0"/>
                <w:numId w:val="38"/>
              </w:numPr>
              <w:spacing w:after="0"/>
              <w:ind w:left="177" w:hanging="283"/>
              <w:rPr>
                <w:rFonts w:ascii="Arial" w:hAnsi="Arial" w:cs="Arial"/>
                <w:bCs/>
              </w:rPr>
            </w:pPr>
            <w:r w:rsidRPr="000F0E8D">
              <w:rPr>
                <w:rFonts w:ascii="Arial" w:hAnsi="Arial" w:cs="Arial"/>
                <w:b/>
                <w:i/>
              </w:rPr>
              <w:t>Mind Mapping</w:t>
            </w:r>
            <w:r w:rsidRPr="000F0E8D">
              <w:rPr>
                <w:rFonts w:ascii="Arial" w:hAnsi="Arial" w:cs="Arial"/>
                <w:bCs/>
                <w:i/>
              </w:rPr>
              <w:t xml:space="preserve"> </w:t>
            </w:r>
          </w:p>
          <w:p w14:paraId="187DB12E" w14:textId="77777777" w:rsidR="000323C4" w:rsidRPr="000F0E8D" w:rsidRDefault="000323C4">
            <w:pPr>
              <w:pStyle w:val="ListParagraph"/>
              <w:numPr>
                <w:ilvl w:val="0"/>
                <w:numId w:val="38"/>
              </w:numPr>
              <w:spacing w:after="0"/>
              <w:ind w:left="177" w:hanging="283"/>
              <w:rPr>
                <w:rFonts w:ascii="Arial" w:hAnsi="Arial" w:cs="Arial"/>
                <w:bCs/>
              </w:rPr>
            </w:pPr>
            <w:r w:rsidRPr="000F0E8D">
              <w:rPr>
                <w:rFonts w:ascii="Arial" w:hAnsi="Arial" w:cs="Arial"/>
                <w:b/>
                <w:i/>
                <w:iCs/>
              </w:rPr>
              <w:t>Brainstorming</w:t>
            </w:r>
          </w:p>
          <w:p w14:paraId="343223EB" w14:textId="1ED4984A" w:rsidR="000323C4" w:rsidRPr="0021276D" w:rsidRDefault="000323C4" w:rsidP="000323C4">
            <w:pPr>
              <w:spacing w:after="0"/>
              <w:rPr>
                <w:rFonts w:ascii="Arial" w:hAnsi="Arial" w:cs="Arial"/>
                <w:bCs/>
              </w:rPr>
            </w:pPr>
          </w:p>
        </w:tc>
        <w:tc>
          <w:tcPr>
            <w:tcW w:w="1350" w:type="dxa"/>
            <w:gridSpan w:val="2"/>
          </w:tcPr>
          <w:p w14:paraId="0298B63B" w14:textId="77777777" w:rsidR="000323C4" w:rsidRPr="0021276D" w:rsidRDefault="000323C4" w:rsidP="000323C4">
            <w:pPr>
              <w:spacing w:after="0"/>
              <w:rPr>
                <w:rFonts w:ascii="Arial" w:hAnsi="Arial" w:cs="Arial"/>
                <w:bCs/>
              </w:rPr>
            </w:pPr>
            <w:r w:rsidRPr="0021276D">
              <w:rPr>
                <w:rFonts w:ascii="Arial" w:hAnsi="Arial" w:cs="Arial"/>
                <w:bCs/>
              </w:rPr>
              <w:t xml:space="preserve">100’ </w:t>
            </w:r>
          </w:p>
          <w:p w14:paraId="3793B054" w14:textId="77777777" w:rsidR="000323C4" w:rsidRPr="0021276D" w:rsidRDefault="000323C4" w:rsidP="000323C4">
            <w:pPr>
              <w:spacing w:after="0"/>
              <w:rPr>
                <w:rFonts w:ascii="Arial" w:hAnsi="Arial" w:cs="Arial"/>
                <w:bCs/>
              </w:rPr>
            </w:pPr>
            <w:r w:rsidRPr="0021276D">
              <w:rPr>
                <w:rFonts w:ascii="Arial" w:hAnsi="Arial" w:cs="Arial"/>
                <w:bCs/>
              </w:rPr>
              <w:t>(</w:t>
            </w:r>
            <w:proofErr w:type="spellStart"/>
            <w:r w:rsidRPr="0021276D">
              <w:rPr>
                <w:rFonts w:ascii="Arial" w:hAnsi="Arial" w:cs="Arial"/>
                <w:bCs/>
              </w:rPr>
              <w:t>tatap</w:t>
            </w:r>
            <w:proofErr w:type="spellEnd"/>
            <w:r w:rsidRPr="0021276D">
              <w:rPr>
                <w:rFonts w:ascii="Arial" w:hAnsi="Arial" w:cs="Arial"/>
                <w:bCs/>
              </w:rPr>
              <w:t xml:space="preserve"> </w:t>
            </w:r>
            <w:proofErr w:type="spellStart"/>
            <w:r w:rsidRPr="0021276D">
              <w:rPr>
                <w:rFonts w:ascii="Arial" w:hAnsi="Arial" w:cs="Arial"/>
                <w:bCs/>
              </w:rPr>
              <w:t>muka</w:t>
            </w:r>
            <w:proofErr w:type="spellEnd"/>
            <w:r w:rsidRPr="0021276D">
              <w:rPr>
                <w:rFonts w:ascii="Arial" w:hAnsi="Arial" w:cs="Arial"/>
                <w:bCs/>
              </w:rPr>
              <w:t>)</w:t>
            </w:r>
          </w:p>
          <w:p w14:paraId="37E05784" w14:textId="77777777" w:rsidR="000323C4" w:rsidRPr="0021276D" w:rsidRDefault="000323C4" w:rsidP="000323C4">
            <w:pPr>
              <w:spacing w:after="0"/>
              <w:rPr>
                <w:rFonts w:ascii="Arial" w:hAnsi="Arial" w:cs="Arial"/>
                <w:bCs/>
              </w:rPr>
            </w:pPr>
            <w:r w:rsidRPr="0021276D">
              <w:rPr>
                <w:rFonts w:ascii="Arial" w:hAnsi="Arial" w:cs="Arial"/>
                <w:bCs/>
              </w:rPr>
              <w:t xml:space="preserve">120’ </w:t>
            </w:r>
          </w:p>
          <w:p w14:paraId="348A3AFF" w14:textId="77777777" w:rsidR="000323C4" w:rsidRPr="0021276D" w:rsidRDefault="000323C4" w:rsidP="000323C4">
            <w:pPr>
              <w:spacing w:after="0"/>
              <w:rPr>
                <w:rFonts w:ascii="Arial" w:hAnsi="Arial" w:cs="Arial"/>
                <w:bCs/>
              </w:rPr>
            </w:pPr>
            <w:r w:rsidRPr="0021276D">
              <w:rPr>
                <w:rFonts w:ascii="Arial" w:hAnsi="Arial" w:cs="Arial"/>
                <w:bCs/>
              </w:rPr>
              <w:t>(</w:t>
            </w:r>
            <w:proofErr w:type="spellStart"/>
            <w:r w:rsidRPr="0021276D">
              <w:rPr>
                <w:rFonts w:ascii="Arial" w:hAnsi="Arial" w:cs="Arial"/>
                <w:bCs/>
              </w:rPr>
              <w:t>baca</w:t>
            </w:r>
            <w:proofErr w:type="spellEnd"/>
            <w:r w:rsidRPr="0021276D">
              <w:rPr>
                <w:rFonts w:ascii="Arial" w:hAnsi="Arial" w:cs="Arial"/>
                <w:bCs/>
              </w:rPr>
              <w:t xml:space="preserve"> </w:t>
            </w:r>
            <w:r w:rsidRPr="0021276D">
              <w:rPr>
                <w:rFonts w:ascii="Arial" w:hAnsi="Arial" w:cs="Arial"/>
                <w:bCs/>
                <w:i/>
              </w:rPr>
              <w:t>textbook</w:t>
            </w:r>
            <w:r w:rsidRPr="0021276D">
              <w:rPr>
                <w:rFonts w:ascii="Arial" w:hAnsi="Arial" w:cs="Arial"/>
                <w:bCs/>
              </w:rPr>
              <w:t xml:space="preserve"> / </w:t>
            </w:r>
            <w:r w:rsidRPr="0021276D">
              <w:rPr>
                <w:rFonts w:ascii="Arial" w:hAnsi="Arial" w:cs="Arial"/>
                <w:bCs/>
                <w:i/>
              </w:rPr>
              <w:t>browsing</w:t>
            </w:r>
            <w:r w:rsidRPr="0021276D">
              <w:rPr>
                <w:rFonts w:ascii="Arial" w:hAnsi="Arial" w:cs="Arial"/>
                <w:bCs/>
              </w:rPr>
              <w:t>)</w:t>
            </w:r>
          </w:p>
          <w:p w14:paraId="36060C86" w14:textId="77777777" w:rsidR="000323C4" w:rsidRPr="0021276D" w:rsidRDefault="000323C4" w:rsidP="000323C4">
            <w:pPr>
              <w:spacing w:after="0"/>
              <w:rPr>
                <w:rFonts w:ascii="Arial" w:hAnsi="Arial" w:cs="Arial"/>
                <w:bCs/>
              </w:rPr>
            </w:pPr>
          </w:p>
        </w:tc>
        <w:tc>
          <w:tcPr>
            <w:tcW w:w="2903" w:type="dxa"/>
            <w:gridSpan w:val="2"/>
          </w:tcPr>
          <w:p w14:paraId="211B39E3" w14:textId="77777777" w:rsidR="000323C4" w:rsidRPr="0021276D" w:rsidRDefault="000323C4" w:rsidP="000323C4">
            <w:pPr>
              <w:spacing w:after="0"/>
              <w:jc w:val="both"/>
              <w:rPr>
                <w:rFonts w:ascii="Arial" w:hAnsi="Arial" w:cs="Arial"/>
              </w:rPr>
            </w:pPr>
            <w:proofErr w:type="spellStart"/>
            <w:r w:rsidRPr="0021276D">
              <w:rPr>
                <w:rFonts w:ascii="Arial" w:hAnsi="Arial" w:cs="Arial"/>
              </w:rPr>
              <w:t>Tugas</w:t>
            </w:r>
            <w:proofErr w:type="spellEnd"/>
            <w:r w:rsidRPr="0021276D">
              <w:rPr>
                <w:rFonts w:ascii="Arial" w:hAnsi="Arial" w:cs="Arial"/>
              </w:rPr>
              <w:t xml:space="preserve"> </w:t>
            </w:r>
            <w:proofErr w:type="spellStart"/>
            <w:r w:rsidRPr="0021276D">
              <w:rPr>
                <w:rFonts w:ascii="Arial" w:hAnsi="Arial" w:cs="Arial"/>
              </w:rPr>
              <w:t>Kelompok</w:t>
            </w:r>
            <w:proofErr w:type="spellEnd"/>
            <w:r w:rsidRPr="0021276D">
              <w:rPr>
                <w:rFonts w:ascii="Arial" w:hAnsi="Arial" w:cs="Arial"/>
              </w:rPr>
              <w:t xml:space="preserve"> </w:t>
            </w:r>
            <w:proofErr w:type="spellStart"/>
            <w:r w:rsidRPr="0021276D">
              <w:rPr>
                <w:rFonts w:ascii="Arial" w:hAnsi="Arial" w:cs="Arial"/>
              </w:rPr>
              <w:t>terstruktur</w:t>
            </w:r>
            <w:proofErr w:type="spellEnd"/>
            <w:r w:rsidRPr="0021276D">
              <w:rPr>
                <w:rFonts w:ascii="Arial" w:hAnsi="Arial" w:cs="Arial"/>
              </w:rPr>
              <w:t>.</w:t>
            </w:r>
          </w:p>
          <w:p w14:paraId="10EE7109" w14:textId="77777777" w:rsidR="000323C4" w:rsidRPr="0021276D" w:rsidRDefault="000323C4" w:rsidP="000323C4">
            <w:pPr>
              <w:spacing w:after="0"/>
              <w:jc w:val="both"/>
              <w:rPr>
                <w:rFonts w:ascii="Arial" w:hAnsi="Arial" w:cs="Arial"/>
                <w:bCs/>
              </w:rPr>
            </w:pPr>
            <w:r w:rsidRPr="0021276D">
              <w:rPr>
                <w:rFonts w:ascii="Arial" w:hAnsi="Arial" w:cs="Arial"/>
              </w:rPr>
              <w:t xml:space="preserve">Materi </w:t>
            </w:r>
            <w:proofErr w:type="spellStart"/>
            <w:r w:rsidRPr="0021276D">
              <w:rPr>
                <w:rFonts w:ascii="Arial" w:hAnsi="Arial" w:cs="Arial"/>
                <w:bCs/>
              </w:rPr>
              <w:t>Perancangan</w:t>
            </w:r>
            <w:proofErr w:type="spellEnd"/>
            <w:r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Pr="0021276D">
              <w:rPr>
                <w:rFonts w:ascii="Arial" w:hAnsi="Arial" w:cs="Arial"/>
                <w:bCs/>
              </w:rPr>
              <w:t xml:space="preserve"> di </w:t>
            </w:r>
            <w:proofErr w:type="spellStart"/>
            <w:r w:rsidRPr="0021276D">
              <w:rPr>
                <w:rFonts w:ascii="Arial" w:hAnsi="Arial" w:cs="Arial"/>
                <w:bCs/>
              </w:rPr>
              <w:t>Apotek</w:t>
            </w:r>
            <w:proofErr w:type="spellEnd"/>
          </w:p>
          <w:p w14:paraId="267329B5" w14:textId="77777777" w:rsidR="000323C4" w:rsidRPr="0021276D" w:rsidRDefault="000323C4">
            <w:pPr>
              <w:pStyle w:val="ListParagraph"/>
              <w:numPr>
                <w:ilvl w:val="0"/>
                <w:numId w:val="8"/>
              </w:numPr>
              <w:spacing w:after="0"/>
              <w:ind w:left="224" w:hanging="224"/>
              <w:jc w:val="both"/>
              <w:rPr>
                <w:rFonts w:ascii="Arial" w:hAnsi="Arial" w:cs="Arial"/>
                <w:bCs/>
              </w:rPr>
            </w:pPr>
            <w:proofErr w:type="spellStart"/>
            <w:r w:rsidRPr="0021276D">
              <w:rPr>
                <w:rFonts w:ascii="Arial" w:hAnsi="Arial" w:cs="Arial"/>
                <w:color w:val="000000"/>
              </w:rPr>
              <w:t>pengelolaan</w:t>
            </w:r>
            <w:proofErr w:type="spellEnd"/>
            <w:r w:rsidRPr="0021276D">
              <w:rPr>
                <w:rFonts w:ascii="Arial" w:hAnsi="Arial" w:cs="Arial"/>
                <w:color w:val="000000"/>
              </w:rPr>
              <w:t xml:space="preserve"> (</w:t>
            </w:r>
            <w:r w:rsidRPr="0021276D">
              <w:rPr>
                <w:rFonts w:ascii="Arial" w:hAnsi="Arial" w:cs="Arial"/>
                <w:i/>
                <w:iCs/>
                <w:color w:val="000000"/>
              </w:rPr>
              <w:t>e-stock, e-procurement, e-purchasing</w:t>
            </w:r>
            <w:r w:rsidRPr="0021276D">
              <w:rPr>
                <w:rFonts w:ascii="Arial" w:hAnsi="Arial" w:cs="Arial"/>
                <w:color w:val="000000"/>
              </w:rPr>
              <w:t xml:space="preserve">) dan </w:t>
            </w:r>
            <w:proofErr w:type="spellStart"/>
            <w:r w:rsidRPr="0021276D">
              <w:rPr>
                <w:rFonts w:ascii="Arial" w:hAnsi="Arial" w:cs="Arial"/>
                <w:color w:val="000000"/>
              </w:rPr>
              <w:t>pelayanan</w:t>
            </w:r>
            <w:proofErr w:type="spellEnd"/>
            <w:r w:rsidRPr="0021276D">
              <w:rPr>
                <w:rFonts w:ascii="Arial" w:hAnsi="Arial" w:cs="Arial"/>
                <w:color w:val="000000"/>
              </w:rPr>
              <w:t xml:space="preserve"> </w:t>
            </w:r>
            <w:proofErr w:type="spellStart"/>
            <w:r w:rsidRPr="0021276D">
              <w:rPr>
                <w:rFonts w:ascii="Arial" w:hAnsi="Arial" w:cs="Arial"/>
                <w:color w:val="000000"/>
              </w:rPr>
              <w:t>farmasi</w:t>
            </w:r>
            <w:proofErr w:type="spellEnd"/>
            <w:r w:rsidRPr="0021276D">
              <w:rPr>
                <w:rFonts w:ascii="Arial" w:hAnsi="Arial" w:cs="Arial"/>
                <w:color w:val="000000"/>
              </w:rPr>
              <w:t xml:space="preserve"> (</w:t>
            </w:r>
            <w:r w:rsidRPr="0021276D">
              <w:rPr>
                <w:rFonts w:ascii="Arial" w:hAnsi="Arial" w:cs="Arial"/>
                <w:i/>
                <w:iCs/>
                <w:color w:val="000000"/>
              </w:rPr>
              <w:t>e-prescription</w:t>
            </w:r>
            <w:r w:rsidRPr="0021276D">
              <w:rPr>
                <w:rFonts w:ascii="Arial" w:hAnsi="Arial" w:cs="Arial"/>
                <w:color w:val="000000"/>
              </w:rPr>
              <w:t xml:space="preserve">, </w:t>
            </w:r>
            <w:proofErr w:type="spellStart"/>
            <w:r w:rsidRPr="0021276D">
              <w:rPr>
                <w:rFonts w:ascii="Arial" w:hAnsi="Arial" w:cs="Arial"/>
                <w:color w:val="000000"/>
              </w:rPr>
              <w:t>skrining</w:t>
            </w:r>
            <w:proofErr w:type="spellEnd"/>
            <w:r w:rsidRPr="0021276D">
              <w:rPr>
                <w:rFonts w:ascii="Arial" w:hAnsi="Arial" w:cs="Arial"/>
                <w:color w:val="000000"/>
              </w:rPr>
              <w:t xml:space="preserve">, </w:t>
            </w:r>
            <w:r w:rsidRPr="0021276D">
              <w:rPr>
                <w:rFonts w:ascii="Arial" w:hAnsi="Arial" w:cs="Arial"/>
                <w:i/>
                <w:iCs/>
                <w:color w:val="000000"/>
              </w:rPr>
              <w:t>e-labeling</w:t>
            </w:r>
            <w:r w:rsidRPr="0021276D">
              <w:rPr>
                <w:rFonts w:ascii="Arial" w:hAnsi="Arial" w:cs="Arial"/>
                <w:color w:val="000000"/>
              </w:rPr>
              <w:t>,</w:t>
            </w:r>
            <w:r w:rsidRPr="0021276D">
              <w:rPr>
                <w:rFonts w:ascii="Arial" w:hAnsi="Arial" w:cs="Arial"/>
                <w:i/>
                <w:iCs/>
                <w:color w:val="000000"/>
              </w:rPr>
              <w:t xml:space="preserve"> e-Drug Information</w:t>
            </w:r>
            <w:r w:rsidRPr="0021276D">
              <w:rPr>
                <w:rFonts w:ascii="Arial" w:hAnsi="Arial" w:cs="Arial"/>
                <w:color w:val="000000"/>
              </w:rPr>
              <w:t>)</w:t>
            </w:r>
          </w:p>
          <w:p w14:paraId="2B13CA84" w14:textId="77777777" w:rsidR="000323C4" w:rsidRPr="0021276D" w:rsidRDefault="000323C4">
            <w:pPr>
              <w:pStyle w:val="ListParagraph"/>
              <w:numPr>
                <w:ilvl w:val="0"/>
                <w:numId w:val="8"/>
              </w:numPr>
              <w:spacing w:after="0"/>
              <w:ind w:left="224" w:hanging="224"/>
              <w:jc w:val="both"/>
              <w:rPr>
                <w:rFonts w:ascii="Arial" w:hAnsi="Arial" w:cs="Arial"/>
                <w:bCs/>
              </w:rPr>
            </w:pPr>
            <w:proofErr w:type="spellStart"/>
            <w:r w:rsidRPr="0021276D">
              <w:rPr>
                <w:rFonts w:ascii="Arial" w:hAnsi="Arial" w:cs="Arial"/>
                <w:color w:val="000000"/>
              </w:rPr>
              <w:t>Sistem</w:t>
            </w:r>
            <w:proofErr w:type="spellEnd"/>
            <w:r w:rsidRPr="0021276D">
              <w:rPr>
                <w:rFonts w:ascii="Arial" w:hAnsi="Arial" w:cs="Arial"/>
                <w:color w:val="000000"/>
              </w:rPr>
              <w:t xml:space="preserve"> </w:t>
            </w:r>
            <w:proofErr w:type="spellStart"/>
            <w:r w:rsidRPr="0021276D">
              <w:rPr>
                <w:rFonts w:ascii="Arial" w:hAnsi="Arial" w:cs="Arial"/>
                <w:color w:val="000000"/>
              </w:rPr>
              <w:t>informasi</w:t>
            </w:r>
            <w:proofErr w:type="spellEnd"/>
            <w:r w:rsidRPr="0021276D">
              <w:rPr>
                <w:rFonts w:ascii="Arial" w:hAnsi="Arial" w:cs="Arial"/>
                <w:color w:val="000000"/>
              </w:rPr>
              <w:t xml:space="preserve"> </w:t>
            </w:r>
            <w:proofErr w:type="spellStart"/>
            <w:r w:rsidRPr="0021276D">
              <w:rPr>
                <w:rFonts w:ascii="Arial" w:hAnsi="Arial" w:cs="Arial"/>
                <w:color w:val="000000"/>
              </w:rPr>
              <w:t>untuk</w:t>
            </w:r>
            <w:proofErr w:type="spellEnd"/>
            <w:r w:rsidRPr="0021276D">
              <w:rPr>
                <w:rFonts w:ascii="Arial" w:hAnsi="Arial" w:cs="Arial"/>
                <w:color w:val="000000"/>
              </w:rPr>
              <w:t xml:space="preserve"> </w:t>
            </w:r>
            <w:proofErr w:type="spellStart"/>
            <w:r w:rsidRPr="0021276D">
              <w:rPr>
                <w:rFonts w:ascii="Arial" w:hAnsi="Arial" w:cs="Arial"/>
                <w:color w:val="000000"/>
              </w:rPr>
              <w:t>promkes</w:t>
            </w:r>
            <w:proofErr w:type="spellEnd"/>
          </w:p>
          <w:p w14:paraId="314CE18D" w14:textId="77777777" w:rsidR="000323C4" w:rsidRPr="0021276D" w:rsidRDefault="000323C4">
            <w:pPr>
              <w:pStyle w:val="ListParagraph"/>
              <w:numPr>
                <w:ilvl w:val="0"/>
                <w:numId w:val="8"/>
              </w:numPr>
              <w:spacing w:after="0"/>
              <w:ind w:left="224" w:hanging="224"/>
              <w:jc w:val="both"/>
              <w:rPr>
                <w:rFonts w:ascii="Arial" w:hAnsi="Arial" w:cs="Arial"/>
                <w:bCs/>
              </w:rPr>
            </w:pPr>
            <w:proofErr w:type="spellStart"/>
            <w:r w:rsidRPr="0021276D">
              <w:rPr>
                <w:rFonts w:ascii="Arial" w:hAnsi="Arial" w:cs="Arial"/>
                <w:color w:val="000000"/>
              </w:rPr>
              <w:t>Sistem</w:t>
            </w:r>
            <w:proofErr w:type="spellEnd"/>
            <w:r w:rsidRPr="0021276D">
              <w:rPr>
                <w:rFonts w:ascii="Arial" w:hAnsi="Arial" w:cs="Arial"/>
                <w:color w:val="000000"/>
              </w:rPr>
              <w:t xml:space="preserve"> </w:t>
            </w:r>
            <w:proofErr w:type="spellStart"/>
            <w:r w:rsidRPr="0021276D">
              <w:rPr>
                <w:rFonts w:ascii="Arial" w:hAnsi="Arial" w:cs="Arial"/>
                <w:color w:val="000000"/>
              </w:rPr>
              <w:t>informasi</w:t>
            </w:r>
            <w:proofErr w:type="spellEnd"/>
            <w:r w:rsidRPr="0021276D">
              <w:rPr>
                <w:rFonts w:ascii="Arial" w:hAnsi="Arial" w:cs="Arial"/>
                <w:color w:val="000000"/>
              </w:rPr>
              <w:t xml:space="preserve"> </w:t>
            </w:r>
            <w:proofErr w:type="spellStart"/>
            <w:r w:rsidRPr="0021276D">
              <w:rPr>
                <w:rFonts w:ascii="Arial" w:hAnsi="Arial" w:cs="Arial"/>
                <w:color w:val="000000"/>
              </w:rPr>
              <w:t>untuk</w:t>
            </w:r>
            <w:proofErr w:type="spellEnd"/>
            <w:r w:rsidRPr="0021276D">
              <w:rPr>
                <w:rFonts w:ascii="Arial" w:hAnsi="Arial" w:cs="Arial"/>
                <w:color w:val="000000"/>
              </w:rPr>
              <w:t xml:space="preserve"> </w:t>
            </w:r>
            <w:proofErr w:type="spellStart"/>
            <w:r w:rsidRPr="0021276D">
              <w:rPr>
                <w:rFonts w:ascii="Arial" w:hAnsi="Arial" w:cs="Arial"/>
                <w:color w:val="000000"/>
              </w:rPr>
              <w:t>klinis</w:t>
            </w:r>
            <w:proofErr w:type="spellEnd"/>
          </w:p>
          <w:p w14:paraId="6D75AF84" w14:textId="77777777" w:rsidR="000323C4" w:rsidRPr="0021276D" w:rsidRDefault="000323C4">
            <w:pPr>
              <w:pStyle w:val="ListParagraph"/>
              <w:numPr>
                <w:ilvl w:val="0"/>
                <w:numId w:val="8"/>
              </w:numPr>
              <w:spacing w:after="0"/>
              <w:ind w:left="224" w:hanging="224"/>
              <w:jc w:val="both"/>
              <w:rPr>
                <w:rFonts w:ascii="Arial" w:hAnsi="Arial" w:cs="Arial"/>
                <w:bCs/>
              </w:rPr>
            </w:pPr>
            <w:proofErr w:type="spellStart"/>
            <w:r w:rsidRPr="0021276D">
              <w:rPr>
                <w:rFonts w:ascii="Arial" w:hAnsi="Arial" w:cs="Arial"/>
                <w:color w:val="000000"/>
              </w:rPr>
              <w:t>Sistem</w:t>
            </w:r>
            <w:proofErr w:type="spellEnd"/>
            <w:r w:rsidRPr="0021276D">
              <w:rPr>
                <w:rFonts w:ascii="Arial" w:hAnsi="Arial" w:cs="Arial"/>
                <w:color w:val="000000"/>
              </w:rPr>
              <w:t xml:space="preserve"> </w:t>
            </w:r>
            <w:proofErr w:type="spellStart"/>
            <w:r w:rsidRPr="0021276D">
              <w:rPr>
                <w:rFonts w:ascii="Arial" w:hAnsi="Arial" w:cs="Arial"/>
                <w:color w:val="000000"/>
              </w:rPr>
              <w:t>informasi</w:t>
            </w:r>
            <w:proofErr w:type="spellEnd"/>
            <w:r w:rsidRPr="0021276D">
              <w:rPr>
                <w:rFonts w:ascii="Arial" w:hAnsi="Arial" w:cs="Arial"/>
                <w:color w:val="000000"/>
              </w:rPr>
              <w:t xml:space="preserve"> </w:t>
            </w:r>
            <w:proofErr w:type="spellStart"/>
            <w:r w:rsidRPr="0021276D">
              <w:rPr>
                <w:rFonts w:ascii="Arial" w:hAnsi="Arial" w:cs="Arial"/>
                <w:color w:val="000000"/>
              </w:rPr>
              <w:t>cek</w:t>
            </w:r>
            <w:proofErr w:type="spellEnd"/>
            <w:r w:rsidRPr="0021276D">
              <w:rPr>
                <w:rFonts w:ascii="Arial" w:hAnsi="Arial" w:cs="Arial"/>
                <w:color w:val="000000"/>
              </w:rPr>
              <w:t xml:space="preserve"> halal</w:t>
            </w:r>
          </w:p>
          <w:p w14:paraId="56DB5E3A" w14:textId="77777777" w:rsidR="000323C4" w:rsidRPr="0021276D" w:rsidRDefault="000323C4">
            <w:pPr>
              <w:pStyle w:val="ListParagraph"/>
              <w:numPr>
                <w:ilvl w:val="0"/>
                <w:numId w:val="8"/>
              </w:numPr>
              <w:spacing w:after="0"/>
              <w:ind w:left="224" w:hanging="224"/>
              <w:jc w:val="both"/>
              <w:rPr>
                <w:rFonts w:ascii="Arial" w:hAnsi="Arial" w:cs="Arial"/>
                <w:bCs/>
              </w:rPr>
            </w:pPr>
            <w:proofErr w:type="spellStart"/>
            <w:r w:rsidRPr="0021276D">
              <w:rPr>
                <w:rFonts w:ascii="Arial" w:hAnsi="Arial" w:cs="Arial"/>
                <w:color w:val="000000"/>
              </w:rPr>
              <w:t>Sistem</w:t>
            </w:r>
            <w:proofErr w:type="spellEnd"/>
            <w:r w:rsidRPr="0021276D">
              <w:rPr>
                <w:rFonts w:ascii="Arial" w:hAnsi="Arial" w:cs="Arial"/>
                <w:color w:val="000000"/>
              </w:rPr>
              <w:t xml:space="preserve"> </w:t>
            </w:r>
            <w:proofErr w:type="spellStart"/>
            <w:r w:rsidRPr="0021276D">
              <w:rPr>
                <w:rFonts w:ascii="Arial" w:hAnsi="Arial" w:cs="Arial"/>
                <w:color w:val="000000"/>
              </w:rPr>
              <w:t>informasi</w:t>
            </w:r>
            <w:proofErr w:type="spellEnd"/>
            <w:r w:rsidRPr="0021276D">
              <w:rPr>
                <w:rFonts w:ascii="Arial" w:hAnsi="Arial" w:cs="Arial"/>
                <w:color w:val="000000"/>
              </w:rPr>
              <w:t xml:space="preserve"> </w:t>
            </w:r>
            <w:proofErr w:type="spellStart"/>
            <w:r w:rsidRPr="0021276D">
              <w:rPr>
                <w:rFonts w:ascii="Arial" w:hAnsi="Arial" w:cs="Arial"/>
                <w:color w:val="000000"/>
              </w:rPr>
              <w:t>keputusan</w:t>
            </w:r>
            <w:proofErr w:type="spellEnd"/>
            <w:r w:rsidRPr="0021276D">
              <w:rPr>
                <w:rFonts w:ascii="Arial" w:hAnsi="Arial" w:cs="Arial"/>
                <w:color w:val="000000"/>
              </w:rPr>
              <w:t xml:space="preserve"> </w:t>
            </w:r>
            <w:proofErr w:type="spellStart"/>
            <w:r w:rsidRPr="0021276D">
              <w:rPr>
                <w:rFonts w:ascii="Arial" w:hAnsi="Arial" w:cs="Arial"/>
                <w:color w:val="000000"/>
              </w:rPr>
              <w:t>penggunaan</w:t>
            </w:r>
            <w:proofErr w:type="spellEnd"/>
            <w:r w:rsidRPr="0021276D">
              <w:rPr>
                <w:rFonts w:ascii="Arial" w:hAnsi="Arial" w:cs="Arial"/>
                <w:color w:val="000000"/>
              </w:rPr>
              <w:t xml:space="preserve"> </w:t>
            </w:r>
            <w:proofErr w:type="spellStart"/>
            <w:r w:rsidRPr="0021276D">
              <w:rPr>
                <w:rFonts w:ascii="Arial" w:hAnsi="Arial" w:cs="Arial"/>
                <w:color w:val="000000"/>
              </w:rPr>
              <w:t>obat</w:t>
            </w:r>
            <w:proofErr w:type="spellEnd"/>
            <w:r w:rsidRPr="0021276D">
              <w:rPr>
                <w:rFonts w:ascii="Arial" w:hAnsi="Arial" w:cs="Arial"/>
                <w:color w:val="000000"/>
              </w:rPr>
              <w:t xml:space="preserve"> </w:t>
            </w:r>
          </w:p>
          <w:p w14:paraId="0F2187FD" w14:textId="77777777" w:rsidR="000323C4" w:rsidRPr="0021276D" w:rsidRDefault="000323C4">
            <w:pPr>
              <w:pStyle w:val="ListParagraph"/>
              <w:numPr>
                <w:ilvl w:val="0"/>
                <w:numId w:val="8"/>
              </w:numPr>
              <w:spacing w:after="0"/>
              <w:ind w:left="224" w:hanging="224"/>
              <w:jc w:val="both"/>
              <w:rPr>
                <w:rFonts w:ascii="Arial" w:hAnsi="Arial" w:cs="Arial"/>
                <w:bCs/>
              </w:rPr>
            </w:pPr>
            <w:proofErr w:type="spellStart"/>
            <w:r w:rsidRPr="0021276D">
              <w:rPr>
                <w:rFonts w:ascii="Arial" w:hAnsi="Arial" w:cs="Arial"/>
                <w:color w:val="000000"/>
              </w:rPr>
              <w:t>Sistem</w:t>
            </w:r>
            <w:proofErr w:type="spellEnd"/>
            <w:r w:rsidRPr="0021276D">
              <w:rPr>
                <w:rFonts w:ascii="Arial" w:hAnsi="Arial" w:cs="Arial"/>
                <w:color w:val="000000"/>
              </w:rPr>
              <w:t xml:space="preserve"> </w:t>
            </w:r>
            <w:proofErr w:type="spellStart"/>
            <w:r w:rsidRPr="0021276D">
              <w:rPr>
                <w:rFonts w:ascii="Arial" w:hAnsi="Arial" w:cs="Arial"/>
                <w:color w:val="000000"/>
              </w:rPr>
              <w:t>informasi</w:t>
            </w:r>
            <w:proofErr w:type="spellEnd"/>
            <w:r w:rsidRPr="0021276D">
              <w:rPr>
                <w:rFonts w:ascii="Arial" w:hAnsi="Arial" w:cs="Arial"/>
                <w:color w:val="000000"/>
              </w:rPr>
              <w:t xml:space="preserve"> </w:t>
            </w:r>
            <w:proofErr w:type="spellStart"/>
            <w:r w:rsidRPr="0021276D">
              <w:rPr>
                <w:rFonts w:ascii="Arial" w:hAnsi="Arial" w:cs="Arial"/>
                <w:color w:val="000000"/>
              </w:rPr>
              <w:t>kepuasan</w:t>
            </w:r>
            <w:proofErr w:type="spellEnd"/>
            <w:r w:rsidRPr="0021276D">
              <w:rPr>
                <w:rFonts w:ascii="Arial" w:hAnsi="Arial" w:cs="Arial"/>
                <w:color w:val="000000"/>
              </w:rPr>
              <w:t xml:space="preserve"> </w:t>
            </w:r>
            <w:proofErr w:type="spellStart"/>
            <w:r w:rsidRPr="0021276D">
              <w:rPr>
                <w:rFonts w:ascii="Arial" w:hAnsi="Arial" w:cs="Arial"/>
                <w:color w:val="000000"/>
              </w:rPr>
              <w:t>pasien</w:t>
            </w:r>
            <w:proofErr w:type="spellEnd"/>
          </w:p>
          <w:p w14:paraId="63539333" w14:textId="77777777" w:rsidR="000323C4" w:rsidRPr="0021276D" w:rsidRDefault="000323C4">
            <w:pPr>
              <w:pStyle w:val="ListParagraph"/>
              <w:numPr>
                <w:ilvl w:val="0"/>
                <w:numId w:val="8"/>
              </w:numPr>
              <w:spacing w:after="0"/>
              <w:ind w:left="224" w:hanging="224"/>
              <w:jc w:val="both"/>
              <w:rPr>
                <w:rFonts w:ascii="Arial" w:hAnsi="Arial" w:cs="Arial"/>
                <w:bCs/>
              </w:rPr>
            </w:pPr>
            <w:proofErr w:type="spellStart"/>
            <w:r w:rsidRPr="0021276D">
              <w:rPr>
                <w:rFonts w:ascii="Arial" w:hAnsi="Arial" w:cs="Arial"/>
                <w:color w:val="000000"/>
              </w:rPr>
              <w:t>Sistem</w:t>
            </w:r>
            <w:proofErr w:type="spellEnd"/>
            <w:r w:rsidRPr="0021276D">
              <w:rPr>
                <w:rFonts w:ascii="Arial" w:hAnsi="Arial" w:cs="Arial"/>
                <w:color w:val="000000"/>
              </w:rPr>
              <w:t xml:space="preserve"> </w:t>
            </w:r>
            <w:proofErr w:type="spellStart"/>
            <w:r w:rsidRPr="0021276D">
              <w:rPr>
                <w:rFonts w:ascii="Arial" w:hAnsi="Arial" w:cs="Arial"/>
                <w:color w:val="000000"/>
              </w:rPr>
              <w:t>informasi</w:t>
            </w:r>
            <w:proofErr w:type="spellEnd"/>
            <w:r w:rsidRPr="0021276D">
              <w:rPr>
                <w:rFonts w:ascii="Arial" w:hAnsi="Arial" w:cs="Arial"/>
                <w:color w:val="000000"/>
              </w:rPr>
              <w:t xml:space="preserve"> </w:t>
            </w:r>
            <w:proofErr w:type="spellStart"/>
            <w:r w:rsidRPr="0021276D">
              <w:rPr>
                <w:rFonts w:ascii="Arial" w:hAnsi="Arial" w:cs="Arial"/>
                <w:color w:val="000000"/>
              </w:rPr>
              <w:t>Konseling</w:t>
            </w:r>
            <w:proofErr w:type="spellEnd"/>
          </w:p>
          <w:p w14:paraId="2C887EB3" w14:textId="449355E9" w:rsidR="000323C4" w:rsidRPr="0021276D" w:rsidRDefault="000323C4" w:rsidP="000323C4">
            <w:pPr>
              <w:pStyle w:val="ListParagraph"/>
              <w:spacing w:after="0"/>
              <w:ind w:left="224"/>
              <w:jc w:val="both"/>
              <w:rPr>
                <w:rFonts w:ascii="Arial" w:hAnsi="Arial" w:cs="Arial"/>
                <w:bCs/>
              </w:rPr>
            </w:pPr>
            <w:r w:rsidRPr="0021276D">
              <w:rPr>
                <w:rFonts w:ascii="Arial" w:hAnsi="Arial" w:cs="Arial"/>
                <w:color w:val="000000"/>
              </w:rPr>
              <w:t xml:space="preserve"> </w:t>
            </w:r>
          </w:p>
        </w:tc>
        <w:tc>
          <w:tcPr>
            <w:tcW w:w="1710" w:type="dxa"/>
          </w:tcPr>
          <w:p w14:paraId="0B716C93" w14:textId="754A93F7" w:rsidR="000323C4" w:rsidRPr="0021276D" w:rsidRDefault="000323C4" w:rsidP="000323C4">
            <w:pPr>
              <w:spacing w:after="0"/>
              <w:jc w:val="both"/>
              <w:rPr>
                <w:rFonts w:ascii="Arial" w:hAnsi="Arial" w:cs="Arial"/>
                <w:bCs/>
              </w:rPr>
            </w:pPr>
            <w:proofErr w:type="spellStart"/>
            <w:r w:rsidRPr="0021276D">
              <w:rPr>
                <w:rFonts w:ascii="Arial" w:hAnsi="Arial" w:cs="Arial"/>
                <w:bCs/>
              </w:rPr>
              <w:t>Kebenaran</w:t>
            </w:r>
            <w:proofErr w:type="spellEnd"/>
            <w:r w:rsidRPr="0021276D">
              <w:rPr>
                <w:rFonts w:ascii="Arial" w:hAnsi="Arial" w:cs="Arial"/>
                <w:bCs/>
              </w:rPr>
              <w:t xml:space="preserve"> </w:t>
            </w:r>
            <w:proofErr w:type="spellStart"/>
            <w:r w:rsidRPr="0021276D">
              <w:rPr>
                <w:rFonts w:ascii="Arial" w:hAnsi="Arial" w:cs="Arial"/>
                <w:bCs/>
              </w:rPr>
              <w:t>dalam</w:t>
            </w:r>
            <w:proofErr w:type="spellEnd"/>
            <w:r w:rsidRPr="0021276D">
              <w:rPr>
                <w:rFonts w:ascii="Arial" w:hAnsi="Arial" w:cs="Arial"/>
                <w:bCs/>
              </w:rPr>
              <w:t xml:space="preserve"> </w:t>
            </w:r>
            <w:proofErr w:type="spellStart"/>
            <w:r w:rsidRPr="0021276D">
              <w:rPr>
                <w:rFonts w:ascii="Arial" w:hAnsi="Arial" w:cs="Arial"/>
                <w:bCs/>
              </w:rPr>
              <w:t>Meringkas</w:t>
            </w:r>
            <w:proofErr w:type="spellEnd"/>
            <w:r>
              <w:rPr>
                <w:rFonts w:ascii="Arial" w:hAnsi="Arial" w:cs="Arial"/>
                <w:bCs/>
              </w:rPr>
              <w:t xml:space="preserve"> </w:t>
            </w:r>
            <w:proofErr w:type="spellStart"/>
            <w:r w:rsidRPr="0021276D">
              <w:rPr>
                <w:rFonts w:ascii="Arial" w:hAnsi="Arial" w:cs="Arial"/>
                <w:b/>
                <w:bCs/>
              </w:rPr>
              <w:t>konten</w:t>
            </w:r>
            <w:proofErr w:type="spellEnd"/>
            <w:r w:rsidRPr="0021276D">
              <w:rPr>
                <w:rFonts w:ascii="Arial" w:hAnsi="Arial" w:cs="Arial"/>
                <w:b/>
                <w:bCs/>
              </w:rPr>
              <w:t xml:space="preserve"> </w:t>
            </w:r>
            <w:proofErr w:type="spellStart"/>
            <w:r w:rsidRPr="0021276D">
              <w:rPr>
                <w:rFonts w:ascii="Arial" w:hAnsi="Arial" w:cs="Arial"/>
                <w:bCs/>
              </w:rPr>
              <w:t>sesuai</w:t>
            </w:r>
            <w:proofErr w:type="spellEnd"/>
            <w:r w:rsidRPr="0021276D">
              <w:rPr>
                <w:rFonts w:ascii="Arial" w:hAnsi="Arial" w:cs="Arial"/>
                <w:bCs/>
              </w:rPr>
              <w:t xml:space="preserve"> </w:t>
            </w:r>
            <w:proofErr w:type="spellStart"/>
            <w:r w:rsidRPr="0021276D">
              <w:rPr>
                <w:rFonts w:ascii="Arial" w:hAnsi="Arial" w:cs="Arial"/>
                <w:bCs/>
              </w:rPr>
              <w:t>referensi</w:t>
            </w:r>
            <w:proofErr w:type="spellEnd"/>
            <w:r w:rsidRPr="0021276D">
              <w:rPr>
                <w:rFonts w:ascii="Arial" w:hAnsi="Arial" w:cs="Arial"/>
                <w:bCs/>
              </w:rPr>
              <w:t xml:space="preserve"> dan </w:t>
            </w:r>
            <w:proofErr w:type="spellStart"/>
            <w:r w:rsidRPr="0021276D">
              <w:rPr>
                <w:rFonts w:ascii="Arial" w:hAnsi="Arial" w:cs="Arial"/>
                <w:bCs/>
              </w:rPr>
              <w:t>regulasi</w:t>
            </w:r>
            <w:proofErr w:type="spellEnd"/>
          </w:p>
        </w:tc>
        <w:tc>
          <w:tcPr>
            <w:tcW w:w="810" w:type="dxa"/>
          </w:tcPr>
          <w:p w14:paraId="195F0B30" w14:textId="0BF17FD0" w:rsidR="000323C4" w:rsidRPr="0021276D" w:rsidRDefault="000323C4" w:rsidP="000323C4">
            <w:pPr>
              <w:spacing w:after="0"/>
              <w:rPr>
                <w:rFonts w:ascii="Arial" w:hAnsi="Arial" w:cs="Arial"/>
                <w:bCs/>
              </w:rPr>
            </w:pPr>
            <w:r>
              <w:rPr>
                <w:rFonts w:ascii="Arial" w:hAnsi="Arial" w:cs="Arial"/>
                <w:bCs/>
              </w:rPr>
              <w:t>5%</w:t>
            </w:r>
          </w:p>
        </w:tc>
      </w:tr>
      <w:tr w:rsidR="000323C4" w:rsidRPr="0021276D" w14:paraId="214D9514" w14:textId="77777777" w:rsidTr="00461BC1">
        <w:tblPrEx>
          <w:tblLook w:val="04A0" w:firstRow="1" w:lastRow="0" w:firstColumn="1" w:lastColumn="0" w:noHBand="0" w:noVBand="1"/>
        </w:tblPrEx>
        <w:trPr>
          <w:gridAfter w:val="2"/>
          <w:wAfter w:w="579" w:type="dxa"/>
        </w:trPr>
        <w:tc>
          <w:tcPr>
            <w:tcW w:w="1008" w:type="dxa"/>
            <w:shd w:val="clear" w:color="auto" w:fill="FFFFFF" w:themeFill="background1"/>
          </w:tcPr>
          <w:p w14:paraId="32FABAB9" w14:textId="53923912" w:rsidR="000323C4" w:rsidRPr="0021276D" w:rsidRDefault="000323C4" w:rsidP="000323C4">
            <w:pPr>
              <w:spacing w:after="0"/>
              <w:jc w:val="center"/>
              <w:rPr>
                <w:rFonts w:ascii="Arial" w:hAnsi="Arial" w:cs="Arial"/>
                <w:bCs/>
              </w:rPr>
            </w:pPr>
            <w:r w:rsidRPr="0021276D">
              <w:rPr>
                <w:rFonts w:ascii="Arial" w:hAnsi="Arial" w:cs="Arial"/>
                <w:bCs/>
              </w:rPr>
              <w:lastRenderedPageBreak/>
              <w:t>11</w:t>
            </w:r>
          </w:p>
        </w:tc>
        <w:tc>
          <w:tcPr>
            <w:tcW w:w="2340" w:type="dxa"/>
            <w:shd w:val="clear" w:color="auto" w:fill="FFFFFF" w:themeFill="background1"/>
          </w:tcPr>
          <w:p w14:paraId="66843243" w14:textId="74C6F458" w:rsidR="000323C4" w:rsidRPr="0021276D" w:rsidRDefault="000323C4" w:rsidP="000323C4">
            <w:pPr>
              <w:spacing w:after="0"/>
              <w:jc w:val="both"/>
              <w:rPr>
                <w:rFonts w:ascii="Arial" w:hAnsi="Arial" w:cs="Arial"/>
                <w:bCs/>
              </w:rPr>
            </w:pPr>
            <w:proofErr w:type="spellStart"/>
            <w:r w:rsidRPr="0021276D">
              <w:rPr>
                <w:rFonts w:ascii="Arial" w:hAnsi="Arial" w:cs="Arial"/>
                <w:bCs/>
              </w:rPr>
              <w:t>Mahasiswa</w:t>
            </w:r>
            <w:proofErr w:type="spellEnd"/>
            <w:r w:rsidRPr="0021276D">
              <w:rPr>
                <w:rFonts w:ascii="Arial" w:hAnsi="Arial" w:cs="Arial"/>
                <w:bCs/>
              </w:rPr>
              <w:t xml:space="preserve"> </w:t>
            </w:r>
            <w:proofErr w:type="spellStart"/>
            <w:r w:rsidRPr="0021276D">
              <w:rPr>
                <w:rFonts w:ascii="Arial" w:hAnsi="Arial" w:cs="Arial"/>
                <w:bCs/>
              </w:rPr>
              <w:t>mampu</w:t>
            </w:r>
            <w:proofErr w:type="spellEnd"/>
            <w:r w:rsidRPr="0021276D">
              <w:rPr>
                <w:rFonts w:ascii="Arial" w:hAnsi="Arial" w:cs="Arial"/>
                <w:bCs/>
              </w:rPr>
              <w:t xml:space="preserve"> </w:t>
            </w:r>
            <w:proofErr w:type="spellStart"/>
            <w:r w:rsidRPr="0021276D">
              <w:rPr>
                <w:rFonts w:ascii="Arial" w:hAnsi="Arial" w:cs="Arial"/>
                <w:b/>
              </w:rPr>
              <w:t>melakukan</w:t>
            </w:r>
            <w:proofErr w:type="spellEnd"/>
            <w:r w:rsidRPr="0021276D">
              <w:rPr>
                <w:rFonts w:ascii="Arial" w:hAnsi="Arial" w:cs="Arial"/>
                <w:b/>
              </w:rPr>
              <w:t xml:space="preserve"> (C3)</w:t>
            </w:r>
            <w:r w:rsidRPr="0021276D">
              <w:rPr>
                <w:rFonts w:ascii="Arial" w:hAnsi="Arial" w:cs="Arial"/>
                <w:bCs/>
              </w:rPr>
              <w:t xml:space="preserve"> </w:t>
            </w:r>
            <w:proofErr w:type="spellStart"/>
            <w:r w:rsidRPr="0021276D">
              <w:rPr>
                <w:rFonts w:ascii="Arial" w:hAnsi="Arial" w:cs="Arial"/>
                <w:bCs/>
              </w:rPr>
              <w:t>Mengelola</w:t>
            </w:r>
            <w:proofErr w:type="spellEnd"/>
            <w:r w:rsidRPr="0021276D">
              <w:rPr>
                <w:rFonts w:ascii="Arial" w:hAnsi="Arial" w:cs="Arial"/>
                <w:bCs/>
              </w:rPr>
              <w:t xml:space="preserve"> </w:t>
            </w:r>
            <w:proofErr w:type="spellStart"/>
            <w:r w:rsidRPr="0021276D">
              <w:rPr>
                <w:rFonts w:ascii="Arial" w:hAnsi="Arial" w:cs="Arial"/>
                <w:bCs/>
              </w:rPr>
              <w:t>Sumber</w:t>
            </w:r>
            <w:proofErr w:type="spellEnd"/>
            <w:r w:rsidRPr="0021276D">
              <w:rPr>
                <w:rFonts w:ascii="Arial" w:hAnsi="Arial" w:cs="Arial"/>
                <w:bCs/>
              </w:rPr>
              <w:t xml:space="preserve"> Daya </w:t>
            </w:r>
            <w:proofErr w:type="spellStart"/>
            <w:r w:rsidRPr="0021276D">
              <w:rPr>
                <w:rFonts w:ascii="Arial" w:hAnsi="Arial" w:cs="Arial"/>
                <w:bCs/>
              </w:rPr>
              <w:t>Informasi</w:t>
            </w:r>
            <w:proofErr w:type="spellEnd"/>
            <w:r w:rsidRPr="0021276D">
              <w:rPr>
                <w:rFonts w:ascii="Arial" w:hAnsi="Arial" w:cs="Arial"/>
                <w:bCs/>
              </w:rPr>
              <w:t xml:space="preserve"> </w:t>
            </w:r>
          </w:p>
        </w:tc>
        <w:tc>
          <w:tcPr>
            <w:tcW w:w="2601" w:type="dxa"/>
            <w:gridSpan w:val="4"/>
            <w:shd w:val="clear" w:color="auto" w:fill="FFFFFF" w:themeFill="background1"/>
          </w:tcPr>
          <w:p w14:paraId="10EC6930" w14:textId="11C96C23" w:rsidR="000323C4" w:rsidRDefault="000323C4">
            <w:pPr>
              <w:pStyle w:val="ListParagraph"/>
              <w:numPr>
                <w:ilvl w:val="0"/>
                <w:numId w:val="31"/>
              </w:numPr>
              <w:spacing w:after="0"/>
              <w:ind w:left="368"/>
              <w:jc w:val="both"/>
              <w:rPr>
                <w:rFonts w:ascii="Arial" w:hAnsi="Arial" w:cs="Arial"/>
                <w:bCs/>
              </w:rPr>
            </w:pPr>
            <w:r w:rsidRPr="00850E57">
              <w:rPr>
                <w:rFonts w:ascii="Arial" w:hAnsi="Arial" w:cs="Arial"/>
                <w:bCs/>
                <w:i/>
                <w:iCs/>
              </w:rPr>
              <w:t>Blueprint</w:t>
            </w:r>
            <w:r>
              <w:rPr>
                <w:rFonts w:ascii="Arial" w:hAnsi="Arial" w:cs="Arial"/>
                <w:bCs/>
              </w:rPr>
              <w:t xml:space="preserve"> system</w:t>
            </w:r>
          </w:p>
          <w:p w14:paraId="17B285DC" w14:textId="0CCC33D0" w:rsidR="000323C4" w:rsidRDefault="000323C4">
            <w:pPr>
              <w:pStyle w:val="ListParagraph"/>
              <w:numPr>
                <w:ilvl w:val="0"/>
                <w:numId w:val="31"/>
              </w:numPr>
              <w:spacing w:after="0"/>
              <w:ind w:left="368"/>
              <w:jc w:val="both"/>
              <w:rPr>
                <w:rFonts w:ascii="Arial" w:hAnsi="Arial" w:cs="Arial"/>
                <w:bCs/>
              </w:rPr>
            </w:pPr>
            <w:proofErr w:type="spellStart"/>
            <w:r w:rsidRPr="00850E57">
              <w:rPr>
                <w:rFonts w:ascii="Arial" w:hAnsi="Arial" w:cs="Arial"/>
                <w:bCs/>
              </w:rPr>
              <w:t>Konsep</w:t>
            </w:r>
            <w:proofErr w:type="spellEnd"/>
            <w:r w:rsidRPr="00850E57">
              <w:rPr>
                <w:rFonts w:ascii="Arial" w:hAnsi="Arial" w:cs="Arial"/>
                <w:bCs/>
              </w:rPr>
              <w:t xml:space="preserve"> </w:t>
            </w:r>
            <w:proofErr w:type="spellStart"/>
            <w:r w:rsidRPr="00850E57">
              <w:rPr>
                <w:rFonts w:ascii="Arial" w:hAnsi="Arial" w:cs="Arial"/>
                <w:bCs/>
              </w:rPr>
              <w:t>pengelolaan</w:t>
            </w:r>
            <w:proofErr w:type="spellEnd"/>
            <w:r>
              <w:rPr>
                <w:rFonts w:ascii="Arial" w:hAnsi="Arial" w:cs="Arial"/>
                <w:bCs/>
              </w:rPr>
              <w:t xml:space="preserve"> </w:t>
            </w:r>
            <w:proofErr w:type="spellStart"/>
            <w:r w:rsidRPr="00850E57">
              <w:rPr>
                <w:rFonts w:ascii="Arial" w:hAnsi="Arial" w:cs="Arial"/>
                <w:bCs/>
              </w:rPr>
              <w:t>sumber</w:t>
            </w:r>
            <w:proofErr w:type="spellEnd"/>
            <w:r w:rsidRPr="00850E57">
              <w:rPr>
                <w:rFonts w:ascii="Arial" w:hAnsi="Arial" w:cs="Arial"/>
                <w:bCs/>
              </w:rPr>
              <w:t xml:space="preserve"> </w:t>
            </w:r>
            <w:proofErr w:type="spellStart"/>
            <w:r w:rsidRPr="00850E57">
              <w:rPr>
                <w:rFonts w:ascii="Arial" w:hAnsi="Arial" w:cs="Arial"/>
                <w:bCs/>
              </w:rPr>
              <w:t>daya</w:t>
            </w:r>
            <w:proofErr w:type="spellEnd"/>
            <w:r w:rsidRPr="00850E57">
              <w:rPr>
                <w:rFonts w:ascii="Arial" w:hAnsi="Arial" w:cs="Arial"/>
                <w:bCs/>
              </w:rPr>
              <w:t xml:space="preserve"> </w:t>
            </w:r>
            <w:proofErr w:type="spellStart"/>
            <w:r w:rsidRPr="00850E57">
              <w:rPr>
                <w:rFonts w:ascii="Arial" w:hAnsi="Arial" w:cs="Arial"/>
                <w:bCs/>
              </w:rPr>
              <w:t>informasi</w:t>
            </w:r>
            <w:proofErr w:type="spellEnd"/>
            <w:r w:rsidRPr="00850E57">
              <w:rPr>
                <w:rFonts w:ascii="Arial" w:hAnsi="Arial" w:cs="Arial"/>
                <w:bCs/>
              </w:rPr>
              <w:t xml:space="preserve">, risk management, Tindakan </w:t>
            </w:r>
            <w:proofErr w:type="spellStart"/>
            <w:r w:rsidRPr="00850E57">
              <w:rPr>
                <w:rFonts w:ascii="Arial" w:hAnsi="Arial" w:cs="Arial"/>
                <w:bCs/>
              </w:rPr>
              <w:t>preventif</w:t>
            </w:r>
            <w:proofErr w:type="spellEnd"/>
            <w:r w:rsidRPr="00850E57">
              <w:rPr>
                <w:rFonts w:ascii="Arial" w:hAnsi="Arial" w:cs="Arial"/>
                <w:bCs/>
              </w:rPr>
              <w:t xml:space="preserve"> dan</w:t>
            </w:r>
            <w:r>
              <w:rPr>
                <w:rFonts w:ascii="Arial" w:hAnsi="Arial" w:cs="Arial"/>
                <w:bCs/>
              </w:rPr>
              <w:t xml:space="preserve"> </w:t>
            </w:r>
            <w:proofErr w:type="spellStart"/>
            <w:r w:rsidRPr="00850E57">
              <w:rPr>
                <w:rFonts w:ascii="Arial" w:hAnsi="Arial" w:cs="Arial"/>
                <w:bCs/>
              </w:rPr>
              <w:t>penanggulangan</w:t>
            </w:r>
            <w:proofErr w:type="spellEnd"/>
            <w:r w:rsidRPr="00850E57">
              <w:rPr>
                <w:rFonts w:ascii="Arial" w:hAnsi="Arial" w:cs="Arial"/>
                <w:bCs/>
              </w:rPr>
              <w:t xml:space="preserve"> </w:t>
            </w:r>
            <w:proofErr w:type="spellStart"/>
            <w:r w:rsidRPr="00850E57">
              <w:rPr>
                <w:rFonts w:ascii="Arial" w:hAnsi="Arial" w:cs="Arial"/>
                <w:bCs/>
              </w:rPr>
              <w:t>dalam</w:t>
            </w:r>
            <w:proofErr w:type="spellEnd"/>
            <w:r>
              <w:rPr>
                <w:rFonts w:ascii="Arial" w:hAnsi="Arial" w:cs="Arial"/>
                <w:bCs/>
              </w:rPr>
              <w:t xml:space="preserve"> </w:t>
            </w:r>
            <w:proofErr w:type="spellStart"/>
            <w:r w:rsidRPr="00850E57">
              <w:rPr>
                <w:rFonts w:ascii="Arial" w:hAnsi="Arial" w:cs="Arial"/>
                <w:bCs/>
              </w:rPr>
              <w:t>pemeliharaan</w:t>
            </w:r>
            <w:proofErr w:type="spellEnd"/>
            <w:r w:rsidRPr="00850E57">
              <w:rPr>
                <w:rFonts w:ascii="Arial" w:hAnsi="Arial" w:cs="Arial"/>
                <w:bCs/>
              </w:rPr>
              <w:t xml:space="preserve"> system.</w:t>
            </w:r>
          </w:p>
          <w:p w14:paraId="663E4ECE" w14:textId="71C83E46" w:rsidR="000323C4" w:rsidRDefault="000323C4">
            <w:pPr>
              <w:pStyle w:val="ListParagraph"/>
              <w:numPr>
                <w:ilvl w:val="0"/>
                <w:numId w:val="31"/>
              </w:numPr>
              <w:spacing w:after="0"/>
              <w:ind w:left="368"/>
              <w:jc w:val="both"/>
              <w:rPr>
                <w:rFonts w:ascii="Arial" w:hAnsi="Arial" w:cs="Arial"/>
                <w:bCs/>
              </w:rPr>
            </w:pPr>
            <w:r w:rsidRPr="00850E57">
              <w:rPr>
                <w:rFonts w:ascii="Arial" w:hAnsi="Arial" w:cs="Arial"/>
                <w:bCs/>
                <w:i/>
                <w:iCs/>
              </w:rPr>
              <w:t>Recovery</w:t>
            </w:r>
            <w:r>
              <w:rPr>
                <w:rFonts w:ascii="Arial" w:hAnsi="Arial" w:cs="Arial"/>
                <w:bCs/>
              </w:rPr>
              <w:t xml:space="preserve"> system</w:t>
            </w:r>
          </w:p>
          <w:p w14:paraId="0DB36854" w14:textId="0AB2BB5F" w:rsidR="000323C4" w:rsidRPr="00850E57" w:rsidRDefault="000323C4">
            <w:pPr>
              <w:pStyle w:val="ListParagraph"/>
              <w:numPr>
                <w:ilvl w:val="0"/>
                <w:numId w:val="31"/>
              </w:numPr>
              <w:spacing w:after="0"/>
              <w:ind w:left="368"/>
              <w:jc w:val="both"/>
              <w:rPr>
                <w:rFonts w:ascii="Arial" w:hAnsi="Arial" w:cs="Arial"/>
                <w:bCs/>
              </w:rPr>
            </w:pPr>
            <w:proofErr w:type="spellStart"/>
            <w:r w:rsidRPr="00850E57">
              <w:rPr>
                <w:rFonts w:ascii="Arial" w:hAnsi="Arial" w:cs="Arial"/>
                <w:bCs/>
              </w:rPr>
              <w:t>Rencana</w:t>
            </w:r>
            <w:proofErr w:type="spellEnd"/>
            <w:r w:rsidRPr="00850E57">
              <w:rPr>
                <w:rFonts w:ascii="Arial" w:hAnsi="Arial" w:cs="Arial"/>
                <w:bCs/>
              </w:rPr>
              <w:t xml:space="preserve"> </w:t>
            </w:r>
            <w:proofErr w:type="spellStart"/>
            <w:r w:rsidRPr="00850E57">
              <w:rPr>
                <w:rFonts w:ascii="Arial" w:hAnsi="Arial" w:cs="Arial"/>
                <w:bCs/>
              </w:rPr>
              <w:t>pemulihan</w:t>
            </w:r>
            <w:proofErr w:type="spellEnd"/>
            <w:r w:rsidRPr="00850E57">
              <w:rPr>
                <w:rFonts w:ascii="Arial" w:hAnsi="Arial" w:cs="Arial"/>
                <w:bCs/>
              </w:rPr>
              <w:t xml:space="preserve"> </w:t>
            </w:r>
            <w:r>
              <w:rPr>
                <w:rFonts w:ascii="Arial" w:hAnsi="Arial" w:cs="Arial"/>
                <w:bCs/>
              </w:rPr>
              <w:t xml:space="preserve">data </w:t>
            </w:r>
            <w:proofErr w:type="spellStart"/>
            <w:r>
              <w:rPr>
                <w:rFonts w:ascii="Arial" w:hAnsi="Arial" w:cs="Arial"/>
                <w:bCs/>
              </w:rPr>
              <w:t>jika</w:t>
            </w:r>
            <w:proofErr w:type="spellEnd"/>
            <w:r>
              <w:rPr>
                <w:rFonts w:ascii="Arial" w:hAnsi="Arial" w:cs="Arial"/>
                <w:bCs/>
              </w:rPr>
              <w:t xml:space="preserve"> </w:t>
            </w:r>
            <w:proofErr w:type="spellStart"/>
            <w:r>
              <w:rPr>
                <w:rFonts w:ascii="Arial" w:hAnsi="Arial" w:cs="Arial"/>
                <w:bCs/>
              </w:rPr>
              <w:t>ada</w:t>
            </w:r>
            <w:proofErr w:type="spellEnd"/>
            <w:r>
              <w:rPr>
                <w:rFonts w:ascii="Arial" w:hAnsi="Arial" w:cs="Arial"/>
                <w:bCs/>
              </w:rPr>
              <w:t xml:space="preserve"> </w:t>
            </w:r>
            <w:proofErr w:type="spellStart"/>
            <w:r w:rsidRPr="00850E57">
              <w:rPr>
                <w:rFonts w:ascii="Arial" w:hAnsi="Arial" w:cs="Arial"/>
                <w:bCs/>
              </w:rPr>
              <w:t>bencana</w:t>
            </w:r>
            <w:proofErr w:type="spellEnd"/>
            <w:r w:rsidRPr="00850E57">
              <w:rPr>
                <w:rFonts w:ascii="Arial" w:hAnsi="Arial" w:cs="Arial"/>
                <w:bCs/>
              </w:rPr>
              <w:t> </w:t>
            </w:r>
          </w:p>
        </w:tc>
        <w:tc>
          <w:tcPr>
            <w:tcW w:w="1417" w:type="dxa"/>
            <w:shd w:val="clear" w:color="auto" w:fill="FFFFFF" w:themeFill="background1"/>
          </w:tcPr>
          <w:p w14:paraId="33C5C8F1" w14:textId="77777777" w:rsidR="000323C4" w:rsidRDefault="000323C4" w:rsidP="000323C4">
            <w:pPr>
              <w:spacing w:after="0"/>
              <w:rPr>
                <w:rFonts w:ascii="Arial" w:hAnsi="Arial" w:cs="Arial"/>
                <w:bCs/>
              </w:rPr>
            </w:pPr>
            <w:r w:rsidRPr="000F0E8D">
              <w:rPr>
                <w:rFonts w:ascii="Arial" w:hAnsi="Arial" w:cs="Arial"/>
                <w:bCs/>
              </w:rPr>
              <w:t xml:space="preserve">Metode </w:t>
            </w:r>
          </w:p>
          <w:p w14:paraId="45BA8CCF" w14:textId="77777777" w:rsidR="000323C4" w:rsidRPr="000F0E8D" w:rsidRDefault="000323C4">
            <w:pPr>
              <w:pStyle w:val="ListParagraph"/>
              <w:numPr>
                <w:ilvl w:val="0"/>
                <w:numId w:val="39"/>
              </w:numPr>
              <w:spacing w:after="0"/>
              <w:ind w:left="319"/>
              <w:rPr>
                <w:rFonts w:ascii="Arial" w:hAnsi="Arial" w:cs="Arial"/>
                <w:bCs/>
              </w:rPr>
            </w:pPr>
            <w:r w:rsidRPr="000F0E8D">
              <w:rPr>
                <w:rFonts w:ascii="Arial" w:hAnsi="Arial" w:cs="Arial"/>
                <w:b/>
                <w:i/>
                <w:iCs/>
              </w:rPr>
              <w:t>Active learning</w:t>
            </w:r>
          </w:p>
          <w:p w14:paraId="20B8B113" w14:textId="77777777" w:rsidR="000323C4" w:rsidRPr="000F0E8D" w:rsidRDefault="000323C4">
            <w:pPr>
              <w:pStyle w:val="ListParagraph"/>
              <w:numPr>
                <w:ilvl w:val="0"/>
                <w:numId w:val="39"/>
              </w:numPr>
              <w:spacing w:after="0"/>
              <w:ind w:left="319"/>
              <w:rPr>
                <w:rFonts w:ascii="Arial" w:hAnsi="Arial" w:cs="Arial"/>
                <w:bCs/>
              </w:rPr>
            </w:pPr>
            <w:r w:rsidRPr="000F0E8D">
              <w:rPr>
                <w:rFonts w:ascii="Arial" w:hAnsi="Arial" w:cs="Arial"/>
                <w:b/>
                <w:i/>
              </w:rPr>
              <w:t>Mind Mapping</w:t>
            </w:r>
            <w:r w:rsidRPr="000F0E8D">
              <w:rPr>
                <w:rFonts w:ascii="Arial" w:hAnsi="Arial" w:cs="Arial"/>
                <w:bCs/>
                <w:i/>
              </w:rPr>
              <w:t xml:space="preserve"> </w:t>
            </w:r>
          </w:p>
          <w:p w14:paraId="686DF181" w14:textId="77777777" w:rsidR="000323C4" w:rsidRPr="000F0E8D" w:rsidRDefault="000323C4">
            <w:pPr>
              <w:pStyle w:val="ListParagraph"/>
              <w:numPr>
                <w:ilvl w:val="0"/>
                <w:numId w:val="39"/>
              </w:numPr>
              <w:spacing w:after="0"/>
              <w:ind w:left="319"/>
              <w:rPr>
                <w:rFonts w:ascii="Arial" w:hAnsi="Arial" w:cs="Arial"/>
                <w:bCs/>
              </w:rPr>
            </w:pPr>
            <w:r w:rsidRPr="000F0E8D">
              <w:rPr>
                <w:rFonts w:ascii="Arial" w:hAnsi="Arial" w:cs="Arial"/>
                <w:b/>
                <w:i/>
                <w:iCs/>
              </w:rPr>
              <w:t>Brainstorming</w:t>
            </w:r>
          </w:p>
          <w:p w14:paraId="36B60C73" w14:textId="4B7A7420" w:rsidR="000323C4" w:rsidRPr="0021276D" w:rsidRDefault="000323C4" w:rsidP="000323C4">
            <w:pPr>
              <w:spacing w:after="0"/>
              <w:rPr>
                <w:rFonts w:ascii="Arial" w:hAnsi="Arial" w:cs="Arial"/>
                <w:bCs/>
                <w:i/>
              </w:rPr>
            </w:pPr>
          </w:p>
        </w:tc>
        <w:tc>
          <w:tcPr>
            <w:tcW w:w="1350" w:type="dxa"/>
            <w:gridSpan w:val="2"/>
          </w:tcPr>
          <w:p w14:paraId="01085885" w14:textId="77777777" w:rsidR="000323C4" w:rsidRPr="0021276D" w:rsidRDefault="000323C4" w:rsidP="000323C4">
            <w:pPr>
              <w:spacing w:after="0"/>
              <w:rPr>
                <w:rFonts w:ascii="Arial" w:hAnsi="Arial" w:cs="Arial"/>
                <w:bCs/>
              </w:rPr>
            </w:pPr>
            <w:r w:rsidRPr="0021276D">
              <w:rPr>
                <w:rFonts w:ascii="Arial" w:hAnsi="Arial" w:cs="Arial"/>
                <w:bCs/>
              </w:rPr>
              <w:t xml:space="preserve">100’ </w:t>
            </w:r>
          </w:p>
          <w:p w14:paraId="38389765" w14:textId="77777777" w:rsidR="000323C4" w:rsidRPr="0021276D" w:rsidRDefault="000323C4" w:rsidP="000323C4">
            <w:pPr>
              <w:spacing w:after="0"/>
              <w:rPr>
                <w:rFonts w:ascii="Arial" w:hAnsi="Arial" w:cs="Arial"/>
                <w:bCs/>
              </w:rPr>
            </w:pPr>
            <w:r w:rsidRPr="0021276D">
              <w:rPr>
                <w:rFonts w:ascii="Arial" w:hAnsi="Arial" w:cs="Arial"/>
                <w:bCs/>
              </w:rPr>
              <w:t>(</w:t>
            </w:r>
            <w:proofErr w:type="spellStart"/>
            <w:r w:rsidRPr="0021276D">
              <w:rPr>
                <w:rFonts w:ascii="Arial" w:hAnsi="Arial" w:cs="Arial"/>
                <w:bCs/>
              </w:rPr>
              <w:t>tatap</w:t>
            </w:r>
            <w:proofErr w:type="spellEnd"/>
            <w:r w:rsidRPr="0021276D">
              <w:rPr>
                <w:rFonts w:ascii="Arial" w:hAnsi="Arial" w:cs="Arial"/>
                <w:bCs/>
              </w:rPr>
              <w:t xml:space="preserve"> </w:t>
            </w:r>
            <w:proofErr w:type="spellStart"/>
            <w:r w:rsidRPr="0021276D">
              <w:rPr>
                <w:rFonts w:ascii="Arial" w:hAnsi="Arial" w:cs="Arial"/>
                <w:bCs/>
              </w:rPr>
              <w:t>muka</w:t>
            </w:r>
            <w:proofErr w:type="spellEnd"/>
            <w:r w:rsidRPr="0021276D">
              <w:rPr>
                <w:rFonts w:ascii="Arial" w:hAnsi="Arial" w:cs="Arial"/>
                <w:bCs/>
              </w:rPr>
              <w:t>)</w:t>
            </w:r>
          </w:p>
          <w:p w14:paraId="6E14D68E" w14:textId="77777777" w:rsidR="000323C4" w:rsidRPr="0021276D" w:rsidRDefault="000323C4" w:rsidP="000323C4">
            <w:pPr>
              <w:spacing w:after="0"/>
              <w:rPr>
                <w:rFonts w:ascii="Arial" w:hAnsi="Arial" w:cs="Arial"/>
                <w:bCs/>
              </w:rPr>
            </w:pPr>
            <w:r w:rsidRPr="0021276D">
              <w:rPr>
                <w:rFonts w:ascii="Arial" w:hAnsi="Arial" w:cs="Arial"/>
                <w:bCs/>
              </w:rPr>
              <w:t xml:space="preserve">120’ </w:t>
            </w:r>
          </w:p>
          <w:p w14:paraId="3077FB3A" w14:textId="77777777" w:rsidR="000323C4" w:rsidRPr="0021276D" w:rsidRDefault="000323C4" w:rsidP="000323C4">
            <w:pPr>
              <w:spacing w:after="0"/>
              <w:rPr>
                <w:rFonts w:ascii="Arial" w:hAnsi="Arial" w:cs="Arial"/>
                <w:bCs/>
              </w:rPr>
            </w:pPr>
            <w:r w:rsidRPr="0021276D">
              <w:rPr>
                <w:rFonts w:ascii="Arial" w:hAnsi="Arial" w:cs="Arial"/>
                <w:bCs/>
              </w:rPr>
              <w:t>(</w:t>
            </w:r>
            <w:proofErr w:type="spellStart"/>
            <w:r w:rsidRPr="0021276D">
              <w:rPr>
                <w:rFonts w:ascii="Arial" w:hAnsi="Arial" w:cs="Arial"/>
                <w:bCs/>
              </w:rPr>
              <w:t>baca</w:t>
            </w:r>
            <w:proofErr w:type="spellEnd"/>
            <w:r w:rsidRPr="0021276D">
              <w:rPr>
                <w:rFonts w:ascii="Arial" w:hAnsi="Arial" w:cs="Arial"/>
                <w:bCs/>
              </w:rPr>
              <w:t xml:space="preserve"> </w:t>
            </w:r>
            <w:r w:rsidRPr="0021276D">
              <w:rPr>
                <w:rFonts w:ascii="Arial" w:hAnsi="Arial" w:cs="Arial"/>
                <w:bCs/>
                <w:i/>
              </w:rPr>
              <w:t>textbook</w:t>
            </w:r>
            <w:r w:rsidRPr="0021276D">
              <w:rPr>
                <w:rFonts w:ascii="Arial" w:hAnsi="Arial" w:cs="Arial"/>
                <w:bCs/>
              </w:rPr>
              <w:t xml:space="preserve"> / </w:t>
            </w:r>
            <w:r w:rsidRPr="0021276D">
              <w:rPr>
                <w:rFonts w:ascii="Arial" w:hAnsi="Arial" w:cs="Arial"/>
                <w:bCs/>
                <w:i/>
              </w:rPr>
              <w:t>browsing</w:t>
            </w:r>
            <w:r w:rsidRPr="0021276D">
              <w:rPr>
                <w:rFonts w:ascii="Arial" w:hAnsi="Arial" w:cs="Arial"/>
                <w:bCs/>
              </w:rPr>
              <w:t>)</w:t>
            </w:r>
          </w:p>
        </w:tc>
        <w:tc>
          <w:tcPr>
            <w:tcW w:w="2903" w:type="dxa"/>
            <w:gridSpan w:val="2"/>
          </w:tcPr>
          <w:p w14:paraId="05ED9A71" w14:textId="77777777" w:rsidR="000323C4" w:rsidRPr="0021276D" w:rsidRDefault="000323C4" w:rsidP="000323C4">
            <w:pPr>
              <w:spacing w:after="0"/>
              <w:jc w:val="both"/>
              <w:rPr>
                <w:rFonts w:ascii="Arial" w:hAnsi="Arial" w:cs="Arial"/>
              </w:rPr>
            </w:pPr>
            <w:proofErr w:type="spellStart"/>
            <w:r w:rsidRPr="0021276D">
              <w:rPr>
                <w:rFonts w:ascii="Arial" w:hAnsi="Arial" w:cs="Arial"/>
              </w:rPr>
              <w:t>Tugas</w:t>
            </w:r>
            <w:proofErr w:type="spellEnd"/>
            <w:r w:rsidRPr="0021276D">
              <w:rPr>
                <w:rFonts w:ascii="Arial" w:hAnsi="Arial" w:cs="Arial"/>
              </w:rPr>
              <w:t xml:space="preserve"> </w:t>
            </w:r>
            <w:proofErr w:type="spellStart"/>
            <w:r w:rsidRPr="0021276D">
              <w:rPr>
                <w:rFonts w:ascii="Arial" w:hAnsi="Arial" w:cs="Arial"/>
              </w:rPr>
              <w:t>Kelompok</w:t>
            </w:r>
            <w:proofErr w:type="spellEnd"/>
            <w:r w:rsidRPr="0021276D">
              <w:rPr>
                <w:rFonts w:ascii="Arial" w:hAnsi="Arial" w:cs="Arial"/>
              </w:rPr>
              <w:t xml:space="preserve"> </w:t>
            </w:r>
            <w:proofErr w:type="spellStart"/>
            <w:r w:rsidRPr="0021276D">
              <w:rPr>
                <w:rFonts w:ascii="Arial" w:hAnsi="Arial" w:cs="Arial"/>
              </w:rPr>
              <w:t>terstruktur</w:t>
            </w:r>
            <w:proofErr w:type="spellEnd"/>
            <w:r w:rsidRPr="0021276D">
              <w:rPr>
                <w:rFonts w:ascii="Arial" w:hAnsi="Arial" w:cs="Arial"/>
              </w:rPr>
              <w:t>.</w:t>
            </w:r>
          </w:p>
          <w:p w14:paraId="074AA7A3" w14:textId="77777777" w:rsidR="000323C4" w:rsidRPr="0021276D" w:rsidRDefault="000323C4" w:rsidP="000323C4">
            <w:pPr>
              <w:spacing w:after="0"/>
              <w:rPr>
                <w:rFonts w:ascii="Arial" w:hAnsi="Arial" w:cs="Arial"/>
                <w:iCs/>
              </w:rPr>
            </w:pPr>
            <w:r w:rsidRPr="0021276D">
              <w:rPr>
                <w:rFonts w:ascii="Arial" w:hAnsi="Arial" w:cs="Arial"/>
              </w:rPr>
              <w:t>Membuat</w:t>
            </w:r>
            <w:r w:rsidRPr="0021276D">
              <w:rPr>
                <w:rFonts w:ascii="Arial" w:hAnsi="Arial" w:cs="Arial"/>
                <w:iCs/>
              </w:rPr>
              <w:t xml:space="preserve"> </w:t>
            </w:r>
            <w:proofErr w:type="spellStart"/>
            <w:r w:rsidRPr="0021276D">
              <w:rPr>
                <w:rFonts w:ascii="Arial" w:hAnsi="Arial" w:cs="Arial"/>
                <w:iCs/>
              </w:rPr>
              <w:t>Kuisiner</w:t>
            </w:r>
            <w:proofErr w:type="spellEnd"/>
            <w:r w:rsidRPr="0021276D">
              <w:rPr>
                <w:rFonts w:ascii="Arial" w:hAnsi="Arial" w:cs="Arial"/>
                <w:iCs/>
              </w:rPr>
              <w:t xml:space="preserve"> </w:t>
            </w:r>
            <w:proofErr w:type="spellStart"/>
            <w:r w:rsidRPr="0021276D">
              <w:rPr>
                <w:rFonts w:ascii="Arial" w:hAnsi="Arial" w:cs="Arial"/>
                <w:iCs/>
              </w:rPr>
              <w:t>untuk</w:t>
            </w:r>
            <w:proofErr w:type="spellEnd"/>
            <w:r w:rsidRPr="0021276D">
              <w:rPr>
                <w:rFonts w:ascii="Arial" w:hAnsi="Arial" w:cs="Arial"/>
                <w:iCs/>
              </w:rPr>
              <w:t xml:space="preserve"> </w:t>
            </w:r>
            <w:proofErr w:type="spellStart"/>
            <w:r w:rsidRPr="0021276D">
              <w:rPr>
                <w:rFonts w:ascii="Arial" w:hAnsi="Arial" w:cs="Arial"/>
                <w:iCs/>
              </w:rPr>
              <w:t>menganalisis</w:t>
            </w:r>
            <w:proofErr w:type="spellEnd"/>
            <w:r w:rsidRPr="0021276D">
              <w:rPr>
                <w:rFonts w:ascii="Arial" w:hAnsi="Arial" w:cs="Arial"/>
                <w:iCs/>
              </w:rPr>
              <w:t xml:space="preserve"> </w:t>
            </w:r>
            <w:proofErr w:type="spellStart"/>
            <w:r w:rsidRPr="0021276D">
              <w:rPr>
                <w:rFonts w:ascii="Arial" w:hAnsi="Arial" w:cs="Arial"/>
                <w:iCs/>
              </w:rPr>
              <w:t>efektifitas</w:t>
            </w:r>
            <w:proofErr w:type="spellEnd"/>
            <w:r w:rsidRPr="0021276D">
              <w:rPr>
                <w:rFonts w:ascii="Arial" w:hAnsi="Arial" w:cs="Arial"/>
                <w:iCs/>
              </w:rPr>
              <w:t xml:space="preserve"> </w:t>
            </w:r>
            <w:proofErr w:type="spellStart"/>
            <w:r w:rsidRPr="0021276D">
              <w:rPr>
                <w:rFonts w:ascii="Arial" w:hAnsi="Arial" w:cs="Arial"/>
                <w:iCs/>
              </w:rPr>
              <w:t>sistem</w:t>
            </w:r>
            <w:proofErr w:type="spellEnd"/>
            <w:r w:rsidRPr="0021276D">
              <w:rPr>
                <w:rFonts w:ascii="Arial" w:hAnsi="Arial" w:cs="Arial"/>
                <w:iCs/>
              </w:rPr>
              <w:t xml:space="preserve"> </w:t>
            </w:r>
            <w:proofErr w:type="spellStart"/>
            <w:r w:rsidRPr="0021276D">
              <w:rPr>
                <w:rFonts w:ascii="Arial" w:hAnsi="Arial" w:cs="Arial"/>
                <w:iCs/>
              </w:rPr>
              <w:t>informasi</w:t>
            </w:r>
            <w:proofErr w:type="spellEnd"/>
          </w:p>
          <w:p w14:paraId="560DCFBC" w14:textId="77777777" w:rsidR="000323C4" w:rsidRPr="0021276D" w:rsidRDefault="000323C4">
            <w:pPr>
              <w:pStyle w:val="ListParagraph"/>
              <w:numPr>
                <w:ilvl w:val="0"/>
                <w:numId w:val="9"/>
              </w:numPr>
              <w:spacing w:after="0"/>
              <w:ind w:left="224" w:hanging="224"/>
              <w:jc w:val="both"/>
              <w:rPr>
                <w:rFonts w:ascii="Arial" w:hAnsi="Arial" w:cs="Arial"/>
                <w:bCs/>
              </w:rPr>
            </w:pPr>
            <w:r w:rsidRPr="0021276D">
              <w:rPr>
                <w:rFonts w:ascii="Arial" w:hAnsi="Arial" w:cs="Arial"/>
                <w:bCs/>
                <w:i/>
                <w:iCs/>
              </w:rPr>
              <w:t>System Quality</w:t>
            </w:r>
            <w:r w:rsidRPr="0021276D">
              <w:rPr>
                <w:rFonts w:ascii="Arial" w:hAnsi="Arial" w:cs="Arial"/>
                <w:bCs/>
              </w:rPr>
              <w:t xml:space="preserve"> (</w:t>
            </w:r>
            <w:proofErr w:type="spellStart"/>
            <w:r w:rsidRPr="0021276D">
              <w:rPr>
                <w:rFonts w:ascii="Arial" w:hAnsi="Arial" w:cs="Arial"/>
                <w:bCs/>
              </w:rPr>
              <w:t>Kualitas</w:t>
            </w:r>
            <w:proofErr w:type="spellEnd"/>
            <w:r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r w:rsidRPr="0021276D">
              <w:rPr>
                <w:rFonts w:ascii="Arial" w:hAnsi="Arial" w:cs="Arial"/>
                <w:bCs/>
                <w:i/>
                <w:iCs/>
              </w:rPr>
              <w:t>Service Quality</w:t>
            </w:r>
            <w:r w:rsidRPr="0021276D">
              <w:rPr>
                <w:rFonts w:ascii="Arial" w:hAnsi="Arial" w:cs="Arial"/>
                <w:bCs/>
              </w:rPr>
              <w:t xml:space="preserve"> (</w:t>
            </w:r>
            <w:proofErr w:type="spellStart"/>
            <w:r w:rsidRPr="0021276D">
              <w:rPr>
                <w:rFonts w:ascii="Arial" w:hAnsi="Arial" w:cs="Arial"/>
                <w:bCs/>
              </w:rPr>
              <w:t>Kualitas</w:t>
            </w:r>
            <w:proofErr w:type="spellEnd"/>
            <w:r w:rsidRPr="0021276D">
              <w:rPr>
                <w:rFonts w:ascii="Arial" w:hAnsi="Arial" w:cs="Arial"/>
                <w:bCs/>
              </w:rPr>
              <w:t xml:space="preserve"> </w:t>
            </w:r>
            <w:proofErr w:type="spellStart"/>
            <w:r w:rsidRPr="0021276D">
              <w:rPr>
                <w:rFonts w:ascii="Arial" w:hAnsi="Arial" w:cs="Arial"/>
                <w:bCs/>
              </w:rPr>
              <w:t>pelayanan</w:t>
            </w:r>
            <w:proofErr w:type="spellEnd"/>
            <w:r w:rsidRPr="0021276D">
              <w:rPr>
                <w:rFonts w:ascii="Arial" w:hAnsi="Arial" w:cs="Arial"/>
                <w:bCs/>
              </w:rPr>
              <w:t xml:space="preserve">), </w:t>
            </w:r>
            <w:r w:rsidRPr="0021276D">
              <w:rPr>
                <w:rFonts w:ascii="Arial" w:hAnsi="Arial" w:cs="Arial"/>
                <w:bCs/>
                <w:i/>
                <w:iCs/>
              </w:rPr>
              <w:t>Information</w:t>
            </w:r>
            <w:r w:rsidRPr="0021276D">
              <w:rPr>
                <w:rFonts w:ascii="Arial" w:hAnsi="Arial" w:cs="Arial"/>
                <w:bCs/>
              </w:rPr>
              <w:t xml:space="preserve"> </w:t>
            </w:r>
            <w:r w:rsidRPr="0021276D">
              <w:rPr>
                <w:rFonts w:ascii="Arial" w:hAnsi="Arial" w:cs="Arial"/>
                <w:bCs/>
                <w:i/>
                <w:iCs/>
              </w:rPr>
              <w:t>Quality</w:t>
            </w:r>
            <w:r w:rsidRPr="0021276D">
              <w:rPr>
                <w:rFonts w:ascii="Arial" w:hAnsi="Arial" w:cs="Arial"/>
                <w:bCs/>
              </w:rPr>
              <w:t xml:space="preserve"> (</w:t>
            </w:r>
            <w:proofErr w:type="spellStart"/>
            <w:r w:rsidRPr="0021276D">
              <w:rPr>
                <w:rFonts w:ascii="Arial" w:hAnsi="Arial" w:cs="Arial"/>
                <w:bCs/>
              </w:rPr>
              <w:t>kualitas</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Pr="0021276D">
              <w:rPr>
                <w:rFonts w:ascii="Arial" w:hAnsi="Arial" w:cs="Arial"/>
                <w:bCs/>
              </w:rPr>
              <w:t xml:space="preserve">), </w:t>
            </w:r>
            <w:r w:rsidRPr="0021276D">
              <w:rPr>
                <w:rFonts w:ascii="Arial" w:hAnsi="Arial" w:cs="Arial"/>
                <w:bCs/>
                <w:i/>
                <w:iCs/>
              </w:rPr>
              <w:t>Use</w:t>
            </w:r>
            <w:r w:rsidRPr="0021276D">
              <w:rPr>
                <w:rFonts w:ascii="Arial" w:hAnsi="Arial" w:cs="Arial"/>
                <w:bCs/>
              </w:rPr>
              <w:t xml:space="preserve"> (</w:t>
            </w:r>
            <w:proofErr w:type="spellStart"/>
            <w:r w:rsidRPr="0021276D">
              <w:rPr>
                <w:rFonts w:ascii="Arial" w:hAnsi="Arial" w:cs="Arial"/>
                <w:bCs/>
              </w:rPr>
              <w:t>Pengguna</w:t>
            </w:r>
            <w:proofErr w:type="spellEnd"/>
            <w:r w:rsidRPr="0021276D">
              <w:rPr>
                <w:rFonts w:ascii="Arial" w:hAnsi="Arial" w:cs="Arial"/>
                <w:bCs/>
              </w:rPr>
              <w:t xml:space="preserve">), </w:t>
            </w:r>
            <w:r w:rsidRPr="0021276D">
              <w:rPr>
                <w:rFonts w:ascii="Arial" w:hAnsi="Arial" w:cs="Arial"/>
                <w:bCs/>
                <w:i/>
                <w:iCs/>
              </w:rPr>
              <w:t>User</w:t>
            </w:r>
            <w:r w:rsidRPr="0021276D">
              <w:rPr>
                <w:rFonts w:ascii="Arial" w:hAnsi="Arial" w:cs="Arial"/>
                <w:bCs/>
              </w:rPr>
              <w:t xml:space="preserve"> </w:t>
            </w:r>
            <w:r w:rsidRPr="0021276D">
              <w:rPr>
                <w:rFonts w:ascii="Arial" w:hAnsi="Arial" w:cs="Arial"/>
                <w:bCs/>
                <w:i/>
                <w:iCs/>
              </w:rPr>
              <w:t>Satisfaction</w:t>
            </w:r>
            <w:r w:rsidRPr="0021276D">
              <w:rPr>
                <w:rFonts w:ascii="Arial" w:hAnsi="Arial" w:cs="Arial"/>
                <w:bCs/>
              </w:rPr>
              <w:t xml:space="preserve"> (</w:t>
            </w:r>
            <w:proofErr w:type="spellStart"/>
            <w:r w:rsidRPr="0021276D">
              <w:rPr>
                <w:rFonts w:ascii="Arial" w:hAnsi="Arial" w:cs="Arial"/>
                <w:bCs/>
              </w:rPr>
              <w:t>kepuasan</w:t>
            </w:r>
            <w:proofErr w:type="spellEnd"/>
            <w:r w:rsidRPr="0021276D">
              <w:rPr>
                <w:rFonts w:ascii="Arial" w:hAnsi="Arial" w:cs="Arial"/>
                <w:bCs/>
              </w:rPr>
              <w:t xml:space="preserve"> </w:t>
            </w:r>
            <w:proofErr w:type="spellStart"/>
            <w:r w:rsidRPr="0021276D">
              <w:rPr>
                <w:rFonts w:ascii="Arial" w:hAnsi="Arial" w:cs="Arial"/>
                <w:bCs/>
              </w:rPr>
              <w:t>pengguna</w:t>
            </w:r>
            <w:proofErr w:type="spellEnd"/>
            <w:r w:rsidRPr="0021276D">
              <w:rPr>
                <w:rFonts w:ascii="Arial" w:hAnsi="Arial" w:cs="Arial"/>
                <w:bCs/>
              </w:rPr>
              <w:t xml:space="preserve">), </w:t>
            </w:r>
            <w:r w:rsidRPr="0021276D">
              <w:rPr>
                <w:rFonts w:ascii="Arial" w:hAnsi="Arial" w:cs="Arial"/>
                <w:bCs/>
                <w:i/>
                <w:iCs/>
              </w:rPr>
              <w:t>Net</w:t>
            </w:r>
            <w:r w:rsidRPr="0021276D">
              <w:rPr>
                <w:rFonts w:ascii="Arial" w:hAnsi="Arial" w:cs="Arial"/>
                <w:bCs/>
              </w:rPr>
              <w:t xml:space="preserve"> </w:t>
            </w:r>
            <w:r w:rsidRPr="0021276D">
              <w:rPr>
                <w:rFonts w:ascii="Arial" w:hAnsi="Arial" w:cs="Arial"/>
                <w:bCs/>
                <w:i/>
                <w:iCs/>
              </w:rPr>
              <w:t>Benefit</w:t>
            </w:r>
            <w:r w:rsidRPr="0021276D">
              <w:rPr>
                <w:rFonts w:ascii="Arial" w:hAnsi="Arial" w:cs="Arial"/>
                <w:bCs/>
              </w:rPr>
              <w:t xml:space="preserve"> (</w:t>
            </w:r>
            <w:proofErr w:type="spellStart"/>
            <w:r w:rsidRPr="0021276D">
              <w:rPr>
                <w:rFonts w:ascii="Arial" w:hAnsi="Arial" w:cs="Arial"/>
                <w:bCs/>
              </w:rPr>
              <w:t>keuntungan</w:t>
            </w:r>
            <w:proofErr w:type="spellEnd"/>
            <w:r w:rsidRPr="0021276D">
              <w:rPr>
                <w:rFonts w:ascii="Arial" w:hAnsi="Arial" w:cs="Arial"/>
                <w:bCs/>
              </w:rPr>
              <w:t xml:space="preserve"> </w:t>
            </w:r>
            <w:proofErr w:type="spellStart"/>
            <w:r w:rsidRPr="0021276D">
              <w:rPr>
                <w:rFonts w:ascii="Arial" w:hAnsi="Arial" w:cs="Arial"/>
                <w:bCs/>
              </w:rPr>
              <w:t>bersih</w:t>
            </w:r>
            <w:proofErr w:type="spellEnd"/>
            <w:r w:rsidRPr="0021276D">
              <w:rPr>
                <w:rFonts w:ascii="Arial" w:hAnsi="Arial" w:cs="Arial"/>
                <w:bCs/>
              </w:rPr>
              <w:t>).</w:t>
            </w:r>
          </w:p>
          <w:p w14:paraId="6AE74FFD" w14:textId="77777777" w:rsidR="000323C4" w:rsidRPr="0021276D" w:rsidRDefault="000323C4">
            <w:pPr>
              <w:pStyle w:val="ListParagraph"/>
              <w:numPr>
                <w:ilvl w:val="0"/>
                <w:numId w:val="9"/>
              </w:numPr>
              <w:spacing w:after="0"/>
              <w:ind w:left="224" w:hanging="224"/>
              <w:jc w:val="both"/>
              <w:rPr>
                <w:rFonts w:ascii="Arial" w:hAnsi="Arial" w:cs="Arial"/>
                <w:bCs/>
              </w:rPr>
            </w:pPr>
            <w:r w:rsidRPr="0021276D">
              <w:rPr>
                <w:rFonts w:ascii="Arial" w:hAnsi="Arial" w:cs="Arial"/>
                <w:bCs/>
              </w:rPr>
              <w:t>Parameter Hot Fit</w:t>
            </w:r>
          </w:p>
          <w:p w14:paraId="46F47DF1" w14:textId="77777777" w:rsidR="000323C4" w:rsidRPr="0021276D" w:rsidRDefault="000323C4">
            <w:pPr>
              <w:pStyle w:val="ListParagraph"/>
              <w:numPr>
                <w:ilvl w:val="0"/>
                <w:numId w:val="9"/>
              </w:numPr>
              <w:spacing w:after="0"/>
              <w:ind w:left="224" w:hanging="224"/>
              <w:jc w:val="both"/>
              <w:rPr>
                <w:rFonts w:ascii="Arial" w:hAnsi="Arial" w:cs="Arial"/>
                <w:bCs/>
              </w:rPr>
            </w:pPr>
            <w:r w:rsidRPr="0021276D">
              <w:rPr>
                <w:rFonts w:ascii="Arial" w:hAnsi="Arial" w:cs="Arial"/>
                <w:bCs/>
              </w:rPr>
              <w:t>Parameter PIECES</w:t>
            </w:r>
          </w:p>
          <w:p w14:paraId="2C906915" w14:textId="77777777" w:rsidR="000323C4" w:rsidRPr="0021276D" w:rsidRDefault="000323C4" w:rsidP="000323C4">
            <w:pPr>
              <w:spacing w:after="0"/>
              <w:rPr>
                <w:rFonts w:ascii="Arial" w:hAnsi="Arial" w:cs="Arial"/>
                <w:bCs/>
              </w:rPr>
            </w:pPr>
          </w:p>
        </w:tc>
        <w:tc>
          <w:tcPr>
            <w:tcW w:w="1710" w:type="dxa"/>
          </w:tcPr>
          <w:p w14:paraId="3B1C1F00" w14:textId="77777777" w:rsidR="000323C4" w:rsidRPr="0021276D" w:rsidRDefault="000323C4" w:rsidP="000323C4">
            <w:pPr>
              <w:spacing w:after="0"/>
              <w:jc w:val="both"/>
              <w:rPr>
                <w:rFonts w:ascii="Arial" w:hAnsi="Arial" w:cs="Arial"/>
                <w:bCs/>
              </w:rPr>
            </w:pPr>
            <w:proofErr w:type="spellStart"/>
            <w:r w:rsidRPr="0021276D">
              <w:rPr>
                <w:rFonts w:ascii="Arial" w:hAnsi="Arial" w:cs="Arial"/>
                <w:bCs/>
              </w:rPr>
              <w:t>Kebenaran</w:t>
            </w:r>
            <w:proofErr w:type="spellEnd"/>
            <w:r w:rsidRPr="0021276D">
              <w:rPr>
                <w:rFonts w:ascii="Arial" w:hAnsi="Arial" w:cs="Arial"/>
                <w:bCs/>
              </w:rPr>
              <w:t xml:space="preserve"> </w:t>
            </w:r>
            <w:proofErr w:type="spellStart"/>
            <w:r w:rsidRPr="0021276D">
              <w:rPr>
                <w:rFonts w:ascii="Arial" w:hAnsi="Arial" w:cs="Arial"/>
                <w:bCs/>
              </w:rPr>
              <w:t>dalam</w:t>
            </w:r>
            <w:proofErr w:type="spellEnd"/>
            <w:r w:rsidRPr="0021276D">
              <w:rPr>
                <w:rFonts w:ascii="Arial" w:hAnsi="Arial" w:cs="Arial"/>
                <w:bCs/>
              </w:rPr>
              <w:t xml:space="preserve"> </w:t>
            </w:r>
            <w:r w:rsidRPr="0021276D">
              <w:rPr>
                <w:rFonts w:ascii="Arial" w:hAnsi="Arial" w:cs="Arial"/>
                <w:b/>
              </w:rPr>
              <w:t>Membuat</w:t>
            </w:r>
            <w:r w:rsidRPr="0021276D">
              <w:rPr>
                <w:rFonts w:ascii="Arial" w:hAnsi="Arial" w:cs="Arial"/>
                <w:bCs/>
              </w:rPr>
              <w:t xml:space="preserve"> </w:t>
            </w:r>
            <w:proofErr w:type="spellStart"/>
            <w:r w:rsidRPr="0021276D">
              <w:rPr>
                <w:rFonts w:ascii="Arial" w:hAnsi="Arial" w:cs="Arial"/>
                <w:bCs/>
              </w:rPr>
              <w:t>kuisioner</w:t>
            </w:r>
            <w:proofErr w:type="spellEnd"/>
            <w:r w:rsidRPr="0021276D">
              <w:rPr>
                <w:rFonts w:ascii="Arial" w:hAnsi="Arial" w:cs="Arial"/>
                <w:bCs/>
              </w:rPr>
              <w:t xml:space="preserve"> </w:t>
            </w:r>
            <w:proofErr w:type="spellStart"/>
            <w:r w:rsidRPr="0021276D">
              <w:rPr>
                <w:rFonts w:ascii="Arial" w:hAnsi="Arial" w:cs="Arial"/>
                <w:bCs/>
              </w:rPr>
              <w:t>sesuai</w:t>
            </w:r>
            <w:proofErr w:type="spellEnd"/>
            <w:r w:rsidRPr="0021276D">
              <w:rPr>
                <w:rFonts w:ascii="Arial" w:hAnsi="Arial" w:cs="Arial"/>
                <w:bCs/>
              </w:rPr>
              <w:t xml:space="preserve"> parameter </w:t>
            </w:r>
            <w:proofErr w:type="spellStart"/>
            <w:r w:rsidRPr="0021276D">
              <w:rPr>
                <w:rFonts w:ascii="Arial" w:hAnsi="Arial" w:cs="Arial"/>
                <w:bCs/>
              </w:rPr>
              <w:t>dengan</w:t>
            </w:r>
            <w:proofErr w:type="spellEnd"/>
            <w:r w:rsidRPr="0021276D">
              <w:rPr>
                <w:rFonts w:ascii="Arial" w:hAnsi="Arial" w:cs="Arial"/>
                <w:bCs/>
              </w:rPr>
              <w:t xml:space="preserve"> </w:t>
            </w:r>
            <w:proofErr w:type="spellStart"/>
            <w:r w:rsidRPr="0021276D">
              <w:rPr>
                <w:rFonts w:ascii="Arial" w:hAnsi="Arial" w:cs="Arial"/>
                <w:b/>
                <w:bCs/>
              </w:rPr>
              <w:t>konten</w:t>
            </w:r>
            <w:proofErr w:type="spellEnd"/>
            <w:r w:rsidRPr="0021276D">
              <w:rPr>
                <w:rFonts w:ascii="Arial" w:hAnsi="Arial" w:cs="Arial"/>
                <w:b/>
                <w:bCs/>
              </w:rPr>
              <w:t xml:space="preserve"> </w:t>
            </w:r>
            <w:proofErr w:type="spellStart"/>
            <w:r w:rsidRPr="0021276D">
              <w:rPr>
                <w:rFonts w:ascii="Arial" w:hAnsi="Arial" w:cs="Arial"/>
                <w:bCs/>
              </w:rPr>
              <w:t>sesuai</w:t>
            </w:r>
            <w:proofErr w:type="spellEnd"/>
            <w:r w:rsidRPr="0021276D">
              <w:rPr>
                <w:rFonts w:ascii="Arial" w:hAnsi="Arial" w:cs="Arial"/>
                <w:bCs/>
              </w:rPr>
              <w:t xml:space="preserve"> </w:t>
            </w:r>
            <w:proofErr w:type="spellStart"/>
            <w:r w:rsidRPr="0021276D">
              <w:rPr>
                <w:rFonts w:ascii="Arial" w:hAnsi="Arial" w:cs="Arial"/>
                <w:bCs/>
              </w:rPr>
              <w:t>referensi</w:t>
            </w:r>
            <w:proofErr w:type="spellEnd"/>
          </w:p>
        </w:tc>
        <w:tc>
          <w:tcPr>
            <w:tcW w:w="810" w:type="dxa"/>
          </w:tcPr>
          <w:p w14:paraId="40DE0AB5" w14:textId="77777777" w:rsidR="000323C4" w:rsidRPr="0021276D" w:rsidRDefault="000323C4" w:rsidP="000323C4">
            <w:pPr>
              <w:spacing w:after="0"/>
              <w:rPr>
                <w:rFonts w:ascii="Arial" w:hAnsi="Arial" w:cs="Arial"/>
                <w:bCs/>
              </w:rPr>
            </w:pPr>
            <w:r w:rsidRPr="0021276D">
              <w:rPr>
                <w:rFonts w:ascii="Arial" w:hAnsi="Arial" w:cs="Arial"/>
                <w:bCs/>
              </w:rPr>
              <w:t>2,5 %</w:t>
            </w:r>
          </w:p>
        </w:tc>
      </w:tr>
      <w:tr w:rsidR="000323C4" w:rsidRPr="0021276D" w14:paraId="6A67F852" w14:textId="77777777" w:rsidTr="00461BC1">
        <w:tblPrEx>
          <w:tblLook w:val="04A0" w:firstRow="1" w:lastRow="0" w:firstColumn="1" w:lastColumn="0" w:noHBand="0" w:noVBand="1"/>
        </w:tblPrEx>
        <w:trPr>
          <w:gridAfter w:val="2"/>
          <w:wAfter w:w="579" w:type="dxa"/>
        </w:trPr>
        <w:tc>
          <w:tcPr>
            <w:tcW w:w="1008" w:type="dxa"/>
            <w:shd w:val="clear" w:color="auto" w:fill="FFFFFF" w:themeFill="background1"/>
          </w:tcPr>
          <w:p w14:paraId="4884AED4" w14:textId="25CAA692" w:rsidR="000323C4" w:rsidRPr="0021276D" w:rsidRDefault="000323C4" w:rsidP="000323C4">
            <w:pPr>
              <w:spacing w:after="0"/>
              <w:jc w:val="center"/>
              <w:rPr>
                <w:rFonts w:ascii="Arial" w:hAnsi="Arial" w:cs="Arial"/>
                <w:bCs/>
              </w:rPr>
            </w:pPr>
            <w:r w:rsidRPr="0021276D">
              <w:rPr>
                <w:rFonts w:ascii="Arial" w:hAnsi="Arial" w:cs="Arial"/>
                <w:bCs/>
              </w:rPr>
              <w:t>12</w:t>
            </w:r>
          </w:p>
        </w:tc>
        <w:tc>
          <w:tcPr>
            <w:tcW w:w="2340" w:type="dxa"/>
            <w:shd w:val="clear" w:color="auto" w:fill="FFFFFF" w:themeFill="background1"/>
          </w:tcPr>
          <w:p w14:paraId="4F6E5342" w14:textId="4B8487EE" w:rsidR="000323C4" w:rsidRPr="0021276D" w:rsidRDefault="000323C4" w:rsidP="000323C4">
            <w:pPr>
              <w:spacing w:after="0"/>
              <w:jc w:val="both"/>
              <w:rPr>
                <w:rFonts w:ascii="Arial" w:hAnsi="Arial" w:cs="Arial"/>
                <w:bCs/>
              </w:rPr>
            </w:pPr>
            <w:proofErr w:type="spellStart"/>
            <w:r w:rsidRPr="0021276D">
              <w:rPr>
                <w:rFonts w:ascii="Arial" w:hAnsi="Arial" w:cs="Arial"/>
                <w:bCs/>
              </w:rPr>
              <w:t>Mahasiswa</w:t>
            </w:r>
            <w:proofErr w:type="spellEnd"/>
            <w:r w:rsidRPr="0021276D">
              <w:rPr>
                <w:rFonts w:ascii="Arial" w:hAnsi="Arial" w:cs="Arial"/>
                <w:bCs/>
              </w:rPr>
              <w:t xml:space="preserve"> </w:t>
            </w:r>
            <w:proofErr w:type="spellStart"/>
            <w:r w:rsidRPr="0021276D">
              <w:rPr>
                <w:rFonts w:ascii="Arial" w:hAnsi="Arial" w:cs="Arial"/>
                <w:bCs/>
              </w:rPr>
              <w:t>mampu</w:t>
            </w:r>
            <w:proofErr w:type="spellEnd"/>
            <w:r w:rsidRPr="0021276D">
              <w:rPr>
                <w:rFonts w:ascii="Arial" w:hAnsi="Arial" w:cs="Arial"/>
                <w:bCs/>
              </w:rPr>
              <w:t xml:space="preserve"> </w:t>
            </w:r>
            <w:proofErr w:type="spellStart"/>
            <w:r w:rsidRPr="0021276D">
              <w:rPr>
                <w:rFonts w:ascii="Arial" w:hAnsi="Arial" w:cs="Arial"/>
                <w:b/>
              </w:rPr>
              <w:t>melaksanakan</w:t>
            </w:r>
            <w:proofErr w:type="spellEnd"/>
            <w:r w:rsidRPr="0021276D">
              <w:rPr>
                <w:rFonts w:ascii="Arial" w:hAnsi="Arial" w:cs="Arial"/>
                <w:b/>
              </w:rPr>
              <w:t xml:space="preserve"> (C3)</w:t>
            </w:r>
            <w:r w:rsidRPr="0021276D">
              <w:rPr>
                <w:rFonts w:ascii="Arial" w:hAnsi="Arial" w:cs="Arial"/>
                <w:bCs/>
              </w:rPr>
              <w:t xml:space="preserve"> </w:t>
            </w:r>
            <w:proofErr w:type="spellStart"/>
            <w:r w:rsidRPr="0021276D">
              <w:rPr>
                <w:rFonts w:ascii="Arial" w:hAnsi="Arial" w:cs="Arial"/>
                <w:bCs/>
              </w:rPr>
              <w:t>pengelolaan</w:t>
            </w:r>
            <w:proofErr w:type="spellEnd"/>
            <w:r w:rsidRPr="0021276D">
              <w:rPr>
                <w:rFonts w:ascii="Arial" w:hAnsi="Arial" w:cs="Arial"/>
                <w:bCs/>
              </w:rPr>
              <w:t xml:space="preserve"> </w:t>
            </w:r>
            <w:proofErr w:type="spellStart"/>
            <w:r w:rsidRPr="0021276D">
              <w:rPr>
                <w:rFonts w:ascii="Arial" w:hAnsi="Arial" w:cs="Arial"/>
                <w:bCs/>
              </w:rPr>
              <w:t>Sumber</w:t>
            </w:r>
            <w:proofErr w:type="spellEnd"/>
            <w:r w:rsidRPr="0021276D">
              <w:rPr>
                <w:rFonts w:ascii="Arial" w:hAnsi="Arial" w:cs="Arial"/>
                <w:bCs/>
              </w:rPr>
              <w:t xml:space="preserve"> Daya </w:t>
            </w:r>
            <w:proofErr w:type="spellStart"/>
            <w:r w:rsidRPr="0021276D">
              <w:rPr>
                <w:rFonts w:ascii="Arial" w:hAnsi="Arial" w:cs="Arial"/>
                <w:bCs/>
              </w:rPr>
              <w:t>Informasi</w:t>
            </w:r>
            <w:proofErr w:type="spellEnd"/>
            <w:r w:rsidRPr="0021276D">
              <w:rPr>
                <w:rFonts w:ascii="Arial" w:hAnsi="Arial" w:cs="Arial"/>
                <w:bCs/>
              </w:rPr>
              <w:t xml:space="preserve"> </w:t>
            </w:r>
            <w:proofErr w:type="spellStart"/>
            <w:r w:rsidRPr="0021276D">
              <w:rPr>
                <w:rFonts w:ascii="Arial" w:hAnsi="Arial" w:cs="Arial"/>
                <w:bCs/>
              </w:rPr>
              <w:t>evaluasi</w:t>
            </w:r>
            <w:proofErr w:type="spellEnd"/>
            <w:r w:rsidRPr="0021276D">
              <w:rPr>
                <w:rFonts w:ascii="Arial" w:hAnsi="Arial" w:cs="Arial"/>
                <w:bCs/>
              </w:rPr>
              <w:t xml:space="preserve"> pada </w:t>
            </w:r>
            <w:proofErr w:type="spellStart"/>
            <w:r w:rsidRPr="0021276D">
              <w:rPr>
                <w:rFonts w:ascii="Arial" w:hAnsi="Arial" w:cs="Arial"/>
                <w:bCs/>
              </w:rPr>
              <w:t>efektifitas</w:t>
            </w:r>
            <w:proofErr w:type="spellEnd"/>
            <w:r w:rsidRPr="0021276D">
              <w:rPr>
                <w:rFonts w:ascii="Arial" w:hAnsi="Arial" w:cs="Arial"/>
                <w:bCs/>
              </w:rPr>
              <w:t xml:space="preserve"> </w:t>
            </w:r>
            <w:proofErr w:type="spellStart"/>
            <w:r w:rsidRPr="0021276D">
              <w:rPr>
                <w:rFonts w:ascii="Arial" w:hAnsi="Arial" w:cs="Arial"/>
                <w:bCs/>
              </w:rPr>
              <w:t>penggunaan</w:t>
            </w:r>
            <w:proofErr w:type="spellEnd"/>
            <w:r w:rsidRPr="0021276D">
              <w:rPr>
                <w:rFonts w:ascii="Arial" w:hAnsi="Arial" w:cs="Arial"/>
                <w:bCs/>
              </w:rPr>
              <w:t xml:space="preserve"> </w:t>
            </w:r>
            <w:proofErr w:type="spellStart"/>
            <w:r w:rsidRPr="0021276D">
              <w:rPr>
                <w:rFonts w:ascii="Arial" w:hAnsi="Arial" w:cs="Arial"/>
                <w:bCs/>
              </w:rPr>
              <w:t>sistem</w:t>
            </w:r>
            <w:proofErr w:type="spellEnd"/>
          </w:p>
          <w:p w14:paraId="567CE3FE" w14:textId="77777777" w:rsidR="000323C4" w:rsidRPr="0021276D" w:rsidRDefault="000323C4" w:rsidP="000323C4">
            <w:pPr>
              <w:spacing w:after="0"/>
              <w:jc w:val="both"/>
              <w:rPr>
                <w:rFonts w:ascii="Arial" w:hAnsi="Arial" w:cs="Arial"/>
                <w:bCs/>
              </w:rPr>
            </w:pPr>
          </w:p>
        </w:tc>
        <w:tc>
          <w:tcPr>
            <w:tcW w:w="2601" w:type="dxa"/>
            <w:gridSpan w:val="4"/>
            <w:shd w:val="clear" w:color="auto" w:fill="FFFFFF" w:themeFill="background1"/>
          </w:tcPr>
          <w:p w14:paraId="00EC7CDD" w14:textId="59CD30B1" w:rsidR="000323C4" w:rsidRPr="0021276D" w:rsidRDefault="000323C4">
            <w:pPr>
              <w:pStyle w:val="ListParagraph"/>
              <w:numPr>
                <w:ilvl w:val="0"/>
                <w:numId w:val="9"/>
              </w:numPr>
              <w:spacing w:after="0"/>
              <w:ind w:left="224" w:hanging="224"/>
              <w:jc w:val="both"/>
              <w:rPr>
                <w:rFonts w:ascii="Arial" w:hAnsi="Arial" w:cs="Arial"/>
                <w:bCs/>
              </w:rPr>
            </w:pPr>
            <w:proofErr w:type="spellStart"/>
            <w:r w:rsidRPr="0021276D">
              <w:rPr>
                <w:rFonts w:ascii="Arial" w:hAnsi="Arial" w:cs="Arial"/>
                <w:bCs/>
              </w:rPr>
              <w:t>Indikator</w:t>
            </w:r>
            <w:proofErr w:type="spellEnd"/>
            <w:r w:rsidRPr="0021276D">
              <w:rPr>
                <w:rFonts w:ascii="Arial" w:hAnsi="Arial" w:cs="Arial"/>
                <w:bCs/>
              </w:rPr>
              <w:t xml:space="preserve"> </w:t>
            </w:r>
            <w:proofErr w:type="spellStart"/>
            <w:r w:rsidRPr="0021276D">
              <w:rPr>
                <w:rFonts w:ascii="Arial" w:hAnsi="Arial" w:cs="Arial"/>
                <w:bCs/>
              </w:rPr>
              <w:t>Efektifitas</w:t>
            </w:r>
            <w:proofErr w:type="spellEnd"/>
            <w:r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Pr="0021276D">
              <w:rPr>
                <w:rFonts w:ascii="Arial" w:hAnsi="Arial" w:cs="Arial"/>
                <w:bCs/>
              </w:rPr>
              <w:t xml:space="preserve"> </w:t>
            </w:r>
            <w:proofErr w:type="spellStart"/>
            <w:r w:rsidRPr="0021276D">
              <w:rPr>
                <w:rFonts w:ascii="Arial" w:hAnsi="Arial" w:cs="Arial"/>
                <w:bCs/>
              </w:rPr>
              <w:t>untuk</w:t>
            </w:r>
            <w:proofErr w:type="spellEnd"/>
            <w:r w:rsidRPr="0021276D">
              <w:rPr>
                <w:rFonts w:ascii="Arial" w:hAnsi="Arial" w:cs="Arial"/>
                <w:bCs/>
              </w:rPr>
              <w:t xml:space="preserve"> </w:t>
            </w:r>
            <w:proofErr w:type="spellStart"/>
            <w:r w:rsidRPr="0021276D">
              <w:rPr>
                <w:rFonts w:ascii="Arial" w:hAnsi="Arial" w:cs="Arial"/>
                <w:bCs/>
              </w:rPr>
              <w:t>membantu</w:t>
            </w:r>
            <w:proofErr w:type="spellEnd"/>
            <w:r w:rsidRPr="0021276D">
              <w:rPr>
                <w:rFonts w:ascii="Arial" w:hAnsi="Arial" w:cs="Arial"/>
                <w:bCs/>
              </w:rPr>
              <w:t xml:space="preserve"> </w:t>
            </w:r>
            <w:proofErr w:type="spellStart"/>
            <w:r w:rsidRPr="0021276D">
              <w:rPr>
                <w:rFonts w:ascii="Arial" w:hAnsi="Arial" w:cs="Arial"/>
                <w:bCs/>
              </w:rPr>
              <w:t>pelayanan</w:t>
            </w:r>
            <w:proofErr w:type="spellEnd"/>
            <w:r w:rsidRPr="0021276D">
              <w:rPr>
                <w:rFonts w:ascii="Arial" w:hAnsi="Arial" w:cs="Arial"/>
                <w:bCs/>
              </w:rPr>
              <w:t xml:space="preserve"> </w:t>
            </w:r>
            <w:proofErr w:type="spellStart"/>
            <w:r w:rsidRPr="0021276D">
              <w:rPr>
                <w:rFonts w:ascii="Arial" w:hAnsi="Arial" w:cs="Arial"/>
                <w:bCs/>
              </w:rPr>
              <w:t>kefarmasian</w:t>
            </w:r>
            <w:proofErr w:type="spellEnd"/>
            <w:r w:rsidRPr="0021276D">
              <w:rPr>
                <w:rFonts w:ascii="Arial" w:hAnsi="Arial" w:cs="Arial"/>
                <w:bCs/>
              </w:rPr>
              <w:t xml:space="preserve"> </w:t>
            </w:r>
            <w:proofErr w:type="spellStart"/>
            <w:r w:rsidRPr="0021276D">
              <w:rPr>
                <w:rFonts w:ascii="Arial" w:hAnsi="Arial" w:cs="Arial"/>
                <w:bCs/>
              </w:rPr>
              <w:t>sesuai</w:t>
            </w:r>
            <w:proofErr w:type="spellEnd"/>
            <w:r w:rsidRPr="0021276D">
              <w:rPr>
                <w:rFonts w:ascii="Arial" w:hAnsi="Arial" w:cs="Arial"/>
                <w:bCs/>
              </w:rPr>
              <w:t xml:space="preserve"> </w:t>
            </w:r>
            <w:proofErr w:type="spellStart"/>
            <w:r w:rsidRPr="0021276D">
              <w:rPr>
                <w:rFonts w:ascii="Arial" w:hAnsi="Arial" w:cs="Arial"/>
                <w:bCs/>
              </w:rPr>
              <w:t>Regulasi</w:t>
            </w:r>
            <w:proofErr w:type="spellEnd"/>
          </w:p>
          <w:p w14:paraId="2FD1CAE1" w14:textId="4502E22D" w:rsidR="000323C4" w:rsidRPr="0021276D" w:rsidRDefault="000323C4">
            <w:pPr>
              <w:pStyle w:val="ListParagraph"/>
              <w:numPr>
                <w:ilvl w:val="0"/>
                <w:numId w:val="9"/>
              </w:numPr>
              <w:spacing w:after="0"/>
              <w:ind w:left="224" w:hanging="224"/>
              <w:jc w:val="both"/>
              <w:rPr>
                <w:rFonts w:ascii="Arial" w:hAnsi="Arial" w:cs="Arial"/>
                <w:bCs/>
              </w:rPr>
            </w:pPr>
            <w:r w:rsidRPr="0021276D">
              <w:rPr>
                <w:rFonts w:ascii="Arial" w:hAnsi="Arial" w:cs="Arial"/>
                <w:bCs/>
              </w:rPr>
              <w:t xml:space="preserve">Parameter </w:t>
            </w:r>
            <w:proofErr w:type="spellStart"/>
            <w:r w:rsidRPr="0021276D">
              <w:rPr>
                <w:rFonts w:ascii="Arial" w:hAnsi="Arial" w:cs="Arial"/>
                <w:bCs/>
              </w:rPr>
              <w:t>Efekttifitas</w:t>
            </w:r>
            <w:proofErr w:type="spellEnd"/>
            <w:r w:rsidRPr="0021276D">
              <w:rPr>
                <w:rFonts w:ascii="Arial" w:hAnsi="Arial" w:cs="Arial"/>
                <w:bCs/>
              </w:rPr>
              <w:t xml:space="preserve"> </w:t>
            </w:r>
            <w:proofErr w:type="spellStart"/>
            <w:r w:rsidRPr="0021276D">
              <w:rPr>
                <w:rFonts w:ascii="Arial" w:hAnsi="Arial" w:cs="Arial"/>
                <w:bCs/>
              </w:rPr>
              <w:t>sistem</w:t>
            </w:r>
            <w:proofErr w:type="spellEnd"/>
          </w:p>
          <w:p w14:paraId="26238946" w14:textId="77777777" w:rsidR="000323C4" w:rsidRPr="0021276D" w:rsidRDefault="000323C4" w:rsidP="000323C4">
            <w:pPr>
              <w:spacing w:after="0"/>
              <w:jc w:val="both"/>
              <w:rPr>
                <w:rFonts w:ascii="Arial" w:hAnsi="Arial" w:cs="Arial"/>
                <w:bCs/>
              </w:rPr>
            </w:pPr>
          </w:p>
          <w:p w14:paraId="02BAF52E" w14:textId="77777777" w:rsidR="000323C4" w:rsidRPr="0021276D" w:rsidRDefault="000323C4" w:rsidP="000323C4">
            <w:pPr>
              <w:spacing w:after="0"/>
              <w:jc w:val="both"/>
              <w:rPr>
                <w:rFonts w:ascii="Arial" w:hAnsi="Arial" w:cs="Arial"/>
                <w:bCs/>
              </w:rPr>
            </w:pPr>
          </w:p>
        </w:tc>
        <w:tc>
          <w:tcPr>
            <w:tcW w:w="1417" w:type="dxa"/>
            <w:shd w:val="clear" w:color="auto" w:fill="FFFFFF" w:themeFill="background1"/>
          </w:tcPr>
          <w:p w14:paraId="148318C3" w14:textId="77777777" w:rsidR="000323C4" w:rsidRDefault="000323C4">
            <w:pPr>
              <w:pStyle w:val="ListParagraph"/>
              <w:numPr>
                <w:ilvl w:val="0"/>
                <w:numId w:val="40"/>
              </w:numPr>
              <w:spacing w:after="0"/>
              <w:ind w:left="319"/>
              <w:rPr>
                <w:rFonts w:ascii="Arial" w:hAnsi="Arial" w:cs="Arial"/>
                <w:bCs/>
                <w:i/>
              </w:rPr>
            </w:pPr>
            <w:r w:rsidRPr="000323C4">
              <w:rPr>
                <w:rFonts w:ascii="Arial" w:hAnsi="Arial" w:cs="Arial"/>
                <w:bCs/>
                <w:i/>
              </w:rPr>
              <w:t>Collaborative Learning</w:t>
            </w:r>
          </w:p>
          <w:p w14:paraId="04599FF9" w14:textId="77777777" w:rsidR="000323C4" w:rsidRPr="000F0E8D" w:rsidRDefault="000323C4">
            <w:pPr>
              <w:pStyle w:val="ListParagraph"/>
              <w:numPr>
                <w:ilvl w:val="0"/>
                <w:numId w:val="40"/>
              </w:numPr>
              <w:spacing w:after="0"/>
              <w:ind w:left="319"/>
              <w:rPr>
                <w:rFonts w:ascii="Arial" w:hAnsi="Arial" w:cs="Arial"/>
                <w:bCs/>
              </w:rPr>
            </w:pPr>
            <w:r w:rsidRPr="000F0E8D">
              <w:rPr>
                <w:rFonts w:ascii="Arial" w:hAnsi="Arial" w:cs="Arial"/>
                <w:b/>
                <w:i/>
                <w:iCs/>
              </w:rPr>
              <w:t>Brainstorming</w:t>
            </w:r>
          </w:p>
          <w:p w14:paraId="595C8973" w14:textId="77777777" w:rsidR="000323C4" w:rsidRPr="000323C4" w:rsidRDefault="000323C4" w:rsidP="000323C4">
            <w:pPr>
              <w:pStyle w:val="ListParagraph"/>
              <w:spacing w:after="0"/>
              <w:ind w:left="319"/>
              <w:rPr>
                <w:rFonts w:ascii="Arial" w:hAnsi="Arial" w:cs="Arial"/>
                <w:bCs/>
                <w:i/>
              </w:rPr>
            </w:pPr>
          </w:p>
        </w:tc>
        <w:tc>
          <w:tcPr>
            <w:tcW w:w="1350" w:type="dxa"/>
            <w:gridSpan w:val="2"/>
          </w:tcPr>
          <w:p w14:paraId="4E11F345" w14:textId="77777777" w:rsidR="000323C4" w:rsidRPr="0021276D" w:rsidRDefault="000323C4" w:rsidP="000323C4">
            <w:pPr>
              <w:spacing w:after="0"/>
              <w:rPr>
                <w:rFonts w:ascii="Arial" w:hAnsi="Arial" w:cs="Arial"/>
                <w:bCs/>
              </w:rPr>
            </w:pPr>
            <w:r w:rsidRPr="0021276D">
              <w:rPr>
                <w:rFonts w:ascii="Arial" w:hAnsi="Arial" w:cs="Arial"/>
                <w:bCs/>
              </w:rPr>
              <w:t xml:space="preserve">100’ </w:t>
            </w:r>
          </w:p>
          <w:p w14:paraId="21AE7D87" w14:textId="77777777" w:rsidR="000323C4" w:rsidRPr="0021276D" w:rsidRDefault="000323C4" w:rsidP="000323C4">
            <w:pPr>
              <w:spacing w:after="0"/>
              <w:rPr>
                <w:rFonts w:ascii="Arial" w:hAnsi="Arial" w:cs="Arial"/>
                <w:bCs/>
              </w:rPr>
            </w:pPr>
            <w:r w:rsidRPr="0021276D">
              <w:rPr>
                <w:rFonts w:ascii="Arial" w:hAnsi="Arial" w:cs="Arial"/>
                <w:bCs/>
              </w:rPr>
              <w:t>(</w:t>
            </w:r>
            <w:proofErr w:type="spellStart"/>
            <w:r w:rsidRPr="0021276D">
              <w:rPr>
                <w:rFonts w:ascii="Arial" w:hAnsi="Arial" w:cs="Arial"/>
                <w:bCs/>
              </w:rPr>
              <w:t>tatap</w:t>
            </w:r>
            <w:proofErr w:type="spellEnd"/>
            <w:r w:rsidRPr="0021276D">
              <w:rPr>
                <w:rFonts w:ascii="Arial" w:hAnsi="Arial" w:cs="Arial"/>
                <w:bCs/>
              </w:rPr>
              <w:t xml:space="preserve"> </w:t>
            </w:r>
            <w:proofErr w:type="spellStart"/>
            <w:r w:rsidRPr="0021276D">
              <w:rPr>
                <w:rFonts w:ascii="Arial" w:hAnsi="Arial" w:cs="Arial"/>
                <w:bCs/>
              </w:rPr>
              <w:t>muka</w:t>
            </w:r>
            <w:proofErr w:type="spellEnd"/>
            <w:r w:rsidRPr="0021276D">
              <w:rPr>
                <w:rFonts w:ascii="Arial" w:hAnsi="Arial" w:cs="Arial"/>
                <w:bCs/>
              </w:rPr>
              <w:t>)</w:t>
            </w:r>
          </w:p>
          <w:p w14:paraId="3E126741" w14:textId="77777777" w:rsidR="000323C4" w:rsidRPr="0021276D" w:rsidRDefault="000323C4" w:rsidP="000323C4">
            <w:pPr>
              <w:spacing w:after="0"/>
              <w:rPr>
                <w:rFonts w:ascii="Arial" w:hAnsi="Arial" w:cs="Arial"/>
                <w:bCs/>
              </w:rPr>
            </w:pPr>
            <w:r w:rsidRPr="0021276D">
              <w:rPr>
                <w:rFonts w:ascii="Arial" w:hAnsi="Arial" w:cs="Arial"/>
                <w:bCs/>
              </w:rPr>
              <w:t xml:space="preserve">120’ </w:t>
            </w:r>
          </w:p>
          <w:p w14:paraId="630FFFD4" w14:textId="77777777" w:rsidR="000323C4" w:rsidRPr="0021276D" w:rsidRDefault="000323C4" w:rsidP="000323C4">
            <w:pPr>
              <w:spacing w:after="0"/>
              <w:rPr>
                <w:rFonts w:ascii="Arial" w:hAnsi="Arial" w:cs="Arial"/>
                <w:bCs/>
              </w:rPr>
            </w:pPr>
            <w:r w:rsidRPr="0021276D">
              <w:rPr>
                <w:rFonts w:ascii="Arial" w:hAnsi="Arial" w:cs="Arial"/>
                <w:bCs/>
              </w:rPr>
              <w:t>(</w:t>
            </w:r>
            <w:proofErr w:type="spellStart"/>
            <w:r w:rsidRPr="0021276D">
              <w:rPr>
                <w:rFonts w:ascii="Arial" w:hAnsi="Arial" w:cs="Arial"/>
                <w:bCs/>
              </w:rPr>
              <w:t>baca</w:t>
            </w:r>
            <w:proofErr w:type="spellEnd"/>
            <w:r w:rsidRPr="0021276D">
              <w:rPr>
                <w:rFonts w:ascii="Arial" w:hAnsi="Arial" w:cs="Arial"/>
                <w:bCs/>
              </w:rPr>
              <w:t xml:space="preserve"> </w:t>
            </w:r>
            <w:r w:rsidRPr="0021276D">
              <w:rPr>
                <w:rFonts w:ascii="Arial" w:hAnsi="Arial" w:cs="Arial"/>
                <w:bCs/>
                <w:i/>
              </w:rPr>
              <w:t>textbook</w:t>
            </w:r>
            <w:r w:rsidRPr="0021276D">
              <w:rPr>
                <w:rFonts w:ascii="Arial" w:hAnsi="Arial" w:cs="Arial"/>
                <w:bCs/>
              </w:rPr>
              <w:t xml:space="preserve"> / </w:t>
            </w:r>
            <w:r w:rsidRPr="0021276D">
              <w:rPr>
                <w:rFonts w:ascii="Arial" w:hAnsi="Arial" w:cs="Arial"/>
                <w:bCs/>
                <w:i/>
              </w:rPr>
              <w:t>browsing</w:t>
            </w:r>
            <w:r w:rsidRPr="0021276D">
              <w:rPr>
                <w:rFonts w:ascii="Arial" w:hAnsi="Arial" w:cs="Arial"/>
                <w:bCs/>
              </w:rPr>
              <w:t>)</w:t>
            </w:r>
          </w:p>
        </w:tc>
        <w:tc>
          <w:tcPr>
            <w:tcW w:w="2903" w:type="dxa"/>
            <w:gridSpan w:val="2"/>
          </w:tcPr>
          <w:p w14:paraId="77D65256" w14:textId="77777777" w:rsidR="000323C4" w:rsidRPr="0021276D" w:rsidRDefault="000323C4" w:rsidP="000323C4">
            <w:pPr>
              <w:spacing w:after="0"/>
              <w:jc w:val="both"/>
              <w:rPr>
                <w:rFonts w:ascii="Arial" w:hAnsi="Arial" w:cs="Arial"/>
              </w:rPr>
            </w:pPr>
            <w:proofErr w:type="spellStart"/>
            <w:r w:rsidRPr="0021276D">
              <w:rPr>
                <w:rFonts w:ascii="Arial" w:hAnsi="Arial" w:cs="Arial"/>
              </w:rPr>
              <w:t>Tugas</w:t>
            </w:r>
            <w:proofErr w:type="spellEnd"/>
            <w:r w:rsidRPr="0021276D">
              <w:rPr>
                <w:rFonts w:ascii="Arial" w:hAnsi="Arial" w:cs="Arial"/>
              </w:rPr>
              <w:t xml:space="preserve"> </w:t>
            </w:r>
            <w:proofErr w:type="spellStart"/>
            <w:r w:rsidRPr="0021276D">
              <w:rPr>
                <w:rFonts w:ascii="Arial" w:hAnsi="Arial" w:cs="Arial"/>
              </w:rPr>
              <w:t>Kelompok</w:t>
            </w:r>
            <w:proofErr w:type="spellEnd"/>
            <w:r w:rsidRPr="0021276D">
              <w:rPr>
                <w:rFonts w:ascii="Arial" w:hAnsi="Arial" w:cs="Arial"/>
              </w:rPr>
              <w:t xml:space="preserve"> </w:t>
            </w:r>
            <w:proofErr w:type="spellStart"/>
            <w:r w:rsidRPr="0021276D">
              <w:rPr>
                <w:rFonts w:ascii="Arial" w:hAnsi="Arial" w:cs="Arial"/>
              </w:rPr>
              <w:t>terstruktur</w:t>
            </w:r>
            <w:proofErr w:type="spellEnd"/>
            <w:r w:rsidRPr="0021276D">
              <w:rPr>
                <w:rFonts w:ascii="Arial" w:hAnsi="Arial" w:cs="Arial"/>
              </w:rPr>
              <w:t>.</w:t>
            </w:r>
          </w:p>
          <w:p w14:paraId="6DDCE1D6" w14:textId="77777777" w:rsidR="000323C4" w:rsidRPr="0021276D" w:rsidRDefault="000323C4" w:rsidP="000323C4">
            <w:pPr>
              <w:spacing w:after="0"/>
              <w:rPr>
                <w:rFonts w:ascii="Arial" w:hAnsi="Arial" w:cs="Arial"/>
                <w:iCs/>
              </w:rPr>
            </w:pPr>
            <w:r w:rsidRPr="0021276D">
              <w:rPr>
                <w:rFonts w:ascii="Arial" w:hAnsi="Arial" w:cs="Arial"/>
              </w:rPr>
              <w:t>Membuat</w:t>
            </w:r>
            <w:r w:rsidRPr="0021276D">
              <w:rPr>
                <w:rFonts w:ascii="Arial" w:hAnsi="Arial" w:cs="Arial"/>
                <w:iCs/>
              </w:rPr>
              <w:t xml:space="preserve"> </w:t>
            </w:r>
            <w:proofErr w:type="spellStart"/>
            <w:r w:rsidRPr="0021276D">
              <w:rPr>
                <w:rFonts w:ascii="Arial" w:hAnsi="Arial" w:cs="Arial"/>
                <w:iCs/>
              </w:rPr>
              <w:t>Kuisiner</w:t>
            </w:r>
            <w:proofErr w:type="spellEnd"/>
            <w:r w:rsidRPr="0021276D">
              <w:rPr>
                <w:rFonts w:ascii="Arial" w:hAnsi="Arial" w:cs="Arial"/>
                <w:iCs/>
              </w:rPr>
              <w:t xml:space="preserve"> </w:t>
            </w:r>
            <w:proofErr w:type="spellStart"/>
            <w:r w:rsidRPr="0021276D">
              <w:rPr>
                <w:rFonts w:ascii="Arial" w:hAnsi="Arial" w:cs="Arial"/>
                <w:iCs/>
              </w:rPr>
              <w:t>untuk</w:t>
            </w:r>
            <w:proofErr w:type="spellEnd"/>
            <w:r w:rsidRPr="0021276D">
              <w:rPr>
                <w:rFonts w:ascii="Arial" w:hAnsi="Arial" w:cs="Arial"/>
                <w:iCs/>
              </w:rPr>
              <w:t xml:space="preserve"> </w:t>
            </w:r>
            <w:proofErr w:type="spellStart"/>
            <w:r w:rsidRPr="0021276D">
              <w:rPr>
                <w:rFonts w:ascii="Arial" w:hAnsi="Arial" w:cs="Arial"/>
                <w:iCs/>
              </w:rPr>
              <w:t>menganalisis</w:t>
            </w:r>
            <w:proofErr w:type="spellEnd"/>
            <w:r w:rsidRPr="0021276D">
              <w:rPr>
                <w:rFonts w:ascii="Arial" w:hAnsi="Arial" w:cs="Arial"/>
                <w:iCs/>
              </w:rPr>
              <w:t xml:space="preserve"> </w:t>
            </w:r>
            <w:proofErr w:type="spellStart"/>
            <w:r w:rsidRPr="0021276D">
              <w:rPr>
                <w:rFonts w:ascii="Arial" w:hAnsi="Arial" w:cs="Arial"/>
                <w:iCs/>
              </w:rPr>
              <w:t>efektifitas</w:t>
            </w:r>
            <w:proofErr w:type="spellEnd"/>
            <w:r w:rsidRPr="0021276D">
              <w:rPr>
                <w:rFonts w:ascii="Arial" w:hAnsi="Arial" w:cs="Arial"/>
                <w:iCs/>
              </w:rPr>
              <w:t xml:space="preserve"> </w:t>
            </w:r>
            <w:proofErr w:type="spellStart"/>
            <w:r w:rsidRPr="0021276D">
              <w:rPr>
                <w:rFonts w:ascii="Arial" w:hAnsi="Arial" w:cs="Arial"/>
                <w:iCs/>
              </w:rPr>
              <w:t>sistem</w:t>
            </w:r>
            <w:proofErr w:type="spellEnd"/>
            <w:r w:rsidRPr="0021276D">
              <w:rPr>
                <w:rFonts w:ascii="Arial" w:hAnsi="Arial" w:cs="Arial"/>
                <w:iCs/>
              </w:rPr>
              <w:t xml:space="preserve"> </w:t>
            </w:r>
            <w:proofErr w:type="spellStart"/>
            <w:r w:rsidRPr="0021276D">
              <w:rPr>
                <w:rFonts w:ascii="Arial" w:hAnsi="Arial" w:cs="Arial"/>
                <w:iCs/>
              </w:rPr>
              <w:t>informasi</w:t>
            </w:r>
            <w:proofErr w:type="spellEnd"/>
          </w:p>
          <w:p w14:paraId="4DD0CD12" w14:textId="77777777" w:rsidR="000323C4" w:rsidRPr="0021276D" w:rsidRDefault="000323C4">
            <w:pPr>
              <w:pStyle w:val="ListParagraph"/>
              <w:numPr>
                <w:ilvl w:val="0"/>
                <w:numId w:val="9"/>
              </w:numPr>
              <w:spacing w:after="0"/>
              <w:ind w:left="224" w:hanging="224"/>
              <w:jc w:val="both"/>
              <w:rPr>
                <w:rFonts w:ascii="Arial" w:hAnsi="Arial" w:cs="Arial"/>
                <w:bCs/>
              </w:rPr>
            </w:pPr>
            <w:r w:rsidRPr="0021276D">
              <w:rPr>
                <w:rFonts w:ascii="Arial" w:hAnsi="Arial" w:cs="Arial"/>
                <w:bCs/>
                <w:i/>
                <w:iCs/>
              </w:rPr>
              <w:t>System Quality</w:t>
            </w:r>
            <w:r w:rsidRPr="0021276D">
              <w:rPr>
                <w:rFonts w:ascii="Arial" w:hAnsi="Arial" w:cs="Arial"/>
                <w:bCs/>
              </w:rPr>
              <w:t xml:space="preserve"> (</w:t>
            </w:r>
            <w:proofErr w:type="spellStart"/>
            <w:r w:rsidRPr="0021276D">
              <w:rPr>
                <w:rFonts w:ascii="Arial" w:hAnsi="Arial" w:cs="Arial"/>
                <w:bCs/>
              </w:rPr>
              <w:t>Kualitas</w:t>
            </w:r>
            <w:proofErr w:type="spellEnd"/>
            <w:r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r w:rsidRPr="0021276D">
              <w:rPr>
                <w:rFonts w:ascii="Arial" w:hAnsi="Arial" w:cs="Arial"/>
                <w:bCs/>
                <w:i/>
                <w:iCs/>
              </w:rPr>
              <w:t>Service Quality</w:t>
            </w:r>
            <w:r w:rsidRPr="0021276D">
              <w:rPr>
                <w:rFonts w:ascii="Arial" w:hAnsi="Arial" w:cs="Arial"/>
                <w:bCs/>
              </w:rPr>
              <w:t xml:space="preserve"> (</w:t>
            </w:r>
            <w:proofErr w:type="spellStart"/>
            <w:r w:rsidRPr="0021276D">
              <w:rPr>
                <w:rFonts w:ascii="Arial" w:hAnsi="Arial" w:cs="Arial"/>
                <w:bCs/>
              </w:rPr>
              <w:t>Kualitas</w:t>
            </w:r>
            <w:proofErr w:type="spellEnd"/>
            <w:r w:rsidRPr="0021276D">
              <w:rPr>
                <w:rFonts w:ascii="Arial" w:hAnsi="Arial" w:cs="Arial"/>
                <w:bCs/>
              </w:rPr>
              <w:t xml:space="preserve"> </w:t>
            </w:r>
            <w:proofErr w:type="spellStart"/>
            <w:r w:rsidRPr="0021276D">
              <w:rPr>
                <w:rFonts w:ascii="Arial" w:hAnsi="Arial" w:cs="Arial"/>
                <w:bCs/>
              </w:rPr>
              <w:t>pelayanan</w:t>
            </w:r>
            <w:proofErr w:type="spellEnd"/>
            <w:r w:rsidRPr="0021276D">
              <w:rPr>
                <w:rFonts w:ascii="Arial" w:hAnsi="Arial" w:cs="Arial"/>
                <w:bCs/>
              </w:rPr>
              <w:t xml:space="preserve">), </w:t>
            </w:r>
            <w:r w:rsidRPr="0021276D">
              <w:rPr>
                <w:rFonts w:ascii="Arial" w:hAnsi="Arial" w:cs="Arial"/>
                <w:bCs/>
                <w:i/>
                <w:iCs/>
              </w:rPr>
              <w:t>Information</w:t>
            </w:r>
            <w:r w:rsidRPr="0021276D">
              <w:rPr>
                <w:rFonts w:ascii="Arial" w:hAnsi="Arial" w:cs="Arial"/>
                <w:bCs/>
              </w:rPr>
              <w:t xml:space="preserve"> </w:t>
            </w:r>
            <w:r w:rsidRPr="0021276D">
              <w:rPr>
                <w:rFonts w:ascii="Arial" w:hAnsi="Arial" w:cs="Arial"/>
                <w:bCs/>
                <w:i/>
                <w:iCs/>
              </w:rPr>
              <w:t>Quality</w:t>
            </w:r>
            <w:r w:rsidRPr="0021276D">
              <w:rPr>
                <w:rFonts w:ascii="Arial" w:hAnsi="Arial" w:cs="Arial"/>
                <w:bCs/>
              </w:rPr>
              <w:t xml:space="preserve"> (</w:t>
            </w:r>
            <w:proofErr w:type="spellStart"/>
            <w:r w:rsidRPr="0021276D">
              <w:rPr>
                <w:rFonts w:ascii="Arial" w:hAnsi="Arial" w:cs="Arial"/>
                <w:bCs/>
              </w:rPr>
              <w:t>kualitas</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Pr="0021276D">
              <w:rPr>
                <w:rFonts w:ascii="Arial" w:hAnsi="Arial" w:cs="Arial"/>
                <w:bCs/>
              </w:rPr>
              <w:t xml:space="preserve">), </w:t>
            </w:r>
            <w:r w:rsidRPr="0021276D">
              <w:rPr>
                <w:rFonts w:ascii="Arial" w:hAnsi="Arial" w:cs="Arial"/>
                <w:bCs/>
                <w:i/>
                <w:iCs/>
              </w:rPr>
              <w:t>Use</w:t>
            </w:r>
            <w:r w:rsidRPr="0021276D">
              <w:rPr>
                <w:rFonts w:ascii="Arial" w:hAnsi="Arial" w:cs="Arial"/>
                <w:bCs/>
              </w:rPr>
              <w:t xml:space="preserve"> (</w:t>
            </w:r>
            <w:proofErr w:type="spellStart"/>
            <w:r w:rsidRPr="0021276D">
              <w:rPr>
                <w:rFonts w:ascii="Arial" w:hAnsi="Arial" w:cs="Arial"/>
                <w:bCs/>
              </w:rPr>
              <w:t>Pengguna</w:t>
            </w:r>
            <w:proofErr w:type="spellEnd"/>
            <w:r w:rsidRPr="0021276D">
              <w:rPr>
                <w:rFonts w:ascii="Arial" w:hAnsi="Arial" w:cs="Arial"/>
                <w:bCs/>
              </w:rPr>
              <w:t xml:space="preserve">), </w:t>
            </w:r>
            <w:r w:rsidRPr="0021276D">
              <w:rPr>
                <w:rFonts w:ascii="Arial" w:hAnsi="Arial" w:cs="Arial"/>
                <w:bCs/>
                <w:i/>
                <w:iCs/>
              </w:rPr>
              <w:t>User</w:t>
            </w:r>
            <w:r w:rsidRPr="0021276D">
              <w:rPr>
                <w:rFonts w:ascii="Arial" w:hAnsi="Arial" w:cs="Arial"/>
                <w:bCs/>
              </w:rPr>
              <w:t xml:space="preserve"> </w:t>
            </w:r>
            <w:r w:rsidRPr="0021276D">
              <w:rPr>
                <w:rFonts w:ascii="Arial" w:hAnsi="Arial" w:cs="Arial"/>
                <w:bCs/>
                <w:i/>
                <w:iCs/>
              </w:rPr>
              <w:t>Satisfaction</w:t>
            </w:r>
            <w:r w:rsidRPr="0021276D">
              <w:rPr>
                <w:rFonts w:ascii="Arial" w:hAnsi="Arial" w:cs="Arial"/>
                <w:bCs/>
              </w:rPr>
              <w:t xml:space="preserve"> (</w:t>
            </w:r>
            <w:proofErr w:type="spellStart"/>
            <w:r w:rsidRPr="0021276D">
              <w:rPr>
                <w:rFonts w:ascii="Arial" w:hAnsi="Arial" w:cs="Arial"/>
                <w:bCs/>
              </w:rPr>
              <w:t>kepuasan</w:t>
            </w:r>
            <w:proofErr w:type="spellEnd"/>
            <w:r w:rsidRPr="0021276D">
              <w:rPr>
                <w:rFonts w:ascii="Arial" w:hAnsi="Arial" w:cs="Arial"/>
                <w:bCs/>
              </w:rPr>
              <w:t xml:space="preserve"> </w:t>
            </w:r>
            <w:proofErr w:type="spellStart"/>
            <w:r w:rsidRPr="0021276D">
              <w:rPr>
                <w:rFonts w:ascii="Arial" w:hAnsi="Arial" w:cs="Arial"/>
                <w:bCs/>
              </w:rPr>
              <w:t>pengguna</w:t>
            </w:r>
            <w:proofErr w:type="spellEnd"/>
            <w:r w:rsidRPr="0021276D">
              <w:rPr>
                <w:rFonts w:ascii="Arial" w:hAnsi="Arial" w:cs="Arial"/>
                <w:bCs/>
              </w:rPr>
              <w:t xml:space="preserve">), </w:t>
            </w:r>
            <w:r w:rsidRPr="0021276D">
              <w:rPr>
                <w:rFonts w:ascii="Arial" w:hAnsi="Arial" w:cs="Arial"/>
                <w:bCs/>
                <w:i/>
                <w:iCs/>
              </w:rPr>
              <w:t>Net</w:t>
            </w:r>
            <w:r w:rsidRPr="0021276D">
              <w:rPr>
                <w:rFonts w:ascii="Arial" w:hAnsi="Arial" w:cs="Arial"/>
                <w:bCs/>
              </w:rPr>
              <w:t xml:space="preserve"> </w:t>
            </w:r>
            <w:r w:rsidRPr="0021276D">
              <w:rPr>
                <w:rFonts w:ascii="Arial" w:hAnsi="Arial" w:cs="Arial"/>
                <w:bCs/>
                <w:i/>
                <w:iCs/>
              </w:rPr>
              <w:t>Benefit</w:t>
            </w:r>
            <w:r w:rsidRPr="0021276D">
              <w:rPr>
                <w:rFonts w:ascii="Arial" w:hAnsi="Arial" w:cs="Arial"/>
                <w:bCs/>
              </w:rPr>
              <w:t xml:space="preserve"> (</w:t>
            </w:r>
            <w:proofErr w:type="spellStart"/>
            <w:r w:rsidRPr="0021276D">
              <w:rPr>
                <w:rFonts w:ascii="Arial" w:hAnsi="Arial" w:cs="Arial"/>
                <w:bCs/>
              </w:rPr>
              <w:t>keuntungan</w:t>
            </w:r>
            <w:proofErr w:type="spellEnd"/>
            <w:r w:rsidRPr="0021276D">
              <w:rPr>
                <w:rFonts w:ascii="Arial" w:hAnsi="Arial" w:cs="Arial"/>
                <w:bCs/>
              </w:rPr>
              <w:t xml:space="preserve"> </w:t>
            </w:r>
            <w:proofErr w:type="spellStart"/>
            <w:r w:rsidRPr="0021276D">
              <w:rPr>
                <w:rFonts w:ascii="Arial" w:hAnsi="Arial" w:cs="Arial"/>
                <w:bCs/>
              </w:rPr>
              <w:t>bersih</w:t>
            </w:r>
            <w:proofErr w:type="spellEnd"/>
            <w:r w:rsidRPr="0021276D">
              <w:rPr>
                <w:rFonts w:ascii="Arial" w:hAnsi="Arial" w:cs="Arial"/>
                <w:bCs/>
              </w:rPr>
              <w:t>).</w:t>
            </w:r>
          </w:p>
          <w:p w14:paraId="5E580EF8" w14:textId="1AABB75C" w:rsidR="000323C4" w:rsidRPr="0021276D" w:rsidRDefault="000323C4">
            <w:pPr>
              <w:pStyle w:val="ListParagraph"/>
              <w:numPr>
                <w:ilvl w:val="0"/>
                <w:numId w:val="9"/>
              </w:numPr>
              <w:spacing w:after="0"/>
              <w:ind w:left="224" w:hanging="224"/>
              <w:jc w:val="both"/>
              <w:rPr>
                <w:rFonts w:ascii="Arial" w:hAnsi="Arial" w:cs="Arial"/>
                <w:bCs/>
              </w:rPr>
            </w:pPr>
            <w:r w:rsidRPr="0021276D">
              <w:rPr>
                <w:rFonts w:ascii="Arial" w:hAnsi="Arial" w:cs="Arial"/>
                <w:bCs/>
              </w:rPr>
              <w:t>Parameter Hot Fit</w:t>
            </w:r>
          </w:p>
          <w:p w14:paraId="48A60430" w14:textId="34CFAC2B" w:rsidR="000323C4" w:rsidRPr="0021276D" w:rsidRDefault="000323C4">
            <w:pPr>
              <w:pStyle w:val="ListParagraph"/>
              <w:numPr>
                <w:ilvl w:val="0"/>
                <w:numId w:val="9"/>
              </w:numPr>
              <w:spacing w:after="0"/>
              <w:ind w:left="224" w:hanging="224"/>
              <w:jc w:val="both"/>
              <w:rPr>
                <w:rFonts w:ascii="Arial" w:hAnsi="Arial" w:cs="Arial"/>
                <w:bCs/>
              </w:rPr>
            </w:pPr>
            <w:r w:rsidRPr="0021276D">
              <w:rPr>
                <w:rFonts w:ascii="Arial" w:hAnsi="Arial" w:cs="Arial"/>
                <w:bCs/>
              </w:rPr>
              <w:t>Parameter PIECES</w:t>
            </w:r>
          </w:p>
          <w:p w14:paraId="7421A3C7" w14:textId="69C2B66A" w:rsidR="000323C4" w:rsidRPr="0021276D" w:rsidRDefault="000323C4" w:rsidP="000323C4">
            <w:pPr>
              <w:spacing w:after="0"/>
              <w:rPr>
                <w:rFonts w:ascii="Arial" w:hAnsi="Arial" w:cs="Arial"/>
                <w:bCs/>
              </w:rPr>
            </w:pPr>
          </w:p>
        </w:tc>
        <w:tc>
          <w:tcPr>
            <w:tcW w:w="1710" w:type="dxa"/>
          </w:tcPr>
          <w:p w14:paraId="4994F0EB" w14:textId="35FA906C" w:rsidR="000323C4" w:rsidRPr="0021276D" w:rsidRDefault="000323C4" w:rsidP="000323C4">
            <w:pPr>
              <w:spacing w:after="0"/>
              <w:jc w:val="both"/>
              <w:rPr>
                <w:rFonts w:ascii="Arial" w:hAnsi="Arial" w:cs="Arial"/>
                <w:bCs/>
              </w:rPr>
            </w:pPr>
            <w:proofErr w:type="spellStart"/>
            <w:r w:rsidRPr="0021276D">
              <w:rPr>
                <w:rFonts w:ascii="Arial" w:hAnsi="Arial" w:cs="Arial"/>
                <w:bCs/>
              </w:rPr>
              <w:lastRenderedPageBreak/>
              <w:t>Kebenaran</w:t>
            </w:r>
            <w:proofErr w:type="spellEnd"/>
            <w:r w:rsidRPr="0021276D">
              <w:rPr>
                <w:rFonts w:ascii="Arial" w:hAnsi="Arial" w:cs="Arial"/>
                <w:bCs/>
              </w:rPr>
              <w:t xml:space="preserve"> </w:t>
            </w:r>
            <w:proofErr w:type="spellStart"/>
            <w:r w:rsidRPr="0021276D">
              <w:rPr>
                <w:rFonts w:ascii="Arial" w:hAnsi="Arial" w:cs="Arial"/>
                <w:bCs/>
              </w:rPr>
              <w:t>dalam</w:t>
            </w:r>
            <w:proofErr w:type="spellEnd"/>
            <w:r w:rsidRPr="0021276D">
              <w:rPr>
                <w:rFonts w:ascii="Arial" w:hAnsi="Arial" w:cs="Arial"/>
                <w:bCs/>
              </w:rPr>
              <w:t xml:space="preserve"> </w:t>
            </w:r>
            <w:r w:rsidRPr="0021276D">
              <w:rPr>
                <w:rFonts w:ascii="Arial" w:hAnsi="Arial" w:cs="Arial"/>
                <w:b/>
              </w:rPr>
              <w:t>Membuat</w:t>
            </w:r>
            <w:r w:rsidRPr="0021276D">
              <w:rPr>
                <w:rFonts w:ascii="Arial" w:hAnsi="Arial" w:cs="Arial"/>
                <w:bCs/>
              </w:rPr>
              <w:t xml:space="preserve"> </w:t>
            </w:r>
            <w:proofErr w:type="spellStart"/>
            <w:r w:rsidRPr="0021276D">
              <w:rPr>
                <w:rFonts w:ascii="Arial" w:hAnsi="Arial" w:cs="Arial"/>
                <w:bCs/>
              </w:rPr>
              <w:t>kuisioner</w:t>
            </w:r>
            <w:proofErr w:type="spellEnd"/>
            <w:r w:rsidRPr="0021276D">
              <w:rPr>
                <w:rFonts w:ascii="Arial" w:hAnsi="Arial" w:cs="Arial"/>
                <w:bCs/>
              </w:rPr>
              <w:t xml:space="preserve"> </w:t>
            </w:r>
            <w:proofErr w:type="spellStart"/>
            <w:r w:rsidRPr="0021276D">
              <w:rPr>
                <w:rFonts w:ascii="Arial" w:hAnsi="Arial" w:cs="Arial"/>
                <w:bCs/>
              </w:rPr>
              <w:t>sesuai</w:t>
            </w:r>
            <w:proofErr w:type="spellEnd"/>
            <w:r w:rsidRPr="0021276D">
              <w:rPr>
                <w:rFonts w:ascii="Arial" w:hAnsi="Arial" w:cs="Arial"/>
                <w:bCs/>
              </w:rPr>
              <w:t xml:space="preserve"> parameter </w:t>
            </w:r>
            <w:proofErr w:type="spellStart"/>
            <w:r w:rsidRPr="0021276D">
              <w:rPr>
                <w:rFonts w:ascii="Arial" w:hAnsi="Arial" w:cs="Arial"/>
                <w:bCs/>
              </w:rPr>
              <w:t>dengan</w:t>
            </w:r>
            <w:proofErr w:type="spellEnd"/>
            <w:r w:rsidRPr="0021276D">
              <w:rPr>
                <w:rFonts w:ascii="Arial" w:hAnsi="Arial" w:cs="Arial"/>
                <w:bCs/>
              </w:rPr>
              <w:t xml:space="preserve"> </w:t>
            </w:r>
            <w:proofErr w:type="spellStart"/>
            <w:r w:rsidRPr="0021276D">
              <w:rPr>
                <w:rFonts w:ascii="Arial" w:hAnsi="Arial" w:cs="Arial"/>
                <w:b/>
                <w:bCs/>
              </w:rPr>
              <w:t>konten</w:t>
            </w:r>
            <w:proofErr w:type="spellEnd"/>
            <w:r w:rsidRPr="0021276D">
              <w:rPr>
                <w:rFonts w:ascii="Arial" w:hAnsi="Arial" w:cs="Arial"/>
                <w:b/>
                <w:bCs/>
              </w:rPr>
              <w:t xml:space="preserve"> </w:t>
            </w:r>
            <w:proofErr w:type="spellStart"/>
            <w:r w:rsidRPr="0021276D">
              <w:rPr>
                <w:rFonts w:ascii="Arial" w:hAnsi="Arial" w:cs="Arial"/>
                <w:bCs/>
              </w:rPr>
              <w:t>sesuai</w:t>
            </w:r>
            <w:proofErr w:type="spellEnd"/>
            <w:r w:rsidRPr="0021276D">
              <w:rPr>
                <w:rFonts w:ascii="Arial" w:hAnsi="Arial" w:cs="Arial"/>
                <w:bCs/>
              </w:rPr>
              <w:t xml:space="preserve"> </w:t>
            </w:r>
            <w:proofErr w:type="spellStart"/>
            <w:r w:rsidRPr="0021276D">
              <w:rPr>
                <w:rFonts w:ascii="Arial" w:hAnsi="Arial" w:cs="Arial"/>
                <w:bCs/>
              </w:rPr>
              <w:t>referensi</w:t>
            </w:r>
            <w:proofErr w:type="spellEnd"/>
          </w:p>
        </w:tc>
        <w:tc>
          <w:tcPr>
            <w:tcW w:w="810" w:type="dxa"/>
          </w:tcPr>
          <w:p w14:paraId="71EB494D" w14:textId="77777777" w:rsidR="000323C4" w:rsidRPr="0021276D" w:rsidRDefault="000323C4" w:rsidP="000323C4">
            <w:pPr>
              <w:spacing w:after="0"/>
              <w:rPr>
                <w:rFonts w:ascii="Arial" w:hAnsi="Arial" w:cs="Arial"/>
                <w:bCs/>
              </w:rPr>
            </w:pPr>
            <w:r w:rsidRPr="0021276D">
              <w:rPr>
                <w:rFonts w:ascii="Arial" w:hAnsi="Arial" w:cs="Arial"/>
                <w:bCs/>
              </w:rPr>
              <w:t>2,5 %</w:t>
            </w:r>
          </w:p>
        </w:tc>
      </w:tr>
      <w:tr w:rsidR="000323C4" w:rsidRPr="0021276D" w14:paraId="054AD669" w14:textId="77777777" w:rsidTr="00461BC1">
        <w:tblPrEx>
          <w:tblLook w:val="04A0" w:firstRow="1" w:lastRow="0" w:firstColumn="1" w:lastColumn="0" w:noHBand="0" w:noVBand="1"/>
        </w:tblPrEx>
        <w:trPr>
          <w:gridAfter w:val="2"/>
          <w:wAfter w:w="579" w:type="dxa"/>
        </w:trPr>
        <w:tc>
          <w:tcPr>
            <w:tcW w:w="1008" w:type="dxa"/>
            <w:shd w:val="clear" w:color="auto" w:fill="FFFFFF" w:themeFill="background1"/>
          </w:tcPr>
          <w:p w14:paraId="3E558EDA" w14:textId="2B86AEEC" w:rsidR="000323C4" w:rsidRPr="0021276D" w:rsidRDefault="000323C4" w:rsidP="000323C4">
            <w:pPr>
              <w:spacing w:after="0"/>
              <w:jc w:val="center"/>
              <w:rPr>
                <w:rFonts w:ascii="Arial" w:hAnsi="Arial" w:cs="Arial"/>
                <w:bCs/>
              </w:rPr>
            </w:pPr>
            <w:r w:rsidRPr="0021276D">
              <w:rPr>
                <w:rFonts w:ascii="Arial" w:hAnsi="Arial" w:cs="Arial"/>
                <w:bCs/>
              </w:rPr>
              <w:t>13</w:t>
            </w:r>
          </w:p>
        </w:tc>
        <w:tc>
          <w:tcPr>
            <w:tcW w:w="2340" w:type="dxa"/>
            <w:shd w:val="clear" w:color="auto" w:fill="FFFFFF" w:themeFill="background1"/>
          </w:tcPr>
          <w:p w14:paraId="73562466" w14:textId="4869186C" w:rsidR="000323C4" w:rsidRPr="0021276D" w:rsidRDefault="000323C4" w:rsidP="000323C4">
            <w:pPr>
              <w:spacing w:after="0"/>
              <w:jc w:val="both"/>
              <w:rPr>
                <w:rFonts w:ascii="Arial" w:hAnsi="Arial" w:cs="Arial"/>
                <w:bCs/>
              </w:rPr>
            </w:pPr>
            <w:proofErr w:type="spellStart"/>
            <w:r w:rsidRPr="0021276D">
              <w:rPr>
                <w:rFonts w:ascii="Arial" w:hAnsi="Arial" w:cs="Arial"/>
                <w:bCs/>
              </w:rPr>
              <w:t>Mahasiswa</w:t>
            </w:r>
            <w:proofErr w:type="spellEnd"/>
            <w:r w:rsidRPr="0021276D">
              <w:rPr>
                <w:rFonts w:ascii="Arial" w:hAnsi="Arial" w:cs="Arial"/>
                <w:bCs/>
              </w:rPr>
              <w:t xml:space="preserve"> </w:t>
            </w:r>
            <w:proofErr w:type="spellStart"/>
            <w:r w:rsidRPr="0021276D">
              <w:rPr>
                <w:rFonts w:ascii="Arial" w:hAnsi="Arial" w:cs="Arial"/>
                <w:bCs/>
              </w:rPr>
              <w:t>mampu</w:t>
            </w:r>
            <w:proofErr w:type="spellEnd"/>
            <w:r w:rsidRPr="0021276D">
              <w:rPr>
                <w:rFonts w:ascii="Arial" w:hAnsi="Arial" w:cs="Arial"/>
                <w:bCs/>
              </w:rPr>
              <w:t xml:space="preserve"> </w:t>
            </w:r>
            <w:proofErr w:type="spellStart"/>
            <w:r w:rsidRPr="0021276D">
              <w:rPr>
                <w:rFonts w:ascii="Arial" w:hAnsi="Arial" w:cs="Arial"/>
                <w:b/>
                <w:bCs/>
                <w:color w:val="000000"/>
              </w:rPr>
              <w:t>menelaah</w:t>
            </w:r>
            <w:proofErr w:type="spellEnd"/>
            <w:r w:rsidRPr="0021276D">
              <w:rPr>
                <w:rFonts w:ascii="Arial" w:hAnsi="Arial" w:cs="Arial"/>
                <w:color w:val="000000"/>
              </w:rPr>
              <w:t xml:space="preserve"> (C4) </w:t>
            </w:r>
            <w:proofErr w:type="spellStart"/>
            <w:r w:rsidRPr="0021276D">
              <w:rPr>
                <w:rFonts w:ascii="Arial" w:hAnsi="Arial" w:cs="Arial"/>
                <w:color w:val="000000"/>
              </w:rPr>
              <w:t>cara</w:t>
            </w:r>
            <w:proofErr w:type="spellEnd"/>
            <w:r w:rsidRPr="0021276D">
              <w:rPr>
                <w:rFonts w:ascii="Arial" w:hAnsi="Arial" w:cs="Arial"/>
                <w:color w:val="000000"/>
              </w:rPr>
              <w:t xml:space="preserve"> </w:t>
            </w:r>
            <w:proofErr w:type="spellStart"/>
            <w:r w:rsidRPr="0021276D">
              <w:rPr>
                <w:rFonts w:ascii="Arial" w:hAnsi="Arial" w:cs="Arial"/>
                <w:color w:val="000000"/>
              </w:rPr>
              <w:t>membangun</w:t>
            </w:r>
            <w:proofErr w:type="spellEnd"/>
            <w:r w:rsidRPr="0021276D">
              <w:rPr>
                <w:rFonts w:ascii="Arial" w:hAnsi="Arial" w:cs="Arial"/>
                <w:color w:val="000000"/>
              </w:rPr>
              <w:t xml:space="preserve"> </w:t>
            </w:r>
            <w:proofErr w:type="spellStart"/>
            <w:r w:rsidRPr="0021276D">
              <w:rPr>
                <w:rFonts w:ascii="Arial" w:hAnsi="Arial" w:cs="Arial"/>
                <w:color w:val="000000"/>
              </w:rPr>
              <w:t>desain</w:t>
            </w:r>
            <w:proofErr w:type="spellEnd"/>
            <w:r w:rsidRPr="0021276D">
              <w:rPr>
                <w:rFonts w:ascii="Arial" w:hAnsi="Arial" w:cs="Arial"/>
                <w:color w:val="000000"/>
              </w:rPr>
              <w:t xml:space="preserve"> </w:t>
            </w:r>
            <w:proofErr w:type="spellStart"/>
            <w:r w:rsidRPr="0021276D">
              <w:rPr>
                <w:rFonts w:ascii="Arial" w:hAnsi="Arial" w:cs="Arial"/>
                <w:color w:val="000000"/>
              </w:rPr>
              <w:t>Sistem</w:t>
            </w:r>
            <w:proofErr w:type="spellEnd"/>
            <w:r w:rsidRPr="0021276D">
              <w:rPr>
                <w:rFonts w:ascii="Arial" w:hAnsi="Arial" w:cs="Arial"/>
                <w:color w:val="000000"/>
              </w:rPr>
              <w:t xml:space="preserve"> </w:t>
            </w:r>
            <w:proofErr w:type="spellStart"/>
            <w:r w:rsidRPr="0021276D">
              <w:rPr>
                <w:rFonts w:ascii="Arial" w:hAnsi="Arial" w:cs="Arial"/>
                <w:color w:val="000000"/>
              </w:rPr>
              <w:t>Informasi</w:t>
            </w:r>
            <w:proofErr w:type="spellEnd"/>
            <w:r w:rsidRPr="0021276D">
              <w:rPr>
                <w:rFonts w:ascii="Arial" w:hAnsi="Arial" w:cs="Arial"/>
                <w:color w:val="000000"/>
              </w:rPr>
              <w:t xml:space="preserve"> </w:t>
            </w:r>
            <w:proofErr w:type="spellStart"/>
            <w:r w:rsidRPr="0021276D">
              <w:rPr>
                <w:rFonts w:ascii="Arial" w:hAnsi="Arial" w:cs="Arial"/>
                <w:bCs/>
              </w:rPr>
              <w:t>kefarmasian</w:t>
            </w:r>
            <w:proofErr w:type="spellEnd"/>
          </w:p>
        </w:tc>
        <w:tc>
          <w:tcPr>
            <w:tcW w:w="2601" w:type="dxa"/>
            <w:gridSpan w:val="4"/>
            <w:shd w:val="clear" w:color="auto" w:fill="FFFFFF" w:themeFill="background1"/>
          </w:tcPr>
          <w:p w14:paraId="4452CDDA" w14:textId="77777777" w:rsidR="000323C4" w:rsidRPr="0021276D" w:rsidRDefault="000323C4" w:rsidP="000323C4">
            <w:pPr>
              <w:spacing w:after="0"/>
              <w:jc w:val="both"/>
              <w:rPr>
                <w:rFonts w:ascii="Arial" w:hAnsi="Arial" w:cs="Arial"/>
                <w:bCs/>
              </w:rPr>
            </w:pPr>
            <w:r w:rsidRPr="0021276D">
              <w:rPr>
                <w:rFonts w:ascii="Arial" w:hAnsi="Arial" w:cs="Arial"/>
                <w:bCs/>
              </w:rPr>
              <w:t>Desain database</w:t>
            </w:r>
          </w:p>
          <w:p w14:paraId="37B00514" w14:textId="77777777" w:rsidR="000323C4" w:rsidRPr="0021276D" w:rsidRDefault="000323C4" w:rsidP="000323C4">
            <w:pPr>
              <w:spacing w:after="0"/>
              <w:jc w:val="both"/>
              <w:rPr>
                <w:rFonts w:ascii="Arial" w:hAnsi="Arial" w:cs="Arial"/>
                <w:bCs/>
              </w:rPr>
            </w:pPr>
            <w:r w:rsidRPr="0021276D">
              <w:rPr>
                <w:rFonts w:ascii="Arial" w:hAnsi="Arial" w:cs="Arial"/>
                <w:bCs/>
              </w:rPr>
              <w:t>Desain Screen Layout</w:t>
            </w:r>
          </w:p>
          <w:p w14:paraId="76BFA4C8" w14:textId="77777777" w:rsidR="000323C4" w:rsidRPr="0021276D" w:rsidRDefault="000323C4" w:rsidP="000323C4">
            <w:pPr>
              <w:spacing w:after="0"/>
              <w:jc w:val="both"/>
              <w:rPr>
                <w:rFonts w:ascii="Arial" w:hAnsi="Arial" w:cs="Arial"/>
                <w:bCs/>
              </w:rPr>
            </w:pPr>
            <w:r w:rsidRPr="0021276D">
              <w:rPr>
                <w:rFonts w:ascii="Arial" w:hAnsi="Arial" w:cs="Arial"/>
                <w:bCs/>
              </w:rPr>
              <w:t>Desain Diagram Proses</w:t>
            </w:r>
          </w:p>
          <w:p w14:paraId="4ABF49C6" w14:textId="312188AA" w:rsidR="000323C4" w:rsidRPr="0021276D" w:rsidRDefault="000323C4" w:rsidP="000323C4">
            <w:pPr>
              <w:spacing w:after="0"/>
              <w:jc w:val="both"/>
              <w:rPr>
                <w:rFonts w:ascii="Arial" w:hAnsi="Arial" w:cs="Arial"/>
                <w:bCs/>
              </w:rPr>
            </w:pPr>
            <w:r w:rsidRPr="0021276D">
              <w:rPr>
                <w:rFonts w:ascii="Arial" w:hAnsi="Arial" w:cs="Arial"/>
                <w:bCs/>
              </w:rPr>
              <w:t>Desain Report Layout</w:t>
            </w:r>
          </w:p>
        </w:tc>
        <w:tc>
          <w:tcPr>
            <w:tcW w:w="1417" w:type="dxa"/>
            <w:shd w:val="clear" w:color="auto" w:fill="FFFFFF" w:themeFill="background1"/>
          </w:tcPr>
          <w:p w14:paraId="277E205A" w14:textId="77777777" w:rsidR="000323C4" w:rsidRPr="0021276D" w:rsidRDefault="000323C4" w:rsidP="000323C4">
            <w:pPr>
              <w:spacing w:after="0"/>
              <w:rPr>
                <w:rFonts w:ascii="Arial" w:hAnsi="Arial" w:cs="Arial"/>
                <w:b/>
                <w:i/>
              </w:rPr>
            </w:pPr>
            <w:r w:rsidRPr="0021276D">
              <w:rPr>
                <w:rFonts w:ascii="Arial" w:hAnsi="Arial" w:cs="Arial"/>
                <w:b/>
                <w:i/>
              </w:rPr>
              <w:t>Project Based Learning</w:t>
            </w:r>
          </w:p>
          <w:p w14:paraId="2CABD3FE" w14:textId="77777777" w:rsidR="000323C4" w:rsidRPr="0021276D" w:rsidRDefault="000323C4" w:rsidP="000323C4">
            <w:pPr>
              <w:spacing w:after="0"/>
              <w:rPr>
                <w:rFonts w:ascii="Arial" w:hAnsi="Arial" w:cs="Arial"/>
                <w:bCs/>
                <w:i/>
              </w:rPr>
            </w:pPr>
            <w:proofErr w:type="spellStart"/>
            <w:r w:rsidRPr="0021276D">
              <w:rPr>
                <w:rFonts w:ascii="Arial" w:hAnsi="Arial" w:cs="Arial"/>
                <w:bCs/>
                <w:i/>
              </w:rPr>
              <w:t>Presentasi</w:t>
            </w:r>
            <w:proofErr w:type="spellEnd"/>
          </w:p>
        </w:tc>
        <w:tc>
          <w:tcPr>
            <w:tcW w:w="1350" w:type="dxa"/>
            <w:gridSpan w:val="2"/>
          </w:tcPr>
          <w:p w14:paraId="56F0930F" w14:textId="77777777" w:rsidR="000323C4" w:rsidRPr="0021276D" w:rsidRDefault="000323C4" w:rsidP="000323C4">
            <w:pPr>
              <w:spacing w:after="0"/>
              <w:rPr>
                <w:rFonts w:ascii="Arial" w:hAnsi="Arial" w:cs="Arial"/>
                <w:bCs/>
              </w:rPr>
            </w:pPr>
            <w:r w:rsidRPr="0021276D">
              <w:rPr>
                <w:rFonts w:ascii="Arial" w:hAnsi="Arial" w:cs="Arial"/>
                <w:bCs/>
              </w:rPr>
              <w:t xml:space="preserve">100’ </w:t>
            </w:r>
          </w:p>
          <w:p w14:paraId="664693D8" w14:textId="77777777" w:rsidR="000323C4" w:rsidRPr="0021276D" w:rsidRDefault="000323C4" w:rsidP="000323C4">
            <w:pPr>
              <w:spacing w:after="0"/>
              <w:rPr>
                <w:rFonts w:ascii="Arial" w:hAnsi="Arial" w:cs="Arial"/>
                <w:bCs/>
              </w:rPr>
            </w:pPr>
            <w:r w:rsidRPr="0021276D">
              <w:rPr>
                <w:rFonts w:ascii="Arial" w:hAnsi="Arial" w:cs="Arial"/>
                <w:bCs/>
              </w:rPr>
              <w:t>(</w:t>
            </w:r>
            <w:proofErr w:type="spellStart"/>
            <w:r w:rsidRPr="0021276D">
              <w:rPr>
                <w:rFonts w:ascii="Arial" w:hAnsi="Arial" w:cs="Arial"/>
                <w:bCs/>
              </w:rPr>
              <w:t>tatap</w:t>
            </w:r>
            <w:proofErr w:type="spellEnd"/>
            <w:r w:rsidRPr="0021276D">
              <w:rPr>
                <w:rFonts w:ascii="Arial" w:hAnsi="Arial" w:cs="Arial"/>
                <w:bCs/>
              </w:rPr>
              <w:t xml:space="preserve"> </w:t>
            </w:r>
            <w:proofErr w:type="spellStart"/>
            <w:r w:rsidRPr="0021276D">
              <w:rPr>
                <w:rFonts w:ascii="Arial" w:hAnsi="Arial" w:cs="Arial"/>
                <w:bCs/>
              </w:rPr>
              <w:t>muka</w:t>
            </w:r>
            <w:proofErr w:type="spellEnd"/>
            <w:r w:rsidRPr="0021276D">
              <w:rPr>
                <w:rFonts w:ascii="Arial" w:hAnsi="Arial" w:cs="Arial"/>
                <w:bCs/>
              </w:rPr>
              <w:t>)</w:t>
            </w:r>
          </w:p>
          <w:p w14:paraId="3CA2A6CD" w14:textId="77777777" w:rsidR="000323C4" w:rsidRPr="0021276D" w:rsidRDefault="000323C4" w:rsidP="000323C4">
            <w:pPr>
              <w:spacing w:after="0"/>
              <w:rPr>
                <w:rFonts w:ascii="Arial" w:hAnsi="Arial" w:cs="Arial"/>
                <w:bCs/>
              </w:rPr>
            </w:pPr>
            <w:r w:rsidRPr="0021276D">
              <w:rPr>
                <w:rFonts w:ascii="Arial" w:hAnsi="Arial" w:cs="Arial"/>
                <w:bCs/>
              </w:rPr>
              <w:t xml:space="preserve">120’ </w:t>
            </w:r>
          </w:p>
          <w:p w14:paraId="46E5DE70" w14:textId="77777777" w:rsidR="000323C4" w:rsidRPr="0021276D" w:rsidRDefault="000323C4" w:rsidP="000323C4">
            <w:pPr>
              <w:spacing w:after="0"/>
              <w:rPr>
                <w:rFonts w:ascii="Arial" w:hAnsi="Arial" w:cs="Arial"/>
                <w:bCs/>
              </w:rPr>
            </w:pPr>
            <w:r w:rsidRPr="0021276D">
              <w:rPr>
                <w:rFonts w:ascii="Arial" w:hAnsi="Arial" w:cs="Arial"/>
                <w:bCs/>
              </w:rPr>
              <w:t>(</w:t>
            </w:r>
            <w:proofErr w:type="spellStart"/>
            <w:r w:rsidRPr="0021276D">
              <w:rPr>
                <w:rFonts w:ascii="Arial" w:hAnsi="Arial" w:cs="Arial"/>
                <w:bCs/>
              </w:rPr>
              <w:t>baca</w:t>
            </w:r>
            <w:proofErr w:type="spellEnd"/>
            <w:r w:rsidRPr="0021276D">
              <w:rPr>
                <w:rFonts w:ascii="Arial" w:hAnsi="Arial" w:cs="Arial"/>
                <w:bCs/>
              </w:rPr>
              <w:t xml:space="preserve"> </w:t>
            </w:r>
            <w:r w:rsidRPr="0021276D">
              <w:rPr>
                <w:rFonts w:ascii="Arial" w:hAnsi="Arial" w:cs="Arial"/>
                <w:bCs/>
                <w:i/>
              </w:rPr>
              <w:t>textbook</w:t>
            </w:r>
            <w:r w:rsidRPr="0021276D">
              <w:rPr>
                <w:rFonts w:ascii="Arial" w:hAnsi="Arial" w:cs="Arial"/>
                <w:bCs/>
              </w:rPr>
              <w:t xml:space="preserve"> / </w:t>
            </w:r>
            <w:r w:rsidRPr="0021276D">
              <w:rPr>
                <w:rFonts w:ascii="Arial" w:hAnsi="Arial" w:cs="Arial"/>
                <w:bCs/>
                <w:i/>
              </w:rPr>
              <w:t>browsing</w:t>
            </w:r>
            <w:r w:rsidRPr="0021276D">
              <w:rPr>
                <w:rFonts w:ascii="Arial" w:hAnsi="Arial" w:cs="Arial"/>
                <w:bCs/>
              </w:rPr>
              <w:t>)</w:t>
            </w:r>
          </w:p>
        </w:tc>
        <w:tc>
          <w:tcPr>
            <w:tcW w:w="2903" w:type="dxa"/>
            <w:gridSpan w:val="2"/>
          </w:tcPr>
          <w:p w14:paraId="7B9351F7" w14:textId="77777777" w:rsidR="000323C4" w:rsidRPr="0021276D" w:rsidRDefault="000323C4" w:rsidP="000323C4">
            <w:pPr>
              <w:spacing w:after="0"/>
              <w:jc w:val="both"/>
              <w:rPr>
                <w:rFonts w:ascii="Arial" w:hAnsi="Arial" w:cs="Arial"/>
              </w:rPr>
            </w:pPr>
            <w:proofErr w:type="spellStart"/>
            <w:r w:rsidRPr="0021276D">
              <w:rPr>
                <w:rFonts w:ascii="Arial" w:hAnsi="Arial" w:cs="Arial"/>
              </w:rPr>
              <w:t>Tugas</w:t>
            </w:r>
            <w:proofErr w:type="spellEnd"/>
            <w:r w:rsidRPr="0021276D">
              <w:rPr>
                <w:rFonts w:ascii="Arial" w:hAnsi="Arial" w:cs="Arial"/>
              </w:rPr>
              <w:t xml:space="preserve"> </w:t>
            </w:r>
            <w:proofErr w:type="spellStart"/>
            <w:r w:rsidRPr="0021276D">
              <w:rPr>
                <w:rFonts w:ascii="Arial" w:hAnsi="Arial" w:cs="Arial"/>
              </w:rPr>
              <w:t>Kelompok</w:t>
            </w:r>
            <w:proofErr w:type="spellEnd"/>
            <w:r w:rsidRPr="0021276D">
              <w:rPr>
                <w:rFonts w:ascii="Arial" w:hAnsi="Arial" w:cs="Arial"/>
              </w:rPr>
              <w:t xml:space="preserve"> </w:t>
            </w:r>
            <w:proofErr w:type="spellStart"/>
            <w:r w:rsidRPr="0021276D">
              <w:rPr>
                <w:rFonts w:ascii="Arial" w:hAnsi="Arial" w:cs="Arial"/>
              </w:rPr>
              <w:t>terstruktur</w:t>
            </w:r>
            <w:proofErr w:type="spellEnd"/>
            <w:r w:rsidRPr="0021276D">
              <w:rPr>
                <w:rFonts w:ascii="Arial" w:hAnsi="Arial" w:cs="Arial"/>
              </w:rPr>
              <w:t>.</w:t>
            </w:r>
          </w:p>
          <w:p w14:paraId="5DBC646B" w14:textId="6AABD2C7" w:rsidR="000323C4" w:rsidRPr="0021276D" w:rsidRDefault="000323C4" w:rsidP="000323C4">
            <w:pPr>
              <w:spacing w:after="0"/>
              <w:rPr>
                <w:rFonts w:ascii="Arial" w:hAnsi="Arial" w:cs="Arial"/>
                <w:bCs/>
              </w:rPr>
            </w:pPr>
            <w:r w:rsidRPr="0021276D">
              <w:rPr>
                <w:rFonts w:ascii="Arial" w:hAnsi="Arial" w:cs="Arial"/>
              </w:rPr>
              <w:t xml:space="preserve">Membuat </w:t>
            </w:r>
            <w:r w:rsidRPr="0021276D">
              <w:rPr>
                <w:rFonts w:ascii="Arial" w:hAnsi="Arial" w:cs="Arial"/>
                <w:i/>
              </w:rPr>
              <w:t xml:space="preserve">flowchart </w:t>
            </w:r>
            <w:r w:rsidRPr="0021276D">
              <w:rPr>
                <w:rFonts w:ascii="Arial" w:hAnsi="Arial" w:cs="Arial"/>
                <w:bCs/>
                <w:i/>
              </w:rPr>
              <w:t>Inventory System</w:t>
            </w:r>
          </w:p>
        </w:tc>
        <w:tc>
          <w:tcPr>
            <w:tcW w:w="1710" w:type="dxa"/>
          </w:tcPr>
          <w:p w14:paraId="1F654819" w14:textId="57D35624" w:rsidR="000323C4" w:rsidRPr="0021276D" w:rsidRDefault="000323C4" w:rsidP="000323C4">
            <w:pPr>
              <w:spacing w:after="0"/>
              <w:jc w:val="both"/>
              <w:rPr>
                <w:rFonts w:ascii="Arial" w:hAnsi="Arial" w:cs="Arial"/>
                <w:bCs/>
              </w:rPr>
            </w:pPr>
            <w:proofErr w:type="spellStart"/>
            <w:r w:rsidRPr="0021276D">
              <w:rPr>
                <w:rFonts w:ascii="Arial" w:hAnsi="Arial" w:cs="Arial"/>
                <w:bCs/>
              </w:rPr>
              <w:t>Kebenaran</w:t>
            </w:r>
            <w:proofErr w:type="spellEnd"/>
            <w:r w:rsidRPr="0021276D">
              <w:rPr>
                <w:rFonts w:ascii="Arial" w:hAnsi="Arial" w:cs="Arial"/>
                <w:bCs/>
              </w:rPr>
              <w:t xml:space="preserve"> </w:t>
            </w:r>
            <w:proofErr w:type="spellStart"/>
            <w:r w:rsidRPr="0021276D">
              <w:rPr>
                <w:rFonts w:ascii="Arial" w:hAnsi="Arial" w:cs="Arial"/>
                <w:bCs/>
              </w:rPr>
              <w:t>dalam</w:t>
            </w:r>
            <w:proofErr w:type="spellEnd"/>
            <w:r w:rsidRPr="0021276D">
              <w:rPr>
                <w:rFonts w:ascii="Arial" w:hAnsi="Arial" w:cs="Arial"/>
                <w:bCs/>
              </w:rPr>
              <w:t xml:space="preserve"> </w:t>
            </w:r>
            <w:proofErr w:type="spellStart"/>
            <w:r w:rsidRPr="0021276D">
              <w:rPr>
                <w:rFonts w:ascii="Arial" w:hAnsi="Arial" w:cs="Arial"/>
                <w:b/>
              </w:rPr>
              <w:t>Menggambar</w:t>
            </w:r>
            <w:proofErr w:type="spellEnd"/>
            <w:r w:rsidRPr="0021276D">
              <w:rPr>
                <w:rFonts w:ascii="Arial" w:hAnsi="Arial" w:cs="Arial"/>
                <w:bCs/>
              </w:rPr>
              <w:t xml:space="preserve"> </w:t>
            </w:r>
            <w:r w:rsidRPr="0021276D">
              <w:rPr>
                <w:rFonts w:ascii="Arial" w:hAnsi="Arial" w:cs="Arial"/>
                <w:i/>
              </w:rPr>
              <w:t>flowchart</w:t>
            </w:r>
            <w:r w:rsidRPr="0021276D">
              <w:rPr>
                <w:rFonts w:ascii="Arial" w:hAnsi="Arial" w:cs="Arial"/>
                <w:bCs/>
              </w:rPr>
              <w:t xml:space="preserve"> </w:t>
            </w:r>
            <w:proofErr w:type="spellStart"/>
            <w:r w:rsidRPr="0021276D">
              <w:rPr>
                <w:rFonts w:ascii="Arial" w:hAnsi="Arial" w:cs="Arial"/>
                <w:bCs/>
              </w:rPr>
              <w:t>dengan</w:t>
            </w:r>
            <w:proofErr w:type="spellEnd"/>
            <w:r w:rsidRPr="0021276D">
              <w:rPr>
                <w:rFonts w:ascii="Arial" w:hAnsi="Arial" w:cs="Arial"/>
                <w:bCs/>
              </w:rPr>
              <w:t xml:space="preserve"> </w:t>
            </w:r>
            <w:proofErr w:type="spellStart"/>
            <w:r w:rsidRPr="0021276D">
              <w:rPr>
                <w:rFonts w:ascii="Arial" w:hAnsi="Arial" w:cs="Arial"/>
                <w:b/>
                <w:bCs/>
              </w:rPr>
              <w:t>konten</w:t>
            </w:r>
            <w:proofErr w:type="spellEnd"/>
            <w:r w:rsidRPr="0021276D">
              <w:rPr>
                <w:rFonts w:ascii="Arial" w:hAnsi="Arial" w:cs="Arial"/>
                <w:b/>
                <w:bCs/>
              </w:rPr>
              <w:t xml:space="preserve"> </w:t>
            </w:r>
            <w:proofErr w:type="spellStart"/>
            <w:r w:rsidRPr="0021276D">
              <w:rPr>
                <w:rFonts w:ascii="Arial" w:hAnsi="Arial" w:cs="Arial"/>
                <w:bCs/>
              </w:rPr>
              <w:t>sesuai</w:t>
            </w:r>
            <w:proofErr w:type="spellEnd"/>
            <w:r w:rsidRPr="0021276D">
              <w:rPr>
                <w:rFonts w:ascii="Arial" w:hAnsi="Arial" w:cs="Arial"/>
                <w:bCs/>
              </w:rPr>
              <w:t xml:space="preserve"> </w:t>
            </w:r>
            <w:proofErr w:type="spellStart"/>
            <w:r w:rsidRPr="0021276D">
              <w:rPr>
                <w:rFonts w:ascii="Arial" w:hAnsi="Arial" w:cs="Arial"/>
                <w:bCs/>
              </w:rPr>
              <w:t>referensi</w:t>
            </w:r>
            <w:proofErr w:type="spellEnd"/>
          </w:p>
        </w:tc>
        <w:tc>
          <w:tcPr>
            <w:tcW w:w="810" w:type="dxa"/>
          </w:tcPr>
          <w:p w14:paraId="0B8B97CA" w14:textId="77777777" w:rsidR="000323C4" w:rsidRPr="0021276D" w:rsidRDefault="000323C4" w:rsidP="000323C4">
            <w:pPr>
              <w:spacing w:after="0"/>
              <w:rPr>
                <w:rFonts w:ascii="Arial" w:hAnsi="Arial" w:cs="Arial"/>
                <w:bCs/>
              </w:rPr>
            </w:pPr>
            <w:r w:rsidRPr="0021276D">
              <w:rPr>
                <w:rFonts w:ascii="Arial" w:hAnsi="Arial" w:cs="Arial"/>
                <w:bCs/>
              </w:rPr>
              <w:t>2,5 %</w:t>
            </w:r>
          </w:p>
        </w:tc>
      </w:tr>
      <w:tr w:rsidR="000323C4" w:rsidRPr="0021276D" w14:paraId="5D65FF73" w14:textId="77777777" w:rsidTr="00461BC1">
        <w:tblPrEx>
          <w:tblLook w:val="04A0" w:firstRow="1" w:lastRow="0" w:firstColumn="1" w:lastColumn="0" w:noHBand="0" w:noVBand="1"/>
        </w:tblPrEx>
        <w:trPr>
          <w:gridAfter w:val="2"/>
          <w:wAfter w:w="579" w:type="dxa"/>
        </w:trPr>
        <w:tc>
          <w:tcPr>
            <w:tcW w:w="1008" w:type="dxa"/>
            <w:shd w:val="clear" w:color="auto" w:fill="FFFFFF" w:themeFill="background1"/>
          </w:tcPr>
          <w:p w14:paraId="31AE4A9D" w14:textId="74FC138D" w:rsidR="000323C4" w:rsidRPr="0021276D" w:rsidRDefault="000323C4" w:rsidP="000323C4">
            <w:pPr>
              <w:spacing w:after="0"/>
              <w:jc w:val="center"/>
              <w:rPr>
                <w:rFonts w:ascii="Arial" w:hAnsi="Arial" w:cs="Arial"/>
                <w:bCs/>
              </w:rPr>
            </w:pPr>
            <w:r w:rsidRPr="0021276D">
              <w:rPr>
                <w:rFonts w:ascii="Arial" w:hAnsi="Arial" w:cs="Arial"/>
                <w:bCs/>
              </w:rPr>
              <w:t>14-15</w:t>
            </w:r>
          </w:p>
        </w:tc>
        <w:tc>
          <w:tcPr>
            <w:tcW w:w="2340" w:type="dxa"/>
            <w:shd w:val="clear" w:color="auto" w:fill="FFFFFF" w:themeFill="background1"/>
          </w:tcPr>
          <w:p w14:paraId="3AF3EFEE" w14:textId="77777777" w:rsidR="000323C4" w:rsidRPr="0021276D" w:rsidRDefault="000323C4" w:rsidP="000323C4">
            <w:pPr>
              <w:spacing w:after="0"/>
              <w:jc w:val="both"/>
              <w:rPr>
                <w:rFonts w:ascii="Arial" w:hAnsi="Arial" w:cs="Arial"/>
                <w:bCs/>
              </w:rPr>
            </w:pPr>
            <w:proofErr w:type="spellStart"/>
            <w:r w:rsidRPr="0021276D">
              <w:rPr>
                <w:rFonts w:ascii="Arial" w:hAnsi="Arial" w:cs="Arial"/>
                <w:bCs/>
              </w:rPr>
              <w:t>Mahasiswa</w:t>
            </w:r>
            <w:proofErr w:type="spellEnd"/>
            <w:r w:rsidRPr="0021276D">
              <w:rPr>
                <w:rFonts w:ascii="Arial" w:hAnsi="Arial" w:cs="Arial"/>
                <w:bCs/>
              </w:rPr>
              <w:t xml:space="preserve"> </w:t>
            </w:r>
            <w:proofErr w:type="spellStart"/>
            <w:r w:rsidRPr="0021276D">
              <w:rPr>
                <w:rFonts w:ascii="Arial" w:hAnsi="Arial" w:cs="Arial"/>
                <w:bCs/>
              </w:rPr>
              <w:t>mampu</w:t>
            </w:r>
            <w:proofErr w:type="spellEnd"/>
            <w:r w:rsidRPr="0021276D">
              <w:rPr>
                <w:rFonts w:ascii="Arial" w:hAnsi="Arial" w:cs="Arial"/>
                <w:bCs/>
              </w:rPr>
              <w:t xml:space="preserve"> </w:t>
            </w:r>
            <w:proofErr w:type="spellStart"/>
            <w:r w:rsidRPr="0021276D">
              <w:rPr>
                <w:rFonts w:ascii="Arial" w:hAnsi="Arial" w:cs="Arial"/>
                <w:b/>
                <w:bCs/>
                <w:color w:val="000000"/>
              </w:rPr>
              <w:t>merancang</w:t>
            </w:r>
            <w:proofErr w:type="spellEnd"/>
            <w:r w:rsidRPr="0021276D">
              <w:rPr>
                <w:rFonts w:ascii="Arial" w:hAnsi="Arial" w:cs="Arial"/>
                <w:color w:val="000000"/>
              </w:rPr>
              <w:t xml:space="preserve"> (C6) </w:t>
            </w:r>
            <w:proofErr w:type="spellStart"/>
            <w:r w:rsidRPr="0021276D">
              <w:rPr>
                <w:rFonts w:ascii="Arial" w:hAnsi="Arial" w:cs="Arial"/>
                <w:color w:val="000000"/>
              </w:rPr>
              <w:t>desain</w:t>
            </w:r>
            <w:proofErr w:type="spellEnd"/>
            <w:r w:rsidRPr="0021276D">
              <w:rPr>
                <w:rFonts w:ascii="Arial" w:hAnsi="Arial" w:cs="Arial"/>
                <w:color w:val="000000"/>
              </w:rPr>
              <w:t xml:space="preserve"> </w:t>
            </w:r>
            <w:proofErr w:type="spellStart"/>
            <w:r w:rsidRPr="0021276D">
              <w:rPr>
                <w:rFonts w:ascii="Arial" w:hAnsi="Arial" w:cs="Arial"/>
                <w:color w:val="000000"/>
              </w:rPr>
              <w:t>Sistem</w:t>
            </w:r>
            <w:proofErr w:type="spellEnd"/>
            <w:r w:rsidRPr="0021276D">
              <w:rPr>
                <w:rFonts w:ascii="Arial" w:hAnsi="Arial" w:cs="Arial"/>
                <w:color w:val="000000"/>
              </w:rPr>
              <w:t xml:space="preserve"> </w:t>
            </w:r>
            <w:proofErr w:type="spellStart"/>
            <w:r w:rsidRPr="0021276D">
              <w:rPr>
                <w:rFonts w:ascii="Arial" w:hAnsi="Arial" w:cs="Arial"/>
                <w:color w:val="000000"/>
              </w:rPr>
              <w:t>Informasi</w:t>
            </w:r>
            <w:proofErr w:type="spellEnd"/>
            <w:r w:rsidRPr="0021276D">
              <w:rPr>
                <w:rFonts w:ascii="Arial" w:hAnsi="Arial" w:cs="Arial"/>
                <w:color w:val="000000"/>
              </w:rPr>
              <w:t xml:space="preserve"> </w:t>
            </w:r>
            <w:proofErr w:type="spellStart"/>
            <w:r w:rsidRPr="0021276D">
              <w:rPr>
                <w:rFonts w:ascii="Arial" w:hAnsi="Arial" w:cs="Arial"/>
                <w:color w:val="000000"/>
              </w:rPr>
              <w:t>sebagai</w:t>
            </w:r>
            <w:proofErr w:type="spellEnd"/>
            <w:r w:rsidRPr="0021276D">
              <w:rPr>
                <w:rFonts w:ascii="Arial" w:hAnsi="Arial" w:cs="Arial"/>
                <w:color w:val="000000"/>
              </w:rPr>
              <w:t xml:space="preserve"> tools </w:t>
            </w:r>
            <w:proofErr w:type="spellStart"/>
            <w:r w:rsidRPr="0021276D">
              <w:rPr>
                <w:rFonts w:ascii="Arial" w:hAnsi="Arial" w:cs="Arial"/>
                <w:color w:val="000000"/>
              </w:rPr>
              <w:t>dalam</w:t>
            </w:r>
            <w:proofErr w:type="spellEnd"/>
            <w:r w:rsidRPr="0021276D">
              <w:rPr>
                <w:rFonts w:ascii="Arial" w:hAnsi="Arial" w:cs="Arial"/>
                <w:color w:val="000000"/>
              </w:rPr>
              <w:t xml:space="preserve"> </w:t>
            </w:r>
            <w:proofErr w:type="spellStart"/>
            <w:r w:rsidRPr="0021276D">
              <w:rPr>
                <w:rFonts w:ascii="Arial" w:hAnsi="Arial" w:cs="Arial"/>
                <w:color w:val="000000"/>
              </w:rPr>
              <w:t>pelayanan</w:t>
            </w:r>
            <w:proofErr w:type="spellEnd"/>
            <w:r w:rsidRPr="0021276D">
              <w:rPr>
                <w:rFonts w:ascii="Arial" w:hAnsi="Arial" w:cs="Arial"/>
                <w:color w:val="000000"/>
              </w:rPr>
              <w:t xml:space="preserve"> </w:t>
            </w:r>
            <w:proofErr w:type="spellStart"/>
            <w:r w:rsidRPr="0021276D">
              <w:rPr>
                <w:rFonts w:ascii="Arial" w:hAnsi="Arial" w:cs="Arial"/>
                <w:color w:val="000000"/>
              </w:rPr>
              <w:t>kefarmasian</w:t>
            </w:r>
            <w:proofErr w:type="spellEnd"/>
            <w:r w:rsidRPr="0021276D">
              <w:rPr>
                <w:rFonts w:ascii="Arial" w:hAnsi="Arial" w:cs="Arial"/>
                <w:color w:val="000000"/>
              </w:rPr>
              <w:t xml:space="preserve"> dan</w:t>
            </w:r>
            <w:r w:rsidRPr="0021276D">
              <w:rPr>
                <w:rFonts w:ascii="Arial" w:hAnsi="Arial" w:cs="Arial"/>
                <w:bCs/>
              </w:rPr>
              <w:t xml:space="preserve"> Obat-obatan </w:t>
            </w:r>
            <w:proofErr w:type="spellStart"/>
            <w:r w:rsidRPr="0021276D">
              <w:rPr>
                <w:rFonts w:ascii="Arial" w:hAnsi="Arial" w:cs="Arial"/>
                <w:bCs/>
              </w:rPr>
              <w:t>atau</w:t>
            </w:r>
            <w:proofErr w:type="spellEnd"/>
            <w:r w:rsidRPr="0021276D">
              <w:rPr>
                <w:rFonts w:ascii="Arial" w:hAnsi="Arial" w:cs="Arial"/>
                <w:bCs/>
              </w:rPr>
              <w:t xml:space="preserve"> dunia </w:t>
            </w:r>
            <w:proofErr w:type="spellStart"/>
            <w:r w:rsidRPr="0021276D">
              <w:rPr>
                <w:rFonts w:ascii="Arial" w:hAnsi="Arial" w:cs="Arial"/>
                <w:bCs/>
              </w:rPr>
              <w:t>kefarmasian</w:t>
            </w:r>
            <w:proofErr w:type="spellEnd"/>
          </w:p>
          <w:p w14:paraId="327BD64D" w14:textId="5B96958C" w:rsidR="000323C4" w:rsidRPr="0021276D" w:rsidRDefault="000323C4" w:rsidP="000323C4">
            <w:pPr>
              <w:spacing w:after="0"/>
              <w:jc w:val="both"/>
              <w:rPr>
                <w:rFonts w:ascii="Arial" w:hAnsi="Arial" w:cs="Arial"/>
                <w:bCs/>
              </w:rPr>
            </w:pPr>
          </w:p>
        </w:tc>
        <w:tc>
          <w:tcPr>
            <w:tcW w:w="2601" w:type="dxa"/>
            <w:gridSpan w:val="4"/>
            <w:shd w:val="clear" w:color="auto" w:fill="FFFFFF" w:themeFill="background1"/>
          </w:tcPr>
          <w:p w14:paraId="0279C89D" w14:textId="77777777" w:rsidR="000323C4" w:rsidRPr="0021276D" w:rsidRDefault="000323C4" w:rsidP="000323C4">
            <w:pPr>
              <w:spacing w:after="0"/>
              <w:jc w:val="both"/>
              <w:rPr>
                <w:rFonts w:ascii="Arial" w:hAnsi="Arial" w:cs="Arial"/>
                <w:bCs/>
              </w:rPr>
            </w:pPr>
            <w:proofErr w:type="spellStart"/>
            <w:r w:rsidRPr="0021276D">
              <w:rPr>
                <w:rFonts w:ascii="Arial" w:hAnsi="Arial" w:cs="Arial"/>
                <w:bCs/>
              </w:rPr>
              <w:t>Konsep</w:t>
            </w:r>
            <w:proofErr w:type="spellEnd"/>
            <w:r w:rsidRPr="0021276D">
              <w:rPr>
                <w:rFonts w:ascii="Arial" w:hAnsi="Arial" w:cs="Arial"/>
                <w:bCs/>
              </w:rPr>
              <w:t xml:space="preserve"> </w:t>
            </w:r>
            <w:proofErr w:type="spellStart"/>
            <w:r w:rsidRPr="0021276D">
              <w:rPr>
                <w:rFonts w:ascii="Arial" w:hAnsi="Arial" w:cs="Arial"/>
                <w:bCs/>
              </w:rPr>
              <w:t>Analisis</w:t>
            </w:r>
            <w:proofErr w:type="spellEnd"/>
            <w:r w:rsidRPr="0021276D">
              <w:rPr>
                <w:rFonts w:ascii="Arial" w:hAnsi="Arial" w:cs="Arial"/>
                <w:bCs/>
              </w:rPr>
              <w:t xml:space="preserve"> dan </w:t>
            </w:r>
            <w:proofErr w:type="spellStart"/>
            <w:r w:rsidRPr="0021276D">
              <w:rPr>
                <w:rFonts w:ascii="Arial" w:hAnsi="Arial" w:cs="Arial"/>
                <w:bCs/>
              </w:rPr>
              <w:t>perancangan</w:t>
            </w:r>
            <w:proofErr w:type="spellEnd"/>
            <w:r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informasi</w:t>
            </w:r>
            <w:proofErr w:type="spellEnd"/>
          </w:p>
          <w:p w14:paraId="47C5AA58" w14:textId="38092E60" w:rsidR="000323C4" w:rsidRPr="0021276D" w:rsidRDefault="000323C4" w:rsidP="000323C4">
            <w:pPr>
              <w:spacing w:after="0"/>
              <w:jc w:val="both"/>
              <w:rPr>
                <w:rFonts w:ascii="Arial" w:hAnsi="Arial" w:cs="Arial"/>
                <w:bCs/>
              </w:rPr>
            </w:pPr>
            <w:proofErr w:type="spellStart"/>
            <w:r w:rsidRPr="0021276D">
              <w:rPr>
                <w:rFonts w:ascii="Arial" w:hAnsi="Arial" w:cs="Arial"/>
                <w:bCs/>
              </w:rPr>
              <w:t>konsep</w:t>
            </w:r>
            <w:proofErr w:type="spellEnd"/>
            <w:r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Pr="0021276D">
              <w:rPr>
                <w:rFonts w:ascii="Arial" w:hAnsi="Arial" w:cs="Arial"/>
                <w:bCs/>
              </w:rPr>
              <w:t xml:space="preserve"> dan </w:t>
            </w:r>
            <w:proofErr w:type="spellStart"/>
            <w:r w:rsidRPr="0021276D">
              <w:rPr>
                <w:rFonts w:ascii="Arial" w:hAnsi="Arial" w:cs="Arial"/>
                <w:bCs/>
              </w:rPr>
              <w:t>pengembangannya</w:t>
            </w:r>
            <w:proofErr w:type="spellEnd"/>
          </w:p>
        </w:tc>
        <w:tc>
          <w:tcPr>
            <w:tcW w:w="1417" w:type="dxa"/>
            <w:shd w:val="clear" w:color="auto" w:fill="FFFFFF" w:themeFill="background1"/>
          </w:tcPr>
          <w:p w14:paraId="18B10E25" w14:textId="77777777" w:rsidR="000323C4" w:rsidRPr="0021276D" w:rsidRDefault="000323C4" w:rsidP="000323C4">
            <w:pPr>
              <w:spacing w:after="0"/>
              <w:rPr>
                <w:rFonts w:ascii="Arial" w:hAnsi="Arial" w:cs="Arial"/>
                <w:bCs/>
                <w:i/>
              </w:rPr>
            </w:pPr>
            <w:r w:rsidRPr="0021276D">
              <w:rPr>
                <w:rFonts w:ascii="Arial" w:hAnsi="Arial" w:cs="Arial"/>
                <w:bCs/>
                <w:i/>
              </w:rPr>
              <w:t>Project Based Learning</w:t>
            </w:r>
          </w:p>
          <w:p w14:paraId="0524C9DD" w14:textId="594F7932" w:rsidR="000323C4" w:rsidRPr="0021276D" w:rsidRDefault="000323C4" w:rsidP="000323C4">
            <w:pPr>
              <w:spacing w:after="0"/>
              <w:rPr>
                <w:rFonts w:ascii="Arial" w:hAnsi="Arial" w:cs="Arial"/>
                <w:bCs/>
                <w:i/>
              </w:rPr>
            </w:pPr>
            <w:proofErr w:type="spellStart"/>
            <w:r w:rsidRPr="0021276D">
              <w:rPr>
                <w:rFonts w:ascii="Arial" w:hAnsi="Arial" w:cs="Arial"/>
                <w:bCs/>
                <w:i/>
              </w:rPr>
              <w:t>Presentasi</w:t>
            </w:r>
            <w:proofErr w:type="spellEnd"/>
          </w:p>
        </w:tc>
        <w:tc>
          <w:tcPr>
            <w:tcW w:w="1350" w:type="dxa"/>
            <w:gridSpan w:val="2"/>
          </w:tcPr>
          <w:p w14:paraId="6F60D93B" w14:textId="77777777" w:rsidR="000323C4" w:rsidRPr="0021276D" w:rsidRDefault="000323C4" w:rsidP="000323C4">
            <w:pPr>
              <w:spacing w:after="0"/>
              <w:rPr>
                <w:rFonts w:ascii="Arial" w:hAnsi="Arial" w:cs="Arial"/>
                <w:bCs/>
              </w:rPr>
            </w:pPr>
            <w:r w:rsidRPr="0021276D">
              <w:rPr>
                <w:rFonts w:ascii="Arial" w:hAnsi="Arial" w:cs="Arial"/>
                <w:bCs/>
              </w:rPr>
              <w:t xml:space="preserve">100’ </w:t>
            </w:r>
          </w:p>
          <w:p w14:paraId="717AA43E" w14:textId="77777777" w:rsidR="000323C4" w:rsidRPr="0021276D" w:rsidRDefault="000323C4" w:rsidP="000323C4">
            <w:pPr>
              <w:spacing w:after="0"/>
              <w:rPr>
                <w:rFonts w:ascii="Arial" w:hAnsi="Arial" w:cs="Arial"/>
                <w:bCs/>
              </w:rPr>
            </w:pPr>
            <w:r w:rsidRPr="0021276D">
              <w:rPr>
                <w:rFonts w:ascii="Arial" w:hAnsi="Arial" w:cs="Arial"/>
                <w:bCs/>
              </w:rPr>
              <w:t>(</w:t>
            </w:r>
            <w:proofErr w:type="spellStart"/>
            <w:r w:rsidRPr="0021276D">
              <w:rPr>
                <w:rFonts w:ascii="Arial" w:hAnsi="Arial" w:cs="Arial"/>
                <w:bCs/>
              </w:rPr>
              <w:t>tatap</w:t>
            </w:r>
            <w:proofErr w:type="spellEnd"/>
            <w:r w:rsidRPr="0021276D">
              <w:rPr>
                <w:rFonts w:ascii="Arial" w:hAnsi="Arial" w:cs="Arial"/>
                <w:bCs/>
              </w:rPr>
              <w:t xml:space="preserve"> </w:t>
            </w:r>
            <w:proofErr w:type="spellStart"/>
            <w:r w:rsidRPr="0021276D">
              <w:rPr>
                <w:rFonts w:ascii="Arial" w:hAnsi="Arial" w:cs="Arial"/>
                <w:bCs/>
              </w:rPr>
              <w:t>muka</w:t>
            </w:r>
            <w:proofErr w:type="spellEnd"/>
            <w:r w:rsidRPr="0021276D">
              <w:rPr>
                <w:rFonts w:ascii="Arial" w:hAnsi="Arial" w:cs="Arial"/>
                <w:bCs/>
              </w:rPr>
              <w:t>)</w:t>
            </w:r>
          </w:p>
          <w:p w14:paraId="08FBC973" w14:textId="77777777" w:rsidR="000323C4" w:rsidRPr="0021276D" w:rsidRDefault="000323C4" w:rsidP="000323C4">
            <w:pPr>
              <w:spacing w:after="0"/>
              <w:rPr>
                <w:rFonts w:ascii="Arial" w:hAnsi="Arial" w:cs="Arial"/>
                <w:bCs/>
              </w:rPr>
            </w:pPr>
            <w:r w:rsidRPr="0021276D">
              <w:rPr>
                <w:rFonts w:ascii="Arial" w:hAnsi="Arial" w:cs="Arial"/>
                <w:bCs/>
              </w:rPr>
              <w:t xml:space="preserve">120’ </w:t>
            </w:r>
          </w:p>
          <w:p w14:paraId="3E6BFC0C" w14:textId="77777777" w:rsidR="000323C4" w:rsidRPr="0021276D" w:rsidRDefault="000323C4" w:rsidP="000323C4">
            <w:pPr>
              <w:spacing w:after="0"/>
              <w:rPr>
                <w:rFonts w:ascii="Arial" w:hAnsi="Arial" w:cs="Arial"/>
                <w:bCs/>
              </w:rPr>
            </w:pPr>
            <w:r w:rsidRPr="0021276D">
              <w:rPr>
                <w:rFonts w:ascii="Arial" w:hAnsi="Arial" w:cs="Arial"/>
                <w:bCs/>
              </w:rPr>
              <w:t>(</w:t>
            </w:r>
            <w:proofErr w:type="spellStart"/>
            <w:r w:rsidRPr="0021276D">
              <w:rPr>
                <w:rFonts w:ascii="Arial" w:hAnsi="Arial" w:cs="Arial"/>
                <w:bCs/>
              </w:rPr>
              <w:t>baca</w:t>
            </w:r>
            <w:proofErr w:type="spellEnd"/>
            <w:r w:rsidRPr="0021276D">
              <w:rPr>
                <w:rFonts w:ascii="Arial" w:hAnsi="Arial" w:cs="Arial"/>
                <w:bCs/>
              </w:rPr>
              <w:t xml:space="preserve"> </w:t>
            </w:r>
            <w:r w:rsidRPr="0021276D">
              <w:rPr>
                <w:rFonts w:ascii="Arial" w:hAnsi="Arial" w:cs="Arial"/>
                <w:bCs/>
                <w:i/>
              </w:rPr>
              <w:t>textbook</w:t>
            </w:r>
            <w:r w:rsidRPr="0021276D">
              <w:rPr>
                <w:rFonts w:ascii="Arial" w:hAnsi="Arial" w:cs="Arial"/>
                <w:bCs/>
              </w:rPr>
              <w:t xml:space="preserve"> / </w:t>
            </w:r>
            <w:r w:rsidRPr="0021276D">
              <w:rPr>
                <w:rFonts w:ascii="Arial" w:hAnsi="Arial" w:cs="Arial"/>
                <w:bCs/>
                <w:i/>
              </w:rPr>
              <w:t>browsing</w:t>
            </w:r>
            <w:r w:rsidRPr="0021276D">
              <w:rPr>
                <w:rFonts w:ascii="Arial" w:hAnsi="Arial" w:cs="Arial"/>
                <w:bCs/>
              </w:rPr>
              <w:t>)</w:t>
            </w:r>
          </w:p>
        </w:tc>
        <w:tc>
          <w:tcPr>
            <w:tcW w:w="2903" w:type="dxa"/>
            <w:gridSpan w:val="2"/>
          </w:tcPr>
          <w:p w14:paraId="4FB125D6" w14:textId="77777777" w:rsidR="000323C4" w:rsidRPr="0021276D" w:rsidRDefault="000323C4" w:rsidP="000323C4">
            <w:pPr>
              <w:spacing w:after="0"/>
              <w:jc w:val="both"/>
              <w:rPr>
                <w:rFonts w:ascii="Arial" w:hAnsi="Arial" w:cs="Arial"/>
              </w:rPr>
            </w:pPr>
            <w:proofErr w:type="spellStart"/>
            <w:r w:rsidRPr="0021276D">
              <w:rPr>
                <w:rFonts w:ascii="Arial" w:hAnsi="Arial" w:cs="Arial"/>
              </w:rPr>
              <w:t>Tugas</w:t>
            </w:r>
            <w:proofErr w:type="spellEnd"/>
            <w:r w:rsidRPr="0021276D">
              <w:rPr>
                <w:rFonts w:ascii="Arial" w:hAnsi="Arial" w:cs="Arial"/>
              </w:rPr>
              <w:t xml:space="preserve"> </w:t>
            </w:r>
            <w:proofErr w:type="spellStart"/>
            <w:r w:rsidRPr="0021276D">
              <w:rPr>
                <w:rFonts w:ascii="Arial" w:hAnsi="Arial" w:cs="Arial"/>
              </w:rPr>
              <w:t>Kelompok</w:t>
            </w:r>
            <w:proofErr w:type="spellEnd"/>
            <w:r w:rsidRPr="0021276D">
              <w:rPr>
                <w:rFonts w:ascii="Arial" w:hAnsi="Arial" w:cs="Arial"/>
              </w:rPr>
              <w:t xml:space="preserve"> </w:t>
            </w:r>
            <w:proofErr w:type="spellStart"/>
            <w:r w:rsidRPr="0021276D">
              <w:rPr>
                <w:rFonts w:ascii="Arial" w:hAnsi="Arial" w:cs="Arial"/>
              </w:rPr>
              <w:t>terstruktur</w:t>
            </w:r>
            <w:proofErr w:type="spellEnd"/>
            <w:r w:rsidRPr="0021276D">
              <w:rPr>
                <w:rFonts w:ascii="Arial" w:hAnsi="Arial" w:cs="Arial"/>
              </w:rPr>
              <w:t>.</w:t>
            </w:r>
          </w:p>
          <w:p w14:paraId="5A055589" w14:textId="1DD1C58D" w:rsidR="000323C4" w:rsidRPr="0021276D" w:rsidRDefault="000323C4" w:rsidP="000323C4">
            <w:pPr>
              <w:spacing w:after="0"/>
              <w:rPr>
                <w:rFonts w:ascii="Arial" w:hAnsi="Arial" w:cs="Arial"/>
                <w:bCs/>
              </w:rPr>
            </w:pPr>
            <w:r w:rsidRPr="0021276D">
              <w:rPr>
                <w:rFonts w:ascii="Arial" w:hAnsi="Arial" w:cs="Arial"/>
              </w:rPr>
              <w:t xml:space="preserve">Membuat </w:t>
            </w:r>
            <w:r w:rsidRPr="0021276D">
              <w:rPr>
                <w:rFonts w:ascii="Arial" w:hAnsi="Arial" w:cs="Arial"/>
                <w:i/>
              </w:rPr>
              <w:t xml:space="preserve">flowchart </w:t>
            </w:r>
            <w:r w:rsidRPr="0021276D">
              <w:rPr>
                <w:rFonts w:ascii="Arial" w:hAnsi="Arial" w:cs="Arial"/>
                <w:bCs/>
                <w:i/>
              </w:rPr>
              <w:t>Inventory System</w:t>
            </w:r>
          </w:p>
        </w:tc>
        <w:tc>
          <w:tcPr>
            <w:tcW w:w="1710" w:type="dxa"/>
          </w:tcPr>
          <w:p w14:paraId="19AF5DF6" w14:textId="3B0A8E32" w:rsidR="000323C4" w:rsidRPr="0021276D" w:rsidRDefault="000323C4" w:rsidP="000323C4">
            <w:pPr>
              <w:spacing w:after="0"/>
              <w:jc w:val="both"/>
              <w:rPr>
                <w:rFonts w:ascii="Arial" w:hAnsi="Arial" w:cs="Arial"/>
                <w:bCs/>
              </w:rPr>
            </w:pPr>
            <w:proofErr w:type="spellStart"/>
            <w:r w:rsidRPr="0021276D">
              <w:rPr>
                <w:rFonts w:ascii="Arial" w:hAnsi="Arial" w:cs="Arial"/>
                <w:bCs/>
              </w:rPr>
              <w:t>Kebenaran</w:t>
            </w:r>
            <w:proofErr w:type="spellEnd"/>
            <w:r w:rsidRPr="0021276D">
              <w:rPr>
                <w:rFonts w:ascii="Arial" w:hAnsi="Arial" w:cs="Arial"/>
                <w:bCs/>
              </w:rPr>
              <w:t xml:space="preserve"> </w:t>
            </w:r>
            <w:proofErr w:type="spellStart"/>
            <w:r w:rsidRPr="0021276D">
              <w:rPr>
                <w:rFonts w:ascii="Arial" w:hAnsi="Arial" w:cs="Arial"/>
                <w:bCs/>
              </w:rPr>
              <w:t>dalam</w:t>
            </w:r>
            <w:proofErr w:type="spellEnd"/>
            <w:r w:rsidRPr="0021276D">
              <w:rPr>
                <w:rFonts w:ascii="Arial" w:hAnsi="Arial" w:cs="Arial"/>
                <w:bCs/>
              </w:rPr>
              <w:t xml:space="preserve"> </w:t>
            </w:r>
            <w:r w:rsidRPr="0021276D">
              <w:rPr>
                <w:rFonts w:ascii="Arial" w:hAnsi="Arial" w:cs="Arial"/>
                <w:b/>
              </w:rPr>
              <w:t>Membuat</w:t>
            </w:r>
            <w:r w:rsidRPr="0021276D">
              <w:rPr>
                <w:rFonts w:ascii="Arial" w:hAnsi="Arial" w:cs="Arial"/>
                <w:bCs/>
              </w:rPr>
              <w:t xml:space="preserve"> f</w:t>
            </w:r>
            <w:r w:rsidRPr="0021276D">
              <w:rPr>
                <w:rFonts w:ascii="Arial" w:hAnsi="Arial" w:cs="Arial"/>
                <w:i/>
              </w:rPr>
              <w:t>lowchart</w:t>
            </w:r>
            <w:r w:rsidRPr="0021276D">
              <w:rPr>
                <w:rFonts w:ascii="Arial" w:hAnsi="Arial" w:cs="Arial"/>
                <w:bCs/>
              </w:rPr>
              <w:t xml:space="preserve"> </w:t>
            </w:r>
            <w:proofErr w:type="spellStart"/>
            <w:r w:rsidRPr="0021276D">
              <w:rPr>
                <w:rFonts w:ascii="Arial" w:hAnsi="Arial" w:cs="Arial"/>
                <w:bCs/>
              </w:rPr>
              <w:t>rancangan</w:t>
            </w:r>
            <w:proofErr w:type="spellEnd"/>
            <w:r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dengan</w:t>
            </w:r>
            <w:proofErr w:type="spellEnd"/>
            <w:r w:rsidRPr="0021276D">
              <w:rPr>
                <w:rFonts w:ascii="Arial" w:hAnsi="Arial" w:cs="Arial"/>
                <w:bCs/>
              </w:rPr>
              <w:t xml:space="preserve"> </w:t>
            </w:r>
            <w:proofErr w:type="spellStart"/>
            <w:r w:rsidRPr="0021276D">
              <w:rPr>
                <w:rFonts w:ascii="Arial" w:hAnsi="Arial" w:cs="Arial"/>
                <w:b/>
                <w:bCs/>
              </w:rPr>
              <w:t>konten</w:t>
            </w:r>
            <w:proofErr w:type="spellEnd"/>
            <w:r w:rsidRPr="0021276D">
              <w:rPr>
                <w:rFonts w:ascii="Arial" w:hAnsi="Arial" w:cs="Arial"/>
                <w:b/>
                <w:bCs/>
              </w:rPr>
              <w:t xml:space="preserve"> </w:t>
            </w:r>
            <w:proofErr w:type="spellStart"/>
            <w:r w:rsidRPr="0021276D">
              <w:rPr>
                <w:rFonts w:ascii="Arial" w:hAnsi="Arial" w:cs="Arial"/>
                <w:bCs/>
              </w:rPr>
              <w:t>sesuai</w:t>
            </w:r>
            <w:proofErr w:type="spellEnd"/>
            <w:r w:rsidRPr="0021276D">
              <w:rPr>
                <w:rFonts w:ascii="Arial" w:hAnsi="Arial" w:cs="Arial"/>
                <w:bCs/>
              </w:rPr>
              <w:t xml:space="preserve"> </w:t>
            </w:r>
            <w:proofErr w:type="spellStart"/>
            <w:r w:rsidRPr="0021276D">
              <w:rPr>
                <w:rFonts w:ascii="Arial" w:hAnsi="Arial" w:cs="Arial"/>
                <w:bCs/>
              </w:rPr>
              <w:t>kebutuhan</w:t>
            </w:r>
            <w:proofErr w:type="spellEnd"/>
            <w:r w:rsidRPr="0021276D">
              <w:rPr>
                <w:rFonts w:ascii="Arial" w:hAnsi="Arial" w:cs="Arial"/>
                <w:bCs/>
              </w:rPr>
              <w:t xml:space="preserve"> </w:t>
            </w:r>
            <w:proofErr w:type="spellStart"/>
            <w:r w:rsidRPr="0021276D">
              <w:rPr>
                <w:rFonts w:ascii="Arial" w:hAnsi="Arial" w:cs="Arial"/>
                <w:bCs/>
              </w:rPr>
              <w:t>sarana</w:t>
            </w:r>
            <w:proofErr w:type="spellEnd"/>
            <w:r w:rsidRPr="0021276D">
              <w:rPr>
                <w:rFonts w:ascii="Arial" w:hAnsi="Arial" w:cs="Arial"/>
                <w:bCs/>
              </w:rPr>
              <w:t xml:space="preserve"> dan</w:t>
            </w:r>
            <w:r>
              <w:rPr>
                <w:rFonts w:ascii="Arial" w:hAnsi="Arial" w:cs="Arial"/>
                <w:bCs/>
              </w:rPr>
              <w:t xml:space="preserve"> </w:t>
            </w:r>
            <w:proofErr w:type="spellStart"/>
            <w:r w:rsidRPr="0021276D">
              <w:rPr>
                <w:rFonts w:ascii="Arial" w:hAnsi="Arial" w:cs="Arial"/>
                <w:bCs/>
              </w:rPr>
              <w:t>referensi</w:t>
            </w:r>
            <w:proofErr w:type="spellEnd"/>
          </w:p>
        </w:tc>
        <w:tc>
          <w:tcPr>
            <w:tcW w:w="810" w:type="dxa"/>
          </w:tcPr>
          <w:p w14:paraId="77B45D23" w14:textId="77777777" w:rsidR="000323C4" w:rsidRPr="0021276D" w:rsidRDefault="000323C4" w:rsidP="000323C4">
            <w:pPr>
              <w:spacing w:after="0"/>
              <w:rPr>
                <w:rFonts w:ascii="Arial" w:hAnsi="Arial" w:cs="Arial"/>
                <w:bCs/>
              </w:rPr>
            </w:pPr>
            <w:r w:rsidRPr="0021276D">
              <w:rPr>
                <w:rFonts w:ascii="Arial" w:hAnsi="Arial" w:cs="Arial"/>
                <w:bCs/>
              </w:rPr>
              <w:t>2,5 %</w:t>
            </w:r>
          </w:p>
        </w:tc>
      </w:tr>
      <w:tr w:rsidR="000323C4" w:rsidRPr="0021276D" w14:paraId="0EA3578D" w14:textId="77777777" w:rsidTr="00461BC1">
        <w:tblPrEx>
          <w:tblLook w:val="04A0" w:firstRow="1" w:lastRow="0" w:firstColumn="1" w:lastColumn="0" w:noHBand="0" w:noVBand="1"/>
        </w:tblPrEx>
        <w:trPr>
          <w:gridAfter w:val="2"/>
          <w:wAfter w:w="579" w:type="dxa"/>
        </w:trPr>
        <w:tc>
          <w:tcPr>
            <w:tcW w:w="1008" w:type="dxa"/>
            <w:shd w:val="clear" w:color="auto" w:fill="FFFFFF" w:themeFill="background1"/>
          </w:tcPr>
          <w:p w14:paraId="58FB9DB3" w14:textId="77777777" w:rsidR="000323C4" w:rsidRPr="0021276D" w:rsidRDefault="000323C4" w:rsidP="000323C4">
            <w:pPr>
              <w:spacing w:after="0"/>
              <w:jc w:val="center"/>
              <w:rPr>
                <w:rFonts w:ascii="Arial" w:hAnsi="Arial" w:cs="Arial"/>
                <w:bCs/>
              </w:rPr>
            </w:pPr>
            <w:r w:rsidRPr="0021276D">
              <w:rPr>
                <w:rFonts w:ascii="Arial" w:hAnsi="Arial" w:cs="Arial"/>
                <w:bCs/>
              </w:rPr>
              <w:t>16</w:t>
            </w:r>
          </w:p>
        </w:tc>
        <w:tc>
          <w:tcPr>
            <w:tcW w:w="2340" w:type="dxa"/>
            <w:shd w:val="clear" w:color="auto" w:fill="FFFFFF" w:themeFill="background1"/>
          </w:tcPr>
          <w:p w14:paraId="47DDC779" w14:textId="77777777" w:rsidR="000323C4" w:rsidRPr="0021276D" w:rsidRDefault="000323C4" w:rsidP="000323C4">
            <w:pPr>
              <w:spacing w:after="0"/>
              <w:rPr>
                <w:rFonts w:ascii="Arial" w:hAnsi="Arial" w:cs="Arial"/>
                <w:bCs/>
              </w:rPr>
            </w:pPr>
            <w:r w:rsidRPr="0021276D">
              <w:rPr>
                <w:rFonts w:ascii="Arial" w:hAnsi="Arial" w:cs="Arial"/>
                <w:bCs/>
              </w:rPr>
              <w:t>UAS</w:t>
            </w:r>
          </w:p>
        </w:tc>
        <w:tc>
          <w:tcPr>
            <w:tcW w:w="2601" w:type="dxa"/>
            <w:gridSpan w:val="4"/>
            <w:shd w:val="clear" w:color="auto" w:fill="FFFFFF" w:themeFill="background1"/>
          </w:tcPr>
          <w:p w14:paraId="223A58EE" w14:textId="05DFB68B" w:rsidR="000323C4" w:rsidRPr="0021276D" w:rsidRDefault="000323C4" w:rsidP="000323C4">
            <w:pPr>
              <w:spacing w:after="0"/>
              <w:rPr>
                <w:rFonts w:ascii="Arial" w:hAnsi="Arial" w:cs="Arial"/>
              </w:rPr>
            </w:pPr>
            <w:r w:rsidRPr="0021276D">
              <w:rPr>
                <w:rFonts w:ascii="Arial" w:hAnsi="Arial" w:cs="Arial"/>
              </w:rPr>
              <w:t xml:space="preserve">Proposal </w:t>
            </w:r>
            <w:proofErr w:type="spellStart"/>
            <w:r w:rsidRPr="0021276D">
              <w:rPr>
                <w:rFonts w:ascii="Arial" w:hAnsi="Arial" w:cs="Arial"/>
              </w:rPr>
              <w:t>Perancangan</w:t>
            </w:r>
            <w:proofErr w:type="spellEnd"/>
            <w:r w:rsidRPr="0021276D">
              <w:rPr>
                <w:rFonts w:ascii="Arial" w:hAnsi="Arial" w:cs="Arial"/>
              </w:rPr>
              <w:t xml:space="preserve"> </w:t>
            </w:r>
            <w:proofErr w:type="spellStart"/>
            <w:r w:rsidRPr="0021276D">
              <w:rPr>
                <w:rFonts w:ascii="Arial" w:hAnsi="Arial" w:cs="Arial"/>
                <w:color w:val="000000"/>
              </w:rPr>
              <w:t>desain</w:t>
            </w:r>
            <w:proofErr w:type="spellEnd"/>
            <w:r w:rsidRPr="0021276D">
              <w:rPr>
                <w:rFonts w:ascii="Arial" w:hAnsi="Arial" w:cs="Arial"/>
                <w:color w:val="000000"/>
              </w:rPr>
              <w:t xml:space="preserve"> </w:t>
            </w:r>
            <w:proofErr w:type="spellStart"/>
            <w:r w:rsidRPr="0021276D">
              <w:rPr>
                <w:rFonts w:ascii="Arial" w:hAnsi="Arial" w:cs="Arial"/>
                <w:color w:val="000000"/>
              </w:rPr>
              <w:t>Sistem</w:t>
            </w:r>
            <w:proofErr w:type="spellEnd"/>
            <w:r w:rsidRPr="0021276D">
              <w:rPr>
                <w:rFonts w:ascii="Arial" w:hAnsi="Arial" w:cs="Arial"/>
                <w:color w:val="000000"/>
              </w:rPr>
              <w:t xml:space="preserve"> </w:t>
            </w:r>
            <w:proofErr w:type="spellStart"/>
            <w:r w:rsidRPr="0021276D">
              <w:rPr>
                <w:rFonts w:ascii="Arial" w:hAnsi="Arial" w:cs="Arial"/>
                <w:color w:val="000000"/>
              </w:rPr>
              <w:t>Informasi</w:t>
            </w:r>
            <w:proofErr w:type="spellEnd"/>
            <w:r w:rsidRPr="0021276D">
              <w:rPr>
                <w:rFonts w:ascii="Arial" w:hAnsi="Arial" w:cs="Arial"/>
                <w:color w:val="000000"/>
              </w:rPr>
              <w:t xml:space="preserve"> </w:t>
            </w:r>
            <w:proofErr w:type="spellStart"/>
            <w:r w:rsidRPr="0021276D">
              <w:rPr>
                <w:rFonts w:ascii="Arial" w:hAnsi="Arial" w:cs="Arial"/>
                <w:color w:val="000000"/>
              </w:rPr>
              <w:t>bidang</w:t>
            </w:r>
            <w:proofErr w:type="spellEnd"/>
            <w:r w:rsidRPr="0021276D">
              <w:rPr>
                <w:rFonts w:ascii="Arial" w:hAnsi="Arial" w:cs="Arial"/>
                <w:color w:val="000000"/>
              </w:rPr>
              <w:t xml:space="preserve"> </w:t>
            </w:r>
            <w:proofErr w:type="spellStart"/>
            <w:r w:rsidRPr="0021276D">
              <w:rPr>
                <w:rFonts w:ascii="Arial" w:hAnsi="Arial" w:cs="Arial"/>
                <w:color w:val="000000"/>
              </w:rPr>
              <w:t>Kefarmasian</w:t>
            </w:r>
            <w:proofErr w:type="spellEnd"/>
          </w:p>
        </w:tc>
        <w:tc>
          <w:tcPr>
            <w:tcW w:w="1417" w:type="dxa"/>
            <w:shd w:val="clear" w:color="auto" w:fill="FFFFFF" w:themeFill="background1"/>
          </w:tcPr>
          <w:p w14:paraId="3372727C" w14:textId="1C9FA177" w:rsidR="000323C4" w:rsidRPr="0021276D" w:rsidRDefault="000323C4" w:rsidP="000323C4">
            <w:pPr>
              <w:spacing w:after="0"/>
              <w:rPr>
                <w:rFonts w:ascii="Arial" w:hAnsi="Arial" w:cs="Arial"/>
                <w:bCs/>
              </w:rPr>
            </w:pPr>
            <w:r w:rsidRPr="0021276D">
              <w:rPr>
                <w:rFonts w:ascii="Arial" w:hAnsi="Arial" w:cs="Arial"/>
                <w:bCs/>
                <w:i/>
                <w:iCs/>
              </w:rPr>
              <w:t>Project</w:t>
            </w:r>
          </w:p>
        </w:tc>
        <w:tc>
          <w:tcPr>
            <w:tcW w:w="1350" w:type="dxa"/>
            <w:gridSpan w:val="2"/>
            <w:shd w:val="pct25" w:color="auto" w:fill="auto"/>
          </w:tcPr>
          <w:p w14:paraId="0C9BDCCF" w14:textId="111ADEB4" w:rsidR="000323C4" w:rsidRPr="0021276D" w:rsidRDefault="000323C4" w:rsidP="000323C4">
            <w:pPr>
              <w:spacing w:after="0"/>
              <w:rPr>
                <w:rFonts w:ascii="Arial" w:hAnsi="Arial" w:cs="Arial"/>
                <w:bCs/>
              </w:rPr>
            </w:pPr>
            <w:r w:rsidRPr="0021276D">
              <w:rPr>
                <w:rFonts w:ascii="Arial" w:hAnsi="Arial" w:cs="Arial"/>
                <w:bCs/>
              </w:rPr>
              <w:t xml:space="preserve">30’ </w:t>
            </w:r>
          </w:p>
          <w:p w14:paraId="52729D2E" w14:textId="70BCBC5F" w:rsidR="000323C4" w:rsidRPr="0021276D" w:rsidRDefault="000323C4" w:rsidP="000323C4">
            <w:pPr>
              <w:spacing w:after="0"/>
              <w:rPr>
                <w:rFonts w:ascii="Arial" w:hAnsi="Arial" w:cs="Arial"/>
                <w:bCs/>
              </w:rPr>
            </w:pPr>
            <w:r w:rsidRPr="0021276D">
              <w:rPr>
                <w:rFonts w:ascii="Arial" w:hAnsi="Arial" w:cs="Arial"/>
                <w:bCs/>
              </w:rPr>
              <w:t>(</w:t>
            </w:r>
            <w:proofErr w:type="spellStart"/>
            <w:r w:rsidRPr="0021276D">
              <w:rPr>
                <w:rFonts w:ascii="Arial" w:hAnsi="Arial" w:cs="Arial"/>
                <w:bCs/>
              </w:rPr>
              <w:t>tatap</w:t>
            </w:r>
            <w:proofErr w:type="spellEnd"/>
            <w:r w:rsidRPr="0021276D">
              <w:rPr>
                <w:rFonts w:ascii="Arial" w:hAnsi="Arial" w:cs="Arial"/>
                <w:bCs/>
              </w:rPr>
              <w:t xml:space="preserve"> </w:t>
            </w:r>
            <w:proofErr w:type="spellStart"/>
            <w:r w:rsidRPr="0021276D">
              <w:rPr>
                <w:rFonts w:ascii="Arial" w:hAnsi="Arial" w:cs="Arial"/>
                <w:bCs/>
              </w:rPr>
              <w:t>muka</w:t>
            </w:r>
            <w:proofErr w:type="spellEnd"/>
            <w:r w:rsidRPr="0021276D">
              <w:rPr>
                <w:rFonts w:ascii="Arial" w:hAnsi="Arial" w:cs="Arial"/>
                <w:bCs/>
              </w:rPr>
              <w:t xml:space="preserve">) </w:t>
            </w:r>
            <w:proofErr w:type="spellStart"/>
            <w:r w:rsidRPr="0021276D">
              <w:rPr>
                <w:rFonts w:ascii="Arial" w:hAnsi="Arial" w:cs="Arial"/>
                <w:bCs/>
              </w:rPr>
              <w:t>Presentasi</w:t>
            </w:r>
            <w:proofErr w:type="spellEnd"/>
            <w:r w:rsidRPr="0021276D">
              <w:rPr>
                <w:rFonts w:ascii="Arial" w:hAnsi="Arial" w:cs="Arial"/>
                <w:bCs/>
              </w:rPr>
              <w:t xml:space="preserve"> per </w:t>
            </w:r>
            <w:proofErr w:type="spellStart"/>
            <w:r w:rsidRPr="0021276D">
              <w:rPr>
                <w:rFonts w:ascii="Arial" w:hAnsi="Arial" w:cs="Arial"/>
                <w:bCs/>
              </w:rPr>
              <w:t>Kelompok</w:t>
            </w:r>
            <w:proofErr w:type="spellEnd"/>
          </w:p>
          <w:p w14:paraId="1204DF75" w14:textId="13CCEDAA" w:rsidR="000323C4" w:rsidRPr="0021276D" w:rsidRDefault="000323C4" w:rsidP="000323C4">
            <w:pPr>
              <w:spacing w:after="0"/>
              <w:rPr>
                <w:rFonts w:ascii="Arial" w:hAnsi="Arial" w:cs="Arial"/>
                <w:bCs/>
              </w:rPr>
            </w:pPr>
            <w:r w:rsidRPr="0021276D">
              <w:rPr>
                <w:rFonts w:ascii="Arial" w:hAnsi="Arial" w:cs="Arial"/>
                <w:bCs/>
              </w:rPr>
              <w:t xml:space="preserve">240’ </w:t>
            </w:r>
          </w:p>
          <w:p w14:paraId="489ED896" w14:textId="176EEFE6" w:rsidR="000323C4" w:rsidRPr="0021276D" w:rsidRDefault="000323C4" w:rsidP="000323C4">
            <w:pPr>
              <w:spacing w:after="0"/>
              <w:rPr>
                <w:rFonts w:ascii="Arial" w:hAnsi="Arial" w:cs="Arial"/>
                <w:bCs/>
              </w:rPr>
            </w:pPr>
            <w:r w:rsidRPr="0021276D">
              <w:rPr>
                <w:rFonts w:ascii="Arial" w:hAnsi="Arial" w:cs="Arial"/>
                <w:bCs/>
              </w:rPr>
              <w:t>(</w:t>
            </w:r>
            <w:proofErr w:type="spellStart"/>
            <w:r w:rsidRPr="0021276D">
              <w:rPr>
                <w:rFonts w:ascii="Arial" w:hAnsi="Arial" w:cs="Arial"/>
                <w:bCs/>
              </w:rPr>
              <w:t>kerja</w:t>
            </w:r>
            <w:proofErr w:type="spellEnd"/>
            <w:r w:rsidRPr="0021276D">
              <w:rPr>
                <w:rFonts w:ascii="Arial" w:hAnsi="Arial" w:cs="Arial"/>
                <w:bCs/>
              </w:rPr>
              <w:t xml:space="preserve"> </w:t>
            </w:r>
            <w:proofErr w:type="spellStart"/>
            <w:r w:rsidRPr="0021276D">
              <w:rPr>
                <w:rFonts w:ascii="Arial" w:hAnsi="Arial" w:cs="Arial"/>
                <w:bCs/>
              </w:rPr>
              <w:t>kelompok</w:t>
            </w:r>
            <w:proofErr w:type="spellEnd"/>
            <w:r w:rsidRPr="0021276D">
              <w:rPr>
                <w:rFonts w:ascii="Arial" w:hAnsi="Arial" w:cs="Arial"/>
                <w:bCs/>
              </w:rPr>
              <w:t xml:space="preserve"> </w:t>
            </w:r>
            <w:proofErr w:type="spellStart"/>
            <w:r w:rsidRPr="0021276D">
              <w:rPr>
                <w:rFonts w:ascii="Arial" w:hAnsi="Arial" w:cs="Arial"/>
                <w:bCs/>
              </w:rPr>
              <w:t>mandiri</w:t>
            </w:r>
            <w:proofErr w:type="spellEnd"/>
            <w:r w:rsidRPr="0021276D">
              <w:rPr>
                <w:rFonts w:ascii="Arial" w:hAnsi="Arial" w:cs="Arial"/>
                <w:bCs/>
              </w:rPr>
              <w:t>)</w:t>
            </w:r>
          </w:p>
        </w:tc>
        <w:tc>
          <w:tcPr>
            <w:tcW w:w="2903" w:type="dxa"/>
            <w:gridSpan w:val="2"/>
            <w:shd w:val="pct25" w:color="auto" w:fill="auto"/>
          </w:tcPr>
          <w:p w14:paraId="10E7CEA8" w14:textId="764AABA8" w:rsidR="000323C4" w:rsidRPr="0021276D" w:rsidRDefault="000323C4" w:rsidP="000323C4">
            <w:pPr>
              <w:spacing w:after="0"/>
              <w:rPr>
                <w:rFonts w:ascii="Arial" w:hAnsi="Arial" w:cs="Arial"/>
                <w:bCs/>
              </w:rPr>
            </w:pPr>
            <w:proofErr w:type="spellStart"/>
            <w:r w:rsidRPr="0021276D">
              <w:rPr>
                <w:rFonts w:ascii="Arial" w:hAnsi="Arial" w:cs="Arial"/>
                <w:bCs/>
              </w:rPr>
              <w:t>Menjawab</w:t>
            </w:r>
            <w:proofErr w:type="spellEnd"/>
            <w:r w:rsidRPr="0021276D">
              <w:rPr>
                <w:rFonts w:ascii="Arial" w:hAnsi="Arial" w:cs="Arial"/>
                <w:bCs/>
              </w:rPr>
              <w:t xml:space="preserve"> </w:t>
            </w:r>
            <w:proofErr w:type="spellStart"/>
            <w:r w:rsidRPr="0021276D">
              <w:rPr>
                <w:rFonts w:ascii="Arial" w:hAnsi="Arial" w:cs="Arial"/>
                <w:bCs/>
              </w:rPr>
              <w:t>Pertanyaan</w:t>
            </w:r>
            <w:proofErr w:type="spellEnd"/>
            <w:r w:rsidRPr="0021276D">
              <w:rPr>
                <w:rFonts w:ascii="Arial" w:hAnsi="Arial" w:cs="Arial"/>
                <w:bCs/>
              </w:rPr>
              <w:t xml:space="preserve"> Pra Proposal </w:t>
            </w:r>
            <w:proofErr w:type="spellStart"/>
            <w:r w:rsidRPr="0021276D">
              <w:rPr>
                <w:rFonts w:ascii="Arial" w:hAnsi="Arial" w:cs="Arial"/>
                <w:bCs/>
              </w:rPr>
              <w:t>secara</w:t>
            </w:r>
            <w:proofErr w:type="spellEnd"/>
            <w:r w:rsidRPr="0021276D">
              <w:rPr>
                <w:rFonts w:ascii="Arial" w:hAnsi="Arial" w:cs="Arial"/>
                <w:bCs/>
              </w:rPr>
              <w:t xml:space="preserve"> </w:t>
            </w:r>
            <w:proofErr w:type="spellStart"/>
            <w:r w:rsidRPr="0021276D">
              <w:rPr>
                <w:rFonts w:ascii="Arial" w:hAnsi="Arial" w:cs="Arial"/>
                <w:bCs/>
              </w:rPr>
              <w:t>kelompok</w:t>
            </w:r>
            <w:proofErr w:type="spellEnd"/>
          </w:p>
        </w:tc>
        <w:tc>
          <w:tcPr>
            <w:tcW w:w="1710" w:type="dxa"/>
            <w:shd w:val="pct25" w:color="auto" w:fill="auto"/>
          </w:tcPr>
          <w:p w14:paraId="27EFC68B" w14:textId="5FD74BBC" w:rsidR="000323C4" w:rsidRPr="0021276D" w:rsidRDefault="000323C4" w:rsidP="000323C4">
            <w:pPr>
              <w:spacing w:after="0"/>
              <w:rPr>
                <w:rFonts w:ascii="Arial" w:hAnsi="Arial" w:cs="Arial"/>
                <w:bCs/>
              </w:rPr>
            </w:pPr>
            <w:proofErr w:type="spellStart"/>
            <w:r w:rsidRPr="0021276D">
              <w:rPr>
                <w:rFonts w:ascii="Arial" w:hAnsi="Arial" w:cs="Arial"/>
                <w:bCs/>
              </w:rPr>
              <w:t>Kebenaran</w:t>
            </w:r>
            <w:proofErr w:type="spellEnd"/>
            <w:r w:rsidRPr="0021276D">
              <w:rPr>
                <w:rFonts w:ascii="Arial" w:hAnsi="Arial" w:cs="Arial"/>
                <w:bCs/>
              </w:rPr>
              <w:t xml:space="preserve"> </w:t>
            </w:r>
            <w:proofErr w:type="spellStart"/>
            <w:r w:rsidRPr="0021276D">
              <w:rPr>
                <w:rFonts w:ascii="Arial" w:hAnsi="Arial" w:cs="Arial"/>
                <w:bCs/>
              </w:rPr>
              <w:t>dalam</w:t>
            </w:r>
            <w:proofErr w:type="spellEnd"/>
            <w:r w:rsidRPr="0021276D">
              <w:rPr>
                <w:rFonts w:ascii="Arial" w:hAnsi="Arial" w:cs="Arial"/>
                <w:bCs/>
              </w:rPr>
              <w:t xml:space="preserve"> </w:t>
            </w:r>
            <w:proofErr w:type="spellStart"/>
            <w:r w:rsidRPr="0021276D">
              <w:rPr>
                <w:rFonts w:ascii="Arial" w:hAnsi="Arial" w:cs="Arial"/>
                <w:bCs/>
              </w:rPr>
              <w:t>Memberikan</w:t>
            </w:r>
            <w:proofErr w:type="spellEnd"/>
            <w:r w:rsidRPr="0021276D">
              <w:rPr>
                <w:rFonts w:ascii="Arial" w:hAnsi="Arial" w:cs="Arial"/>
                <w:bCs/>
              </w:rPr>
              <w:t xml:space="preserve"> </w:t>
            </w:r>
            <w:proofErr w:type="spellStart"/>
            <w:r w:rsidRPr="0021276D">
              <w:rPr>
                <w:rFonts w:ascii="Arial" w:hAnsi="Arial" w:cs="Arial"/>
                <w:bCs/>
              </w:rPr>
              <w:t>jawaban</w:t>
            </w:r>
            <w:proofErr w:type="spellEnd"/>
            <w:r w:rsidRPr="0021276D">
              <w:rPr>
                <w:rFonts w:ascii="Arial" w:hAnsi="Arial" w:cs="Arial"/>
                <w:bCs/>
              </w:rPr>
              <w:t xml:space="preserve"> </w:t>
            </w:r>
            <w:proofErr w:type="spellStart"/>
            <w:r w:rsidRPr="0021276D">
              <w:rPr>
                <w:rFonts w:ascii="Arial" w:hAnsi="Arial" w:cs="Arial"/>
                <w:bCs/>
              </w:rPr>
              <w:t>sesuai</w:t>
            </w:r>
            <w:proofErr w:type="spellEnd"/>
            <w:r w:rsidRPr="0021276D">
              <w:rPr>
                <w:rFonts w:ascii="Arial" w:hAnsi="Arial" w:cs="Arial"/>
                <w:bCs/>
              </w:rPr>
              <w:t xml:space="preserve"> </w:t>
            </w:r>
            <w:proofErr w:type="spellStart"/>
            <w:r w:rsidRPr="0021276D">
              <w:rPr>
                <w:rFonts w:ascii="Arial" w:hAnsi="Arial" w:cs="Arial"/>
                <w:bCs/>
              </w:rPr>
              <w:t>dengan</w:t>
            </w:r>
            <w:proofErr w:type="spellEnd"/>
            <w:r w:rsidRPr="0021276D">
              <w:rPr>
                <w:rFonts w:ascii="Arial" w:hAnsi="Arial" w:cs="Arial"/>
                <w:bCs/>
              </w:rPr>
              <w:t xml:space="preserve"> proposal dan </w:t>
            </w:r>
            <w:proofErr w:type="spellStart"/>
            <w:r w:rsidRPr="0021276D">
              <w:rPr>
                <w:rFonts w:ascii="Arial" w:hAnsi="Arial" w:cs="Arial"/>
                <w:bCs/>
              </w:rPr>
              <w:t>mempertanggungjawabkan</w:t>
            </w:r>
            <w:proofErr w:type="spellEnd"/>
            <w:r w:rsidRPr="0021276D">
              <w:rPr>
                <w:rFonts w:ascii="Arial" w:hAnsi="Arial" w:cs="Arial"/>
                <w:bCs/>
              </w:rPr>
              <w:t xml:space="preserve"> </w:t>
            </w:r>
            <w:proofErr w:type="spellStart"/>
            <w:r w:rsidRPr="0021276D">
              <w:rPr>
                <w:rFonts w:ascii="Arial" w:hAnsi="Arial" w:cs="Arial"/>
                <w:bCs/>
              </w:rPr>
              <w:t>isi</w:t>
            </w:r>
            <w:proofErr w:type="spellEnd"/>
            <w:r w:rsidRPr="0021276D">
              <w:rPr>
                <w:rFonts w:ascii="Arial" w:hAnsi="Arial" w:cs="Arial"/>
                <w:bCs/>
              </w:rPr>
              <w:t xml:space="preserve"> proposal </w:t>
            </w:r>
            <w:proofErr w:type="spellStart"/>
            <w:r w:rsidRPr="0021276D">
              <w:rPr>
                <w:rFonts w:ascii="Arial" w:hAnsi="Arial" w:cs="Arial"/>
                <w:bCs/>
              </w:rPr>
              <w:t>kelompok</w:t>
            </w:r>
            <w:proofErr w:type="spellEnd"/>
            <w:r w:rsidRPr="0021276D">
              <w:rPr>
                <w:rFonts w:ascii="Arial" w:hAnsi="Arial" w:cs="Arial"/>
                <w:bCs/>
              </w:rPr>
              <w:t xml:space="preserve"> </w:t>
            </w:r>
            <w:proofErr w:type="spellStart"/>
            <w:r w:rsidRPr="0021276D">
              <w:rPr>
                <w:rFonts w:ascii="Arial" w:hAnsi="Arial" w:cs="Arial"/>
                <w:bCs/>
              </w:rPr>
              <w:t>tentang</w:t>
            </w:r>
            <w:proofErr w:type="spellEnd"/>
            <w:r w:rsidRPr="0021276D">
              <w:rPr>
                <w:rFonts w:ascii="Arial" w:hAnsi="Arial" w:cs="Arial"/>
                <w:bCs/>
              </w:rPr>
              <w:t xml:space="preserve"> </w:t>
            </w:r>
            <w:proofErr w:type="spellStart"/>
            <w:r w:rsidRPr="0021276D">
              <w:rPr>
                <w:rFonts w:ascii="Arial" w:hAnsi="Arial" w:cs="Arial"/>
              </w:rPr>
              <w:t>Perancangan</w:t>
            </w:r>
            <w:proofErr w:type="spellEnd"/>
            <w:r w:rsidRPr="0021276D">
              <w:rPr>
                <w:rFonts w:ascii="Arial" w:hAnsi="Arial" w:cs="Arial"/>
              </w:rPr>
              <w:t xml:space="preserve"> </w:t>
            </w:r>
            <w:proofErr w:type="spellStart"/>
            <w:r w:rsidRPr="0021276D">
              <w:rPr>
                <w:rFonts w:ascii="Arial" w:hAnsi="Arial" w:cs="Arial"/>
                <w:color w:val="000000"/>
              </w:rPr>
              <w:t>desain</w:t>
            </w:r>
            <w:proofErr w:type="spellEnd"/>
            <w:r w:rsidRPr="0021276D">
              <w:rPr>
                <w:rFonts w:ascii="Arial" w:hAnsi="Arial" w:cs="Arial"/>
                <w:color w:val="000000"/>
              </w:rPr>
              <w:t xml:space="preserve"> </w:t>
            </w:r>
            <w:proofErr w:type="spellStart"/>
            <w:r w:rsidRPr="0021276D">
              <w:rPr>
                <w:rFonts w:ascii="Arial" w:hAnsi="Arial" w:cs="Arial"/>
                <w:color w:val="000000"/>
              </w:rPr>
              <w:t>Sistem</w:t>
            </w:r>
            <w:proofErr w:type="spellEnd"/>
            <w:r w:rsidRPr="0021276D">
              <w:rPr>
                <w:rFonts w:ascii="Arial" w:hAnsi="Arial" w:cs="Arial"/>
                <w:color w:val="000000"/>
              </w:rPr>
              <w:t xml:space="preserve"> </w:t>
            </w:r>
            <w:proofErr w:type="spellStart"/>
            <w:r w:rsidRPr="0021276D">
              <w:rPr>
                <w:rFonts w:ascii="Arial" w:hAnsi="Arial" w:cs="Arial"/>
                <w:color w:val="000000"/>
              </w:rPr>
              <w:t>Informasi</w:t>
            </w:r>
            <w:proofErr w:type="spellEnd"/>
            <w:r w:rsidRPr="0021276D">
              <w:rPr>
                <w:rFonts w:ascii="Arial" w:hAnsi="Arial" w:cs="Arial"/>
                <w:color w:val="000000"/>
              </w:rPr>
              <w:t xml:space="preserve"> </w:t>
            </w:r>
            <w:proofErr w:type="spellStart"/>
            <w:r w:rsidRPr="0021276D">
              <w:rPr>
                <w:rFonts w:ascii="Arial" w:hAnsi="Arial" w:cs="Arial"/>
                <w:color w:val="000000"/>
              </w:rPr>
              <w:lastRenderedPageBreak/>
              <w:t>sesuai</w:t>
            </w:r>
            <w:proofErr w:type="spellEnd"/>
            <w:r w:rsidRPr="0021276D">
              <w:rPr>
                <w:rFonts w:ascii="Arial" w:hAnsi="Arial" w:cs="Arial"/>
                <w:color w:val="000000"/>
              </w:rPr>
              <w:t xml:space="preserve"> </w:t>
            </w:r>
            <w:proofErr w:type="spellStart"/>
            <w:r w:rsidRPr="0021276D">
              <w:rPr>
                <w:rFonts w:ascii="Arial" w:hAnsi="Arial" w:cs="Arial"/>
                <w:color w:val="000000"/>
              </w:rPr>
              <w:t>dengan</w:t>
            </w:r>
            <w:proofErr w:type="spellEnd"/>
            <w:r w:rsidRPr="0021276D">
              <w:rPr>
                <w:rFonts w:ascii="Arial" w:hAnsi="Arial" w:cs="Arial"/>
                <w:color w:val="000000"/>
              </w:rPr>
              <w:t xml:space="preserve"> </w:t>
            </w:r>
            <w:proofErr w:type="spellStart"/>
            <w:r w:rsidRPr="0021276D">
              <w:rPr>
                <w:rFonts w:ascii="Arial" w:hAnsi="Arial" w:cs="Arial"/>
                <w:color w:val="000000"/>
              </w:rPr>
              <w:t>literatur</w:t>
            </w:r>
            <w:proofErr w:type="spellEnd"/>
            <w:r w:rsidRPr="0021276D">
              <w:rPr>
                <w:rFonts w:ascii="Arial" w:hAnsi="Arial" w:cs="Arial"/>
                <w:color w:val="000000"/>
              </w:rPr>
              <w:t xml:space="preserve"> dan </w:t>
            </w:r>
            <w:proofErr w:type="spellStart"/>
            <w:r w:rsidRPr="0021276D">
              <w:rPr>
                <w:rFonts w:ascii="Arial" w:hAnsi="Arial" w:cs="Arial"/>
                <w:color w:val="000000"/>
              </w:rPr>
              <w:t>regulasi</w:t>
            </w:r>
            <w:proofErr w:type="spellEnd"/>
            <w:r w:rsidRPr="0021276D">
              <w:rPr>
                <w:rFonts w:ascii="Arial" w:hAnsi="Arial" w:cs="Arial"/>
                <w:color w:val="000000"/>
              </w:rPr>
              <w:t>.</w:t>
            </w:r>
          </w:p>
        </w:tc>
        <w:tc>
          <w:tcPr>
            <w:tcW w:w="810" w:type="dxa"/>
            <w:shd w:val="pct25" w:color="auto" w:fill="auto"/>
          </w:tcPr>
          <w:p w14:paraId="34A08F39" w14:textId="3D120CA8" w:rsidR="000323C4" w:rsidRPr="0021276D" w:rsidRDefault="000323C4" w:rsidP="000323C4">
            <w:pPr>
              <w:spacing w:after="0"/>
              <w:rPr>
                <w:rFonts w:ascii="Arial" w:hAnsi="Arial" w:cs="Arial"/>
                <w:bCs/>
              </w:rPr>
            </w:pPr>
            <w:r w:rsidRPr="0021276D">
              <w:rPr>
                <w:rFonts w:ascii="Arial" w:hAnsi="Arial" w:cs="Arial"/>
                <w:bCs/>
              </w:rPr>
              <w:lastRenderedPageBreak/>
              <w:t>35 %</w:t>
            </w:r>
          </w:p>
        </w:tc>
      </w:tr>
    </w:tbl>
    <w:p w14:paraId="1987B95F" w14:textId="77777777" w:rsidR="007431C0" w:rsidRPr="0021276D" w:rsidRDefault="007431C0" w:rsidP="00E11E5D">
      <w:pPr>
        <w:spacing w:after="0"/>
        <w:rPr>
          <w:rFonts w:ascii="Arial" w:hAnsi="Arial" w:cs="Arial"/>
          <w:b/>
          <w:bCs/>
          <w:u w:val="single"/>
        </w:rPr>
      </w:pPr>
    </w:p>
    <w:p w14:paraId="2B626788" w14:textId="2ABFC224" w:rsidR="00F42052" w:rsidRPr="0021276D" w:rsidRDefault="00F42052" w:rsidP="00E11E5D">
      <w:pPr>
        <w:spacing w:after="0"/>
        <w:rPr>
          <w:rFonts w:ascii="Arial" w:hAnsi="Arial" w:cs="Arial"/>
          <w:b/>
          <w:bCs/>
          <w:u w:val="single"/>
        </w:rPr>
      </w:pPr>
      <w:proofErr w:type="spellStart"/>
      <w:r w:rsidRPr="0021276D">
        <w:rPr>
          <w:rFonts w:ascii="Arial" w:hAnsi="Arial" w:cs="Arial"/>
          <w:b/>
          <w:bCs/>
          <w:u w:val="single"/>
        </w:rPr>
        <w:t>Tugas</w:t>
      </w:r>
      <w:proofErr w:type="spellEnd"/>
      <w:r w:rsidRPr="0021276D">
        <w:rPr>
          <w:rFonts w:ascii="Arial" w:hAnsi="Arial" w:cs="Arial"/>
          <w:b/>
          <w:bCs/>
          <w:u w:val="single"/>
        </w:rPr>
        <w:t xml:space="preserve"> </w:t>
      </w:r>
      <w:proofErr w:type="spellStart"/>
      <w:r w:rsidRPr="0021276D">
        <w:rPr>
          <w:rFonts w:ascii="Arial" w:hAnsi="Arial" w:cs="Arial"/>
          <w:b/>
          <w:bCs/>
          <w:u w:val="single"/>
        </w:rPr>
        <w:t>mahasiswa</w:t>
      </w:r>
      <w:proofErr w:type="spellEnd"/>
      <w:r w:rsidRPr="0021276D">
        <w:rPr>
          <w:rFonts w:ascii="Arial" w:hAnsi="Arial" w:cs="Arial"/>
          <w:b/>
          <w:bCs/>
          <w:u w:val="single"/>
        </w:rPr>
        <w:t xml:space="preserve"> dan </w:t>
      </w:r>
      <w:proofErr w:type="spellStart"/>
      <w:r w:rsidRPr="0021276D">
        <w:rPr>
          <w:rFonts w:ascii="Arial" w:hAnsi="Arial" w:cs="Arial"/>
          <w:b/>
          <w:bCs/>
          <w:u w:val="single"/>
        </w:rPr>
        <w:t>penilaiannya</w:t>
      </w:r>
      <w:proofErr w:type="spellEnd"/>
      <w:r w:rsidRPr="0021276D">
        <w:rPr>
          <w:rFonts w:ascii="Arial" w:hAnsi="Arial" w:cs="Arial"/>
          <w:b/>
          <w:bCs/>
          <w:u w:val="single"/>
        </w:rPr>
        <w:t>:</w:t>
      </w:r>
    </w:p>
    <w:p w14:paraId="792AA5CB" w14:textId="2733698C" w:rsidR="00F42052" w:rsidRPr="0021276D" w:rsidRDefault="00F42052" w:rsidP="00E11E5D">
      <w:pPr>
        <w:numPr>
          <w:ilvl w:val="1"/>
          <w:numId w:val="6"/>
        </w:numPr>
        <w:spacing w:after="0"/>
        <w:ind w:left="720"/>
        <w:rPr>
          <w:rFonts w:ascii="Arial" w:hAnsi="Arial" w:cs="Arial"/>
          <w:bCs/>
        </w:rPr>
      </w:pPr>
      <w:proofErr w:type="spellStart"/>
      <w:r w:rsidRPr="0021276D">
        <w:rPr>
          <w:rFonts w:ascii="Arial" w:hAnsi="Arial" w:cs="Arial"/>
          <w:bCs/>
        </w:rPr>
        <w:t>Ketentuan</w:t>
      </w:r>
      <w:proofErr w:type="spellEnd"/>
      <w:r w:rsidRPr="0021276D">
        <w:rPr>
          <w:rFonts w:ascii="Arial" w:hAnsi="Arial" w:cs="Arial"/>
          <w:bCs/>
        </w:rPr>
        <w:t xml:space="preserve"> </w:t>
      </w:r>
      <w:proofErr w:type="spellStart"/>
      <w:r w:rsidRPr="0021276D">
        <w:rPr>
          <w:rFonts w:ascii="Arial" w:hAnsi="Arial" w:cs="Arial"/>
          <w:b/>
        </w:rPr>
        <w:t>Tugas</w:t>
      </w:r>
      <w:proofErr w:type="spellEnd"/>
      <w:r w:rsidRPr="0021276D">
        <w:rPr>
          <w:rFonts w:ascii="Arial" w:hAnsi="Arial" w:cs="Arial"/>
          <w:b/>
        </w:rPr>
        <w:t xml:space="preserve"> Mandiri</w:t>
      </w:r>
      <w:r w:rsidRPr="0021276D">
        <w:rPr>
          <w:rFonts w:ascii="Arial" w:hAnsi="Arial" w:cs="Arial"/>
          <w:bCs/>
        </w:rPr>
        <w:t xml:space="preserve">, </w:t>
      </w:r>
      <w:proofErr w:type="spellStart"/>
      <w:r w:rsidRPr="0021276D">
        <w:rPr>
          <w:rFonts w:ascii="Arial" w:hAnsi="Arial" w:cs="Arial"/>
          <w:bCs/>
        </w:rPr>
        <w:t>mengerjakan</w:t>
      </w:r>
      <w:proofErr w:type="spellEnd"/>
      <w:r w:rsidRPr="0021276D">
        <w:rPr>
          <w:rFonts w:ascii="Arial" w:hAnsi="Arial" w:cs="Arial"/>
          <w:bCs/>
        </w:rPr>
        <w:t xml:space="preserve"> </w:t>
      </w:r>
      <w:proofErr w:type="spellStart"/>
      <w:r w:rsidRPr="0021276D">
        <w:rPr>
          <w:rFonts w:ascii="Arial" w:hAnsi="Arial" w:cs="Arial"/>
          <w:bCs/>
        </w:rPr>
        <w:t>latihan</w:t>
      </w:r>
      <w:proofErr w:type="spellEnd"/>
      <w:r w:rsidRPr="0021276D">
        <w:rPr>
          <w:rFonts w:ascii="Arial" w:hAnsi="Arial" w:cs="Arial"/>
          <w:bCs/>
        </w:rPr>
        <w:t xml:space="preserve"> </w:t>
      </w:r>
      <w:proofErr w:type="spellStart"/>
      <w:r w:rsidRPr="0021276D">
        <w:rPr>
          <w:rFonts w:ascii="Arial" w:hAnsi="Arial" w:cs="Arial"/>
          <w:bCs/>
        </w:rPr>
        <w:t>soal</w:t>
      </w:r>
      <w:proofErr w:type="spellEnd"/>
      <w:r w:rsidRPr="0021276D">
        <w:rPr>
          <w:rFonts w:ascii="Arial" w:hAnsi="Arial" w:cs="Arial"/>
          <w:bCs/>
        </w:rPr>
        <w:t xml:space="preserve"> yang </w:t>
      </w:r>
      <w:proofErr w:type="spellStart"/>
      <w:r w:rsidRPr="0021276D">
        <w:rPr>
          <w:rFonts w:ascii="Arial" w:hAnsi="Arial" w:cs="Arial"/>
          <w:bCs/>
        </w:rPr>
        <w:t>ada</w:t>
      </w:r>
      <w:proofErr w:type="spellEnd"/>
      <w:r w:rsidRPr="0021276D">
        <w:rPr>
          <w:rFonts w:ascii="Arial" w:hAnsi="Arial" w:cs="Arial"/>
          <w:bCs/>
        </w:rPr>
        <w:t xml:space="preserve"> di </w:t>
      </w:r>
      <w:proofErr w:type="spellStart"/>
      <w:r w:rsidRPr="0021276D">
        <w:rPr>
          <w:rFonts w:ascii="Arial" w:hAnsi="Arial" w:cs="Arial"/>
          <w:bCs/>
        </w:rPr>
        <w:t>modul</w:t>
      </w:r>
      <w:proofErr w:type="spellEnd"/>
      <w:r w:rsidR="00221F53" w:rsidRPr="0021276D">
        <w:rPr>
          <w:rFonts w:ascii="Arial" w:hAnsi="Arial" w:cs="Arial"/>
          <w:bCs/>
        </w:rPr>
        <w:t xml:space="preserve"> </w:t>
      </w:r>
      <w:proofErr w:type="spellStart"/>
      <w:r w:rsidR="00221F53" w:rsidRPr="0021276D">
        <w:rPr>
          <w:rFonts w:ascii="Arial" w:hAnsi="Arial" w:cs="Arial"/>
          <w:bCs/>
        </w:rPr>
        <w:t>atau</w:t>
      </w:r>
      <w:proofErr w:type="spellEnd"/>
      <w:r w:rsidR="00221F53" w:rsidRPr="0021276D">
        <w:rPr>
          <w:rFonts w:ascii="Arial" w:hAnsi="Arial" w:cs="Arial"/>
          <w:bCs/>
        </w:rPr>
        <w:t xml:space="preserve"> </w:t>
      </w:r>
      <w:proofErr w:type="spellStart"/>
      <w:r w:rsidR="00221F53" w:rsidRPr="0021276D">
        <w:rPr>
          <w:rFonts w:ascii="Arial" w:hAnsi="Arial" w:cs="Arial"/>
          <w:bCs/>
        </w:rPr>
        <w:t>Kuis</w:t>
      </w:r>
      <w:proofErr w:type="spellEnd"/>
      <w:r w:rsidR="00221F53" w:rsidRPr="0021276D">
        <w:rPr>
          <w:rFonts w:ascii="Arial" w:hAnsi="Arial" w:cs="Arial"/>
          <w:bCs/>
        </w:rPr>
        <w:t xml:space="preserve"> </w:t>
      </w:r>
      <w:proofErr w:type="spellStart"/>
      <w:r w:rsidR="00221F53" w:rsidRPr="0021276D">
        <w:rPr>
          <w:rFonts w:ascii="Arial" w:hAnsi="Arial" w:cs="Arial"/>
          <w:bCs/>
        </w:rPr>
        <w:t>secara</w:t>
      </w:r>
      <w:proofErr w:type="spellEnd"/>
      <w:r w:rsidR="00221F53" w:rsidRPr="0021276D">
        <w:rPr>
          <w:rFonts w:ascii="Arial" w:hAnsi="Arial" w:cs="Arial"/>
          <w:bCs/>
        </w:rPr>
        <w:t xml:space="preserve"> online </w:t>
      </w:r>
      <w:proofErr w:type="spellStart"/>
      <w:r w:rsidR="00221F53" w:rsidRPr="0021276D">
        <w:rPr>
          <w:rFonts w:ascii="Arial" w:hAnsi="Arial" w:cs="Arial"/>
          <w:bCs/>
        </w:rPr>
        <w:t>terstruktur</w:t>
      </w:r>
      <w:proofErr w:type="spellEnd"/>
      <w:r w:rsidRPr="0021276D">
        <w:rPr>
          <w:rFonts w:ascii="Arial" w:hAnsi="Arial" w:cs="Arial"/>
          <w:bCs/>
        </w:rPr>
        <w:t xml:space="preserve"> dan </w:t>
      </w:r>
      <w:proofErr w:type="spellStart"/>
      <w:r w:rsidRPr="0021276D">
        <w:rPr>
          <w:rFonts w:ascii="Arial" w:hAnsi="Arial" w:cs="Arial"/>
          <w:bCs/>
        </w:rPr>
        <w:t>dikumpulkan</w:t>
      </w:r>
      <w:proofErr w:type="spellEnd"/>
      <w:r w:rsidRPr="0021276D">
        <w:rPr>
          <w:rFonts w:ascii="Arial" w:hAnsi="Arial" w:cs="Arial"/>
          <w:bCs/>
        </w:rPr>
        <w:t xml:space="preserve"> </w:t>
      </w:r>
      <w:proofErr w:type="spellStart"/>
      <w:r w:rsidRPr="0021276D">
        <w:rPr>
          <w:rFonts w:ascii="Arial" w:hAnsi="Arial" w:cs="Arial"/>
          <w:bCs/>
        </w:rPr>
        <w:t>sesuai</w:t>
      </w:r>
      <w:proofErr w:type="spellEnd"/>
      <w:r w:rsidRPr="0021276D">
        <w:rPr>
          <w:rFonts w:ascii="Arial" w:hAnsi="Arial" w:cs="Arial"/>
          <w:bCs/>
        </w:rPr>
        <w:t xml:space="preserve"> </w:t>
      </w:r>
      <w:proofErr w:type="spellStart"/>
      <w:r w:rsidRPr="0021276D">
        <w:rPr>
          <w:rFonts w:ascii="Arial" w:hAnsi="Arial" w:cs="Arial"/>
          <w:bCs/>
        </w:rPr>
        <w:t>dengan</w:t>
      </w:r>
      <w:proofErr w:type="spellEnd"/>
      <w:r w:rsidRPr="0021276D">
        <w:rPr>
          <w:rFonts w:ascii="Arial" w:hAnsi="Arial" w:cs="Arial"/>
          <w:bCs/>
        </w:rPr>
        <w:t xml:space="preserve"> </w:t>
      </w:r>
      <w:proofErr w:type="spellStart"/>
      <w:r w:rsidRPr="0021276D">
        <w:rPr>
          <w:rFonts w:ascii="Arial" w:hAnsi="Arial" w:cs="Arial"/>
          <w:bCs/>
        </w:rPr>
        <w:t>ketentuan</w:t>
      </w:r>
      <w:proofErr w:type="spellEnd"/>
      <w:r w:rsidR="00221F53" w:rsidRPr="0021276D">
        <w:rPr>
          <w:rFonts w:ascii="Arial" w:hAnsi="Arial" w:cs="Arial"/>
          <w:bCs/>
        </w:rPr>
        <w:t xml:space="preserve"> </w:t>
      </w:r>
      <w:proofErr w:type="spellStart"/>
      <w:r w:rsidR="00221F53" w:rsidRPr="0021276D">
        <w:rPr>
          <w:rFonts w:ascii="Arial" w:hAnsi="Arial" w:cs="Arial"/>
          <w:bCs/>
        </w:rPr>
        <w:t>waktu</w:t>
      </w:r>
      <w:proofErr w:type="spellEnd"/>
      <w:r w:rsidR="00221F53" w:rsidRPr="0021276D">
        <w:rPr>
          <w:rFonts w:ascii="Arial" w:hAnsi="Arial" w:cs="Arial"/>
          <w:bCs/>
        </w:rPr>
        <w:t xml:space="preserve"> </w:t>
      </w:r>
      <w:proofErr w:type="spellStart"/>
      <w:r w:rsidR="00221F53" w:rsidRPr="0021276D">
        <w:rPr>
          <w:rFonts w:ascii="Arial" w:hAnsi="Arial" w:cs="Arial"/>
          <w:bCs/>
        </w:rPr>
        <w:t>pengumpulan</w:t>
      </w:r>
      <w:proofErr w:type="spellEnd"/>
      <w:r w:rsidRPr="0021276D">
        <w:rPr>
          <w:rFonts w:ascii="Arial" w:hAnsi="Arial" w:cs="Arial"/>
          <w:bCs/>
        </w:rPr>
        <w:t>.</w:t>
      </w:r>
    </w:p>
    <w:p w14:paraId="320EA86B" w14:textId="397833A0" w:rsidR="00221F53" w:rsidRPr="0021276D" w:rsidRDefault="00221F53" w:rsidP="00E11E5D">
      <w:pPr>
        <w:numPr>
          <w:ilvl w:val="0"/>
          <w:numId w:val="6"/>
        </w:numPr>
        <w:spacing w:after="0"/>
        <w:rPr>
          <w:rFonts w:ascii="Arial" w:hAnsi="Arial" w:cs="Arial"/>
          <w:bCs/>
        </w:rPr>
      </w:pPr>
      <w:proofErr w:type="spellStart"/>
      <w:r w:rsidRPr="0021276D">
        <w:rPr>
          <w:rFonts w:ascii="Arial" w:hAnsi="Arial" w:cs="Arial"/>
          <w:bCs/>
        </w:rPr>
        <w:t>Tugas</w:t>
      </w:r>
      <w:proofErr w:type="spellEnd"/>
      <w:r w:rsidRPr="0021276D">
        <w:rPr>
          <w:rFonts w:ascii="Arial" w:hAnsi="Arial" w:cs="Arial"/>
          <w:bCs/>
        </w:rPr>
        <w:t xml:space="preserve"> </w:t>
      </w:r>
      <w:proofErr w:type="spellStart"/>
      <w:r w:rsidRPr="0021276D">
        <w:rPr>
          <w:rFonts w:ascii="Arial" w:hAnsi="Arial" w:cs="Arial"/>
          <w:b/>
        </w:rPr>
        <w:t>Presentasi</w:t>
      </w:r>
      <w:proofErr w:type="spellEnd"/>
      <w:r w:rsidRPr="0021276D">
        <w:rPr>
          <w:rFonts w:ascii="Arial" w:hAnsi="Arial" w:cs="Arial"/>
          <w:bCs/>
        </w:rPr>
        <w:t xml:space="preserve"> </w:t>
      </w:r>
      <w:r w:rsidRPr="0021276D">
        <w:rPr>
          <w:rFonts w:ascii="Arial" w:hAnsi="Arial" w:cs="Arial"/>
          <w:b/>
        </w:rPr>
        <w:t>Kelompok</w:t>
      </w:r>
      <w:r w:rsidRPr="0021276D">
        <w:rPr>
          <w:rFonts w:ascii="Arial" w:hAnsi="Arial" w:cs="Arial"/>
          <w:bCs/>
        </w:rPr>
        <w:t xml:space="preserve">, </w:t>
      </w:r>
      <w:proofErr w:type="spellStart"/>
      <w:r w:rsidRPr="0021276D">
        <w:rPr>
          <w:rFonts w:ascii="Arial" w:hAnsi="Arial" w:cs="Arial"/>
          <w:bCs/>
        </w:rPr>
        <w:t>merancang</w:t>
      </w:r>
      <w:proofErr w:type="spellEnd"/>
      <w:r w:rsidRPr="0021276D">
        <w:rPr>
          <w:rFonts w:ascii="Arial" w:hAnsi="Arial" w:cs="Arial"/>
          <w:bCs/>
        </w:rPr>
        <w:t xml:space="preserve"> dan </w:t>
      </w:r>
      <w:proofErr w:type="spellStart"/>
      <w:r w:rsidRPr="0021276D">
        <w:rPr>
          <w:rFonts w:ascii="Arial" w:hAnsi="Arial" w:cs="Arial"/>
          <w:bCs/>
        </w:rPr>
        <w:t>mempublikasikan</w:t>
      </w:r>
      <w:proofErr w:type="spellEnd"/>
      <w:r w:rsidRPr="0021276D">
        <w:rPr>
          <w:rFonts w:ascii="Arial" w:hAnsi="Arial" w:cs="Arial"/>
          <w:bCs/>
        </w:rPr>
        <w:t xml:space="preserve"> </w:t>
      </w:r>
      <w:proofErr w:type="spellStart"/>
      <w:r w:rsidRPr="0021276D">
        <w:rPr>
          <w:rFonts w:ascii="Arial" w:hAnsi="Arial" w:cs="Arial"/>
          <w:bCs/>
        </w:rPr>
        <w:t>tugas</w:t>
      </w:r>
      <w:proofErr w:type="spellEnd"/>
      <w:r w:rsidRPr="0021276D">
        <w:rPr>
          <w:rFonts w:ascii="Arial" w:hAnsi="Arial" w:cs="Arial"/>
          <w:bCs/>
        </w:rPr>
        <w:t xml:space="preserve"> </w:t>
      </w:r>
      <w:proofErr w:type="spellStart"/>
      <w:r w:rsidRPr="0021276D">
        <w:rPr>
          <w:rFonts w:ascii="Arial" w:hAnsi="Arial" w:cs="Arial"/>
          <w:bCs/>
        </w:rPr>
        <w:t>makalah</w:t>
      </w:r>
      <w:proofErr w:type="spellEnd"/>
      <w:r w:rsidRPr="0021276D">
        <w:rPr>
          <w:rFonts w:ascii="Arial" w:hAnsi="Arial" w:cs="Arial"/>
          <w:bCs/>
        </w:rPr>
        <w:t xml:space="preserve"> di </w:t>
      </w:r>
      <w:proofErr w:type="spellStart"/>
      <w:r w:rsidRPr="0021276D">
        <w:rPr>
          <w:rFonts w:ascii="Arial" w:hAnsi="Arial" w:cs="Arial"/>
          <w:bCs/>
        </w:rPr>
        <w:t>kelas</w:t>
      </w:r>
      <w:proofErr w:type="spellEnd"/>
      <w:r w:rsidRPr="0021276D">
        <w:rPr>
          <w:rFonts w:ascii="Arial" w:hAnsi="Arial" w:cs="Arial"/>
          <w:bCs/>
        </w:rPr>
        <w:t xml:space="preserve"> </w:t>
      </w:r>
      <w:proofErr w:type="spellStart"/>
      <w:r w:rsidRPr="0021276D">
        <w:rPr>
          <w:rFonts w:ascii="Arial" w:hAnsi="Arial" w:cs="Arial"/>
          <w:bCs/>
        </w:rPr>
        <w:t>dengan</w:t>
      </w:r>
      <w:proofErr w:type="spellEnd"/>
      <w:r w:rsidRPr="0021276D">
        <w:rPr>
          <w:rFonts w:ascii="Arial" w:hAnsi="Arial" w:cs="Arial"/>
          <w:bCs/>
        </w:rPr>
        <w:t xml:space="preserve"> </w:t>
      </w:r>
      <w:proofErr w:type="spellStart"/>
      <w:r w:rsidRPr="0021276D">
        <w:rPr>
          <w:rFonts w:ascii="Arial" w:hAnsi="Arial" w:cs="Arial"/>
          <w:bCs/>
        </w:rPr>
        <w:t>bertanggungjawab</w:t>
      </w:r>
      <w:proofErr w:type="spellEnd"/>
      <w:r w:rsidRPr="0021276D">
        <w:rPr>
          <w:rFonts w:ascii="Arial" w:hAnsi="Arial" w:cs="Arial"/>
          <w:bCs/>
        </w:rPr>
        <w:t xml:space="preserve"> dan </w:t>
      </w:r>
      <w:proofErr w:type="spellStart"/>
      <w:r w:rsidRPr="0021276D">
        <w:rPr>
          <w:rFonts w:ascii="Arial" w:hAnsi="Arial" w:cs="Arial"/>
          <w:bCs/>
        </w:rPr>
        <w:t>memperhatikan</w:t>
      </w:r>
      <w:proofErr w:type="spellEnd"/>
      <w:r w:rsidRPr="0021276D">
        <w:rPr>
          <w:rFonts w:ascii="Arial" w:hAnsi="Arial" w:cs="Arial"/>
          <w:bCs/>
        </w:rPr>
        <w:t xml:space="preserve"> </w:t>
      </w:r>
      <w:proofErr w:type="spellStart"/>
      <w:r w:rsidRPr="0021276D">
        <w:rPr>
          <w:rFonts w:ascii="Arial" w:hAnsi="Arial" w:cs="Arial"/>
          <w:bCs/>
        </w:rPr>
        <w:t>waktu</w:t>
      </w:r>
      <w:proofErr w:type="spellEnd"/>
      <w:r w:rsidRPr="0021276D">
        <w:rPr>
          <w:rFonts w:ascii="Arial" w:hAnsi="Arial" w:cs="Arial"/>
          <w:bCs/>
        </w:rPr>
        <w:t xml:space="preserve"> </w:t>
      </w:r>
      <w:proofErr w:type="spellStart"/>
      <w:r w:rsidRPr="0021276D">
        <w:rPr>
          <w:rFonts w:ascii="Arial" w:hAnsi="Arial" w:cs="Arial"/>
          <w:bCs/>
        </w:rPr>
        <w:t>penyelesaian</w:t>
      </w:r>
      <w:proofErr w:type="spellEnd"/>
      <w:r w:rsidRPr="0021276D">
        <w:rPr>
          <w:rFonts w:ascii="Arial" w:hAnsi="Arial" w:cs="Arial"/>
          <w:bCs/>
        </w:rPr>
        <w:t xml:space="preserve"> </w:t>
      </w:r>
      <w:proofErr w:type="spellStart"/>
      <w:r w:rsidRPr="0021276D">
        <w:rPr>
          <w:rFonts w:ascii="Arial" w:hAnsi="Arial" w:cs="Arial"/>
          <w:bCs/>
        </w:rPr>
        <w:t>proyek</w:t>
      </w:r>
      <w:proofErr w:type="spellEnd"/>
      <w:r w:rsidRPr="0021276D">
        <w:rPr>
          <w:rFonts w:ascii="Arial" w:hAnsi="Arial" w:cs="Arial"/>
          <w:bCs/>
        </w:rPr>
        <w:t xml:space="preserve"> </w:t>
      </w:r>
      <w:proofErr w:type="spellStart"/>
      <w:r w:rsidRPr="0021276D">
        <w:rPr>
          <w:rFonts w:ascii="Arial" w:hAnsi="Arial" w:cs="Arial"/>
          <w:bCs/>
        </w:rPr>
        <w:t>presentasi</w:t>
      </w:r>
      <w:proofErr w:type="spellEnd"/>
      <w:r w:rsidRPr="0021276D">
        <w:rPr>
          <w:rFonts w:ascii="Arial" w:hAnsi="Arial" w:cs="Arial"/>
          <w:bCs/>
        </w:rPr>
        <w:t>.</w:t>
      </w:r>
    </w:p>
    <w:p w14:paraId="74275155" w14:textId="0EE28B10" w:rsidR="00F42052" w:rsidRPr="0021276D" w:rsidRDefault="00F42052" w:rsidP="00E11E5D">
      <w:pPr>
        <w:numPr>
          <w:ilvl w:val="0"/>
          <w:numId w:val="6"/>
        </w:numPr>
        <w:spacing w:after="0"/>
        <w:jc w:val="both"/>
        <w:rPr>
          <w:rFonts w:ascii="Arial" w:hAnsi="Arial" w:cs="Arial"/>
          <w:bCs/>
        </w:rPr>
      </w:pPr>
      <w:proofErr w:type="spellStart"/>
      <w:r w:rsidRPr="0021276D">
        <w:rPr>
          <w:rFonts w:ascii="Arial" w:hAnsi="Arial" w:cs="Arial"/>
          <w:bCs/>
        </w:rPr>
        <w:t>Ketentuan</w:t>
      </w:r>
      <w:proofErr w:type="spellEnd"/>
      <w:r w:rsidRPr="0021276D">
        <w:rPr>
          <w:rFonts w:ascii="Arial" w:hAnsi="Arial" w:cs="Arial"/>
          <w:bCs/>
        </w:rPr>
        <w:t xml:space="preserve"> </w:t>
      </w:r>
      <w:proofErr w:type="spellStart"/>
      <w:r w:rsidRPr="0021276D">
        <w:rPr>
          <w:rFonts w:ascii="Arial" w:hAnsi="Arial" w:cs="Arial"/>
          <w:b/>
        </w:rPr>
        <w:t>Tugas</w:t>
      </w:r>
      <w:proofErr w:type="spellEnd"/>
      <w:r w:rsidR="00221F53" w:rsidRPr="0021276D">
        <w:rPr>
          <w:rFonts w:ascii="Arial" w:hAnsi="Arial" w:cs="Arial"/>
          <w:b/>
        </w:rPr>
        <w:t xml:space="preserve"> Akhir</w:t>
      </w:r>
      <w:r w:rsidRPr="0021276D">
        <w:rPr>
          <w:rFonts w:ascii="Arial" w:hAnsi="Arial" w:cs="Arial"/>
          <w:b/>
        </w:rPr>
        <w:t xml:space="preserve"> </w:t>
      </w:r>
      <w:proofErr w:type="spellStart"/>
      <w:r w:rsidRPr="0021276D">
        <w:rPr>
          <w:rFonts w:ascii="Arial" w:hAnsi="Arial" w:cs="Arial"/>
          <w:b/>
        </w:rPr>
        <w:t>terstruktur</w:t>
      </w:r>
      <w:proofErr w:type="spellEnd"/>
      <w:r w:rsidR="00221F53" w:rsidRPr="0021276D">
        <w:rPr>
          <w:rFonts w:ascii="Arial" w:hAnsi="Arial" w:cs="Arial"/>
          <w:bCs/>
        </w:rPr>
        <w:t xml:space="preserve"> </w:t>
      </w:r>
      <w:proofErr w:type="spellStart"/>
      <w:r w:rsidR="00221F53" w:rsidRPr="0021276D">
        <w:rPr>
          <w:rFonts w:ascii="Arial" w:hAnsi="Arial" w:cs="Arial"/>
          <w:b/>
        </w:rPr>
        <w:t>Kelompok</w:t>
      </w:r>
      <w:proofErr w:type="spellEnd"/>
      <w:r w:rsidR="00221F53" w:rsidRPr="0021276D">
        <w:rPr>
          <w:rFonts w:ascii="Arial" w:hAnsi="Arial" w:cs="Arial"/>
          <w:bCs/>
        </w:rPr>
        <w:t xml:space="preserve"> </w:t>
      </w:r>
      <w:proofErr w:type="spellStart"/>
      <w:r w:rsidR="00221F53" w:rsidRPr="0021276D">
        <w:rPr>
          <w:rFonts w:ascii="Arial" w:hAnsi="Arial" w:cs="Arial"/>
          <w:bCs/>
        </w:rPr>
        <w:t>berupa</w:t>
      </w:r>
      <w:proofErr w:type="spellEnd"/>
      <w:r w:rsidRPr="0021276D">
        <w:rPr>
          <w:rFonts w:ascii="Arial" w:hAnsi="Arial" w:cs="Arial"/>
          <w:bCs/>
        </w:rPr>
        <w:t xml:space="preserve"> </w:t>
      </w:r>
      <w:r w:rsidR="002E73A7" w:rsidRPr="0021276D">
        <w:rPr>
          <w:rFonts w:ascii="Arial" w:hAnsi="Arial" w:cs="Arial"/>
          <w:bCs/>
        </w:rPr>
        <w:t>Proposal</w:t>
      </w:r>
      <w:r w:rsidR="00537358" w:rsidRPr="0021276D">
        <w:rPr>
          <w:rFonts w:ascii="Arial" w:hAnsi="Arial" w:cs="Arial"/>
          <w:bCs/>
        </w:rPr>
        <w:t xml:space="preserve"> </w:t>
      </w:r>
      <w:proofErr w:type="spellStart"/>
      <w:r w:rsidRPr="0021276D">
        <w:rPr>
          <w:rFonts w:ascii="Arial" w:hAnsi="Arial" w:cs="Arial"/>
          <w:bCs/>
        </w:rPr>
        <w:t>Kelompok</w:t>
      </w:r>
      <w:proofErr w:type="spellEnd"/>
      <w:r w:rsidR="002E73A7" w:rsidRPr="0021276D">
        <w:rPr>
          <w:rFonts w:ascii="Arial" w:hAnsi="Arial" w:cs="Arial"/>
          <w:bCs/>
        </w:rPr>
        <w:t xml:space="preserve"> </w:t>
      </w:r>
      <w:proofErr w:type="spellStart"/>
      <w:r w:rsidR="002E73A7" w:rsidRPr="0021276D">
        <w:rPr>
          <w:rFonts w:ascii="Arial" w:hAnsi="Arial" w:cs="Arial"/>
          <w:bCs/>
        </w:rPr>
        <w:t>dengan</w:t>
      </w:r>
      <w:proofErr w:type="spellEnd"/>
      <w:r w:rsidR="002E73A7" w:rsidRPr="0021276D">
        <w:rPr>
          <w:rFonts w:ascii="Arial" w:hAnsi="Arial" w:cs="Arial"/>
          <w:bCs/>
        </w:rPr>
        <w:t xml:space="preserve"> Tema </w:t>
      </w:r>
      <w:proofErr w:type="spellStart"/>
      <w:r w:rsidR="002E73A7" w:rsidRPr="0021276D">
        <w:rPr>
          <w:rFonts w:ascii="Arial" w:hAnsi="Arial" w:cs="Arial"/>
          <w:bCs/>
        </w:rPr>
        <w:t>Berfokus</w:t>
      </w:r>
      <w:proofErr w:type="spellEnd"/>
      <w:r w:rsidR="002E73A7" w:rsidRPr="0021276D">
        <w:rPr>
          <w:rFonts w:ascii="Arial" w:hAnsi="Arial" w:cs="Arial"/>
          <w:bCs/>
        </w:rPr>
        <w:t xml:space="preserve"> pada </w:t>
      </w:r>
      <w:proofErr w:type="spellStart"/>
      <w:r w:rsidR="002E73A7" w:rsidRPr="0021276D">
        <w:rPr>
          <w:rFonts w:ascii="Arial" w:hAnsi="Arial" w:cs="Arial"/>
          <w:b/>
          <w:bCs/>
        </w:rPr>
        <w:t>Perancangan</w:t>
      </w:r>
      <w:proofErr w:type="spellEnd"/>
      <w:r w:rsidR="002E73A7" w:rsidRPr="0021276D">
        <w:rPr>
          <w:rFonts w:ascii="Arial" w:hAnsi="Arial" w:cs="Arial"/>
          <w:b/>
          <w:bCs/>
        </w:rPr>
        <w:t xml:space="preserve"> </w:t>
      </w:r>
      <w:proofErr w:type="spellStart"/>
      <w:r w:rsidR="002E73A7" w:rsidRPr="0021276D">
        <w:rPr>
          <w:rFonts w:ascii="Arial" w:hAnsi="Arial" w:cs="Arial"/>
          <w:b/>
          <w:bCs/>
          <w:color w:val="000000"/>
        </w:rPr>
        <w:t>desain</w:t>
      </w:r>
      <w:proofErr w:type="spellEnd"/>
      <w:r w:rsidR="002E73A7" w:rsidRPr="0021276D">
        <w:rPr>
          <w:rFonts w:ascii="Arial" w:hAnsi="Arial" w:cs="Arial"/>
          <w:b/>
          <w:bCs/>
          <w:color w:val="000000"/>
        </w:rPr>
        <w:t xml:space="preserve"> </w:t>
      </w:r>
      <w:proofErr w:type="spellStart"/>
      <w:r w:rsidR="002E73A7" w:rsidRPr="0021276D">
        <w:rPr>
          <w:rFonts w:ascii="Arial" w:hAnsi="Arial" w:cs="Arial"/>
          <w:b/>
          <w:bCs/>
          <w:color w:val="000000"/>
        </w:rPr>
        <w:t>Sistem</w:t>
      </w:r>
      <w:proofErr w:type="spellEnd"/>
      <w:r w:rsidR="002E73A7" w:rsidRPr="0021276D">
        <w:rPr>
          <w:rFonts w:ascii="Arial" w:hAnsi="Arial" w:cs="Arial"/>
          <w:b/>
          <w:bCs/>
          <w:color w:val="000000"/>
        </w:rPr>
        <w:t xml:space="preserve"> </w:t>
      </w:r>
      <w:proofErr w:type="spellStart"/>
      <w:r w:rsidR="002E73A7" w:rsidRPr="0021276D">
        <w:rPr>
          <w:rFonts w:ascii="Arial" w:hAnsi="Arial" w:cs="Arial"/>
          <w:b/>
          <w:bCs/>
          <w:color w:val="000000"/>
        </w:rPr>
        <w:t>Informasi</w:t>
      </w:r>
      <w:proofErr w:type="spellEnd"/>
      <w:r w:rsidR="002E73A7" w:rsidRPr="0021276D">
        <w:rPr>
          <w:rFonts w:ascii="Arial" w:hAnsi="Arial" w:cs="Arial"/>
          <w:b/>
          <w:bCs/>
          <w:color w:val="000000"/>
        </w:rPr>
        <w:t xml:space="preserve"> </w:t>
      </w:r>
      <w:proofErr w:type="spellStart"/>
      <w:r w:rsidR="002E73A7" w:rsidRPr="0021276D">
        <w:rPr>
          <w:rFonts w:ascii="Arial" w:hAnsi="Arial" w:cs="Arial"/>
          <w:b/>
          <w:bCs/>
          <w:color w:val="000000"/>
        </w:rPr>
        <w:t>bidang</w:t>
      </w:r>
      <w:proofErr w:type="spellEnd"/>
      <w:r w:rsidR="002E73A7" w:rsidRPr="0021276D">
        <w:rPr>
          <w:rFonts w:ascii="Arial" w:hAnsi="Arial" w:cs="Arial"/>
          <w:b/>
          <w:bCs/>
          <w:color w:val="000000"/>
        </w:rPr>
        <w:t xml:space="preserve"> </w:t>
      </w:r>
      <w:proofErr w:type="spellStart"/>
      <w:r w:rsidR="002E73A7" w:rsidRPr="0021276D">
        <w:rPr>
          <w:rFonts w:ascii="Arial" w:hAnsi="Arial" w:cs="Arial"/>
          <w:b/>
          <w:bCs/>
          <w:color w:val="000000"/>
        </w:rPr>
        <w:t>Kefarmasian</w:t>
      </w:r>
      <w:proofErr w:type="spellEnd"/>
      <w:r w:rsidRPr="0021276D">
        <w:rPr>
          <w:rFonts w:ascii="Arial" w:hAnsi="Arial" w:cs="Arial"/>
          <w:bCs/>
        </w:rPr>
        <w:t xml:space="preserve">, </w:t>
      </w:r>
      <w:proofErr w:type="spellStart"/>
      <w:r w:rsidRPr="0021276D">
        <w:rPr>
          <w:rFonts w:ascii="Arial" w:hAnsi="Arial" w:cs="Arial"/>
          <w:bCs/>
        </w:rPr>
        <w:t>membuat</w:t>
      </w:r>
      <w:proofErr w:type="spellEnd"/>
      <w:r w:rsidRPr="0021276D">
        <w:rPr>
          <w:rFonts w:ascii="Arial" w:hAnsi="Arial" w:cs="Arial"/>
          <w:bCs/>
        </w:rPr>
        <w:t xml:space="preserve"> </w:t>
      </w:r>
      <w:proofErr w:type="spellStart"/>
      <w:r w:rsidRPr="0021276D">
        <w:rPr>
          <w:rFonts w:ascii="Arial" w:hAnsi="Arial" w:cs="Arial"/>
          <w:bCs/>
        </w:rPr>
        <w:t>makalah</w:t>
      </w:r>
      <w:proofErr w:type="spellEnd"/>
      <w:r w:rsidR="002E73A7" w:rsidRPr="0021276D">
        <w:rPr>
          <w:rFonts w:ascii="Arial" w:hAnsi="Arial" w:cs="Arial"/>
          <w:bCs/>
        </w:rPr>
        <w:t xml:space="preserve"> Proposal</w:t>
      </w:r>
      <w:r w:rsidR="000F0E8D">
        <w:rPr>
          <w:rFonts w:ascii="Arial" w:hAnsi="Arial" w:cs="Arial"/>
          <w:bCs/>
        </w:rPr>
        <w:t xml:space="preserve"> </w:t>
      </w:r>
      <w:proofErr w:type="spellStart"/>
      <w:r w:rsidRPr="0021276D">
        <w:rPr>
          <w:rFonts w:ascii="Arial" w:hAnsi="Arial" w:cs="Arial"/>
          <w:bCs/>
        </w:rPr>
        <w:t>tentang</w:t>
      </w:r>
      <w:proofErr w:type="spellEnd"/>
      <w:r w:rsidRPr="0021276D">
        <w:rPr>
          <w:rFonts w:ascii="Arial" w:hAnsi="Arial" w:cs="Arial"/>
          <w:bCs/>
        </w:rPr>
        <w:t xml:space="preserve"> </w:t>
      </w:r>
      <w:proofErr w:type="spellStart"/>
      <w:r w:rsidRPr="0021276D">
        <w:rPr>
          <w:rFonts w:ascii="Arial" w:hAnsi="Arial" w:cs="Arial"/>
          <w:bCs/>
        </w:rPr>
        <w:t>dari</w:t>
      </w:r>
      <w:proofErr w:type="spellEnd"/>
      <w:r w:rsidRPr="0021276D">
        <w:rPr>
          <w:rFonts w:ascii="Arial" w:hAnsi="Arial" w:cs="Arial"/>
          <w:bCs/>
        </w:rPr>
        <w:t xml:space="preserve"> minimal </w:t>
      </w:r>
      <w:r w:rsidR="00537358" w:rsidRPr="0021276D">
        <w:rPr>
          <w:rFonts w:ascii="Arial" w:hAnsi="Arial" w:cs="Arial"/>
          <w:bCs/>
        </w:rPr>
        <w:t>lima</w:t>
      </w:r>
      <w:r w:rsidRPr="0021276D">
        <w:rPr>
          <w:rFonts w:ascii="Arial" w:hAnsi="Arial" w:cs="Arial"/>
          <w:bCs/>
        </w:rPr>
        <w:t xml:space="preserve"> </w:t>
      </w:r>
      <w:proofErr w:type="spellStart"/>
      <w:r w:rsidRPr="0021276D">
        <w:rPr>
          <w:rFonts w:ascii="Arial" w:hAnsi="Arial" w:cs="Arial"/>
          <w:bCs/>
        </w:rPr>
        <w:t>jurnal</w:t>
      </w:r>
      <w:proofErr w:type="spellEnd"/>
      <w:r w:rsidRPr="0021276D">
        <w:rPr>
          <w:rFonts w:ascii="Arial" w:hAnsi="Arial" w:cs="Arial"/>
          <w:bCs/>
        </w:rPr>
        <w:t xml:space="preserve"> </w:t>
      </w:r>
      <w:proofErr w:type="spellStart"/>
      <w:r w:rsidR="00537358" w:rsidRPr="0021276D">
        <w:rPr>
          <w:rFonts w:ascii="Arial" w:hAnsi="Arial" w:cs="Arial"/>
          <w:bCs/>
        </w:rPr>
        <w:t>nasional</w:t>
      </w:r>
      <w:proofErr w:type="spellEnd"/>
      <w:r w:rsidR="00537358" w:rsidRPr="0021276D">
        <w:rPr>
          <w:rFonts w:ascii="Arial" w:hAnsi="Arial" w:cs="Arial"/>
          <w:bCs/>
        </w:rPr>
        <w:t>/</w:t>
      </w:r>
      <w:proofErr w:type="spellStart"/>
      <w:r w:rsidRPr="0021276D">
        <w:rPr>
          <w:rFonts w:ascii="Arial" w:hAnsi="Arial" w:cs="Arial"/>
          <w:bCs/>
        </w:rPr>
        <w:t>internasional</w:t>
      </w:r>
      <w:proofErr w:type="spellEnd"/>
      <w:r w:rsidRPr="0021276D">
        <w:rPr>
          <w:rFonts w:ascii="Arial" w:hAnsi="Arial" w:cs="Arial"/>
          <w:bCs/>
        </w:rPr>
        <w:t xml:space="preserve"> </w:t>
      </w:r>
      <w:proofErr w:type="spellStart"/>
      <w:r w:rsidRPr="0021276D">
        <w:rPr>
          <w:rFonts w:ascii="Arial" w:hAnsi="Arial" w:cs="Arial"/>
          <w:bCs/>
        </w:rPr>
        <w:t>terindeks</w:t>
      </w:r>
      <w:proofErr w:type="spellEnd"/>
      <w:r w:rsidRPr="0021276D">
        <w:rPr>
          <w:rFonts w:ascii="Arial" w:hAnsi="Arial" w:cs="Arial"/>
          <w:bCs/>
        </w:rPr>
        <w:t xml:space="preserve"> </w:t>
      </w:r>
      <w:proofErr w:type="spellStart"/>
      <w:r w:rsidRPr="0021276D">
        <w:rPr>
          <w:rFonts w:ascii="Arial" w:hAnsi="Arial" w:cs="Arial"/>
          <w:bCs/>
        </w:rPr>
        <w:t>scopus</w:t>
      </w:r>
      <w:proofErr w:type="spellEnd"/>
      <w:r w:rsidRPr="0021276D">
        <w:rPr>
          <w:rFonts w:ascii="Arial" w:hAnsi="Arial" w:cs="Arial"/>
          <w:bCs/>
        </w:rPr>
        <w:t xml:space="preserve"> dan </w:t>
      </w:r>
      <w:proofErr w:type="spellStart"/>
      <w:r w:rsidRPr="0021276D">
        <w:rPr>
          <w:rFonts w:ascii="Arial" w:hAnsi="Arial" w:cs="Arial"/>
          <w:bCs/>
        </w:rPr>
        <w:t>Peraturan</w:t>
      </w:r>
      <w:proofErr w:type="spellEnd"/>
      <w:r w:rsidRPr="0021276D">
        <w:rPr>
          <w:rFonts w:ascii="Arial" w:hAnsi="Arial" w:cs="Arial"/>
          <w:bCs/>
        </w:rPr>
        <w:t xml:space="preserve"> Perundangan.</w:t>
      </w:r>
    </w:p>
    <w:p w14:paraId="23681BFF" w14:textId="25965CC8" w:rsidR="00F42052" w:rsidRPr="0021276D" w:rsidRDefault="00F42052" w:rsidP="00E11E5D">
      <w:pPr>
        <w:spacing w:after="0"/>
        <w:ind w:left="720"/>
        <w:jc w:val="both"/>
        <w:rPr>
          <w:rFonts w:ascii="Arial" w:hAnsi="Arial" w:cs="Arial"/>
          <w:bCs/>
        </w:rPr>
      </w:pPr>
      <w:proofErr w:type="spellStart"/>
      <w:r w:rsidRPr="0021276D">
        <w:rPr>
          <w:rFonts w:ascii="Arial" w:hAnsi="Arial" w:cs="Arial"/>
          <w:bCs/>
        </w:rPr>
        <w:t>Ketentuan</w:t>
      </w:r>
      <w:proofErr w:type="spellEnd"/>
      <w:r w:rsidRPr="0021276D">
        <w:rPr>
          <w:rFonts w:ascii="Arial" w:hAnsi="Arial" w:cs="Arial"/>
          <w:bCs/>
        </w:rPr>
        <w:t xml:space="preserve">: </w:t>
      </w:r>
      <w:proofErr w:type="spellStart"/>
      <w:r w:rsidRPr="0021276D">
        <w:rPr>
          <w:rFonts w:ascii="Arial" w:hAnsi="Arial" w:cs="Arial"/>
          <w:bCs/>
        </w:rPr>
        <w:t>Tugas</w:t>
      </w:r>
      <w:proofErr w:type="spellEnd"/>
      <w:r w:rsidRPr="0021276D">
        <w:rPr>
          <w:rFonts w:ascii="Arial" w:hAnsi="Arial" w:cs="Arial"/>
          <w:bCs/>
        </w:rPr>
        <w:t xml:space="preserve"> </w:t>
      </w:r>
      <w:proofErr w:type="spellStart"/>
      <w:r w:rsidRPr="0021276D">
        <w:rPr>
          <w:rFonts w:ascii="Arial" w:hAnsi="Arial" w:cs="Arial"/>
          <w:bCs/>
        </w:rPr>
        <w:t>dilakukan</w:t>
      </w:r>
      <w:proofErr w:type="spellEnd"/>
      <w:r w:rsidRPr="0021276D">
        <w:rPr>
          <w:rFonts w:ascii="Arial" w:hAnsi="Arial" w:cs="Arial"/>
          <w:bCs/>
        </w:rPr>
        <w:t xml:space="preserve"> </w:t>
      </w:r>
      <w:proofErr w:type="spellStart"/>
      <w:r w:rsidRPr="0021276D">
        <w:rPr>
          <w:rFonts w:ascii="Arial" w:hAnsi="Arial" w:cs="Arial"/>
          <w:bCs/>
        </w:rPr>
        <w:t>secara</w:t>
      </w:r>
      <w:proofErr w:type="spellEnd"/>
      <w:r w:rsidRPr="0021276D">
        <w:rPr>
          <w:rFonts w:ascii="Arial" w:hAnsi="Arial" w:cs="Arial"/>
          <w:bCs/>
        </w:rPr>
        <w:t xml:space="preserve"> </w:t>
      </w:r>
      <w:proofErr w:type="spellStart"/>
      <w:r w:rsidRPr="0021276D">
        <w:rPr>
          <w:rFonts w:ascii="Arial" w:hAnsi="Arial" w:cs="Arial"/>
          <w:bCs/>
        </w:rPr>
        <w:t>kelompok</w:t>
      </w:r>
      <w:proofErr w:type="spellEnd"/>
      <w:r w:rsidRPr="0021276D">
        <w:rPr>
          <w:rFonts w:ascii="Arial" w:hAnsi="Arial" w:cs="Arial"/>
          <w:bCs/>
        </w:rPr>
        <w:t xml:space="preserve"> yang </w:t>
      </w:r>
      <w:proofErr w:type="spellStart"/>
      <w:r w:rsidRPr="0021276D">
        <w:rPr>
          <w:rFonts w:ascii="Arial" w:hAnsi="Arial" w:cs="Arial"/>
          <w:bCs/>
        </w:rPr>
        <w:t>terdiri</w:t>
      </w:r>
      <w:proofErr w:type="spellEnd"/>
      <w:r w:rsidRPr="0021276D">
        <w:rPr>
          <w:rFonts w:ascii="Arial" w:hAnsi="Arial" w:cs="Arial"/>
          <w:bCs/>
        </w:rPr>
        <w:t xml:space="preserve"> </w:t>
      </w:r>
      <w:proofErr w:type="spellStart"/>
      <w:r w:rsidRPr="0021276D">
        <w:rPr>
          <w:rFonts w:ascii="Arial" w:hAnsi="Arial" w:cs="Arial"/>
          <w:bCs/>
        </w:rPr>
        <w:t>atas</w:t>
      </w:r>
      <w:proofErr w:type="spellEnd"/>
      <w:r w:rsidRPr="0021276D">
        <w:rPr>
          <w:rFonts w:ascii="Arial" w:hAnsi="Arial" w:cs="Arial"/>
          <w:bCs/>
        </w:rPr>
        <w:t xml:space="preserve"> 4 </w:t>
      </w:r>
      <w:proofErr w:type="spellStart"/>
      <w:r w:rsidRPr="0021276D">
        <w:rPr>
          <w:rFonts w:ascii="Arial" w:hAnsi="Arial" w:cs="Arial"/>
          <w:bCs/>
        </w:rPr>
        <w:t>mahasiswa</w:t>
      </w:r>
      <w:proofErr w:type="spellEnd"/>
      <w:r w:rsidRPr="0021276D">
        <w:rPr>
          <w:rFonts w:ascii="Arial" w:hAnsi="Arial" w:cs="Arial"/>
          <w:bCs/>
        </w:rPr>
        <w:t xml:space="preserve"> </w:t>
      </w:r>
      <w:proofErr w:type="spellStart"/>
      <w:r w:rsidRPr="0021276D">
        <w:rPr>
          <w:rFonts w:ascii="Arial" w:hAnsi="Arial" w:cs="Arial"/>
          <w:bCs/>
        </w:rPr>
        <w:t>melalui</w:t>
      </w:r>
      <w:proofErr w:type="spellEnd"/>
      <w:r w:rsidRPr="0021276D">
        <w:rPr>
          <w:rFonts w:ascii="Arial" w:hAnsi="Arial" w:cs="Arial"/>
          <w:bCs/>
        </w:rPr>
        <w:t xml:space="preserve"> </w:t>
      </w:r>
      <w:proofErr w:type="spellStart"/>
      <w:r w:rsidRPr="0021276D">
        <w:rPr>
          <w:rFonts w:ascii="Arial" w:hAnsi="Arial" w:cs="Arial"/>
          <w:bCs/>
        </w:rPr>
        <w:t>fasilitas</w:t>
      </w:r>
      <w:proofErr w:type="spellEnd"/>
      <w:r w:rsidRPr="0021276D">
        <w:rPr>
          <w:rFonts w:ascii="Arial" w:hAnsi="Arial" w:cs="Arial"/>
          <w:bCs/>
        </w:rPr>
        <w:t xml:space="preserve"> </w:t>
      </w:r>
      <w:proofErr w:type="spellStart"/>
      <w:r w:rsidR="002E73A7" w:rsidRPr="0021276D">
        <w:rPr>
          <w:rFonts w:ascii="Arial" w:hAnsi="Arial" w:cs="Arial"/>
          <w:bCs/>
        </w:rPr>
        <w:t>literatur</w:t>
      </w:r>
      <w:proofErr w:type="spellEnd"/>
      <w:r w:rsidR="002E73A7" w:rsidRPr="0021276D">
        <w:rPr>
          <w:rFonts w:ascii="Arial" w:hAnsi="Arial" w:cs="Arial"/>
          <w:bCs/>
        </w:rPr>
        <w:t xml:space="preserve"> primer / </w:t>
      </w:r>
      <w:proofErr w:type="spellStart"/>
      <w:r w:rsidR="002E73A7" w:rsidRPr="0021276D">
        <w:rPr>
          <w:rFonts w:ascii="Arial" w:hAnsi="Arial" w:cs="Arial"/>
          <w:bCs/>
        </w:rPr>
        <w:t>sekunder</w:t>
      </w:r>
      <w:proofErr w:type="spellEnd"/>
      <w:r w:rsidRPr="0021276D">
        <w:rPr>
          <w:rFonts w:ascii="Arial" w:hAnsi="Arial" w:cs="Arial"/>
          <w:bCs/>
        </w:rPr>
        <w:t xml:space="preserve">, </w:t>
      </w:r>
      <w:proofErr w:type="spellStart"/>
      <w:r w:rsidRPr="0021276D">
        <w:rPr>
          <w:rFonts w:ascii="Arial" w:hAnsi="Arial" w:cs="Arial"/>
          <w:bCs/>
        </w:rPr>
        <w:t>lalu</w:t>
      </w:r>
      <w:proofErr w:type="spellEnd"/>
      <w:r w:rsidRPr="0021276D">
        <w:rPr>
          <w:rFonts w:ascii="Arial" w:hAnsi="Arial" w:cs="Arial"/>
          <w:bCs/>
        </w:rPr>
        <w:t xml:space="preserve"> </w:t>
      </w:r>
      <w:proofErr w:type="spellStart"/>
      <w:r w:rsidRPr="0021276D">
        <w:rPr>
          <w:rFonts w:ascii="Arial" w:hAnsi="Arial" w:cs="Arial"/>
          <w:bCs/>
        </w:rPr>
        <w:t>didiskusikan</w:t>
      </w:r>
      <w:proofErr w:type="spellEnd"/>
      <w:r w:rsidRPr="0021276D">
        <w:rPr>
          <w:rFonts w:ascii="Arial" w:hAnsi="Arial" w:cs="Arial"/>
          <w:bCs/>
        </w:rPr>
        <w:t xml:space="preserve"> oleh </w:t>
      </w:r>
      <w:proofErr w:type="spellStart"/>
      <w:r w:rsidRPr="0021276D">
        <w:rPr>
          <w:rFonts w:ascii="Arial" w:hAnsi="Arial" w:cs="Arial"/>
          <w:bCs/>
        </w:rPr>
        <w:t>anggota</w:t>
      </w:r>
      <w:proofErr w:type="spellEnd"/>
      <w:r w:rsidRPr="0021276D">
        <w:rPr>
          <w:rFonts w:ascii="Arial" w:hAnsi="Arial" w:cs="Arial"/>
          <w:bCs/>
        </w:rPr>
        <w:t xml:space="preserve"> </w:t>
      </w:r>
      <w:proofErr w:type="spellStart"/>
      <w:r w:rsidRPr="0021276D">
        <w:rPr>
          <w:rFonts w:ascii="Arial" w:hAnsi="Arial" w:cs="Arial"/>
          <w:bCs/>
        </w:rPr>
        <w:t>kelompok</w:t>
      </w:r>
      <w:proofErr w:type="spellEnd"/>
      <w:r w:rsidRPr="0021276D">
        <w:rPr>
          <w:rFonts w:ascii="Arial" w:hAnsi="Arial" w:cs="Arial"/>
          <w:bCs/>
        </w:rPr>
        <w:t xml:space="preserve"> </w:t>
      </w:r>
      <w:proofErr w:type="spellStart"/>
      <w:r w:rsidR="00221F53" w:rsidRPr="0021276D">
        <w:rPr>
          <w:rFonts w:ascii="Arial" w:hAnsi="Arial" w:cs="Arial"/>
          <w:bCs/>
        </w:rPr>
        <w:t>rancangan</w:t>
      </w:r>
      <w:proofErr w:type="spellEnd"/>
      <w:r w:rsidR="00221F53" w:rsidRPr="0021276D">
        <w:rPr>
          <w:rFonts w:ascii="Arial" w:hAnsi="Arial" w:cs="Arial"/>
          <w:bCs/>
        </w:rPr>
        <w:t xml:space="preserve"> Desain </w:t>
      </w:r>
      <w:proofErr w:type="spellStart"/>
      <w:r w:rsidR="00221F53" w:rsidRPr="0021276D">
        <w:rPr>
          <w:rFonts w:ascii="Arial" w:hAnsi="Arial" w:cs="Arial"/>
          <w:bCs/>
        </w:rPr>
        <w:t>dari</w:t>
      </w:r>
      <w:proofErr w:type="spellEnd"/>
      <w:r w:rsidR="00221F53" w:rsidRPr="0021276D">
        <w:rPr>
          <w:rFonts w:ascii="Arial" w:hAnsi="Arial" w:cs="Arial"/>
          <w:bCs/>
        </w:rPr>
        <w:t xml:space="preserve"> </w:t>
      </w:r>
      <w:proofErr w:type="spellStart"/>
      <w:r w:rsidR="00221F53" w:rsidRPr="0021276D">
        <w:rPr>
          <w:rFonts w:ascii="Arial" w:hAnsi="Arial" w:cs="Arial"/>
          <w:color w:val="000000"/>
        </w:rPr>
        <w:t>Sistem</w:t>
      </w:r>
      <w:proofErr w:type="spellEnd"/>
      <w:r w:rsidR="00221F53" w:rsidRPr="0021276D">
        <w:rPr>
          <w:rFonts w:ascii="Arial" w:hAnsi="Arial" w:cs="Arial"/>
          <w:color w:val="000000"/>
        </w:rPr>
        <w:t xml:space="preserve"> </w:t>
      </w:r>
      <w:proofErr w:type="spellStart"/>
      <w:r w:rsidR="00221F53" w:rsidRPr="0021276D">
        <w:rPr>
          <w:rFonts w:ascii="Arial" w:hAnsi="Arial" w:cs="Arial"/>
          <w:color w:val="000000"/>
        </w:rPr>
        <w:t>Informasi</w:t>
      </w:r>
      <w:proofErr w:type="spellEnd"/>
      <w:r w:rsidR="00221F53" w:rsidRPr="0021276D">
        <w:rPr>
          <w:rFonts w:ascii="Arial" w:hAnsi="Arial" w:cs="Arial"/>
          <w:color w:val="000000"/>
        </w:rPr>
        <w:t xml:space="preserve"> </w:t>
      </w:r>
      <w:proofErr w:type="spellStart"/>
      <w:r w:rsidR="00221F53" w:rsidRPr="0021276D">
        <w:rPr>
          <w:rFonts w:ascii="Arial" w:hAnsi="Arial" w:cs="Arial"/>
          <w:color w:val="000000"/>
        </w:rPr>
        <w:t>bidang</w:t>
      </w:r>
      <w:proofErr w:type="spellEnd"/>
      <w:r w:rsidR="00221F53" w:rsidRPr="0021276D">
        <w:rPr>
          <w:rFonts w:ascii="Arial" w:hAnsi="Arial" w:cs="Arial"/>
          <w:color w:val="000000"/>
        </w:rPr>
        <w:t xml:space="preserve"> </w:t>
      </w:r>
      <w:proofErr w:type="spellStart"/>
      <w:r w:rsidR="00221F53" w:rsidRPr="0021276D">
        <w:rPr>
          <w:rFonts w:ascii="Arial" w:hAnsi="Arial" w:cs="Arial"/>
          <w:color w:val="000000"/>
        </w:rPr>
        <w:t>Kefarmasian</w:t>
      </w:r>
      <w:proofErr w:type="spellEnd"/>
      <w:r w:rsidR="00221F53" w:rsidRPr="0021276D">
        <w:rPr>
          <w:rFonts w:ascii="Arial" w:hAnsi="Arial" w:cs="Arial"/>
          <w:color w:val="000000"/>
        </w:rPr>
        <w:t xml:space="preserve"> </w:t>
      </w:r>
      <w:proofErr w:type="spellStart"/>
      <w:r w:rsidR="00221F53" w:rsidRPr="0021276D">
        <w:rPr>
          <w:rFonts w:ascii="Arial" w:hAnsi="Arial" w:cs="Arial"/>
          <w:color w:val="000000"/>
        </w:rPr>
        <w:t>dengan</w:t>
      </w:r>
      <w:proofErr w:type="spellEnd"/>
      <w:r w:rsidR="00221F53" w:rsidRPr="0021276D">
        <w:rPr>
          <w:rFonts w:ascii="Arial" w:hAnsi="Arial" w:cs="Arial"/>
          <w:color w:val="000000"/>
        </w:rPr>
        <w:t xml:space="preserve"> </w:t>
      </w:r>
      <w:proofErr w:type="spellStart"/>
      <w:r w:rsidR="00221F53" w:rsidRPr="0021276D">
        <w:rPr>
          <w:rFonts w:ascii="Arial" w:hAnsi="Arial" w:cs="Arial"/>
          <w:color w:val="000000"/>
        </w:rPr>
        <w:t>membuat</w:t>
      </w:r>
      <w:proofErr w:type="spellEnd"/>
      <w:r w:rsidR="00221F53" w:rsidRPr="0021276D">
        <w:rPr>
          <w:rFonts w:ascii="Arial" w:hAnsi="Arial" w:cs="Arial"/>
          <w:color w:val="000000"/>
        </w:rPr>
        <w:t xml:space="preserve"> </w:t>
      </w:r>
      <w:r w:rsidR="00221F53" w:rsidRPr="0021276D">
        <w:rPr>
          <w:rFonts w:ascii="Arial" w:hAnsi="Arial" w:cs="Arial"/>
          <w:i/>
          <w:iCs/>
          <w:color w:val="000000"/>
        </w:rPr>
        <w:t>FLOWCHARD</w:t>
      </w:r>
      <w:r w:rsidR="00221F53" w:rsidRPr="0021276D">
        <w:rPr>
          <w:rFonts w:ascii="Arial" w:hAnsi="Arial" w:cs="Arial"/>
          <w:color w:val="000000"/>
        </w:rPr>
        <w:t xml:space="preserve"> dan </w:t>
      </w:r>
      <w:proofErr w:type="spellStart"/>
      <w:r w:rsidR="00221F53" w:rsidRPr="0021276D">
        <w:rPr>
          <w:rFonts w:ascii="Arial" w:hAnsi="Arial" w:cs="Arial"/>
          <w:color w:val="000000"/>
        </w:rPr>
        <w:t>Intepretasinya</w:t>
      </w:r>
      <w:proofErr w:type="spellEnd"/>
      <w:r w:rsidR="000F0E8D">
        <w:rPr>
          <w:rFonts w:ascii="Arial" w:hAnsi="Arial" w:cs="Arial"/>
          <w:color w:val="000000"/>
        </w:rPr>
        <w:t xml:space="preserve"> </w:t>
      </w:r>
      <w:proofErr w:type="spellStart"/>
      <w:r w:rsidR="00221F53" w:rsidRPr="0021276D">
        <w:rPr>
          <w:rFonts w:ascii="Arial" w:hAnsi="Arial" w:cs="Arial"/>
          <w:bCs/>
        </w:rPr>
        <w:t>maksimal</w:t>
      </w:r>
      <w:proofErr w:type="spellEnd"/>
      <w:r w:rsidR="00221F53" w:rsidRPr="0021276D">
        <w:rPr>
          <w:rFonts w:ascii="Arial" w:hAnsi="Arial" w:cs="Arial"/>
          <w:bCs/>
        </w:rPr>
        <w:t xml:space="preserve"> </w:t>
      </w:r>
      <w:r w:rsidRPr="0021276D">
        <w:rPr>
          <w:rFonts w:ascii="Arial" w:hAnsi="Arial" w:cs="Arial"/>
          <w:bCs/>
        </w:rPr>
        <w:t>2</w:t>
      </w:r>
      <w:r w:rsidR="00221F53" w:rsidRPr="0021276D">
        <w:rPr>
          <w:rFonts w:ascii="Arial" w:hAnsi="Arial" w:cs="Arial"/>
          <w:bCs/>
        </w:rPr>
        <w:t>0</w:t>
      </w:r>
      <w:r w:rsidRPr="0021276D">
        <w:rPr>
          <w:rFonts w:ascii="Arial" w:hAnsi="Arial" w:cs="Arial"/>
          <w:bCs/>
        </w:rPr>
        <w:t xml:space="preserve"> </w:t>
      </w:r>
      <w:proofErr w:type="spellStart"/>
      <w:r w:rsidRPr="0021276D">
        <w:rPr>
          <w:rFonts w:ascii="Arial" w:hAnsi="Arial" w:cs="Arial"/>
          <w:bCs/>
        </w:rPr>
        <w:t>halaman</w:t>
      </w:r>
      <w:proofErr w:type="spellEnd"/>
      <w:r w:rsidRPr="0021276D">
        <w:rPr>
          <w:rFonts w:ascii="Arial" w:hAnsi="Arial" w:cs="Arial"/>
          <w:bCs/>
        </w:rPr>
        <w:t xml:space="preserve"> </w:t>
      </w:r>
      <w:proofErr w:type="spellStart"/>
      <w:r w:rsidRPr="0021276D">
        <w:rPr>
          <w:rFonts w:ascii="Arial" w:hAnsi="Arial" w:cs="Arial"/>
          <w:bCs/>
        </w:rPr>
        <w:t>atau</w:t>
      </w:r>
      <w:proofErr w:type="spellEnd"/>
      <w:r w:rsidRPr="0021276D">
        <w:rPr>
          <w:rFonts w:ascii="Arial" w:hAnsi="Arial" w:cs="Arial"/>
          <w:bCs/>
        </w:rPr>
        <w:t xml:space="preserve"> </w:t>
      </w:r>
      <w:proofErr w:type="spellStart"/>
      <w:r w:rsidRPr="0021276D">
        <w:rPr>
          <w:rFonts w:ascii="Arial" w:hAnsi="Arial" w:cs="Arial"/>
          <w:bCs/>
        </w:rPr>
        <w:t>setara</w:t>
      </w:r>
      <w:proofErr w:type="spellEnd"/>
      <w:r w:rsidRPr="0021276D">
        <w:rPr>
          <w:rFonts w:ascii="Arial" w:hAnsi="Arial" w:cs="Arial"/>
          <w:bCs/>
        </w:rPr>
        <w:t xml:space="preserve"> </w:t>
      </w:r>
      <w:proofErr w:type="spellStart"/>
      <w:r w:rsidRPr="0021276D">
        <w:rPr>
          <w:rFonts w:ascii="Arial" w:hAnsi="Arial" w:cs="Arial"/>
          <w:bCs/>
        </w:rPr>
        <w:t>dengan</w:t>
      </w:r>
      <w:proofErr w:type="spellEnd"/>
      <w:r w:rsidRPr="0021276D">
        <w:rPr>
          <w:rFonts w:ascii="Arial" w:hAnsi="Arial" w:cs="Arial"/>
          <w:bCs/>
        </w:rPr>
        <w:t xml:space="preserve"> 500</w:t>
      </w:r>
      <w:r w:rsidR="00221F53" w:rsidRPr="0021276D">
        <w:rPr>
          <w:rFonts w:ascii="Arial" w:hAnsi="Arial" w:cs="Arial"/>
          <w:bCs/>
        </w:rPr>
        <w:t>0</w:t>
      </w:r>
      <w:r w:rsidRPr="0021276D">
        <w:rPr>
          <w:rFonts w:ascii="Arial" w:hAnsi="Arial" w:cs="Arial"/>
          <w:bCs/>
        </w:rPr>
        <w:t xml:space="preserve"> kata</w:t>
      </w:r>
      <w:r w:rsidR="00221F53" w:rsidRPr="0021276D">
        <w:rPr>
          <w:rFonts w:ascii="Arial" w:hAnsi="Arial" w:cs="Arial"/>
          <w:bCs/>
        </w:rPr>
        <w:t xml:space="preserve"> (</w:t>
      </w:r>
      <w:proofErr w:type="spellStart"/>
      <w:r w:rsidR="00221F53" w:rsidRPr="0021276D">
        <w:rPr>
          <w:rFonts w:ascii="Arial" w:hAnsi="Arial" w:cs="Arial"/>
          <w:bCs/>
        </w:rPr>
        <w:t>tidak</w:t>
      </w:r>
      <w:proofErr w:type="spellEnd"/>
      <w:r w:rsidR="00221F53" w:rsidRPr="0021276D">
        <w:rPr>
          <w:rFonts w:ascii="Arial" w:hAnsi="Arial" w:cs="Arial"/>
          <w:bCs/>
        </w:rPr>
        <w:t xml:space="preserve"> </w:t>
      </w:r>
      <w:proofErr w:type="spellStart"/>
      <w:r w:rsidR="00221F53" w:rsidRPr="0021276D">
        <w:rPr>
          <w:rFonts w:ascii="Arial" w:hAnsi="Arial" w:cs="Arial"/>
          <w:bCs/>
        </w:rPr>
        <w:t>sekedar</w:t>
      </w:r>
      <w:proofErr w:type="spellEnd"/>
      <w:r w:rsidR="00221F53" w:rsidRPr="0021276D">
        <w:rPr>
          <w:rFonts w:ascii="Arial" w:hAnsi="Arial" w:cs="Arial"/>
          <w:bCs/>
        </w:rPr>
        <w:t xml:space="preserve"> </w:t>
      </w:r>
      <w:proofErr w:type="spellStart"/>
      <w:r w:rsidR="00221F53" w:rsidRPr="0021276D">
        <w:rPr>
          <w:rFonts w:ascii="Arial" w:hAnsi="Arial" w:cs="Arial"/>
          <w:bCs/>
        </w:rPr>
        <w:t>copypaste</w:t>
      </w:r>
      <w:proofErr w:type="spellEnd"/>
      <w:r w:rsidR="00221F53" w:rsidRPr="0021276D">
        <w:rPr>
          <w:rFonts w:ascii="Arial" w:hAnsi="Arial" w:cs="Arial"/>
          <w:bCs/>
        </w:rPr>
        <w:t xml:space="preserve"> </w:t>
      </w:r>
      <w:proofErr w:type="spellStart"/>
      <w:r w:rsidR="00221F53" w:rsidRPr="0021276D">
        <w:rPr>
          <w:rFonts w:ascii="Arial" w:hAnsi="Arial" w:cs="Arial"/>
          <w:bCs/>
        </w:rPr>
        <w:t>kalimat</w:t>
      </w:r>
      <w:proofErr w:type="spellEnd"/>
      <w:r w:rsidR="00221F53" w:rsidRPr="0021276D">
        <w:rPr>
          <w:rFonts w:ascii="Arial" w:hAnsi="Arial" w:cs="Arial"/>
          <w:bCs/>
        </w:rPr>
        <w:t xml:space="preserve"> Panjang)</w:t>
      </w:r>
      <w:r w:rsidRPr="0021276D">
        <w:rPr>
          <w:rFonts w:ascii="Arial" w:hAnsi="Arial" w:cs="Arial"/>
          <w:bCs/>
        </w:rPr>
        <w:t xml:space="preserve">. </w:t>
      </w:r>
      <w:proofErr w:type="spellStart"/>
      <w:r w:rsidRPr="0021276D">
        <w:rPr>
          <w:rFonts w:ascii="Arial" w:hAnsi="Arial" w:cs="Arial"/>
          <w:bCs/>
        </w:rPr>
        <w:t>Ringkasan</w:t>
      </w:r>
      <w:proofErr w:type="spellEnd"/>
      <w:r w:rsidRPr="0021276D">
        <w:rPr>
          <w:rFonts w:ascii="Arial" w:hAnsi="Arial" w:cs="Arial"/>
          <w:bCs/>
        </w:rPr>
        <w:t xml:space="preserve"> </w:t>
      </w:r>
      <w:proofErr w:type="spellStart"/>
      <w:r w:rsidRPr="0021276D">
        <w:rPr>
          <w:rFonts w:ascii="Arial" w:hAnsi="Arial" w:cs="Arial"/>
          <w:bCs/>
        </w:rPr>
        <w:t>ini</w:t>
      </w:r>
      <w:proofErr w:type="spellEnd"/>
      <w:r w:rsidRPr="0021276D">
        <w:rPr>
          <w:rFonts w:ascii="Arial" w:hAnsi="Arial" w:cs="Arial"/>
          <w:bCs/>
        </w:rPr>
        <w:t xml:space="preserve"> </w:t>
      </w:r>
      <w:proofErr w:type="spellStart"/>
      <w:r w:rsidRPr="0021276D">
        <w:rPr>
          <w:rFonts w:ascii="Arial" w:hAnsi="Arial" w:cs="Arial"/>
          <w:bCs/>
        </w:rPr>
        <w:t>diketik</w:t>
      </w:r>
      <w:proofErr w:type="spellEnd"/>
      <w:r w:rsidRPr="0021276D">
        <w:rPr>
          <w:rFonts w:ascii="Arial" w:hAnsi="Arial" w:cs="Arial"/>
          <w:bCs/>
        </w:rPr>
        <w:t xml:space="preserve"> pada </w:t>
      </w:r>
      <w:proofErr w:type="spellStart"/>
      <w:r w:rsidRPr="0021276D">
        <w:rPr>
          <w:rFonts w:ascii="Arial" w:hAnsi="Arial" w:cs="Arial"/>
          <w:bCs/>
        </w:rPr>
        <w:t>kertas</w:t>
      </w:r>
      <w:proofErr w:type="spellEnd"/>
      <w:r w:rsidRPr="0021276D">
        <w:rPr>
          <w:rFonts w:ascii="Arial" w:hAnsi="Arial" w:cs="Arial"/>
          <w:bCs/>
        </w:rPr>
        <w:t xml:space="preserve"> A4, font </w:t>
      </w:r>
      <w:r w:rsidRPr="0021276D">
        <w:rPr>
          <w:rFonts w:ascii="Arial" w:hAnsi="Arial" w:cs="Arial"/>
          <w:bCs/>
          <w:i/>
        </w:rPr>
        <w:t>Times New Roman</w:t>
      </w:r>
      <w:r w:rsidRPr="0021276D">
        <w:rPr>
          <w:rFonts w:ascii="Arial" w:hAnsi="Arial" w:cs="Arial"/>
          <w:bCs/>
        </w:rPr>
        <w:t xml:space="preserve"> 12, </w:t>
      </w:r>
      <w:proofErr w:type="spellStart"/>
      <w:r w:rsidRPr="0021276D">
        <w:rPr>
          <w:rFonts w:ascii="Arial" w:hAnsi="Arial" w:cs="Arial"/>
          <w:bCs/>
        </w:rPr>
        <w:t>spasi</w:t>
      </w:r>
      <w:proofErr w:type="spellEnd"/>
      <w:r w:rsidRPr="0021276D">
        <w:rPr>
          <w:rFonts w:ascii="Arial" w:hAnsi="Arial" w:cs="Arial"/>
          <w:bCs/>
        </w:rPr>
        <w:t xml:space="preserve"> 1,5 </w:t>
      </w:r>
      <w:proofErr w:type="spellStart"/>
      <w:r w:rsidRPr="0021276D">
        <w:rPr>
          <w:rFonts w:ascii="Arial" w:hAnsi="Arial" w:cs="Arial"/>
          <w:bCs/>
        </w:rPr>
        <w:t>dengan</w:t>
      </w:r>
      <w:proofErr w:type="spellEnd"/>
      <w:r w:rsidRPr="0021276D">
        <w:rPr>
          <w:rFonts w:ascii="Arial" w:hAnsi="Arial" w:cs="Arial"/>
          <w:bCs/>
        </w:rPr>
        <w:t xml:space="preserve"> batas </w:t>
      </w:r>
      <w:proofErr w:type="spellStart"/>
      <w:r w:rsidRPr="0021276D">
        <w:rPr>
          <w:rFonts w:ascii="Arial" w:hAnsi="Arial" w:cs="Arial"/>
          <w:bCs/>
        </w:rPr>
        <w:t>kanan</w:t>
      </w:r>
      <w:proofErr w:type="spellEnd"/>
      <w:r w:rsidRPr="0021276D">
        <w:rPr>
          <w:rFonts w:ascii="Arial" w:hAnsi="Arial" w:cs="Arial"/>
          <w:bCs/>
        </w:rPr>
        <w:t xml:space="preserve"> 4 cm, </w:t>
      </w:r>
      <w:proofErr w:type="spellStart"/>
      <w:r w:rsidRPr="0021276D">
        <w:rPr>
          <w:rFonts w:ascii="Arial" w:hAnsi="Arial" w:cs="Arial"/>
          <w:bCs/>
        </w:rPr>
        <w:t>atas</w:t>
      </w:r>
      <w:proofErr w:type="spellEnd"/>
      <w:r w:rsidRPr="0021276D">
        <w:rPr>
          <w:rFonts w:ascii="Arial" w:hAnsi="Arial" w:cs="Arial"/>
          <w:bCs/>
        </w:rPr>
        <w:t xml:space="preserve"> 4 cm, </w:t>
      </w:r>
      <w:proofErr w:type="spellStart"/>
      <w:r w:rsidRPr="0021276D">
        <w:rPr>
          <w:rFonts w:ascii="Arial" w:hAnsi="Arial" w:cs="Arial"/>
          <w:bCs/>
        </w:rPr>
        <w:t>bawah</w:t>
      </w:r>
      <w:proofErr w:type="spellEnd"/>
      <w:r w:rsidRPr="0021276D">
        <w:rPr>
          <w:rFonts w:ascii="Arial" w:hAnsi="Arial" w:cs="Arial"/>
          <w:bCs/>
        </w:rPr>
        <w:t xml:space="preserve"> 3 cm</w:t>
      </w:r>
      <w:r w:rsidR="000F0E8D">
        <w:rPr>
          <w:rFonts w:ascii="Arial" w:hAnsi="Arial" w:cs="Arial"/>
          <w:bCs/>
        </w:rPr>
        <w:t xml:space="preserve"> </w:t>
      </w:r>
      <w:r w:rsidRPr="0021276D">
        <w:rPr>
          <w:rFonts w:ascii="Arial" w:hAnsi="Arial" w:cs="Arial"/>
          <w:bCs/>
        </w:rPr>
        <w:t>dan</w:t>
      </w:r>
      <w:r w:rsidR="000F0E8D">
        <w:rPr>
          <w:rFonts w:ascii="Arial" w:hAnsi="Arial" w:cs="Arial"/>
          <w:bCs/>
        </w:rPr>
        <w:t xml:space="preserve"> </w:t>
      </w:r>
      <w:proofErr w:type="spellStart"/>
      <w:r w:rsidRPr="0021276D">
        <w:rPr>
          <w:rFonts w:ascii="Arial" w:hAnsi="Arial" w:cs="Arial"/>
          <w:bCs/>
        </w:rPr>
        <w:t>bawah</w:t>
      </w:r>
      <w:proofErr w:type="spellEnd"/>
      <w:r w:rsidR="000F0E8D">
        <w:rPr>
          <w:rFonts w:ascii="Arial" w:hAnsi="Arial" w:cs="Arial"/>
          <w:bCs/>
        </w:rPr>
        <w:t xml:space="preserve"> </w:t>
      </w:r>
      <w:r w:rsidRPr="0021276D">
        <w:rPr>
          <w:rFonts w:ascii="Arial" w:hAnsi="Arial" w:cs="Arial"/>
          <w:bCs/>
        </w:rPr>
        <w:t>3</w:t>
      </w:r>
      <w:r w:rsidR="000F0E8D">
        <w:rPr>
          <w:rFonts w:ascii="Arial" w:hAnsi="Arial" w:cs="Arial"/>
          <w:bCs/>
        </w:rPr>
        <w:t xml:space="preserve"> </w:t>
      </w:r>
      <w:r w:rsidRPr="0021276D">
        <w:rPr>
          <w:rFonts w:ascii="Arial" w:hAnsi="Arial" w:cs="Arial"/>
          <w:bCs/>
        </w:rPr>
        <w:t xml:space="preserve">cm. </w:t>
      </w:r>
      <w:proofErr w:type="spellStart"/>
      <w:r w:rsidRPr="0021276D">
        <w:rPr>
          <w:rFonts w:ascii="Arial" w:hAnsi="Arial" w:cs="Arial"/>
          <w:bCs/>
        </w:rPr>
        <w:t>Setiap</w:t>
      </w:r>
      <w:proofErr w:type="spellEnd"/>
      <w:r w:rsidR="000F0E8D">
        <w:rPr>
          <w:rFonts w:ascii="Arial" w:hAnsi="Arial" w:cs="Arial"/>
          <w:bCs/>
        </w:rPr>
        <w:t xml:space="preserve"> </w:t>
      </w:r>
      <w:proofErr w:type="spellStart"/>
      <w:r w:rsidRPr="0021276D">
        <w:rPr>
          <w:rFonts w:ascii="Arial" w:hAnsi="Arial" w:cs="Arial"/>
          <w:bCs/>
        </w:rPr>
        <w:t>kelompok</w:t>
      </w:r>
      <w:proofErr w:type="spellEnd"/>
      <w:r w:rsidR="000F0E8D">
        <w:rPr>
          <w:rFonts w:ascii="Arial" w:hAnsi="Arial" w:cs="Arial"/>
          <w:bCs/>
        </w:rPr>
        <w:t xml:space="preserve"> </w:t>
      </w:r>
      <w:proofErr w:type="spellStart"/>
      <w:r w:rsidRPr="0021276D">
        <w:rPr>
          <w:rFonts w:ascii="Arial" w:hAnsi="Arial" w:cs="Arial"/>
          <w:bCs/>
        </w:rPr>
        <w:t>dianjurkan</w:t>
      </w:r>
      <w:proofErr w:type="spellEnd"/>
      <w:r w:rsidR="000F0E8D">
        <w:rPr>
          <w:rFonts w:ascii="Arial" w:hAnsi="Arial" w:cs="Arial"/>
          <w:bCs/>
        </w:rPr>
        <w:t xml:space="preserve"> </w:t>
      </w:r>
      <w:proofErr w:type="spellStart"/>
      <w:r w:rsidRPr="0021276D">
        <w:rPr>
          <w:rFonts w:ascii="Arial" w:hAnsi="Arial" w:cs="Arial"/>
          <w:bCs/>
        </w:rPr>
        <w:t>mengkaji</w:t>
      </w:r>
      <w:proofErr w:type="spellEnd"/>
      <w:r w:rsidR="000F0E8D">
        <w:rPr>
          <w:rFonts w:ascii="Arial" w:hAnsi="Arial" w:cs="Arial"/>
          <w:bCs/>
        </w:rPr>
        <w:t xml:space="preserve"> </w:t>
      </w:r>
      <w:proofErr w:type="spellStart"/>
      <w:r w:rsidRPr="0021276D">
        <w:rPr>
          <w:rFonts w:ascii="Arial" w:hAnsi="Arial" w:cs="Arial"/>
          <w:bCs/>
        </w:rPr>
        <w:t>topik</w:t>
      </w:r>
      <w:proofErr w:type="spellEnd"/>
      <w:r w:rsidR="000F0E8D">
        <w:rPr>
          <w:rFonts w:ascii="Arial" w:hAnsi="Arial" w:cs="Arial"/>
          <w:bCs/>
        </w:rPr>
        <w:t xml:space="preserve"> </w:t>
      </w:r>
      <w:proofErr w:type="spellStart"/>
      <w:r w:rsidRPr="0021276D">
        <w:rPr>
          <w:rFonts w:ascii="Arial" w:hAnsi="Arial" w:cs="Arial"/>
          <w:bCs/>
        </w:rPr>
        <w:t>atau</w:t>
      </w:r>
      <w:proofErr w:type="spellEnd"/>
      <w:r w:rsidR="000F0E8D">
        <w:rPr>
          <w:rFonts w:ascii="Arial" w:hAnsi="Arial" w:cs="Arial"/>
          <w:bCs/>
        </w:rPr>
        <w:t xml:space="preserve"> </w:t>
      </w:r>
      <w:proofErr w:type="spellStart"/>
      <w:r w:rsidRPr="0021276D">
        <w:rPr>
          <w:rFonts w:ascii="Arial" w:hAnsi="Arial" w:cs="Arial"/>
          <w:bCs/>
        </w:rPr>
        <w:t>judul</w:t>
      </w:r>
      <w:proofErr w:type="spellEnd"/>
      <w:r w:rsidR="000F0E8D">
        <w:rPr>
          <w:rFonts w:ascii="Arial" w:hAnsi="Arial" w:cs="Arial"/>
          <w:bCs/>
        </w:rPr>
        <w:t xml:space="preserve"> </w:t>
      </w:r>
      <w:proofErr w:type="spellStart"/>
      <w:r w:rsidRPr="0021276D">
        <w:rPr>
          <w:rFonts w:ascii="Arial" w:hAnsi="Arial" w:cs="Arial"/>
          <w:bCs/>
        </w:rPr>
        <w:t>sesuai</w:t>
      </w:r>
      <w:proofErr w:type="spellEnd"/>
      <w:r w:rsidRPr="0021276D">
        <w:rPr>
          <w:rFonts w:ascii="Arial" w:hAnsi="Arial" w:cs="Arial"/>
          <w:bCs/>
        </w:rPr>
        <w:t xml:space="preserve"> </w:t>
      </w:r>
      <w:proofErr w:type="spellStart"/>
      <w:r w:rsidRPr="0021276D">
        <w:rPr>
          <w:rFonts w:ascii="Arial" w:hAnsi="Arial" w:cs="Arial"/>
          <w:bCs/>
        </w:rPr>
        <w:t>dengan</w:t>
      </w:r>
      <w:proofErr w:type="spellEnd"/>
      <w:r w:rsidRPr="0021276D">
        <w:rPr>
          <w:rFonts w:ascii="Arial" w:hAnsi="Arial" w:cs="Arial"/>
          <w:bCs/>
        </w:rPr>
        <w:t xml:space="preserve"> </w:t>
      </w:r>
      <w:proofErr w:type="spellStart"/>
      <w:r w:rsidRPr="0021276D">
        <w:rPr>
          <w:rFonts w:ascii="Arial" w:hAnsi="Arial" w:cs="Arial"/>
          <w:bCs/>
        </w:rPr>
        <w:t>Ketentuan</w:t>
      </w:r>
      <w:proofErr w:type="spellEnd"/>
      <w:r w:rsidRPr="0021276D">
        <w:rPr>
          <w:rFonts w:ascii="Arial" w:hAnsi="Arial" w:cs="Arial"/>
          <w:bCs/>
        </w:rPr>
        <w:t xml:space="preserve"> Materi </w:t>
      </w:r>
      <w:proofErr w:type="spellStart"/>
      <w:r w:rsidR="00221F53" w:rsidRPr="0021276D">
        <w:rPr>
          <w:rFonts w:ascii="Arial" w:hAnsi="Arial" w:cs="Arial"/>
        </w:rPr>
        <w:t>Perancangan</w:t>
      </w:r>
      <w:proofErr w:type="spellEnd"/>
      <w:r w:rsidR="00221F53" w:rsidRPr="0021276D">
        <w:rPr>
          <w:rFonts w:ascii="Arial" w:hAnsi="Arial" w:cs="Arial"/>
        </w:rPr>
        <w:t xml:space="preserve"> </w:t>
      </w:r>
      <w:proofErr w:type="spellStart"/>
      <w:r w:rsidR="00221F53" w:rsidRPr="0021276D">
        <w:rPr>
          <w:rFonts w:ascii="Arial" w:hAnsi="Arial" w:cs="Arial"/>
          <w:color w:val="000000"/>
        </w:rPr>
        <w:t>desain</w:t>
      </w:r>
      <w:proofErr w:type="spellEnd"/>
      <w:r w:rsidR="00221F53" w:rsidRPr="0021276D">
        <w:rPr>
          <w:rFonts w:ascii="Arial" w:hAnsi="Arial" w:cs="Arial"/>
          <w:color w:val="000000"/>
        </w:rPr>
        <w:t xml:space="preserve"> </w:t>
      </w:r>
      <w:proofErr w:type="spellStart"/>
      <w:r w:rsidR="00221F53" w:rsidRPr="0021276D">
        <w:rPr>
          <w:rFonts w:ascii="Arial" w:hAnsi="Arial" w:cs="Arial"/>
          <w:color w:val="000000"/>
        </w:rPr>
        <w:t>Sistem</w:t>
      </w:r>
      <w:proofErr w:type="spellEnd"/>
      <w:r w:rsidR="00221F53" w:rsidRPr="0021276D">
        <w:rPr>
          <w:rFonts w:ascii="Arial" w:hAnsi="Arial" w:cs="Arial"/>
          <w:color w:val="000000"/>
        </w:rPr>
        <w:t xml:space="preserve"> </w:t>
      </w:r>
      <w:proofErr w:type="spellStart"/>
      <w:r w:rsidR="00221F53" w:rsidRPr="0021276D">
        <w:rPr>
          <w:rFonts w:ascii="Arial" w:hAnsi="Arial" w:cs="Arial"/>
          <w:color w:val="000000"/>
        </w:rPr>
        <w:t>Informasi</w:t>
      </w:r>
      <w:proofErr w:type="spellEnd"/>
      <w:r w:rsidR="00221F53" w:rsidRPr="0021276D">
        <w:rPr>
          <w:rFonts w:ascii="Arial" w:hAnsi="Arial" w:cs="Arial"/>
          <w:color w:val="000000"/>
        </w:rPr>
        <w:t xml:space="preserve"> </w:t>
      </w:r>
      <w:proofErr w:type="spellStart"/>
      <w:r w:rsidR="00221F53" w:rsidRPr="0021276D">
        <w:rPr>
          <w:rFonts w:ascii="Arial" w:hAnsi="Arial" w:cs="Arial"/>
          <w:color w:val="000000"/>
        </w:rPr>
        <w:t>bidang</w:t>
      </w:r>
      <w:proofErr w:type="spellEnd"/>
      <w:r w:rsidR="00221F53" w:rsidRPr="0021276D">
        <w:rPr>
          <w:rFonts w:ascii="Arial" w:hAnsi="Arial" w:cs="Arial"/>
          <w:color w:val="000000"/>
        </w:rPr>
        <w:t xml:space="preserve"> </w:t>
      </w:r>
      <w:proofErr w:type="spellStart"/>
      <w:r w:rsidR="00221F53" w:rsidRPr="0021276D">
        <w:rPr>
          <w:rFonts w:ascii="Arial" w:hAnsi="Arial" w:cs="Arial"/>
          <w:color w:val="000000"/>
        </w:rPr>
        <w:t>Kefarmasian</w:t>
      </w:r>
      <w:proofErr w:type="spellEnd"/>
      <w:r w:rsidR="00221F53" w:rsidRPr="0021276D">
        <w:rPr>
          <w:rFonts w:ascii="Arial" w:hAnsi="Arial" w:cs="Arial"/>
          <w:bCs/>
        </w:rPr>
        <w:t xml:space="preserve"> </w:t>
      </w:r>
      <w:proofErr w:type="spellStart"/>
      <w:r w:rsidR="00221F53" w:rsidRPr="0021276D">
        <w:rPr>
          <w:rFonts w:ascii="Arial" w:hAnsi="Arial" w:cs="Arial"/>
          <w:bCs/>
        </w:rPr>
        <w:t>dengan</w:t>
      </w:r>
      <w:proofErr w:type="spellEnd"/>
      <w:r w:rsidR="00221F53" w:rsidRPr="0021276D">
        <w:rPr>
          <w:rFonts w:ascii="Arial" w:hAnsi="Arial" w:cs="Arial"/>
          <w:bCs/>
        </w:rPr>
        <w:t xml:space="preserve"> </w:t>
      </w:r>
      <w:proofErr w:type="spellStart"/>
      <w:r w:rsidR="00221F53" w:rsidRPr="0021276D">
        <w:rPr>
          <w:rFonts w:ascii="Arial" w:hAnsi="Arial" w:cs="Arial"/>
          <w:bCs/>
        </w:rPr>
        <w:t>bertanggungjawab</w:t>
      </w:r>
      <w:proofErr w:type="spellEnd"/>
      <w:r w:rsidR="00221F53" w:rsidRPr="0021276D">
        <w:rPr>
          <w:rFonts w:ascii="Arial" w:hAnsi="Arial" w:cs="Arial"/>
          <w:bCs/>
        </w:rPr>
        <w:t xml:space="preserve"> dan </w:t>
      </w:r>
      <w:proofErr w:type="spellStart"/>
      <w:r w:rsidR="00221F53" w:rsidRPr="0021276D">
        <w:rPr>
          <w:rFonts w:ascii="Arial" w:hAnsi="Arial" w:cs="Arial"/>
          <w:bCs/>
        </w:rPr>
        <w:t>memperhatikan</w:t>
      </w:r>
      <w:proofErr w:type="spellEnd"/>
      <w:r w:rsidR="00221F53" w:rsidRPr="0021276D">
        <w:rPr>
          <w:rFonts w:ascii="Arial" w:hAnsi="Arial" w:cs="Arial"/>
          <w:bCs/>
        </w:rPr>
        <w:t xml:space="preserve"> </w:t>
      </w:r>
      <w:proofErr w:type="spellStart"/>
      <w:r w:rsidR="00221F53" w:rsidRPr="0021276D">
        <w:rPr>
          <w:rFonts w:ascii="Arial" w:hAnsi="Arial" w:cs="Arial"/>
          <w:bCs/>
        </w:rPr>
        <w:t>waktu</w:t>
      </w:r>
      <w:proofErr w:type="spellEnd"/>
      <w:r w:rsidR="00221F53" w:rsidRPr="0021276D">
        <w:rPr>
          <w:rFonts w:ascii="Arial" w:hAnsi="Arial" w:cs="Arial"/>
          <w:bCs/>
        </w:rPr>
        <w:t xml:space="preserve"> </w:t>
      </w:r>
      <w:proofErr w:type="spellStart"/>
      <w:r w:rsidR="00221F53" w:rsidRPr="0021276D">
        <w:rPr>
          <w:rFonts w:ascii="Arial" w:hAnsi="Arial" w:cs="Arial"/>
          <w:bCs/>
        </w:rPr>
        <w:t>penyelesaian</w:t>
      </w:r>
      <w:proofErr w:type="spellEnd"/>
      <w:r w:rsidR="00221F53" w:rsidRPr="0021276D">
        <w:rPr>
          <w:rFonts w:ascii="Arial" w:hAnsi="Arial" w:cs="Arial"/>
          <w:bCs/>
        </w:rPr>
        <w:t xml:space="preserve"> </w:t>
      </w:r>
      <w:proofErr w:type="spellStart"/>
      <w:r w:rsidR="00221F53" w:rsidRPr="0021276D">
        <w:rPr>
          <w:rFonts w:ascii="Arial" w:hAnsi="Arial" w:cs="Arial"/>
          <w:bCs/>
        </w:rPr>
        <w:t>proyek</w:t>
      </w:r>
      <w:proofErr w:type="spellEnd"/>
      <w:r w:rsidR="00221F53" w:rsidRPr="0021276D">
        <w:rPr>
          <w:rFonts w:ascii="Arial" w:hAnsi="Arial" w:cs="Arial"/>
          <w:bCs/>
        </w:rPr>
        <w:t>.</w:t>
      </w:r>
    </w:p>
    <w:p w14:paraId="5CA734C9" w14:textId="61816654" w:rsidR="00F42052" w:rsidRPr="0021276D" w:rsidRDefault="00F42052" w:rsidP="00E11E5D">
      <w:pPr>
        <w:spacing w:after="0"/>
        <w:rPr>
          <w:rFonts w:ascii="Arial" w:hAnsi="Arial" w:cs="Arial"/>
          <w:bCs/>
        </w:rPr>
      </w:pPr>
    </w:p>
    <w:p w14:paraId="15A0F9EF" w14:textId="77777777" w:rsidR="00F42052" w:rsidRPr="0021276D" w:rsidRDefault="00F42052" w:rsidP="00E11E5D">
      <w:pPr>
        <w:spacing w:after="0"/>
        <w:rPr>
          <w:rFonts w:ascii="Arial" w:hAnsi="Arial" w:cs="Arial"/>
          <w:b/>
          <w:bCs/>
          <w:u w:val="single"/>
        </w:rPr>
      </w:pPr>
      <w:proofErr w:type="spellStart"/>
      <w:r w:rsidRPr="0021276D">
        <w:rPr>
          <w:rFonts w:ascii="Arial" w:hAnsi="Arial" w:cs="Arial"/>
          <w:b/>
          <w:bCs/>
          <w:u w:val="single"/>
        </w:rPr>
        <w:t>Kriteria</w:t>
      </w:r>
      <w:proofErr w:type="spellEnd"/>
      <w:r w:rsidRPr="0021276D">
        <w:rPr>
          <w:rFonts w:ascii="Arial" w:hAnsi="Arial" w:cs="Arial"/>
          <w:b/>
          <w:bCs/>
          <w:u w:val="single"/>
        </w:rPr>
        <w:t xml:space="preserve">, </w:t>
      </w:r>
      <w:proofErr w:type="spellStart"/>
      <w:r w:rsidRPr="0021276D">
        <w:rPr>
          <w:rFonts w:ascii="Arial" w:hAnsi="Arial" w:cs="Arial"/>
          <w:b/>
          <w:bCs/>
          <w:u w:val="single"/>
        </w:rPr>
        <w:t>Indikator</w:t>
      </w:r>
      <w:proofErr w:type="spellEnd"/>
      <w:r w:rsidRPr="0021276D">
        <w:rPr>
          <w:rFonts w:ascii="Arial" w:hAnsi="Arial" w:cs="Arial"/>
          <w:b/>
          <w:bCs/>
          <w:u w:val="single"/>
        </w:rPr>
        <w:t xml:space="preserve"> dan </w:t>
      </w:r>
      <w:proofErr w:type="spellStart"/>
      <w:r w:rsidRPr="0021276D">
        <w:rPr>
          <w:rFonts w:ascii="Arial" w:hAnsi="Arial" w:cs="Arial"/>
          <w:b/>
          <w:bCs/>
          <w:u w:val="single"/>
        </w:rPr>
        <w:t>Bobot</w:t>
      </w:r>
      <w:proofErr w:type="spellEnd"/>
      <w:r w:rsidRPr="0021276D">
        <w:rPr>
          <w:rFonts w:ascii="Arial" w:hAnsi="Arial" w:cs="Arial"/>
          <w:b/>
          <w:bCs/>
          <w:u w:val="single"/>
        </w:rPr>
        <w:t xml:space="preserve"> </w:t>
      </w:r>
      <w:proofErr w:type="spellStart"/>
      <w:r w:rsidRPr="0021276D">
        <w:rPr>
          <w:rFonts w:ascii="Arial" w:hAnsi="Arial" w:cs="Arial"/>
          <w:b/>
          <w:bCs/>
          <w:u w:val="single"/>
        </w:rPr>
        <w:t>Penilaian</w:t>
      </w:r>
      <w:proofErr w:type="spellEnd"/>
    </w:p>
    <w:p w14:paraId="5BA1036A" w14:textId="77777777" w:rsidR="00F42052" w:rsidRPr="0021276D" w:rsidRDefault="00F42052" w:rsidP="00E11E5D">
      <w:pPr>
        <w:spacing w:after="0"/>
        <w:jc w:val="both"/>
        <w:rPr>
          <w:rFonts w:ascii="Arial" w:hAnsi="Arial" w:cs="Arial"/>
          <w:lang w:val="sv-SE"/>
        </w:rPr>
      </w:pPr>
      <w:r w:rsidRPr="0021276D">
        <w:rPr>
          <w:rFonts w:ascii="Arial" w:hAnsi="Arial" w:cs="Arial"/>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1401"/>
        <w:gridCol w:w="1417"/>
      </w:tblGrid>
      <w:tr w:rsidR="00F42052" w:rsidRPr="0021276D" w14:paraId="39FF6460" w14:textId="77777777" w:rsidTr="00B67F6D">
        <w:trPr>
          <w:jc w:val="center"/>
        </w:trPr>
        <w:tc>
          <w:tcPr>
            <w:tcW w:w="1101" w:type="dxa"/>
          </w:tcPr>
          <w:p w14:paraId="4B0CDF2F" w14:textId="77777777" w:rsidR="00F42052" w:rsidRPr="0021276D" w:rsidRDefault="00F42052" w:rsidP="00E11E5D">
            <w:pPr>
              <w:spacing w:after="0"/>
              <w:jc w:val="both"/>
              <w:rPr>
                <w:rFonts w:ascii="Arial" w:hAnsi="Arial" w:cs="Arial"/>
                <w:b/>
                <w:lang w:val="sv-SE"/>
              </w:rPr>
            </w:pPr>
            <w:r w:rsidRPr="0021276D">
              <w:rPr>
                <w:rFonts w:ascii="Arial" w:hAnsi="Arial" w:cs="Arial"/>
                <w:b/>
                <w:lang w:val="sv-SE"/>
              </w:rPr>
              <w:t>Nilai</w:t>
            </w:r>
          </w:p>
        </w:tc>
        <w:tc>
          <w:tcPr>
            <w:tcW w:w="1401" w:type="dxa"/>
          </w:tcPr>
          <w:p w14:paraId="47DAFA92" w14:textId="77777777" w:rsidR="00F42052" w:rsidRPr="0021276D" w:rsidRDefault="00F42052" w:rsidP="00E11E5D">
            <w:pPr>
              <w:spacing w:after="0"/>
              <w:jc w:val="both"/>
              <w:rPr>
                <w:rFonts w:ascii="Arial" w:hAnsi="Arial" w:cs="Arial"/>
                <w:b/>
                <w:lang w:val="sv-SE"/>
              </w:rPr>
            </w:pPr>
            <w:r w:rsidRPr="0021276D">
              <w:rPr>
                <w:rFonts w:ascii="Arial" w:hAnsi="Arial" w:cs="Arial"/>
                <w:b/>
                <w:i/>
                <w:lang w:val="sv-SE"/>
              </w:rPr>
              <w:t>Point</w:t>
            </w:r>
          </w:p>
        </w:tc>
        <w:tc>
          <w:tcPr>
            <w:tcW w:w="1417" w:type="dxa"/>
          </w:tcPr>
          <w:p w14:paraId="36CB8D7A" w14:textId="77777777" w:rsidR="00F42052" w:rsidRPr="0021276D" w:rsidRDefault="00F42052" w:rsidP="00E11E5D">
            <w:pPr>
              <w:spacing w:after="0"/>
              <w:jc w:val="both"/>
              <w:rPr>
                <w:rFonts w:ascii="Arial" w:hAnsi="Arial" w:cs="Arial"/>
                <w:b/>
                <w:lang w:val="sv-SE"/>
              </w:rPr>
            </w:pPr>
            <w:r w:rsidRPr="0021276D">
              <w:rPr>
                <w:rFonts w:ascii="Arial" w:hAnsi="Arial" w:cs="Arial"/>
                <w:b/>
                <w:i/>
                <w:lang w:val="sv-SE"/>
              </w:rPr>
              <w:t>Range</w:t>
            </w:r>
          </w:p>
        </w:tc>
      </w:tr>
      <w:tr w:rsidR="00F42052" w:rsidRPr="0021276D" w14:paraId="3862B48F" w14:textId="77777777" w:rsidTr="00B67F6D">
        <w:trPr>
          <w:jc w:val="center"/>
        </w:trPr>
        <w:tc>
          <w:tcPr>
            <w:tcW w:w="1101" w:type="dxa"/>
          </w:tcPr>
          <w:p w14:paraId="15BA95AA" w14:textId="77777777" w:rsidR="00F42052" w:rsidRPr="0021276D" w:rsidRDefault="00F42052" w:rsidP="00E11E5D">
            <w:pPr>
              <w:spacing w:after="0"/>
              <w:jc w:val="both"/>
              <w:rPr>
                <w:rFonts w:ascii="Arial" w:hAnsi="Arial" w:cs="Arial"/>
                <w:lang w:val="sv-SE"/>
              </w:rPr>
            </w:pPr>
            <w:r w:rsidRPr="0021276D">
              <w:rPr>
                <w:rFonts w:ascii="Arial" w:hAnsi="Arial" w:cs="Arial"/>
                <w:lang w:val="sv-SE"/>
              </w:rPr>
              <w:t>A</w:t>
            </w:r>
          </w:p>
        </w:tc>
        <w:tc>
          <w:tcPr>
            <w:tcW w:w="1401" w:type="dxa"/>
          </w:tcPr>
          <w:p w14:paraId="320C459E" w14:textId="77777777" w:rsidR="00F42052" w:rsidRPr="0021276D" w:rsidRDefault="00F42052" w:rsidP="00E11E5D">
            <w:pPr>
              <w:spacing w:after="0"/>
              <w:jc w:val="both"/>
              <w:rPr>
                <w:rFonts w:ascii="Arial" w:hAnsi="Arial" w:cs="Arial"/>
                <w:lang w:val="sv-SE"/>
              </w:rPr>
            </w:pPr>
            <w:r w:rsidRPr="0021276D">
              <w:rPr>
                <w:rFonts w:ascii="Arial" w:hAnsi="Arial" w:cs="Arial"/>
                <w:lang w:val="sv-SE"/>
              </w:rPr>
              <w:t>4</w:t>
            </w:r>
          </w:p>
        </w:tc>
        <w:tc>
          <w:tcPr>
            <w:tcW w:w="1417" w:type="dxa"/>
          </w:tcPr>
          <w:p w14:paraId="1BD79458" w14:textId="77777777" w:rsidR="00F42052" w:rsidRPr="0021276D" w:rsidRDefault="00F42052" w:rsidP="00E11E5D">
            <w:pPr>
              <w:spacing w:after="0"/>
              <w:jc w:val="both"/>
              <w:rPr>
                <w:rFonts w:ascii="Arial" w:hAnsi="Arial" w:cs="Arial"/>
                <w:lang w:val="sv-SE"/>
              </w:rPr>
            </w:pPr>
            <w:r w:rsidRPr="0021276D">
              <w:rPr>
                <w:rFonts w:ascii="Arial" w:hAnsi="Arial" w:cs="Arial"/>
                <w:lang w:val="sv-SE"/>
              </w:rPr>
              <w:t>85-100</w:t>
            </w:r>
          </w:p>
        </w:tc>
      </w:tr>
      <w:tr w:rsidR="00F42052" w:rsidRPr="0021276D" w14:paraId="39711A6B" w14:textId="77777777" w:rsidTr="00B67F6D">
        <w:trPr>
          <w:jc w:val="center"/>
        </w:trPr>
        <w:tc>
          <w:tcPr>
            <w:tcW w:w="1101" w:type="dxa"/>
          </w:tcPr>
          <w:p w14:paraId="3DB59B74" w14:textId="77777777" w:rsidR="00F42052" w:rsidRPr="0021276D" w:rsidRDefault="00F42052" w:rsidP="00E11E5D">
            <w:pPr>
              <w:spacing w:after="0"/>
              <w:jc w:val="both"/>
              <w:rPr>
                <w:rFonts w:ascii="Arial" w:hAnsi="Arial" w:cs="Arial"/>
                <w:lang w:val="sv-SE"/>
              </w:rPr>
            </w:pPr>
            <w:r w:rsidRPr="0021276D">
              <w:rPr>
                <w:rFonts w:ascii="Arial" w:hAnsi="Arial" w:cs="Arial"/>
                <w:lang w:val="sv-SE"/>
              </w:rPr>
              <w:t>AB</w:t>
            </w:r>
          </w:p>
        </w:tc>
        <w:tc>
          <w:tcPr>
            <w:tcW w:w="1401" w:type="dxa"/>
          </w:tcPr>
          <w:p w14:paraId="7B19923F" w14:textId="77777777" w:rsidR="00F42052" w:rsidRPr="0021276D" w:rsidRDefault="00F42052" w:rsidP="00E11E5D">
            <w:pPr>
              <w:spacing w:after="0"/>
              <w:jc w:val="both"/>
              <w:rPr>
                <w:rFonts w:ascii="Arial" w:hAnsi="Arial" w:cs="Arial"/>
                <w:lang w:val="sv-SE"/>
              </w:rPr>
            </w:pPr>
            <w:r w:rsidRPr="0021276D">
              <w:rPr>
                <w:rFonts w:ascii="Arial" w:hAnsi="Arial" w:cs="Arial"/>
                <w:lang w:val="sv-SE"/>
              </w:rPr>
              <w:t>3,5</w:t>
            </w:r>
          </w:p>
        </w:tc>
        <w:tc>
          <w:tcPr>
            <w:tcW w:w="1417" w:type="dxa"/>
          </w:tcPr>
          <w:p w14:paraId="1F0C6450" w14:textId="77777777" w:rsidR="00F42052" w:rsidRPr="0021276D" w:rsidRDefault="00F42052" w:rsidP="00E11E5D">
            <w:pPr>
              <w:spacing w:after="0"/>
              <w:jc w:val="both"/>
              <w:rPr>
                <w:rFonts w:ascii="Arial" w:hAnsi="Arial" w:cs="Arial"/>
                <w:lang w:val="sv-SE"/>
              </w:rPr>
            </w:pPr>
            <w:r w:rsidRPr="0021276D">
              <w:rPr>
                <w:rFonts w:ascii="Arial" w:hAnsi="Arial" w:cs="Arial"/>
                <w:lang w:val="sv-SE"/>
              </w:rPr>
              <w:t>79-84</w:t>
            </w:r>
          </w:p>
        </w:tc>
      </w:tr>
      <w:tr w:rsidR="00F42052" w:rsidRPr="0021276D" w14:paraId="5422311C" w14:textId="77777777" w:rsidTr="00B67F6D">
        <w:trPr>
          <w:jc w:val="center"/>
        </w:trPr>
        <w:tc>
          <w:tcPr>
            <w:tcW w:w="1101" w:type="dxa"/>
          </w:tcPr>
          <w:p w14:paraId="430F4E0B" w14:textId="77777777" w:rsidR="00F42052" w:rsidRPr="0021276D" w:rsidRDefault="00F42052" w:rsidP="00E11E5D">
            <w:pPr>
              <w:spacing w:after="0"/>
              <w:jc w:val="both"/>
              <w:rPr>
                <w:rFonts w:ascii="Arial" w:hAnsi="Arial" w:cs="Arial"/>
                <w:lang w:val="sv-SE"/>
              </w:rPr>
            </w:pPr>
            <w:r w:rsidRPr="0021276D">
              <w:rPr>
                <w:rFonts w:ascii="Arial" w:hAnsi="Arial" w:cs="Arial"/>
                <w:lang w:val="sv-SE"/>
              </w:rPr>
              <w:t>B</w:t>
            </w:r>
          </w:p>
        </w:tc>
        <w:tc>
          <w:tcPr>
            <w:tcW w:w="1401" w:type="dxa"/>
          </w:tcPr>
          <w:p w14:paraId="3D31C74D" w14:textId="77777777" w:rsidR="00F42052" w:rsidRPr="0021276D" w:rsidRDefault="00F42052" w:rsidP="00E11E5D">
            <w:pPr>
              <w:spacing w:after="0"/>
              <w:jc w:val="both"/>
              <w:rPr>
                <w:rFonts w:ascii="Arial" w:hAnsi="Arial" w:cs="Arial"/>
                <w:lang w:val="sv-SE"/>
              </w:rPr>
            </w:pPr>
            <w:r w:rsidRPr="0021276D">
              <w:rPr>
                <w:rFonts w:ascii="Arial" w:hAnsi="Arial" w:cs="Arial"/>
                <w:lang w:val="sv-SE"/>
              </w:rPr>
              <w:t>3</w:t>
            </w:r>
          </w:p>
        </w:tc>
        <w:tc>
          <w:tcPr>
            <w:tcW w:w="1417" w:type="dxa"/>
          </w:tcPr>
          <w:p w14:paraId="39B79D81" w14:textId="77777777" w:rsidR="00F42052" w:rsidRPr="0021276D" w:rsidRDefault="00F42052" w:rsidP="00E11E5D">
            <w:pPr>
              <w:spacing w:after="0"/>
              <w:jc w:val="both"/>
              <w:rPr>
                <w:rFonts w:ascii="Arial" w:hAnsi="Arial" w:cs="Arial"/>
                <w:lang w:val="sv-SE"/>
              </w:rPr>
            </w:pPr>
            <w:r w:rsidRPr="0021276D">
              <w:rPr>
                <w:rFonts w:ascii="Arial" w:hAnsi="Arial" w:cs="Arial"/>
                <w:lang w:val="sv-SE"/>
              </w:rPr>
              <w:t>73-78</w:t>
            </w:r>
          </w:p>
        </w:tc>
      </w:tr>
      <w:tr w:rsidR="00F42052" w:rsidRPr="0021276D" w14:paraId="7DE32C2D" w14:textId="77777777" w:rsidTr="00B67F6D">
        <w:trPr>
          <w:jc w:val="center"/>
        </w:trPr>
        <w:tc>
          <w:tcPr>
            <w:tcW w:w="1101" w:type="dxa"/>
          </w:tcPr>
          <w:p w14:paraId="3EC2D172" w14:textId="77777777" w:rsidR="00F42052" w:rsidRPr="0021276D" w:rsidRDefault="00F42052" w:rsidP="00E11E5D">
            <w:pPr>
              <w:spacing w:after="0"/>
              <w:jc w:val="both"/>
              <w:rPr>
                <w:rFonts w:ascii="Arial" w:hAnsi="Arial" w:cs="Arial"/>
                <w:lang w:val="sv-SE"/>
              </w:rPr>
            </w:pPr>
            <w:r w:rsidRPr="0021276D">
              <w:rPr>
                <w:rFonts w:ascii="Arial" w:hAnsi="Arial" w:cs="Arial"/>
                <w:lang w:val="sv-SE"/>
              </w:rPr>
              <w:t>BC</w:t>
            </w:r>
          </w:p>
        </w:tc>
        <w:tc>
          <w:tcPr>
            <w:tcW w:w="1401" w:type="dxa"/>
          </w:tcPr>
          <w:p w14:paraId="52E9C6D3" w14:textId="77777777" w:rsidR="00F42052" w:rsidRPr="0021276D" w:rsidRDefault="00F42052" w:rsidP="00E11E5D">
            <w:pPr>
              <w:spacing w:after="0"/>
              <w:jc w:val="both"/>
              <w:rPr>
                <w:rFonts w:ascii="Arial" w:hAnsi="Arial" w:cs="Arial"/>
                <w:lang w:val="sv-SE"/>
              </w:rPr>
            </w:pPr>
            <w:r w:rsidRPr="0021276D">
              <w:rPr>
                <w:rFonts w:ascii="Arial" w:hAnsi="Arial" w:cs="Arial"/>
                <w:lang w:val="sv-SE"/>
              </w:rPr>
              <w:t>2,5</w:t>
            </w:r>
          </w:p>
        </w:tc>
        <w:tc>
          <w:tcPr>
            <w:tcW w:w="1417" w:type="dxa"/>
          </w:tcPr>
          <w:p w14:paraId="6D7D6045" w14:textId="77777777" w:rsidR="00F42052" w:rsidRPr="0021276D" w:rsidRDefault="00F42052" w:rsidP="00E11E5D">
            <w:pPr>
              <w:spacing w:after="0"/>
              <w:jc w:val="both"/>
              <w:rPr>
                <w:rFonts w:ascii="Arial" w:hAnsi="Arial" w:cs="Arial"/>
                <w:lang w:val="sv-SE"/>
              </w:rPr>
            </w:pPr>
            <w:r w:rsidRPr="0021276D">
              <w:rPr>
                <w:rFonts w:ascii="Arial" w:hAnsi="Arial" w:cs="Arial"/>
                <w:lang w:val="sv-SE"/>
              </w:rPr>
              <w:t>67-72</w:t>
            </w:r>
          </w:p>
        </w:tc>
      </w:tr>
      <w:tr w:rsidR="00F42052" w:rsidRPr="0021276D" w14:paraId="71C76882" w14:textId="77777777" w:rsidTr="00B67F6D">
        <w:trPr>
          <w:jc w:val="center"/>
        </w:trPr>
        <w:tc>
          <w:tcPr>
            <w:tcW w:w="1101" w:type="dxa"/>
          </w:tcPr>
          <w:p w14:paraId="0F22B6F5" w14:textId="77777777" w:rsidR="00F42052" w:rsidRPr="0021276D" w:rsidRDefault="00F42052" w:rsidP="00E11E5D">
            <w:pPr>
              <w:spacing w:after="0"/>
              <w:jc w:val="both"/>
              <w:rPr>
                <w:rFonts w:ascii="Arial" w:hAnsi="Arial" w:cs="Arial"/>
                <w:lang w:val="sv-SE"/>
              </w:rPr>
            </w:pPr>
            <w:r w:rsidRPr="0021276D">
              <w:rPr>
                <w:rFonts w:ascii="Arial" w:hAnsi="Arial" w:cs="Arial"/>
                <w:lang w:val="sv-SE"/>
              </w:rPr>
              <w:t>C</w:t>
            </w:r>
          </w:p>
        </w:tc>
        <w:tc>
          <w:tcPr>
            <w:tcW w:w="1401" w:type="dxa"/>
          </w:tcPr>
          <w:p w14:paraId="41D18B2D" w14:textId="77777777" w:rsidR="00F42052" w:rsidRPr="0021276D" w:rsidRDefault="00F42052" w:rsidP="00E11E5D">
            <w:pPr>
              <w:spacing w:after="0"/>
              <w:jc w:val="both"/>
              <w:rPr>
                <w:rFonts w:ascii="Arial" w:hAnsi="Arial" w:cs="Arial"/>
                <w:lang w:val="sv-SE"/>
              </w:rPr>
            </w:pPr>
            <w:r w:rsidRPr="0021276D">
              <w:rPr>
                <w:rFonts w:ascii="Arial" w:hAnsi="Arial" w:cs="Arial"/>
                <w:lang w:val="sv-SE"/>
              </w:rPr>
              <w:t>2</w:t>
            </w:r>
          </w:p>
        </w:tc>
        <w:tc>
          <w:tcPr>
            <w:tcW w:w="1417" w:type="dxa"/>
          </w:tcPr>
          <w:p w14:paraId="1ED523B4" w14:textId="77777777" w:rsidR="00F42052" w:rsidRPr="0021276D" w:rsidRDefault="00F42052" w:rsidP="00E11E5D">
            <w:pPr>
              <w:spacing w:after="0"/>
              <w:jc w:val="both"/>
              <w:rPr>
                <w:rFonts w:ascii="Arial" w:hAnsi="Arial" w:cs="Arial"/>
                <w:lang w:val="sv-SE"/>
              </w:rPr>
            </w:pPr>
            <w:r w:rsidRPr="0021276D">
              <w:rPr>
                <w:rFonts w:ascii="Arial" w:hAnsi="Arial" w:cs="Arial"/>
                <w:lang w:val="sv-SE"/>
              </w:rPr>
              <w:t>61-66</w:t>
            </w:r>
          </w:p>
        </w:tc>
      </w:tr>
      <w:tr w:rsidR="00F42052" w:rsidRPr="0021276D" w14:paraId="12FF51F8" w14:textId="77777777" w:rsidTr="00B67F6D">
        <w:trPr>
          <w:jc w:val="center"/>
        </w:trPr>
        <w:tc>
          <w:tcPr>
            <w:tcW w:w="1101" w:type="dxa"/>
          </w:tcPr>
          <w:p w14:paraId="0A01454E" w14:textId="77777777" w:rsidR="00F42052" w:rsidRPr="0021276D" w:rsidRDefault="00F42052" w:rsidP="00E11E5D">
            <w:pPr>
              <w:spacing w:after="0"/>
              <w:jc w:val="both"/>
              <w:rPr>
                <w:rFonts w:ascii="Arial" w:hAnsi="Arial" w:cs="Arial"/>
                <w:lang w:val="sv-SE"/>
              </w:rPr>
            </w:pPr>
            <w:r w:rsidRPr="0021276D">
              <w:rPr>
                <w:rFonts w:ascii="Arial" w:hAnsi="Arial" w:cs="Arial"/>
                <w:lang w:val="sv-SE"/>
              </w:rPr>
              <w:t>CD</w:t>
            </w:r>
          </w:p>
        </w:tc>
        <w:tc>
          <w:tcPr>
            <w:tcW w:w="1401" w:type="dxa"/>
          </w:tcPr>
          <w:p w14:paraId="6DCC8166" w14:textId="77777777" w:rsidR="00F42052" w:rsidRPr="0021276D" w:rsidRDefault="00F42052" w:rsidP="00E11E5D">
            <w:pPr>
              <w:spacing w:after="0"/>
              <w:jc w:val="both"/>
              <w:rPr>
                <w:rFonts w:ascii="Arial" w:hAnsi="Arial" w:cs="Arial"/>
                <w:lang w:val="sv-SE"/>
              </w:rPr>
            </w:pPr>
            <w:r w:rsidRPr="0021276D">
              <w:rPr>
                <w:rFonts w:ascii="Arial" w:hAnsi="Arial" w:cs="Arial"/>
                <w:lang w:val="sv-SE"/>
              </w:rPr>
              <w:t>1,5</w:t>
            </w:r>
          </w:p>
        </w:tc>
        <w:tc>
          <w:tcPr>
            <w:tcW w:w="1417" w:type="dxa"/>
          </w:tcPr>
          <w:p w14:paraId="598D0B82" w14:textId="77777777" w:rsidR="00F42052" w:rsidRPr="0021276D" w:rsidRDefault="00F42052" w:rsidP="00E11E5D">
            <w:pPr>
              <w:spacing w:after="0"/>
              <w:jc w:val="both"/>
              <w:rPr>
                <w:rFonts w:ascii="Arial" w:hAnsi="Arial" w:cs="Arial"/>
                <w:lang w:val="sv-SE"/>
              </w:rPr>
            </w:pPr>
            <w:r w:rsidRPr="0021276D">
              <w:rPr>
                <w:rFonts w:ascii="Arial" w:hAnsi="Arial" w:cs="Arial"/>
                <w:lang w:val="sv-SE"/>
              </w:rPr>
              <w:t>55-60</w:t>
            </w:r>
          </w:p>
        </w:tc>
      </w:tr>
      <w:tr w:rsidR="00F42052" w:rsidRPr="0021276D" w14:paraId="46A3393F" w14:textId="77777777" w:rsidTr="00B67F6D">
        <w:trPr>
          <w:jc w:val="center"/>
        </w:trPr>
        <w:tc>
          <w:tcPr>
            <w:tcW w:w="1101" w:type="dxa"/>
          </w:tcPr>
          <w:p w14:paraId="67F86577" w14:textId="77777777" w:rsidR="00F42052" w:rsidRPr="0021276D" w:rsidRDefault="00F42052" w:rsidP="00E11E5D">
            <w:pPr>
              <w:spacing w:after="0"/>
              <w:jc w:val="both"/>
              <w:rPr>
                <w:rFonts w:ascii="Arial" w:hAnsi="Arial" w:cs="Arial"/>
                <w:lang w:val="sv-SE"/>
              </w:rPr>
            </w:pPr>
            <w:r w:rsidRPr="0021276D">
              <w:rPr>
                <w:rFonts w:ascii="Arial" w:hAnsi="Arial" w:cs="Arial"/>
                <w:lang w:val="sv-SE"/>
              </w:rPr>
              <w:t>D</w:t>
            </w:r>
          </w:p>
        </w:tc>
        <w:tc>
          <w:tcPr>
            <w:tcW w:w="1401" w:type="dxa"/>
          </w:tcPr>
          <w:p w14:paraId="3F598649" w14:textId="77777777" w:rsidR="00F42052" w:rsidRPr="0021276D" w:rsidRDefault="00F42052" w:rsidP="00E11E5D">
            <w:pPr>
              <w:spacing w:after="0"/>
              <w:jc w:val="both"/>
              <w:rPr>
                <w:rFonts w:ascii="Arial" w:hAnsi="Arial" w:cs="Arial"/>
                <w:lang w:val="sv-SE"/>
              </w:rPr>
            </w:pPr>
            <w:r w:rsidRPr="0021276D">
              <w:rPr>
                <w:rFonts w:ascii="Arial" w:hAnsi="Arial" w:cs="Arial"/>
                <w:lang w:val="sv-SE"/>
              </w:rPr>
              <w:t>1</w:t>
            </w:r>
          </w:p>
        </w:tc>
        <w:tc>
          <w:tcPr>
            <w:tcW w:w="1417" w:type="dxa"/>
          </w:tcPr>
          <w:p w14:paraId="68816241" w14:textId="77777777" w:rsidR="00F42052" w:rsidRPr="0021276D" w:rsidRDefault="00F42052" w:rsidP="00E11E5D">
            <w:pPr>
              <w:spacing w:after="0"/>
              <w:jc w:val="both"/>
              <w:rPr>
                <w:rFonts w:ascii="Arial" w:hAnsi="Arial" w:cs="Arial"/>
                <w:lang w:val="sv-SE"/>
              </w:rPr>
            </w:pPr>
            <w:r w:rsidRPr="0021276D">
              <w:rPr>
                <w:rFonts w:ascii="Arial" w:hAnsi="Arial" w:cs="Arial"/>
                <w:lang w:val="sv-SE"/>
              </w:rPr>
              <w:t>45-54</w:t>
            </w:r>
          </w:p>
        </w:tc>
      </w:tr>
      <w:tr w:rsidR="00F42052" w:rsidRPr="0021276D" w14:paraId="6E4FB8A5" w14:textId="77777777" w:rsidTr="00B67F6D">
        <w:trPr>
          <w:jc w:val="center"/>
        </w:trPr>
        <w:tc>
          <w:tcPr>
            <w:tcW w:w="1101" w:type="dxa"/>
          </w:tcPr>
          <w:p w14:paraId="7ED7F35C" w14:textId="77777777" w:rsidR="00F42052" w:rsidRPr="0021276D" w:rsidRDefault="00F42052" w:rsidP="00E11E5D">
            <w:pPr>
              <w:spacing w:after="0"/>
              <w:jc w:val="both"/>
              <w:rPr>
                <w:rFonts w:ascii="Arial" w:hAnsi="Arial" w:cs="Arial"/>
                <w:lang w:val="sv-SE"/>
              </w:rPr>
            </w:pPr>
            <w:r w:rsidRPr="0021276D">
              <w:rPr>
                <w:rFonts w:ascii="Arial" w:hAnsi="Arial" w:cs="Arial"/>
                <w:lang w:val="sv-SE"/>
              </w:rPr>
              <w:t>E</w:t>
            </w:r>
          </w:p>
        </w:tc>
        <w:tc>
          <w:tcPr>
            <w:tcW w:w="1401" w:type="dxa"/>
          </w:tcPr>
          <w:p w14:paraId="3DA00995" w14:textId="77777777" w:rsidR="00F42052" w:rsidRPr="0021276D" w:rsidRDefault="00F42052" w:rsidP="00E11E5D">
            <w:pPr>
              <w:spacing w:after="0"/>
              <w:jc w:val="both"/>
              <w:rPr>
                <w:rFonts w:ascii="Arial" w:hAnsi="Arial" w:cs="Arial"/>
                <w:lang w:val="sv-SE"/>
              </w:rPr>
            </w:pPr>
            <w:r w:rsidRPr="0021276D">
              <w:rPr>
                <w:rFonts w:ascii="Arial" w:hAnsi="Arial" w:cs="Arial"/>
                <w:lang w:val="sv-SE"/>
              </w:rPr>
              <w:t>0</w:t>
            </w:r>
          </w:p>
        </w:tc>
        <w:tc>
          <w:tcPr>
            <w:tcW w:w="1417" w:type="dxa"/>
          </w:tcPr>
          <w:p w14:paraId="3F9C6807" w14:textId="77777777" w:rsidR="00F42052" w:rsidRPr="0021276D" w:rsidRDefault="00F42052" w:rsidP="00E11E5D">
            <w:pPr>
              <w:spacing w:after="0"/>
              <w:jc w:val="both"/>
              <w:rPr>
                <w:rFonts w:ascii="Arial" w:hAnsi="Arial" w:cs="Arial"/>
                <w:lang w:val="sv-SE"/>
              </w:rPr>
            </w:pPr>
            <w:r w:rsidRPr="0021276D">
              <w:rPr>
                <w:rFonts w:ascii="Arial" w:hAnsi="Arial" w:cs="Arial"/>
                <w:u w:val="single"/>
                <w:lang w:val="sv-SE"/>
              </w:rPr>
              <w:t>&lt;</w:t>
            </w:r>
            <w:r w:rsidRPr="0021276D">
              <w:rPr>
                <w:rFonts w:ascii="Arial" w:hAnsi="Arial" w:cs="Arial"/>
                <w:lang w:val="sv-SE"/>
              </w:rPr>
              <w:t xml:space="preserve"> 45</w:t>
            </w:r>
          </w:p>
        </w:tc>
      </w:tr>
    </w:tbl>
    <w:p w14:paraId="4B043DF1" w14:textId="77777777" w:rsidR="00E11E5D" w:rsidRPr="0021276D" w:rsidRDefault="00E11E5D" w:rsidP="00461BC1">
      <w:pPr>
        <w:spacing w:after="0"/>
        <w:jc w:val="both"/>
        <w:rPr>
          <w:rFonts w:ascii="Arial" w:hAnsi="Arial" w:cs="Arial"/>
        </w:rPr>
      </w:pPr>
    </w:p>
    <w:p w14:paraId="4EEF7CEA" w14:textId="30DA8A9C" w:rsidR="00F42052" w:rsidRPr="0021276D" w:rsidRDefault="00F42052" w:rsidP="00E11E5D">
      <w:pPr>
        <w:spacing w:after="0"/>
        <w:ind w:firstLine="720"/>
        <w:jc w:val="both"/>
        <w:rPr>
          <w:rFonts w:ascii="Arial" w:hAnsi="Arial" w:cs="Arial"/>
        </w:rPr>
      </w:pPr>
      <w:proofErr w:type="spellStart"/>
      <w:r w:rsidRPr="0021276D">
        <w:rPr>
          <w:rFonts w:ascii="Arial" w:hAnsi="Arial" w:cs="Arial"/>
        </w:rPr>
        <w:lastRenderedPageBreak/>
        <w:t>Dalam</w:t>
      </w:r>
      <w:proofErr w:type="spellEnd"/>
      <w:r w:rsidRPr="0021276D">
        <w:rPr>
          <w:rFonts w:ascii="Arial" w:hAnsi="Arial" w:cs="Arial"/>
        </w:rPr>
        <w:t xml:space="preserve"> </w:t>
      </w:r>
      <w:proofErr w:type="spellStart"/>
      <w:r w:rsidRPr="0021276D">
        <w:rPr>
          <w:rFonts w:ascii="Arial" w:hAnsi="Arial" w:cs="Arial"/>
        </w:rPr>
        <w:t>menentukan</w:t>
      </w:r>
      <w:proofErr w:type="spellEnd"/>
      <w:r w:rsidRPr="0021276D">
        <w:rPr>
          <w:rFonts w:ascii="Arial" w:hAnsi="Arial" w:cs="Arial"/>
        </w:rPr>
        <w:t xml:space="preserve"> </w:t>
      </w:r>
      <w:proofErr w:type="spellStart"/>
      <w:r w:rsidRPr="0021276D">
        <w:rPr>
          <w:rFonts w:ascii="Arial" w:hAnsi="Arial" w:cs="Arial"/>
        </w:rPr>
        <w:t>nilai</w:t>
      </w:r>
      <w:proofErr w:type="spellEnd"/>
      <w:r w:rsidRPr="0021276D">
        <w:rPr>
          <w:rFonts w:ascii="Arial" w:hAnsi="Arial" w:cs="Arial"/>
        </w:rPr>
        <w:t xml:space="preserve"> </w:t>
      </w:r>
      <w:proofErr w:type="spellStart"/>
      <w:r w:rsidRPr="0021276D">
        <w:rPr>
          <w:rFonts w:ascii="Arial" w:hAnsi="Arial" w:cs="Arial"/>
        </w:rPr>
        <w:t>akhir</w:t>
      </w:r>
      <w:proofErr w:type="spellEnd"/>
      <w:r w:rsidRPr="0021276D">
        <w:rPr>
          <w:rFonts w:ascii="Arial" w:hAnsi="Arial" w:cs="Arial"/>
        </w:rPr>
        <w:t xml:space="preserve"> </w:t>
      </w:r>
      <w:proofErr w:type="spellStart"/>
      <w:r w:rsidRPr="0021276D">
        <w:rPr>
          <w:rFonts w:ascii="Arial" w:hAnsi="Arial" w:cs="Arial"/>
        </w:rPr>
        <w:t>digunakan</w:t>
      </w:r>
      <w:proofErr w:type="spellEnd"/>
      <w:r w:rsidRPr="0021276D">
        <w:rPr>
          <w:rFonts w:ascii="Arial" w:hAnsi="Arial" w:cs="Arial"/>
        </w:rPr>
        <w:t xml:space="preserve"> </w:t>
      </w:r>
      <w:proofErr w:type="spellStart"/>
      <w:r w:rsidRPr="0021276D">
        <w:rPr>
          <w:rFonts w:ascii="Arial" w:hAnsi="Arial" w:cs="Arial"/>
        </w:rPr>
        <w:t>pembobotan</w:t>
      </w:r>
      <w:proofErr w:type="spellEnd"/>
      <w:r w:rsidRPr="0021276D">
        <w:rPr>
          <w:rFonts w:ascii="Arial" w:hAnsi="Arial" w:cs="Arial"/>
        </w:rPr>
        <w:t xml:space="preserve"> dan </w:t>
      </w:r>
      <w:proofErr w:type="spellStart"/>
      <w:r w:rsidRPr="0021276D">
        <w:rPr>
          <w:rFonts w:ascii="Arial" w:hAnsi="Arial" w:cs="Arial"/>
        </w:rPr>
        <w:t>rumus</w:t>
      </w:r>
      <w:proofErr w:type="spellEnd"/>
      <w:r w:rsidRPr="0021276D">
        <w:rPr>
          <w:rFonts w:ascii="Arial" w:hAnsi="Arial" w:cs="Arial"/>
        </w:rPr>
        <w:t xml:space="preserve"> </w:t>
      </w:r>
      <w:proofErr w:type="spellStart"/>
      <w:r w:rsidRPr="0021276D">
        <w:rPr>
          <w:rFonts w:ascii="Arial" w:hAnsi="Arial" w:cs="Arial"/>
        </w:rPr>
        <w:t>sesuai</w:t>
      </w:r>
      <w:proofErr w:type="spellEnd"/>
      <w:r w:rsidRPr="0021276D">
        <w:rPr>
          <w:rFonts w:ascii="Arial" w:hAnsi="Arial" w:cs="Arial"/>
        </w:rPr>
        <w:t xml:space="preserve"> yang </w:t>
      </w:r>
      <w:proofErr w:type="spellStart"/>
      <w:r w:rsidRPr="0021276D">
        <w:rPr>
          <w:rFonts w:ascii="Arial" w:hAnsi="Arial" w:cs="Arial"/>
        </w:rPr>
        <w:t>ditetapkan</w:t>
      </w:r>
      <w:proofErr w:type="spellEnd"/>
      <w:r w:rsidRPr="0021276D">
        <w:rPr>
          <w:rFonts w:ascii="Arial" w:hAnsi="Arial" w:cs="Arial"/>
        </w:rPr>
        <w:t xml:space="preserve"> </w:t>
      </w:r>
      <w:proofErr w:type="spellStart"/>
      <w:r w:rsidRPr="0021276D">
        <w:rPr>
          <w:rFonts w:ascii="Arial" w:hAnsi="Arial" w:cs="Arial"/>
        </w:rPr>
        <w:t>dalam</w:t>
      </w:r>
      <w:proofErr w:type="spellEnd"/>
      <w:r w:rsidRPr="0021276D">
        <w:rPr>
          <w:rFonts w:ascii="Arial" w:hAnsi="Arial" w:cs="Arial"/>
        </w:rPr>
        <w:t xml:space="preserve"> </w:t>
      </w:r>
      <w:proofErr w:type="spellStart"/>
      <w:r w:rsidRPr="0021276D">
        <w:rPr>
          <w:rFonts w:ascii="Arial" w:hAnsi="Arial" w:cs="Arial"/>
        </w:rPr>
        <w:t>peraturan</w:t>
      </w:r>
      <w:proofErr w:type="spellEnd"/>
      <w:r w:rsidRPr="0021276D">
        <w:rPr>
          <w:rFonts w:ascii="Arial" w:hAnsi="Arial" w:cs="Arial"/>
        </w:rPr>
        <w:t xml:space="preserve"> </w:t>
      </w:r>
      <w:proofErr w:type="spellStart"/>
      <w:r w:rsidRPr="0021276D">
        <w:rPr>
          <w:rFonts w:ascii="Arial" w:hAnsi="Arial" w:cs="Arial"/>
        </w:rPr>
        <w:t>akademik</w:t>
      </w:r>
      <w:proofErr w:type="spellEnd"/>
      <w:r w:rsidRPr="0021276D">
        <w:rPr>
          <w:rFonts w:ascii="Arial" w:hAnsi="Arial" w:cs="Arial"/>
        </w:rPr>
        <w:t xml:space="preserve"> “STIFERA S</w:t>
      </w:r>
      <w:r w:rsidRPr="0021276D">
        <w:rPr>
          <w:rFonts w:ascii="Arial" w:hAnsi="Arial" w:cs="Arial"/>
          <w:lang w:val="id-ID"/>
        </w:rPr>
        <w:t>emarang</w:t>
      </w:r>
      <w:r w:rsidRPr="0021276D">
        <w:rPr>
          <w:rFonts w:ascii="Arial" w:hAnsi="Arial" w:cs="Arial"/>
        </w:rPr>
        <w:t xml:space="preserve">” </w:t>
      </w:r>
      <w:proofErr w:type="spellStart"/>
      <w:r w:rsidRPr="0021276D">
        <w:rPr>
          <w:rFonts w:ascii="Arial" w:hAnsi="Arial" w:cs="Arial"/>
        </w:rPr>
        <w:t>sebagai</w:t>
      </w:r>
      <w:proofErr w:type="spellEnd"/>
      <w:r w:rsidRPr="0021276D">
        <w:rPr>
          <w:rFonts w:ascii="Arial" w:hAnsi="Arial" w:cs="Arial"/>
        </w:rPr>
        <w:t xml:space="preserve"> </w:t>
      </w:r>
      <w:proofErr w:type="spellStart"/>
      <w:r w:rsidRPr="0021276D">
        <w:rPr>
          <w:rFonts w:ascii="Arial" w:hAnsi="Arial" w:cs="Arial"/>
        </w:rPr>
        <w:t>berikut</w:t>
      </w:r>
      <w:proofErr w:type="spellEnd"/>
      <w:r w:rsidRPr="0021276D">
        <w:rPr>
          <w:rFonts w:ascii="Arial" w:hAnsi="Arial" w:cs="Arial"/>
        </w:rPr>
        <w:t>:</w:t>
      </w:r>
    </w:p>
    <w:p w14:paraId="5497FF2A" w14:textId="630481E9" w:rsidR="00F42052" w:rsidRPr="0021276D" w:rsidRDefault="00990D22" w:rsidP="00E11E5D">
      <w:pPr>
        <w:spacing w:after="0"/>
        <w:jc w:val="both"/>
        <w:rPr>
          <w:rFonts w:ascii="Arial" w:hAnsi="Arial" w:cs="Arial"/>
        </w:rPr>
      </w:pPr>
      <w:r w:rsidRPr="0021276D">
        <w:rPr>
          <w:rFonts w:ascii="Arial" w:hAnsi="Arial" w:cs="Arial"/>
          <w:noProof/>
        </w:rPr>
        <mc:AlternateContent>
          <mc:Choice Requires="wps">
            <w:drawing>
              <wp:anchor distT="0" distB="0" distL="114300" distR="114300" simplePos="0" relativeHeight="251660288" behindDoc="0" locked="0" layoutInCell="1" allowOverlap="1" wp14:anchorId="5E5065B2" wp14:editId="5E2C429E">
                <wp:simplePos x="0" y="0"/>
                <wp:positionH relativeFrom="column">
                  <wp:posOffset>2695575</wp:posOffset>
                </wp:positionH>
                <wp:positionV relativeFrom="paragraph">
                  <wp:posOffset>66675</wp:posOffset>
                </wp:positionV>
                <wp:extent cx="4048125" cy="295275"/>
                <wp:effectExtent l="0" t="0" r="9525" b="9525"/>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08081A1" w14:textId="77777777" w:rsidR="00F42052" w:rsidRPr="006B65BE" w:rsidRDefault="00F42052" w:rsidP="00F42052">
                            <w:pPr>
                              <w:jc w:val="both"/>
                              <w:rPr>
                                <w:rFonts w:ascii="Arial" w:hAnsi="Arial" w:cs="Arial"/>
                                <w:b/>
                                <w:lang w:val="sv-SE"/>
                              </w:rPr>
                            </w:pPr>
                            <w:r>
                              <w:rPr>
                                <w:rFonts w:ascii="Arial" w:hAnsi="Arial" w:cs="Arial"/>
                                <w:b/>
                                <w:lang w:val="sv-SE"/>
                              </w:rPr>
                              <w:t>Nilai akhir (NA) =(</w:t>
                            </w:r>
                            <w:r>
                              <w:rPr>
                                <w:rFonts w:ascii="Arial" w:hAnsi="Arial" w:cs="Arial"/>
                                <w:b/>
                              </w:rPr>
                              <w:t>30</w:t>
                            </w:r>
                            <w:r w:rsidRPr="006B65BE">
                              <w:rPr>
                                <w:rFonts w:ascii="Arial" w:hAnsi="Arial" w:cs="Arial"/>
                                <w:b/>
                                <w:lang w:val="sv-SE"/>
                              </w:rPr>
                              <w:t xml:space="preserve"> % Harian) + (3</w:t>
                            </w:r>
                            <w:r>
                              <w:rPr>
                                <w:rFonts w:ascii="Arial" w:hAnsi="Arial" w:cs="Arial"/>
                                <w:b/>
                              </w:rPr>
                              <w:t>5</w:t>
                            </w:r>
                            <w:r w:rsidRPr="006B65BE">
                              <w:rPr>
                                <w:rFonts w:ascii="Arial" w:hAnsi="Arial" w:cs="Arial"/>
                                <w:b/>
                                <w:lang w:val="sv-SE"/>
                              </w:rPr>
                              <w:t xml:space="preserve"> % UTS) + (3</w:t>
                            </w:r>
                            <w:r>
                              <w:rPr>
                                <w:rFonts w:ascii="Arial" w:hAnsi="Arial" w:cs="Arial"/>
                                <w:b/>
                              </w:rPr>
                              <w:t>5</w:t>
                            </w:r>
                            <w:r w:rsidRPr="006B65BE">
                              <w:rPr>
                                <w:rFonts w:ascii="Arial" w:hAnsi="Arial" w:cs="Arial"/>
                                <w:b/>
                                <w:lang w:val="sv-SE"/>
                              </w:rPr>
                              <w:t xml:space="preserve"> % UAS)</w:t>
                            </w:r>
                          </w:p>
                          <w:p w14:paraId="5CF9A580" w14:textId="77777777" w:rsidR="00F42052" w:rsidRDefault="00F42052" w:rsidP="00F4205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5065B2" id="Rectangle 18" o:spid="_x0000_s1026" style="position:absolute;left:0;text-align:left;margin-left:212.25pt;margin-top:5.25pt;width:318.75pt;height:2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" filled="f">
                <v:textbox>
                  <w:txbxContent>
                    <w:p w14:paraId="008081A1" w14:textId="77777777" w:rsidR="00F42052" w:rsidRPr="006B65BE" w:rsidRDefault="00F42052" w:rsidP="00F42052">
                      <w:pPr>
                        <w:jc w:val="both"/>
                        <w:rPr>
                          <w:rFonts w:ascii="Arial" w:hAnsi="Arial" w:cs="Arial"/>
                          <w:b/>
                          <w:lang w:val="sv-SE"/>
                        </w:rPr>
                      </w:pPr>
                      <w:r>
                        <w:rPr>
                          <w:rFonts w:ascii="Arial" w:hAnsi="Arial" w:cs="Arial"/>
                          <w:b/>
                          <w:lang w:val="sv-SE"/>
                        </w:rPr>
                        <w:t>Nilai akhir (NA) =(</w:t>
                      </w:r>
                      <w:r>
                        <w:rPr>
                          <w:rFonts w:ascii="Arial" w:hAnsi="Arial" w:cs="Arial"/>
                          <w:b/>
                        </w:rPr>
                        <w:t>30</w:t>
                      </w:r>
                      <w:r w:rsidRPr="006B65BE">
                        <w:rPr>
                          <w:rFonts w:ascii="Arial" w:hAnsi="Arial" w:cs="Arial"/>
                          <w:b/>
                          <w:lang w:val="sv-SE"/>
                        </w:rPr>
                        <w:t xml:space="preserve"> % Harian) + (3</w:t>
                      </w:r>
                      <w:r>
                        <w:rPr>
                          <w:rFonts w:ascii="Arial" w:hAnsi="Arial" w:cs="Arial"/>
                          <w:b/>
                        </w:rPr>
                        <w:t>5</w:t>
                      </w:r>
                      <w:r w:rsidRPr="006B65BE">
                        <w:rPr>
                          <w:rFonts w:ascii="Arial" w:hAnsi="Arial" w:cs="Arial"/>
                          <w:b/>
                          <w:lang w:val="sv-SE"/>
                        </w:rPr>
                        <w:t xml:space="preserve"> % UTS) + (3</w:t>
                      </w:r>
                      <w:r>
                        <w:rPr>
                          <w:rFonts w:ascii="Arial" w:hAnsi="Arial" w:cs="Arial"/>
                          <w:b/>
                        </w:rPr>
                        <w:t>5</w:t>
                      </w:r>
                      <w:r w:rsidRPr="006B65BE">
                        <w:rPr>
                          <w:rFonts w:ascii="Arial" w:hAnsi="Arial" w:cs="Arial"/>
                          <w:b/>
                          <w:lang w:val="sv-SE"/>
                        </w:rPr>
                        <w:t xml:space="preserve"> % UAS)</w:t>
                      </w:r>
                    </w:p>
                    <w:p w14:paraId="5CF9A580" w14:textId="77777777" w:rsidR="00F42052" w:rsidRDefault="00F42052" w:rsidP="00F42052"/>
                  </w:txbxContent>
                </v:textbox>
              </v:rect>
            </w:pict>
          </mc:Fallback>
        </mc:AlternateContent>
      </w:r>
      <w:r w:rsidR="00F42052" w:rsidRPr="0021276D">
        <w:rPr>
          <w:rFonts w:ascii="Arial" w:hAnsi="Arial" w:cs="Arial"/>
        </w:rPr>
        <w:tab/>
      </w:r>
      <w:r w:rsidR="00F42052" w:rsidRPr="0021276D">
        <w:rPr>
          <w:rFonts w:ascii="Arial" w:hAnsi="Arial" w:cs="Arial"/>
        </w:rPr>
        <w:tab/>
      </w:r>
      <w:r w:rsidR="00F42052" w:rsidRPr="0021276D">
        <w:rPr>
          <w:rFonts w:ascii="Arial" w:hAnsi="Arial" w:cs="Arial"/>
        </w:rPr>
        <w:tab/>
      </w:r>
    </w:p>
    <w:p w14:paraId="6624C626" w14:textId="2A5E8FC7" w:rsidR="00F42052" w:rsidRPr="0021276D" w:rsidRDefault="00F42052" w:rsidP="00E11E5D">
      <w:pPr>
        <w:spacing w:after="0"/>
        <w:jc w:val="both"/>
        <w:rPr>
          <w:rFonts w:ascii="Arial" w:hAnsi="Arial" w:cs="Arial"/>
          <w:b/>
          <w:lang w:val="sv-SE"/>
        </w:rPr>
      </w:pPr>
    </w:p>
    <w:p w14:paraId="08BE9997" w14:textId="1316F699" w:rsidR="00814F69" w:rsidRPr="0021276D" w:rsidRDefault="00814F69" w:rsidP="00E11E5D">
      <w:pPr>
        <w:spacing w:after="0"/>
        <w:jc w:val="both"/>
        <w:rPr>
          <w:rFonts w:ascii="Arial" w:hAnsi="Arial" w:cs="Arial"/>
          <w:b/>
          <w:lang w:val="sv-SE"/>
        </w:rPr>
      </w:pPr>
    </w:p>
    <w:p w14:paraId="2BD27C1E" w14:textId="5044A825" w:rsidR="00F42052" w:rsidRPr="0021276D" w:rsidRDefault="00F42052" w:rsidP="00E11E5D">
      <w:pPr>
        <w:spacing w:after="0"/>
        <w:jc w:val="both"/>
        <w:rPr>
          <w:rFonts w:ascii="Arial" w:hAnsi="Arial" w:cs="Arial"/>
          <w:b/>
          <w:lang w:val="sv-SE"/>
        </w:rPr>
      </w:pPr>
      <w:r w:rsidRPr="0021276D">
        <w:rPr>
          <w:rFonts w:ascii="Arial" w:hAnsi="Arial" w:cs="Arial"/>
          <w:b/>
          <w:lang w:val="sv-SE"/>
        </w:rPr>
        <w:t>Nilai Harian diperoleh dari:</w:t>
      </w:r>
    </w:p>
    <w:p w14:paraId="44F05C58" w14:textId="365F98D1" w:rsidR="00F42052" w:rsidRPr="0021276D" w:rsidRDefault="00F42052" w:rsidP="00E11E5D">
      <w:pPr>
        <w:numPr>
          <w:ilvl w:val="0"/>
          <w:numId w:val="5"/>
        </w:numPr>
        <w:tabs>
          <w:tab w:val="left" w:pos="3585"/>
        </w:tabs>
        <w:spacing w:after="0"/>
        <w:jc w:val="both"/>
        <w:rPr>
          <w:rFonts w:ascii="Arial" w:hAnsi="Arial" w:cs="Arial"/>
          <w:lang w:val="sv-SE"/>
        </w:rPr>
      </w:pPr>
      <w:proofErr w:type="spellStart"/>
      <w:r w:rsidRPr="0021276D">
        <w:rPr>
          <w:rFonts w:ascii="Arial" w:hAnsi="Arial" w:cs="Arial"/>
        </w:rPr>
        <w:t>Tugas</w:t>
      </w:r>
      <w:proofErr w:type="spellEnd"/>
      <w:r w:rsidRPr="0021276D">
        <w:rPr>
          <w:rFonts w:ascii="Arial" w:hAnsi="Arial" w:cs="Arial"/>
        </w:rPr>
        <w:t xml:space="preserve"> </w:t>
      </w:r>
      <w:proofErr w:type="spellStart"/>
      <w:r w:rsidRPr="0021276D">
        <w:rPr>
          <w:rFonts w:ascii="Arial" w:hAnsi="Arial" w:cs="Arial"/>
        </w:rPr>
        <w:t>Kelompok</w:t>
      </w:r>
      <w:proofErr w:type="spellEnd"/>
      <w:r w:rsidR="00CF4448" w:rsidRPr="0021276D">
        <w:rPr>
          <w:rFonts w:ascii="Arial" w:hAnsi="Arial" w:cs="Arial"/>
        </w:rPr>
        <w:t xml:space="preserve"> </w:t>
      </w:r>
      <w:r w:rsidR="00814F69" w:rsidRPr="0021276D">
        <w:rPr>
          <w:rFonts w:ascii="Arial" w:hAnsi="Arial" w:cs="Arial"/>
        </w:rPr>
        <w:t>dan/</w:t>
      </w:r>
      <w:r w:rsidRPr="0021276D">
        <w:rPr>
          <w:rFonts w:ascii="Arial" w:hAnsi="Arial" w:cs="Arial"/>
        </w:rPr>
        <w:t xml:space="preserve"> </w:t>
      </w:r>
      <w:proofErr w:type="spellStart"/>
      <w:r w:rsidR="00537358" w:rsidRPr="0021276D">
        <w:rPr>
          <w:rFonts w:ascii="Arial" w:hAnsi="Arial" w:cs="Arial"/>
        </w:rPr>
        <w:t>Kuis</w:t>
      </w:r>
      <w:proofErr w:type="spellEnd"/>
      <w:r w:rsidR="00537358" w:rsidRPr="0021276D">
        <w:rPr>
          <w:rFonts w:ascii="Arial" w:hAnsi="Arial" w:cs="Arial"/>
        </w:rPr>
        <w:t xml:space="preserve">, </w:t>
      </w:r>
      <w:r w:rsidRPr="0021276D">
        <w:rPr>
          <w:rFonts w:ascii="Arial" w:hAnsi="Arial" w:cs="Arial"/>
          <w:lang w:val="id-ID"/>
        </w:rPr>
        <w:t xml:space="preserve">Presentasi </w:t>
      </w:r>
      <w:r w:rsidRPr="0021276D">
        <w:rPr>
          <w:rFonts w:ascii="Arial" w:hAnsi="Arial" w:cs="Arial"/>
        </w:rPr>
        <w:t>dan</w:t>
      </w:r>
      <w:r w:rsidR="00537358" w:rsidRPr="0021276D">
        <w:rPr>
          <w:rFonts w:ascii="Arial" w:hAnsi="Arial" w:cs="Arial"/>
        </w:rPr>
        <w:t xml:space="preserve"> Project </w:t>
      </w:r>
      <w:r w:rsidRPr="0021276D">
        <w:rPr>
          <w:rFonts w:ascii="Arial" w:hAnsi="Arial" w:cs="Arial"/>
          <w:lang w:val="id-ID"/>
        </w:rPr>
        <w:t xml:space="preserve">Tugas Mandiri </w:t>
      </w:r>
      <w:proofErr w:type="spellStart"/>
      <w:r w:rsidRPr="0021276D">
        <w:rPr>
          <w:rFonts w:ascii="Arial" w:hAnsi="Arial" w:cs="Arial"/>
        </w:rPr>
        <w:t>sesuai</w:t>
      </w:r>
      <w:proofErr w:type="spellEnd"/>
      <w:r w:rsidRPr="0021276D">
        <w:rPr>
          <w:rFonts w:ascii="Arial" w:hAnsi="Arial" w:cs="Arial"/>
        </w:rPr>
        <w:t xml:space="preserve"> </w:t>
      </w:r>
      <w:proofErr w:type="spellStart"/>
      <w:r w:rsidRPr="0021276D">
        <w:rPr>
          <w:rFonts w:ascii="Arial" w:hAnsi="Arial" w:cs="Arial"/>
        </w:rPr>
        <w:t>dengan</w:t>
      </w:r>
      <w:proofErr w:type="spellEnd"/>
      <w:r w:rsidRPr="0021276D">
        <w:rPr>
          <w:rFonts w:ascii="Arial" w:hAnsi="Arial" w:cs="Arial"/>
        </w:rPr>
        <w:t xml:space="preserve"> </w:t>
      </w:r>
      <w:proofErr w:type="spellStart"/>
      <w:r w:rsidRPr="0021276D">
        <w:rPr>
          <w:rFonts w:ascii="Arial" w:hAnsi="Arial" w:cs="Arial"/>
        </w:rPr>
        <w:t>ketentuan</w:t>
      </w:r>
      <w:proofErr w:type="spellEnd"/>
      <w:r w:rsidRPr="0021276D">
        <w:rPr>
          <w:rFonts w:ascii="Arial" w:hAnsi="Arial" w:cs="Arial"/>
        </w:rPr>
        <w:t xml:space="preserve"> 2,5% per </w:t>
      </w:r>
      <w:proofErr w:type="spellStart"/>
      <w:r w:rsidRPr="0021276D">
        <w:rPr>
          <w:rFonts w:ascii="Arial" w:hAnsi="Arial" w:cs="Arial"/>
        </w:rPr>
        <w:t>pertemuan</w:t>
      </w:r>
      <w:proofErr w:type="spellEnd"/>
      <w:r w:rsidRPr="0021276D">
        <w:rPr>
          <w:rFonts w:ascii="Arial" w:hAnsi="Arial" w:cs="Arial"/>
        </w:rPr>
        <w:t xml:space="preserve"> </w:t>
      </w:r>
      <w:proofErr w:type="spellStart"/>
      <w:r w:rsidRPr="0021276D">
        <w:rPr>
          <w:rFonts w:ascii="Arial" w:hAnsi="Arial" w:cs="Arial"/>
        </w:rPr>
        <w:t>dalam</w:t>
      </w:r>
      <w:proofErr w:type="spellEnd"/>
      <w:r w:rsidRPr="0021276D">
        <w:rPr>
          <w:rFonts w:ascii="Arial" w:hAnsi="Arial" w:cs="Arial"/>
        </w:rPr>
        <w:t xml:space="preserve"> 12 kali </w:t>
      </w:r>
      <w:proofErr w:type="spellStart"/>
      <w:r w:rsidRPr="0021276D">
        <w:rPr>
          <w:rFonts w:ascii="Arial" w:hAnsi="Arial" w:cs="Arial"/>
        </w:rPr>
        <w:t>pertemuan</w:t>
      </w:r>
      <w:proofErr w:type="spellEnd"/>
      <w:r w:rsidRPr="0021276D">
        <w:rPr>
          <w:rFonts w:ascii="Arial" w:hAnsi="Arial" w:cs="Arial"/>
        </w:rPr>
        <w:t>.</w:t>
      </w:r>
    </w:p>
    <w:p w14:paraId="541386D1" w14:textId="77777777" w:rsidR="00F42052" w:rsidRPr="0021276D" w:rsidRDefault="00F42052" w:rsidP="00E11E5D">
      <w:pPr>
        <w:tabs>
          <w:tab w:val="left" w:pos="3585"/>
        </w:tabs>
        <w:spacing w:after="0"/>
        <w:ind w:left="288"/>
        <w:jc w:val="both"/>
        <w:rPr>
          <w:rFonts w:ascii="Arial" w:hAnsi="Arial" w:cs="Arial"/>
          <w:lang w:val="sv-SE"/>
        </w:rPr>
      </w:pPr>
    </w:p>
    <w:p w14:paraId="0C27DA84" w14:textId="77777777" w:rsidR="00F42052" w:rsidRPr="0021276D" w:rsidRDefault="00F42052" w:rsidP="00E11E5D">
      <w:pPr>
        <w:spacing w:after="0"/>
        <w:rPr>
          <w:rFonts w:ascii="Arial" w:hAnsi="Arial" w:cs="Arial"/>
          <w:b/>
          <w:bCs/>
          <w:u w:val="single"/>
        </w:rPr>
      </w:pPr>
      <w:r w:rsidRPr="0021276D">
        <w:rPr>
          <w:rFonts w:ascii="Arial" w:hAnsi="Arial" w:cs="Arial"/>
          <w:b/>
          <w:bCs/>
          <w:u w:val="single"/>
        </w:rPr>
        <w:t xml:space="preserve">Daftar </w:t>
      </w:r>
      <w:proofErr w:type="spellStart"/>
      <w:r w:rsidRPr="0021276D">
        <w:rPr>
          <w:rFonts w:ascii="Arial" w:hAnsi="Arial" w:cs="Arial"/>
          <w:b/>
          <w:bCs/>
          <w:u w:val="single"/>
        </w:rPr>
        <w:t>Referensi</w:t>
      </w:r>
      <w:proofErr w:type="spellEnd"/>
      <w:r w:rsidRPr="0021276D">
        <w:rPr>
          <w:rFonts w:ascii="Arial" w:hAnsi="Arial" w:cs="Arial"/>
          <w:b/>
          <w:bCs/>
          <w:u w:val="single"/>
        </w:rPr>
        <w:t>:</w:t>
      </w:r>
    </w:p>
    <w:p w14:paraId="7CA4B45B" w14:textId="1D44DB5D" w:rsidR="00201CD2" w:rsidRPr="0021276D" w:rsidRDefault="00201CD2" w:rsidP="00E11E5D">
      <w:pPr>
        <w:numPr>
          <w:ilvl w:val="0"/>
          <w:numId w:val="7"/>
        </w:numPr>
        <w:spacing w:after="0"/>
        <w:jc w:val="both"/>
        <w:rPr>
          <w:rFonts w:ascii="Arial" w:hAnsi="Arial" w:cs="Arial"/>
          <w:bCs/>
        </w:rPr>
      </w:pPr>
      <w:proofErr w:type="spellStart"/>
      <w:r w:rsidRPr="0021276D">
        <w:rPr>
          <w:rFonts w:ascii="Arial" w:hAnsi="Arial" w:cs="Arial"/>
          <w:bCs/>
        </w:rPr>
        <w:t>Undang-Undang</w:t>
      </w:r>
      <w:proofErr w:type="spellEnd"/>
      <w:r w:rsidRPr="0021276D">
        <w:rPr>
          <w:rFonts w:ascii="Arial" w:hAnsi="Arial" w:cs="Arial"/>
          <w:bCs/>
        </w:rPr>
        <w:t xml:space="preserve"> Republik Indonesia </w:t>
      </w:r>
      <w:proofErr w:type="spellStart"/>
      <w:r w:rsidRPr="0021276D">
        <w:rPr>
          <w:rFonts w:ascii="Arial" w:hAnsi="Arial" w:cs="Arial"/>
          <w:bCs/>
        </w:rPr>
        <w:t>Nomor</w:t>
      </w:r>
      <w:proofErr w:type="spellEnd"/>
      <w:r w:rsidRPr="0021276D">
        <w:rPr>
          <w:rFonts w:ascii="Arial" w:hAnsi="Arial" w:cs="Arial"/>
          <w:bCs/>
        </w:rPr>
        <w:t xml:space="preserve"> 17 </w:t>
      </w:r>
      <w:proofErr w:type="spellStart"/>
      <w:r w:rsidRPr="0021276D">
        <w:rPr>
          <w:rFonts w:ascii="Arial" w:hAnsi="Arial" w:cs="Arial"/>
          <w:bCs/>
        </w:rPr>
        <w:t>Tahun</w:t>
      </w:r>
      <w:proofErr w:type="spellEnd"/>
      <w:r w:rsidRPr="0021276D">
        <w:rPr>
          <w:rFonts w:ascii="Arial" w:hAnsi="Arial" w:cs="Arial"/>
          <w:bCs/>
        </w:rPr>
        <w:t xml:space="preserve"> 2023 </w:t>
      </w:r>
      <w:proofErr w:type="spellStart"/>
      <w:r w:rsidRPr="0021276D">
        <w:rPr>
          <w:rFonts w:ascii="Arial" w:hAnsi="Arial" w:cs="Arial"/>
          <w:bCs/>
        </w:rPr>
        <w:t>Tentang</w:t>
      </w:r>
      <w:proofErr w:type="spellEnd"/>
      <w:r w:rsidRPr="0021276D">
        <w:rPr>
          <w:rFonts w:ascii="Arial" w:hAnsi="Arial" w:cs="Arial"/>
          <w:bCs/>
        </w:rPr>
        <w:t xml:space="preserve"> Kesehatan</w:t>
      </w:r>
    </w:p>
    <w:p w14:paraId="149CC7A0" w14:textId="62D41133" w:rsidR="00537358" w:rsidRPr="0021276D" w:rsidRDefault="00537358" w:rsidP="00E11E5D">
      <w:pPr>
        <w:numPr>
          <w:ilvl w:val="0"/>
          <w:numId w:val="7"/>
        </w:numPr>
        <w:spacing w:after="0"/>
        <w:jc w:val="both"/>
        <w:rPr>
          <w:rFonts w:ascii="Arial" w:hAnsi="Arial" w:cs="Arial"/>
          <w:bCs/>
        </w:rPr>
      </w:pPr>
      <w:proofErr w:type="spellStart"/>
      <w:r w:rsidRPr="0021276D">
        <w:rPr>
          <w:rFonts w:ascii="Arial" w:hAnsi="Arial" w:cs="Arial"/>
          <w:bCs/>
        </w:rPr>
        <w:t>Undang-Undang</w:t>
      </w:r>
      <w:proofErr w:type="spellEnd"/>
      <w:r w:rsidRPr="0021276D">
        <w:rPr>
          <w:rFonts w:ascii="Arial" w:hAnsi="Arial" w:cs="Arial"/>
          <w:bCs/>
        </w:rPr>
        <w:t xml:space="preserve"> Republik Indonesia </w:t>
      </w:r>
      <w:proofErr w:type="spellStart"/>
      <w:r w:rsidRPr="0021276D">
        <w:rPr>
          <w:rFonts w:ascii="Arial" w:hAnsi="Arial" w:cs="Arial"/>
          <w:bCs/>
        </w:rPr>
        <w:t>Nomor</w:t>
      </w:r>
      <w:proofErr w:type="spellEnd"/>
      <w:r w:rsidRPr="0021276D">
        <w:rPr>
          <w:rFonts w:ascii="Arial" w:hAnsi="Arial" w:cs="Arial"/>
          <w:bCs/>
        </w:rPr>
        <w:t xml:space="preserve"> 11 </w:t>
      </w:r>
      <w:proofErr w:type="spellStart"/>
      <w:r w:rsidRPr="0021276D">
        <w:rPr>
          <w:rFonts w:ascii="Arial" w:hAnsi="Arial" w:cs="Arial"/>
          <w:bCs/>
        </w:rPr>
        <w:t>Tahun</w:t>
      </w:r>
      <w:proofErr w:type="spellEnd"/>
      <w:r w:rsidRPr="0021276D">
        <w:rPr>
          <w:rFonts w:ascii="Arial" w:hAnsi="Arial" w:cs="Arial"/>
          <w:bCs/>
        </w:rPr>
        <w:t xml:space="preserve"> 2008 </w:t>
      </w:r>
      <w:proofErr w:type="spellStart"/>
      <w:r w:rsidRPr="0021276D">
        <w:rPr>
          <w:rFonts w:ascii="Arial" w:hAnsi="Arial" w:cs="Arial"/>
          <w:bCs/>
        </w:rPr>
        <w:t>Tentang</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Pr="0021276D">
        <w:rPr>
          <w:rFonts w:ascii="Arial" w:hAnsi="Arial" w:cs="Arial"/>
          <w:bCs/>
        </w:rPr>
        <w:t xml:space="preserve"> Dan </w:t>
      </w:r>
      <w:proofErr w:type="spellStart"/>
      <w:r w:rsidRPr="0021276D">
        <w:rPr>
          <w:rFonts w:ascii="Arial" w:hAnsi="Arial" w:cs="Arial"/>
          <w:bCs/>
        </w:rPr>
        <w:t>Transaksi</w:t>
      </w:r>
      <w:proofErr w:type="spellEnd"/>
      <w:r w:rsidRPr="0021276D">
        <w:rPr>
          <w:rFonts w:ascii="Arial" w:hAnsi="Arial" w:cs="Arial"/>
          <w:bCs/>
        </w:rPr>
        <w:t xml:space="preserve"> Elektronik.</w:t>
      </w:r>
    </w:p>
    <w:p w14:paraId="7F726E54" w14:textId="01B40A17" w:rsidR="00BC5BE9" w:rsidRPr="00BC5BE9" w:rsidRDefault="00BC5BE9" w:rsidP="00BC5BE9">
      <w:pPr>
        <w:numPr>
          <w:ilvl w:val="0"/>
          <w:numId w:val="7"/>
        </w:numPr>
        <w:spacing w:after="0"/>
        <w:jc w:val="both"/>
        <w:rPr>
          <w:rFonts w:ascii="Arial" w:hAnsi="Arial" w:cs="Arial"/>
        </w:rPr>
      </w:pPr>
      <w:r w:rsidRPr="00BC5BE9">
        <w:rPr>
          <w:rFonts w:ascii="Arial" w:hAnsi="Arial" w:cs="Arial"/>
        </w:rPr>
        <w:t xml:space="preserve">Sri Suwarni, Eleonora </w:t>
      </w:r>
      <w:proofErr w:type="spellStart"/>
      <w:r w:rsidRPr="00BC5BE9">
        <w:rPr>
          <w:rFonts w:ascii="Arial" w:hAnsi="Arial" w:cs="Arial"/>
        </w:rPr>
        <w:t>Maryeta</w:t>
      </w:r>
      <w:proofErr w:type="spellEnd"/>
      <w:r w:rsidRPr="00BC5BE9">
        <w:rPr>
          <w:rFonts w:ascii="Arial" w:hAnsi="Arial" w:cs="Arial"/>
        </w:rPr>
        <w:t xml:space="preserve"> Toyo, </w:t>
      </w:r>
      <w:proofErr w:type="spellStart"/>
      <w:r w:rsidRPr="00BC5BE9">
        <w:rPr>
          <w:rFonts w:ascii="Arial" w:hAnsi="Arial" w:cs="Arial"/>
        </w:rPr>
        <w:t>Febbyasi</w:t>
      </w:r>
      <w:proofErr w:type="spellEnd"/>
      <w:r w:rsidRPr="00BC5BE9">
        <w:rPr>
          <w:rFonts w:ascii="Arial" w:hAnsi="Arial" w:cs="Arial"/>
        </w:rPr>
        <w:t xml:space="preserve"> </w:t>
      </w:r>
      <w:proofErr w:type="spellStart"/>
      <w:r w:rsidRPr="00BC5BE9">
        <w:rPr>
          <w:rFonts w:ascii="Arial" w:hAnsi="Arial" w:cs="Arial"/>
        </w:rPr>
        <w:t>Megawaty</w:t>
      </w:r>
      <w:proofErr w:type="spellEnd"/>
      <w:r w:rsidRPr="00BC5BE9">
        <w:rPr>
          <w:rFonts w:ascii="Arial" w:hAnsi="Arial" w:cs="Arial"/>
        </w:rPr>
        <w:t xml:space="preserve"> Rangka, Tri Diana Puspita Rini, </w:t>
      </w:r>
      <w:proofErr w:type="spellStart"/>
      <w:r w:rsidRPr="00BC5BE9">
        <w:rPr>
          <w:rFonts w:ascii="Arial" w:hAnsi="Arial" w:cs="Arial"/>
        </w:rPr>
        <w:t>Junvidya</w:t>
      </w:r>
      <w:proofErr w:type="spellEnd"/>
      <w:r w:rsidRPr="00BC5BE9">
        <w:rPr>
          <w:rFonts w:ascii="Arial" w:hAnsi="Arial" w:cs="Arial"/>
        </w:rPr>
        <w:t xml:space="preserve"> </w:t>
      </w:r>
      <w:proofErr w:type="spellStart"/>
      <w:r w:rsidRPr="00BC5BE9">
        <w:rPr>
          <w:rFonts w:ascii="Arial" w:hAnsi="Arial" w:cs="Arial"/>
        </w:rPr>
        <w:t>Heroweti</w:t>
      </w:r>
      <w:proofErr w:type="spellEnd"/>
      <w:r w:rsidRPr="00BC5BE9">
        <w:rPr>
          <w:rFonts w:ascii="Arial" w:hAnsi="Arial" w:cs="Arial"/>
        </w:rPr>
        <w:t xml:space="preserve">, </w:t>
      </w:r>
      <w:proofErr w:type="spellStart"/>
      <w:r w:rsidRPr="00BC5BE9">
        <w:rPr>
          <w:rFonts w:ascii="Arial" w:hAnsi="Arial" w:cs="Arial"/>
        </w:rPr>
        <w:t>Fidi</w:t>
      </w:r>
      <w:proofErr w:type="spellEnd"/>
      <w:r w:rsidRPr="00BC5BE9">
        <w:rPr>
          <w:rFonts w:ascii="Arial" w:hAnsi="Arial" w:cs="Arial"/>
        </w:rPr>
        <w:t xml:space="preserve"> Setyawan, Ikhsan Hi Amir Sene, Dwi Ningsih,</w:t>
      </w:r>
      <w:r>
        <w:rPr>
          <w:rFonts w:ascii="Arial" w:hAnsi="Arial" w:cs="Arial"/>
        </w:rPr>
        <w:t xml:space="preserve"> 2025, </w:t>
      </w:r>
      <w:proofErr w:type="spellStart"/>
      <w:r w:rsidRPr="00BC5BE9">
        <w:rPr>
          <w:rFonts w:ascii="Arial" w:hAnsi="Arial" w:cs="Arial"/>
        </w:rPr>
        <w:t>Sistem</w:t>
      </w:r>
      <w:proofErr w:type="spellEnd"/>
      <w:r w:rsidRPr="00BC5BE9">
        <w:rPr>
          <w:rFonts w:ascii="Arial" w:hAnsi="Arial" w:cs="Arial"/>
        </w:rPr>
        <w:t xml:space="preserve"> </w:t>
      </w:r>
      <w:proofErr w:type="spellStart"/>
      <w:r w:rsidRPr="00BC5BE9">
        <w:rPr>
          <w:rFonts w:ascii="Arial" w:hAnsi="Arial" w:cs="Arial"/>
        </w:rPr>
        <w:t>Informasi</w:t>
      </w:r>
      <w:proofErr w:type="spellEnd"/>
      <w:r w:rsidRPr="00BC5BE9">
        <w:rPr>
          <w:rFonts w:ascii="Arial" w:hAnsi="Arial" w:cs="Arial"/>
        </w:rPr>
        <w:t xml:space="preserve"> </w:t>
      </w:r>
      <w:proofErr w:type="spellStart"/>
      <w:r w:rsidRPr="00BC5BE9">
        <w:rPr>
          <w:rFonts w:ascii="Arial" w:hAnsi="Arial" w:cs="Arial"/>
        </w:rPr>
        <w:t>dalam</w:t>
      </w:r>
      <w:proofErr w:type="spellEnd"/>
      <w:r w:rsidRPr="00BC5BE9">
        <w:rPr>
          <w:rFonts w:ascii="Arial" w:hAnsi="Arial" w:cs="Arial"/>
        </w:rPr>
        <w:t xml:space="preserve"> </w:t>
      </w:r>
      <w:proofErr w:type="spellStart"/>
      <w:r w:rsidRPr="00BC5BE9">
        <w:rPr>
          <w:rFonts w:ascii="Arial" w:hAnsi="Arial" w:cs="Arial"/>
        </w:rPr>
        <w:t>Pelayanan</w:t>
      </w:r>
      <w:proofErr w:type="spellEnd"/>
      <w:r>
        <w:rPr>
          <w:rFonts w:ascii="Arial" w:hAnsi="Arial" w:cs="Arial"/>
        </w:rPr>
        <w:t xml:space="preserve"> </w:t>
      </w:r>
      <w:proofErr w:type="spellStart"/>
      <w:r w:rsidRPr="00BC5BE9">
        <w:rPr>
          <w:rFonts w:ascii="Arial" w:hAnsi="Arial" w:cs="Arial"/>
        </w:rPr>
        <w:t>Kefarmasian</w:t>
      </w:r>
      <w:proofErr w:type="spellEnd"/>
      <w:r>
        <w:rPr>
          <w:rFonts w:ascii="Arial" w:hAnsi="Arial" w:cs="Arial"/>
        </w:rPr>
        <w:t xml:space="preserve">, </w:t>
      </w:r>
      <w:proofErr w:type="spellStart"/>
      <w:r>
        <w:rPr>
          <w:rFonts w:ascii="Arial" w:hAnsi="Arial" w:cs="Arial"/>
        </w:rPr>
        <w:t>Penerbit</w:t>
      </w:r>
      <w:proofErr w:type="spellEnd"/>
      <w:r>
        <w:rPr>
          <w:rFonts w:ascii="Arial" w:hAnsi="Arial" w:cs="Arial"/>
        </w:rPr>
        <w:t xml:space="preserve"> </w:t>
      </w:r>
      <w:proofErr w:type="spellStart"/>
      <w:r>
        <w:rPr>
          <w:rFonts w:ascii="Arial" w:hAnsi="Arial" w:cs="Arial"/>
        </w:rPr>
        <w:t>Yapindo</w:t>
      </w:r>
      <w:proofErr w:type="spellEnd"/>
    </w:p>
    <w:p w14:paraId="6FF6C494" w14:textId="5EDFF3EA" w:rsidR="00F42052" w:rsidRPr="00BC5BE9" w:rsidRDefault="00F42052" w:rsidP="00A72384">
      <w:pPr>
        <w:numPr>
          <w:ilvl w:val="0"/>
          <w:numId w:val="7"/>
        </w:numPr>
        <w:spacing w:after="0"/>
        <w:jc w:val="both"/>
        <w:rPr>
          <w:rFonts w:ascii="Arial" w:hAnsi="Arial" w:cs="Arial"/>
        </w:rPr>
      </w:pPr>
      <w:proofErr w:type="spellStart"/>
      <w:r w:rsidRPr="00BC5BE9">
        <w:rPr>
          <w:rFonts w:ascii="Arial" w:hAnsi="Arial" w:cs="Arial"/>
        </w:rPr>
        <w:t>Sabarguna</w:t>
      </w:r>
      <w:proofErr w:type="spellEnd"/>
      <w:r w:rsidRPr="00BC5BE9">
        <w:rPr>
          <w:rFonts w:ascii="Arial" w:hAnsi="Arial" w:cs="Arial"/>
        </w:rPr>
        <w:t xml:space="preserve">, </w:t>
      </w:r>
      <w:proofErr w:type="spellStart"/>
      <w:r w:rsidRPr="00BC5BE9">
        <w:rPr>
          <w:rFonts w:ascii="Arial" w:hAnsi="Arial" w:cs="Arial"/>
        </w:rPr>
        <w:t>Sulanto</w:t>
      </w:r>
      <w:proofErr w:type="spellEnd"/>
      <w:r w:rsidRPr="00BC5BE9">
        <w:rPr>
          <w:rFonts w:ascii="Arial" w:hAnsi="Arial" w:cs="Arial"/>
        </w:rPr>
        <w:t xml:space="preserve"> Saleh Danu, 2008, </w:t>
      </w:r>
      <w:proofErr w:type="spellStart"/>
      <w:r w:rsidRPr="00BC5BE9">
        <w:rPr>
          <w:rFonts w:ascii="Arial" w:hAnsi="Arial" w:cs="Arial"/>
        </w:rPr>
        <w:t>Buku</w:t>
      </w:r>
      <w:proofErr w:type="spellEnd"/>
      <w:r w:rsidRPr="00BC5BE9">
        <w:rPr>
          <w:rFonts w:ascii="Arial" w:hAnsi="Arial" w:cs="Arial"/>
        </w:rPr>
        <w:t xml:space="preserve"> </w:t>
      </w:r>
      <w:proofErr w:type="spellStart"/>
      <w:r w:rsidRPr="00BC5BE9">
        <w:rPr>
          <w:rFonts w:ascii="Arial" w:hAnsi="Arial" w:cs="Arial"/>
        </w:rPr>
        <w:t>Sistem</w:t>
      </w:r>
      <w:proofErr w:type="spellEnd"/>
      <w:r w:rsidRPr="00BC5BE9">
        <w:rPr>
          <w:rFonts w:ascii="Arial" w:hAnsi="Arial" w:cs="Arial"/>
        </w:rPr>
        <w:t xml:space="preserve"> </w:t>
      </w:r>
      <w:proofErr w:type="spellStart"/>
      <w:r w:rsidRPr="00BC5BE9">
        <w:rPr>
          <w:rFonts w:ascii="Arial" w:hAnsi="Arial" w:cs="Arial"/>
        </w:rPr>
        <w:t>Informasi</w:t>
      </w:r>
      <w:proofErr w:type="spellEnd"/>
      <w:r w:rsidRPr="00BC5BE9">
        <w:rPr>
          <w:rFonts w:ascii="Arial" w:hAnsi="Arial" w:cs="Arial"/>
        </w:rPr>
        <w:t xml:space="preserve"> </w:t>
      </w:r>
      <w:proofErr w:type="spellStart"/>
      <w:r w:rsidRPr="00BC5BE9">
        <w:rPr>
          <w:rFonts w:ascii="Arial" w:hAnsi="Arial" w:cs="Arial"/>
        </w:rPr>
        <w:t>Manajemen</w:t>
      </w:r>
      <w:proofErr w:type="spellEnd"/>
      <w:r w:rsidRPr="00BC5BE9">
        <w:rPr>
          <w:rFonts w:ascii="Arial" w:hAnsi="Arial" w:cs="Arial"/>
        </w:rPr>
        <w:t xml:space="preserve"> Obat, </w:t>
      </w:r>
      <w:proofErr w:type="gramStart"/>
      <w:r w:rsidRPr="00BC5BE9">
        <w:rPr>
          <w:rFonts w:ascii="Arial" w:hAnsi="Arial" w:cs="Arial"/>
        </w:rPr>
        <w:t>ISBN :</w:t>
      </w:r>
      <w:proofErr w:type="gramEnd"/>
      <w:r w:rsidRPr="00BC5BE9">
        <w:rPr>
          <w:rFonts w:ascii="Arial" w:hAnsi="Arial" w:cs="Arial"/>
        </w:rPr>
        <w:t xml:space="preserve"> 978-979-3288-41-3</w:t>
      </w:r>
    </w:p>
    <w:p w14:paraId="68E05EAB" w14:textId="77777777" w:rsidR="00F42052" w:rsidRPr="0021276D" w:rsidRDefault="00F42052" w:rsidP="00E11E5D">
      <w:pPr>
        <w:numPr>
          <w:ilvl w:val="0"/>
          <w:numId w:val="7"/>
        </w:numPr>
        <w:spacing w:after="0"/>
        <w:jc w:val="both"/>
        <w:rPr>
          <w:rFonts w:ascii="Arial" w:hAnsi="Arial" w:cs="Arial"/>
        </w:rPr>
      </w:pPr>
      <w:proofErr w:type="spellStart"/>
      <w:r w:rsidRPr="0021276D">
        <w:rPr>
          <w:rFonts w:ascii="Arial" w:hAnsi="Arial" w:cs="Arial"/>
        </w:rPr>
        <w:t>Sabarguna</w:t>
      </w:r>
      <w:proofErr w:type="spellEnd"/>
      <w:r w:rsidRPr="0021276D">
        <w:rPr>
          <w:rFonts w:ascii="Arial" w:hAnsi="Arial" w:cs="Arial"/>
        </w:rPr>
        <w:t xml:space="preserve">, 2019, </w:t>
      </w:r>
      <w:proofErr w:type="spellStart"/>
      <w:r w:rsidRPr="0021276D">
        <w:rPr>
          <w:rFonts w:ascii="Arial" w:hAnsi="Arial" w:cs="Arial"/>
        </w:rPr>
        <w:t>Buku</w:t>
      </w:r>
      <w:proofErr w:type="spellEnd"/>
      <w:r w:rsidRPr="0021276D">
        <w:rPr>
          <w:rFonts w:ascii="Arial" w:hAnsi="Arial" w:cs="Arial"/>
        </w:rPr>
        <w:t xml:space="preserve"> </w:t>
      </w:r>
      <w:proofErr w:type="spellStart"/>
      <w:r w:rsidRPr="0021276D">
        <w:rPr>
          <w:rFonts w:ascii="Arial" w:hAnsi="Arial" w:cs="Arial"/>
        </w:rPr>
        <w:t>Sistem</w:t>
      </w:r>
      <w:proofErr w:type="spellEnd"/>
      <w:r w:rsidRPr="0021276D">
        <w:rPr>
          <w:rFonts w:ascii="Arial" w:hAnsi="Arial" w:cs="Arial"/>
        </w:rPr>
        <w:t xml:space="preserve"> </w:t>
      </w:r>
      <w:proofErr w:type="spellStart"/>
      <w:r w:rsidRPr="0021276D">
        <w:rPr>
          <w:rFonts w:ascii="Arial" w:hAnsi="Arial" w:cs="Arial"/>
        </w:rPr>
        <w:t>Informasi</w:t>
      </w:r>
      <w:proofErr w:type="spellEnd"/>
      <w:r w:rsidRPr="0021276D">
        <w:rPr>
          <w:rFonts w:ascii="Arial" w:hAnsi="Arial" w:cs="Arial"/>
        </w:rPr>
        <w:t xml:space="preserve"> Kinerja </w:t>
      </w:r>
      <w:proofErr w:type="spellStart"/>
      <w:r w:rsidRPr="0021276D">
        <w:rPr>
          <w:rFonts w:ascii="Arial" w:hAnsi="Arial" w:cs="Arial"/>
        </w:rPr>
        <w:t>Manajemen</w:t>
      </w:r>
      <w:proofErr w:type="spellEnd"/>
      <w:r w:rsidRPr="0021276D">
        <w:rPr>
          <w:rFonts w:ascii="Arial" w:hAnsi="Arial" w:cs="Arial"/>
        </w:rPr>
        <w:t xml:space="preserve"> Obat </w:t>
      </w:r>
      <w:proofErr w:type="spellStart"/>
      <w:r w:rsidRPr="0021276D">
        <w:rPr>
          <w:rFonts w:ascii="Arial" w:hAnsi="Arial" w:cs="Arial"/>
        </w:rPr>
        <w:t>Berbasis</w:t>
      </w:r>
      <w:proofErr w:type="spellEnd"/>
      <w:r w:rsidRPr="0021276D">
        <w:rPr>
          <w:rFonts w:ascii="Arial" w:hAnsi="Arial" w:cs="Arial"/>
        </w:rPr>
        <w:t xml:space="preserve"> Balanced Secord Original, </w:t>
      </w:r>
      <w:proofErr w:type="gramStart"/>
      <w:r w:rsidRPr="0021276D">
        <w:rPr>
          <w:rFonts w:ascii="Arial" w:hAnsi="Arial" w:cs="Arial"/>
        </w:rPr>
        <w:t>ISBN :</w:t>
      </w:r>
      <w:proofErr w:type="gramEnd"/>
      <w:r w:rsidRPr="0021276D">
        <w:rPr>
          <w:rFonts w:ascii="Arial" w:hAnsi="Arial" w:cs="Arial"/>
        </w:rPr>
        <w:t xml:space="preserve"> 978-979-3288-36-9</w:t>
      </w:r>
    </w:p>
    <w:p w14:paraId="029CBE89" w14:textId="4BC4CEFE" w:rsidR="00F42052" w:rsidRPr="0021276D" w:rsidRDefault="00F42052" w:rsidP="00E11E5D">
      <w:pPr>
        <w:numPr>
          <w:ilvl w:val="0"/>
          <w:numId w:val="7"/>
        </w:numPr>
        <w:spacing w:after="0"/>
        <w:jc w:val="both"/>
        <w:rPr>
          <w:rFonts w:ascii="Arial" w:hAnsi="Arial" w:cs="Arial"/>
        </w:rPr>
      </w:pPr>
      <w:proofErr w:type="spellStart"/>
      <w:r w:rsidRPr="0021276D">
        <w:rPr>
          <w:rFonts w:ascii="Arial" w:hAnsi="Arial" w:cs="Arial"/>
        </w:rPr>
        <w:t>Rohmat</w:t>
      </w:r>
      <w:proofErr w:type="spellEnd"/>
      <w:r w:rsidRPr="0021276D">
        <w:rPr>
          <w:rFonts w:ascii="Arial" w:hAnsi="Arial" w:cs="Arial"/>
        </w:rPr>
        <w:t xml:space="preserve"> Taufik, 2018,</w:t>
      </w:r>
      <w:r w:rsidR="000F0E8D">
        <w:rPr>
          <w:rFonts w:ascii="Arial" w:hAnsi="Arial" w:cs="Arial"/>
        </w:rPr>
        <w:t xml:space="preserve"> </w:t>
      </w:r>
      <w:proofErr w:type="spellStart"/>
      <w:r w:rsidRPr="0021276D">
        <w:rPr>
          <w:rFonts w:ascii="Arial" w:hAnsi="Arial" w:cs="Arial"/>
        </w:rPr>
        <w:t>Buku</w:t>
      </w:r>
      <w:proofErr w:type="spellEnd"/>
      <w:r w:rsidRPr="0021276D">
        <w:rPr>
          <w:rFonts w:ascii="Arial" w:hAnsi="Arial" w:cs="Arial"/>
        </w:rPr>
        <w:t xml:space="preserve"> </w:t>
      </w:r>
      <w:proofErr w:type="spellStart"/>
      <w:r w:rsidRPr="0021276D">
        <w:rPr>
          <w:rFonts w:ascii="Arial" w:hAnsi="Arial" w:cs="Arial"/>
        </w:rPr>
        <w:t>Pengantar</w:t>
      </w:r>
      <w:proofErr w:type="spellEnd"/>
      <w:r w:rsidRPr="0021276D">
        <w:rPr>
          <w:rFonts w:ascii="Arial" w:hAnsi="Arial" w:cs="Arial"/>
        </w:rPr>
        <w:t xml:space="preserve"> </w:t>
      </w:r>
      <w:proofErr w:type="spellStart"/>
      <w:r w:rsidRPr="0021276D">
        <w:rPr>
          <w:rFonts w:ascii="Arial" w:hAnsi="Arial" w:cs="Arial"/>
        </w:rPr>
        <w:t>Sistem</w:t>
      </w:r>
      <w:proofErr w:type="spellEnd"/>
      <w:r w:rsidRPr="0021276D">
        <w:rPr>
          <w:rFonts w:ascii="Arial" w:hAnsi="Arial" w:cs="Arial"/>
        </w:rPr>
        <w:t xml:space="preserve"> </w:t>
      </w:r>
      <w:proofErr w:type="spellStart"/>
      <w:r w:rsidRPr="0021276D">
        <w:rPr>
          <w:rFonts w:ascii="Arial" w:hAnsi="Arial" w:cs="Arial"/>
        </w:rPr>
        <w:t>Informasi</w:t>
      </w:r>
      <w:proofErr w:type="spellEnd"/>
      <w:r w:rsidRPr="0021276D">
        <w:rPr>
          <w:rFonts w:ascii="Arial" w:hAnsi="Arial" w:cs="Arial"/>
        </w:rPr>
        <w:t xml:space="preserve">, </w:t>
      </w:r>
      <w:proofErr w:type="spellStart"/>
      <w:r w:rsidRPr="0021276D">
        <w:rPr>
          <w:rFonts w:ascii="Arial" w:hAnsi="Arial" w:cs="Arial"/>
        </w:rPr>
        <w:t>Edisi</w:t>
      </w:r>
      <w:proofErr w:type="spellEnd"/>
      <w:r w:rsidRPr="0021276D">
        <w:rPr>
          <w:rFonts w:ascii="Arial" w:hAnsi="Arial" w:cs="Arial"/>
        </w:rPr>
        <w:t xml:space="preserve"> 1, ISBN: 978-602-318-351-7, Mitra </w:t>
      </w:r>
      <w:proofErr w:type="spellStart"/>
      <w:r w:rsidRPr="0021276D">
        <w:rPr>
          <w:rFonts w:ascii="Arial" w:hAnsi="Arial" w:cs="Arial"/>
        </w:rPr>
        <w:t>Wacana</w:t>
      </w:r>
      <w:proofErr w:type="spellEnd"/>
      <w:r w:rsidRPr="0021276D">
        <w:rPr>
          <w:rFonts w:ascii="Arial" w:hAnsi="Arial" w:cs="Arial"/>
        </w:rPr>
        <w:t xml:space="preserve"> Media</w:t>
      </w:r>
    </w:p>
    <w:p w14:paraId="6BA9866A" w14:textId="77777777" w:rsidR="00F42052" w:rsidRPr="0021276D" w:rsidRDefault="00F42052" w:rsidP="00E11E5D">
      <w:pPr>
        <w:numPr>
          <w:ilvl w:val="0"/>
          <w:numId w:val="7"/>
        </w:numPr>
        <w:spacing w:after="0"/>
        <w:jc w:val="both"/>
        <w:rPr>
          <w:rFonts w:ascii="Arial" w:hAnsi="Arial" w:cs="Arial"/>
          <w:shd w:val="clear" w:color="auto" w:fill="FFFFFF"/>
        </w:rPr>
      </w:pPr>
      <w:r w:rsidRPr="0021276D">
        <w:rPr>
          <w:rFonts w:ascii="Arial" w:hAnsi="Arial" w:cs="Arial"/>
        </w:rPr>
        <w:t xml:space="preserve">Fahmi Hakam, 2017, </w:t>
      </w:r>
      <w:proofErr w:type="spellStart"/>
      <w:r w:rsidRPr="0021276D">
        <w:rPr>
          <w:rFonts w:ascii="Arial" w:hAnsi="Arial" w:cs="Arial"/>
        </w:rPr>
        <w:t>Analisis</w:t>
      </w:r>
      <w:proofErr w:type="spellEnd"/>
      <w:r w:rsidRPr="0021276D">
        <w:rPr>
          <w:rFonts w:ascii="Arial" w:hAnsi="Arial" w:cs="Arial"/>
        </w:rPr>
        <w:t xml:space="preserve"> </w:t>
      </w:r>
      <w:proofErr w:type="spellStart"/>
      <w:r w:rsidRPr="0021276D">
        <w:rPr>
          <w:rFonts w:ascii="Arial" w:hAnsi="Arial" w:cs="Arial"/>
        </w:rPr>
        <w:t>Perancangan</w:t>
      </w:r>
      <w:proofErr w:type="spellEnd"/>
      <w:r w:rsidRPr="0021276D">
        <w:rPr>
          <w:rFonts w:ascii="Arial" w:hAnsi="Arial" w:cs="Arial"/>
        </w:rPr>
        <w:t xml:space="preserve"> Dan Evaluasi </w:t>
      </w:r>
      <w:proofErr w:type="spellStart"/>
      <w:r w:rsidRPr="0021276D">
        <w:rPr>
          <w:rFonts w:ascii="Arial" w:hAnsi="Arial" w:cs="Arial"/>
        </w:rPr>
        <w:t>Sistem</w:t>
      </w:r>
      <w:proofErr w:type="spellEnd"/>
      <w:r w:rsidRPr="0021276D">
        <w:rPr>
          <w:rFonts w:ascii="Arial" w:hAnsi="Arial" w:cs="Arial"/>
        </w:rPr>
        <w:t xml:space="preserve"> </w:t>
      </w:r>
      <w:proofErr w:type="spellStart"/>
      <w:r w:rsidRPr="0021276D">
        <w:rPr>
          <w:rFonts w:ascii="Arial" w:hAnsi="Arial" w:cs="Arial"/>
        </w:rPr>
        <w:t>Informasi</w:t>
      </w:r>
      <w:proofErr w:type="spellEnd"/>
      <w:r w:rsidRPr="0021276D">
        <w:rPr>
          <w:rFonts w:ascii="Arial" w:hAnsi="Arial" w:cs="Arial"/>
        </w:rPr>
        <w:t xml:space="preserve"> Kesehatan </w:t>
      </w:r>
      <w:proofErr w:type="spellStart"/>
      <w:r w:rsidRPr="0021276D">
        <w:rPr>
          <w:rFonts w:ascii="Arial" w:hAnsi="Arial" w:cs="Arial"/>
          <w:shd w:val="clear" w:color="auto" w:fill="FFFFFF"/>
        </w:rPr>
        <w:t>Penerbit</w:t>
      </w:r>
      <w:proofErr w:type="spellEnd"/>
      <w:r w:rsidRPr="0021276D">
        <w:rPr>
          <w:rFonts w:ascii="Arial" w:hAnsi="Arial" w:cs="Arial"/>
          <w:shd w:val="clear" w:color="auto" w:fill="FFFFFF"/>
        </w:rPr>
        <w:t xml:space="preserve">: </w:t>
      </w:r>
      <w:proofErr w:type="spellStart"/>
      <w:r w:rsidRPr="0021276D">
        <w:rPr>
          <w:rFonts w:ascii="Arial" w:hAnsi="Arial" w:cs="Arial"/>
          <w:shd w:val="clear" w:color="auto" w:fill="FFFFFF"/>
        </w:rPr>
        <w:t>Gosyen</w:t>
      </w:r>
      <w:proofErr w:type="spellEnd"/>
      <w:r w:rsidRPr="0021276D">
        <w:rPr>
          <w:rFonts w:ascii="Arial" w:hAnsi="Arial" w:cs="Arial"/>
          <w:shd w:val="clear" w:color="auto" w:fill="FFFFFF"/>
        </w:rPr>
        <w:t xml:space="preserve"> Publishing ISBN: 978-602-1107-85-0</w:t>
      </w:r>
    </w:p>
    <w:p w14:paraId="61967523" w14:textId="77777777" w:rsidR="00F42052" w:rsidRPr="0021276D" w:rsidRDefault="00F42052" w:rsidP="00E11E5D">
      <w:pPr>
        <w:numPr>
          <w:ilvl w:val="0"/>
          <w:numId w:val="7"/>
        </w:numPr>
        <w:spacing w:after="0"/>
        <w:jc w:val="both"/>
        <w:rPr>
          <w:rFonts w:ascii="Arial" w:hAnsi="Arial" w:cs="Arial"/>
          <w:shd w:val="clear" w:color="auto" w:fill="FFFFFF"/>
        </w:rPr>
      </w:pPr>
      <w:r w:rsidRPr="0021276D">
        <w:rPr>
          <w:rFonts w:ascii="Arial" w:hAnsi="Arial" w:cs="Arial"/>
          <w:shd w:val="clear" w:color="auto" w:fill="FFFFFF"/>
        </w:rPr>
        <w:t xml:space="preserve">Fahmi Hakam, 2016, </w:t>
      </w:r>
      <w:proofErr w:type="spellStart"/>
      <w:r w:rsidRPr="0021276D">
        <w:rPr>
          <w:rFonts w:ascii="Arial" w:hAnsi="Arial" w:cs="Arial"/>
          <w:shd w:val="clear" w:color="auto" w:fill="FFFFFF"/>
        </w:rPr>
        <w:t>Buku</w:t>
      </w:r>
      <w:proofErr w:type="spellEnd"/>
      <w:r w:rsidRPr="0021276D">
        <w:rPr>
          <w:rFonts w:ascii="Arial" w:hAnsi="Arial" w:cs="Arial"/>
          <w:shd w:val="clear" w:color="auto" w:fill="FFFFFF"/>
        </w:rPr>
        <w:t xml:space="preserve"> </w:t>
      </w:r>
      <w:proofErr w:type="spellStart"/>
      <w:r w:rsidRPr="0021276D">
        <w:rPr>
          <w:rFonts w:ascii="Arial" w:hAnsi="Arial" w:cs="Arial"/>
          <w:shd w:val="clear" w:color="auto" w:fill="FFFFFF"/>
        </w:rPr>
        <w:t>Analisis</w:t>
      </w:r>
      <w:proofErr w:type="spellEnd"/>
      <w:r w:rsidRPr="0021276D">
        <w:rPr>
          <w:rFonts w:ascii="Arial" w:hAnsi="Arial" w:cs="Arial"/>
          <w:shd w:val="clear" w:color="auto" w:fill="FFFFFF"/>
        </w:rPr>
        <w:t xml:space="preserve"> </w:t>
      </w:r>
      <w:proofErr w:type="spellStart"/>
      <w:r w:rsidRPr="0021276D">
        <w:rPr>
          <w:rFonts w:ascii="Arial" w:hAnsi="Arial" w:cs="Arial"/>
          <w:shd w:val="clear" w:color="auto" w:fill="FFFFFF"/>
        </w:rPr>
        <w:t>Perancangan</w:t>
      </w:r>
      <w:proofErr w:type="spellEnd"/>
      <w:r w:rsidRPr="0021276D">
        <w:rPr>
          <w:rFonts w:ascii="Arial" w:hAnsi="Arial" w:cs="Arial"/>
          <w:shd w:val="clear" w:color="auto" w:fill="FFFFFF"/>
        </w:rPr>
        <w:t xml:space="preserve"> Dan Evaluasi </w:t>
      </w:r>
      <w:proofErr w:type="spellStart"/>
      <w:r w:rsidRPr="0021276D">
        <w:rPr>
          <w:rFonts w:ascii="Arial" w:hAnsi="Arial" w:cs="Arial"/>
          <w:shd w:val="clear" w:color="auto" w:fill="FFFFFF"/>
        </w:rPr>
        <w:t>Sistem</w:t>
      </w:r>
      <w:proofErr w:type="spellEnd"/>
      <w:r w:rsidRPr="0021276D">
        <w:rPr>
          <w:rFonts w:ascii="Arial" w:hAnsi="Arial" w:cs="Arial"/>
          <w:shd w:val="clear" w:color="auto" w:fill="FFFFFF"/>
        </w:rPr>
        <w:t xml:space="preserve"> </w:t>
      </w:r>
      <w:proofErr w:type="spellStart"/>
      <w:r w:rsidRPr="0021276D">
        <w:rPr>
          <w:rFonts w:ascii="Arial" w:hAnsi="Arial" w:cs="Arial"/>
          <w:shd w:val="clear" w:color="auto" w:fill="FFFFFF"/>
        </w:rPr>
        <w:t>Informasi</w:t>
      </w:r>
      <w:proofErr w:type="spellEnd"/>
      <w:r w:rsidRPr="0021276D">
        <w:rPr>
          <w:rFonts w:ascii="Arial" w:hAnsi="Arial" w:cs="Arial"/>
          <w:shd w:val="clear" w:color="auto" w:fill="FFFFFF"/>
        </w:rPr>
        <w:t xml:space="preserve"> Kesehatan, </w:t>
      </w:r>
      <w:proofErr w:type="spellStart"/>
      <w:r w:rsidRPr="0021276D">
        <w:rPr>
          <w:rFonts w:ascii="Arial" w:hAnsi="Arial" w:cs="Arial"/>
          <w:shd w:val="clear" w:color="auto" w:fill="FFFFFF"/>
        </w:rPr>
        <w:t>Gosyen</w:t>
      </w:r>
      <w:proofErr w:type="spellEnd"/>
      <w:r w:rsidRPr="0021276D">
        <w:rPr>
          <w:rFonts w:ascii="Arial" w:hAnsi="Arial" w:cs="Arial"/>
          <w:shd w:val="clear" w:color="auto" w:fill="FFFFFF"/>
        </w:rPr>
        <w:t xml:space="preserve"> Publishing</w:t>
      </w:r>
    </w:p>
    <w:p w14:paraId="64189774" w14:textId="77777777" w:rsidR="00F42052" w:rsidRPr="0021276D" w:rsidRDefault="00F42052" w:rsidP="00E11E5D">
      <w:pPr>
        <w:numPr>
          <w:ilvl w:val="0"/>
          <w:numId w:val="7"/>
        </w:numPr>
        <w:spacing w:after="0"/>
        <w:jc w:val="both"/>
        <w:rPr>
          <w:rFonts w:ascii="Arial" w:hAnsi="Arial" w:cs="Arial"/>
        </w:rPr>
      </w:pPr>
      <w:r w:rsidRPr="0021276D">
        <w:rPr>
          <w:rFonts w:ascii="Arial" w:hAnsi="Arial" w:cs="Arial"/>
        </w:rPr>
        <w:t xml:space="preserve">Diana Barsasella, 2012, </w:t>
      </w:r>
      <w:proofErr w:type="spellStart"/>
      <w:r w:rsidRPr="0021276D">
        <w:rPr>
          <w:rFonts w:ascii="Arial" w:hAnsi="Arial" w:cs="Arial"/>
        </w:rPr>
        <w:t>Sistem</w:t>
      </w:r>
      <w:proofErr w:type="spellEnd"/>
      <w:r w:rsidRPr="0021276D">
        <w:rPr>
          <w:rFonts w:ascii="Arial" w:hAnsi="Arial" w:cs="Arial"/>
        </w:rPr>
        <w:t xml:space="preserve"> </w:t>
      </w:r>
      <w:proofErr w:type="spellStart"/>
      <w:r w:rsidRPr="0021276D">
        <w:rPr>
          <w:rFonts w:ascii="Arial" w:hAnsi="Arial" w:cs="Arial"/>
        </w:rPr>
        <w:t>Informasi</w:t>
      </w:r>
      <w:proofErr w:type="spellEnd"/>
      <w:r w:rsidRPr="0021276D">
        <w:rPr>
          <w:rFonts w:ascii="Arial" w:hAnsi="Arial" w:cs="Arial"/>
        </w:rPr>
        <w:t xml:space="preserve"> Kesehatan, Mitra </w:t>
      </w:r>
      <w:proofErr w:type="spellStart"/>
      <w:r w:rsidRPr="0021276D">
        <w:rPr>
          <w:rFonts w:ascii="Arial" w:hAnsi="Arial" w:cs="Arial"/>
        </w:rPr>
        <w:t>Wacana</w:t>
      </w:r>
      <w:proofErr w:type="spellEnd"/>
      <w:r w:rsidRPr="0021276D">
        <w:rPr>
          <w:rFonts w:ascii="Arial" w:hAnsi="Arial" w:cs="Arial"/>
        </w:rPr>
        <w:t xml:space="preserve"> Media</w:t>
      </w:r>
    </w:p>
    <w:p w14:paraId="1E7731E2" w14:textId="5344DDF5" w:rsidR="00F42052" w:rsidRPr="0021276D" w:rsidRDefault="00F42052" w:rsidP="00E11E5D">
      <w:pPr>
        <w:numPr>
          <w:ilvl w:val="0"/>
          <w:numId w:val="7"/>
        </w:numPr>
        <w:spacing w:after="0"/>
        <w:jc w:val="both"/>
        <w:rPr>
          <w:rFonts w:ascii="Arial" w:hAnsi="Arial" w:cs="Arial"/>
        </w:rPr>
      </w:pPr>
      <w:r w:rsidRPr="0021276D">
        <w:rPr>
          <w:rFonts w:ascii="Arial" w:hAnsi="Arial" w:cs="Arial"/>
        </w:rPr>
        <w:t xml:space="preserve">Wahyudi </w:t>
      </w:r>
      <w:proofErr w:type="spellStart"/>
      <w:r w:rsidRPr="0021276D">
        <w:rPr>
          <w:rFonts w:ascii="Arial" w:hAnsi="Arial" w:cs="Arial"/>
        </w:rPr>
        <w:t>Kumorotomo</w:t>
      </w:r>
      <w:proofErr w:type="spellEnd"/>
      <w:r w:rsidRPr="0021276D">
        <w:rPr>
          <w:rFonts w:ascii="Arial" w:hAnsi="Arial" w:cs="Arial"/>
        </w:rPr>
        <w:t xml:space="preserve"> dan </w:t>
      </w:r>
      <w:proofErr w:type="spellStart"/>
      <w:r w:rsidRPr="0021276D">
        <w:rPr>
          <w:rFonts w:ascii="Arial" w:hAnsi="Arial" w:cs="Arial"/>
        </w:rPr>
        <w:t>Subando</w:t>
      </w:r>
      <w:proofErr w:type="spellEnd"/>
      <w:r w:rsidRPr="0021276D">
        <w:rPr>
          <w:rFonts w:ascii="Arial" w:hAnsi="Arial" w:cs="Arial"/>
        </w:rPr>
        <w:t xml:space="preserve"> Agus Margono, 2009, </w:t>
      </w:r>
      <w:proofErr w:type="spellStart"/>
      <w:r w:rsidRPr="0021276D">
        <w:rPr>
          <w:rFonts w:ascii="Arial" w:hAnsi="Arial" w:cs="Arial"/>
        </w:rPr>
        <w:t>Sistem</w:t>
      </w:r>
      <w:proofErr w:type="spellEnd"/>
      <w:r w:rsidRPr="0021276D">
        <w:rPr>
          <w:rFonts w:ascii="Arial" w:hAnsi="Arial" w:cs="Arial"/>
        </w:rPr>
        <w:t xml:space="preserve"> </w:t>
      </w:r>
      <w:proofErr w:type="spellStart"/>
      <w:r w:rsidRPr="0021276D">
        <w:rPr>
          <w:rFonts w:ascii="Arial" w:hAnsi="Arial" w:cs="Arial"/>
        </w:rPr>
        <w:t>Informasi</w:t>
      </w:r>
      <w:proofErr w:type="spellEnd"/>
      <w:r w:rsidRPr="0021276D">
        <w:rPr>
          <w:rFonts w:ascii="Arial" w:hAnsi="Arial" w:cs="Arial"/>
        </w:rPr>
        <w:t xml:space="preserve"> </w:t>
      </w:r>
      <w:proofErr w:type="spellStart"/>
      <w:r w:rsidRPr="0021276D">
        <w:rPr>
          <w:rFonts w:ascii="Arial" w:hAnsi="Arial" w:cs="Arial"/>
        </w:rPr>
        <w:t>Manajemen</w:t>
      </w:r>
      <w:proofErr w:type="spellEnd"/>
      <w:r w:rsidRPr="0021276D">
        <w:rPr>
          <w:rFonts w:ascii="Arial" w:hAnsi="Arial" w:cs="Arial"/>
        </w:rPr>
        <w:t xml:space="preserve">: </w:t>
      </w:r>
      <w:proofErr w:type="spellStart"/>
      <w:r w:rsidRPr="0021276D">
        <w:rPr>
          <w:rFonts w:ascii="Arial" w:hAnsi="Arial" w:cs="Arial"/>
        </w:rPr>
        <w:t>Dalam</w:t>
      </w:r>
      <w:proofErr w:type="spellEnd"/>
      <w:r w:rsidRPr="0021276D">
        <w:rPr>
          <w:rFonts w:ascii="Arial" w:hAnsi="Arial" w:cs="Arial"/>
        </w:rPr>
        <w:t xml:space="preserve"> Organisasi-Organisasi Publik, UGM Press, ISBN: 979-420-333-5</w:t>
      </w:r>
    </w:p>
    <w:p w14:paraId="01EFD664" w14:textId="77777777" w:rsidR="00373792" w:rsidRPr="0021276D" w:rsidRDefault="00373792" w:rsidP="00E11E5D">
      <w:pPr>
        <w:numPr>
          <w:ilvl w:val="0"/>
          <w:numId w:val="7"/>
        </w:numPr>
        <w:spacing w:after="0"/>
        <w:jc w:val="both"/>
        <w:rPr>
          <w:rFonts w:ascii="Arial" w:hAnsi="Arial" w:cs="Arial"/>
        </w:rPr>
      </w:pPr>
      <w:r w:rsidRPr="0021276D">
        <w:rPr>
          <w:rFonts w:ascii="Arial" w:hAnsi="Arial" w:cs="Arial"/>
        </w:rPr>
        <w:t xml:space="preserve">Sri Suwarni, Lilin Margareta, Arifin Santoso, Cinthya Nisha </w:t>
      </w:r>
      <w:proofErr w:type="spellStart"/>
      <w:r w:rsidRPr="0021276D">
        <w:rPr>
          <w:rFonts w:ascii="Arial" w:hAnsi="Arial" w:cs="Arial"/>
        </w:rPr>
        <w:t>Ristita</w:t>
      </w:r>
      <w:proofErr w:type="spellEnd"/>
      <w:r w:rsidRPr="0021276D">
        <w:rPr>
          <w:rFonts w:ascii="Arial" w:hAnsi="Arial" w:cs="Arial"/>
        </w:rPr>
        <w:t xml:space="preserve">, Yohana </w:t>
      </w:r>
      <w:proofErr w:type="spellStart"/>
      <w:r w:rsidRPr="0021276D">
        <w:rPr>
          <w:rFonts w:ascii="Arial" w:hAnsi="Arial" w:cs="Arial"/>
        </w:rPr>
        <w:t>Dwini</w:t>
      </w:r>
      <w:proofErr w:type="spellEnd"/>
      <w:r w:rsidRPr="0021276D">
        <w:rPr>
          <w:rFonts w:ascii="Arial" w:hAnsi="Arial" w:cs="Arial"/>
        </w:rPr>
        <w:t xml:space="preserve"> Marlia, 2024, </w:t>
      </w:r>
      <w:hyperlink r:id="rId35" w:history="1">
        <w:r w:rsidRPr="0021276D">
          <w:rPr>
            <w:rStyle w:val="Hyperlink"/>
            <w:rFonts w:ascii="Arial" w:hAnsi="Arial" w:cs="Arial"/>
          </w:rPr>
          <w:t xml:space="preserve">Gambaran </w:t>
        </w:r>
        <w:proofErr w:type="spellStart"/>
        <w:r w:rsidRPr="0021276D">
          <w:rPr>
            <w:rStyle w:val="Hyperlink"/>
            <w:rFonts w:ascii="Arial" w:hAnsi="Arial" w:cs="Arial"/>
          </w:rPr>
          <w:t>Efektivitas</w:t>
        </w:r>
        <w:proofErr w:type="spellEnd"/>
        <w:r w:rsidRPr="0021276D">
          <w:rPr>
            <w:rStyle w:val="Hyperlink"/>
            <w:rFonts w:ascii="Arial" w:hAnsi="Arial" w:cs="Arial"/>
          </w:rPr>
          <w:t xml:space="preserve"> </w:t>
        </w:r>
        <w:proofErr w:type="spellStart"/>
        <w:r w:rsidRPr="0021276D">
          <w:rPr>
            <w:rStyle w:val="Hyperlink"/>
            <w:rFonts w:ascii="Arial" w:hAnsi="Arial" w:cs="Arial"/>
          </w:rPr>
          <w:t>Sistem</w:t>
        </w:r>
        <w:proofErr w:type="spellEnd"/>
        <w:r w:rsidRPr="0021276D">
          <w:rPr>
            <w:rStyle w:val="Hyperlink"/>
            <w:rFonts w:ascii="Arial" w:hAnsi="Arial" w:cs="Arial"/>
          </w:rPr>
          <w:t xml:space="preserve"> </w:t>
        </w:r>
        <w:proofErr w:type="spellStart"/>
        <w:r w:rsidRPr="0021276D">
          <w:rPr>
            <w:rStyle w:val="Hyperlink"/>
            <w:rFonts w:ascii="Arial" w:hAnsi="Arial" w:cs="Arial"/>
          </w:rPr>
          <w:t>Informasi</w:t>
        </w:r>
        <w:proofErr w:type="spellEnd"/>
        <w:r w:rsidRPr="0021276D">
          <w:rPr>
            <w:rStyle w:val="Hyperlink"/>
            <w:rFonts w:ascii="Arial" w:hAnsi="Arial" w:cs="Arial"/>
          </w:rPr>
          <w:t xml:space="preserve"> </w:t>
        </w:r>
        <w:proofErr w:type="spellStart"/>
        <w:r w:rsidRPr="0021276D">
          <w:rPr>
            <w:rStyle w:val="Hyperlink"/>
            <w:rFonts w:ascii="Arial" w:hAnsi="Arial" w:cs="Arial"/>
          </w:rPr>
          <w:t>Sijahe</w:t>
        </w:r>
        <w:proofErr w:type="spellEnd"/>
        <w:r w:rsidRPr="0021276D">
          <w:rPr>
            <w:rStyle w:val="Hyperlink"/>
            <w:rFonts w:ascii="Arial" w:hAnsi="Arial" w:cs="Arial"/>
          </w:rPr>
          <w:t xml:space="preserve"> </w:t>
        </w:r>
        <w:proofErr w:type="spellStart"/>
        <w:r w:rsidRPr="0021276D">
          <w:rPr>
            <w:rStyle w:val="Hyperlink"/>
            <w:rFonts w:ascii="Arial" w:hAnsi="Arial" w:cs="Arial"/>
          </w:rPr>
          <w:t>Dengan</w:t>
        </w:r>
        <w:proofErr w:type="spellEnd"/>
        <w:r w:rsidRPr="0021276D">
          <w:rPr>
            <w:rStyle w:val="Hyperlink"/>
            <w:rFonts w:ascii="Arial" w:hAnsi="Arial" w:cs="Arial"/>
          </w:rPr>
          <w:t xml:space="preserve"> Metode Hot-Fit Di </w:t>
        </w:r>
        <w:proofErr w:type="spellStart"/>
        <w:r w:rsidRPr="0021276D">
          <w:rPr>
            <w:rStyle w:val="Hyperlink"/>
            <w:rFonts w:ascii="Arial" w:hAnsi="Arial" w:cs="Arial"/>
          </w:rPr>
          <w:t>Puskesmas</w:t>
        </w:r>
        <w:proofErr w:type="spellEnd"/>
        <w:r w:rsidRPr="0021276D">
          <w:rPr>
            <w:rStyle w:val="Hyperlink"/>
            <w:rFonts w:ascii="Arial" w:hAnsi="Arial" w:cs="Arial"/>
          </w:rPr>
          <w:t xml:space="preserve"> Kota Semarang</w:t>
        </w:r>
      </w:hyperlink>
      <w:r w:rsidRPr="0021276D">
        <w:rPr>
          <w:rFonts w:ascii="Arial" w:hAnsi="Arial" w:cs="Arial"/>
        </w:rPr>
        <w:t xml:space="preserve">, Indonesia </w:t>
      </w:r>
      <w:proofErr w:type="spellStart"/>
      <w:r w:rsidRPr="0021276D">
        <w:rPr>
          <w:rFonts w:ascii="Arial" w:hAnsi="Arial" w:cs="Arial"/>
        </w:rPr>
        <w:t>Jurnal</w:t>
      </w:r>
      <w:proofErr w:type="spellEnd"/>
      <w:r w:rsidRPr="0021276D">
        <w:rPr>
          <w:rFonts w:ascii="Arial" w:hAnsi="Arial" w:cs="Arial"/>
        </w:rPr>
        <w:t xml:space="preserve"> Farmasi</w:t>
      </w:r>
    </w:p>
    <w:p w14:paraId="1CBC0A8C" w14:textId="6DB44572" w:rsidR="00373792" w:rsidRPr="0021276D" w:rsidRDefault="00373792" w:rsidP="00E11E5D">
      <w:pPr>
        <w:numPr>
          <w:ilvl w:val="0"/>
          <w:numId w:val="7"/>
        </w:numPr>
        <w:spacing w:after="0"/>
        <w:jc w:val="both"/>
        <w:rPr>
          <w:rFonts w:ascii="Arial" w:hAnsi="Arial" w:cs="Arial"/>
        </w:rPr>
      </w:pPr>
      <w:r w:rsidRPr="0021276D">
        <w:rPr>
          <w:rFonts w:ascii="Arial" w:hAnsi="Arial" w:cs="Arial"/>
        </w:rPr>
        <w:t xml:space="preserve">Sri Suwarni, Timmy Gondho Atmodjo, Pertiwi </w:t>
      </w:r>
      <w:proofErr w:type="spellStart"/>
      <w:r w:rsidRPr="0021276D">
        <w:rPr>
          <w:rFonts w:ascii="Arial" w:hAnsi="Arial" w:cs="Arial"/>
        </w:rPr>
        <w:t>Setyaningrum</w:t>
      </w:r>
      <w:proofErr w:type="spellEnd"/>
      <w:r w:rsidRPr="0021276D">
        <w:rPr>
          <w:rFonts w:ascii="Arial" w:hAnsi="Arial" w:cs="Arial"/>
        </w:rPr>
        <w:t xml:space="preserve">, </w:t>
      </w:r>
      <w:proofErr w:type="spellStart"/>
      <w:r w:rsidRPr="0021276D">
        <w:rPr>
          <w:rFonts w:ascii="Arial" w:hAnsi="Arial" w:cs="Arial"/>
        </w:rPr>
        <w:t>Gilang</w:t>
      </w:r>
      <w:proofErr w:type="spellEnd"/>
      <w:r w:rsidRPr="0021276D">
        <w:rPr>
          <w:rFonts w:ascii="Arial" w:hAnsi="Arial" w:cs="Arial"/>
        </w:rPr>
        <w:t xml:space="preserve"> </w:t>
      </w:r>
      <w:proofErr w:type="spellStart"/>
      <w:r w:rsidRPr="0021276D">
        <w:rPr>
          <w:rFonts w:ascii="Arial" w:hAnsi="Arial" w:cs="Arial"/>
        </w:rPr>
        <w:t>Rizki</w:t>
      </w:r>
      <w:proofErr w:type="spellEnd"/>
      <w:r w:rsidRPr="0021276D">
        <w:rPr>
          <w:rFonts w:ascii="Arial" w:hAnsi="Arial" w:cs="Arial"/>
        </w:rPr>
        <w:t xml:space="preserve"> Al Farizi, 2023, </w:t>
      </w:r>
      <w:proofErr w:type="spellStart"/>
      <w:r w:rsidRPr="0021276D">
        <w:rPr>
          <w:rFonts w:ascii="Arial" w:hAnsi="Arial" w:cs="Arial"/>
        </w:rPr>
        <w:t>Analisis</w:t>
      </w:r>
      <w:proofErr w:type="spellEnd"/>
      <w:r w:rsidRPr="0021276D">
        <w:rPr>
          <w:rFonts w:ascii="Arial" w:hAnsi="Arial" w:cs="Arial"/>
        </w:rPr>
        <w:t xml:space="preserve"> </w:t>
      </w:r>
      <w:proofErr w:type="spellStart"/>
      <w:r w:rsidRPr="0021276D">
        <w:rPr>
          <w:rFonts w:ascii="Arial" w:hAnsi="Arial" w:cs="Arial"/>
        </w:rPr>
        <w:t>Kepuasan</w:t>
      </w:r>
      <w:proofErr w:type="spellEnd"/>
      <w:r w:rsidRPr="0021276D">
        <w:rPr>
          <w:rFonts w:ascii="Arial" w:hAnsi="Arial" w:cs="Arial"/>
        </w:rPr>
        <w:t xml:space="preserve"> </w:t>
      </w:r>
      <w:proofErr w:type="spellStart"/>
      <w:r w:rsidRPr="0021276D">
        <w:rPr>
          <w:rFonts w:ascii="Arial" w:hAnsi="Arial" w:cs="Arial"/>
        </w:rPr>
        <w:t>Pengguna</w:t>
      </w:r>
      <w:proofErr w:type="spellEnd"/>
      <w:r w:rsidRPr="0021276D">
        <w:rPr>
          <w:rFonts w:ascii="Arial" w:hAnsi="Arial" w:cs="Arial"/>
        </w:rPr>
        <w:t xml:space="preserve"> SIFITA (</w:t>
      </w:r>
      <w:proofErr w:type="spellStart"/>
      <w:r w:rsidRPr="0021276D">
        <w:rPr>
          <w:rFonts w:ascii="Arial" w:hAnsi="Arial" w:cs="Arial"/>
        </w:rPr>
        <w:t>Sistem</w:t>
      </w:r>
      <w:proofErr w:type="spellEnd"/>
      <w:r w:rsidRPr="0021276D">
        <w:rPr>
          <w:rFonts w:ascii="Arial" w:hAnsi="Arial" w:cs="Arial"/>
        </w:rPr>
        <w:t xml:space="preserve"> </w:t>
      </w:r>
      <w:proofErr w:type="spellStart"/>
      <w:r w:rsidRPr="0021276D">
        <w:rPr>
          <w:rFonts w:ascii="Arial" w:hAnsi="Arial" w:cs="Arial"/>
        </w:rPr>
        <w:t>Informasi</w:t>
      </w:r>
      <w:proofErr w:type="spellEnd"/>
      <w:r w:rsidRPr="0021276D">
        <w:rPr>
          <w:rFonts w:ascii="Arial" w:hAnsi="Arial" w:cs="Arial"/>
        </w:rPr>
        <w:t xml:space="preserve"> </w:t>
      </w:r>
      <w:proofErr w:type="spellStart"/>
      <w:r w:rsidRPr="0021276D">
        <w:rPr>
          <w:rFonts w:ascii="Arial" w:hAnsi="Arial" w:cs="Arial"/>
        </w:rPr>
        <w:t>Fitofarmaka</w:t>
      </w:r>
      <w:proofErr w:type="spellEnd"/>
      <w:r w:rsidRPr="0021276D">
        <w:rPr>
          <w:rFonts w:ascii="Arial" w:hAnsi="Arial" w:cs="Arial"/>
        </w:rPr>
        <w:t xml:space="preserve">) pada </w:t>
      </w:r>
      <w:proofErr w:type="spellStart"/>
      <w:r w:rsidRPr="0021276D">
        <w:rPr>
          <w:rFonts w:ascii="Arial" w:hAnsi="Arial" w:cs="Arial"/>
        </w:rPr>
        <w:t>Apoteker</w:t>
      </w:r>
      <w:proofErr w:type="spellEnd"/>
      <w:r w:rsidRPr="0021276D">
        <w:rPr>
          <w:rFonts w:ascii="Arial" w:hAnsi="Arial" w:cs="Arial"/>
        </w:rPr>
        <w:t xml:space="preserve"> </w:t>
      </w:r>
      <w:proofErr w:type="spellStart"/>
      <w:r w:rsidRPr="0021276D">
        <w:rPr>
          <w:rFonts w:ascii="Arial" w:hAnsi="Arial" w:cs="Arial"/>
        </w:rPr>
        <w:t>dengan</w:t>
      </w:r>
      <w:proofErr w:type="spellEnd"/>
      <w:r w:rsidRPr="0021276D">
        <w:rPr>
          <w:rFonts w:ascii="Arial" w:hAnsi="Arial" w:cs="Arial"/>
        </w:rPr>
        <w:t xml:space="preserve"> Model End User’s Computing Satisfaction (EUCS) di Kota Semarang, JFSI</w:t>
      </w:r>
    </w:p>
    <w:p w14:paraId="1E528840" w14:textId="401C4B99" w:rsidR="00373792" w:rsidRPr="0021276D" w:rsidRDefault="00373792" w:rsidP="00BA17D5">
      <w:pPr>
        <w:numPr>
          <w:ilvl w:val="0"/>
          <w:numId w:val="7"/>
        </w:numPr>
        <w:spacing w:after="0"/>
        <w:jc w:val="both"/>
        <w:rPr>
          <w:rFonts w:ascii="Arial" w:hAnsi="Arial" w:cs="Arial"/>
        </w:rPr>
      </w:pPr>
      <w:r w:rsidRPr="0021276D">
        <w:rPr>
          <w:rFonts w:ascii="Arial" w:hAnsi="Arial" w:cs="Arial"/>
        </w:rPr>
        <w:t xml:space="preserve">Sri Suwarni, Aris </w:t>
      </w:r>
      <w:proofErr w:type="spellStart"/>
      <w:r w:rsidRPr="0021276D">
        <w:rPr>
          <w:rFonts w:ascii="Arial" w:hAnsi="Arial" w:cs="Arial"/>
        </w:rPr>
        <w:t>Widayati</w:t>
      </w:r>
      <w:proofErr w:type="spellEnd"/>
      <w:r w:rsidRPr="0021276D">
        <w:rPr>
          <w:rFonts w:ascii="Arial" w:hAnsi="Arial" w:cs="Arial"/>
        </w:rPr>
        <w:t xml:space="preserve"> </w:t>
      </w:r>
      <w:proofErr w:type="spellStart"/>
      <w:r w:rsidRPr="0021276D">
        <w:rPr>
          <w:rFonts w:ascii="Arial" w:hAnsi="Arial" w:cs="Arial"/>
        </w:rPr>
        <w:t>Nurista</w:t>
      </w:r>
      <w:proofErr w:type="spellEnd"/>
      <w:r w:rsidRPr="0021276D">
        <w:rPr>
          <w:rFonts w:ascii="Arial" w:hAnsi="Arial" w:cs="Arial"/>
        </w:rPr>
        <w:t xml:space="preserve"> Dida Ayuningtyas, Erna Tri Wulandari, 2021, THE EFFECTIVENESS OF THE SIJAHE DIGITAL APPLICATION AS A TOOL FOR PHARMACISTS IN EDUCATION ON THE USE OF TRADITIONAL MEDICINE, JURNAL KESEHATAN TAMBUSAI</w:t>
      </w:r>
    </w:p>
    <w:p w14:paraId="58A11DA8" w14:textId="268635E3" w:rsidR="00073CCC" w:rsidRPr="0021276D" w:rsidRDefault="00073CCC" w:rsidP="00BA17D5">
      <w:pPr>
        <w:numPr>
          <w:ilvl w:val="0"/>
          <w:numId w:val="7"/>
        </w:numPr>
        <w:spacing w:after="0"/>
        <w:jc w:val="both"/>
        <w:rPr>
          <w:rFonts w:ascii="Arial" w:hAnsi="Arial" w:cs="Arial"/>
        </w:rPr>
      </w:pPr>
      <w:r w:rsidRPr="0021276D">
        <w:rPr>
          <w:rFonts w:ascii="Arial" w:hAnsi="Arial" w:cs="Arial"/>
        </w:rPr>
        <w:t xml:space="preserve">Sri Suwarni, Odilia Dea Christina, Harum </w:t>
      </w:r>
      <w:proofErr w:type="spellStart"/>
      <w:r w:rsidRPr="0021276D">
        <w:rPr>
          <w:rFonts w:ascii="Arial" w:hAnsi="Arial" w:cs="Arial"/>
        </w:rPr>
        <w:t>Sitepu</w:t>
      </w:r>
      <w:proofErr w:type="spellEnd"/>
      <w:r w:rsidRPr="0021276D">
        <w:rPr>
          <w:rFonts w:ascii="Arial" w:hAnsi="Arial" w:cs="Arial"/>
        </w:rPr>
        <w:t xml:space="preserve">, Elisabeth Leony Regina, Ayu Ina Solichah, Karol Giovani Battista Leki, 2024, </w:t>
      </w:r>
      <w:hyperlink r:id="rId36" w:history="1">
        <w:r w:rsidRPr="0021276D">
          <w:rPr>
            <w:rStyle w:val="Hyperlink"/>
            <w:rFonts w:ascii="Arial" w:hAnsi="Arial" w:cs="Arial"/>
          </w:rPr>
          <w:t>BUDIDAYA BUNGA TELANG DAN PENGOLAHAN PASCA PANEN DENGAN DISPLAY PEMASARAN MELALUI SISTEM INFORMASI SMART TELANG DI DESA KALISEGORO GUNUNGPATI SEMARANG</w:t>
        </w:r>
      </w:hyperlink>
    </w:p>
    <w:p w14:paraId="4CB3E61D" w14:textId="68A7C05C" w:rsidR="00073CCC" w:rsidRPr="0021276D" w:rsidRDefault="00073CCC" w:rsidP="00662FF6">
      <w:pPr>
        <w:numPr>
          <w:ilvl w:val="0"/>
          <w:numId w:val="7"/>
        </w:numPr>
        <w:spacing w:after="0"/>
        <w:jc w:val="both"/>
        <w:rPr>
          <w:rFonts w:ascii="Arial" w:hAnsi="Arial" w:cs="Arial"/>
        </w:rPr>
      </w:pPr>
      <w:r w:rsidRPr="0021276D">
        <w:rPr>
          <w:rFonts w:ascii="Arial" w:hAnsi="Arial" w:cs="Arial"/>
        </w:rPr>
        <w:lastRenderedPageBreak/>
        <w:t>Sri Suwarni, Modestus Ratu, Auliya Qurrotuaini, Delita da Silva Sequeira, Timmy Gondho Atmodjo, 2024, SISTEM INFORMASI OBAT BAHAN ALAM (SI-OBAL) BERBASIS WEB SEBAGAI SUMBER INFORMASI DAN EDUKASI TENAGA KEFARMASIAN</w:t>
      </w:r>
    </w:p>
    <w:p w14:paraId="54824C8C" w14:textId="1CF27696" w:rsidR="00537358" w:rsidRPr="0021276D" w:rsidRDefault="00537358" w:rsidP="00E11E5D">
      <w:pPr>
        <w:numPr>
          <w:ilvl w:val="0"/>
          <w:numId w:val="7"/>
        </w:numPr>
        <w:spacing w:after="0"/>
        <w:jc w:val="both"/>
        <w:rPr>
          <w:rFonts w:ascii="Arial" w:hAnsi="Arial" w:cs="Arial"/>
        </w:rPr>
      </w:pPr>
      <w:r w:rsidRPr="0021276D">
        <w:rPr>
          <w:rFonts w:ascii="Arial" w:hAnsi="Arial" w:cs="Arial"/>
        </w:rPr>
        <w:t xml:space="preserve">Abdul Kadir, 2014, </w:t>
      </w:r>
      <w:proofErr w:type="spellStart"/>
      <w:r w:rsidRPr="0021276D">
        <w:rPr>
          <w:rFonts w:ascii="Arial" w:hAnsi="Arial" w:cs="Arial"/>
        </w:rPr>
        <w:t>Pengenalan</w:t>
      </w:r>
      <w:proofErr w:type="spellEnd"/>
      <w:r w:rsidRPr="0021276D">
        <w:rPr>
          <w:rFonts w:ascii="Arial" w:hAnsi="Arial" w:cs="Arial"/>
        </w:rPr>
        <w:t xml:space="preserve"> </w:t>
      </w:r>
      <w:proofErr w:type="spellStart"/>
      <w:r w:rsidRPr="0021276D">
        <w:rPr>
          <w:rFonts w:ascii="Arial" w:hAnsi="Arial" w:cs="Arial"/>
        </w:rPr>
        <w:t>Sistem</w:t>
      </w:r>
      <w:proofErr w:type="spellEnd"/>
      <w:r w:rsidRPr="0021276D">
        <w:rPr>
          <w:rFonts w:ascii="Arial" w:hAnsi="Arial" w:cs="Arial"/>
        </w:rPr>
        <w:t xml:space="preserve"> </w:t>
      </w:r>
      <w:proofErr w:type="spellStart"/>
      <w:r w:rsidRPr="0021276D">
        <w:rPr>
          <w:rFonts w:ascii="Arial" w:hAnsi="Arial" w:cs="Arial"/>
        </w:rPr>
        <w:t>Informasi</w:t>
      </w:r>
      <w:proofErr w:type="spellEnd"/>
      <w:r w:rsidRPr="0021276D">
        <w:rPr>
          <w:rFonts w:ascii="Arial" w:hAnsi="Arial" w:cs="Arial"/>
        </w:rPr>
        <w:t xml:space="preserve"> </w:t>
      </w:r>
      <w:proofErr w:type="spellStart"/>
      <w:r w:rsidRPr="0021276D">
        <w:rPr>
          <w:rFonts w:ascii="Arial" w:hAnsi="Arial" w:cs="Arial"/>
        </w:rPr>
        <w:t>edisi</w:t>
      </w:r>
      <w:proofErr w:type="spellEnd"/>
      <w:r w:rsidRPr="0021276D">
        <w:rPr>
          <w:rFonts w:ascii="Arial" w:hAnsi="Arial" w:cs="Arial"/>
        </w:rPr>
        <w:t xml:space="preserve"> </w:t>
      </w:r>
      <w:proofErr w:type="spellStart"/>
      <w:r w:rsidRPr="0021276D">
        <w:rPr>
          <w:rFonts w:ascii="Arial" w:hAnsi="Arial" w:cs="Arial"/>
        </w:rPr>
        <w:t>Revisi</w:t>
      </w:r>
      <w:proofErr w:type="spellEnd"/>
      <w:r w:rsidRPr="0021276D">
        <w:rPr>
          <w:rFonts w:ascii="Arial" w:hAnsi="Arial" w:cs="Arial"/>
        </w:rPr>
        <w:t>, Andi, Yogyakarta.</w:t>
      </w:r>
    </w:p>
    <w:p w14:paraId="25BF8202" w14:textId="5D4B8A68" w:rsidR="00537358" w:rsidRPr="0021276D" w:rsidRDefault="00537358" w:rsidP="00E11E5D">
      <w:pPr>
        <w:numPr>
          <w:ilvl w:val="0"/>
          <w:numId w:val="7"/>
        </w:numPr>
        <w:spacing w:after="0"/>
        <w:jc w:val="both"/>
        <w:rPr>
          <w:rFonts w:ascii="Arial" w:hAnsi="Arial" w:cs="Arial"/>
        </w:rPr>
      </w:pPr>
      <w:r w:rsidRPr="0021276D">
        <w:rPr>
          <w:rFonts w:ascii="Arial" w:hAnsi="Arial" w:cs="Arial"/>
        </w:rPr>
        <w:t xml:space="preserve">Abdul Kadir dan Terra </w:t>
      </w:r>
      <w:proofErr w:type="spellStart"/>
      <w:r w:rsidRPr="0021276D">
        <w:rPr>
          <w:rFonts w:ascii="Arial" w:hAnsi="Arial" w:cs="Arial"/>
        </w:rPr>
        <w:t>Triwahyuni</w:t>
      </w:r>
      <w:proofErr w:type="spellEnd"/>
      <w:r w:rsidRPr="0021276D">
        <w:rPr>
          <w:rFonts w:ascii="Arial" w:hAnsi="Arial" w:cs="Arial"/>
        </w:rPr>
        <w:t>, 2013,</w:t>
      </w:r>
      <w:r w:rsidR="000323C4">
        <w:rPr>
          <w:rFonts w:ascii="Arial" w:hAnsi="Arial" w:cs="Arial"/>
        </w:rPr>
        <w:t xml:space="preserve"> </w:t>
      </w:r>
      <w:proofErr w:type="spellStart"/>
      <w:r w:rsidRPr="0021276D">
        <w:rPr>
          <w:rFonts w:ascii="Arial" w:hAnsi="Arial" w:cs="Arial"/>
        </w:rPr>
        <w:t>Pengantar</w:t>
      </w:r>
      <w:proofErr w:type="spellEnd"/>
      <w:r w:rsidRPr="0021276D">
        <w:rPr>
          <w:rFonts w:ascii="Arial" w:hAnsi="Arial" w:cs="Arial"/>
        </w:rPr>
        <w:t xml:space="preserve"> </w:t>
      </w:r>
      <w:proofErr w:type="spellStart"/>
      <w:r w:rsidRPr="0021276D">
        <w:rPr>
          <w:rFonts w:ascii="Arial" w:hAnsi="Arial" w:cs="Arial"/>
        </w:rPr>
        <w:t>Teknologi</w:t>
      </w:r>
      <w:proofErr w:type="spellEnd"/>
      <w:r w:rsidRPr="0021276D">
        <w:rPr>
          <w:rFonts w:ascii="Arial" w:hAnsi="Arial" w:cs="Arial"/>
        </w:rPr>
        <w:t xml:space="preserve"> </w:t>
      </w:r>
      <w:proofErr w:type="spellStart"/>
      <w:r w:rsidRPr="0021276D">
        <w:rPr>
          <w:rFonts w:ascii="Arial" w:hAnsi="Arial" w:cs="Arial"/>
        </w:rPr>
        <w:t>Informasi</w:t>
      </w:r>
      <w:proofErr w:type="spellEnd"/>
      <w:r w:rsidRPr="0021276D">
        <w:rPr>
          <w:rFonts w:ascii="Arial" w:hAnsi="Arial" w:cs="Arial"/>
        </w:rPr>
        <w:t xml:space="preserve"> </w:t>
      </w:r>
      <w:proofErr w:type="spellStart"/>
      <w:r w:rsidRPr="0021276D">
        <w:rPr>
          <w:rFonts w:ascii="Arial" w:hAnsi="Arial" w:cs="Arial"/>
        </w:rPr>
        <w:t>edisi</w:t>
      </w:r>
      <w:proofErr w:type="spellEnd"/>
      <w:r w:rsidRPr="0021276D">
        <w:rPr>
          <w:rFonts w:ascii="Arial" w:hAnsi="Arial" w:cs="Arial"/>
        </w:rPr>
        <w:t xml:space="preserve"> </w:t>
      </w:r>
      <w:proofErr w:type="spellStart"/>
      <w:r w:rsidRPr="0021276D">
        <w:rPr>
          <w:rFonts w:ascii="Arial" w:hAnsi="Arial" w:cs="Arial"/>
        </w:rPr>
        <w:t>Revisi</w:t>
      </w:r>
      <w:proofErr w:type="spellEnd"/>
      <w:r w:rsidRPr="0021276D">
        <w:rPr>
          <w:rFonts w:ascii="Arial" w:hAnsi="Arial" w:cs="Arial"/>
        </w:rPr>
        <w:t>, Andi, Yogyakarta.</w:t>
      </w:r>
    </w:p>
    <w:p w14:paraId="3EEB56D3" w14:textId="77777777" w:rsidR="00537358" w:rsidRPr="0021276D" w:rsidRDefault="00537358" w:rsidP="00E11E5D">
      <w:pPr>
        <w:numPr>
          <w:ilvl w:val="0"/>
          <w:numId w:val="7"/>
        </w:numPr>
        <w:spacing w:after="0"/>
        <w:jc w:val="both"/>
        <w:rPr>
          <w:rFonts w:ascii="Arial" w:hAnsi="Arial" w:cs="Arial"/>
        </w:rPr>
      </w:pPr>
      <w:r w:rsidRPr="0021276D">
        <w:rPr>
          <w:rFonts w:ascii="Arial" w:hAnsi="Arial" w:cs="Arial"/>
        </w:rPr>
        <w:t xml:space="preserve">Tata Sutabri, 2014, </w:t>
      </w:r>
      <w:proofErr w:type="spellStart"/>
      <w:r w:rsidRPr="0021276D">
        <w:rPr>
          <w:rFonts w:ascii="Arial" w:hAnsi="Arial" w:cs="Arial"/>
        </w:rPr>
        <w:t>Pengantar</w:t>
      </w:r>
      <w:proofErr w:type="spellEnd"/>
      <w:r w:rsidRPr="0021276D">
        <w:rPr>
          <w:rFonts w:ascii="Arial" w:hAnsi="Arial" w:cs="Arial"/>
        </w:rPr>
        <w:t xml:space="preserve"> </w:t>
      </w:r>
      <w:proofErr w:type="spellStart"/>
      <w:r w:rsidRPr="0021276D">
        <w:rPr>
          <w:rFonts w:ascii="Arial" w:hAnsi="Arial" w:cs="Arial"/>
        </w:rPr>
        <w:t>Teknologi</w:t>
      </w:r>
      <w:proofErr w:type="spellEnd"/>
      <w:r w:rsidRPr="0021276D">
        <w:rPr>
          <w:rFonts w:ascii="Arial" w:hAnsi="Arial" w:cs="Arial"/>
        </w:rPr>
        <w:t xml:space="preserve"> </w:t>
      </w:r>
      <w:proofErr w:type="spellStart"/>
      <w:r w:rsidRPr="0021276D">
        <w:rPr>
          <w:rFonts w:ascii="Arial" w:hAnsi="Arial" w:cs="Arial"/>
        </w:rPr>
        <w:t>Informasi</w:t>
      </w:r>
      <w:proofErr w:type="spellEnd"/>
      <w:r w:rsidRPr="0021276D">
        <w:rPr>
          <w:rFonts w:ascii="Arial" w:hAnsi="Arial" w:cs="Arial"/>
        </w:rPr>
        <w:t>, Andi, Yogyakarta.</w:t>
      </w:r>
    </w:p>
    <w:p w14:paraId="656EBD28" w14:textId="77777777" w:rsidR="00537358" w:rsidRPr="0021276D" w:rsidRDefault="00537358" w:rsidP="00E11E5D">
      <w:pPr>
        <w:numPr>
          <w:ilvl w:val="0"/>
          <w:numId w:val="7"/>
        </w:numPr>
        <w:spacing w:after="0"/>
        <w:jc w:val="both"/>
        <w:rPr>
          <w:rFonts w:ascii="Arial" w:hAnsi="Arial" w:cs="Arial"/>
        </w:rPr>
      </w:pPr>
      <w:r w:rsidRPr="0021276D">
        <w:rPr>
          <w:rFonts w:ascii="Arial" w:hAnsi="Arial" w:cs="Arial"/>
        </w:rPr>
        <w:t xml:space="preserve">Sri Kusumadewi, Artificial Intelligence (Teknik dan </w:t>
      </w:r>
      <w:proofErr w:type="spellStart"/>
      <w:r w:rsidRPr="0021276D">
        <w:rPr>
          <w:rFonts w:ascii="Arial" w:hAnsi="Arial" w:cs="Arial"/>
        </w:rPr>
        <w:t>Aplikasinya</w:t>
      </w:r>
      <w:proofErr w:type="spellEnd"/>
      <w:r w:rsidRPr="0021276D">
        <w:rPr>
          <w:rFonts w:ascii="Arial" w:hAnsi="Arial" w:cs="Arial"/>
        </w:rPr>
        <w:t xml:space="preserve">), </w:t>
      </w:r>
      <w:proofErr w:type="spellStart"/>
      <w:r w:rsidRPr="0021276D">
        <w:rPr>
          <w:rFonts w:ascii="Arial" w:hAnsi="Arial" w:cs="Arial"/>
        </w:rPr>
        <w:t>Graha</w:t>
      </w:r>
      <w:proofErr w:type="spellEnd"/>
      <w:r w:rsidRPr="0021276D">
        <w:rPr>
          <w:rFonts w:ascii="Arial" w:hAnsi="Arial" w:cs="Arial"/>
        </w:rPr>
        <w:t xml:space="preserve"> Ilmu, Yogyakarta.</w:t>
      </w:r>
    </w:p>
    <w:p w14:paraId="645BA5EF" w14:textId="77777777" w:rsidR="00537358" w:rsidRPr="0021276D" w:rsidRDefault="00537358" w:rsidP="00E11E5D">
      <w:pPr>
        <w:numPr>
          <w:ilvl w:val="0"/>
          <w:numId w:val="7"/>
        </w:numPr>
        <w:spacing w:after="0"/>
        <w:jc w:val="both"/>
        <w:rPr>
          <w:rFonts w:ascii="Arial" w:hAnsi="Arial" w:cs="Arial"/>
        </w:rPr>
      </w:pPr>
      <w:r w:rsidRPr="0021276D">
        <w:rPr>
          <w:rFonts w:ascii="Arial" w:hAnsi="Arial" w:cs="Arial"/>
        </w:rPr>
        <w:t xml:space="preserve">Ali Zaki, 2008, E-life Style </w:t>
      </w:r>
      <w:proofErr w:type="spellStart"/>
      <w:r w:rsidRPr="0021276D">
        <w:rPr>
          <w:rFonts w:ascii="Arial" w:hAnsi="Arial" w:cs="Arial"/>
        </w:rPr>
        <w:t>Memanfaatkan</w:t>
      </w:r>
      <w:proofErr w:type="spellEnd"/>
      <w:r w:rsidRPr="0021276D">
        <w:rPr>
          <w:rFonts w:ascii="Arial" w:hAnsi="Arial" w:cs="Arial"/>
        </w:rPr>
        <w:t xml:space="preserve"> </w:t>
      </w:r>
      <w:proofErr w:type="spellStart"/>
      <w:r w:rsidRPr="0021276D">
        <w:rPr>
          <w:rFonts w:ascii="Arial" w:hAnsi="Arial" w:cs="Arial"/>
        </w:rPr>
        <w:t>Perangkat</w:t>
      </w:r>
      <w:proofErr w:type="spellEnd"/>
      <w:r w:rsidRPr="0021276D">
        <w:rPr>
          <w:rFonts w:ascii="Arial" w:hAnsi="Arial" w:cs="Arial"/>
        </w:rPr>
        <w:t xml:space="preserve"> Tek Digital, </w:t>
      </w:r>
      <w:proofErr w:type="spellStart"/>
      <w:r w:rsidRPr="0021276D">
        <w:rPr>
          <w:rFonts w:ascii="Arial" w:hAnsi="Arial" w:cs="Arial"/>
        </w:rPr>
        <w:t>Salemba</w:t>
      </w:r>
      <w:proofErr w:type="spellEnd"/>
      <w:r w:rsidRPr="0021276D">
        <w:rPr>
          <w:rFonts w:ascii="Arial" w:hAnsi="Arial" w:cs="Arial"/>
        </w:rPr>
        <w:t xml:space="preserve"> </w:t>
      </w:r>
      <w:proofErr w:type="spellStart"/>
      <w:r w:rsidRPr="0021276D">
        <w:rPr>
          <w:rFonts w:ascii="Arial" w:hAnsi="Arial" w:cs="Arial"/>
        </w:rPr>
        <w:t>Infotek</w:t>
      </w:r>
      <w:proofErr w:type="spellEnd"/>
      <w:r w:rsidRPr="0021276D">
        <w:rPr>
          <w:rFonts w:ascii="Arial" w:hAnsi="Arial" w:cs="Arial"/>
        </w:rPr>
        <w:t>, Jakarta.</w:t>
      </w:r>
    </w:p>
    <w:p w14:paraId="436DFFB7" w14:textId="5346A69D" w:rsidR="005B606D" w:rsidRPr="0021276D" w:rsidRDefault="005B606D" w:rsidP="00E11E5D">
      <w:pPr>
        <w:numPr>
          <w:ilvl w:val="0"/>
          <w:numId w:val="7"/>
        </w:numPr>
        <w:spacing w:after="0"/>
        <w:jc w:val="both"/>
        <w:rPr>
          <w:rFonts w:ascii="Arial" w:hAnsi="Arial" w:cs="Arial"/>
        </w:rPr>
      </w:pPr>
      <w:r w:rsidRPr="0021276D">
        <w:rPr>
          <w:rStyle w:val="Strong"/>
          <w:rFonts w:ascii="Arial" w:hAnsi="Arial" w:cs="Arial"/>
          <w:color w:val="333333"/>
          <w:shd w:val="clear" w:color="auto" w:fill="FFFFFF"/>
        </w:rPr>
        <w:t>Titin Wahyuni, Anif Parasetorini</w:t>
      </w:r>
      <w:r w:rsidRPr="0021276D">
        <w:rPr>
          <w:rStyle w:val="Strong"/>
          <w:rFonts w:ascii="Arial" w:hAnsi="Arial" w:cs="Arial"/>
          <w:color w:val="333333"/>
          <w:shd w:val="clear" w:color="auto" w:fill="FFFFFF"/>
          <w:vertAlign w:val="superscript"/>
        </w:rPr>
        <w:t xml:space="preserve">, </w:t>
      </w:r>
      <w:r w:rsidRPr="0021276D">
        <w:rPr>
          <w:rFonts w:ascii="Arial" w:hAnsi="Arial" w:cs="Arial"/>
        </w:rPr>
        <w:t xml:space="preserve">Metode HOT FIT </w:t>
      </w:r>
      <w:proofErr w:type="spellStart"/>
      <w:r w:rsidRPr="0021276D">
        <w:rPr>
          <w:rFonts w:ascii="Arial" w:hAnsi="Arial" w:cs="Arial"/>
        </w:rPr>
        <w:t>Untuk</w:t>
      </w:r>
      <w:proofErr w:type="spellEnd"/>
      <w:r w:rsidRPr="0021276D">
        <w:rPr>
          <w:rFonts w:ascii="Arial" w:hAnsi="Arial" w:cs="Arial"/>
        </w:rPr>
        <w:t xml:space="preserve"> </w:t>
      </w:r>
      <w:proofErr w:type="spellStart"/>
      <w:r w:rsidRPr="0021276D">
        <w:rPr>
          <w:rFonts w:ascii="Arial" w:hAnsi="Arial" w:cs="Arial"/>
        </w:rPr>
        <w:t>Mengukur</w:t>
      </w:r>
      <w:proofErr w:type="spellEnd"/>
      <w:r w:rsidRPr="0021276D">
        <w:rPr>
          <w:rFonts w:ascii="Arial" w:hAnsi="Arial" w:cs="Arial"/>
        </w:rPr>
        <w:t xml:space="preserve"> Tingkat </w:t>
      </w:r>
      <w:proofErr w:type="spellStart"/>
      <w:r w:rsidRPr="0021276D">
        <w:rPr>
          <w:rFonts w:ascii="Arial" w:hAnsi="Arial" w:cs="Arial"/>
        </w:rPr>
        <w:t>Kesiapan</w:t>
      </w:r>
      <w:proofErr w:type="spellEnd"/>
      <w:r w:rsidRPr="0021276D">
        <w:rPr>
          <w:rFonts w:ascii="Arial" w:hAnsi="Arial" w:cs="Arial"/>
        </w:rPr>
        <w:t xml:space="preserve"> SIMRS </w:t>
      </w:r>
      <w:proofErr w:type="spellStart"/>
      <w:r w:rsidRPr="0021276D">
        <w:rPr>
          <w:rFonts w:ascii="Arial" w:hAnsi="Arial" w:cs="Arial"/>
        </w:rPr>
        <w:t>Dalam</w:t>
      </w:r>
      <w:proofErr w:type="spellEnd"/>
      <w:r w:rsidRPr="0021276D">
        <w:rPr>
          <w:rFonts w:ascii="Arial" w:hAnsi="Arial" w:cs="Arial"/>
        </w:rPr>
        <w:t xml:space="preserve"> </w:t>
      </w:r>
      <w:proofErr w:type="spellStart"/>
      <w:r w:rsidRPr="0021276D">
        <w:rPr>
          <w:rFonts w:ascii="Arial" w:hAnsi="Arial" w:cs="Arial"/>
        </w:rPr>
        <w:t>Mendukung</w:t>
      </w:r>
      <w:proofErr w:type="spellEnd"/>
      <w:r w:rsidRPr="0021276D">
        <w:rPr>
          <w:rFonts w:ascii="Arial" w:hAnsi="Arial" w:cs="Arial"/>
        </w:rPr>
        <w:t xml:space="preserve"> </w:t>
      </w:r>
      <w:proofErr w:type="spellStart"/>
      <w:r w:rsidRPr="0021276D">
        <w:rPr>
          <w:rFonts w:ascii="Arial" w:hAnsi="Arial" w:cs="Arial"/>
        </w:rPr>
        <w:t>Implementasi</w:t>
      </w:r>
      <w:proofErr w:type="spellEnd"/>
      <w:r w:rsidRPr="0021276D">
        <w:rPr>
          <w:rFonts w:ascii="Arial" w:hAnsi="Arial" w:cs="Arial"/>
        </w:rPr>
        <w:t xml:space="preserve"> E-Health</w:t>
      </w:r>
    </w:p>
    <w:p w14:paraId="2DD3F4A7" w14:textId="1F0F7509" w:rsidR="005B606D" w:rsidRPr="0021276D" w:rsidRDefault="005B606D" w:rsidP="00E11E5D">
      <w:pPr>
        <w:numPr>
          <w:ilvl w:val="0"/>
          <w:numId w:val="7"/>
        </w:numPr>
        <w:spacing w:after="0"/>
        <w:jc w:val="both"/>
        <w:rPr>
          <w:rFonts w:ascii="Arial" w:hAnsi="Arial" w:cs="Arial"/>
        </w:rPr>
      </w:pPr>
      <w:r w:rsidRPr="0021276D">
        <w:rPr>
          <w:rFonts w:ascii="Arial" w:hAnsi="Arial" w:cs="Arial"/>
        </w:rPr>
        <w:t xml:space="preserve">Analisa “Pieces” </w:t>
      </w:r>
      <w:proofErr w:type="spellStart"/>
      <w:r w:rsidRPr="0021276D">
        <w:rPr>
          <w:rFonts w:ascii="Arial" w:hAnsi="Arial" w:cs="Arial"/>
        </w:rPr>
        <w:t>Sistem</w:t>
      </w:r>
      <w:proofErr w:type="spellEnd"/>
      <w:r w:rsidRPr="0021276D">
        <w:rPr>
          <w:rFonts w:ascii="Arial" w:hAnsi="Arial" w:cs="Arial"/>
        </w:rPr>
        <w:t xml:space="preserve"> </w:t>
      </w:r>
      <w:proofErr w:type="spellStart"/>
      <w:r w:rsidRPr="0021276D">
        <w:rPr>
          <w:rFonts w:ascii="Arial" w:hAnsi="Arial" w:cs="Arial"/>
        </w:rPr>
        <w:t>Informasi</w:t>
      </w:r>
      <w:proofErr w:type="spellEnd"/>
      <w:r w:rsidRPr="0021276D">
        <w:rPr>
          <w:rFonts w:ascii="Arial" w:hAnsi="Arial" w:cs="Arial"/>
        </w:rPr>
        <w:t xml:space="preserve"> </w:t>
      </w:r>
      <w:proofErr w:type="spellStart"/>
      <w:r w:rsidRPr="0021276D">
        <w:rPr>
          <w:rFonts w:ascii="Arial" w:hAnsi="Arial" w:cs="Arial"/>
        </w:rPr>
        <w:t>Pelaporan</w:t>
      </w:r>
      <w:proofErr w:type="spellEnd"/>
      <w:r w:rsidRPr="0021276D">
        <w:rPr>
          <w:rFonts w:ascii="Arial" w:hAnsi="Arial" w:cs="Arial"/>
        </w:rPr>
        <w:t xml:space="preserve"> </w:t>
      </w:r>
      <w:proofErr w:type="spellStart"/>
      <w:r w:rsidRPr="0021276D">
        <w:rPr>
          <w:rFonts w:ascii="Arial" w:hAnsi="Arial" w:cs="Arial"/>
        </w:rPr>
        <w:t>Rl</w:t>
      </w:r>
      <w:proofErr w:type="spellEnd"/>
      <w:r w:rsidRPr="0021276D">
        <w:rPr>
          <w:rFonts w:ascii="Arial" w:hAnsi="Arial" w:cs="Arial"/>
        </w:rPr>
        <w:t xml:space="preserve"> 4a Di RSIA </w:t>
      </w:r>
      <w:proofErr w:type="spellStart"/>
      <w:r w:rsidRPr="0021276D">
        <w:rPr>
          <w:rFonts w:ascii="Arial" w:hAnsi="Arial" w:cs="Arial"/>
        </w:rPr>
        <w:t>Gunung</w:t>
      </w:r>
      <w:proofErr w:type="spellEnd"/>
      <w:r w:rsidRPr="0021276D">
        <w:rPr>
          <w:rFonts w:ascii="Arial" w:hAnsi="Arial" w:cs="Arial"/>
        </w:rPr>
        <w:t xml:space="preserve"> Sawo Semarang</w:t>
      </w:r>
    </w:p>
    <w:p w14:paraId="4C7A27B4" w14:textId="2EF5BFB2" w:rsidR="005B606D" w:rsidRPr="0021276D" w:rsidRDefault="005B606D" w:rsidP="00E11E5D">
      <w:pPr>
        <w:numPr>
          <w:ilvl w:val="0"/>
          <w:numId w:val="7"/>
        </w:numPr>
        <w:spacing w:after="0"/>
        <w:jc w:val="both"/>
        <w:rPr>
          <w:rFonts w:ascii="Arial" w:hAnsi="Arial" w:cs="Arial"/>
        </w:rPr>
      </w:pPr>
      <w:proofErr w:type="spellStart"/>
      <w:r w:rsidRPr="0021276D">
        <w:rPr>
          <w:rFonts w:ascii="Arial" w:hAnsi="Arial" w:cs="Arial"/>
        </w:rPr>
        <w:t>Analisis</w:t>
      </w:r>
      <w:proofErr w:type="spellEnd"/>
      <w:r w:rsidRPr="0021276D">
        <w:rPr>
          <w:rFonts w:ascii="Arial" w:hAnsi="Arial" w:cs="Arial"/>
        </w:rPr>
        <w:t xml:space="preserve"> </w:t>
      </w:r>
      <w:proofErr w:type="spellStart"/>
      <w:r w:rsidRPr="0021276D">
        <w:rPr>
          <w:rFonts w:ascii="Arial" w:hAnsi="Arial" w:cs="Arial"/>
        </w:rPr>
        <w:t>Sistem</w:t>
      </w:r>
      <w:proofErr w:type="spellEnd"/>
      <w:r w:rsidRPr="0021276D">
        <w:rPr>
          <w:rFonts w:ascii="Arial" w:hAnsi="Arial" w:cs="Arial"/>
        </w:rPr>
        <w:t xml:space="preserve"> </w:t>
      </w:r>
      <w:proofErr w:type="spellStart"/>
      <w:r w:rsidRPr="0021276D">
        <w:rPr>
          <w:rFonts w:ascii="Arial" w:hAnsi="Arial" w:cs="Arial"/>
        </w:rPr>
        <w:t>Informasi</w:t>
      </w:r>
      <w:proofErr w:type="spellEnd"/>
      <w:r w:rsidRPr="0021276D">
        <w:rPr>
          <w:rFonts w:ascii="Arial" w:hAnsi="Arial" w:cs="Arial"/>
        </w:rPr>
        <w:t xml:space="preserve"> </w:t>
      </w:r>
      <w:proofErr w:type="spellStart"/>
      <w:r w:rsidRPr="0021276D">
        <w:rPr>
          <w:rFonts w:ascii="Arial" w:hAnsi="Arial" w:cs="Arial"/>
        </w:rPr>
        <w:t>Registrasi</w:t>
      </w:r>
      <w:proofErr w:type="spellEnd"/>
      <w:r w:rsidRPr="0021276D">
        <w:rPr>
          <w:rFonts w:ascii="Arial" w:hAnsi="Arial" w:cs="Arial"/>
        </w:rPr>
        <w:t xml:space="preserve"> </w:t>
      </w:r>
      <w:proofErr w:type="spellStart"/>
      <w:r w:rsidRPr="0021276D">
        <w:rPr>
          <w:rFonts w:ascii="Arial" w:hAnsi="Arial" w:cs="Arial"/>
        </w:rPr>
        <w:t>Pasien</w:t>
      </w:r>
      <w:proofErr w:type="spellEnd"/>
      <w:r w:rsidRPr="0021276D">
        <w:rPr>
          <w:rFonts w:ascii="Arial" w:hAnsi="Arial" w:cs="Arial"/>
        </w:rPr>
        <w:t xml:space="preserve"> </w:t>
      </w:r>
      <w:proofErr w:type="spellStart"/>
      <w:r w:rsidRPr="0021276D">
        <w:rPr>
          <w:rFonts w:ascii="Arial" w:hAnsi="Arial" w:cs="Arial"/>
        </w:rPr>
        <w:t>Dengan</w:t>
      </w:r>
      <w:proofErr w:type="spellEnd"/>
      <w:r w:rsidRPr="0021276D">
        <w:rPr>
          <w:rFonts w:ascii="Arial" w:hAnsi="Arial" w:cs="Arial"/>
        </w:rPr>
        <w:t xml:space="preserve"> Metode Pieces Di Rumah Sakit Umum Daerah </w:t>
      </w:r>
      <w:proofErr w:type="spellStart"/>
      <w:r w:rsidRPr="0021276D">
        <w:rPr>
          <w:rFonts w:ascii="Arial" w:hAnsi="Arial" w:cs="Arial"/>
        </w:rPr>
        <w:t>Syekh</w:t>
      </w:r>
      <w:proofErr w:type="spellEnd"/>
      <w:r w:rsidRPr="0021276D">
        <w:rPr>
          <w:rFonts w:ascii="Arial" w:hAnsi="Arial" w:cs="Arial"/>
        </w:rPr>
        <w:t xml:space="preserve"> Yusuf </w:t>
      </w:r>
      <w:proofErr w:type="spellStart"/>
      <w:r w:rsidRPr="0021276D">
        <w:rPr>
          <w:rFonts w:ascii="Arial" w:hAnsi="Arial" w:cs="Arial"/>
        </w:rPr>
        <w:t>Kabupaten</w:t>
      </w:r>
      <w:proofErr w:type="spellEnd"/>
      <w:r w:rsidRPr="0021276D">
        <w:rPr>
          <w:rFonts w:ascii="Arial" w:hAnsi="Arial" w:cs="Arial"/>
        </w:rPr>
        <w:t xml:space="preserve"> </w:t>
      </w:r>
      <w:proofErr w:type="spellStart"/>
      <w:r w:rsidRPr="0021276D">
        <w:rPr>
          <w:rFonts w:ascii="Arial" w:hAnsi="Arial" w:cs="Arial"/>
        </w:rPr>
        <w:t>Gowa</w:t>
      </w:r>
      <w:proofErr w:type="spellEnd"/>
    </w:p>
    <w:p w14:paraId="5DC15E6D" w14:textId="0618F386" w:rsidR="00BB304F" w:rsidRPr="0021276D" w:rsidRDefault="00F42052" w:rsidP="00E11E5D">
      <w:pPr>
        <w:numPr>
          <w:ilvl w:val="0"/>
          <w:numId w:val="7"/>
        </w:numPr>
        <w:spacing w:after="0"/>
        <w:jc w:val="both"/>
        <w:rPr>
          <w:rFonts w:ascii="Arial" w:hAnsi="Arial" w:cs="Arial"/>
        </w:rPr>
      </w:pPr>
      <w:r w:rsidRPr="0021276D">
        <w:rPr>
          <w:rFonts w:ascii="Arial" w:hAnsi="Arial" w:cs="Arial"/>
        </w:rPr>
        <w:t xml:space="preserve">Ery </w:t>
      </w:r>
      <w:proofErr w:type="spellStart"/>
      <w:proofErr w:type="gramStart"/>
      <w:r w:rsidRPr="0021276D">
        <w:rPr>
          <w:rFonts w:ascii="Arial" w:hAnsi="Arial" w:cs="Arial"/>
        </w:rPr>
        <w:t>Rustianto,Enry</w:t>
      </w:r>
      <w:proofErr w:type="spellEnd"/>
      <w:proofErr w:type="gramEnd"/>
      <w:r w:rsidRPr="0021276D">
        <w:rPr>
          <w:rFonts w:ascii="Arial" w:hAnsi="Arial" w:cs="Arial"/>
        </w:rPr>
        <w:t xml:space="preserve"> Mazni,</w:t>
      </w:r>
      <w:r w:rsidR="000F0E8D">
        <w:rPr>
          <w:rFonts w:ascii="Arial" w:hAnsi="Arial" w:cs="Arial"/>
        </w:rPr>
        <w:t xml:space="preserve"> </w:t>
      </w:r>
      <w:r w:rsidRPr="0021276D">
        <w:rPr>
          <w:rFonts w:ascii="Arial" w:hAnsi="Arial" w:cs="Arial"/>
        </w:rPr>
        <w:t xml:space="preserve">2010, </w:t>
      </w:r>
      <w:proofErr w:type="spellStart"/>
      <w:r w:rsidRPr="0021276D">
        <w:rPr>
          <w:rFonts w:ascii="Arial" w:hAnsi="Arial" w:cs="Arial"/>
        </w:rPr>
        <w:t>Sistem</w:t>
      </w:r>
      <w:proofErr w:type="spellEnd"/>
      <w:r w:rsidRPr="0021276D">
        <w:rPr>
          <w:rFonts w:ascii="Arial" w:hAnsi="Arial" w:cs="Arial"/>
        </w:rPr>
        <w:t xml:space="preserve"> </w:t>
      </w:r>
      <w:proofErr w:type="spellStart"/>
      <w:r w:rsidRPr="0021276D">
        <w:rPr>
          <w:rFonts w:ascii="Arial" w:hAnsi="Arial" w:cs="Arial"/>
        </w:rPr>
        <w:t>Informasi</w:t>
      </w:r>
      <w:proofErr w:type="spellEnd"/>
      <w:r w:rsidRPr="0021276D">
        <w:rPr>
          <w:rFonts w:ascii="Arial" w:hAnsi="Arial" w:cs="Arial"/>
        </w:rPr>
        <w:t xml:space="preserve"> </w:t>
      </w:r>
      <w:proofErr w:type="spellStart"/>
      <w:r w:rsidRPr="0021276D">
        <w:rPr>
          <w:rFonts w:ascii="Arial" w:hAnsi="Arial" w:cs="Arial"/>
        </w:rPr>
        <w:t>Manajemen</w:t>
      </w:r>
      <w:proofErr w:type="spellEnd"/>
      <w:r w:rsidRPr="0021276D">
        <w:rPr>
          <w:rFonts w:ascii="Arial" w:hAnsi="Arial" w:cs="Arial"/>
        </w:rPr>
        <w:t xml:space="preserve"> Rumah Sakit yang </w:t>
      </w:r>
      <w:proofErr w:type="spellStart"/>
      <w:r w:rsidRPr="0021276D">
        <w:rPr>
          <w:rFonts w:ascii="Arial" w:hAnsi="Arial" w:cs="Arial"/>
        </w:rPr>
        <w:t>Terintegrasi</w:t>
      </w:r>
      <w:proofErr w:type="spellEnd"/>
    </w:p>
    <w:p w14:paraId="592CDFF2" w14:textId="77777777" w:rsidR="00240FFC" w:rsidRPr="0021276D" w:rsidRDefault="00240FFC" w:rsidP="00E11E5D">
      <w:pPr>
        <w:numPr>
          <w:ilvl w:val="0"/>
          <w:numId w:val="7"/>
        </w:numPr>
        <w:spacing w:after="0"/>
        <w:jc w:val="both"/>
        <w:rPr>
          <w:rFonts w:ascii="Arial" w:hAnsi="Arial" w:cs="Arial"/>
          <w:bCs/>
        </w:rPr>
      </w:pPr>
      <w:hyperlink r:id="rId37" w:history="1">
        <w:r w:rsidRPr="0021276D">
          <w:rPr>
            <w:rStyle w:val="Hyperlink"/>
            <w:rFonts w:ascii="Arial" w:hAnsi="Arial" w:cs="Arial"/>
            <w:bCs/>
          </w:rPr>
          <w:t>https://www.kemkes.go.id/</w:t>
        </w:r>
      </w:hyperlink>
    </w:p>
    <w:p w14:paraId="79369E72" w14:textId="581DCEE6" w:rsidR="00240FFC" w:rsidRPr="0021276D" w:rsidRDefault="00201CD2" w:rsidP="00E11E5D">
      <w:pPr>
        <w:numPr>
          <w:ilvl w:val="0"/>
          <w:numId w:val="7"/>
        </w:numPr>
        <w:spacing w:after="0"/>
        <w:jc w:val="both"/>
        <w:rPr>
          <w:rFonts w:ascii="Arial" w:hAnsi="Arial" w:cs="Arial"/>
          <w:bCs/>
        </w:rPr>
      </w:pPr>
      <w:hyperlink r:id="rId38" w:history="1">
        <w:r w:rsidRPr="0021276D">
          <w:rPr>
            <w:rStyle w:val="Hyperlink"/>
            <w:rFonts w:ascii="Arial" w:hAnsi="Arial" w:cs="Arial"/>
            <w:bCs/>
          </w:rPr>
          <w:t>https://sisfomedika.com/produk/</w:t>
        </w:r>
      </w:hyperlink>
    </w:p>
    <w:p w14:paraId="3F6971F3" w14:textId="77777777" w:rsidR="00240FFC" w:rsidRPr="0021276D" w:rsidRDefault="00240FFC" w:rsidP="00E11E5D">
      <w:pPr>
        <w:numPr>
          <w:ilvl w:val="0"/>
          <w:numId w:val="7"/>
        </w:numPr>
        <w:spacing w:after="0"/>
        <w:jc w:val="both"/>
        <w:rPr>
          <w:rFonts w:ascii="Arial" w:hAnsi="Arial" w:cs="Arial"/>
          <w:bCs/>
        </w:rPr>
      </w:pPr>
      <w:hyperlink r:id="rId39" w:history="1">
        <w:r w:rsidRPr="0021276D">
          <w:rPr>
            <w:rStyle w:val="Hyperlink"/>
            <w:rFonts w:ascii="Arial" w:hAnsi="Arial" w:cs="Arial"/>
            <w:bCs/>
          </w:rPr>
          <w:t>https://epuskesmas.semarangkota.go.id/index.php/antrian/antri</w:t>
        </w:r>
      </w:hyperlink>
    </w:p>
    <w:p w14:paraId="4B455EE7" w14:textId="77777777" w:rsidR="00240FFC" w:rsidRPr="0021276D" w:rsidRDefault="00240FFC" w:rsidP="00E11E5D">
      <w:pPr>
        <w:numPr>
          <w:ilvl w:val="0"/>
          <w:numId w:val="7"/>
        </w:numPr>
        <w:spacing w:after="0"/>
        <w:jc w:val="both"/>
        <w:rPr>
          <w:rFonts w:ascii="Arial" w:hAnsi="Arial" w:cs="Arial"/>
          <w:bCs/>
        </w:rPr>
      </w:pPr>
      <w:hyperlink r:id="rId40" w:history="1">
        <w:r w:rsidRPr="0021276D">
          <w:rPr>
            <w:rStyle w:val="Hyperlink"/>
            <w:rFonts w:ascii="Arial" w:hAnsi="Arial" w:cs="Arial"/>
            <w:bCs/>
          </w:rPr>
          <w:t>https://www.halodoc.com/tanya-dokter</w:t>
        </w:r>
      </w:hyperlink>
    </w:p>
    <w:p w14:paraId="3F56A5C6" w14:textId="77777777" w:rsidR="00240FFC" w:rsidRPr="0021276D" w:rsidRDefault="00240FFC" w:rsidP="00E11E5D">
      <w:pPr>
        <w:numPr>
          <w:ilvl w:val="0"/>
          <w:numId w:val="7"/>
        </w:numPr>
        <w:spacing w:after="0"/>
        <w:jc w:val="both"/>
        <w:rPr>
          <w:rFonts w:ascii="Arial" w:hAnsi="Arial" w:cs="Arial"/>
          <w:bCs/>
        </w:rPr>
      </w:pPr>
      <w:hyperlink r:id="rId41" w:history="1">
        <w:r w:rsidRPr="0021276D">
          <w:rPr>
            <w:rStyle w:val="Hyperlink"/>
            <w:rFonts w:ascii="Arial" w:hAnsi="Arial" w:cs="Arial"/>
            <w:bCs/>
          </w:rPr>
          <w:t>https://siniera.com/</w:t>
        </w:r>
      </w:hyperlink>
    </w:p>
    <w:p w14:paraId="7A227F4F" w14:textId="77777777" w:rsidR="00240FFC" w:rsidRPr="0021276D" w:rsidRDefault="00240FFC" w:rsidP="00E11E5D">
      <w:pPr>
        <w:numPr>
          <w:ilvl w:val="0"/>
          <w:numId w:val="7"/>
        </w:numPr>
        <w:spacing w:after="0"/>
        <w:jc w:val="both"/>
        <w:rPr>
          <w:rFonts w:ascii="Arial" w:hAnsi="Arial" w:cs="Arial"/>
          <w:bCs/>
        </w:rPr>
      </w:pPr>
      <w:hyperlink r:id="rId42" w:history="1">
        <w:r w:rsidRPr="0021276D">
          <w:rPr>
            <w:rStyle w:val="Hyperlink"/>
            <w:rFonts w:ascii="Arial" w:hAnsi="Arial" w:cs="Arial"/>
            <w:bCs/>
          </w:rPr>
          <w:t>https://simona.kemkes.go.id/</w:t>
        </w:r>
      </w:hyperlink>
    </w:p>
    <w:p w14:paraId="187AE67F" w14:textId="77777777" w:rsidR="00240FFC" w:rsidRPr="0021276D" w:rsidRDefault="00240FFC" w:rsidP="00E11E5D">
      <w:pPr>
        <w:numPr>
          <w:ilvl w:val="0"/>
          <w:numId w:val="7"/>
        </w:numPr>
        <w:spacing w:after="0"/>
        <w:jc w:val="both"/>
        <w:rPr>
          <w:rFonts w:ascii="Arial" w:hAnsi="Arial" w:cs="Arial"/>
          <w:bCs/>
        </w:rPr>
      </w:pPr>
      <w:hyperlink r:id="rId43" w:history="1">
        <w:r w:rsidRPr="0021276D">
          <w:rPr>
            <w:rStyle w:val="Hyperlink"/>
            <w:rFonts w:ascii="Arial" w:hAnsi="Arial" w:cs="Arial"/>
            <w:bCs/>
          </w:rPr>
          <w:t>https://www.pom.go.id/new/</w:t>
        </w:r>
      </w:hyperlink>
    </w:p>
    <w:p w14:paraId="3DE96616" w14:textId="77777777" w:rsidR="00240FFC" w:rsidRPr="0021276D" w:rsidRDefault="00240FFC" w:rsidP="00E11E5D">
      <w:pPr>
        <w:numPr>
          <w:ilvl w:val="0"/>
          <w:numId w:val="7"/>
        </w:numPr>
        <w:spacing w:after="0"/>
        <w:jc w:val="both"/>
        <w:rPr>
          <w:rStyle w:val="Hyperlink"/>
          <w:rFonts w:ascii="Arial" w:hAnsi="Arial" w:cs="Arial"/>
          <w:bCs/>
          <w:color w:val="auto"/>
          <w:u w:val="none"/>
        </w:rPr>
      </w:pPr>
      <w:hyperlink r:id="rId44" w:history="1">
        <w:r w:rsidRPr="0021276D">
          <w:rPr>
            <w:rStyle w:val="Hyperlink"/>
            <w:rFonts w:ascii="Arial" w:hAnsi="Arial" w:cs="Arial"/>
            <w:bCs/>
          </w:rPr>
          <w:t>https://farmalkes.kemkes.go.id/nasional/</w:t>
        </w:r>
      </w:hyperlink>
    </w:p>
    <w:p w14:paraId="34097172" w14:textId="1A65907D" w:rsidR="00CF4448" w:rsidRPr="0021276D" w:rsidRDefault="00CF4448" w:rsidP="00E11E5D">
      <w:pPr>
        <w:numPr>
          <w:ilvl w:val="0"/>
          <w:numId w:val="7"/>
        </w:numPr>
        <w:spacing w:after="0"/>
        <w:jc w:val="both"/>
        <w:rPr>
          <w:rStyle w:val="Hyperlink"/>
          <w:rFonts w:ascii="Arial" w:hAnsi="Arial" w:cs="Arial"/>
          <w:bCs/>
          <w:color w:val="auto"/>
          <w:u w:val="none"/>
        </w:rPr>
      </w:pPr>
      <w:r w:rsidRPr="0021276D">
        <w:rPr>
          <w:rStyle w:val="Hyperlink"/>
          <w:rFonts w:ascii="Arial" w:hAnsi="Arial" w:cs="Arial"/>
          <w:bCs/>
        </w:rPr>
        <w:t>Sijahe.com</w:t>
      </w:r>
    </w:p>
    <w:p w14:paraId="5529A649" w14:textId="4D8173F3" w:rsidR="00201CD2" w:rsidRPr="0021276D" w:rsidRDefault="00201CD2" w:rsidP="00201CD2">
      <w:pPr>
        <w:numPr>
          <w:ilvl w:val="0"/>
          <w:numId w:val="7"/>
        </w:numPr>
        <w:spacing w:after="0"/>
        <w:jc w:val="both"/>
        <w:rPr>
          <w:rFonts w:ascii="Arial" w:hAnsi="Arial" w:cs="Arial"/>
          <w:bCs/>
        </w:rPr>
      </w:pPr>
      <w:r w:rsidRPr="0021276D">
        <w:rPr>
          <w:rStyle w:val="Hyperlink"/>
          <w:rFonts w:ascii="Arial" w:hAnsi="Arial" w:cs="Arial"/>
          <w:bCs/>
        </w:rPr>
        <w:t>Fitofarnaka.Sijahe.com</w:t>
      </w:r>
    </w:p>
    <w:p w14:paraId="44679771" w14:textId="07618F47" w:rsidR="00201CD2" w:rsidRPr="0021276D" w:rsidRDefault="00201CD2" w:rsidP="00201CD2">
      <w:pPr>
        <w:numPr>
          <w:ilvl w:val="0"/>
          <w:numId w:val="7"/>
        </w:numPr>
        <w:spacing w:after="0"/>
        <w:jc w:val="both"/>
        <w:rPr>
          <w:rFonts w:ascii="Arial" w:hAnsi="Arial" w:cs="Arial"/>
          <w:bCs/>
        </w:rPr>
      </w:pPr>
      <w:r w:rsidRPr="0021276D">
        <w:rPr>
          <w:rStyle w:val="Hyperlink"/>
          <w:rFonts w:ascii="Arial" w:hAnsi="Arial" w:cs="Arial"/>
          <w:bCs/>
        </w:rPr>
        <w:t>Siobal.Sijahe.com</w:t>
      </w:r>
    </w:p>
    <w:p w14:paraId="134C3038" w14:textId="77777777" w:rsidR="00201CD2" w:rsidRPr="0021276D" w:rsidRDefault="00201CD2" w:rsidP="00E11E5D">
      <w:pPr>
        <w:spacing w:after="0"/>
        <w:ind w:left="7920" w:firstLine="720"/>
        <w:rPr>
          <w:rFonts w:ascii="Arial" w:hAnsi="Arial" w:cs="Arial"/>
          <w:bCs/>
        </w:rPr>
      </w:pPr>
    </w:p>
    <w:p w14:paraId="4975D57A" w14:textId="77777777" w:rsidR="00201CD2" w:rsidRPr="0021276D" w:rsidRDefault="00201CD2" w:rsidP="00E11E5D">
      <w:pPr>
        <w:spacing w:after="0"/>
        <w:ind w:left="7920" w:firstLine="720"/>
        <w:rPr>
          <w:rFonts w:ascii="Arial" w:hAnsi="Arial" w:cs="Arial"/>
          <w:bCs/>
        </w:rPr>
      </w:pPr>
    </w:p>
    <w:p w14:paraId="2DA071A2" w14:textId="310158F7" w:rsidR="00201CD2" w:rsidRPr="0021276D" w:rsidRDefault="00201CD2" w:rsidP="00E11E5D">
      <w:pPr>
        <w:spacing w:after="0"/>
        <w:ind w:left="7920" w:firstLine="720"/>
        <w:rPr>
          <w:rFonts w:ascii="Arial" w:hAnsi="Arial" w:cs="Arial"/>
          <w:bCs/>
        </w:rPr>
      </w:pPr>
    </w:p>
    <w:p w14:paraId="664261A4" w14:textId="1EAF1F31" w:rsidR="005501B5" w:rsidRPr="0021276D" w:rsidRDefault="0021276D" w:rsidP="00E11E5D">
      <w:pPr>
        <w:spacing w:after="0"/>
        <w:ind w:left="7920" w:firstLine="720"/>
        <w:rPr>
          <w:rFonts w:ascii="Arial" w:hAnsi="Arial" w:cs="Arial"/>
          <w:bCs/>
        </w:rPr>
      </w:pPr>
      <w:r w:rsidRPr="0021276D">
        <w:rPr>
          <w:rFonts w:ascii="Arial" w:hAnsi="Arial" w:cs="Arial"/>
          <w:bCs/>
          <w:noProof/>
        </w:rPr>
        <w:drawing>
          <wp:anchor distT="0" distB="0" distL="114300" distR="114300" simplePos="0" relativeHeight="251688960" behindDoc="1" locked="0" layoutInCell="1" allowOverlap="1" wp14:anchorId="11257371" wp14:editId="5D0BD934">
            <wp:simplePos x="0" y="0"/>
            <wp:positionH relativeFrom="column">
              <wp:posOffset>-912495</wp:posOffset>
            </wp:positionH>
            <wp:positionV relativeFrom="paragraph">
              <wp:posOffset>193675</wp:posOffset>
            </wp:positionV>
            <wp:extent cx="2667000" cy="1805835"/>
            <wp:effectExtent l="0" t="0" r="0" b="0"/>
            <wp:wrapNone/>
            <wp:docPr id="1700572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72500" name="Picture 1700572500"/>
                    <pic:cNvPicPr/>
                  </pic:nvPicPr>
                  <pic:blipFill>
                    <a:blip r:embed="rId45">
                      <a:extLst>
                        <a:ext uri="{28A0092B-C50C-407E-A947-70E740481C1C}">
                          <a14:useLocalDpi xmlns:a14="http://schemas.microsoft.com/office/drawing/2010/main" val="0"/>
                        </a:ext>
                      </a:extLst>
                    </a:blip>
                    <a:stretch>
                      <a:fillRect/>
                    </a:stretch>
                  </pic:blipFill>
                  <pic:spPr>
                    <a:xfrm>
                      <a:off x="0" y="0"/>
                      <a:ext cx="2667000" cy="1805835"/>
                    </a:xfrm>
                    <a:prstGeom prst="rect">
                      <a:avLst/>
                    </a:prstGeom>
                  </pic:spPr>
                </pic:pic>
              </a:graphicData>
            </a:graphic>
            <wp14:sizeRelH relativeFrom="margin">
              <wp14:pctWidth>0</wp14:pctWidth>
            </wp14:sizeRelH>
            <wp14:sizeRelV relativeFrom="margin">
              <wp14:pctHeight>0</wp14:pctHeight>
            </wp14:sizeRelV>
          </wp:anchor>
        </w:drawing>
      </w:r>
      <w:r w:rsidR="005501B5" w:rsidRPr="0021276D">
        <w:rPr>
          <w:rFonts w:ascii="Arial" w:hAnsi="Arial" w:cs="Arial"/>
          <w:bCs/>
        </w:rPr>
        <w:t xml:space="preserve">Semarang, </w:t>
      </w:r>
      <w:r w:rsidR="00BC5BE9">
        <w:rPr>
          <w:rFonts w:ascii="Arial" w:hAnsi="Arial" w:cs="Arial"/>
          <w:bCs/>
        </w:rPr>
        <w:t>29</w:t>
      </w:r>
      <w:r w:rsidR="005501B5" w:rsidRPr="0021276D">
        <w:rPr>
          <w:rFonts w:ascii="Arial" w:hAnsi="Arial" w:cs="Arial"/>
          <w:bCs/>
        </w:rPr>
        <w:t xml:space="preserve"> </w:t>
      </w:r>
      <w:r w:rsidR="00BC5BE9">
        <w:rPr>
          <w:rFonts w:ascii="Arial" w:hAnsi="Arial" w:cs="Arial"/>
          <w:bCs/>
        </w:rPr>
        <w:t>Maret</w:t>
      </w:r>
      <w:r w:rsidR="005501B5" w:rsidRPr="0021276D">
        <w:rPr>
          <w:rFonts w:ascii="Arial" w:hAnsi="Arial" w:cs="Arial"/>
          <w:bCs/>
        </w:rPr>
        <w:t xml:space="preserve"> 202</w:t>
      </w:r>
      <w:r w:rsidR="00BC5BE9">
        <w:rPr>
          <w:rFonts w:ascii="Arial" w:hAnsi="Arial" w:cs="Arial"/>
          <w:bCs/>
        </w:rPr>
        <w:t>6</w:t>
      </w:r>
    </w:p>
    <w:p w14:paraId="1BA8AF5D" w14:textId="1BD72950" w:rsidR="005501B5" w:rsidRPr="0021276D" w:rsidRDefault="005501B5" w:rsidP="00E11E5D">
      <w:pPr>
        <w:spacing w:after="0"/>
        <w:rPr>
          <w:rFonts w:ascii="Arial" w:hAnsi="Arial" w:cs="Arial"/>
          <w:bCs/>
        </w:rPr>
      </w:pPr>
      <w:proofErr w:type="spellStart"/>
      <w:r w:rsidRPr="0021276D">
        <w:rPr>
          <w:rFonts w:ascii="Arial" w:hAnsi="Arial" w:cs="Arial"/>
          <w:bCs/>
        </w:rPr>
        <w:t>Mengetahui</w:t>
      </w:r>
      <w:proofErr w:type="spellEnd"/>
      <w:r w:rsidRPr="0021276D">
        <w:rPr>
          <w:rFonts w:ascii="Arial" w:hAnsi="Arial" w:cs="Arial"/>
          <w:bCs/>
        </w:rPr>
        <w:tab/>
      </w:r>
      <w:r w:rsidRPr="0021276D">
        <w:rPr>
          <w:rFonts w:ascii="Arial" w:hAnsi="Arial" w:cs="Arial"/>
          <w:bCs/>
        </w:rPr>
        <w:tab/>
      </w:r>
      <w:r w:rsidRPr="0021276D">
        <w:rPr>
          <w:rFonts w:ascii="Arial" w:hAnsi="Arial" w:cs="Arial"/>
          <w:bCs/>
        </w:rPr>
        <w:tab/>
      </w:r>
      <w:r w:rsidRPr="0021276D">
        <w:rPr>
          <w:rFonts w:ascii="Arial" w:hAnsi="Arial" w:cs="Arial"/>
          <w:bCs/>
        </w:rPr>
        <w:tab/>
      </w:r>
      <w:r w:rsidRPr="0021276D">
        <w:rPr>
          <w:rFonts w:ascii="Arial" w:hAnsi="Arial" w:cs="Arial"/>
          <w:bCs/>
        </w:rPr>
        <w:tab/>
      </w:r>
      <w:r w:rsidRPr="0021276D">
        <w:rPr>
          <w:rFonts w:ascii="Arial" w:hAnsi="Arial" w:cs="Arial"/>
          <w:bCs/>
        </w:rPr>
        <w:tab/>
      </w:r>
      <w:r w:rsidRPr="0021276D">
        <w:rPr>
          <w:rFonts w:ascii="Arial" w:hAnsi="Arial" w:cs="Arial"/>
          <w:bCs/>
        </w:rPr>
        <w:tab/>
      </w:r>
      <w:r w:rsidRPr="0021276D">
        <w:rPr>
          <w:rFonts w:ascii="Arial" w:hAnsi="Arial" w:cs="Arial"/>
          <w:bCs/>
        </w:rPr>
        <w:tab/>
      </w:r>
      <w:r w:rsidRPr="0021276D">
        <w:rPr>
          <w:rFonts w:ascii="Arial" w:hAnsi="Arial" w:cs="Arial"/>
          <w:bCs/>
        </w:rPr>
        <w:tab/>
      </w:r>
      <w:r w:rsidRPr="0021276D">
        <w:rPr>
          <w:rFonts w:ascii="Arial" w:hAnsi="Arial" w:cs="Arial"/>
          <w:bCs/>
        </w:rPr>
        <w:tab/>
      </w:r>
      <w:r w:rsidRPr="0021276D">
        <w:rPr>
          <w:rFonts w:ascii="Arial" w:hAnsi="Arial" w:cs="Arial"/>
          <w:bCs/>
        </w:rPr>
        <w:tab/>
      </w:r>
    </w:p>
    <w:p w14:paraId="315C5402" w14:textId="7CB7B1CE" w:rsidR="005501B5" w:rsidRPr="0021276D" w:rsidRDefault="00A128A0" w:rsidP="00E11E5D">
      <w:pPr>
        <w:spacing w:after="0"/>
        <w:rPr>
          <w:rFonts w:ascii="Arial" w:hAnsi="Arial" w:cs="Arial"/>
          <w:bCs/>
        </w:rPr>
      </w:pPr>
      <w:r w:rsidRPr="0021276D">
        <w:rPr>
          <w:rFonts w:ascii="Arial" w:hAnsi="Arial" w:cs="Arial"/>
          <w:noProof/>
          <w:color w:val="002060"/>
        </w:rPr>
        <w:drawing>
          <wp:anchor distT="0" distB="0" distL="114300" distR="114300" simplePos="0" relativeHeight="251684864" behindDoc="1" locked="0" layoutInCell="1" allowOverlap="1" wp14:anchorId="2D7E542C" wp14:editId="68190D03">
            <wp:simplePos x="0" y="0"/>
            <wp:positionH relativeFrom="column">
              <wp:posOffset>5069840</wp:posOffset>
            </wp:positionH>
            <wp:positionV relativeFrom="paragraph">
              <wp:posOffset>33655</wp:posOffset>
            </wp:positionV>
            <wp:extent cx="1752600" cy="1130300"/>
            <wp:effectExtent l="0" t="0" r="0" b="0"/>
            <wp:wrapNone/>
            <wp:docPr id="3" name="Picture 3" descr="TTD WARNI as Smart Objec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TD WARNI as Smart Object-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752600" cy="1130300"/>
                    </a:xfrm>
                    <a:prstGeom prst="rect">
                      <a:avLst/>
                    </a:prstGeom>
                    <a:noFill/>
                    <a:ln>
                      <a:noFill/>
                    </a:ln>
                  </pic:spPr>
                </pic:pic>
              </a:graphicData>
            </a:graphic>
          </wp:anchor>
        </w:drawing>
      </w:r>
      <w:r w:rsidR="0021276D" w:rsidRPr="0021276D">
        <w:rPr>
          <w:rFonts w:ascii="Arial" w:hAnsi="Arial" w:cs="Arial"/>
          <w:bCs/>
        </w:rPr>
        <w:tab/>
      </w:r>
      <w:r w:rsidR="0021276D" w:rsidRPr="0021276D">
        <w:rPr>
          <w:rFonts w:ascii="Arial" w:hAnsi="Arial" w:cs="Arial"/>
          <w:bCs/>
        </w:rPr>
        <w:tab/>
      </w:r>
      <w:r w:rsidR="0021276D" w:rsidRPr="0021276D">
        <w:rPr>
          <w:rFonts w:ascii="Arial" w:hAnsi="Arial" w:cs="Arial"/>
          <w:bCs/>
        </w:rPr>
        <w:tab/>
      </w:r>
      <w:r w:rsidR="005501B5" w:rsidRPr="0021276D">
        <w:rPr>
          <w:rFonts w:ascii="Arial" w:hAnsi="Arial" w:cs="Arial"/>
          <w:bCs/>
        </w:rPr>
        <w:tab/>
      </w:r>
      <w:r w:rsidR="005501B5" w:rsidRPr="0021276D">
        <w:rPr>
          <w:rFonts w:ascii="Arial" w:hAnsi="Arial" w:cs="Arial"/>
          <w:bCs/>
        </w:rPr>
        <w:tab/>
      </w:r>
      <w:r w:rsidR="005501B5" w:rsidRPr="0021276D">
        <w:rPr>
          <w:rFonts w:ascii="Arial" w:hAnsi="Arial" w:cs="Arial"/>
          <w:bCs/>
        </w:rPr>
        <w:tab/>
      </w:r>
      <w:r w:rsidR="005501B5" w:rsidRPr="0021276D">
        <w:rPr>
          <w:rFonts w:ascii="Arial" w:hAnsi="Arial" w:cs="Arial"/>
          <w:bCs/>
        </w:rPr>
        <w:tab/>
      </w:r>
      <w:r w:rsidR="005501B5" w:rsidRPr="0021276D">
        <w:rPr>
          <w:rFonts w:ascii="Arial" w:hAnsi="Arial" w:cs="Arial"/>
          <w:bCs/>
        </w:rPr>
        <w:tab/>
      </w:r>
      <w:r w:rsidR="005501B5" w:rsidRPr="0021276D">
        <w:rPr>
          <w:rFonts w:ascii="Arial" w:hAnsi="Arial" w:cs="Arial"/>
          <w:bCs/>
        </w:rPr>
        <w:tab/>
      </w:r>
      <w:r w:rsidR="005501B5" w:rsidRPr="0021276D">
        <w:rPr>
          <w:rFonts w:ascii="Arial" w:hAnsi="Arial" w:cs="Arial"/>
          <w:bCs/>
        </w:rPr>
        <w:tab/>
      </w:r>
      <w:r w:rsidR="005501B5" w:rsidRPr="0021276D">
        <w:rPr>
          <w:rFonts w:ascii="Arial" w:hAnsi="Arial" w:cs="Arial"/>
          <w:bCs/>
        </w:rPr>
        <w:tab/>
        <w:t xml:space="preserve">Dosen </w:t>
      </w:r>
      <w:proofErr w:type="spellStart"/>
      <w:r w:rsidR="005501B5" w:rsidRPr="0021276D">
        <w:rPr>
          <w:rFonts w:ascii="Arial" w:hAnsi="Arial" w:cs="Arial"/>
          <w:bCs/>
        </w:rPr>
        <w:t>Pengampu</w:t>
      </w:r>
      <w:proofErr w:type="spellEnd"/>
      <w:r w:rsidR="005501B5" w:rsidRPr="0021276D">
        <w:rPr>
          <w:rFonts w:ascii="Arial" w:hAnsi="Arial" w:cs="Arial"/>
          <w:bCs/>
        </w:rPr>
        <w:t>/</w:t>
      </w:r>
      <w:proofErr w:type="spellStart"/>
      <w:r w:rsidR="005501B5" w:rsidRPr="0021276D">
        <w:rPr>
          <w:rFonts w:ascii="Arial" w:hAnsi="Arial" w:cs="Arial"/>
          <w:bCs/>
        </w:rPr>
        <w:t>Penanggung</w:t>
      </w:r>
      <w:proofErr w:type="spellEnd"/>
      <w:r w:rsidR="005501B5" w:rsidRPr="0021276D">
        <w:rPr>
          <w:rFonts w:ascii="Arial" w:hAnsi="Arial" w:cs="Arial"/>
          <w:bCs/>
        </w:rPr>
        <w:t xml:space="preserve"> jawab MK</w:t>
      </w:r>
    </w:p>
    <w:p w14:paraId="51FE67F9" w14:textId="788A51A5" w:rsidR="00A128A0" w:rsidRPr="0021276D" w:rsidRDefault="00A128A0" w:rsidP="00E11E5D">
      <w:pPr>
        <w:spacing w:after="0"/>
        <w:rPr>
          <w:rFonts w:ascii="Arial" w:hAnsi="Arial" w:cs="Arial"/>
          <w:bCs/>
        </w:rPr>
      </w:pPr>
    </w:p>
    <w:p w14:paraId="6D4030B2" w14:textId="77777777" w:rsidR="00A128A0" w:rsidRPr="0021276D" w:rsidRDefault="00A128A0" w:rsidP="00E11E5D">
      <w:pPr>
        <w:spacing w:after="0"/>
        <w:rPr>
          <w:rFonts w:ascii="Arial" w:hAnsi="Arial" w:cs="Arial"/>
          <w:bCs/>
        </w:rPr>
      </w:pPr>
    </w:p>
    <w:p w14:paraId="55A7D165" w14:textId="5E6B366F" w:rsidR="00A128A0" w:rsidRPr="0021276D" w:rsidRDefault="00A128A0" w:rsidP="00E11E5D">
      <w:pPr>
        <w:spacing w:after="0"/>
        <w:rPr>
          <w:rFonts w:ascii="Arial" w:hAnsi="Arial" w:cs="Arial"/>
          <w:bCs/>
        </w:rPr>
      </w:pPr>
    </w:p>
    <w:p w14:paraId="3E0FA6AB" w14:textId="2E6CD027" w:rsidR="005501B5" w:rsidRPr="0021276D" w:rsidRDefault="005501B5" w:rsidP="00E11E5D">
      <w:pPr>
        <w:spacing w:after="0"/>
        <w:rPr>
          <w:rFonts w:ascii="Arial" w:hAnsi="Arial" w:cs="Arial"/>
          <w:color w:val="000000"/>
          <w:lang w:val="en-ID"/>
        </w:rPr>
      </w:pPr>
      <w:r w:rsidRPr="0021276D">
        <w:rPr>
          <w:rFonts w:ascii="Arial" w:hAnsi="Arial" w:cs="Arial"/>
          <w:bCs/>
        </w:rPr>
        <w:tab/>
      </w:r>
      <w:r w:rsidRPr="0021276D">
        <w:rPr>
          <w:rFonts w:ascii="Arial" w:hAnsi="Arial" w:cs="Arial"/>
          <w:bCs/>
        </w:rPr>
        <w:tab/>
      </w:r>
      <w:r w:rsidRPr="0021276D">
        <w:rPr>
          <w:rFonts w:ascii="Arial" w:hAnsi="Arial" w:cs="Arial"/>
          <w:bCs/>
        </w:rPr>
        <w:tab/>
      </w:r>
      <w:r w:rsidRPr="0021276D">
        <w:rPr>
          <w:rFonts w:ascii="Arial" w:hAnsi="Arial" w:cs="Arial"/>
          <w:bCs/>
        </w:rPr>
        <w:tab/>
      </w:r>
      <w:r w:rsidRPr="0021276D">
        <w:rPr>
          <w:rFonts w:ascii="Arial" w:hAnsi="Arial" w:cs="Arial"/>
          <w:bCs/>
        </w:rPr>
        <w:tab/>
      </w:r>
      <w:r w:rsidRPr="0021276D">
        <w:rPr>
          <w:rFonts w:ascii="Arial" w:hAnsi="Arial" w:cs="Arial"/>
          <w:bCs/>
        </w:rPr>
        <w:tab/>
      </w:r>
      <w:r w:rsidRPr="0021276D">
        <w:rPr>
          <w:rFonts w:ascii="Arial" w:hAnsi="Arial" w:cs="Arial"/>
          <w:bCs/>
        </w:rPr>
        <w:tab/>
      </w:r>
      <w:r w:rsidRPr="0021276D">
        <w:rPr>
          <w:rFonts w:ascii="Arial" w:hAnsi="Arial" w:cs="Arial"/>
          <w:bCs/>
        </w:rPr>
        <w:tab/>
      </w:r>
      <w:r w:rsidRPr="0021276D">
        <w:rPr>
          <w:rFonts w:ascii="Arial" w:hAnsi="Arial" w:cs="Arial"/>
          <w:bCs/>
        </w:rPr>
        <w:tab/>
      </w:r>
      <w:r w:rsidRPr="0021276D">
        <w:rPr>
          <w:rFonts w:ascii="Arial" w:hAnsi="Arial" w:cs="Arial"/>
          <w:bCs/>
        </w:rPr>
        <w:tab/>
      </w:r>
      <w:r w:rsidRPr="0021276D">
        <w:rPr>
          <w:rFonts w:ascii="Arial" w:hAnsi="Arial" w:cs="Arial"/>
          <w:bCs/>
        </w:rPr>
        <w:tab/>
      </w:r>
      <w:r w:rsidRPr="0021276D">
        <w:rPr>
          <w:rFonts w:ascii="Arial" w:hAnsi="Arial" w:cs="Arial"/>
          <w:bCs/>
        </w:rPr>
        <w:tab/>
      </w:r>
      <w:bookmarkStart w:id="16" w:name="_Hlk520549285"/>
    </w:p>
    <w:p w14:paraId="7979D512" w14:textId="75A0367C" w:rsidR="005501B5" w:rsidRPr="0021276D" w:rsidRDefault="0021276D" w:rsidP="00E11E5D">
      <w:pPr>
        <w:spacing w:after="0"/>
        <w:rPr>
          <w:rFonts w:ascii="Arial" w:hAnsi="Arial" w:cs="Arial"/>
          <w:bCs/>
          <w:u w:val="single"/>
        </w:rPr>
      </w:pPr>
      <w:r w:rsidRPr="0021276D">
        <w:rPr>
          <w:rFonts w:ascii="Arial" w:hAnsi="Arial" w:cs="Arial"/>
          <w:color w:val="000000"/>
          <w:lang w:val="en-ID"/>
        </w:rPr>
        <w:lastRenderedPageBreak/>
        <w:tab/>
      </w:r>
      <w:r w:rsidRPr="0021276D">
        <w:rPr>
          <w:rFonts w:ascii="Arial" w:hAnsi="Arial" w:cs="Arial"/>
          <w:color w:val="000000"/>
          <w:lang w:val="en-ID"/>
        </w:rPr>
        <w:tab/>
      </w:r>
      <w:r w:rsidRPr="0021276D">
        <w:rPr>
          <w:rFonts w:ascii="Arial" w:hAnsi="Arial" w:cs="Arial"/>
          <w:color w:val="000000"/>
          <w:lang w:val="en-ID"/>
        </w:rPr>
        <w:tab/>
      </w:r>
      <w:r w:rsidRPr="0021276D">
        <w:rPr>
          <w:rFonts w:ascii="Arial" w:hAnsi="Arial" w:cs="Arial"/>
          <w:color w:val="000000"/>
          <w:lang w:val="en-ID"/>
        </w:rPr>
        <w:tab/>
      </w:r>
      <w:r w:rsidRPr="0021276D">
        <w:rPr>
          <w:rFonts w:ascii="Arial" w:hAnsi="Arial" w:cs="Arial"/>
          <w:color w:val="000000"/>
          <w:lang w:val="en-ID"/>
        </w:rPr>
        <w:tab/>
      </w:r>
      <w:r w:rsidR="005501B5" w:rsidRPr="0021276D">
        <w:rPr>
          <w:rFonts w:ascii="Arial" w:hAnsi="Arial" w:cs="Arial"/>
          <w:color w:val="000000"/>
          <w:lang w:val="en-ID"/>
        </w:rPr>
        <w:tab/>
      </w:r>
      <w:r w:rsidR="005501B5" w:rsidRPr="0021276D">
        <w:rPr>
          <w:rFonts w:ascii="Arial" w:hAnsi="Arial" w:cs="Arial"/>
          <w:color w:val="000000"/>
          <w:lang w:val="en-ID"/>
        </w:rPr>
        <w:tab/>
      </w:r>
      <w:r w:rsidR="005501B5" w:rsidRPr="0021276D">
        <w:rPr>
          <w:rFonts w:ascii="Arial" w:hAnsi="Arial" w:cs="Arial"/>
          <w:color w:val="000000"/>
          <w:lang w:val="en-ID"/>
        </w:rPr>
        <w:tab/>
      </w:r>
      <w:r w:rsidR="005501B5" w:rsidRPr="0021276D">
        <w:rPr>
          <w:rFonts w:ascii="Arial" w:hAnsi="Arial" w:cs="Arial"/>
          <w:color w:val="000000"/>
          <w:lang w:val="en-ID"/>
        </w:rPr>
        <w:tab/>
      </w:r>
      <w:r w:rsidR="00073CCC" w:rsidRPr="0021276D">
        <w:rPr>
          <w:rFonts w:ascii="Arial" w:hAnsi="Arial" w:cs="Arial"/>
          <w:color w:val="000000"/>
          <w:lang w:val="en-ID"/>
        </w:rPr>
        <w:tab/>
      </w:r>
      <w:r w:rsidR="00073CCC" w:rsidRPr="0021276D">
        <w:rPr>
          <w:rFonts w:ascii="Arial" w:hAnsi="Arial" w:cs="Arial"/>
          <w:color w:val="000000"/>
          <w:lang w:val="en-ID"/>
        </w:rPr>
        <w:tab/>
      </w:r>
      <w:r w:rsidR="00073CCC" w:rsidRPr="0021276D">
        <w:rPr>
          <w:rFonts w:ascii="Arial" w:hAnsi="Arial" w:cs="Arial"/>
          <w:color w:val="000000"/>
          <w:lang w:val="en-ID"/>
        </w:rPr>
        <w:tab/>
      </w:r>
      <w:r w:rsidR="005501B5" w:rsidRPr="0021276D">
        <w:rPr>
          <w:rFonts w:ascii="Arial" w:hAnsi="Arial" w:cs="Arial"/>
          <w:color w:val="000000"/>
          <w:u w:val="single"/>
          <w:lang w:val="en-ID"/>
        </w:rPr>
        <w:t>apt. Sri Suwarni, M. S</w:t>
      </w:r>
      <w:r w:rsidR="00AB2E81" w:rsidRPr="0021276D">
        <w:rPr>
          <w:rFonts w:ascii="Arial" w:hAnsi="Arial" w:cs="Arial"/>
          <w:color w:val="000000"/>
          <w:u w:val="single"/>
          <w:lang w:val="en-ID"/>
        </w:rPr>
        <w:t>c</w:t>
      </w:r>
      <w:r w:rsidR="00201CD2" w:rsidRPr="0021276D">
        <w:rPr>
          <w:rFonts w:ascii="Arial" w:hAnsi="Arial" w:cs="Arial"/>
          <w:color w:val="000000"/>
          <w:u w:val="single"/>
          <w:lang w:val="en-ID"/>
        </w:rPr>
        <w:t xml:space="preserve"> </w:t>
      </w:r>
      <w:r w:rsidR="00201CD2" w:rsidRPr="0021276D">
        <w:rPr>
          <w:rFonts w:ascii="Arial" w:hAnsi="Arial" w:cs="Arial"/>
          <w:color w:val="000000"/>
          <w:lang w:val="en-ID"/>
        </w:rPr>
        <w:tab/>
      </w:r>
      <w:r w:rsidR="00201CD2" w:rsidRPr="0021276D">
        <w:rPr>
          <w:rFonts w:ascii="Arial" w:hAnsi="Arial" w:cs="Arial"/>
          <w:color w:val="000000"/>
          <w:lang w:val="en-ID"/>
        </w:rPr>
        <w:tab/>
      </w:r>
    </w:p>
    <w:bookmarkEnd w:id="16"/>
    <w:p w14:paraId="51F00368" w14:textId="40B8C070" w:rsidR="005501B5" w:rsidRPr="0021276D" w:rsidRDefault="005501B5" w:rsidP="00E11E5D">
      <w:pPr>
        <w:spacing w:after="0"/>
        <w:rPr>
          <w:rFonts w:ascii="Arial" w:hAnsi="Arial" w:cs="Arial"/>
        </w:rPr>
      </w:pPr>
      <w:r w:rsidRPr="0021276D">
        <w:rPr>
          <w:rFonts w:ascii="Arial" w:hAnsi="Arial" w:cs="Arial"/>
          <w:bCs/>
        </w:rPr>
        <w:t>. 070113152</w:t>
      </w:r>
      <w:r w:rsidRPr="0021276D">
        <w:rPr>
          <w:rFonts w:ascii="Arial" w:hAnsi="Arial" w:cs="Arial"/>
          <w:bCs/>
        </w:rPr>
        <w:tab/>
      </w:r>
      <w:r w:rsidRPr="0021276D">
        <w:rPr>
          <w:rFonts w:ascii="Arial" w:hAnsi="Arial" w:cs="Arial"/>
          <w:bCs/>
        </w:rPr>
        <w:tab/>
      </w:r>
      <w:r w:rsidRPr="0021276D">
        <w:rPr>
          <w:rFonts w:ascii="Arial" w:hAnsi="Arial" w:cs="Arial"/>
          <w:bCs/>
        </w:rPr>
        <w:tab/>
      </w:r>
      <w:r w:rsidRPr="0021276D">
        <w:rPr>
          <w:rFonts w:ascii="Arial" w:hAnsi="Arial" w:cs="Arial"/>
          <w:bCs/>
        </w:rPr>
        <w:tab/>
      </w:r>
      <w:r w:rsidRPr="0021276D">
        <w:rPr>
          <w:rFonts w:ascii="Arial" w:hAnsi="Arial" w:cs="Arial"/>
          <w:bCs/>
        </w:rPr>
        <w:tab/>
      </w:r>
      <w:r w:rsidRPr="0021276D">
        <w:rPr>
          <w:rFonts w:ascii="Arial" w:hAnsi="Arial" w:cs="Arial"/>
          <w:bCs/>
        </w:rPr>
        <w:tab/>
      </w:r>
      <w:r w:rsidRPr="0021276D">
        <w:rPr>
          <w:rFonts w:ascii="Arial" w:hAnsi="Arial" w:cs="Arial"/>
          <w:bCs/>
        </w:rPr>
        <w:tab/>
      </w:r>
      <w:r w:rsidRPr="0021276D">
        <w:rPr>
          <w:rFonts w:ascii="Arial" w:hAnsi="Arial" w:cs="Arial"/>
          <w:bCs/>
        </w:rPr>
        <w:tab/>
      </w:r>
      <w:r w:rsidR="00073CCC" w:rsidRPr="0021276D">
        <w:rPr>
          <w:rFonts w:ascii="Arial" w:hAnsi="Arial" w:cs="Arial"/>
          <w:bCs/>
        </w:rPr>
        <w:tab/>
      </w:r>
      <w:r w:rsidR="00073CCC" w:rsidRPr="0021276D">
        <w:rPr>
          <w:rFonts w:ascii="Arial" w:hAnsi="Arial" w:cs="Arial"/>
          <w:bCs/>
        </w:rPr>
        <w:tab/>
      </w:r>
      <w:r w:rsidR="00073CCC" w:rsidRPr="0021276D">
        <w:rPr>
          <w:rFonts w:ascii="Arial" w:hAnsi="Arial" w:cs="Arial"/>
          <w:bCs/>
        </w:rPr>
        <w:tab/>
      </w:r>
      <w:r w:rsidR="00201CD2" w:rsidRPr="0021276D">
        <w:rPr>
          <w:rFonts w:ascii="Arial" w:hAnsi="Arial" w:cs="Arial"/>
          <w:bCs/>
        </w:rPr>
        <w:t>N</w:t>
      </w:r>
      <w:r w:rsidRPr="0021276D">
        <w:rPr>
          <w:rFonts w:ascii="Arial" w:hAnsi="Arial" w:cs="Arial"/>
          <w:bCs/>
        </w:rPr>
        <w:t>IP. 070606084</w:t>
      </w:r>
      <w:r w:rsidR="00201CD2" w:rsidRPr="0021276D">
        <w:rPr>
          <w:rFonts w:ascii="Arial" w:hAnsi="Arial" w:cs="Arial"/>
          <w:bCs/>
        </w:rPr>
        <w:tab/>
      </w:r>
      <w:r w:rsidR="00201CD2" w:rsidRPr="0021276D">
        <w:rPr>
          <w:rFonts w:ascii="Arial" w:hAnsi="Arial" w:cs="Arial"/>
          <w:bCs/>
        </w:rPr>
        <w:tab/>
      </w:r>
      <w:r w:rsidR="00201CD2" w:rsidRPr="0021276D">
        <w:rPr>
          <w:rFonts w:ascii="Arial" w:hAnsi="Arial" w:cs="Arial"/>
          <w:bCs/>
        </w:rPr>
        <w:tab/>
      </w:r>
    </w:p>
    <w:p w14:paraId="22C81029" w14:textId="553796FA" w:rsidR="00463158" w:rsidRPr="0021276D" w:rsidRDefault="00201CD2" w:rsidP="00E11E5D">
      <w:pPr>
        <w:spacing w:after="0"/>
        <w:rPr>
          <w:rFonts w:ascii="Arial" w:hAnsi="Arial" w:cs="Arial"/>
        </w:rPr>
        <w:sectPr w:rsidR="00463158" w:rsidRPr="0021276D" w:rsidSect="00B27F0C">
          <w:headerReference w:type="default" r:id="rId47"/>
          <w:pgSz w:w="16840" w:h="11907" w:orient="landscape" w:code="9"/>
          <w:pgMar w:top="1134" w:right="1134" w:bottom="1134" w:left="1758" w:header="709" w:footer="709" w:gutter="0"/>
          <w:cols w:space="708"/>
          <w:docGrid w:linePitch="360"/>
        </w:sectPr>
      </w:pPr>
      <w:r w:rsidRPr="0021276D">
        <w:rPr>
          <w:rFonts w:ascii="Arial" w:hAnsi="Arial" w:cs="Arial"/>
        </w:rPr>
        <w:tab/>
      </w:r>
      <w:r w:rsidRPr="0021276D">
        <w:rPr>
          <w:rFonts w:ascii="Arial" w:hAnsi="Arial" w:cs="Arial"/>
        </w:rPr>
        <w:tab/>
      </w:r>
    </w:p>
    <w:tbl>
      <w:tblPr>
        <w:tblW w:w="0" w:type="auto"/>
        <w:jc w:val="center"/>
        <w:tblBorders>
          <w:insideV w:val="single" w:sz="4" w:space="0" w:color="auto"/>
        </w:tblBorders>
        <w:tblLook w:val="01E0" w:firstRow="1" w:lastRow="1" w:firstColumn="1" w:lastColumn="1" w:noHBand="0" w:noVBand="0"/>
      </w:tblPr>
      <w:tblGrid>
        <w:gridCol w:w="3454"/>
        <w:gridCol w:w="733"/>
        <w:gridCol w:w="4828"/>
      </w:tblGrid>
      <w:tr w:rsidR="00463158" w:rsidRPr="0021276D" w14:paraId="772C4C12" w14:textId="77777777" w:rsidTr="005B606D">
        <w:trPr>
          <w:jc w:val="center"/>
        </w:trPr>
        <w:tc>
          <w:tcPr>
            <w:tcW w:w="9171" w:type="dxa"/>
            <w:gridSpan w:val="3"/>
          </w:tcPr>
          <w:tbl>
            <w:tblPr>
              <w:tblW w:w="92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3"/>
              <w:gridCol w:w="3973"/>
              <w:gridCol w:w="1573"/>
              <w:gridCol w:w="2148"/>
            </w:tblGrid>
            <w:tr w:rsidR="005B606D" w:rsidRPr="0021276D" w14:paraId="40E834B1" w14:textId="77777777" w:rsidTr="00CF4448">
              <w:trPr>
                <w:trHeight w:val="638"/>
                <w:jc w:val="center"/>
              </w:trPr>
              <w:tc>
                <w:tcPr>
                  <w:tcW w:w="1895" w:type="dxa"/>
                  <w:vMerge w:val="restart"/>
                </w:tcPr>
                <w:p w14:paraId="76E1CCA7" w14:textId="5833CC00" w:rsidR="00463158" w:rsidRPr="0021276D" w:rsidRDefault="00461BC1" w:rsidP="00E11E5D">
                  <w:pPr>
                    <w:pStyle w:val="Default"/>
                    <w:tabs>
                      <w:tab w:val="center" w:pos="4680"/>
                    </w:tabs>
                    <w:spacing w:line="276" w:lineRule="auto"/>
                    <w:rPr>
                      <w:sz w:val="22"/>
                      <w:szCs w:val="22"/>
                    </w:rPr>
                  </w:pPr>
                  <w:r w:rsidRPr="0021276D">
                    <w:rPr>
                      <w:noProof/>
                      <w:sz w:val="22"/>
                      <w:szCs w:val="22"/>
                    </w:rPr>
                    <w:lastRenderedPageBreak/>
                    <w:drawing>
                      <wp:anchor distT="0" distB="0" distL="114300" distR="114300" simplePos="0" relativeHeight="251675648" behindDoc="1" locked="0" layoutInCell="1" allowOverlap="1" wp14:anchorId="56260965" wp14:editId="3ECAF845">
                        <wp:simplePos x="0" y="0"/>
                        <wp:positionH relativeFrom="column">
                          <wp:posOffset>-257175</wp:posOffset>
                        </wp:positionH>
                        <wp:positionV relativeFrom="paragraph">
                          <wp:posOffset>105410</wp:posOffset>
                        </wp:positionV>
                        <wp:extent cx="1091932" cy="1076960"/>
                        <wp:effectExtent l="0" t="0" r="0" b="8890"/>
                        <wp:wrapNone/>
                        <wp:docPr id="815792676" name="Picture 815792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19950" name="Picture 20113199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91932" cy="1076960"/>
                                </a:xfrm>
                                <a:prstGeom prst="rect">
                                  <a:avLst/>
                                </a:prstGeom>
                              </pic:spPr>
                            </pic:pic>
                          </a:graphicData>
                        </a:graphic>
                      </wp:anchor>
                    </w:drawing>
                  </w:r>
                  <w:r w:rsidR="00463158" w:rsidRPr="0021276D">
                    <w:rPr>
                      <w:sz w:val="22"/>
                      <w:szCs w:val="22"/>
                    </w:rPr>
                    <w:br w:type="page"/>
                  </w:r>
                </w:p>
              </w:tc>
              <w:tc>
                <w:tcPr>
                  <w:tcW w:w="4020" w:type="dxa"/>
                  <w:vMerge w:val="restart"/>
                  <w:vAlign w:val="center"/>
                </w:tcPr>
                <w:p w14:paraId="4F750BA4" w14:textId="77777777" w:rsidR="00463158" w:rsidRPr="0021276D" w:rsidRDefault="00463158" w:rsidP="00E11E5D">
                  <w:pPr>
                    <w:pStyle w:val="Default"/>
                    <w:tabs>
                      <w:tab w:val="center" w:pos="4680"/>
                      <w:tab w:val="right" w:pos="9360"/>
                    </w:tabs>
                    <w:spacing w:line="276" w:lineRule="auto"/>
                    <w:jc w:val="center"/>
                    <w:rPr>
                      <w:b/>
                      <w:sz w:val="22"/>
                      <w:szCs w:val="22"/>
                    </w:rPr>
                  </w:pPr>
                  <w:r w:rsidRPr="0021276D">
                    <w:rPr>
                      <w:b/>
                      <w:sz w:val="22"/>
                      <w:szCs w:val="22"/>
                    </w:rPr>
                    <w:t>SEKOLAH TINGGI ILMU FARMASI</w:t>
                  </w:r>
                  <w:r w:rsidRPr="0021276D">
                    <w:rPr>
                      <w:b/>
                      <w:sz w:val="22"/>
                      <w:szCs w:val="22"/>
                      <w:lang w:val="en-US"/>
                    </w:rPr>
                    <w:t xml:space="preserve"> </w:t>
                  </w:r>
                  <w:r w:rsidRPr="0021276D">
                    <w:rPr>
                      <w:b/>
                      <w:sz w:val="22"/>
                      <w:szCs w:val="22"/>
                    </w:rPr>
                    <w:t>NUSAPUTERA</w:t>
                  </w:r>
                </w:p>
                <w:p w14:paraId="584C7ED9" w14:textId="77777777" w:rsidR="00463158" w:rsidRPr="0021276D" w:rsidRDefault="00463158" w:rsidP="00E11E5D">
                  <w:pPr>
                    <w:pStyle w:val="Default"/>
                    <w:tabs>
                      <w:tab w:val="center" w:pos="4680"/>
                      <w:tab w:val="right" w:pos="9360"/>
                    </w:tabs>
                    <w:spacing w:line="276" w:lineRule="auto"/>
                    <w:rPr>
                      <w:b/>
                      <w:sz w:val="22"/>
                      <w:szCs w:val="22"/>
                      <w:lang w:val="en-US"/>
                    </w:rPr>
                  </w:pPr>
                  <w:r w:rsidRPr="0021276D">
                    <w:rPr>
                      <w:b/>
                      <w:sz w:val="22"/>
                      <w:szCs w:val="22"/>
                    </w:rPr>
                    <w:t xml:space="preserve">Jl. Medoho III No.2, Semarang. </w:t>
                  </w:r>
                </w:p>
                <w:p w14:paraId="09AB36BB" w14:textId="77777777" w:rsidR="00463158" w:rsidRPr="0021276D" w:rsidRDefault="00463158" w:rsidP="00E11E5D">
                  <w:pPr>
                    <w:pStyle w:val="Default"/>
                    <w:tabs>
                      <w:tab w:val="center" w:pos="4680"/>
                      <w:tab w:val="right" w:pos="9360"/>
                    </w:tabs>
                    <w:spacing w:line="276" w:lineRule="auto"/>
                    <w:rPr>
                      <w:b/>
                      <w:sz w:val="22"/>
                      <w:szCs w:val="22"/>
                      <w:lang w:val="en-US"/>
                    </w:rPr>
                  </w:pPr>
                  <w:r w:rsidRPr="0021276D">
                    <w:rPr>
                      <w:b/>
                      <w:sz w:val="22"/>
                      <w:szCs w:val="22"/>
                    </w:rPr>
                    <w:t>Telp/Fax 024-6747012.</w:t>
                  </w:r>
                  <w:r w:rsidRPr="0021276D">
                    <w:rPr>
                      <w:b/>
                      <w:sz w:val="22"/>
                      <w:szCs w:val="22"/>
                      <w:lang w:val="en-US"/>
                    </w:rPr>
                    <w:t xml:space="preserve"> </w:t>
                  </w:r>
                </w:p>
                <w:p w14:paraId="4FE50392" w14:textId="0F105DE3" w:rsidR="00463158" w:rsidRPr="0021276D" w:rsidRDefault="00463158" w:rsidP="00E11E5D">
                  <w:pPr>
                    <w:pStyle w:val="Default"/>
                    <w:tabs>
                      <w:tab w:val="center" w:pos="4680"/>
                      <w:tab w:val="right" w:pos="9360"/>
                    </w:tabs>
                    <w:spacing w:line="276" w:lineRule="auto"/>
                    <w:rPr>
                      <w:b/>
                      <w:sz w:val="22"/>
                      <w:szCs w:val="22"/>
                    </w:rPr>
                  </w:pPr>
                  <w:r w:rsidRPr="0021276D">
                    <w:rPr>
                      <w:b/>
                      <w:sz w:val="22"/>
                      <w:szCs w:val="22"/>
                    </w:rPr>
                    <w:t>e-mail :</w:t>
                  </w:r>
                  <w:r w:rsidRPr="0021276D">
                    <w:rPr>
                      <w:b/>
                      <w:sz w:val="22"/>
                      <w:szCs w:val="22"/>
                      <w:lang w:val="en-US"/>
                    </w:rPr>
                    <w:t>stiferasemarang@gmail.com</w:t>
                  </w:r>
                  <w:r w:rsidRPr="0021276D">
                    <w:rPr>
                      <w:b/>
                      <w:sz w:val="22"/>
                      <w:szCs w:val="22"/>
                    </w:rPr>
                    <w:t xml:space="preserve"> </w:t>
                  </w:r>
                  <w:hyperlink r:id="rId48" w:history="1">
                    <w:r w:rsidR="005B606D" w:rsidRPr="0021276D">
                      <w:rPr>
                        <w:rStyle w:val="Hyperlink"/>
                        <w:b/>
                        <w:sz w:val="22"/>
                        <w:szCs w:val="22"/>
                      </w:rPr>
                      <w:t>https://www.</w:t>
                    </w:r>
                    <w:proofErr w:type="spellStart"/>
                    <w:r w:rsidR="005B606D" w:rsidRPr="0021276D">
                      <w:rPr>
                        <w:rStyle w:val="Hyperlink"/>
                        <w:b/>
                        <w:sz w:val="22"/>
                        <w:szCs w:val="22"/>
                        <w:lang w:val="en-US"/>
                      </w:rPr>
                      <w:t>stiferasemarang</w:t>
                    </w:r>
                    <w:proofErr w:type="spellEnd"/>
                    <w:r w:rsidR="005B606D" w:rsidRPr="0021276D">
                      <w:rPr>
                        <w:rStyle w:val="Hyperlink"/>
                        <w:b/>
                        <w:sz w:val="22"/>
                        <w:szCs w:val="22"/>
                      </w:rPr>
                      <w:t>.ac.id</w:t>
                    </w:r>
                  </w:hyperlink>
                </w:p>
              </w:tc>
              <w:tc>
                <w:tcPr>
                  <w:tcW w:w="1430" w:type="dxa"/>
                  <w:vAlign w:val="center"/>
                </w:tcPr>
                <w:p w14:paraId="1FC6D3D4" w14:textId="77777777" w:rsidR="00463158" w:rsidRPr="0021276D" w:rsidRDefault="00463158" w:rsidP="00E11E5D">
                  <w:pPr>
                    <w:pStyle w:val="Default"/>
                    <w:tabs>
                      <w:tab w:val="center" w:pos="4680"/>
                      <w:tab w:val="right" w:pos="9360"/>
                    </w:tabs>
                    <w:spacing w:line="276" w:lineRule="auto"/>
                    <w:rPr>
                      <w:b/>
                      <w:sz w:val="22"/>
                      <w:szCs w:val="22"/>
                    </w:rPr>
                  </w:pPr>
                  <w:r w:rsidRPr="0021276D">
                    <w:rPr>
                      <w:b/>
                      <w:sz w:val="22"/>
                      <w:szCs w:val="22"/>
                    </w:rPr>
                    <w:t>No.Dokumen</w:t>
                  </w:r>
                </w:p>
              </w:tc>
              <w:tc>
                <w:tcPr>
                  <w:tcW w:w="1912" w:type="dxa"/>
                  <w:vAlign w:val="center"/>
                </w:tcPr>
                <w:p w14:paraId="29B9330D" w14:textId="08B17BF6" w:rsidR="00463158" w:rsidRPr="0021276D" w:rsidRDefault="00CF4448" w:rsidP="00E11E5D">
                  <w:pPr>
                    <w:pStyle w:val="Default"/>
                    <w:tabs>
                      <w:tab w:val="center" w:pos="4680"/>
                      <w:tab w:val="right" w:pos="9360"/>
                    </w:tabs>
                    <w:spacing w:line="276" w:lineRule="auto"/>
                    <w:rPr>
                      <w:b/>
                      <w:sz w:val="22"/>
                      <w:szCs w:val="22"/>
                      <w:lang w:val="en-US"/>
                    </w:rPr>
                  </w:pPr>
                  <w:r w:rsidRPr="0021276D">
                    <w:rPr>
                      <w:rFonts w:eastAsia="Arial Narrow"/>
                      <w:b/>
                      <w:sz w:val="22"/>
                      <w:szCs w:val="22"/>
                    </w:rPr>
                    <w:t>SPMI-STIFERA/FM/03/05</w:t>
                  </w:r>
                </w:p>
              </w:tc>
            </w:tr>
            <w:tr w:rsidR="005B606D" w:rsidRPr="0021276D" w14:paraId="691B6F7A" w14:textId="77777777" w:rsidTr="00CF4448">
              <w:trPr>
                <w:trHeight w:val="161"/>
                <w:jc w:val="center"/>
              </w:trPr>
              <w:tc>
                <w:tcPr>
                  <w:tcW w:w="1895" w:type="dxa"/>
                  <w:vMerge/>
                </w:tcPr>
                <w:p w14:paraId="273A4245" w14:textId="77777777" w:rsidR="00463158" w:rsidRPr="0021276D" w:rsidRDefault="00463158" w:rsidP="00E11E5D">
                  <w:pPr>
                    <w:pStyle w:val="Default"/>
                    <w:tabs>
                      <w:tab w:val="center" w:pos="4680"/>
                      <w:tab w:val="right" w:pos="9360"/>
                    </w:tabs>
                    <w:spacing w:line="276" w:lineRule="auto"/>
                    <w:rPr>
                      <w:sz w:val="22"/>
                      <w:szCs w:val="22"/>
                    </w:rPr>
                  </w:pPr>
                </w:p>
              </w:tc>
              <w:tc>
                <w:tcPr>
                  <w:tcW w:w="4020" w:type="dxa"/>
                  <w:vMerge/>
                  <w:vAlign w:val="center"/>
                </w:tcPr>
                <w:p w14:paraId="010D0DFD" w14:textId="77777777" w:rsidR="00463158" w:rsidRPr="0021276D" w:rsidRDefault="00463158" w:rsidP="00E11E5D">
                  <w:pPr>
                    <w:pStyle w:val="Default"/>
                    <w:tabs>
                      <w:tab w:val="center" w:pos="4680"/>
                      <w:tab w:val="right" w:pos="9360"/>
                    </w:tabs>
                    <w:spacing w:line="276" w:lineRule="auto"/>
                    <w:jc w:val="center"/>
                    <w:rPr>
                      <w:sz w:val="22"/>
                      <w:szCs w:val="22"/>
                    </w:rPr>
                  </w:pPr>
                </w:p>
              </w:tc>
              <w:tc>
                <w:tcPr>
                  <w:tcW w:w="1430" w:type="dxa"/>
                  <w:vAlign w:val="center"/>
                </w:tcPr>
                <w:p w14:paraId="6CDE49DF" w14:textId="77777777" w:rsidR="00463158" w:rsidRPr="0021276D" w:rsidRDefault="00463158" w:rsidP="00E11E5D">
                  <w:pPr>
                    <w:pStyle w:val="Default"/>
                    <w:tabs>
                      <w:tab w:val="center" w:pos="4680"/>
                      <w:tab w:val="right" w:pos="9360"/>
                    </w:tabs>
                    <w:spacing w:line="276" w:lineRule="auto"/>
                    <w:rPr>
                      <w:b/>
                      <w:sz w:val="22"/>
                      <w:szCs w:val="22"/>
                    </w:rPr>
                  </w:pPr>
                  <w:r w:rsidRPr="0021276D">
                    <w:rPr>
                      <w:b/>
                      <w:sz w:val="22"/>
                      <w:szCs w:val="22"/>
                    </w:rPr>
                    <w:t>Tanggal</w:t>
                  </w:r>
                </w:p>
              </w:tc>
              <w:tc>
                <w:tcPr>
                  <w:tcW w:w="1912" w:type="dxa"/>
                  <w:vAlign w:val="center"/>
                </w:tcPr>
                <w:p w14:paraId="26C4DB3D" w14:textId="3809089F" w:rsidR="00463158" w:rsidRPr="0021276D" w:rsidRDefault="00CF4448" w:rsidP="00E11E5D">
                  <w:pPr>
                    <w:pStyle w:val="Default"/>
                    <w:tabs>
                      <w:tab w:val="center" w:pos="4680"/>
                      <w:tab w:val="right" w:pos="9360"/>
                    </w:tabs>
                    <w:spacing w:line="276" w:lineRule="auto"/>
                    <w:rPr>
                      <w:b/>
                      <w:sz w:val="22"/>
                      <w:szCs w:val="22"/>
                    </w:rPr>
                  </w:pPr>
                  <w:r w:rsidRPr="0021276D">
                    <w:rPr>
                      <w:b/>
                      <w:sz w:val="22"/>
                      <w:szCs w:val="22"/>
                      <w:lang w:val="en-US"/>
                    </w:rPr>
                    <w:t xml:space="preserve">22 </w:t>
                  </w:r>
                  <w:proofErr w:type="spellStart"/>
                  <w:r w:rsidRPr="0021276D">
                    <w:rPr>
                      <w:b/>
                      <w:sz w:val="22"/>
                      <w:szCs w:val="22"/>
                      <w:lang w:val="en-US"/>
                    </w:rPr>
                    <w:t>Februari</w:t>
                  </w:r>
                  <w:proofErr w:type="spellEnd"/>
                  <w:r w:rsidR="00463158" w:rsidRPr="0021276D">
                    <w:rPr>
                      <w:b/>
                      <w:sz w:val="22"/>
                      <w:szCs w:val="22"/>
                    </w:rPr>
                    <w:t xml:space="preserve"> 20</w:t>
                  </w:r>
                  <w:r w:rsidR="00463158" w:rsidRPr="0021276D">
                    <w:rPr>
                      <w:b/>
                      <w:sz w:val="22"/>
                      <w:szCs w:val="22"/>
                      <w:lang w:val="en-US"/>
                    </w:rPr>
                    <w:t>2</w:t>
                  </w:r>
                  <w:r w:rsidR="00463158" w:rsidRPr="0021276D">
                    <w:rPr>
                      <w:b/>
                      <w:sz w:val="22"/>
                      <w:szCs w:val="22"/>
                    </w:rPr>
                    <w:t>0</w:t>
                  </w:r>
                </w:p>
              </w:tc>
            </w:tr>
            <w:tr w:rsidR="005B606D" w:rsidRPr="0021276D" w14:paraId="500684DE" w14:textId="77777777" w:rsidTr="00CF4448">
              <w:trPr>
                <w:trHeight w:val="483"/>
                <w:jc w:val="center"/>
              </w:trPr>
              <w:tc>
                <w:tcPr>
                  <w:tcW w:w="1895" w:type="dxa"/>
                  <w:vMerge/>
                </w:tcPr>
                <w:p w14:paraId="5C907DA0" w14:textId="77777777" w:rsidR="00463158" w:rsidRPr="0021276D" w:rsidRDefault="00463158" w:rsidP="00E11E5D">
                  <w:pPr>
                    <w:pStyle w:val="Default"/>
                    <w:tabs>
                      <w:tab w:val="center" w:pos="4680"/>
                      <w:tab w:val="right" w:pos="9360"/>
                    </w:tabs>
                    <w:spacing w:line="276" w:lineRule="auto"/>
                    <w:rPr>
                      <w:sz w:val="22"/>
                      <w:szCs w:val="22"/>
                    </w:rPr>
                  </w:pPr>
                </w:p>
              </w:tc>
              <w:tc>
                <w:tcPr>
                  <w:tcW w:w="4020" w:type="dxa"/>
                  <w:vMerge/>
                  <w:vAlign w:val="center"/>
                </w:tcPr>
                <w:p w14:paraId="2E3048F4" w14:textId="77777777" w:rsidR="00463158" w:rsidRPr="0021276D" w:rsidRDefault="00463158" w:rsidP="00E11E5D">
                  <w:pPr>
                    <w:pStyle w:val="Default"/>
                    <w:tabs>
                      <w:tab w:val="center" w:pos="4680"/>
                      <w:tab w:val="right" w:pos="9360"/>
                    </w:tabs>
                    <w:spacing w:line="276" w:lineRule="auto"/>
                    <w:jc w:val="center"/>
                    <w:rPr>
                      <w:sz w:val="22"/>
                      <w:szCs w:val="22"/>
                    </w:rPr>
                  </w:pPr>
                </w:p>
              </w:tc>
              <w:tc>
                <w:tcPr>
                  <w:tcW w:w="1430" w:type="dxa"/>
                  <w:vAlign w:val="center"/>
                </w:tcPr>
                <w:p w14:paraId="0D6B8CB7" w14:textId="77777777" w:rsidR="00463158" w:rsidRPr="0021276D" w:rsidRDefault="00463158" w:rsidP="00E11E5D">
                  <w:pPr>
                    <w:pStyle w:val="Default"/>
                    <w:tabs>
                      <w:tab w:val="center" w:pos="4680"/>
                      <w:tab w:val="right" w:pos="9360"/>
                    </w:tabs>
                    <w:spacing w:line="276" w:lineRule="auto"/>
                    <w:rPr>
                      <w:b/>
                      <w:sz w:val="22"/>
                      <w:szCs w:val="22"/>
                    </w:rPr>
                  </w:pPr>
                  <w:r w:rsidRPr="0021276D">
                    <w:rPr>
                      <w:b/>
                      <w:sz w:val="22"/>
                      <w:szCs w:val="22"/>
                    </w:rPr>
                    <w:t>Revisi</w:t>
                  </w:r>
                </w:p>
              </w:tc>
              <w:tc>
                <w:tcPr>
                  <w:tcW w:w="1912" w:type="dxa"/>
                  <w:vAlign w:val="center"/>
                </w:tcPr>
                <w:p w14:paraId="7201F450" w14:textId="77777777" w:rsidR="00463158" w:rsidRPr="0021276D" w:rsidRDefault="00463158" w:rsidP="00E11E5D">
                  <w:pPr>
                    <w:pStyle w:val="Default"/>
                    <w:tabs>
                      <w:tab w:val="center" w:pos="4680"/>
                      <w:tab w:val="right" w:pos="9360"/>
                    </w:tabs>
                    <w:spacing w:line="276" w:lineRule="auto"/>
                    <w:rPr>
                      <w:b/>
                      <w:sz w:val="22"/>
                      <w:szCs w:val="22"/>
                    </w:rPr>
                  </w:pPr>
                  <w:r w:rsidRPr="0021276D">
                    <w:rPr>
                      <w:b/>
                      <w:sz w:val="22"/>
                      <w:szCs w:val="22"/>
                    </w:rPr>
                    <w:t>00</w:t>
                  </w:r>
                </w:p>
              </w:tc>
            </w:tr>
            <w:tr w:rsidR="005B606D" w:rsidRPr="0021276D" w14:paraId="02C3034B" w14:textId="77777777" w:rsidTr="00CF4448">
              <w:trPr>
                <w:trHeight w:val="413"/>
                <w:jc w:val="center"/>
              </w:trPr>
              <w:tc>
                <w:tcPr>
                  <w:tcW w:w="1895" w:type="dxa"/>
                  <w:vMerge/>
                </w:tcPr>
                <w:p w14:paraId="25241064" w14:textId="77777777" w:rsidR="00463158" w:rsidRPr="0021276D" w:rsidRDefault="00463158" w:rsidP="00E11E5D">
                  <w:pPr>
                    <w:pStyle w:val="Default"/>
                    <w:tabs>
                      <w:tab w:val="center" w:pos="4680"/>
                      <w:tab w:val="right" w:pos="9360"/>
                    </w:tabs>
                    <w:spacing w:line="276" w:lineRule="auto"/>
                    <w:rPr>
                      <w:sz w:val="22"/>
                      <w:szCs w:val="22"/>
                    </w:rPr>
                  </w:pPr>
                </w:p>
              </w:tc>
              <w:tc>
                <w:tcPr>
                  <w:tcW w:w="4020" w:type="dxa"/>
                  <w:vMerge/>
                  <w:vAlign w:val="center"/>
                </w:tcPr>
                <w:p w14:paraId="73959AB3" w14:textId="77777777" w:rsidR="00463158" w:rsidRPr="0021276D" w:rsidRDefault="00463158" w:rsidP="00E11E5D">
                  <w:pPr>
                    <w:pStyle w:val="Default"/>
                    <w:tabs>
                      <w:tab w:val="center" w:pos="4680"/>
                      <w:tab w:val="right" w:pos="9360"/>
                    </w:tabs>
                    <w:spacing w:line="276" w:lineRule="auto"/>
                    <w:jc w:val="center"/>
                    <w:rPr>
                      <w:sz w:val="22"/>
                      <w:szCs w:val="22"/>
                    </w:rPr>
                  </w:pPr>
                </w:p>
              </w:tc>
              <w:tc>
                <w:tcPr>
                  <w:tcW w:w="1430" w:type="dxa"/>
                  <w:vMerge w:val="restart"/>
                  <w:vAlign w:val="center"/>
                </w:tcPr>
                <w:p w14:paraId="4D5CC514" w14:textId="77777777" w:rsidR="00463158" w:rsidRPr="0021276D" w:rsidRDefault="00463158" w:rsidP="00E11E5D">
                  <w:pPr>
                    <w:pStyle w:val="Default"/>
                    <w:tabs>
                      <w:tab w:val="center" w:pos="4680"/>
                      <w:tab w:val="right" w:pos="9360"/>
                    </w:tabs>
                    <w:spacing w:line="276" w:lineRule="auto"/>
                    <w:rPr>
                      <w:b/>
                      <w:sz w:val="22"/>
                      <w:szCs w:val="22"/>
                    </w:rPr>
                  </w:pPr>
                  <w:r w:rsidRPr="0021276D">
                    <w:rPr>
                      <w:b/>
                      <w:sz w:val="22"/>
                      <w:szCs w:val="22"/>
                    </w:rPr>
                    <w:t>Jumlah Halaman</w:t>
                  </w:r>
                </w:p>
              </w:tc>
              <w:tc>
                <w:tcPr>
                  <w:tcW w:w="1912" w:type="dxa"/>
                  <w:vMerge w:val="restart"/>
                  <w:vAlign w:val="center"/>
                </w:tcPr>
                <w:p w14:paraId="7B017A70" w14:textId="77777777" w:rsidR="00463158" w:rsidRPr="0021276D" w:rsidRDefault="00463158" w:rsidP="00E11E5D">
                  <w:pPr>
                    <w:pStyle w:val="Default"/>
                    <w:tabs>
                      <w:tab w:val="center" w:pos="4680"/>
                      <w:tab w:val="right" w:pos="9360"/>
                    </w:tabs>
                    <w:spacing w:line="276" w:lineRule="auto"/>
                    <w:rPr>
                      <w:b/>
                      <w:sz w:val="22"/>
                      <w:szCs w:val="22"/>
                    </w:rPr>
                  </w:pPr>
                  <w:r w:rsidRPr="0021276D">
                    <w:rPr>
                      <w:b/>
                      <w:sz w:val="22"/>
                      <w:szCs w:val="22"/>
                    </w:rPr>
                    <w:t>4</w:t>
                  </w:r>
                </w:p>
              </w:tc>
            </w:tr>
            <w:tr w:rsidR="005B606D" w:rsidRPr="0021276D" w14:paraId="074FF2FE" w14:textId="77777777" w:rsidTr="00CF4448">
              <w:trPr>
                <w:trHeight w:val="296"/>
                <w:jc w:val="center"/>
              </w:trPr>
              <w:tc>
                <w:tcPr>
                  <w:tcW w:w="1895" w:type="dxa"/>
                  <w:vMerge/>
                </w:tcPr>
                <w:p w14:paraId="0E61F73E" w14:textId="77777777" w:rsidR="00463158" w:rsidRPr="0021276D" w:rsidRDefault="00463158" w:rsidP="00E11E5D">
                  <w:pPr>
                    <w:pStyle w:val="Default"/>
                    <w:tabs>
                      <w:tab w:val="center" w:pos="4680"/>
                      <w:tab w:val="right" w:pos="9360"/>
                    </w:tabs>
                    <w:spacing w:line="276" w:lineRule="auto"/>
                    <w:rPr>
                      <w:sz w:val="22"/>
                      <w:szCs w:val="22"/>
                    </w:rPr>
                  </w:pPr>
                </w:p>
              </w:tc>
              <w:tc>
                <w:tcPr>
                  <w:tcW w:w="4020" w:type="dxa"/>
                  <w:vAlign w:val="center"/>
                </w:tcPr>
                <w:p w14:paraId="5F56B255" w14:textId="77777777" w:rsidR="00463158" w:rsidRPr="0021276D" w:rsidRDefault="00463158" w:rsidP="00E11E5D">
                  <w:pPr>
                    <w:pStyle w:val="Default"/>
                    <w:tabs>
                      <w:tab w:val="center" w:pos="4680"/>
                      <w:tab w:val="right" w:pos="9360"/>
                    </w:tabs>
                    <w:spacing w:line="276" w:lineRule="auto"/>
                    <w:jc w:val="center"/>
                    <w:rPr>
                      <w:b/>
                      <w:sz w:val="22"/>
                      <w:szCs w:val="22"/>
                    </w:rPr>
                  </w:pPr>
                  <w:r w:rsidRPr="0021276D">
                    <w:rPr>
                      <w:b/>
                      <w:sz w:val="22"/>
                      <w:szCs w:val="22"/>
                    </w:rPr>
                    <w:t>KONTRAK PERKULIAHAN</w:t>
                  </w:r>
                </w:p>
              </w:tc>
              <w:tc>
                <w:tcPr>
                  <w:tcW w:w="1430" w:type="dxa"/>
                  <w:vMerge/>
                  <w:vAlign w:val="center"/>
                </w:tcPr>
                <w:p w14:paraId="1C044930" w14:textId="77777777" w:rsidR="00463158" w:rsidRPr="0021276D" w:rsidRDefault="00463158" w:rsidP="00E11E5D">
                  <w:pPr>
                    <w:pStyle w:val="Default"/>
                    <w:tabs>
                      <w:tab w:val="center" w:pos="4680"/>
                      <w:tab w:val="right" w:pos="9360"/>
                    </w:tabs>
                    <w:spacing w:line="276" w:lineRule="auto"/>
                    <w:rPr>
                      <w:b/>
                      <w:sz w:val="22"/>
                      <w:szCs w:val="22"/>
                    </w:rPr>
                  </w:pPr>
                </w:p>
              </w:tc>
              <w:tc>
                <w:tcPr>
                  <w:tcW w:w="1912" w:type="dxa"/>
                  <w:vMerge/>
                  <w:vAlign w:val="center"/>
                </w:tcPr>
                <w:p w14:paraId="6B7875E6" w14:textId="77777777" w:rsidR="00463158" w:rsidRPr="0021276D" w:rsidRDefault="00463158" w:rsidP="00E11E5D">
                  <w:pPr>
                    <w:pStyle w:val="Default"/>
                    <w:tabs>
                      <w:tab w:val="center" w:pos="4680"/>
                      <w:tab w:val="right" w:pos="9360"/>
                    </w:tabs>
                    <w:spacing w:line="276" w:lineRule="auto"/>
                    <w:rPr>
                      <w:b/>
                      <w:sz w:val="22"/>
                      <w:szCs w:val="22"/>
                    </w:rPr>
                  </w:pPr>
                </w:p>
              </w:tc>
            </w:tr>
          </w:tbl>
          <w:p w14:paraId="2129A642" w14:textId="77777777" w:rsidR="00463158" w:rsidRPr="0021276D" w:rsidRDefault="00463158" w:rsidP="00E11E5D">
            <w:pPr>
              <w:spacing w:after="0"/>
              <w:jc w:val="center"/>
              <w:rPr>
                <w:rFonts w:ascii="Arial" w:hAnsi="Arial" w:cs="Arial"/>
                <w:b/>
              </w:rPr>
            </w:pPr>
          </w:p>
          <w:p w14:paraId="55DBFD5A" w14:textId="54111591" w:rsidR="00463158" w:rsidRPr="0021276D" w:rsidRDefault="00463158" w:rsidP="00E11E5D">
            <w:pPr>
              <w:pStyle w:val="Heading1"/>
              <w:spacing w:before="0" w:after="0"/>
              <w:jc w:val="center"/>
              <w:rPr>
                <w:rFonts w:ascii="Arial" w:hAnsi="Arial" w:cs="Arial"/>
                <w:szCs w:val="22"/>
              </w:rPr>
            </w:pPr>
            <w:bookmarkStart w:id="17" w:name="_Toc202337788"/>
            <w:r w:rsidRPr="0021276D">
              <w:rPr>
                <w:rFonts w:ascii="Arial" w:hAnsi="Arial" w:cs="Arial"/>
                <w:szCs w:val="22"/>
              </w:rPr>
              <w:t>KONTRAK</w:t>
            </w:r>
            <w:r w:rsidR="000F0E8D">
              <w:rPr>
                <w:rFonts w:ascii="Arial" w:hAnsi="Arial" w:cs="Arial"/>
                <w:szCs w:val="22"/>
              </w:rPr>
              <w:t xml:space="preserve"> </w:t>
            </w:r>
            <w:r w:rsidRPr="0021276D">
              <w:rPr>
                <w:rFonts w:ascii="Arial" w:hAnsi="Arial" w:cs="Arial"/>
                <w:szCs w:val="22"/>
              </w:rPr>
              <w:t>PERKULIAHAN</w:t>
            </w:r>
            <w:bookmarkEnd w:id="17"/>
          </w:p>
          <w:p w14:paraId="1054F582" w14:textId="77777777" w:rsidR="00463158" w:rsidRPr="0021276D" w:rsidRDefault="00463158" w:rsidP="00E11E5D">
            <w:pPr>
              <w:spacing w:after="0"/>
              <w:jc w:val="center"/>
              <w:rPr>
                <w:rFonts w:ascii="Arial" w:hAnsi="Arial" w:cs="Arial"/>
                <w:b/>
              </w:rPr>
            </w:pPr>
            <w:r w:rsidRPr="0021276D">
              <w:rPr>
                <w:rFonts w:ascii="Arial" w:hAnsi="Arial" w:cs="Arial"/>
                <w:b/>
              </w:rPr>
              <w:t>TAHUN SEKOLAH TINGGI ILMU FARMASI NUSAPUTERA</w:t>
            </w:r>
          </w:p>
          <w:p w14:paraId="73935B8E" w14:textId="495A4C91" w:rsidR="00463158" w:rsidRPr="0021276D" w:rsidRDefault="00463158" w:rsidP="00E11E5D">
            <w:pPr>
              <w:spacing w:after="0"/>
              <w:jc w:val="center"/>
              <w:rPr>
                <w:rFonts w:ascii="Arial" w:hAnsi="Arial" w:cs="Arial"/>
                <w:b/>
              </w:rPr>
            </w:pPr>
            <w:r w:rsidRPr="0021276D">
              <w:rPr>
                <w:rFonts w:ascii="Arial" w:hAnsi="Arial" w:cs="Arial"/>
                <w:b/>
              </w:rPr>
              <w:t>TAHUN AKADEMIK 202</w:t>
            </w:r>
            <w:r w:rsidR="00073CCC" w:rsidRPr="0021276D">
              <w:rPr>
                <w:rFonts w:ascii="Arial" w:hAnsi="Arial" w:cs="Arial"/>
                <w:b/>
              </w:rPr>
              <w:t>4</w:t>
            </w:r>
            <w:r w:rsidRPr="0021276D">
              <w:rPr>
                <w:rFonts w:ascii="Arial" w:hAnsi="Arial" w:cs="Arial"/>
                <w:b/>
              </w:rPr>
              <w:t xml:space="preserve"> /202</w:t>
            </w:r>
            <w:r w:rsidR="00073CCC" w:rsidRPr="0021276D">
              <w:rPr>
                <w:rFonts w:ascii="Arial" w:hAnsi="Arial" w:cs="Arial"/>
                <w:b/>
              </w:rPr>
              <w:t>5</w:t>
            </w:r>
          </w:p>
        </w:tc>
      </w:tr>
      <w:tr w:rsidR="00463158" w:rsidRPr="0021276D" w14:paraId="2B236B9C" w14:textId="77777777" w:rsidTr="005B606D">
        <w:trPr>
          <w:jc w:val="center"/>
        </w:trPr>
        <w:tc>
          <w:tcPr>
            <w:tcW w:w="3494" w:type="dxa"/>
            <w:tcBorders>
              <w:right w:val="nil"/>
            </w:tcBorders>
          </w:tcPr>
          <w:p w14:paraId="796F478C" w14:textId="77777777" w:rsidR="00463158" w:rsidRPr="0021276D" w:rsidRDefault="00463158" w:rsidP="00E11E5D">
            <w:pPr>
              <w:spacing w:after="0"/>
              <w:rPr>
                <w:rFonts w:ascii="Arial" w:hAnsi="Arial" w:cs="Arial"/>
              </w:rPr>
            </w:pPr>
            <w:r w:rsidRPr="0021276D">
              <w:rPr>
                <w:rFonts w:ascii="Arial" w:hAnsi="Arial" w:cs="Arial"/>
              </w:rPr>
              <w:t>Nama Mata Kuliah</w:t>
            </w:r>
          </w:p>
        </w:tc>
        <w:tc>
          <w:tcPr>
            <w:tcW w:w="736" w:type="dxa"/>
            <w:tcBorders>
              <w:left w:val="nil"/>
              <w:right w:val="nil"/>
            </w:tcBorders>
          </w:tcPr>
          <w:p w14:paraId="3D18AD30" w14:textId="77777777" w:rsidR="00463158" w:rsidRPr="0021276D" w:rsidRDefault="00463158" w:rsidP="00E11E5D">
            <w:pPr>
              <w:spacing w:after="0"/>
              <w:jc w:val="center"/>
              <w:rPr>
                <w:rFonts w:ascii="Arial" w:hAnsi="Arial" w:cs="Arial"/>
              </w:rPr>
            </w:pPr>
            <w:r w:rsidRPr="0021276D">
              <w:rPr>
                <w:rFonts w:ascii="Arial" w:hAnsi="Arial" w:cs="Arial"/>
              </w:rPr>
              <w:t>:</w:t>
            </w:r>
          </w:p>
        </w:tc>
        <w:tc>
          <w:tcPr>
            <w:tcW w:w="4941" w:type="dxa"/>
            <w:tcBorders>
              <w:left w:val="nil"/>
            </w:tcBorders>
          </w:tcPr>
          <w:p w14:paraId="76B8D07E" w14:textId="48A0EA00" w:rsidR="00463158" w:rsidRPr="0021276D" w:rsidRDefault="00463158" w:rsidP="00E11E5D">
            <w:pPr>
              <w:spacing w:after="0"/>
              <w:rPr>
                <w:rFonts w:ascii="Arial" w:hAnsi="Arial" w:cs="Arial"/>
                <w:b/>
                <w:lang w:val="id-ID"/>
              </w:rPr>
            </w:pPr>
            <w:r w:rsidRPr="0021276D">
              <w:rPr>
                <w:rFonts w:ascii="Arial" w:hAnsi="Arial" w:cs="Arial"/>
                <w:b/>
              </w:rPr>
              <w:t>TEORI SISTEM INFORMASI KEFARMASIAN</w:t>
            </w:r>
          </w:p>
        </w:tc>
      </w:tr>
      <w:tr w:rsidR="00463158" w:rsidRPr="0021276D" w14:paraId="1A910FD8" w14:textId="77777777" w:rsidTr="005B606D">
        <w:trPr>
          <w:jc w:val="center"/>
        </w:trPr>
        <w:tc>
          <w:tcPr>
            <w:tcW w:w="3494" w:type="dxa"/>
            <w:tcBorders>
              <w:right w:val="nil"/>
            </w:tcBorders>
          </w:tcPr>
          <w:p w14:paraId="08E400A3" w14:textId="77777777" w:rsidR="00463158" w:rsidRPr="0021276D" w:rsidRDefault="00463158" w:rsidP="00E11E5D">
            <w:pPr>
              <w:spacing w:after="0"/>
              <w:rPr>
                <w:rFonts w:ascii="Arial" w:hAnsi="Arial" w:cs="Arial"/>
              </w:rPr>
            </w:pPr>
            <w:r w:rsidRPr="0021276D">
              <w:rPr>
                <w:rFonts w:ascii="Arial" w:hAnsi="Arial" w:cs="Arial"/>
              </w:rPr>
              <w:t>Kode Mata Kuliah/ SKS</w:t>
            </w:r>
          </w:p>
        </w:tc>
        <w:tc>
          <w:tcPr>
            <w:tcW w:w="736" w:type="dxa"/>
            <w:tcBorders>
              <w:left w:val="nil"/>
              <w:right w:val="nil"/>
            </w:tcBorders>
          </w:tcPr>
          <w:p w14:paraId="2DF93333" w14:textId="77777777" w:rsidR="00463158" w:rsidRPr="0021276D" w:rsidRDefault="00463158" w:rsidP="00E11E5D">
            <w:pPr>
              <w:spacing w:after="0"/>
              <w:jc w:val="center"/>
              <w:rPr>
                <w:rFonts w:ascii="Arial" w:hAnsi="Arial" w:cs="Arial"/>
              </w:rPr>
            </w:pPr>
            <w:r w:rsidRPr="0021276D">
              <w:rPr>
                <w:rFonts w:ascii="Arial" w:hAnsi="Arial" w:cs="Arial"/>
              </w:rPr>
              <w:t>:</w:t>
            </w:r>
          </w:p>
        </w:tc>
        <w:tc>
          <w:tcPr>
            <w:tcW w:w="4941" w:type="dxa"/>
            <w:tcBorders>
              <w:left w:val="nil"/>
            </w:tcBorders>
          </w:tcPr>
          <w:p w14:paraId="4C2DF807" w14:textId="77777777" w:rsidR="00463158" w:rsidRPr="0021276D" w:rsidRDefault="00463158" w:rsidP="00E11E5D">
            <w:pPr>
              <w:spacing w:after="0"/>
              <w:rPr>
                <w:rFonts w:ascii="Arial" w:hAnsi="Arial" w:cs="Arial"/>
                <w:lang w:val="sv-SE"/>
              </w:rPr>
            </w:pPr>
            <w:r w:rsidRPr="0021276D">
              <w:rPr>
                <w:rFonts w:ascii="Arial" w:hAnsi="Arial" w:cs="Arial"/>
                <w:lang w:val="it-IT"/>
              </w:rPr>
              <w:t>165F4T49</w:t>
            </w:r>
            <w:r w:rsidRPr="0021276D">
              <w:rPr>
                <w:rFonts w:ascii="Arial" w:hAnsi="Arial" w:cs="Arial"/>
                <w:lang w:val="sv-SE"/>
              </w:rPr>
              <w:t xml:space="preserve"> / </w:t>
            </w:r>
            <w:r w:rsidRPr="0021276D">
              <w:rPr>
                <w:rFonts w:ascii="Arial" w:hAnsi="Arial" w:cs="Arial"/>
                <w:lang w:val="id-ID"/>
              </w:rPr>
              <w:t>2</w:t>
            </w:r>
            <w:r w:rsidRPr="0021276D">
              <w:rPr>
                <w:rFonts w:ascii="Arial" w:hAnsi="Arial" w:cs="Arial"/>
                <w:lang w:val="sv-SE"/>
              </w:rPr>
              <w:t xml:space="preserve"> SKS</w:t>
            </w:r>
          </w:p>
        </w:tc>
      </w:tr>
      <w:tr w:rsidR="00463158" w:rsidRPr="0021276D" w14:paraId="5CB16FAE" w14:textId="77777777" w:rsidTr="005B606D">
        <w:trPr>
          <w:jc w:val="center"/>
        </w:trPr>
        <w:tc>
          <w:tcPr>
            <w:tcW w:w="3494" w:type="dxa"/>
            <w:tcBorders>
              <w:right w:val="nil"/>
            </w:tcBorders>
          </w:tcPr>
          <w:p w14:paraId="4A198924" w14:textId="77777777" w:rsidR="00463158" w:rsidRPr="0021276D" w:rsidRDefault="00463158" w:rsidP="00E11E5D">
            <w:pPr>
              <w:spacing w:after="0"/>
              <w:rPr>
                <w:rFonts w:ascii="Arial" w:hAnsi="Arial" w:cs="Arial"/>
                <w:lang w:val="sv-SE"/>
              </w:rPr>
            </w:pPr>
            <w:r w:rsidRPr="0021276D">
              <w:rPr>
                <w:rFonts w:ascii="Arial" w:hAnsi="Arial" w:cs="Arial"/>
                <w:lang w:val="sv-SE"/>
              </w:rPr>
              <w:t>Pengampu</w:t>
            </w:r>
          </w:p>
        </w:tc>
        <w:tc>
          <w:tcPr>
            <w:tcW w:w="736" w:type="dxa"/>
            <w:tcBorders>
              <w:left w:val="nil"/>
              <w:right w:val="nil"/>
            </w:tcBorders>
          </w:tcPr>
          <w:p w14:paraId="50AF0258" w14:textId="77777777" w:rsidR="00463158" w:rsidRPr="0021276D" w:rsidRDefault="00463158" w:rsidP="00E11E5D">
            <w:pPr>
              <w:spacing w:after="0"/>
              <w:jc w:val="center"/>
              <w:rPr>
                <w:rFonts w:ascii="Arial" w:hAnsi="Arial" w:cs="Arial"/>
                <w:lang w:val="sv-SE"/>
              </w:rPr>
            </w:pPr>
            <w:r w:rsidRPr="0021276D">
              <w:rPr>
                <w:rFonts w:ascii="Arial" w:hAnsi="Arial" w:cs="Arial"/>
                <w:lang w:val="sv-SE"/>
              </w:rPr>
              <w:t>:</w:t>
            </w:r>
          </w:p>
        </w:tc>
        <w:tc>
          <w:tcPr>
            <w:tcW w:w="4941" w:type="dxa"/>
            <w:tcBorders>
              <w:left w:val="nil"/>
            </w:tcBorders>
          </w:tcPr>
          <w:p w14:paraId="64F9C2C2" w14:textId="7026EBA6" w:rsidR="0021276D" w:rsidRPr="0021276D" w:rsidRDefault="00463158" w:rsidP="00E11E5D">
            <w:pPr>
              <w:spacing w:after="0"/>
              <w:rPr>
                <w:rFonts w:ascii="Arial" w:hAnsi="Arial" w:cs="Arial"/>
              </w:rPr>
            </w:pPr>
            <w:r w:rsidRPr="0021276D">
              <w:rPr>
                <w:rFonts w:ascii="Arial" w:hAnsi="Arial" w:cs="Arial"/>
              </w:rPr>
              <w:t xml:space="preserve">apt. Sri </w:t>
            </w:r>
            <w:proofErr w:type="spellStart"/>
            <w:proofErr w:type="gramStart"/>
            <w:r w:rsidRPr="0021276D">
              <w:rPr>
                <w:rFonts w:ascii="Arial" w:hAnsi="Arial" w:cs="Arial"/>
              </w:rPr>
              <w:t>Suwarni,M.Sc</w:t>
            </w:r>
            <w:proofErr w:type="spellEnd"/>
            <w:r w:rsidRPr="0021276D">
              <w:rPr>
                <w:rFonts w:ascii="Arial" w:hAnsi="Arial" w:cs="Arial"/>
              </w:rPr>
              <w:t>.</w:t>
            </w:r>
            <w:proofErr w:type="gramEnd"/>
          </w:p>
        </w:tc>
      </w:tr>
      <w:tr w:rsidR="00463158" w:rsidRPr="0021276D" w14:paraId="747C96F3" w14:textId="77777777" w:rsidTr="005B606D">
        <w:trPr>
          <w:jc w:val="center"/>
        </w:trPr>
        <w:tc>
          <w:tcPr>
            <w:tcW w:w="3494" w:type="dxa"/>
            <w:tcBorders>
              <w:right w:val="nil"/>
            </w:tcBorders>
          </w:tcPr>
          <w:p w14:paraId="1E1652EF" w14:textId="77777777" w:rsidR="00463158" w:rsidRPr="0021276D" w:rsidRDefault="00463158" w:rsidP="00E11E5D">
            <w:pPr>
              <w:spacing w:after="0"/>
              <w:rPr>
                <w:rFonts w:ascii="Arial" w:hAnsi="Arial" w:cs="Arial"/>
                <w:lang w:val="sv-SE"/>
              </w:rPr>
            </w:pPr>
            <w:r w:rsidRPr="0021276D">
              <w:rPr>
                <w:rFonts w:ascii="Arial" w:hAnsi="Arial" w:cs="Arial"/>
                <w:lang w:val="sv-SE"/>
              </w:rPr>
              <w:t>Semester</w:t>
            </w:r>
          </w:p>
        </w:tc>
        <w:tc>
          <w:tcPr>
            <w:tcW w:w="736" w:type="dxa"/>
            <w:tcBorders>
              <w:left w:val="nil"/>
              <w:right w:val="nil"/>
            </w:tcBorders>
          </w:tcPr>
          <w:p w14:paraId="597863CE" w14:textId="77777777" w:rsidR="00463158" w:rsidRPr="0021276D" w:rsidRDefault="00463158" w:rsidP="00E11E5D">
            <w:pPr>
              <w:spacing w:after="0"/>
              <w:jc w:val="center"/>
              <w:rPr>
                <w:rFonts w:ascii="Arial" w:hAnsi="Arial" w:cs="Arial"/>
                <w:lang w:val="sv-SE"/>
              </w:rPr>
            </w:pPr>
            <w:r w:rsidRPr="0021276D">
              <w:rPr>
                <w:rFonts w:ascii="Arial" w:hAnsi="Arial" w:cs="Arial"/>
                <w:lang w:val="sv-SE"/>
              </w:rPr>
              <w:t>:</w:t>
            </w:r>
          </w:p>
        </w:tc>
        <w:tc>
          <w:tcPr>
            <w:tcW w:w="4941" w:type="dxa"/>
            <w:tcBorders>
              <w:left w:val="nil"/>
            </w:tcBorders>
          </w:tcPr>
          <w:p w14:paraId="7A99AC86" w14:textId="0D701A53" w:rsidR="00463158" w:rsidRPr="0021276D" w:rsidRDefault="00463158" w:rsidP="00E11E5D">
            <w:pPr>
              <w:spacing w:after="0"/>
              <w:rPr>
                <w:rFonts w:ascii="Arial" w:hAnsi="Arial" w:cs="Arial"/>
              </w:rPr>
            </w:pPr>
            <w:r w:rsidRPr="0021276D">
              <w:rPr>
                <w:rFonts w:ascii="Arial" w:hAnsi="Arial" w:cs="Arial"/>
              </w:rPr>
              <w:t>6 (</w:t>
            </w:r>
            <w:proofErr w:type="gramStart"/>
            <w:r w:rsidRPr="0021276D">
              <w:rPr>
                <w:rFonts w:ascii="Arial" w:hAnsi="Arial" w:cs="Arial"/>
              </w:rPr>
              <w:t>Enam )</w:t>
            </w:r>
            <w:proofErr w:type="gramEnd"/>
          </w:p>
        </w:tc>
      </w:tr>
      <w:tr w:rsidR="00463158" w:rsidRPr="0021276D" w14:paraId="1CBC13FD" w14:textId="77777777" w:rsidTr="005B606D">
        <w:trPr>
          <w:jc w:val="center"/>
        </w:trPr>
        <w:tc>
          <w:tcPr>
            <w:tcW w:w="3494" w:type="dxa"/>
            <w:tcBorders>
              <w:right w:val="nil"/>
            </w:tcBorders>
          </w:tcPr>
          <w:p w14:paraId="6AB7D54C" w14:textId="77777777" w:rsidR="00463158" w:rsidRPr="0021276D" w:rsidRDefault="00463158" w:rsidP="00E11E5D">
            <w:pPr>
              <w:spacing w:after="0"/>
              <w:rPr>
                <w:rFonts w:ascii="Arial" w:hAnsi="Arial" w:cs="Arial"/>
                <w:lang w:val="sv-SE"/>
              </w:rPr>
            </w:pPr>
            <w:r w:rsidRPr="0021276D">
              <w:rPr>
                <w:rFonts w:ascii="Arial" w:hAnsi="Arial" w:cs="Arial"/>
                <w:lang w:val="sv-SE"/>
              </w:rPr>
              <w:t>Kelas</w:t>
            </w:r>
          </w:p>
        </w:tc>
        <w:tc>
          <w:tcPr>
            <w:tcW w:w="736" w:type="dxa"/>
            <w:tcBorders>
              <w:left w:val="nil"/>
              <w:right w:val="nil"/>
            </w:tcBorders>
          </w:tcPr>
          <w:p w14:paraId="297EA98A" w14:textId="77777777" w:rsidR="00463158" w:rsidRPr="0021276D" w:rsidRDefault="00463158" w:rsidP="00E11E5D">
            <w:pPr>
              <w:spacing w:after="0"/>
              <w:jc w:val="center"/>
              <w:rPr>
                <w:rFonts w:ascii="Arial" w:hAnsi="Arial" w:cs="Arial"/>
                <w:lang w:val="sv-SE"/>
              </w:rPr>
            </w:pPr>
            <w:r w:rsidRPr="0021276D">
              <w:rPr>
                <w:rFonts w:ascii="Arial" w:hAnsi="Arial" w:cs="Arial"/>
                <w:lang w:val="sv-SE"/>
              </w:rPr>
              <w:t>:</w:t>
            </w:r>
          </w:p>
        </w:tc>
        <w:tc>
          <w:tcPr>
            <w:tcW w:w="4941" w:type="dxa"/>
            <w:tcBorders>
              <w:left w:val="nil"/>
            </w:tcBorders>
          </w:tcPr>
          <w:p w14:paraId="7B3AE04E" w14:textId="202B2EBA" w:rsidR="00463158" w:rsidRPr="0021276D" w:rsidRDefault="00461561" w:rsidP="00E11E5D">
            <w:pPr>
              <w:spacing w:after="0"/>
              <w:rPr>
                <w:rFonts w:ascii="Arial" w:hAnsi="Arial" w:cs="Arial"/>
                <w:b/>
              </w:rPr>
            </w:pPr>
            <w:r w:rsidRPr="0021276D">
              <w:rPr>
                <w:rFonts w:ascii="Arial" w:hAnsi="Arial" w:cs="Arial"/>
                <w:b/>
              </w:rPr>
              <w:t>S1 Farmasi</w:t>
            </w:r>
          </w:p>
        </w:tc>
      </w:tr>
      <w:tr w:rsidR="00463158" w:rsidRPr="0021276D" w14:paraId="3AF8588A" w14:textId="77777777" w:rsidTr="005B606D">
        <w:trPr>
          <w:jc w:val="center"/>
        </w:trPr>
        <w:tc>
          <w:tcPr>
            <w:tcW w:w="3494" w:type="dxa"/>
            <w:tcBorders>
              <w:right w:val="nil"/>
            </w:tcBorders>
          </w:tcPr>
          <w:p w14:paraId="435C5626" w14:textId="77777777" w:rsidR="00463158" w:rsidRPr="0021276D" w:rsidRDefault="00463158" w:rsidP="00E11E5D">
            <w:pPr>
              <w:spacing w:after="0"/>
              <w:rPr>
                <w:rFonts w:ascii="Arial" w:hAnsi="Arial" w:cs="Arial"/>
                <w:lang w:val="sv-SE"/>
              </w:rPr>
            </w:pPr>
            <w:r w:rsidRPr="0021276D">
              <w:rPr>
                <w:rFonts w:ascii="Arial" w:hAnsi="Arial" w:cs="Arial"/>
                <w:lang w:val="sv-SE"/>
              </w:rPr>
              <w:t>Rombel</w:t>
            </w:r>
          </w:p>
          <w:p w14:paraId="765789ED" w14:textId="5E00D212" w:rsidR="00461561" w:rsidRPr="0021276D" w:rsidRDefault="00461561" w:rsidP="00E11E5D">
            <w:pPr>
              <w:spacing w:after="0"/>
              <w:rPr>
                <w:rFonts w:ascii="Arial" w:hAnsi="Arial" w:cs="Arial"/>
                <w:lang w:val="sv-SE"/>
              </w:rPr>
            </w:pPr>
            <w:r w:rsidRPr="0021276D">
              <w:rPr>
                <w:rFonts w:ascii="Arial" w:hAnsi="Arial" w:cs="Arial"/>
                <w:lang w:val="sv-SE"/>
              </w:rPr>
              <w:t>Jadwal</w:t>
            </w:r>
          </w:p>
        </w:tc>
        <w:tc>
          <w:tcPr>
            <w:tcW w:w="736" w:type="dxa"/>
            <w:tcBorders>
              <w:left w:val="nil"/>
              <w:right w:val="nil"/>
            </w:tcBorders>
          </w:tcPr>
          <w:p w14:paraId="5A5149B4" w14:textId="77777777" w:rsidR="00463158" w:rsidRPr="0021276D" w:rsidRDefault="00463158" w:rsidP="00E11E5D">
            <w:pPr>
              <w:spacing w:after="0"/>
              <w:jc w:val="center"/>
              <w:rPr>
                <w:rFonts w:ascii="Arial" w:hAnsi="Arial" w:cs="Arial"/>
                <w:lang w:val="sv-SE"/>
              </w:rPr>
            </w:pPr>
            <w:r w:rsidRPr="0021276D">
              <w:rPr>
                <w:rFonts w:ascii="Arial" w:hAnsi="Arial" w:cs="Arial"/>
                <w:lang w:val="sv-SE"/>
              </w:rPr>
              <w:t>:</w:t>
            </w:r>
          </w:p>
          <w:p w14:paraId="17535212" w14:textId="7B85761F" w:rsidR="00461561" w:rsidRPr="0021276D" w:rsidRDefault="00461561" w:rsidP="00E11E5D">
            <w:pPr>
              <w:spacing w:after="0"/>
              <w:jc w:val="center"/>
              <w:rPr>
                <w:rFonts w:ascii="Arial" w:hAnsi="Arial" w:cs="Arial"/>
                <w:lang w:val="sv-SE"/>
              </w:rPr>
            </w:pPr>
            <w:r w:rsidRPr="0021276D">
              <w:rPr>
                <w:rFonts w:ascii="Arial" w:hAnsi="Arial" w:cs="Arial"/>
                <w:lang w:val="sv-SE"/>
              </w:rPr>
              <w:t>:</w:t>
            </w:r>
          </w:p>
        </w:tc>
        <w:tc>
          <w:tcPr>
            <w:tcW w:w="4941" w:type="dxa"/>
            <w:tcBorders>
              <w:left w:val="nil"/>
            </w:tcBorders>
          </w:tcPr>
          <w:p w14:paraId="063B144D" w14:textId="62005374" w:rsidR="00463158" w:rsidRPr="0021276D" w:rsidRDefault="00BC5BE9" w:rsidP="00E11E5D">
            <w:pPr>
              <w:spacing w:after="0"/>
              <w:rPr>
                <w:rFonts w:ascii="Arial" w:hAnsi="Arial" w:cs="Arial"/>
                <w:b/>
              </w:rPr>
            </w:pPr>
            <w:r>
              <w:rPr>
                <w:rFonts w:ascii="Arial" w:hAnsi="Arial" w:cs="Arial"/>
                <w:b/>
              </w:rPr>
              <w:t>RPL</w:t>
            </w:r>
          </w:p>
          <w:p w14:paraId="72803183" w14:textId="03BF4A52" w:rsidR="00461561" w:rsidRPr="0021276D" w:rsidRDefault="00BC5BE9" w:rsidP="00E11E5D">
            <w:pPr>
              <w:spacing w:after="0"/>
              <w:rPr>
                <w:rFonts w:ascii="Arial" w:hAnsi="Arial" w:cs="Arial"/>
                <w:b/>
              </w:rPr>
            </w:pPr>
            <w:r>
              <w:rPr>
                <w:rFonts w:ascii="Arial" w:hAnsi="Arial" w:cs="Arial"/>
                <w:b/>
              </w:rPr>
              <w:t xml:space="preserve">Sabtu – </w:t>
            </w:r>
            <w:proofErr w:type="spellStart"/>
            <w:r>
              <w:rPr>
                <w:rFonts w:ascii="Arial" w:hAnsi="Arial" w:cs="Arial"/>
                <w:b/>
              </w:rPr>
              <w:t>Minggu</w:t>
            </w:r>
            <w:proofErr w:type="spellEnd"/>
          </w:p>
        </w:tc>
      </w:tr>
      <w:tr w:rsidR="00463158" w:rsidRPr="0021276D" w14:paraId="5699333E" w14:textId="77777777" w:rsidTr="005B606D">
        <w:trPr>
          <w:jc w:val="center"/>
        </w:trPr>
        <w:tc>
          <w:tcPr>
            <w:tcW w:w="3494" w:type="dxa"/>
            <w:tcBorders>
              <w:right w:val="nil"/>
            </w:tcBorders>
          </w:tcPr>
          <w:p w14:paraId="646979FA" w14:textId="77777777" w:rsidR="00463158" w:rsidRPr="0021276D" w:rsidRDefault="00463158" w:rsidP="00E11E5D">
            <w:pPr>
              <w:spacing w:after="0"/>
              <w:rPr>
                <w:rFonts w:ascii="Arial" w:hAnsi="Arial" w:cs="Arial"/>
                <w:lang w:val="sv-SE"/>
              </w:rPr>
            </w:pPr>
            <w:r w:rsidRPr="0021276D">
              <w:rPr>
                <w:rFonts w:ascii="Arial" w:hAnsi="Arial" w:cs="Arial"/>
                <w:lang w:val="sv-SE"/>
              </w:rPr>
              <w:t>Tempat pertemuan</w:t>
            </w:r>
          </w:p>
        </w:tc>
        <w:tc>
          <w:tcPr>
            <w:tcW w:w="736" w:type="dxa"/>
            <w:tcBorders>
              <w:left w:val="nil"/>
              <w:right w:val="nil"/>
            </w:tcBorders>
          </w:tcPr>
          <w:p w14:paraId="3D794F7A" w14:textId="77777777" w:rsidR="00463158" w:rsidRPr="0021276D" w:rsidRDefault="00463158" w:rsidP="00E11E5D">
            <w:pPr>
              <w:spacing w:after="0"/>
              <w:jc w:val="center"/>
              <w:rPr>
                <w:rFonts w:ascii="Arial" w:hAnsi="Arial" w:cs="Arial"/>
                <w:lang w:val="sv-SE"/>
              </w:rPr>
            </w:pPr>
            <w:r w:rsidRPr="0021276D">
              <w:rPr>
                <w:rFonts w:ascii="Arial" w:hAnsi="Arial" w:cs="Arial"/>
                <w:lang w:val="sv-SE"/>
              </w:rPr>
              <w:t>:</w:t>
            </w:r>
          </w:p>
        </w:tc>
        <w:tc>
          <w:tcPr>
            <w:tcW w:w="4941" w:type="dxa"/>
            <w:tcBorders>
              <w:left w:val="nil"/>
            </w:tcBorders>
          </w:tcPr>
          <w:p w14:paraId="71EAC51F" w14:textId="3231DD89" w:rsidR="00463158" w:rsidRPr="0021276D" w:rsidRDefault="00463158" w:rsidP="00E11E5D">
            <w:pPr>
              <w:spacing w:after="0"/>
              <w:rPr>
                <w:rFonts w:ascii="Arial" w:hAnsi="Arial" w:cs="Arial"/>
              </w:rPr>
            </w:pPr>
            <w:proofErr w:type="spellStart"/>
            <w:r w:rsidRPr="0021276D">
              <w:rPr>
                <w:rFonts w:ascii="Arial" w:hAnsi="Arial" w:cs="Arial"/>
              </w:rPr>
              <w:t>Kelas</w:t>
            </w:r>
            <w:proofErr w:type="spellEnd"/>
            <w:r w:rsidRPr="0021276D">
              <w:rPr>
                <w:rFonts w:ascii="Arial" w:hAnsi="Arial" w:cs="Arial"/>
              </w:rPr>
              <w:t xml:space="preserve"> II. 2 </w:t>
            </w:r>
          </w:p>
        </w:tc>
      </w:tr>
    </w:tbl>
    <w:p w14:paraId="4E4FAA76" w14:textId="77777777" w:rsidR="00463158" w:rsidRPr="0021276D" w:rsidRDefault="00463158" w:rsidP="00E11E5D">
      <w:pPr>
        <w:spacing w:after="0"/>
        <w:rPr>
          <w:rFonts w:ascii="Arial" w:hAnsi="Arial" w:cs="Arial"/>
          <w:lang w:val="id-ID"/>
        </w:rPr>
      </w:pPr>
    </w:p>
    <w:tbl>
      <w:tblPr>
        <w:tblStyle w:val="TableGrid"/>
        <w:tblW w:w="0" w:type="auto"/>
        <w:tblInd w:w="108" w:type="dxa"/>
        <w:tblLook w:val="04A0" w:firstRow="1" w:lastRow="0" w:firstColumn="1" w:lastColumn="0" w:noHBand="0" w:noVBand="1"/>
      </w:tblPr>
      <w:tblGrid>
        <w:gridCol w:w="8897"/>
      </w:tblGrid>
      <w:tr w:rsidR="00463158" w:rsidRPr="0021276D" w14:paraId="23FBCB35" w14:textId="77777777" w:rsidTr="00404E18">
        <w:tc>
          <w:tcPr>
            <w:tcW w:w="9242" w:type="dxa"/>
          </w:tcPr>
          <w:p w14:paraId="614B6202" w14:textId="77777777" w:rsidR="00463158" w:rsidRPr="0021276D" w:rsidRDefault="00463158" w:rsidP="00E11E5D">
            <w:pPr>
              <w:spacing w:line="276" w:lineRule="auto"/>
              <w:jc w:val="center"/>
              <w:rPr>
                <w:rFonts w:ascii="Arial" w:hAnsi="Arial" w:cs="Arial"/>
              </w:rPr>
            </w:pPr>
            <w:r w:rsidRPr="0021276D">
              <w:rPr>
                <w:rFonts w:ascii="Arial" w:hAnsi="Arial" w:cs="Arial"/>
                <w:b/>
                <w:lang w:val="sv-SE"/>
              </w:rPr>
              <w:t>1. Manfaat Mata Kuliah</w:t>
            </w:r>
          </w:p>
        </w:tc>
      </w:tr>
    </w:tbl>
    <w:p w14:paraId="0DAF79FD" w14:textId="77777777" w:rsidR="00463158" w:rsidRPr="0021276D" w:rsidRDefault="00463158" w:rsidP="00E11E5D">
      <w:pPr>
        <w:spacing w:after="0"/>
        <w:rPr>
          <w:rFonts w:ascii="Arial" w:hAnsi="Arial" w:cs="Arial"/>
          <w:lang w:val="id-ID"/>
        </w:rPr>
      </w:pPr>
    </w:p>
    <w:p w14:paraId="7A321DDC" w14:textId="0C61954B" w:rsidR="00364CDB" w:rsidRPr="0021276D" w:rsidRDefault="00463158" w:rsidP="00E11E5D">
      <w:pPr>
        <w:spacing w:after="0"/>
        <w:ind w:firstLine="540"/>
        <w:jc w:val="both"/>
        <w:rPr>
          <w:rFonts w:ascii="Arial" w:eastAsia="Bookman Old Style" w:hAnsi="Arial" w:cs="Arial"/>
        </w:rPr>
      </w:pPr>
      <w:r w:rsidRPr="0021276D">
        <w:rPr>
          <w:rFonts w:ascii="Arial" w:hAnsi="Arial" w:cs="Arial"/>
          <w:lang w:val="sv-SE"/>
        </w:rPr>
        <w:t xml:space="preserve">Mata kuliah ini bermanfaat untuk membantu mahasiswa memperoleh </w:t>
      </w:r>
      <w:r w:rsidRPr="0021276D">
        <w:rPr>
          <w:rFonts w:ascii="Arial" w:hAnsi="Arial" w:cs="Arial"/>
          <w:b/>
          <w:lang w:val="sv-SE"/>
        </w:rPr>
        <w:t>pemahaman</w:t>
      </w:r>
      <w:r w:rsidRPr="0021276D">
        <w:rPr>
          <w:rFonts w:ascii="Arial" w:hAnsi="Arial" w:cs="Arial"/>
          <w:lang w:val="sv-SE"/>
        </w:rPr>
        <w:t xml:space="preserve"> yang </w:t>
      </w:r>
      <w:r w:rsidRPr="0021276D">
        <w:rPr>
          <w:rFonts w:ascii="Arial" w:hAnsi="Arial" w:cs="Arial"/>
          <w:b/>
          <w:lang w:val="sv-SE"/>
        </w:rPr>
        <w:t>komprehensif</w:t>
      </w:r>
      <w:r w:rsidRPr="0021276D">
        <w:rPr>
          <w:rFonts w:ascii="Arial" w:hAnsi="Arial" w:cs="Arial"/>
          <w:lang w:val="sv-SE"/>
        </w:rPr>
        <w:t xml:space="preserve"> tentang </w:t>
      </w:r>
      <w:proofErr w:type="spellStart"/>
      <w:r w:rsidRPr="0021276D">
        <w:rPr>
          <w:rFonts w:ascii="Arial" w:hAnsi="Arial" w:cs="Arial"/>
        </w:rPr>
        <w:t>Konsep-konsep</w:t>
      </w:r>
      <w:proofErr w:type="spellEnd"/>
      <w:r w:rsidRPr="0021276D">
        <w:rPr>
          <w:rFonts w:ascii="Arial" w:hAnsi="Arial" w:cs="Arial"/>
        </w:rPr>
        <w:t xml:space="preserve"> </w:t>
      </w:r>
      <w:proofErr w:type="spellStart"/>
      <w:r w:rsidR="00DE086C" w:rsidRPr="0021276D">
        <w:rPr>
          <w:rFonts w:ascii="Arial" w:hAnsi="Arial" w:cs="Arial"/>
        </w:rPr>
        <w:t>Sistem</w:t>
      </w:r>
      <w:proofErr w:type="spellEnd"/>
      <w:r w:rsidR="00DE086C" w:rsidRPr="0021276D">
        <w:rPr>
          <w:rFonts w:ascii="Arial" w:hAnsi="Arial" w:cs="Arial"/>
        </w:rPr>
        <w:t xml:space="preserve"> </w:t>
      </w:r>
      <w:proofErr w:type="spellStart"/>
      <w:r w:rsidR="00DE086C" w:rsidRPr="0021276D">
        <w:rPr>
          <w:rFonts w:ascii="Arial" w:hAnsi="Arial" w:cs="Arial"/>
        </w:rPr>
        <w:t>Informasi</w:t>
      </w:r>
      <w:proofErr w:type="spellEnd"/>
      <w:r w:rsidR="00DE086C" w:rsidRPr="0021276D">
        <w:rPr>
          <w:rFonts w:ascii="Arial" w:hAnsi="Arial" w:cs="Arial"/>
        </w:rPr>
        <w:t xml:space="preserve"> yang </w:t>
      </w:r>
      <w:proofErr w:type="spellStart"/>
      <w:r w:rsidR="00DE086C" w:rsidRPr="0021276D">
        <w:rPr>
          <w:rFonts w:ascii="Arial" w:hAnsi="Arial" w:cs="Arial"/>
        </w:rPr>
        <w:t>digunakan</w:t>
      </w:r>
      <w:proofErr w:type="spellEnd"/>
      <w:r w:rsidRPr="0021276D">
        <w:rPr>
          <w:rFonts w:ascii="Arial" w:hAnsi="Arial" w:cs="Arial"/>
        </w:rPr>
        <w:t xml:space="preserve"> </w:t>
      </w:r>
      <w:proofErr w:type="spellStart"/>
      <w:r w:rsidRPr="0021276D">
        <w:rPr>
          <w:rFonts w:ascii="Arial" w:hAnsi="Arial" w:cs="Arial"/>
        </w:rPr>
        <w:t>dalam</w:t>
      </w:r>
      <w:proofErr w:type="spellEnd"/>
      <w:r w:rsidR="00DE086C" w:rsidRPr="0021276D">
        <w:rPr>
          <w:rFonts w:ascii="Arial" w:hAnsi="Arial" w:cs="Arial"/>
        </w:rPr>
        <w:t xml:space="preserve"> </w:t>
      </w:r>
      <w:proofErr w:type="spellStart"/>
      <w:r w:rsidR="00DE086C" w:rsidRPr="0021276D">
        <w:rPr>
          <w:rFonts w:ascii="Arial" w:hAnsi="Arial" w:cs="Arial"/>
        </w:rPr>
        <w:t>membantu</w:t>
      </w:r>
      <w:proofErr w:type="spellEnd"/>
      <w:r w:rsidR="000F0E8D">
        <w:rPr>
          <w:rFonts w:ascii="Arial" w:hAnsi="Arial" w:cs="Arial"/>
        </w:rPr>
        <w:t xml:space="preserve"> </w:t>
      </w:r>
      <w:proofErr w:type="spellStart"/>
      <w:r w:rsidRPr="0021276D">
        <w:rPr>
          <w:rFonts w:ascii="Arial" w:eastAsia="Bookman Old Style" w:hAnsi="Arial" w:cs="Arial"/>
        </w:rPr>
        <w:t>pengelolaan</w:t>
      </w:r>
      <w:proofErr w:type="spellEnd"/>
      <w:r w:rsidRPr="0021276D">
        <w:rPr>
          <w:rFonts w:ascii="Arial" w:eastAsia="Bookman Old Style" w:hAnsi="Arial" w:cs="Arial"/>
          <w:spacing w:val="3"/>
        </w:rPr>
        <w:t xml:space="preserve"> </w:t>
      </w:r>
      <w:proofErr w:type="spellStart"/>
      <w:r w:rsidRPr="0021276D">
        <w:rPr>
          <w:rFonts w:ascii="Arial" w:eastAsia="Bookman Old Style" w:hAnsi="Arial" w:cs="Arial"/>
        </w:rPr>
        <w:t>Sedia</w:t>
      </w:r>
      <w:r w:rsidRPr="0021276D">
        <w:rPr>
          <w:rFonts w:ascii="Arial" w:eastAsia="Bookman Old Style" w:hAnsi="Arial" w:cs="Arial"/>
          <w:spacing w:val="1"/>
        </w:rPr>
        <w:t>a</w:t>
      </w:r>
      <w:r w:rsidRPr="0021276D">
        <w:rPr>
          <w:rFonts w:ascii="Arial" w:eastAsia="Bookman Old Style" w:hAnsi="Arial" w:cs="Arial"/>
        </w:rPr>
        <w:t>n</w:t>
      </w:r>
      <w:proofErr w:type="spellEnd"/>
      <w:r w:rsidRPr="0021276D">
        <w:rPr>
          <w:rFonts w:ascii="Arial" w:eastAsia="Bookman Old Style" w:hAnsi="Arial" w:cs="Arial"/>
          <w:spacing w:val="3"/>
        </w:rPr>
        <w:t xml:space="preserve"> </w:t>
      </w:r>
      <w:r w:rsidRPr="0021276D">
        <w:rPr>
          <w:rFonts w:ascii="Arial" w:eastAsia="Bookman Old Style" w:hAnsi="Arial" w:cs="Arial"/>
        </w:rPr>
        <w:t>Farmasi,</w:t>
      </w:r>
      <w:r w:rsidRPr="0021276D">
        <w:rPr>
          <w:rFonts w:ascii="Arial" w:eastAsia="Bookman Old Style" w:hAnsi="Arial" w:cs="Arial"/>
          <w:spacing w:val="1"/>
        </w:rPr>
        <w:t xml:space="preserve"> </w:t>
      </w:r>
      <w:r w:rsidRPr="0021276D">
        <w:rPr>
          <w:rFonts w:ascii="Arial" w:eastAsia="Bookman Old Style" w:hAnsi="Arial" w:cs="Arial"/>
        </w:rPr>
        <w:t>Alat Kesehatan,</w:t>
      </w:r>
      <w:r w:rsidRPr="0021276D">
        <w:rPr>
          <w:rFonts w:ascii="Arial" w:eastAsia="Bookman Old Style" w:hAnsi="Arial" w:cs="Arial"/>
          <w:spacing w:val="1"/>
        </w:rPr>
        <w:t xml:space="preserve"> </w:t>
      </w:r>
      <w:r w:rsidRPr="0021276D">
        <w:rPr>
          <w:rFonts w:ascii="Arial" w:eastAsia="Bookman Old Style" w:hAnsi="Arial" w:cs="Arial"/>
        </w:rPr>
        <w:t>dan</w:t>
      </w:r>
      <w:r w:rsidRPr="0021276D">
        <w:rPr>
          <w:rFonts w:ascii="Arial" w:eastAsia="Bookman Old Style" w:hAnsi="Arial" w:cs="Arial"/>
          <w:spacing w:val="2"/>
        </w:rPr>
        <w:t xml:space="preserve"> </w:t>
      </w:r>
      <w:r w:rsidRPr="0021276D">
        <w:rPr>
          <w:rFonts w:ascii="Arial" w:eastAsia="Bookman Old Style" w:hAnsi="Arial" w:cs="Arial"/>
        </w:rPr>
        <w:t>Ba</w:t>
      </w:r>
      <w:r w:rsidRPr="0021276D">
        <w:rPr>
          <w:rFonts w:ascii="Arial" w:eastAsia="Bookman Old Style" w:hAnsi="Arial" w:cs="Arial"/>
          <w:spacing w:val="2"/>
        </w:rPr>
        <w:t>h</w:t>
      </w:r>
      <w:r w:rsidRPr="0021276D">
        <w:rPr>
          <w:rFonts w:ascii="Arial" w:eastAsia="Bookman Old Style" w:hAnsi="Arial" w:cs="Arial"/>
        </w:rPr>
        <w:t>an</w:t>
      </w:r>
      <w:r w:rsidRPr="0021276D">
        <w:rPr>
          <w:rFonts w:ascii="Arial" w:eastAsia="Bookman Old Style" w:hAnsi="Arial" w:cs="Arial"/>
          <w:spacing w:val="1"/>
        </w:rPr>
        <w:t xml:space="preserve"> </w:t>
      </w:r>
      <w:proofErr w:type="spellStart"/>
      <w:r w:rsidRPr="0021276D">
        <w:rPr>
          <w:rFonts w:ascii="Arial" w:eastAsia="Bookman Old Style" w:hAnsi="Arial" w:cs="Arial"/>
        </w:rPr>
        <w:t>Medis</w:t>
      </w:r>
      <w:proofErr w:type="spellEnd"/>
      <w:r w:rsidRPr="0021276D">
        <w:rPr>
          <w:rFonts w:ascii="Arial" w:eastAsia="Bookman Old Style" w:hAnsi="Arial" w:cs="Arial"/>
          <w:spacing w:val="1"/>
        </w:rPr>
        <w:t xml:space="preserve"> </w:t>
      </w:r>
      <w:r w:rsidRPr="0021276D">
        <w:rPr>
          <w:rFonts w:ascii="Arial" w:eastAsia="Bookman Old Style" w:hAnsi="Arial" w:cs="Arial"/>
        </w:rPr>
        <w:t>Habis</w:t>
      </w:r>
      <w:r w:rsidRPr="0021276D">
        <w:rPr>
          <w:rFonts w:ascii="Arial" w:eastAsia="Bookman Old Style" w:hAnsi="Arial" w:cs="Arial"/>
          <w:spacing w:val="1"/>
        </w:rPr>
        <w:t xml:space="preserve"> </w:t>
      </w:r>
      <w:r w:rsidRPr="0021276D">
        <w:rPr>
          <w:rFonts w:ascii="Arial" w:eastAsia="Bookman Old Style" w:hAnsi="Arial" w:cs="Arial"/>
        </w:rPr>
        <w:t>Pa</w:t>
      </w:r>
      <w:r w:rsidRPr="0021276D">
        <w:rPr>
          <w:rFonts w:ascii="Arial" w:eastAsia="Bookman Old Style" w:hAnsi="Arial" w:cs="Arial"/>
          <w:spacing w:val="2"/>
        </w:rPr>
        <w:t>k</w:t>
      </w:r>
      <w:r w:rsidRPr="0021276D">
        <w:rPr>
          <w:rFonts w:ascii="Arial" w:eastAsia="Bookman Old Style" w:hAnsi="Arial" w:cs="Arial"/>
        </w:rPr>
        <w:t>ai</w:t>
      </w:r>
      <w:r w:rsidRPr="0021276D">
        <w:rPr>
          <w:rFonts w:ascii="Arial" w:eastAsia="Bookman Old Style" w:hAnsi="Arial" w:cs="Arial"/>
          <w:spacing w:val="1"/>
        </w:rPr>
        <w:t xml:space="preserve"> </w:t>
      </w:r>
      <w:r w:rsidRPr="0021276D">
        <w:rPr>
          <w:rFonts w:ascii="Arial" w:eastAsia="Bookman Old Style" w:hAnsi="Arial" w:cs="Arial"/>
        </w:rPr>
        <w:t>di</w:t>
      </w:r>
      <w:r w:rsidRPr="0021276D">
        <w:rPr>
          <w:rFonts w:ascii="Arial" w:eastAsia="Bookman Old Style" w:hAnsi="Arial" w:cs="Arial"/>
          <w:spacing w:val="1"/>
        </w:rPr>
        <w:t xml:space="preserve"> </w:t>
      </w:r>
      <w:r w:rsidRPr="0021276D">
        <w:rPr>
          <w:rFonts w:ascii="Arial" w:eastAsia="Bookman Old Style" w:hAnsi="Arial" w:cs="Arial"/>
        </w:rPr>
        <w:t>Sarana Farmasi</w:t>
      </w:r>
      <w:r w:rsidRPr="0021276D">
        <w:rPr>
          <w:rFonts w:ascii="Arial" w:eastAsia="Bookman Old Style" w:hAnsi="Arial" w:cs="Arial"/>
          <w:spacing w:val="2"/>
        </w:rPr>
        <w:t xml:space="preserve"> y</w:t>
      </w:r>
      <w:r w:rsidRPr="0021276D">
        <w:rPr>
          <w:rFonts w:ascii="Arial" w:eastAsia="Bookman Old Style" w:hAnsi="Arial" w:cs="Arial"/>
        </w:rPr>
        <w:t>ang</w:t>
      </w:r>
      <w:r w:rsidRPr="0021276D">
        <w:rPr>
          <w:rFonts w:ascii="Arial" w:eastAsia="Bookman Old Style" w:hAnsi="Arial" w:cs="Arial"/>
          <w:spacing w:val="1"/>
        </w:rPr>
        <w:t xml:space="preserve"> </w:t>
      </w:r>
      <w:proofErr w:type="spellStart"/>
      <w:r w:rsidRPr="0021276D">
        <w:rPr>
          <w:rFonts w:ascii="Arial" w:eastAsia="Bookman Old Style" w:hAnsi="Arial" w:cs="Arial"/>
        </w:rPr>
        <w:t>menjamin</w:t>
      </w:r>
      <w:proofErr w:type="spellEnd"/>
      <w:r w:rsidRPr="0021276D">
        <w:rPr>
          <w:rFonts w:ascii="Arial" w:eastAsia="Bookman Old Style" w:hAnsi="Arial" w:cs="Arial"/>
        </w:rPr>
        <w:t xml:space="preserve"> </w:t>
      </w:r>
      <w:proofErr w:type="spellStart"/>
      <w:r w:rsidRPr="0021276D">
        <w:rPr>
          <w:rFonts w:ascii="Arial" w:eastAsia="Bookman Old Style" w:hAnsi="Arial" w:cs="Arial"/>
        </w:rPr>
        <w:t>seluruh</w:t>
      </w:r>
      <w:proofErr w:type="spellEnd"/>
      <w:r w:rsidRPr="0021276D">
        <w:rPr>
          <w:rFonts w:ascii="Arial" w:eastAsia="Bookman Old Style" w:hAnsi="Arial" w:cs="Arial"/>
        </w:rPr>
        <w:t xml:space="preserve"> </w:t>
      </w:r>
      <w:proofErr w:type="spellStart"/>
      <w:r w:rsidRPr="0021276D">
        <w:rPr>
          <w:rFonts w:ascii="Arial" w:eastAsia="Bookman Old Style" w:hAnsi="Arial" w:cs="Arial"/>
        </w:rPr>
        <w:t>rangkaian</w:t>
      </w:r>
      <w:proofErr w:type="spellEnd"/>
      <w:r w:rsidRPr="0021276D">
        <w:rPr>
          <w:rFonts w:ascii="Arial" w:eastAsia="Bookman Old Style" w:hAnsi="Arial" w:cs="Arial"/>
        </w:rPr>
        <w:t xml:space="preserve"> </w:t>
      </w:r>
      <w:proofErr w:type="spellStart"/>
      <w:r w:rsidRPr="0021276D">
        <w:rPr>
          <w:rFonts w:ascii="Arial" w:eastAsia="Bookman Old Style" w:hAnsi="Arial" w:cs="Arial"/>
        </w:rPr>
        <w:t>kegiatan</w:t>
      </w:r>
      <w:proofErr w:type="spellEnd"/>
      <w:r w:rsidRPr="0021276D">
        <w:rPr>
          <w:rFonts w:ascii="Arial" w:eastAsia="Bookman Old Style" w:hAnsi="Arial" w:cs="Arial"/>
        </w:rPr>
        <w:t xml:space="preserve"> </w:t>
      </w:r>
      <w:proofErr w:type="spellStart"/>
      <w:r w:rsidRPr="0021276D">
        <w:rPr>
          <w:rFonts w:ascii="Arial" w:eastAsia="Bookman Old Style" w:hAnsi="Arial" w:cs="Arial"/>
        </w:rPr>
        <w:t>perbekalan</w:t>
      </w:r>
      <w:proofErr w:type="spellEnd"/>
      <w:r w:rsidRPr="0021276D">
        <w:rPr>
          <w:rFonts w:ascii="Arial" w:eastAsia="Bookman Old Style" w:hAnsi="Arial" w:cs="Arial"/>
          <w:spacing w:val="2"/>
        </w:rPr>
        <w:t xml:space="preserve"> </w:t>
      </w:r>
      <w:proofErr w:type="spellStart"/>
      <w:r w:rsidRPr="0021276D">
        <w:rPr>
          <w:rFonts w:ascii="Arial" w:eastAsia="Bookman Old Style" w:hAnsi="Arial" w:cs="Arial"/>
        </w:rPr>
        <w:t>Sediaan</w:t>
      </w:r>
      <w:proofErr w:type="spellEnd"/>
      <w:r w:rsidRPr="0021276D">
        <w:rPr>
          <w:rFonts w:ascii="Arial" w:eastAsia="Bookman Old Style" w:hAnsi="Arial" w:cs="Arial"/>
        </w:rPr>
        <w:t xml:space="preserve"> Farmasi,</w:t>
      </w:r>
      <w:r w:rsidRPr="0021276D">
        <w:rPr>
          <w:rFonts w:ascii="Arial" w:eastAsia="Bookman Old Style" w:hAnsi="Arial" w:cs="Arial"/>
          <w:spacing w:val="1"/>
        </w:rPr>
        <w:t xml:space="preserve"> </w:t>
      </w:r>
      <w:r w:rsidRPr="0021276D">
        <w:rPr>
          <w:rFonts w:ascii="Arial" w:eastAsia="Bookman Old Style" w:hAnsi="Arial" w:cs="Arial"/>
        </w:rPr>
        <w:t>Alat Kesehata</w:t>
      </w:r>
      <w:r w:rsidRPr="0021276D">
        <w:rPr>
          <w:rFonts w:ascii="Arial" w:eastAsia="Bookman Old Style" w:hAnsi="Arial" w:cs="Arial"/>
          <w:spacing w:val="-2"/>
        </w:rPr>
        <w:t>n</w:t>
      </w:r>
      <w:r w:rsidRPr="0021276D">
        <w:rPr>
          <w:rFonts w:ascii="Arial" w:eastAsia="Bookman Old Style" w:hAnsi="Arial" w:cs="Arial"/>
        </w:rPr>
        <w:t>, dan</w:t>
      </w:r>
      <w:r w:rsidRPr="0021276D">
        <w:rPr>
          <w:rFonts w:ascii="Arial" w:eastAsia="Bookman Old Style" w:hAnsi="Arial" w:cs="Arial"/>
          <w:spacing w:val="73"/>
        </w:rPr>
        <w:t xml:space="preserve"> </w:t>
      </w:r>
      <w:r w:rsidRPr="0021276D">
        <w:rPr>
          <w:rFonts w:ascii="Arial" w:eastAsia="Bookman Old Style" w:hAnsi="Arial" w:cs="Arial"/>
        </w:rPr>
        <w:t>Bahan</w:t>
      </w:r>
      <w:r w:rsidRPr="0021276D">
        <w:rPr>
          <w:rFonts w:ascii="Arial" w:eastAsia="Bookman Old Style" w:hAnsi="Arial" w:cs="Arial"/>
          <w:spacing w:val="73"/>
        </w:rPr>
        <w:t xml:space="preserve"> </w:t>
      </w:r>
      <w:proofErr w:type="spellStart"/>
      <w:r w:rsidRPr="0021276D">
        <w:rPr>
          <w:rFonts w:ascii="Arial" w:eastAsia="Bookman Old Style" w:hAnsi="Arial" w:cs="Arial"/>
        </w:rPr>
        <w:t>Medis</w:t>
      </w:r>
      <w:proofErr w:type="spellEnd"/>
      <w:r w:rsidRPr="0021276D">
        <w:rPr>
          <w:rFonts w:ascii="Arial" w:eastAsia="Bookman Old Style" w:hAnsi="Arial" w:cs="Arial"/>
          <w:spacing w:val="73"/>
        </w:rPr>
        <w:t xml:space="preserve"> </w:t>
      </w:r>
      <w:r w:rsidRPr="0021276D">
        <w:rPr>
          <w:rFonts w:ascii="Arial" w:eastAsia="Bookman Old Style" w:hAnsi="Arial" w:cs="Arial"/>
        </w:rPr>
        <w:t>Habis</w:t>
      </w:r>
      <w:r w:rsidRPr="0021276D">
        <w:rPr>
          <w:rFonts w:ascii="Arial" w:eastAsia="Bookman Old Style" w:hAnsi="Arial" w:cs="Arial"/>
          <w:spacing w:val="73"/>
        </w:rPr>
        <w:t xml:space="preserve"> </w:t>
      </w:r>
      <w:r w:rsidRPr="0021276D">
        <w:rPr>
          <w:rFonts w:ascii="Arial" w:eastAsia="Bookman Old Style" w:hAnsi="Arial" w:cs="Arial"/>
        </w:rPr>
        <w:t>Pakai</w:t>
      </w:r>
      <w:r w:rsidRPr="0021276D">
        <w:rPr>
          <w:rFonts w:ascii="Arial" w:eastAsia="Bookman Old Style" w:hAnsi="Arial" w:cs="Arial"/>
          <w:spacing w:val="73"/>
        </w:rPr>
        <w:t xml:space="preserve"> </w:t>
      </w:r>
      <w:proofErr w:type="spellStart"/>
      <w:r w:rsidRPr="0021276D">
        <w:rPr>
          <w:rFonts w:ascii="Arial" w:eastAsia="Bookman Old Style" w:hAnsi="Arial" w:cs="Arial"/>
        </w:rPr>
        <w:t>sesuai</w:t>
      </w:r>
      <w:proofErr w:type="spellEnd"/>
      <w:r w:rsidRPr="0021276D">
        <w:rPr>
          <w:rFonts w:ascii="Arial" w:eastAsia="Bookman Old Style" w:hAnsi="Arial" w:cs="Arial"/>
          <w:spacing w:val="72"/>
        </w:rPr>
        <w:t xml:space="preserve"> </w:t>
      </w:r>
      <w:proofErr w:type="spellStart"/>
      <w:r w:rsidRPr="0021276D">
        <w:rPr>
          <w:rFonts w:ascii="Arial" w:eastAsia="Bookman Old Style" w:hAnsi="Arial" w:cs="Arial"/>
        </w:rPr>
        <w:t>dengan</w:t>
      </w:r>
      <w:proofErr w:type="spellEnd"/>
      <w:r w:rsidRPr="0021276D">
        <w:rPr>
          <w:rFonts w:ascii="Arial" w:eastAsia="Bookman Old Style" w:hAnsi="Arial" w:cs="Arial"/>
          <w:spacing w:val="72"/>
        </w:rPr>
        <w:t xml:space="preserve"> </w:t>
      </w:r>
      <w:proofErr w:type="spellStart"/>
      <w:r w:rsidRPr="0021276D">
        <w:rPr>
          <w:rFonts w:ascii="Arial" w:eastAsia="Bookman Old Style" w:hAnsi="Arial" w:cs="Arial"/>
        </w:rPr>
        <w:t>ketentuan</w:t>
      </w:r>
      <w:proofErr w:type="spellEnd"/>
      <w:r w:rsidRPr="0021276D">
        <w:rPr>
          <w:rFonts w:ascii="Arial" w:eastAsia="Bookman Old Style" w:hAnsi="Arial" w:cs="Arial"/>
          <w:spacing w:val="72"/>
        </w:rPr>
        <w:t xml:space="preserve"> </w:t>
      </w:r>
      <w:r w:rsidRPr="0021276D">
        <w:rPr>
          <w:rFonts w:ascii="Arial" w:eastAsia="Bookman Old Style" w:hAnsi="Arial" w:cs="Arial"/>
        </w:rPr>
        <w:t>yang</w:t>
      </w:r>
      <w:r w:rsidRPr="0021276D">
        <w:rPr>
          <w:rFonts w:ascii="Arial" w:eastAsia="Bookman Old Style" w:hAnsi="Arial" w:cs="Arial"/>
          <w:spacing w:val="72"/>
        </w:rPr>
        <w:t xml:space="preserve"> </w:t>
      </w:r>
      <w:proofErr w:type="spellStart"/>
      <w:r w:rsidRPr="0021276D">
        <w:rPr>
          <w:rFonts w:ascii="Arial" w:eastAsia="Bookman Old Style" w:hAnsi="Arial" w:cs="Arial"/>
        </w:rPr>
        <w:t>berla</w:t>
      </w:r>
      <w:r w:rsidRPr="0021276D">
        <w:rPr>
          <w:rFonts w:ascii="Arial" w:eastAsia="Bookman Old Style" w:hAnsi="Arial" w:cs="Arial"/>
          <w:spacing w:val="-2"/>
        </w:rPr>
        <w:t>k</w:t>
      </w:r>
      <w:r w:rsidRPr="0021276D">
        <w:rPr>
          <w:rFonts w:ascii="Arial" w:eastAsia="Bookman Old Style" w:hAnsi="Arial" w:cs="Arial"/>
        </w:rPr>
        <w:t>u</w:t>
      </w:r>
      <w:proofErr w:type="spellEnd"/>
      <w:r w:rsidRPr="0021276D">
        <w:rPr>
          <w:rFonts w:ascii="Arial" w:eastAsia="Bookman Old Style" w:hAnsi="Arial" w:cs="Arial"/>
        </w:rPr>
        <w:t xml:space="preserve"> </w:t>
      </w:r>
      <w:proofErr w:type="spellStart"/>
      <w:r w:rsidRPr="0021276D">
        <w:rPr>
          <w:rFonts w:ascii="Arial" w:eastAsia="Bookman Old Style" w:hAnsi="Arial" w:cs="Arial"/>
        </w:rPr>
        <w:t>serta</w:t>
      </w:r>
      <w:proofErr w:type="spellEnd"/>
      <w:r w:rsidRPr="0021276D">
        <w:rPr>
          <w:rFonts w:ascii="Arial" w:eastAsia="Bookman Old Style" w:hAnsi="Arial" w:cs="Arial"/>
        </w:rPr>
        <w:t xml:space="preserve"> </w:t>
      </w:r>
      <w:proofErr w:type="spellStart"/>
      <w:r w:rsidRPr="0021276D">
        <w:rPr>
          <w:rFonts w:ascii="Arial" w:eastAsia="Bookman Old Style" w:hAnsi="Arial" w:cs="Arial"/>
        </w:rPr>
        <w:t>memastikan</w:t>
      </w:r>
      <w:proofErr w:type="spellEnd"/>
      <w:r w:rsidRPr="0021276D">
        <w:rPr>
          <w:rFonts w:ascii="Arial" w:eastAsia="Bookman Old Style" w:hAnsi="Arial" w:cs="Arial"/>
          <w:spacing w:val="4"/>
        </w:rPr>
        <w:t xml:space="preserve"> </w:t>
      </w:r>
      <w:proofErr w:type="spellStart"/>
      <w:r w:rsidRPr="0021276D">
        <w:rPr>
          <w:rFonts w:ascii="Arial" w:eastAsia="Bookman Old Style" w:hAnsi="Arial" w:cs="Arial"/>
        </w:rPr>
        <w:t>kualitas</w:t>
      </w:r>
      <w:proofErr w:type="spellEnd"/>
      <w:r w:rsidRPr="0021276D">
        <w:rPr>
          <w:rFonts w:ascii="Arial" w:eastAsia="Bookman Old Style" w:hAnsi="Arial" w:cs="Arial"/>
        </w:rPr>
        <w:t xml:space="preserve">, </w:t>
      </w:r>
      <w:proofErr w:type="spellStart"/>
      <w:r w:rsidRPr="0021276D">
        <w:rPr>
          <w:rFonts w:ascii="Arial" w:eastAsia="Bookman Old Style" w:hAnsi="Arial" w:cs="Arial"/>
        </w:rPr>
        <w:t>manfaa</w:t>
      </w:r>
      <w:r w:rsidRPr="0021276D">
        <w:rPr>
          <w:rFonts w:ascii="Arial" w:eastAsia="Bookman Old Style" w:hAnsi="Arial" w:cs="Arial"/>
          <w:spacing w:val="1"/>
        </w:rPr>
        <w:t>t</w:t>
      </w:r>
      <w:proofErr w:type="spellEnd"/>
      <w:r w:rsidRPr="0021276D">
        <w:rPr>
          <w:rFonts w:ascii="Arial" w:eastAsia="Bookman Old Style" w:hAnsi="Arial" w:cs="Arial"/>
        </w:rPr>
        <w:t>,</w:t>
      </w:r>
      <w:r w:rsidRPr="0021276D">
        <w:rPr>
          <w:rFonts w:ascii="Arial" w:eastAsia="Bookman Old Style" w:hAnsi="Arial" w:cs="Arial"/>
          <w:spacing w:val="3"/>
        </w:rPr>
        <w:t xml:space="preserve"> </w:t>
      </w:r>
      <w:r w:rsidRPr="0021276D">
        <w:rPr>
          <w:rFonts w:ascii="Arial" w:eastAsia="Bookman Old Style" w:hAnsi="Arial" w:cs="Arial"/>
        </w:rPr>
        <w:t xml:space="preserve">dan </w:t>
      </w:r>
      <w:proofErr w:type="spellStart"/>
      <w:r w:rsidRPr="0021276D">
        <w:rPr>
          <w:rFonts w:ascii="Arial" w:eastAsia="Bookman Old Style" w:hAnsi="Arial" w:cs="Arial"/>
        </w:rPr>
        <w:t>keamananny</w:t>
      </w:r>
      <w:r w:rsidRPr="0021276D">
        <w:rPr>
          <w:rFonts w:ascii="Arial" w:eastAsia="Bookman Old Style" w:hAnsi="Arial" w:cs="Arial"/>
          <w:spacing w:val="1"/>
        </w:rPr>
        <w:t>a</w:t>
      </w:r>
      <w:proofErr w:type="spellEnd"/>
      <w:r w:rsidRPr="0021276D">
        <w:rPr>
          <w:rFonts w:ascii="Arial" w:eastAsia="Bookman Old Style" w:hAnsi="Arial" w:cs="Arial"/>
        </w:rPr>
        <w:t>.</w:t>
      </w:r>
      <w:r w:rsidRPr="0021276D">
        <w:rPr>
          <w:rFonts w:ascii="Arial" w:eastAsia="Bookman Old Style" w:hAnsi="Arial" w:cs="Arial"/>
          <w:spacing w:val="3"/>
        </w:rPr>
        <w:t xml:space="preserve"> </w:t>
      </w:r>
      <w:proofErr w:type="spellStart"/>
      <w:r w:rsidRPr="0021276D">
        <w:rPr>
          <w:rFonts w:ascii="Arial" w:eastAsia="Bookman Old Style" w:hAnsi="Arial" w:cs="Arial"/>
        </w:rPr>
        <w:t>Pengelolaan</w:t>
      </w:r>
      <w:proofErr w:type="spellEnd"/>
      <w:r w:rsidRPr="0021276D">
        <w:rPr>
          <w:rFonts w:ascii="Arial" w:eastAsia="Bookman Old Style" w:hAnsi="Arial" w:cs="Arial"/>
        </w:rPr>
        <w:t xml:space="preserve"> </w:t>
      </w:r>
      <w:proofErr w:type="spellStart"/>
      <w:r w:rsidRPr="0021276D">
        <w:rPr>
          <w:rFonts w:ascii="Arial" w:eastAsia="Bookman Old Style" w:hAnsi="Arial" w:cs="Arial"/>
        </w:rPr>
        <w:t>Sediaan</w:t>
      </w:r>
      <w:proofErr w:type="spellEnd"/>
      <w:r w:rsidRPr="0021276D">
        <w:rPr>
          <w:rFonts w:ascii="Arial" w:eastAsia="Bookman Old Style" w:hAnsi="Arial" w:cs="Arial"/>
        </w:rPr>
        <w:t xml:space="preserve"> Farmasi,</w:t>
      </w:r>
      <w:r w:rsidRPr="0021276D">
        <w:rPr>
          <w:rFonts w:ascii="Arial" w:eastAsia="Bookman Old Style" w:hAnsi="Arial" w:cs="Arial"/>
          <w:spacing w:val="4"/>
        </w:rPr>
        <w:t xml:space="preserve"> </w:t>
      </w:r>
      <w:r w:rsidRPr="0021276D">
        <w:rPr>
          <w:rFonts w:ascii="Arial" w:eastAsia="Bookman Old Style" w:hAnsi="Arial" w:cs="Arial"/>
        </w:rPr>
        <w:t>Alat</w:t>
      </w:r>
      <w:r w:rsidRPr="0021276D">
        <w:rPr>
          <w:rFonts w:ascii="Arial" w:eastAsia="Bookman Old Style" w:hAnsi="Arial" w:cs="Arial"/>
          <w:spacing w:val="1"/>
        </w:rPr>
        <w:t xml:space="preserve"> </w:t>
      </w:r>
      <w:r w:rsidRPr="0021276D">
        <w:rPr>
          <w:rFonts w:ascii="Arial" w:eastAsia="Bookman Old Style" w:hAnsi="Arial" w:cs="Arial"/>
        </w:rPr>
        <w:t xml:space="preserve">Kesehatan, </w:t>
      </w:r>
      <w:r w:rsidRPr="0021276D">
        <w:rPr>
          <w:rFonts w:ascii="Arial" w:eastAsia="Bookman Old Style" w:hAnsi="Arial" w:cs="Arial"/>
          <w:spacing w:val="2"/>
        </w:rPr>
        <w:t>d</w:t>
      </w:r>
      <w:r w:rsidRPr="0021276D">
        <w:rPr>
          <w:rFonts w:ascii="Arial" w:eastAsia="Bookman Old Style" w:hAnsi="Arial" w:cs="Arial"/>
        </w:rPr>
        <w:t>an</w:t>
      </w:r>
      <w:r w:rsidRPr="0021276D">
        <w:rPr>
          <w:rFonts w:ascii="Arial" w:eastAsia="Bookman Old Style" w:hAnsi="Arial" w:cs="Arial"/>
          <w:spacing w:val="2"/>
        </w:rPr>
        <w:t xml:space="preserve"> </w:t>
      </w:r>
      <w:r w:rsidRPr="0021276D">
        <w:rPr>
          <w:rFonts w:ascii="Arial" w:eastAsia="Bookman Old Style" w:hAnsi="Arial" w:cs="Arial"/>
        </w:rPr>
        <w:t xml:space="preserve">Bahan </w:t>
      </w:r>
      <w:proofErr w:type="spellStart"/>
      <w:r w:rsidRPr="0021276D">
        <w:rPr>
          <w:rFonts w:ascii="Arial" w:eastAsia="Bookman Old Style" w:hAnsi="Arial" w:cs="Arial"/>
        </w:rPr>
        <w:t>Medis</w:t>
      </w:r>
      <w:proofErr w:type="spellEnd"/>
      <w:r w:rsidRPr="0021276D">
        <w:rPr>
          <w:rFonts w:ascii="Arial" w:eastAsia="Bookman Old Style" w:hAnsi="Arial" w:cs="Arial"/>
          <w:spacing w:val="4"/>
        </w:rPr>
        <w:t xml:space="preserve"> </w:t>
      </w:r>
      <w:r w:rsidRPr="0021276D">
        <w:rPr>
          <w:rFonts w:ascii="Arial" w:eastAsia="Bookman Old Style" w:hAnsi="Arial" w:cs="Arial"/>
        </w:rPr>
        <w:t xml:space="preserve">Habis Pakai </w:t>
      </w:r>
      <w:proofErr w:type="spellStart"/>
      <w:r w:rsidRPr="0021276D">
        <w:rPr>
          <w:rFonts w:ascii="Arial" w:eastAsia="Bookman Old Style" w:hAnsi="Arial" w:cs="Arial"/>
        </w:rPr>
        <w:t>merupakan</w:t>
      </w:r>
      <w:proofErr w:type="spellEnd"/>
      <w:r w:rsidRPr="0021276D">
        <w:rPr>
          <w:rFonts w:ascii="Arial" w:eastAsia="Bookman Old Style" w:hAnsi="Arial" w:cs="Arial"/>
        </w:rPr>
        <w:t xml:space="preserve"> </w:t>
      </w:r>
      <w:proofErr w:type="spellStart"/>
      <w:r w:rsidRPr="0021276D">
        <w:rPr>
          <w:rFonts w:ascii="Arial" w:eastAsia="Bookman Old Style" w:hAnsi="Arial" w:cs="Arial"/>
        </w:rPr>
        <w:t>suatu</w:t>
      </w:r>
      <w:proofErr w:type="spellEnd"/>
      <w:r w:rsidRPr="0021276D">
        <w:rPr>
          <w:rFonts w:ascii="Arial" w:eastAsia="Bookman Old Style" w:hAnsi="Arial" w:cs="Arial"/>
        </w:rPr>
        <w:t xml:space="preserve"> </w:t>
      </w:r>
      <w:proofErr w:type="spellStart"/>
      <w:r w:rsidRPr="0021276D">
        <w:rPr>
          <w:rFonts w:ascii="Arial" w:eastAsia="Bookman Old Style" w:hAnsi="Arial" w:cs="Arial"/>
        </w:rPr>
        <w:t>siklus</w:t>
      </w:r>
      <w:proofErr w:type="spellEnd"/>
      <w:r w:rsidRPr="0021276D">
        <w:rPr>
          <w:rFonts w:ascii="Arial" w:eastAsia="Bookman Old Style" w:hAnsi="Arial" w:cs="Arial"/>
        </w:rPr>
        <w:t xml:space="preserve"> </w:t>
      </w:r>
      <w:proofErr w:type="spellStart"/>
      <w:r w:rsidRPr="0021276D">
        <w:rPr>
          <w:rFonts w:ascii="Arial" w:eastAsia="Bookman Old Style" w:hAnsi="Arial" w:cs="Arial"/>
        </w:rPr>
        <w:t>kegiatan</w:t>
      </w:r>
      <w:proofErr w:type="spellEnd"/>
      <w:r w:rsidRPr="0021276D">
        <w:rPr>
          <w:rFonts w:ascii="Arial" w:eastAsia="Bookman Old Style" w:hAnsi="Arial" w:cs="Arial"/>
        </w:rPr>
        <w:t xml:space="preserve">, </w:t>
      </w:r>
      <w:proofErr w:type="spellStart"/>
      <w:r w:rsidRPr="0021276D">
        <w:rPr>
          <w:rFonts w:ascii="Arial" w:eastAsia="Bookman Old Style" w:hAnsi="Arial" w:cs="Arial"/>
        </w:rPr>
        <w:t>dimulai</w:t>
      </w:r>
      <w:proofErr w:type="spellEnd"/>
      <w:r w:rsidRPr="0021276D">
        <w:rPr>
          <w:rFonts w:ascii="Arial" w:eastAsia="Bookman Old Style" w:hAnsi="Arial" w:cs="Arial"/>
          <w:spacing w:val="2"/>
        </w:rPr>
        <w:t xml:space="preserve"> </w:t>
      </w:r>
      <w:proofErr w:type="spellStart"/>
      <w:r w:rsidRPr="0021276D">
        <w:rPr>
          <w:rFonts w:ascii="Arial" w:eastAsia="Bookman Old Style" w:hAnsi="Arial" w:cs="Arial"/>
        </w:rPr>
        <w:t>dari</w:t>
      </w:r>
      <w:proofErr w:type="spellEnd"/>
      <w:r w:rsidRPr="0021276D">
        <w:rPr>
          <w:rFonts w:ascii="Arial" w:eastAsia="Bookman Old Style" w:hAnsi="Arial" w:cs="Arial"/>
        </w:rPr>
        <w:t xml:space="preserve"> </w:t>
      </w:r>
      <w:proofErr w:type="spellStart"/>
      <w:r w:rsidRPr="0021276D">
        <w:rPr>
          <w:rFonts w:ascii="Arial" w:eastAsia="Bookman Old Style" w:hAnsi="Arial" w:cs="Arial"/>
        </w:rPr>
        <w:t>pemilihan</w:t>
      </w:r>
      <w:proofErr w:type="spellEnd"/>
      <w:r w:rsidRPr="0021276D">
        <w:rPr>
          <w:rFonts w:ascii="Arial" w:eastAsia="Bookman Old Style" w:hAnsi="Arial" w:cs="Arial"/>
        </w:rPr>
        <w:t xml:space="preserve">, </w:t>
      </w:r>
      <w:proofErr w:type="spellStart"/>
      <w:r w:rsidRPr="0021276D">
        <w:rPr>
          <w:rFonts w:ascii="Arial" w:eastAsia="Bookman Old Style" w:hAnsi="Arial" w:cs="Arial"/>
        </w:rPr>
        <w:t>perencanaan</w:t>
      </w:r>
      <w:proofErr w:type="spellEnd"/>
      <w:r w:rsidRPr="0021276D">
        <w:rPr>
          <w:rFonts w:ascii="Arial" w:eastAsia="Bookman Old Style" w:hAnsi="Arial" w:cs="Arial"/>
        </w:rPr>
        <w:t xml:space="preserve"> </w:t>
      </w:r>
      <w:proofErr w:type="spellStart"/>
      <w:r w:rsidRPr="0021276D">
        <w:rPr>
          <w:rFonts w:ascii="Arial" w:eastAsia="Bookman Old Style" w:hAnsi="Arial" w:cs="Arial"/>
        </w:rPr>
        <w:t>kebutuhan</w:t>
      </w:r>
      <w:proofErr w:type="spellEnd"/>
      <w:r w:rsidRPr="0021276D">
        <w:rPr>
          <w:rFonts w:ascii="Arial" w:eastAsia="Bookman Old Style" w:hAnsi="Arial" w:cs="Arial"/>
        </w:rPr>
        <w:t>,</w:t>
      </w:r>
      <w:r w:rsidRPr="0021276D">
        <w:rPr>
          <w:rFonts w:ascii="Arial" w:eastAsia="Bookman Old Style" w:hAnsi="Arial" w:cs="Arial"/>
          <w:spacing w:val="1"/>
        </w:rPr>
        <w:t xml:space="preserve"> </w:t>
      </w:r>
      <w:proofErr w:type="spellStart"/>
      <w:r w:rsidRPr="0021276D">
        <w:rPr>
          <w:rFonts w:ascii="Arial" w:eastAsia="Bookman Old Style" w:hAnsi="Arial" w:cs="Arial"/>
        </w:rPr>
        <w:t>pengadaan</w:t>
      </w:r>
      <w:proofErr w:type="spellEnd"/>
      <w:r w:rsidRPr="0021276D">
        <w:rPr>
          <w:rFonts w:ascii="Arial" w:eastAsia="Bookman Old Style" w:hAnsi="Arial" w:cs="Arial"/>
        </w:rPr>
        <w:t xml:space="preserve">, </w:t>
      </w:r>
      <w:proofErr w:type="spellStart"/>
      <w:r w:rsidRPr="0021276D">
        <w:rPr>
          <w:rFonts w:ascii="Arial" w:eastAsia="Bookman Old Style" w:hAnsi="Arial" w:cs="Arial"/>
        </w:rPr>
        <w:t>penerimaan</w:t>
      </w:r>
      <w:proofErr w:type="spellEnd"/>
      <w:r w:rsidRPr="0021276D">
        <w:rPr>
          <w:rFonts w:ascii="Arial" w:eastAsia="Bookman Old Style" w:hAnsi="Arial" w:cs="Arial"/>
        </w:rPr>
        <w:t xml:space="preserve">, </w:t>
      </w:r>
      <w:proofErr w:type="spellStart"/>
      <w:r w:rsidRPr="0021276D">
        <w:rPr>
          <w:rFonts w:ascii="Arial" w:eastAsia="Bookman Old Style" w:hAnsi="Arial" w:cs="Arial"/>
        </w:rPr>
        <w:t>penyimpanan</w:t>
      </w:r>
      <w:proofErr w:type="spellEnd"/>
      <w:r w:rsidRPr="0021276D">
        <w:rPr>
          <w:rFonts w:ascii="Arial" w:eastAsia="Bookman Old Style" w:hAnsi="Arial" w:cs="Arial"/>
        </w:rPr>
        <w:t xml:space="preserve">, </w:t>
      </w:r>
      <w:proofErr w:type="spellStart"/>
      <w:r w:rsidRPr="0021276D">
        <w:rPr>
          <w:rFonts w:ascii="Arial" w:eastAsia="Bookman Old Style" w:hAnsi="Arial" w:cs="Arial"/>
        </w:rPr>
        <w:t>pendistribusian</w:t>
      </w:r>
      <w:proofErr w:type="spellEnd"/>
      <w:r w:rsidRPr="0021276D">
        <w:rPr>
          <w:rFonts w:ascii="Arial" w:eastAsia="Bookman Old Style" w:hAnsi="Arial" w:cs="Arial"/>
        </w:rPr>
        <w:t xml:space="preserve">, </w:t>
      </w:r>
      <w:proofErr w:type="spellStart"/>
      <w:r w:rsidRPr="0021276D">
        <w:rPr>
          <w:rFonts w:ascii="Arial" w:eastAsia="Bookman Old Style" w:hAnsi="Arial" w:cs="Arial"/>
        </w:rPr>
        <w:t>pemusnahan</w:t>
      </w:r>
      <w:proofErr w:type="spellEnd"/>
      <w:r w:rsidRPr="0021276D">
        <w:rPr>
          <w:rFonts w:ascii="Arial" w:eastAsia="Bookman Old Style" w:hAnsi="Arial" w:cs="Arial"/>
        </w:rPr>
        <w:t xml:space="preserve"> dan </w:t>
      </w:r>
      <w:proofErr w:type="spellStart"/>
      <w:r w:rsidRPr="0021276D">
        <w:rPr>
          <w:rFonts w:ascii="Arial" w:eastAsia="Bookman Old Style" w:hAnsi="Arial" w:cs="Arial"/>
        </w:rPr>
        <w:t>penarika</w:t>
      </w:r>
      <w:r w:rsidRPr="0021276D">
        <w:rPr>
          <w:rFonts w:ascii="Arial" w:eastAsia="Bookman Old Style" w:hAnsi="Arial" w:cs="Arial"/>
          <w:spacing w:val="1"/>
        </w:rPr>
        <w:t>n</w:t>
      </w:r>
      <w:proofErr w:type="spellEnd"/>
      <w:r w:rsidRPr="0021276D">
        <w:rPr>
          <w:rFonts w:ascii="Arial" w:eastAsia="Bookman Old Style" w:hAnsi="Arial" w:cs="Arial"/>
        </w:rPr>
        <w:t>,</w:t>
      </w:r>
      <w:r w:rsidRPr="0021276D">
        <w:rPr>
          <w:rFonts w:ascii="Arial" w:eastAsia="Bookman Old Style" w:hAnsi="Arial" w:cs="Arial"/>
          <w:spacing w:val="1"/>
        </w:rPr>
        <w:t xml:space="preserve"> </w:t>
      </w:r>
      <w:proofErr w:type="spellStart"/>
      <w:r w:rsidRPr="0021276D">
        <w:rPr>
          <w:rFonts w:ascii="Arial" w:eastAsia="Bookman Old Style" w:hAnsi="Arial" w:cs="Arial"/>
        </w:rPr>
        <w:t>pengendalian</w:t>
      </w:r>
      <w:proofErr w:type="spellEnd"/>
      <w:r w:rsidRPr="0021276D">
        <w:rPr>
          <w:rFonts w:ascii="Arial" w:eastAsia="Bookman Old Style" w:hAnsi="Arial" w:cs="Arial"/>
        </w:rPr>
        <w:t>,</w:t>
      </w:r>
      <w:r w:rsidRPr="0021276D">
        <w:rPr>
          <w:rFonts w:ascii="Arial" w:eastAsia="Bookman Old Style" w:hAnsi="Arial" w:cs="Arial"/>
          <w:spacing w:val="1"/>
        </w:rPr>
        <w:t xml:space="preserve"> </w:t>
      </w:r>
      <w:r w:rsidRPr="0021276D">
        <w:rPr>
          <w:rFonts w:ascii="Arial" w:eastAsia="Bookman Old Style" w:hAnsi="Arial" w:cs="Arial"/>
        </w:rPr>
        <w:t xml:space="preserve">dan </w:t>
      </w:r>
      <w:proofErr w:type="spellStart"/>
      <w:r w:rsidRPr="0021276D">
        <w:rPr>
          <w:rFonts w:ascii="Arial" w:eastAsia="Bookman Old Style" w:hAnsi="Arial" w:cs="Arial"/>
        </w:rPr>
        <w:t>administrasi</w:t>
      </w:r>
      <w:proofErr w:type="spellEnd"/>
      <w:r w:rsidRPr="0021276D">
        <w:rPr>
          <w:rFonts w:ascii="Arial" w:eastAsia="Bookman Old Style" w:hAnsi="Arial" w:cs="Arial"/>
          <w:spacing w:val="2"/>
        </w:rPr>
        <w:t xml:space="preserve"> </w:t>
      </w:r>
      <w:r w:rsidRPr="0021276D">
        <w:rPr>
          <w:rFonts w:ascii="Arial" w:eastAsia="Bookman Old Style" w:hAnsi="Arial" w:cs="Arial"/>
        </w:rPr>
        <w:t>ya</w:t>
      </w:r>
      <w:r w:rsidRPr="0021276D">
        <w:rPr>
          <w:rFonts w:ascii="Arial" w:eastAsia="Bookman Old Style" w:hAnsi="Arial" w:cs="Arial"/>
          <w:spacing w:val="-2"/>
        </w:rPr>
        <w:t>n</w:t>
      </w:r>
      <w:r w:rsidRPr="0021276D">
        <w:rPr>
          <w:rFonts w:ascii="Arial" w:eastAsia="Bookman Old Style" w:hAnsi="Arial" w:cs="Arial"/>
        </w:rPr>
        <w:t xml:space="preserve">g </w:t>
      </w:r>
      <w:proofErr w:type="spellStart"/>
      <w:r w:rsidRPr="0021276D">
        <w:rPr>
          <w:rFonts w:ascii="Arial" w:eastAsia="Bookman Old Style" w:hAnsi="Arial" w:cs="Arial"/>
        </w:rPr>
        <w:t>diperlukan</w:t>
      </w:r>
      <w:proofErr w:type="spellEnd"/>
      <w:r w:rsidRPr="0021276D">
        <w:rPr>
          <w:rFonts w:ascii="Arial" w:eastAsia="Bookman Old Style" w:hAnsi="Arial" w:cs="Arial"/>
        </w:rPr>
        <w:t xml:space="preserve"> </w:t>
      </w:r>
      <w:proofErr w:type="spellStart"/>
      <w:r w:rsidRPr="0021276D">
        <w:rPr>
          <w:rFonts w:ascii="Arial" w:eastAsia="Bookman Old Style" w:hAnsi="Arial" w:cs="Arial"/>
        </w:rPr>
        <w:t>bagi</w:t>
      </w:r>
      <w:proofErr w:type="spellEnd"/>
      <w:r w:rsidRPr="0021276D">
        <w:rPr>
          <w:rFonts w:ascii="Arial" w:eastAsia="Bookman Old Style" w:hAnsi="Arial" w:cs="Arial"/>
        </w:rPr>
        <w:t xml:space="preserve"> </w:t>
      </w:r>
      <w:proofErr w:type="spellStart"/>
      <w:r w:rsidRPr="0021276D">
        <w:rPr>
          <w:rFonts w:ascii="Arial" w:eastAsia="Bookman Old Style" w:hAnsi="Arial" w:cs="Arial"/>
        </w:rPr>
        <w:t>kegiatan</w:t>
      </w:r>
      <w:proofErr w:type="spellEnd"/>
      <w:r w:rsidRPr="0021276D">
        <w:rPr>
          <w:rFonts w:ascii="Arial" w:eastAsia="Bookman Old Style" w:hAnsi="Arial" w:cs="Arial"/>
        </w:rPr>
        <w:t xml:space="preserve"> </w:t>
      </w:r>
      <w:proofErr w:type="spellStart"/>
      <w:r w:rsidRPr="0021276D">
        <w:rPr>
          <w:rFonts w:ascii="Arial" w:eastAsia="Bookman Old Style" w:hAnsi="Arial" w:cs="Arial"/>
        </w:rPr>
        <w:t>Pelayanan</w:t>
      </w:r>
      <w:proofErr w:type="spellEnd"/>
      <w:r w:rsidRPr="0021276D">
        <w:rPr>
          <w:rFonts w:ascii="Arial" w:eastAsia="Bookman Old Style" w:hAnsi="Arial" w:cs="Arial"/>
        </w:rPr>
        <w:t xml:space="preserve"> </w:t>
      </w:r>
      <w:proofErr w:type="spellStart"/>
      <w:r w:rsidRPr="0021276D">
        <w:rPr>
          <w:rFonts w:ascii="Arial" w:eastAsia="Bookman Old Style" w:hAnsi="Arial" w:cs="Arial"/>
        </w:rPr>
        <w:t>Kefarmasian</w:t>
      </w:r>
      <w:proofErr w:type="spellEnd"/>
      <w:r w:rsidR="00364CDB" w:rsidRPr="0021276D">
        <w:rPr>
          <w:rFonts w:ascii="Arial" w:eastAsia="Bookman Old Style" w:hAnsi="Arial" w:cs="Arial"/>
        </w:rPr>
        <w:t xml:space="preserve">. </w:t>
      </w:r>
      <w:proofErr w:type="spellStart"/>
      <w:r w:rsidR="00364CDB" w:rsidRPr="0021276D">
        <w:rPr>
          <w:rFonts w:ascii="Arial" w:eastAsia="Bookman Old Style" w:hAnsi="Arial" w:cs="Arial"/>
        </w:rPr>
        <w:t>Sistem</w:t>
      </w:r>
      <w:proofErr w:type="spellEnd"/>
      <w:r w:rsidR="00364CDB" w:rsidRPr="0021276D">
        <w:rPr>
          <w:rFonts w:ascii="Arial" w:eastAsia="Bookman Old Style" w:hAnsi="Arial" w:cs="Arial"/>
        </w:rPr>
        <w:t xml:space="preserve"> </w:t>
      </w:r>
      <w:proofErr w:type="spellStart"/>
      <w:r w:rsidR="00364CDB" w:rsidRPr="0021276D">
        <w:rPr>
          <w:rFonts w:ascii="Arial" w:eastAsia="Bookman Old Style" w:hAnsi="Arial" w:cs="Arial"/>
        </w:rPr>
        <w:t>informasi</w:t>
      </w:r>
      <w:proofErr w:type="spellEnd"/>
      <w:r w:rsidR="00364CDB" w:rsidRPr="0021276D">
        <w:rPr>
          <w:rFonts w:ascii="Arial" w:eastAsia="Bookman Old Style" w:hAnsi="Arial" w:cs="Arial"/>
        </w:rPr>
        <w:t xml:space="preserve"> juga </w:t>
      </w:r>
      <w:proofErr w:type="spellStart"/>
      <w:r w:rsidR="00364CDB" w:rsidRPr="0021276D">
        <w:rPr>
          <w:rFonts w:ascii="Arial" w:eastAsia="Bookman Old Style" w:hAnsi="Arial" w:cs="Arial"/>
        </w:rPr>
        <w:t>digunakan</w:t>
      </w:r>
      <w:proofErr w:type="spellEnd"/>
      <w:r w:rsidR="00364CDB" w:rsidRPr="0021276D">
        <w:rPr>
          <w:rFonts w:ascii="Arial" w:eastAsia="Bookman Old Style" w:hAnsi="Arial" w:cs="Arial"/>
        </w:rPr>
        <w:t xml:space="preserve"> </w:t>
      </w:r>
      <w:proofErr w:type="spellStart"/>
      <w:r w:rsidR="00364CDB" w:rsidRPr="0021276D">
        <w:rPr>
          <w:rFonts w:ascii="Arial" w:eastAsia="Bookman Old Style" w:hAnsi="Arial" w:cs="Arial"/>
        </w:rPr>
        <w:t>untuk</w:t>
      </w:r>
      <w:proofErr w:type="spellEnd"/>
      <w:r w:rsidR="00364CDB" w:rsidRPr="0021276D">
        <w:rPr>
          <w:rFonts w:ascii="Arial" w:eastAsia="Bookman Old Style" w:hAnsi="Arial" w:cs="Arial"/>
        </w:rPr>
        <w:t xml:space="preserve"> </w:t>
      </w:r>
      <w:proofErr w:type="spellStart"/>
      <w:r w:rsidR="00364CDB" w:rsidRPr="0021276D">
        <w:rPr>
          <w:rFonts w:ascii="Arial" w:eastAsia="Bookman Old Style" w:hAnsi="Arial" w:cs="Arial"/>
        </w:rPr>
        <w:t>membantu</w:t>
      </w:r>
      <w:proofErr w:type="spellEnd"/>
      <w:r w:rsidR="00364CDB" w:rsidRPr="0021276D">
        <w:rPr>
          <w:rFonts w:ascii="Arial" w:eastAsia="Bookman Old Style" w:hAnsi="Arial" w:cs="Arial"/>
        </w:rPr>
        <w:t xml:space="preserve"> </w:t>
      </w:r>
      <w:proofErr w:type="spellStart"/>
      <w:r w:rsidR="00364CDB" w:rsidRPr="0021276D">
        <w:rPr>
          <w:rFonts w:ascii="Arial" w:eastAsia="Bookman Old Style" w:hAnsi="Arial" w:cs="Arial"/>
        </w:rPr>
        <w:t>pelayanan</w:t>
      </w:r>
      <w:proofErr w:type="spellEnd"/>
      <w:r w:rsidR="00364CDB" w:rsidRPr="0021276D">
        <w:rPr>
          <w:rFonts w:ascii="Arial" w:eastAsia="Bookman Old Style" w:hAnsi="Arial" w:cs="Arial"/>
        </w:rPr>
        <w:t xml:space="preserve"> </w:t>
      </w:r>
      <w:proofErr w:type="spellStart"/>
      <w:r w:rsidR="00364CDB" w:rsidRPr="0021276D">
        <w:rPr>
          <w:rFonts w:ascii="Arial" w:eastAsia="Bookman Old Style" w:hAnsi="Arial" w:cs="Arial"/>
        </w:rPr>
        <w:t>farmasi</w:t>
      </w:r>
      <w:proofErr w:type="spellEnd"/>
      <w:r w:rsidR="00364CDB" w:rsidRPr="0021276D">
        <w:rPr>
          <w:rFonts w:ascii="Arial" w:eastAsia="Bookman Old Style" w:hAnsi="Arial" w:cs="Arial"/>
        </w:rPr>
        <w:t xml:space="preserve"> </w:t>
      </w:r>
      <w:proofErr w:type="spellStart"/>
      <w:r w:rsidR="00364CDB" w:rsidRPr="0021276D">
        <w:rPr>
          <w:rFonts w:ascii="Arial" w:eastAsia="Bookman Old Style" w:hAnsi="Arial" w:cs="Arial"/>
        </w:rPr>
        <w:t>klinik</w:t>
      </w:r>
      <w:proofErr w:type="spellEnd"/>
      <w:r w:rsidR="00364CDB" w:rsidRPr="0021276D">
        <w:rPr>
          <w:rFonts w:ascii="Arial" w:eastAsia="Bookman Old Style" w:hAnsi="Arial" w:cs="Arial"/>
        </w:rPr>
        <w:t xml:space="preserve"> </w:t>
      </w:r>
      <w:proofErr w:type="spellStart"/>
      <w:r w:rsidR="00364CDB" w:rsidRPr="0021276D">
        <w:rPr>
          <w:rFonts w:ascii="Arial" w:eastAsia="Bookman Old Style" w:hAnsi="Arial" w:cs="Arial"/>
        </w:rPr>
        <w:t>terutama</w:t>
      </w:r>
      <w:proofErr w:type="spellEnd"/>
      <w:r w:rsidR="00364CDB" w:rsidRPr="0021276D">
        <w:rPr>
          <w:rFonts w:ascii="Arial" w:eastAsia="Bookman Old Style" w:hAnsi="Arial" w:cs="Arial"/>
        </w:rPr>
        <w:t xml:space="preserve"> </w:t>
      </w:r>
      <w:proofErr w:type="spellStart"/>
      <w:r w:rsidR="00364CDB" w:rsidRPr="0021276D">
        <w:rPr>
          <w:rFonts w:ascii="Arial" w:eastAsia="Bookman Old Style" w:hAnsi="Arial" w:cs="Arial"/>
        </w:rPr>
        <w:t>dalam</w:t>
      </w:r>
      <w:proofErr w:type="spellEnd"/>
      <w:r w:rsidR="00364CDB" w:rsidRPr="0021276D">
        <w:rPr>
          <w:rFonts w:ascii="Arial" w:eastAsia="Bookman Old Style" w:hAnsi="Arial" w:cs="Arial"/>
        </w:rPr>
        <w:t xml:space="preserve"> e </w:t>
      </w:r>
      <w:proofErr w:type="spellStart"/>
      <w:r w:rsidR="00364CDB" w:rsidRPr="0021276D">
        <w:rPr>
          <w:rFonts w:ascii="Arial" w:eastAsia="Bookman Old Style" w:hAnsi="Arial" w:cs="Arial"/>
        </w:rPr>
        <w:t>resep</w:t>
      </w:r>
      <w:proofErr w:type="spellEnd"/>
      <w:r w:rsidR="00364CDB" w:rsidRPr="0021276D">
        <w:rPr>
          <w:rFonts w:ascii="Arial" w:eastAsia="Bookman Old Style" w:hAnsi="Arial" w:cs="Arial"/>
        </w:rPr>
        <w:t xml:space="preserve">, </w:t>
      </w:r>
      <w:proofErr w:type="spellStart"/>
      <w:r w:rsidR="00364CDB" w:rsidRPr="0021276D">
        <w:rPr>
          <w:rFonts w:ascii="Arial" w:eastAsia="Bookman Old Style" w:hAnsi="Arial" w:cs="Arial"/>
        </w:rPr>
        <w:t>cek</w:t>
      </w:r>
      <w:proofErr w:type="spellEnd"/>
      <w:r w:rsidR="00364CDB" w:rsidRPr="0021276D">
        <w:rPr>
          <w:rFonts w:ascii="Arial" w:eastAsia="Bookman Old Style" w:hAnsi="Arial" w:cs="Arial"/>
        </w:rPr>
        <w:t xml:space="preserve"> master data </w:t>
      </w:r>
      <w:proofErr w:type="spellStart"/>
      <w:r w:rsidR="00364CDB" w:rsidRPr="0021276D">
        <w:rPr>
          <w:rFonts w:ascii="Arial" w:eastAsia="Bookman Old Style" w:hAnsi="Arial" w:cs="Arial"/>
        </w:rPr>
        <w:t>obat</w:t>
      </w:r>
      <w:proofErr w:type="spellEnd"/>
      <w:r w:rsidR="00364CDB" w:rsidRPr="0021276D">
        <w:rPr>
          <w:rFonts w:ascii="Arial" w:eastAsia="Bookman Old Style" w:hAnsi="Arial" w:cs="Arial"/>
        </w:rPr>
        <w:t xml:space="preserve"> </w:t>
      </w:r>
      <w:proofErr w:type="spellStart"/>
      <w:r w:rsidR="00364CDB" w:rsidRPr="0021276D">
        <w:rPr>
          <w:rFonts w:ascii="Arial" w:eastAsia="Bookman Old Style" w:hAnsi="Arial" w:cs="Arial"/>
        </w:rPr>
        <w:t>seperti</w:t>
      </w:r>
      <w:proofErr w:type="spellEnd"/>
      <w:r w:rsidR="00364CDB" w:rsidRPr="0021276D">
        <w:rPr>
          <w:rFonts w:ascii="Arial" w:eastAsia="Bookman Old Style" w:hAnsi="Arial" w:cs="Arial"/>
        </w:rPr>
        <w:t xml:space="preserve"> </w:t>
      </w:r>
      <w:proofErr w:type="spellStart"/>
      <w:r w:rsidR="00364CDB" w:rsidRPr="0021276D">
        <w:rPr>
          <w:rFonts w:ascii="Arial" w:eastAsia="Bookman Old Style" w:hAnsi="Arial" w:cs="Arial"/>
        </w:rPr>
        <w:t>khasiat</w:t>
      </w:r>
      <w:proofErr w:type="spellEnd"/>
      <w:r w:rsidR="00364CDB" w:rsidRPr="0021276D">
        <w:rPr>
          <w:rFonts w:ascii="Arial" w:eastAsia="Bookman Old Style" w:hAnsi="Arial" w:cs="Arial"/>
        </w:rPr>
        <w:t xml:space="preserve">, </w:t>
      </w:r>
      <w:proofErr w:type="spellStart"/>
      <w:r w:rsidR="00364CDB" w:rsidRPr="0021276D">
        <w:rPr>
          <w:rFonts w:ascii="Arial" w:eastAsia="Bookman Old Style" w:hAnsi="Arial" w:cs="Arial"/>
        </w:rPr>
        <w:t>isi</w:t>
      </w:r>
      <w:proofErr w:type="spellEnd"/>
      <w:r w:rsidR="00364CDB" w:rsidRPr="0021276D">
        <w:rPr>
          <w:rFonts w:ascii="Arial" w:eastAsia="Bookman Old Style" w:hAnsi="Arial" w:cs="Arial"/>
        </w:rPr>
        <w:t xml:space="preserve"> </w:t>
      </w:r>
      <w:proofErr w:type="spellStart"/>
      <w:r w:rsidR="00364CDB" w:rsidRPr="0021276D">
        <w:rPr>
          <w:rFonts w:ascii="Arial" w:eastAsia="Bookman Old Style" w:hAnsi="Arial" w:cs="Arial"/>
        </w:rPr>
        <w:t>zat</w:t>
      </w:r>
      <w:proofErr w:type="spellEnd"/>
      <w:r w:rsidR="00364CDB" w:rsidRPr="0021276D">
        <w:rPr>
          <w:rFonts w:ascii="Arial" w:eastAsia="Bookman Old Style" w:hAnsi="Arial" w:cs="Arial"/>
        </w:rPr>
        <w:t xml:space="preserve"> </w:t>
      </w:r>
      <w:proofErr w:type="spellStart"/>
      <w:r w:rsidR="00364CDB" w:rsidRPr="0021276D">
        <w:rPr>
          <w:rFonts w:ascii="Arial" w:eastAsia="Bookman Old Style" w:hAnsi="Arial" w:cs="Arial"/>
        </w:rPr>
        <w:t>berkhasiat</w:t>
      </w:r>
      <w:proofErr w:type="spellEnd"/>
      <w:r w:rsidR="00364CDB" w:rsidRPr="0021276D">
        <w:rPr>
          <w:rFonts w:ascii="Arial" w:eastAsia="Bookman Old Style" w:hAnsi="Arial" w:cs="Arial"/>
        </w:rPr>
        <w:t xml:space="preserve">, </w:t>
      </w:r>
      <w:proofErr w:type="spellStart"/>
      <w:r w:rsidR="00364CDB" w:rsidRPr="0021276D">
        <w:rPr>
          <w:rFonts w:ascii="Arial" w:eastAsia="Bookman Old Style" w:hAnsi="Arial" w:cs="Arial"/>
        </w:rPr>
        <w:t>kontra</w:t>
      </w:r>
      <w:proofErr w:type="spellEnd"/>
      <w:r w:rsidR="00364CDB" w:rsidRPr="0021276D">
        <w:rPr>
          <w:rFonts w:ascii="Arial" w:eastAsia="Bookman Old Style" w:hAnsi="Arial" w:cs="Arial"/>
        </w:rPr>
        <w:t xml:space="preserve"> </w:t>
      </w:r>
      <w:proofErr w:type="spellStart"/>
      <w:r w:rsidR="00364CDB" w:rsidRPr="0021276D">
        <w:rPr>
          <w:rFonts w:ascii="Arial" w:eastAsia="Bookman Old Style" w:hAnsi="Arial" w:cs="Arial"/>
        </w:rPr>
        <w:t>indikasi</w:t>
      </w:r>
      <w:proofErr w:type="spellEnd"/>
      <w:r w:rsidR="00364CDB" w:rsidRPr="0021276D">
        <w:rPr>
          <w:rFonts w:ascii="Arial" w:eastAsia="Bookman Old Style" w:hAnsi="Arial" w:cs="Arial"/>
        </w:rPr>
        <w:t xml:space="preserve">, </w:t>
      </w:r>
      <w:proofErr w:type="spellStart"/>
      <w:r w:rsidR="00364CDB" w:rsidRPr="0021276D">
        <w:rPr>
          <w:rFonts w:ascii="Arial" w:eastAsia="Bookman Old Style" w:hAnsi="Arial" w:cs="Arial"/>
        </w:rPr>
        <w:t>perhatian</w:t>
      </w:r>
      <w:proofErr w:type="spellEnd"/>
      <w:r w:rsidR="00364CDB" w:rsidRPr="0021276D">
        <w:rPr>
          <w:rFonts w:ascii="Arial" w:eastAsia="Bookman Old Style" w:hAnsi="Arial" w:cs="Arial"/>
        </w:rPr>
        <w:t xml:space="preserve">, </w:t>
      </w:r>
      <w:proofErr w:type="spellStart"/>
      <w:r w:rsidR="00364CDB" w:rsidRPr="0021276D">
        <w:rPr>
          <w:rFonts w:ascii="Arial" w:eastAsia="Bookman Old Style" w:hAnsi="Arial" w:cs="Arial"/>
        </w:rPr>
        <w:t>dosis</w:t>
      </w:r>
      <w:proofErr w:type="spellEnd"/>
      <w:r w:rsidR="00364CDB" w:rsidRPr="0021276D">
        <w:rPr>
          <w:rFonts w:ascii="Arial" w:eastAsia="Bookman Old Style" w:hAnsi="Arial" w:cs="Arial"/>
        </w:rPr>
        <w:t xml:space="preserve"> dan </w:t>
      </w:r>
      <w:proofErr w:type="spellStart"/>
      <w:r w:rsidR="00364CDB" w:rsidRPr="0021276D">
        <w:rPr>
          <w:rFonts w:ascii="Arial" w:eastAsia="Bookman Old Style" w:hAnsi="Arial" w:cs="Arial"/>
        </w:rPr>
        <w:t>interaksi</w:t>
      </w:r>
      <w:proofErr w:type="spellEnd"/>
      <w:r w:rsidR="00364CDB" w:rsidRPr="0021276D">
        <w:rPr>
          <w:rFonts w:ascii="Arial" w:eastAsia="Bookman Old Style" w:hAnsi="Arial" w:cs="Arial"/>
        </w:rPr>
        <w:t xml:space="preserve"> </w:t>
      </w:r>
      <w:proofErr w:type="spellStart"/>
      <w:r w:rsidR="00364CDB" w:rsidRPr="0021276D">
        <w:rPr>
          <w:rFonts w:ascii="Arial" w:eastAsia="Bookman Old Style" w:hAnsi="Arial" w:cs="Arial"/>
        </w:rPr>
        <w:t>beserta</w:t>
      </w:r>
      <w:proofErr w:type="spellEnd"/>
      <w:r w:rsidR="00364CDB" w:rsidRPr="0021276D">
        <w:rPr>
          <w:rFonts w:ascii="Arial" w:eastAsia="Bookman Old Style" w:hAnsi="Arial" w:cs="Arial"/>
        </w:rPr>
        <w:t xml:space="preserve"> </w:t>
      </w:r>
      <w:proofErr w:type="spellStart"/>
      <w:r w:rsidR="00364CDB" w:rsidRPr="0021276D">
        <w:rPr>
          <w:rFonts w:ascii="Arial" w:eastAsia="Bookman Old Style" w:hAnsi="Arial" w:cs="Arial"/>
        </w:rPr>
        <w:t>singkatan</w:t>
      </w:r>
      <w:proofErr w:type="spellEnd"/>
      <w:r w:rsidR="00364CDB" w:rsidRPr="0021276D">
        <w:rPr>
          <w:rFonts w:ascii="Arial" w:eastAsia="Bookman Old Style" w:hAnsi="Arial" w:cs="Arial"/>
        </w:rPr>
        <w:t xml:space="preserve"> </w:t>
      </w:r>
      <w:proofErr w:type="spellStart"/>
      <w:r w:rsidR="00364CDB" w:rsidRPr="0021276D">
        <w:rPr>
          <w:rFonts w:ascii="Arial" w:eastAsia="Bookman Old Style" w:hAnsi="Arial" w:cs="Arial"/>
        </w:rPr>
        <w:t>latin</w:t>
      </w:r>
      <w:proofErr w:type="spellEnd"/>
      <w:r w:rsidR="00364CDB" w:rsidRPr="0021276D">
        <w:rPr>
          <w:rFonts w:ascii="Arial" w:eastAsia="Bookman Old Style" w:hAnsi="Arial" w:cs="Arial"/>
        </w:rPr>
        <w:t xml:space="preserve"> </w:t>
      </w:r>
      <w:proofErr w:type="spellStart"/>
      <w:r w:rsidR="00364CDB" w:rsidRPr="0021276D">
        <w:rPr>
          <w:rFonts w:ascii="Arial" w:eastAsia="Bookman Old Style" w:hAnsi="Arial" w:cs="Arial"/>
        </w:rPr>
        <w:t>untuk</w:t>
      </w:r>
      <w:proofErr w:type="spellEnd"/>
      <w:r w:rsidR="00364CDB" w:rsidRPr="0021276D">
        <w:rPr>
          <w:rFonts w:ascii="Arial" w:eastAsia="Bookman Old Style" w:hAnsi="Arial" w:cs="Arial"/>
        </w:rPr>
        <w:t xml:space="preserve"> e </w:t>
      </w:r>
      <w:proofErr w:type="spellStart"/>
      <w:r w:rsidR="00364CDB" w:rsidRPr="0021276D">
        <w:rPr>
          <w:rFonts w:ascii="Arial" w:eastAsia="Bookman Old Style" w:hAnsi="Arial" w:cs="Arial"/>
        </w:rPr>
        <w:t>eticket</w:t>
      </w:r>
      <w:proofErr w:type="spellEnd"/>
      <w:r w:rsidR="00364CDB" w:rsidRPr="0021276D">
        <w:rPr>
          <w:rFonts w:ascii="Arial" w:eastAsia="Bookman Old Style" w:hAnsi="Arial" w:cs="Arial"/>
        </w:rPr>
        <w:t xml:space="preserve"> </w:t>
      </w:r>
      <w:proofErr w:type="spellStart"/>
      <w:r w:rsidR="00364CDB" w:rsidRPr="0021276D">
        <w:rPr>
          <w:rFonts w:ascii="Arial" w:eastAsia="Bookman Old Style" w:hAnsi="Arial" w:cs="Arial"/>
        </w:rPr>
        <w:t>sampai</w:t>
      </w:r>
      <w:proofErr w:type="spellEnd"/>
      <w:r w:rsidR="00364CDB" w:rsidRPr="0021276D">
        <w:rPr>
          <w:rFonts w:ascii="Arial" w:eastAsia="Bookman Old Style" w:hAnsi="Arial" w:cs="Arial"/>
        </w:rPr>
        <w:t xml:space="preserve"> </w:t>
      </w:r>
      <w:proofErr w:type="spellStart"/>
      <w:r w:rsidR="00364CDB" w:rsidRPr="0021276D">
        <w:rPr>
          <w:rFonts w:ascii="Arial" w:eastAsia="Bookman Old Style" w:hAnsi="Arial" w:cs="Arial"/>
        </w:rPr>
        <w:t>dengan</w:t>
      </w:r>
      <w:proofErr w:type="spellEnd"/>
      <w:r w:rsidR="00364CDB" w:rsidRPr="0021276D">
        <w:rPr>
          <w:rFonts w:ascii="Arial" w:eastAsia="Bookman Old Style" w:hAnsi="Arial" w:cs="Arial"/>
        </w:rPr>
        <w:t xml:space="preserve"> </w:t>
      </w:r>
      <w:proofErr w:type="spellStart"/>
      <w:r w:rsidR="00364CDB" w:rsidRPr="0021276D">
        <w:rPr>
          <w:rFonts w:ascii="Arial" w:eastAsia="Bookman Old Style" w:hAnsi="Arial" w:cs="Arial"/>
        </w:rPr>
        <w:t>pengarsipan</w:t>
      </w:r>
      <w:proofErr w:type="spellEnd"/>
      <w:r w:rsidR="00364CDB" w:rsidRPr="0021276D">
        <w:rPr>
          <w:rFonts w:ascii="Arial" w:eastAsia="Bookman Old Style" w:hAnsi="Arial" w:cs="Arial"/>
        </w:rPr>
        <w:t xml:space="preserve"> </w:t>
      </w:r>
      <w:proofErr w:type="spellStart"/>
      <w:r w:rsidR="00364CDB" w:rsidRPr="0021276D">
        <w:rPr>
          <w:rFonts w:ascii="Arial" w:eastAsia="Bookman Old Style" w:hAnsi="Arial" w:cs="Arial"/>
        </w:rPr>
        <w:t>resep</w:t>
      </w:r>
      <w:proofErr w:type="spellEnd"/>
      <w:r w:rsidR="00364CDB" w:rsidRPr="0021276D">
        <w:rPr>
          <w:rFonts w:ascii="Arial" w:eastAsia="Bookman Old Style" w:hAnsi="Arial" w:cs="Arial"/>
        </w:rPr>
        <w:t xml:space="preserve">, </w:t>
      </w:r>
      <w:proofErr w:type="spellStart"/>
      <w:r w:rsidR="00364CDB" w:rsidRPr="0021276D">
        <w:rPr>
          <w:rFonts w:ascii="Arial" w:eastAsia="Bookman Old Style" w:hAnsi="Arial" w:cs="Arial"/>
        </w:rPr>
        <w:t>penjualan</w:t>
      </w:r>
      <w:proofErr w:type="spellEnd"/>
      <w:r w:rsidR="00364CDB" w:rsidRPr="0021276D">
        <w:rPr>
          <w:rFonts w:ascii="Arial" w:eastAsia="Bookman Old Style" w:hAnsi="Arial" w:cs="Arial"/>
        </w:rPr>
        <w:t xml:space="preserve">, stock dan nota </w:t>
      </w:r>
      <w:proofErr w:type="spellStart"/>
      <w:r w:rsidR="00364CDB" w:rsidRPr="0021276D">
        <w:rPr>
          <w:rFonts w:ascii="Arial" w:eastAsia="Bookman Old Style" w:hAnsi="Arial" w:cs="Arial"/>
        </w:rPr>
        <w:t>pembelian</w:t>
      </w:r>
      <w:proofErr w:type="spellEnd"/>
    </w:p>
    <w:p w14:paraId="1FE78833" w14:textId="3446F276" w:rsidR="00463158" w:rsidRPr="0021276D" w:rsidRDefault="00364CDB" w:rsidP="00E11E5D">
      <w:pPr>
        <w:spacing w:after="0"/>
        <w:ind w:firstLine="540"/>
        <w:jc w:val="both"/>
        <w:rPr>
          <w:rFonts w:ascii="Arial" w:eastAsia="Bookman Old Style" w:hAnsi="Arial" w:cs="Arial"/>
        </w:rPr>
      </w:pPr>
      <w:r w:rsidRPr="0021276D">
        <w:rPr>
          <w:rFonts w:ascii="Arial" w:eastAsia="Bookman Old Style" w:hAnsi="Arial" w:cs="Arial"/>
        </w:rPr>
        <w:t xml:space="preserve">. </w:t>
      </w:r>
    </w:p>
    <w:p w14:paraId="1060C33A" w14:textId="77777777" w:rsidR="00463158" w:rsidRPr="0021276D" w:rsidRDefault="00463158" w:rsidP="00E11E5D">
      <w:pPr>
        <w:spacing w:after="0"/>
        <w:ind w:firstLine="540"/>
        <w:jc w:val="both"/>
        <w:rPr>
          <w:rFonts w:ascii="Arial" w:hAnsi="Arial" w:cs="Arial"/>
          <w:lang w:val="sv-SE"/>
        </w:rPr>
      </w:pPr>
    </w:p>
    <w:tbl>
      <w:tblPr>
        <w:tblStyle w:val="TableGrid"/>
        <w:tblW w:w="0" w:type="auto"/>
        <w:tblInd w:w="108" w:type="dxa"/>
        <w:tblLook w:val="04A0" w:firstRow="1" w:lastRow="0" w:firstColumn="1" w:lastColumn="0" w:noHBand="0" w:noVBand="1"/>
      </w:tblPr>
      <w:tblGrid>
        <w:gridCol w:w="8897"/>
      </w:tblGrid>
      <w:tr w:rsidR="00463158" w:rsidRPr="0021276D" w14:paraId="6B1ED3F5" w14:textId="77777777" w:rsidTr="00404E18">
        <w:tc>
          <w:tcPr>
            <w:tcW w:w="9242" w:type="dxa"/>
          </w:tcPr>
          <w:p w14:paraId="6B2E5279" w14:textId="77777777" w:rsidR="00463158" w:rsidRPr="0021276D" w:rsidRDefault="00463158" w:rsidP="00E11E5D">
            <w:pPr>
              <w:spacing w:line="276" w:lineRule="auto"/>
              <w:jc w:val="center"/>
              <w:rPr>
                <w:rFonts w:ascii="Arial" w:hAnsi="Arial" w:cs="Arial"/>
              </w:rPr>
            </w:pPr>
            <w:r w:rsidRPr="0021276D">
              <w:rPr>
                <w:rFonts w:ascii="Arial" w:hAnsi="Arial" w:cs="Arial"/>
                <w:b/>
                <w:lang w:val="sv-SE"/>
              </w:rPr>
              <w:t>2. Deskripsi Perkuliahan</w:t>
            </w:r>
          </w:p>
        </w:tc>
      </w:tr>
    </w:tbl>
    <w:p w14:paraId="18B63C57" w14:textId="77777777" w:rsidR="00463158" w:rsidRPr="0021276D" w:rsidRDefault="00463158" w:rsidP="00E11E5D">
      <w:pPr>
        <w:spacing w:after="0"/>
        <w:rPr>
          <w:rFonts w:ascii="Arial" w:hAnsi="Arial" w:cs="Arial"/>
          <w:lang w:val="id-ID"/>
        </w:rPr>
      </w:pPr>
    </w:p>
    <w:p w14:paraId="0501E1FA" w14:textId="70E36368" w:rsidR="006C2177" w:rsidRPr="0021276D" w:rsidRDefault="00463158" w:rsidP="00E11E5D">
      <w:pPr>
        <w:spacing w:after="0"/>
        <w:ind w:firstLine="540"/>
        <w:jc w:val="both"/>
        <w:rPr>
          <w:rFonts w:ascii="Arial" w:hAnsi="Arial" w:cs="Arial"/>
          <w:color w:val="000000"/>
        </w:rPr>
      </w:pPr>
      <w:r w:rsidRPr="0021276D">
        <w:rPr>
          <w:rFonts w:ascii="Arial" w:hAnsi="Arial" w:cs="Arial"/>
          <w:color w:val="000000"/>
        </w:rPr>
        <w:t xml:space="preserve">Mata </w:t>
      </w:r>
      <w:proofErr w:type="spellStart"/>
      <w:r w:rsidRPr="0021276D">
        <w:rPr>
          <w:rFonts w:ascii="Arial" w:hAnsi="Arial" w:cs="Arial"/>
          <w:color w:val="000000"/>
        </w:rPr>
        <w:t>kuliah</w:t>
      </w:r>
      <w:proofErr w:type="spellEnd"/>
      <w:r w:rsidRPr="0021276D">
        <w:rPr>
          <w:rFonts w:ascii="Arial" w:hAnsi="Arial" w:cs="Arial"/>
          <w:color w:val="000000"/>
        </w:rPr>
        <w:t xml:space="preserve"> </w:t>
      </w:r>
      <w:proofErr w:type="spellStart"/>
      <w:r w:rsidRPr="0021276D">
        <w:rPr>
          <w:rFonts w:ascii="Arial" w:hAnsi="Arial" w:cs="Arial"/>
          <w:color w:val="000000"/>
        </w:rPr>
        <w:t>ini</w:t>
      </w:r>
      <w:proofErr w:type="spellEnd"/>
      <w:r w:rsidRPr="0021276D">
        <w:rPr>
          <w:rFonts w:ascii="Arial" w:hAnsi="Arial" w:cs="Arial"/>
          <w:color w:val="000000"/>
        </w:rPr>
        <w:t xml:space="preserve"> </w:t>
      </w:r>
      <w:proofErr w:type="spellStart"/>
      <w:r w:rsidRPr="0021276D">
        <w:rPr>
          <w:rFonts w:ascii="Arial" w:hAnsi="Arial" w:cs="Arial"/>
          <w:color w:val="000000"/>
        </w:rPr>
        <w:t>membahas</w:t>
      </w:r>
      <w:proofErr w:type="spellEnd"/>
      <w:r w:rsidRPr="0021276D">
        <w:rPr>
          <w:rFonts w:ascii="Arial" w:hAnsi="Arial" w:cs="Arial"/>
          <w:color w:val="000000"/>
        </w:rPr>
        <w:t xml:space="preserve"> </w:t>
      </w:r>
      <w:proofErr w:type="spellStart"/>
      <w:r w:rsidRPr="0021276D">
        <w:rPr>
          <w:rFonts w:ascii="Arial" w:hAnsi="Arial" w:cs="Arial"/>
          <w:color w:val="000000"/>
        </w:rPr>
        <w:t>tentang</w:t>
      </w:r>
      <w:proofErr w:type="spellEnd"/>
      <w:r w:rsidR="00364CDB" w:rsidRPr="0021276D">
        <w:rPr>
          <w:rFonts w:ascii="Arial" w:hAnsi="Arial" w:cs="Arial"/>
          <w:color w:val="000000"/>
        </w:rPr>
        <w:t xml:space="preserve"> </w:t>
      </w:r>
      <w:r w:rsidR="00364CDB" w:rsidRPr="0021276D">
        <w:rPr>
          <w:rFonts w:ascii="Arial" w:hAnsi="Arial" w:cs="Arial"/>
          <w:color w:val="000000"/>
          <w:lang w:val="fi-FI"/>
        </w:rPr>
        <w:t>konsep</w:t>
      </w:r>
      <w:r w:rsidR="006C2177" w:rsidRPr="0021276D">
        <w:rPr>
          <w:rFonts w:ascii="Arial" w:hAnsi="Arial" w:cs="Arial"/>
          <w:color w:val="000000"/>
        </w:rPr>
        <w:t xml:space="preserve"> </w:t>
      </w:r>
      <w:proofErr w:type="spellStart"/>
      <w:r w:rsidR="006C2177" w:rsidRPr="0021276D">
        <w:rPr>
          <w:rFonts w:ascii="Arial" w:hAnsi="Arial" w:cs="Arial"/>
          <w:color w:val="000000"/>
        </w:rPr>
        <w:t>dasar</w:t>
      </w:r>
      <w:proofErr w:type="spellEnd"/>
      <w:r w:rsidR="006C2177" w:rsidRPr="0021276D">
        <w:rPr>
          <w:rFonts w:ascii="Arial" w:hAnsi="Arial" w:cs="Arial"/>
          <w:color w:val="000000"/>
        </w:rPr>
        <w:t xml:space="preserve"> </w:t>
      </w:r>
      <w:proofErr w:type="spellStart"/>
      <w:r w:rsidR="006C2177" w:rsidRPr="0021276D">
        <w:rPr>
          <w:rFonts w:ascii="Arial" w:hAnsi="Arial" w:cs="Arial"/>
          <w:color w:val="000000"/>
        </w:rPr>
        <w:t>sistem</w:t>
      </w:r>
      <w:proofErr w:type="spellEnd"/>
      <w:r w:rsidR="006C2177" w:rsidRPr="0021276D">
        <w:rPr>
          <w:rFonts w:ascii="Arial" w:hAnsi="Arial" w:cs="Arial"/>
          <w:color w:val="000000"/>
        </w:rPr>
        <w:t xml:space="preserve"> </w:t>
      </w:r>
      <w:proofErr w:type="spellStart"/>
      <w:r w:rsidR="006C2177" w:rsidRPr="0021276D">
        <w:rPr>
          <w:rFonts w:ascii="Arial" w:hAnsi="Arial" w:cs="Arial"/>
          <w:color w:val="000000"/>
        </w:rPr>
        <w:t>informasi</w:t>
      </w:r>
      <w:proofErr w:type="spellEnd"/>
      <w:r w:rsidR="00B057C0" w:rsidRPr="0021276D">
        <w:rPr>
          <w:rFonts w:ascii="Arial" w:hAnsi="Arial" w:cs="Arial"/>
          <w:color w:val="000000"/>
        </w:rPr>
        <w:t xml:space="preserve"> </w:t>
      </w:r>
      <w:r w:rsidR="006C2177" w:rsidRPr="0021276D">
        <w:rPr>
          <w:rFonts w:ascii="Arial" w:hAnsi="Arial" w:cs="Arial"/>
          <w:color w:val="000000"/>
        </w:rPr>
        <w:t xml:space="preserve">yang </w:t>
      </w:r>
      <w:proofErr w:type="spellStart"/>
      <w:r w:rsidR="006C2177" w:rsidRPr="0021276D">
        <w:rPr>
          <w:rFonts w:ascii="Arial" w:hAnsi="Arial" w:cs="Arial"/>
          <w:color w:val="000000"/>
        </w:rPr>
        <w:t>kebijakan</w:t>
      </w:r>
      <w:proofErr w:type="spellEnd"/>
      <w:r w:rsidR="006C2177" w:rsidRPr="0021276D">
        <w:rPr>
          <w:rFonts w:ascii="Arial" w:hAnsi="Arial" w:cs="Arial"/>
          <w:color w:val="000000"/>
        </w:rPr>
        <w:t xml:space="preserve">/ </w:t>
      </w:r>
      <w:proofErr w:type="spellStart"/>
      <w:r w:rsidR="006C2177" w:rsidRPr="0021276D">
        <w:rPr>
          <w:rFonts w:ascii="Arial" w:hAnsi="Arial" w:cs="Arial"/>
          <w:color w:val="000000"/>
        </w:rPr>
        <w:t>keputusan</w:t>
      </w:r>
      <w:proofErr w:type="spellEnd"/>
      <w:r w:rsidR="006C2177" w:rsidRPr="0021276D">
        <w:rPr>
          <w:rFonts w:ascii="Arial" w:hAnsi="Arial" w:cs="Arial"/>
          <w:color w:val="000000"/>
        </w:rPr>
        <w:t xml:space="preserve"> </w:t>
      </w:r>
      <w:proofErr w:type="spellStart"/>
      <w:r w:rsidR="006C2177" w:rsidRPr="0021276D">
        <w:rPr>
          <w:rFonts w:ascii="Arial" w:hAnsi="Arial" w:cs="Arial"/>
          <w:color w:val="000000"/>
        </w:rPr>
        <w:t>dalam</w:t>
      </w:r>
      <w:proofErr w:type="spellEnd"/>
      <w:r w:rsidR="006C2177" w:rsidRPr="0021276D">
        <w:rPr>
          <w:rFonts w:ascii="Arial" w:hAnsi="Arial" w:cs="Arial"/>
          <w:color w:val="000000"/>
        </w:rPr>
        <w:t xml:space="preserve"> </w:t>
      </w:r>
      <w:proofErr w:type="spellStart"/>
      <w:r w:rsidR="006C2177" w:rsidRPr="0021276D">
        <w:rPr>
          <w:rFonts w:ascii="Arial" w:hAnsi="Arial" w:cs="Arial"/>
          <w:color w:val="000000"/>
        </w:rPr>
        <w:t>pelayanan</w:t>
      </w:r>
      <w:proofErr w:type="spellEnd"/>
      <w:r w:rsidR="006C2177" w:rsidRPr="0021276D">
        <w:rPr>
          <w:rFonts w:ascii="Arial" w:hAnsi="Arial" w:cs="Arial"/>
          <w:color w:val="000000"/>
        </w:rPr>
        <w:t xml:space="preserve"> </w:t>
      </w:r>
      <w:proofErr w:type="spellStart"/>
      <w:r w:rsidR="006C2177" w:rsidRPr="0021276D">
        <w:rPr>
          <w:rFonts w:ascii="Arial" w:hAnsi="Arial" w:cs="Arial"/>
          <w:color w:val="000000"/>
        </w:rPr>
        <w:t>farmasi</w:t>
      </w:r>
      <w:proofErr w:type="spellEnd"/>
      <w:r w:rsidR="006C2177" w:rsidRPr="0021276D">
        <w:rPr>
          <w:rFonts w:ascii="Arial" w:hAnsi="Arial" w:cs="Arial"/>
          <w:color w:val="000000"/>
        </w:rPr>
        <w:t xml:space="preserve"> yang </w:t>
      </w:r>
      <w:proofErr w:type="spellStart"/>
      <w:r w:rsidR="006C2177" w:rsidRPr="0021276D">
        <w:rPr>
          <w:rFonts w:ascii="Arial" w:hAnsi="Arial" w:cs="Arial"/>
          <w:color w:val="000000"/>
        </w:rPr>
        <w:t>diterapkan</w:t>
      </w:r>
      <w:proofErr w:type="spellEnd"/>
      <w:r w:rsidR="006C2177" w:rsidRPr="0021276D">
        <w:rPr>
          <w:rFonts w:ascii="Arial" w:hAnsi="Arial" w:cs="Arial"/>
          <w:color w:val="000000"/>
        </w:rPr>
        <w:t xml:space="preserve"> </w:t>
      </w:r>
      <w:proofErr w:type="spellStart"/>
      <w:r w:rsidR="006C2177" w:rsidRPr="0021276D">
        <w:rPr>
          <w:rFonts w:ascii="Arial" w:hAnsi="Arial" w:cs="Arial"/>
          <w:color w:val="000000"/>
        </w:rPr>
        <w:t>untuk</w:t>
      </w:r>
      <w:proofErr w:type="spellEnd"/>
      <w:r w:rsidR="006C2177" w:rsidRPr="0021276D">
        <w:rPr>
          <w:rFonts w:ascii="Arial" w:hAnsi="Arial" w:cs="Arial"/>
          <w:color w:val="000000"/>
        </w:rPr>
        <w:t xml:space="preserve"> </w:t>
      </w:r>
      <w:proofErr w:type="spellStart"/>
      <w:r w:rsidR="006C2177" w:rsidRPr="0021276D">
        <w:rPr>
          <w:rFonts w:ascii="Arial" w:hAnsi="Arial" w:cs="Arial"/>
          <w:color w:val="000000"/>
        </w:rPr>
        <w:t>membantu</w:t>
      </w:r>
      <w:proofErr w:type="spellEnd"/>
      <w:r w:rsidR="006C2177" w:rsidRPr="0021276D">
        <w:rPr>
          <w:rFonts w:ascii="Arial" w:hAnsi="Arial" w:cs="Arial"/>
          <w:color w:val="000000"/>
        </w:rPr>
        <w:t xml:space="preserve"> </w:t>
      </w:r>
      <w:proofErr w:type="spellStart"/>
      <w:r w:rsidR="006C2177" w:rsidRPr="0021276D">
        <w:rPr>
          <w:rFonts w:ascii="Arial" w:hAnsi="Arial" w:cs="Arial"/>
          <w:color w:val="000000"/>
        </w:rPr>
        <w:t>meningkatkan</w:t>
      </w:r>
      <w:proofErr w:type="spellEnd"/>
      <w:r w:rsidR="006C2177" w:rsidRPr="0021276D">
        <w:rPr>
          <w:rFonts w:ascii="Arial" w:hAnsi="Arial" w:cs="Arial"/>
          <w:color w:val="000000"/>
        </w:rPr>
        <w:t xml:space="preserve"> </w:t>
      </w:r>
      <w:proofErr w:type="spellStart"/>
      <w:r w:rsidR="006C2177" w:rsidRPr="0021276D">
        <w:rPr>
          <w:rFonts w:ascii="Arial" w:hAnsi="Arial" w:cs="Arial"/>
          <w:color w:val="000000"/>
        </w:rPr>
        <w:t>komunikasi</w:t>
      </w:r>
      <w:proofErr w:type="spellEnd"/>
      <w:r w:rsidR="006C2177" w:rsidRPr="0021276D">
        <w:rPr>
          <w:rFonts w:ascii="Arial" w:hAnsi="Arial" w:cs="Arial"/>
          <w:color w:val="000000"/>
        </w:rPr>
        <w:t xml:space="preserve"> yang </w:t>
      </w:r>
      <w:proofErr w:type="spellStart"/>
      <w:r w:rsidR="006C2177" w:rsidRPr="0021276D">
        <w:rPr>
          <w:rFonts w:ascii="Arial" w:hAnsi="Arial" w:cs="Arial"/>
          <w:color w:val="000000"/>
        </w:rPr>
        <w:t>akurat</w:t>
      </w:r>
      <w:proofErr w:type="spellEnd"/>
      <w:r w:rsidR="006C2177" w:rsidRPr="0021276D">
        <w:rPr>
          <w:rFonts w:ascii="Arial" w:hAnsi="Arial" w:cs="Arial"/>
          <w:color w:val="000000"/>
        </w:rPr>
        <w:t xml:space="preserve">, </w:t>
      </w:r>
      <w:proofErr w:type="spellStart"/>
      <w:r w:rsidR="006C2177" w:rsidRPr="0021276D">
        <w:rPr>
          <w:rFonts w:ascii="Arial" w:hAnsi="Arial" w:cs="Arial"/>
          <w:i/>
          <w:iCs/>
          <w:color w:val="000000"/>
        </w:rPr>
        <w:t>akseptable</w:t>
      </w:r>
      <w:proofErr w:type="spellEnd"/>
      <w:r w:rsidR="006C2177" w:rsidRPr="0021276D">
        <w:rPr>
          <w:rFonts w:ascii="Arial" w:hAnsi="Arial" w:cs="Arial"/>
          <w:color w:val="000000"/>
        </w:rPr>
        <w:t xml:space="preserve"> dan </w:t>
      </w:r>
      <w:r w:rsidR="006C2177" w:rsidRPr="0021276D">
        <w:rPr>
          <w:rFonts w:ascii="Arial" w:hAnsi="Arial" w:cs="Arial"/>
          <w:i/>
          <w:iCs/>
          <w:color w:val="000000"/>
        </w:rPr>
        <w:t>reliable</w:t>
      </w:r>
      <w:r w:rsidR="006C2177" w:rsidRPr="0021276D">
        <w:rPr>
          <w:rFonts w:ascii="Arial" w:hAnsi="Arial" w:cs="Arial"/>
          <w:color w:val="000000"/>
        </w:rPr>
        <w:t xml:space="preserve"> </w:t>
      </w:r>
      <w:proofErr w:type="spellStart"/>
      <w:r w:rsidR="006C2177" w:rsidRPr="0021276D">
        <w:rPr>
          <w:rFonts w:ascii="Arial" w:hAnsi="Arial" w:cs="Arial"/>
          <w:color w:val="000000"/>
        </w:rPr>
        <w:t>meningkatkan</w:t>
      </w:r>
      <w:proofErr w:type="spellEnd"/>
      <w:r w:rsidR="006C2177" w:rsidRPr="0021276D">
        <w:rPr>
          <w:rFonts w:ascii="Arial" w:hAnsi="Arial" w:cs="Arial"/>
          <w:color w:val="000000"/>
        </w:rPr>
        <w:t xml:space="preserve"> </w:t>
      </w:r>
      <w:proofErr w:type="spellStart"/>
      <w:r w:rsidR="006C2177" w:rsidRPr="0021276D">
        <w:rPr>
          <w:rFonts w:ascii="Arial" w:hAnsi="Arial" w:cs="Arial"/>
          <w:color w:val="000000"/>
        </w:rPr>
        <w:t>mutu</w:t>
      </w:r>
      <w:proofErr w:type="spellEnd"/>
      <w:r w:rsidR="006C2177" w:rsidRPr="0021276D">
        <w:rPr>
          <w:rFonts w:ascii="Arial" w:hAnsi="Arial" w:cs="Arial"/>
          <w:color w:val="000000"/>
        </w:rPr>
        <w:t xml:space="preserve"> </w:t>
      </w:r>
      <w:proofErr w:type="spellStart"/>
      <w:r w:rsidR="006C2177" w:rsidRPr="0021276D">
        <w:rPr>
          <w:rFonts w:ascii="Arial" w:hAnsi="Arial" w:cs="Arial"/>
          <w:color w:val="000000"/>
        </w:rPr>
        <w:t>pelayanan</w:t>
      </w:r>
      <w:proofErr w:type="spellEnd"/>
      <w:r w:rsidR="006C2177" w:rsidRPr="0021276D">
        <w:rPr>
          <w:rFonts w:ascii="Arial" w:hAnsi="Arial" w:cs="Arial"/>
          <w:color w:val="000000"/>
        </w:rPr>
        <w:t xml:space="preserve"> </w:t>
      </w:r>
      <w:proofErr w:type="spellStart"/>
      <w:r w:rsidR="006C2177" w:rsidRPr="0021276D">
        <w:rPr>
          <w:rFonts w:ascii="Arial" w:hAnsi="Arial" w:cs="Arial"/>
          <w:color w:val="000000"/>
        </w:rPr>
        <w:t>pasien</w:t>
      </w:r>
      <w:proofErr w:type="spellEnd"/>
      <w:r w:rsidR="006C2177" w:rsidRPr="0021276D">
        <w:rPr>
          <w:rFonts w:ascii="Arial" w:hAnsi="Arial" w:cs="Arial"/>
          <w:color w:val="000000"/>
        </w:rPr>
        <w:t xml:space="preserve"> </w:t>
      </w:r>
      <w:proofErr w:type="spellStart"/>
      <w:r w:rsidR="006C2177" w:rsidRPr="0021276D">
        <w:rPr>
          <w:rFonts w:ascii="Arial" w:hAnsi="Arial" w:cs="Arial"/>
          <w:color w:val="000000"/>
        </w:rPr>
        <w:t>sebagai</w:t>
      </w:r>
      <w:proofErr w:type="spellEnd"/>
      <w:r w:rsidR="006C2177" w:rsidRPr="0021276D">
        <w:rPr>
          <w:rFonts w:ascii="Arial" w:hAnsi="Arial" w:cs="Arial"/>
          <w:color w:val="000000"/>
        </w:rPr>
        <w:t xml:space="preserve"> tools </w:t>
      </w:r>
      <w:proofErr w:type="spellStart"/>
      <w:r w:rsidR="006C2177" w:rsidRPr="0021276D">
        <w:rPr>
          <w:rFonts w:ascii="Arial" w:hAnsi="Arial" w:cs="Arial"/>
          <w:color w:val="000000"/>
        </w:rPr>
        <w:t>dalam</w:t>
      </w:r>
      <w:proofErr w:type="spellEnd"/>
      <w:r w:rsidR="006C2177" w:rsidRPr="0021276D">
        <w:rPr>
          <w:rFonts w:ascii="Arial" w:hAnsi="Arial" w:cs="Arial"/>
          <w:color w:val="000000"/>
        </w:rPr>
        <w:t xml:space="preserve"> </w:t>
      </w:r>
      <w:proofErr w:type="spellStart"/>
      <w:r w:rsidR="006C2177" w:rsidRPr="0021276D">
        <w:rPr>
          <w:rFonts w:ascii="Arial" w:hAnsi="Arial" w:cs="Arial"/>
          <w:color w:val="000000"/>
        </w:rPr>
        <w:t>pelayanan</w:t>
      </w:r>
      <w:proofErr w:type="spellEnd"/>
      <w:r w:rsidR="006C2177" w:rsidRPr="0021276D">
        <w:rPr>
          <w:rFonts w:ascii="Arial" w:hAnsi="Arial" w:cs="Arial"/>
          <w:color w:val="000000"/>
        </w:rPr>
        <w:t xml:space="preserve"> </w:t>
      </w:r>
      <w:proofErr w:type="spellStart"/>
      <w:r w:rsidR="006C2177" w:rsidRPr="0021276D">
        <w:rPr>
          <w:rFonts w:ascii="Arial" w:hAnsi="Arial" w:cs="Arial"/>
          <w:color w:val="000000"/>
        </w:rPr>
        <w:t>kefarmasian</w:t>
      </w:r>
      <w:proofErr w:type="spellEnd"/>
      <w:r w:rsidR="006C2177" w:rsidRPr="0021276D">
        <w:rPr>
          <w:rFonts w:ascii="Arial" w:hAnsi="Arial" w:cs="Arial"/>
          <w:color w:val="000000"/>
        </w:rPr>
        <w:t>.</w:t>
      </w:r>
    </w:p>
    <w:p w14:paraId="2235A375" w14:textId="6ECC1B5E" w:rsidR="00463158" w:rsidRPr="0021276D" w:rsidRDefault="00364CDB" w:rsidP="00E11E5D">
      <w:pPr>
        <w:spacing w:after="0"/>
        <w:ind w:firstLine="540"/>
        <w:jc w:val="both"/>
        <w:rPr>
          <w:rFonts w:ascii="Arial" w:hAnsi="Arial" w:cs="Arial"/>
          <w:lang w:val="sv-SE"/>
        </w:rPr>
      </w:pPr>
      <w:r w:rsidRPr="0021276D">
        <w:rPr>
          <w:rFonts w:ascii="Arial" w:hAnsi="Arial" w:cs="Arial"/>
          <w:color w:val="000000"/>
          <w:lang w:val="fi-FI"/>
        </w:rPr>
        <w:t xml:space="preserve"> Sistem Informasi</w:t>
      </w:r>
      <w:r w:rsidR="00463158" w:rsidRPr="0021276D">
        <w:rPr>
          <w:rFonts w:ascii="Arial" w:hAnsi="Arial" w:cs="Arial"/>
          <w:color w:val="000000"/>
        </w:rPr>
        <w:t xml:space="preserve"> </w:t>
      </w:r>
      <w:proofErr w:type="spellStart"/>
      <w:r w:rsidRPr="0021276D">
        <w:rPr>
          <w:rFonts w:ascii="Arial" w:hAnsi="Arial" w:cs="Arial"/>
          <w:color w:val="000000"/>
        </w:rPr>
        <w:t>dengan</w:t>
      </w:r>
      <w:proofErr w:type="spellEnd"/>
      <w:r w:rsidR="00DE086C" w:rsidRPr="0021276D">
        <w:rPr>
          <w:rFonts w:ascii="Arial" w:hAnsi="Arial" w:cs="Arial"/>
          <w:color w:val="000000"/>
        </w:rPr>
        <w:t xml:space="preserve"> </w:t>
      </w:r>
      <w:r w:rsidRPr="0021276D">
        <w:rPr>
          <w:rFonts w:ascii="Arial" w:hAnsi="Arial" w:cs="Arial"/>
          <w:i/>
          <w:iCs/>
          <w:color w:val="000000"/>
        </w:rPr>
        <w:t>master</w:t>
      </w:r>
      <w:r w:rsidRPr="0021276D">
        <w:rPr>
          <w:rFonts w:ascii="Arial" w:hAnsi="Arial" w:cs="Arial"/>
          <w:color w:val="000000"/>
        </w:rPr>
        <w:t xml:space="preserve"> data dan </w:t>
      </w:r>
      <w:proofErr w:type="spellStart"/>
      <w:r w:rsidRPr="0021276D">
        <w:rPr>
          <w:rFonts w:ascii="Arial" w:hAnsi="Arial" w:cs="Arial"/>
          <w:color w:val="000000"/>
        </w:rPr>
        <w:t>alur</w:t>
      </w:r>
      <w:proofErr w:type="spellEnd"/>
      <w:r w:rsidRPr="0021276D">
        <w:rPr>
          <w:rFonts w:ascii="Arial" w:hAnsi="Arial" w:cs="Arial"/>
          <w:color w:val="000000"/>
        </w:rPr>
        <w:t xml:space="preserve"> </w:t>
      </w:r>
      <w:r w:rsidR="00DE086C" w:rsidRPr="0021276D">
        <w:rPr>
          <w:rFonts w:ascii="Arial" w:hAnsi="Arial" w:cs="Arial"/>
          <w:color w:val="000000"/>
        </w:rPr>
        <w:t xml:space="preserve">data yang </w:t>
      </w:r>
      <w:proofErr w:type="spellStart"/>
      <w:r w:rsidR="00DE086C" w:rsidRPr="0021276D">
        <w:rPr>
          <w:rFonts w:ascii="Arial" w:hAnsi="Arial" w:cs="Arial"/>
          <w:color w:val="000000"/>
        </w:rPr>
        <w:t>dikelola</w:t>
      </w:r>
      <w:proofErr w:type="spellEnd"/>
      <w:r w:rsidR="00DE086C" w:rsidRPr="0021276D">
        <w:rPr>
          <w:rFonts w:ascii="Arial" w:hAnsi="Arial" w:cs="Arial"/>
          <w:color w:val="000000"/>
        </w:rPr>
        <w:t xml:space="preserve"> dan di </w:t>
      </w:r>
      <w:proofErr w:type="spellStart"/>
      <w:r w:rsidR="00DE086C" w:rsidRPr="0021276D">
        <w:rPr>
          <w:rFonts w:ascii="Arial" w:hAnsi="Arial" w:cs="Arial"/>
          <w:color w:val="000000"/>
        </w:rPr>
        <w:t>buat</w:t>
      </w:r>
      <w:proofErr w:type="spellEnd"/>
      <w:r w:rsidR="00DE086C" w:rsidRPr="0021276D">
        <w:rPr>
          <w:rFonts w:ascii="Arial" w:hAnsi="Arial" w:cs="Arial"/>
          <w:color w:val="000000"/>
        </w:rPr>
        <w:t xml:space="preserve"> </w:t>
      </w:r>
      <w:proofErr w:type="spellStart"/>
      <w:r w:rsidR="00DE086C" w:rsidRPr="0021276D">
        <w:rPr>
          <w:rFonts w:ascii="Arial" w:hAnsi="Arial" w:cs="Arial"/>
          <w:color w:val="000000"/>
        </w:rPr>
        <w:t>tersistem</w:t>
      </w:r>
      <w:proofErr w:type="spellEnd"/>
      <w:r w:rsidR="00DE086C" w:rsidRPr="0021276D">
        <w:rPr>
          <w:rFonts w:ascii="Arial" w:hAnsi="Arial" w:cs="Arial"/>
          <w:color w:val="000000"/>
        </w:rPr>
        <w:t xml:space="preserve"> </w:t>
      </w:r>
      <w:proofErr w:type="spellStart"/>
      <w:r w:rsidR="00DE086C" w:rsidRPr="0021276D">
        <w:rPr>
          <w:rFonts w:ascii="Arial" w:hAnsi="Arial" w:cs="Arial"/>
          <w:color w:val="000000"/>
        </w:rPr>
        <w:t>untuk</w:t>
      </w:r>
      <w:proofErr w:type="spellEnd"/>
      <w:r w:rsidR="00DE086C" w:rsidRPr="0021276D">
        <w:rPr>
          <w:rFonts w:ascii="Arial" w:hAnsi="Arial" w:cs="Arial"/>
          <w:color w:val="000000"/>
        </w:rPr>
        <w:t xml:space="preserve"> Proses</w:t>
      </w:r>
      <w:r w:rsidR="000F0E8D">
        <w:rPr>
          <w:rFonts w:ascii="Arial" w:hAnsi="Arial" w:cs="Arial"/>
          <w:color w:val="000000"/>
        </w:rPr>
        <w:t xml:space="preserve"> </w:t>
      </w:r>
      <w:r w:rsidR="00463158" w:rsidRPr="0021276D">
        <w:rPr>
          <w:rFonts w:ascii="Arial" w:hAnsi="Arial" w:cs="Arial"/>
          <w:color w:val="000000"/>
          <w:lang w:val="fi-FI"/>
        </w:rPr>
        <w:t>Pengelolaan Obat dengan Sistem Informasi Manajemen,</w:t>
      </w:r>
      <w:r w:rsidR="00463158" w:rsidRPr="0021276D">
        <w:rPr>
          <w:rFonts w:ascii="Arial" w:hAnsi="Arial" w:cs="Arial"/>
          <w:color w:val="000000"/>
        </w:rPr>
        <w:t xml:space="preserve"> </w:t>
      </w:r>
      <w:r w:rsidR="00463158" w:rsidRPr="0021276D">
        <w:rPr>
          <w:rFonts w:ascii="Arial" w:hAnsi="Arial" w:cs="Arial"/>
          <w:color w:val="000000"/>
          <w:lang w:val="fi-FI"/>
        </w:rPr>
        <w:t xml:space="preserve">Pengelolaan Obat </w:t>
      </w:r>
      <w:r w:rsidRPr="0021276D">
        <w:rPr>
          <w:rFonts w:ascii="Arial" w:hAnsi="Arial" w:cs="Arial"/>
          <w:color w:val="000000"/>
          <w:lang w:val="fi-FI"/>
        </w:rPr>
        <w:t>dan pelayanan resep di Klinik.</w:t>
      </w:r>
      <w:r w:rsidR="005B7D28" w:rsidRPr="0021276D">
        <w:rPr>
          <w:rFonts w:ascii="Arial" w:hAnsi="Arial" w:cs="Arial"/>
          <w:color w:val="000000"/>
          <w:lang w:val="fi-FI"/>
        </w:rPr>
        <w:t xml:space="preserve"> </w:t>
      </w:r>
      <w:r w:rsidRPr="0021276D">
        <w:rPr>
          <w:rFonts w:ascii="Arial" w:hAnsi="Arial" w:cs="Arial"/>
          <w:color w:val="000000"/>
          <w:lang w:val="fi-FI"/>
        </w:rPr>
        <w:t>Manajemen dan pemanfaatannya serta pengelolaan sumber daya informasi sebagai</w:t>
      </w:r>
      <w:r w:rsidR="005B7D28" w:rsidRPr="0021276D">
        <w:rPr>
          <w:rFonts w:ascii="Arial" w:hAnsi="Arial" w:cs="Arial"/>
          <w:color w:val="000000"/>
          <w:lang w:val="fi-FI"/>
        </w:rPr>
        <w:t xml:space="preserve"> </w:t>
      </w:r>
      <w:r w:rsidRPr="0021276D">
        <w:rPr>
          <w:rFonts w:ascii="Arial" w:hAnsi="Arial" w:cs="Arial"/>
          <w:color w:val="000000"/>
          <w:lang w:val="fi-FI"/>
        </w:rPr>
        <w:t xml:space="preserve">keunggulan kompetitif </w:t>
      </w:r>
      <w:r w:rsidR="005B7D28" w:rsidRPr="0021276D">
        <w:rPr>
          <w:rFonts w:ascii="Arial" w:hAnsi="Arial" w:cs="Arial"/>
          <w:color w:val="000000"/>
          <w:lang w:val="fi-FI"/>
        </w:rPr>
        <w:t>sarana pelayanan kefarmasian.</w:t>
      </w:r>
    </w:p>
    <w:p w14:paraId="7ECC8EC6" w14:textId="169C6E0E" w:rsidR="00463158" w:rsidRPr="0021276D" w:rsidRDefault="00463158" w:rsidP="00E11E5D">
      <w:pPr>
        <w:spacing w:after="0"/>
        <w:ind w:firstLine="540"/>
        <w:jc w:val="both"/>
        <w:rPr>
          <w:rFonts w:ascii="Arial" w:hAnsi="Arial" w:cs="Arial"/>
          <w:lang w:val="sv-SE"/>
        </w:rPr>
      </w:pPr>
      <w:r w:rsidRPr="0021276D">
        <w:rPr>
          <w:rFonts w:ascii="Arial" w:hAnsi="Arial" w:cs="Arial"/>
          <w:lang w:val="sv-SE"/>
        </w:rPr>
        <w:lastRenderedPageBreak/>
        <w:t>Kuliah diselenggarakan dalam 16 kali pertemuan; 1</w:t>
      </w:r>
      <w:r w:rsidRPr="0021276D">
        <w:rPr>
          <w:rFonts w:ascii="Arial" w:hAnsi="Arial" w:cs="Arial"/>
        </w:rPr>
        <w:t>4</w:t>
      </w:r>
      <w:r w:rsidRPr="0021276D">
        <w:rPr>
          <w:rFonts w:ascii="Arial" w:hAnsi="Arial" w:cs="Arial"/>
          <w:lang w:val="sv-SE"/>
        </w:rPr>
        <w:t xml:space="preserve"> pertemuan untuk melakukan perkuliahan sesuai dengan materi/pokok bahasan</w:t>
      </w:r>
      <w:r w:rsidR="00364CDB" w:rsidRPr="0021276D">
        <w:rPr>
          <w:rFonts w:ascii="Arial" w:hAnsi="Arial" w:cs="Arial"/>
          <w:lang w:val="sv-SE"/>
        </w:rPr>
        <w:t xml:space="preserve"> </w:t>
      </w:r>
      <w:r w:rsidRPr="0021276D">
        <w:rPr>
          <w:rFonts w:ascii="Arial" w:hAnsi="Arial" w:cs="Arial"/>
          <w:lang w:val="sv-SE"/>
        </w:rPr>
        <w:t>dan 2 pertemuan untuk Ujian Tengah Semester (UTS) dan Ujian Akhir Semester (UAS).</w:t>
      </w:r>
    </w:p>
    <w:p w14:paraId="2EB331F4" w14:textId="77777777" w:rsidR="00B057C0" w:rsidRPr="0021276D" w:rsidRDefault="00B057C0" w:rsidP="00E11E5D">
      <w:pPr>
        <w:spacing w:after="0"/>
        <w:ind w:firstLine="540"/>
        <w:jc w:val="both"/>
        <w:rPr>
          <w:rFonts w:ascii="Arial" w:hAnsi="Arial" w:cs="Arial"/>
          <w:lang w:val="sv-SE"/>
        </w:rPr>
      </w:pPr>
    </w:p>
    <w:p w14:paraId="56AD3B5B" w14:textId="77777777" w:rsidR="00B057C0" w:rsidRPr="0021276D" w:rsidRDefault="00B057C0" w:rsidP="00E11E5D">
      <w:pPr>
        <w:spacing w:after="0"/>
        <w:ind w:firstLine="540"/>
        <w:jc w:val="both"/>
        <w:rPr>
          <w:rFonts w:ascii="Arial" w:hAnsi="Arial" w:cs="Arial"/>
          <w:lang w:val="id-ID"/>
        </w:rPr>
      </w:pPr>
    </w:p>
    <w:tbl>
      <w:tblPr>
        <w:tblStyle w:val="TableGrid"/>
        <w:tblW w:w="0" w:type="auto"/>
        <w:tblInd w:w="108" w:type="dxa"/>
        <w:tblLook w:val="04A0" w:firstRow="1" w:lastRow="0" w:firstColumn="1" w:lastColumn="0" w:noHBand="0" w:noVBand="1"/>
      </w:tblPr>
      <w:tblGrid>
        <w:gridCol w:w="8897"/>
      </w:tblGrid>
      <w:tr w:rsidR="00463158" w:rsidRPr="0021276D" w14:paraId="558E9875" w14:textId="77777777" w:rsidTr="00404E18">
        <w:tc>
          <w:tcPr>
            <w:tcW w:w="9242" w:type="dxa"/>
          </w:tcPr>
          <w:p w14:paraId="088E48E1" w14:textId="77777777" w:rsidR="00463158" w:rsidRPr="0021276D" w:rsidRDefault="00463158" w:rsidP="00E11E5D">
            <w:pPr>
              <w:spacing w:line="276" w:lineRule="auto"/>
              <w:jc w:val="center"/>
              <w:rPr>
                <w:rFonts w:ascii="Arial" w:hAnsi="Arial" w:cs="Arial"/>
              </w:rPr>
            </w:pPr>
            <w:r w:rsidRPr="0021276D">
              <w:rPr>
                <w:rFonts w:ascii="Arial" w:hAnsi="Arial" w:cs="Arial"/>
                <w:b/>
                <w:lang w:val="sv-SE"/>
              </w:rPr>
              <w:t>3. Tujuan Instruksional</w:t>
            </w:r>
          </w:p>
        </w:tc>
      </w:tr>
    </w:tbl>
    <w:p w14:paraId="5A7BAD99" w14:textId="77777777" w:rsidR="00463158" w:rsidRPr="0021276D" w:rsidRDefault="00463158" w:rsidP="00E11E5D">
      <w:pPr>
        <w:spacing w:after="0"/>
        <w:rPr>
          <w:rFonts w:ascii="Arial" w:hAnsi="Arial" w:cs="Arial"/>
          <w:lang w:val="id-ID"/>
        </w:rPr>
      </w:pPr>
    </w:p>
    <w:p w14:paraId="55BFB267" w14:textId="5661F61B" w:rsidR="00463158" w:rsidRPr="0021276D" w:rsidRDefault="00463158" w:rsidP="00E11E5D">
      <w:pPr>
        <w:spacing w:after="0"/>
        <w:ind w:firstLine="540"/>
        <w:jc w:val="both"/>
        <w:rPr>
          <w:rFonts w:ascii="Arial" w:hAnsi="Arial" w:cs="Arial"/>
          <w:lang w:val="sv-SE"/>
        </w:rPr>
      </w:pPr>
      <w:r w:rsidRPr="0021276D">
        <w:rPr>
          <w:rFonts w:ascii="Arial" w:hAnsi="Arial" w:cs="Arial"/>
          <w:lang w:val="sv-SE"/>
        </w:rPr>
        <w:t>Pada akhir perkuliahan ini, mahasiswa diharapkan mampu:</w:t>
      </w:r>
    </w:p>
    <w:tbl>
      <w:tblPr>
        <w:tblStyle w:val="TableGrid"/>
        <w:tblW w:w="905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3"/>
      </w:tblGrid>
      <w:tr w:rsidR="00342896" w:rsidRPr="0021276D" w14:paraId="71B51229" w14:textId="77777777" w:rsidTr="00E81DB4">
        <w:tc>
          <w:tcPr>
            <w:tcW w:w="9053" w:type="dxa"/>
          </w:tcPr>
          <w:p w14:paraId="2C69CB9D" w14:textId="6F811130" w:rsidR="00342896" w:rsidRPr="0021276D" w:rsidRDefault="00342896">
            <w:pPr>
              <w:pStyle w:val="ListParagraph"/>
              <w:numPr>
                <w:ilvl w:val="0"/>
                <w:numId w:val="29"/>
              </w:numPr>
              <w:spacing w:line="276" w:lineRule="auto"/>
              <w:jc w:val="both"/>
              <w:rPr>
                <w:rFonts w:ascii="Arial" w:hAnsi="Arial" w:cs="Arial"/>
                <w:bCs/>
              </w:rPr>
            </w:pPr>
            <w:proofErr w:type="spellStart"/>
            <w:r w:rsidRPr="0021276D">
              <w:rPr>
                <w:rFonts w:ascii="Arial" w:hAnsi="Arial" w:cs="Arial"/>
                <w:b/>
              </w:rPr>
              <w:t>Menjelaskan</w:t>
            </w:r>
            <w:proofErr w:type="spellEnd"/>
            <w:r w:rsidRPr="0021276D">
              <w:rPr>
                <w:rFonts w:ascii="Arial" w:hAnsi="Arial" w:cs="Arial"/>
                <w:bCs/>
              </w:rPr>
              <w:t xml:space="preserve"> (C2) </w:t>
            </w:r>
            <w:proofErr w:type="spellStart"/>
            <w:r w:rsidRPr="0021276D">
              <w:rPr>
                <w:rFonts w:ascii="Arial" w:hAnsi="Arial" w:cs="Arial"/>
              </w:rPr>
              <w:t>Konsep</w:t>
            </w:r>
            <w:proofErr w:type="spellEnd"/>
            <w:r w:rsidRPr="0021276D">
              <w:rPr>
                <w:rFonts w:ascii="Arial" w:hAnsi="Arial" w:cs="Arial"/>
              </w:rPr>
              <w:t xml:space="preserve"> Dasar </w:t>
            </w:r>
            <w:proofErr w:type="spellStart"/>
            <w:r w:rsidRPr="0021276D">
              <w:rPr>
                <w:rFonts w:ascii="Arial" w:hAnsi="Arial" w:cs="Arial"/>
              </w:rPr>
              <w:t>Sistem</w:t>
            </w:r>
            <w:proofErr w:type="spellEnd"/>
            <w:r w:rsidRPr="0021276D">
              <w:rPr>
                <w:rFonts w:ascii="Arial" w:hAnsi="Arial" w:cs="Arial"/>
              </w:rPr>
              <w:t xml:space="preserve"> </w:t>
            </w:r>
            <w:proofErr w:type="spellStart"/>
            <w:r w:rsidRPr="0021276D">
              <w:rPr>
                <w:rFonts w:ascii="Arial" w:hAnsi="Arial" w:cs="Arial"/>
              </w:rPr>
              <w:t>Informasi</w:t>
            </w:r>
            <w:proofErr w:type="spellEnd"/>
            <w:r w:rsidRPr="0021276D">
              <w:rPr>
                <w:rFonts w:ascii="Arial" w:hAnsi="Arial" w:cs="Arial"/>
              </w:rPr>
              <w:t xml:space="preserve"> </w:t>
            </w:r>
            <w:proofErr w:type="spellStart"/>
            <w:r w:rsidRPr="0021276D">
              <w:rPr>
                <w:rFonts w:ascii="Arial" w:hAnsi="Arial" w:cs="Arial"/>
              </w:rPr>
              <w:t>Berbasis</w:t>
            </w:r>
            <w:proofErr w:type="spellEnd"/>
            <w:r w:rsidRPr="0021276D">
              <w:rPr>
                <w:rFonts w:ascii="Arial" w:hAnsi="Arial" w:cs="Arial"/>
              </w:rPr>
              <w:t xml:space="preserve"> </w:t>
            </w:r>
            <w:proofErr w:type="spellStart"/>
            <w:r w:rsidRPr="0021276D">
              <w:rPr>
                <w:rFonts w:ascii="Arial" w:hAnsi="Arial" w:cs="Arial"/>
              </w:rPr>
              <w:t>Komputer</w:t>
            </w:r>
            <w:proofErr w:type="spellEnd"/>
            <w:r w:rsidRPr="0021276D">
              <w:rPr>
                <w:rFonts w:ascii="Arial" w:hAnsi="Arial" w:cs="Arial"/>
                <w:bCs/>
              </w:rPr>
              <w:t xml:space="preserve"> </w:t>
            </w:r>
          </w:p>
        </w:tc>
      </w:tr>
      <w:tr w:rsidR="00342896" w:rsidRPr="0021276D" w14:paraId="295D41D6" w14:textId="77777777" w:rsidTr="00E81DB4">
        <w:tc>
          <w:tcPr>
            <w:tcW w:w="9053" w:type="dxa"/>
          </w:tcPr>
          <w:p w14:paraId="4A869DB7" w14:textId="457D5C8B" w:rsidR="00342896" w:rsidRPr="0021276D" w:rsidRDefault="00342896">
            <w:pPr>
              <w:pStyle w:val="ListParagraph"/>
              <w:numPr>
                <w:ilvl w:val="0"/>
                <w:numId w:val="29"/>
              </w:numPr>
              <w:spacing w:line="276" w:lineRule="auto"/>
              <w:jc w:val="both"/>
              <w:rPr>
                <w:rFonts w:ascii="Arial" w:hAnsi="Arial" w:cs="Arial"/>
                <w:bCs/>
              </w:rPr>
            </w:pPr>
            <w:proofErr w:type="spellStart"/>
            <w:r w:rsidRPr="0021276D">
              <w:rPr>
                <w:rFonts w:ascii="Arial" w:hAnsi="Arial" w:cs="Arial"/>
                <w:bCs/>
              </w:rPr>
              <w:t>Memahami</w:t>
            </w:r>
            <w:proofErr w:type="spellEnd"/>
            <w:r w:rsidRPr="0021276D">
              <w:rPr>
                <w:rFonts w:ascii="Arial" w:hAnsi="Arial" w:cs="Arial"/>
                <w:bCs/>
              </w:rPr>
              <w:t xml:space="preserve"> </w:t>
            </w:r>
            <w:proofErr w:type="spellStart"/>
            <w:r w:rsidRPr="0021276D">
              <w:rPr>
                <w:rFonts w:ascii="Arial" w:hAnsi="Arial" w:cs="Arial"/>
                <w:bCs/>
              </w:rPr>
              <w:t>etika</w:t>
            </w:r>
            <w:proofErr w:type="spellEnd"/>
            <w:r w:rsidRPr="0021276D">
              <w:rPr>
                <w:rFonts w:ascii="Arial" w:hAnsi="Arial" w:cs="Arial"/>
                <w:bCs/>
              </w:rPr>
              <w:t xml:space="preserve"> dan </w:t>
            </w:r>
            <w:proofErr w:type="spellStart"/>
            <w:r w:rsidRPr="0021276D">
              <w:rPr>
                <w:rFonts w:ascii="Arial" w:hAnsi="Arial" w:cs="Arial"/>
                <w:bCs/>
              </w:rPr>
              <w:t>hukum</w:t>
            </w:r>
            <w:proofErr w:type="spellEnd"/>
            <w:r w:rsidRPr="0021276D">
              <w:rPr>
                <w:rFonts w:ascii="Arial" w:hAnsi="Arial" w:cs="Arial"/>
                <w:bCs/>
              </w:rPr>
              <w:t xml:space="preserve"> </w:t>
            </w:r>
            <w:proofErr w:type="spellStart"/>
            <w:r w:rsidRPr="0021276D">
              <w:rPr>
                <w:rFonts w:ascii="Arial" w:hAnsi="Arial" w:cs="Arial"/>
                <w:bCs/>
              </w:rPr>
              <w:t>dalam</w:t>
            </w:r>
            <w:proofErr w:type="spellEnd"/>
            <w:r w:rsidRPr="0021276D">
              <w:rPr>
                <w:rFonts w:ascii="Arial" w:hAnsi="Arial" w:cs="Arial"/>
                <w:bCs/>
              </w:rPr>
              <w:t xml:space="preserve"> </w:t>
            </w:r>
            <w:proofErr w:type="spellStart"/>
            <w:r w:rsidRPr="0021276D">
              <w:rPr>
                <w:rFonts w:ascii="Arial" w:hAnsi="Arial" w:cs="Arial"/>
                <w:bCs/>
              </w:rPr>
              <w:t>menggunakan</w:t>
            </w:r>
            <w:proofErr w:type="spellEnd"/>
            <w:r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informasi</w:t>
            </w:r>
            <w:proofErr w:type="spellEnd"/>
          </w:p>
        </w:tc>
      </w:tr>
      <w:tr w:rsidR="00342896" w:rsidRPr="0021276D" w14:paraId="7252E9EF" w14:textId="77777777" w:rsidTr="00E81DB4">
        <w:tc>
          <w:tcPr>
            <w:tcW w:w="9053" w:type="dxa"/>
          </w:tcPr>
          <w:p w14:paraId="79B365BD" w14:textId="4BC1A6E3" w:rsidR="00342896" w:rsidRPr="0021276D" w:rsidRDefault="00342896">
            <w:pPr>
              <w:pStyle w:val="ListParagraph"/>
              <w:numPr>
                <w:ilvl w:val="0"/>
                <w:numId w:val="29"/>
              </w:numPr>
              <w:spacing w:line="276" w:lineRule="auto"/>
              <w:jc w:val="both"/>
              <w:rPr>
                <w:rFonts w:ascii="Arial" w:hAnsi="Arial" w:cs="Arial"/>
                <w:bCs/>
              </w:rPr>
            </w:pPr>
            <w:proofErr w:type="spellStart"/>
            <w:r w:rsidRPr="0021276D">
              <w:rPr>
                <w:rFonts w:ascii="Arial" w:hAnsi="Arial" w:cs="Arial"/>
                <w:bCs/>
              </w:rPr>
              <w:t>M</w:t>
            </w:r>
            <w:r w:rsidRPr="0021276D">
              <w:rPr>
                <w:rFonts w:ascii="Arial" w:hAnsi="Arial" w:cs="Arial"/>
                <w:b/>
                <w:bCs/>
                <w:color w:val="000000"/>
              </w:rPr>
              <w:t>enganalisis</w:t>
            </w:r>
            <w:proofErr w:type="spellEnd"/>
            <w:r w:rsidRPr="0021276D">
              <w:rPr>
                <w:rFonts w:ascii="Arial" w:hAnsi="Arial" w:cs="Arial"/>
                <w:color w:val="000000"/>
              </w:rPr>
              <w:t xml:space="preserve"> (C2)</w:t>
            </w:r>
            <w:r w:rsidR="000F0E8D">
              <w:rPr>
                <w:rFonts w:ascii="Arial" w:hAnsi="Arial" w:cs="Arial"/>
                <w:color w:val="000000"/>
              </w:rPr>
              <w:t xml:space="preserve"> </w:t>
            </w:r>
            <w:proofErr w:type="spellStart"/>
            <w:r w:rsidRPr="0021276D">
              <w:rPr>
                <w:rFonts w:ascii="Arial" w:hAnsi="Arial" w:cs="Arial"/>
              </w:rPr>
              <w:t>Kebutuhan</w:t>
            </w:r>
            <w:proofErr w:type="spellEnd"/>
            <w:r w:rsidRPr="0021276D">
              <w:rPr>
                <w:rFonts w:ascii="Arial" w:hAnsi="Arial" w:cs="Arial"/>
              </w:rPr>
              <w:t xml:space="preserve"> </w:t>
            </w:r>
            <w:proofErr w:type="spellStart"/>
            <w:r w:rsidRPr="0021276D">
              <w:rPr>
                <w:rFonts w:ascii="Arial" w:hAnsi="Arial" w:cs="Arial"/>
              </w:rPr>
              <w:t>Sistem</w:t>
            </w:r>
            <w:proofErr w:type="spellEnd"/>
            <w:r w:rsidRPr="0021276D">
              <w:rPr>
                <w:rFonts w:ascii="Arial" w:hAnsi="Arial" w:cs="Arial"/>
              </w:rPr>
              <w:t xml:space="preserve"> </w:t>
            </w:r>
            <w:proofErr w:type="spellStart"/>
            <w:r w:rsidRPr="0021276D">
              <w:rPr>
                <w:rFonts w:ascii="Arial" w:hAnsi="Arial" w:cs="Arial"/>
              </w:rPr>
              <w:t>Informasi</w:t>
            </w:r>
            <w:proofErr w:type="spellEnd"/>
            <w:r w:rsidRPr="0021276D">
              <w:rPr>
                <w:rFonts w:ascii="Arial" w:hAnsi="Arial" w:cs="Arial"/>
              </w:rPr>
              <w:t xml:space="preserve"> Bagi Organisasi</w:t>
            </w:r>
            <w:r w:rsidRPr="0021276D">
              <w:rPr>
                <w:rFonts w:ascii="Arial" w:hAnsi="Arial" w:cs="Arial"/>
                <w:color w:val="000000"/>
              </w:rPr>
              <w:t xml:space="preserve"> </w:t>
            </w:r>
            <w:proofErr w:type="spellStart"/>
            <w:r w:rsidRPr="0021276D">
              <w:rPr>
                <w:rFonts w:ascii="Arial" w:hAnsi="Arial" w:cs="Arial"/>
                <w:color w:val="000000"/>
              </w:rPr>
              <w:t>dalam</w:t>
            </w:r>
            <w:proofErr w:type="spellEnd"/>
            <w:r w:rsidRPr="0021276D">
              <w:rPr>
                <w:rFonts w:ascii="Arial" w:hAnsi="Arial" w:cs="Arial"/>
                <w:color w:val="000000"/>
              </w:rPr>
              <w:t xml:space="preserve"> </w:t>
            </w:r>
            <w:proofErr w:type="spellStart"/>
            <w:r w:rsidRPr="0021276D">
              <w:rPr>
                <w:rFonts w:ascii="Arial" w:hAnsi="Arial" w:cs="Arial"/>
                <w:color w:val="000000"/>
              </w:rPr>
              <w:t>bidang</w:t>
            </w:r>
            <w:proofErr w:type="spellEnd"/>
            <w:r w:rsidRPr="0021276D">
              <w:rPr>
                <w:rFonts w:ascii="Arial" w:hAnsi="Arial" w:cs="Arial"/>
                <w:color w:val="000000"/>
              </w:rPr>
              <w:t xml:space="preserve"> </w:t>
            </w:r>
            <w:proofErr w:type="spellStart"/>
            <w:r w:rsidRPr="0021276D">
              <w:rPr>
                <w:rFonts w:ascii="Arial" w:hAnsi="Arial" w:cs="Arial"/>
                <w:color w:val="000000"/>
              </w:rPr>
              <w:t>farmasi</w:t>
            </w:r>
            <w:proofErr w:type="spellEnd"/>
            <w:r w:rsidRPr="0021276D">
              <w:rPr>
                <w:rFonts w:ascii="Arial" w:hAnsi="Arial" w:cs="Arial"/>
                <w:color w:val="000000"/>
              </w:rPr>
              <w:t xml:space="preserve"> (</w:t>
            </w:r>
            <w:proofErr w:type="spellStart"/>
            <w:r w:rsidRPr="0021276D">
              <w:rPr>
                <w:rFonts w:ascii="Arial" w:hAnsi="Arial" w:cs="Arial"/>
                <w:color w:val="000000"/>
              </w:rPr>
              <w:t>Informatika</w:t>
            </w:r>
            <w:proofErr w:type="spellEnd"/>
            <w:r w:rsidRPr="0021276D">
              <w:rPr>
                <w:rFonts w:ascii="Arial" w:hAnsi="Arial" w:cs="Arial"/>
                <w:color w:val="000000"/>
              </w:rPr>
              <w:t xml:space="preserve"> </w:t>
            </w:r>
            <w:proofErr w:type="spellStart"/>
            <w:r w:rsidRPr="0021276D">
              <w:rPr>
                <w:rFonts w:ascii="Arial" w:hAnsi="Arial" w:cs="Arial"/>
                <w:color w:val="000000"/>
              </w:rPr>
              <w:t>farmasi</w:t>
            </w:r>
            <w:proofErr w:type="spellEnd"/>
            <w:r w:rsidRPr="0021276D">
              <w:rPr>
                <w:rFonts w:ascii="Arial" w:hAnsi="Arial" w:cs="Arial"/>
                <w:color w:val="000000"/>
              </w:rPr>
              <w:t xml:space="preserve">) </w:t>
            </w:r>
          </w:p>
        </w:tc>
      </w:tr>
      <w:tr w:rsidR="00342896" w:rsidRPr="0021276D" w14:paraId="0A97802C" w14:textId="77777777" w:rsidTr="00E81DB4">
        <w:tc>
          <w:tcPr>
            <w:tcW w:w="9053" w:type="dxa"/>
          </w:tcPr>
          <w:p w14:paraId="71E573C7" w14:textId="3F66FE95" w:rsidR="00342896" w:rsidRPr="0021276D" w:rsidRDefault="00342896">
            <w:pPr>
              <w:pStyle w:val="ListParagraph"/>
              <w:numPr>
                <w:ilvl w:val="0"/>
                <w:numId w:val="29"/>
              </w:numPr>
              <w:spacing w:line="276" w:lineRule="auto"/>
              <w:jc w:val="both"/>
              <w:rPr>
                <w:rFonts w:ascii="Arial" w:hAnsi="Arial" w:cs="Arial"/>
                <w:bCs/>
              </w:rPr>
            </w:pPr>
            <w:proofErr w:type="spellStart"/>
            <w:r w:rsidRPr="0021276D">
              <w:rPr>
                <w:rFonts w:ascii="Arial" w:hAnsi="Arial" w:cs="Arial"/>
                <w:bCs/>
              </w:rPr>
              <w:t>M</w:t>
            </w:r>
            <w:r w:rsidRPr="0021276D">
              <w:rPr>
                <w:rFonts w:ascii="Arial" w:hAnsi="Arial" w:cs="Arial"/>
                <w:b/>
                <w:bCs/>
                <w:color w:val="000000"/>
              </w:rPr>
              <w:t>emahami</w:t>
            </w:r>
            <w:proofErr w:type="spellEnd"/>
            <w:r w:rsidRPr="0021276D">
              <w:rPr>
                <w:rFonts w:ascii="Arial" w:hAnsi="Arial" w:cs="Arial"/>
                <w:b/>
                <w:bCs/>
                <w:color w:val="000000"/>
              </w:rPr>
              <w:t xml:space="preserve"> </w:t>
            </w:r>
            <w:r w:rsidRPr="0021276D">
              <w:rPr>
                <w:rFonts w:ascii="Arial" w:hAnsi="Arial" w:cs="Arial"/>
                <w:color w:val="000000"/>
              </w:rPr>
              <w:t>(C2)</w:t>
            </w:r>
            <w:r w:rsidR="000F0E8D">
              <w:rPr>
                <w:rFonts w:ascii="Arial" w:hAnsi="Arial" w:cs="Arial"/>
                <w:color w:val="000000"/>
              </w:rPr>
              <w:t xml:space="preserve"> </w:t>
            </w:r>
            <w:r w:rsidRPr="0021276D">
              <w:rPr>
                <w:rFonts w:ascii="Arial" w:hAnsi="Arial" w:cs="Arial"/>
                <w:i/>
                <w:iCs/>
              </w:rPr>
              <w:t>Knowledge</w:t>
            </w:r>
            <w:r w:rsidRPr="0021276D">
              <w:rPr>
                <w:rFonts w:ascii="Arial" w:hAnsi="Arial" w:cs="Arial"/>
              </w:rPr>
              <w:t xml:space="preserve"> Management </w:t>
            </w:r>
            <w:proofErr w:type="spellStart"/>
            <w:r w:rsidRPr="0021276D">
              <w:rPr>
                <w:rFonts w:ascii="Arial" w:hAnsi="Arial" w:cs="Arial"/>
              </w:rPr>
              <w:t>Dalam</w:t>
            </w:r>
            <w:proofErr w:type="spellEnd"/>
            <w:r w:rsidRPr="0021276D">
              <w:rPr>
                <w:rFonts w:ascii="Arial" w:hAnsi="Arial" w:cs="Arial"/>
              </w:rPr>
              <w:t xml:space="preserve"> Organisasi</w:t>
            </w:r>
            <w:r w:rsidRPr="0021276D">
              <w:rPr>
                <w:rFonts w:ascii="Arial" w:hAnsi="Arial" w:cs="Arial"/>
                <w:color w:val="000000"/>
              </w:rPr>
              <w:t xml:space="preserve"> yang </w:t>
            </w:r>
            <w:proofErr w:type="spellStart"/>
            <w:r w:rsidRPr="0021276D">
              <w:rPr>
                <w:rFonts w:ascii="Arial" w:hAnsi="Arial" w:cs="Arial"/>
                <w:color w:val="000000"/>
              </w:rPr>
              <w:t>akurat</w:t>
            </w:r>
            <w:proofErr w:type="spellEnd"/>
            <w:r w:rsidRPr="0021276D">
              <w:rPr>
                <w:rFonts w:ascii="Arial" w:hAnsi="Arial" w:cs="Arial"/>
                <w:color w:val="000000"/>
              </w:rPr>
              <w:t xml:space="preserve">, </w:t>
            </w:r>
            <w:proofErr w:type="spellStart"/>
            <w:r w:rsidRPr="0021276D">
              <w:rPr>
                <w:rFonts w:ascii="Arial" w:hAnsi="Arial" w:cs="Arial"/>
                <w:i/>
                <w:iCs/>
                <w:color w:val="000000"/>
              </w:rPr>
              <w:t>akseptable</w:t>
            </w:r>
            <w:proofErr w:type="spellEnd"/>
            <w:r w:rsidRPr="0021276D">
              <w:rPr>
                <w:rFonts w:ascii="Arial" w:hAnsi="Arial" w:cs="Arial"/>
                <w:color w:val="000000"/>
              </w:rPr>
              <w:t xml:space="preserve"> dan </w:t>
            </w:r>
            <w:r w:rsidRPr="0021276D">
              <w:rPr>
                <w:rFonts w:ascii="Arial" w:hAnsi="Arial" w:cs="Arial"/>
                <w:i/>
                <w:iCs/>
                <w:color w:val="000000"/>
              </w:rPr>
              <w:t>reliable</w:t>
            </w:r>
            <w:r w:rsidRPr="0021276D">
              <w:rPr>
                <w:rFonts w:ascii="Arial" w:hAnsi="Arial" w:cs="Arial"/>
                <w:color w:val="000000"/>
              </w:rPr>
              <w:t xml:space="preserve"> </w:t>
            </w:r>
            <w:proofErr w:type="spellStart"/>
            <w:r w:rsidRPr="0021276D">
              <w:rPr>
                <w:rFonts w:ascii="Arial" w:hAnsi="Arial" w:cs="Arial"/>
                <w:color w:val="000000"/>
              </w:rPr>
              <w:t>meningkatkan</w:t>
            </w:r>
            <w:proofErr w:type="spellEnd"/>
            <w:r w:rsidRPr="0021276D">
              <w:rPr>
                <w:rFonts w:ascii="Arial" w:hAnsi="Arial" w:cs="Arial"/>
                <w:color w:val="000000"/>
              </w:rPr>
              <w:t xml:space="preserve"> </w:t>
            </w:r>
            <w:proofErr w:type="spellStart"/>
            <w:r w:rsidRPr="0021276D">
              <w:rPr>
                <w:rFonts w:ascii="Arial" w:hAnsi="Arial" w:cs="Arial"/>
                <w:color w:val="000000"/>
              </w:rPr>
              <w:t>mutu</w:t>
            </w:r>
            <w:proofErr w:type="spellEnd"/>
            <w:r w:rsidRPr="0021276D">
              <w:rPr>
                <w:rFonts w:ascii="Arial" w:hAnsi="Arial" w:cs="Arial"/>
                <w:color w:val="000000"/>
              </w:rPr>
              <w:t xml:space="preserve"> </w:t>
            </w:r>
            <w:proofErr w:type="spellStart"/>
            <w:r w:rsidRPr="0021276D">
              <w:rPr>
                <w:rFonts w:ascii="Arial" w:hAnsi="Arial" w:cs="Arial"/>
                <w:color w:val="000000"/>
              </w:rPr>
              <w:t>pelayanan</w:t>
            </w:r>
            <w:proofErr w:type="spellEnd"/>
            <w:r w:rsidRPr="0021276D">
              <w:rPr>
                <w:rFonts w:ascii="Arial" w:hAnsi="Arial" w:cs="Arial"/>
                <w:color w:val="000000"/>
              </w:rPr>
              <w:t xml:space="preserve"> </w:t>
            </w:r>
            <w:proofErr w:type="spellStart"/>
            <w:r w:rsidRPr="0021276D">
              <w:rPr>
                <w:rFonts w:ascii="Arial" w:hAnsi="Arial" w:cs="Arial"/>
                <w:color w:val="000000"/>
              </w:rPr>
              <w:t>pasien</w:t>
            </w:r>
            <w:proofErr w:type="spellEnd"/>
            <w:r w:rsidRPr="0021276D">
              <w:rPr>
                <w:rFonts w:ascii="Arial" w:hAnsi="Arial" w:cs="Arial"/>
                <w:bCs/>
              </w:rPr>
              <w:t>.</w:t>
            </w:r>
          </w:p>
        </w:tc>
      </w:tr>
      <w:tr w:rsidR="00342896" w:rsidRPr="0021276D" w14:paraId="7AFAE569" w14:textId="77777777" w:rsidTr="00E81DB4">
        <w:tc>
          <w:tcPr>
            <w:tcW w:w="9053" w:type="dxa"/>
          </w:tcPr>
          <w:p w14:paraId="711CDA98" w14:textId="02612A66" w:rsidR="00342896" w:rsidRPr="0021276D" w:rsidRDefault="00342896">
            <w:pPr>
              <w:pStyle w:val="ListParagraph"/>
              <w:numPr>
                <w:ilvl w:val="0"/>
                <w:numId w:val="29"/>
              </w:numPr>
              <w:spacing w:line="276" w:lineRule="auto"/>
              <w:jc w:val="both"/>
              <w:rPr>
                <w:rFonts w:ascii="Arial" w:hAnsi="Arial" w:cs="Arial"/>
                <w:bCs/>
              </w:rPr>
            </w:pPr>
            <w:proofErr w:type="spellStart"/>
            <w:r w:rsidRPr="0021276D">
              <w:rPr>
                <w:rFonts w:ascii="Arial" w:hAnsi="Arial" w:cs="Arial"/>
                <w:bCs/>
              </w:rPr>
              <w:t>M</w:t>
            </w:r>
            <w:r w:rsidRPr="0021276D">
              <w:rPr>
                <w:rFonts w:ascii="Arial" w:hAnsi="Arial" w:cs="Arial"/>
                <w:b/>
                <w:bCs/>
                <w:color w:val="000000"/>
              </w:rPr>
              <w:t>emberi</w:t>
            </w:r>
            <w:proofErr w:type="spellEnd"/>
            <w:r w:rsidRPr="0021276D">
              <w:rPr>
                <w:rFonts w:ascii="Arial" w:hAnsi="Arial" w:cs="Arial"/>
                <w:b/>
                <w:bCs/>
                <w:color w:val="000000"/>
              </w:rPr>
              <w:t xml:space="preserve"> </w:t>
            </w:r>
            <w:proofErr w:type="spellStart"/>
            <w:r w:rsidRPr="0021276D">
              <w:rPr>
                <w:rFonts w:ascii="Arial" w:hAnsi="Arial" w:cs="Arial"/>
                <w:b/>
                <w:bCs/>
                <w:color w:val="000000"/>
              </w:rPr>
              <w:t>contoh</w:t>
            </w:r>
            <w:proofErr w:type="spellEnd"/>
            <w:r w:rsidRPr="0021276D">
              <w:rPr>
                <w:rFonts w:ascii="Arial" w:hAnsi="Arial" w:cs="Arial"/>
                <w:color w:val="000000"/>
              </w:rPr>
              <w:t xml:space="preserve"> (C2)</w:t>
            </w:r>
            <w:r w:rsidR="000F0E8D">
              <w:rPr>
                <w:rFonts w:ascii="Arial" w:hAnsi="Arial" w:cs="Arial"/>
                <w:color w:val="000000"/>
              </w:rPr>
              <w:t xml:space="preserve"> </w:t>
            </w:r>
            <w:proofErr w:type="spellStart"/>
            <w:r w:rsidRPr="0021276D">
              <w:rPr>
                <w:rFonts w:ascii="Arial" w:hAnsi="Arial" w:cs="Arial"/>
                <w:color w:val="000000"/>
              </w:rPr>
              <w:t>Teknologi</w:t>
            </w:r>
            <w:proofErr w:type="spellEnd"/>
            <w:r w:rsidRPr="0021276D">
              <w:rPr>
                <w:rFonts w:ascii="Arial" w:hAnsi="Arial" w:cs="Arial"/>
                <w:color w:val="000000"/>
              </w:rPr>
              <w:t xml:space="preserve"> </w:t>
            </w:r>
            <w:proofErr w:type="spellStart"/>
            <w:r w:rsidRPr="0021276D">
              <w:rPr>
                <w:rFonts w:ascii="Arial" w:hAnsi="Arial" w:cs="Arial"/>
                <w:color w:val="000000"/>
              </w:rPr>
              <w:t>untuk</w:t>
            </w:r>
            <w:proofErr w:type="spellEnd"/>
            <w:r w:rsidRPr="0021276D">
              <w:rPr>
                <w:rFonts w:ascii="Arial" w:hAnsi="Arial" w:cs="Arial"/>
                <w:color w:val="000000"/>
              </w:rPr>
              <w:t xml:space="preserve"> </w:t>
            </w:r>
            <w:proofErr w:type="spellStart"/>
            <w:r w:rsidRPr="0021276D">
              <w:rPr>
                <w:rFonts w:ascii="Arial" w:hAnsi="Arial" w:cs="Arial"/>
                <w:color w:val="000000"/>
              </w:rPr>
              <w:t>Manajemen</w:t>
            </w:r>
            <w:proofErr w:type="spellEnd"/>
            <w:r w:rsidRPr="0021276D">
              <w:rPr>
                <w:rFonts w:ascii="Arial" w:hAnsi="Arial" w:cs="Arial"/>
                <w:color w:val="000000"/>
              </w:rPr>
              <w:t xml:space="preserve"> </w:t>
            </w:r>
            <w:proofErr w:type="spellStart"/>
            <w:r w:rsidRPr="0021276D">
              <w:rPr>
                <w:rFonts w:ascii="Arial" w:hAnsi="Arial" w:cs="Arial"/>
                <w:color w:val="000000"/>
              </w:rPr>
              <w:t>Informasi</w:t>
            </w:r>
            <w:proofErr w:type="spellEnd"/>
            <w:r w:rsidRPr="0021276D">
              <w:rPr>
                <w:rFonts w:ascii="Arial" w:hAnsi="Arial" w:cs="Arial"/>
                <w:color w:val="000000"/>
              </w:rPr>
              <w:cr/>
              <w:t xml:space="preserve"> </w:t>
            </w:r>
            <w:proofErr w:type="spellStart"/>
            <w:r w:rsidRPr="0021276D">
              <w:rPr>
                <w:rFonts w:ascii="Arial" w:hAnsi="Arial" w:cs="Arial"/>
                <w:color w:val="000000"/>
              </w:rPr>
              <w:t>dalam</w:t>
            </w:r>
            <w:proofErr w:type="spellEnd"/>
            <w:r w:rsidRPr="0021276D">
              <w:rPr>
                <w:rFonts w:ascii="Arial" w:hAnsi="Arial" w:cs="Arial"/>
                <w:color w:val="000000"/>
              </w:rPr>
              <w:t xml:space="preserve"> </w:t>
            </w:r>
            <w:proofErr w:type="spellStart"/>
            <w:r w:rsidRPr="0021276D">
              <w:rPr>
                <w:rFonts w:ascii="Arial" w:hAnsi="Arial" w:cs="Arial"/>
                <w:color w:val="000000"/>
              </w:rPr>
              <w:t>bidang</w:t>
            </w:r>
            <w:proofErr w:type="spellEnd"/>
            <w:r w:rsidRPr="0021276D">
              <w:rPr>
                <w:rFonts w:ascii="Arial" w:hAnsi="Arial" w:cs="Arial"/>
                <w:color w:val="000000"/>
              </w:rPr>
              <w:t xml:space="preserve"> </w:t>
            </w:r>
            <w:proofErr w:type="spellStart"/>
            <w:r w:rsidRPr="0021276D">
              <w:rPr>
                <w:rFonts w:ascii="Arial" w:hAnsi="Arial" w:cs="Arial"/>
                <w:color w:val="000000"/>
              </w:rPr>
              <w:t>farmasi</w:t>
            </w:r>
            <w:proofErr w:type="spellEnd"/>
            <w:r w:rsidRPr="0021276D">
              <w:rPr>
                <w:rFonts w:ascii="Arial" w:hAnsi="Arial" w:cs="Arial"/>
                <w:color w:val="000000"/>
              </w:rPr>
              <w:t xml:space="preserve"> (</w:t>
            </w:r>
            <w:proofErr w:type="spellStart"/>
            <w:r w:rsidRPr="0021276D">
              <w:rPr>
                <w:rFonts w:ascii="Arial" w:hAnsi="Arial" w:cs="Arial"/>
                <w:color w:val="000000"/>
              </w:rPr>
              <w:t>Informatika</w:t>
            </w:r>
            <w:proofErr w:type="spellEnd"/>
            <w:r w:rsidRPr="0021276D">
              <w:rPr>
                <w:rFonts w:ascii="Arial" w:hAnsi="Arial" w:cs="Arial"/>
                <w:color w:val="000000"/>
              </w:rPr>
              <w:t xml:space="preserve"> </w:t>
            </w:r>
            <w:proofErr w:type="spellStart"/>
            <w:r w:rsidRPr="0021276D">
              <w:rPr>
                <w:rFonts w:ascii="Arial" w:hAnsi="Arial" w:cs="Arial"/>
                <w:color w:val="000000"/>
              </w:rPr>
              <w:t>farmasi</w:t>
            </w:r>
            <w:proofErr w:type="spellEnd"/>
            <w:r w:rsidRPr="0021276D">
              <w:rPr>
                <w:rFonts w:ascii="Arial" w:hAnsi="Arial" w:cs="Arial"/>
                <w:color w:val="000000"/>
              </w:rPr>
              <w:t xml:space="preserve">) </w:t>
            </w:r>
          </w:p>
        </w:tc>
      </w:tr>
      <w:tr w:rsidR="00342896" w:rsidRPr="0021276D" w14:paraId="035FB472" w14:textId="77777777" w:rsidTr="00E81DB4">
        <w:tc>
          <w:tcPr>
            <w:tcW w:w="9053" w:type="dxa"/>
          </w:tcPr>
          <w:p w14:paraId="5F2AADF0" w14:textId="79AD3160" w:rsidR="00342896" w:rsidRPr="0021276D" w:rsidRDefault="00342896">
            <w:pPr>
              <w:pStyle w:val="ListParagraph"/>
              <w:numPr>
                <w:ilvl w:val="0"/>
                <w:numId w:val="29"/>
              </w:numPr>
              <w:spacing w:line="276" w:lineRule="auto"/>
              <w:jc w:val="both"/>
              <w:rPr>
                <w:rFonts w:ascii="Arial" w:hAnsi="Arial" w:cs="Arial"/>
                <w:bCs/>
              </w:rPr>
            </w:pPr>
            <w:proofErr w:type="spellStart"/>
            <w:r w:rsidRPr="0021276D">
              <w:rPr>
                <w:rFonts w:ascii="Arial" w:hAnsi="Arial" w:cs="Arial"/>
                <w:bCs/>
              </w:rPr>
              <w:t>Memahami</w:t>
            </w:r>
            <w:proofErr w:type="spellEnd"/>
            <w:r w:rsidRPr="0021276D">
              <w:rPr>
                <w:rFonts w:ascii="Arial" w:hAnsi="Arial" w:cs="Arial"/>
                <w:bCs/>
              </w:rPr>
              <w:t xml:space="preserve"> </w:t>
            </w:r>
            <w:proofErr w:type="spellStart"/>
            <w:r w:rsidRPr="0021276D">
              <w:rPr>
                <w:rFonts w:ascii="Arial" w:hAnsi="Arial" w:cs="Arial"/>
                <w:b/>
                <w:bCs/>
                <w:color w:val="000000"/>
              </w:rPr>
              <w:t>implementasikan</w:t>
            </w:r>
            <w:proofErr w:type="spellEnd"/>
            <w:r w:rsidRPr="0021276D">
              <w:rPr>
                <w:rFonts w:ascii="Arial" w:hAnsi="Arial" w:cs="Arial"/>
                <w:color w:val="000000"/>
              </w:rPr>
              <w:t xml:space="preserve"> (C3) dan </w:t>
            </w:r>
            <w:proofErr w:type="spellStart"/>
            <w:r w:rsidRPr="0021276D">
              <w:rPr>
                <w:rFonts w:ascii="Arial" w:hAnsi="Arial" w:cs="Arial"/>
                <w:color w:val="000000"/>
              </w:rPr>
              <w:t>memahami</w:t>
            </w:r>
            <w:proofErr w:type="spellEnd"/>
            <w:r w:rsidRPr="0021276D">
              <w:rPr>
                <w:rFonts w:ascii="Arial" w:hAnsi="Arial" w:cs="Arial"/>
                <w:color w:val="000000"/>
              </w:rPr>
              <w:t xml:space="preserve"> </w:t>
            </w:r>
            <w:proofErr w:type="spellStart"/>
            <w:r w:rsidRPr="0021276D">
              <w:rPr>
                <w:rFonts w:ascii="Arial" w:hAnsi="Arial" w:cs="Arial"/>
                <w:color w:val="000000"/>
              </w:rPr>
              <w:t>Hambatan</w:t>
            </w:r>
            <w:proofErr w:type="spellEnd"/>
            <w:r w:rsidRPr="0021276D">
              <w:rPr>
                <w:rFonts w:ascii="Arial" w:hAnsi="Arial" w:cs="Arial"/>
                <w:color w:val="000000"/>
              </w:rPr>
              <w:t xml:space="preserve"> dan </w:t>
            </w:r>
            <w:proofErr w:type="spellStart"/>
            <w:r w:rsidRPr="0021276D">
              <w:rPr>
                <w:rFonts w:ascii="Arial" w:hAnsi="Arial" w:cs="Arial"/>
                <w:color w:val="000000"/>
              </w:rPr>
              <w:t>Tantangan</w:t>
            </w:r>
            <w:proofErr w:type="spellEnd"/>
            <w:r w:rsidRPr="0021276D">
              <w:rPr>
                <w:rFonts w:ascii="Arial" w:hAnsi="Arial" w:cs="Arial"/>
                <w:color w:val="000000"/>
              </w:rPr>
              <w:t xml:space="preserve"> </w:t>
            </w:r>
            <w:proofErr w:type="spellStart"/>
            <w:r w:rsidRPr="0021276D">
              <w:rPr>
                <w:rFonts w:ascii="Arial" w:hAnsi="Arial" w:cs="Arial"/>
                <w:color w:val="000000"/>
              </w:rPr>
              <w:t>dalam</w:t>
            </w:r>
            <w:proofErr w:type="spellEnd"/>
            <w:r w:rsidRPr="0021276D">
              <w:rPr>
                <w:rFonts w:ascii="Arial" w:hAnsi="Arial" w:cs="Arial"/>
                <w:color w:val="000000"/>
              </w:rPr>
              <w:t xml:space="preserve"> </w:t>
            </w:r>
            <w:proofErr w:type="spellStart"/>
            <w:r w:rsidRPr="0021276D">
              <w:rPr>
                <w:rFonts w:ascii="Arial" w:hAnsi="Arial" w:cs="Arial"/>
                <w:color w:val="000000"/>
              </w:rPr>
              <w:t>Implementasi</w:t>
            </w:r>
            <w:proofErr w:type="spellEnd"/>
            <w:r w:rsidRPr="0021276D">
              <w:rPr>
                <w:rFonts w:ascii="Arial" w:hAnsi="Arial" w:cs="Arial"/>
                <w:color w:val="000000"/>
              </w:rPr>
              <w:t xml:space="preserve"> </w:t>
            </w:r>
            <w:proofErr w:type="spellStart"/>
            <w:r w:rsidRPr="0021276D">
              <w:rPr>
                <w:rFonts w:ascii="Arial" w:hAnsi="Arial" w:cs="Arial"/>
                <w:color w:val="000000"/>
              </w:rPr>
              <w:t>serta</w:t>
            </w:r>
            <w:proofErr w:type="spellEnd"/>
            <w:r w:rsidRPr="0021276D">
              <w:rPr>
                <w:rFonts w:ascii="Arial" w:hAnsi="Arial" w:cs="Arial"/>
                <w:color w:val="000000"/>
              </w:rPr>
              <w:t xml:space="preserve"> </w:t>
            </w:r>
            <w:proofErr w:type="spellStart"/>
            <w:r w:rsidRPr="0021276D">
              <w:rPr>
                <w:rFonts w:ascii="Arial" w:hAnsi="Arial" w:cs="Arial"/>
                <w:color w:val="000000"/>
              </w:rPr>
              <w:t>mampu</w:t>
            </w:r>
            <w:proofErr w:type="spellEnd"/>
            <w:r w:rsidRPr="0021276D">
              <w:rPr>
                <w:rFonts w:ascii="Arial" w:hAnsi="Arial" w:cs="Arial"/>
                <w:color w:val="000000"/>
              </w:rPr>
              <w:t xml:space="preserve"> </w:t>
            </w:r>
            <w:proofErr w:type="spellStart"/>
            <w:r w:rsidRPr="0021276D">
              <w:rPr>
                <w:rFonts w:ascii="Arial" w:hAnsi="Arial" w:cs="Arial"/>
                <w:b/>
                <w:bCs/>
                <w:color w:val="000000"/>
              </w:rPr>
              <w:t>memanfaatkan</w:t>
            </w:r>
            <w:proofErr w:type="spellEnd"/>
            <w:r w:rsidRPr="0021276D">
              <w:rPr>
                <w:rFonts w:ascii="Arial" w:hAnsi="Arial" w:cs="Arial"/>
                <w:color w:val="000000"/>
              </w:rPr>
              <w:t xml:space="preserve"> </w:t>
            </w:r>
            <w:proofErr w:type="spellStart"/>
            <w:r w:rsidRPr="0021276D">
              <w:rPr>
                <w:rFonts w:ascii="Arial" w:hAnsi="Arial" w:cs="Arial"/>
                <w:color w:val="000000"/>
              </w:rPr>
              <w:t>teknologi</w:t>
            </w:r>
            <w:proofErr w:type="spellEnd"/>
            <w:r w:rsidRPr="0021276D">
              <w:rPr>
                <w:rFonts w:ascii="Arial" w:hAnsi="Arial" w:cs="Arial"/>
                <w:color w:val="000000"/>
              </w:rPr>
              <w:t xml:space="preserve"> </w:t>
            </w:r>
            <w:proofErr w:type="spellStart"/>
            <w:r w:rsidRPr="0021276D">
              <w:rPr>
                <w:rFonts w:ascii="Arial" w:hAnsi="Arial" w:cs="Arial"/>
                <w:color w:val="000000"/>
              </w:rPr>
              <w:t>informasi</w:t>
            </w:r>
            <w:proofErr w:type="spellEnd"/>
            <w:r w:rsidRPr="0021276D">
              <w:rPr>
                <w:rFonts w:ascii="Arial" w:hAnsi="Arial" w:cs="Arial"/>
                <w:color w:val="000000"/>
              </w:rPr>
              <w:t xml:space="preserve"> </w:t>
            </w:r>
            <w:proofErr w:type="spellStart"/>
            <w:r w:rsidRPr="0021276D">
              <w:rPr>
                <w:rFonts w:ascii="Arial" w:hAnsi="Arial" w:cs="Arial"/>
                <w:color w:val="000000"/>
              </w:rPr>
              <w:t>secara</w:t>
            </w:r>
            <w:proofErr w:type="spellEnd"/>
            <w:r w:rsidRPr="0021276D">
              <w:rPr>
                <w:rFonts w:ascii="Arial" w:hAnsi="Arial" w:cs="Arial"/>
                <w:color w:val="000000"/>
              </w:rPr>
              <w:t xml:space="preserve"> </w:t>
            </w:r>
            <w:proofErr w:type="spellStart"/>
            <w:r w:rsidRPr="0021276D">
              <w:rPr>
                <w:rFonts w:ascii="Arial" w:hAnsi="Arial" w:cs="Arial"/>
                <w:color w:val="000000"/>
              </w:rPr>
              <w:t>baik</w:t>
            </w:r>
            <w:proofErr w:type="spellEnd"/>
            <w:r w:rsidRPr="0021276D">
              <w:rPr>
                <w:rFonts w:ascii="Arial" w:hAnsi="Arial" w:cs="Arial"/>
                <w:color w:val="000000"/>
              </w:rPr>
              <w:t xml:space="preserve"> di </w:t>
            </w:r>
            <w:proofErr w:type="spellStart"/>
            <w:r w:rsidRPr="0021276D">
              <w:rPr>
                <w:rFonts w:ascii="Arial" w:hAnsi="Arial" w:cs="Arial"/>
                <w:color w:val="000000"/>
              </w:rPr>
              <w:t>dalam</w:t>
            </w:r>
            <w:proofErr w:type="spellEnd"/>
            <w:r w:rsidRPr="0021276D">
              <w:rPr>
                <w:rFonts w:ascii="Arial" w:hAnsi="Arial" w:cs="Arial"/>
                <w:color w:val="000000"/>
              </w:rPr>
              <w:t xml:space="preserve"> </w:t>
            </w:r>
            <w:proofErr w:type="spellStart"/>
            <w:r w:rsidRPr="0021276D">
              <w:rPr>
                <w:rFonts w:ascii="Arial" w:hAnsi="Arial" w:cs="Arial"/>
                <w:color w:val="000000"/>
              </w:rPr>
              <w:t>pelayanan</w:t>
            </w:r>
            <w:proofErr w:type="spellEnd"/>
            <w:r w:rsidRPr="0021276D">
              <w:rPr>
                <w:rFonts w:ascii="Arial" w:hAnsi="Arial" w:cs="Arial"/>
                <w:color w:val="000000"/>
              </w:rPr>
              <w:t xml:space="preserve"> </w:t>
            </w:r>
            <w:proofErr w:type="spellStart"/>
            <w:r w:rsidRPr="0021276D">
              <w:rPr>
                <w:rFonts w:ascii="Arial" w:hAnsi="Arial" w:cs="Arial"/>
                <w:color w:val="000000"/>
              </w:rPr>
              <w:t>kefarmasian</w:t>
            </w:r>
            <w:proofErr w:type="spellEnd"/>
          </w:p>
        </w:tc>
      </w:tr>
      <w:tr w:rsidR="00342896" w:rsidRPr="0021276D" w14:paraId="648BDFC7" w14:textId="77777777" w:rsidTr="00E81DB4">
        <w:tc>
          <w:tcPr>
            <w:tcW w:w="9053" w:type="dxa"/>
          </w:tcPr>
          <w:p w14:paraId="661591EB" w14:textId="28E6F482" w:rsidR="00342896" w:rsidRPr="0021276D" w:rsidRDefault="00342896">
            <w:pPr>
              <w:pStyle w:val="ListParagraph"/>
              <w:numPr>
                <w:ilvl w:val="0"/>
                <w:numId w:val="29"/>
              </w:numPr>
              <w:spacing w:line="276" w:lineRule="auto"/>
              <w:jc w:val="both"/>
              <w:rPr>
                <w:rFonts w:ascii="Arial" w:hAnsi="Arial" w:cs="Arial"/>
                <w:bCs/>
              </w:rPr>
            </w:pPr>
            <w:proofErr w:type="spellStart"/>
            <w:r w:rsidRPr="0021276D">
              <w:rPr>
                <w:rFonts w:ascii="Arial" w:hAnsi="Arial" w:cs="Arial"/>
                <w:bCs/>
              </w:rPr>
              <w:t>Mengkonsep</w:t>
            </w:r>
            <w:proofErr w:type="spellEnd"/>
            <w:r w:rsidRPr="0021276D">
              <w:rPr>
                <w:rFonts w:ascii="Arial" w:hAnsi="Arial" w:cs="Arial"/>
                <w:bCs/>
              </w:rPr>
              <w:t xml:space="preserve"> </w:t>
            </w:r>
            <w:proofErr w:type="spellStart"/>
            <w:r w:rsidRPr="0021276D">
              <w:rPr>
                <w:rFonts w:ascii="Arial" w:hAnsi="Arial" w:cs="Arial"/>
                <w:bCs/>
              </w:rPr>
              <w:t>tentang</w:t>
            </w:r>
            <w:proofErr w:type="spellEnd"/>
            <w:r w:rsidRPr="0021276D">
              <w:rPr>
                <w:rFonts w:ascii="Arial" w:hAnsi="Arial" w:cs="Arial"/>
                <w:bCs/>
              </w:rPr>
              <w:t xml:space="preserve"> </w:t>
            </w:r>
            <w:proofErr w:type="spellStart"/>
            <w:r w:rsidRPr="0021276D">
              <w:rPr>
                <w:rFonts w:ascii="Arial" w:hAnsi="Arial" w:cs="Arial"/>
                <w:bCs/>
              </w:rPr>
              <w:t>perancangan</w:t>
            </w:r>
            <w:proofErr w:type="spellEnd"/>
            <w:r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Pr="0021276D">
              <w:rPr>
                <w:rFonts w:ascii="Arial" w:hAnsi="Arial" w:cs="Arial"/>
                <w:bCs/>
              </w:rPr>
              <w:t xml:space="preserve"> dan </w:t>
            </w:r>
            <w:proofErr w:type="spellStart"/>
            <w:r w:rsidRPr="0021276D">
              <w:rPr>
                <w:rFonts w:ascii="Arial" w:hAnsi="Arial" w:cs="Arial"/>
                <w:bCs/>
              </w:rPr>
              <w:t>pengembangan</w:t>
            </w:r>
            <w:proofErr w:type="spellEnd"/>
            <w:r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Pr="0021276D">
              <w:rPr>
                <w:rFonts w:ascii="Arial" w:hAnsi="Arial" w:cs="Arial"/>
                <w:bCs/>
              </w:rPr>
              <w:t xml:space="preserve"> </w:t>
            </w:r>
            <w:proofErr w:type="spellStart"/>
            <w:r w:rsidRPr="0021276D">
              <w:rPr>
                <w:rFonts w:ascii="Arial" w:hAnsi="Arial" w:cs="Arial"/>
              </w:rPr>
              <w:t>Sebagai</w:t>
            </w:r>
            <w:proofErr w:type="spellEnd"/>
            <w:r w:rsidRPr="0021276D">
              <w:rPr>
                <w:rFonts w:ascii="Arial" w:hAnsi="Arial" w:cs="Arial"/>
              </w:rPr>
              <w:t xml:space="preserve"> </w:t>
            </w:r>
            <w:proofErr w:type="spellStart"/>
            <w:r w:rsidRPr="0021276D">
              <w:rPr>
                <w:rFonts w:ascii="Arial" w:hAnsi="Arial" w:cs="Arial"/>
              </w:rPr>
              <w:t>Keunggulan</w:t>
            </w:r>
            <w:proofErr w:type="spellEnd"/>
            <w:r w:rsidRPr="0021276D">
              <w:rPr>
                <w:rFonts w:ascii="Arial" w:hAnsi="Arial" w:cs="Arial"/>
              </w:rPr>
              <w:t xml:space="preserve"> </w:t>
            </w:r>
            <w:proofErr w:type="spellStart"/>
            <w:r w:rsidRPr="0021276D">
              <w:rPr>
                <w:rFonts w:ascii="Arial" w:hAnsi="Arial" w:cs="Arial"/>
              </w:rPr>
              <w:t>Kompetitif</w:t>
            </w:r>
            <w:proofErr w:type="spellEnd"/>
          </w:p>
        </w:tc>
      </w:tr>
      <w:tr w:rsidR="00342896" w:rsidRPr="0021276D" w14:paraId="667E124A" w14:textId="77777777" w:rsidTr="00E81DB4">
        <w:tc>
          <w:tcPr>
            <w:tcW w:w="9053" w:type="dxa"/>
          </w:tcPr>
          <w:p w14:paraId="6514B559" w14:textId="3F3EEB21" w:rsidR="00342896" w:rsidRPr="0021276D" w:rsidRDefault="00342896">
            <w:pPr>
              <w:pStyle w:val="ListParagraph"/>
              <w:numPr>
                <w:ilvl w:val="0"/>
                <w:numId w:val="29"/>
              </w:numPr>
              <w:spacing w:line="276" w:lineRule="auto"/>
              <w:jc w:val="both"/>
              <w:rPr>
                <w:rFonts w:ascii="Arial" w:hAnsi="Arial" w:cs="Arial"/>
                <w:bCs/>
              </w:rPr>
            </w:pPr>
            <w:proofErr w:type="spellStart"/>
            <w:r w:rsidRPr="0021276D">
              <w:rPr>
                <w:rFonts w:ascii="Arial" w:hAnsi="Arial" w:cs="Arial"/>
                <w:bCs/>
              </w:rPr>
              <w:t>Melakukan</w:t>
            </w:r>
            <w:proofErr w:type="spellEnd"/>
            <w:r w:rsidRPr="0021276D">
              <w:rPr>
                <w:rFonts w:ascii="Arial" w:hAnsi="Arial" w:cs="Arial"/>
                <w:bCs/>
              </w:rPr>
              <w:t xml:space="preserve"> </w:t>
            </w:r>
            <w:proofErr w:type="spellStart"/>
            <w:r w:rsidRPr="0021276D">
              <w:rPr>
                <w:rFonts w:ascii="Arial" w:hAnsi="Arial" w:cs="Arial"/>
                <w:bCs/>
              </w:rPr>
              <w:t>Mengelola</w:t>
            </w:r>
            <w:proofErr w:type="spellEnd"/>
            <w:r w:rsidRPr="0021276D">
              <w:rPr>
                <w:rFonts w:ascii="Arial" w:hAnsi="Arial" w:cs="Arial"/>
                <w:bCs/>
              </w:rPr>
              <w:t xml:space="preserve"> </w:t>
            </w:r>
            <w:proofErr w:type="spellStart"/>
            <w:r w:rsidRPr="0021276D">
              <w:rPr>
                <w:rFonts w:ascii="Arial" w:hAnsi="Arial" w:cs="Arial"/>
                <w:bCs/>
              </w:rPr>
              <w:t>Sumber</w:t>
            </w:r>
            <w:proofErr w:type="spellEnd"/>
            <w:r w:rsidRPr="0021276D">
              <w:rPr>
                <w:rFonts w:ascii="Arial" w:hAnsi="Arial" w:cs="Arial"/>
                <w:bCs/>
              </w:rPr>
              <w:t xml:space="preserve"> Daya </w:t>
            </w:r>
            <w:proofErr w:type="spellStart"/>
            <w:r w:rsidRPr="0021276D">
              <w:rPr>
                <w:rFonts w:ascii="Arial" w:hAnsi="Arial" w:cs="Arial"/>
                <w:bCs/>
              </w:rPr>
              <w:t>Informasi</w:t>
            </w:r>
            <w:proofErr w:type="spellEnd"/>
            <w:r w:rsidRPr="0021276D">
              <w:rPr>
                <w:rFonts w:ascii="Arial" w:hAnsi="Arial" w:cs="Arial"/>
                <w:bCs/>
              </w:rPr>
              <w:t xml:space="preserve"> </w:t>
            </w:r>
          </w:p>
        </w:tc>
      </w:tr>
      <w:tr w:rsidR="00342896" w:rsidRPr="0021276D" w14:paraId="4413CB15" w14:textId="77777777" w:rsidTr="00E81DB4">
        <w:tc>
          <w:tcPr>
            <w:tcW w:w="9053" w:type="dxa"/>
          </w:tcPr>
          <w:p w14:paraId="7B2B3817" w14:textId="21856469" w:rsidR="00342896" w:rsidRPr="0021276D" w:rsidRDefault="00342896">
            <w:pPr>
              <w:pStyle w:val="ListParagraph"/>
              <w:numPr>
                <w:ilvl w:val="0"/>
                <w:numId w:val="29"/>
              </w:numPr>
              <w:spacing w:line="276" w:lineRule="auto"/>
              <w:jc w:val="both"/>
              <w:rPr>
                <w:rFonts w:ascii="Arial" w:hAnsi="Arial" w:cs="Arial"/>
                <w:bCs/>
              </w:rPr>
            </w:pPr>
            <w:proofErr w:type="spellStart"/>
            <w:r w:rsidRPr="0021276D">
              <w:rPr>
                <w:rFonts w:ascii="Arial" w:hAnsi="Arial" w:cs="Arial"/>
                <w:bCs/>
              </w:rPr>
              <w:t>Melakukan</w:t>
            </w:r>
            <w:proofErr w:type="spellEnd"/>
            <w:r w:rsidRPr="0021276D">
              <w:rPr>
                <w:rFonts w:ascii="Arial" w:hAnsi="Arial" w:cs="Arial"/>
                <w:bCs/>
              </w:rPr>
              <w:t xml:space="preserve"> </w:t>
            </w:r>
            <w:proofErr w:type="spellStart"/>
            <w:r w:rsidRPr="0021276D">
              <w:rPr>
                <w:rFonts w:ascii="Arial" w:hAnsi="Arial" w:cs="Arial"/>
                <w:bCs/>
              </w:rPr>
              <w:t>Mengelola</w:t>
            </w:r>
            <w:proofErr w:type="spellEnd"/>
            <w:r w:rsidRPr="0021276D">
              <w:rPr>
                <w:rFonts w:ascii="Arial" w:hAnsi="Arial" w:cs="Arial"/>
                <w:bCs/>
              </w:rPr>
              <w:t xml:space="preserve"> </w:t>
            </w:r>
            <w:proofErr w:type="spellStart"/>
            <w:r w:rsidRPr="0021276D">
              <w:rPr>
                <w:rFonts w:ascii="Arial" w:hAnsi="Arial" w:cs="Arial"/>
                <w:bCs/>
              </w:rPr>
              <w:t>Sumber</w:t>
            </w:r>
            <w:proofErr w:type="spellEnd"/>
            <w:r w:rsidRPr="0021276D">
              <w:rPr>
                <w:rFonts w:ascii="Arial" w:hAnsi="Arial" w:cs="Arial"/>
                <w:bCs/>
              </w:rPr>
              <w:t xml:space="preserve"> Daya </w:t>
            </w:r>
            <w:proofErr w:type="spellStart"/>
            <w:r w:rsidRPr="0021276D">
              <w:rPr>
                <w:rFonts w:ascii="Arial" w:hAnsi="Arial" w:cs="Arial"/>
                <w:bCs/>
              </w:rPr>
              <w:t>Informasi</w:t>
            </w:r>
            <w:proofErr w:type="spellEnd"/>
            <w:r w:rsidRPr="0021276D">
              <w:rPr>
                <w:rFonts w:ascii="Arial" w:hAnsi="Arial" w:cs="Arial"/>
                <w:bCs/>
              </w:rPr>
              <w:t xml:space="preserve"> </w:t>
            </w:r>
            <w:proofErr w:type="spellStart"/>
            <w:r w:rsidRPr="0021276D">
              <w:rPr>
                <w:rFonts w:ascii="Arial" w:hAnsi="Arial" w:cs="Arial"/>
                <w:bCs/>
              </w:rPr>
              <w:t>evaluasi</w:t>
            </w:r>
            <w:proofErr w:type="spellEnd"/>
            <w:r w:rsidRPr="0021276D">
              <w:rPr>
                <w:rFonts w:ascii="Arial" w:hAnsi="Arial" w:cs="Arial"/>
                <w:bCs/>
              </w:rPr>
              <w:t xml:space="preserve"> pada </w:t>
            </w:r>
            <w:proofErr w:type="spellStart"/>
            <w:r w:rsidRPr="0021276D">
              <w:rPr>
                <w:rFonts w:ascii="Arial" w:hAnsi="Arial" w:cs="Arial"/>
                <w:bCs/>
              </w:rPr>
              <w:t>efektifitas</w:t>
            </w:r>
            <w:proofErr w:type="spellEnd"/>
            <w:r w:rsidRPr="0021276D">
              <w:rPr>
                <w:rFonts w:ascii="Arial" w:hAnsi="Arial" w:cs="Arial"/>
                <w:bCs/>
              </w:rPr>
              <w:t xml:space="preserve"> </w:t>
            </w:r>
            <w:proofErr w:type="spellStart"/>
            <w:r w:rsidRPr="0021276D">
              <w:rPr>
                <w:rFonts w:ascii="Arial" w:hAnsi="Arial" w:cs="Arial"/>
                <w:bCs/>
              </w:rPr>
              <w:t>penggunaan</w:t>
            </w:r>
            <w:proofErr w:type="spellEnd"/>
            <w:r w:rsidRPr="0021276D">
              <w:rPr>
                <w:rFonts w:ascii="Arial" w:hAnsi="Arial" w:cs="Arial"/>
                <w:bCs/>
              </w:rPr>
              <w:t xml:space="preserve"> </w:t>
            </w:r>
            <w:r w:rsidR="0021276D">
              <w:rPr>
                <w:rFonts w:ascii="Arial" w:hAnsi="Arial" w:cs="Arial"/>
                <w:bCs/>
              </w:rPr>
              <w:t>system</w:t>
            </w:r>
          </w:p>
        </w:tc>
      </w:tr>
      <w:tr w:rsidR="00342896" w:rsidRPr="0021276D" w14:paraId="558DCF20" w14:textId="77777777" w:rsidTr="00E81DB4">
        <w:tc>
          <w:tcPr>
            <w:tcW w:w="9053" w:type="dxa"/>
          </w:tcPr>
          <w:p w14:paraId="4662C0DE" w14:textId="05ADB890" w:rsidR="00342896" w:rsidRPr="0021276D" w:rsidRDefault="00342896">
            <w:pPr>
              <w:pStyle w:val="ListParagraph"/>
              <w:numPr>
                <w:ilvl w:val="0"/>
                <w:numId w:val="29"/>
              </w:numPr>
              <w:spacing w:line="276" w:lineRule="auto"/>
              <w:jc w:val="both"/>
              <w:rPr>
                <w:rFonts w:ascii="Arial" w:hAnsi="Arial" w:cs="Arial"/>
                <w:bCs/>
              </w:rPr>
            </w:pPr>
            <w:proofErr w:type="spellStart"/>
            <w:r w:rsidRPr="0021276D">
              <w:rPr>
                <w:rFonts w:ascii="Arial" w:hAnsi="Arial" w:cs="Arial"/>
                <w:bCs/>
              </w:rPr>
              <w:t>M</w:t>
            </w:r>
            <w:r w:rsidRPr="0021276D">
              <w:rPr>
                <w:rFonts w:ascii="Arial" w:hAnsi="Arial" w:cs="Arial"/>
                <w:b/>
                <w:bCs/>
                <w:color w:val="000000"/>
              </w:rPr>
              <w:t>enelaah</w:t>
            </w:r>
            <w:proofErr w:type="spellEnd"/>
            <w:r w:rsidRPr="0021276D">
              <w:rPr>
                <w:rFonts w:ascii="Arial" w:hAnsi="Arial" w:cs="Arial"/>
                <w:color w:val="000000"/>
              </w:rPr>
              <w:t xml:space="preserve"> (C4) </w:t>
            </w:r>
            <w:proofErr w:type="spellStart"/>
            <w:r w:rsidRPr="0021276D">
              <w:rPr>
                <w:rFonts w:ascii="Arial" w:hAnsi="Arial" w:cs="Arial"/>
                <w:color w:val="000000"/>
              </w:rPr>
              <w:t>cara</w:t>
            </w:r>
            <w:proofErr w:type="spellEnd"/>
            <w:r w:rsidRPr="0021276D">
              <w:rPr>
                <w:rFonts w:ascii="Arial" w:hAnsi="Arial" w:cs="Arial"/>
                <w:color w:val="000000"/>
              </w:rPr>
              <w:t xml:space="preserve"> </w:t>
            </w:r>
            <w:proofErr w:type="spellStart"/>
            <w:r w:rsidRPr="0021276D">
              <w:rPr>
                <w:rFonts w:ascii="Arial" w:hAnsi="Arial" w:cs="Arial"/>
                <w:color w:val="000000"/>
              </w:rPr>
              <w:t>membangun</w:t>
            </w:r>
            <w:proofErr w:type="spellEnd"/>
            <w:r w:rsidRPr="0021276D">
              <w:rPr>
                <w:rFonts w:ascii="Arial" w:hAnsi="Arial" w:cs="Arial"/>
                <w:color w:val="000000"/>
              </w:rPr>
              <w:t xml:space="preserve"> </w:t>
            </w:r>
            <w:proofErr w:type="spellStart"/>
            <w:r w:rsidRPr="0021276D">
              <w:rPr>
                <w:rFonts w:ascii="Arial" w:hAnsi="Arial" w:cs="Arial"/>
                <w:color w:val="000000"/>
              </w:rPr>
              <w:t>desain</w:t>
            </w:r>
            <w:proofErr w:type="spellEnd"/>
            <w:r w:rsidRPr="0021276D">
              <w:rPr>
                <w:rFonts w:ascii="Arial" w:hAnsi="Arial" w:cs="Arial"/>
                <w:color w:val="000000"/>
              </w:rPr>
              <w:t xml:space="preserve"> </w:t>
            </w:r>
            <w:proofErr w:type="spellStart"/>
            <w:r w:rsidRPr="0021276D">
              <w:rPr>
                <w:rFonts w:ascii="Arial" w:hAnsi="Arial" w:cs="Arial"/>
                <w:color w:val="000000"/>
              </w:rPr>
              <w:t>Sistem</w:t>
            </w:r>
            <w:proofErr w:type="spellEnd"/>
            <w:r w:rsidRPr="0021276D">
              <w:rPr>
                <w:rFonts w:ascii="Arial" w:hAnsi="Arial" w:cs="Arial"/>
                <w:color w:val="000000"/>
              </w:rPr>
              <w:t xml:space="preserve"> </w:t>
            </w:r>
            <w:proofErr w:type="spellStart"/>
            <w:r w:rsidRPr="0021276D">
              <w:rPr>
                <w:rFonts w:ascii="Arial" w:hAnsi="Arial" w:cs="Arial"/>
                <w:color w:val="000000"/>
              </w:rPr>
              <w:t>Informasi</w:t>
            </w:r>
            <w:proofErr w:type="spellEnd"/>
            <w:r w:rsidRPr="0021276D">
              <w:rPr>
                <w:rFonts w:ascii="Arial" w:hAnsi="Arial" w:cs="Arial"/>
                <w:color w:val="000000"/>
              </w:rPr>
              <w:t xml:space="preserve"> </w:t>
            </w:r>
            <w:proofErr w:type="spellStart"/>
            <w:r w:rsidRPr="0021276D">
              <w:rPr>
                <w:rFonts w:ascii="Arial" w:hAnsi="Arial" w:cs="Arial"/>
                <w:bCs/>
              </w:rPr>
              <w:t>kefarmasian</w:t>
            </w:r>
            <w:proofErr w:type="spellEnd"/>
          </w:p>
        </w:tc>
      </w:tr>
      <w:tr w:rsidR="00342896" w:rsidRPr="0021276D" w14:paraId="615ABA6E" w14:textId="77777777" w:rsidTr="00E81DB4">
        <w:tc>
          <w:tcPr>
            <w:tcW w:w="9053" w:type="dxa"/>
          </w:tcPr>
          <w:p w14:paraId="3C4FED98" w14:textId="77777777" w:rsidR="00342896" w:rsidRPr="0021276D" w:rsidRDefault="00342896">
            <w:pPr>
              <w:pStyle w:val="ListParagraph"/>
              <w:numPr>
                <w:ilvl w:val="0"/>
                <w:numId w:val="29"/>
              </w:numPr>
              <w:spacing w:line="276" w:lineRule="auto"/>
              <w:jc w:val="both"/>
              <w:rPr>
                <w:rFonts w:ascii="Arial" w:hAnsi="Arial" w:cs="Arial"/>
                <w:bCs/>
              </w:rPr>
            </w:pPr>
            <w:r w:rsidRPr="0021276D">
              <w:rPr>
                <w:rFonts w:ascii="Arial" w:hAnsi="Arial" w:cs="Arial"/>
                <w:bCs/>
              </w:rPr>
              <w:t>M</w:t>
            </w:r>
            <w:r w:rsidR="00E81DB4" w:rsidRPr="0021276D">
              <w:rPr>
                <w:rFonts w:ascii="Arial" w:hAnsi="Arial" w:cs="Arial"/>
                <w:bCs/>
              </w:rPr>
              <w:t xml:space="preserve">embuat </w:t>
            </w:r>
            <w:proofErr w:type="spellStart"/>
            <w:r w:rsidR="00E81DB4" w:rsidRPr="0021276D">
              <w:rPr>
                <w:rFonts w:ascii="Arial" w:hAnsi="Arial" w:cs="Arial"/>
                <w:bCs/>
              </w:rPr>
              <w:t>desain</w:t>
            </w:r>
            <w:proofErr w:type="spellEnd"/>
            <w:r w:rsidR="00E81DB4" w:rsidRPr="0021276D">
              <w:rPr>
                <w:rFonts w:ascii="Arial" w:hAnsi="Arial" w:cs="Arial"/>
                <w:bCs/>
              </w:rPr>
              <w:t xml:space="preserve"> </w:t>
            </w:r>
            <w:proofErr w:type="spellStart"/>
            <w:r w:rsidRPr="0021276D">
              <w:rPr>
                <w:rFonts w:ascii="Arial" w:hAnsi="Arial" w:cs="Arial"/>
                <w:b/>
                <w:bCs/>
                <w:color w:val="000000"/>
              </w:rPr>
              <w:t>rancang</w:t>
            </w:r>
            <w:r w:rsidR="00E81DB4" w:rsidRPr="0021276D">
              <w:rPr>
                <w:rFonts w:ascii="Arial" w:hAnsi="Arial" w:cs="Arial"/>
                <w:b/>
                <w:bCs/>
                <w:color w:val="000000"/>
              </w:rPr>
              <w:t>an</w:t>
            </w:r>
            <w:proofErr w:type="spellEnd"/>
            <w:r w:rsidRPr="0021276D">
              <w:rPr>
                <w:rFonts w:ascii="Arial" w:hAnsi="Arial" w:cs="Arial"/>
                <w:color w:val="000000"/>
              </w:rPr>
              <w:t xml:space="preserve"> (C6) </w:t>
            </w:r>
            <w:proofErr w:type="spellStart"/>
            <w:r w:rsidRPr="0021276D">
              <w:rPr>
                <w:rFonts w:ascii="Arial" w:hAnsi="Arial" w:cs="Arial"/>
                <w:color w:val="000000"/>
              </w:rPr>
              <w:t>Sistem</w:t>
            </w:r>
            <w:proofErr w:type="spellEnd"/>
            <w:r w:rsidRPr="0021276D">
              <w:rPr>
                <w:rFonts w:ascii="Arial" w:hAnsi="Arial" w:cs="Arial"/>
                <w:color w:val="000000"/>
              </w:rPr>
              <w:t xml:space="preserve"> </w:t>
            </w:r>
            <w:proofErr w:type="spellStart"/>
            <w:r w:rsidRPr="0021276D">
              <w:rPr>
                <w:rFonts w:ascii="Arial" w:hAnsi="Arial" w:cs="Arial"/>
                <w:color w:val="000000"/>
              </w:rPr>
              <w:t>Informasi</w:t>
            </w:r>
            <w:proofErr w:type="spellEnd"/>
            <w:r w:rsidRPr="0021276D">
              <w:rPr>
                <w:rFonts w:ascii="Arial" w:hAnsi="Arial" w:cs="Arial"/>
                <w:color w:val="000000"/>
              </w:rPr>
              <w:t xml:space="preserve"> </w:t>
            </w:r>
            <w:proofErr w:type="spellStart"/>
            <w:r w:rsidRPr="0021276D">
              <w:rPr>
                <w:rFonts w:ascii="Arial" w:hAnsi="Arial" w:cs="Arial"/>
                <w:color w:val="000000"/>
              </w:rPr>
              <w:t>sebagai</w:t>
            </w:r>
            <w:proofErr w:type="spellEnd"/>
            <w:r w:rsidRPr="0021276D">
              <w:rPr>
                <w:rFonts w:ascii="Arial" w:hAnsi="Arial" w:cs="Arial"/>
                <w:color w:val="000000"/>
              </w:rPr>
              <w:t xml:space="preserve"> </w:t>
            </w:r>
            <w:r w:rsidRPr="0021276D">
              <w:rPr>
                <w:rFonts w:ascii="Arial" w:hAnsi="Arial" w:cs="Arial"/>
                <w:i/>
                <w:iCs/>
                <w:color w:val="000000"/>
              </w:rPr>
              <w:t>tools</w:t>
            </w:r>
            <w:r w:rsidRPr="0021276D">
              <w:rPr>
                <w:rFonts w:ascii="Arial" w:hAnsi="Arial" w:cs="Arial"/>
                <w:color w:val="000000"/>
              </w:rPr>
              <w:t xml:space="preserve"> </w:t>
            </w:r>
            <w:proofErr w:type="spellStart"/>
            <w:r w:rsidRPr="0021276D">
              <w:rPr>
                <w:rFonts w:ascii="Arial" w:hAnsi="Arial" w:cs="Arial"/>
                <w:color w:val="000000"/>
              </w:rPr>
              <w:t>dalam</w:t>
            </w:r>
            <w:proofErr w:type="spellEnd"/>
            <w:r w:rsidRPr="0021276D">
              <w:rPr>
                <w:rFonts w:ascii="Arial" w:hAnsi="Arial" w:cs="Arial"/>
                <w:color w:val="000000"/>
              </w:rPr>
              <w:t xml:space="preserve"> </w:t>
            </w:r>
            <w:proofErr w:type="spellStart"/>
            <w:r w:rsidRPr="0021276D">
              <w:rPr>
                <w:rFonts w:ascii="Arial" w:hAnsi="Arial" w:cs="Arial"/>
                <w:color w:val="000000"/>
              </w:rPr>
              <w:t>pelayanan</w:t>
            </w:r>
            <w:proofErr w:type="spellEnd"/>
            <w:r w:rsidRPr="0021276D">
              <w:rPr>
                <w:rFonts w:ascii="Arial" w:hAnsi="Arial" w:cs="Arial"/>
                <w:color w:val="000000"/>
              </w:rPr>
              <w:t xml:space="preserve"> </w:t>
            </w:r>
            <w:proofErr w:type="spellStart"/>
            <w:r w:rsidRPr="0021276D">
              <w:rPr>
                <w:rFonts w:ascii="Arial" w:hAnsi="Arial" w:cs="Arial"/>
                <w:color w:val="000000"/>
              </w:rPr>
              <w:t>kefarmasian</w:t>
            </w:r>
            <w:proofErr w:type="spellEnd"/>
            <w:r w:rsidRPr="0021276D">
              <w:rPr>
                <w:rFonts w:ascii="Arial" w:hAnsi="Arial" w:cs="Arial"/>
                <w:color w:val="000000"/>
              </w:rPr>
              <w:t xml:space="preserve"> dan</w:t>
            </w:r>
            <w:r w:rsidRPr="0021276D">
              <w:rPr>
                <w:rFonts w:ascii="Arial" w:hAnsi="Arial" w:cs="Arial"/>
                <w:bCs/>
              </w:rPr>
              <w:t xml:space="preserve"> Obat-obatan </w:t>
            </w:r>
            <w:proofErr w:type="spellStart"/>
            <w:r w:rsidRPr="0021276D">
              <w:rPr>
                <w:rFonts w:ascii="Arial" w:hAnsi="Arial" w:cs="Arial"/>
                <w:bCs/>
              </w:rPr>
              <w:t>atau</w:t>
            </w:r>
            <w:proofErr w:type="spellEnd"/>
            <w:r w:rsidRPr="0021276D">
              <w:rPr>
                <w:rFonts w:ascii="Arial" w:hAnsi="Arial" w:cs="Arial"/>
                <w:bCs/>
              </w:rPr>
              <w:t xml:space="preserve"> dunia </w:t>
            </w:r>
            <w:proofErr w:type="spellStart"/>
            <w:r w:rsidRPr="0021276D">
              <w:rPr>
                <w:rFonts w:ascii="Arial" w:hAnsi="Arial" w:cs="Arial"/>
                <w:bCs/>
              </w:rPr>
              <w:t>kefarmasian</w:t>
            </w:r>
            <w:proofErr w:type="spellEnd"/>
          </w:p>
        </w:tc>
      </w:tr>
    </w:tbl>
    <w:p w14:paraId="14698A8E" w14:textId="76F2E540" w:rsidR="00342896" w:rsidRPr="0021276D" w:rsidRDefault="00342896" w:rsidP="00E11E5D">
      <w:pPr>
        <w:spacing w:after="0"/>
        <w:rPr>
          <w:rFonts w:ascii="Arial" w:hAnsi="Arial" w:cs="Arial"/>
        </w:rPr>
      </w:pPr>
    </w:p>
    <w:p w14:paraId="59BC2D1A" w14:textId="77777777" w:rsidR="00B057C0" w:rsidRPr="0021276D" w:rsidRDefault="00B057C0" w:rsidP="00E11E5D">
      <w:pPr>
        <w:spacing w:after="0"/>
        <w:rPr>
          <w:rFonts w:ascii="Arial" w:hAnsi="Arial" w:cs="Arial"/>
        </w:rPr>
      </w:pPr>
    </w:p>
    <w:p w14:paraId="55D96F65" w14:textId="5FFC549D" w:rsidR="00B057C0" w:rsidRPr="0021276D" w:rsidRDefault="00CF4448" w:rsidP="00B057C0">
      <w:pPr>
        <w:pStyle w:val="ListParagraph"/>
        <w:numPr>
          <w:ilvl w:val="0"/>
          <w:numId w:val="6"/>
        </w:numPr>
        <w:pBdr>
          <w:top w:val="single" w:sz="4" w:space="1" w:color="auto"/>
          <w:left w:val="single" w:sz="4" w:space="4" w:color="auto"/>
          <w:bottom w:val="single" w:sz="4" w:space="1" w:color="auto"/>
          <w:right w:val="single" w:sz="4" w:space="4" w:color="auto"/>
        </w:pBdr>
        <w:spacing w:after="0"/>
        <w:jc w:val="center"/>
        <w:rPr>
          <w:rFonts w:ascii="Arial" w:hAnsi="Arial" w:cs="Arial"/>
          <w:b/>
          <w:bCs/>
        </w:rPr>
      </w:pPr>
      <w:proofErr w:type="spellStart"/>
      <w:r w:rsidRPr="0021276D">
        <w:rPr>
          <w:rFonts w:ascii="Arial" w:hAnsi="Arial" w:cs="Arial"/>
          <w:b/>
          <w:bCs/>
        </w:rPr>
        <w:t>Reorganisasi</w:t>
      </w:r>
      <w:proofErr w:type="spellEnd"/>
    </w:p>
    <w:p w14:paraId="1FCAC997" w14:textId="77777777" w:rsidR="00B057C0" w:rsidRPr="0021276D" w:rsidRDefault="00B057C0" w:rsidP="00B057C0">
      <w:pPr>
        <w:rPr>
          <w:rFonts w:ascii="Arial" w:hAnsi="Arial" w:cs="Arial"/>
          <w:b/>
          <w:bCs/>
        </w:rPr>
      </w:pPr>
    </w:p>
    <w:p w14:paraId="58BC06C8" w14:textId="4EC88D31" w:rsidR="00B057C0" w:rsidRPr="0021276D" w:rsidRDefault="00B057C0" w:rsidP="00B057C0">
      <w:pPr>
        <w:tabs>
          <w:tab w:val="left" w:pos="2310"/>
        </w:tabs>
        <w:rPr>
          <w:rFonts w:ascii="Arial" w:hAnsi="Arial" w:cs="Arial"/>
        </w:rPr>
      </w:pPr>
      <w:r w:rsidRPr="0021276D">
        <w:rPr>
          <w:rFonts w:ascii="Arial" w:hAnsi="Arial" w:cs="Arial"/>
        </w:rPr>
        <w:tab/>
      </w:r>
      <w:r w:rsidRPr="0021276D">
        <w:rPr>
          <w:rFonts w:ascii="Arial" w:hAnsi="Arial" w:cs="Arial"/>
          <w:noProof/>
        </w:rPr>
        <w:drawing>
          <wp:inline distT="0" distB="0" distL="0" distR="0" wp14:anchorId="7EDD67DD" wp14:editId="0EE68C0A">
            <wp:extent cx="3898900" cy="1898650"/>
            <wp:effectExtent l="0" t="0" r="0" b="6350"/>
            <wp:docPr id="581737802" name="Diagram 58173780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14:paraId="2405D842" w14:textId="028CC4C2" w:rsidR="00CF4448" w:rsidRPr="0021276D" w:rsidRDefault="00CF4448" w:rsidP="00E11E5D">
      <w:pPr>
        <w:spacing w:after="0"/>
        <w:rPr>
          <w:rFonts w:ascii="Arial" w:hAnsi="Arial" w:cs="Arial"/>
        </w:rPr>
      </w:pPr>
      <w:r w:rsidRPr="0021276D">
        <w:rPr>
          <w:rFonts w:ascii="Arial" w:hAnsi="Arial" w:cs="Arial"/>
          <w:noProof/>
        </w:rPr>
        <w:lastRenderedPageBreak/>
        <w:drawing>
          <wp:inline distT="0" distB="0" distL="0" distR="0" wp14:anchorId="469FE259" wp14:editId="6D64EE1C">
            <wp:extent cx="3898900" cy="1898650"/>
            <wp:effectExtent l="0" t="0" r="0" b="6350"/>
            <wp:docPr id="1237981254"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14:paraId="0879E3E9" w14:textId="77777777" w:rsidR="00C61147" w:rsidRPr="0021276D" w:rsidRDefault="00C61147" w:rsidP="00E11E5D">
      <w:pPr>
        <w:spacing w:after="0"/>
        <w:rPr>
          <w:rFonts w:ascii="Arial" w:hAnsi="Arial" w:cs="Arial"/>
        </w:rPr>
      </w:pPr>
      <w:r w:rsidRPr="0021276D">
        <w:rPr>
          <w:rFonts w:ascii="Arial" w:hAnsi="Arial" w:cs="Arial"/>
          <w:noProof/>
        </w:rPr>
        <w:drawing>
          <wp:inline distT="0" distB="0" distL="0" distR="0" wp14:anchorId="47291E69" wp14:editId="4CEFEF5A">
            <wp:extent cx="3898900" cy="1898650"/>
            <wp:effectExtent l="0" t="0" r="0" b="6350"/>
            <wp:docPr id="1829107334" name="Diagram 18291073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inline>
        </w:drawing>
      </w:r>
    </w:p>
    <w:p w14:paraId="59B76900" w14:textId="77777777" w:rsidR="00B057C0" w:rsidRPr="0021276D" w:rsidRDefault="00B057C0" w:rsidP="00E11E5D">
      <w:pPr>
        <w:spacing w:after="0"/>
        <w:rPr>
          <w:rFonts w:ascii="Arial" w:hAnsi="Arial" w:cs="Arial"/>
        </w:rPr>
      </w:pPr>
    </w:p>
    <w:tbl>
      <w:tblPr>
        <w:tblStyle w:val="TableGrid"/>
        <w:tblW w:w="9053" w:type="dxa"/>
        <w:tblInd w:w="108" w:type="dxa"/>
        <w:tblLayout w:type="fixed"/>
        <w:tblLook w:val="04A0" w:firstRow="1" w:lastRow="0" w:firstColumn="1" w:lastColumn="0" w:noHBand="0" w:noVBand="1"/>
      </w:tblPr>
      <w:tblGrid>
        <w:gridCol w:w="9053"/>
      </w:tblGrid>
      <w:tr w:rsidR="00463158" w:rsidRPr="0021276D" w14:paraId="33A37B83" w14:textId="77777777" w:rsidTr="00342896">
        <w:tc>
          <w:tcPr>
            <w:tcW w:w="9053" w:type="dxa"/>
          </w:tcPr>
          <w:p w14:paraId="3B8D37D3" w14:textId="5B1163BF" w:rsidR="00463158" w:rsidRPr="0021276D" w:rsidRDefault="00CF4448" w:rsidP="00E11E5D">
            <w:pPr>
              <w:pStyle w:val="ListParagraph"/>
              <w:spacing w:line="276" w:lineRule="auto"/>
              <w:jc w:val="center"/>
              <w:rPr>
                <w:rFonts w:ascii="Arial" w:hAnsi="Arial" w:cs="Arial"/>
              </w:rPr>
            </w:pPr>
            <w:r w:rsidRPr="0021276D">
              <w:rPr>
                <w:rFonts w:ascii="Arial" w:hAnsi="Arial" w:cs="Arial"/>
                <w:b/>
              </w:rPr>
              <w:t>5</w:t>
            </w:r>
            <w:r w:rsidR="00463158" w:rsidRPr="0021276D">
              <w:rPr>
                <w:rFonts w:ascii="Arial" w:hAnsi="Arial" w:cs="Arial"/>
                <w:b/>
                <w:lang w:val="sv-SE"/>
              </w:rPr>
              <w:t>. Strategi Perkuliahan</w:t>
            </w:r>
          </w:p>
        </w:tc>
      </w:tr>
    </w:tbl>
    <w:p w14:paraId="6211CAE8" w14:textId="77777777" w:rsidR="00050A8A" w:rsidRPr="0021276D" w:rsidRDefault="00050A8A" w:rsidP="00E11E5D">
      <w:pPr>
        <w:spacing w:after="0"/>
        <w:ind w:left="427"/>
        <w:jc w:val="both"/>
        <w:rPr>
          <w:rFonts w:ascii="Arial" w:hAnsi="Arial" w:cs="Arial"/>
          <w:i/>
          <w:iCs/>
        </w:rPr>
      </w:pPr>
    </w:p>
    <w:p w14:paraId="606411CC" w14:textId="6503E916" w:rsidR="006C2177" w:rsidRPr="0021276D" w:rsidRDefault="006C2177">
      <w:pPr>
        <w:numPr>
          <w:ilvl w:val="0"/>
          <w:numId w:val="10"/>
        </w:numPr>
        <w:spacing w:after="0"/>
        <w:ind w:left="427"/>
        <w:jc w:val="both"/>
        <w:rPr>
          <w:rFonts w:ascii="Arial" w:hAnsi="Arial" w:cs="Arial"/>
          <w:i/>
          <w:iCs/>
        </w:rPr>
      </w:pPr>
      <w:r w:rsidRPr="0021276D">
        <w:rPr>
          <w:rFonts w:ascii="Arial" w:hAnsi="Arial" w:cs="Arial"/>
          <w:i/>
          <w:iCs/>
        </w:rPr>
        <w:t>Student Centered Learning</w:t>
      </w:r>
    </w:p>
    <w:p w14:paraId="21C60C9C" w14:textId="5F51CE4C" w:rsidR="00463158" w:rsidRPr="0021276D" w:rsidRDefault="00463158">
      <w:pPr>
        <w:numPr>
          <w:ilvl w:val="0"/>
          <w:numId w:val="10"/>
        </w:numPr>
        <w:spacing w:after="0"/>
        <w:ind w:left="427"/>
        <w:jc w:val="both"/>
        <w:rPr>
          <w:rFonts w:ascii="Arial" w:hAnsi="Arial" w:cs="Arial"/>
        </w:rPr>
      </w:pPr>
      <w:r w:rsidRPr="0021276D">
        <w:rPr>
          <w:rFonts w:ascii="Arial" w:hAnsi="Arial" w:cs="Arial"/>
          <w:lang w:val="sv-SE"/>
        </w:rPr>
        <w:t xml:space="preserve">Metode perkuliahan ini, dosen akan memberikan pengarahan sebagai </w:t>
      </w:r>
      <w:r w:rsidRPr="0021276D">
        <w:rPr>
          <w:rFonts w:ascii="Arial" w:hAnsi="Arial" w:cs="Arial"/>
          <w:b/>
          <w:lang w:val="sv-SE"/>
        </w:rPr>
        <w:t>fasilitator</w:t>
      </w:r>
      <w:r w:rsidRPr="0021276D">
        <w:rPr>
          <w:rFonts w:ascii="Arial" w:hAnsi="Arial" w:cs="Arial"/>
          <w:lang w:val="sv-SE"/>
        </w:rPr>
        <w:t xml:space="preserve"> dalam diskusi dan presentasi hasil mahasiswa mengerjakan Tugas dan study literatur. Dosen akan memantau dan melakukan kuis dan </w:t>
      </w:r>
      <w:r w:rsidRPr="0021276D">
        <w:rPr>
          <w:rFonts w:ascii="Arial" w:hAnsi="Arial" w:cs="Arial"/>
          <w:b/>
          <w:lang w:val="sv-SE"/>
        </w:rPr>
        <w:t>stimulasi</w:t>
      </w:r>
      <w:r w:rsidRPr="0021276D">
        <w:rPr>
          <w:rFonts w:ascii="Arial" w:hAnsi="Arial" w:cs="Arial"/>
          <w:lang w:val="sv-SE"/>
        </w:rPr>
        <w:t xml:space="preserve"> mengenai metode dan prinsip dasar masing-masing materi kemudian fokus pada diskusi sehingga mahasiswa dapat menggambarkan, membedakan, dan memberikan pendapat</w:t>
      </w:r>
      <w:r w:rsidR="00E81DB4" w:rsidRPr="0021276D">
        <w:rPr>
          <w:rFonts w:ascii="Arial" w:hAnsi="Arial" w:cs="Arial"/>
          <w:lang w:val="sv-SE"/>
        </w:rPr>
        <w:t xml:space="preserve"> pada rancangan desain dan alur data atau fitur yang disampaikan</w:t>
      </w:r>
      <w:r w:rsidRPr="0021276D">
        <w:rPr>
          <w:rFonts w:ascii="Arial" w:hAnsi="Arial" w:cs="Arial"/>
          <w:lang w:val="sv-SE"/>
        </w:rPr>
        <w:t xml:space="preserve">. Dinamika perkuliahan di laksanakan dalam berbagai kegiatan seperti; </w:t>
      </w:r>
      <w:proofErr w:type="spellStart"/>
      <w:r w:rsidRPr="0021276D">
        <w:rPr>
          <w:rFonts w:ascii="Arial" w:hAnsi="Arial" w:cs="Arial"/>
        </w:rPr>
        <w:t>Pembagian</w:t>
      </w:r>
      <w:proofErr w:type="spellEnd"/>
      <w:r w:rsidRPr="0021276D">
        <w:rPr>
          <w:rFonts w:ascii="Arial" w:hAnsi="Arial" w:cs="Arial"/>
        </w:rPr>
        <w:t xml:space="preserve"> </w:t>
      </w:r>
      <w:proofErr w:type="spellStart"/>
      <w:r w:rsidRPr="0021276D">
        <w:rPr>
          <w:rFonts w:ascii="Arial" w:hAnsi="Arial" w:cs="Arial"/>
        </w:rPr>
        <w:t>kelompok</w:t>
      </w:r>
      <w:proofErr w:type="spellEnd"/>
      <w:r w:rsidRPr="0021276D">
        <w:rPr>
          <w:rFonts w:ascii="Arial" w:hAnsi="Arial" w:cs="Arial"/>
        </w:rPr>
        <w:t xml:space="preserve"> </w:t>
      </w:r>
      <w:proofErr w:type="spellStart"/>
      <w:r w:rsidRPr="0021276D">
        <w:rPr>
          <w:rFonts w:ascii="Arial" w:hAnsi="Arial" w:cs="Arial"/>
        </w:rPr>
        <w:t>diskusi</w:t>
      </w:r>
      <w:proofErr w:type="spellEnd"/>
      <w:r w:rsidRPr="0021276D">
        <w:rPr>
          <w:rFonts w:ascii="Arial" w:hAnsi="Arial" w:cs="Arial"/>
        </w:rPr>
        <w:t xml:space="preserve">, </w:t>
      </w:r>
      <w:proofErr w:type="spellStart"/>
      <w:r w:rsidRPr="0021276D">
        <w:rPr>
          <w:rFonts w:ascii="Arial" w:hAnsi="Arial" w:cs="Arial"/>
        </w:rPr>
        <w:t>pembuatan</w:t>
      </w:r>
      <w:proofErr w:type="spellEnd"/>
      <w:r w:rsidRPr="0021276D">
        <w:rPr>
          <w:rFonts w:ascii="Arial" w:hAnsi="Arial" w:cs="Arial"/>
        </w:rPr>
        <w:t xml:space="preserve"> </w:t>
      </w:r>
      <w:proofErr w:type="spellStart"/>
      <w:r w:rsidRPr="0021276D">
        <w:rPr>
          <w:rFonts w:ascii="Arial" w:hAnsi="Arial" w:cs="Arial"/>
        </w:rPr>
        <w:t>makalah</w:t>
      </w:r>
      <w:proofErr w:type="spellEnd"/>
      <w:r w:rsidRPr="0021276D">
        <w:rPr>
          <w:rFonts w:ascii="Arial" w:hAnsi="Arial" w:cs="Arial"/>
        </w:rPr>
        <w:t xml:space="preserve">, </w:t>
      </w:r>
      <w:proofErr w:type="spellStart"/>
      <w:r w:rsidRPr="0021276D">
        <w:rPr>
          <w:rFonts w:ascii="Arial" w:hAnsi="Arial" w:cs="Arial"/>
        </w:rPr>
        <w:t>presentasi</w:t>
      </w:r>
      <w:proofErr w:type="spellEnd"/>
      <w:r w:rsidRPr="0021276D">
        <w:rPr>
          <w:rFonts w:ascii="Arial" w:hAnsi="Arial" w:cs="Arial"/>
        </w:rPr>
        <w:t xml:space="preserve"> dan </w:t>
      </w:r>
      <w:proofErr w:type="spellStart"/>
      <w:r w:rsidRPr="0021276D">
        <w:rPr>
          <w:rFonts w:ascii="Arial" w:hAnsi="Arial" w:cs="Arial"/>
        </w:rPr>
        <w:t>diskusi</w:t>
      </w:r>
      <w:proofErr w:type="spellEnd"/>
      <w:r w:rsidRPr="0021276D">
        <w:rPr>
          <w:rFonts w:ascii="Arial" w:hAnsi="Arial" w:cs="Arial"/>
        </w:rPr>
        <w:t xml:space="preserve"> </w:t>
      </w:r>
      <w:proofErr w:type="spellStart"/>
      <w:r w:rsidRPr="0021276D">
        <w:rPr>
          <w:rFonts w:ascii="Arial" w:hAnsi="Arial" w:cs="Arial"/>
        </w:rPr>
        <w:t>klasikal</w:t>
      </w:r>
      <w:proofErr w:type="spellEnd"/>
      <w:r w:rsidRPr="0021276D">
        <w:rPr>
          <w:rFonts w:ascii="Arial" w:hAnsi="Arial" w:cs="Arial"/>
        </w:rPr>
        <w:t>.</w:t>
      </w:r>
    </w:p>
    <w:p w14:paraId="6DA58CF5" w14:textId="77777777" w:rsidR="00463158" w:rsidRPr="0021276D" w:rsidRDefault="00463158" w:rsidP="00E11E5D">
      <w:pPr>
        <w:spacing w:after="0"/>
        <w:ind w:left="720"/>
        <w:rPr>
          <w:rFonts w:ascii="Arial" w:hAnsi="Arial" w:cs="Arial"/>
          <w:lang w:val="sv-SE"/>
        </w:rPr>
      </w:pPr>
    </w:p>
    <w:p w14:paraId="0B37A5E1" w14:textId="77777777" w:rsidR="00B057C0" w:rsidRPr="0021276D" w:rsidRDefault="00B057C0" w:rsidP="00E11E5D">
      <w:pPr>
        <w:spacing w:after="0"/>
        <w:ind w:left="720"/>
        <w:rPr>
          <w:rFonts w:ascii="Arial" w:hAnsi="Arial" w:cs="Arial"/>
          <w:lang w:val="sv-SE"/>
        </w:rPr>
      </w:pPr>
    </w:p>
    <w:tbl>
      <w:tblPr>
        <w:tblStyle w:val="TableGrid"/>
        <w:tblW w:w="0" w:type="auto"/>
        <w:tblInd w:w="108" w:type="dxa"/>
        <w:tblLook w:val="04A0" w:firstRow="1" w:lastRow="0" w:firstColumn="1" w:lastColumn="0" w:noHBand="0" w:noVBand="1"/>
      </w:tblPr>
      <w:tblGrid>
        <w:gridCol w:w="8897"/>
      </w:tblGrid>
      <w:tr w:rsidR="00463158" w:rsidRPr="0021276D" w14:paraId="1D15F313" w14:textId="77777777" w:rsidTr="00404E18">
        <w:tc>
          <w:tcPr>
            <w:tcW w:w="9242" w:type="dxa"/>
          </w:tcPr>
          <w:p w14:paraId="031D7B75" w14:textId="54365A1D" w:rsidR="00463158" w:rsidRPr="0021276D" w:rsidRDefault="00CF4448" w:rsidP="00E11E5D">
            <w:pPr>
              <w:spacing w:line="276" w:lineRule="auto"/>
              <w:jc w:val="center"/>
              <w:rPr>
                <w:rFonts w:ascii="Arial" w:hAnsi="Arial" w:cs="Arial"/>
              </w:rPr>
            </w:pPr>
            <w:r w:rsidRPr="0021276D">
              <w:rPr>
                <w:rFonts w:ascii="Arial" w:hAnsi="Arial" w:cs="Arial"/>
                <w:b/>
                <w:lang w:val="sv-SE"/>
              </w:rPr>
              <w:t>6</w:t>
            </w:r>
            <w:r w:rsidR="00463158" w:rsidRPr="0021276D">
              <w:rPr>
                <w:rFonts w:ascii="Arial" w:hAnsi="Arial" w:cs="Arial"/>
                <w:b/>
                <w:lang w:val="sv-SE"/>
              </w:rPr>
              <w:t>. Materi/ Bacaan Perkuliahan</w:t>
            </w:r>
          </w:p>
        </w:tc>
      </w:tr>
    </w:tbl>
    <w:p w14:paraId="6E1AE2E3" w14:textId="77777777" w:rsidR="00463158" w:rsidRPr="0021276D" w:rsidRDefault="00463158" w:rsidP="00E11E5D">
      <w:pPr>
        <w:spacing w:after="0"/>
        <w:ind w:firstLine="540"/>
        <w:jc w:val="both"/>
        <w:rPr>
          <w:rFonts w:ascii="Arial" w:hAnsi="Arial" w:cs="Arial"/>
          <w:lang w:val="fi-FI"/>
        </w:rPr>
      </w:pPr>
      <w:r w:rsidRPr="0021276D">
        <w:rPr>
          <w:rFonts w:ascii="Arial" w:hAnsi="Arial" w:cs="Arial"/>
          <w:lang w:val="fi-FI"/>
        </w:rPr>
        <w:t>Buku/ referensi dalam perkuliahan ini antara lain:</w:t>
      </w:r>
    </w:p>
    <w:p w14:paraId="2CAD08A5" w14:textId="77777777" w:rsidR="00A128A0" w:rsidRPr="0021276D" w:rsidRDefault="00A128A0">
      <w:pPr>
        <w:numPr>
          <w:ilvl w:val="0"/>
          <w:numId w:val="28"/>
        </w:numPr>
        <w:spacing w:after="0"/>
        <w:jc w:val="both"/>
        <w:rPr>
          <w:rFonts w:ascii="Arial" w:hAnsi="Arial" w:cs="Arial"/>
          <w:bCs/>
        </w:rPr>
      </w:pPr>
      <w:proofErr w:type="spellStart"/>
      <w:r w:rsidRPr="0021276D">
        <w:rPr>
          <w:rFonts w:ascii="Arial" w:hAnsi="Arial" w:cs="Arial"/>
          <w:bCs/>
        </w:rPr>
        <w:t>Undang-Undang</w:t>
      </w:r>
      <w:proofErr w:type="spellEnd"/>
      <w:r w:rsidRPr="0021276D">
        <w:rPr>
          <w:rFonts w:ascii="Arial" w:hAnsi="Arial" w:cs="Arial"/>
          <w:bCs/>
        </w:rPr>
        <w:t xml:space="preserve"> Republik Indonesia </w:t>
      </w:r>
      <w:proofErr w:type="spellStart"/>
      <w:r w:rsidRPr="0021276D">
        <w:rPr>
          <w:rFonts w:ascii="Arial" w:hAnsi="Arial" w:cs="Arial"/>
          <w:bCs/>
        </w:rPr>
        <w:t>Nomor</w:t>
      </w:r>
      <w:proofErr w:type="spellEnd"/>
      <w:r w:rsidRPr="0021276D">
        <w:rPr>
          <w:rFonts w:ascii="Arial" w:hAnsi="Arial" w:cs="Arial"/>
          <w:bCs/>
        </w:rPr>
        <w:t xml:space="preserve"> 17 </w:t>
      </w:r>
      <w:proofErr w:type="spellStart"/>
      <w:r w:rsidRPr="0021276D">
        <w:rPr>
          <w:rFonts w:ascii="Arial" w:hAnsi="Arial" w:cs="Arial"/>
          <w:bCs/>
        </w:rPr>
        <w:t>Tahun</w:t>
      </w:r>
      <w:proofErr w:type="spellEnd"/>
      <w:r w:rsidRPr="0021276D">
        <w:rPr>
          <w:rFonts w:ascii="Arial" w:hAnsi="Arial" w:cs="Arial"/>
          <w:bCs/>
        </w:rPr>
        <w:t xml:space="preserve"> 2023 </w:t>
      </w:r>
      <w:proofErr w:type="spellStart"/>
      <w:r w:rsidRPr="0021276D">
        <w:rPr>
          <w:rFonts w:ascii="Arial" w:hAnsi="Arial" w:cs="Arial"/>
          <w:bCs/>
        </w:rPr>
        <w:t>Tentang</w:t>
      </w:r>
      <w:proofErr w:type="spellEnd"/>
      <w:r w:rsidRPr="0021276D">
        <w:rPr>
          <w:rFonts w:ascii="Arial" w:hAnsi="Arial" w:cs="Arial"/>
          <w:bCs/>
        </w:rPr>
        <w:t xml:space="preserve"> Kesehatan </w:t>
      </w:r>
    </w:p>
    <w:p w14:paraId="49099AE6" w14:textId="39FFFD81" w:rsidR="00DE086C" w:rsidRPr="0021276D" w:rsidRDefault="00DE086C">
      <w:pPr>
        <w:numPr>
          <w:ilvl w:val="0"/>
          <w:numId w:val="28"/>
        </w:numPr>
        <w:spacing w:after="0"/>
        <w:jc w:val="both"/>
        <w:rPr>
          <w:rFonts w:ascii="Arial" w:hAnsi="Arial" w:cs="Arial"/>
          <w:bCs/>
        </w:rPr>
      </w:pPr>
      <w:proofErr w:type="spellStart"/>
      <w:r w:rsidRPr="0021276D">
        <w:rPr>
          <w:rFonts w:ascii="Arial" w:hAnsi="Arial" w:cs="Arial"/>
          <w:bCs/>
        </w:rPr>
        <w:t>Undang-Undang</w:t>
      </w:r>
      <w:proofErr w:type="spellEnd"/>
      <w:r w:rsidRPr="0021276D">
        <w:rPr>
          <w:rFonts w:ascii="Arial" w:hAnsi="Arial" w:cs="Arial"/>
          <w:bCs/>
        </w:rPr>
        <w:t xml:space="preserve"> Republik Indonesia </w:t>
      </w:r>
      <w:proofErr w:type="spellStart"/>
      <w:r w:rsidRPr="0021276D">
        <w:rPr>
          <w:rFonts w:ascii="Arial" w:hAnsi="Arial" w:cs="Arial"/>
          <w:bCs/>
        </w:rPr>
        <w:t>Nomor</w:t>
      </w:r>
      <w:proofErr w:type="spellEnd"/>
      <w:r w:rsidRPr="0021276D">
        <w:rPr>
          <w:rFonts w:ascii="Arial" w:hAnsi="Arial" w:cs="Arial"/>
          <w:bCs/>
        </w:rPr>
        <w:t xml:space="preserve"> 11 </w:t>
      </w:r>
      <w:proofErr w:type="spellStart"/>
      <w:r w:rsidRPr="0021276D">
        <w:rPr>
          <w:rFonts w:ascii="Arial" w:hAnsi="Arial" w:cs="Arial"/>
          <w:bCs/>
        </w:rPr>
        <w:t>Tahun</w:t>
      </w:r>
      <w:proofErr w:type="spellEnd"/>
      <w:r w:rsidRPr="0021276D">
        <w:rPr>
          <w:rFonts w:ascii="Arial" w:hAnsi="Arial" w:cs="Arial"/>
          <w:bCs/>
        </w:rPr>
        <w:t xml:space="preserve"> 2008 </w:t>
      </w:r>
      <w:proofErr w:type="spellStart"/>
      <w:r w:rsidRPr="0021276D">
        <w:rPr>
          <w:rFonts w:ascii="Arial" w:hAnsi="Arial" w:cs="Arial"/>
          <w:bCs/>
        </w:rPr>
        <w:t>Tentang</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Pr="0021276D">
        <w:rPr>
          <w:rFonts w:ascii="Arial" w:hAnsi="Arial" w:cs="Arial"/>
          <w:bCs/>
        </w:rPr>
        <w:t xml:space="preserve"> Dan </w:t>
      </w:r>
      <w:proofErr w:type="spellStart"/>
      <w:r w:rsidRPr="0021276D">
        <w:rPr>
          <w:rFonts w:ascii="Arial" w:hAnsi="Arial" w:cs="Arial"/>
          <w:bCs/>
        </w:rPr>
        <w:t>Transaksi</w:t>
      </w:r>
      <w:proofErr w:type="spellEnd"/>
      <w:r w:rsidRPr="0021276D">
        <w:rPr>
          <w:rFonts w:ascii="Arial" w:hAnsi="Arial" w:cs="Arial"/>
          <w:bCs/>
        </w:rPr>
        <w:t xml:space="preserve"> Elektronik.</w:t>
      </w:r>
    </w:p>
    <w:p w14:paraId="10883529" w14:textId="77777777" w:rsidR="00DE086C" w:rsidRPr="0021276D" w:rsidRDefault="00DE086C">
      <w:pPr>
        <w:numPr>
          <w:ilvl w:val="0"/>
          <w:numId w:val="28"/>
        </w:numPr>
        <w:spacing w:after="0"/>
        <w:jc w:val="both"/>
        <w:rPr>
          <w:rFonts w:ascii="Arial" w:hAnsi="Arial" w:cs="Arial"/>
        </w:rPr>
      </w:pPr>
      <w:proofErr w:type="spellStart"/>
      <w:r w:rsidRPr="0021276D">
        <w:rPr>
          <w:rFonts w:ascii="Arial" w:hAnsi="Arial" w:cs="Arial"/>
        </w:rPr>
        <w:t>Sabarguna</w:t>
      </w:r>
      <w:proofErr w:type="spellEnd"/>
      <w:r w:rsidRPr="0021276D">
        <w:rPr>
          <w:rFonts w:ascii="Arial" w:hAnsi="Arial" w:cs="Arial"/>
        </w:rPr>
        <w:t xml:space="preserve">, </w:t>
      </w:r>
      <w:proofErr w:type="spellStart"/>
      <w:r w:rsidRPr="0021276D">
        <w:rPr>
          <w:rFonts w:ascii="Arial" w:hAnsi="Arial" w:cs="Arial"/>
        </w:rPr>
        <w:t>Sulanto</w:t>
      </w:r>
      <w:proofErr w:type="spellEnd"/>
      <w:r w:rsidRPr="0021276D">
        <w:rPr>
          <w:rFonts w:ascii="Arial" w:hAnsi="Arial" w:cs="Arial"/>
        </w:rPr>
        <w:t xml:space="preserve"> Saleh Danu, 2008, </w:t>
      </w:r>
      <w:proofErr w:type="spellStart"/>
      <w:r w:rsidRPr="0021276D">
        <w:rPr>
          <w:rFonts w:ascii="Arial" w:hAnsi="Arial" w:cs="Arial"/>
        </w:rPr>
        <w:t>Buku</w:t>
      </w:r>
      <w:proofErr w:type="spellEnd"/>
      <w:r w:rsidRPr="0021276D">
        <w:rPr>
          <w:rFonts w:ascii="Arial" w:hAnsi="Arial" w:cs="Arial"/>
        </w:rPr>
        <w:t xml:space="preserve"> </w:t>
      </w:r>
      <w:proofErr w:type="spellStart"/>
      <w:r w:rsidRPr="0021276D">
        <w:rPr>
          <w:rFonts w:ascii="Arial" w:hAnsi="Arial" w:cs="Arial"/>
        </w:rPr>
        <w:t>Sistem</w:t>
      </w:r>
      <w:proofErr w:type="spellEnd"/>
      <w:r w:rsidRPr="0021276D">
        <w:rPr>
          <w:rFonts w:ascii="Arial" w:hAnsi="Arial" w:cs="Arial"/>
        </w:rPr>
        <w:t xml:space="preserve"> </w:t>
      </w:r>
      <w:proofErr w:type="spellStart"/>
      <w:r w:rsidRPr="0021276D">
        <w:rPr>
          <w:rFonts w:ascii="Arial" w:hAnsi="Arial" w:cs="Arial"/>
        </w:rPr>
        <w:t>Informasi</w:t>
      </w:r>
      <w:proofErr w:type="spellEnd"/>
      <w:r w:rsidRPr="0021276D">
        <w:rPr>
          <w:rFonts w:ascii="Arial" w:hAnsi="Arial" w:cs="Arial"/>
        </w:rPr>
        <w:t xml:space="preserve"> </w:t>
      </w:r>
      <w:proofErr w:type="spellStart"/>
      <w:r w:rsidRPr="0021276D">
        <w:rPr>
          <w:rFonts w:ascii="Arial" w:hAnsi="Arial" w:cs="Arial"/>
        </w:rPr>
        <w:t>Manajemen</w:t>
      </w:r>
      <w:proofErr w:type="spellEnd"/>
      <w:r w:rsidRPr="0021276D">
        <w:rPr>
          <w:rFonts w:ascii="Arial" w:hAnsi="Arial" w:cs="Arial"/>
        </w:rPr>
        <w:t xml:space="preserve"> Obat, </w:t>
      </w:r>
      <w:proofErr w:type="gramStart"/>
      <w:r w:rsidRPr="0021276D">
        <w:rPr>
          <w:rFonts w:ascii="Arial" w:hAnsi="Arial" w:cs="Arial"/>
        </w:rPr>
        <w:t>ISBN :</w:t>
      </w:r>
      <w:proofErr w:type="gramEnd"/>
      <w:r w:rsidRPr="0021276D">
        <w:rPr>
          <w:rFonts w:ascii="Arial" w:hAnsi="Arial" w:cs="Arial"/>
        </w:rPr>
        <w:t xml:space="preserve"> 978-979-3288-41-3</w:t>
      </w:r>
    </w:p>
    <w:p w14:paraId="546C23EF" w14:textId="77777777" w:rsidR="00DE086C" w:rsidRPr="0021276D" w:rsidRDefault="00DE086C">
      <w:pPr>
        <w:numPr>
          <w:ilvl w:val="0"/>
          <w:numId w:val="28"/>
        </w:numPr>
        <w:spacing w:after="0"/>
        <w:jc w:val="both"/>
        <w:rPr>
          <w:rFonts w:ascii="Arial" w:hAnsi="Arial" w:cs="Arial"/>
        </w:rPr>
      </w:pPr>
      <w:proofErr w:type="spellStart"/>
      <w:r w:rsidRPr="0021276D">
        <w:rPr>
          <w:rFonts w:ascii="Arial" w:hAnsi="Arial" w:cs="Arial"/>
        </w:rPr>
        <w:t>Sabarguna</w:t>
      </w:r>
      <w:proofErr w:type="spellEnd"/>
      <w:r w:rsidRPr="0021276D">
        <w:rPr>
          <w:rFonts w:ascii="Arial" w:hAnsi="Arial" w:cs="Arial"/>
        </w:rPr>
        <w:t xml:space="preserve">, 2019, </w:t>
      </w:r>
      <w:proofErr w:type="spellStart"/>
      <w:r w:rsidRPr="0021276D">
        <w:rPr>
          <w:rFonts w:ascii="Arial" w:hAnsi="Arial" w:cs="Arial"/>
        </w:rPr>
        <w:t>Buku</w:t>
      </w:r>
      <w:proofErr w:type="spellEnd"/>
      <w:r w:rsidRPr="0021276D">
        <w:rPr>
          <w:rFonts w:ascii="Arial" w:hAnsi="Arial" w:cs="Arial"/>
        </w:rPr>
        <w:t xml:space="preserve"> </w:t>
      </w:r>
      <w:proofErr w:type="spellStart"/>
      <w:r w:rsidRPr="0021276D">
        <w:rPr>
          <w:rFonts w:ascii="Arial" w:hAnsi="Arial" w:cs="Arial"/>
        </w:rPr>
        <w:t>Sistem</w:t>
      </w:r>
      <w:proofErr w:type="spellEnd"/>
      <w:r w:rsidRPr="0021276D">
        <w:rPr>
          <w:rFonts w:ascii="Arial" w:hAnsi="Arial" w:cs="Arial"/>
        </w:rPr>
        <w:t xml:space="preserve"> </w:t>
      </w:r>
      <w:proofErr w:type="spellStart"/>
      <w:r w:rsidRPr="0021276D">
        <w:rPr>
          <w:rFonts w:ascii="Arial" w:hAnsi="Arial" w:cs="Arial"/>
        </w:rPr>
        <w:t>Informasi</w:t>
      </w:r>
      <w:proofErr w:type="spellEnd"/>
      <w:r w:rsidRPr="0021276D">
        <w:rPr>
          <w:rFonts w:ascii="Arial" w:hAnsi="Arial" w:cs="Arial"/>
        </w:rPr>
        <w:t xml:space="preserve"> Kinerja </w:t>
      </w:r>
      <w:proofErr w:type="spellStart"/>
      <w:r w:rsidRPr="0021276D">
        <w:rPr>
          <w:rFonts w:ascii="Arial" w:hAnsi="Arial" w:cs="Arial"/>
        </w:rPr>
        <w:t>Manajemen</w:t>
      </w:r>
      <w:proofErr w:type="spellEnd"/>
      <w:r w:rsidRPr="0021276D">
        <w:rPr>
          <w:rFonts w:ascii="Arial" w:hAnsi="Arial" w:cs="Arial"/>
        </w:rPr>
        <w:t xml:space="preserve"> Obat </w:t>
      </w:r>
      <w:proofErr w:type="spellStart"/>
      <w:r w:rsidRPr="0021276D">
        <w:rPr>
          <w:rFonts w:ascii="Arial" w:hAnsi="Arial" w:cs="Arial"/>
        </w:rPr>
        <w:t>Berbasis</w:t>
      </w:r>
      <w:proofErr w:type="spellEnd"/>
      <w:r w:rsidRPr="0021276D">
        <w:rPr>
          <w:rFonts w:ascii="Arial" w:hAnsi="Arial" w:cs="Arial"/>
        </w:rPr>
        <w:t xml:space="preserve"> Balanced Secord Original, </w:t>
      </w:r>
      <w:proofErr w:type="gramStart"/>
      <w:r w:rsidRPr="0021276D">
        <w:rPr>
          <w:rFonts w:ascii="Arial" w:hAnsi="Arial" w:cs="Arial"/>
        </w:rPr>
        <w:t>ISBN :</w:t>
      </w:r>
      <w:proofErr w:type="gramEnd"/>
      <w:r w:rsidRPr="0021276D">
        <w:rPr>
          <w:rFonts w:ascii="Arial" w:hAnsi="Arial" w:cs="Arial"/>
        </w:rPr>
        <w:t xml:space="preserve"> 978-979-3288-36-9</w:t>
      </w:r>
    </w:p>
    <w:p w14:paraId="53AB70F3" w14:textId="0DE2A35B" w:rsidR="00DE086C" w:rsidRPr="0021276D" w:rsidRDefault="00DE086C">
      <w:pPr>
        <w:numPr>
          <w:ilvl w:val="0"/>
          <w:numId w:val="28"/>
        </w:numPr>
        <w:spacing w:after="0"/>
        <w:jc w:val="both"/>
        <w:rPr>
          <w:rFonts w:ascii="Arial" w:hAnsi="Arial" w:cs="Arial"/>
        </w:rPr>
      </w:pPr>
      <w:proofErr w:type="spellStart"/>
      <w:r w:rsidRPr="0021276D">
        <w:rPr>
          <w:rFonts w:ascii="Arial" w:hAnsi="Arial" w:cs="Arial"/>
        </w:rPr>
        <w:t>Rohmat</w:t>
      </w:r>
      <w:proofErr w:type="spellEnd"/>
      <w:r w:rsidRPr="0021276D">
        <w:rPr>
          <w:rFonts w:ascii="Arial" w:hAnsi="Arial" w:cs="Arial"/>
        </w:rPr>
        <w:t xml:space="preserve"> Taufik, 2018,</w:t>
      </w:r>
      <w:r w:rsidR="000F0E8D">
        <w:rPr>
          <w:rFonts w:ascii="Arial" w:hAnsi="Arial" w:cs="Arial"/>
        </w:rPr>
        <w:t xml:space="preserve"> </w:t>
      </w:r>
      <w:proofErr w:type="spellStart"/>
      <w:r w:rsidRPr="0021276D">
        <w:rPr>
          <w:rFonts w:ascii="Arial" w:hAnsi="Arial" w:cs="Arial"/>
        </w:rPr>
        <w:t>Buku</w:t>
      </w:r>
      <w:proofErr w:type="spellEnd"/>
      <w:r w:rsidRPr="0021276D">
        <w:rPr>
          <w:rFonts w:ascii="Arial" w:hAnsi="Arial" w:cs="Arial"/>
        </w:rPr>
        <w:t xml:space="preserve"> </w:t>
      </w:r>
      <w:proofErr w:type="spellStart"/>
      <w:r w:rsidRPr="0021276D">
        <w:rPr>
          <w:rFonts w:ascii="Arial" w:hAnsi="Arial" w:cs="Arial"/>
        </w:rPr>
        <w:t>Pengantar</w:t>
      </w:r>
      <w:proofErr w:type="spellEnd"/>
      <w:r w:rsidRPr="0021276D">
        <w:rPr>
          <w:rFonts w:ascii="Arial" w:hAnsi="Arial" w:cs="Arial"/>
        </w:rPr>
        <w:t xml:space="preserve"> </w:t>
      </w:r>
      <w:proofErr w:type="spellStart"/>
      <w:r w:rsidRPr="0021276D">
        <w:rPr>
          <w:rFonts w:ascii="Arial" w:hAnsi="Arial" w:cs="Arial"/>
        </w:rPr>
        <w:t>Sistem</w:t>
      </w:r>
      <w:proofErr w:type="spellEnd"/>
      <w:r w:rsidRPr="0021276D">
        <w:rPr>
          <w:rFonts w:ascii="Arial" w:hAnsi="Arial" w:cs="Arial"/>
        </w:rPr>
        <w:t xml:space="preserve"> </w:t>
      </w:r>
      <w:proofErr w:type="spellStart"/>
      <w:r w:rsidRPr="0021276D">
        <w:rPr>
          <w:rFonts w:ascii="Arial" w:hAnsi="Arial" w:cs="Arial"/>
        </w:rPr>
        <w:t>Informasi</w:t>
      </w:r>
      <w:proofErr w:type="spellEnd"/>
      <w:r w:rsidRPr="0021276D">
        <w:rPr>
          <w:rFonts w:ascii="Arial" w:hAnsi="Arial" w:cs="Arial"/>
        </w:rPr>
        <w:t xml:space="preserve">, </w:t>
      </w:r>
      <w:proofErr w:type="spellStart"/>
      <w:r w:rsidRPr="0021276D">
        <w:rPr>
          <w:rFonts w:ascii="Arial" w:hAnsi="Arial" w:cs="Arial"/>
        </w:rPr>
        <w:t>Edisi</w:t>
      </w:r>
      <w:proofErr w:type="spellEnd"/>
      <w:r w:rsidRPr="0021276D">
        <w:rPr>
          <w:rFonts w:ascii="Arial" w:hAnsi="Arial" w:cs="Arial"/>
        </w:rPr>
        <w:t xml:space="preserve"> 1, ISBN: 978-602-318-351-7, Mitra </w:t>
      </w:r>
      <w:proofErr w:type="spellStart"/>
      <w:r w:rsidRPr="0021276D">
        <w:rPr>
          <w:rFonts w:ascii="Arial" w:hAnsi="Arial" w:cs="Arial"/>
        </w:rPr>
        <w:t>Wacana</w:t>
      </w:r>
      <w:proofErr w:type="spellEnd"/>
      <w:r w:rsidRPr="0021276D">
        <w:rPr>
          <w:rFonts w:ascii="Arial" w:hAnsi="Arial" w:cs="Arial"/>
        </w:rPr>
        <w:t xml:space="preserve"> Media</w:t>
      </w:r>
    </w:p>
    <w:p w14:paraId="1E711F0C" w14:textId="77777777" w:rsidR="00DE086C" w:rsidRPr="0021276D" w:rsidRDefault="00DE086C">
      <w:pPr>
        <w:numPr>
          <w:ilvl w:val="0"/>
          <w:numId w:val="28"/>
        </w:numPr>
        <w:spacing w:after="0"/>
        <w:jc w:val="both"/>
        <w:rPr>
          <w:rFonts w:ascii="Arial" w:hAnsi="Arial" w:cs="Arial"/>
          <w:shd w:val="clear" w:color="auto" w:fill="FFFFFF"/>
        </w:rPr>
      </w:pPr>
      <w:r w:rsidRPr="0021276D">
        <w:rPr>
          <w:rFonts w:ascii="Arial" w:hAnsi="Arial" w:cs="Arial"/>
        </w:rPr>
        <w:t xml:space="preserve">Fahmi Hakam, 2017, </w:t>
      </w:r>
      <w:proofErr w:type="spellStart"/>
      <w:r w:rsidRPr="0021276D">
        <w:rPr>
          <w:rFonts w:ascii="Arial" w:hAnsi="Arial" w:cs="Arial"/>
        </w:rPr>
        <w:t>Analisis</w:t>
      </w:r>
      <w:proofErr w:type="spellEnd"/>
      <w:r w:rsidRPr="0021276D">
        <w:rPr>
          <w:rFonts w:ascii="Arial" w:hAnsi="Arial" w:cs="Arial"/>
        </w:rPr>
        <w:t xml:space="preserve"> </w:t>
      </w:r>
      <w:proofErr w:type="spellStart"/>
      <w:r w:rsidRPr="0021276D">
        <w:rPr>
          <w:rFonts w:ascii="Arial" w:hAnsi="Arial" w:cs="Arial"/>
        </w:rPr>
        <w:t>Perancangan</w:t>
      </w:r>
      <w:proofErr w:type="spellEnd"/>
      <w:r w:rsidRPr="0021276D">
        <w:rPr>
          <w:rFonts w:ascii="Arial" w:hAnsi="Arial" w:cs="Arial"/>
        </w:rPr>
        <w:t xml:space="preserve"> Dan Evaluasi </w:t>
      </w:r>
      <w:proofErr w:type="spellStart"/>
      <w:r w:rsidRPr="0021276D">
        <w:rPr>
          <w:rFonts w:ascii="Arial" w:hAnsi="Arial" w:cs="Arial"/>
        </w:rPr>
        <w:t>Sistem</w:t>
      </w:r>
      <w:proofErr w:type="spellEnd"/>
      <w:r w:rsidRPr="0021276D">
        <w:rPr>
          <w:rFonts w:ascii="Arial" w:hAnsi="Arial" w:cs="Arial"/>
        </w:rPr>
        <w:t xml:space="preserve"> </w:t>
      </w:r>
      <w:proofErr w:type="spellStart"/>
      <w:r w:rsidRPr="0021276D">
        <w:rPr>
          <w:rFonts w:ascii="Arial" w:hAnsi="Arial" w:cs="Arial"/>
        </w:rPr>
        <w:t>Informasi</w:t>
      </w:r>
      <w:proofErr w:type="spellEnd"/>
      <w:r w:rsidRPr="0021276D">
        <w:rPr>
          <w:rFonts w:ascii="Arial" w:hAnsi="Arial" w:cs="Arial"/>
        </w:rPr>
        <w:t xml:space="preserve"> Kesehatan </w:t>
      </w:r>
      <w:proofErr w:type="spellStart"/>
      <w:r w:rsidRPr="0021276D">
        <w:rPr>
          <w:rFonts w:ascii="Arial" w:hAnsi="Arial" w:cs="Arial"/>
          <w:shd w:val="clear" w:color="auto" w:fill="FFFFFF"/>
        </w:rPr>
        <w:t>Penerbit</w:t>
      </w:r>
      <w:proofErr w:type="spellEnd"/>
      <w:r w:rsidRPr="0021276D">
        <w:rPr>
          <w:rFonts w:ascii="Arial" w:hAnsi="Arial" w:cs="Arial"/>
          <w:shd w:val="clear" w:color="auto" w:fill="FFFFFF"/>
        </w:rPr>
        <w:t xml:space="preserve">: </w:t>
      </w:r>
      <w:proofErr w:type="spellStart"/>
      <w:r w:rsidRPr="0021276D">
        <w:rPr>
          <w:rFonts w:ascii="Arial" w:hAnsi="Arial" w:cs="Arial"/>
          <w:shd w:val="clear" w:color="auto" w:fill="FFFFFF"/>
        </w:rPr>
        <w:t>Gosyen</w:t>
      </w:r>
      <w:proofErr w:type="spellEnd"/>
      <w:r w:rsidRPr="0021276D">
        <w:rPr>
          <w:rFonts w:ascii="Arial" w:hAnsi="Arial" w:cs="Arial"/>
          <w:shd w:val="clear" w:color="auto" w:fill="FFFFFF"/>
        </w:rPr>
        <w:t xml:space="preserve"> Publishing ISBN: 978-602-1107-85-0</w:t>
      </w:r>
    </w:p>
    <w:p w14:paraId="74C0DD5B" w14:textId="77777777" w:rsidR="00DE086C" w:rsidRPr="0021276D" w:rsidRDefault="00DE086C">
      <w:pPr>
        <w:numPr>
          <w:ilvl w:val="0"/>
          <w:numId w:val="28"/>
        </w:numPr>
        <w:spacing w:after="0"/>
        <w:jc w:val="both"/>
        <w:rPr>
          <w:rFonts w:ascii="Arial" w:hAnsi="Arial" w:cs="Arial"/>
          <w:shd w:val="clear" w:color="auto" w:fill="FFFFFF"/>
        </w:rPr>
      </w:pPr>
      <w:r w:rsidRPr="0021276D">
        <w:rPr>
          <w:rFonts w:ascii="Arial" w:hAnsi="Arial" w:cs="Arial"/>
          <w:shd w:val="clear" w:color="auto" w:fill="FFFFFF"/>
        </w:rPr>
        <w:t xml:space="preserve">Fahmi Hakam, 2016, </w:t>
      </w:r>
      <w:proofErr w:type="spellStart"/>
      <w:r w:rsidRPr="0021276D">
        <w:rPr>
          <w:rFonts w:ascii="Arial" w:hAnsi="Arial" w:cs="Arial"/>
          <w:shd w:val="clear" w:color="auto" w:fill="FFFFFF"/>
        </w:rPr>
        <w:t>Buku</w:t>
      </w:r>
      <w:proofErr w:type="spellEnd"/>
      <w:r w:rsidRPr="0021276D">
        <w:rPr>
          <w:rFonts w:ascii="Arial" w:hAnsi="Arial" w:cs="Arial"/>
          <w:shd w:val="clear" w:color="auto" w:fill="FFFFFF"/>
        </w:rPr>
        <w:t xml:space="preserve"> </w:t>
      </w:r>
      <w:proofErr w:type="spellStart"/>
      <w:r w:rsidRPr="0021276D">
        <w:rPr>
          <w:rFonts w:ascii="Arial" w:hAnsi="Arial" w:cs="Arial"/>
          <w:shd w:val="clear" w:color="auto" w:fill="FFFFFF"/>
        </w:rPr>
        <w:t>Analisis</w:t>
      </w:r>
      <w:proofErr w:type="spellEnd"/>
      <w:r w:rsidRPr="0021276D">
        <w:rPr>
          <w:rFonts w:ascii="Arial" w:hAnsi="Arial" w:cs="Arial"/>
          <w:shd w:val="clear" w:color="auto" w:fill="FFFFFF"/>
        </w:rPr>
        <w:t xml:space="preserve"> </w:t>
      </w:r>
      <w:proofErr w:type="spellStart"/>
      <w:r w:rsidRPr="0021276D">
        <w:rPr>
          <w:rFonts w:ascii="Arial" w:hAnsi="Arial" w:cs="Arial"/>
          <w:shd w:val="clear" w:color="auto" w:fill="FFFFFF"/>
        </w:rPr>
        <w:t>Perancangan</w:t>
      </w:r>
      <w:proofErr w:type="spellEnd"/>
      <w:r w:rsidRPr="0021276D">
        <w:rPr>
          <w:rFonts w:ascii="Arial" w:hAnsi="Arial" w:cs="Arial"/>
          <w:shd w:val="clear" w:color="auto" w:fill="FFFFFF"/>
        </w:rPr>
        <w:t xml:space="preserve"> Dan Evaluasi </w:t>
      </w:r>
      <w:proofErr w:type="spellStart"/>
      <w:r w:rsidRPr="0021276D">
        <w:rPr>
          <w:rFonts w:ascii="Arial" w:hAnsi="Arial" w:cs="Arial"/>
          <w:shd w:val="clear" w:color="auto" w:fill="FFFFFF"/>
        </w:rPr>
        <w:t>Sistem</w:t>
      </w:r>
      <w:proofErr w:type="spellEnd"/>
      <w:r w:rsidRPr="0021276D">
        <w:rPr>
          <w:rFonts w:ascii="Arial" w:hAnsi="Arial" w:cs="Arial"/>
          <w:shd w:val="clear" w:color="auto" w:fill="FFFFFF"/>
        </w:rPr>
        <w:t xml:space="preserve"> </w:t>
      </w:r>
      <w:proofErr w:type="spellStart"/>
      <w:r w:rsidRPr="0021276D">
        <w:rPr>
          <w:rFonts w:ascii="Arial" w:hAnsi="Arial" w:cs="Arial"/>
          <w:shd w:val="clear" w:color="auto" w:fill="FFFFFF"/>
        </w:rPr>
        <w:t>Informasi</w:t>
      </w:r>
      <w:proofErr w:type="spellEnd"/>
      <w:r w:rsidRPr="0021276D">
        <w:rPr>
          <w:rFonts w:ascii="Arial" w:hAnsi="Arial" w:cs="Arial"/>
          <w:shd w:val="clear" w:color="auto" w:fill="FFFFFF"/>
        </w:rPr>
        <w:t xml:space="preserve"> Kesehatan, </w:t>
      </w:r>
      <w:proofErr w:type="spellStart"/>
      <w:r w:rsidRPr="0021276D">
        <w:rPr>
          <w:rFonts w:ascii="Arial" w:hAnsi="Arial" w:cs="Arial"/>
          <w:shd w:val="clear" w:color="auto" w:fill="FFFFFF"/>
        </w:rPr>
        <w:t>Gosyen</w:t>
      </w:r>
      <w:proofErr w:type="spellEnd"/>
      <w:r w:rsidRPr="0021276D">
        <w:rPr>
          <w:rFonts w:ascii="Arial" w:hAnsi="Arial" w:cs="Arial"/>
          <w:shd w:val="clear" w:color="auto" w:fill="FFFFFF"/>
        </w:rPr>
        <w:t xml:space="preserve"> Publishing</w:t>
      </w:r>
    </w:p>
    <w:p w14:paraId="5A0DF231" w14:textId="77777777" w:rsidR="00DE086C" w:rsidRPr="0021276D" w:rsidRDefault="00DE086C">
      <w:pPr>
        <w:numPr>
          <w:ilvl w:val="0"/>
          <w:numId w:val="28"/>
        </w:numPr>
        <w:spacing w:after="0"/>
        <w:jc w:val="both"/>
        <w:rPr>
          <w:rFonts w:ascii="Arial" w:hAnsi="Arial" w:cs="Arial"/>
        </w:rPr>
      </w:pPr>
      <w:r w:rsidRPr="0021276D">
        <w:rPr>
          <w:rFonts w:ascii="Arial" w:hAnsi="Arial" w:cs="Arial"/>
        </w:rPr>
        <w:lastRenderedPageBreak/>
        <w:t xml:space="preserve">Wahyudi </w:t>
      </w:r>
      <w:proofErr w:type="spellStart"/>
      <w:r w:rsidRPr="0021276D">
        <w:rPr>
          <w:rFonts w:ascii="Arial" w:hAnsi="Arial" w:cs="Arial"/>
        </w:rPr>
        <w:t>Kumorotomo</w:t>
      </w:r>
      <w:proofErr w:type="spellEnd"/>
      <w:r w:rsidRPr="0021276D">
        <w:rPr>
          <w:rFonts w:ascii="Arial" w:hAnsi="Arial" w:cs="Arial"/>
        </w:rPr>
        <w:t xml:space="preserve"> dan </w:t>
      </w:r>
      <w:proofErr w:type="spellStart"/>
      <w:r w:rsidRPr="0021276D">
        <w:rPr>
          <w:rFonts w:ascii="Arial" w:hAnsi="Arial" w:cs="Arial"/>
        </w:rPr>
        <w:t>Subando</w:t>
      </w:r>
      <w:proofErr w:type="spellEnd"/>
      <w:r w:rsidRPr="0021276D">
        <w:rPr>
          <w:rFonts w:ascii="Arial" w:hAnsi="Arial" w:cs="Arial"/>
        </w:rPr>
        <w:t xml:space="preserve"> Agus Margono, 2009, </w:t>
      </w:r>
      <w:proofErr w:type="spellStart"/>
      <w:r w:rsidRPr="0021276D">
        <w:rPr>
          <w:rFonts w:ascii="Arial" w:hAnsi="Arial" w:cs="Arial"/>
        </w:rPr>
        <w:t>Sistem</w:t>
      </w:r>
      <w:proofErr w:type="spellEnd"/>
      <w:r w:rsidRPr="0021276D">
        <w:rPr>
          <w:rFonts w:ascii="Arial" w:hAnsi="Arial" w:cs="Arial"/>
        </w:rPr>
        <w:t xml:space="preserve"> </w:t>
      </w:r>
      <w:proofErr w:type="spellStart"/>
      <w:r w:rsidRPr="0021276D">
        <w:rPr>
          <w:rFonts w:ascii="Arial" w:hAnsi="Arial" w:cs="Arial"/>
        </w:rPr>
        <w:t>Informasi</w:t>
      </w:r>
      <w:proofErr w:type="spellEnd"/>
      <w:r w:rsidRPr="0021276D">
        <w:rPr>
          <w:rFonts w:ascii="Arial" w:hAnsi="Arial" w:cs="Arial"/>
        </w:rPr>
        <w:t xml:space="preserve"> </w:t>
      </w:r>
      <w:proofErr w:type="spellStart"/>
      <w:r w:rsidRPr="0021276D">
        <w:rPr>
          <w:rFonts w:ascii="Arial" w:hAnsi="Arial" w:cs="Arial"/>
        </w:rPr>
        <w:t>Manajemen</w:t>
      </w:r>
      <w:proofErr w:type="spellEnd"/>
      <w:r w:rsidRPr="0021276D">
        <w:rPr>
          <w:rFonts w:ascii="Arial" w:hAnsi="Arial" w:cs="Arial"/>
        </w:rPr>
        <w:t xml:space="preserve">: </w:t>
      </w:r>
      <w:proofErr w:type="spellStart"/>
      <w:r w:rsidRPr="0021276D">
        <w:rPr>
          <w:rFonts w:ascii="Arial" w:hAnsi="Arial" w:cs="Arial"/>
        </w:rPr>
        <w:t>Dalam</w:t>
      </w:r>
      <w:proofErr w:type="spellEnd"/>
      <w:r w:rsidRPr="0021276D">
        <w:rPr>
          <w:rFonts w:ascii="Arial" w:hAnsi="Arial" w:cs="Arial"/>
        </w:rPr>
        <w:t xml:space="preserve"> Organisasi-Organisasi Publik, UGM Press, ISBN: 979-420-333-5</w:t>
      </w:r>
    </w:p>
    <w:p w14:paraId="3E85B198" w14:textId="77777777" w:rsidR="00073CCC" w:rsidRPr="0021276D" w:rsidRDefault="00073CCC">
      <w:pPr>
        <w:numPr>
          <w:ilvl w:val="0"/>
          <w:numId w:val="28"/>
        </w:numPr>
        <w:spacing w:after="0"/>
        <w:jc w:val="both"/>
        <w:rPr>
          <w:rFonts w:ascii="Arial" w:hAnsi="Arial" w:cs="Arial"/>
        </w:rPr>
      </w:pPr>
      <w:r w:rsidRPr="0021276D">
        <w:rPr>
          <w:rFonts w:ascii="Arial" w:hAnsi="Arial" w:cs="Arial"/>
        </w:rPr>
        <w:t xml:space="preserve">Sri Suwarni, Lilin Margareta, Arifin Santoso, Cinthya Nisha </w:t>
      </w:r>
      <w:proofErr w:type="spellStart"/>
      <w:r w:rsidRPr="0021276D">
        <w:rPr>
          <w:rFonts w:ascii="Arial" w:hAnsi="Arial" w:cs="Arial"/>
        </w:rPr>
        <w:t>Ristita</w:t>
      </w:r>
      <w:proofErr w:type="spellEnd"/>
      <w:r w:rsidRPr="0021276D">
        <w:rPr>
          <w:rFonts w:ascii="Arial" w:hAnsi="Arial" w:cs="Arial"/>
        </w:rPr>
        <w:t xml:space="preserve">, Yohana </w:t>
      </w:r>
      <w:proofErr w:type="spellStart"/>
      <w:r w:rsidRPr="0021276D">
        <w:rPr>
          <w:rFonts w:ascii="Arial" w:hAnsi="Arial" w:cs="Arial"/>
        </w:rPr>
        <w:t>Dwini</w:t>
      </w:r>
      <w:proofErr w:type="spellEnd"/>
      <w:r w:rsidRPr="0021276D">
        <w:rPr>
          <w:rFonts w:ascii="Arial" w:hAnsi="Arial" w:cs="Arial"/>
        </w:rPr>
        <w:t xml:space="preserve"> Marlia, 2024, </w:t>
      </w:r>
      <w:hyperlink r:id="rId64" w:history="1">
        <w:r w:rsidRPr="0021276D">
          <w:rPr>
            <w:rStyle w:val="Hyperlink"/>
            <w:rFonts w:ascii="Arial" w:hAnsi="Arial" w:cs="Arial"/>
          </w:rPr>
          <w:t xml:space="preserve">Gambaran </w:t>
        </w:r>
        <w:proofErr w:type="spellStart"/>
        <w:r w:rsidRPr="0021276D">
          <w:rPr>
            <w:rStyle w:val="Hyperlink"/>
            <w:rFonts w:ascii="Arial" w:hAnsi="Arial" w:cs="Arial"/>
          </w:rPr>
          <w:t>Efektivitas</w:t>
        </w:r>
        <w:proofErr w:type="spellEnd"/>
        <w:r w:rsidRPr="0021276D">
          <w:rPr>
            <w:rStyle w:val="Hyperlink"/>
            <w:rFonts w:ascii="Arial" w:hAnsi="Arial" w:cs="Arial"/>
          </w:rPr>
          <w:t xml:space="preserve"> </w:t>
        </w:r>
        <w:proofErr w:type="spellStart"/>
        <w:r w:rsidRPr="0021276D">
          <w:rPr>
            <w:rStyle w:val="Hyperlink"/>
            <w:rFonts w:ascii="Arial" w:hAnsi="Arial" w:cs="Arial"/>
          </w:rPr>
          <w:t>Sistem</w:t>
        </w:r>
        <w:proofErr w:type="spellEnd"/>
        <w:r w:rsidRPr="0021276D">
          <w:rPr>
            <w:rStyle w:val="Hyperlink"/>
            <w:rFonts w:ascii="Arial" w:hAnsi="Arial" w:cs="Arial"/>
          </w:rPr>
          <w:t xml:space="preserve"> </w:t>
        </w:r>
        <w:proofErr w:type="spellStart"/>
        <w:r w:rsidRPr="0021276D">
          <w:rPr>
            <w:rStyle w:val="Hyperlink"/>
            <w:rFonts w:ascii="Arial" w:hAnsi="Arial" w:cs="Arial"/>
          </w:rPr>
          <w:t>Informasi</w:t>
        </w:r>
        <w:proofErr w:type="spellEnd"/>
        <w:r w:rsidRPr="0021276D">
          <w:rPr>
            <w:rStyle w:val="Hyperlink"/>
            <w:rFonts w:ascii="Arial" w:hAnsi="Arial" w:cs="Arial"/>
          </w:rPr>
          <w:t xml:space="preserve"> </w:t>
        </w:r>
        <w:proofErr w:type="spellStart"/>
        <w:r w:rsidRPr="0021276D">
          <w:rPr>
            <w:rStyle w:val="Hyperlink"/>
            <w:rFonts w:ascii="Arial" w:hAnsi="Arial" w:cs="Arial"/>
          </w:rPr>
          <w:t>Sijahe</w:t>
        </w:r>
        <w:proofErr w:type="spellEnd"/>
        <w:r w:rsidRPr="0021276D">
          <w:rPr>
            <w:rStyle w:val="Hyperlink"/>
            <w:rFonts w:ascii="Arial" w:hAnsi="Arial" w:cs="Arial"/>
          </w:rPr>
          <w:t xml:space="preserve"> </w:t>
        </w:r>
        <w:proofErr w:type="spellStart"/>
        <w:r w:rsidRPr="0021276D">
          <w:rPr>
            <w:rStyle w:val="Hyperlink"/>
            <w:rFonts w:ascii="Arial" w:hAnsi="Arial" w:cs="Arial"/>
          </w:rPr>
          <w:t>Dengan</w:t>
        </w:r>
        <w:proofErr w:type="spellEnd"/>
        <w:r w:rsidRPr="0021276D">
          <w:rPr>
            <w:rStyle w:val="Hyperlink"/>
            <w:rFonts w:ascii="Arial" w:hAnsi="Arial" w:cs="Arial"/>
          </w:rPr>
          <w:t xml:space="preserve"> Metode Hot-Fit Di </w:t>
        </w:r>
        <w:proofErr w:type="spellStart"/>
        <w:r w:rsidRPr="0021276D">
          <w:rPr>
            <w:rStyle w:val="Hyperlink"/>
            <w:rFonts w:ascii="Arial" w:hAnsi="Arial" w:cs="Arial"/>
          </w:rPr>
          <w:t>Puskesmas</w:t>
        </w:r>
        <w:proofErr w:type="spellEnd"/>
        <w:r w:rsidRPr="0021276D">
          <w:rPr>
            <w:rStyle w:val="Hyperlink"/>
            <w:rFonts w:ascii="Arial" w:hAnsi="Arial" w:cs="Arial"/>
          </w:rPr>
          <w:t xml:space="preserve"> Kota Semarang</w:t>
        </w:r>
      </w:hyperlink>
      <w:r w:rsidRPr="0021276D">
        <w:rPr>
          <w:rFonts w:ascii="Arial" w:hAnsi="Arial" w:cs="Arial"/>
        </w:rPr>
        <w:t xml:space="preserve">, Indonesia </w:t>
      </w:r>
      <w:proofErr w:type="spellStart"/>
      <w:r w:rsidRPr="0021276D">
        <w:rPr>
          <w:rFonts w:ascii="Arial" w:hAnsi="Arial" w:cs="Arial"/>
        </w:rPr>
        <w:t>Jurnal</w:t>
      </w:r>
      <w:proofErr w:type="spellEnd"/>
      <w:r w:rsidRPr="0021276D">
        <w:rPr>
          <w:rFonts w:ascii="Arial" w:hAnsi="Arial" w:cs="Arial"/>
        </w:rPr>
        <w:t xml:space="preserve"> Farmasi</w:t>
      </w:r>
    </w:p>
    <w:p w14:paraId="29FAF434" w14:textId="77777777" w:rsidR="00073CCC" w:rsidRPr="0021276D" w:rsidRDefault="00073CCC">
      <w:pPr>
        <w:numPr>
          <w:ilvl w:val="0"/>
          <w:numId w:val="28"/>
        </w:numPr>
        <w:spacing w:after="0"/>
        <w:jc w:val="both"/>
        <w:rPr>
          <w:rFonts w:ascii="Arial" w:hAnsi="Arial" w:cs="Arial"/>
        </w:rPr>
      </w:pPr>
      <w:r w:rsidRPr="0021276D">
        <w:rPr>
          <w:rFonts w:ascii="Arial" w:hAnsi="Arial" w:cs="Arial"/>
        </w:rPr>
        <w:t xml:space="preserve">Sri Suwarni, Timmy Gondho Atmodjo, Pertiwi </w:t>
      </w:r>
      <w:proofErr w:type="spellStart"/>
      <w:r w:rsidRPr="0021276D">
        <w:rPr>
          <w:rFonts w:ascii="Arial" w:hAnsi="Arial" w:cs="Arial"/>
        </w:rPr>
        <w:t>Setyaningrum</w:t>
      </w:r>
      <w:proofErr w:type="spellEnd"/>
      <w:r w:rsidRPr="0021276D">
        <w:rPr>
          <w:rFonts w:ascii="Arial" w:hAnsi="Arial" w:cs="Arial"/>
        </w:rPr>
        <w:t xml:space="preserve">, </w:t>
      </w:r>
      <w:proofErr w:type="spellStart"/>
      <w:r w:rsidRPr="0021276D">
        <w:rPr>
          <w:rFonts w:ascii="Arial" w:hAnsi="Arial" w:cs="Arial"/>
        </w:rPr>
        <w:t>Gilang</w:t>
      </w:r>
      <w:proofErr w:type="spellEnd"/>
      <w:r w:rsidRPr="0021276D">
        <w:rPr>
          <w:rFonts w:ascii="Arial" w:hAnsi="Arial" w:cs="Arial"/>
        </w:rPr>
        <w:t xml:space="preserve"> </w:t>
      </w:r>
      <w:proofErr w:type="spellStart"/>
      <w:r w:rsidRPr="0021276D">
        <w:rPr>
          <w:rFonts w:ascii="Arial" w:hAnsi="Arial" w:cs="Arial"/>
        </w:rPr>
        <w:t>Rizki</w:t>
      </w:r>
      <w:proofErr w:type="spellEnd"/>
      <w:r w:rsidRPr="0021276D">
        <w:rPr>
          <w:rFonts w:ascii="Arial" w:hAnsi="Arial" w:cs="Arial"/>
        </w:rPr>
        <w:t xml:space="preserve"> Al Farizi, 2023, </w:t>
      </w:r>
      <w:proofErr w:type="spellStart"/>
      <w:r w:rsidRPr="0021276D">
        <w:rPr>
          <w:rFonts w:ascii="Arial" w:hAnsi="Arial" w:cs="Arial"/>
        </w:rPr>
        <w:t>Analisis</w:t>
      </w:r>
      <w:proofErr w:type="spellEnd"/>
      <w:r w:rsidRPr="0021276D">
        <w:rPr>
          <w:rFonts w:ascii="Arial" w:hAnsi="Arial" w:cs="Arial"/>
        </w:rPr>
        <w:t xml:space="preserve"> </w:t>
      </w:r>
      <w:proofErr w:type="spellStart"/>
      <w:r w:rsidRPr="0021276D">
        <w:rPr>
          <w:rFonts w:ascii="Arial" w:hAnsi="Arial" w:cs="Arial"/>
        </w:rPr>
        <w:t>Kepuasan</w:t>
      </w:r>
      <w:proofErr w:type="spellEnd"/>
      <w:r w:rsidRPr="0021276D">
        <w:rPr>
          <w:rFonts w:ascii="Arial" w:hAnsi="Arial" w:cs="Arial"/>
        </w:rPr>
        <w:t xml:space="preserve"> </w:t>
      </w:r>
      <w:proofErr w:type="spellStart"/>
      <w:r w:rsidRPr="0021276D">
        <w:rPr>
          <w:rFonts w:ascii="Arial" w:hAnsi="Arial" w:cs="Arial"/>
        </w:rPr>
        <w:t>Pengguna</w:t>
      </w:r>
      <w:proofErr w:type="spellEnd"/>
      <w:r w:rsidRPr="0021276D">
        <w:rPr>
          <w:rFonts w:ascii="Arial" w:hAnsi="Arial" w:cs="Arial"/>
        </w:rPr>
        <w:t xml:space="preserve"> SIFITA (</w:t>
      </w:r>
      <w:proofErr w:type="spellStart"/>
      <w:r w:rsidRPr="0021276D">
        <w:rPr>
          <w:rFonts w:ascii="Arial" w:hAnsi="Arial" w:cs="Arial"/>
        </w:rPr>
        <w:t>Sistem</w:t>
      </w:r>
      <w:proofErr w:type="spellEnd"/>
      <w:r w:rsidRPr="0021276D">
        <w:rPr>
          <w:rFonts w:ascii="Arial" w:hAnsi="Arial" w:cs="Arial"/>
        </w:rPr>
        <w:t xml:space="preserve"> </w:t>
      </w:r>
      <w:proofErr w:type="spellStart"/>
      <w:r w:rsidRPr="0021276D">
        <w:rPr>
          <w:rFonts w:ascii="Arial" w:hAnsi="Arial" w:cs="Arial"/>
        </w:rPr>
        <w:t>Informasi</w:t>
      </w:r>
      <w:proofErr w:type="spellEnd"/>
      <w:r w:rsidRPr="0021276D">
        <w:rPr>
          <w:rFonts w:ascii="Arial" w:hAnsi="Arial" w:cs="Arial"/>
        </w:rPr>
        <w:t xml:space="preserve"> </w:t>
      </w:r>
      <w:proofErr w:type="spellStart"/>
      <w:r w:rsidRPr="0021276D">
        <w:rPr>
          <w:rFonts w:ascii="Arial" w:hAnsi="Arial" w:cs="Arial"/>
        </w:rPr>
        <w:t>Fitofarmaka</w:t>
      </w:r>
      <w:proofErr w:type="spellEnd"/>
      <w:r w:rsidRPr="0021276D">
        <w:rPr>
          <w:rFonts w:ascii="Arial" w:hAnsi="Arial" w:cs="Arial"/>
        </w:rPr>
        <w:t xml:space="preserve">) pada </w:t>
      </w:r>
      <w:proofErr w:type="spellStart"/>
      <w:r w:rsidRPr="0021276D">
        <w:rPr>
          <w:rFonts w:ascii="Arial" w:hAnsi="Arial" w:cs="Arial"/>
        </w:rPr>
        <w:t>Apoteker</w:t>
      </w:r>
      <w:proofErr w:type="spellEnd"/>
      <w:r w:rsidRPr="0021276D">
        <w:rPr>
          <w:rFonts w:ascii="Arial" w:hAnsi="Arial" w:cs="Arial"/>
        </w:rPr>
        <w:t xml:space="preserve"> </w:t>
      </w:r>
      <w:proofErr w:type="spellStart"/>
      <w:r w:rsidRPr="0021276D">
        <w:rPr>
          <w:rFonts w:ascii="Arial" w:hAnsi="Arial" w:cs="Arial"/>
        </w:rPr>
        <w:t>dengan</w:t>
      </w:r>
      <w:proofErr w:type="spellEnd"/>
      <w:r w:rsidRPr="0021276D">
        <w:rPr>
          <w:rFonts w:ascii="Arial" w:hAnsi="Arial" w:cs="Arial"/>
        </w:rPr>
        <w:t xml:space="preserve"> Model End User’s Computing Satisfaction (EUCS) di Kota Semarang, JFSI</w:t>
      </w:r>
    </w:p>
    <w:p w14:paraId="1B773C85" w14:textId="77777777" w:rsidR="00073CCC" w:rsidRPr="0021276D" w:rsidRDefault="00073CCC">
      <w:pPr>
        <w:numPr>
          <w:ilvl w:val="0"/>
          <w:numId w:val="28"/>
        </w:numPr>
        <w:spacing w:after="0"/>
        <w:jc w:val="both"/>
        <w:rPr>
          <w:rFonts w:ascii="Arial" w:hAnsi="Arial" w:cs="Arial"/>
        </w:rPr>
      </w:pPr>
      <w:r w:rsidRPr="0021276D">
        <w:rPr>
          <w:rFonts w:ascii="Arial" w:hAnsi="Arial" w:cs="Arial"/>
        </w:rPr>
        <w:t xml:space="preserve">Sri Suwarni, Aris </w:t>
      </w:r>
      <w:proofErr w:type="spellStart"/>
      <w:r w:rsidRPr="0021276D">
        <w:rPr>
          <w:rFonts w:ascii="Arial" w:hAnsi="Arial" w:cs="Arial"/>
        </w:rPr>
        <w:t>Widayati</w:t>
      </w:r>
      <w:proofErr w:type="spellEnd"/>
      <w:r w:rsidRPr="0021276D">
        <w:rPr>
          <w:rFonts w:ascii="Arial" w:hAnsi="Arial" w:cs="Arial"/>
        </w:rPr>
        <w:t xml:space="preserve"> </w:t>
      </w:r>
      <w:proofErr w:type="spellStart"/>
      <w:r w:rsidRPr="0021276D">
        <w:rPr>
          <w:rFonts w:ascii="Arial" w:hAnsi="Arial" w:cs="Arial"/>
        </w:rPr>
        <w:t>Nurista</w:t>
      </w:r>
      <w:proofErr w:type="spellEnd"/>
      <w:r w:rsidRPr="0021276D">
        <w:rPr>
          <w:rFonts w:ascii="Arial" w:hAnsi="Arial" w:cs="Arial"/>
        </w:rPr>
        <w:t xml:space="preserve"> Dida Ayuningtyas, Erna Tri Wulandari, 2021, THE EFFECTIVENESS OF THE SIJAHE DIGITAL APPLICATION AS A TOOL FOR PHARMACISTS IN EDUCATION ON THE USE OF TRADITIONAL MEDICINE, JURNAL KESEHATAN TAMBUSAI</w:t>
      </w:r>
    </w:p>
    <w:p w14:paraId="485974AF" w14:textId="77777777" w:rsidR="00073CCC" w:rsidRPr="0021276D" w:rsidRDefault="00073CCC">
      <w:pPr>
        <w:numPr>
          <w:ilvl w:val="0"/>
          <w:numId w:val="28"/>
        </w:numPr>
        <w:spacing w:after="0"/>
        <w:jc w:val="both"/>
        <w:rPr>
          <w:rFonts w:ascii="Arial" w:hAnsi="Arial" w:cs="Arial"/>
        </w:rPr>
      </w:pPr>
      <w:r w:rsidRPr="0021276D">
        <w:rPr>
          <w:rFonts w:ascii="Arial" w:hAnsi="Arial" w:cs="Arial"/>
        </w:rPr>
        <w:t xml:space="preserve">Sri Suwarni, Odilia Dea Christina, Harum </w:t>
      </w:r>
      <w:proofErr w:type="spellStart"/>
      <w:r w:rsidRPr="0021276D">
        <w:rPr>
          <w:rFonts w:ascii="Arial" w:hAnsi="Arial" w:cs="Arial"/>
        </w:rPr>
        <w:t>Sitepu</w:t>
      </w:r>
      <w:proofErr w:type="spellEnd"/>
      <w:r w:rsidRPr="0021276D">
        <w:rPr>
          <w:rFonts w:ascii="Arial" w:hAnsi="Arial" w:cs="Arial"/>
        </w:rPr>
        <w:t xml:space="preserve">, Elisabeth Leony Regina, Ayu Ina Solichah, Karol Giovani Battista Leki, 2024, </w:t>
      </w:r>
      <w:hyperlink r:id="rId65" w:history="1">
        <w:r w:rsidRPr="0021276D">
          <w:rPr>
            <w:rStyle w:val="Hyperlink"/>
            <w:rFonts w:ascii="Arial" w:hAnsi="Arial" w:cs="Arial"/>
          </w:rPr>
          <w:t>BUDIDAYA BUNGA TELANG DAN PENGOLAHAN PASCA PANEN DENGAN DISPLAY PEMASARAN MELALUI SISTEM INFORMASI SMART TELANG DI DESA KALISEGORO GUNUNGPATI SEMARANG</w:t>
        </w:r>
      </w:hyperlink>
    </w:p>
    <w:p w14:paraId="2ADE4A86" w14:textId="77777777" w:rsidR="00073CCC" w:rsidRPr="0021276D" w:rsidRDefault="00073CCC">
      <w:pPr>
        <w:numPr>
          <w:ilvl w:val="0"/>
          <w:numId w:val="28"/>
        </w:numPr>
        <w:spacing w:after="0"/>
        <w:jc w:val="both"/>
        <w:rPr>
          <w:rFonts w:ascii="Arial" w:hAnsi="Arial" w:cs="Arial"/>
        </w:rPr>
      </w:pPr>
      <w:r w:rsidRPr="0021276D">
        <w:rPr>
          <w:rFonts w:ascii="Arial" w:hAnsi="Arial" w:cs="Arial"/>
        </w:rPr>
        <w:t>Sri Suwarni, Modestus Ratu, Auliya Qurrotuaini, Delita da Silva Sequeira, Timmy Gondho Atmodjo, 2024, SISTEM INFORMASI OBAT BAHAN ALAM (SI-OBAL) BERBASIS WEB SEBAGAI SUMBER INFORMASI DAN EDUKASI TENAGA KEFARMASIAN</w:t>
      </w:r>
    </w:p>
    <w:p w14:paraId="6411218F" w14:textId="206DF16E" w:rsidR="00DE086C" w:rsidRPr="0021276D" w:rsidRDefault="00DE086C">
      <w:pPr>
        <w:numPr>
          <w:ilvl w:val="0"/>
          <w:numId w:val="28"/>
        </w:numPr>
        <w:spacing w:after="0"/>
        <w:jc w:val="both"/>
        <w:rPr>
          <w:rFonts w:ascii="Arial" w:hAnsi="Arial" w:cs="Arial"/>
        </w:rPr>
      </w:pPr>
      <w:r w:rsidRPr="0021276D">
        <w:rPr>
          <w:rFonts w:ascii="Arial" w:hAnsi="Arial" w:cs="Arial"/>
        </w:rPr>
        <w:t xml:space="preserve">Abdul Kadir, 2014, </w:t>
      </w:r>
      <w:proofErr w:type="spellStart"/>
      <w:r w:rsidRPr="0021276D">
        <w:rPr>
          <w:rFonts w:ascii="Arial" w:hAnsi="Arial" w:cs="Arial"/>
        </w:rPr>
        <w:t>Pengenalan</w:t>
      </w:r>
      <w:proofErr w:type="spellEnd"/>
      <w:r w:rsidRPr="0021276D">
        <w:rPr>
          <w:rFonts w:ascii="Arial" w:hAnsi="Arial" w:cs="Arial"/>
        </w:rPr>
        <w:t xml:space="preserve"> </w:t>
      </w:r>
      <w:proofErr w:type="spellStart"/>
      <w:r w:rsidRPr="0021276D">
        <w:rPr>
          <w:rFonts w:ascii="Arial" w:hAnsi="Arial" w:cs="Arial"/>
        </w:rPr>
        <w:t>Sistem</w:t>
      </w:r>
      <w:proofErr w:type="spellEnd"/>
      <w:r w:rsidRPr="0021276D">
        <w:rPr>
          <w:rFonts w:ascii="Arial" w:hAnsi="Arial" w:cs="Arial"/>
        </w:rPr>
        <w:t xml:space="preserve"> </w:t>
      </w:r>
      <w:proofErr w:type="spellStart"/>
      <w:r w:rsidRPr="0021276D">
        <w:rPr>
          <w:rFonts w:ascii="Arial" w:hAnsi="Arial" w:cs="Arial"/>
        </w:rPr>
        <w:t>Informasi</w:t>
      </w:r>
      <w:proofErr w:type="spellEnd"/>
      <w:r w:rsidRPr="0021276D">
        <w:rPr>
          <w:rFonts w:ascii="Arial" w:hAnsi="Arial" w:cs="Arial"/>
        </w:rPr>
        <w:t xml:space="preserve"> </w:t>
      </w:r>
      <w:proofErr w:type="spellStart"/>
      <w:r w:rsidRPr="0021276D">
        <w:rPr>
          <w:rFonts w:ascii="Arial" w:hAnsi="Arial" w:cs="Arial"/>
        </w:rPr>
        <w:t>edisi</w:t>
      </w:r>
      <w:proofErr w:type="spellEnd"/>
      <w:r w:rsidRPr="0021276D">
        <w:rPr>
          <w:rFonts w:ascii="Arial" w:hAnsi="Arial" w:cs="Arial"/>
        </w:rPr>
        <w:t xml:space="preserve"> </w:t>
      </w:r>
      <w:proofErr w:type="spellStart"/>
      <w:r w:rsidRPr="0021276D">
        <w:rPr>
          <w:rFonts w:ascii="Arial" w:hAnsi="Arial" w:cs="Arial"/>
        </w:rPr>
        <w:t>Revisi</w:t>
      </w:r>
      <w:proofErr w:type="spellEnd"/>
      <w:r w:rsidRPr="0021276D">
        <w:rPr>
          <w:rFonts w:ascii="Arial" w:hAnsi="Arial" w:cs="Arial"/>
        </w:rPr>
        <w:t>, Andi, Yogyakarta.</w:t>
      </w:r>
    </w:p>
    <w:p w14:paraId="00414A0A" w14:textId="77777777" w:rsidR="00DE086C" w:rsidRPr="0021276D" w:rsidRDefault="00DE086C">
      <w:pPr>
        <w:numPr>
          <w:ilvl w:val="0"/>
          <w:numId w:val="28"/>
        </w:numPr>
        <w:spacing w:after="0"/>
        <w:jc w:val="both"/>
        <w:rPr>
          <w:rFonts w:ascii="Arial" w:hAnsi="Arial" w:cs="Arial"/>
        </w:rPr>
      </w:pPr>
      <w:r w:rsidRPr="0021276D">
        <w:rPr>
          <w:rFonts w:ascii="Arial" w:hAnsi="Arial" w:cs="Arial"/>
        </w:rPr>
        <w:t xml:space="preserve">Abdul Kadir dan Terra </w:t>
      </w:r>
      <w:proofErr w:type="spellStart"/>
      <w:r w:rsidRPr="0021276D">
        <w:rPr>
          <w:rFonts w:ascii="Arial" w:hAnsi="Arial" w:cs="Arial"/>
        </w:rPr>
        <w:t>Triwahyuni</w:t>
      </w:r>
      <w:proofErr w:type="spellEnd"/>
      <w:r w:rsidRPr="0021276D">
        <w:rPr>
          <w:rFonts w:ascii="Arial" w:hAnsi="Arial" w:cs="Arial"/>
        </w:rPr>
        <w:t xml:space="preserve">, </w:t>
      </w:r>
      <w:proofErr w:type="gramStart"/>
      <w:r w:rsidRPr="0021276D">
        <w:rPr>
          <w:rFonts w:ascii="Arial" w:hAnsi="Arial" w:cs="Arial"/>
        </w:rPr>
        <w:t>2013,Pengantar</w:t>
      </w:r>
      <w:proofErr w:type="gramEnd"/>
      <w:r w:rsidRPr="0021276D">
        <w:rPr>
          <w:rFonts w:ascii="Arial" w:hAnsi="Arial" w:cs="Arial"/>
        </w:rPr>
        <w:t xml:space="preserve"> </w:t>
      </w:r>
      <w:proofErr w:type="spellStart"/>
      <w:r w:rsidRPr="0021276D">
        <w:rPr>
          <w:rFonts w:ascii="Arial" w:hAnsi="Arial" w:cs="Arial"/>
        </w:rPr>
        <w:t>Teknologi</w:t>
      </w:r>
      <w:proofErr w:type="spellEnd"/>
      <w:r w:rsidRPr="0021276D">
        <w:rPr>
          <w:rFonts w:ascii="Arial" w:hAnsi="Arial" w:cs="Arial"/>
        </w:rPr>
        <w:t xml:space="preserve"> </w:t>
      </w:r>
      <w:proofErr w:type="spellStart"/>
      <w:r w:rsidRPr="0021276D">
        <w:rPr>
          <w:rFonts w:ascii="Arial" w:hAnsi="Arial" w:cs="Arial"/>
        </w:rPr>
        <w:t>Informasi</w:t>
      </w:r>
      <w:proofErr w:type="spellEnd"/>
      <w:r w:rsidRPr="0021276D">
        <w:rPr>
          <w:rFonts w:ascii="Arial" w:hAnsi="Arial" w:cs="Arial"/>
        </w:rPr>
        <w:t xml:space="preserve"> </w:t>
      </w:r>
      <w:proofErr w:type="spellStart"/>
      <w:r w:rsidRPr="0021276D">
        <w:rPr>
          <w:rFonts w:ascii="Arial" w:hAnsi="Arial" w:cs="Arial"/>
        </w:rPr>
        <w:t>edisi</w:t>
      </w:r>
      <w:proofErr w:type="spellEnd"/>
      <w:r w:rsidRPr="0021276D">
        <w:rPr>
          <w:rFonts w:ascii="Arial" w:hAnsi="Arial" w:cs="Arial"/>
        </w:rPr>
        <w:t xml:space="preserve"> </w:t>
      </w:r>
      <w:proofErr w:type="spellStart"/>
      <w:r w:rsidRPr="0021276D">
        <w:rPr>
          <w:rFonts w:ascii="Arial" w:hAnsi="Arial" w:cs="Arial"/>
        </w:rPr>
        <w:t>Revisi</w:t>
      </w:r>
      <w:proofErr w:type="spellEnd"/>
      <w:r w:rsidRPr="0021276D">
        <w:rPr>
          <w:rFonts w:ascii="Arial" w:hAnsi="Arial" w:cs="Arial"/>
        </w:rPr>
        <w:t>, Andi, Yogyakarta.</w:t>
      </w:r>
    </w:p>
    <w:p w14:paraId="63C20200" w14:textId="77777777" w:rsidR="00DE086C" w:rsidRPr="0021276D" w:rsidRDefault="00DE086C">
      <w:pPr>
        <w:numPr>
          <w:ilvl w:val="0"/>
          <w:numId w:val="28"/>
        </w:numPr>
        <w:spacing w:after="0"/>
        <w:jc w:val="both"/>
        <w:rPr>
          <w:rFonts w:ascii="Arial" w:hAnsi="Arial" w:cs="Arial"/>
        </w:rPr>
      </w:pPr>
      <w:r w:rsidRPr="0021276D">
        <w:rPr>
          <w:rFonts w:ascii="Arial" w:hAnsi="Arial" w:cs="Arial"/>
        </w:rPr>
        <w:t xml:space="preserve">Tata Sutabri, 2014, </w:t>
      </w:r>
      <w:proofErr w:type="spellStart"/>
      <w:r w:rsidRPr="0021276D">
        <w:rPr>
          <w:rFonts w:ascii="Arial" w:hAnsi="Arial" w:cs="Arial"/>
        </w:rPr>
        <w:t>Pengantar</w:t>
      </w:r>
      <w:proofErr w:type="spellEnd"/>
      <w:r w:rsidRPr="0021276D">
        <w:rPr>
          <w:rFonts w:ascii="Arial" w:hAnsi="Arial" w:cs="Arial"/>
        </w:rPr>
        <w:t xml:space="preserve"> </w:t>
      </w:r>
      <w:proofErr w:type="spellStart"/>
      <w:r w:rsidRPr="0021276D">
        <w:rPr>
          <w:rFonts w:ascii="Arial" w:hAnsi="Arial" w:cs="Arial"/>
        </w:rPr>
        <w:t>Teknologi</w:t>
      </w:r>
      <w:proofErr w:type="spellEnd"/>
      <w:r w:rsidRPr="0021276D">
        <w:rPr>
          <w:rFonts w:ascii="Arial" w:hAnsi="Arial" w:cs="Arial"/>
        </w:rPr>
        <w:t xml:space="preserve"> </w:t>
      </w:r>
      <w:proofErr w:type="spellStart"/>
      <w:r w:rsidRPr="0021276D">
        <w:rPr>
          <w:rFonts w:ascii="Arial" w:hAnsi="Arial" w:cs="Arial"/>
        </w:rPr>
        <w:t>Informasi</w:t>
      </w:r>
      <w:proofErr w:type="spellEnd"/>
      <w:r w:rsidRPr="0021276D">
        <w:rPr>
          <w:rFonts w:ascii="Arial" w:hAnsi="Arial" w:cs="Arial"/>
        </w:rPr>
        <w:t>, Andi, Yogyakarta.</w:t>
      </w:r>
    </w:p>
    <w:p w14:paraId="24D3A5D3" w14:textId="77777777" w:rsidR="00DE086C" w:rsidRPr="0021276D" w:rsidRDefault="00DE086C">
      <w:pPr>
        <w:numPr>
          <w:ilvl w:val="0"/>
          <w:numId w:val="28"/>
        </w:numPr>
        <w:spacing w:after="0"/>
        <w:jc w:val="both"/>
        <w:rPr>
          <w:rFonts w:ascii="Arial" w:hAnsi="Arial" w:cs="Arial"/>
        </w:rPr>
      </w:pPr>
      <w:r w:rsidRPr="0021276D">
        <w:rPr>
          <w:rFonts w:ascii="Arial" w:hAnsi="Arial" w:cs="Arial"/>
        </w:rPr>
        <w:t xml:space="preserve">Sri Kusumadewi, Artificial Intelligence (Teknik dan </w:t>
      </w:r>
      <w:proofErr w:type="spellStart"/>
      <w:r w:rsidRPr="0021276D">
        <w:rPr>
          <w:rFonts w:ascii="Arial" w:hAnsi="Arial" w:cs="Arial"/>
        </w:rPr>
        <w:t>Aplikasinya</w:t>
      </w:r>
      <w:proofErr w:type="spellEnd"/>
      <w:r w:rsidRPr="0021276D">
        <w:rPr>
          <w:rFonts w:ascii="Arial" w:hAnsi="Arial" w:cs="Arial"/>
        </w:rPr>
        <w:t xml:space="preserve">), </w:t>
      </w:r>
      <w:proofErr w:type="spellStart"/>
      <w:r w:rsidRPr="0021276D">
        <w:rPr>
          <w:rFonts w:ascii="Arial" w:hAnsi="Arial" w:cs="Arial"/>
        </w:rPr>
        <w:t>Graha</w:t>
      </w:r>
      <w:proofErr w:type="spellEnd"/>
      <w:r w:rsidRPr="0021276D">
        <w:rPr>
          <w:rFonts w:ascii="Arial" w:hAnsi="Arial" w:cs="Arial"/>
        </w:rPr>
        <w:t xml:space="preserve"> Ilmu, Yogyakarta.</w:t>
      </w:r>
    </w:p>
    <w:p w14:paraId="668D6020" w14:textId="77777777" w:rsidR="00DE086C" w:rsidRPr="0021276D" w:rsidRDefault="00DE086C">
      <w:pPr>
        <w:numPr>
          <w:ilvl w:val="0"/>
          <w:numId w:val="28"/>
        </w:numPr>
        <w:spacing w:after="0"/>
        <w:jc w:val="both"/>
        <w:rPr>
          <w:rFonts w:ascii="Arial" w:hAnsi="Arial" w:cs="Arial"/>
        </w:rPr>
      </w:pPr>
      <w:r w:rsidRPr="0021276D">
        <w:rPr>
          <w:rFonts w:ascii="Arial" w:hAnsi="Arial" w:cs="Arial"/>
        </w:rPr>
        <w:t xml:space="preserve">Ali Zaki, 2008, E-life Style </w:t>
      </w:r>
      <w:proofErr w:type="spellStart"/>
      <w:r w:rsidRPr="0021276D">
        <w:rPr>
          <w:rFonts w:ascii="Arial" w:hAnsi="Arial" w:cs="Arial"/>
        </w:rPr>
        <w:t>Memanfaatkan</w:t>
      </w:r>
      <w:proofErr w:type="spellEnd"/>
      <w:r w:rsidRPr="0021276D">
        <w:rPr>
          <w:rFonts w:ascii="Arial" w:hAnsi="Arial" w:cs="Arial"/>
        </w:rPr>
        <w:t xml:space="preserve"> </w:t>
      </w:r>
      <w:proofErr w:type="spellStart"/>
      <w:r w:rsidRPr="0021276D">
        <w:rPr>
          <w:rFonts w:ascii="Arial" w:hAnsi="Arial" w:cs="Arial"/>
        </w:rPr>
        <w:t>Perangkat</w:t>
      </w:r>
      <w:proofErr w:type="spellEnd"/>
      <w:r w:rsidRPr="0021276D">
        <w:rPr>
          <w:rFonts w:ascii="Arial" w:hAnsi="Arial" w:cs="Arial"/>
        </w:rPr>
        <w:t xml:space="preserve"> Tek Digital, </w:t>
      </w:r>
      <w:proofErr w:type="spellStart"/>
      <w:r w:rsidRPr="0021276D">
        <w:rPr>
          <w:rFonts w:ascii="Arial" w:hAnsi="Arial" w:cs="Arial"/>
        </w:rPr>
        <w:t>Salemba</w:t>
      </w:r>
      <w:proofErr w:type="spellEnd"/>
      <w:r w:rsidRPr="0021276D">
        <w:rPr>
          <w:rFonts w:ascii="Arial" w:hAnsi="Arial" w:cs="Arial"/>
        </w:rPr>
        <w:t xml:space="preserve"> </w:t>
      </w:r>
      <w:proofErr w:type="spellStart"/>
      <w:r w:rsidRPr="0021276D">
        <w:rPr>
          <w:rFonts w:ascii="Arial" w:hAnsi="Arial" w:cs="Arial"/>
        </w:rPr>
        <w:t>Infotek</w:t>
      </w:r>
      <w:proofErr w:type="spellEnd"/>
      <w:r w:rsidRPr="0021276D">
        <w:rPr>
          <w:rFonts w:ascii="Arial" w:hAnsi="Arial" w:cs="Arial"/>
        </w:rPr>
        <w:t>, Jakarta.</w:t>
      </w:r>
    </w:p>
    <w:p w14:paraId="58AD889C" w14:textId="77777777" w:rsidR="00DE086C" w:rsidRPr="0021276D" w:rsidRDefault="00DE086C">
      <w:pPr>
        <w:numPr>
          <w:ilvl w:val="0"/>
          <w:numId w:val="28"/>
        </w:numPr>
        <w:spacing w:after="0"/>
        <w:jc w:val="both"/>
        <w:rPr>
          <w:rFonts w:ascii="Arial" w:hAnsi="Arial" w:cs="Arial"/>
        </w:rPr>
      </w:pPr>
      <w:proofErr w:type="spellStart"/>
      <w:r w:rsidRPr="0021276D">
        <w:rPr>
          <w:rFonts w:ascii="Arial" w:hAnsi="Arial" w:cs="Arial"/>
        </w:rPr>
        <w:t>Madcoms</w:t>
      </w:r>
      <w:proofErr w:type="spellEnd"/>
      <w:r w:rsidRPr="0021276D">
        <w:rPr>
          <w:rFonts w:ascii="Arial" w:hAnsi="Arial" w:cs="Arial"/>
        </w:rPr>
        <w:t xml:space="preserve">, 2016, </w:t>
      </w:r>
      <w:proofErr w:type="spellStart"/>
      <w:r w:rsidRPr="0021276D">
        <w:rPr>
          <w:rFonts w:ascii="Arial" w:hAnsi="Arial" w:cs="Arial"/>
        </w:rPr>
        <w:t>Belajar</w:t>
      </w:r>
      <w:proofErr w:type="spellEnd"/>
      <w:r w:rsidRPr="0021276D">
        <w:rPr>
          <w:rFonts w:ascii="Arial" w:hAnsi="Arial" w:cs="Arial"/>
        </w:rPr>
        <w:t xml:space="preserve"> </w:t>
      </w:r>
      <w:proofErr w:type="spellStart"/>
      <w:r w:rsidRPr="0021276D">
        <w:rPr>
          <w:rFonts w:ascii="Arial" w:hAnsi="Arial" w:cs="Arial"/>
        </w:rPr>
        <w:t>Sendiri</w:t>
      </w:r>
      <w:proofErr w:type="spellEnd"/>
      <w:r w:rsidRPr="0021276D">
        <w:rPr>
          <w:rFonts w:ascii="Arial" w:hAnsi="Arial" w:cs="Arial"/>
        </w:rPr>
        <w:t xml:space="preserve"> </w:t>
      </w:r>
      <w:proofErr w:type="spellStart"/>
      <w:r w:rsidRPr="0021276D">
        <w:rPr>
          <w:rFonts w:ascii="Arial" w:hAnsi="Arial" w:cs="Arial"/>
        </w:rPr>
        <w:t>Mengenal</w:t>
      </w:r>
      <w:proofErr w:type="spellEnd"/>
      <w:r w:rsidRPr="0021276D">
        <w:rPr>
          <w:rFonts w:ascii="Arial" w:hAnsi="Arial" w:cs="Arial"/>
        </w:rPr>
        <w:t xml:space="preserve"> </w:t>
      </w:r>
      <w:proofErr w:type="spellStart"/>
      <w:r w:rsidRPr="0021276D">
        <w:rPr>
          <w:rFonts w:ascii="Arial" w:hAnsi="Arial" w:cs="Arial"/>
        </w:rPr>
        <w:t>Mencegah</w:t>
      </w:r>
      <w:proofErr w:type="spellEnd"/>
      <w:r w:rsidRPr="0021276D">
        <w:rPr>
          <w:rFonts w:ascii="Arial" w:hAnsi="Arial" w:cs="Arial"/>
        </w:rPr>
        <w:t xml:space="preserve"> </w:t>
      </w:r>
      <w:proofErr w:type="spellStart"/>
      <w:r w:rsidRPr="0021276D">
        <w:rPr>
          <w:rFonts w:ascii="Arial" w:hAnsi="Arial" w:cs="Arial"/>
        </w:rPr>
        <w:t>Membasmi</w:t>
      </w:r>
      <w:proofErr w:type="spellEnd"/>
      <w:r w:rsidRPr="0021276D">
        <w:rPr>
          <w:rFonts w:ascii="Arial" w:hAnsi="Arial" w:cs="Arial"/>
        </w:rPr>
        <w:t xml:space="preserve"> Virus </w:t>
      </w:r>
      <w:proofErr w:type="spellStart"/>
      <w:r w:rsidRPr="0021276D">
        <w:rPr>
          <w:rFonts w:ascii="Arial" w:hAnsi="Arial" w:cs="Arial"/>
        </w:rPr>
        <w:t>Komputer</w:t>
      </w:r>
      <w:proofErr w:type="spellEnd"/>
      <w:r w:rsidRPr="0021276D">
        <w:rPr>
          <w:rFonts w:ascii="Arial" w:hAnsi="Arial" w:cs="Arial"/>
        </w:rPr>
        <w:t xml:space="preserve"> </w:t>
      </w:r>
      <w:proofErr w:type="spellStart"/>
      <w:r w:rsidRPr="0021276D">
        <w:rPr>
          <w:rFonts w:ascii="Arial" w:hAnsi="Arial" w:cs="Arial"/>
        </w:rPr>
        <w:t>Untuk</w:t>
      </w:r>
      <w:proofErr w:type="spellEnd"/>
      <w:r w:rsidRPr="0021276D">
        <w:rPr>
          <w:rFonts w:ascii="Arial" w:hAnsi="Arial" w:cs="Arial"/>
        </w:rPr>
        <w:t xml:space="preserve"> </w:t>
      </w:r>
      <w:proofErr w:type="spellStart"/>
      <w:r w:rsidRPr="0021276D">
        <w:rPr>
          <w:rFonts w:ascii="Arial" w:hAnsi="Arial" w:cs="Arial"/>
        </w:rPr>
        <w:t>Semua</w:t>
      </w:r>
      <w:proofErr w:type="spellEnd"/>
      <w:r w:rsidRPr="0021276D">
        <w:rPr>
          <w:rFonts w:ascii="Arial" w:hAnsi="Arial" w:cs="Arial"/>
        </w:rPr>
        <w:t xml:space="preserve"> Orang, ANDI, Yogyakarta</w:t>
      </w:r>
    </w:p>
    <w:p w14:paraId="6A64CFC5" w14:textId="3A5129FD" w:rsidR="00DE086C" w:rsidRPr="0021276D" w:rsidRDefault="000323C4">
      <w:pPr>
        <w:numPr>
          <w:ilvl w:val="0"/>
          <w:numId w:val="28"/>
        </w:numPr>
        <w:spacing w:after="0"/>
        <w:jc w:val="both"/>
        <w:rPr>
          <w:rFonts w:ascii="Arial" w:hAnsi="Arial" w:cs="Arial"/>
          <w:bCs/>
        </w:rPr>
      </w:pPr>
      <w:hyperlink r:id="rId66" w:history="1">
        <w:r w:rsidRPr="00F6058F">
          <w:rPr>
            <w:rStyle w:val="Hyperlink"/>
            <w:rFonts w:ascii="Arial" w:hAnsi="Arial" w:cs="Arial"/>
            <w:bCs/>
          </w:rPr>
          <w:t>https://siniera.com/</w:t>
        </w:r>
      </w:hyperlink>
    </w:p>
    <w:p w14:paraId="6388E12C" w14:textId="4E9E39A3" w:rsidR="00CF4448" w:rsidRPr="0021276D" w:rsidRDefault="00CF4448">
      <w:pPr>
        <w:numPr>
          <w:ilvl w:val="0"/>
          <w:numId w:val="28"/>
        </w:numPr>
        <w:spacing w:after="0"/>
        <w:jc w:val="both"/>
        <w:rPr>
          <w:rStyle w:val="Hyperlink"/>
          <w:rFonts w:ascii="Arial" w:hAnsi="Arial" w:cs="Arial"/>
          <w:bCs/>
          <w:color w:val="auto"/>
          <w:u w:val="none"/>
        </w:rPr>
      </w:pPr>
      <w:r w:rsidRPr="0021276D">
        <w:rPr>
          <w:rStyle w:val="Hyperlink"/>
          <w:rFonts w:ascii="Arial" w:hAnsi="Arial" w:cs="Arial"/>
          <w:bCs/>
        </w:rPr>
        <w:t>Sijahe.com</w:t>
      </w:r>
    </w:p>
    <w:p w14:paraId="4F70CB38" w14:textId="05A85E5B" w:rsidR="00073CCC" w:rsidRPr="0021276D" w:rsidRDefault="00073CCC">
      <w:pPr>
        <w:numPr>
          <w:ilvl w:val="0"/>
          <w:numId w:val="28"/>
        </w:numPr>
        <w:spacing w:after="0"/>
        <w:jc w:val="both"/>
        <w:rPr>
          <w:rStyle w:val="Hyperlink"/>
          <w:rFonts w:ascii="Arial" w:hAnsi="Arial" w:cs="Arial"/>
          <w:bCs/>
          <w:color w:val="auto"/>
          <w:u w:val="none"/>
        </w:rPr>
      </w:pPr>
      <w:r w:rsidRPr="0021276D">
        <w:rPr>
          <w:rStyle w:val="Hyperlink"/>
          <w:rFonts w:ascii="Arial" w:hAnsi="Arial" w:cs="Arial"/>
          <w:bCs/>
        </w:rPr>
        <w:t>Siobal.sijahe.com</w:t>
      </w:r>
    </w:p>
    <w:p w14:paraId="3F924879" w14:textId="18D59794" w:rsidR="00073CCC" w:rsidRPr="0021276D" w:rsidRDefault="00073CCC">
      <w:pPr>
        <w:numPr>
          <w:ilvl w:val="0"/>
          <w:numId w:val="28"/>
        </w:numPr>
        <w:spacing w:after="0"/>
        <w:jc w:val="both"/>
        <w:rPr>
          <w:rStyle w:val="Hyperlink"/>
          <w:rFonts w:ascii="Arial" w:hAnsi="Arial" w:cs="Arial"/>
          <w:bCs/>
          <w:color w:val="auto"/>
          <w:u w:val="none"/>
        </w:rPr>
      </w:pPr>
      <w:r w:rsidRPr="0021276D">
        <w:rPr>
          <w:rStyle w:val="Hyperlink"/>
          <w:rFonts w:ascii="Arial" w:hAnsi="Arial" w:cs="Arial"/>
          <w:bCs/>
        </w:rPr>
        <w:t>Sifita.sijahe.com</w:t>
      </w:r>
    </w:p>
    <w:p w14:paraId="190ED392" w14:textId="77777777" w:rsidR="0021276D" w:rsidRPr="0021276D" w:rsidRDefault="0021276D" w:rsidP="00E11E5D">
      <w:pPr>
        <w:pStyle w:val="ListParagraph"/>
        <w:spacing w:after="0"/>
        <w:jc w:val="both"/>
        <w:rPr>
          <w:rFonts w:ascii="Arial" w:hAnsi="Arial" w:cs="Arial"/>
          <w:lang w:val="fi-FI"/>
        </w:rPr>
      </w:pPr>
    </w:p>
    <w:tbl>
      <w:tblPr>
        <w:tblStyle w:val="TableGrid"/>
        <w:tblW w:w="0" w:type="auto"/>
        <w:tblInd w:w="108" w:type="dxa"/>
        <w:tblLook w:val="04A0" w:firstRow="1" w:lastRow="0" w:firstColumn="1" w:lastColumn="0" w:noHBand="0" w:noVBand="1"/>
      </w:tblPr>
      <w:tblGrid>
        <w:gridCol w:w="8897"/>
      </w:tblGrid>
      <w:tr w:rsidR="00463158" w:rsidRPr="0021276D" w14:paraId="024C04B8" w14:textId="77777777" w:rsidTr="00404E18">
        <w:tc>
          <w:tcPr>
            <w:tcW w:w="9242" w:type="dxa"/>
          </w:tcPr>
          <w:p w14:paraId="2611573A" w14:textId="12C0E7C2" w:rsidR="00463158" w:rsidRPr="0021276D" w:rsidRDefault="00CF4448" w:rsidP="00E11E5D">
            <w:pPr>
              <w:spacing w:line="276" w:lineRule="auto"/>
              <w:jc w:val="center"/>
              <w:rPr>
                <w:rFonts w:ascii="Arial" w:hAnsi="Arial" w:cs="Arial"/>
              </w:rPr>
            </w:pPr>
            <w:r w:rsidRPr="0021276D">
              <w:rPr>
                <w:rFonts w:ascii="Arial" w:hAnsi="Arial" w:cs="Arial"/>
                <w:b/>
              </w:rPr>
              <w:t>8</w:t>
            </w:r>
            <w:r w:rsidR="00463158" w:rsidRPr="0021276D">
              <w:rPr>
                <w:rFonts w:ascii="Arial" w:hAnsi="Arial" w:cs="Arial"/>
                <w:b/>
              </w:rPr>
              <w:t xml:space="preserve">. </w:t>
            </w:r>
            <w:proofErr w:type="spellStart"/>
            <w:r w:rsidR="00463158" w:rsidRPr="0021276D">
              <w:rPr>
                <w:rFonts w:ascii="Arial" w:hAnsi="Arial" w:cs="Arial"/>
                <w:b/>
              </w:rPr>
              <w:t>Kriteria</w:t>
            </w:r>
            <w:proofErr w:type="spellEnd"/>
            <w:r w:rsidR="00463158" w:rsidRPr="0021276D">
              <w:rPr>
                <w:rFonts w:ascii="Arial" w:hAnsi="Arial" w:cs="Arial"/>
                <w:b/>
              </w:rPr>
              <w:t xml:space="preserve"> </w:t>
            </w:r>
            <w:proofErr w:type="spellStart"/>
            <w:r w:rsidR="00463158" w:rsidRPr="0021276D">
              <w:rPr>
                <w:rFonts w:ascii="Arial" w:hAnsi="Arial" w:cs="Arial"/>
                <w:b/>
              </w:rPr>
              <w:t>Penilaian</w:t>
            </w:r>
            <w:proofErr w:type="spellEnd"/>
          </w:p>
        </w:tc>
      </w:tr>
    </w:tbl>
    <w:p w14:paraId="395DC69C" w14:textId="77777777" w:rsidR="00463158" w:rsidRPr="0021276D" w:rsidRDefault="00463158" w:rsidP="00E11E5D">
      <w:pPr>
        <w:spacing w:after="0"/>
        <w:ind w:firstLine="540"/>
        <w:jc w:val="both"/>
        <w:rPr>
          <w:rFonts w:ascii="Arial" w:hAnsi="Arial" w:cs="Arial"/>
          <w:lang w:val="sv-SE"/>
        </w:rPr>
      </w:pPr>
      <w:r w:rsidRPr="0021276D">
        <w:rPr>
          <w:rFonts w:ascii="Arial" w:hAnsi="Arial" w:cs="Arial"/>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1452"/>
        <w:gridCol w:w="1701"/>
      </w:tblGrid>
      <w:tr w:rsidR="00463158" w:rsidRPr="0021276D" w14:paraId="4C8B5E97" w14:textId="77777777" w:rsidTr="00404E18">
        <w:trPr>
          <w:jc w:val="center"/>
        </w:trPr>
        <w:tc>
          <w:tcPr>
            <w:tcW w:w="1524" w:type="dxa"/>
          </w:tcPr>
          <w:p w14:paraId="5D991841" w14:textId="77777777" w:rsidR="00463158" w:rsidRPr="0021276D" w:rsidRDefault="00463158" w:rsidP="00E11E5D">
            <w:pPr>
              <w:spacing w:after="0"/>
              <w:jc w:val="both"/>
              <w:rPr>
                <w:rFonts w:ascii="Arial" w:hAnsi="Arial" w:cs="Arial"/>
                <w:lang w:val="id-ID"/>
              </w:rPr>
            </w:pPr>
            <w:r w:rsidRPr="0021276D">
              <w:rPr>
                <w:rFonts w:ascii="Arial" w:hAnsi="Arial" w:cs="Arial"/>
                <w:lang w:val="id-ID"/>
              </w:rPr>
              <w:t>Nilai</w:t>
            </w:r>
          </w:p>
        </w:tc>
        <w:tc>
          <w:tcPr>
            <w:tcW w:w="1452" w:type="dxa"/>
          </w:tcPr>
          <w:p w14:paraId="55444E54" w14:textId="77777777" w:rsidR="00463158" w:rsidRPr="0021276D" w:rsidRDefault="00463158" w:rsidP="00E11E5D">
            <w:pPr>
              <w:spacing w:after="0"/>
              <w:jc w:val="both"/>
              <w:rPr>
                <w:rFonts w:ascii="Arial" w:hAnsi="Arial" w:cs="Arial"/>
                <w:lang w:val="id-ID"/>
              </w:rPr>
            </w:pPr>
            <w:r w:rsidRPr="0021276D">
              <w:rPr>
                <w:rFonts w:ascii="Arial" w:hAnsi="Arial" w:cs="Arial"/>
                <w:lang w:val="id-ID"/>
              </w:rPr>
              <w:t>Poin</w:t>
            </w:r>
          </w:p>
        </w:tc>
        <w:tc>
          <w:tcPr>
            <w:tcW w:w="1701" w:type="dxa"/>
          </w:tcPr>
          <w:p w14:paraId="387DC8C1" w14:textId="77777777" w:rsidR="00463158" w:rsidRPr="0021276D" w:rsidRDefault="00463158" w:rsidP="00E11E5D">
            <w:pPr>
              <w:spacing w:after="0"/>
              <w:jc w:val="both"/>
              <w:rPr>
                <w:rFonts w:ascii="Arial" w:hAnsi="Arial" w:cs="Arial"/>
                <w:lang w:val="id-ID"/>
              </w:rPr>
            </w:pPr>
            <w:r w:rsidRPr="0021276D">
              <w:rPr>
                <w:rFonts w:ascii="Arial" w:hAnsi="Arial" w:cs="Arial"/>
                <w:lang w:val="id-ID"/>
              </w:rPr>
              <w:t>Range</w:t>
            </w:r>
          </w:p>
        </w:tc>
      </w:tr>
      <w:tr w:rsidR="00463158" w:rsidRPr="0021276D" w14:paraId="0119C843" w14:textId="77777777" w:rsidTr="00404E18">
        <w:trPr>
          <w:jc w:val="center"/>
        </w:trPr>
        <w:tc>
          <w:tcPr>
            <w:tcW w:w="1524" w:type="dxa"/>
          </w:tcPr>
          <w:p w14:paraId="19B8B5D4" w14:textId="77777777" w:rsidR="00463158" w:rsidRPr="0021276D" w:rsidRDefault="00463158" w:rsidP="00E11E5D">
            <w:pPr>
              <w:spacing w:after="0"/>
              <w:jc w:val="both"/>
              <w:rPr>
                <w:rFonts w:ascii="Arial" w:hAnsi="Arial" w:cs="Arial"/>
                <w:lang w:val="id-ID"/>
              </w:rPr>
            </w:pPr>
            <w:r w:rsidRPr="0021276D">
              <w:rPr>
                <w:rFonts w:ascii="Arial" w:hAnsi="Arial" w:cs="Arial"/>
                <w:lang w:val="id-ID"/>
              </w:rPr>
              <w:t>A</w:t>
            </w:r>
          </w:p>
        </w:tc>
        <w:tc>
          <w:tcPr>
            <w:tcW w:w="1452" w:type="dxa"/>
          </w:tcPr>
          <w:p w14:paraId="5E2439DD" w14:textId="77777777" w:rsidR="00463158" w:rsidRPr="0021276D" w:rsidRDefault="00463158" w:rsidP="00E11E5D">
            <w:pPr>
              <w:spacing w:after="0"/>
              <w:jc w:val="both"/>
              <w:rPr>
                <w:rFonts w:ascii="Arial" w:hAnsi="Arial" w:cs="Arial"/>
                <w:lang w:val="id-ID"/>
              </w:rPr>
            </w:pPr>
            <w:r w:rsidRPr="0021276D">
              <w:rPr>
                <w:rFonts w:ascii="Arial" w:hAnsi="Arial" w:cs="Arial"/>
                <w:lang w:val="id-ID"/>
              </w:rPr>
              <w:t>4</w:t>
            </w:r>
          </w:p>
        </w:tc>
        <w:tc>
          <w:tcPr>
            <w:tcW w:w="1701" w:type="dxa"/>
          </w:tcPr>
          <w:p w14:paraId="2ECCC7CD" w14:textId="77777777" w:rsidR="00463158" w:rsidRPr="0021276D" w:rsidRDefault="00463158" w:rsidP="00E11E5D">
            <w:pPr>
              <w:spacing w:after="0"/>
              <w:jc w:val="both"/>
              <w:rPr>
                <w:rFonts w:ascii="Arial" w:hAnsi="Arial" w:cs="Arial"/>
                <w:lang w:val="id-ID"/>
              </w:rPr>
            </w:pPr>
            <w:r w:rsidRPr="0021276D">
              <w:rPr>
                <w:rFonts w:ascii="Arial" w:hAnsi="Arial" w:cs="Arial"/>
                <w:lang w:val="id-ID"/>
              </w:rPr>
              <w:t>85-100</w:t>
            </w:r>
          </w:p>
        </w:tc>
      </w:tr>
      <w:tr w:rsidR="00463158" w:rsidRPr="0021276D" w14:paraId="7BA89288" w14:textId="77777777" w:rsidTr="00404E18">
        <w:trPr>
          <w:jc w:val="center"/>
        </w:trPr>
        <w:tc>
          <w:tcPr>
            <w:tcW w:w="1524" w:type="dxa"/>
          </w:tcPr>
          <w:p w14:paraId="55245C13" w14:textId="77777777" w:rsidR="00463158" w:rsidRPr="0021276D" w:rsidRDefault="00463158" w:rsidP="00E11E5D">
            <w:pPr>
              <w:spacing w:after="0"/>
              <w:jc w:val="both"/>
              <w:rPr>
                <w:rFonts w:ascii="Arial" w:hAnsi="Arial" w:cs="Arial"/>
                <w:lang w:val="id-ID"/>
              </w:rPr>
            </w:pPr>
            <w:r w:rsidRPr="0021276D">
              <w:rPr>
                <w:rFonts w:ascii="Arial" w:hAnsi="Arial" w:cs="Arial"/>
                <w:lang w:val="id-ID"/>
              </w:rPr>
              <w:t>AB</w:t>
            </w:r>
          </w:p>
        </w:tc>
        <w:tc>
          <w:tcPr>
            <w:tcW w:w="1452" w:type="dxa"/>
          </w:tcPr>
          <w:p w14:paraId="6EED2569" w14:textId="77777777" w:rsidR="00463158" w:rsidRPr="0021276D" w:rsidRDefault="00463158" w:rsidP="00E11E5D">
            <w:pPr>
              <w:spacing w:after="0"/>
              <w:jc w:val="both"/>
              <w:rPr>
                <w:rFonts w:ascii="Arial" w:hAnsi="Arial" w:cs="Arial"/>
                <w:lang w:val="id-ID"/>
              </w:rPr>
            </w:pPr>
            <w:r w:rsidRPr="0021276D">
              <w:rPr>
                <w:rFonts w:ascii="Arial" w:hAnsi="Arial" w:cs="Arial"/>
                <w:lang w:val="id-ID"/>
              </w:rPr>
              <w:t>3,5</w:t>
            </w:r>
          </w:p>
        </w:tc>
        <w:tc>
          <w:tcPr>
            <w:tcW w:w="1701" w:type="dxa"/>
          </w:tcPr>
          <w:p w14:paraId="1AC110A7" w14:textId="77777777" w:rsidR="00463158" w:rsidRPr="0021276D" w:rsidRDefault="00463158" w:rsidP="00E11E5D">
            <w:pPr>
              <w:spacing w:after="0"/>
              <w:jc w:val="both"/>
              <w:rPr>
                <w:rFonts w:ascii="Arial" w:hAnsi="Arial" w:cs="Arial"/>
                <w:lang w:val="id-ID"/>
              </w:rPr>
            </w:pPr>
            <w:r w:rsidRPr="0021276D">
              <w:rPr>
                <w:rFonts w:ascii="Arial" w:hAnsi="Arial" w:cs="Arial"/>
                <w:lang w:val="id-ID"/>
              </w:rPr>
              <w:t>79-84</w:t>
            </w:r>
          </w:p>
        </w:tc>
      </w:tr>
      <w:tr w:rsidR="00463158" w:rsidRPr="0021276D" w14:paraId="768D0703" w14:textId="77777777" w:rsidTr="00404E18">
        <w:trPr>
          <w:jc w:val="center"/>
        </w:trPr>
        <w:tc>
          <w:tcPr>
            <w:tcW w:w="1524" w:type="dxa"/>
          </w:tcPr>
          <w:p w14:paraId="0D0A70A2" w14:textId="77777777" w:rsidR="00463158" w:rsidRPr="0021276D" w:rsidRDefault="00463158" w:rsidP="00E11E5D">
            <w:pPr>
              <w:spacing w:after="0"/>
              <w:jc w:val="both"/>
              <w:rPr>
                <w:rFonts w:ascii="Arial" w:hAnsi="Arial" w:cs="Arial"/>
                <w:lang w:val="id-ID"/>
              </w:rPr>
            </w:pPr>
            <w:r w:rsidRPr="0021276D">
              <w:rPr>
                <w:rFonts w:ascii="Arial" w:hAnsi="Arial" w:cs="Arial"/>
                <w:lang w:val="id-ID"/>
              </w:rPr>
              <w:t>B</w:t>
            </w:r>
          </w:p>
        </w:tc>
        <w:tc>
          <w:tcPr>
            <w:tcW w:w="1452" w:type="dxa"/>
          </w:tcPr>
          <w:p w14:paraId="648FA8D4" w14:textId="77777777" w:rsidR="00463158" w:rsidRPr="0021276D" w:rsidRDefault="00463158" w:rsidP="00E11E5D">
            <w:pPr>
              <w:spacing w:after="0"/>
              <w:jc w:val="both"/>
              <w:rPr>
                <w:rFonts w:ascii="Arial" w:hAnsi="Arial" w:cs="Arial"/>
                <w:lang w:val="id-ID"/>
              </w:rPr>
            </w:pPr>
            <w:r w:rsidRPr="0021276D">
              <w:rPr>
                <w:rFonts w:ascii="Arial" w:hAnsi="Arial" w:cs="Arial"/>
                <w:lang w:val="id-ID"/>
              </w:rPr>
              <w:t>3</w:t>
            </w:r>
          </w:p>
        </w:tc>
        <w:tc>
          <w:tcPr>
            <w:tcW w:w="1701" w:type="dxa"/>
          </w:tcPr>
          <w:p w14:paraId="764CACC5" w14:textId="77777777" w:rsidR="00463158" w:rsidRPr="0021276D" w:rsidRDefault="00463158" w:rsidP="00E11E5D">
            <w:pPr>
              <w:spacing w:after="0"/>
              <w:jc w:val="both"/>
              <w:rPr>
                <w:rFonts w:ascii="Arial" w:hAnsi="Arial" w:cs="Arial"/>
                <w:lang w:val="id-ID"/>
              </w:rPr>
            </w:pPr>
            <w:r w:rsidRPr="0021276D">
              <w:rPr>
                <w:rFonts w:ascii="Arial" w:hAnsi="Arial" w:cs="Arial"/>
                <w:lang w:val="id-ID"/>
              </w:rPr>
              <w:t>73-78</w:t>
            </w:r>
          </w:p>
        </w:tc>
      </w:tr>
      <w:tr w:rsidR="00463158" w:rsidRPr="0021276D" w14:paraId="79D6A173" w14:textId="77777777" w:rsidTr="00404E18">
        <w:trPr>
          <w:jc w:val="center"/>
        </w:trPr>
        <w:tc>
          <w:tcPr>
            <w:tcW w:w="1524" w:type="dxa"/>
          </w:tcPr>
          <w:p w14:paraId="1B52EB43" w14:textId="77777777" w:rsidR="00463158" w:rsidRPr="0021276D" w:rsidRDefault="00463158" w:rsidP="00E11E5D">
            <w:pPr>
              <w:spacing w:after="0"/>
              <w:jc w:val="both"/>
              <w:rPr>
                <w:rFonts w:ascii="Arial" w:hAnsi="Arial" w:cs="Arial"/>
                <w:lang w:val="id-ID"/>
              </w:rPr>
            </w:pPr>
            <w:r w:rsidRPr="0021276D">
              <w:rPr>
                <w:rFonts w:ascii="Arial" w:hAnsi="Arial" w:cs="Arial"/>
                <w:lang w:val="id-ID"/>
              </w:rPr>
              <w:t>BC</w:t>
            </w:r>
          </w:p>
        </w:tc>
        <w:tc>
          <w:tcPr>
            <w:tcW w:w="1452" w:type="dxa"/>
          </w:tcPr>
          <w:p w14:paraId="571835D7" w14:textId="77777777" w:rsidR="00463158" w:rsidRPr="0021276D" w:rsidRDefault="00463158" w:rsidP="00E11E5D">
            <w:pPr>
              <w:spacing w:after="0"/>
              <w:jc w:val="both"/>
              <w:rPr>
                <w:rFonts w:ascii="Arial" w:hAnsi="Arial" w:cs="Arial"/>
                <w:lang w:val="id-ID"/>
              </w:rPr>
            </w:pPr>
            <w:r w:rsidRPr="0021276D">
              <w:rPr>
                <w:rFonts w:ascii="Arial" w:hAnsi="Arial" w:cs="Arial"/>
                <w:lang w:val="id-ID"/>
              </w:rPr>
              <w:t>2,5</w:t>
            </w:r>
          </w:p>
        </w:tc>
        <w:tc>
          <w:tcPr>
            <w:tcW w:w="1701" w:type="dxa"/>
          </w:tcPr>
          <w:p w14:paraId="56D66467" w14:textId="77777777" w:rsidR="00463158" w:rsidRPr="0021276D" w:rsidRDefault="00463158" w:rsidP="00E11E5D">
            <w:pPr>
              <w:spacing w:after="0"/>
              <w:jc w:val="both"/>
              <w:rPr>
                <w:rFonts w:ascii="Arial" w:hAnsi="Arial" w:cs="Arial"/>
                <w:lang w:val="id-ID"/>
              </w:rPr>
            </w:pPr>
            <w:r w:rsidRPr="0021276D">
              <w:rPr>
                <w:rFonts w:ascii="Arial" w:hAnsi="Arial" w:cs="Arial"/>
                <w:lang w:val="id-ID"/>
              </w:rPr>
              <w:t>67-72</w:t>
            </w:r>
          </w:p>
        </w:tc>
      </w:tr>
      <w:tr w:rsidR="00463158" w:rsidRPr="0021276D" w14:paraId="3ACC3007" w14:textId="77777777" w:rsidTr="00404E18">
        <w:trPr>
          <w:jc w:val="center"/>
        </w:trPr>
        <w:tc>
          <w:tcPr>
            <w:tcW w:w="1524" w:type="dxa"/>
          </w:tcPr>
          <w:p w14:paraId="39FCB768" w14:textId="77777777" w:rsidR="00463158" w:rsidRPr="0021276D" w:rsidRDefault="00463158" w:rsidP="00E11E5D">
            <w:pPr>
              <w:spacing w:after="0"/>
              <w:jc w:val="both"/>
              <w:rPr>
                <w:rFonts w:ascii="Arial" w:hAnsi="Arial" w:cs="Arial"/>
                <w:lang w:val="id-ID"/>
              </w:rPr>
            </w:pPr>
            <w:r w:rsidRPr="0021276D">
              <w:rPr>
                <w:rFonts w:ascii="Arial" w:hAnsi="Arial" w:cs="Arial"/>
                <w:lang w:val="id-ID"/>
              </w:rPr>
              <w:t>C</w:t>
            </w:r>
          </w:p>
        </w:tc>
        <w:tc>
          <w:tcPr>
            <w:tcW w:w="1452" w:type="dxa"/>
          </w:tcPr>
          <w:p w14:paraId="2F14E9B9" w14:textId="77777777" w:rsidR="00463158" w:rsidRPr="0021276D" w:rsidRDefault="00463158" w:rsidP="00E11E5D">
            <w:pPr>
              <w:spacing w:after="0"/>
              <w:jc w:val="both"/>
              <w:rPr>
                <w:rFonts w:ascii="Arial" w:hAnsi="Arial" w:cs="Arial"/>
                <w:lang w:val="id-ID"/>
              </w:rPr>
            </w:pPr>
            <w:r w:rsidRPr="0021276D">
              <w:rPr>
                <w:rFonts w:ascii="Arial" w:hAnsi="Arial" w:cs="Arial"/>
                <w:lang w:val="id-ID"/>
              </w:rPr>
              <w:t>2</w:t>
            </w:r>
          </w:p>
        </w:tc>
        <w:tc>
          <w:tcPr>
            <w:tcW w:w="1701" w:type="dxa"/>
          </w:tcPr>
          <w:p w14:paraId="505728FC" w14:textId="77777777" w:rsidR="00463158" w:rsidRPr="0021276D" w:rsidRDefault="00463158" w:rsidP="00E11E5D">
            <w:pPr>
              <w:spacing w:after="0"/>
              <w:jc w:val="both"/>
              <w:rPr>
                <w:rFonts w:ascii="Arial" w:hAnsi="Arial" w:cs="Arial"/>
                <w:lang w:val="id-ID"/>
              </w:rPr>
            </w:pPr>
            <w:r w:rsidRPr="0021276D">
              <w:rPr>
                <w:rFonts w:ascii="Arial" w:hAnsi="Arial" w:cs="Arial"/>
                <w:lang w:val="id-ID"/>
              </w:rPr>
              <w:t>61-66</w:t>
            </w:r>
          </w:p>
        </w:tc>
      </w:tr>
      <w:tr w:rsidR="00463158" w:rsidRPr="0021276D" w14:paraId="17211FEC" w14:textId="77777777" w:rsidTr="00404E18">
        <w:trPr>
          <w:jc w:val="center"/>
        </w:trPr>
        <w:tc>
          <w:tcPr>
            <w:tcW w:w="1524" w:type="dxa"/>
          </w:tcPr>
          <w:p w14:paraId="465B4646" w14:textId="77777777" w:rsidR="00463158" w:rsidRPr="0021276D" w:rsidRDefault="00463158" w:rsidP="00E11E5D">
            <w:pPr>
              <w:spacing w:after="0"/>
              <w:jc w:val="both"/>
              <w:rPr>
                <w:rFonts w:ascii="Arial" w:hAnsi="Arial" w:cs="Arial"/>
                <w:lang w:val="id-ID"/>
              </w:rPr>
            </w:pPr>
            <w:r w:rsidRPr="0021276D">
              <w:rPr>
                <w:rFonts w:ascii="Arial" w:hAnsi="Arial" w:cs="Arial"/>
                <w:lang w:val="id-ID"/>
              </w:rPr>
              <w:t>CD</w:t>
            </w:r>
          </w:p>
        </w:tc>
        <w:tc>
          <w:tcPr>
            <w:tcW w:w="1452" w:type="dxa"/>
          </w:tcPr>
          <w:p w14:paraId="36A3BB14" w14:textId="77777777" w:rsidR="00463158" w:rsidRPr="0021276D" w:rsidRDefault="00463158" w:rsidP="00E11E5D">
            <w:pPr>
              <w:spacing w:after="0"/>
              <w:jc w:val="both"/>
              <w:rPr>
                <w:rFonts w:ascii="Arial" w:hAnsi="Arial" w:cs="Arial"/>
                <w:lang w:val="id-ID"/>
              </w:rPr>
            </w:pPr>
            <w:r w:rsidRPr="0021276D">
              <w:rPr>
                <w:rFonts w:ascii="Arial" w:hAnsi="Arial" w:cs="Arial"/>
                <w:lang w:val="id-ID"/>
              </w:rPr>
              <w:t>1,5</w:t>
            </w:r>
          </w:p>
        </w:tc>
        <w:tc>
          <w:tcPr>
            <w:tcW w:w="1701" w:type="dxa"/>
          </w:tcPr>
          <w:p w14:paraId="424CCB54" w14:textId="77777777" w:rsidR="00463158" w:rsidRPr="0021276D" w:rsidRDefault="00463158" w:rsidP="00E11E5D">
            <w:pPr>
              <w:spacing w:after="0"/>
              <w:jc w:val="both"/>
              <w:rPr>
                <w:rFonts w:ascii="Arial" w:hAnsi="Arial" w:cs="Arial"/>
                <w:lang w:val="id-ID"/>
              </w:rPr>
            </w:pPr>
            <w:r w:rsidRPr="0021276D">
              <w:rPr>
                <w:rFonts w:ascii="Arial" w:hAnsi="Arial" w:cs="Arial"/>
                <w:lang w:val="id-ID"/>
              </w:rPr>
              <w:t>55-60</w:t>
            </w:r>
          </w:p>
        </w:tc>
      </w:tr>
      <w:tr w:rsidR="00463158" w:rsidRPr="0021276D" w14:paraId="27EF26DA" w14:textId="77777777" w:rsidTr="00404E18">
        <w:trPr>
          <w:jc w:val="center"/>
        </w:trPr>
        <w:tc>
          <w:tcPr>
            <w:tcW w:w="1524" w:type="dxa"/>
          </w:tcPr>
          <w:p w14:paraId="6CD2625F" w14:textId="77777777" w:rsidR="00463158" w:rsidRPr="0021276D" w:rsidRDefault="00463158" w:rsidP="00E11E5D">
            <w:pPr>
              <w:spacing w:after="0"/>
              <w:jc w:val="both"/>
              <w:rPr>
                <w:rFonts w:ascii="Arial" w:hAnsi="Arial" w:cs="Arial"/>
                <w:lang w:val="id-ID"/>
              </w:rPr>
            </w:pPr>
            <w:r w:rsidRPr="0021276D">
              <w:rPr>
                <w:rFonts w:ascii="Arial" w:hAnsi="Arial" w:cs="Arial"/>
                <w:lang w:val="id-ID"/>
              </w:rPr>
              <w:t>D</w:t>
            </w:r>
          </w:p>
        </w:tc>
        <w:tc>
          <w:tcPr>
            <w:tcW w:w="1452" w:type="dxa"/>
          </w:tcPr>
          <w:p w14:paraId="5E14B4D8" w14:textId="77777777" w:rsidR="00463158" w:rsidRPr="0021276D" w:rsidRDefault="00463158" w:rsidP="00E11E5D">
            <w:pPr>
              <w:spacing w:after="0"/>
              <w:jc w:val="both"/>
              <w:rPr>
                <w:rFonts w:ascii="Arial" w:hAnsi="Arial" w:cs="Arial"/>
                <w:lang w:val="id-ID"/>
              </w:rPr>
            </w:pPr>
            <w:r w:rsidRPr="0021276D">
              <w:rPr>
                <w:rFonts w:ascii="Arial" w:hAnsi="Arial" w:cs="Arial"/>
                <w:lang w:val="id-ID"/>
              </w:rPr>
              <w:t>1</w:t>
            </w:r>
          </w:p>
        </w:tc>
        <w:tc>
          <w:tcPr>
            <w:tcW w:w="1701" w:type="dxa"/>
          </w:tcPr>
          <w:p w14:paraId="5B6AB6AE" w14:textId="77777777" w:rsidR="00463158" w:rsidRPr="0021276D" w:rsidRDefault="00463158" w:rsidP="00E11E5D">
            <w:pPr>
              <w:spacing w:after="0"/>
              <w:jc w:val="both"/>
              <w:rPr>
                <w:rFonts w:ascii="Arial" w:hAnsi="Arial" w:cs="Arial"/>
                <w:lang w:val="id-ID"/>
              </w:rPr>
            </w:pPr>
            <w:r w:rsidRPr="0021276D">
              <w:rPr>
                <w:rFonts w:ascii="Arial" w:hAnsi="Arial" w:cs="Arial"/>
                <w:lang w:val="id-ID"/>
              </w:rPr>
              <w:t>45-54</w:t>
            </w:r>
          </w:p>
        </w:tc>
      </w:tr>
      <w:tr w:rsidR="00463158" w:rsidRPr="0021276D" w14:paraId="2326AD49" w14:textId="77777777" w:rsidTr="00404E18">
        <w:trPr>
          <w:jc w:val="center"/>
        </w:trPr>
        <w:tc>
          <w:tcPr>
            <w:tcW w:w="1524" w:type="dxa"/>
          </w:tcPr>
          <w:p w14:paraId="1CB2336B" w14:textId="77777777" w:rsidR="00463158" w:rsidRPr="0021276D" w:rsidRDefault="00463158" w:rsidP="00E11E5D">
            <w:pPr>
              <w:spacing w:after="0"/>
              <w:jc w:val="both"/>
              <w:rPr>
                <w:rFonts w:ascii="Arial" w:hAnsi="Arial" w:cs="Arial"/>
                <w:lang w:val="id-ID"/>
              </w:rPr>
            </w:pPr>
            <w:r w:rsidRPr="0021276D">
              <w:rPr>
                <w:rFonts w:ascii="Arial" w:hAnsi="Arial" w:cs="Arial"/>
                <w:lang w:val="id-ID"/>
              </w:rPr>
              <w:t>E</w:t>
            </w:r>
          </w:p>
        </w:tc>
        <w:tc>
          <w:tcPr>
            <w:tcW w:w="1452" w:type="dxa"/>
          </w:tcPr>
          <w:p w14:paraId="7B6B4883" w14:textId="77777777" w:rsidR="00463158" w:rsidRPr="0021276D" w:rsidRDefault="00463158" w:rsidP="00E11E5D">
            <w:pPr>
              <w:spacing w:after="0"/>
              <w:jc w:val="both"/>
              <w:rPr>
                <w:rFonts w:ascii="Arial" w:hAnsi="Arial" w:cs="Arial"/>
                <w:lang w:val="id-ID"/>
              </w:rPr>
            </w:pPr>
            <w:r w:rsidRPr="0021276D">
              <w:rPr>
                <w:rFonts w:ascii="Arial" w:hAnsi="Arial" w:cs="Arial"/>
                <w:lang w:val="id-ID"/>
              </w:rPr>
              <w:t>0</w:t>
            </w:r>
          </w:p>
        </w:tc>
        <w:tc>
          <w:tcPr>
            <w:tcW w:w="1701" w:type="dxa"/>
          </w:tcPr>
          <w:p w14:paraId="5DC9D614" w14:textId="77777777" w:rsidR="00463158" w:rsidRPr="0021276D" w:rsidRDefault="00463158" w:rsidP="00E11E5D">
            <w:pPr>
              <w:spacing w:after="0"/>
              <w:jc w:val="both"/>
              <w:rPr>
                <w:rFonts w:ascii="Arial" w:hAnsi="Arial" w:cs="Arial"/>
                <w:lang w:val="id-ID"/>
              </w:rPr>
            </w:pPr>
            <w:r w:rsidRPr="0021276D">
              <w:rPr>
                <w:rFonts w:ascii="Arial" w:hAnsi="Arial" w:cs="Arial"/>
                <w:lang w:val="id-ID"/>
              </w:rPr>
              <w:t>&lt; 45</w:t>
            </w:r>
          </w:p>
        </w:tc>
      </w:tr>
    </w:tbl>
    <w:p w14:paraId="1DD29234" w14:textId="77777777" w:rsidR="00463158" w:rsidRPr="0021276D" w:rsidRDefault="00463158" w:rsidP="00E11E5D">
      <w:pPr>
        <w:spacing w:after="0"/>
        <w:jc w:val="both"/>
        <w:rPr>
          <w:rFonts w:ascii="Arial" w:hAnsi="Arial" w:cs="Arial"/>
        </w:rPr>
      </w:pPr>
    </w:p>
    <w:p w14:paraId="323F8FB6" w14:textId="3D6FA5CE" w:rsidR="00463158" w:rsidRPr="0021276D" w:rsidRDefault="00463158" w:rsidP="00E11E5D">
      <w:pPr>
        <w:spacing w:after="0"/>
        <w:ind w:firstLine="720"/>
        <w:jc w:val="both"/>
        <w:rPr>
          <w:rFonts w:ascii="Arial" w:hAnsi="Arial" w:cs="Arial"/>
        </w:rPr>
      </w:pPr>
      <w:proofErr w:type="spellStart"/>
      <w:r w:rsidRPr="0021276D">
        <w:rPr>
          <w:rFonts w:ascii="Arial" w:hAnsi="Arial" w:cs="Arial"/>
        </w:rPr>
        <w:lastRenderedPageBreak/>
        <w:t>Dalam</w:t>
      </w:r>
      <w:proofErr w:type="spellEnd"/>
      <w:r w:rsidRPr="0021276D">
        <w:rPr>
          <w:rFonts w:ascii="Arial" w:hAnsi="Arial" w:cs="Arial"/>
        </w:rPr>
        <w:t xml:space="preserve"> </w:t>
      </w:r>
      <w:proofErr w:type="spellStart"/>
      <w:r w:rsidRPr="0021276D">
        <w:rPr>
          <w:rFonts w:ascii="Arial" w:hAnsi="Arial" w:cs="Arial"/>
        </w:rPr>
        <w:t>menentukan</w:t>
      </w:r>
      <w:proofErr w:type="spellEnd"/>
      <w:r w:rsidRPr="0021276D">
        <w:rPr>
          <w:rFonts w:ascii="Arial" w:hAnsi="Arial" w:cs="Arial"/>
        </w:rPr>
        <w:t xml:space="preserve"> </w:t>
      </w:r>
      <w:proofErr w:type="spellStart"/>
      <w:r w:rsidRPr="0021276D">
        <w:rPr>
          <w:rFonts w:ascii="Arial" w:hAnsi="Arial" w:cs="Arial"/>
        </w:rPr>
        <w:t>nilai</w:t>
      </w:r>
      <w:proofErr w:type="spellEnd"/>
      <w:r w:rsidRPr="0021276D">
        <w:rPr>
          <w:rFonts w:ascii="Arial" w:hAnsi="Arial" w:cs="Arial"/>
        </w:rPr>
        <w:t xml:space="preserve"> </w:t>
      </w:r>
      <w:proofErr w:type="spellStart"/>
      <w:r w:rsidRPr="0021276D">
        <w:rPr>
          <w:rFonts w:ascii="Arial" w:hAnsi="Arial" w:cs="Arial"/>
        </w:rPr>
        <w:t>akhir</w:t>
      </w:r>
      <w:proofErr w:type="spellEnd"/>
      <w:r w:rsidRPr="0021276D">
        <w:rPr>
          <w:rFonts w:ascii="Arial" w:hAnsi="Arial" w:cs="Arial"/>
        </w:rPr>
        <w:t xml:space="preserve"> </w:t>
      </w:r>
      <w:proofErr w:type="spellStart"/>
      <w:r w:rsidRPr="0021276D">
        <w:rPr>
          <w:rFonts w:ascii="Arial" w:hAnsi="Arial" w:cs="Arial"/>
        </w:rPr>
        <w:t>digunakan</w:t>
      </w:r>
      <w:proofErr w:type="spellEnd"/>
      <w:r w:rsidRPr="0021276D">
        <w:rPr>
          <w:rFonts w:ascii="Arial" w:hAnsi="Arial" w:cs="Arial"/>
        </w:rPr>
        <w:t xml:space="preserve"> </w:t>
      </w:r>
      <w:proofErr w:type="spellStart"/>
      <w:r w:rsidRPr="0021276D">
        <w:rPr>
          <w:rFonts w:ascii="Arial" w:hAnsi="Arial" w:cs="Arial"/>
        </w:rPr>
        <w:t>pembobotan</w:t>
      </w:r>
      <w:proofErr w:type="spellEnd"/>
      <w:r w:rsidRPr="0021276D">
        <w:rPr>
          <w:rFonts w:ascii="Arial" w:hAnsi="Arial" w:cs="Arial"/>
        </w:rPr>
        <w:t xml:space="preserve"> dan </w:t>
      </w:r>
      <w:proofErr w:type="spellStart"/>
      <w:r w:rsidRPr="0021276D">
        <w:rPr>
          <w:rFonts w:ascii="Arial" w:hAnsi="Arial" w:cs="Arial"/>
        </w:rPr>
        <w:t>rumus</w:t>
      </w:r>
      <w:proofErr w:type="spellEnd"/>
      <w:r w:rsidRPr="0021276D">
        <w:rPr>
          <w:rFonts w:ascii="Arial" w:hAnsi="Arial" w:cs="Arial"/>
        </w:rPr>
        <w:t xml:space="preserve"> </w:t>
      </w:r>
      <w:proofErr w:type="spellStart"/>
      <w:r w:rsidRPr="0021276D">
        <w:rPr>
          <w:rFonts w:ascii="Arial" w:hAnsi="Arial" w:cs="Arial"/>
        </w:rPr>
        <w:t>sesuai</w:t>
      </w:r>
      <w:proofErr w:type="spellEnd"/>
      <w:r w:rsidRPr="0021276D">
        <w:rPr>
          <w:rFonts w:ascii="Arial" w:hAnsi="Arial" w:cs="Arial"/>
        </w:rPr>
        <w:t xml:space="preserve"> yang </w:t>
      </w:r>
      <w:proofErr w:type="spellStart"/>
      <w:r w:rsidRPr="0021276D">
        <w:rPr>
          <w:rFonts w:ascii="Arial" w:hAnsi="Arial" w:cs="Arial"/>
        </w:rPr>
        <w:t>ditetapkan</w:t>
      </w:r>
      <w:proofErr w:type="spellEnd"/>
      <w:r w:rsidRPr="0021276D">
        <w:rPr>
          <w:rFonts w:ascii="Arial" w:hAnsi="Arial" w:cs="Arial"/>
        </w:rPr>
        <w:t xml:space="preserve"> </w:t>
      </w:r>
      <w:proofErr w:type="spellStart"/>
      <w:r w:rsidRPr="0021276D">
        <w:rPr>
          <w:rFonts w:ascii="Arial" w:hAnsi="Arial" w:cs="Arial"/>
        </w:rPr>
        <w:t>dalam</w:t>
      </w:r>
      <w:proofErr w:type="spellEnd"/>
      <w:r w:rsidRPr="0021276D">
        <w:rPr>
          <w:rFonts w:ascii="Arial" w:hAnsi="Arial" w:cs="Arial"/>
        </w:rPr>
        <w:t xml:space="preserve"> </w:t>
      </w:r>
      <w:proofErr w:type="spellStart"/>
      <w:r w:rsidRPr="0021276D">
        <w:rPr>
          <w:rFonts w:ascii="Arial" w:hAnsi="Arial" w:cs="Arial"/>
        </w:rPr>
        <w:t>panduan</w:t>
      </w:r>
      <w:proofErr w:type="spellEnd"/>
      <w:r w:rsidRPr="0021276D">
        <w:rPr>
          <w:rFonts w:ascii="Arial" w:hAnsi="Arial" w:cs="Arial"/>
        </w:rPr>
        <w:t xml:space="preserve"> “</w:t>
      </w:r>
      <w:proofErr w:type="spellStart"/>
      <w:r w:rsidRPr="0021276D">
        <w:rPr>
          <w:rFonts w:ascii="Arial" w:hAnsi="Arial" w:cs="Arial"/>
        </w:rPr>
        <w:t>Sekolah</w:t>
      </w:r>
      <w:proofErr w:type="spellEnd"/>
      <w:r w:rsidRPr="0021276D">
        <w:rPr>
          <w:rFonts w:ascii="Arial" w:hAnsi="Arial" w:cs="Arial"/>
        </w:rPr>
        <w:t xml:space="preserve"> Tinggi </w:t>
      </w:r>
      <w:proofErr w:type="spellStart"/>
      <w:r w:rsidRPr="0021276D">
        <w:rPr>
          <w:rFonts w:ascii="Arial" w:hAnsi="Arial" w:cs="Arial"/>
        </w:rPr>
        <w:t>Ilmu</w:t>
      </w:r>
      <w:proofErr w:type="spellEnd"/>
      <w:r w:rsidRPr="0021276D">
        <w:rPr>
          <w:rFonts w:ascii="Arial" w:hAnsi="Arial" w:cs="Arial"/>
        </w:rPr>
        <w:t xml:space="preserve"> Farmasi N</w:t>
      </w:r>
      <w:r w:rsidRPr="0021276D">
        <w:rPr>
          <w:rFonts w:ascii="Arial" w:hAnsi="Arial" w:cs="Arial"/>
          <w:lang w:val="id-ID"/>
        </w:rPr>
        <w:t>usaputera</w:t>
      </w:r>
      <w:r w:rsidRPr="0021276D">
        <w:rPr>
          <w:rFonts w:ascii="Arial" w:hAnsi="Arial" w:cs="Arial"/>
        </w:rPr>
        <w:t xml:space="preserve"> S</w:t>
      </w:r>
      <w:r w:rsidRPr="0021276D">
        <w:rPr>
          <w:rFonts w:ascii="Arial" w:hAnsi="Arial" w:cs="Arial"/>
          <w:lang w:val="id-ID"/>
        </w:rPr>
        <w:t>emarang</w:t>
      </w:r>
      <w:r w:rsidRPr="0021276D">
        <w:rPr>
          <w:rFonts w:ascii="Arial" w:hAnsi="Arial" w:cs="Arial"/>
        </w:rPr>
        <w:t xml:space="preserve">” </w:t>
      </w:r>
      <w:proofErr w:type="spellStart"/>
      <w:r w:rsidRPr="0021276D">
        <w:rPr>
          <w:rFonts w:ascii="Arial" w:hAnsi="Arial" w:cs="Arial"/>
        </w:rPr>
        <w:t>sebagai</w:t>
      </w:r>
      <w:proofErr w:type="spellEnd"/>
      <w:r w:rsidRPr="0021276D">
        <w:rPr>
          <w:rFonts w:ascii="Arial" w:hAnsi="Arial" w:cs="Arial"/>
        </w:rPr>
        <w:t xml:space="preserve"> </w:t>
      </w:r>
      <w:proofErr w:type="spellStart"/>
      <w:r w:rsidRPr="0021276D">
        <w:rPr>
          <w:rFonts w:ascii="Arial" w:hAnsi="Arial" w:cs="Arial"/>
        </w:rPr>
        <w:t>berikut</w:t>
      </w:r>
      <w:proofErr w:type="spellEnd"/>
      <w:r w:rsidRPr="0021276D">
        <w:rPr>
          <w:rFonts w:ascii="Arial" w:hAnsi="Arial" w:cs="Arial"/>
        </w:rPr>
        <w:t>:</w:t>
      </w:r>
    </w:p>
    <w:p w14:paraId="4B790325" w14:textId="77777777" w:rsidR="00463158" w:rsidRPr="0021276D" w:rsidRDefault="00463158" w:rsidP="00E11E5D">
      <w:pPr>
        <w:tabs>
          <w:tab w:val="left" w:pos="720"/>
          <w:tab w:val="left" w:pos="1440"/>
          <w:tab w:val="left" w:pos="2160"/>
          <w:tab w:val="center" w:pos="4681"/>
        </w:tabs>
        <w:spacing w:after="0"/>
        <w:jc w:val="both"/>
        <w:rPr>
          <w:rFonts w:ascii="Arial" w:hAnsi="Arial" w:cs="Arial"/>
        </w:rPr>
      </w:pPr>
      <w:r w:rsidRPr="0021276D">
        <w:rPr>
          <w:rFonts w:ascii="Arial" w:hAnsi="Arial" w:cs="Arial"/>
          <w:b/>
          <w:noProof/>
        </w:rPr>
        <mc:AlternateContent>
          <mc:Choice Requires="wps">
            <w:drawing>
              <wp:anchor distT="0" distB="0" distL="114300" distR="114300" simplePos="0" relativeHeight="251664384" behindDoc="0" locked="0" layoutInCell="1" allowOverlap="1" wp14:anchorId="270F062A" wp14:editId="066C39A0">
                <wp:simplePos x="0" y="0"/>
                <wp:positionH relativeFrom="column">
                  <wp:posOffset>9525</wp:posOffset>
                </wp:positionH>
                <wp:positionV relativeFrom="paragraph">
                  <wp:posOffset>158750</wp:posOffset>
                </wp:positionV>
                <wp:extent cx="6000750" cy="295275"/>
                <wp:effectExtent l="0" t="0" r="19050" b="28575"/>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0"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8B93451" w14:textId="2D453EC8" w:rsidR="00463158" w:rsidRPr="006B65BE" w:rsidRDefault="00463158" w:rsidP="00463158">
                            <w:pPr>
                              <w:ind w:left="-90"/>
                              <w:jc w:val="center"/>
                              <w:rPr>
                                <w:rFonts w:ascii="Arial" w:hAnsi="Arial" w:cs="Arial"/>
                                <w:b/>
                                <w:lang w:val="sv-SE"/>
                              </w:rPr>
                            </w:pPr>
                            <w:r>
                              <w:rPr>
                                <w:rFonts w:ascii="Arial" w:hAnsi="Arial" w:cs="Arial"/>
                                <w:b/>
                                <w:lang w:val="sv-SE"/>
                              </w:rPr>
                              <w:t xml:space="preserve">Nilai Akhir (NA) </w:t>
                            </w:r>
                            <w:r w:rsidRPr="006B65BE">
                              <w:rPr>
                                <w:rFonts w:ascii="Arial" w:hAnsi="Arial" w:cs="Arial"/>
                                <w:b/>
                                <w:lang w:val="sv-SE"/>
                              </w:rPr>
                              <w:t>=</w:t>
                            </w:r>
                            <w:r>
                              <w:rPr>
                                <w:rFonts w:ascii="Arial" w:hAnsi="Arial" w:cs="Arial"/>
                                <w:b/>
                                <w:lang w:val="sv-SE"/>
                              </w:rPr>
                              <w:t xml:space="preserve"> ( 2</w:t>
                            </w:r>
                            <w:r w:rsidR="00DE086C">
                              <w:rPr>
                                <w:rFonts w:ascii="Arial" w:hAnsi="Arial" w:cs="Arial"/>
                                <w:b/>
                                <w:lang w:val="sv-SE"/>
                              </w:rPr>
                              <w:t>0</w:t>
                            </w:r>
                            <w:r>
                              <w:rPr>
                                <w:rFonts w:ascii="Arial" w:hAnsi="Arial" w:cs="Arial"/>
                                <w:b/>
                                <w:lang w:val="sv-SE"/>
                              </w:rPr>
                              <w:t xml:space="preserve"> % Tugas)+( Keaktifan 1</w:t>
                            </w:r>
                            <w:r w:rsidR="00DE086C">
                              <w:rPr>
                                <w:rFonts w:ascii="Arial" w:hAnsi="Arial" w:cs="Arial"/>
                                <w:b/>
                                <w:lang w:val="sv-SE"/>
                              </w:rPr>
                              <w:t>0</w:t>
                            </w:r>
                            <w:r>
                              <w:rPr>
                                <w:rFonts w:ascii="Arial" w:hAnsi="Arial" w:cs="Arial"/>
                                <w:b/>
                                <w:lang w:val="sv-SE"/>
                              </w:rPr>
                              <w:t xml:space="preserve"> %) + (3</w:t>
                            </w:r>
                            <w:r w:rsidR="00DE086C">
                              <w:rPr>
                                <w:rFonts w:ascii="Arial" w:hAnsi="Arial" w:cs="Arial"/>
                                <w:b/>
                                <w:lang w:val="sv-SE"/>
                              </w:rPr>
                              <w:t>5</w:t>
                            </w:r>
                            <w:r>
                              <w:rPr>
                                <w:rFonts w:ascii="Arial" w:hAnsi="Arial" w:cs="Arial"/>
                                <w:b/>
                                <w:lang w:val="sv-SE"/>
                              </w:rPr>
                              <w:t xml:space="preserve"> % UTS) + (35</w:t>
                            </w:r>
                            <w:r w:rsidRPr="006B65BE">
                              <w:rPr>
                                <w:rFonts w:ascii="Arial" w:hAnsi="Arial" w:cs="Arial"/>
                                <w:b/>
                                <w:lang w:val="sv-SE"/>
                              </w:rPr>
                              <w:t xml:space="preserve"> % UAS)</w:t>
                            </w:r>
                          </w:p>
                          <w:p w14:paraId="0418DEF2" w14:textId="77777777" w:rsidR="00463158" w:rsidRDefault="00463158" w:rsidP="00463158"/>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70F062A" id="Rectangle 4" o:spid="_x0000_s1027" style="position:absolute;left:0;text-align:left;margin-left:.75pt;margin-top:12.5pt;width:472.5pt;height:2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" filled="f">
                <v:textbox>
                  <w:txbxContent>
                    <w:p w14:paraId="48B93451" w14:textId="2D453EC8" w:rsidR="00463158" w:rsidRPr="006B65BE" w:rsidRDefault="00463158" w:rsidP="00463158">
                      <w:pPr>
                        <w:ind w:left="-90"/>
                        <w:jc w:val="center"/>
                        <w:rPr>
                          <w:rFonts w:ascii="Arial" w:hAnsi="Arial" w:cs="Arial"/>
                          <w:b/>
                          <w:lang w:val="sv-SE"/>
                        </w:rPr>
                      </w:pPr>
                      <w:r>
                        <w:rPr>
                          <w:rFonts w:ascii="Arial" w:hAnsi="Arial" w:cs="Arial"/>
                          <w:b/>
                          <w:lang w:val="sv-SE"/>
                        </w:rPr>
                        <w:t xml:space="preserve">Nilai Akhir (NA) </w:t>
                      </w:r>
                      <w:r w:rsidRPr="006B65BE">
                        <w:rPr>
                          <w:rFonts w:ascii="Arial" w:hAnsi="Arial" w:cs="Arial"/>
                          <w:b/>
                          <w:lang w:val="sv-SE"/>
                        </w:rPr>
                        <w:t>=</w:t>
                      </w:r>
                      <w:r>
                        <w:rPr>
                          <w:rFonts w:ascii="Arial" w:hAnsi="Arial" w:cs="Arial"/>
                          <w:b/>
                          <w:lang w:val="sv-SE"/>
                        </w:rPr>
                        <w:t xml:space="preserve"> ( 2</w:t>
                      </w:r>
                      <w:r w:rsidR="00DE086C">
                        <w:rPr>
                          <w:rFonts w:ascii="Arial" w:hAnsi="Arial" w:cs="Arial"/>
                          <w:b/>
                          <w:lang w:val="sv-SE"/>
                        </w:rPr>
                        <w:t>0</w:t>
                      </w:r>
                      <w:r>
                        <w:rPr>
                          <w:rFonts w:ascii="Arial" w:hAnsi="Arial" w:cs="Arial"/>
                          <w:b/>
                          <w:lang w:val="sv-SE"/>
                        </w:rPr>
                        <w:t xml:space="preserve"> % Tugas)+( Keaktifan 1</w:t>
                      </w:r>
                      <w:r w:rsidR="00DE086C">
                        <w:rPr>
                          <w:rFonts w:ascii="Arial" w:hAnsi="Arial" w:cs="Arial"/>
                          <w:b/>
                          <w:lang w:val="sv-SE"/>
                        </w:rPr>
                        <w:t>0</w:t>
                      </w:r>
                      <w:r>
                        <w:rPr>
                          <w:rFonts w:ascii="Arial" w:hAnsi="Arial" w:cs="Arial"/>
                          <w:b/>
                          <w:lang w:val="sv-SE"/>
                        </w:rPr>
                        <w:t xml:space="preserve"> %) + (3</w:t>
                      </w:r>
                      <w:r w:rsidR="00DE086C">
                        <w:rPr>
                          <w:rFonts w:ascii="Arial" w:hAnsi="Arial" w:cs="Arial"/>
                          <w:b/>
                          <w:lang w:val="sv-SE"/>
                        </w:rPr>
                        <w:t>5</w:t>
                      </w:r>
                      <w:r>
                        <w:rPr>
                          <w:rFonts w:ascii="Arial" w:hAnsi="Arial" w:cs="Arial"/>
                          <w:b/>
                          <w:lang w:val="sv-SE"/>
                        </w:rPr>
                        <w:t xml:space="preserve"> % UTS) + (35</w:t>
                      </w:r>
                      <w:r w:rsidRPr="006B65BE">
                        <w:rPr>
                          <w:rFonts w:ascii="Arial" w:hAnsi="Arial" w:cs="Arial"/>
                          <w:b/>
                          <w:lang w:val="sv-SE"/>
                        </w:rPr>
                        <w:t xml:space="preserve"> % UAS)</w:t>
                      </w:r>
                    </w:p>
                    <w:p w14:paraId="0418DEF2" w14:textId="77777777" w:rsidR="00463158" w:rsidRDefault="00463158" w:rsidP="00463158"/>
                  </w:txbxContent>
                </v:textbox>
              </v:rect>
            </w:pict>
          </mc:Fallback>
        </mc:AlternateContent>
      </w:r>
      <w:r w:rsidRPr="0021276D">
        <w:rPr>
          <w:rFonts w:ascii="Arial" w:hAnsi="Arial" w:cs="Arial"/>
        </w:rPr>
        <w:tab/>
      </w:r>
      <w:r w:rsidRPr="0021276D">
        <w:rPr>
          <w:rFonts w:ascii="Arial" w:hAnsi="Arial" w:cs="Arial"/>
        </w:rPr>
        <w:tab/>
      </w:r>
      <w:r w:rsidRPr="0021276D">
        <w:rPr>
          <w:rFonts w:ascii="Arial" w:hAnsi="Arial" w:cs="Arial"/>
        </w:rPr>
        <w:tab/>
      </w:r>
      <w:r w:rsidRPr="0021276D">
        <w:rPr>
          <w:rFonts w:ascii="Arial" w:hAnsi="Arial" w:cs="Arial"/>
        </w:rPr>
        <w:tab/>
      </w:r>
    </w:p>
    <w:p w14:paraId="7C7A8DF6" w14:textId="77777777" w:rsidR="00463158" w:rsidRPr="0021276D" w:rsidRDefault="00463158" w:rsidP="00E11E5D">
      <w:pPr>
        <w:tabs>
          <w:tab w:val="left" w:pos="720"/>
          <w:tab w:val="left" w:pos="1440"/>
          <w:tab w:val="left" w:pos="2160"/>
          <w:tab w:val="center" w:pos="4681"/>
        </w:tabs>
        <w:spacing w:after="0"/>
        <w:jc w:val="both"/>
        <w:rPr>
          <w:rFonts w:ascii="Arial" w:hAnsi="Arial" w:cs="Arial"/>
        </w:rPr>
      </w:pPr>
    </w:p>
    <w:p w14:paraId="7D816BB6" w14:textId="77777777" w:rsidR="00E11E5D" w:rsidRPr="0021276D" w:rsidRDefault="00E11E5D" w:rsidP="00E11E5D">
      <w:pPr>
        <w:tabs>
          <w:tab w:val="left" w:pos="720"/>
          <w:tab w:val="left" w:pos="1440"/>
          <w:tab w:val="left" w:pos="2160"/>
          <w:tab w:val="center" w:pos="4681"/>
        </w:tabs>
        <w:spacing w:after="0"/>
        <w:jc w:val="both"/>
        <w:rPr>
          <w:rFonts w:ascii="Arial" w:hAnsi="Arial" w:cs="Arial"/>
        </w:rPr>
      </w:pPr>
    </w:p>
    <w:p w14:paraId="6063F965" w14:textId="77777777" w:rsidR="00E11E5D" w:rsidRPr="0021276D" w:rsidRDefault="00E11E5D" w:rsidP="00E11E5D">
      <w:pPr>
        <w:tabs>
          <w:tab w:val="left" w:pos="720"/>
          <w:tab w:val="left" w:pos="1440"/>
          <w:tab w:val="left" w:pos="2160"/>
          <w:tab w:val="center" w:pos="4681"/>
        </w:tabs>
        <w:spacing w:after="0"/>
        <w:jc w:val="both"/>
        <w:rPr>
          <w:rFonts w:ascii="Arial" w:hAnsi="Arial" w:cs="Arial"/>
        </w:rPr>
      </w:pPr>
    </w:p>
    <w:tbl>
      <w:tblPr>
        <w:tblStyle w:val="TableGrid"/>
        <w:tblW w:w="0" w:type="auto"/>
        <w:tblInd w:w="198" w:type="dxa"/>
        <w:tblLook w:val="04A0" w:firstRow="1" w:lastRow="0" w:firstColumn="1" w:lastColumn="0" w:noHBand="0" w:noVBand="1"/>
      </w:tblPr>
      <w:tblGrid>
        <w:gridCol w:w="8807"/>
      </w:tblGrid>
      <w:tr w:rsidR="00463158" w:rsidRPr="0021276D" w14:paraId="4F61989A" w14:textId="77777777" w:rsidTr="00073CCC">
        <w:tc>
          <w:tcPr>
            <w:tcW w:w="8807" w:type="dxa"/>
          </w:tcPr>
          <w:p w14:paraId="4A62E7C0" w14:textId="2CA46F65" w:rsidR="00463158" w:rsidRPr="0021276D" w:rsidRDefault="00463158" w:rsidP="00E11E5D">
            <w:pPr>
              <w:spacing w:line="276" w:lineRule="auto"/>
              <w:jc w:val="center"/>
              <w:rPr>
                <w:rFonts w:ascii="Arial" w:hAnsi="Arial" w:cs="Arial"/>
              </w:rPr>
            </w:pPr>
            <w:r w:rsidRPr="0021276D">
              <w:rPr>
                <w:rFonts w:ascii="Arial" w:hAnsi="Arial" w:cs="Arial"/>
                <w:lang w:val="sv-SE"/>
              </w:rPr>
              <w:tab/>
            </w:r>
            <w:r w:rsidR="00CF4448" w:rsidRPr="0021276D">
              <w:rPr>
                <w:rFonts w:ascii="Arial" w:hAnsi="Arial" w:cs="Arial"/>
                <w:lang w:val="sv-SE"/>
              </w:rPr>
              <w:t>9</w:t>
            </w:r>
            <w:r w:rsidRPr="0021276D">
              <w:rPr>
                <w:rFonts w:ascii="Arial" w:hAnsi="Arial" w:cs="Arial"/>
                <w:b/>
              </w:rPr>
              <w:t xml:space="preserve">. </w:t>
            </w:r>
            <w:proofErr w:type="spellStart"/>
            <w:r w:rsidRPr="0021276D">
              <w:rPr>
                <w:rFonts w:ascii="Arial" w:hAnsi="Arial" w:cs="Arial"/>
                <w:b/>
              </w:rPr>
              <w:t>Tugas</w:t>
            </w:r>
            <w:proofErr w:type="spellEnd"/>
            <w:r w:rsidRPr="0021276D">
              <w:rPr>
                <w:rFonts w:ascii="Arial" w:hAnsi="Arial" w:cs="Arial"/>
                <w:b/>
              </w:rPr>
              <w:t xml:space="preserve"> dan </w:t>
            </w:r>
            <w:proofErr w:type="spellStart"/>
            <w:r w:rsidRPr="0021276D">
              <w:rPr>
                <w:rFonts w:ascii="Arial" w:hAnsi="Arial" w:cs="Arial"/>
                <w:b/>
              </w:rPr>
              <w:t>Ujian</w:t>
            </w:r>
            <w:proofErr w:type="spellEnd"/>
          </w:p>
        </w:tc>
      </w:tr>
    </w:tbl>
    <w:p w14:paraId="13D431FD" w14:textId="1FA3C70C" w:rsidR="00463158" w:rsidRPr="0021276D" w:rsidRDefault="00463158">
      <w:pPr>
        <w:numPr>
          <w:ilvl w:val="0"/>
          <w:numId w:val="13"/>
        </w:numPr>
        <w:tabs>
          <w:tab w:val="clear" w:pos="1080"/>
        </w:tabs>
        <w:spacing w:after="0"/>
        <w:ind w:left="540"/>
        <w:jc w:val="both"/>
        <w:rPr>
          <w:rFonts w:ascii="Arial" w:hAnsi="Arial" w:cs="Arial"/>
        </w:rPr>
      </w:pPr>
      <w:r w:rsidRPr="0021276D">
        <w:rPr>
          <w:rFonts w:ascii="Arial" w:hAnsi="Arial" w:cs="Arial"/>
          <w:lang w:val="id-ID"/>
        </w:rPr>
        <w:t>Tugas Individu ber</w:t>
      </w:r>
      <w:proofErr w:type="spellStart"/>
      <w:r w:rsidRPr="0021276D">
        <w:rPr>
          <w:rFonts w:ascii="Arial" w:hAnsi="Arial" w:cs="Arial"/>
        </w:rPr>
        <w:t>upa</w:t>
      </w:r>
      <w:proofErr w:type="spellEnd"/>
      <w:r w:rsidRPr="0021276D">
        <w:rPr>
          <w:rFonts w:ascii="Arial" w:hAnsi="Arial" w:cs="Arial"/>
        </w:rPr>
        <w:t xml:space="preserve"> </w:t>
      </w:r>
      <w:proofErr w:type="spellStart"/>
      <w:r w:rsidRPr="0021276D">
        <w:rPr>
          <w:rFonts w:ascii="Arial" w:hAnsi="Arial" w:cs="Arial"/>
        </w:rPr>
        <w:t>soal</w:t>
      </w:r>
      <w:proofErr w:type="spellEnd"/>
      <w:r w:rsidRPr="0021276D">
        <w:rPr>
          <w:rFonts w:ascii="Arial" w:hAnsi="Arial" w:cs="Arial"/>
        </w:rPr>
        <w:t xml:space="preserve"> dan </w:t>
      </w:r>
      <w:r w:rsidRPr="0021276D">
        <w:rPr>
          <w:rFonts w:ascii="Arial" w:hAnsi="Arial" w:cs="Arial"/>
          <w:i/>
        </w:rPr>
        <w:t>paper</w:t>
      </w:r>
      <w:r w:rsidR="00DE086C" w:rsidRPr="0021276D">
        <w:rPr>
          <w:rFonts w:ascii="Arial" w:hAnsi="Arial" w:cs="Arial"/>
          <w:i/>
        </w:rPr>
        <w:t xml:space="preserve"> base test </w:t>
      </w:r>
    </w:p>
    <w:p w14:paraId="4E8E7E77" w14:textId="77777777" w:rsidR="00463158" w:rsidRPr="0021276D" w:rsidRDefault="00463158">
      <w:pPr>
        <w:numPr>
          <w:ilvl w:val="0"/>
          <w:numId w:val="13"/>
        </w:numPr>
        <w:tabs>
          <w:tab w:val="clear" w:pos="1080"/>
        </w:tabs>
        <w:spacing w:after="0"/>
        <w:ind w:left="540"/>
        <w:jc w:val="both"/>
        <w:rPr>
          <w:rFonts w:ascii="Arial" w:hAnsi="Arial" w:cs="Arial"/>
        </w:rPr>
      </w:pPr>
      <w:r w:rsidRPr="0021276D">
        <w:rPr>
          <w:rFonts w:ascii="Arial" w:hAnsi="Arial" w:cs="Arial"/>
          <w:lang w:val="id-ID"/>
        </w:rPr>
        <w:t xml:space="preserve">Tugas </w:t>
      </w:r>
      <w:proofErr w:type="spellStart"/>
      <w:r w:rsidRPr="0021276D">
        <w:rPr>
          <w:rFonts w:ascii="Arial" w:hAnsi="Arial" w:cs="Arial"/>
        </w:rPr>
        <w:t>Kelompok</w:t>
      </w:r>
      <w:proofErr w:type="spellEnd"/>
      <w:r w:rsidRPr="0021276D">
        <w:rPr>
          <w:rFonts w:ascii="Arial" w:hAnsi="Arial" w:cs="Arial"/>
          <w:lang w:val="id-ID"/>
        </w:rPr>
        <w:t xml:space="preserve"> ber</w:t>
      </w:r>
      <w:proofErr w:type="spellStart"/>
      <w:r w:rsidRPr="0021276D">
        <w:rPr>
          <w:rFonts w:ascii="Arial" w:hAnsi="Arial" w:cs="Arial"/>
        </w:rPr>
        <w:t>upa</w:t>
      </w:r>
      <w:proofErr w:type="spellEnd"/>
      <w:r w:rsidRPr="0021276D">
        <w:rPr>
          <w:rFonts w:ascii="Arial" w:hAnsi="Arial" w:cs="Arial"/>
        </w:rPr>
        <w:t xml:space="preserve"> </w:t>
      </w:r>
      <w:proofErr w:type="spellStart"/>
      <w:r w:rsidRPr="0021276D">
        <w:rPr>
          <w:rFonts w:ascii="Arial" w:hAnsi="Arial" w:cs="Arial"/>
        </w:rPr>
        <w:t>materi</w:t>
      </w:r>
      <w:proofErr w:type="spellEnd"/>
      <w:r w:rsidRPr="0021276D">
        <w:rPr>
          <w:rFonts w:ascii="Arial" w:hAnsi="Arial" w:cs="Arial"/>
        </w:rPr>
        <w:t xml:space="preserve">/ </w:t>
      </w:r>
      <w:proofErr w:type="spellStart"/>
      <w:r w:rsidRPr="0021276D">
        <w:rPr>
          <w:rFonts w:ascii="Arial" w:hAnsi="Arial" w:cs="Arial"/>
        </w:rPr>
        <w:t>temadiskusi</w:t>
      </w:r>
      <w:proofErr w:type="spellEnd"/>
      <w:r w:rsidRPr="0021276D">
        <w:rPr>
          <w:rFonts w:ascii="Arial" w:hAnsi="Arial" w:cs="Arial"/>
        </w:rPr>
        <w:t xml:space="preserve"> dan </w:t>
      </w:r>
      <w:proofErr w:type="spellStart"/>
      <w:r w:rsidRPr="0021276D">
        <w:rPr>
          <w:rFonts w:ascii="Arial" w:hAnsi="Arial" w:cs="Arial"/>
        </w:rPr>
        <w:t>presentasi</w:t>
      </w:r>
      <w:proofErr w:type="spellEnd"/>
    </w:p>
    <w:p w14:paraId="4B9686FA" w14:textId="77777777" w:rsidR="00463158" w:rsidRPr="0021276D" w:rsidRDefault="00463158">
      <w:pPr>
        <w:numPr>
          <w:ilvl w:val="0"/>
          <w:numId w:val="13"/>
        </w:numPr>
        <w:tabs>
          <w:tab w:val="clear" w:pos="1080"/>
        </w:tabs>
        <w:spacing w:after="0"/>
        <w:ind w:left="540"/>
        <w:jc w:val="both"/>
        <w:rPr>
          <w:rFonts w:ascii="Arial" w:hAnsi="Arial" w:cs="Arial"/>
          <w:lang w:val="sv-SE"/>
        </w:rPr>
      </w:pPr>
      <w:r w:rsidRPr="0021276D">
        <w:rPr>
          <w:rFonts w:ascii="Arial" w:hAnsi="Arial" w:cs="Arial"/>
          <w:lang w:val="sv-SE"/>
        </w:rPr>
        <w:t>Evaluasi tertulis diselenggarakan dua kali dengan waktu yang bersamaan dengan mata kuliah yang lain.</w:t>
      </w:r>
    </w:p>
    <w:p w14:paraId="68C5064D" w14:textId="77777777" w:rsidR="00463158" w:rsidRPr="0021276D" w:rsidRDefault="00463158">
      <w:pPr>
        <w:numPr>
          <w:ilvl w:val="0"/>
          <w:numId w:val="13"/>
        </w:numPr>
        <w:tabs>
          <w:tab w:val="clear" w:pos="1080"/>
        </w:tabs>
        <w:spacing w:after="0"/>
        <w:ind w:left="540"/>
        <w:jc w:val="both"/>
        <w:rPr>
          <w:rFonts w:ascii="Arial" w:hAnsi="Arial" w:cs="Arial"/>
          <w:lang w:val="sv-SE"/>
        </w:rPr>
      </w:pPr>
      <w:r w:rsidRPr="0021276D">
        <w:rPr>
          <w:rFonts w:ascii="Arial" w:hAnsi="Arial" w:cs="Arial"/>
          <w:lang w:val="sv-SE"/>
        </w:rPr>
        <w:t xml:space="preserve">Ujian </w:t>
      </w:r>
    </w:p>
    <w:p w14:paraId="698F9DDF" w14:textId="77777777" w:rsidR="00463158" w:rsidRPr="0021276D" w:rsidRDefault="00463158">
      <w:pPr>
        <w:numPr>
          <w:ilvl w:val="1"/>
          <w:numId w:val="13"/>
        </w:numPr>
        <w:tabs>
          <w:tab w:val="clear" w:pos="1800"/>
        </w:tabs>
        <w:spacing w:after="0"/>
        <w:ind w:left="1080"/>
        <w:jc w:val="both"/>
        <w:rPr>
          <w:rFonts w:ascii="Arial" w:hAnsi="Arial" w:cs="Arial"/>
          <w:lang w:val="nb-NO"/>
        </w:rPr>
      </w:pPr>
      <w:r w:rsidRPr="0021276D">
        <w:rPr>
          <w:rFonts w:ascii="Arial" w:hAnsi="Arial" w:cs="Arial"/>
          <w:lang w:val="nb-NO"/>
        </w:rPr>
        <w:t>Evaluasi Tengah Semester/ UTS (Pertemuan ke VII</w:t>
      </w:r>
      <w:r w:rsidRPr="0021276D">
        <w:rPr>
          <w:rFonts w:ascii="Arial" w:hAnsi="Arial" w:cs="Arial"/>
          <w:lang w:val="id-ID"/>
        </w:rPr>
        <w:t>I</w:t>
      </w:r>
      <w:r w:rsidRPr="0021276D">
        <w:rPr>
          <w:rFonts w:ascii="Arial" w:hAnsi="Arial" w:cs="Arial"/>
          <w:lang w:val="nb-NO"/>
        </w:rPr>
        <w:t>, tanggal</w:t>
      </w:r>
      <w:r w:rsidRPr="0021276D">
        <w:rPr>
          <w:rFonts w:ascii="Arial" w:hAnsi="Arial" w:cs="Arial"/>
          <w:lang w:val="id-ID"/>
        </w:rPr>
        <w:t xml:space="preserve"> sesuai jadwal</w:t>
      </w:r>
      <w:r w:rsidRPr="0021276D">
        <w:rPr>
          <w:rFonts w:ascii="Arial" w:hAnsi="Arial" w:cs="Arial"/>
          <w:lang w:val="nb-NO"/>
        </w:rPr>
        <w:t>)</w:t>
      </w:r>
    </w:p>
    <w:p w14:paraId="45A8756A" w14:textId="2765CF72" w:rsidR="00463158" w:rsidRPr="0021276D" w:rsidRDefault="00463158" w:rsidP="00E11E5D">
      <w:pPr>
        <w:spacing w:after="0"/>
        <w:ind w:left="1080"/>
        <w:jc w:val="both"/>
        <w:rPr>
          <w:rFonts w:ascii="Arial" w:hAnsi="Arial" w:cs="Arial"/>
          <w:lang w:val="nb-NO"/>
        </w:rPr>
      </w:pPr>
      <w:r w:rsidRPr="0021276D">
        <w:rPr>
          <w:rFonts w:ascii="Arial" w:hAnsi="Arial" w:cs="Arial"/>
          <w:lang w:val="nb-NO"/>
        </w:rPr>
        <w:t>Materi:</w:t>
      </w:r>
      <w:r w:rsidR="000F0E8D">
        <w:rPr>
          <w:rFonts w:ascii="Arial" w:hAnsi="Arial" w:cs="Arial"/>
          <w:lang w:val="nb-NO"/>
        </w:rPr>
        <w:t xml:space="preserve"> </w:t>
      </w:r>
      <w:r w:rsidRPr="0021276D">
        <w:rPr>
          <w:rFonts w:ascii="Arial" w:hAnsi="Arial" w:cs="Arial"/>
          <w:lang w:val="nb-NO"/>
        </w:rPr>
        <w:t>Pertemuan I sampai dengan Pertemuan VII</w:t>
      </w:r>
    </w:p>
    <w:p w14:paraId="6AAD3195" w14:textId="64F04F3A" w:rsidR="00463158" w:rsidRPr="0021276D" w:rsidRDefault="00DE086C" w:rsidP="00E11E5D">
      <w:pPr>
        <w:spacing w:after="0"/>
        <w:ind w:left="1080"/>
        <w:jc w:val="both"/>
        <w:rPr>
          <w:rFonts w:ascii="Arial" w:hAnsi="Arial" w:cs="Arial"/>
          <w:lang w:val="nb-NO"/>
        </w:rPr>
      </w:pPr>
      <w:r w:rsidRPr="0021276D">
        <w:rPr>
          <w:rFonts w:ascii="Arial" w:hAnsi="Arial" w:cs="Arial"/>
          <w:lang w:val="nb-NO"/>
        </w:rPr>
        <w:t>12</w:t>
      </w:r>
      <w:r w:rsidR="00463158" w:rsidRPr="0021276D">
        <w:rPr>
          <w:rFonts w:ascii="Arial" w:hAnsi="Arial" w:cs="Arial"/>
          <w:lang w:val="nb-NO"/>
        </w:rPr>
        <w:t>0 Soal Kasus dan pilihan jawaban a sampai dengan c mengacu pada Uji Kompetensi Tenaga Kefarmasian</w:t>
      </w:r>
    </w:p>
    <w:p w14:paraId="11540550" w14:textId="77777777" w:rsidR="00463158" w:rsidRPr="0021276D" w:rsidRDefault="00463158" w:rsidP="00E11E5D">
      <w:pPr>
        <w:spacing w:after="0"/>
        <w:ind w:left="1080"/>
        <w:jc w:val="both"/>
        <w:rPr>
          <w:rFonts w:ascii="Arial" w:hAnsi="Arial" w:cs="Arial"/>
          <w:lang w:val="nb-NO"/>
        </w:rPr>
      </w:pPr>
      <w:r w:rsidRPr="0021276D">
        <w:rPr>
          <w:rFonts w:ascii="Arial" w:hAnsi="Arial" w:cs="Arial"/>
          <w:lang w:val="nb-NO"/>
        </w:rPr>
        <w:t xml:space="preserve">1-5 Soal Kasus dengan pemahaman </w:t>
      </w:r>
      <w:r w:rsidRPr="0021276D">
        <w:rPr>
          <w:rFonts w:ascii="Arial" w:hAnsi="Arial" w:cs="Arial"/>
          <w:i/>
          <w:lang w:val="nb-NO"/>
        </w:rPr>
        <w:t>contekstual</w:t>
      </w:r>
      <w:r w:rsidRPr="0021276D">
        <w:rPr>
          <w:rFonts w:ascii="Arial" w:hAnsi="Arial" w:cs="Arial"/>
          <w:lang w:val="nb-NO"/>
        </w:rPr>
        <w:t xml:space="preserve"> </w:t>
      </w:r>
    </w:p>
    <w:p w14:paraId="5F5C7BEB" w14:textId="77777777" w:rsidR="00463158" w:rsidRPr="0021276D" w:rsidRDefault="00463158" w:rsidP="00E11E5D">
      <w:pPr>
        <w:spacing w:after="0"/>
        <w:ind w:left="1080"/>
        <w:jc w:val="both"/>
        <w:rPr>
          <w:rFonts w:ascii="Arial" w:hAnsi="Arial" w:cs="Arial"/>
          <w:lang w:val="nb-NO"/>
        </w:rPr>
      </w:pPr>
      <w:r w:rsidRPr="0021276D">
        <w:rPr>
          <w:rFonts w:ascii="Arial" w:hAnsi="Arial" w:cs="Arial"/>
          <w:lang w:val="nb-NO"/>
        </w:rPr>
        <w:t xml:space="preserve">Sifat soal dalam mengerjakan </w:t>
      </w:r>
      <w:r w:rsidRPr="0021276D">
        <w:rPr>
          <w:rFonts w:ascii="Arial" w:hAnsi="Arial" w:cs="Arial"/>
          <w:i/>
          <w:iCs/>
          <w:lang w:val="nb-NO"/>
        </w:rPr>
        <w:t>Close</w:t>
      </w:r>
      <w:r w:rsidRPr="0021276D">
        <w:rPr>
          <w:rFonts w:ascii="Arial" w:hAnsi="Arial" w:cs="Arial"/>
          <w:lang w:val="nb-NO"/>
        </w:rPr>
        <w:t xml:space="preserve"> Literatur</w:t>
      </w:r>
    </w:p>
    <w:p w14:paraId="7A0AC680" w14:textId="77777777" w:rsidR="00463158" w:rsidRPr="0021276D" w:rsidRDefault="00463158">
      <w:pPr>
        <w:numPr>
          <w:ilvl w:val="1"/>
          <w:numId w:val="13"/>
        </w:numPr>
        <w:tabs>
          <w:tab w:val="clear" w:pos="1800"/>
        </w:tabs>
        <w:spacing w:after="0"/>
        <w:ind w:left="1080"/>
        <w:jc w:val="both"/>
        <w:rPr>
          <w:rFonts w:ascii="Arial" w:hAnsi="Arial" w:cs="Arial"/>
          <w:lang w:val="nb-NO"/>
        </w:rPr>
      </w:pPr>
      <w:r w:rsidRPr="0021276D">
        <w:rPr>
          <w:rFonts w:ascii="Arial" w:hAnsi="Arial" w:cs="Arial"/>
          <w:lang w:val="nb-NO"/>
        </w:rPr>
        <w:t>Evaluasi Akhir Semester/ UAS (Pertemuan ke X</w:t>
      </w:r>
      <w:r w:rsidRPr="0021276D">
        <w:rPr>
          <w:rFonts w:ascii="Arial" w:hAnsi="Arial" w:cs="Arial"/>
          <w:lang w:val="id-ID"/>
        </w:rPr>
        <w:t>VI</w:t>
      </w:r>
      <w:r w:rsidRPr="0021276D">
        <w:rPr>
          <w:rFonts w:ascii="Arial" w:hAnsi="Arial" w:cs="Arial"/>
          <w:lang w:val="nb-NO"/>
        </w:rPr>
        <w:t>, tanggal</w:t>
      </w:r>
      <w:r w:rsidRPr="0021276D">
        <w:rPr>
          <w:rFonts w:ascii="Arial" w:hAnsi="Arial" w:cs="Arial"/>
          <w:lang w:val="id-ID"/>
        </w:rPr>
        <w:t xml:space="preserve"> sesuai jadwal</w:t>
      </w:r>
      <w:r w:rsidRPr="0021276D">
        <w:rPr>
          <w:rFonts w:ascii="Arial" w:hAnsi="Arial" w:cs="Arial"/>
          <w:lang w:val="nb-NO"/>
        </w:rPr>
        <w:t>)</w:t>
      </w:r>
    </w:p>
    <w:p w14:paraId="0A6E1E6E" w14:textId="77777777" w:rsidR="00463158" w:rsidRPr="0021276D" w:rsidRDefault="00463158" w:rsidP="00E11E5D">
      <w:pPr>
        <w:spacing w:after="0"/>
        <w:ind w:left="1080"/>
        <w:jc w:val="both"/>
        <w:rPr>
          <w:rFonts w:ascii="Arial" w:hAnsi="Arial" w:cs="Arial"/>
          <w:lang w:val="nb-NO"/>
        </w:rPr>
      </w:pPr>
      <w:r w:rsidRPr="0021276D">
        <w:rPr>
          <w:rFonts w:ascii="Arial" w:hAnsi="Arial" w:cs="Arial"/>
          <w:lang w:val="nb-NO"/>
        </w:rPr>
        <w:t>Materi: Pertemuan Pertemuan I sampai dengan Pertemuan XV</w:t>
      </w:r>
    </w:p>
    <w:p w14:paraId="3D92143D" w14:textId="408038F2" w:rsidR="00463158" w:rsidRPr="0021276D" w:rsidRDefault="00050A8A" w:rsidP="00E11E5D">
      <w:pPr>
        <w:spacing w:after="0"/>
        <w:ind w:left="1080"/>
        <w:jc w:val="both"/>
        <w:rPr>
          <w:rFonts w:ascii="Arial" w:hAnsi="Arial" w:cs="Arial"/>
          <w:b/>
          <w:bCs/>
          <w:lang w:val="nb-NO"/>
        </w:rPr>
      </w:pPr>
      <w:r w:rsidRPr="0021276D">
        <w:rPr>
          <w:rFonts w:ascii="Arial" w:hAnsi="Arial" w:cs="Arial"/>
          <w:b/>
          <w:bCs/>
          <w:lang w:val="nb-NO"/>
        </w:rPr>
        <w:t xml:space="preserve">Project </w:t>
      </w:r>
      <w:r w:rsidR="00DE086C" w:rsidRPr="0021276D">
        <w:rPr>
          <w:rFonts w:ascii="Arial" w:hAnsi="Arial" w:cs="Arial"/>
          <w:b/>
          <w:bCs/>
          <w:lang w:val="nb-NO"/>
        </w:rPr>
        <w:t>Proposal Perancangan Sistem Informasi</w:t>
      </w:r>
    </w:p>
    <w:p w14:paraId="66754537" w14:textId="77777777" w:rsidR="00050A8A" w:rsidRPr="0021276D" w:rsidRDefault="00050A8A" w:rsidP="00E11E5D">
      <w:pPr>
        <w:spacing w:after="0"/>
        <w:ind w:left="1080"/>
        <w:jc w:val="both"/>
        <w:rPr>
          <w:rFonts w:ascii="Arial" w:hAnsi="Arial" w:cs="Arial"/>
          <w:b/>
          <w:bCs/>
          <w:lang w:val="nb-NO"/>
        </w:rPr>
      </w:pPr>
    </w:p>
    <w:p w14:paraId="76EE4752" w14:textId="77777777" w:rsidR="00E11E5D" w:rsidRPr="0021276D" w:rsidRDefault="00E11E5D" w:rsidP="00E11E5D">
      <w:pPr>
        <w:spacing w:after="0"/>
        <w:ind w:left="1080"/>
        <w:jc w:val="both"/>
        <w:rPr>
          <w:rFonts w:ascii="Arial" w:hAnsi="Arial" w:cs="Arial"/>
          <w:b/>
          <w:bCs/>
          <w:lang w:val="nb-NO"/>
        </w:rPr>
      </w:pPr>
    </w:p>
    <w:tbl>
      <w:tblPr>
        <w:tblStyle w:val="TableGrid"/>
        <w:tblW w:w="0" w:type="auto"/>
        <w:tblInd w:w="108" w:type="dxa"/>
        <w:tblLook w:val="04A0" w:firstRow="1" w:lastRow="0" w:firstColumn="1" w:lastColumn="0" w:noHBand="0" w:noVBand="1"/>
      </w:tblPr>
      <w:tblGrid>
        <w:gridCol w:w="8897"/>
      </w:tblGrid>
      <w:tr w:rsidR="00463158" w:rsidRPr="0021276D" w14:paraId="728EB0D2" w14:textId="77777777" w:rsidTr="00DE086C">
        <w:tc>
          <w:tcPr>
            <w:tcW w:w="9053" w:type="dxa"/>
          </w:tcPr>
          <w:p w14:paraId="12661DB7" w14:textId="3A711788" w:rsidR="00463158" w:rsidRPr="0021276D" w:rsidRDefault="00CF4448" w:rsidP="00E11E5D">
            <w:pPr>
              <w:spacing w:line="276" w:lineRule="auto"/>
              <w:jc w:val="center"/>
              <w:rPr>
                <w:rFonts w:ascii="Arial" w:hAnsi="Arial" w:cs="Arial"/>
              </w:rPr>
            </w:pPr>
            <w:r w:rsidRPr="0021276D">
              <w:rPr>
                <w:rFonts w:ascii="Arial" w:hAnsi="Arial" w:cs="Arial"/>
                <w:b/>
              </w:rPr>
              <w:t>10</w:t>
            </w:r>
            <w:r w:rsidR="00463158" w:rsidRPr="0021276D">
              <w:rPr>
                <w:rFonts w:ascii="Arial" w:hAnsi="Arial" w:cs="Arial"/>
                <w:b/>
              </w:rPr>
              <w:t xml:space="preserve">. </w:t>
            </w:r>
            <w:proofErr w:type="spellStart"/>
            <w:r w:rsidR="00463158" w:rsidRPr="0021276D">
              <w:rPr>
                <w:rFonts w:ascii="Arial" w:hAnsi="Arial" w:cs="Arial"/>
                <w:b/>
              </w:rPr>
              <w:t>Keaktifan</w:t>
            </w:r>
            <w:proofErr w:type="spellEnd"/>
            <w:r w:rsidR="00463158" w:rsidRPr="0021276D">
              <w:rPr>
                <w:rFonts w:ascii="Arial" w:hAnsi="Arial" w:cs="Arial"/>
                <w:b/>
              </w:rPr>
              <w:t xml:space="preserve"> dan Kehadiran</w:t>
            </w:r>
          </w:p>
        </w:tc>
      </w:tr>
    </w:tbl>
    <w:p w14:paraId="67226318" w14:textId="77777777" w:rsidR="00463158" w:rsidRPr="0021276D" w:rsidRDefault="00463158" w:rsidP="00E11E5D">
      <w:pPr>
        <w:spacing w:after="0"/>
        <w:rPr>
          <w:rFonts w:ascii="Arial" w:hAnsi="Arial" w:cs="Arial"/>
          <w:lang w:val="id-ID"/>
        </w:rPr>
      </w:pPr>
    </w:p>
    <w:p w14:paraId="2D4084D5" w14:textId="77777777" w:rsidR="00463158" w:rsidRPr="0021276D" w:rsidRDefault="00463158">
      <w:pPr>
        <w:numPr>
          <w:ilvl w:val="0"/>
          <w:numId w:val="11"/>
        </w:numPr>
        <w:tabs>
          <w:tab w:val="clear" w:pos="1080"/>
        </w:tabs>
        <w:spacing w:after="0"/>
        <w:ind w:left="360"/>
        <w:jc w:val="both"/>
        <w:rPr>
          <w:rFonts w:ascii="Arial" w:hAnsi="Arial" w:cs="Arial"/>
        </w:rPr>
      </w:pPr>
      <w:proofErr w:type="spellStart"/>
      <w:r w:rsidRPr="0021276D">
        <w:rPr>
          <w:rFonts w:ascii="Arial" w:hAnsi="Arial" w:cs="Arial"/>
        </w:rPr>
        <w:t>Keaktifan</w:t>
      </w:r>
      <w:proofErr w:type="spellEnd"/>
      <w:r w:rsidRPr="0021276D">
        <w:rPr>
          <w:rFonts w:ascii="Arial" w:hAnsi="Arial" w:cs="Arial"/>
        </w:rPr>
        <w:t xml:space="preserve"> </w:t>
      </w:r>
      <w:proofErr w:type="spellStart"/>
      <w:r w:rsidRPr="0021276D">
        <w:rPr>
          <w:rFonts w:ascii="Arial" w:hAnsi="Arial" w:cs="Arial"/>
        </w:rPr>
        <w:t>adalah</w:t>
      </w:r>
      <w:proofErr w:type="spellEnd"/>
      <w:r w:rsidRPr="0021276D">
        <w:rPr>
          <w:rFonts w:ascii="Arial" w:hAnsi="Arial" w:cs="Arial"/>
        </w:rPr>
        <w:t xml:space="preserve"> </w:t>
      </w:r>
      <w:proofErr w:type="spellStart"/>
      <w:r w:rsidRPr="0021276D">
        <w:rPr>
          <w:rFonts w:ascii="Arial" w:hAnsi="Arial" w:cs="Arial"/>
        </w:rPr>
        <w:t>peran</w:t>
      </w:r>
      <w:proofErr w:type="spellEnd"/>
      <w:r w:rsidRPr="0021276D">
        <w:rPr>
          <w:rFonts w:ascii="Arial" w:hAnsi="Arial" w:cs="Arial"/>
        </w:rPr>
        <w:t xml:space="preserve"> </w:t>
      </w:r>
      <w:proofErr w:type="spellStart"/>
      <w:r w:rsidRPr="0021276D">
        <w:rPr>
          <w:rFonts w:ascii="Arial" w:hAnsi="Arial" w:cs="Arial"/>
        </w:rPr>
        <w:t>aktif</w:t>
      </w:r>
      <w:proofErr w:type="spellEnd"/>
      <w:r w:rsidRPr="0021276D">
        <w:rPr>
          <w:rFonts w:ascii="Arial" w:hAnsi="Arial" w:cs="Arial"/>
        </w:rPr>
        <w:t xml:space="preserve"> dan </w:t>
      </w:r>
      <w:proofErr w:type="spellStart"/>
      <w:r w:rsidRPr="0021276D">
        <w:rPr>
          <w:rFonts w:ascii="Arial" w:hAnsi="Arial" w:cs="Arial"/>
        </w:rPr>
        <w:t>positif</w:t>
      </w:r>
      <w:proofErr w:type="spellEnd"/>
      <w:r w:rsidRPr="0021276D">
        <w:rPr>
          <w:rFonts w:ascii="Arial" w:hAnsi="Arial" w:cs="Arial"/>
        </w:rPr>
        <w:t xml:space="preserve"> </w:t>
      </w:r>
      <w:proofErr w:type="spellStart"/>
      <w:r w:rsidRPr="0021276D">
        <w:rPr>
          <w:rFonts w:ascii="Arial" w:hAnsi="Arial" w:cs="Arial"/>
        </w:rPr>
        <w:t>dari</w:t>
      </w:r>
      <w:proofErr w:type="spellEnd"/>
      <w:r w:rsidRPr="0021276D">
        <w:rPr>
          <w:rFonts w:ascii="Arial" w:hAnsi="Arial" w:cs="Arial"/>
        </w:rPr>
        <w:t xml:space="preserve"> </w:t>
      </w:r>
      <w:proofErr w:type="spellStart"/>
      <w:r w:rsidRPr="0021276D">
        <w:rPr>
          <w:rFonts w:ascii="Arial" w:hAnsi="Arial" w:cs="Arial"/>
        </w:rPr>
        <w:t>mahasiswa</w:t>
      </w:r>
      <w:proofErr w:type="spellEnd"/>
      <w:r w:rsidRPr="0021276D">
        <w:rPr>
          <w:rFonts w:ascii="Arial" w:hAnsi="Arial" w:cs="Arial"/>
        </w:rPr>
        <w:t xml:space="preserve"> </w:t>
      </w:r>
      <w:proofErr w:type="spellStart"/>
      <w:r w:rsidRPr="0021276D">
        <w:rPr>
          <w:rFonts w:ascii="Arial" w:hAnsi="Arial" w:cs="Arial"/>
        </w:rPr>
        <w:t>dalam</w:t>
      </w:r>
      <w:proofErr w:type="spellEnd"/>
      <w:r w:rsidRPr="0021276D">
        <w:rPr>
          <w:rFonts w:ascii="Arial" w:hAnsi="Arial" w:cs="Arial"/>
        </w:rPr>
        <w:t xml:space="preserve"> </w:t>
      </w:r>
      <w:proofErr w:type="spellStart"/>
      <w:r w:rsidRPr="0021276D">
        <w:rPr>
          <w:rFonts w:ascii="Arial" w:hAnsi="Arial" w:cs="Arial"/>
        </w:rPr>
        <w:t>diskusi</w:t>
      </w:r>
      <w:proofErr w:type="spellEnd"/>
      <w:r w:rsidRPr="0021276D">
        <w:rPr>
          <w:rFonts w:ascii="Arial" w:hAnsi="Arial" w:cs="Arial"/>
        </w:rPr>
        <w:t xml:space="preserve">, </w:t>
      </w:r>
      <w:proofErr w:type="spellStart"/>
      <w:r w:rsidRPr="0021276D">
        <w:rPr>
          <w:rFonts w:ascii="Arial" w:hAnsi="Arial" w:cs="Arial"/>
        </w:rPr>
        <w:t>mencari</w:t>
      </w:r>
      <w:proofErr w:type="spellEnd"/>
      <w:r w:rsidRPr="0021276D">
        <w:rPr>
          <w:rFonts w:ascii="Arial" w:hAnsi="Arial" w:cs="Arial"/>
        </w:rPr>
        <w:t xml:space="preserve"> </w:t>
      </w:r>
      <w:proofErr w:type="spellStart"/>
      <w:r w:rsidRPr="0021276D">
        <w:rPr>
          <w:rFonts w:ascii="Arial" w:hAnsi="Arial" w:cs="Arial"/>
        </w:rPr>
        <w:t>informasi</w:t>
      </w:r>
      <w:proofErr w:type="spellEnd"/>
      <w:r w:rsidRPr="0021276D">
        <w:rPr>
          <w:rFonts w:ascii="Arial" w:hAnsi="Arial" w:cs="Arial"/>
        </w:rPr>
        <w:t xml:space="preserve"> </w:t>
      </w:r>
      <w:proofErr w:type="spellStart"/>
      <w:r w:rsidRPr="0021276D">
        <w:rPr>
          <w:rFonts w:ascii="Arial" w:hAnsi="Arial" w:cs="Arial"/>
        </w:rPr>
        <w:t>kontekstual</w:t>
      </w:r>
      <w:proofErr w:type="spellEnd"/>
      <w:r w:rsidRPr="0021276D">
        <w:rPr>
          <w:rFonts w:ascii="Arial" w:hAnsi="Arial" w:cs="Arial"/>
        </w:rPr>
        <w:t xml:space="preserve"> </w:t>
      </w:r>
      <w:proofErr w:type="spellStart"/>
      <w:r w:rsidRPr="0021276D">
        <w:rPr>
          <w:rFonts w:ascii="Arial" w:hAnsi="Arial" w:cs="Arial"/>
        </w:rPr>
        <w:t>terkait</w:t>
      </w:r>
      <w:proofErr w:type="spellEnd"/>
      <w:r w:rsidRPr="0021276D">
        <w:rPr>
          <w:rFonts w:ascii="Arial" w:hAnsi="Arial" w:cs="Arial"/>
        </w:rPr>
        <w:t xml:space="preserve"> </w:t>
      </w:r>
      <w:proofErr w:type="spellStart"/>
      <w:r w:rsidRPr="0021276D">
        <w:rPr>
          <w:rFonts w:ascii="Arial" w:hAnsi="Arial" w:cs="Arial"/>
        </w:rPr>
        <w:t>dengan</w:t>
      </w:r>
      <w:proofErr w:type="spellEnd"/>
      <w:r w:rsidRPr="0021276D">
        <w:rPr>
          <w:rFonts w:ascii="Arial" w:hAnsi="Arial" w:cs="Arial"/>
        </w:rPr>
        <w:t xml:space="preserve"> </w:t>
      </w:r>
      <w:proofErr w:type="spellStart"/>
      <w:r w:rsidRPr="0021276D">
        <w:rPr>
          <w:rFonts w:ascii="Arial" w:hAnsi="Arial" w:cs="Arial"/>
        </w:rPr>
        <w:t>materi</w:t>
      </w:r>
      <w:proofErr w:type="spellEnd"/>
      <w:r w:rsidRPr="0021276D">
        <w:rPr>
          <w:rFonts w:ascii="Arial" w:hAnsi="Arial" w:cs="Arial"/>
        </w:rPr>
        <w:t xml:space="preserve">, </w:t>
      </w:r>
      <w:proofErr w:type="spellStart"/>
      <w:r w:rsidRPr="0021276D">
        <w:rPr>
          <w:rFonts w:ascii="Arial" w:hAnsi="Arial" w:cs="Arial"/>
        </w:rPr>
        <w:t>menjawab</w:t>
      </w:r>
      <w:proofErr w:type="spellEnd"/>
      <w:r w:rsidRPr="0021276D">
        <w:rPr>
          <w:rFonts w:ascii="Arial" w:hAnsi="Arial" w:cs="Arial"/>
        </w:rPr>
        <w:t xml:space="preserve"> </w:t>
      </w:r>
      <w:proofErr w:type="spellStart"/>
      <w:r w:rsidRPr="0021276D">
        <w:rPr>
          <w:rFonts w:ascii="Arial" w:hAnsi="Arial" w:cs="Arial"/>
        </w:rPr>
        <w:t>pertanyaan</w:t>
      </w:r>
      <w:proofErr w:type="spellEnd"/>
      <w:r w:rsidRPr="0021276D">
        <w:rPr>
          <w:rFonts w:ascii="Arial" w:hAnsi="Arial" w:cs="Arial"/>
        </w:rPr>
        <w:t xml:space="preserve"> dan </w:t>
      </w:r>
      <w:proofErr w:type="spellStart"/>
      <w:r w:rsidRPr="0021276D">
        <w:rPr>
          <w:rFonts w:ascii="Arial" w:hAnsi="Arial" w:cs="Arial"/>
        </w:rPr>
        <w:t>partisipasi</w:t>
      </w:r>
      <w:proofErr w:type="spellEnd"/>
      <w:r w:rsidRPr="0021276D">
        <w:rPr>
          <w:rFonts w:ascii="Arial" w:hAnsi="Arial" w:cs="Arial"/>
        </w:rPr>
        <w:t xml:space="preserve"> </w:t>
      </w:r>
      <w:proofErr w:type="spellStart"/>
      <w:r w:rsidRPr="0021276D">
        <w:rPr>
          <w:rFonts w:ascii="Arial" w:hAnsi="Arial" w:cs="Arial"/>
        </w:rPr>
        <w:t>perkuliahan</w:t>
      </w:r>
      <w:proofErr w:type="spellEnd"/>
      <w:r w:rsidRPr="0021276D">
        <w:rPr>
          <w:rFonts w:ascii="Arial" w:hAnsi="Arial" w:cs="Arial"/>
        </w:rPr>
        <w:t>.</w:t>
      </w:r>
    </w:p>
    <w:p w14:paraId="70460D33" w14:textId="6BA0FDEB" w:rsidR="00463158" w:rsidRPr="0021276D" w:rsidRDefault="00463158">
      <w:pPr>
        <w:numPr>
          <w:ilvl w:val="0"/>
          <w:numId w:val="11"/>
        </w:numPr>
        <w:spacing w:after="0"/>
        <w:ind w:left="360"/>
        <w:jc w:val="both"/>
        <w:rPr>
          <w:rFonts w:ascii="Arial" w:hAnsi="Arial" w:cs="Arial"/>
        </w:rPr>
      </w:pPr>
      <w:proofErr w:type="spellStart"/>
      <w:r w:rsidRPr="0021276D">
        <w:rPr>
          <w:rFonts w:ascii="Arial" w:hAnsi="Arial" w:cs="Arial"/>
        </w:rPr>
        <w:t>Prosentase</w:t>
      </w:r>
      <w:proofErr w:type="spellEnd"/>
      <w:r w:rsidRPr="0021276D">
        <w:rPr>
          <w:rFonts w:ascii="Arial" w:hAnsi="Arial" w:cs="Arial"/>
        </w:rPr>
        <w:t xml:space="preserve"> </w:t>
      </w:r>
      <w:proofErr w:type="spellStart"/>
      <w:r w:rsidRPr="0021276D">
        <w:rPr>
          <w:rFonts w:ascii="Arial" w:hAnsi="Arial" w:cs="Arial"/>
        </w:rPr>
        <w:t>Kehadiran</w:t>
      </w:r>
      <w:proofErr w:type="spellEnd"/>
      <w:r w:rsidRPr="0021276D">
        <w:rPr>
          <w:rFonts w:ascii="Arial" w:hAnsi="Arial" w:cs="Arial"/>
        </w:rPr>
        <w:t xml:space="preserve"> </w:t>
      </w:r>
      <w:proofErr w:type="spellStart"/>
      <w:r w:rsidRPr="0021276D">
        <w:rPr>
          <w:rFonts w:ascii="Arial" w:hAnsi="Arial" w:cs="Arial"/>
        </w:rPr>
        <w:t>dalam</w:t>
      </w:r>
      <w:proofErr w:type="spellEnd"/>
      <w:r w:rsidRPr="0021276D">
        <w:rPr>
          <w:rFonts w:ascii="Arial" w:hAnsi="Arial" w:cs="Arial"/>
        </w:rPr>
        <w:t xml:space="preserve"> </w:t>
      </w:r>
      <w:proofErr w:type="spellStart"/>
      <w:r w:rsidRPr="0021276D">
        <w:rPr>
          <w:rFonts w:ascii="Arial" w:hAnsi="Arial" w:cs="Arial"/>
        </w:rPr>
        <w:t>perkuliahan</w:t>
      </w:r>
      <w:proofErr w:type="spellEnd"/>
      <w:r w:rsidRPr="0021276D">
        <w:rPr>
          <w:rFonts w:ascii="Arial" w:hAnsi="Arial" w:cs="Arial"/>
        </w:rPr>
        <w:t xml:space="preserve"> </w:t>
      </w:r>
      <w:proofErr w:type="spellStart"/>
      <w:r w:rsidRPr="0021276D">
        <w:rPr>
          <w:rFonts w:ascii="Arial" w:hAnsi="Arial" w:cs="Arial"/>
        </w:rPr>
        <w:t>maksimal</w:t>
      </w:r>
      <w:proofErr w:type="spellEnd"/>
      <w:r w:rsidRPr="0021276D">
        <w:rPr>
          <w:rFonts w:ascii="Arial" w:hAnsi="Arial" w:cs="Arial"/>
        </w:rPr>
        <w:t xml:space="preserve"> 75 % </w:t>
      </w:r>
      <w:proofErr w:type="spellStart"/>
      <w:r w:rsidRPr="0021276D">
        <w:rPr>
          <w:rFonts w:ascii="Arial" w:hAnsi="Arial" w:cs="Arial"/>
        </w:rPr>
        <w:t>dari</w:t>
      </w:r>
      <w:proofErr w:type="spellEnd"/>
      <w:r w:rsidRPr="0021276D">
        <w:rPr>
          <w:rFonts w:ascii="Arial" w:hAnsi="Arial" w:cs="Arial"/>
        </w:rPr>
        <w:t xml:space="preserve"> total </w:t>
      </w:r>
      <w:proofErr w:type="spellStart"/>
      <w:r w:rsidRPr="0021276D">
        <w:rPr>
          <w:rFonts w:ascii="Arial" w:hAnsi="Arial" w:cs="Arial"/>
        </w:rPr>
        <w:t>pertemuan</w:t>
      </w:r>
      <w:proofErr w:type="spellEnd"/>
      <w:r w:rsidRPr="0021276D">
        <w:rPr>
          <w:rFonts w:ascii="Arial" w:hAnsi="Arial" w:cs="Arial"/>
        </w:rPr>
        <w:t xml:space="preserve">, </w:t>
      </w:r>
      <w:proofErr w:type="spellStart"/>
      <w:r w:rsidRPr="0021276D">
        <w:rPr>
          <w:rFonts w:ascii="Arial" w:hAnsi="Arial" w:cs="Arial"/>
        </w:rPr>
        <w:t>kurang</w:t>
      </w:r>
      <w:proofErr w:type="spellEnd"/>
      <w:r w:rsidRPr="0021276D">
        <w:rPr>
          <w:rFonts w:ascii="Arial" w:hAnsi="Arial" w:cs="Arial"/>
        </w:rPr>
        <w:t xml:space="preserve"> </w:t>
      </w:r>
      <w:proofErr w:type="spellStart"/>
      <w:r w:rsidRPr="0021276D">
        <w:rPr>
          <w:rFonts w:ascii="Arial" w:hAnsi="Arial" w:cs="Arial"/>
        </w:rPr>
        <w:t>dari</w:t>
      </w:r>
      <w:proofErr w:type="spellEnd"/>
      <w:r w:rsidRPr="0021276D">
        <w:rPr>
          <w:rFonts w:ascii="Arial" w:hAnsi="Arial" w:cs="Arial"/>
        </w:rPr>
        <w:t xml:space="preserve"> 75 %</w:t>
      </w:r>
      <w:r w:rsidR="000F0E8D">
        <w:rPr>
          <w:rFonts w:ascii="Arial" w:hAnsi="Arial" w:cs="Arial"/>
        </w:rPr>
        <w:t xml:space="preserve"> </w:t>
      </w:r>
      <w:proofErr w:type="spellStart"/>
      <w:r w:rsidRPr="0021276D">
        <w:rPr>
          <w:rFonts w:ascii="Arial" w:hAnsi="Arial" w:cs="Arial"/>
        </w:rPr>
        <w:t>tidak</w:t>
      </w:r>
      <w:proofErr w:type="spellEnd"/>
      <w:r w:rsidRPr="0021276D">
        <w:rPr>
          <w:rFonts w:ascii="Arial" w:hAnsi="Arial" w:cs="Arial"/>
        </w:rPr>
        <w:t xml:space="preserve"> </w:t>
      </w:r>
      <w:proofErr w:type="spellStart"/>
      <w:r w:rsidRPr="0021276D">
        <w:rPr>
          <w:rFonts w:ascii="Arial" w:hAnsi="Arial" w:cs="Arial"/>
        </w:rPr>
        <w:t>diperkenankan</w:t>
      </w:r>
      <w:proofErr w:type="spellEnd"/>
      <w:r w:rsidRPr="0021276D">
        <w:rPr>
          <w:rFonts w:ascii="Arial" w:hAnsi="Arial" w:cs="Arial"/>
        </w:rPr>
        <w:t xml:space="preserve"> </w:t>
      </w:r>
      <w:proofErr w:type="spellStart"/>
      <w:r w:rsidRPr="0021276D">
        <w:rPr>
          <w:rFonts w:ascii="Arial" w:hAnsi="Arial" w:cs="Arial"/>
        </w:rPr>
        <w:t>mengikuti</w:t>
      </w:r>
      <w:proofErr w:type="spellEnd"/>
      <w:r w:rsidRPr="0021276D">
        <w:rPr>
          <w:rFonts w:ascii="Arial" w:hAnsi="Arial" w:cs="Arial"/>
        </w:rPr>
        <w:t xml:space="preserve"> UAS dan </w:t>
      </w:r>
      <w:proofErr w:type="spellStart"/>
      <w:r w:rsidRPr="0021276D">
        <w:rPr>
          <w:rFonts w:ascii="Arial" w:hAnsi="Arial" w:cs="Arial"/>
        </w:rPr>
        <w:t>tidak</w:t>
      </w:r>
      <w:proofErr w:type="spellEnd"/>
      <w:r w:rsidRPr="0021276D">
        <w:rPr>
          <w:rFonts w:ascii="Arial" w:hAnsi="Arial" w:cs="Arial"/>
        </w:rPr>
        <w:t xml:space="preserve"> </w:t>
      </w:r>
      <w:proofErr w:type="spellStart"/>
      <w:r w:rsidRPr="0021276D">
        <w:rPr>
          <w:rFonts w:ascii="Arial" w:hAnsi="Arial" w:cs="Arial"/>
        </w:rPr>
        <w:t>ada</w:t>
      </w:r>
      <w:proofErr w:type="spellEnd"/>
      <w:r w:rsidRPr="0021276D">
        <w:rPr>
          <w:rFonts w:ascii="Arial" w:hAnsi="Arial" w:cs="Arial"/>
        </w:rPr>
        <w:t xml:space="preserve"> proses remedial, proses remedial </w:t>
      </w:r>
      <w:proofErr w:type="spellStart"/>
      <w:r w:rsidRPr="0021276D">
        <w:rPr>
          <w:rFonts w:ascii="Arial" w:hAnsi="Arial" w:cs="Arial"/>
        </w:rPr>
        <w:t>hanya</w:t>
      </w:r>
      <w:proofErr w:type="spellEnd"/>
      <w:r w:rsidRPr="0021276D">
        <w:rPr>
          <w:rFonts w:ascii="Arial" w:hAnsi="Arial" w:cs="Arial"/>
        </w:rPr>
        <w:t xml:space="preserve"> </w:t>
      </w:r>
      <w:proofErr w:type="spellStart"/>
      <w:r w:rsidRPr="0021276D">
        <w:rPr>
          <w:rFonts w:ascii="Arial" w:hAnsi="Arial" w:cs="Arial"/>
        </w:rPr>
        <w:t>dilaksanakan</w:t>
      </w:r>
      <w:proofErr w:type="spellEnd"/>
      <w:r w:rsidRPr="0021276D">
        <w:rPr>
          <w:rFonts w:ascii="Arial" w:hAnsi="Arial" w:cs="Arial"/>
        </w:rPr>
        <w:t xml:space="preserve"> </w:t>
      </w:r>
      <w:proofErr w:type="spellStart"/>
      <w:r w:rsidRPr="0021276D">
        <w:rPr>
          <w:rFonts w:ascii="Arial" w:hAnsi="Arial" w:cs="Arial"/>
        </w:rPr>
        <w:t>bagi</w:t>
      </w:r>
      <w:proofErr w:type="spellEnd"/>
      <w:r w:rsidRPr="0021276D">
        <w:rPr>
          <w:rFonts w:ascii="Arial" w:hAnsi="Arial" w:cs="Arial"/>
        </w:rPr>
        <w:t xml:space="preserve"> </w:t>
      </w:r>
      <w:proofErr w:type="spellStart"/>
      <w:r w:rsidRPr="0021276D">
        <w:rPr>
          <w:rFonts w:ascii="Arial" w:hAnsi="Arial" w:cs="Arial"/>
        </w:rPr>
        <w:t>mahasiswa</w:t>
      </w:r>
      <w:proofErr w:type="spellEnd"/>
      <w:r w:rsidRPr="0021276D">
        <w:rPr>
          <w:rFonts w:ascii="Arial" w:hAnsi="Arial" w:cs="Arial"/>
        </w:rPr>
        <w:t xml:space="preserve"> yang </w:t>
      </w:r>
      <w:proofErr w:type="spellStart"/>
      <w:r w:rsidRPr="0021276D">
        <w:rPr>
          <w:rFonts w:ascii="Arial" w:hAnsi="Arial" w:cs="Arial"/>
        </w:rPr>
        <w:t>prosentase</w:t>
      </w:r>
      <w:proofErr w:type="spellEnd"/>
      <w:r w:rsidRPr="0021276D">
        <w:rPr>
          <w:rFonts w:ascii="Arial" w:hAnsi="Arial" w:cs="Arial"/>
        </w:rPr>
        <w:t xml:space="preserve"> </w:t>
      </w:r>
      <w:proofErr w:type="spellStart"/>
      <w:r w:rsidRPr="0021276D">
        <w:rPr>
          <w:rFonts w:ascii="Arial" w:hAnsi="Arial" w:cs="Arial"/>
        </w:rPr>
        <w:t>memenuhi</w:t>
      </w:r>
      <w:proofErr w:type="spellEnd"/>
      <w:r w:rsidRPr="0021276D">
        <w:rPr>
          <w:rFonts w:ascii="Arial" w:hAnsi="Arial" w:cs="Arial"/>
        </w:rPr>
        <w:t xml:space="preserve"> </w:t>
      </w:r>
      <w:proofErr w:type="spellStart"/>
      <w:r w:rsidRPr="0021276D">
        <w:rPr>
          <w:rFonts w:ascii="Arial" w:hAnsi="Arial" w:cs="Arial"/>
        </w:rPr>
        <w:t>ketentuan</w:t>
      </w:r>
      <w:proofErr w:type="spellEnd"/>
      <w:r w:rsidRPr="0021276D">
        <w:rPr>
          <w:rFonts w:ascii="Arial" w:hAnsi="Arial" w:cs="Arial"/>
        </w:rPr>
        <w:t xml:space="preserve"> </w:t>
      </w:r>
      <w:proofErr w:type="spellStart"/>
      <w:r w:rsidRPr="0021276D">
        <w:rPr>
          <w:rFonts w:ascii="Arial" w:hAnsi="Arial" w:cs="Arial"/>
        </w:rPr>
        <w:t>kehadiran</w:t>
      </w:r>
      <w:proofErr w:type="spellEnd"/>
      <w:r w:rsidRPr="0021276D">
        <w:rPr>
          <w:rFonts w:ascii="Arial" w:hAnsi="Arial" w:cs="Arial"/>
        </w:rPr>
        <w:t xml:space="preserve">. </w:t>
      </w:r>
    </w:p>
    <w:p w14:paraId="4A753FC2" w14:textId="77777777" w:rsidR="00463158" w:rsidRPr="0021276D" w:rsidRDefault="00463158">
      <w:pPr>
        <w:numPr>
          <w:ilvl w:val="0"/>
          <w:numId w:val="11"/>
        </w:numPr>
        <w:spacing w:after="0"/>
        <w:ind w:left="360"/>
        <w:jc w:val="both"/>
        <w:rPr>
          <w:rFonts w:ascii="Arial" w:hAnsi="Arial" w:cs="Arial"/>
          <w:lang w:val="sv-SE"/>
        </w:rPr>
      </w:pPr>
      <w:r w:rsidRPr="0021276D">
        <w:rPr>
          <w:rFonts w:ascii="Arial" w:hAnsi="Arial" w:cs="Arial"/>
          <w:lang w:val="sv-SE"/>
        </w:rPr>
        <w:t>Manajemen waktu dapat tercermin dalam kehadiran tepat waktu pada tiap pertemuan, apabila berhalangan maka mohon diharapkan Konfirmasi kehadiran dosen apabila dosen terlambat 10 menit, mahasiswa di perkenankan terlambat maksimal 15 menit setelah jam perkuliahan.</w:t>
      </w:r>
    </w:p>
    <w:p w14:paraId="0F1BD46A" w14:textId="77777777" w:rsidR="00463158" w:rsidRPr="0021276D" w:rsidRDefault="00463158" w:rsidP="00E11E5D">
      <w:pPr>
        <w:spacing w:after="0"/>
        <w:jc w:val="both"/>
        <w:rPr>
          <w:rFonts w:ascii="Arial" w:hAnsi="Arial" w:cs="Arial"/>
          <w:lang w:val="nb-NO"/>
        </w:rPr>
      </w:pPr>
    </w:p>
    <w:p w14:paraId="1A553717" w14:textId="77777777" w:rsidR="00E11E5D" w:rsidRPr="0021276D" w:rsidRDefault="00E11E5D" w:rsidP="00E11E5D">
      <w:pPr>
        <w:spacing w:after="0"/>
        <w:jc w:val="both"/>
        <w:rPr>
          <w:rFonts w:ascii="Arial" w:hAnsi="Arial" w:cs="Arial"/>
          <w:lang w:val="nb-NO"/>
        </w:rPr>
      </w:pPr>
    </w:p>
    <w:tbl>
      <w:tblPr>
        <w:tblStyle w:val="TableGrid"/>
        <w:tblW w:w="0" w:type="auto"/>
        <w:tblLook w:val="04A0" w:firstRow="1" w:lastRow="0" w:firstColumn="1" w:lastColumn="0" w:noHBand="0" w:noVBand="1"/>
      </w:tblPr>
      <w:tblGrid>
        <w:gridCol w:w="9005"/>
      </w:tblGrid>
      <w:tr w:rsidR="00463158" w:rsidRPr="0021276D" w14:paraId="47DC4109" w14:textId="77777777" w:rsidTr="00404E18">
        <w:tc>
          <w:tcPr>
            <w:tcW w:w="9242" w:type="dxa"/>
          </w:tcPr>
          <w:p w14:paraId="39B09F4E" w14:textId="6C8039C6" w:rsidR="00463158" w:rsidRPr="0021276D" w:rsidRDefault="00463158" w:rsidP="00E11E5D">
            <w:pPr>
              <w:spacing w:line="276" w:lineRule="auto"/>
              <w:jc w:val="center"/>
              <w:rPr>
                <w:rFonts w:ascii="Arial" w:hAnsi="Arial" w:cs="Arial"/>
              </w:rPr>
            </w:pPr>
            <w:r w:rsidRPr="0021276D">
              <w:rPr>
                <w:rFonts w:ascii="Arial" w:hAnsi="Arial" w:cs="Arial"/>
                <w:b/>
              </w:rPr>
              <w:t>1</w:t>
            </w:r>
            <w:r w:rsidR="00CF4448" w:rsidRPr="0021276D">
              <w:rPr>
                <w:rFonts w:ascii="Arial" w:hAnsi="Arial" w:cs="Arial"/>
                <w:b/>
              </w:rPr>
              <w:t>1</w:t>
            </w:r>
            <w:r w:rsidRPr="0021276D">
              <w:rPr>
                <w:rFonts w:ascii="Arial" w:hAnsi="Arial" w:cs="Arial"/>
                <w:b/>
              </w:rPr>
              <w:t xml:space="preserve">. Metode </w:t>
            </w:r>
            <w:proofErr w:type="spellStart"/>
            <w:r w:rsidRPr="0021276D">
              <w:rPr>
                <w:rFonts w:ascii="Arial" w:hAnsi="Arial" w:cs="Arial"/>
                <w:b/>
              </w:rPr>
              <w:t>Pencapaian</w:t>
            </w:r>
            <w:proofErr w:type="spellEnd"/>
            <w:r w:rsidRPr="0021276D">
              <w:rPr>
                <w:rFonts w:ascii="Arial" w:hAnsi="Arial" w:cs="Arial"/>
                <w:b/>
              </w:rPr>
              <w:t xml:space="preserve"> Tujuan </w:t>
            </w:r>
          </w:p>
        </w:tc>
      </w:tr>
    </w:tbl>
    <w:p w14:paraId="67B7DDF8" w14:textId="77777777" w:rsidR="00463158" w:rsidRPr="0021276D" w:rsidRDefault="00463158" w:rsidP="00E11E5D">
      <w:pPr>
        <w:spacing w:after="0"/>
        <w:rPr>
          <w:rFonts w:ascii="Arial" w:hAnsi="Arial" w:cs="Arial"/>
          <w:lang w:val="id-ID"/>
        </w:rPr>
      </w:pPr>
    </w:p>
    <w:p w14:paraId="13CB5BEC" w14:textId="77777777" w:rsidR="00463158" w:rsidRPr="0021276D" w:rsidRDefault="00463158">
      <w:pPr>
        <w:numPr>
          <w:ilvl w:val="0"/>
          <w:numId w:val="12"/>
        </w:numPr>
        <w:tabs>
          <w:tab w:val="clear" w:pos="1080"/>
          <w:tab w:val="num" w:pos="360"/>
        </w:tabs>
        <w:spacing w:after="0"/>
        <w:ind w:left="360"/>
        <w:jc w:val="both"/>
        <w:rPr>
          <w:rFonts w:ascii="Arial" w:hAnsi="Arial" w:cs="Arial"/>
        </w:rPr>
      </w:pPr>
      <w:proofErr w:type="spellStart"/>
      <w:r w:rsidRPr="0021276D">
        <w:rPr>
          <w:rFonts w:ascii="Arial" w:hAnsi="Arial" w:cs="Arial"/>
        </w:rPr>
        <w:t>Dalam</w:t>
      </w:r>
      <w:proofErr w:type="spellEnd"/>
      <w:r w:rsidRPr="0021276D">
        <w:rPr>
          <w:rFonts w:ascii="Arial" w:hAnsi="Arial" w:cs="Arial"/>
        </w:rPr>
        <w:t xml:space="preserve"> Kelas, </w:t>
      </w:r>
      <w:proofErr w:type="spellStart"/>
      <w:r w:rsidRPr="0021276D">
        <w:rPr>
          <w:rFonts w:ascii="Arial" w:hAnsi="Arial" w:cs="Arial"/>
        </w:rPr>
        <w:t>kuliah</w:t>
      </w:r>
      <w:proofErr w:type="spellEnd"/>
      <w:r w:rsidRPr="0021276D">
        <w:rPr>
          <w:rFonts w:ascii="Arial" w:hAnsi="Arial" w:cs="Arial"/>
        </w:rPr>
        <w:t xml:space="preserve"> </w:t>
      </w:r>
      <w:proofErr w:type="spellStart"/>
      <w:r w:rsidRPr="0021276D">
        <w:rPr>
          <w:rFonts w:ascii="Arial" w:hAnsi="Arial" w:cs="Arial"/>
        </w:rPr>
        <w:t>tepat</w:t>
      </w:r>
      <w:proofErr w:type="spellEnd"/>
      <w:r w:rsidRPr="0021276D">
        <w:rPr>
          <w:rFonts w:ascii="Arial" w:hAnsi="Arial" w:cs="Arial"/>
        </w:rPr>
        <w:t xml:space="preserve"> </w:t>
      </w:r>
      <w:proofErr w:type="spellStart"/>
      <w:r w:rsidRPr="0021276D">
        <w:rPr>
          <w:rFonts w:ascii="Arial" w:hAnsi="Arial" w:cs="Arial"/>
        </w:rPr>
        <w:t>waktu</w:t>
      </w:r>
      <w:proofErr w:type="spellEnd"/>
      <w:r w:rsidRPr="0021276D">
        <w:rPr>
          <w:rFonts w:ascii="Arial" w:hAnsi="Arial" w:cs="Arial"/>
        </w:rPr>
        <w:t xml:space="preserve"> dan </w:t>
      </w:r>
      <w:proofErr w:type="spellStart"/>
      <w:r w:rsidRPr="0021276D">
        <w:rPr>
          <w:rFonts w:ascii="Arial" w:hAnsi="Arial" w:cs="Arial"/>
        </w:rPr>
        <w:t>mahasiwa</w:t>
      </w:r>
      <w:proofErr w:type="spellEnd"/>
      <w:r w:rsidRPr="0021276D">
        <w:rPr>
          <w:rFonts w:ascii="Arial" w:hAnsi="Arial" w:cs="Arial"/>
        </w:rPr>
        <w:t xml:space="preserve"> </w:t>
      </w:r>
      <w:proofErr w:type="spellStart"/>
      <w:r w:rsidRPr="0021276D">
        <w:rPr>
          <w:rFonts w:ascii="Arial" w:hAnsi="Arial" w:cs="Arial"/>
        </w:rPr>
        <w:t>mempersiapkan</w:t>
      </w:r>
      <w:proofErr w:type="spellEnd"/>
      <w:r w:rsidRPr="0021276D">
        <w:rPr>
          <w:rFonts w:ascii="Arial" w:hAnsi="Arial" w:cs="Arial"/>
        </w:rPr>
        <w:t xml:space="preserve"> </w:t>
      </w:r>
      <w:proofErr w:type="spellStart"/>
      <w:r w:rsidRPr="0021276D">
        <w:rPr>
          <w:rFonts w:ascii="Arial" w:hAnsi="Arial" w:cs="Arial"/>
        </w:rPr>
        <w:t>diri</w:t>
      </w:r>
      <w:proofErr w:type="spellEnd"/>
      <w:r w:rsidRPr="0021276D">
        <w:rPr>
          <w:rFonts w:ascii="Arial" w:hAnsi="Arial" w:cs="Arial"/>
        </w:rPr>
        <w:t xml:space="preserve"> </w:t>
      </w:r>
      <w:proofErr w:type="spellStart"/>
      <w:r w:rsidRPr="0021276D">
        <w:rPr>
          <w:rFonts w:ascii="Arial" w:hAnsi="Arial" w:cs="Arial"/>
        </w:rPr>
        <w:t>untuk</w:t>
      </w:r>
      <w:proofErr w:type="spellEnd"/>
      <w:r w:rsidRPr="0021276D">
        <w:rPr>
          <w:rFonts w:ascii="Arial" w:hAnsi="Arial" w:cs="Arial"/>
        </w:rPr>
        <w:t xml:space="preserve"> </w:t>
      </w:r>
      <w:proofErr w:type="spellStart"/>
      <w:r w:rsidRPr="0021276D">
        <w:rPr>
          <w:rFonts w:ascii="Arial" w:hAnsi="Arial" w:cs="Arial"/>
        </w:rPr>
        <w:t>kuliah</w:t>
      </w:r>
      <w:proofErr w:type="spellEnd"/>
      <w:r w:rsidRPr="0021276D">
        <w:rPr>
          <w:rFonts w:ascii="Arial" w:hAnsi="Arial" w:cs="Arial"/>
        </w:rPr>
        <w:t xml:space="preserve"> </w:t>
      </w:r>
      <w:proofErr w:type="spellStart"/>
      <w:r w:rsidRPr="0021276D">
        <w:rPr>
          <w:rFonts w:ascii="Arial" w:hAnsi="Arial" w:cs="Arial"/>
        </w:rPr>
        <w:t>dengan</w:t>
      </w:r>
      <w:proofErr w:type="spellEnd"/>
      <w:r w:rsidRPr="0021276D">
        <w:rPr>
          <w:rFonts w:ascii="Arial" w:hAnsi="Arial" w:cs="Arial"/>
        </w:rPr>
        <w:t xml:space="preserve"> </w:t>
      </w:r>
      <w:proofErr w:type="spellStart"/>
      <w:r w:rsidRPr="0021276D">
        <w:rPr>
          <w:rFonts w:ascii="Arial" w:hAnsi="Arial" w:cs="Arial"/>
        </w:rPr>
        <w:t>mencari</w:t>
      </w:r>
      <w:proofErr w:type="spellEnd"/>
      <w:r w:rsidRPr="0021276D">
        <w:rPr>
          <w:rFonts w:ascii="Arial" w:hAnsi="Arial" w:cs="Arial"/>
        </w:rPr>
        <w:t xml:space="preserve"> </w:t>
      </w:r>
      <w:proofErr w:type="spellStart"/>
      <w:r w:rsidRPr="0021276D">
        <w:rPr>
          <w:rFonts w:ascii="Arial" w:hAnsi="Arial" w:cs="Arial"/>
        </w:rPr>
        <w:t>materi</w:t>
      </w:r>
      <w:proofErr w:type="spellEnd"/>
      <w:r w:rsidRPr="0021276D">
        <w:rPr>
          <w:rFonts w:ascii="Arial" w:hAnsi="Arial" w:cs="Arial"/>
        </w:rPr>
        <w:t xml:space="preserve"> </w:t>
      </w:r>
      <w:proofErr w:type="spellStart"/>
      <w:r w:rsidRPr="0021276D">
        <w:rPr>
          <w:rFonts w:ascii="Arial" w:hAnsi="Arial" w:cs="Arial"/>
        </w:rPr>
        <w:t>perkuliahan</w:t>
      </w:r>
      <w:proofErr w:type="spellEnd"/>
      <w:r w:rsidRPr="0021276D">
        <w:rPr>
          <w:rFonts w:ascii="Arial" w:hAnsi="Arial" w:cs="Arial"/>
        </w:rPr>
        <w:t xml:space="preserve"> </w:t>
      </w:r>
      <w:proofErr w:type="spellStart"/>
      <w:r w:rsidRPr="0021276D">
        <w:rPr>
          <w:rFonts w:ascii="Arial" w:hAnsi="Arial" w:cs="Arial"/>
        </w:rPr>
        <w:t>terlebih</w:t>
      </w:r>
      <w:proofErr w:type="spellEnd"/>
      <w:r w:rsidRPr="0021276D">
        <w:rPr>
          <w:rFonts w:ascii="Arial" w:hAnsi="Arial" w:cs="Arial"/>
        </w:rPr>
        <w:t xml:space="preserve"> </w:t>
      </w:r>
      <w:proofErr w:type="spellStart"/>
      <w:r w:rsidRPr="0021276D">
        <w:rPr>
          <w:rFonts w:ascii="Arial" w:hAnsi="Arial" w:cs="Arial"/>
        </w:rPr>
        <w:t>dahulu</w:t>
      </w:r>
      <w:proofErr w:type="spellEnd"/>
      <w:r w:rsidRPr="0021276D">
        <w:rPr>
          <w:rFonts w:ascii="Arial" w:hAnsi="Arial" w:cs="Arial"/>
        </w:rPr>
        <w:t xml:space="preserve"> </w:t>
      </w:r>
      <w:proofErr w:type="spellStart"/>
      <w:r w:rsidRPr="0021276D">
        <w:rPr>
          <w:rFonts w:ascii="Arial" w:hAnsi="Arial" w:cs="Arial"/>
        </w:rPr>
        <w:t>dalam</w:t>
      </w:r>
      <w:proofErr w:type="spellEnd"/>
      <w:r w:rsidRPr="0021276D">
        <w:rPr>
          <w:rFonts w:ascii="Arial" w:hAnsi="Arial" w:cs="Arial"/>
        </w:rPr>
        <w:t xml:space="preserve"> </w:t>
      </w:r>
      <w:proofErr w:type="spellStart"/>
      <w:r w:rsidRPr="0021276D">
        <w:rPr>
          <w:rFonts w:ascii="Arial" w:hAnsi="Arial" w:cs="Arial"/>
        </w:rPr>
        <w:t>Buku</w:t>
      </w:r>
      <w:proofErr w:type="spellEnd"/>
      <w:r w:rsidRPr="0021276D">
        <w:rPr>
          <w:rFonts w:ascii="Arial" w:hAnsi="Arial" w:cs="Arial"/>
        </w:rPr>
        <w:t xml:space="preserve"> dan </w:t>
      </w:r>
      <w:proofErr w:type="spellStart"/>
      <w:r w:rsidRPr="0021276D">
        <w:rPr>
          <w:rFonts w:ascii="Arial" w:hAnsi="Arial" w:cs="Arial"/>
        </w:rPr>
        <w:t>referensi</w:t>
      </w:r>
      <w:proofErr w:type="spellEnd"/>
      <w:r w:rsidRPr="0021276D">
        <w:rPr>
          <w:rFonts w:ascii="Arial" w:hAnsi="Arial" w:cs="Arial"/>
        </w:rPr>
        <w:t xml:space="preserve"> yang </w:t>
      </w:r>
      <w:proofErr w:type="spellStart"/>
      <w:r w:rsidRPr="0021276D">
        <w:rPr>
          <w:rFonts w:ascii="Arial" w:hAnsi="Arial" w:cs="Arial"/>
        </w:rPr>
        <w:t>telah</w:t>
      </w:r>
      <w:proofErr w:type="spellEnd"/>
      <w:r w:rsidRPr="0021276D">
        <w:rPr>
          <w:rFonts w:ascii="Arial" w:hAnsi="Arial" w:cs="Arial"/>
        </w:rPr>
        <w:t xml:space="preserve"> </w:t>
      </w:r>
      <w:proofErr w:type="spellStart"/>
      <w:r w:rsidRPr="0021276D">
        <w:rPr>
          <w:rFonts w:ascii="Arial" w:hAnsi="Arial" w:cs="Arial"/>
        </w:rPr>
        <w:t>disebutkan</w:t>
      </w:r>
      <w:proofErr w:type="spellEnd"/>
    </w:p>
    <w:p w14:paraId="7B9224A1" w14:textId="77777777" w:rsidR="00463158" w:rsidRPr="0021276D" w:rsidRDefault="00463158">
      <w:pPr>
        <w:numPr>
          <w:ilvl w:val="0"/>
          <w:numId w:val="12"/>
        </w:numPr>
        <w:tabs>
          <w:tab w:val="clear" w:pos="1080"/>
          <w:tab w:val="num" w:pos="360"/>
        </w:tabs>
        <w:spacing w:after="0"/>
        <w:ind w:left="360"/>
        <w:jc w:val="both"/>
        <w:rPr>
          <w:rFonts w:ascii="Arial" w:hAnsi="Arial" w:cs="Arial"/>
        </w:rPr>
      </w:pPr>
      <w:r w:rsidRPr="0021276D">
        <w:rPr>
          <w:rFonts w:ascii="Arial" w:hAnsi="Arial" w:cs="Arial"/>
        </w:rPr>
        <w:t xml:space="preserve">Di Luar </w:t>
      </w:r>
      <w:proofErr w:type="spellStart"/>
      <w:r w:rsidRPr="0021276D">
        <w:rPr>
          <w:rFonts w:ascii="Arial" w:hAnsi="Arial" w:cs="Arial"/>
        </w:rPr>
        <w:t>kelas</w:t>
      </w:r>
      <w:proofErr w:type="spellEnd"/>
      <w:r w:rsidRPr="0021276D">
        <w:rPr>
          <w:rFonts w:ascii="Arial" w:hAnsi="Arial" w:cs="Arial"/>
        </w:rPr>
        <w:t xml:space="preserve">, </w:t>
      </w:r>
      <w:proofErr w:type="spellStart"/>
      <w:r w:rsidRPr="0021276D">
        <w:rPr>
          <w:rFonts w:ascii="Arial" w:hAnsi="Arial" w:cs="Arial"/>
        </w:rPr>
        <w:t>pembuatan</w:t>
      </w:r>
      <w:proofErr w:type="spellEnd"/>
      <w:r w:rsidRPr="0021276D">
        <w:rPr>
          <w:rFonts w:ascii="Arial" w:hAnsi="Arial" w:cs="Arial"/>
        </w:rPr>
        <w:t xml:space="preserve"> </w:t>
      </w:r>
      <w:proofErr w:type="spellStart"/>
      <w:r w:rsidRPr="0021276D">
        <w:rPr>
          <w:rFonts w:ascii="Arial" w:hAnsi="Arial" w:cs="Arial"/>
        </w:rPr>
        <w:t>tugas</w:t>
      </w:r>
      <w:proofErr w:type="spellEnd"/>
      <w:r w:rsidRPr="0021276D">
        <w:rPr>
          <w:rFonts w:ascii="Arial" w:hAnsi="Arial" w:cs="Arial"/>
        </w:rPr>
        <w:t xml:space="preserve"> </w:t>
      </w:r>
      <w:proofErr w:type="spellStart"/>
      <w:r w:rsidRPr="0021276D">
        <w:rPr>
          <w:rFonts w:ascii="Arial" w:hAnsi="Arial" w:cs="Arial"/>
        </w:rPr>
        <w:t>kelompok</w:t>
      </w:r>
      <w:proofErr w:type="spellEnd"/>
      <w:r w:rsidRPr="0021276D">
        <w:rPr>
          <w:rFonts w:ascii="Arial" w:hAnsi="Arial" w:cs="Arial"/>
        </w:rPr>
        <w:t xml:space="preserve"> dan </w:t>
      </w:r>
      <w:proofErr w:type="spellStart"/>
      <w:r w:rsidRPr="0021276D">
        <w:rPr>
          <w:rFonts w:ascii="Arial" w:hAnsi="Arial" w:cs="Arial"/>
        </w:rPr>
        <w:t>tugas</w:t>
      </w:r>
      <w:proofErr w:type="spellEnd"/>
      <w:r w:rsidRPr="0021276D">
        <w:rPr>
          <w:rFonts w:ascii="Arial" w:hAnsi="Arial" w:cs="Arial"/>
        </w:rPr>
        <w:t xml:space="preserve"> </w:t>
      </w:r>
      <w:proofErr w:type="spellStart"/>
      <w:r w:rsidRPr="0021276D">
        <w:rPr>
          <w:rFonts w:ascii="Arial" w:hAnsi="Arial" w:cs="Arial"/>
        </w:rPr>
        <w:t>pribadi</w:t>
      </w:r>
      <w:proofErr w:type="spellEnd"/>
      <w:r w:rsidRPr="0021276D">
        <w:rPr>
          <w:rFonts w:ascii="Arial" w:hAnsi="Arial" w:cs="Arial"/>
        </w:rPr>
        <w:t xml:space="preserve"> </w:t>
      </w:r>
      <w:proofErr w:type="spellStart"/>
      <w:r w:rsidRPr="0021276D">
        <w:rPr>
          <w:rFonts w:ascii="Arial" w:hAnsi="Arial" w:cs="Arial"/>
        </w:rPr>
        <w:t>dengan</w:t>
      </w:r>
      <w:proofErr w:type="spellEnd"/>
      <w:r w:rsidRPr="0021276D">
        <w:rPr>
          <w:rFonts w:ascii="Arial" w:hAnsi="Arial" w:cs="Arial"/>
        </w:rPr>
        <w:t xml:space="preserve"> </w:t>
      </w:r>
      <w:proofErr w:type="spellStart"/>
      <w:r w:rsidRPr="0021276D">
        <w:rPr>
          <w:rFonts w:ascii="Arial" w:hAnsi="Arial" w:cs="Arial"/>
        </w:rPr>
        <w:t>mencantumkan</w:t>
      </w:r>
      <w:proofErr w:type="spellEnd"/>
      <w:r w:rsidRPr="0021276D">
        <w:rPr>
          <w:rFonts w:ascii="Arial" w:hAnsi="Arial" w:cs="Arial"/>
        </w:rPr>
        <w:t xml:space="preserve"> </w:t>
      </w:r>
      <w:proofErr w:type="spellStart"/>
      <w:r w:rsidRPr="0021276D">
        <w:rPr>
          <w:rFonts w:ascii="Arial" w:hAnsi="Arial" w:cs="Arial"/>
        </w:rPr>
        <w:t>contoh-contoh</w:t>
      </w:r>
      <w:proofErr w:type="spellEnd"/>
      <w:r w:rsidRPr="0021276D">
        <w:rPr>
          <w:rFonts w:ascii="Arial" w:hAnsi="Arial" w:cs="Arial"/>
        </w:rPr>
        <w:t xml:space="preserve"> </w:t>
      </w:r>
      <w:proofErr w:type="spellStart"/>
      <w:r w:rsidRPr="0021276D">
        <w:rPr>
          <w:rFonts w:ascii="Arial" w:hAnsi="Arial" w:cs="Arial"/>
        </w:rPr>
        <w:t>kasus</w:t>
      </w:r>
      <w:proofErr w:type="spellEnd"/>
      <w:r w:rsidRPr="0021276D">
        <w:rPr>
          <w:rFonts w:ascii="Arial" w:hAnsi="Arial" w:cs="Arial"/>
        </w:rPr>
        <w:t xml:space="preserve"> </w:t>
      </w:r>
      <w:proofErr w:type="spellStart"/>
      <w:r w:rsidRPr="0021276D">
        <w:rPr>
          <w:rFonts w:ascii="Arial" w:hAnsi="Arial" w:cs="Arial"/>
        </w:rPr>
        <w:t>terkini</w:t>
      </w:r>
      <w:proofErr w:type="spellEnd"/>
      <w:r w:rsidRPr="0021276D">
        <w:rPr>
          <w:rFonts w:ascii="Arial" w:hAnsi="Arial" w:cs="Arial"/>
        </w:rPr>
        <w:t xml:space="preserve"> dan </w:t>
      </w:r>
      <w:proofErr w:type="spellStart"/>
      <w:r w:rsidRPr="0021276D">
        <w:rPr>
          <w:rFonts w:ascii="Arial" w:hAnsi="Arial" w:cs="Arial"/>
        </w:rPr>
        <w:t>berbagi</w:t>
      </w:r>
      <w:proofErr w:type="spellEnd"/>
      <w:r w:rsidRPr="0021276D">
        <w:rPr>
          <w:rFonts w:ascii="Arial" w:hAnsi="Arial" w:cs="Arial"/>
        </w:rPr>
        <w:t xml:space="preserve"> </w:t>
      </w:r>
      <w:proofErr w:type="spellStart"/>
      <w:r w:rsidRPr="0021276D">
        <w:rPr>
          <w:rFonts w:ascii="Arial" w:hAnsi="Arial" w:cs="Arial"/>
        </w:rPr>
        <w:t>pengalaman</w:t>
      </w:r>
      <w:proofErr w:type="spellEnd"/>
      <w:r w:rsidRPr="0021276D">
        <w:rPr>
          <w:rFonts w:ascii="Arial" w:hAnsi="Arial" w:cs="Arial"/>
        </w:rPr>
        <w:t xml:space="preserve"> di </w:t>
      </w:r>
      <w:proofErr w:type="spellStart"/>
      <w:r w:rsidRPr="0021276D">
        <w:rPr>
          <w:rFonts w:ascii="Arial" w:hAnsi="Arial" w:cs="Arial"/>
        </w:rPr>
        <w:t>sarana</w:t>
      </w:r>
      <w:proofErr w:type="spellEnd"/>
      <w:r w:rsidRPr="0021276D">
        <w:rPr>
          <w:rFonts w:ascii="Arial" w:hAnsi="Arial" w:cs="Arial"/>
        </w:rPr>
        <w:t xml:space="preserve"> </w:t>
      </w:r>
      <w:proofErr w:type="spellStart"/>
      <w:r w:rsidRPr="0021276D">
        <w:rPr>
          <w:rFonts w:ascii="Arial" w:hAnsi="Arial" w:cs="Arial"/>
        </w:rPr>
        <w:t>farmasi</w:t>
      </w:r>
      <w:proofErr w:type="spellEnd"/>
      <w:r w:rsidRPr="0021276D">
        <w:rPr>
          <w:rFonts w:ascii="Arial" w:hAnsi="Arial" w:cs="Arial"/>
        </w:rPr>
        <w:t xml:space="preserve"> </w:t>
      </w:r>
      <w:proofErr w:type="spellStart"/>
      <w:r w:rsidRPr="0021276D">
        <w:rPr>
          <w:rFonts w:ascii="Arial" w:hAnsi="Arial" w:cs="Arial"/>
        </w:rPr>
        <w:t>sebagai</w:t>
      </w:r>
      <w:proofErr w:type="spellEnd"/>
      <w:r w:rsidRPr="0021276D">
        <w:rPr>
          <w:rFonts w:ascii="Arial" w:hAnsi="Arial" w:cs="Arial"/>
        </w:rPr>
        <w:t xml:space="preserve"> </w:t>
      </w:r>
      <w:proofErr w:type="spellStart"/>
      <w:r w:rsidRPr="0021276D">
        <w:rPr>
          <w:rFonts w:ascii="Arial" w:hAnsi="Arial" w:cs="Arial"/>
        </w:rPr>
        <w:t>bentuk</w:t>
      </w:r>
      <w:proofErr w:type="spellEnd"/>
      <w:r w:rsidRPr="0021276D">
        <w:rPr>
          <w:rFonts w:ascii="Arial" w:hAnsi="Arial" w:cs="Arial"/>
        </w:rPr>
        <w:t xml:space="preserve"> </w:t>
      </w:r>
      <w:proofErr w:type="spellStart"/>
      <w:r w:rsidRPr="0021276D">
        <w:rPr>
          <w:rFonts w:ascii="Arial" w:hAnsi="Arial" w:cs="Arial"/>
        </w:rPr>
        <w:t>aplikasi</w:t>
      </w:r>
      <w:proofErr w:type="spellEnd"/>
      <w:r w:rsidRPr="0021276D">
        <w:rPr>
          <w:rFonts w:ascii="Arial" w:hAnsi="Arial" w:cs="Arial"/>
        </w:rPr>
        <w:t xml:space="preserve"> </w:t>
      </w:r>
      <w:proofErr w:type="spellStart"/>
      <w:r w:rsidRPr="0021276D">
        <w:rPr>
          <w:rFonts w:ascii="Arial" w:hAnsi="Arial" w:cs="Arial"/>
        </w:rPr>
        <w:t>dari</w:t>
      </w:r>
      <w:proofErr w:type="spellEnd"/>
      <w:r w:rsidRPr="0021276D">
        <w:rPr>
          <w:rFonts w:ascii="Arial" w:hAnsi="Arial" w:cs="Arial"/>
        </w:rPr>
        <w:t xml:space="preserve"> </w:t>
      </w:r>
      <w:proofErr w:type="spellStart"/>
      <w:r w:rsidRPr="0021276D">
        <w:rPr>
          <w:rFonts w:ascii="Arial" w:hAnsi="Arial" w:cs="Arial"/>
        </w:rPr>
        <w:t>ilmu</w:t>
      </w:r>
      <w:proofErr w:type="spellEnd"/>
      <w:r w:rsidRPr="0021276D">
        <w:rPr>
          <w:rFonts w:ascii="Arial" w:hAnsi="Arial" w:cs="Arial"/>
        </w:rPr>
        <w:t xml:space="preserve"> </w:t>
      </w:r>
      <w:proofErr w:type="spellStart"/>
      <w:r w:rsidRPr="0021276D">
        <w:rPr>
          <w:rFonts w:ascii="Arial" w:hAnsi="Arial" w:cs="Arial"/>
        </w:rPr>
        <w:t>manajemen</w:t>
      </w:r>
      <w:proofErr w:type="spellEnd"/>
      <w:r w:rsidRPr="0021276D">
        <w:rPr>
          <w:rFonts w:ascii="Arial" w:hAnsi="Arial" w:cs="Arial"/>
        </w:rPr>
        <w:t xml:space="preserve"> </w:t>
      </w:r>
      <w:proofErr w:type="spellStart"/>
      <w:r w:rsidRPr="0021276D">
        <w:rPr>
          <w:rFonts w:ascii="Arial" w:hAnsi="Arial" w:cs="Arial"/>
        </w:rPr>
        <w:t>dalam</w:t>
      </w:r>
      <w:proofErr w:type="spellEnd"/>
      <w:r w:rsidRPr="0021276D">
        <w:rPr>
          <w:rFonts w:ascii="Arial" w:hAnsi="Arial" w:cs="Arial"/>
        </w:rPr>
        <w:t xml:space="preserve"> dunia </w:t>
      </w:r>
      <w:proofErr w:type="spellStart"/>
      <w:r w:rsidRPr="0021276D">
        <w:rPr>
          <w:rFonts w:ascii="Arial" w:hAnsi="Arial" w:cs="Arial"/>
        </w:rPr>
        <w:t>kefarmasian</w:t>
      </w:r>
      <w:proofErr w:type="spellEnd"/>
      <w:r w:rsidRPr="0021276D">
        <w:rPr>
          <w:rFonts w:ascii="Arial" w:hAnsi="Arial" w:cs="Arial"/>
        </w:rPr>
        <w:t>.</w:t>
      </w:r>
    </w:p>
    <w:p w14:paraId="0C63C45C" w14:textId="77777777" w:rsidR="006058CA" w:rsidRDefault="006058CA" w:rsidP="00E11E5D">
      <w:pPr>
        <w:spacing w:after="0"/>
        <w:rPr>
          <w:rFonts w:ascii="Arial" w:hAnsi="Arial" w:cs="Arial"/>
          <w:b/>
        </w:rPr>
      </w:pPr>
    </w:p>
    <w:p w14:paraId="413B2948" w14:textId="77777777" w:rsidR="000323C4" w:rsidRDefault="000323C4" w:rsidP="00E11E5D">
      <w:pPr>
        <w:spacing w:after="0"/>
        <w:rPr>
          <w:rFonts w:ascii="Arial" w:hAnsi="Arial" w:cs="Arial"/>
          <w:b/>
        </w:rPr>
      </w:pPr>
    </w:p>
    <w:p w14:paraId="71EFA214" w14:textId="77777777" w:rsidR="000323C4" w:rsidRPr="0021276D" w:rsidRDefault="000323C4" w:rsidP="00E11E5D">
      <w:pPr>
        <w:spacing w:after="0"/>
        <w:rPr>
          <w:rFonts w:ascii="Arial" w:hAnsi="Arial" w:cs="Arial"/>
          <w:b/>
        </w:rPr>
      </w:pPr>
    </w:p>
    <w:tbl>
      <w:tblPr>
        <w:tblStyle w:val="TableGrid"/>
        <w:tblW w:w="9505" w:type="dxa"/>
        <w:jc w:val="center"/>
        <w:tblLook w:val="04A0" w:firstRow="1" w:lastRow="0" w:firstColumn="1" w:lastColumn="0" w:noHBand="0" w:noVBand="1"/>
      </w:tblPr>
      <w:tblGrid>
        <w:gridCol w:w="9505"/>
      </w:tblGrid>
      <w:tr w:rsidR="00463158" w:rsidRPr="0021276D" w14:paraId="404D687D" w14:textId="77777777" w:rsidTr="00404E18">
        <w:trPr>
          <w:trHeight w:val="305"/>
          <w:jc w:val="center"/>
        </w:trPr>
        <w:tc>
          <w:tcPr>
            <w:tcW w:w="9505" w:type="dxa"/>
          </w:tcPr>
          <w:p w14:paraId="3DDC1CE6" w14:textId="51C403EB" w:rsidR="00463158" w:rsidRPr="0021276D" w:rsidRDefault="00CF4448" w:rsidP="00E11E5D">
            <w:pPr>
              <w:spacing w:line="276" w:lineRule="auto"/>
              <w:jc w:val="center"/>
              <w:rPr>
                <w:rFonts w:ascii="Arial" w:hAnsi="Arial" w:cs="Arial"/>
              </w:rPr>
            </w:pPr>
            <w:r w:rsidRPr="0021276D">
              <w:rPr>
                <w:rFonts w:ascii="Arial" w:hAnsi="Arial" w:cs="Arial"/>
                <w:b/>
              </w:rPr>
              <w:lastRenderedPageBreak/>
              <w:t>12</w:t>
            </w:r>
            <w:r w:rsidR="00463158" w:rsidRPr="0021276D">
              <w:rPr>
                <w:rFonts w:ascii="Arial" w:hAnsi="Arial" w:cs="Arial"/>
                <w:b/>
              </w:rPr>
              <w:t>. Jadwal</w:t>
            </w:r>
          </w:p>
        </w:tc>
      </w:tr>
    </w:tbl>
    <w:p w14:paraId="3DBDF1BC" w14:textId="77777777" w:rsidR="006C2177" w:rsidRPr="0021276D" w:rsidRDefault="006C2177" w:rsidP="00E11E5D">
      <w:pPr>
        <w:spacing w:after="0"/>
        <w:rPr>
          <w:rFonts w:ascii="Arial" w:hAnsi="Arial" w:cs="Arial"/>
          <w:b/>
        </w:rPr>
      </w:pP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96"/>
        <w:gridCol w:w="6955"/>
      </w:tblGrid>
      <w:tr w:rsidR="00E81DB4" w:rsidRPr="0021276D" w14:paraId="2DCAC47D" w14:textId="77777777" w:rsidTr="00E81DB4">
        <w:tc>
          <w:tcPr>
            <w:tcW w:w="2396" w:type="dxa"/>
            <w:shd w:val="clear" w:color="auto" w:fill="FFFFFF" w:themeFill="background1"/>
          </w:tcPr>
          <w:p w14:paraId="1E7B87AA" w14:textId="77777777" w:rsidR="00E81DB4" w:rsidRPr="0021276D" w:rsidRDefault="00E81DB4" w:rsidP="00E11E5D">
            <w:pPr>
              <w:spacing w:after="0"/>
              <w:jc w:val="center"/>
              <w:rPr>
                <w:rFonts w:ascii="Arial" w:hAnsi="Arial" w:cs="Arial"/>
                <w:b/>
                <w:bCs/>
              </w:rPr>
            </w:pPr>
            <w:proofErr w:type="spellStart"/>
            <w:r w:rsidRPr="0021276D">
              <w:rPr>
                <w:rFonts w:ascii="Arial" w:hAnsi="Arial" w:cs="Arial"/>
                <w:b/>
                <w:bCs/>
              </w:rPr>
              <w:t>Pertemuan</w:t>
            </w:r>
            <w:proofErr w:type="spellEnd"/>
          </w:p>
          <w:p w14:paraId="4F93F12E" w14:textId="42FDD259" w:rsidR="00E81DB4" w:rsidRPr="0021276D" w:rsidRDefault="00E81DB4" w:rsidP="00E11E5D">
            <w:pPr>
              <w:spacing w:after="0"/>
              <w:jc w:val="center"/>
              <w:rPr>
                <w:rFonts w:ascii="Arial" w:hAnsi="Arial" w:cs="Arial"/>
                <w:b/>
                <w:bCs/>
              </w:rPr>
            </w:pPr>
            <w:proofErr w:type="spellStart"/>
            <w:r w:rsidRPr="0021276D">
              <w:rPr>
                <w:rFonts w:ascii="Arial" w:hAnsi="Arial" w:cs="Arial"/>
                <w:b/>
                <w:bCs/>
              </w:rPr>
              <w:t>Minggu</w:t>
            </w:r>
            <w:proofErr w:type="spellEnd"/>
            <w:r w:rsidRPr="0021276D">
              <w:rPr>
                <w:rFonts w:ascii="Arial" w:hAnsi="Arial" w:cs="Arial"/>
                <w:b/>
                <w:bCs/>
              </w:rPr>
              <w:t xml:space="preserve"> ke -</w:t>
            </w:r>
          </w:p>
        </w:tc>
        <w:tc>
          <w:tcPr>
            <w:tcW w:w="6955" w:type="dxa"/>
            <w:shd w:val="clear" w:color="auto" w:fill="FFFFFF" w:themeFill="background1"/>
          </w:tcPr>
          <w:p w14:paraId="64911B22" w14:textId="41542C7E" w:rsidR="00E81DB4" w:rsidRPr="0021276D" w:rsidRDefault="00E81DB4" w:rsidP="00E11E5D">
            <w:pPr>
              <w:spacing w:after="0"/>
              <w:jc w:val="center"/>
              <w:rPr>
                <w:rFonts w:ascii="Arial" w:hAnsi="Arial" w:cs="Arial"/>
                <w:b/>
                <w:bCs/>
              </w:rPr>
            </w:pPr>
            <w:r w:rsidRPr="0021276D">
              <w:rPr>
                <w:rFonts w:ascii="Arial" w:hAnsi="Arial" w:cs="Arial"/>
                <w:b/>
                <w:bCs/>
              </w:rPr>
              <w:t>Materi</w:t>
            </w:r>
            <w:r w:rsidR="000F0E8D">
              <w:rPr>
                <w:rFonts w:ascii="Arial" w:hAnsi="Arial" w:cs="Arial"/>
                <w:b/>
                <w:bCs/>
              </w:rPr>
              <w:t xml:space="preserve"> </w:t>
            </w:r>
          </w:p>
        </w:tc>
      </w:tr>
      <w:tr w:rsidR="00E81DB4" w:rsidRPr="0021276D" w14:paraId="16901B59" w14:textId="77777777" w:rsidTr="00E81DB4">
        <w:tc>
          <w:tcPr>
            <w:tcW w:w="2396" w:type="dxa"/>
            <w:shd w:val="clear" w:color="auto" w:fill="FFFFFF" w:themeFill="background1"/>
          </w:tcPr>
          <w:p w14:paraId="1434E92D" w14:textId="77777777" w:rsidR="00E81DB4" w:rsidRPr="0021276D" w:rsidRDefault="00573B7A" w:rsidP="00E11E5D">
            <w:pPr>
              <w:spacing w:after="0"/>
              <w:jc w:val="center"/>
              <w:rPr>
                <w:rFonts w:ascii="Arial" w:hAnsi="Arial" w:cs="Arial"/>
                <w:b/>
              </w:rPr>
            </w:pPr>
            <w:r w:rsidRPr="0021276D">
              <w:rPr>
                <w:rFonts w:ascii="Arial" w:hAnsi="Arial" w:cs="Arial"/>
                <w:b/>
              </w:rPr>
              <w:t>1</w:t>
            </w:r>
          </w:p>
          <w:p w14:paraId="56E0C0C8" w14:textId="3E0C99FA" w:rsidR="00573B7A" w:rsidRPr="0021276D" w:rsidRDefault="00573B7A" w:rsidP="00E11E5D">
            <w:pPr>
              <w:spacing w:after="0"/>
              <w:jc w:val="center"/>
              <w:rPr>
                <w:rFonts w:ascii="Arial" w:hAnsi="Arial" w:cs="Arial"/>
                <w:bCs/>
              </w:rPr>
            </w:pPr>
          </w:p>
        </w:tc>
        <w:tc>
          <w:tcPr>
            <w:tcW w:w="6955" w:type="dxa"/>
            <w:shd w:val="clear" w:color="auto" w:fill="FFFFFF" w:themeFill="background1"/>
          </w:tcPr>
          <w:p w14:paraId="3A92127B" w14:textId="77777777" w:rsidR="00E81DB4" w:rsidRPr="0021276D" w:rsidRDefault="00E81DB4" w:rsidP="00E11E5D">
            <w:pPr>
              <w:numPr>
                <w:ilvl w:val="0"/>
                <w:numId w:val="1"/>
              </w:numPr>
              <w:spacing w:after="0"/>
              <w:ind w:left="228" w:hanging="246"/>
              <w:jc w:val="both"/>
              <w:rPr>
                <w:rFonts w:ascii="Arial" w:hAnsi="Arial" w:cs="Arial"/>
                <w:bCs/>
              </w:rPr>
            </w:pPr>
            <w:proofErr w:type="spellStart"/>
            <w:r w:rsidRPr="0021276D">
              <w:rPr>
                <w:rFonts w:ascii="Arial" w:hAnsi="Arial" w:cs="Arial"/>
                <w:bCs/>
              </w:rPr>
              <w:t>Kontrak</w:t>
            </w:r>
            <w:proofErr w:type="spellEnd"/>
            <w:r w:rsidRPr="0021276D">
              <w:rPr>
                <w:rFonts w:ascii="Arial" w:hAnsi="Arial" w:cs="Arial"/>
                <w:bCs/>
              </w:rPr>
              <w:t xml:space="preserve"> </w:t>
            </w:r>
            <w:proofErr w:type="spellStart"/>
            <w:r w:rsidRPr="0021276D">
              <w:rPr>
                <w:rFonts w:ascii="Arial" w:hAnsi="Arial" w:cs="Arial"/>
                <w:bCs/>
              </w:rPr>
              <w:t>Perkuliahan</w:t>
            </w:r>
            <w:proofErr w:type="spellEnd"/>
          </w:p>
          <w:p w14:paraId="1D0436E3" w14:textId="77777777" w:rsidR="00E81DB4" w:rsidRPr="0021276D" w:rsidRDefault="00E81DB4" w:rsidP="00E11E5D">
            <w:pPr>
              <w:numPr>
                <w:ilvl w:val="0"/>
                <w:numId w:val="1"/>
              </w:numPr>
              <w:spacing w:after="0"/>
              <w:ind w:left="228" w:hanging="246"/>
              <w:jc w:val="both"/>
              <w:rPr>
                <w:rFonts w:ascii="Arial" w:hAnsi="Arial" w:cs="Arial"/>
                <w:bCs/>
              </w:rPr>
            </w:pPr>
            <w:proofErr w:type="spellStart"/>
            <w:r w:rsidRPr="0021276D">
              <w:rPr>
                <w:rFonts w:ascii="Arial" w:hAnsi="Arial" w:cs="Arial"/>
                <w:bCs/>
              </w:rPr>
              <w:t>Konsep</w:t>
            </w:r>
            <w:proofErr w:type="spellEnd"/>
            <w:r w:rsidRPr="0021276D">
              <w:rPr>
                <w:rFonts w:ascii="Arial" w:hAnsi="Arial" w:cs="Arial"/>
                <w:bCs/>
              </w:rPr>
              <w:t xml:space="preserve"> Dasar </w:t>
            </w: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Informasi</w:t>
            </w:r>
            <w:proofErr w:type="spellEnd"/>
          </w:p>
          <w:p w14:paraId="0561DE0C" w14:textId="67CC2068" w:rsidR="00E81DB4" w:rsidRPr="0021276D" w:rsidRDefault="00E81DB4" w:rsidP="00E11E5D">
            <w:pPr>
              <w:spacing w:after="0"/>
              <w:ind w:left="228"/>
              <w:jc w:val="both"/>
              <w:rPr>
                <w:rFonts w:ascii="Arial" w:hAnsi="Arial" w:cs="Arial"/>
                <w:bCs/>
              </w:rPr>
            </w:pPr>
          </w:p>
        </w:tc>
      </w:tr>
      <w:tr w:rsidR="00E81DB4" w:rsidRPr="0021276D" w14:paraId="10E09539" w14:textId="77777777" w:rsidTr="00E152D7">
        <w:tc>
          <w:tcPr>
            <w:tcW w:w="2396" w:type="dxa"/>
            <w:shd w:val="clear" w:color="auto" w:fill="FFFFFF" w:themeFill="background1"/>
          </w:tcPr>
          <w:p w14:paraId="4B07EC3E" w14:textId="77777777" w:rsidR="00E81DB4" w:rsidRPr="0021276D" w:rsidRDefault="00573B7A" w:rsidP="00E11E5D">
            <w:pPr>
              <w:spacing w:after="0"/>
              <w:jc w:val="center"/>
              <w:rPr>
                <w:rFonts w:ascii="Arial" w:hAnsi="Arial" w:cs="Arial"/>
                <w:b/>
              </w:rPr>
            </w:pPr>
            <w:r w:rsidRPr="0021276D">
              <w:rPr>
                <w:rFonts w:ascii="Arial" w:hAnsi="Arial" w:cs="Arial"/>
                <w:b/>
              </w:rPr>
              <w:t>2</w:t>
            </w:r>
          </w:p>
          <w:p w14:paraId="4939DC7B" w14:textId="3038574B" w:rsidR="00573B7A" w:rsidRPr="0021276D" w:rsidRDefault="00573B7A" w:rsidP="00BC5BE9">
            <w:pPr>
              <w:spacing w:after="0"/>
              <w:jc w:val="center"/>
              <w:rPr>
                <w:rFonts w:ascii="Arial" w:hAnsi="Arial" w:cs="Arial"/>
                <w:bCs/>
              </w:rPr>
            </w:pPr>
          </w:p>
        </w:tc>
        <w:tc>
          <w:tcPr>
            <w:tcW w:w="6955" w:type="dxa"/>
            <w:shd w:val="clear" w:color="auto" w:fill="FFFFFF" w:themeFill="background1"/>
          </w:tcPr>
          <w:p w14:paraId="3685BCB7" w14:textId="77777777" w:rsidR="00E81DB4" w:rsidRPr="0021276D" w:rsidRDefault="00E81DB4" w:rsidP="00E11E5D">
            <w:pPr>
              <w:numPr>
                <w:ilvl w:val="0"/>
                <w:numId w:val="1"/>
              </w:numPr>
              <w:spacing w:after="0"/>
              <w:ind w:left="228" w:hanging="246"/>
              <w:jc w:val="both"/>
              <w:rPr>
                <w:rFonts w:ascii="Arial" w:hAnsi="Arial" w:cs="Arial"/>
                <w:bCs/>
              </w:rPr>
            </w:pP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Berdasarkan</w:t>
            </w:r>
            <w:proofErr w:type="spellEnd"/>
            <w:r w:rsidRPr="0021276D">
              <w:rPr>
                <w:rFonts w:ascii="Arial" w:hAnsi="Arial" w:cs="Arial"/>
                <w:bCs/>
              </w:rPr>
              <w:t xml:space="preserve"> </w:t>
            </w:r>
            <w:proofErr w:type="spellStart"/>
            <w:r w:rsidRPr="0021276D">
              <w:rPr>
                <w:rFonts w:ascii="Arial" w:hAnsi="Arial" w:cs="Arial"/>
                <w:bCs/>
              </w:rPr>
              <w:t>Komputer</w:t>
            </w:r>
            <w:proofErr w:type="spellEnd"/>
          </w:p>
          <w:p w14:paraId="43A58761" w14:textId="77777777" w:rsidR="00E81DB4" w:rsidRPr="0021276D" w:rsidRDefault="00E81DB4" w:rsidP="00E11E5D">
            <w:pPr>
              <w:numPr>
                <w:ilvl w:val="0"/>
                <w:numId w:val="1"/>
              </w:numPr>
              <w:spacing w:after="0"/>
              <w:ind w:left="228" w:hanging="246"/>
              <w:jc w:val="both"/>
              <w:rPr>
                <w:rFonts w:ascii="Arial" w:hAnsi="Arial" w:cs="Arial"/>
                <w:bCs/>
              </w:rPr>
            </w:pP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Terpadu</w:t>
            </w:r>
            <w:proofErr w:type="spellEnd"/>
            <w:r w:rsidRPr="0021276D">
              <w:rPr>
                <w:rFonts w:ascii="Arial" w:hAnsi="Arial" w:cs="Arial"/>
                <w:bCs/>
              </w:rPr>
              <w:t xml:space="preserve"> </w:t>
            </w:r>
            <w:proofErr w:type="spellStart"/>
            <w:r w:rsidRPr="0021276D">
              <w:rPr>
                <w:rFonts w:ascii="Arial" w:hAnsi="Arial" w:cs="Arial"/>
                <w:bCs/>
              </w:rPr>
              <w:t>dengan</w:t>
            </w:r>
            <w:proofErr w:type="spellEnd"/>
            <w:r w:rsidRPr="0021276D">
              <w:rPr>
                <w:rFonts w:ascii="Arial" w:hAnsi="Arial" w:cs="Arial"/>
                <w:bCs/>
              </w:rPr>
              <w:t xml:space="preserve"> “</w:t>
            </w:r>
            <w:r w:rsidRPr="0021276D">
              <w:rPr>
                <w:rFonts w:ascii="Arial" w:hAnsi="Arial" w:cs="Arial"/>
                <w:bCs/>
                <w:i/>
                <w:iCs/>
              </w:rPr>
              <w:t>Data</w:t>
            </w:r>
            <w:r w:rsidRPr="0021276D">
              <w:rPr>
                <w:rFonts w:ascii="Arial" w:hAnsi="Arial" w:cs="Arial"/>
                <w:bCs/>
              </w:rPr>
              <w:t xml:space="preserve"> </w:t>
            </w:r>
            <w:r w:rsidRPr="0021276D">
              <w:rPr>
                <w:rFonts w:ascii="Arial" w:hAnsi="Arial" w:cs="Arial"/>
                <w:bCs/>
                <w:i/>
                <w:iCs/>
              </w:rPr>
              <w:t>Base</w:t>
            </w:r>
            <w:r w:rsidRPr="0021276D">
              <w:rPr>
                <w:rFonts w:ascii="Arial" w:hAnsi="Arial" w:cs="Arial"/>
                <w:bCs/>
              </w:rPr>
              <w:t xml:space="preserve">” dan </w:t>
            </w:r>
            <w:proofErr w:type="spellStart"/>
            <w:r w:rsidRPr="0021276D">
              <w:rPr>
                <w:rFonts w:ascii="Arial" w:hAnsi="Arial" w:cs="Arial"/>
                <w:bCs/>
              </w:rPr>
              <w:t>Pengguna</w:t>
            </w:r>
            <w:proofErr w:type="spellEnd"/>
            <w:r w:rsidRPr="0021276D">
              <w:rPr>
                <w:rFonts w:ascii="Arial" w:hAnsi="Arial" w:cs="Arial"/>
                <w:bCs/>
              </w:rPr>
              <w:t xml:space="preserve"> Basis Data </w:t>
            </w:r>
          </w:p>
          <w:p w14:paraId="40477858" w14:textId="77777777" w:rsidR="00E81DB4" w:rsidRPr="0021276D" w:rsidRDefault="00E81DB4" w:rsidP="00E11E5D">
            <w:pPr>
              <w:numPr>
                <w:ilvl w:val="0"/>
                <w:numId w:val="1"/>
              </w:numPr>
              <w:spacing w:after="0"/>
              <w:ind w:left="228" w:hanging="246"/>
              <w:jc w:val="both"/>
              <w:rPr>
                <w:rFonts w:ascii="Arial" w:hAnsi="Arial" w:cs="Arial"/>
                <w:bCs/>
              </w:rPr>
            </w:pPr>
            <w:proofErr w:type="spellStart"/>
            <w:r w:rsidRPr="0021276D">
              <w:rPr>
                <w:rFonts w:ascii="Arial" w:hAnsi="Arial" w:cs="Arial"/>
                <w:bCs/>
              </w:rPr>
              <w:t>Pemanfaatan</w:t>
            </w:r>
            <w:proofErr w:type="spellEnd"/>
            <w:r w:rsidRPr="0021276D">
              <w:rPr>
                <w:rFonts w:ascii="Arial" w:hAnsi="Arial" w:cs="Arial"/>
                <w:bCs/>
              </w:rPr>
              <w:t xml:space="preserve"> </w:t>
            </w:r>
            <w:proofErr w:type="spellStart"/>
            <w:r w:rsidRPr="0021276D">
              <w:rPr>
                <w:rFonts w:ascii="Arial" w:hAnsi="Arial" w:cs="Arial"/>
                <w:bCs/>
              </w:rPr>
              <w:t>Manajemen</w:t>
            </w:r>
            <w:proofErr w:type="spellEnd"/>
            <w:r w:rsidRPr="0021276D">
              <w:rPr>
                <w:rFonts w:ascii="Arial" w:hAnsi="Arial" w:cs="Arial"/>
                <w:bCs/>
              </w:rPr>
              <w:t xml:space="preserve"> dan Model Keputusan</w:t>
            </w:r>
          </w:p>
        </w:tc>
      </w:tr>
      <w:tr w:rsidR="00E81DB4" w:rsidRPr="0021276D" w14:paraId="5F798485" w14:textId="77777777" w:rsidTr="00E81DB4">
        <w:tc>
          <w:tcPr>
            <w:tcW w:w="2396" w:type="dxa"/>
            <w:shd w:val="clear" w:color="auto" w:fill="FFFFFF" w:themeFill="background1"/>
          </w:tcPr>
          <w:p w14:paraId="6B624BF2" w14:textId="3508855D" w:rsidR="00573B7A" w:rsidRPr="0021276D" w:rsidRDefault="00573B7A" w:rsidP="00573B7A">
            <w:pPr>
              <w:spacing w:after="0"/>
              <w:jc w:val="center"/>
              <w:rPr>
                <w:rFonts w:ascii="Arial" w:hAnsi="Arial" w:cs="Arial"/>
                <w:b/>
              </w:rPr>
            </w:pPr>
            <w:r w:rsidRPr="0021276D">
              <w:rPr>
                <w:rFonts w:ascii="Arial" w:hAnsi="Arial" w:cs="Arial"/>
                <w:b/>
              </w:rPr>
              <w:t>3</w:t>
            </w:r>
          </w:p>
          <w:p w14:paraId="3175E685" w14:textId="5284595C" w:rsidR="00E81DB4" w:rsidRPr="0021276D" w:rsidRDefault="00E81DB4" w:rsidP="00BC5BE9">
            <w:pPr>
              <w:spacing w:after="0"/>
              <w:jc w:val="center"/>
              <w:rPr>
                <w:rFonts w:ascii="Arial" w:hAnsi="Arial" w:cs="Arial"/>
                <w:bCs/>
              </w:rPr>
            </w:pPr>
          </w:p>
        </w:tc>
        <w:tc>
          <w:tcPr>
            <w:tcW w:w="6955" w:type="dxa"/>
            <w:shd w:val="clear" w:color="auto" w:fill="FFFFFF" w:themeFill="background1"/>
          </w:tcPr>
          <w:p w14:paraId="4E334C64" w14:textId="77777777" w:rsidR="00E81DB4" w:rsidRPr="0021276D" w:rsidRDefault="00E81DB4" w:rsidP="00E11E5D">
            <w:pPr>
              <w:numPr>
                <w:ilvl w:val="0"/>
                <w:numId w:val="2"/>
              </w:numPr>
              <w:spacing w:after="0"/>
              <w:ind w:left="224" w:hanging="224"/>
              <w:jc w:val="both"/>
              <w:rPr>
                <w:rFonts w:ascii="Arial" w:hAnsi="Arial" w:cs="Arial"/>
                <w:bCs/>
              </w:rPr>
            </w:pPr>
            <w:r w:rsidRPr="0021276D">
              <w:rPr>
                <w:rFonts w:ascii="Arial" w:hAnsi="Arial" w:cs="Arial"/>
                <w:bCs/>
              </w:rPr>
              <w:t xml:space="preserve">Etika </w:t>
            </w:r>
            <w:proofErr w:type="spellStart"/>
            <w:r w:rsidRPr="0021276D">
              <w:rPr>
                <w:rFonts w:ascii="Arial" w:hAnsi="Arial" w:cs="Arial"/>
                <w:bCs/>
              </w:rPr>
              <w:t>menjaga</w:t>
            </w:r>
            <w:proofErr w:type="spellEnd"/>
            <w:r w:rsidRPr="0021276D">
              <w:rPr>
                <w:rFonts w:ascii="Arial" w:hAnsi="Arial" w:cs="Arial"/>
                <w:bCs/>
              </w:rPr>
              <w:t xml:space="preserve"> </w:t>
            </w:r>
            <w:proofErr w:type="spellStart"/>
            <w:r w:rsidRPr="0021276D">
              <w:rPr>
                <w:rFonts w:ascii="Arial" w:hAnsi="Arial" w:cs="Arial"/>
                <w:bCs/>
              </w:rPr>
              <w:t>kerahasiaan</w:t>
            </w:r>
            <w:proofErr w:type="spellEnd"/>
            <w:r w:rsidRPr="0021276D">
              <w:rPr>
                <w:rFonts w:ascii="Arial" w:hAnsi="Arial" w:cs="Arial"/>
                <w:bCs/>
              </w:rPr>
              <w:t xml:space="preserve"> </w:t>
            </w:r>
            <w:proofErr w:type="spellStart"/>
            <w:r w:rsidRPr="0021276D">
              <w:rPr>
                <w:rFonts w:ascii="Arial" w:hAnsi="Arial" w:cs="Arial"/>
                <w:bCs/>
              </w:rPr>
              <w:t>medis</w:t>
            </w:r>
            <w:proofErr w:type="spellEnd"/>
            <w:r w:rsidRPr="0021276D">
              <w:rPr>
                <w:rFonts w:ascii="Arial" w:hAnsi="Arial" w:cs="Arial"/>
                <w:bCs/>
              </w:rPr>
              <w:t xml:space="preserve"> </w:t>
            </w:r>
            <w:proofErr w:type="spellStart"/>
            <w:r w:rsidRPr="0021276D">
              <w:rPr>
                <w:rFonts w:ascii="Arial" w:hAnsi="Arial" w:cs="Arial"/>
                <w:bCs/>
              </w:rPr>
              <w:t>tenaga</w:t>
            </w:r>
            <w:proofErr w:type="spellEnd"/>
            <w:r w:rsidRPr="0021276D">
              <w:rPr>
                <w:rFonts w:ascii="Arial" w:hAnsi="Arial" w:cs="Arial"/>
                <w:bCs/>
              </w:rPr>
              <w:t xml:space="preserve"> </w:t>
            </w:r>
            <w:proofErr w:type="spellStart"/>
            <w:r w:rsidRPr="0021276D">
              <w:rPr>
                <w:rFonts w:ascii="Arial" w:hAnsi="Arial" w:cs="Arial"/>
                <w:bCs/>
              </w:rPr>
              <w:t>kefarmasian</w:t>
            </w:r>
            <w:proofErr w:type="spellEnd"/>
          </w:p>
          <w:p w14:paraId="210684C0" w14:textId="77777777" w:rsidR="00E81DB4" w:rsidRPr="0021276D" w:rsidRDefault="00E81DB4" w:rsidP="00E11E5D">
            <w:pPr>
              <w:numPr>
                <w:ilvl w:val="0"/>
                <w:numId w:val="2"/>
              </w:numPr>
              <w:spacing w:after="0"/>
              <w:ind w:left="224" w:hanging="224"/>
              <w:jc w:val="both"/>
              <w:rPr>
                <w:rFonts w:ascii="Arial" w:hAnsi="Arial" w:cs="Arial"/>
                <w:bCs/>
              </w:rPr>
            </w:pPr>
            <w:proofErr w:type="spellStart"/>
            <w:r w:rsidRPr="0021276D">
              <w:rPr>
                <w:rFonts w:ascii="Arial" w:hAnsi="Arial" w:cs="Arial"/>
                <w:bCs/>
              </w:rPr>
              <w:t>Regulasi</w:t>
            </w:r>
            <w:proofErr w:type="spellEnd"/>
            <w:r w:rsidRPr="0021276D">
              <w:rPr>
                <w:rFonts w:ascii="Arial" w:hAnsi="Arial" w:cs="Arial"/>
                <w:bCs/>
              </w:rPr>
              <w:t xml:space="preserve"> </w:t>
            </w:r>
            <w:proofErr w:type="spellStart"/>
            <w:r w:rsidRPr="0021276D">
              <w:rPr>
                <w:rFonts w:ascii="Arial" w:hAnsi="Arial" w:cs="Arial"/>
                <w:bCs/>
              </w:rPr>
              <w:t>tentang</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Pr="0021276D">
              <w:rPr>
                <w:rFonts w:ascii="Arial" w:hAnsi="Arial" w:cs="Arial"/>
                <w:bCs/>
              </w:rPr>
              <w:t xml:space="preserve"> Dan </w:t>
            </w:r>
            <w:proofErr w:type="spellStart"/>
            <w:r w:rsidRPr="0021276D">
              <w:rPr>
                <w:rFonts w:ascii="Arial" w:hAnsi="Arial" w:cs="Arial"/>
                <w:bCs/>
              </w:rPr>
              <w:t>Transaksi</w:t>
            </w:r>
            <w:proofErr w:type="spellEnd"/>
            <w:r w:rsidRPr="0021276D">
              <w:rPr>
                <w:rFonts w:ascii="Arial" w:hAnsi="Arial" w:cs="Arial"/>
                <w:bCs/>
              </w:rPr>
              <w:t xml:space="preserve"> Elektronik.</w:t>
            </w:r>
          </w:p>
          <w:p w14:paraId="184EF26D" w14:textId="77777777" w:rsidR="00E81DB4" w:rsidRPr="0021276D" w:rsidRDefault="00E81DB4" w:rsidP="00E11E5D">
            <w:pPr>
              <w:numPr>
                <w:ilvl w:val="0"/>
                <w:numId w:val="2"/>
              </w:numPr>
              <w:spacing w:after="0"/>
              <w:ind w:left="224" w:hanging="224"/>
              <w:jc w:val="both"/>
              <w:rPr>
                <w:rFonts w:ascii="Arial" w:hAnsi="Arial" w:cs="Arial"/>
                <w:bCs/>
              </w:rPr>
            </w:pPr>
            <w:r w:rsidRPr="0021276D">
              <w:rPr>
                <w:rFonts w:ascii="Arial" w:hAnsi="Arial" w:cs="Arial"/>
                <w:bCs/>
              </w:rPr>
              <w:t xml:space="preserve">Etika </w:t>
            </w:r>
            <w:proofErr w:type="spellStart"/>
            <w:r w:rsidRPr="0021276D">
              <w:rPr>
                <w:rFonts w:ascii="Arial" w:hAnsi="Arial" w:cs="Arial"/>
                <w:bCs/>
              </w:rPr>
              <w:t>menggunakan</w:t>
            </w:r>
            <w:proofErr w:type="spellEnd"/>
            <w:r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Pr="0021276D">
              <w:rPr>
                <w:rFonts w:ascii="Arial" w:hAnsi="Arial" w:cs="Arial"/>
                <w:bCs/>
              </w:rPr>
              <w:t xml:space="preserve"> </w:t>
            </w:r>
            <w:r w:rsidRPr="0021276D">
              <w:rPr>
                <w:rFonts w:ascii="Arial" w:hAnsi="Arial" w:cs="Arial"/>
                <w:bCs/>
                <w:i/>
                <w:iCs/>
              </w:rPr>
              <w:t>Privacy</w:t>
            </w:r>
            <w:r w:rsidRPr="0021276D">
              <w:rPr>
                <w:rFonts w:ascii="Arial" w:hAnsi="Arial" w:cs="Arial"/>
                <w:bCs/>
              </w:rPr>
              <w:t xml:space="preserve">; </w:t>
            </w:r>
            <w:r w:rsidRPr="0021276D">
              <w:rPr>
                <w:rFonts w:ascii="Arial" w:hAnsi="Arial" w:cs="Arial"/>
                <w:bCs/>
                <w:i/>
                <w:iCs/>
              </w:rPr>
              <w:t>Accuracy, Property</w:t>
            </w:r>
            <w:r w:rsidRPr="0021276D">
              <w:rPr>
                <w:rFonts w:ascii="Arial" w:hAnsi="Arial" w:cs="Arial"/>
                <w:bCs/>
              </w:rPr>
              <w:t xml:space="preserve">, </w:t>
            </w:r>
            <w:r w:rsidRPr="0021276D">
              <w:rPr>
                <w:rFonts w:ascii="Arial" w:hAnsi="Arial" w:cs="Arial"/>
                <w:bCs/>
                <w:i/>
                <w:iCs/>
              </w:rPr>
              <w:t>Accessibility</w:t>
            </w:r>
            <w:r w:rsidRPr="0021276D">
              <w:rPr>
                <w:rFonts w:ascii="Arial" w:hAnsi="Arial" w:cs="Arial"/>
                <w:bCs/>
              </w:rPr>
              <w:t xml:space="preserve">, </w:t>
            </w:r>
            <w:r w:rsidRPr="0021276D">
              <w:rPr>
                <w:rFonts w:ascii="Arial" w:hAnsi="Arial" w:cs="Arial"/>
                <w:bCs/>
                <w:i/>
                <w:iCs/>
              </w:rPr>
              <w:t>Privacy</w:t>
            </w:r>
            <w:r w:rsidRPr="0021276D">
              <w:rPr>
                <w:rFonts w:ascii="Arial" w:hAnsi="Arial" w:cs="Arial"/>
                <w:bCs/>
              </w:rPr>
              <w:t>.</w:t>
            </w:r>
          </w:p>
          <w:p w14:paraId="121F8D39" w14:textId="45BA54AB" w:rsidR="00E81DB4" w:rsidRPr="0021276D" w:rsidRDefault="00E81DB4" w:rsidP="00E11E5D">
            <w:pPr>
              <w:spacing w:after="0"/>
              <w:ind w:left="224"/>
              <w:jc w:val="both"/>
              <w:rPr>
                <w:rFonts w:ascii="Arial" w:hAnsi="Arial" w:cs="Arial"/>
                <w:bCs/>
              </w:rPr>
            </w:pPr>
          </w:p>
        </w:tc>
      </w:tr>
      <w:tr w:rsidR="00E81DB4" w:rsidRPr="0021276D" w14:paraId="00B311BA" w14:textId="77777777" w:rsidTr="00E81DB4">
        <w:tc>
          <w:tcPr>
            <w:tcW w:w="2396" w:type="dxa"/>
            <w:shd w:val="clear" w:color="auto" w:fill="FFFFFF" w:themeFill="background1"/>
          </w:tcPr>
          <w:p w14:paraId="7A8FF5E6" w14:textId="7FD96C17" w:rsidR="00573B7A" w:rsidRPr="0021276D" w:rsidRDefault="00573B7A" w:rsidP="00573B7A">
            <w:pPr>
              <w:spacing w:after="0"/>
              <w:jc w:val="center"/>
              <w:rPr>
                <w:rFonts w:ascii="Arial" w:hAnsi="Arial" w:cs="Arial"/>
                <w:b/>
              </w:rPr>
            </w:pPr>
            <w:r w:rsidRPr="0021276D">
              <w:rPr>
                <w:rFonts w:ascii="Arial" w:hAnsi="Arial" w:cs="Arial"/>
                <w:b/>
              </w:rPr>
              <w:t>4</w:t>
            </w:r>
          </w:p>
          <w:p w14:paraId="53DDC0BA" w14:textId="3A64FB7C" w:rsidR="00E81DB4" w:rsidRPr="0021276D" w:rsidRDefault="00E81DB4" w:rsidP="00BC5BE9">
            <w:pPr>
              <w:spacing w:after="0"/>
              <w:jc w:val="center"/>
              <w:rPr>
                <w:rFonts w:ascii="Arial" w:hAnsi="Arial" w:cs="Arial"/>
                <w:bCs/>
              </w:rPr>
            </w:pPr>
          </w:p>
        </w:tc>
        <w:tc>
          <w:tcPr>
            <w:tcW w:w="6955" w:type="dxa"/>
            <w:shd w:val="clear" w:color="auto" w:fill="FFFFFF" w:themeFill="background1"/>
          </w:tcPr>
          <w:p w14:paraId="53760B9C" w14:textId="77777777" w:rsidR="00E81DB4" w:rsidRPr="0021276D" w:rsidRDefault="00E81DB4" w:rsidP="00E11E5D">
            <w:pPr>
              <w:numPr>
                <w:ilvl w:val="0"/>
                <w:numId w:val="3"/>
              </w:numPr>
              <w:spacing w:after="0"/>
              <w:ind w:left="228" w:hanging="228"/>
              <w:jc w:val="both"/>
              <w:rPr>
                <w:rFonts w:ascii="Arial" w:hAnsi="Arial" w:cs="Arial"/>
                <w:bCs/>
              </w:rPr>
            </w:pPr>
            <w:proofErr w:type="spellStart"/>
            <w:r w:rsidRPr="0021276D">
              <w:rPr>
                <w:rFonts w:ascii="Arial" w:hAnsi="Arial" w:cs="Arial"/>
                <w:bCs/>
              </w:rPr>
              <w:t>Kebutuhan</w:t>
            </w:r>
            <w:proofErr w:type="spellEnd"/>
            <w:r w:rsidRPr="0021276D">
              <w:rPr>
                <w:rFonts w:ascii="Arial" w:hAnsi="Arial" w:cs="Arial"/>
                <w:bCs/>
              </w:rPr>
              <w:t xml:space="preserve"> </w:t>
            </w:r>
            <w:proofErr w:type="spellStart"/>
            <w:r w:rsidRPr="0021276D">
              <w:rPr>
                <w:rFonts w:ascii="Arial" w:hAnsi="Arial" w:cs="Arial"/>
                <w:bCs/>
              </w:rPr>
              <w:t>Telusur</w:t>
            </w:r>
            <w:proofErr w:type="spellEnd"/>
            <w:r w:rsidRPr="0021276D">
              <w:rPr>
                <w:rFonts w:ascii="Arial" w:hAnsi="Arial" w:cs="Arial"/>
                <w:bCs/>
              </w:rPr>
              <w:t xml:space="preserve"> dan </w:t>
            </w:r>
            <w:proofErr w:type="spellStart"/>
            <w:r w:rsidRPr="0021276D">
              <w:rPr>
                <w:rFonts w:ascii="Arial" w:hAnsi="Arial" w:cs="Arial"/>
                <w:bCs/>
              </w:rPr>
              <w:t>Dokumentasi</w:t>
            </w:r>
            <w:proofErr w:type="spellEnd"/>
            <w:r w:rsidRPr="0021276D">
              <w:rPr>
                <w:rFonts w:ascii="Arial" w:hAnsi="Arial" w:cs="Arial"/>
                <w:bCs/>
              </w:rPr>
              <w:t xml:space="preserve"> </w:t>
            </w:r>
            <w:proofErr w:type="spellStart"/>
            <w:r w:rsidRPr="0021276D">
              <w:rPr>
                <w:rFonts w:ascii="Arial" w:hAnsi="Arial" w:cs="Arial"/>
                <w:bCs/>
              </w:rPr>
              <w:t>Pelayanan</w:t>
            </w:r>
            <w:proofErr w:type="spellEnd"/>
            <w:r w:rsidRPr="0021276D">
              <w:rPr>
                <w:rFonts w:ascii="Arial" w:hAnsi="Arial" w:cs="Arial"/>
                <w:bCs/>
              </w:rPr>
              <w:t xml:space="preserve"> </w:t>
            </w:r>
            <w:proofErr w:type="spellStart"/>
            <w:r w:rsidRPr="0021276D">
              <w:rPr>
                <w:rFonts w:ascii="Arial" w:hAnsi="Arial" w:cs="Arial"/>
                <w:bCs/>
              </w:rPr>
              <w:t>Kefarmasian</w:t>
            </w:r>
            <w:proofErr w:type="spellEnd"/>
          </w:p>
          <w:p w14:paraId="72A844E6" w14:textId="77777777" w:rsidR="00E81DB4" w:rsidRPr="0021276D" w:rsidRDefault="00E81DB4" w:rsidP="00E11E5D">
            <w:pPr>
              <w:numPr>
                <w:ilvl w:val="0"/>
                <w:numId w:val="3"/>
              </w:numPr>
              <w:spacing w:after="0"/>
              <w:ind w:left="228" w:hanging="228"/>
              <w:jc w:val="both"/>
              <w:rPr>
                <w:rFonts w:ascii="Arial" w:hAnsi="Arial" w:cs="Arial"/>
                <w:bCs/>
              </w:rPr>
            </w:pPr>
            <w:proofErr w:type="spellStart"/>
            <w:r w:rsidRPr="0021276D">
              <w:rPr>
                <w:rFonts w:ascii="Arial" w:hAnsi="Arial" w:cs="Arial"/>
                <w:bCs/>
              </w:rPr>
              <w:t>Perangkat</w:t>
            </w:r>
            <w:proofErr w:type="spellEnd"/>
            <w:r w:rsidRPr="0021276D">
              <w:rPr>
                <w:rFonts w:ascii="Arial" w:hAnsi="Arial" w:cs="Arial"/>
                <w:bCs/>
              </w:rPr>
              <w:t xml:space="preserve"> </w:t>
            </w:r>
            <w:proofErr w:type="spellStart"/>
            <w:r w:rsidRPr="0021276D">
              <w:rPr>
                <w:rFonts w:ascii="Arial" w:hAnsi="Arial" w:cs="Arial"/>
                <w:bCs/>
              </w:rPr>
              <w:t>Pelayanan</w:t>
            </w:r>
            <w:proofErr w:type="spellEnd"/>
            <w:r w:rsidRPr="0021276D">
              <w:rPr>
                <w:rFonts w:ascii="Arial" w:hAnsi="Arial" w:cs="Arial"/>
                <w:bCs/>
              </w:rPr>
              <w:t xml:space="preserve"> </w:t>
            </w:r>
            <w:proofErr w:type="spellStart"/>
            <w:r w:rsidRPr="0021276D">
              <w:rPr>
                <w:rFonts w:ascii="Arial" w:hAnsi="Arial" w:cs="Arial"/>
                <w:bCs/>
              </w:rPr>
              <w:t>Kefarmasian</w:t>
            </w:r>
            <w:proofErr w:type="spellEnd"/>
            <w:r w:rsidRPr="0021276D">
              <w:rPr>
                <w:rFonts w:ascii="Arial" w:hAnsi="Arial" w:cs="Arial"/>
                <w:bCs/>
              </w:rPr>
              <w:t xml:space="preserve"> </w:t>
            </w:r>
          </w:p>
          <w:p w14:paraId="3C68149B" w14:textId="77777777" w:rsidR="00E81DB4" w:rsidRPr="0021276D" w:rsidRDefault="00E81DB4" w:rsidP="00E11E5D">
            <w:pPr>
              <w:numPr>
                <w:ilvl w:val="0"/>
                <w:numId w:val="3"/>
              </w:numPr>
              <w:spacing w:after="0"/>
              <w:ind w:left="228" w:hanging="228"/>
              <w:jc w:val="both"/>
              <w:rPr>
                <w:rFonts w:ascii="Arial" w:hAnsi="Arial" w:cs="Arial"/>
                <w:bCs/>
              </w:rPr>
            </w:pPr>
            <w:proofErr w:type="spellStart"/>
            <w:r w:rsidRPr="0021276D">
              <w:rPr>
                <w:rFonts w:ascii="Arial" w:hAnsi="Arial" w:cs="Arial"/>
                <w:bCs/>
              </w:rPr>
              <w:t>Perangkat</w:t>
            </w:r>
            <w:proofErr w:type="spellEnd"/>
            <w:r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Pr="0021276D">
              <w:rPr>
                <w:rFonts w:ascii="Arial" w:hAnsi="Arial" w:cs="Arial"/>
                <w:bCs/>
              </w:rPr>
              <w:t xml:space="preserve"> </w:t>
            </w:r>
            <w:proofErr w:type="spellStart"/>
            <w:r w:rsidRPr="0021276D">
              <w:rPr>
                <w:rFonts w:ascii="Arial" w:hAnsi="Arial" w:cs="Arial"/>
                <w:bCs/>
              </w:rPr>
              <w:t>dalam</w:t>
            </w:r>
            <w:proofErr w:type="spellEnd"/>
            <w:r w:rsidRPr="0021276D">
              <w:rPr>
                <w:rFonts w:ascii="Arial" w:hAnsi="Arial" w:cs="Arial"/>
                <w:bCs/>
              </w:rPr>
              <w:t xml:space="preserve"> </w:t>
            </w:r>
            <w:proofErr w:type="spellStart"/>
            <w:r w:rsidRPr="0021276D">
              <w:rPr>
                <w:rFonts w:ascii="Arial" w:hAnsi="Arial" w:cs="Arial"/>
                <w:bCs/>
              </w:rPr>
              <w:t>mendukung</w:t>
            </w:r>
            <w:proofErr w:type="spellEnd"/>
            <w:r w:rsidRPr="0021276D">
              <w:rPr>
                <w:rFonts w:ascii="Arial" w:hAnsi="Arial" w:cs="Arial"/>
                <w:bCs/>
              </w:rPr>
              <w:t xml:space="preserve"> </w:t>
            </w:r>
            <w:proofErr w:type="spellStart"/>
            <w:r w:rsidRPr="0021276D">
              <w:rPr>
                <w:rFonts w:ascii="Arial" w:hAnsi="Arial" w:cs="Arial"/>
                <w:bCs/>
              </w:rPr>
              <w:t>Pelayanan</w:t>
            </w:r>
            <w:proofErr w:type="spellEnd"/>
            <w:r w:rsidRPr="0021276D">
              <w:rPr>
                <w:rFonts w:ascii="Arial" w:hAnsi="Arial" w:cs="Arial"/>
                <w:bCs/>
              </w:rPr>
              <w:t xml:space="preserve"> </w:t>
            </w:r>
            <w:proofErr w:type="spellStart"/>
            <w:r w:rsidRPr="0021276D">
              <w:rPr>
                <w:rFonts w:ascii="Arial" w:hAnsi="Arial" w:cs="Arial"/>
                <w:bCs/>
              </w:rPr>
              <w:t>Kefarmasian</w:t>
            </w:r>
            <w:proofErr w:type="spellEnd"/>
          </w:p>
          <w:p w14:paraId="7FEB4B42" w14:textId="77777777" w:rsidR="00E81DB4" w:rsidRPr="0021276D" w:rsidRDefault="00E81DB4" w:rsidP="00E11E5D">
            <w:pPr>
              <w:spacing w:after="0"/>
              <w:ind w:left="228"/>
              <w:jc w:val="both"/>
              <w:rPr>
                <w:rFonts w:ascii="Arial" w:hAnsi="Arial" w:cs="Arial"/>
                <w:bCs/>
              </w:rPr>
            </w:pPr>
          </w:p>
        </w:tc>
      </w:tr>
      <w:tr w:rsidR="00E81DB4" w:rsidRPr="0021276D" w14:paraId="3F9EB8CA" w14:textId="77777777" w:rsidTr="00E81DB4">
        <w:tc>
          <w:tcPr>
            <w:tcW w:w="2396" w:type="dxa"/>
            <w:shd w:val="clear" w:color="auto" w:fill="FFFFFF" w:themeFill="background1"/>
          </w:tcPr>
          <w:p w14:paraId="79798F07" w14:textId="66C27321" w:rsidR="00573B7A" w:rsidRPr="0021276D" w:rsidRDefault="00573B7A" w:rsidP="00573B7A">
            <w:pPr>
              <w:spacing w:after="0"/>
              <w:jc w:val="center"/>
              <w:rPr>
                <w:rFonts w:ascii="Arial" w:hAnsi="Arial" w:cs="Arial"/>
                <w:b/>
              </w:rPr>
            </w:pPr>
            <w:r w:rsidRPr="0021276D">
              <w:rPr>
                <w:rFonts w:ascii="Arial" w:hAnsi="Arial" w:cs="Arial"/>
                <w:b/>
              </w:rPr>
              <w:t>5</w:t>
            </w:r>
          </w:p>
          <w:p w14:paraId="70BBABAA" w14:textId="4F108E73" w:rsidR="00E81DB4" w:rsidRPr="0021276D" w:rsidRDefault="00E81DB4" w:rsidP="00BC5BE9">
            <w:pPr>
              <w:spacing w:after="0"/>
              <w:jc w:val="center"/>
              <w:rPr>
                <w:rFonts w:ascii="Arial" w:hAnsi="Arial" w:cs="Arial"/>
                <w:bCs/>
              </w:rPr>
            </w:pPr>
          </w:p>
        </w:tc>
        <w:tc>
          <w:tcPr>
            <w:tcW w:w="6955" w:type="dxa"/>
            <w:shd w:val="clear" w:color="auto" w:fill="FFFFFF" w:themeFill="background1"/>
          </w:tcPr>
          <w:p w14:paraId="502ABB93" w14:textId="77777777" w:rsidR="00E81DB4" w:rsidRPr="0021276D" w:rsidRDefault="00E81DB4" w:rsidP="00E11E5D">
            <w:pPr>
              <w:numPr>
                <w:ilvl w:val="0"/>
                <w:numId w:val="3"/>
              </w:numPr>
              <w:spacing w:after="0"/>
              <w:ind w:left="228" w:hanging="228"/>
              <w:jc w:val="both"/>
              <w:rPr>
                <w:rFonts w:ascii="Arial" w:hAnsi="Arial" w:cs="Arial"/>
                <w:bCs/>
              </w:rPr>
            </w:pPr>
            <w:proofErr w:type="spellStart"/>
            <w:r w:rsidRPr="0021276D">
              <w:rPr>
                <w:rFonts w:ascii="Arial" w:hAnsi="Arial" w:cs="Arial"/>
                <w:color w:val="000000"/>
              </w:rPr>
              <w:t>Sistem</w:t>
            </w:r>
            <w:proofErr w:type="spellEnd"/>
            <w:r w:rsidRPr="0021276D">
              <w:rPr>
                <w:rFonts w:ascii="Arial" w:hAnsi="Arial" w:cs="Arial"/>
                <w:color w:val="000000"/>
              </w:rPr>
              <w:t xml:space="preserve"> </w:t>
            </w:r>
            <w:proofErr w:type="spellStart"/>
            <w:r w:rsidRPr="0021276D">
              <w:rPr>
                <w:rFonts w:ascii="Arial" w:hAnsi="Arial" w:cs="Arial"/>
                <w:color w:val="000000"/>
              </w:rPr>
              <w:t>Informasi</w:t>
            </w:r>
            <w:proofErr w:type="spellEnd"/>
            <w:r w:rsidRPr="0021276D">
              <w:rPr>
                <w:rFonts w:ascii="Arial" w:hAnsi="Arial" w:cs="Arial"/>
                <w:color w:val="000000"/>
              </w:rPr>
              <w:t xml:space="preserve"> yang </w:t>
            </w:r>
            <w:proofErr w:type="spellStart"/>
            <w:r w:rsidRPr="0021276D">
              <w:rPr>
                <w:rFonts w:ascii="Arial" w:hAnsi="Arial" w:cs="Arial"/>
                <w:color w:val="000000"/>
              </w:rPr>
              <w:t>yang</w:t>
            </w:r>
            <w:proofErr w:type="spellEnd"/>
            <w:r w:rsidRPr="0021276D">
              <w:rPr>
                <w:rFonts w:ascii="Arial" w:hAnsi="Arial" w:cs="Arial"/>
                <w:color w:val="000000"/>
              </w:rPr>
              <w:t xml:space="preserve"> </w:t>
            </w:r>
            <w:proofErr w:type="spellStart"/>
            <w:r w:rsidRPr="0021276D">
              <w:rPr>
                <w:rFonts w:ascii="Arial" w:hAnsi="Arial" w:cs="Arial"/>
                <w:color w:val="000000"/>
              </w:rPr>
              <w:t>akurat</w:t>
            </w:r>
            <w:proofErr w:type="spellEnd"/>
            <w:r w:rsidRPr="0021276D">
              <w:rPr>
                <w:rFonts w:ascii="Arial" w:hAnsi="Arial" w:cs="Arial"/>
                <w:color w:val="000000"/>
              </w:rPr>
              <w:t xml:space="preserve">, </w:t>
            </w:r>
            <w:proofErr w:type="spellStart"/>
            <w:r w:rsidRPr="0021276D">
              <w:rPr>
                <w:rFonts w:ascii="Arial" w:hAnsi="Arial" w:cs="Arial"/>
                <w:i/>
                <w:iCs/>
                <w:color w:val="000000"/>
              </w:rPr>
              <w:t>akseptable</w:t>
            </w:r>
            <w:proofErr w:type="spellEnd"/>
            <w:r w:rsidRPr="0021276D">
              <w:rPr>
                <w:rFonts w:ascii="Arial" w:hAnsi="Arial" w:cs="Arial"/>
                <w:color w:val="000000"/>
              </w:rPr>
              <w:t xml:space="preserve"> dan </w:t>
            </w:r>
            <w:proofErr w:type="spellStart"/>
            <w:r w:rsidRPr="0021276D">
              <w:rPr>
                <w:rFonts w:ascii="Arial" w:hAnsi="Arial" w:cs="Arial"/>
                <w:i/>
                <w:iCs/>
                <w:color w:val="000000"/>
              </w:rPr>
              <w:t>reliableI</w:t>
            </w:r>
            <w:proofErr w:type="spellEnd"/>
            <w:r w:rsidRPr="0021276D">
              <w:rPr>
                <w:rFonts w:ascii="Arial" w:hAnsi="Arial" w:cs="Arial"/>
                <w:color w:val="000000"/>
              </w:rPr>
              <w:t xml:space="preserve"> </w:t>
            </w:r>
            <w:proofErr w:type="spellStart"/>
            <w:r w:rsidRPr="0021276D">
              <w:rPr>
                <w:rFonts w:ascii="Arial" w:hAnsi="Arial" w:cs="Arial"/>
                <w:color w:val="000000"/>
              </w:rPr>
              <w:t>dalam</w:t>
            </w:r>
            <w:proofErr w:type="spellEnd"/>
            <w:r w:rsidRPr="0021276D">
              <w:rPr>
                <w:rFonts w:ascii="Arial" w:hAnsi="Arial" w:cs="Arial"/>
                <w:color w:val="000000"/>
              </w:rPr>
              <w:t xml:space="preserve"> MPO (</w:t>
            </w:r>
            <w:proofErr w:type="spellStart"/>
            <w:r w:rsidRPr="0021276D">
              <w:rPr>
                <w:rFonts w:ascii="Arial" w:hAnsi="Arial" w:cs="Arial"/>
                <w:color w:val="000000"/>
              </w:rPr>
              <w:t>Managemen</w:t>
            </w:r>
            <w:proofErr w:type="spellEnd"/>
            <w:r w:rsidRPr="0021276D">
              <w:rPr>
                <w:rFonts w:ascii="Arial" w:hAnsi="Arial" w:cs="Arial"/>
                <w:color w:val="000000"/>
              </w:rPr>
              <w:t xml:space="preserve"> </w:t>
            </w:r>
            <w:proofErr w:type="spellStart"/>
            <w:r w:rsidRPr="0021276D">
              <w:rPr>
                <w:rFonts w:ascii="Arial" w:hAnsi="Arial" w:cs="Arial"/>
                <w:color w:val="000000"/>
              </w:rPr>
              <w:t>Pengelolaan</w:t>
            </w:r>
            <w:proofErr w:type="spellEnd"/>
            <w:r w:rsidRPr="0021276D">
              <w:rPr>
                <w:rFonts w:ascii="Arial" w:hAnsi="Arial" w:cs="Arial"/>
                <w:color w:val="000000"/>
              </w:rPr>
              <w:t xml:space="preserve"> Obat)</w:t>
            </w:r>
          </w:p>
          <w:p w14:paraId="126AD0C5" w14:textId="77777777" w:rsidR="00E81DB4" w:rsidRPr="0021276D" w:rsidRDefault="00E81DB4" w:rsidP="00E11E5D">
            <w:pPr>
              <w:numPr>
                <w:ilvl w:val="0"/>
                <w:numId w:val="3"/>
              </w:numPr>
              <w:spacing w:after="0"/>
              <w:ind w:left="228" w:hanging="228"/>
              <w:jc w:val="both"/>
              <w:rPr>
                <w:rFonts w:ascii="Arial" w:hAnsi="Arial" w:cs="Arial"/>
                <w:bCs/>
              </w:rPr>
            </w:pPr>
            <w:proofErr w:type="spellStart"/>
            <w:r w:rsidRPr="0021276D">
              <w:rPr>
                <w:rFonts w:ascii="Arial" w:hAnsi="Arial" w:cs="Arial"/>
                <w:bCs/>
              </w:rPr>
              <w:t>Perangkat</w:t>
            </w:r>
            <w:proofErr w:type="spellEnd"/>
            <w:r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Pr="0021276D">
              <w:rPr>
                <w:rFonts w:ascii="Arial" w:hAnsi="Arial" w:cs="Arial"/>
                <w:bCs/>
              </w:rPr>
              <w:t xml:space="preserve"> </w:t>
            </w:r>
            <w:proofErr w:type="spellStart"/>
            <w:r w:rsidRPr="0021276D">
              <w:rPr>
                <w:rFonts w:ascii="Arial" w:hAnsi="Arial" w:cs="Arial"/>
                <w:bCs/>
              </w:rPr>
              <w:t>dalam</w:t>
            </w:r>
            <w:proofErr w:type="spellEnd"/>
            <w:r w:rsidRPr="0021276D">
              <w:rPr>
                <w:rFonts w:ascii="Arial" w:hAnsi="Arial" w:cs="Arial"/>
                <w:bCs/>
              </w:rPr>
              <w:t xml:space="preserve"> </w:t>
            </w:r>
            <w:proofErr w:type="spellStart"/>
            <w:r w:rsidRPr="0021276D">
              <w:rPr>
                <w:rFonts w:ascii="Arial" w:hAnsi="Arial" w:cs="Arial"/>
                <w:bCs/>
              </w:rPr>
              <w:t>mendukung</w:t>
            </w:r>
            <w:proofErr w:type="spellEnd"/>
            <w:r w:rsidRPr="0021276D">
              <w:rPr>
                <w:rFonts w:ascii="Arial" w:hAnsi="Arial" w:cs="Arial"/>
                <w:bCs/>
              </w:rPr>
              <w:t xml:space="preserve"> </w:t>
            </w:r>
            <w:proofErr w:type="spellStart"/>
            <w:r w:rsidRPr="0021276D">
              <w:rPr>
                <w:rFonts w:ascii="Arial" w:hAnsi="Arial" w:cs="Arial"/>
                <w:bCs/>
              </w:rPr>
              <w:t>Pelayanan</w:t>
            </w:r>
            <w:proofErr w:type="spellEnd"/>
            <w:r w:rsidRPr="0021276D">
              <w:rPr>
                <w:rFonts w:ascii="Arial" w:hAnsi="Arial" w:cs="Arial"/>
                <w:bCs/>
              </w:rPr>
              <w:t xml:space="preserve"> </w:t>
            </w:r>
            <w:proofErr w:type="spellStart"/>
            <w:r w:rsidRPr="0021276D">
              <w:rPr>
                <w:rFonts w:ascii="Arial" w:hAnsi="Arial" w:cs="Arial"/>
                <w:bCs/>
              </w:rPr>
              <w:t>Kefarmasian</w:t>
            </w:r>
            <w:proofErr w:type="spellEnd"/>
          </w:p>
          <w:p w14:paraId="26D7CB4B" w14:textId="77777777" w:rsidR="00E81DB4" w:rsidRPr="0021276D" w:rsidRDefault="00E81DB4" w:rsidP="00E11E5D">
            <w:pPr>
              <w:spacing w:after="0"/>
              <w:ind w:left="228"/>
              <w:jc w:val="both"/>
              <w:rPr>
                <w:rFonts w:ascii="Arial" w:hAnsi="Arial" w:cs="Arial"/>
                <w:bCs/>
              </w:rPr>
            </w:pPr>
          </w:p>
        </w:tc>
      </w:tr>
      <w:tr w:rsidR="00E81DB4" w:rsidRPr="0021276D" w14:paraId="02176A6E" w14:textId="77777777" w:rsidTr="00E81DB4">
        <w:tc>
          <w:tcPr>
            <w:tcW w:w="2396" w:type="dxa"/>
            <w:shd w:val="clear" w:color="auto" w:fill="FFFFFF" w:themeFill="background1"/>
          </w:tcPr>
          <w:p w14:paraId="4D84E9A6" w14:textId="7F04674F" w:rsidR="00573B7A" w:rsidRPr="0021276D" w:rsidRDefault="00573B7A" w:rsidP="00573B7A">
            <w:pPr>
              <w:spacing w:after="0"/>
              <w:jc w:val="center"/>
              <w:rPr>
                <w:rFonts w:ascii="Arial" w:hAnsi="Arial" w:cs="Arial"/>
                <w:b/>
              </w:rPr>
            </w:pPr>
            <w:r w:rsidRPr="0021276D">
              <w:rPr>
                <w:rFonts w:ascii="Arial" w:hAnsi="Arial" w:cs="Arial"/>
                <w:b/>
              </w:rPr>
              <w:t>6</w:t>
            </w:r>
          </w:p>
          <w:p w14:paraId="4723EE3B" w14:textId="4935B9C7" w:rsidR="00E81DB4" w:rsidRPr="0021276D" w:rsidRDefault="00E81DB4" w:rsidP="00BC5BE9">
            <w:pPr>
              <w:spacing w:after="0"/>
              <w:jc w:val="center"/>
              <w:rPr>
                <w:rFonts w:ascii="Arial" w:hAnsi="Arial" w:cs="Arial"/>
                <w:bCs/>
              </w:rPr>
            </w:pPr>
          </w:p>
        </w:tc>
        <w:tc>
          <w:tcPr>
            <w:tcW w:w="6955" w:type="dxa"/>
            <w:shd w:val="clear" w:color="auto" w:fill="FFFFFF" w:themeFill="background1"/>
          </w:tcPr>
          <w:p w14:paraId="1E1C1AC0" w14:textId="77777777" w:rsidR="00E81DB4" w:rsidRPr="0021276D" w:rsidRDefault="00E81DB4" w:rsidP="00E11E5D">
            <w:pPr>
              <w:numPr>
                <w:ilvl w:val="0"/>
                <w:numId w:val="3"/>
              </w:numPr>
              <w:spacing w:after="0"/>
              <w:ind w:left="228" w:hanging="228"/>
              <w:jc w:val="both"/>
              <w:rPr>
                <w:rFonts w:ascii="Arial" w:hAnsi="Arial" w:cs="Arial"/>
                <w:bCs/>
              </w:rPr>
            </w:pPr>
            <w:proofErr w:type="spellStart"/>
            <w:r w:rsidRPr="0021276D">
              <w:rPr>
                <w:rFonts w:ascii="Arial" w:hAnsi="Arial" w:cs="Arial"/>
                <w:bCs/>
              </w:rPr>
              <w:t>Perangkat</w:t>
            </w:r>
            <w:proofErr w:type="spellEnd"/>
            <w:r w:rsidRPr="0021276D">
              <w:rPr>
                <w:rFonts w:ascii="Arial" w:hAnsi="Arial" w:cs="Arial"/>
                <w:bCs/>
              </w:rPr>
              <w:t xml:space="preserve"> </w:t>
            </w:r>
            <w:proofErr w:type="spellStart"/>
            <w:r w:rsidRPr="0021276D">
              <w:rPr>
                <w:rFonts w:ascii="Arial" w:hAnsi="Arial" w:cs="Arial"/>
                <w:bCs/>
              </w:rPr>
              <w:t>Pelayanan</w:t>
            </w:r>
            <w:proofErr w:type="spellEnd"/>
            <w:r w:rsidRPr="0021276D">
              <w:rPr>
                <w:rFonts w:ascii="Arial" w:hAnsi="Arial" w:cs="Arial"/>
                <w:bCs/>
              </w:rPr>
              <w:t xml:space="preserve"> </w:t>
            </w:r>
            <w:proofErr w:type="spellStart"/>
            <w:r w:rsidRPr="0021276D">
              <w:rPr>
                <w:rFonts w:ascii="Arial" w:hAnsi="Arial" w:cs="Arial"/>
                <w:bCs/>
              </w:rPr>
              <w:t>Kefarmasian</w:t>
            </w:r>
            <w:proofErr w:type="spellEnd"/>
            <w:r w:rsidRPr="0021276D">
              <w:rPr>
                <w:rFonts w:ascii="Arial" w:hAnsi="Arial" w:cs="Arial"/>
                <w:bCs/>
              </w:rPr>
              <w:t xml:space="preserve"> </w:t>
            </w:r>
          </w:p>
          <w:p w14:paraId="373AFF62" w14:textId="77777777" w:rsidR="00E81DB4" w:rsidRPr="0021276D" w:rsidRDefault="00E81DB4" w:rsidP="00E11E5D">
            <w:pPr>
              <w:numPr>
                <w:ilvl w:val="0"/>
                <w:numId w:val="3"/>
              </w:numPr>
              <w:spacing w:after="0"/>
              <w:ind w:left="228" w:hanging="228"/>
              <w:jc w:val="both"/>
              <w:rPr>
                <w:rFonts w:ascii="Arial" w:hAnsi="Arial" w:cs="Arial"/>
                <w:bCs/>
              </w:rPr>
            </w:pPr>
            <w:proofErr w:type="spellStart"/>
            <w:r w:rsidRPr="0021276D">
              <w:rPr>
                <w:rFonts w:ascii="Arial" w:hAnsi="Arial" w:cs="Arial"/>
                <w:color w:val="000000"/>
              </w:rPr>
              <w:t>Informasi</w:t>
            </w:r>
            <w:proofErr w:type="spellEnd"/>
            <w:r w:rsidRPr="0021276D">
              <w:rPr>
                <w:rFonts w:ascii="Arial" w:hAnsi="Arial" w:cs="Arial"/>
                <w:color w:val="000000"/>
              </w:rPr>
              <w:t xml:space="preserve"> yang </w:t>
            </w:r>
            <w:proofErr w:type="spellStart"/>
            <w:r w:rsidRPr="0021276D">
              <w:rPr>
                <w:rFonts w:ascii="Arial" w:hAnsi="Arial" w:cs="Arial"/>
                <w:color w:val="000000"/>
              </w:rPr>
              <w:t>yang</w:t>
            </w:r>
            <w:proofErr w:type="spellEnd"/>
            <w:r w:rsidRPr="0021276D">
              <w:rPr>
                <w:rFonts w:ascii="Arial" w:hAnsi="Arial" w:cs="Arial"/>
                <w:color w:val="000000"/>
              </w:rPr>
              <w:t xml:space="preserve"> </w:t>
            </w:r>
            <w:proofErr w:type="spellStart"/>
            <w:r w:rsidRPr="0021276D">
              <w:rPr>
                <w:rFonts w:ascii="Arial" w:hAnsi="Arial" w:cs="Arial"/>
                <w:color w:val="000000"/>
              </w:rPr>
              <w:t>akurat</w:t>
            </w:r>
            <w:proofErr w:type="spellEnd"/>
            <w:r w:rsidRPr="0021276D">
              <w:rPr>
                <w:rFonts w:ascii="Arial" w:hAnsi="Arial" w:cs="Arial"/>
                <w:color w:val="000000"/>
              </w:rPr>
              <w:t xml:space="preserve">, </w:t>
            </w:r>
            <w:proofErr w:type="spellStart"/>
            <w:r w:rsidRPr="0021276D">
              <w:rPr>
                <w:rFonts w:ascii="Arial" w:hAnsi="Arial" w:cs="Arial"/>
                <w:i/>
                <w:iCs/>
                <w:color w:val="000000"/>
              </w:rPr>
              <w:t>akseptable</w:t>
            </w:r>
            <w:proofErr w:type="spellEnd"/>
            <w:r w:rsidRPr="0021276D">
              <w:rPr>
                <w:rFonts w:ascii="Arial" w:hAnsi="Arial" w:cs="Arial"/>
                <w:color w:val="000000"/>
              </w:rPr>
              <w:t xml:space="preserve"> dan </w:t>
            </w:r>
            <w:r w:rsidRPr="0021276D">
              <w:rPr>
                <w:rFonts w:ascii="Arial" w:hAnsi="Arial" w:cs="Arial"/>
                <w:i/>
                <w:iCs/>
                <w:color w:val="000000"/>
              </w:rPr>
              <w:t>reliable.</w:t>
            </w:r>
          </w:p>
          <w:p w14:paraId="6D641EF3" w14:textId="77777777" w:rsidR="00E81DB4" w:rsidRPr="0021276D" w:rsidRDefault="00E81DB4" w:rsidP="00E11E5D">
            <w:pPr>
              <w:numPr>
                <w:ilvl w:val="0"/>
                <w:numId w:val="3"/>
              </w:numPr>
              <w:spacing w:after="0"/>
              <w:ind w:left="228" w:hanging="228"/>
              <w:jc w:val="both"/>
              <w:rPr>
                <w:rFonts w:ascii="Arial" w:hAnsi="Arial" w:cs="Arial"/>
                <w:bCs/>
              </w:rPr>
            </w:pPr>
            <w:proofErr w:type="spellStart"/>
            <w:r w:rsidRPr="0021276D">
              <w:rPr>
                <w:rFonts w:ascii="Arial" w:hAnsi="Arial" w:cs="Arial"/>
                <w:bCs/>
              </w:rPr>
              <w:t>Perangkat</w:t>
            </w:r>
            <w:proofErr w:type="spellEnd"/>
            <w:r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Pr="0021276D">
              <w:rPr>
                <w:rFonts w:ascii="Arial" w:hAnsi="Arial" w:cs="Arial"/>
                <w:bCs/>
              </w:rPr>
              <w:t xml:space="preserve"> </w:t>
            </w:r>
            <w:proofErr w:type="spellStart"/>
            <w:r w:rsidRPr="0021276D">
              <w:rPr>
                <w:rFonts w:ascii="Arial" w:hAnsi="Arial" w:cs="Arial"/>
                <w:bCs/>
              </w:rPr>
              <w:t>dalam</w:t>
            </w:r>
            <w:proofErr w:type="spellEnd"/>
            <w:r w:rsidRPr="0021276D">
              <w:rPr>
                <w:rFonts w:ascii="Arial" w:hAnsi="Arial" w:cs="Arial"/>
                <w:bCs/>
              </w:rPr>
              <w:t xml:space="preserve"> </w:t>
            </w:r>
            <w:proofErr w:type="spellStart"/>
            <w:r w:rsidRPr="0021276D">
              <w:rPr>
                <w:rFonts w:ascii="Arial" w:hAnsi="Arial" w:cs="Arial"/>
                <w:bCs/>
              </w:rPr>
              <w:t>mendukung</w:t>
            </w:r>
            <w:proofErr w:type="spellEnd"/>
            <w:r w:rsidRPr="0021276D">
              <w:rPr>
                <w:rFonts w:ascii="Arial" w:hAnsi="Arial" w:cs="Arial"/>
                <w:bCs/>
              </w:rPr>
              <w:t xml:space="preserve"> </w:t>
            </w:r>
            <w:proofErr w:type="spellStart"/>
            <w:r w:rsidRPr="0021276D">
              <w:rPr>
                <w:rFonts w:ascii="Arial" w:hAnsi="Arial" w:cs="Arial"/>
                <w:bCs/>
              </w:rPr>
              <w:t>Pelayanan</w:t>
            </w:r>
            <w:proofErr w:type="spellEnd"/>
            <w:r w:rsidRPr="0021276D">
              <w:rPr>
                <w:rFonts w:ascii="Arial" w:hAnsi="Arial" w:cs="Arial"/>
                <w:bCs/>
              </w:rPr>
              <w:t xml:space="preserve"> </w:t>
            </w:r>
            <w:proofErr w:type="spellStart"/>
            <w:r w:rsidRPr="0021276D">
              <w:rPr>
                <w:rFonts w:ascii="Arial" w:hAnsi="Arial" w:cs="Arial"/>
                <w:bCs/>
              </w:rPr>
              <w:t>Kefarmasian</w:t>
            </w:r>
            <w:proofErr w:type="spellEnd"/>
          </w:p>
          <w:p w14:paraId="35045401" w14:textId="77777777" w:rsidR="00E81DB4" w:rsidRPr="0021276D" w:rsidRDefault="00E81DB4" w:rsidP="00E11E5D">
            <w:pPr>
              <w:spacing w:after="0"/>
              <w:ind w:left="228"/>
              <w:jc w:val="both"/>
              <w:rPr>
                <w:rFonts w:ascii="Arial" w:hAnsi="Arial" w:cs="Arial"/>
                <w:bCs/>
              </w:rPr>
            </w:pPr>
          </w:p>
        </w:tc>
      </w:tr>
      <w:tr w:rsidR="00E81DB4" w:rsidRPr="0021276D" w14:paraId="4B7BFA68" w14:textId="77777777" w:rsidTr="00E81DB4">
        <w:tc>
          <w:tcPr>
            <w:tcW w:w="2396" w:type="dxa"/>
            <w:shd w:val="clear" w:color="auto" w:fill="FFFFFF" w:themeFill="background1"/>
          </w:tcPr>
          <w:p w14:paraId="64E26AC2" w14:textId="5D267C10" w:rsidR="00AF61F0" w:rsidRPr="0021276D" w:rsidRDefault="00AF61F0" w:rsidP="00573B7A">
            <w:pPr>
              <w:spacing w:after="0"/>
              <w:jc w:val="center"/>
              <w:rPr>
                <w:rFonts w:ascii="Arial" w:hAnsi="Arial" w:cs="Arial"/>
                <w:b/>
              </w:rPr>
            </w:pPr>
            <w:r w:rsidRPr="0021276D">
              <w:rPr>
                <w:rFonts w:ascii="Arial" w:hAnsi="Arial" w:cs="Arial"/>
                <w:b/>
              </w:rPr>
              <w:t>7</w:t>
            </w:r>
          </w:p>
          <w:p w14:paraId="575ABD0D" w14:textId="2D24E5A1" w:rsidR="00E81DB4" w:rsidRPr="0021276D" w:rsidRDefault="00E81DB4" w:rsidP="00BC5BE9">
            <w:pPr>
              <w:spacing w:after="0"/>
              <w:jc w:val="center"/>
              <w:rPr>
                <w:rFonts w:ascii="Arial" w:hAnsi="Arial" w:cs="Arial"/>
                <w:bCs/>
              </w:rPr>
            </w:pPr>
          </w:p>
        </w:tc>
        <w:tc>
          <w:tcPr>
            <w:tcW w:w="6955" w:type="dxa"/>
            <w:shd w:val="clear" w:color="auto" w:fill="FFFFFF" w:themeFill="background1"/>
          </w:tcPr>
          <w:p w14:paraId="67893A83" w14:textId="77777777" w:rsidR="00E81DB4" w:rsidRPr="0021276D" w:rsidRDefault="00E81DB4" w:rsidP="00E11E5D">
            <w:pPr>
              <w:numPr>
                <w:ilvl w:val="0"/>
                <w:numId w:val="4"/>
              </w:numPr>
              <w:spacing w:after="0"/>
              <w:ind w:left="224" w:hanging="218"/>
              <w:rPr>
                <w:rFonts w:ascii="Arial" w:hAnsi="Arial" w:cs="Arial"/>
              </w:rPr>
            </w:pPr>
            <w:proofErr w:type="spellStart"/>
            <w:r w:rsidRPr="0021276D">
              <w:rPr>
                <w:rFonts w:ascii="Arial" w:hAnsi="Arial" w:cs="Arial"/>
              </w:rPr>
              <w:t>Komponen-komponen</w:t>
            </w:r>
            <w:proofErr w:type="spellEnd"/>
            <w:r w:rsidRPr="0021276D">
              <w:rPr>
                <w:rFonts w:ascii="Arial" w:hAnsi="Arial" w:cs="Arial"/>
              </w:rPr>
              <w:t xml:space="preserve"> </w:t>
            </w:r>
            <w:proofErr w:type="spellStart"/>
            <w:r w:rsidRPr="0021276D">
              <w:rPr>
                <w:rFonts w:ascii="Arial" w:hAnsi="Arial" w:cs="Arial"/>
              </w:rPr>
              <w:t>sistem</w:t>
            </w:r>
            <w:proofErr w:type="spellEnd"/>
            <w:r w:rsidRPr="0021276D">
              <w:rPr>
                <w:rFonts w:ascii="Arial" w:hAnsi="Arial" w:cs="Arial"/>
              </w:rPr>
              <w:t xml:space="preserve"> </w:t>
            </w:r>
            <w:proofErr w:type="spellStart"/>
            <w:r w:rsidRPr="0021276D">
              <w:rPr>
                <w:rFonts w:ascii="Arial" w:hAnsi="Arial" w:cs="Arial"/>
              </w:rPr>
              <w:t>informasi</w:t>
            </w:r>
            <w:proofErr w:type="spellEnd"/>
          </w:p>
          <w:p w14:paraId="16969DC4" w14:textId="77777777" w:rsidR="00E81DB4" w:rsidRPr="0021276D" w:rsidRDefault="00E81DB4" w:rsidP="00E11E5D">
            <w:pPr>
              <w:numPr>
                <w:ilvl w:val="0"/>
                <w:numId w:val="4"/>
              </w:numPr>
              <w:spacing w:after="0"/>
              <w:ind w:left="224" w:hanging="218"/>
              <w:jc w:val="both"/>
              <w:rPr>
                <w:rFonts w:ascii="Arial" w:hAnsi="Arial" w:cs="Arial"/>
                <w:bCs/>
              </w:rPr>
            </w:pPr>
            <w:proofErr w:type="spellStart"/>
            <w:r w:rsidRPr="0021276D">
              <w:rPr>
                <w:rFonts w:ascii="Arial" w:hAnsi="Arial" w:cs="Arial"/>
                <w:bCs/>
              </w:rPr>
              <w:t>Perangkat</w:t>
            </w:r>
            <w:proofErr w:type="spellEnd"/>
            <w:r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Pr="0021276D">
              <w:rPr>
                <w:rFonts w:ascii="Arial" w:hAnsi="Arial" w:cs="Arial"/>
                <w:bCs/>
              </w:rPr>
              <w:t xml:space="preserve"> </w:t>
            </w:r>
            <w:proofErr w:type="spellStart"/>
            <w:r w:rsidRPr="0021276D">
              <w:rPr>
                <w:rFonts w:ascii="Arial" w:hAnsi="Arial" w:cs="Arial"/>
                <w:bCs/>
              </w:rPr>
              <w:t>dalam</w:t>
            </w:r>
            <w:proofErr w:type="spellEnd"/>
            <w:r w:rsidRPr="0021276D">
              <w:rPr>
                <w:rFonts w:ascii="Arial" w:hAnsi="Arial" w:cs="Arial"/>
                <w:bCs/>
              </w:rPr>
              <w:t xml:space="preserve"> </w:t>
            </w:r>
            <w:proofErr w:type="spellStart"/>
            <w:r w:rsidRPr="0021276D">
              <w:rPr>
                <w:rFonts w:ascii="Arial" w:hAnsi="Arial" w:cs="Arial"/>
                <w:bCs/>
              </w:rPr>
              <w:t>mendukung</w:t>
            </w:r>
            <w:proofErr w:type="spellEnd"/>
            <w:r w:rsidRPr="0021276D">
              <w:rPr>
                <w:rFonts w:ascii="Arial" w:hAnsi="Arial" w:cs="Arial"/>
                <w:bCs/>
              </w:rPr>
              <w:t xml:space="preserve"> </w:t>
            </w:r>
            <w:proofErr w:type="spellStart"/>
            <w:r w:rsidRPr="0021276D">
              <w:rPr>
                <w:rFonts w:ascii="Arial" w:hAnsi="Arial" w:cs="Arial"/>
                <w:bCs/>
              </w:rPr>
              <w:t>Pelayanan</w:t>
            </w:r>
            <w:proofErr w:type="spellEnd"/>
            <w:r w:rsidRPr="0021276D">
              <w:rPr>
                <w:rFonts w:ascii="Arial" w:hAnsi="Arial" w:cs="Arial"/>
                <w:bCs/>
              </w:rPr>
              <w:t xml:space="preserve"> </w:t>
            </w:r>
            <w:proofErr w:type="spellStart"/>
            <w:r w:rsidRPr="0021276D">
              <w:rPr>
                <w:rFonts w:ascii="Arial" w:hAnsi="Arial" w:cs="Arial"/>
                <w:bCs/>
              </w:rPr>
              <w:t>Kefarmasian</w:t>
            </w:r>
            <w:proofErr w:type="spellEnd"/>
          </w:p>
          <w:p w14:paraId="2B2F2A71" w14:textId="77777777" w:rsidR="00E81DB4" w:rsidRPr="0021276D" w:rsidRDefault="00E81DB4" w:rsidP="00E11E5D">
            <w:pPr>
              <w:spacing w:after="0"/>
              <w:ind w:left="224"/>
              <w:rPr>
                <w:rFonts w:ascii="Arial" w:hAnsi="Arial" w:cs="Arial"/>
              </w:rPr>
            </w:pPr>
          </w:p>
        </w:tc>
      </w:tr>
      <w:tr w:rsidR="00AF61F0" w:rsidRPr="0021276D" w14:paraId="7405CC6C" w14:textId="77777777" w:rsidTr="00E81DB4">
        <w:tc>
          <w:tcPr>
            <w:tcW w:w="2396" w:type="dxa"/>
            <w:shd w:val="clear" w:color="auto" w:fill="FFFFFF" w:themeFill="background1"/>
          </w:tcPr>
          <w:p w14:paraId="6CF84165" w14:textId="07151EFD" w:rsidR="00AF61F0" w:rsidRPr="0021276D" w:rsidRDefault="00AF61F0" w:rsidP="00BC5BE9">
            <w:pPr>
              <w:spacing w:after="0"/>
              <w:jc w:val="center"/>
              <w:rPr>
                <w:rFonts w:ascii="Arial" w:hAnsi="Arial" w:cs="Arial"/>
                <w:bCs/>
              </w:rPr>
            </w:pPr>
          </w:p>
        </w:tc>
        <w:tc>
          <w:tcPr>
            <w:tcW w:w="6955" w:type="dxa"/>
            <w:shd w:val="clear" w:color="auto" w:fill="FFFFFF" w:themeFill="background1"/>
          </w:tcPr>
          <w:p w14:paraId="0AF1A9A5" w14:textId="08804996" w:rsidR="00AF61F0" w:rsidRPr="0021276D" w:rsidRDefault="00AF61F0" w:rsidP="00AF61F0">
            <w:pPr>
              <w:spacing w:after="0"/>
              <w:ind w:left="224"/>
              <w:rPr>
                <w:rFonts w:ascii="Arial" w:hAnsi="Arial" w:cs="Arial"/>
              </w:rPr>
            </w:pPr>
            <w:r w:rsidRPr="0021276D">
              <w:rPr>
                <w:rFonts w:ascii="Arial" w:hAnsi="Arial" w:cs="Arial"/>
                <w:bCs/>
              </w:rPr>
              <w:t>Latihan Soal</w:t>
            </w:r>
          </w:p>
        </w:tc>
      </w:tr>
      <w:tr w:rsidR="00AF61F0" w:rsidRPr="0021276D" w14:paraId="5891446D" w14:textId="77777777" w:rsidTr="00E81DB4">
        <w:tc>
          <w:tcPr>
            <w:tcW w:w="2396" w:type="dxa"/>
            <w:shd w:val="clear" w:color="auto" w:fill="FFFFFF" w:themeFill="background1"/>
          </w:tcPr>
          <w:p w14:paraId="0397423F" w14:textId="215A1340" w:rsidR="00AF61F0" w:rsidRPr="0021276D" w:rsidRDefault="00AF61F0" w:rsidP="00AF61F0">
            <w:pPr>
              <w:spacing w:after="0"/>
              <w:jc w:val="center"/>
              <w:rPr>
                <w:rFonts w:ascii="Arial" w:hAnsi="Arial" w:cs="Arial"/>
                <w:b/>
              </w:rPr>
            </w:pPr>
            <w:r w:rsidRPr="0021276D">
              <w:rPr>
                <w:rFonts w:ascii="Arial" w:hAnsi="Arial" w:cs="Arial"/>
                <w:b/>
              </w:rPr>
              <w:t>8 UTS</w:t>
            </w:r>
          </w:p>
          <w:p w14:paraId="6E423AF3" w14:textId="1A37353A" w:rsidR="00AF61F0" w:rsidRPr="0021276D" w:rsidRDefault="00AF61F0" w:rsidP="00BC5BE9">
            <w:pPr>
              <w:spacing w:after="0"/>
              <w:jc w:val="center"/>
              <w:rPr>
                <w:rFonts w:ascii="Arial" w:hAnsi="Arial" w:cs="Arial"/>
                <w:bCs/>
              </w:rPr>
            </w:pPr>
          </w:p>
        </w:tc>
        <w:tc>
          <w:tcPr>
            <w:tcW w:w="6955" w:type="dxa"/>
            <w:shd w:val="clear" w:color="auto" w:fill="FFFFFF" w:themeFill="background1"/>
          </w:tcPr>
          <w:p w14:paraId="0C72A586" w14:textId="77777777" w:rsidR="00AF61F0" w:rsidRPr="0021276D" w:rsidRDefault="00AF61F0" w:rsidP="00AF61F0">
            <w:pPr>
              <w:spacing w:after="0"/>
              <w:jc w:val="both"/>
              <w:rPr>
                <w:rFonts w:ascii="Arial" w:hAnsi="Arial" w:cs="Arial"/>
                <w:bCs/>
              </w:rPr>
            </w:pPr>
            <w:r w:rsidRPr="0021276D">
              <w:rPr>
                <w:rFonts w:ascii="Arial" w:hAnsi="Arial" w:cs="Arial"/>
                <w:bCs/>
              </w:rPr>
              <w:t xml:space="preserve">Soal CBT </w:t>
            </w:r>
            <w:proofErr w:type="spellStart"/>
            <w:r w:rsidRPr="0021276D">
              <w:rPr>
                <w:rFonts w:ascii="Arial" w:hAnsi="Arial" w:cs="Arial"/>
                <w:bCs/>
              </w:rPr>
              <w:t>dengan</w:t>
            </w:r>
            <w:proofErr w:type="spellEnd"/>
            <w:r w:rsidRPr="0021276D">
              <w:rPr>
                <w:rFonts w:ascii="Arial" w:hAnsi="Arial" w:cs="Arial"/>
                <w:bCs/>
              </w:rPr>
              <w:t xml:space="preserve"> ELERA </w:t>
            </w:r>
            <w:proofErr w:type="spellStart"/>
            <w:r w:rsidRPr="0021276D">
              <w:rPr>
                <w:rFonts w:ascii="Arial" w:hAnsi="Arial" w:cs="Arial"/>
                <w:bCs/>
              </w:rPr>
              <w:t>dengan</w:t>
            </w:r>
            <w:proofErr w:type="spellEnd"/>
            <w:r w:rsidRPr="0021276D">
              <w:rPr>
                <w:rFonts w:ascii="Arial" w:hAnsi="Arial" w:cs="Arial"/>
                <w:bCs/>
              </w:rPr>
              <w:t xml:space="preserve"> </w:t>
            </w:r>
            <w:r w:rsidRPr="0021276D">
              <w:rPr>
                <w:rFonts w:ascii="Arial" w:hAnsi="Arial" w:cs="Arial"/>
                <w:bCs/>
                <w:i/>
                <w:iCs/>
              </w:rPr>
              <w:t>Vignette</w:t>
            </w:r>
            <w:r w:rsidRPr="0021276D">
              <w:rPr>
                <w:rFonts w:ascii="Arial" w:hAnsi="Arial" w:cs="Arial"/>
                <w:bCs/>
              </w:rPr>
              <w:t xml:space="preserve"> dan </w:t>
            </w:r>
            <w:r w:rsidRPr="0021276D">
              <w:rPr>
                <w:rFonts w:ascii="Arial" w:hAnsi="Arial" w:cs="Arial"/>
                <w:bCs/>
                <w:i/>
                <w:iCs/>
              </w:rPr>
              <w:t xml:space="preserve">Lead in. </w:t>
            </w:r>
            <w:r w:rsidRPr="0021276D">
              <w:rPr>
                <w:rFonts w:ascii="Arial" w:hAnsi="Arial" w:cs="Arial"/>
                <w:bCs/>
              </w:rPr>
              <w:t xml:space="preserve">1 </w:t>
            </w:r>
            <w:proofErr w:type="spellStart"/>
            <w:r w:rsidRPr="0021276D">
              <w:rPr>
                <w:rFonts w:ascii="Arial" w:hAnsi="Arial" w:cs="Arial"/>
                <w:bCs/>
              </w:rPr>
              <w:t>soal</w:t>
            </w:r>
            <w:proofErr w:type="spellEnd"/>
            <w:r w:rsidRPr="0021276D">
              <w:rPr>
                <w:rFonts w:ascii="Arial" w:hAnsi="Arial" w:cs="Arial"/>
                <w:bCs/>
              </w:rPr>
              <w:t xml:space="preserve"> 1 </w:t>
            </w:r>
            <w:proofErr w:type="spellStart"/>
            <w:r w:rsidRPr="0021276D">
              <w:rPr>
                <w:rFonts w:ascii="Arial" w:hAnsi="Arial" w:cs="Arial"/>
                <w:bCs/>
              </w:rPr>
              <w:t>menit</w:t>
            </w:r>
            <w:proofErr w:type="spellEnd"/>
          </w:p>
          <w:p w14:paraId="2F86DDDD" w14:textId="77777777" w:rsidR="00AF61F0" w:rsidRPr="0021276D" w:rsidRDefault="00AF61F0" w:rsidP="00AF61F0">
            <w:pPr>
              <w:spacing w:after="0"/>
              <w:jc w:val="both"/>
              <w:rPr>
                <w:rFonts w:ascii="Arial" w:hAnsi="Arial" w:cs="Arial"/>
                <w:bCs/>
              </w:rPr>
            </w:pPr>
            <w:proofErr w:type="spellStart"/>
            <w:r w:rsidRPr="0021276D">
              <w:rPr>
                <w:rFonts w:ascii="Arial" w:hAnsi="Arial" w:cs="Arial"/>
                <w:bCs/>
              </w:rPr>
              <w:t>Jumlah</w:t>
            </w:r>
            <w:proofErr w:type="spellEnd"/>
            <w:r w:rsidRPr="0021276D">
              <w:rPr>
                <w:rFonts w:ascii="Arial" w:hAnsi="Arial" w:cs="Arial"/>
                <w:bCs/>
              </w:rPr>
              <w:t xml:space="preserve"> Soal 120 </w:t>
            </w:r>
          </w:p>
          <w:p w14:paraId="2544B99B" w14:textId="27B6EBF5" w:rsidR="00AF61F0" w:rsidRPr="0021276D" w:rsidRDefault="00AF61F0" w:rsidP="00AF61F0">
            <w:pPr>
              <w:spacing w:after="0"/>
              <w:jc w:val="both"/>
              <w:rPr>
                <w:rFonts w:ascii="Arial" w:hAnsi="Arial" w:cs="Arial"/>
                <w:bCs/>
              </w:rPr>
            </w:pPr>
          </w:p>
        </w:tc>
      </w:tr>
      <w:tr w:rsidR="00AF61F0" w:rsidRPr="0021276D" w14:paraId="407B480F" w14:textId="77777777" w:rsidTr="00E81DB4">
        <w:tc>
          <w:tcPr>
            <w:tcW w:w="2396" w:type="dxa"/>
            <w:shd w:val="clear" w:color="auto" w:fill="FFFFFF" w:themeFill="background1"/>
          </w:tcPr>
          <w:p w14:paraId="3CDC7711" w14:textId="77777777" w:rsidR="00AF61F0" w:rsidRPr="0021276D" w:rsidRDefault="00AF61F0" w:rsidP="00AF61F0">
            <w:pPr>
              <w:spacing w:after="0"/>
              <w:jc w:val="center"/>
              <w:rPr>
                <w:rFonts w:ascii="Arial" w:hAnsi="Arial" w:cs="Arial"/>
                <w:b/>
              </w:rPr>
            </w:pPr>
            <w:r w:rsidRPr="0021276D">
              <w:rPr>
                <w:rFonts w:ascii="Arial" w:hAnsi="Arial" w:cs="Arial"/>
                <w:b/>
              </w:rPr>
              <w:t>9</w:t>
            </w:r>
          </w:p>
          <w:p w14:paraId="57FAF09F" w14:textId="7CDE3C01" w:rsidR="00AF61F0" w:rsidRPr="0021276D" w:rsidRDefault="00AF61F0" w:rsidP="00BC5BE9">
            <w:pPr>
              <w:spacing w:after="0"/>
              <w:jc w:val="center"/>
              <w:rPr>
                <w:rFonts w:ascii="Arial" w:hAnsi="Arial" w:cs="Arial"/>
                <w:bCs/>
              </w:rPr>
            </w:pPr>
          </w:p>
        </w:tc>
        <w:tc>
          <w:tcPr>
            <w:tcW w:w="6955" w:type="dxa"/>
            <w:shd w:val="clear" w:color="auto" w:fill="FFFFFF" w:themeFill="background1"/>
          </w:tcPr>
          <w:p w14:paraId="66348020" w14:textId="77777777" w:rsidR="00AF61F0" w:rsidRPr="0021276D" w:rsidRDefault="00AF61F0">
            <w:pPr>
              <w:pStyle w:val="ListParagraph"/>
              <w:numPr>
                <w:ilvl w:val="0"/>
                <w:numId w:val="8"/>
              </w:numPr>
              <w:spacing w:after="0"/>
              <w:ind w:left="224" w:hanging="224"/>
              <w:jc w:val="both"/>
              <w:rPr>
                <w:rFonts w:ascii="Arial" w:hAnsi="Arial" w:cs="Arial"/>
                <w:bCs/>
              </w:rPr>
            </w:pPr>
            <w:proofErr w:type="spellStart"/>
            <w:r w:rsidRPr="0021276D">
              <w:rPr>
                <w:rFonts w:ascii="Arial" w:hAnsi="Arial" w:cs="Arial"/>
                <w:bCs/>
              </w:rPr>
              <w:t>Pengertian</w:t>
            </w:r>
            <w:proofErr w:type="spellEnd"/>
            <w:r w:rsidRPr="0021276D">
              <w:rPr>
                <w:rFonts w:ascii="Arial" w:hAnsi="Arial" w:cs="Arial"/>
                <w:bCs/>
              </w:rPr>
              <w:t xml:space="preserve"> dan </w:t>
            </w:r>
            <w:proofErr w:type="spellStart"/>
            <w:r w:rsidRPr="0021276D">
              <w:rPr>
                <w:rFonts w:ascii="Arial" w:hAnsi="Arial" w:cs="Arial"/>
                <w:bCs/>
              </w:rPr>
              <w:t>konsep</w:t>
            </w:r>
            <w:proofErr w:type="spellEnd"/>
            <w:r w:rsidRPr="0021276D">
              <w:rPr>
                <w:rFonts w:ascii="Arial" w:hAnsi="Arial" w:cs="Arial"/>
                <w:bCs/>
              </w:rPr>
              <w:t xml:space="preserve"> System Model Umum</w:t>
            </w:r>
          </w:p>
          <w:p w14:paraId="098A507A" w14:textId="68BE439B" w:rsidR="00AF61F0" w:rsidRPr="0021276D" w:rsidRDefault="00AF61F0">
            <w:pPr>
              <w:pStyle w:val="ListParagraph"/>
              <w:numPr>
                <w:ilvl w:val="0"/>
                <w:numId w:val="8"/>
              </w:numPr>
              <w:spacing w:after="0"/>
              <w:ind w:left="224" w:hanging="224"/>
              <w:jc w:val="both"/>
              <w:rPr>
                <w:rFonts w:ascii="Arial" w:hAnsi="Arial" w:cs="Arial"/>
                <w:bCs/>
              </w:rPr>
            </w:pPr>
            <w:r w:rsidRPr="0021276D">
              <w:rPr>
                <w:rFonts w:ascii="Arial" w:hAnsi="Arial" w:cs="Arial"/>
                <w:bCs/>
              </w:rPr>
              <w:t xml:space="preserve">Desain </w:t>
            </w:r>
            <w:proofErr w:type="spellStart"/>
            <w:r w:rsidRPr="0021276D">
              <w:rPr>
                <w:rFonts w:ascii="Arial" w:hAnsi="Arial" w:cs="Arial"/>
                <w:bCs/>
              </w:rPr>
              <w:t>Sistem</w:t>
            </w:r>
            <w:proofErr w:type="spellEnd"/>
          </w:p>
          <w:p w14:paraId="0DFE0FB6" w14:textId="77777777" w:rsidR="00AF61F0" w:rsidRPr="0021276D" w:rsidRDefault="00AF61F0">
            <w:pPr>
              <w:pStyle w:val="ListParagraph"/>
              <w:numPr>
                <w:ilvl w:val="0"/>
                <w:numId w:val="8"/>
              </w:numPr>
              <w:spacing w:after="0"/>
              <w:ind w:left="224" w:hanging="224"/>
              <w:jc w:val="both"/>
              <w:rPr>
                <w:rFonts w:ascii="Arial" w:hAnsi="Arial" w:cs="Arial"/>
                <w:bCs/>
              </w:rPr>
            </w:pPr>
            <w:proofErr w:type="spellStart"/>
            <w:r w:rsidRPr="0021276D">
              <w:rPr>
                <w:rFonts w:ascii="Arial" w:hAnsi="Arial" w:cs="Arial"/>
                <w:bCs/>
                <w:i/>
                <w:iCs/>
              </w:rPr>
              <w:t>Flowchard</w:t>
            </w:r>
            <w:proofErr w:type="spellEnd"/>
          </w:p>
          <w:p w14:paraId="2392595F" w14:textId="63FA222D" w:rsidR="00AF61F0" w:rsidRPr="0021276D" w:rsidRDefault="00AF61F0" w:rsidP="00AF61F0">
            <w:pPr>
              <w:pStyle w:val="ListParagraph"/>
              <w:spacing w:after="0"/>
              <w:ind w:left="224"/>
              <w:jc w:val="both"/>
              <w:rPr>
                <w:rFonts w:ascii="Arial" w:hAnsi="Arial" w:cs="Arial"/>
                <w:bCs/>
              </w:rPr>
            </w:pPr>
          </w:p>
        </w:tc>
      </w:tr>
      <w:tr w:rsidR="00AF61F0" w:rsidRPr="0021276D" w14:paraId="35CD8F9D" w14:textId="77777777" w:rsidTr="00E152D7">
        <w:tc>
          <w:tcPr>
            <w:tcW w:w="2396" w:type="dxa"/>
            <w:shd w:val="clear" w:color="auto" w:fill="FFFFFF" w:themeFill="background1"/>
          </w:tcPr>
          <w:p w14:paraId="3A515DCB" w14:textId="77777777" w:rsidR="00AF61F0" w:rsidRPr="0021276D" w:rsidRDefault="00AF61F0" w:rsidP="00AF61F0">
            <w:pPr>
              <w:spacing w:after="0"/>
              <w:jc w:val="center"/>
              <w:rPr>
                <w:rFonts w:ascii="Arial" w:hAnsi="Arial" w:cs="Arial"/>
                <w:b/>
              </w:rPr>
            </w:pPr>
            <w:r w:rsidRPr="0021276D">
              <w:rPr>
                <w:rFonts w:ascii="Arial" w:hAnsi="Arial" w:cs="Arial"/>
                <w:b/>
              </w:rPr>
              <w:t>10</w:t>
            </w:r>
          </w:p>
          <w:p w14:paraId="78A21828" w14:textId="74B0FD81" w:rsidR="00AF61F0" w:rsidRPr="0021276D" w:rsidRDefault="00AF61F0" w:rsidP="00BC5BE9">
            <w:pPr>
              <w:spacing w:after="0"/>
              <w:jc w:val="center"/>
              <w:rPr>
                <w:rFonts w:ascii="Arial" w:hAnsi="Arial" w:cs="Arial"/>
                <w:bCs/>
              </w:rPr>
            </w:pPr>
          </w:p>
        </w:tc>
        <w:tc>
          <w:tcPr>
            <w:tcW w:w="6955" w:type="dxa"/>
            <w:shd w:val="clear" w:color="auto" w:fill="FFFFFF" w:themeFill="background1"/>
          </w:tcPr>
          <w:p w14:paraId="28341D7C" w14:textId="77777777" w:rsidR="00AF61F0" w:rsidRPr="0021276D" w:rsidRDefault="00AF61F0">
            <w:pPr>
              <w:pStyle w:val="ListParagraph"/>
              <w:numPr>
                <w:ilvl w:val="0"/>
                <w:numId w:val="8"/>
              </w:numPr>
              <w:spacing w:after="0"/>
              <w:ind w:left="224" w:hanging="224"/>
              <w:jc w:val="both"/>
              <w:rPr>
                <w:rFonts w:ascii="Arial" w:hAnsi="Arial" w:cs="Arial"/>
                <w:bCs/>
              </w:rPr>
            </w:pPr>
            <w:proofErr w:type="spellStart"/>
            <w:r w:rsidRPr="0021276D">
              <w:rPr>
                <w:rFonts w:ascii="Arial" w:hAnsi="Arial" w:cs="Arial"/>
                <w:bCs/>
              </w:rPr>
              <w:t>Perancangan</w:t>
            </w:r>
            <w:proofErr w:type="spellEnd"/>
            <w:r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Pr="0021276D">
              <w:rPr>
                <w:rFonts w:ascii="Arial" w:hAnsi="Arial" w:cs="Arial"/>
                <w:bCs/>
              </w:rPr>
              <w:t xml:space="preserve"> </w:t>
            </w:r>
            <w:proofErr w:type="spellStart"/>
            <w:r w:rsidRPr="0021276D">
              <w:rPr>
                <w:rFonts w:ascii="Arial" w:hAnsi="Arial" w:cs="Arial"/>
                <w:bCs/>
              </w:rPr>
              <w:t>sesuai</w:t>
            </w:r>
            <w:proofErr w:type="spellEnd"/>
            <w:r w:rsidRPr="0021276D">
              <w:rPr>
                <w:rFonts w:ascii="Arial" w:hAnsi="Arial" w:cs="Arial"/>
                <w:bCs/>
              </w:rPr>
              <w:t xml:space="preserve"> parameter </w:t>
            </w:r>
            <w:proofErr w:type="spellStart"/>
            <w:r w:rsidRPr="0021276D">
              <w:rPr>
                <w:rFonts w:ascii="Arial" w:hAnsi="Arial" w:cs="Arial"/>
                <w:bCs/>
              </w:rPr>
              <w:t>standar</w:t>
            </w:r>
            <w:proofErr w:type="spellEnd"/>
            <w:r w:rsidRPr="0021276D">
              <w:rPr>
                <w:rFonts w:ascii="Arial" w:hAnsi="Arial" w:cs="Arial"/>
                <w:bCs/>
              </w:rPr>
              <w:t xml:space="preserve"> </w:t>
            </w:r>
            <w:proofErr w:type="spellStart"/>
            <w:r w:rsidRPr="0021276D">
              <w:rPr>
                <w:rFonts w:ascii="Arial" w:hAnsi="Arial" w:cs="Arial"/>
                <w:bCs/>
              </w:rPr>
              <w:t>pelayanan</w:t>
            </w:r>
            <w:proofErr w:type="spellEnd"/>
            <w:r w:rsidRPr="0021276D">
              <w:rPr>
                <w:rFonts w:ascii="Arial" w:hAnsi="Arial" w:cs="Arial"/>
                <w:bCs/>
              </w:rPr>
              <w:t xml:space="preserve"> </w:t>
            </w:r>
            <w:proofErr w:type="spellStart"/>
            <w:r w:rsidRPr="0021276D">
              <w:rPr>
                <w:rFonts w:ascii="Arial" w:hAnsi="Arial" w:cs="Arial"/>
                <w:bCs/>
              </w:rPr>
              <w:t>kefarmasian</w:t>
            </w:r>
            <w:proofErr w:type="spellEnd"/>
          </w:p>
          <w:p w14:paraId="653B7A3E" w14:textId="66AD7A27" w:rsidR="00AF61F0" w:rsidRPr="0021276D" w:rsidRDefault="00AF61F0" w:rsidP="00AF61F0">
            <w:pPr>
              <w:pStyle w:val="ListParagraph"/>
              <w:spacing w:after="0"/>
              <w:ind w:left="224"/>
              <w:jc w:val="both"/>
              <w:rPr>
                <w:rFonts w:ascii="Arial" w:hAnsi="Arial" w:cs="Arial"/>
                <w:bCs/>
              </w:rPr>
            </w:pPr>
          </w:p>
        </w:tc>
      </w:tr>
      <w:tr w:rsidR="00AF61F0" w:rsidRPr="0021276D" w14:paraId="039C6D41" w14:textId="77777777" w:rsidTr="00E81DB4">
        <w:tc>
          <w:tcPr>
            <w:tcW w:w="2396" w:type="dxa"/>
            <w:shd w:val="clear" w:color="auto" w:fill="FFFFFF" w:themeFill="background1"/>
          </w:tcPr>
          <w:p w14:paraId="010B0F91" w14:textId="40767DA9" w:rsidR="00AF61F0" w:rsidRPr="0021276D" w:rsidRDefault="00AF61F0" w:rsidP="00AF61F0">
            <w:pPr>
              <w:spacing w:after="0"/>
              <w:jc w:val="center"/>
              <w:rPr>
                <w:rFonts w:ascii="Arial" w:hAnsi="Arial" w:cs="Arial"/>
                <w:b/>
              </w:rPr>
            </w:pPr>
            <w:r w:rsidRPr="0021276D">
              <w:rPr>
                <w:rFonts w:ascii="Arial" w:hAnsi="Arial" w:cs="Arial"/>
                <w:b/>
              </w:rPr>
              <w:t>11</w:t>
            </w:r>
          </w:p>
          <w:p w14:paraId="54884A47" w14:textId="44FA238A" w:rsidR="00AF61F0" w:rsidRPr="0021276D" w:rsidRDefault="00AF61F0" w:rsidP="00BC5BE9">
            <w:pPr>
              <w:spacing w:after="0"/>
              <w:jc w:val="center"/>
              <w:rPr>
                <w:rFonts w:ascii="Arial" w:hAnsi="Arial" w:cs="Arial"/>
                <w:bCs/>
              </w:rPr>
            </w:pPr>
          </w:p>
        </w:tc>
        <w:tc>
          <w:tcPr>
            <w:tcW w:w="6955" w:type="dxa"/>
            <w:shd w:val="clear" w:color="auto" w:fill="FFFFFF" w:themeFill="background1"/>
          </w:tcPr>
          <w:p w14:paraId="263B14DB" w14:textId="77777777" w:rsidR="00AF61F0" w:rsidRPr="0021276D" w:rsidRDefault="00AF61F0">
            <w:pPr>
              <w:pStyle w:val="ListParagraph"/>
              <w:numPr>
                <w:ilvl w:val="0"/>
                <w:numId w:val="30"/>
              </w:numPr>
              <w:spacing w:after="0"/>
              <w:ind w:left="182" w:hanging="182"/>
              <w:jc w:val="both"/>
              <w:rPr>
                <w:rFonts w:ascii="Arial" w:hAnsi="Arial" w:cs="Arial"/>
                <w:bCs/>
              </w:rPr>
            </w:pPr>
            <w:proofErr w:type="spellStart"/>
            <w:r w:rsidRPr="0021276D">
              <w:rPr>
                <w:rFonts w:ascii="Arial" w:hAnsi="Arial" w:cs="Arial"/>
                <w:bCs/>
              </w:rPr>
              <w:t>Konsep</w:t>
            </w:r>
            <w:proofErr w:type="spellEnd"/>
            <w:r w:rsidRPr="0021276D">
              <w:rPr>
                <w:rFonts w:ascii="Arial" w:hAnsi="Arial" w:cs="Arial"/>
                <w:bCs/>
              </w:rPr>
              <w:t xml:space="preserve"> </w:t>
            </w:r>
            <w:proofErr w:type="spellStart"/>
            <w:r w:rsidRPr="0021276D">
              <w:rPr>
                <w:rFonts w:ascii="Arial" w:hAnsi="Arial" w:cs="Arial"/>
                <w:bCs/>
              </w:rPr>
              <w:t>pengelolaan</w:t>
            </w:r>
            <w:proofErr w:type="spellEnd"/>
          </w:p>
          <w:p w14:paraId="439BEA61" w14:textId="77777777" w:rsidR="00AF61F0" w:rsidRPr="0021276D" w:rsidRDefault="00AF61F0">
            <w:pPr>
              <w:pStyle w:val="ListParagraph"/>
              <w:numPr>
                <w:ilvl w:val="0"/>
                <w:numId w:val="30"/>
              </w:numPr>
              <w:spacing w:after="0"/>
              <w:ind w:left="182" w:hanging="182"/>
              <w:jc w:val="both"/>
              <w:rPr>
                <w:rFonts w:ascii="Arial" w:hAnsi="Arial" w:cs="Arial"/>
                <w:bCs/>
              </w:rPr>
            </w:pPr>
            <w:proofErr w:type="spellStart"/>
            <w:r w:rsidRPr="0021276D">
              <w:rPr>
                <w:rFonts w:ascii="Arial" w:hAnsi="Arial" w:cs="Arial"/>
                <w:bCs/>
              </w:rPr>
              <w:t>sumber</w:t>
            </w:r>
            <w:proofErr w:type="spellEnd"/>
            <w:r w:rsidRPr="0021276D">
              <w:rPr>
                <w:rFonts w:ascii="Arial" w:hAnsi="Arial" w:cs="Arial"/>
                <w:bCs/>
              </w:rPr>
              <w:t xml:space="preserve"> </w:t>
            </w:r>
            <w:proofErr w:type="spellStart"/>
            <w:r w:rsidRPr="0021276D">
              <w:rPr>
                <w:rFonts w:ascii="Arial" w:hAnsi="Arial" w:cs="Arial"/>
                <w:bCs/>
              </w:rPr>
              <w:t>daya</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Pr="0021276D">
              <w:rPr>
                <w:rFonts w:ascii="Arial" w:hAnsi="Arial" w:cs="Arial"/>
                <w:bCs/>
              </w:rPr>
              <w:t>, risk</w:t>
            </w:r>
          </w:p>
          <w:p w14:paraId="4F7B5664" w14:textId="77777777" w:rsidR="00AF61F0" w:rsidRPr="0021276D" w:rsidRDefault="00AF61F0">
            <w:pPr>
              <w:pStyle w:val="ListParagraph"/>
              <w:numPr>
                <w:ilvl w:val="0"/>
                <w:numId w:val="30"/>
              </w:numPr>
              <w:spacing w:after="0"/>
              <w:ind w:left="182" w:hanging="182"/>
              <w:jc w:val="both"/>
              <w:rPr>
                <w:rFonts w:ascii="Arial" w:hAnsi="Arial" w:cs="Arial"/>
                <w:bCs/>
              </w:rPr>
            </w:pPr>
            <w:r w:rsidRPr="0021276D">
              <w:rPr>
                <w:rFonts w:ascii="Arial" w:hAnsi="Arial" w:cs="Arial"/>
                <w:bCs/>
              </w:rPr>
              <w:t xml:space="preserve">management, </w:t>
            </w:r>
            <w:proofErr w:type="spellStart"/>
            <w:r w:rsidRPr="0021276D">
              <w:rPr>
                <w:rFonts w:ascii="Arial" w:hAnsi="Arial" w:cs="Arial"/>
                <w:bCs/>
              </w:rPr>
              <w:t>tindakan</w:t>
            </w:r>
            <w:proofErr w:type="spellEnd"/>
          </w:p>
          <w:p w14:paraId="49AE1B49" w14:textId="77777777" w:rsidR="00AF61F0" w:rsidRPr="0021276D" w:rsidRDefault="00AF61F0">
            <w:pPr>
              <w:pStyle w:val="ListParagraph"/>
              <w:numPr>
                <w:ilvl w:val="0"/>
                <w:numId w:val="30"/>
              </w:numPr>
              <w:spacing w:after="0"/>
              <w:ind w:left="182" w:hanging="182"/>
              <w:jc w:val="both"/>
              <w:rPr>
                <w:rFonts w:ascii="Arial" w:hAnsi="Arial" w:cs="Arial"/>
                <w:bCs/>
              </w:rPr>
            </w:pPr>
            <w:proofErr w:type="spellStart"/>
            <w:r w:rsidRPr="0021276D">
              <w:rPr>
                <w:rFonts w:ascii="Arial" w:hAnsi="Arial" w:cs="Arial"/>
                <w:bCs/>
              </w:rPr>
              <w:t>preventif</w:t>
            </w:r>
            <w:proofErr w:type="spellEnd"/>
            <w:r w:rsidRPr="0021276D">
              <w:rPr>
                <w:rFonts w:ascii="Arial" w:hAnsi="Arial" w:cs="Arial"/>
                <w:bCs/>
              </w:rPr>
              <w:t xml:space="preserve"> dan </w:t>
            </w:r>
            <w:proofErr w:type="spellStart"/>
            <w:r w:rsidRPr="0021276D">
              <w:rPr>
                <w:rFonts w:ascii="Arial" w:hAnsi="Arial" w:cs="Arial"/>
                <w:bCs/>
              </w:rPr>
              <w:t>penanggulangan</w:t>
            </w:r>
            <w:proofErr w:type="spellEnd"/>
            <w:r w:rsidRPr="0021276D">
              <w:rPr>
                <w:rFonts w:ascii="Arial" w:hAnsi="Arial" w:cs="Arial"/>
                <w:bCs/>
              </w:rPr>
              <w:t xml:space="preserve"> </w:t>
            </w:r>
            <w:proofErr w:type="spellStart"/>
            <w:r w:rsidRPr="0021276D">
              <w:rPr>
                <w:rFonts w:ascii="Arial" w:hAnsi="Arial" w:cs="Arial"/>
                <w:bCs/>
              </w:rPr>
              <w:t>dalam</w:t>
            </w:r>
            <w:proofErr w:type="spellEnd"/>
          </w:p>
          <w:p w14:paraId="37599B02" w14:textId="57F4278C" w:rsidR="00AF61F0" w:rsidRPr="0021276D" w:rsidRDefault="00AF61F0">
            <w:pPr>
              <w:pStyle w:val="ListParagraph"/>
              <w:numPr>
                <w:ilvl w:val="0"/>
                <w:numId w:val="30"/>
              </w:numPr>
              <w:spacing w:after="0"/>
              <w:ind w:left="182" w:hanging="182"/>
              <w:jc w:val="both"/>
              <w:rPr>
                <w:rFonts w:ascii="Arial" w:hAnsi="Arial" w:cs="Arial"/>
                <w:bCs/>
              </w:rPr>
            </w:pPr>
            <w:proofErr w:type="spellStart"/>
            <w:r w:rsidRPr="0021276D">
              <w:rPr>
                <w:rFonts w:ascii="Arial" w:hAnsi="Arial" w:cs="Arial"/>
                <w:bCs/>
              </w:rPr>
              <w:lastRenderedPageBreak/>
              <w:t>pemeliharaan</w:t>
            </w:r>
            <w:proofErr w:type="spellEnd"/>
            <w:r w:rsidRPr="0021276D">
              <w:rPr>
                <w:rFonts w:ascii="Arial" w:hAnsi="Arial" w:cs="Arial"/>
                <w:bCs/>
              </w:rPr>
              <w:t xml:space="preserve"> system.</w:t>
            </w:r>
          </w:p>
        </w:tc>
      </w:tr>
      <w:tr w:rsidR="00AF61F0" w:rsidRPr="0021276D" w14:paraId="14CA28CD" w14:textId="77777777" w:rsidTr="00E81DB4">
        <w:tc>
          <w:tcPr>
            <w:tcW w:w="2396" w:type="dxa"/>
            <w:shd w:val="clear" w:color="auto" w:fill="FFFFFF" w:themeFill="background1"/>
          </w:tcPr>
          <w:p w14:paraId="11CB14A9" w14:textId="77777777" w:rsidR="00AF61F0" w:rsidRPr="0021276D" w:rsidRDefault="00AF61F0" w:rsidP="00AF61F0">
            <w:pPr>
              <w:spacing w:after="0"/>
              <w:jc w:val="center"/>
              <w:rPr>
                <w:rFonts w:ascii="Arial" w:hAnsi="Arial" w:cs="Arial"/>
                <w:b/>
              </w:rPr>
            </w:pPr>
            <w:r w:rsidRPr="0021276D">
              <w:rPr>
                <w:rFonts w:ascii="Arial" w:hAnsi="Arial" w:cs="Arial"/>
                <w:b/>
              </w:rPr>
              <w:lastRenderedPageBreak/>
              <w:t>12</w:t>
            </w:r>
          </w:p>
          <w:p w14:paraId="2317FBB4" w14:textId="4B3251B4" w:rsidR="00AF61F0" w:rsidRPr="0021276D" w:rsidRDefault="00AF61F0" w:rsidP="00BC5BE9">
            <w:pPr>
              <w:spacing w:after="0"/>
              <w:jc w:val="center"/>
              <w:rPr>
                <w:rFonts w:ascii="Arial" w:hAnsi="Arial" w:cs="Arial"/>
                <w:bCs/>
              </w:rPr>
            </w:pPr>
          </w:p>
        </w:tc>
        <w:tc>
          <w:tcPr>
            <w:tcW w:w="6955" w:type="dxa"/>
            <w:shd w:val="clear" w:color="auto" w:fill="FFFFFF" w:themeFill="background1"/>
          </w:tcPr>
          <w:p w14:paraId="39403F1E" w14:textId="77777777" w:rsidR="00AF61F0" w:rsidRPr="0021276D" w:rsidRDefault="00AF61F0">
            <w:pPr>
              <w:pStyle w:val="ListParagraph"/>
              <w:numPr>
                <w:ilvl w:val="0"/>
                <w:numId w:val="9"/>
              </w:numPr>
              <w:spacing w:after="0"/>
              <w:ind w:left="224" w:hanging="224"/>
              <w:jc w:val="both"/>
              <w:rPr>
                <w:rFonts w:ascii="Arial" w:hAnsi="Arial" w:cs="Arial"/>
                <w:bCs/>
              </w:rPr>
            </w:pPr>
            <w:proofErr w:type="spellStart"/>
            <w:r w:rsidRPr="0021276D">
              <w:rPr>
                <w:rFonts w:ascii="Arial" w:hAnsi="Arial" w:cs="Arial"/>
                <w:bCs/>
              </w:rPr>
              <w:t>Indikator</w:t>
            </w:r>
            <w:proofErr w:type="spellEnd"/>
            <w:r w:rsidRPr="0021276D">
              <w:rPr>
                <w:rFonts w:ascii="Arial" w:hAnsi="Arial" w:cs="Arial"/>
                <w:bCs/>
              </w:rPr>
              <w:t xml:space="preserve"> </w:t>
            </w:r>
            <w:proofErr w:type="spellStart"/>
            <w:r w:rsidRPr="0021276D">
              <w:rPr>
                <w:rFonts w:ascii="Arial" w:hAnsi="Arial" w:cs="Arial"/>
                <w:bCs/>
              </w:rPr>
              <w:t>Efektifitas</w:t>
            </w:r>
            <w:proofErr w:type="spellEnd"/>
            <w:r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Pr="0021276D">
              <w:rPr>
                <w:rFonts w:ascii="Arial" w:hAnsi="Arial" w:cs="Arial"/>
                <w:bCs/>
              </w:rPr>
              <w:t xml:space="preserve"> </w:t>
            </w:r>
            <w:proofErr w:type="spellStart"/>
            <w:r w:rsidRPr="0021276D">
              <w:rPr>
                <w:rFonts w:ascii="Arial" w:hAnsi="Arial" w:cs="Arial"/>
                <w:bCs/>
              </w:rPr>
              <w:t>untuk</w:t>
            </w:r>
            <w:proofErr w:type="spellEnd"/>
            <w:r w:rsidRPr="0021276D">
              <w:rPr>
                <w:rFonts w:ascii="Arial" w:hAnsi="Arial" w:cs="Arial"/>
                <w:bCs/>
              </w:rPr>
              <w:t xml:space="preserve"> </w:t>
            </w:r>
            <w:proofErr w:type="spellStart"/>
            <w:r w:rsidRPr="0021276D">
              <w:rPr>
                <w:rFonts w:ascii="Arial" w:hAnsi="Arial" w:cs="Arial"/>
                <w:bCs/>
              </w:rPr>
              <w:t>membantu</w:t>
            </w:r>
            <w:proofErr w:type="spellEnd"/>
            <w:r w:rsidRPr="0021276D">
              <w:rPr>
                <w:rFonts w:ascii="Arial" w:hAnsi="Arial" w:cs="Arial"/>
                <w:bCs/>
              </w:rPr>
              <w:t xml:space="preserve"> </w:t>
            </w:r>
            <w:proofErr w:type="spellStart"/>
            <w:r w:rsidRPr="0021276D">
              <w:rPr>
                <w:rFonts w:ascii="Arial" w:hAnsi="Arial" w:cs="Arial"/>
                <w:bCs/>
              </w:rPr>
              <w:t>pelayanan</w:t>
            </w:r>
            <w:proofErr w:type="spellEnd"/>
            <w:r w:rsidRPr="0021276D">
              <w:rPr>
                <w:rFonts w:ascii="Arial" w:hAnsi="Arial" w:cs="Arial"/>
                <w:bCs/>
              </w:rPr>
              <w:t xml:space="preserve"> </w:t>
            </w:r>
            <w:proofErr w:type="spellStart"/>
            <w:r w:rsidRPr="0021276D">
              <w:rPr>
                <w:rFonts w:ascii="Arial" w:hAnsi="Arial" w:cs="Arial"/>
                <w:bCs/>
              </w:rPr>
              <w:t>kefarmasian</w:t>
            </w:r>
            <w:proofErr w:type="spellEnd"/>
            <w:r w:rsidRPr="0021276D">
              <w:rPr>
                <w:rFonts w:ascii="Arial" w:hAnsi="Arial" w:cs="Arial"/>
                <w:bCs/>
              </w:rPr>
              <w:t xml:space="preserve"> </w:t>
            </w:r>
            <w:proofErr w:type="spellStart"/>
            <w:r w:rsidRPr="0021276D">
              <w:rPr>
                <w:rFonts w:ascii="Arial" w:hAnsi="Arial" w:cs="Arial"/>
                <w:bCs/>
              </w:rPr>
              <w:t>sesuai</w:t>
            </w:r>
            <w:proofErr w:type="spellEnd"/>
            <w:r w:rsidRPr="0021276D">
              <w:rPr>
                <w:rFonts w:ascii="Arial" w:hAnsi="Arial" w:cs="Arial"/>
                <w:bCs/>
              </w:rPr>
              <w:t xml:space="preserve"> </w:t>
            </w:r>
            <w:proofErr w:type="spellStart"/>
            <w:r w:rsidRPr="0021276D">
              <w:rPr>
                <w:rFonts w:ascii="Arial" w:hAnsi="Arial" w:cs="Arial"/>
                <w:bCs/>
              </w:rPr>
              <w:t>Regulasi</w:t>
            </w:r>
            <w:proofErr w:type="spellEnd"/>
          </w:p>
          <w:p w14:paraId="19E868F0" w14:textId="77777777" w:rsidR="00AF61F0" w:rsidRPr="0021276D" w:rsidRDefault="00AF61F0">
            <w:pPr>
              <w:pStyle w:val="ListParagraph"/>
              <w:numPr>
                <w:ilvl w:val="0"/>
                <w:numId w:val="9"/>
              </w:numPr>
              <w:spacing w:after="0"/>
              <w:ind w:left="224" w:hanging="224"/>
              <w:jc w:val="both"/>
              <w:rPr>
                <w:rFonts w:ascii="Arial" w:hAnsi="Arial" w:cs="Arial"/>
                <w:bCs/>
              </w:rPr>
            </w:pPr>
            <w:r w:rsidRPr="0021276D">
              <w:rPr>
                <w:rFonts w:ascii="Arial" w:hAnsi="Arial" w:cs="Arial"/>
                <w:bCs/>
              </w:rPr>
              <w:t xml:space="preserve">Parameter </w:t>
            </w:r>
            <w:proofErr w:type="spellStart"/>
            <w:r w:rsidRPr="0021276D">
              <w:rPr>
                <w:rFonts w:ascii="Arial" w:hAnsi="Arial" w:cs="Arial"/>
                <w:bCs/>
              </w:rPr>
              <w:t>Efekttifitas</w:t>
            </w:r>
            <w:proofErr w:type="spellEnd"/>
            <w:r w:rsidRPr="0021276D">
              <w:rPr>
                <w:rFonts w:ascii="Arial" w:hAnsi="Arial" w:cs="Arial"/>
                <w:bCs/>
              </w:rPr>
              <w:t xml:space="preserve"> </w:t>
            </w:r>
            <w:proofErr w:type="spellStart"/>
            <w:r w:rsidRPr="0021276D">
              <w:rPr>
                <w:rFonts w:ascii="Arial" w:hAnsi="Arial" w:cs="Arial"/>
                <w:bCs/>
              </w:rPr>
              <w:t>sistem</w:t>
            </w:r>
            <w:proofErr w:type="spellEnd"/>
          </w:p>
          <w:p w14:paraId="63C196FC" w14:textId="5F494BA9" w:rsidR="00AF61F0" w:rsidRPr="0021276D" w:rsidRDefault="00AF61F0" w:rsidP="00AF61F0">
            <w:pPr>
              <w:pStyle w:val="ListParagraph"/>
              <w:spacing w:after="0"/>
              <w:ind w:left="224"/>
              <w:jc w:val="both"/>
              <w:rPr>
                <w:rFonts w:ascii="Arial" w:hAnsi="Arial" w:cs="Arial"/>
                <w:bCs/>
              </w:rPr>
            </w:pPr>
          </w:p>
        </w:tc>
      </w:tr>
      <w:tr w:rsidR="00AF61F0" w:rsidRPr="0021276D" w14:paraId="7570C2A1" w14:textId="77777777" w:rsidTr="00E81DB4">
        <w:tc>
          <w:tcPr>
            <w:tcW w:w="2396" w:type="dxa"/>
            <w:shd w:val="clear" w:color="auto" w:fill="FFFFFF" w:themeFill="background1"/>
          </w:tcPr>
          <w:p w14:paraId="5E83E894" w14:textId="77777777" w:rsidR="00AF61F0" w:rsidRPr="0021276D" w:rsidRDefault="00AF61F0" w:rsidP="00AF61F0">
            <w:pPr>
              <w:spacing w:after="0"/>
              <w:jc w:val="center"/>
              <w:rPr>
                <w:rFonts w:ascii="Arial" w:hAnsi="Arial" w:cs="Arial"/>
                <w:b/>
              </w:rPr>
            </w:pPr>
            <w:r w:rsidRPr="0021276D">
              <w:rPr>
                <w:rFonts w:ascii="Arial" w:hAnsi="Arial" w:cs="Arial"/>
                <w:b/>
              </w:rPr>
              <w:t>13</w:t>
            </w:r>
          </w:p>
          <w:p w14:paraId="15719618" w14:textId="047BD10F" w:rsidR="00AF61F0" w:rsidRPr="0021276D" w:rsidRDefault="00AF61F0" w:rsidP="00AF61F0">
            <w:pPr>
              <w:spacing w:after="0"/>
              <w:jc w:val="center"/>
              <w:rPr>
                <w:rFonts w:ascii="Arial" w:hAnsi="Arial" w:cs="Arial"/>
                <w:bCs/>
              </w:rPr>
            </w:pPr>
          </w:p>
          <w:p w14:paraId="2A8BFF7D" w14:textId="647547CC" w:rsidR="00AF61F0" w:rsidRPr="0021276D" w:rsidRDefault="00AF61F0" w:rsidP="00AF61F0">
            <w:pPr>
              <w:spacing w:after="0"/>
              <w:jc w:val="center"/>
              <w:rPr>
                <w:rFonts w:ascii="Arial" w:hAnsi="Arial" w:cs="Arial"/>
                <w:bCs/>
              </w:rPr>
            </w:pPr>
          </w:p>
        </w:tc>
        <w:tc>
          <w:tcPr>
            <w:tcW w:w="6955" w:type="dxa"/>
            <w:shd w:val="clear" w:color="auto" w:fill="FFFFFF" w:themeFill="background1"/>
          </w:tcPr>
          <w:p w14:paraId="287A30D5" w14:textId="77777777" w:rsidR="00AF61F0" w:rsidRPr="0021276D" w:rsidRDefault="00AF61F0" w:rsidP="00AF61F0">
            <w:pPr>
              <w:spacing w:after="0"/>
              <w:jc w:val="both"/>
              <w:rPr>
                <w:rFonts w:ascii="Arial" w:hAnsi="Arial" w:cs="Arial"/>
                <w:bCs/>
                <w:i/>
                <w:iCs/>
              </w:rPr>
            </w:pPr>
            <w:r w:rsidRPr="0021276D">
              <w:rPr>
                <w:rFonts w:ascii="Arial" w:hAnsi="Arial" w:cs="Arial"/>
                <w:bCs/>
                <w:i/>
                <w:iCs/>
              </w:rPr>
              <w:t>Desain database</w:t>
            </w:r>
          </w:p>
          <w:p w14:paraId="72B01692" w14:textId="77777777" w:rsidR="00AF61F0" w:rsidRPr="0021276D" w:rsidRDefault="00AF61F0" w:rsidP="00AF61F0">
            <w:pPr>
              <w:spacing w:after="0"/>
              <w:jc w:val="both"/>
              <w:rPr>
                <w:rFonts w:ascii="Arial" w:hAnsi="Arial" w:cs="Arial"/>
                <w:bCs/>
                <w:i/>
                <w:iCs/>
              </w:rPr>
            </w:pPr>
            <w:r w:rsidRPr="0021276D">
              <w:rPr>
                <w:rFonts w:ascii="Arial" w:hAnsi="Arial" w:cs="Arial"/>
                <w:bCs/>
                <w:i/>
                <w:iCs/>
              </w:rPr>
              <w:t>Desain Screen Layout</w:t>
            </w:r>
          </w:p>
          <w:p w14:paraId="685ECBE8" w14:textId="77777777" w:rsidR="00AF61F0" w:rsidRPr="0021276D" w:rsidRDefault="00AF61F0" w:rsidP="00AF61F0">
            <w:pPr>
              <w:spacing w:after="0"/>
              <w:jc w:val="both"/>
              <w:rPr>
                <w:rFonts w:ascii="Arial" w:hAnsi="Arial" w:cs="Arial"/>
                <w:bCs/>
                <w:i/>
                <w:iCs/>
              </w:rPr>
            </w:pPr>
            <w:r w:rsidRPr="0021276D">
              <w:rPr>
                <w:rFonts w:ascii="Arial" w:hAnsi="Arial" w:cs="Arial"/>
                <w:bCs/>
                <w:i/>
                <w:iCs/>
              </w:rPr>
              <w:t>Desain Diagram Proses</w:t>
            </w:r>
          </w:p>
          <w:p w14:paraId="3DE3A0CB" w14:textId="77777777" w:rsidR="00AF61F0" w:rsidRPr="0021276D" w:rsidRDefault="00AF61F0" w:rsidP="00AF61F0">
            <w:pPr>
              <w:spacing w:after="0"/>
              <w:jc w:val="both"/>
              <w:rPr>
                <w:rFonts w:ascii="Arial" w:hAnsi="Arial" w:cs="Arial"/>
                <w:bCs/>
                <w:i/>
                <w:iCs/>
              </w:rPr>
            </w:pPr>
            <w:r w:rsidRPr="0021276D">
              <w:rPr>
                <w:rFonts w:ascii="Arial" w:hAnsi="Arial" w:cs="Arial"/>
                <w:bCs/>
                <w:i/>
                <w:iCs/>
              </w:rPr>
              <w:t>Desain Report Layout</w:t>
            </w:r>
          </w:p>
          <w:p w14:paraId="17C180A4" w14:textId="040E912A" w:rsidR="00AF61F0" w:rsidRPr="0021276D" w:rsidRDefault="00AF61F0" w:rsidP="00AF61F0">
            <w:pPr>
              <w:spacing w:after="0"/>
              <w:jc w:val="both"/>
              <w:rPr>
                <w:rFonts w:ascii="Arial" w:hAnsi="Arial" w:cs="Arial"/>
                <w:bCs/>
              </w:rPr>
            </w:pPr>
          </w:p>
        </w:tc>
      </w:tr>
      <w:tr w:rsidR="00AF61F0" w:rsidRPr="0021276D" w14:paraId="19A3E1FD" w14:textId="77777777" w:rsidTr="00E81DB4">
        <w:tc>
          <w:tcPr>
            <w:tcW w:w="2396" w:type="dxa"/>
            <w:shd w:val="clear" w:color="auto" w:fill="FFFFFF" w:themeFill="background1"/>
          </w:tcPr>
          <w:p w14:paraId="1256BE41" w14:textId="77777777" w:rsidR="00AF61F0" w:rsidRPr="0021276D" w:rsidRDefault="00AF61F0" w:rsidP="00AF61F0">
            <w:pPr>
              <w:spacing w:after="0"/>
              <w:jc w:val="center"/>
              <w:rPr>
                <w:rFonts w:ascii="Arial" w:hAnsi="Arial" w:cs="Arial"/>
                <w:b/>
              </w:rPr>
            </w:pPr>
            <w:r w:rsidRPr="0021276D">
              <w:rPr>
                <w:rFonts w:ascii="Arial" w:hAnsi="Arial" w:cs="Arial"/>
                <w:b/>
              </w:rPr>
              <w:t>14</w:t>
            </w:r>
          </w:p>
          <w:p w14:paraId="01E79D64" w14:textId="02503C0C" w:rsidR="00AF61F0" w:rsidRPr="0021276D" w:rsidRDefault="00AF61F0" w:rsidP="00BC5BE9">
            <w:pPr>
              <w:spacing w:after="0"/>
              <w:jc w:val="center"/>
              <w:rPr>
                <w:rFonts w:ascii="Arial" w:hAnsi="Arial" w:cs="Arial"/>
                <w:bCs/>
              </w:rPr>
            </w:pPr>
          </w:p>
        </w:tc>
        <w:tc>
          <w:tcPr>
            <w:tcW w:w="6955" w:type="dxa"/>
            <w:shd w:val="clear" w:color="auto" w:fill="FFFFFF" w:themeFill="background1"/>
          </w:tcPr>
          <w:p w14:paraId="6C7BCB72" w14:textId="77777777" w:rsidR="00AF61F0" w:rsidRPr="0021276D" w:rsidRDefault="00AF61F0" w:rsidP="00AF61F0">
            <w:pPr>
              <w:spacing w:after="0"/>
              <w:jc w:val="both"/>
              <w:rPr>
                <w:rFonts w:ascii="Arial" w:hAnsi="Arial" w:cs="Arial"/>
                <w:bCs/>
              </w:rPr>
            </w:pPr>
            <w:proofErr w:type="spellStart"/>
            <w:r w:rsidRPr="0021276D">
              <w:rPr>
                <w:rFonts w:ascii="Arial" w:hAnsi="Arial" w:cs="Arial"/>
                <w:bCs/>
              </w:rPr>
              <w:t>Konsep</w:t>
            </w:r>
            <w:proofErr w:type="spellEnd"/>
            <w:r w:rsidRPr="0021276D">
              <w:rPr>
                <w:rFonts w:ascii="Arial" w:hAnsi="Arial" w:cs="Arial"/>
                <w:bCs/>
              </w:rPr>
              <w:t xml:space="preserve"> </w:t>
            </w:r>
            <w:proofErr w:type="spellStart"/>
            <w:r w:rsidRPr="0021276D">
              <w:rPr>
                <w:rFonts w:ascii="Arial" w:hAnsi="Arial" w:cs="Arial"/>
                <w:bCs/>
              </w:rPr>
              <w:t>Analisis</w:t>
            </w:r>
            <w:proofErr w:type="spellEnd"/>
            <w:r w:rsidRPr="0021276D">
              <w:rPr>
                <w:rFonts w:ascii="Arial" w:hAnsi="Arial" w:cs="Arial"/>
                <w:bCs/>
              </w:rPr>
              <w:t xml:space="preserve"> dan </w:t>
            </w:r>
            <w:proofErr w:type="spellStart"/>
            <w:r w:rsidRPr="0021276D">
              <w:rPr>
                <w:rFonts w:ascii="Arial" w:hAnsi="Arial" w:cs="Arial"/>
                <w:bCs/>
              </w:rPr>
              <w:t>perancangan</w:t>
            </w:r>
            <w:proofErr w:type="spellEnd"/>
            <w:r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informasi</w:t>
            </w:r>
            <w:proofErr w:type="spellEnd"/>
          </w:p>
          <w:p w14:paraId="01725141" w14:textId="609C6FD9" w:rsidR="00AF61F0" w:rsidRPr="0021276D" w:rsidRDefault="00AF61F0" w:rsidP="00AF61F0">
            <w:pPr>
              <w:spacing w:after="0"/>
              <w:jc w:val="both"/>
              <w:rPr>
                <w:rFonts w:ascii="Arial" w:hAnsi="Arial" w:cs="Arial"/>
                <w:bCs/>
              </w:rPr>
            </w:pPr>
          </w:p>
        </w:tc>
      </w:tr>
      <w:tr w:rsidR="00AF61F0" w:rsidRPr="0021276D" w14:paraId="7C5A1588" w14:textId="77777777" w:rsidTr="00E152D7">
        <w:tc>
          <w:tcPr>
            <w:tcW w:w="2396" w:type="dxa"/>
            <w:shd w:val="clear" w:color="auto" w:fill="FFFFFF" w:themeFill="background1"/>
          </w:tcPr>
          <w:p w14:paraId="5E72C462" w14:textId="77777777" w:rsidR="00AF61F0" w:rsidRPr="0021276D" w:rsidRDefault="00AF61F0" w:rsidP="00AF61F0">
            <w:pPr>
              <w:spacing w:after="0"/>
              <w:jc w:val="center"/>
              <w:rPr>
                <w:rFonts w:ascii="Arial" w:hAnsi="Arial" w:cs="Arial"/>
                <w:b/>
              </w:rPr>
            </w:pPr>
            <w:r w:rsidRPr="0021276D">
              <w:rPr>
                <w:rFonts w:ascii="Arial" w:hAnsi="Arial" w:cs="Arial"/>
                <w:b/>
              </w:rPr>
              <w:t>15</w:t>
            </w:r>
          </w:p>
          <w:p w14:paraId="08A1EF7F" w14:textId="5B1C5127" w:rsidR="00AF61F0" w:rsidRPr="0021276D" w:rsidRDefault="00AF61F0" w:rsidP="00BC5BE9">
            <w:pPr>
              <w:spacing w:after="0"/>
              <w:jc w:val="center"/>
              <w:rPr>
                <w:rFonts w:ascii="Arial" w:hAnsi="Arial" w:cs="Arial"/>
                <w:bCs/>
              </w:rPr>
            </w:pPr>
          </w:p>
        </w:tc>
        <w:tc>
          <w:tcPr>
            <w:tcW w:w="6955" w:type="dxa"/>
            <w:shd w:val="clear" w:color="auto" w:fill="FFFFFF" w:themeFill="background1"/>
          </w:tcPr>
          <w:p w14:paraId="65FACAFC" w14:textId="77777777" w:rsidR="00AF61F0" w:rsidRPr="0021276D" w:rsidRDefault="00AF61F0" w:rsidP="00AF61F0">
            <w:pPr>
              <w:spacing w:after="0"/>
              <w:jc w:val="both"/>
              <w:rPr>
                <w:rFonts w:ascii="Arial" w:hAnsi="Arial" w:cs="Arial"/>
                <w:bCs/>
              </w:rPr>
            </w:pPr>
            <w:proofErr w:type="spellStart"/>
            <w:r w:rsidRPr="0021276D">
              <w:rPr>
                <w:rFonts w:ascii="Arial" w:hAnsi="Arial" w:cs="Arial"/>
                <w:bCs/>
              </w:rPr>
              <w:t>Konsep</w:t>
            </w:r>
            <w:proofErr w:type="spellEnd"/>
            <w:r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Pr="0021276D">
              <w:rPr>
                <w:rFonts w:ascii="Arial" w:hAnsi="Arial" w:cs="Arial"/>
                <w:bCs/>
              </w:rPr>
              <w:t xml:space="preserve"> dan </w:t>
            </w:r>
            <w:proofErr w:type="spellStart"/>
            <w:r w:rsidRPr="0021276D">
              <w:rPr>
                <w:rFonts w:ascii="Arial" w:hAnsi="Arial" w:cs="Arial"/>
                <w:bCs/>
              </w:rPr>
              <w:t>pengembangannya</w:t>
            </w:r>
            <w:proofErr w:type="spellEnd"/>
          </w:p>
          <w:p w14:paraId="5163CA70" w14:textId="06BB9975" w:rsidR="00AF61F0" w:rsidRPr="0021276D" w:rsidRDefault="00AF61F0" w:rsidP="00AF61F0">
            <w:pPr>
              <w:spacing w:after="0"/>
              <w:jc w:val="both"/>
              <w:rPr>
                <w:rFonts w:ascii="Arial" w:hAnsi="Arial" w:cs="Arial"/>
                <w:bCs/>
              </w:rPr>
            </w:pPr>
          </w:p>
        </w:tc>
      </w:tr>
      <w:tr w:rsidR="00AF61F0" w:rsidRPr="0021276D" w14:paraId="6BBD8DD0" w14:textId="77777777" w:rsidTr="00E81DB4">
        <w:tc>
          <w:tcPr>
            <w:tcW w:w="2396" w:type="dxa"/>
            <w:shd w:val="clear" w:color="auto" w:fill="FFFFFF" w:themeFill="background1"/>
          </w:tcPr>
          <w:p w14:paraId="05EC4E2A" w14:textId="77777777" w:rsidR="00AF61F0" w:rsidRPr="0021276D" w:rsidRDefault="00AF61F0" w:rsidP="00AF61F0">
            <w:pPr>
              <w:spacing w:after="0"/>
              <w:jc w:val="center"/>
              <w:rPr>
                <w:rFonts w:ascii="Arial" w:hAnsi="Arial" w:cs="Arial"/>
                <w:b/>
              </w:rPr>
            </w:pPr>
            <w:r w:rsidRPr="0021276D">
              <w:rPr>
                <w:rFonts w:ascii="Arial" w:hAnsi="Arial" w:cs="Arial"/>
                <w:b/>
              </w:rPr>
              <w:t>16</w:t>
            </w:r>
          </w:p>
          <w:p w14:paraId="3F21634E" w14:textId="6862393B" w:rsidR="00AF61F0" w:rsidRPr="0021276D" w:rsidRDefault="00AF61F0" w:rsidP="00BC5BE9">
            <w:pPr>
              <w:spacing w:after="0"/>
              <w:jc w:val="center"/>
              <w:rPr>
                <w:rFonts w:ascii="Arial" w:hAnsi="Arial" w:cs="Arial"/>
                <w:bCs/>
              </w:rPr>
            </w:pPr>
          </w:p>
        </w:tc>
        <w:tc>
          <w:tcPr>
            <w:tcW w:w="6955" w:type="dxa"/>
            <w:shd w:val="clear" w:color="auto" w:fill="FFFFFF" w:themeFill="background1"/>
          </w:tcPr>
          <w:p w14:paraId="704FD9B1" w14:textId="77777777" w:rsidR="00AF61F0" w:rsidRPr="0021276D" w:rsidRDefault="00AF61F0" w:rsidP="00AF61F0">
            <w:pPr>
              <w:spacing w:after="0"/>
              <w:rPr>
                <w:rFonts w:ascii="Arial" w:hAnsi="Arial" w:cs="Arial"/>
                <w:color w:val="000000"/>
              </w:rPr>
            </w:pPr>
            <w:r w:rsidRPr="0021276D">
              <w:rPr>
                <w:rFonts w:ascii="Arial" w:hAnsi="Arial" w:cs="Arial"/>
              </w:rPr>
              <w:t xml:space="preserve">Proposal </w:t>
            </w:r>
            <w:proofErr w:type="spellStart"/>
            <w:r w:rsidRPr="0021276D">
              <w:rPr>
                <w:rFonts w:ascii="Arial" w:hAnsi="Arial" w:cs="Arial"/>
              </w:rPr>
              <w:t>Perancangan</w:t>
            </w:r>
            <w:proofErr w:type="spellEnd"/>
            <w:r w:rsidRPr="0021276D">
              <w:rPr>
                <w:rFonts w:ascii="Arial" w:hAnsi="Arial" w:cs="Arial"/>
              </w:rPr>
              <w:t xml:space="preserve"> </w:t>
            </w:r>
            <w:proofErr w:type="spellStart"/>
            <w:r w:rsidRPr="0021276D">
              <w:rPr>
                <w:rFonts w:ascii="Arial" w:hAnsi="Arial" w:cs="Arial"/>
                <w:color w:val="000000"/>
              </w:rPr>
              <w:t>desain</w:t>
            </w:r>
            <w:proofErr w:type="spellEnd"/>
            <w:r w:rsidRPr="0021276D">
              <w:rPr>
                <w:rFonts w:ascii="Arial" w:hAnsi="Arial" w:cs="Arial"/>
                <w:color w:val="000000"/>
              </w:rPr>
              <w:t xml:space="preserve"> </w:t>
            </w:r>
            <w:proofErr w:type="spellStart"/>
            <w:r w:rsidRPr="0021276D">
              <w:rPr>
                <w:rFonts w:ascii="Arial" w:hAnsi="Arial" w:cs="Arial"/>
                <w:color w:val="000000"/>
              </w:rPr>
              <w:t>Sistem</w:t>
            </w:r>
            <w:proofErr w:type="spellEnd"/>
            <w:r w:rsidRPr="0021276D">
              <w:rPr>
                <w:rFonts w:ascii="Arial" w:hAnsi="Arial" w:cs="Arial"/>
                <w:color w:val="000000"/>
              </w:rPr>
              <w:t xml:space="preserve"> </w:t>
            </w:r>
            <w:proofErr w:type="spellStart"/>
            <w:r w:rsidRPr="0021276D">
              <w:rPr>
                <w:rFonts w:ascii="Arial" w:hAnsi="Arial" w:cs="Arial"/>
                <w:color w:val="000000"/>
              </w:rPr>
              <w:t>Informasi</w:t>
            </w:r>
            <w:proofErr w:type="spellEnd"/>
            <w:r w:rsidRPr="0021276D">
              <w:rPr>
                <w:rFonts w:ascii="Arial" w:hAnsi="Arial" w:cs="Arial"/>
                <w:color w:val="000000"/>
              </w:rPr>
              <w:t xml:space="preserve"> </w:t>
            </w:r>
            <w:proofErr w:type="spellStart"/>
            <w:r w:rsidRPr="0021276D">
              <w:rPr>
                <w:rFonts w:ascii="Arial" w:hAnsi="Arial" w:cs="Arial"/>
                <w:color w:val="000000"/>
              </w:rPr>
              <w:t>bidang</w:t>
            </w:r>
            <w:proofErr w:type="spellEnd"/>
            <w:r w:rsidRPr="0021276D">
              <w:rPr>
                <w:rFonts w:ascii="Arial" w:hAnsi="Arial" w:cs="Arial"/>
                <w:color w:val="000000"/>
              </w:rPr>
              <w:t xml:space="preserve"> </w:t>
            </w:r>
            <w:proofErr w:type="spellStart"/>
            <w:r w:rsidRPr="0021276D">
              <w:rPr>
                <w:rFonts w:ascii="Arial" w:hAnsi="Arial" w:cs="Arial"/>
                <w:color w:val="000000"/>
              </w:rPr>
              <w:t>Kefarmasian</w:t>
            </w:r>
            <w:proofErr w:type="spellEnd"/>
          </w:p>
          <w:p w14:paraId="2A1110C8" w14:textId="614A0933" w:rsidR="00AF61F0" w:rsidRPr="0021276D" w:rsidRDefault="00AF61F0" w:rsidP="00AF61F0">
            <w:pPr>
              <w:spacing w:after="0"/>
              <w:rPr>
                <w:rFonts w:ascii="Arial" w:hAnsi="Arial" w:cs="Arial"/>
              </w:rPr>
            </w:pPr>
          </w:p>
        </w:tc>
      </w:tr>
    </w:tbl>
    <w:p w14:paraId="6DA651FD" w14:textId="77777777" w:rsidR="00463158" w:rsidRPr="0021276D" w:rsidRDefault="00463158" w:rsidP="00E11E5D">
      <w:pPr>
        <w:tabs>
          <w:tab w:val="left" w:pos="5245"/>
        </w:tabs>
        <w:spacing w:after="0"/>
        <w:jc w:val="both"/>
        <w:rPr>
          <w:rFonts w:ascii="Arial" w:hAnsi="Arial" w:cs="Arial"/>
        </w:rPr>
      </w:pPr>
    </w:p>
    <w:p w14:paraId="20A44894" w14:textId="5B7E75E4" w:rsidR="00463158" w:rsidRPr="0021276D" w:rsidRDefault="00463158" w:rsidP="00E11E5D">
      <w:pPr>
        <w:tabs>
          <w:tab w:val="left" w:pos="5245"/>
        </w:tabs>
        <w:spacing w:after="0"/>
        <w:jc w:val="both"/>
        <w:rPr>
          <w:rFonts w:ascii="Arial" w:hAnsi="Arial" w:cs="Arial"/>
        </w:rPr>
      </w:pPr>
      <w:r w:rsidRPr="0021276D">
        <w:rPr>
          <w:rFonts w:ascii="Arial" w:hAnsi="Arial" w:cs="Arial"/>
        </w:rPr>
        <w:tab/>
        <w:t>S</w:t>
      </w:r>
      <w:r w:rsidRPr="0021276D">
        <w:rPr>
          <w:rFonts w:ascii="Arial" w:hAnsi="Arial" w:cs="Arial"/>
          <w:lang w:val="id-ID"/>
        </w:rPr>
        <w:t xml:space="preserve">emarang, </w:t>
      </w:r>
      <w:r w:rsidR="00BC5BE9">
        <w:rPr>
          <w:rFonts w:ascii="Arial" w:hAnsi="Arial" w:cs="Arial"/>
        </w:rPr>
        <w:t>29</w:t>
      </w:r>
      <w:r w:rsidRPr="0021276D">
        <w:rPr>
          <w:rFonts w:ascii="Arial" w:hAnsi="Arial" w:cs="Arial"/>
        </w:rPr>
        <w:t xml:space="preserve"> </w:t>
      </w:r>
      <w:r w:rsidR="00BC5BE9">
        <w:rPr>
          <w:rFonts w:ascii="Arial" w:hAnsi="Arial" w:cs="Arial"/>
        </w:rPr>
        <w:t>Maret</w:t>
      </w:r>
      <w:r w:rsidRPr="0021276D">
        <w:rPr>
          <w:rFonts w:ascii="Arial" w:hAnsi="Arial" w:cs="Arial"/>
        </w:rPr>
        <w:t xml:space="preserve"> 20</w:t>
      </w:r>
      <w:r w:rsidR="00DE086C" w:rsidRPr="0021276D">
        <w:rPr>
          <w:rFonts w:ascii="Arial" w:hAnsi="Arial" w:cs="Arial"/>
        </w:rPr>
        <w:t>2</w:t>
      </w:r>
      <w:r w:rsidR="00BC5BE9">
        <w:rPr>
          <w:rFonts w:ascii="Arial" w:hAnsi="Arial" w:cs="Arial"/>
        </w:rPr>
        <w:t>6</w:t>
      </w:r>
      <w:r w:rsidRPr="0021276D">
        <w:rPr>
          <w:rFonts w:ascii="Arial" w:hAnsi="Arial" w:cs="Arial"/>
          <w:lang w:val="id-ID"/>
        </w:rPr>
        <w:t xml:space="preserve"> </w:t>
      </w:r>
    </w:p>
    <w:p w14:paraId="59811E5F" w14:textId="76F47DC6" w:rsidR="00463158" w:rsidRPr="0021276D" w:rsidRDefault="00E81DB4" w:rsidP="00E11E5D">
      <w:pPr>
        <w:tabs>
          <w:tab w:val="left" w:pos="5245"/>
        </w:tabs>
        <w:spacing w:after="0"/>
        <w:jc w:val="both"/>
        <w:rPr>
          <w:rFonts w:ascii="Arial" w:hAnsi="Arial" w:cs="Arial"/>
          <w:lang w:val="id-ID"/>
        </w:rPr>
      </w:pPr>
      <w:r w:rsidRPr="0021276D">
        <w:rPr>
          <w:rFonts w:ascii="Arial" w:hAnsi="Arial" w:cs="Arial"/>
          <w:noProof/>
          <w:lang w:val="id-ID"/>
        </w:rPr>
        <w:drawing>
          <wp:anchor distT="0" distB="0" distL="114300" distR="114300" simplePos="0" relativeHeight="251670528" behindDoc="1" locked="0" layoutInCell="1" allowOverlap="1" wp14:anchorId="0D8566AB" wp14:editId="0D232A40">
            <wp:simplePos x="0" y="0"/>
            <wp:positionH relativeFrom="column">
              <wp:posOffset>3215478</wp:posOffset>
            </wp:positionH>
            <wp:positionV relativeFrom="paragraph">
              <wp:posOffset>7269</wp:posOffset>
            </wp:positionV>
            <wp:extent cx="944637" cy="878732"/>
            <wp:effectExtent l="0" t="0" r="825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7" cstate="print">
                      <a:extLst>
                        <a:ext uri="{28A0092B-C50C-407E-A947-70E740481C1C}">
                          <a14:useLocalDpi xmlns:a14="http://schemas.microsoft.com/office/drawing/2010/main" val="0"/>
                        </a:ext>
                      </a:extLst>
                    </a:blip>
                    <a:stretch>
                      <a:fillRect/>
                    </a:stretch>
                  </pic:blipFill>
                  <pic:spPr>
                    <a:xfrm>
                      <a:off x="0" y="0"/>
                      <a:ext cx="944637" cy="878732"/>
                    </a:xfrm>
                    <a:prstGeom prst="rect">
                      <a:avLst/>
                    </a:prstGeom>
                  </pic:spPr>
                </pic:pic>
              </a:graphicData>
            </a:graphic>
          </wp:anchor>
        </w:drawing>
      </w:r>
      <w:r w:rsidR="00463158" w:rsidRPr="0021276D">
        <w:rPr>
          <w:rFonts w:ascii="Arial" w:hAnsi="Arial" w:cs="Arial"/>
          <w:lang w:val="id-ID"/>
        </w:rPr>
        <w:t>Perwakilan Mahasiswa</w:t>
      </w:r>
      <w:r w:rsidR="00463158" w:rsidRPr="0021276D">
        <w:rPr>
          <w:rFonts w:ascii="Arial" w:hAnsi="Arial" w:cs="Arial"/>
        </w:rPr>
        <w:tab/>
      </w:r>
      <w:r w:rsidR="00463158" w:rsidRPr="0021276D">
        <w:rPr>
          <w:rFonts w:ascii="Arial" w:hAnsi="Arial" w:cs="Arial"/>
          <w:lang w:val="id-ID"/>
        </w:rPr>
        <w:t>Dosen Pengampu,</w:t>
      </w:r>
    </w:p>
    <w:p w14:paraId="4976FCBA" w14:textId="08C9F508" w:rsidR="00463158" w:rsidRPr="0021276D" w:rsidRDefault="00463158" w:rsidP="00E11E5D">
      <w:pPr>
        <w:tabs>
          <w:tab w:val="left" w:pos="5245"/>
        </w:tabs>
        <w:spacing w:after="0"/>
        <w:jc w:val="right"/>
        <w:rPr>
          <w:rFonts w:ascii="Arial" w:hAnsi="Arial" w:cs="Arial"/>
          <w:lang w:val="id-ID"/>
        </w:rPr>
      </w:pPr>
    </w:p>
    <w:p w14:paraId="6891B7B8" w14:textId="14EC9945" w:rsidR="00E11E5D" w:rsidRPr="0021276D" w:rsidRDefault="00E11E5D" w:rsidP="00E11E5D">
      <w:pPr>
        <w:tabs>
          <w:tab w:val="left" w:pos="5245"/>
        </w:tabs>
        <w:spacing w:after="0"/>
        <w:jc w:val="right"/>
        <w:rPr>
          <w:rFonts w:ascii="Arial" w:hAnsi="Arial" w:cs="Arial"/>
          <w:lang w:val="id-ID"/>
        </w:rPr>
      </w:pPr>
    </w:p>
    <w:p w14:paraId="31284D53" w14:textId="77777777" w:rsidR="00E11E5D" w:rsidRPr="0021276D" w:rsidRDefault="00E11E5D" w:rsidP="00E11E5D">
      <w:pPr>
        <w:tabs>
          <w:tab w:val="left" w:pos="5245"/>
        </w:tabs>
        <w:spacing w:after="0"/>
        <w:jc w:val="right"/>
        <w:rPr>
          <w:rFonts w:ascii="Arial" w:hAnsi="Arial" w:cs="Arial"/>
          <w:lang w:val="id-ID"/>
        </w:rPr>
      </w:pPr>
    </w:p>
    <w:p w14:paraId="0D1532FF" w14:textId="2311BEBD" w:rsidR="00463158" w:rsidRPr="0021276D" w:rsidRDefault="00BC5BE9" w:rsidP="00E11E5D">
      <w:pPr>
        <w:tabs>
          <w:tab w:val="left" w:pos="5245"/>
        </w:tabs>
        <w:spacing w:after="0"/>
        <w:jc w:val="both"/>
        <w:rPr>
          <w:rFonts w:ascii="Arial" w:hAnsi="Arial" w:cs="Arial"/>
          <w:u w:val="single"/>
        </w:rPr>
      </w:pPr>
      <w:r>
        <w:rPr>
          <w:rFonts w:ascii="Arial" w:hAnsi="Arial" w:cs="Arial"/>
        </w:rPr>
        <w:t>Favian</w:t>
      </w:r>
      <w:r w:rsidR="00463158" w:rsidRPr="0021276D">
        <w:rPr>
          <w:rFonts w:ascii="Arial" w:hAnsi="Arial" w:cs="Arial"/>
          <w:lang w:val="id-ID"/>
        </w:rPr>
        <w:tab/>
      </w:r>
      <w:r w:rsidR="00DE086C" w:rsidRPr="0021276D">
        <w:rPr>
          <w:rFonts w:ascii="Arial" w:hAnsi="Arial" w:cs="Arial"/>
        </w:rPr>
        <w:t xml:space="preserve">apt. </w:t>
      </w:r>
      <w:r w:rsidR="00463158" w:rsidRPr="0021276D">
        <w:rPr>
          <w:rFonts w:ascii="Arial" w:hAnsi="Arial" w:cs="Arial"/>
          <w:u w:val="single"/>
        </w:rPr>
        <w:t>Sri Suwarni</w:t>
      </w:r>
      <w:r w:rsidR="00463158" w:rsidRPr="0021276D">
        <w:rPr>
          <w:rFonts w:ascii="Arial" w:hAnsi="Arial" w:cs="Arial"/>
          <w:u w:val="single"/>
          <w:lang w:val="id-ID"/>
        </w:rPr>
        <w:t>,</w:t>
      </w:r>
      <w:r w:rsidR="00463158" w:rsidRPr="0021276D">
        <w:rPr>
          <w:rFonts w:ascii="Arial" w:hAnsi="Arial" w:cs="Arial"/>
          <w:u w:val="single"/>
        </w:rPr>
        <w:t xml:space="preserve"> M. Sc</w:t>
      </w:r>
      <w:r w:rsidR="00463158" w:rsidRPr="0021276D">
        <w:rPr>
          <w:rFonts w:ascii="Arial" w:hAnsi="Arial" w:cs="Arial"/>
          <w:u w:val="single"/>
          <w:lang w:val="id-ID"/>
        </w:rPr>
        <w:t>.</w:t>
      </w:r>
    </w:p>
    <w:p w14:paraId="436A7EC3" w14:textId="7536BDEC" w:rsidR="00463158" w:rsidRPr="0021276D" w:rsidRDefault="00463158" w:rsidP="00E11E5D">
      <w:pPr>
        <w:spacing w:after="0"/>
        <w:jc w:val="both"/>
        <w:rPr>
          <w:rFonts w:ascii="Arial" w:hAnsi="Arial" w:cs="Arial"/>
          <w:lang w:val="id-ID"/>
        </w:rPr>
      </w:pPr>
      <w:r w:rsidRPr="0021276D">
        <w:rPr>
          <w:rFonts w:ascii="Arial" w:hAnsi="Arial" w:cs="Arial"/>
        </w:rPr>
        <w:tab/>
      </w:r>
      <w:r w:rsidR="000F0E8D">
        <w:rPr>
          <w:rFonts w:ascii="Arial" w:hAnsi="Arial" w:cs="Arial"/>
        </w:rPr>
        <w:t xml:space="preserve">  </w:t>
      </w:r>
      <w:r w:rsidRPr="0021276D">
        <w:rPr>
          <w:rFonts w:ascii="Arial" w:hAnsi="Arial" w:cs="Arial"/>
        </w:rPr>
        <w:t xml:space="preserve"> </w:t>
      </w:r>
      <w:r w:rsidRPr="0021276D">
        <w:rPr>
          <w:rFonts w:ascii="Arial" w:hAnsi="Arial" w:cs="Arial"/>
        </w:rPr>
        <w:tab/>
      </w:r>
      <w:r w:rsidRPr="0021276D">
        <w:rPr>
          <w:rFonts w:ascii="Arial" w:hAnsi="Arial" w:cs="Arial"/>
        </w:rPr>
        <w:tab/>
      </w:r>
      <w:r w:rsidRPr="0021276D">
        <w:rPr>
          <w:rFonts w:ascii="Arial" w:hAnsi="Arial" w:cs="Arial"/>
        </w:rPr>
        <w:tab/>
      </w:r>
      <w:r w:rsidRPr="0021276D">
        <w:rPr>
          <w:rFonts w:ascii="Arial" w:hAnsi="Arial" w:cs="Arial"/>
        </w:rPr>
        <w:tab/>
      </w:r>
      <w:r w:rsidRPr="0021276D">
        <w:rPr>
          <w:rFonts w:ascii="Arial" w:hAnsi="Arial" w:cs="Arial"/>
        </w:rPr>
        <w:tab/>
      </w:r>
      <w:r w:rsidR="000F0E8D">
        <w:rPr>
          <w:rFonts w:ascii="Arial" w:hAnsi="Arial" w:cs="Arial"/>
        </w:rPr>
        <w:t xml:space="preserve">  </w:t>
      </w:r>
      <w:r w:rsidRPr="0021276D">
        <w:rPr>
          <w:rFonts w:ascii="Arial" w:hAnsi="Arial" w:cs="Arial"/>
        </w:rPr>
        <w:t xml:space="preserve"> NIP. 060707084/ NIDN. 0602097801</w:t>
      </w:r>
      <w:r w:rsidRPr="0021276D">
        <w:rPr>
          <w:rFonts w:ascii="Arial" w:hAnsi="Arial" w:cs="Arial"/>
          <w:lang w:val="id-ID"/>
        </w:rPr>
        <w:tab/>
      </w:r>
    </w:p>
    <w:p w14:paraId="62E8C97E" w14:textId="78C2B2D7" w:rsidR="00073CCC" w:rsidRPr="0021276D" w:rsidRDefault="00073CCC" w:rsidP="00E11E5D">
      <w:pPr>
        <w:spacing w:after="0"/>
        <w:rPr>
          <w:rFonts w:ascii="Arial" w:hAnsi="Arial" w:cs="Arial"/>
          <w:b/>
        </w:rPr>
      </w:pPr>
    </w:p>
    <w:p w14:paraId="3FC66698" w14:textId="77777777" w:rsidR="0021276D" w:rsidRDefault="0021276D" w:rsidP="00E11E5D">
      <w:pPr>
        <w:spacing w:after="0"/>
        <w:jc w:val="center"/>
        <w:rPr>
          <w:rFonts w:ascii="Arial" w:hAnsi="Arial" w:cs="Arial"/>
          <w:bCs/>
        </w:rPr>
      </w:pPr>
    </w:p>
    <w:p w14:paraId="2A81369C" w14:textId="64F42FA7" w:rsidR="008E7712" w:rsidRPr="0021276D" w:rsidRDefault="0021276D" w:rsidP="00E11E5D">
      <w:pPr>
        <w:spacing w:after="0"/>
        <w:jc w:val="center"/>
        <w:rPr>
          <w:rFonts w:ascii="Arial" w:hAnsi="Arial" w:cs="Arial"/>
          <w:bCs/>
        </w:rPr>
      </w:pPr>
      <w:r w:rsidRPr="0081788C">
        <w:rPr>
          <w:rFonts w:ascii="Arial" w:hAnsi="Arial" w:cs="Arial"/>
          <w:bCs/>
          <w:noProof/>
        </w:rPr>
        <w:drawing>
          <wp:anchor distT="0" distB="0" distL="114300" distR="114300" simplePos="0" relativeHeight="251693056" behindDoc="1" locked="0" layoutInCell="1" allowOverlap="1" wp14:anchorId="1416B6E0" wp14:editId="45EAB4CF">
            <wp:simplePos x="0" y="0"/>
            <wp:positionH relativeFrom="column">
              <wp:posOffset>1473200</wp:posOffset>
            </wp:positionH>
            <wp:positionV relativeFrom="paragraph">
              <wp:posOffset>-59690</wp:posOffset>
            </wp:positionV>
            <wp:extent cx="2822834" cy="1911350"/>
            <wp:effectExtent l="0" t="0" r="0" b="0"/>
            <wp:wrapNone/>
            <wp:docPr id="9405862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72500" name="Picture 1700572500"/>
                    <pic:cNvPicPr/>
                  </pic:nvPicPr>
                  <pic:blipFill>
                    <a:blip r:embed="rId45">
                      <a:extLst>
                        <a:ext uri="{28A0092B-C50C-407E-A947-70E740481C1C}">
                          <a14:useLocalDpi xmlns:a14="http://schemas.microsoft.com/office/drawing/2010/main" val="0"/>
                        </a:ext>
                      </a:extLst>
                    </a:blip>
                    <a:stretch>
                      <a:fillRect/>
                    </a:stretch>
                  </pic:blipFill>
                  <pic:spPr>
                    <a:xfrm>
                      <a:off x="0" y="0"/>
                      <a:ext cx="2822834" cy="191135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8E7712" w:rsidRPr="0021276D">
        <w:rPr>
          <w:rFonts w:ascii="Arial" w:hAnsi="Arial" w:cs="Arial"/>
          <w:bCs/>
        </w:rPr>
        <w:t>Mengetahui</w:t>
      </w:r>
      <w:proofErr w:type="spellEnd"/>
    </w:p>
    <w:p w14:paraId="77456667" w14:textId="77777777" w:rsidR="0021276D" w:rsidRDefault="0021276D" w:rsidP="00E11E5D">
      <w:pPr>
        <w:spacing w:after="0"/>
        <w:jc w:val="center"/>
        <w:rPr>
          <w:rFonts w:ascii="Arial" w:hAnsi="Arial" w:cs="Arial"/>
          <w:bCs/>
        </w:rPr>
      </w:pPr>
    </w:p>
    <w:p w14:paraId="278A7C46" w14:textId="4204CC93" w:rsidR="0021276D" w:rsidRDefault="0021276D" w:rsidP="00E11E5D">
      <w:pPr>
        <w:spacing w:after="0"/>
        <w:jc w:val="center"/>
        <w:rPr>
          <w:rFonts w:ascii="Arial" w:hAnsi="Arial" w:cs="Arial"/>
          <w:bCs/>
        </w:rPr>
      </w:pPr>
    </w:p>
    <w:p w14:paraId="33C96203" w14:textId="26CC3630" w:rsidR="0021276D" w:rsidRDefault="0021276D" w:rsidP="00E11E5D">
      <w:pPr>
        <w:spacing w:after="0"/>
        <w:jc w:val="center"/>
        <w:rPr>
          <w:rFonts w:ascii="Arial" w:hAnsi="Arial" w:cs="Arial"/>
          <w:bCs/>
        </w:rPr>
      </w:pPr>
    </w:p>
    <w:p w14:paraId="59A30E37" w14:textId="77777777" w:rsidR="0021276D" w:rsidRDefault="0021276D" w:rsidP="00E11E5D">
      <w:pPr>
        <w:spacing w:after="0"/>
        <w:jc w:val="center"/>
        <w:rPr>
          <w:rFonts w:ascii="Arial" w:hAnsi="Arial" w:cs="Arial"/>
          <w:bCs/>
        </w:rPr>
      </w:pPr>
    </w:p>
    <w:p w14:paraId="475F45AD" w14:textId="76C979E0" w:rsidR="0021276D" w:rsidRDefault="0021276D" w:rsidP="00E11E5D">
      <w:pPr>
        <w:spacing w:after="0"/>
        <w:jc w:val="center"/>
        <w:rPr>
          <w:rFonts w:ascii="Arial" w:hAnsi="Arial" w:cs="Arial"/>
          <w:bCs/>
        </w:rPr>
      </w:pPr>
    </w:p>
    <w:p w14:paraId="15C69C72" w14:textId="77777777" w:rsidR="0021276D" w:rsidRDefault="0021276D" w:rsidP="00E11E5D">
      <w:pPr>
        <w:spacing w:after="0"/>
        <w:jc w:val="center"/>
        <w:rPr>
          <w:rFonts w:ascii="Arial" w:hAnsi="Arial" w:cs="Arial"/>
          <w:bCs/>
        </w:rPr>
      </w:pPr>
    </w:p>
    <w:p w14:paraId="3C051847" w14:textId="49A89F4D" w:rsidR="008E7712" w:rsidRPr="0021276D" w:rsidRDefault="008E7712" w:rsidP="00E11E5D">
      <w:pPr>
        <w:spacing w:after="0"/>
        <w:jc w:val="center"/>
        <w:rPr>
          <w:rFonts w:ascii="Arial" w:hAnsi="Arial" w:cs="Arial"/>
          <w:b/>
        </w:rPr>
      </w:pPr>
      <w:r w:rsidRPr="0021276D">
        <w:rPr>
          <w:rFonts w:ascii="Arial" w:hAnsi="Arial" w:cs="Arial"/>
          <w:bCs/>
        </w:rPr>
        <w:t>. 070113152</w:t>
      </w:r>
    </w:p>
    <w:p w14:paraId="18A5D990" w14:textId="50A9E2D7" w:rsidR="00463158" w:rsidRPr="0021276D" w:rsidRDefault="00463158" w:rsidP="00E11E5D">
      <w:pPr>
        <w:spacing w:after="0"/>
        <w:rPr>
          <w:rFonts w:ascii="Arial" w:hAnsi="Arial" w:cs="Arial"/>
          <w:b/>
        </w:rPr>
      </w:pPr>
    </w:p>
    <w:p w14:paraId="20702A39" w14:textId="0A109790" w:rsidR="00E81DB4" w:rsidRPr="0021276D" w:rsidRDefault="00E81DB4" w:rsidP="00E11E5D">
      <w:pPr>
        <w:spacing w:after="0"/>
        <w:rPr>
          <w:rFonts w:ascii="Arial" w:hAnsi="Arial" w:cs="Arial"/>
          <w:b/>
        </w:rPr>
      </w:pPr>
    </w:p>
    <w:p w14:paraId="39933466" w14:textId="5F4DF2A9" w:rsidR="00E81DB4" w:rsidRPr="0021276D" w:rsidRDefault="00E81DB4" w:rsidP="00E11E5D">
      <w:pPr>
        <w:spacing w:after="0"/>
        <w:rPr>
          <w:rFonts w:ascii="Arial" w:hAnsi="Arial" w:cs="Arial"/>
          <w:b/>
        </w:rPr>
      </w:pPr>
    </w:p>
    <w:p w14:paraId="4C6333C8" w14:textId="14C65933" w:rsidR="00E81DB4" w:rsidRPr="0021276D" w:rsidRDefault="00E81DB4" w:rsidP="00E11E5D">
      <w:pPr>
        <w:spacing w:after="0"/>
        <w:rPr>
          <w:rFonts w:ascii="Arial" w:hAnsi="Arial" w:cs="Arial"/>
          <w:b/>
        </w:rPr>
      </w:pPr>
    </w:p>
    <w:p w14:paraId="1858AF54" w14:textId="77777777" w:rsidR="00E81DB4" w:rsidRPr="0021276D" w:rsidRDefault="00E81DB4" w:rsidP="00E11E5D">
      <w:pPr>
        <w:spacing w:after="0"/>
        <w:rPr>
          <w:rFonts w:ascii="Arial" w:hAnsi="Arial" w:cs="Arial"/>
          <w:b/>
        </w:rPr>
      </w:pPr>
    </w:p>
    <w:p w14:paraId="2D9833F1" w14:textId="77777777" w:rsidR="00463158" w:rsidRPr="0021276D" w:rsidRDefault="00463158" w:rsidP="00E11E5D">
      <w:pPr>
        <w:spacing w:after="0"/>
        <w:rPr>
          <w:rFonts w:ascii="Arial" w:hAnsi="Arial" w:cs="Arial"/>
          <w:b/>
        </w:rPr>
      </w:pPr>
    </w:p>
    <w:p w14:paraId="430D7B18" w14:textId="77777777" w:rsidR="00463158" w:rsidRPr="0021276D" w:rsidRDefault="00463158" w:rsidP="00E11E5D">
      <w:pPr>
        <w:spacing w:after="0"/>
        <w:rPr>
          <w:rFonts w:ascii="Arial" w:hAnsi="Arial" w:cs="Arial"/>
          <w:b/>
        </w:rPr>
      </w:pPr>
    </w:p>
    <w:p w14:paraId="773819B0" w14:textId="2C88D8CE" w:rsidR="00463158" w:rsidRPr="0021276D" w:rsidRDefault="00463158" w:rsidP="00E11E5D">
      <w:pPr>
        <w:spacing w:after="0"/>
        <w:rPr>
          <w:rFonts w:ascii="Arial" w:hAnsi="Arial" w:cs="Arial"/>
          <w:b/>
        </w:rPr>
      </w:pPr>
    </w:p>
    <w:p w14:paraId="3E3E6A33" w14:textId="77777777" w:rsidR="00463158" w:rsidRPr="0021276D" w:rsidRDefault="00463158" w:rsidP="00E11E5D">
      <w:pPr>
        <w:spacing w:after="0"/>
        <w:rPr>
          <w:rFonts w:ascii="Arial" w:hAnsi="Arial" w:cs="Arial"/>
          <w:b/>
        </w:rPr>
      </w:pPr>
    </w:p>
    <w:p w14:paraId="7B7D0AB4" w14:textId="77777777" w:rsidR="00463158" w:rsidRPr="0021276D" w:rsidRDefault="00463158" w:rsidP="00E11E5D">
      <w:pPr>
        <w:spacing w:after="0"/>
        <w:rPr>
          <w:rFonts w:ascii="Arial" w:hAnsi="Arial" w:cs="Arial"/>
          <w:b/>
        </w:rPr>
      </w:pPr>
    </w:p>
    <w:p w14:paraId="071095FA" w14:textId="77777777" w:rsidR="00463158" w:rsidRPr="0021276D" w:rsidRDefault="00463158" w:rsidP="00E11E5D">
      <w:pPr>
        <w:pStyle w:val="Heading1"/>
        <w:spacing w:before="0" w:after="0"/>
        <w:jc w:val="center"/>
        <w:rPr>
          <w:rFonts w:ascii="Arial" w:hAnsi="Arial" w:cs="Arial"/>
          <w:color w:val="000000" w:themeColor="text1"/>
          <w:szCs w:val="22"/>
        </w:rPr>
      </w:pPr>
    </w:p>
    <w:p w14:paraId="22565198" w14:textId="77777777" w:rsidR="00463158" w:rsidRPr="0021276D" w:rsidRDefault="00463158" w:rsidP="00E11E5D">
      <w:pPr>
        <w:pStyle w:val="Heading1"/>
        <w:spacing w:before="0" w:after="0"/>
        <w:jc w:val="center"/>
        <w:rPr>
          <w:rFonts w:ascii="Arial" w:hAnsi="Arial" w:cs="Arial"/>
          <w:color w:val="000000" w:themeColor="text1"/>
          <w:szCs w:val="22"/>
        </w:rPr>
      </w:pPr>
    </w:p>
    <w:p w14:paraId="6484E96A" w14:textId="77777777" w:rsidR="00463158" w:rsidRPr="0021276D" w:rsidRDefault="00463158" w:rsidP="00E11E5D">
      <w:pPr>
        <w:pStyle w:val="Heading1"/>
        <w:spacing w:before="0" w:after="0"/>
        <w:jc w:val="center"/>
        <w:rPr>
          <w:rFonts w:ascii="Arial" w:hAnsi="Arial" w:cs="Arial"/>
          <w:color w:val="000000" w:themeColor="text1"/>
          <w:szCs w:val="22"/>
        </w:rPr>
      </w:pPr>
    </w:p>
    <w:p w14:paraId="06492949" w14:textId="77777777" w:rsidR="00E81DB4" w:rsidRPr="0021276D" w:rsidRDefault="00E81DB4" w:rsidP="00E11E5D">
      <w:pPr>
        <w:pStyle w:val="Heading1"/>
        <w:spacing w:before="0" w:after="0"/>
        <w:jc w:val="center"/>
        <w:rPr>
          <w:rFonts w:ascii="Arial" w:hAnsi="Arial" w:cs="Arial"/>
          <w:color w:val="000000" w:themeColor="text1"/>
          <w:szCs w:val="22"/>
        </w:rPr>
      </w:pPr>
      <w:bookmarkStart w:id="18" w:name="_Toc521477874"/>
      <w:bookmarkStart w:id="19" w:name="_Toc521491553"/>
    </w:p>
    <w:p w14:paraId="7FE50278" w14:textId="77777777" w:rsidR="00E81DB4" w:rsidRPr="0021276D" w:rsidRDefault="00E81DB4" w:rsidP="00E11E5D">
      <w:pPr>
        <w:pStyle w:val="Heading1"/>
        <w:spacing w:before="0" w:after="0"/>
        <w:jc w:val="center"/>
        <w:rPr>
          <w:rFonts w:ascii="Arial" w:hAnsi="Arial" w:cs="Arial"/>
          <w:color w:val="000000" w:themeColor="text1"/>
          <w:szCs w:val="22"/>
        </w:rPr>
      </w:pPr>
    </w:p>
    <w:p w14:paraId="33D36549" w14:textId="77777777" w:rsidR="0021276D" w:rsidRDefault="0021276D">
      <w:pPr>
        <w:rPr>
          <w:rFonts w:ascii="Arial" w:hAnsi="Arial" w:cs="Arial"/>
          <w:b/>
          <w:bCs/>
          <w:caps/>
          <w:color w:val="000000" w:themeColor="text1"/>
          <w:kern w:val="36"/>
          <w:lang w:val="id-ID"/>
        </w:rPr>
      </w:pPr>
      <w:r>
        <w:rPr>
          <w:rFonts w:ascii="Arial" w:hAnsi="Arial" w:cs="Arial"/>
          <w:color w:val="000000" w:themeColor="text1"/>
        </w:rPr>
        <w:lastRenderedPageBreak/>
        <w:br w:type="page"/>
      </w:r>
    </w:p>
    <w:p w14:paraId="0F877C9B" w14:textId="77777777" w:rsidR="00CC4A86" w:rsidRDefault="00CC4A86" w:rsidP="000B47EF">
      <w:pPr>
        <w:pStyle w:val="Heading1"/>
        <w:spacing w:before="0" w:after="0"/>
        <w:jc w:val="center"/>
        <w:rPr>
          <w:rFonts w:ascii="Arial" w:hAnsi="Arial" w:cs="Arial"/>
          <w:color w:val="000000" w:themeColor="text1"/>
          <w:szCs w:val="22"/>
        </w:rPr>
      </w:pPr>
      <w:bookmarkStart w:id="20" w:name="_Toc202337789"/>
    </w:p>
    <w:p w14:paraId="0AE4A814" w14:textId="77777777" w:rsidR="00CC4A86" w:rsidRDefault="00CC4A86" w:rsidP="000B47EF">
      <w:pPr>
        <w:pStyle w:val="Heading1"/>
        <w:spacing w:before="0" w:after="0"/>
        <w:jc w:val="center"/>
        <w:rPr>
          <w:rFonts w:ascii="Arial" w:hAnsi="Arial" w:cs="Arial"/>
          <w:color w:val="000000" w:themeColor="text1"/>
          <w:szCs w:val="22"/>
        </w:rPr>
      </w:pPr>
    </w:p>
    <w:p w14:paraId="7C14E2F5" w14:textId="77777777" w:rsidR="00CC4A86" w:rsidRDefault="00CC4A86" w:rsidP="000B47EF">
      <w:pPr>
        <w:pStyle w:val="Heading1"/>
        <w:spacing w:before="0" w:after="0"/>
        <w:jc w:val="center"/>
        <w:rPr>
          <w:rFonts w:ascii="Arial" w:hAnsi="Arial" w:cs="Arial"/>
          <w:color w:val="000000" w:themeColor="text1"/>
          <w:szCs w:val="22"/>
        </w:rPr>
      </w:pPr>
    </w:p>
    <w:p w14:paraId="5051B533" w14:textId="77777777" w:rsidR="00CC4A86" w:rsidRDefault="00CC4A86" w:rsidP="000B47EF">
      <w:pPr>
        <w:pStyle w:val="Heading1"/>
        <w:spacing w:before="0" w:after="0"/>
        <w:jc w:val="center"/>
        <w:rPr>
          <w:rFonts w:ascii="Arial" w:hAnsi="Arial" w:cs="Arial"/>
          <w:color w:val="000000" w:themeColor="text1"/>
          <w:szCs w:val="22"/>
        </w:rPr>
      </w:pPr>
    </w:p>
    <w:p w14:paraId="6BFA1472" w14:textId="77777777" w:rsidR="00CC4A86" w:rsidRDefault="00CC4A86" w:rsidP="000B47EF">
      <w:pPr>
        <w:pStyle w:val="Heading1"/>
        <w:spacing w:before="0" w:after="0"/>
        <w:jc w:val="center"/>
        <w:rPr>
          <w:rFonts w:ascii="Arial" w:hAnsi="Arial" w:cs="Arial"/>
          <w:color w:val="000000" w:themeColor="text1"/>
          <w:szCs w:val="22"/>
        </w:rPr>
      </w:pPr>
    </w:p>
    <w:p w14:paraId="3CE11BAA" w14:textId="77777777" w:rsidR="00CC4A86" w:rsidRDefault="00CC4A86" w:rsidP="000B47EF">
      <w:pPr>
        <w:pStyle w:val="Heading1"/>
        <w:spacing w:before="0" w:after="0"/>
        <w:jc w:val="center"/>
        <w:rPr>
          <w:rFonts w:ascii="Arial" w:hAnsi="Arial" w:cs="Arial"/>
          <w:color w:val="000000" w:themeColor="text1"/>
          <w:szCs w:val="22"/>
        </w:rPr>
      </w:pPr>
    </w:p>
    <w:p w14:paraId="4BBB917E" w14:textId="77777777" w:rsidR="00CC4A86" w:rsidRDefault="00CC4A86" w:rsidP="000B47EF">
      <w:pPr>
        <w:pStyle w:val="Heading1"/>
        <w:spacing w:before="0" w:after="0"/>
        <w:jc w:val="center"/>
        <w:rPr>
          <w:rFonts w:ascii="Arial" w:hAnsi="Arial" w:cs="Arial"/>
          <w:color w:val="000000" w:themeColor="text1"/>
          <w:szCs w:val="22"/>
        </w:rPr>
      </w:pPr>
    </w:p>
    <w:p w14:paraId="34B92FA5" w14:textId="22EF2718" w:rsidR="00463158" w:rsidRPr="0021276D" w:rsidRDefault="00463158" w:rsidP="000B47EF">
      <w:pPr>
        <w:pStyle w:val="Heading1"/>
        <w:spacing w:before="0" w:after="0"/>
        <w:jc w:val="center"/>
        <w:rPr>
          <w:rFonts w:ascii="Arial" w:hAnsi="Arial" w:cs="Arial"/>
          <w:color w:val="000000" w:themeColor="text1"/>
          <w:szCs w:val="22"/>
          <w:lang w:val="en-US"/>
        </w:rPr>
      </w:pPr>
      <w:r w:rsidRPr="0021276D">
        <w:rPr>
          <w:rFonts w:ascii="Arial" w:hAnsi="Arial" w:cs="Arial"/>
          <w:color w:val="000000" w:themeColor="text1"/>
          <w:szCs w:val="22"/>
        </w:rPr>
        <w:t>FORMAT TUGAS &amp; RUBRIK PENILAIA</w:t>
      </w:r>
      <w:bookmarkEnd w:id="18"/>
      <w:bookmarkEnd w:id="19"/>
      <w:r w:rsidR="000B47EF" w:rsidRPr="0021276D">
        <w:rPr>
          <w:rFonts w:ascii="Arial" w:hAnsi="Arial" w:cs="Arial"/>
          <w:color w:val="000000" w:themeColor="text1"/>
          <w:szCs w:val="22"/>
          <w:lang w:val="en-US"/>
        </w:rPr>
        <w:t>N</w:t>
      </w:r>
      <w:bookmarkEnd w:id="20"/>
    </w:p>
    <w:p w14:paraId="3F658C2E" w14:textId="77777777" w:rsidR="00463158" w:rsidRPr="0021276D" w:rsidRDefault="00463158" w:rsidP="00E11E5D">
      <w:pPr>
        <w:spacing w:after="0"/>
        <w:jc w:val="both"/>
        <w:rPr>
          <w:rFonts w:ascii="Arial" w:hAnsi="Arial" w:cs="Arial"/>
        </w:rPr>
        <w:sectPr w:rsidR="00463158" w:rsidRPr="0021276D" w:rsidSect="00B27F0C">
          <w:headerReference w:type="default" r:id="rId68"/>
          <w:pgSz w:w="11907" w:h="16840" w:code="9"/>
          <w:pgMar w:top="1134" w:right="1134" w:bottom="1134" w:left="1758" w:header="720" w:footer="720" w:gutter="0"/>
          <w:cols w:space="720"/>
        </w:sectPr>
      </w:pPr>
    </w:p>
    <w:tbl>
      <w:tblPr>
        <w:tblW w:w="136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78"/>
        <w:gridCol w:w="5922"/>
        <w:gridCol w:w="2340"/>
        <w:gridCol w:w="3240"/>
      </w:tblGrid>
      <w:tr w:rsidR="00851B58" w:rsidRPr="0021276D" w14:paraId="7C6C7DB7" w14:textId="77777777" w:rsidTr="00404E18">
        <w:trPr>
          <w:trHeight w:val="552"/>
        </w:trPr>
        <w:tc>
          <w:tcPr>
            <w:tcW w:w="2178" w:type="dxa"/>
            <w:vMerge w:val="restart"/>
          </w:tcPr>
          <w:p w14:paraId="35BFA63D" w14:textId="3108DE82" w:rsidR="00463158" w:rsidRPr="0021276D" w:rsidRDefault="00E11E5D" w:rsidP="00E11E5D">
            <w:pPr>
              <w:pStyle w:val="Default"/>
              <w:spacing w:line="276" w:lineRule="auto"/>
              <w:rPr>
                <w:sz w:val="22"/>
                <w:szCs w:val="22"/>
              </w:rPr>
            </w:pPr>
            <w:r w:rsidRPr="0021276D">
              <w:rPr>
                <w:noProof/>
                <w:sz w:val="22"/>
                <w:szCs w:val="22"/>
              </w:rPr>
              <w:lastRenderedPageBreak/>
              <w:drawing>
                <wp:anchor distT="0" distB="0" distL="114300" distR="114300" simplePos="0" relativeHeight="251673600" behindDoc="1" locked="0" layoutInCell="1" allowOverlap="1" wp14:anchorId="3C4CECC1" wp14:editId="18FB2A4F">
                  <wp:simplePos x="0" y="0"/>
                  <wp:positionH relativeFrom="column">
                    <wp:posOffset>95885</wp:posOffset>
                  </wp:positionH>
                  <wp:positionV relativeFrom="paragraph">
                    <wp:posOffset>6461</wp:posOffset>
                  </wp:positionV>
                  <wp:extent cx="1091932" cy="1076960"/>
                  <wp:effectExtent l="0" t="0" r="0" b="8890"/>
                  <wp:wrapNone/>
                  <wp:docPr id="20113199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19950" name="Picture 20113199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91932" cy="1076960"/>
                          </a:xfrm>
                          <a:prstGeom prst="rect">
                            <a:avLst/>
                          </a:prstGeom>
                        </pic:spPr>
                      </pic:pic>
                    </a:graphicData>
                  </a:graphic>
                </wp:anchor>
              </w:drawing>
            </w:r>
          </w:p>
        </w:tc>
        <w:tc>
          <w:tcPr>
            <w:tcW w:w="5922" w:type="dxa"/>
            <w:vMerge w:val="restart"/>
            <w:shd w:val="clear" w:color="auto" w:fill="F2F2F2"/>
            <w:vAlign w:val="center"/>
          </w:tcPr>
          <w:p w14:paraId="145950B9" w14:textId="77777777" w:rsidR="00463158" w:rsidRPr="0021276D" w:rsidRDefault="00463158" w:rsidP="00E11E5D">
            <w:pPr>
              <w:pStyle w:val="Default"/>
              <w:spacing w:line="276" w:lineRule="auto"/>
              <w:rPr>
                <w:b/>
                <w:sz w:val="22"/>
                <w:szCs w:val="22"/>
              </w:rPr>
            </w:pPr>
            <w:r w:rsidRPr="0021276D">
              <w:rPr>
                <w:b/>
                <w:sz w:val="22"/>
                <w:szCs w:val="22"/>
              </w:rPr>
              <w:t>SEKOLAH TINGGI ILMU FARMASI NUSAPUTERA</w:t>
            </w:r>
          </w:p>
          <w:p w14:paraId="417A8586" w14:textId="77777777" w:rsidR="00463158" w:rsidRPr="0021276D" w:rsidRDefault="00463158" w:rsidP="00E11E5D">
            <w:pPr>
              <w:pStyle w:val="Default"/>
              <w:spacing w:line="276" w:lineRule="auto"/>
              <w:rPr>
                <w:b/>
                <w:sz w:val="22"/>
                <w:szCs w:val="22"/>
              </w:rPr>
            </w:pPr>
            <w:r w:rsidRPr="0021276D">
              <w:rPr>
                <w:b/>
                <w:sz w:val="22"/>
                <w:szCs w:val="22"/>
              </w:rPr>
              <w:t>Jl. Medoho III No.2, Semarang. Telp/Fax 024-6747012.</w:t>
            </w:r>
          </w:p>
          <w:p w14:paraId="7313745F" w14:textId="3F0639D3" w:rsidR="00463158" w:rsidRPr="0021276D" w:rsidRDefault="00463158" w:rsidP="00E11E5D">
            <w:pPr>
              <w:pStyle w:val="Default"/>
              <w:spacing w:line="276" w:lineRule="auto"/>
              <w:rPr>
                <w:b/>
                <w:sz w:val="22"/>
                <w:szCs w:val="22"/>
              </w:rPr>
            </w:pPr>
          </w:p>
        </w:tc>
        <w:tc>
          <w:tcPr>
            <w:tcW w:w="2340" w:type="dxa"/>
            <w:shd w:val="clear" w:color="auto" w:fill="F2F2F2"/>
            <w:vAlign w:val="center"/>
          </w:tcPr>
          <w:p w14:paraId="4C645AF2" w14:textId="1D05C318" w:rsidR="00463158" w:rsidRPr="0021276D" w:rsidRDefault="00463158" w:rsidP="00E11E5D">
            <w:pPr>
              <w:pStyle w:val="Default"/>
              <w:spacing w:line="276" w:lineRule="auto"/>
              <w:ind w:left="34" w:right="175"/>
              <w:rPr>
                <w:b/>
                <w:sz w:val="22"/>
                <w:szCs w:val="22"/>
              </w:rPr>
            </w:pPr>
            <w:r w:rsidRPr="0021276D">
              <w:rPr>
                <w:b/>
                <w:sz w:val="22"/>
                <w:szCs w:val="22"/>
              </w:rPr>
              <w:t>No.Dokumen</w:t>
            </w:r>
            <w:r w:rsidR="000F0E8D">
              <w:rPr>
                <w:b/>
                <w:sz w:val="22"/>
                <w:szCs w:val="22"/>
              </w:rPr>
              <w:t xml:space="preserve"> </w:t>
            </w:r>
            <w:r w:rsidRPr="0021276D">
              <w:rPr>
                <w:b/>
                <w:sz w:val="22"/>
                <w:szCs w:val="22"/>
              </w:rPr>
              <w:t xml:space="preserve"> </w:t>
            </w:r>
          </w:p>
        </w:tc>
        <w:tc>
          <w:tcPr>
            <w:tcW w:w="3240" w:type="dxa"/>
            <w:shd w:val="clear" w:color="auto" w:fill="F2F2F2"/>
            <w:vAlign w:val="center"/>
          </w:tcPr>
          <w:p w14:paraId="4101C843" w14:textId="50B591EF" w:rsidR="00463158" w:rsidRPr="0021276D" w:rsidRDefault="00463158" w:rsidP="00E11E5D">
            <w:pPr>
              <w:pStyle w:val="Default"/>
              <w:spacing w:line="276" w:lineRule="auto"/>
              <w:ind w:left="34" w:right="175"/>
              <w:rPr>
                <w:b/>
                <w:sz w:val="22"/>
                <w:szCs w:val="22"/>
                <w:lang w:val="en-US"/>
              </w:rPr>
            </w:pPr>
            <w:r w:rsidRPr="0021276D">
              <w:rPr>
                <w:b/>
                <w:sz w:val="22"/>
                <w:szCs w:val="22"/>
              </w:rPr>
              <w:t>SPMI-/FM/03/05/</w:t>
            </w:r>
            <w:r w:rsidR="00851B58" w:rsidRPr="0021276D">
              <w:rPr>
                <w:b/>
                <w:sz w:val="22"/>
                <w:szCs w:val="22"/>
                <w:lang w:val="en-US"/>
              </w:rPr>
              <w:t>20</w:t>
            </w:r>
          </w:p>
        </w:tc>
      </w:tr>
      <w:tr w:rsidR="00851B58" w:rsidRPr="0021276D" w14:paraId="284362DA" w14:textId="77777777" w:rsidTr="00404E18">
        <w:trPr>
          <w:trHeight w:val="348"/>
        </w:trPr>
        <w:tc>
          <w:tcPr>
            <w:tcW w:w="2178" w:type="dxa"/>
            <w:vMerge/>
          </w:tcPr>
          <w:p w14:paraId="691FCB57" w14:textId="77777777" w:rsidR="00463158" w:rsidRPr="0021276D" w:rsidRDefault="00463158" w:rsidP="00E11E5D">
            <w:pPr>
              <w:pStyle w:val="Default"/>
              <w:spacing w:line="276" w:lineRule="auto"/>
              <w:rPr>
                <w:sz w:val="22"/>
                <w:szCs w:val="22"/>
              </w:rPr>
            </w:pPr>
          </w:p>
        </w:tc>
        <w:tc>
          <w:tcPr>
            <w:tcW w:w="5922" w:type="dxa"/>
            <w:vMerge/>
            <w:shd w:val="clear" w:color="auto" w:fill="F2F2F2"/>
            <w:vAlign w:val="center"/>
          </w:tcPr>
          <w:p w14:paraId="03C8BE2C" w14:textId="77777777" w:rsidR="00463158" w:rsidRPr="0021276D" w:rsidRDefault="00463158" w:rsidP="00E11E5D">
            <w:pPr>
              <w:pStyle w:val="Default"/>
              <w:spacing w:line="276" w:lineRule="auto"/>
              <w:jc w:val="center"/>
              <w:rPr>
                <w:sz w:val="22"/>
                <w:szCs w:val="22"/>
              </w:rPr>
            </w:pPr>
          </w:p>
        </w:tc>
        <w:tc>
          <w:tcPr>
            <w:tcW w:w="2340" w:type="dxa"/>
            <w:shd w:val="clear" w:color="auto" w:fill="F2F2F2"/>
            <w:vAlign w:val="center"/>
          </w:tcPr>
          <w:p w14:paraId="4734513C" w14:textId="77777777" w:rsidR="00463158" w:rsidRPr="0021276D" w:rsidRDefault="00463158" w:rsidP="00E11E5D">
            <w:pPr>
              <w:pStyle w:val="Default"/>
              <w:spacing w:line="276" w:lineRule="auto"/>
              <w:jc w:val="both"/>
              <w:rPr>
                <w:b/>
                <w:sz w:val="22"/>
                <w:szCs w:val="22"/>
              </w:rPr>
            </w:pPr>
            <w:r w:rsidRPr="0021276D">
              <w:rPr>
                <w:b/>
                <w:sz w:val="22"/>
                <w:szCs w:val="22"/>
              </w:rPr>
              <w:t>Tanggal ditetapkan</w:t>
            </w:r>
          </w:p>
        </w:tc>
        <w:tc>
          <w:tcPr>
            <w:tcW w:w="3240" w:type="dxa"/>
            <w:shd w:val="clear" w:color="auto" w:fill="F2F2F2"/>
            <w:vAlign w:val="center"/>
          </w:tcPr>
          <w:p w14:paraId="3D1D4DED" w14:textId="7EC2B2C6" w:rsidR="00463158" w:rsidRPr="0021276D" w:rsidRDefault="00E11E5D" w:rsidP="00E11E5D">
            <w:pPr>
              <w:pStyle w:val="Default"/>
              <w:spacing w:line="276" w:lineRule="auto"/>
              <w:rPr>
                <w:b/>
                <w:sz w:val="22"/>
                <w:szCs w:val="22"/>
                <w:lang w:val="en-US"/>
              </w:rPr>
            </w:pPr>
            <w:r w:rsidRPr="0021276D">
              <w:rPr>
                <w:b/>
                <w:sz w:val="22"/>
                <w:szCs w:val="22"/>
                <w:lang w:val="en-US"/>
              </w:rPr>
              <w:t>22</w:t>
            </w:r>
            <w:r w:rsidR="00463158" w:rsidRPr="0021276D">
              <w:rPr>
                <w:b/>
                <w:sz w:val="22"/>
                <w:szCs w:val="22"/>
              </w:rPr>
              <w:t xml:space="preserve"> </w:t>
            </w:r>
            <w:proofErr w:type="spellStart"/>
            <w:r w:rsidRPr="0021276D">
              <w:rPr>
                <w:b/>
                <w:sz w:val="22"/>
                <w:szCs w:val="22"/>
                <w:lang w:val="en-US"/>
              </w:rPr>
              <w:t>Februari</w:t>
            </w:r>
            <w:proofErr w:type="spellEnd"/>
            <w:r w:rsidR="00463158" w:rsidRPr="0021276D">
              <w:rPr>
                <w:b/>
                <w:sz w:val="22"/>
                <w:szCs w:val="22"/>
              </w:rPr>
              <w:t xml:space="preserve"> 20</w:t>
            </w:r>
            <w:r w:rsidR="00851B58" w:rsidRPr="0021276D">
              <w:rPr>
                <w:b/>
                <w:sz w:val="22"/>
                <w:szCs w:val="22"/>
                <w:lang w:val="en-US"/>
              </w:rPr>
              <w:t>20</w:t>
            </w:r>
          </w:p>
        </w:tc>
      </w:tr>
      <w:tr w:rsidR="00851B58" w:rsidRPr="0021276D" w14:paraId="162F3F52" w14:textId="77777777" w:rsidTr="00404E18">
        <w:trPr>
          <w:trHeight w:val="333"/>
        </w:trPr>
        <w:tc>
          <w:tcPr>
            <w:tcW w:w="2178" w:type="dxa"/>
            <w:vMerge/>
          </w:tcPr>
          <w:p w14:paraId="3C34124C" w14:textId="77777777" w:rsidR="00463158" w:rsidRPr="0021276D" w:rsidRDefault="00463158" w:rsidP="00E11E5D">
            <w:pPr>
              <w:pStyle w:val="Default"/>
              <w:spacing w:line="276" w:lineRule="auto"/>
              <w:rPr>
                <w:sz w:val="22"/>
                <w:szCs w:val="22"/>
              </w:rPr>
            </w:pPr>
          </w:p>
        </w:tc>
        <w:tc>
          <w:tcPr>
            <w:tcW w:w="5922" w:type="dxa"/>
            <w:vMerge w:val="restart"/>
            <w:shd w:val="clear" w:color="auto" w:fill="F2F2F2"/>
            <w:vAlign w:val="center"/>
          </w:tcPr>
          <w:p w14:paraId="34AEC3EE" w14:textId="77777777" w:rsidR="00463158" w:rsidRPr="0021276D" w:rsidRDefault="00463158" w:rsidP="00E11E5D">
            <w:pPr>
              <w:pStyle w:val="Default"/>
              <w:spacing w:line="276" w:lineRule="auto"/>
              <w:jc w:val="center"/>
              <w:rPr>
                <w:b/>
                <w:sz w:val="22"/>
                <w:szCs w:val="22"/>
                <w:lang w:val="en-US"/>
              </w:rPr>
            </w:pPr>
            <w:r w:rsidRPr="0021276D">
              <w:rPr>
                <w:b/>
                <w:sz w:val="22"/>
                <w:szCs w:val="22"/>
              </w:rPr>
              <w:t xml:space="preserve">FORMULIR </w:t>
            </w:r>
            <w:r w:rsidRPr="0021276D">
              <w:rPr>
                <w:b/>
                <w:sz w:val="22"/>
                <w:szCs w:val="22"/>
                <w:lang w:val="en-US"/>
              </w:rPr>
              <w:t xml:space="preserve">PENUGASAN </w:t>
            </w:r>
          </w:p>
        </w:tc>
        <w:tc>
          <w:tcPr>
            <w:tcW w:w="2340" w:type="dxa"/>
            <w:shd w:val="clear" w:color="auto" w:fill="F2F2F2"/>
            <w:vAlign w:val="center"/>
          </w:tcPr>
          <w:p w14:paraId="2F9F3E87" w14:textId="77777777" w:rsidR="00463158" w:rsidRPr="0021276D" w:rsidRDefault="00463158" w:rsidP="00E11E5D">
            <w:pPr>
              <w:pStyle w:val="Default"/>
              <w:spacing w:line="276" w:lineRule="auto"/>
              <w:rPr>
                <w:b/>
                <w:sz w:val="22"/>
                <w:szCs w:val="22"/>
              </w:rPr>
            </w:pPr>
            <w:r w:rsidRPr="0021276D">
              <w:rPr>
                <w:b/>
                <w:sz w:val="22"/>
                <w:szCs w:val="22"/>
              </w:rPr>
              <w:t>Revisi</w:t>
            </w:r>
          </w:p>
        </w:tc>
        <w:tc>
          <w:tcPr>
            <w:tcW w:w="3240" w:type="dxa"/>
            <w:shd w:val="clear" w:color="auto" w:fill="F2F2F2"/>
            <w:vAlign w:val="center"/>
          </w:tcPr>
          <w:p w14:paraId="0B2E9C4F" w14:textId="77777777" w:rsidR="00463158" w:rsidRPr="0021276D" w:rsidRDefault="00463158" w:rsidP="00E11E5D">
            <w:pPr>
              <w:pStyle w:val="Default"/>
              <w:spacing w:line="276" w:lineRule="auto"/>
              <w:rPr>
                <w:b/>
                <w:sz w:val="22"/>
                <w:szCs w:val="22"/>
              </w:rPr>
            </w:pPr>
            <w:r w:rsidRPr="0021276D">
              <w:rPr>
                <w:b/>
                <w:sz w:val="22"/>
                <w:szCs w:val="22"/>
              </w:rPr>
              <w:t>00</w:t>
            </w:r>
          </w:p>
        </w:tc>
      </w:tr>
      <w:tr w:rsidR="00851B58" w:rsidRPr="0021276D" w14:paraId="5331CB11" w14:textId="77777777" w:rsidTr="00404E18">
        <w:trPr>
          <w:trHeight w:val="583"/>
        </w:trPr>
        <w:tc>
          <w:tcPr>
            <w:tcW w:w="2178" w:type="dxa"/>
            <w:vMerge/>
          </w:tcPr>
          <w:p w14:paraId="2D9CDE3E" w14:textId="77777777" w:rsidR="00463158" w:rsidRPr="0021276D" w:rsidRDefault="00463158" w:rsidP="00E11E5D">
            <w:pPr>
              <w:pStyle w:val="Default"/>
              <w:spacing w:line="276" w:lineRule="auto"/>
              <w:rPr>
                <w:sz w:val="22"/>
                <w:szCs w:val="22"/>
              </w:rPr>
            </w:pPr>
          </w:p>
        </w:tc>
        <w:tc>
          <w:tcPr>
            <w:tcW w:w="5922" w:type="dxa"/>
            <w:vMerge/>
            <w:shd w:val="clear" w:color="auto" w:fill="F2F2F2"/>
            <w:vAlign w:val="center"/>
          </w:tcPr>
          <w:p w14:paraId="7606C5DD" w14:textId="77777777" w:rsidR="00463158" w:rsidRPr="0021276D" w:rsidRDefault="00463158" w:rsidP="00E11E5D">
            <w:pPr>
              <w:pStyle w:val="Default"/>
              <w:spacing w:line="276" w:lineRule="auto"/>
              <w:jc w:val="center"/>
              <w:rPr>
                <w:b/>
                <w:sz w:val="22"/>
                <w:szCs w:val="22"/>
              </w:rPr>
            </w:pPr>
          </w:p>
        </w:tc>
        <w:tc>
          <w:tcPr>
            <w:tcW w:w="2340" w:type="dxa"/>
            <w:shd w:val="clear" w:color="auto" w:fill="F2F2F2"/>
            <w:vAlign w:val="center"/>
          </w:tcPr>
          <w:p w14:paraId="7CE1AB37" w14:textId="644ED51E" w:rsidR="00463158" w:rsidRPr="0021276D" w:rsidRDefault="00463158" w:rsidP="00E11E5D">
            <w:pPr>
              <w:pStyle w:val="Default"/>
              <w:spacing w:line="276" w:lineRule="auto"/>
              <w:rPr>
                <w:b/>
                <w:sz w:val="22"/>
                <w:szCs w:val="22"/>
              </w:rPr>
            </w:pPr>
            <w:r w:rsidRPr="0021276D">
              <w:rPr>
                <w:b/>
                <w:sz w:val="22"/>
                <w:szCs w:val="22"/>
              </w:rPr>
              <w:t>Halaman</w:t>
            </w:r>
            <w:r w:rsidR="000F0E8D">
              <w:rPr>
                <w:b/>
                <w:sz w:val="22"/>
                <w:szCs w:val="22"/>
              </w:rPr>
              <w:t xml:space="preserve"> </w:t>
            </w:r>
            <w:r w:rsidRPr="0021276D">
              <w:rPr>
                <w:b/>
                <w:sz w:val="22"/>
                <w:szCs w:val="22"/>
              </w:rPr>
              <w:t xml:space="preserve"> </w:t>
            </w:r>
          </w:p>
        </w:tc>
        <w:tc>
          <w:tcPr>
            <w:tcW w:w="3240" w:type="dxa"/>
            <w:shd w:val="clear" w:color="auto" w:fill="F2F2F2"/>
            <w:vAlign w:val="center"/>
          </w:tcPr>
          <w:p w14:paraId="7872479A" w14:textId="4DD9E616" w:rsidR="00463158" w:rsidRPr="0021276D" w:rsidRDefault="00463158" w:rsidP="00E11E5D">
            <w:pPr>
              <w:pStyle w:val="Default"/>
              <w:spacing w:line="276" w:lineRule="auto"/>
              <w:rPr>
                <w:b/>
                <w:sz w:val="22"/>
                <w:szCs w:val="22"/>
              </w:rPr>
            </w:pPr>
            <w:r w:rsidRPr="0021276D">
              <w:rPr>
                <w:b/>
                <w:sz w:val="22"/>
                <w:szCs w:val="22"/>
              </w:rPr>
              <w:fldChar w:fldCharType="begin"/>
            </w:r>
            <w:r w:rsidRPr="0021276D">
              <w:rPr>
                <w:b/>
                <w:sz w:val="22"/>
                <w:szCs w:val="22"/>
              </w:rPr>
              <w:instrText xml:space="preserve"> PAGE   \* MERGEFORMAT </w:instrText>
            </w:r>
            <w:r w:rsidRPr="0021276D">
              <w:rPr>
                <w:b/>
                <w:sz w:val="22"/>
                <w:szCs w:val="22"/>
              </w:rPr>
              <w:fldChar w:fldCharType="separate"/>
            </w:r>
            <w:r w:rsidR="00BA3A20">
              <w:rPr>
                <w:b/>
                <w:noProof/>
                <w:sz w:val="22"/>
                <w:szCs w:val="22"/>
              </w:rPr>
              <w:t>25</w:t>
            </w:r>
            <w:r w:rsidRPr="0021276D">
              <w:rPr>
                <w:b/>
                <w:sz w:val="22"/>
                <w:szCs w:val="22"/>
              </w:rPr>
              <w:fldChar w:fldCharType="end"/>
            </w:r>
            <w:r w:rsidRPr="0021276D">
              <w:rPr>
                <w:b/>
                <w:sz w:val="22"/>
                <w:szCs w:val="22"/>
              </w:rPr>
              <w:t xml:space="preserve"> dari 2</w:t>
            </w:r>
          </w:p>
        </w:tc>
      </w:tr>
    </w:tbl>
    <w:p w14:paraId="38482936" w14:textId="7FB40DF7" w:rsidR="00463158" w:rsidRPr="0021276D" w:rsidRDefault="00463158" w:rsidP="00E11E5D">
      <w:pPr>
        <w:tabs>
          <w:tab w:val="left" w:pos="480"/>
          <w:tab w:val="left" w:pos="5325"/>
          <w:tab w:val="center" w:pos="6905"/>
        </w:tabs>
        <w:spacing w:after="0"/>
        <w:jc w:val="center"/>
        <w:rPr>
          <w:rFonts w:ascii="Arial" w:hAnsi="Arial" w:cs="Arial"/>
          <w:b/>
          <w:iCs/>
          <w:lang w:val="en-GB"/>
        </w:rPr>
      </w:pPr>
      <w:r w:rsidRPr="0021276D">
        <w:rPr>
          <w:rFonts w:ascii="Arial" w:hAnsi="Arial" w:cs="Arial"/>
          <w:b/>
          <w:lang w:val="en-GB"/>
        </w:rPr>
        <w:t xml:space="preserve">BENTUK TUGAS </w:t>
      </w:r>
      <w:r w:rsidRPr="0021276D">
        <w:rPr>
          <w:rFonts w:ascii="Arial" w:hAnsi="Arial" w:cs="Arial"/>
          <w:b/>
          <w:i/>
          <w:lang w:val="en-GB"/>
        </w:rPr>
        <w:t>P</w:t>
      </w:r>
      <w:r w:rsidR="008B0D2A" w:rsidRPr="0021276D">
        <w:rPr>
          <w:rFonts w:ascii="Arial" w:hAnsi="Arial" w:cs="Arial"/>
          <w:b/>
          <w:i/>
          <w:lang w:val="en-GB"/>
        </w:rPr>
        <w:t xml:space="preserve">ROJECT </w:t>
      </w:r>
    </w:p>
    <w:p w14:paraId="22651BF6" w14:textId="77777777" w:rsidR="00A128A0" w:rsidRPr="0021276D" w:rsidRDefault="00A128A0" w:rsidP="00E11E5D">
      <w:pPr>
        <w:tabs>
          <w:tab w:val="left" w:pos="480"/>
          <w:tab w:val="left" w:pos="5325"/>
          <w:tab w:val="center" w:pos="6905"/>
        </w:tabs>
        <w:spacing w:after="0"/>
        <w:jc w:val="center"/>
        <w:rPr>
          <w:rFonts w:ascii="Arial" w:hAnsi="Arial" w:cs="Arial"/>
          <w:b/>
          <w:iCs/>
          <w:lang w:val="en-GB"/>
        </w:rPr>
      </w:pPr>
    </w:p>
    <w:tbl>
      <w:tblPr>
        <w:tblW w:w="9652" w:type="dxa"/>
        <w:jc w:val="center"/>
        <w:tblBorders>
          <w:insideV w:val="single" w:sz="4" w:space="0" w:color="auto"/>
        </w:tblBorders>
        <w:tblLook w:val="01E0" w:firstRow="1" w:lastRow="1" w:firstColumn="1" w:lastColumn="1" w:noHBand="0" w:noVBand="0"/>
      </w:tblPr>
      <w:tblGrid>
        <w:gridCol w:w="3634"/>
        <w:gridCol w:w="736"/>
        <w:gridCol w:w="5282"/>
      </w:tblGrid>
      <w:tr w:rsidR="00463158" w:rsidRPr="0021276D" w14:paraId="0FCE3FA1" w14:textId="77777777" w:rsidTr="00404E18">
        <w:trPr>
          <w:trHeight w:val="321"/>
          <w:jc w:val="center"/>
        </w:trPr>
        <w:tc>
          <w:tcPr>
            <w:tcW w:w="3634" w:type="dxa"/>
            <w:tcBorders>
              <w:right w:val="nil"/>
            </w:tcBorders>
          </w:tcPr>
          <w:p w14:paraId="4361D4E2" w14:textId="77777777" w:rsidR="00463158" w:rsidRPr="0021276D" w:rsidRDefault="00463158" w:rsidP="00E11E5D">
            <w:pPr>
              <w:spacing w:after="0"/>
              <w:rPr>
                <w:rFonts w:ascii="Arial" w:hAnsi="Arial" w:cs="Arial"/>
              </w:rPr>
            </w:pPr>
            <w:r w:rsidRPr="0021276D">
              <w:rPr>
                <w:rFonts w:ascii="Arial" w:hAnsi="Arial" w:cs="Arial"/>
              </w:rPr>
              <w:t>Nama Mata Kuliah</w:t>
            </w:r>
          </w:p>
        </w:tc>
        <w:tc>
          <w:tcPr>
            <w:tcW w:w="736" w:type="dxa"/>
            <w:tcBorders>
              <w:left w:val="nil"/>
              <w:right w:val="nil"/>
            </w:tcBorders>
          </w:tcPr>
          <w:p w14:paraId="1B30BAE5" w14:textId="77777777" w:rsidR="00463158" w:rsidRPr="0021276D" w:rsidRDefault="00463158" w:rsidP="00E11E5D">
            <w:pPr>
              <w:spacing w:after="0"/>
              <w:jc w:val="center"/>
              <w:rPr>
                <w:rFonts w:ascii="Arial" w:hAnsi="Arial" w:cs="Arial"/>
              </w:rPr>
            </w:pPr>
            <w:r w:rsidRPr="0021276D">
              <w:rPr>
                <w:rFonts w:ascii="Arial" w:hAnsi="Arial" w:cs="Arial"/>
              </w:rPr>
              <w:t>:</w:t>
            </w:r>
          </w:p>
        </w:tc>
        <w:tc>
          <w:tcPr>
            <w:tcW w:w="5282" w:type="dxa"/>
            <w:tcBorders>
              <w:left w:val="nil"/>
            </w:tcBorders>
          </w:tcPr>
          <w:p w14:paraId="377EA009" w14:textId="51C0EFC3" w:rsidR="00463158" w:rsidRPr="0021276D" w:rsidRDefault="006A5FC2" w:rsidP="00E11E5D">
            <w:pPr>
              <w:spacing w:after="0"/>
              <w:rPr>
                <w:rFonts w:ascii="Arial" w:hAnsi="Arial" w:cs="Arial"/>
                <w:b/>
              </w:rPr>
            </w:pPr>
            <w:r w:rsidRPr="0021276D">
              <w:rPr>
                <w:rFonts w:ascii="Arial" w:hAnsi="Arial" w:cs="Arial"/>
                <w:b/>
              </w:rPr>
              <w:t xml:space="preserve">Teori </w:t>
            </w:r>
            <w:proofErr w:type="spellStart"/>
            <w:r w:rsidRPr="0021276D">
              <w:rPr>
                <w:rFonts w:ascii="Arial" w:hAnsi="Arial" w:cs="Arial"/>
                <w:b/>
              </w:rPr>
              <w:t>Sistem</w:t>
            </w:r>
            <w:proofErr w:type="spellEnd"/>
            <w:r w:rsidRPr="0021276D">
              <w:rPr>
                <w:rFonts w:ascii="Arial" w:hAnsi="Arial" w:cs="Arial"/>
                <w:b/>
              </w:rPr>
              <w:t xml:space="preserve"> </w:t>
            </w:r>
            <w:proofErr w:type="spellStart"/>
            <w:r w:rsidRPr="0021276D">
              <w:rPr>
                <w:rFonts w:ascii="Arial" w:hAnsi="Arial" w:cs="Arial"/>
                <w:b/>
              </w:rPr>
              <w:t>Informasi</w:t>
            </w:r>
            <w:proofErr w:type="spellEnd"/>
            <w:r w:rsidRPr="0021276D">
              <w:rPr>
                <w:rFonts w:ascii="Arial" w:hAnsi="Arial" w:cs="Arial"/>
                <w:b/>
              </w:rPr>
              <w:t xml:space="preserve"> </w:t>
            </w:r>
            <w:proofErr w:type="spellStart"/>
            <w:r w:rsidRPr="0021276D">
              <w:rPr>
                <w:rFonts w:ascii="Arial" w:hAnsi="Arial" w:cs="Arial"/>
                <w:b/>
              </w:rPr>
              <w:t>Kefarmasian</w:t>
            </w:r>
            <w:proofErr w:type="spellEnd"/>
          </w:p>
        </w:tc>
      </w:tr>
      <w:tr w:rsidR="00463158" w:rsidRPr="0021276D" w14:paraId="615E907D" w14:textId="77777777" w:rsidTr="00404E18">
        <w:trPr>
          <w:trHeight w:val="321"/>
          <w:jc w:val="center"/>
        </w:trPr>
        <w:tc>
          <w:tcPr>
            <w:tcW w:w="3634" w:type="dxa"/>
            <w:tcBorders>
              <w:right w:val="nil"/>
            </w:tcBorders>
          </w:tcPr>
          <w:p w14:paraId="766BCC77" w14:textId="77777777" w:rsidR="00463158" w:rsidRPr="0021276D" w:rsidRDefault="00463158" w:rsidP="00E11E5D">
            <w:pPr>
              <w:spacing w:after="0"/>
              <w:rPr>
                <w:rFonts w:ascii="Arial" w:hAnsi="Arial" w:cs="Arial"/>
              </w:rPr>
            </w:pPr>
            <w:r w:rsidRPr="0021276D">
              <w:rPr>
                <w:rFonts w:ascii="Arial" w:hAnsi="Arial" w:cs="Arial"/>
              </w:rPr>
              <w:t>Kode Mata Kuliah/ SKS</w:t>
            </w:r>
          </w:p>
        </w:tc>
        <w:tc>
          <w:tcPr>
            <w:tcW w:w="736" w:type="dxa"/>
            <w:tcBorders>
              <w:left w:val="nil"/>
              <w:right w:val="nil"/>
            </w:tcBorders>
          </w:tcPr>
          <w:p w14:paraId="208FEE4A" w14:textId="77777777" w:rsidR="00463158" w:rsidRPr="0021276D" w:rsidRDefault="00463158" w:rsidP="00E11E5D">
            <w:pPr>
              <w:spacing w:after="0"/>
              <w:jc w:val="center"/>
              <w:rPr>
                <w:rFonts w:ascii="Arial" w:hAnsi="Arial" w:cs="Arial"/>
              </w:rPr>
            </w:pPr>
            <w:r w:rsidRPr="0021276D">
              <w:rPr>
                <w:rFonts w:ascii="Arial" w:hAnsi="Arial" w:cs="Arial"/>
              </w:rPr>
              <w:t>:</w:t>
            </w:r>
          </w:p>
        </w:tc>
        <w:tc>
          <w:tcPr>
            <w:tcW w:w="5282" w:type="dxa"/>
            <w:tcBorders>
              <w:left w:val="nil"/>
            </w:tcBorders>
          </w:tcPr>
          <w:p w14:paraId="4CB54681" w14:textId="079987FA" w:rsidR="00463158" w:rsidRPr="0021276D" w:rsidRDefault="00463158" w:rsidP="00E11E5D">
            <w:pPr>
              <w:spacing w:after="0"/>
              <w:rPr>
                <w:rFonts w:ascii="Arial" w:hAnsi="Arial" w:cs="Arial"/>
                <w:b/>
                <w:bCs/>
                <w:color w:val="0070C0"/>
              </w:rPr>
            </w:pPr>
            <w:r w:rsidRPr="0021276D">
              <w:rPr>
                <w:rFonts w:ascii="Arial" w:hAnsi="Arial" w:cs="Arial"/>
                <w:lang w:val="sv-SE"/>
              </w:rPr>
              <w:t xml:space="preserve">165F4T49/ </w:t>
            </w:r>
            <w:r w:rsidRPr="0021276D">
              <w:rPr>
                <w:rFonts w:ascii="Arial" w:hAnsi="Arial" w:cs="Arial"/>
              </w:rPr>
              <w:t>2</w:t>
            </w:r>
            <w:r w:rsidRPr="0021276D">
              <w:rPr>
                <w:rFonts w:ascii="Arial" w:hAnsi="Arial" w:cs="Arial"/>
                <w:lang w:val="sv-SE"/>
              </w:rPr>
              <w:t xml:space="preserve"> SKS</w:t>
            </w:r>
          </w:p>
        </w:tc>
      </w:tr>
      <w:tr w:rsidR="00463158" w:rsidRPr="0021276D" w14:paraId="47B58881" w14:textId="77777777" w:rsidTr="00404E18">
        <w:trPr>
          <w:trHeight w:val="321"/>
          <w:jc w:val="center"/>
        </w:trPr>
        <w:tc>
          <w:tcPr>
            <w:tcW w:w="3634" w:type="dxa"/>
            <w:tcBorders>
              <w:right w:val="nil"/>
            </w:tcBorders>
          </w:tcPr>
          <w:p w14:paraId="03D9EC26" w14:textId="77777777" w:rsidR="00463158" w:rsidRPr="0021276D" w:rsidRDefault="00463158" w:rsidP="00E11E5D">
            <w:pPr>
              <w:spacing w:after="0"/>
              <w:rPr>
                <w:rFonts w:ascii="Arial" w:hAnsi="Arial" w:cs="Arial"/>
                <w:lang w:val="sv-SE"/>
              </w:rPr>
            </w:pPr>
            <w:r w:rsidRPr="0021276D">
              <w:rPr>
                <w:rFonts w:ascii="Arial" w:hAnsi="Arial" w:cs="Arial"/>
                <w:lang w:val="sv-SE"/>
              </w:rPr>
              <w:t>Pengampu</w:t>
            </w:r>
          </w:p>
        </w:tc>
        <w:tc>
          <w:tcPr>
            <w:tcW w:w="736" w:type="dxa"/>
            <w:tcBorders>
              <w:left w:val="nil"/>
              <w:right w:val="nil"/>
            </w:tcBorders>
          </w:tcPr>
          <w:p w14:paraId="5A450E06" w14:textId="77777777" w:rsidR="00463158" w:rsidRPr="0021276D" w:rsidRDefault="00463158" w:rsidP="00E11E5D">
            <w:pPr>
              <w:spacing w:after="0"/>
              <w:jc w:val="center"/>
              <w:rPr>
                <w:rFonts w:ascii="Arial" w:hAnsi="Arial" w:cs="Arial"/>
                <w:lang w:val="sv-SE"/>
              </w:rPr>
            </w:pPr>
            <w:r w:rsidRPr="0021276D">
              <w:rPr>
                <w:rFonts w:ascii="Arial" w:hAnsi="Arial" w:cs="Arial"/>
                <w:lang w:val="sv-SE"/>
              </w:rPr>
              <w:t>:</w:t>
            </w:r>
          </w:p>
        </w:tc>
        <w:tc>
          <w:tcPr>
            <w:tcW w:w="5282" w:type="dxa"/>
            <w:tcBorders>
              <w:left w:val="nil"/>
            </w:tcBorders>
          </w:tcPr>
          <w:p w14:paraId="2637DA11" w14:textId="31C40EFC" w:rsidR="00A128A0" w:rsidRPr="0021276D" w:rsidRDefault="006A5FC2" w:rsidP="00E11E5D">
            <w:pPr>
              <w:spacing w:after="0"/>
              <w:rPr>
                <w:rFonts w:ascii="Arial" w:hAnsi="Arial" w:cs="Arial"/>
              </w:rPr>
            </w:pPr>
            <w:r w:rsidRPr="0021276D">
              <w:rPr>
                <w:rFonts w:ascii="Arial" w:hAnsi="Arial" w:cs="Arial"/>
              </w:rPr>
              <w:t xml:space="preserve">apt. </w:t>
            </w:r>
            <w:r w:rsidR="00463158" w:rsidRPr="0021276D">
              <w:rPr>
                <w:rFonts w:ascii="Arial" w:hAnsi="Arial" w:cs="Arial"/>
              </w:rPr>
              <w:t>Sri Suwarni, M.Sc.</w:t>
            </w:r>
          </w:p>
        </w:tc>
      </w:tr>
      <w:tr w:rsidR="00463158" w:rsidRPr="0021276D" w14:paraId="4230E095" w14:textId="77777777" w:rsidTr="00404E18">
        <w:trPr>
          <w:trHeight w:val="121"/>
          <w:jc w:val="center"/>
        </w:trPr>
        <w:tc>
          <w:tcPr>
            <w:tcW w:w="3634" w:type="dxa"/>
            <w:tcBorders>
              <w:right w:val="nil"/>
            </w:tcBorders>
          </w:tcPr>
          <w:p w14:paraId="1A429DE6" w14:textId="77777777" w:rsidR="00463158" w:rsidRPr="0021276D" w:rsidRDefault="00463158" w:rsidP="00E11E5D">
            <w:pPr>
              <w:spacing w:after="0"/>
              <w:rPr>
                <w:rFonts w:ascii="Arial" w:hAnsi="Arial" w:cs="Arial"/>
                <w:lang w:val="sv-SE"/>
              </w:rPr>
            </w:pPr>
            <w:r w:rsidRPr="0021276D">
              <w:rPr>
                <w:rFonts w:ascii="Arial" w:hAnsi="Arial" w:cs="Arial"/>
                <w:lang w:val="sv-SE"/>
              </w:rPr>
              <w:t xml:space="preserve">Semester </w:t>
            </w:r>
          </w:p>
        </w:tc>
        <w:tc>
          <w:tcPr>
            <w:tcW w:w="736" w:type="dxa"/>
            <w:tcBorders>
              <w:left w:val="nil"/>
              <w:right w:val="nil"/>
            </w:tcBorders>
          </w:tcPr>
          <w:p w14:paraId="08B03CA7" w14:textId="77777777" w:rsidR="00463158" w:rsidRPr="0021276D" w:rsidRDefault="00463158" w:rsidP="00E11E5D">
            <w:pPr>
              <w:spacing w:after="0"/>
              <w:jc w:val="center"/>
              <w:rPr>
                <w:rFonts w:ascii="Arial" w:hAnsi="Arial" w:cs="Arial"/>
                <w:lang w:val="sv-SE"/>
              </w:rPr>
            </w:pPr>
            <w:r w:rsidRPr="0021276D">
              <w:rPr>
                <w:rFonts w:ascii="Arial" w:hAnsi="Arial" w:cs="Arial"/>
                <w:lang w:val="sv-SE"/>
              </w:rPr>
              <w:t>:</w:t>
            </w:r>
          </w:p>
        </w:tc>
        <w:tc>
          <w:tcPr>
            <w:tcW w:w="5282" w:type="dxa"/>
            <w:tcBorders>
              <w:left w:val="nil"/>
            </w:tcBorders>
          </w:tcPr>
          <w:p w14:paraId="69A43ED1" w14:textId="77777777" w:rsidR="00463158" w:rsidRPr="0021276D" w:rsidRDefault="006A5FC2" w:rsidP="00E11E5D">
            <w:pPr>
              <w:spacing w:after="0"/>
              <w:rPr>
                <w:rFonts w:ascii="Arial" w:hAnsi="Arial" w:cs="Arial"/>
                <w:lang w:val="sv-SE"/>
              </w:rPr>
            </w:pPr>
            <w:r w:rsidRPr="0021276D">
              <w:rPr>
                <w:rFonts w:ascii="Arial" w:hAnsi="Arial" w:cs="Arial"/>
                <w:lang w:val="sv-SE"/>
              </w:rPr>
              <w:t>6</w:t>
            </w:r>
          </w:p>
          <w:p w14:paraId="6C1379B4" w14:textId="0E8DC46E" w:rsidR="00A128A0" w:rsidRPr="0021276D" w:rsidRDefault="00A128A0" w:rsidP="00E11E5D">
            <w:pPr>
              <w:spacing w:after="0"/>
              <w:rPr>
                <w:rFonts w:ascii="Arial" w:hAnsi="Arial" w:cs="Arial"/>
                <w:lang w:val="sv-SE"/>
              </w:rPr>
            </w:pPr>
          </w:p>
        </w:tc>
      </w:tr>
    </w:tbl>
    <w:p w14:paraId="5703ADC4" w14:textId="1729B6D5" w:rsidR="00A128A0" w:rsidRPr="0021276D" w:rsidRDefault="002C2CA2" w:rsidP="00A128A0">
      <w:pPr>
        <w:tabs>
          <w:tab w:val="left" w:pos="360"/>
          <w:tab w:val="left" w:pos="2340"/>
          <w:tab w:val="left" w:pos="2700"/>
        </w:tabs>
        <w:suppressAutoHyphens/>
        <w:spacing w:after="0"/>
        <w:jc w:val="both"/>
        <w:rPr>
          <w:rFonts w:ascii="Arial" w:hAnsi="Arial" w:cs="Arial"/>
          <w:b/>
          <w:lang w:val="en-GB"/>
        </w:rPr>
      </w:pPr>
      <w:proofErr w:type="spellStart"/>
      <w:r w:rsidRPr="0021276D">
        <w:rPr>
          <w:rFonts w:ascii="Arial" w:hAnsi="Arial" w:cs="Arial"/>
          <w:b/>
          <w:iCs/>
          <w:lang w:val="en-GB"/>
        </w:rPr>
        <w:t>Judul</w:t>
      </w:r>
      <w:proofErr w:type="spellEnd"/>
      <w:r w:rsidRPr="0021276D">
        <w:rPr>
          <w:rFonts w:ascii="Arial" w:hAnsi="Arial" w:cs="Arial"/>
          <w:b/>
          <w:iCs/>
          <w:lang w:val="en-GB"/>
        </w:rPr>
        <w:t xml:space="preserve"> </w:t>
      </w:r>
      <w:proofErr w:type="gramStart"/>
      <w:r w:rsidRPr="0021276D">
        <w:rPr>
          <w:rFonts w:ascii="Arial" w:hAnsi="Arial" w:cs="Arial"/>
          <w:b/>
          <w:iCs/>
          <w:lang w:val="en-GB"/>
        </w:rPr>
        <w:t>Tugas</w:t>
      </w:r>
      <w:r w:rsidRPr="0021276D">
        <w:rPr>
          <w:rFonts w:ascii="Arial" w:hAnsi="Arial" w:cs="Arial"/>
          <w:b/>
          <w:i/>
          <w:lang w:val="en-GB"/>
        </w:rPr>
        <w:t xml:space="preserve"> </w:t>
      </w:r>
      <w:r w:rsidR="00A128A0" w:rsidRPr="0021276D">
        <w:rPr>
          <w:rFonts w:ascii="Arial" w:hAnsi="Arial" w:cs="Arial"/>
          <w:b/>
          <w:i/>
          <w:lang w:val="en-GB"/>
        </w:rPr>
        <w:t>”</w:t>
      </w:r>
      <w:proofErr w:type="gramEnd"/>
      <w:r w:rsidR="00A128A0" w:rsidRPr="0021276D">
        <w:rPr>
          <w:rFonts w:ascii="Arial" w:hAnsi="Arial" w:cs="Arial"/>
          <w:b/>
          <w:i/>
          <w:lang w:val="en-GB"/>
        </w:rPr>
        <w:t xml:space="preserve"> </w:t>
      </w:r>
      <w:proofErr w:type="spellStart"/>
      <w:r w:rsidR="00A128A0" w:rsidRPr="0021276D">
        <w:rPr>
          <w:rFonts w:ascii="Arial" w:hAnsi="Arial" w:cs="Arial"/>
          <w:b/>
          <w:iCs/>
          <w:lang w:val="en-GB"/>
        </w:rPr>
        <w:t>Perancangan</w:t>
      </w:r>
      <w:proofErr w:type="spellEnd"/>
      <w:r w:rsidR="00A128A0" w:rsidRPr="0021276D">
        <w:rPr>
          <w:rFonts w:ascii="Arial" w:hAnsi="Arial" w:cs="Arial"/>
          <w:b/>
          <w:iCs/>
          <w:lang w:val="en-GB"/>
        </w:rPr>
        <w:t xml:space="preserve"> </w:t>
      </w:r>
      <w:proofErr w:type="spellStart"/>
      <w:r w:rsidR="00A128A0" w:rsidRPr="0021276D">
        <w:rPr>
          <w:rFonts w:ascii="Arial" w:hAnsi="Arial" w:cs="Arial"/>
          <w:b/>
          <w:iCs/>
          <w:lang w:val="en-GB"/>
        </w:rPr>
        <w:t>Sistem</w:t>
      </w:r>
      <w:proofErr w:type="spellEnd"/>
      <w:r w:rsidR="00A128A0" w:rsidRPr="0021276D">
        <w:rPr>
          <w:rFonts w:ascii="Arial" w:hAnsi="Arial" w:cs="Arial"/>
          <w:b/>
          <w:iCs/>
          <w:lang w:val="en-GB"/>
        </w:rPr>
        <w:t xml:space="preserve"> </w:t>
      </w:r>
      <w:proofErr w:type="spellStart"/>
      <w:r w:rsidR="00A128A0" w:rsidRPr="0021276D">
        <w:rPr>
          <w:rFonts w:ascii="Arial" w:hAnsi="Arial" w:cs="Arial"/>
          <w:b/>
          <w:iCs/>
          <w:lang w:val="en-GB"/>
        </w:rPr>
        <w:t>Informasi</w:t>
      </w:r>
      <w:proofErr w:type="spellEnd"/>
      <w:r w:rsidR="00A128A0" w:rsidRPr="0021276D">
        <w:rPr>
          <w:rFonts w:ascii="Arial" w:hAnsi="Arial" w:cs="Arial"/>
          <w:b/>
          <w:iCs/>
          <w:lang w:val="en-GB"/>
        </w:rPr>
        <w:t xml:space="preserve"> </w:t>
      </w:r>
      <w:proofErr w:type="spellStart"/>
      <w:r w:rsidR="00A128A0" w:rsidRPr="0021276D">
        <w:rPr>
          <w:rFonts w:ascii="Arial" w:hAnsi="Arial" w:cs="Arial"/>
          <w:b/>
          <w:iCs/>
          <w:lang w:val="en-GB"/>
        </w:rPr>
        <w:t>Bidang</w:t>
      </w:r>
      <w:proofErr w:type="spellEnd"/>
      <w:r w:rsidR="00A128A0" w:rsidRPr="0021276D">
        <w:rPr>
          <w:rFonts w:ascii="Arial" w:hAnsi="Arial" w:cs="Arial"/>
          <w:b/>
          <w:iCs/>
          <w:lang w:val="en-GB"/>
        </w:rPr>
        <w:t xml:space="preserve"> </w:t>
      </w:r>
      <w:proofErr w:type="spellStart"/>
      <w:r w:rsidR="00A128A0" w:rsidRPr="0021276D">
        <w:rPr>
          <w:rFonts w:ascii="Arial" w:hAnsi="Arial" w:cs="Arial"/>
          <w:b/>
          <w:iCs/>
          <w:lang w:val="en-GB"/>
        </w:rPr>
        <w:t>Kefarmasian</w:t>
      </w:r>
      <w:proofErr w:type="spellEnd"/>
      <w:r w:rsidR="00A128A0" w:rsidRPr="0021276D">
        <w:rPr>
          <w:rFonts w:ascii="Arial" w:hAnsi="Arial" w:cs="Arial"/>
          <w:b/>
          <w:iCs/>
          <w:lang w:val="en-GB"/>
        </w:rPr>
        <w:t>”</w:t>
      </w:r>
    </w:p>
    <w:p w14:paraId="68248713" w14:textId="2A5697A0" w:rsidR="00463158" w:rsidRPr="0021276D" w:rsidRDefault="00463158">
      <w:pPr>
        <w:numPr>
          <w:ilvl w:val="0"/>
          <w:numId w:val="15"/>
        </w:numPr>
        <w:tabs>
          <w:tab w:val="left" w:pos="360"/>
          <w:tab w:val="left" w:pos="2340"/>
          <w:tab w:val="left" w:pos="2700"/>
        </w:tabs>
        <w:suppressAutoHyphens/>
        <w:spacing w:after="0"/>
        <w:ind w:left="360"/>
        <w:jc w:val="both"/>
        <w:rPr>
          <w:rFonts w:ascii="Arial" w:hAnsi="Arial" w:cs="Arial"/>
          <w:b/>
          <w:lang w:val="en-GB"/>
        </w:rPr>
      </w:pPr>
      <w:r w:rsidRPr="0021276D">
        <w:rPr>
          <w:rFonts w:ascii="Arial" w:hAnsi="Arial" w:cs="Arial"/>
          <w:b/>
          <w:lang w:val="en-GB"/>
        </w:rPr>
        <w:t xml:space="preserve">Tujuan </w:t>
      </w:r>
      <w:proofErr w:type="spellStart"/>
      <w:r w:rsidRPr="0021276D">
        <w:rPr>
          <w:rFonts w:ascii="Arial" w:hAnsi="Arial" w:cs="Arial"/>
          <w:b/>
          <w:lang w:val="en-GB"/>
        </w:rPr>
        <w:t>Tugas</w:t>
      </w:r>
      <w:proofErr w:type="spellEnd"/>
      <w:r w:rsidRPr="0021276D">
        <w:rPr>
          <w:rFonts w:ascii="Arial" w:hAnsi="Arial" w:cs="Arial"/>
          <w:b/>
          <w:lang w:val="en-GB"/>
        </w:rPr>
        <w:tab/>
        <w:t>:</w:t>
      </w:r>
    </w:p>
    <w:p w14:paraId="1426D731" w14:textId="653BF2D1" w:rsidR="008B0D2A" w:rsidRPr="0021276D" w:rsidRDefault="00463158">
      <w:pPr>
        <w:pStyle w:val="ListParagraph"/>
        <w:numPr>
          <w:ilvl w:val="1"/>
          <w:numId w:val="27"/>
        </w:numPr>
        <w:spacing w:after="0"/>
        <w:ind w:left="1080"/>
        <w:jc w:val="both"/>
        <w:rPr>
          <w:rFonts w:ascii="Arial" w:hAnsi="Arial" w:cs="Arial"/>
        </w:rPr>
      </w:pPr>
      <w:proofErr w:type="spellStart"/>
      <w:r w:rsidRPr="0021276D">
        <w:rPr>
          <w:rFonts w:ascii="Arial" w:hAnsi="Arial" w:cs="Arial"/>
        </w:rPr>
        <w:t>Mahasiswa</w:t>
      </w:r>
      <w:proofErr w:type="spellEnd"/>
      <w:r w:rsidR="000F0E8D">
        <w:rPr>
          <w:rFonts w:ascii="Arial" w:hAnsi="Arial" w:cs="Arial"/>
        </w:rPr>
        <w:t xml:space="preserve"> </w:t>
      </w:r>
      <w:proofErr w:type="spellStart"/>
      <w:r w:rsidRPr="0021276D">
        <w:rPr>
          <w:rFonts w:ascii="Arial" w:hAnsi="Arial" w:cs="Arial"/>
        </w:rPr>
        <w:t>dapat</w:t>
      </w:r>
      <w:proofErr w:type="spellEnd"/>
      <w:r w:rsidRPr="0021276D">
        <w:rPr>
          <w:rFonts w:ascii="Arial" w:hAnsi="Arial" w:cs="Arial"/>
        </w:rPr>
        <w:t xml:space="preserve"> </w:t>
      </w:r>
      <w:proofErr w:type="spellStart"/>
      <w:r w:rsidR="008B0D2A" w:rsidRPr="0021276D">
        <w:rPr>
          <w:rFonts w:ascii="Arial" w:hAnsi="Arial" w:cs="Arial"/>
        </w:rPr>
        <w:t>membuat</w:t>
      </w:r>
      <w:proofErr w:type="spellEnd"/>
      <w:r w:rsidR="008B0D2A" w:rsidRPr="0021276D">
        <w:rPr>
          <w:rFonts w:ascii="Arial" w:hAnsi="Arial" w:cs="Arial"/>
        </w:rPr>
        <w:t xml:space="preserve"> </w:t>
      </w:r>
      <w:proofErr w:type="spellStart"/>
      <w:r w:rsidR="008B0D2A" w:rsidRPr="0021276D">
        <w:rPr>
          <w:rFonts w:ascii="Arial" w:hAnsi="Arial" w:cs="Arial"/>
        </w:rPr>
        <w:t>p</w:t>
      </w:r>
      <w:r w:rsidRPr="0021276D">
        <w:rPr>
          <w:rFonts w:ascii="Arial" w:hAnsi="Arial" w:cs="Arial"/>
        </w:rPr>
        <w:t>endekatan</w:t>
      </w:r>
      <w:proofErr w:type="spellEnd"/>
      <w:r w:rsidR="008B0D2A" w:rsidRPr="0021276D">
        <w:rPr>
          <w:rFonts w:ascii="Arial" w:hAnsi="Arial" w:cs="Arial"/>
        </w:rPr>
        <w:t xml:space="preserve"> </w:t>
      </w:r>
      <w:proofErr w:type="spellStart"/>
      <w:r w:rsidR="008B0D2A" w:rsidRPr="0021276D">
        <w:rPr>
          <w:rFonts w:ascii="Arial" w:hAnsi="Arial" w:cs="Arial"/>
        </w:rPr>
        <w:t>dengan</w:t>
      </w:r>
      <w:proofErr w:type="spellEnd"/>
      <w:r w:rsidRPr="0021276D">
        <w:rPr>
          <w:rFonts w:ascii="Arial" w:hAnsi="Arial" w:cs="Arial"/>
        </w:rPr>
        <w:t xml:space="preserve"> </w:t>
      </w:r>
      <w:proofErr w:type="spellStart"/>
      <w:r w:rsidR="008B0D2A" w:rsidRPr="0021276D">
        <w:rPr>
          <w:rFonts w:ascii="Arial" w:hAnsi="Arial" w:cs="Arial"/>
        </w:rPr>
        <w:t>desain</w:t>
      </w:r>
      <w:proofErr w:type="spellEnd"/>
      <w:r w:rsidR="008B0D2A" w:rsidRPr="0021276D">
        <w:rPr>
          <w:rFonts w:ascii="Arial" w:hAnsi="Arial" w:cs="Arial"/>
        </w:rPr>
        <w:t xml:space="preserve"> </w:t>
      </w:r>
      <w:r w:rsidR="008B0D2A" w:rsidRPr="0021276D">
        <w:rPr>
          <w:rFonts w:ascii="Arial" w:hAnsi="Arial" w:cs="Arial"/>
          <w:i/>
          <w:iCs/>
        </w:rPr>
        <w:t>database</w:t>
      </w:r>
      <w:r w:rsidR="008B0D2A" w:rsidRPr="0021276D">
        <w:rPr>
          <w:rFonts w:ascii="Arial" w:hAnsi="Arial" w:cs="Arial"/>
        </w:rPr>
        <w:t xml:space="preserve">, </w:t>
      </w:r>
      <w:proofErr w:type="spellStart"/>
      <w:r w:rsidR="008B0D2A" w:rsidRPr="0021276D">
        <w:rPr>
          <w:rFonts w:ascii="Arial" w:hAnsi="Arial" w:cs="Arial"/>
        </w:rPr>
        <w:t>desain</w:t>
      </w:r>
      <w:proofErr w:type="spellEnd"/>
      <w:r w:rsidR="008B0D2A" w:rsidRPr="0021276D">
        <w:rPr>
          <w:rFonts w:ascii="Arial" w:hAnsi="Arial" w:cs="Arial"/>
        </w:rPr>
        <w:t xml:space="preserve"> </w:t>
      </w:r>
      <w:r w:rsidR="008B0D2A" w:rsidRPr="0021276D">
        <w:rPr>
          <w:rFonts w:ascii="Arial" w:hAnsi="Arial" w:cs="Arial"/>
          <w:i/>
          <w:iCs/>
        </w:rPr>
        <w:t>Screen Layout</w:t>
      </w:r>
      <w:r w:rsidR="008B0D2A" w:rsidRPr="0021276D">
        <w:rPr>
          <w:rFonts w:ascii="Arial" w:hAnsi="Arial" w:cs="Arial"/>
        </w:rPr>
        <w:t xml:space="preserve">, </w:t>
      </w:r>
      <w:proofErr w:type="spellStart"/>
      <w:r w:rsidR="008B0D2A" w:rsidRPr="0021276D">
        <w:rPr>
          <w:rFonts w:ascii="Arial" w:hAnsi="Arial" w:cs="Arial"/>
        </w:rPr>
        <w:t>desain</w:t>
      </w:r>
      <w:proofErr w:type="spellEnd"/>
      <w:r w:rsidR="008B0D2A" w:rsidRPr="0021276D">
        <w:rPr>
          <w:rFonts w:ascii="Arial" w:hAnsi="Arial" w:cs="Arial"/>
        </w:rPr>
        <w:t xml:space="preserve"> Diagram Proses dan </w:t>
      </w:r>
      <w:proofErr w:type="spellStart"/>
      <w:r w:rsidR="008B0D2A" w:rsidRPr="0021276D">
        <w:rPr>
          <w:rFonts w:ascii="Arial" w:hAnsi="Arial" w:cs="Arial"/>
        </w:rPr>
        <w:t>desain</w:t>
      </w:r>
      <w:proofErr w:type="spellEnd"/>
      <w:r w:rsidR="008B0D2A" w:rsidRPr="0021276D">
        <w:rPr>
          <w:rFonts w:ascii="Arial" w:hAnsi="Arial" w:cs="Arial"/>
        </w:rPr>
        <w:t xml:space="preserve"> </w:t>
      </w:r>
      <w:r w:rsidR="008B0D2A" w:rsidRPr="0021276D">
        <w:rPr>
          <w:rFonts w:ascii="Arial" w:hAnsi="Arial" w:cs="Arial"/>
          <w:i/>
          <w:iCs/>
        </w:rPr>
        <w:t>Report Layout</w:t>
      </w:r>
      <w:r w:rsidR="008B0D2A" w:rsidRPr="0021276D">
        <w:rPr>
          <w:rFonts w:ascii="Arial" w:hAnsi="Arial" w:cs="Arial"/>
        </w:rPr>
        <w:t xml:space="preserve"> dan </w:t>
      </w:r>
      <w:proofErr w:type="spellStart"/>
      <w:r w:rsidR="008B0D2A" w:rsidRPr="0021276D">
        <w:rPr>
          <w:rFonts w:ascii="Arial" w:hAnsi="Arial" w:cs="Arial"/>
        </w:rPr>
        <w:t>dapat</w:t>
      </w:r>
      <w:proofErr w:type="spellEnd"/>
      <w:r w:rsidR="008B0D2A" w:rsidRPr="0021276D">
        <w:rPr>
          <w:rFonts w:ascii="Arial" w:hAnsi="Arial" w:cs="Arial"/>
        </w:rPr>
        <w:t xml:space="preserve"> </w:t>
      </w:r>
      <w:proofErr w:type="spellStart"/>
      <w:r w:rsidR="008B0D2A" w:rsidRPr="0021276D">
        <w:rPr>
          <w:rFonts w:ascii="Arial" w:hAnsi="Arial" w:cs="Arial"/>
        </w:rPr>
        <w:t>mengkonsep</w:t>
      </w:r>
      <w:proofErr w:type="spellEnd"/>
      <w:r w:rsidR="008B0D2A" w:rsidRPr="0021276D">
        <w:rPr>
          <w:rFonts w:ascii="Arial" w:hAnsi="Arial" w:cs="Arial"/>
        </w:rPr>
        <w:t xml:space="preserve"> </w:t>
      </w:r>
      <w:proofErr w:type="spellStart"/>
      <w:r w:rsidR="008B0D2A" w:rsidRPr="0021276D">
        <w:rPr>
          <w:rFonts w:ascii="Arial" w:hAnsi="Arial" w:cs="Arial"/>
        </w:rPr>
        <w:t>perancangan</w:t>
      </w:r>
      <w:proofErr w:type="spellEnd"/>
      <w:r w:rsidR="008B0D2A" w:rsidRPr="0021276D">
        <w:rPr>
          <w:rFonts w:ascii="Arial" w:hAnsi="Arial" w:cs="Arial"/>
        </w:rPr>
        <w:t xml:space="preserve"> </w:t>
      </w:r>
      <w:proofErr w:type="spellStart"/>
      <w:r w:rsidR="008B0D2A" w:rsidRPr="0021276D">
        <w:rPr>
          <w:rFonts w:ascii="Arial" w:hAnsi="Arial" w:cs="Arial"/>
        </w:rPr>
        <w:t>sistem</w:t>
      </w:r>
      <w:proofErr w:type="spellEnd"/>
      <w:r w:rsidR="008B0D2A" w:rsidRPr="0021276D">
        <w:rPr>
          <w:rFonts w:ascii="Arial" w:hAnsi="Arial" w:cs="Arial"/>
        </w:rPr>
        <w:t xml:space="preserve"> </w:t>
      </w:r>
      <w:proofErr w:type="spellStart"/>
      <w:r w:rsidR="008B0D2A" w:rsidRPr="0021276D">
        <w:rPr>
          <w:rFonts w:ascii="Arial" w:hAnsi="Arial" w:cs="Arial"/>
        </w:rPr>
        <w:t>informasi</w:t>
      </w:r>
      <w:proofErr w:type="spellEnd"/>
      <w:r w:rsidR="008B0D2A" w:rsidRPr="0021276D">
        <w:rPr>
          <w:rFonts w:ascii="Arial" w:hAnsi="Arial" w:cs="Arial"/>
        </w:rPr>
        <w:t xml:space="preserve">, dan </w:t>
      </w:r>
      <w:proofErr w:type="spellStart"/>
      <w:r w:rsidR="008B0D2A" w:rsidRPr="0021276D">
        <w:rPr>
          <w:rFonts w:ascii="Arial" w:hAnsi="Arial" w:cs="Arial"/>
        </w:rPr>
        <w:t>pengembangannya</w:t>
      </w:r>
      <w:proofErr w:type="spellEnd"/>
      <w:r w:rsidR="008B0D2A" w:rsidRPr="0021276D">
        <w:rPr>
          <w:rFonts w:ascii="Arial" w:hAnsi="Arial" w:cs="Arial"/>
        </w:rPr>
        <w:t xml:space="preserve"> </w:t>
      </w:r>
      <w:proofErr w:type="spellStart"/>
      <w:r w:rsidR="008B0D2A" w:rsidRPr="0021276D">
        <w:rPr>
          <w:rFonts w:ascii="Arial" w:hAnsi="Arial" w:cs="Arial"/>
        </w:rPr>
        <w:t>kemudian</w:t>
      </w:r>
      <w:proofErr w:type="spellEnd"/>
      <w:r w:rsidR="008B0D2A" w:rsidRPr="0021276D">
        <w:rPr>
          <w:rFonts w:ascii="Arial" w:hAnsi="Arial" w:cs="Arial"/>
        </w:rPr>
        <w:t xml:space="preserve"> </w:t>
      </w:r>
      <w:proofErr w:type="spellStart"/>
      <w:r w:rsidR="008B0D2A" w:rsidRPr="0021276D">
        <w:rPr>
          <w:rFonts w:ascii="Arial" w:hAnsi="Arial" w:cs="Arial"/>
        </w:rPr>
        <w:t>dituangkan</w:t>
      </w:r>
      <w:proofErr w:type="spellEnd"/>
      <w:r w:rsidR="008B0D2A" w:rsidRPr="0021276D">
        <w:rPr>
          <w:rFonts w:ascii="Arial" w:hAnsi="Arial" w:cs="Arial"/>
        </w:rPr>
        <w:t xml:space="preserve"> </w:t>
      </w:r>
      <w:proofErr w:type="spellStart"/>
      <w:r w:rsidR="008B0D2A" w:rsidRPr="0021276D">
        <w:rPr>
          <w:rFonts w:ascii="Arial" w:hAnsi="Arial" w:cs="Arial"/>
        </w:rPr>
        <w:t>secara</w:t>
      </w:r>
      <w:proofErr w:type="spellEnd"/>
      <w:r w:rsidR="008B0D2A" w:rsidRPr="0021276D">
        <w:rPr>
          <w:rFonts w:ascii="Arial" w:hAnsi="Arial" w:cs="Arial"/>
        </w:rPr>
        <w:t xml:space="preserve"> </w:t>
      </w:r>
      <w:proofErr w:type="spellStart"/>
      <w:r w:rsidR="008B0D2A" w:rsidRPr="0021276D">
        <w:rPr>
          <w:rFonts w:ascii="Arial" w:hAnsi="Arial" w:cs="Arial"/>
        </w:rPr>
        <w:t>sistematis</w:t>
      </w:r>
      <w:proofErr w:type="spellEnd"/>
      <w:r w:rsidR="008B0D2A" w:rsidRPr="0021276D">
        <w:rPr>
          <w:rFonts w:ascii="Arial" w:hAnsi="Arial" w:cs="Arial"/>
        </w:rPr>
        <w:t xml:space="preserve"> </w:t>
      </w:r>
      <w:proofErr w:type="spellStart"/>
      <w:r w:rsidR="008B0D2A" w:rsidRPr="0021276D">
        <w:rPr>
          <w:rFonts w:ascii="Arial" w:hAnsi="Arial" w:cs="Arial"/>
        </w:rPr>
        <w:t>dalam</w:t>
      </w:r>
      <w:proofErr w:type="spellEnd"/>
      <w:r w:rsidR="008B0D2A" w:rsidRPr="0021276D">
        <w:rPr>
          <w:rFonts w:ascii="Arial" w:hAnsi="Arial" w:cs="Arial"/>
        </w:rPr>
        <w:t xml:space="preserve"> Proposal </w:t>
      </w:r>
      <w:proofErr w:type="spellStart"/>
      <w:r w:rsidR="008B0D2A" w:rsidRPr="0021276D">
        <w:rPr>
          <w:rFonts w:ascii="Arial" w:hAnsi="Arial" w:cs="Arial"/>
        </w:rPr>
        <w:t>Perancangan</w:t>
      </w:r>
      <w:proofErr w:type="spellEnd"/>
      <w:r w:rsidR="008B0D2A" w:rsidRPr="0021276D">
        <w:rPr>
          <w:rFonts w:ascii="Arial" w:hAnsi="Arial" w:cs="Arial"/>
        </w:rPr>
        <w:t xml:space="preserve"> </w:t>
      </w:r>
      <w:proofErr w:type="spellStart"/>
      <w:r w:rsidR="008B0D2A" w:rsidRPr="0021276D">
        <w:rPr>
          <w:rFonts w:ascii="Arial" w:hAnsi="Arial" w:cs="Arial"/>
        </w:rPr>
        <w:t>desain</w:t>
      </w:r>
      <w:proofErr w:type="spellEnd"/>
      <w:r w:rsidR="008B0D2A" w:rsidRPr="0021276D">
        <w:rPr>
          <w:rFonts w:ascii="Arial" w:hAnsi="Arial" w:cs="Arial"/>
        </w:rPr>
        <w:t xml:space="preserve"> </w:t>
      </w:r>
      <w:proofErr w:type="spellStart"/>
      <w:r w:rsidR="008B0D2A" w:rsidRPr="0021276D">
        <w:rPr>
          <w:rFonts w:ascii="Arial" w:hAnsi="Arial" w:cs="Arial"/>
        </w:rPr>
        <w:t>Sistem</w:t>
      </w:r>
      <w:proofErr w:type="spellEnd"/>
      <w:r w:rsidR="008B0D2A" w:rsidRPr="0021276D">
        <w:rPr>
          <w:rFonts w:ascii="Arial" w:hAnsi="Arial" w:cs="Arial"/>
        </w:rPr>
        <w:t xml:space="preserve"> </w:t>
      </w:r>
      <w:proofErr w:type="spellStart"/>
      <w:r w:rsidR="008B0D2A" w:rsidRPr="0021276D">
        <w:rPr>
          <w:rFonts w:ascii="Arial" w:hAnsi="Arial" w:cs="Arial"/>
        </w:rPr>
        <w:t>Informasi</w:t>
      </w:r>
      <w:proofErr w:type="spellEnd"/>
      <w:r w:rsidR="008B0D2A" w:rsidRPr="0021276D">
        <w:rPr>
          <w:rFonts w:ascii="Arial" w:hAnsi="Arial" w:cs="Arial"/>
        </w:rPr>
        <w:t xml:space="preserve"> </w:t>
      </w:r>
      <w:proofErr w:type="spellStart"/>
      <w:r w:rsidR="008B0D2A" w:rsidRPr="0021276D">
        <w:rPr>
          <w:rFonts w:ascii="Arial" w:hAnsi="Arial" w:cs="Arial"/>
        </w:rPr>
        <w:t>bidang</w:t>
      </w:r>
      <w:proofErr w:type="spellEnd"/>
      <w:r w:rsidR="008B0D2A" w:rsidRPr="0021276D">
        <w:rPr>
          <w:rFonts w:ascii="Arial" w:hAnsi="Arial" w:cs="Arial"/>
        </w:rPr>
        <w:t xml:space="preserve"> </w:t>
      </w:r>
      <w:proofErr w:type="spellStart"/>
      <w:r w:rsidR="008B0D2A" w:rsidRPr="0021276D">
        <w:rPr>
          <w:rFonts w:ascii="Arial" w:hAnsi="Arial" w:cs="Arial"/>
        </w:rPr>
        <w:t>Kefarmasian</w:t>
      </w:r>
      <w:proofErr w:type="spellEnd"/>
    </w:p>
    <w:p w14:paraId="3A120EA7" w14:textId="593259BF" w:rsidR="00463158" w:rsidRPr="0021276D" w:rsidRDefault="00463158">
      <w:pPr>
        <w:pStyle w:val="ListParagraph"/>
        <w:numPr>
          <w:ilvl w:val="1"/>
          <w:numId w:val="27"/>
        </w:numPr>
        <w:spacing w:after="0"/>
        <w:ind w:left="1080"/>
        <w:jc w:val="both"/>
        <w:rPr>
          <w:rFonts w:ascii="Arial" w:hAnsi="Arial" w:cs="Arial"/>
        </w:rPr>
      </w:pPr>
      <w:proofErr w:type="spellStart"/>
      <w:r w:rsidRPr="0021276D">
        <w:rPr>
          <w:rFonts w:ascii="Arial" w:hAnsi="Arial" w:cs="Arial"/>
        </w:rPr>
        <w:t>Mahasiswa</w:t>
      </w:r>
      <w:proofErr w:type="spellEnd"/>
      <w:r w:rsidR="000F0E8D">
        <w:rPr>
          <w:rFonts w:ascii="Arial" w:hAnsi="Arial" w:cs="Arial"/>
        </w:rPr>
        <w:t xml:space="preserve"> </w:t>
      </w:r>
      <w:proofErr w:type="spellStart"/>
      <w:r w:rsidRPr="0021276D">
        <w:rPr>
          <w:rFonts w:ascii="Arial" w:hAnsi="Arial" w:cs="Arial"/>
        </w:rPr>
        <w:t>dapat</w:t>
      </w:r>
      <w:proofErr w:type="spellEnd"/>
      <w:r w:rsidRPr="0021276D">
        <w:rPr>
          <w:rFonts w:ascii="Arial" w:hAnsi="Arial" w:cs="Arial"/>
        </w:rPr>
        <w:t xml:space="preserve"> </w:t>
      </w:r>
      <w:proofErr w:type="spellStart"/>
      <w:r w:rsidRPr="0021276D">
        <w:rPr>
          <w:rFonts w:ascii="Arial" w:hAnsi="Arial" w:cs="Arial"/>
        </w:rPr>
        <w:t>mengkonsep</w:t>
      </w:r>
      <w:proofErr w:type="spellEnd"/>
      <w:r w:rsidRPr="0021276D">
        <w:rPr>
          <w:rFonts w:ascii="Arial" w:hAnsi="Arial" w:cs="Arial"/>
        </w:rPr>
        <w:t xml:space="preserve"> </w:t>
      </w:r>
      <w:proofErr w:type="spellStart"/>
      <w:r w:rsidRPr="0021276D">
        <w:rPr>
          <w:rFonts w:ascii="Arial" w:hAnsi="Arial" w:cs="Arial"/>
        </w:rPr>
        <w:t>implementasi</w:t>
      </w:r>
      <w:proofErr w:type="spellEnd"/>
      <w:r w:rsidRPr="0021276D">
        <w:rPr>
          <w:rFonts w:ascii="Arial" w:hAnsi="Arial" w:cs="Arial"/>
        </w:rPr>
        <w:t xml:space="preserve"> </w:t>
      </w:r>
      <w:proofErr w:type="spellStart"/>
      <w:r w:rsidRPr="0021276D">
        <w:rPr>
          <w:rFonts w:ascii="Arial" w:hAnsi="Arial" w:cs="Arial"/>
        </w:rPr>
        <w:t>dari</w:t>
      </w:r>
      <w:proofErr w:type="spellEnd"/>
      <w:r w:rsidRPr="0021276D">
        <w:rPr>
          <w:rFonts w:ascii="Arial" w:hAnsi="Arial" w:cs="Arial"/>
        </w:rPr>
        <w:t xml:space="preserve"> Dasar-</w:t>
      </w:r>
      <w:proofErr w:type="spellStart"/>
      <w:r w:rsidRPr="0021276D">
        <w:rPr>
          <w:rFonts w:ascii="Arial" w:hAnsi="Arial" w:cs="Arial"/>
        </w:rPr>
        <w:t>dasar</w:t>
      </w:r>
      <w:proofErr w:type="spellEnd"/>
      <w:r w:rsidRPr="0021276D">
        <w:rPr>
          <w:rFonts w:ascii="Arial" w:hAnsi="Arial" w:cs="Arial"/>
        </w:rPr>
        <w:t xml:space="preserve"> </w:t>
      </w:r>
      <w:proofErr w:type="spellStart"/>
      <w:r w:rsidRPr="0021276D">
        <w:rPr>
          <w:rFonts w:ascii="Arial" w:hAnsi="Arial" w:cs="Arial"/>
        </w:rPr>
        <w:t>manajemen</w:t>
      </w:r>
      <w:proofErr w:type="spellEnd"/>
      <w:r w:rsidR="008B0D2A" w:rsidRPr="0021276D">
        <w:rPr>
          <w:rFonts w:ascii="Arial" w:hAnsi="Arial" w:cs="Arial"/>
        </w:rPr>
        <w:t xml:space="preserve"> </w:t>
      </w:r>
      <w:proofErr w:type="spellStart"/>
      <w:r w:rsidR="008B0D2A" w:rsidRPr="0021276D">
        <w:rPr>
          <w:rFonts w:ascii="Arial" w:hAnsi="Arial" w:cs="Arial"/>
        </w:rPr>
        <w:t>dengan</w:t>
      </w:r>
      <w:proofErr w:type="spellEnd"/>
      <w:r w:rsidR="008B0D2A" w:rsidRPr="0021276D">
        <w:rPr>
          <w:rFonts w:ascii="Arial" w:hAnsi="Arial" w:cs="Arial"/>
        </w:rPr>
        <w:t xml:space="preserve"> </w:t>
      </w:r>
      <w:r w:rsidR="008B0D2A" w:rsidRPr="0021276D">
        <w:rPr>
          <w:rFonts w:ascii="Arial" w:hAnsi="Arial" w:cs="Arial"/>
          <w:i/>
          <w:iCs/>
        </w:rPr>
        <w:t>tools</w:t>
      </w:r>
      <w:r w:rsidR="008B0D2A" w:rsidRPr="0021276D">
        <w:rPr>
          <w:rFonts w:ascii="Arial" w:hAnsi="Arial" w:cs="Arial"/>
        </w:rPr>
        <w:t xml:space="preserve"> </w:t>
      </w:r>
      <w:proofErr w:type="spellStart"/>
      <w:r w:rsidR="008B0D2A" w:rsidRPr="0021276D">
        <w:rPr>
          <w:rFonts w:ascii="Arial" w:hAnsi="Arial" w:cs="Arial"/>
        </w:rPr>
        <w:t>sistem</w:t>
      </w:r>
      <w:proofErr w:type="spellEnd"/>
      <w:r w:rsidR="008B0D2A" w:rsidRPr="0021276D">
        <w:rPr>
          <w:rFonts w:ascii="Arial" w:hAnsi="Arial" w:cs="Arial"/>
        </w:rPr>
        <w:t xml:space="preserve"> </w:t>
      </w:r>
      <w:proofErr w:type="spellStart"/>
      <w:r w:rsidR="008B0D2A" w:rsidRPr="0021276D">
        <w:rPr>
          <w:rFonts w:ascii="Arial" w:hAnsi="Arial" w:cs="Arial"/>
        </w:rPr>
        <w:t>informsi</w:t>
      </w:r>
      <w:proofErr w:type="spellEnd"/>
      <w:r w:rsidRPr="0021276D">
        <w:rPr>
          <w:rFonts w:ascii="Arial" w:hAnsi="Arial" w:cs="Arial"/>
        </w:rPr>
        <w:t xml:space="preserve"> </w:t>
      </w:r>
      <w:proofErr w:type="spellStart"/>
      <w:r w:rsidRPr="0021276D">
        <w:rPr>
          <w:rFonts w:ascii="Arial" w:hAnsi="Arial" w:cs="Arial"/>
        </w:rPr>
        <w:t>tersebut</w:t>
      </w:r>
      <w:proofErr w:type="spellEnd"/>
      <w:r w:rsidRPr="0021276D">
        <w:rPr>
          <w:rFonts w:ascii="Arial" w:hAnsi="Arial" w:cs="Arial"/>
        </w:rPr>
        <w:t xml:space="preserve"> </w:t>
      </w:r>
      <w:proofErr w:type="spellStart"/>
      <w:r w:rsidRPr="0021276D">
        <w:rPr>
          <w:rFonts w:ascii="Arial" w:hAnsi="Arial" w:cs="Arial"/>
        </w:rPr>
        <w:t>ke</w:t>
      </w:r>
      <w:proofErr w:type="spellEnd"/>
      <w:r w:rsidRPr="0021276D">
        <w:rPr>
          <w:rFonts w:ascii="Arial" w:hAnsi="Arial" w:cs="Arial"/>
        </w:rPr>
        <w:t xml:space="preserve"> </w:t>
      </w:r>
      <w:proofErr w:type="spellStart"/>
      <w:r w:rsidRPr="0021276D">
        <w:rPr>
          <w:rFonts w:ascii="Arial" w:hAnsi="Arial" w:cs="Arial"/>
        </w:rPr>
        <w:t>aplikasi</w:t>
      </w:r>
      <w:proofErr w:type="spellEnd"/>
      <w:r w:rsidRPr="0021276D">
        <w:rPr>
          <w:rFonts w:ascii="Arial" w:hAnsi="Arial" w:cs="Arial"/>
        </w:rPr>
        <w:t xml:space="preserve"> </w:t>
      </w:r>
      <w:proofErr w:type="spellStart"/>
      <w:r w:rsidRPr="0021276D">
        <w:rPr>
          <w:rFonts w:ascii="Arial" w:hAnsi="Arial" w:cs="Arial"/>
        </w:rPr>
        <w:t>atau</w:t>
      </w:r>
      <w:proofErr w:type="spellEnd"/>
      <w:r w:rsidRPr="0021276D">
        <w:rPr>
          <w:rFonts w:ascii="Arial" w:hAnsi="Arial" w:cs="Arial"/>
        </w:rPr>
        <w:t xml:space="preserve"> </w:t>
      </w:r>
      <w:proofErr w:type="spellStart"/>
      <w:r w:rsidRPr="0021276D">
        <w:rPr>
          <w:rFonts w:ascii="Arial" w:hAnsi="Arial" w:cs="Arial"/>
        </w:rPr>
        <w:t>penerapan</w:t>
      </w:r>
      <w:proofErr w:type="spellEnd"/>
      <w:r w:rsidRPr="0021276D">
        <w:rPr>
          <w:rFonts w:ascii="Arial" w:hAnsi="Arial" w:cs="Arial"/>
        </w:rPr>
        <w:t xml:space="preserve"> </w:t>
      </w:r>
      <w:proofErr w:type="spellStart"/>
      <w:r w:rsidRPr="0021276D">
        <w:rPr>
          <w:rFonts w:ascii="Arial" w:hAnsi="Arial" w:cs="Arial"/>
        </w:rPr>
        <w:t>dalam</w:t>
      </w:r>
      <w:proofErr w:type="spellEnd"/>
      <w:r w:rsidRPr="0021276D">
        <w:rPr>
          <w:rFonts w:ascii="Arial" w:hAnsi="Arial" w:cs="Arial"/>
        </w:rPr>
        <w:t xml:space="preserve"> dunia </w:t>
      </w:r>
      <w:proofErr w:type="spellStart"/>
      <w:r w:rsidRPr="0021276D">
        <w:rPr>
          <w:rFonts w:ascii="Arial" w:hAnsi="Arial" w:cs="Arial"/>
        </w:rPr>
        <w:t>kerja</w:t>
      </w:r>
      <w:proofErr w:type="spellEnd"/>
      <w:r w:rsidRPr="0021276D">
        <w:rPr>
          <w:rFonts w:ascii="Arial" w:hAnsi="Arial" w:cs="Arial"/>
        </w:rPr>
        <w:t xml:space="preserve">. </w:t>
      </w:r>
    </w:p>
    <w:p w14:paraId="61C8EECA" w14:textId="77777777" w:rsidR="00463158" w:rsidRPr="0021276D" w:rsidRDefault="00463158" w:rsidP="00E11E5D">
      <w:pPr>
        <w:pStyle w:val="ListParagraph"/>
        <w:spacing w:after="0"/>
        <w:ind w:left="1800"/>
        <w:jc w:val="both"/>
        <w:rPr>
          <w:rFonts w:ascii="Arial" w:hAnsi="Arial" w:cs="Arial"/>
        </w:rPr>
      </w:pPr>
    </w:p>
    <w:p w14:paraId="747D9837" w14:textId="77777777" w:rsidR="00463158" w:rsidRPr="0021276D" w:rsidRDefault="00463158">
      <w:pPr>
        <w:pStyle w:val="ListParagraph"/>
        <w:numPr>
          <w:ilvl w:val="0"/>
          <w:numId w:val="15"/>
        </w:numPr>
        <w:tabs>
          <w:tab w:val="clear" w:pos="720"/>
        </w:tabs>
        <w:spacing w:after="0"/>
        <w:ind w:left="360"/>
        <w:rPr>
          <w:rFonts w:ascii="Arial" w:hAnsi="Arial" w:cs="Arial"/>
          <w:b/>
        </w:rPr>
      </w:pPr>
      <w:r w:rsidRPr="0021276D">
        <w:rPr>
          <w:rFonts w:ascii="Arial" w:hAnsi="Arial" w:cs="Arial"/>
          <w:b/>
        </w:rPr>
        <w:t xml:space="preserve">Materi </w:t>
      </w:r>
      <w:proofErr w:type="spellStart"/>
      <w:r w:rsidRPr="0021276D">
        <w:rPr>
          <w:rFonts w:ascii="Arial" w:hAnsi="Arial" w:cs="Arial"/>
          <w:b/>
        </w:rPr>
        <w:t>Pokok</w:t>
      </w:r>
      <w:proofErr w:type="spellEnd"/>
    </w:p>
    <w:p w14:paraId="43338BC6" w14:textId="34FFF2F9" w:rsidR="00463158" w:rsidRPr="0021276D" w:rsidRDefault="006C2177">
      <w:pPr>
        <w:pStyle w:val="ListParagraph"/>
        <w:numPr>
          <w:ilvl w:val="0"/>
          <w:numId w:val="26"/>
        </w:numPr>
        <w:spacing w:after="0"/>
        <w:rPr>
          <w:rFonts w:ascii="Arial" w:hAnsi="Arial" w:cs="Arial"/>
        </w:rPr>
      </w:pPr>
      <w:proofErr w:type="spellStart"/>
      <w:r w:rsidRPr="0021276D">
        <w:rPr>
          <w:rFonts w:ascii="Arial" w:hAnsi="Arial" w:cs="Arial"/>
        </w:rPr>
        <w:t>Sistem</w:t>
      </w:r>
      <w:proofErr w:type="spellEnd"/>
      <w:r w:rsidRPr="0021276D">
        <w:rPr>
          <w:rFonts w:ascii="Arial" w:hAnsi="Arial" w:cs="Arial"/>
        </w:rPr>
        <w:t xml:space="preserve"> </w:t>
      </w:r>
      <w:proofErr w:type="spellStart"/>
      <w:r w:rsidRPr="0021276D">
        <w:rPr>
          <w:rFonts w:ascii="Arial" w:hAnsi="Arial" w:cs="Arial"/>
        </w:rPr>
        <w:t>Informasi</w:t>
      </w:r>
      <w:proofErr w:type="spellEnd"/>
      <w:r w:rsidRPr="0021276D">
        <w:rPr>
          <w:rFonts w:ascii="Arial" w:hAnsi="Arial" w:cs="Arial"/>
        </w:rPr>
        <w:t xml:space="preserve"> </w:t>
      </w:r>
      <w:proofErr w:type="spellStart"/>
      <w:r w:rsidRPr="0021276D">
        <w:rPr>
          <w:rFonts w:ascii="Arial" w:hAnsi="Arial" w:cs="Arial"/>
        </w:rPr>
        <w:t>Manajemen</w:t>
      </w:r>
      <w:proofErr w:type="spellEnd"/>
      <w:r w:rsidRPr="0021276D">
        <w:rPr>
          <w:rFonts w:ascii="Arial" w:hAnsi="Arial" w:cs="Arial"/>
        </w:rPr>
        <w:t xml:space="preserve"> </w:t>
      </w:r>
      <w:proofErr w:type="spellStart"/>
      <w:r w:rsidRPr="0021276D">
        <w:rPr>
          <w:rFonts w:ascii="Arial" w:hAnsi="Arial" w:cs="Arial"/>
        </w:rPr>
        <w:t>berbasis</w:t>
      </w:r>
      <w:proofErr w:type="spellEnd"/>
      <w:r w:rsidRPr="0021276D">
        <w:rPr>
          <w:rFonts w:ascii="Arial" w:hAnsi="Arial" w:cs="Arial"/>
        </w:rPr>
        <w:t xml:space="preserve"> </w:t>
      </w:r>
      <w:r w:rsidR="008B0D2A" w:rsidRPr="0021276D">
        <w:rPr>
          <w:rFonts w:ascii="Arial" w:hAnsi="Arial" w:cs="Arial"/>
        </w:rPr>
        <w:t>computer</w:t>
      </w:r>
    </w:p>
    <w:p w14:paraId="15569666" w14:textId="43333329" w:rsidR="008B0D2A" w:rsidRPr="0021276D" w:rsidRDefault="008B0D2A">
      <w:pPr>
        <w:pStyle w:val="ListParagraph"/>
        <w:numPr>
          <w:ilvl w:val="0"/>
          <w:numId w:val="26"/>
        </w:numPr>
        <w:spacing w:after="0"/>
        <w:jc w:val="both"/>
        <w:rPr>
          <w:rFonts w:ascii="Arial" w:hAnsi="Arial" w:cs="Arial"/>
          <w:bCs/>
        </w:rPr>
      </w:pPr>
      <w:proofErr w:type="spellStart"/>
      <w:r w:rsidRPr="0021276D">
        <w:rPr>
          <w:rFonts w:ascii="Arial" w:hAnsi="Arial" w:cs="Arial"/>
          <w:bCs/>
        </w:rPr>
        <w:t>Perancangan</w:t>
      </w:r>
      <w:proofErr w:type="spellEnd"/>
      <w:r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Pr="0021276D">
        <w:rPr>
          <w:rFonts w:ascii="Arial" w:hAnsi="Arial" w:cs="Arial"/>
          <w:bCs/>
        </w:rPr>
        <w:t xml:space="preserve"> </w:t>
      </w:r>
      <w:proofErr w:type="spellStart"/>
      <w:r w:rsidRPr="0021276D">
        <w:rPr>
          <w:rFonts w:ascii="Arial" w:hAnsi="Arial" w:cs="Arial"/>
          <w:bCs/>
        </w:rPr>
        <w:t>hingga</w:t>
      </w:r>
      <w:proofErr w:type="spellEnd"/>
      <w:r w:rsidRPr="0021276D">
        <w:rPr>
          <w:rFonts w:ascii="Arial" w:hAnsi="Arial" w:cs="Arial"/>
          <w:bCs/>
        </w:rPr>
        <w:t xml:space="preserve"> </w:t>
      </w:r>
      <w:proofErr w:type="spellStart"/>
      <w:r w:rsidRPr="0021276D">
        <w:rPr>
          <w:rFonts w:ascii="Arial" w:hAnsi="Arial" w:cs="Arial"/>
          <w:bCs/>
        </w:rPr>
        <w:t>melakukan</w:t>
      </w:r>
      <w:proofErr w:type="spellEnd"/>
      <w:r w:rsidRPr="0021276D">
        <w:rPr>
          <w:rFonts w:ascii="Arial" w:hAnsi="Arial" w:cs="Arial"/>
          <w:bCs/>
        </w:rPr>
        <w:t xml:space="preserve"> </w:t>
      </w:r>
      <w:proofErr w:type="spellStart"/>
      <w:r w:rsidRPr="0021276D">
        <w:rPr>
          <w:rFonts w:ascii="Arial" w:hAnsi="Arial" w:cs="Arial"/>
          <w:bCs/>
        </w:rPr>
        <w:t>analisis</w:t>
      </w:r>
      <w:proofErr w:type="spellEnd"/>
      <w:r w:rsidRPr="0021276D">
        <w:rPr>
          <w:rFonts w:ascii="Arial" w:hAnsi="Arial" w:cs="Arial"/>
          <w:bCs/>
        </w:rPr>
        <w:t xml:space="preserve"> </w:t>
      </w:r>
      <w:proofErr w:type="spellStart"/>
      <w:r w:rsidRPr="0021276D">
        <w:rPr>
          <w:rFonts w:ascii="Arial" w:hAnsi="Arial" w:cs="Arial"/>
          <w:bCs/>
        </w:rPr>
        <w:t>dengan</w:t>
      </w:r>
      <w:proofErr w:type="spellEnd"/>
      <w:r w:rsidRPr="0021276D">
        <w:rPr>
          <w:rFonts w:ascii="Arial" w:hAnsi="Arial" w:cs="Arial"/>
          <w:bCs/>
        </w:rPr>
        <w:t xml:space="preserve"> </w:t>
      </w:r>
      <w:proofErr w:type="spellStart"/>
      <w:r w:rsidRPr="0021276D">
        <w:rPr>
          <w:rFonts w:ascii="Arial" w:hAnsi="Arial" w:cs="Arial"/>
          <w:bCs/>
        </w:rPr>
        <w:t>Indikator</w:t>
      </w:r>
      <w:proofErr w:type="spellEnd"/>
      <w:r w:rsidRPr="0021276D">
        <w:rPr>
          <w:rFonts w:ascii="Arial" w:hAnsi="Arial" w:cs="Arial"/>
          <w:bCs/>
        </w:rPr>
        <w:t xml:space="preserve"> </w:t>
      </w:r>
      <w:proofErr w:type="spellStart"/>
      <w:r w:rsidRPr="0021276D">
        <w:rPr>
          <w:rFonts w:ascii="Arial" w:hAnsi="Arial" w:cs="Arial"/>
          <w:bCs/>
        </w:rPr>
        <w:t>Efektifitas</w:t>
      </w:r>
      <w:proofErr w:type="spellEnd"/>
      <w:r w:rsidRPr="0021276D">
        <w:rPr>
          <w:rFonts w:ascii="Arial" w:hAnsi="Arial" w:cs="Arial"/>
          <w:bCs/>
        </w:rPr>
        <w:t xml:space="preserve"> </w:t>
      </w:r>
      <w:proofErr w:type="spellStart"/>
      <w:r w:rsidRPr="0021276D">
        <w:rPr>
          <w:rFonts w:ascii="Arial" w:hAnsi="Arial" w:cs="Arial"/>
          <w:bCs/>
        </w:rPr>
        <w:t>Sistem</w:t>
      </w:r>
      <w:proofErr w:type="spellEnd"/>
      <w:r w:rsidRPr="0021276D">
        <w:rPr>
          <w:rFonts w:ascii="Arial" w:hAnsi="Arial" w:cs="Arial"/>
          <w:bCs/>
        </w:rPr>
        <w:t xml:space="preserve"> </w:t>
      </w:r>
      <w:proofErr w:type="spellStart"/>
      <w:r w:rsidRPr="0021276D">
        <w:rPr>
          <w:rFonts w:ascii="Arial" w:hAnsi="Arial" w:cs="Arial"/>
          <w:bCs/>
        </w:rPr>
        <w:t>Informasi</w:t>
      </w:r>
      <w:proofErr w:type="spellEnd"/>
      <w:r w:rsidRPr="0021276D">
        <w:rPr>
          <w:rFonts w:ascii="Arial" w:hAnsi="Arial" w:cs="Arial"/>
          <w:bCs/>
        </w:rPr>
        <w:t xml:space="preserve"> </w:t>
      </w:r>
      <w:proofErr w:type="spellStart"/>
      <w:r w:rsidRPr="0021276D">
        <w:rPr>
          <w:rFonts w:ascii="Arial" w:hAnsi="Arial" w:cs="Arial"/>
          <w:bCs/>
        </w:rPr>
        <w:t>untuk</w:t>
      </w:r>
      <w:proofErr w:type="spellEnd"/>
      <w:r w:rsidRPr="0021276D">
        <w:rPr>
          <w:rFonts w:ascii="Arial" w:hAnsi="Arial" w:cs="Arial"/>
          <w:bCs/>
        </w:rPr>
        <w:t xml:space="preserve"> </w:t>
      </w:r>
      <w:proofErr w:type="spellStart"/>
      <w:r w:rsidRPr="0021276D">
        <w:rPr>
          <w:rFonts w:ascii="Arial" w:hAnsi="Arial" w:cs="Arial"/>
          <w:bCs/>
        </w:rPr>
        <w:t>membantu</w:t>
      </w:r>
      <w:proofErr w:type="spellEnd"/>
      <w:r w:rsidRPr="0021276D">
        <w:rPr>
          <w:rFonts w:ascii="Arial" w:hAnsi="Arial" w:cs="Arial"/>
          <w:bCs/>
        </w:rPr>
        <w:t xml:space="preserve"> </w:t>
      </w:r>
      <w:proofErr w:type="spellStart"/>
      <w:r w:rsidRPr="0021276D">
        <w:rPr>
          <w:rFonts w:ascii="Arial" w:hAnsi="Arial" w:cs="Arial"/>
          <w:bCs/>
        </w:rPr>
        <w:t>pelayanan</w:t>
      </w:r>
      <w:proofErr w:type="spellEnd"/>
      <w:r w:rsidRPr="0021276D">
        <w:rPr>
          <w:rFonts w:ascii="Arial" w:hAnsi="Arial" w:cs="Arial"/>
          <w:bCs/>
        </w:rPr>
        <w:t xml:space="preserve"> </w:t>
      </w:r>
      <w:proofErr w:type="spellStart"/>
      <w:r w:rsidRPr="0021276D">
        <w:rPr>
          <w:rFonts w:ascii="Arial" w:hAnsi="Arial" w:cs="Arial"/>
          <w:bCs/>
        </w:rPr>
        <w:t>kefarmasian</w:t>
      </w:r>
      <w:proofErr w:type="spellEnd"/>
      <w:r w:rsidRPr="0021276D">
        <w:rPr>
          <w:rFonts w:ascii="Arial" w:hAnsi="Arial" w:cs="Arial"/>
          <w:bCs/>
        </w:rPr>
        <w:t xml:space="preserve"> </w:t>
      </w:r>
      <w:proofErr w:type="spellStart"/>
      <w:r w:rsidRPr="0021276D">
        <w:rPr>
          <w:rFonts w:ascii="Arial" w:hAnsi="Arial" w:cs="Arial"/>
          <w:bCs/>
        </w:rPr>
        <w:t>sesuai</w:t>
      </w:r>
      <w:proofErr w:type="spellEnd"/>
      <w:r w:rsidRPr="0021276D">
        <w:rPr>
          <w:rFonts w:ascii="Arial" w:hAnsi="Arial" w:cs="Arial"/>
          <w:bCs/>
        </w:rPr>
        <w:t xml:space="preserve"> </w:t>
      </w:r>
      <w:proofErr w:type="spellStart"/>
      <w:r w:rsidRPr="0021276D">
        <w:rPr>
          <w:rFonts w:ascii="Arial" w:hAnsi="Arial" w:cs="Arial"/>
          <w:bCs/>
        </w:rPr>
        <w:t>Regulasi</w:t>
      </w:r>
      <w:proofErr w:type="spellEnd"/>
      <w:r w:rsidRPr="0021276D">
        <w:rPr>
          <w:rFonts w:ascii="Arial" w:hAnsi="Arial" w:cs="Arial"/>
          <w:bCs/>
        </w:rPr>
        <w:t xml:space="preserve"> dan Parameter </w:t>
      </w:r>
      <w:proofErr w:type="spellStart"/>
      <w:r w:rsidRPr="0021276D">
        <w:rPr>
          <w:rFonts w:ascii="Arial" w:hAnsi="Arial" w:cs="Arial"/>
          <w:bCs/>
        </w:rPr>
        <w:t>Efekttifitas</w:t>
      </w:r>
      <w:proofErr w:type="spellEnd"/>
      <w:r w:rsidRPr="0021276D">
        <w:rPr>
          <w:rFonts w:ascii="Arial" w:hAnsi="Arial" w:cs="Arial"/>
          <w:bCs/>
        </w:rPr>
        <w:t xml:space="preserve"> </w:t>
      </w:r>
      <w:proofErr w:type="spellStart"/>
      <w:r w:rsidRPr="0021276D">
        <w:rPr>
          <w:rFonts w:ascii="Arial" w:hAnsi="Arial" w:cs="Arial"/>
          <w:bCs/>
        </w:rPr>
        <w:t>sistem</w:t>
      </w:r>
      <w:proofErr w:type="spellEnd"/>
    </w:p>
    <w:p w14:paraId="3590D0E0" w14:textId="77777777" w:rsidR="002C2CA2" w:rsidRPr="0021276D" w:rsidRDefault="002C2CA2" w:rsidP="00E11E5D">
      <w:pPr>
        <w:tabs>
          <w:tab w:val="left" w:pos="2340"/>
          <w:tab w:val="left" w:pos="2700"/>
        </w:tabs>
        <w:spacing w:after="0"/>
        <w:jc w:val="both"/>
        <w:rPr>
          <w:rFonts w:ascii="Arial" w:hAnsi="Arial" w:cs="Arial"/>
          <w:b/>
          <w:lang w:val="en-GB"/>
        </w:rPr>
      </w:pPr>
    </w:p>
    <w:p w14:paraId="50719FBA" w14:textId="77777777" w:rsidR="00463158" w:rsidRPr="0021276D" w:rsidRDefault="00463158">
      <w:pPr>
        <w:numPr>
          <w:ilvl w:val="0"/>
          <w:numId w:val="15"/>
        </w:numPr>
        <w:tabs>
          <w:tab w:val="left" w:pos="360"/>
          <w:tab w:val="left" w:pos="2340"/>
          <w:tab w:val="left" w:pos="2700"/>
        </w:tabs>
        <w:suppressAutoHyphens/>
        <w:spacing w:after="0"/>
        <w:ind w:left="360"/>
        <w:jc w:val="both"/>
        <w:rPr>
          <w:rFonts w:ascii="Arial" w:hAnsi="Arial" w:cs="Arial"/>
          <w:b/>
          <w:lang w:val="en-GB"/>
        </w:rPr>
      </w:pPr>
      <w:proofErr w:type="spellStart"/>
      <w:r w:rsidRPr="0021276D">
        <w:rPr>
          <w:rFonts w:ascii="Arial" w:hAnsi="Arial" w:cs="Arial"/>
          <w:b/>
          <w:lang w:val="en-GB"/>
        </w:rPr>
        <w:t>Uraian</w:t>
      </w:r>
      <w:proofErr w:type="spellEnd"/>
      <w:r w:rsidRPr="0021276D">
        <w:rPr>
          <w:rFonts w:ascii="Arial" w:hAnsi="Arial" w:cs="Arial"/>
          <w:b/>
          <w:lang w:val="en-GB"/>
        </w:rPr>
        <w:t xml:space="preserve"> </w:t>
      </w:r>
      <w:proofErr w:type="spellStart"/>
      <w:r w:rsidRPr="0021276D">
        <w:rPr>
          <w:rFonts w:ascii="Arial" w:hAnsi="Arial" w:cs="Arial"/>
          <w:b/>
          <w:lang w:val="en-GB"/>
        </w:rPr>
        <w:t>Tugas</w:t>
      </w:r>
      <w:proofErr w:type="spellEnd"/>
      <w:r w:rsidRPr="0021276D">
        <w:rPr>
          <w:rFonts w:ascii="Arial" w:hAnsi="Arial" w:cs="Arial"/>
          <w:b/>
          <w:lang w:val="en-GB"/>
        </w:rPr>
        <w:tab/>
        <w:t>:</w:t>
      </w:r>
    </w:p>
    <w:p w14:paraId="32098CD2" w14:textId="77777777" w:rsidR="00463158" w:rsidRPr="0021276D" w:rsidRDefault="00463158">
      <w:pPr>
        <w:numPr>
          <w:ilvl w:val="0"/>
          <w:numId w:val="22"/>
        </w:numPr>
        <w:suppressAutoHyphens/>
        <w:spacing w:after="0"/>
        <w:rPr>
          <w:rFonts w:ascii="Arial" w:hAnsi="Arial" w:cs="Arial"/>
          <w:lang w:val="en-GB"/>
        </w:rPr>
      </w:pPr>
      <w:proofErr w:type="spellStart"/>
      <w:r w:rsidRPr="0021276D">
        <w:rPr>
          <w:rFonts w:ascii="Arial" w:hAnsi="Arial" w:cs="Arial"/>
          <w:b/>
          <w:lang w:val="en-GB"/>
        </w:rPr>
        <w:t>Obyek</w:t>
      </w:r>
      <w:proofErr w:type="spellEnd"/>
      <w:r w:rsidRPr="0021276D">
        <w:rPr>
          <w:rFonts w:ascii="Arial" w:hAnsi="Arial" w:cs="Arial"/>
          <w:b/>
          <w:lang w:val="en-GB"/>
        </w:rPr>
        <w:t xml:space="preserve"> </w:t>
      </w:r>
      <w:proofErr w:type="spellStart"/>
      <w:r w:rsidRPr="0021276D">
        <w:rPr>
          <w:rFonts w:ascii="Arial" w:hAnsi="Arial" w:cs="Arial"/>
          <w:b/>
          <w:lang w:val="en-GB"/>
        </w:rPr>
        <w:t>garapan</w:t>
      </w:r>
      <w:proofErr w:type="spellEnd"/>
      <w:r w:rsidRPr="0021276D">
        <w:rPr>
          <w:rFonts w:ascii="Arial" w:hAnsi="Arial" w:cs="Arial"/>
          <w:b/>
          <w:lang w:val="en-GB"/>
        </w:rPr>
        <w:t>:</w:t>
      </w:r>
    </w:p>
    <w:p w14:paraId="336C1D7F" w14:textId="3E75C06E" w:rsidR="00463158" w:rsidRPr="0021276D" w:rsidRDefault="00463158" w:rsidP="00E11E5D">
      <w:pPr>
        <w:tabs>
          <w:tab w:val="left" w:pos="2340"/>
          <w:tab w:val="left" w:pos="2700"/>
        </w:tabs>
        <w:spacing w:after="0"/>
        <w:ind w:left="810"/>
        <w:jc w:val="both"/>
        <w:rPr>
          <w:rFonts w:ascii="Arial" w:hAnsi="Arial" w:cs="Arial"/>
          <w:lang w:val="en-GB"/>
        </w:rPr>
      </w:pPr>
      <w:proofErr w:type="spellStart"/>
      <w:r w:rsidRPr="0021276D">
        <w:rPr>
          <w:rFonts w:ascii="Arial" w:hAnsi="Arial" w:cs="Arial"/>
          <w:lang w:val="en-GB"/>
        </w:rPr>
        <w:t>Mahasiswa</w:t>
      </w:r>
      <w:proofErr w:type="spellEnd"/>
      <w:r w:rsidR="000F0E8D">
        <w:rPr>
          <w:rFonts w:ascii="Arial" w:hAnsi="Arial" w:cs="Arial"/>
          <w:lang w:val="en-GB"/>
        </w:rPr>
        <w:t xml:space="preserve"> </w:t>
      </w:r>
      <w:proofErr w:type="spellStart"/>
      <w:r w:rsidRPr="0021276D">
        <w:rPr>
          <w:rFonts w:ascii="Arial" w:hAnsi="Arial" w:cs="Arial"/>
          <w:lang w:val="en-GB"/>
        </w:rPr>
        <w:t>menyusun</w:t>
      </w:r>
      <w:proofErr w:type="spellEnd"/>
      <w:r w:rsidRPr="0021276D">
        <w:rPr>
          <w:rFonts w:ascii="Arial" w:hAnsi="Arial" w:cs="Arial"/>
          <w:lang w:val="en-GB"/>
        </w:rPr>
        <w:t xml:space="preserve"> Resume </w:t>
      </w:r>
      <w:proofErr w:type="spellStart"/>
      <w:r w:rsidRPr="0021276D">
        <w:rPr>
          <w:rFonts w:ascii="Arial" w:hAnsi="Arial" w:cs="Arial"/>
          <w:lang w:val="en-GB"/>
        </w:rPr>
        <w:t>macam-macam</w:t>
      </w:r>
      <w:proofErr w:type="spellEnd"/>
      <w:r w:rsidRPr="0021276D">
        <w:rPr>
          <w:rFonts w:ascii="Arial" w:hAnsi="Arial" w:cs="Arial"/>
          <w:lang w:val="en-GB"/>
        </w:rPr>
        <w:t xml:space="preserve"> </w:t>
      </w:r>
      <w:proofErr w:type="spellStart"/>
      <w:r w:rsidRPr="0021276D">
        <w:rPr>
          <w:rFonts w:ascii="Arial" w:hAnsi="Arial" w:cs="Arial"/>
          <w:lang w:val="en-GB"/>
        </w:rPr>
        <w:t>penerapan</w:t>
      </w:r>
      <w:proofErr w:type="spellEnd"/>
      <w:r w:rsidRPr="0021276D">
        <w:rPr>
          <w:rFonts w:ascii="Arial" w:hAnsi="Arial" w:cs="Arial"/>
          <w:lang w:val="en-GB"/>
        </w:rPr>
        <w:t xml:space="preserve"> </w:t>
      </w:r>
      <w:proofErr w:type="spellStart"/>
      <w:r w:rsidRPr="0021276D">
        <w:rPr>
          <w:rFonts w:ascii="Arial" w:hAnsi="Arial" w:cs="Arial"/>
          <w:lang w:val="en-GB"/>
        </w:rPr>
        <w:t>dari</w:t>
      </w:r>
      <w:proofErr w:type="spellEnd"/>
      <w:r w:rsidRPr="0021276D">
        <w:rPr>
          <w:rFonts w:ascii="Arial" w:hAnsi="Arial" w:cs="Arial"/>
          <w:lang w:val="en-GB"/>
        </w:rPr>
        <w:t xml:space="preserve"> </w:t>
      </w:r>
      <w:proofErr w:type="spellStart"/>
      <w:r w:rsidRPr="0021276D">
        <w:rPr>
          <w:rFonts w:ascii="Arial" w:hAnsi="Arial" w:cs="Arial"/>
          <w:lang w:val="en-GB"/>
        </w:rPr>
        <w:t>teori</w:t>
      </w:r>
      <w:proofErr w:type="spellEnd"/>
      <w:r w:rsidRPr="0021276D">
        <w:rPr>
          <w:rFonts w:ascii="Arial" w:hAnsi="Arial" w:cs="Arial"/>
          <w:lang w:val="en-GB"/>
        </w:rPr>
        <w:t xml:space="preserve"> </w:t>
      </w:r>
      <w:r w:rsidR="008B0D2A" w:rsidRPr="0021276D">
        <w:rPr>
          <w:rFonts w:ascii="Arial" w:hAnsi="Arial" w:cs="Arial"/>
          <w:lang w:val="en-GB"/>
        </w:rPr>
        <w:t xml:space="preserve">system </w:t>
      </w:r>
      <w:proofErr w:type="spellStart"/>
      <w:r w:rsidR="008B0D2A" w:rsidRPr="0021276D">
        <w:rPr>
          <w:rFonts w:ascii="Arial" w:hAnsi="Arial" w:cs="Arial"/>
          <w:lang w:val="en-GB"/>
        </w:rPr>
        <w:t>informasi</w:t>
      </w:r>
      <w:proofErr w:type="spellEnd"/>
      <w:r w:rsidR="008B0D2A" w:rsidRPr="0021276D">
        <w:rPr>
          <w:rFonts w:ascii="Arial" w:hAnsi="Arial" w:cs="Arial"/>
          <w:lang w:val="en-GB"/>
        </w:rPr>
        <w:t xml:space="preserve"> </w:t>
      </w:r>
      <w:proofErr w:type="spellStart"/>
      <w:r w:rsidRPr="0021276D">
        <w:rPr>
          <w:rFonts w:ascii="Arial" w:hAnsi="Arial" w:cs="Arial"/>
          <w:lang w:val="en-GB"/>
        </w:rPr>
        <w:t>manajemen</w:t>
      </w:r>
      <w:proofErr w:type="spellEnd"/>
      <w:r w:rsidRPr="0021276D">
        <w:rPr>
          <w:rFonts w:ascii="Arial" w:hAnsi="Arial" w:cs="Arial"/>
          <w:lang w:val="en-GB"/>
        </w:rPr>
        <w:t xml:space="preserve"> </w:t>
      </w:r>
      <w:r w:rsidRPr="0021276D">
        <w:rPr>
          <w:rFonts w:ascii="Arial" w:hAnsi="Arial" w:cs="Arial"/>
          <w:lang w:val="sv-SE"/>
        </w:rPr>
        <w:t>Fungsi, prinsip, tujuan</w:t>
      </w:r>
      <w:r w:rsidRPr="0021276D">
        <w:rPr>
          <w:rFonts w:ascii="Arial" w:hAnsi="Arial" w:cs="Arial"/>
          <w:lang w:val="en-GB"/>
        </w:rPr>
        <w:t xml:space="preserve"> </w:t>
      </w:r>
      <w:proofErr w:type="spellStart"/>
      <w:r w:rsidRPr="0021276D">
        <w:rPr>
          <w:rFonts w:ascii="Arial" w:hAnsi="Arial" w:cs="Arial"/>
          <w:lang w:val="en-GB"/>
        </w:rPr>
        <w:t>berdasarkan</w:t>
      </w:r>
      <w:proofErr w:type="spellEnd"/>
      <w:r w:rsidRPr="0021276D">
        <w:rPr>
          <w:rFonts w:ascii="Arial" w:hAnsi="Arial" w:cs="Arial"/>
          <w:lang w:val="en-GB"/>
        </w:rPr>
        <w:t xml:space="preserve"> literature pada Sarana </w:t>
      </w:r>
      <w:proofErr w:type="spellStart"/>
      <w:r w:rsidRPr="0021276D">
        <w:rPr>
          <w:rFonts w:ascii="Arial" w:hAnsi="Arial" w:cs="Arial"/>
          <w:lang w:val="en-GB"/>
        </w:rPr>
        <w:t>Kefarmasian</w:t>
      </w:r>
      <w:proofErr w:type="spellEnd"/>
      <w:r w:rsidRPr="0021276D">
        <w:rPr>
          <w:rFonts w:ascii="Arial" w:hAnsi="Arial" w:cs="Arial"/>
          <w:lang w:val="en-GB"/>
        </w:rPr>
        <w:t xml:space="preserve"> </w:t>
      </w:r>
      <w:r w:rsidR="006C2177" w:rsidRPr="0021276D">
        <w:rPr>
          <w:rFonts w:ascii="Arial" w:hAnsi="Arial" w:cs="Arial"/>
          <w:lang w:val="en-GB"/>
        </w:rPr>
        <w:t xml:space="preserve">dan </w:t>
      </w:r>
      <w:proofErr w:type="spellStart"/>
      <w:r w:rsidR="006C2177" w:rsidRPr="0021276D">
        <w:rPr>
          <w:rFonts w:ascii="Arial" w:hAnsi="Arial" w:cs="Arial"/>
          <w:lang w:val="en-GB"/>
        </w:rPr>
        <w:t>konsep</w:t>
      </w:r>
      <w:proofErr w:type="spellEnd"/>
      <w:r w:rsidR="006C2177" w:rsidRPr="0021276D">
        <w:rPr>
          <w:rFonts w:ascii="Arial" w:hAnsi="Arial" w:cs="Arial"/>
          <w:lang w:val="en-GB"/>
        </w:rPr>
        <w:t xml:space="preserve"> </w:t>
      </w:r>
      <w:proofErr w:type="spellStart"/>
      <w:r w:rsidR="006C2177" w:rsidRPr="0021276D">
        <w:rPr>
          <w:rFonts w:ascii="Arial" w:hAnsi="Arial" w:cs="Arial"/>
          <w:lang w:val="en-GB"/>
        </w:rPr>
        <w:t>Sistem</w:t>
      </w:r>
      <w:proofErr w:type="spellEnd"/>
      <w:r w:rsidR="006C2177" w:rsidRPr="0021276D">
        <w:rPr>
          <w:rFonts w:ascii="Arial" w:hAnsi="Arial" w:cs="Arial"/>
          <w:lang w:val="en-GB"/>
        </w:rPr>
        <w:t xml:space="preserve"> </w:t>
      </w:r>
      <w:proofErr w:type="spellStart"/>
      <w:r w:rsidR="006C2177" w:rsidRPr="0021276D">
        <w:rPr>
          <w:rFonts w:ascii="Arial" w:hAnsi="Arial" w:cs="Arial"/>
          <w:lang w:val="en-GB"/>
        </w:rPr>
        <w:t>Informasi</w:t>
      </w:r>
      <w:proofErr w:type="spellEnd"/>
      <w:r w:rsidR="006C2177" w:rsidRPr="0021276D">
        <w:rPr>
          <w:rFonts w:ascii="Arial" w:hAnsi="Arial" w:cs="Arial"/>
          <w:lang w:val="en-GB"/>
        </w:rPr>
        <w:t xml:space="preserve"> </w:t>
      </w:r>
      <w:proofErr w:type="spellStart"/>
      <w:r w:rsidR="006C2177" w:rsidRPr="0021276D">
        <w:rPr>
          <w:rFonts w:ascii="Arial" w:hAnsi="Arial" w:cs="Arial"/>
          <w:lang w:val="en-GB"/>
        </w:rPr>
        <w:t>Manajemen</w:t>
      </w:r>
      <w:proofErr w:type="spellEnd"/>
      <w:r w:rsidR="006C2177" w:rsidRPr="0021276D">
        <w:rPr>
          <w:rFonts w:ascii="Arial" w:hAnsi="Arial" w:cs="Arial"/>
          <w:lang w:val="en-GB"/>
        </w:rPr>
        <w:t xml:space="preserve"> </w:t>
      </w:r>
      <w:proofErr w:type="spellStart"/>
      <w:r w:rsidR="006C2177" w:rsidRPr="0021276D">
        <w:rPr>
          <w:rFonts w:ascii="Arial" w:hAnsi="Arial" w:cs="Arial"/>
          <w:lang w:val="en-GB"/>
        </w:rPr>
        <w:t>berbasis</w:t>
      </w:r>
      <w:proofErr w:type="spellEnd"/>
      <w:r w:rsidR="006C2177" w:rsidRPr="0021276D">
        <w:rPr>
          <w:rFonts w:ascii="Arial" w:hAnsi="Arial" w:cs="Arial"/>
          <w:lang w:val="en-GB"/>
        </w:rPr>
        <w:t xml:space="preserve"> </w:t>
      </w:r>
      <w:r w:rsidR="008B0D2A" w:rsidRPr="0021276D">
        <w:rPr>
          <w:rFonts w:ascii="Arial" w:hAnsi="Arial" w:cs="Arial"/>
          <w:lang w:val="en-GB"/>
        </w:rPr>
        <w:t>computer.</w:t>
      </w:r>
    </w:p>
    <w:p w14:paraId="49117300" w14:textId="0FA9E843" w:rsidR="00A128A0" w:rsidRPr="0021276D" w:rsidRDefault="008B0D2A" w:rsidP="002C2CA2">
      <w:pPr>
        <w:tabs>
          <w:tab w:val="left" w:pos="2340"/>
          <w:tab w:val="left" w:pos="2700"/>
        </w:tabs>
        <w:spacing w:after="0"/>
        <w:ind w:left="810"/>
        <w:jc w:val="both"/>
        <w:rPr>
          <w:rFonts w:ascii="Arial" w:hAnsi="Arial" w:cs="Arial"/>
          <w:lang w:val="en-GB"/>
        </w:rPr>
      </w:pPr>
      <w:r w:rsidRPr="0021276D">
        <w:rPr>
          <w:rFonts w:ascii="Arial" w:hAnsi="Arial" w:cs="Arial"/>
          <w:lang w:val="en-GB"/>
        </w:rPr>
        <w:t xml:space="preserve">Ide </w:t>
      </w:r>
      <w:proofErr w:type="spellStart"/>
      <w:r w:rsidRPr="0021276D">
        <w:rPr>
          <w:rFonts w:ascii="Arial" w:hAnsi="Arial" w:cs="Arial"/>
          <w:lang w:val="en-GB"/>
        </w:rPr>
        <w:t>kreatif</w:t>
      </w:r>
      <w:proofErr w:type="spellEnd"/>
      <w:r w:rsidRPr="0021276D">
        <w:rPr>
          <w:rFonts w:ascii="Arial" w:hAnsi="Arial" w:cs="Arial"/>
          <w:lang w:val="en-GB"/>
        </w:rPr>
        <w:t xml:space="preserve"> </w:t>
      </w:r>
      <w:proofErr w:type="spellStart"/>
      <w:r w:rsidRPr="0021276D">
        <w:rPr>
          <w:rFonts w:ascii="Arial" w:hAnsi="Arial" w:cs="Arial"/>
          <w:lang w:val="en-GB"/>
        </w:rPr>
        <w:t>inovatif</w:t>
      </w:r>
      <w:proofErr w:type="spellEnd"/>
      <w:r w:rsidRPr="0021276D">
        <w:rPr>
          <w:rFonts w:ascii="Arial" w:hAnsi="Arial" w:cs="Arial"/>
          <w:lang w:val="en-GB"/>
        </w:rPr>
        <w:t xml:space="preserve"> </w:t>
      </w:r>
      <w:proofErr w:type="spellStart"/>
      <w:r w:rsidRPr="0021276D">
        <w:rPr>
          <w:rFonts w:ascii="Arial" w:hAnsi="Arial" w:cs="Arial"/>
          <w:lang w:val="en-GB"/>
        </w:rPr>
        <w:t>untuk</w:t>
      </w:r>
      <w:proofErr w:type="spellEnd"/>
      <w:r w:rsidRPr="0021276D">
        <w:rPr>
          <w:rFonts w:ascii="Arial" w:hAnsi="Arial" w:cs="Arial"/>
          <w:lang w:val="en-GB"/>
        </w:rPr>
        <w:t xml:space="preserve"> problem solving </w:t>
      </w:r>
      <w:proofErr w:type="spellStart"/>
      <w:r w:rsidRPr="0021276D">
        <w:rPr>
          <w:rFonts w:ascii="Arial" w:hAnsi="Arial" w:cs="Arial"/>
          <w:lang w:val="en-GB"/>
        </w:rPr>
        <w:t>masalah</w:t>
      </w:r>
      <w:proofErr w:type="spellEnd"/>
      <w:r w:rsidRPr="0021276D">
        <w:rPr>
          <w:rFonts w:ascii="Arial" w:hAnsi="Arial" w:cs="Arial"/>
          <w:lang w:val="en-GB"/>
        </w:rPr>
        <w:t xml:space="preserve"> </w:t>
      </w:r>
      <w:proofErr w:type="spellStart"/>
      <w:r w:rsidRPr="0021276D">
        <w:rPr>
          <w:rFonts w:ascii="Arial" w:hAnsi="Arial" w:cs="Arial"/>
          <w:lang w:val="en-GB"/>
        </w:rPr>
        <w:t>dalam</w:t>
      </w:r>
      <w:proofErr w:type="spellEnd"/>
      <w:r w:rsidRPr="0021276D">
        <w:rPr>
          <w:rFonts w:ascii="Arial" w:hAnsi="Arial" w:cs="Arial"/>
          <w:lang w:val="en-GB"/>
        </w:rPr>
        <w:t xml:space="preserve"> </w:t>
      </w:r>
      <w:proofErr w:type="spellStart"/>
      <w:r w:rsidRPr="0021276D">
        <w:rPr>
          <w:rFonts w:ascii="Arial" w:hAnsi="Arial" w:cs="Arial"/>
          <w:lang w:val="en-GB"/>
        </w:rPr>
        <w:t>pelayanan</w:t>
      </w:r>
      <w:proofErr w:type="spellEnd"/>
      <w:r w:rsidRPr="0021276D">
        <w:rPr>
          <w:rFonts w:ascii="Arial" w:hAnsi="Arial" w:cs="Arial"/>
          <w:lang w:val="en-GB"/>
        </w:rPr>
        <w:t xml:space="preserve"> </w:t>
      </w:r>
      <w:proofErr w:type="spellStart"/>
      <w:r w:rsidRPr="0021276D">
        <w:rPr>
          <w:rFonts w:ascii="Arial" w:hAnsi="Arial" w:cs="Arial"/>
          <w:lang w:val="en-GB"/>
        </w:rPr>
        <w:t>kefarmasian</w:t>
      </w:r>
      <w:proofErr w:type="spellEnd"/>
      <w:r w:rsidRPr="0021276D">
        <w:rPr>
          <w:rFonts w:ascii="Arial" w:hAnsi="Arial" w:cs="Arial"/>
          <w:lang w:val="en-GB"/>
        </w:rPr>
        <w:t xml:space="preserve"> </w:t>
      </w:r>
      <w:proofErr w:type="spellStart"/>
      <w:r w:rsidRPr="0021276D">
        <w:rPr>
          <w:rFonts w:ascii="Arial" w:hAnsi="Arial" w:cs="Arial"/>
          <w:lang w:val="en-GB"/>
        </w:rPr>
        <w:t>ataupun</w:t>
      </w:r>
      <w:proofErr w:type="spellEnd"/>
      <w:r w:rsidRPr="0021276D">
        <w:rPr>
          <w:rFonts w:ascii="Arial" w:hAnsi="Arial" w:cs="Arial"/>
          <w:lang w:val="en-GB"/>
        </w:rPr>
        <w:t xml:space="preserve"> </w:t>
      </w:r>
      <w:proofErr w:type="spellStart"/>
      <w:r w:rsidRPr="0021276D">
        <w:rPr>
          <w:rFonts w:ascii="Arial" w:hAnsi="Arial" w:cs="Arial"/>
          <w:lang w:val="en-GB"/>
        </w:rPr>
        <w:t>pemberian</w:t>
      </w:r>
      <w:proofErr w:type="spellEnd"/>
      <w:r w:rsidRPr="0021276D">
        <w:rPr>
          <w:rFonts w:ascii="Arial" w:hAnsi="Arial" w:cs="Arial"/>
          <w:lang w:val="en-GB"/>
        </w:rPr>
        <w:t xml:space="preserve"> </w:t>
      </w:r>
      <w:r w:rsidRPr="0021276D">
        <w:rPr>
          <w:rFonts w:ascii="Arial" w:hAnsi="Arial" w:cs="Arial"/>
          <w:i/>
          <w:iCs/>
          <w:lang w:val="en-GB"/>
        </w:rPr>
        <w:t>tools</w:t>
      </w:r>
      <w:r w:rsidRPr="0021276D">
        <w:rPr>
          <w:rFonts w:ascii="Arial" w:hAnsi="Arial" w:cs="Arial"/>
          <w:lang w:val="en-GB"/>
        </w:rPr>
        <w:t xml:space="preserve"> </w:t>
      </w:r>
      <w:proofErr w:type="spellStart"/>
      <w:r w:rsidRPr="0021276D">
        <w:rPr>
          <w:rFonts w:ascii="Arial" w:hAnsi="Arial" w:cs="Arial"/>
          <w:lang w:val="en-GB"/>
        </w:rPr>
        <w:t>untuk</w:t>
      </w:r>
      <w:proofErr w:type="spellEnd"/>
      <w:r w:rsidRPr="0021276D">
        <w:rPr>
          <w:rFonts w:ascii="Arial" w:hAnsi="Arial" w:cs="Arial"/>
          <w:lang w:val="en-GB"/>
        </w:rPr>
        <w:t xml:space="preserve"> </w:t>
      </w:r>
      <w:proofErr w:type="spellStart"/>
      <w:r w:rsidRPr="0021276D">
        <w:rPr>
          <w:rFonts w:ascii="Arial" w:hAnsi="Arial" w:cs="Arial"/>
          <w:lang w:val="en-GB"/>
        </w:rPr>
        <w:t>tenaga</w:t>
      </w:r>
      <w:proofErr w:type="spellEnd"/>
      <w:r w:rsidRPr="0021276D">
        <w:rPr>
          <w:rFonts w:ascii="Arial" w:hAnsi="Arial" w:cs="Arial"/>
          <w:lang w:val="en-GB"/>
        </w:rPr>
        <w:t xml:space="preserve"> </w:t>
      </w:r>
      <w:proofErr w:type="spellStart"/>
      <w:r w:rsidRPr="0021276D">
        <w:rPr>
          <w:rFonts w:ascii="Arial" w:hAnsi="Arial" w:cs="Arial"/>
          <w:lang w:val="en-GB"/>
        </w:rPr>
        <w:t>kefarmasian</w:t>
      </w:r>
      <w:proofErr w:type="spellEnd"/>
      <w:r w:rsidRPr="0021276D">
        <w:rPr>
          <w:rFonts w:ascii="Arial" w:hAnsi="Arial" w:cs="Arial"/>
          <w:lang w:val="en-GB"/>
        </w:rPr>
        <w:t xml:space="preserve"> </w:t>
      </w:r>
      <w:proofErr w:type="spellStart"/>
      <w:r w:rsidRPr="0021276D">
        <w:rPr>
          <w:rFonts w:ascii="Arial" w:hAnsi="Arial" w:cs="Arial"/>
          <w:lang w:val="en-GB"/>
        </w:rPr>
        <w:t>atau</w:t>
      </w:r>
      <w:proofErr w:type="spellEnd"/>
      <w:r w:rsidRPr="0021276D">
        <w:rPr>
          <w:rFonts w:ascii="Arial" w:hAnsi="Arial" w:cs="Arial"/>
          <w:lang w:val="en-GB"/>
        </w:rPr>
        <w:t xml:space="preserve"> </w:t>
      </w:r>
      <w:r w:rsidR="00A128A0" w:rsidRPr="0021276D">
        <w:rPr>
          <w:rFonts w:ascii="Arial" w:hAnsi="Arial" w:cs="Arial"/>
          <w:lang w:val="en-GB"/>
        </w:rPr>
        <w:t>Masyarakat</w:t>
      </w:r>
    </w:p>
    <w:p w14:paraId="55B4565F" w14:textId="77777777" w:rsidR="00463158" w:rsidRPr="0021276D" w:rsidRDefault="00463158">
      <w:pPr>
        <w:numPr>
          <w:ilvl w:val="0"/>
          <w:numId w:val="22"/>
        </w:numPr>
        <w:suppressAutoHyphens/>
        <w:spacing w:after="0"/>
        <w:rPr>
          <w:rFonts w:ascii="Arial" w:hAnsi="Arial" w:cs="Arial"/>
          <w:lang w:val="en-GB"/>
        </w:rPr>
      </w:pPr>
      <w:r w:rsidRPr="0021276D">
        <w:rPr>
          <w:rFonts w:ascii="Arial" w:hAnsi="Arial" w:cs="Arial"/>
          <w:b/>
          <w:lang w:val="en-GB"/>
        </w:rPr>
        <w:lastRenderedPageBreak/>
        <w:t xml:space="preserve">Yang </w:t>
      </w:r>
      <w:proofErr w:type="spellStart"/>
      <w:r w:rsidRPr="0021276D">
        <w:rPr>
          <w:rFonts w:ascii="Arial" w:hAnsi="Arial" w:cs="Arial"/>
          <w:b/>
          <w:lang w:val="en-GB"/>
        </w:rPr>
        <w:t>harus</w:t>
      </w:r>
      <w:proofErr w:type="spellEnd"/>
      <w:r w:rsidRPr="0021276D">
        <w:rPr>
          <w:rFonts w:ascii="Arial" w:hAnsi="Arial" w:cs="Arial"/>
          <w:b/>
          <w:lang w:val="en-GB"/>
        </w:rPr>
        <w:t xml:space="preserve"> </w:t>
      </w:r>
      <w:proofErr w:type="spellStart"/>
      <w:r w:rsidRPr="0021276D">
        <w:rPr>
          <w:rFonts w:ascii="Arial" w:hAnsi="Arial" w:cs="Arial"/>
          <w:b/>
          <w:lang w:val="en-GB"/>
        </w:rPr>
        <w:t>dikerjakan</w:t>
      </w:r>
      <w:proofErr w:type="spellEnd"/>
      <w:r w:rsidRPr="0021276D">
        <w:rPr>
          <w:rFonts w:ascii="Arial" w:hAnsi="Arial" w:cs="Arial"/>
          <w:b/>
          <w:lang w:val="en-GB"/>
        </w:rPr>
        <w:t xml:space="preserve"> dan </w:t>
      </w:r>
      <w:proofErr w:type="spellStart"/>
      <w:r w:rsidRPr="0021276D">
        <w:rPr>
          <w:rFonts w:ascii="Arial" w:hAnsi="Arial" w:cs="Arial"/>
          <w:b/>
          <w:lang w:val="en-GB"/>
        </w:rPr>
        <w:t>batasan-batasan</w:t>
      </w:r>
      <w:proofErr w:type="spellEnd"/>
      <w:r w:rsidRPr="0021276D">
        <w:rPr>
          <w:rFonts w:ascii="Arial" w:hAnsi="Arial" w:cs="Arial"/>
          <w:b/>
          <w:lang w:val="en-GB"/>
        </w:rPr>
        <w:t>:</w:t>
      </w:r>
    </w:p>
    <w:p w14:paraId="02624E10" w14:textId="77777777" w:rsidR="00463158" w:rsidRPr="0021276D" w:rsidRDefault="00463158" w:rsidP="00E11E5D">
      <w:pPr>
        <w:spacing w:after="0"/>
        <w:ind w:left="720"/>
        <w:rPr>
          <w:rFonts w:ascii="Arial" w:hAnsi="Arial" w:cs="Arial"/>
          <w:lang w:val="en-GB"/>
        </w:rPr>
      </w:pPr>
      <w:proofErr w:type="spellStart"/>
      <w:r w:rsidRPr="0021276D">
        <w:rPr>
          <w:rFonts w:ascii="Arial" w:hAnsi="Arial" w:cs="Arial"/>
          <w:lang w:val="en-GB"/>
        </w:rPr>
        <w:t>Kegiatan</w:t>
      </w:r>
      <w:proofErr w:type="spellEnd"/>
      <w:r w:rsidRPr="0021276D">
        <w:rPr>
          <w:rFonts w:ascii="Arial" w:hAnsi="Arial" w:cs="Arial"/>
          <w:lang w:val="en-GB"/>
        </w:rPr>
        <w:t xml:space="preserve"> </w:t>
      </w:r>
      <w:proofErr w:type="spellStart"/>
      <w:r w:rsidRPr="0021276D">
        <w:rPr>
          <w:rFonts w:ascii="Arial" w:hAnsi="Arial" w:cs="Arial"/>
          <w:lang w:val="en-GB"/>
        </w:rPr>
        <w:t>mahasiswa</w:t>
      </w:r>
      <w:proofErr w:type="spellEnd"/>
      <w:r w:rsidRPr="0021276D">
        <w:rPr>
          <w:rFonts w:ascii="Arial" w:hAnsi="Arial" w:cs="Arial"/>
          <w:lang w:val="en-GB"/>
        </w:rPr>
        <w:t>:</w:t>
      </w:r>
    </w:p>
    <w:p w14:paraId="10595D3C" w14:textId="77777777" w:rsidR="00463158" w:rsidRPr="0021276D" w:rsidRDefault="00463158">
      <w:pPr>
        <w:numPr>
          <w:ilvl w:val="0"/>
          <w:numId w:val="16"/>
        </w:numPr>
        <w:suppressAutoHyphens/>
        <w:spacing w:after="0"/>
        <w:ind w:left="1260" w:hanging="540"/>
        <w:jc w:val="both"/>
        <w:rPr>
          <w:rFonts w:ascii="Arial" w:hAnsi="Arial" w:cs="Arial"/>
          <w:lang w:val="en-GB"/>
        </w:rPr>
      </w:pPr>
      <w:r w:rsidRPr="0021276D">
        <w:rPr>
          <w:rFonts w:ascii="Arial" w:hAnsi="Arial" w:cs="Arial"/>
          <w:lang w:val="en-GB"/>
        </w:rPr>
        <w:t xml:space="preserve">Latar </w:t>
      </w:r>
      <w:proofErr w:type="spellStart"/>
      <w:r w:rsidRPr="0021276D">
        <w:rPr>
          <w:rFonts w:ascii="Arial" w:hAnsi="Arial" w:cs="Arial"/>
          <w:lang w:val="en-GB"/>
        </w:rPr>
        <w:t>Belakang</w:t>
      </w:r>
      <w:proofErr w:type="spellEnd"/>
      <w:r w:rsidRPr="0021276D">
        <w:rPr>
          <w:rFonts w:ascii="Arial" w:hAnsi="Arial" w:cs="Arial"/>
          <w:lang w:val="en-GB"/>
        </w:rPr>
        <w:t xml:space="preserve"> </w:t>
      </w:r>
      <w:proofErr w:type="spellStart"/>
      <w:r w:rsidRPr="0021276D">
        <w:rPr>
          <w:rFonts w:ascii="Arial" w:hAnsi="Arial" w:cs="Arial"/>
          <w:lang w:val="en-GB"/>
        </w:rPr>
        <w:t>dengan</w:t>
      </w:r>
      <w:proofErr w:type="spellEnd"/>
      <w:r w:rsidRPr="0021276D">
        <w:rPr>
          <w:rFonts w:ascii="Arial" w:hAnsi="Arial" w:cs="Arial"/>
          <w:lang w:val="en-GB"/>
        </w:rPr>
        <w:t xml:space="preserve"> </w:t>
      </w:r>
      <w:proofErr w:type="spellStart"/>
      <w:r w:rsidRPr="0021276D">
        <w:rPr>
          <w:rFonts w:ascii="Arial" w:hAnsi="Arial" w:cs="Arial"/>
          <w:lang w:val="en-GB"/>
        </w:rPr>
        <w:t>pola</w:t>
      </w:r>
      <w:proofErr w:type="spellEnd"/>
      <w:r w:rsidRPr="0021276D">
        <w:rPr>
          <w:rFonts w:ascii="Arial" w:hAnsi="Arial" w:cs="Arial"/>
          <w:lang w:val="en-GB"/>
        </w:rPr>
        <w:t xml:space="preserve"> </w:t>
      </w:r>
      <w:proofErr w:type="spellStart"/>
      <w:r w:rsidRPr="0021276D">
        <w:rPr>
          <w:rFonts w:ascii="Arial" w:hAnsi="Arial" w:cs="Arial"/>
          <w:lang w:val="en-GB"/>
        </w:rPr>
        <w:t>deduktif</w:t>
      </w:r>
      <w:proofErr w:type="spellEnd"/>
      <w:r w:rsidRPr="0021276D">
        <w:rPr>
          <w:rFonts w:ascii="Arial" w:hAnsi="Arial" w:cs="Arial"/>
          <w:lang w:val="en-GB"/>
        </w:rPr>
        <w:t xml:space="preserve"> </w:t>
      </w:r>
      <w:proofErr w:type="spellStart"/>
      <w:r w:rsidRPr="0021276D">
        <w:rPr>
          <w:rFonts w:ascii="Arial" w:hAnsi="Arial" w:cs="Arial"/>
          <w:lang w:val="en-GB"/>
        </w:rPr>
        <w:t>disertai</w:t>
      </w:r>
      <w:proofErr w:type="spellEnd"/>
      <w:r w:rsidRPr="0021276D">
        <w:rPr>
          <w:rFonts w:ascii="Arial" w:hAnsi="Arial" w:cs="Arial"/>
          <w:lang w:val="en-GB"/>
        </w:rPr>
        <w:t xml:space="preserve"> </w:t>
      </w:r>
      <w:proofErr w:type="spellStart"/>
      <w:r w:rsidRPr="0021276D">
        <w:rPr>
          <w:rFonts w:ascii="Arial" w:hAnsi="Arial" w:cs="Arial"/>
          <w:lang w:val="en-GB"/>
        </w:rPr>
        <w:t>dengan</w:t>
      </w:r>
      <w:proofErr w:type="spellEnd"/>
      <w:r w:rsidRPr="0021276D">
        <w:rPr>
          <w:rFonts w:ascii="Arial" w:hAnsi="Arial" w:cs="Arial"/>
          <w:lang w:val="en-GB"/>
        </w:rPr>
        <w:t xml:space="preserve"> data literature.</w:t>
      </w:r>
    </w:p>
    <w:p w14:paraId="4F5A7AB9" w14:textId="77777777" w:rsidR="00463158" w:rsidRPr="0021276D" w:rsidRDefault="00463158">
      <w:pPr>
        <w:numPr>
          <w:ilvl w:val="0"/>
          <w:numId w:val="16"/>
        </w:numPr>
        <w:suppressAutoHyphens/>
        <w:spacing w:after="0"/>
        <w:ind w:left="1260" w:hanging="540"/>
        <w:jc w:val="both"/>
        <w:rPr>
          <w:rFonts w:ascii="Arial" w:hAnsi="Arial" w:cs="Arial"/>
          <w:lang w:val="en-GB"/>
        </w:rPr>
      </w:pPr>
      <w:r w:rsidRPr="0021276D">
        <w:rPr>
          <w:rFonts w:ascii="Arial" w:hAnsi="Arial" w:cs="Arial"/>
          <w:lang w:val="en-GB"/>
        </w:rPr>
        <w:t xml:space="preserve">Membuat </w:t>
      </w:r>
      <w:proofErr w:type="spellStart"/>
      <w:r w:rsidRPr="0021276D">
        <w:rPr>
          <w:rFonts w:ascii="Arial" w:hAnsi="Arial" w:cs="Arial"/>
          <w:lang w:val="en-GB"/>
        </w:rPr>
        <w:t>bahan</w:t>
      </w:r>
      <w:proofErr w:type="spellEnd"/>
      <w:r w:rsidRPr="0021276D">
        <w:rPr>
          <w:rFonts w:ascii="Arial" w:hAnsi="Arial" w:cs="Arial"/>
          <w:lang w:val="en-GB"/>
        </w:rPr>
        <w:t xml:space="preserve"> </w:t>
      </w:r>
      <w:proofErr w:type="spellStart"/>
      <w:r w:rsidRPr="0021276D">
        <w:rPr>
          <w:rFonts w:ascii="Arial" w:hAnsi="Arial" w:cs="Arial"/>
          <w:lang w:val="en-GB"/>
        </w:rPr>
        <w:t>pembahasan</w:t>
      </w:r>
      <w:proofErr w:type="spellEnd"/>
      <w:r w:rsidRPr="0021276D">
        <w:rPr>
          <w:rFonts w:ascii="Arial" w:hAnsi="Arial" w:cs="Arial"/>
          <w:lang w:val="en-GB"/>
        </w:rPr>
        <w:t xml:space="preserve"> </w:t>
      </w:r>
      <w:proofErr w:type="spellStart"/>
      <w:r w:rsidRPr="0021276D">
        <w:rPr>
          <w:rFonts w:ascii="Arial" w:hAnsi="Arial" w:cs="Arial"/>
          <w:lang w:val="en-GB"/>
        </w:rPr>
        <w:t>sesuai</w:t>
      </w:r>
      <w:proofErr w:type="spellEnd"/>
      <w:r w:rsidRPr="0021276D">
        <w:rPr>
          <w:rFonts w:ascii="Arial" w:hAnsi="Arial" w:cs="Arial"/>
          <w:lang w:val="en-GB"/>
        </w:rPr>
        <w:t xml:space="preserve"> </w:t>
      </w:r>
      <w:proofErr w:type="spellStart"/>
      <w:r w:rsidRPr="0021276D">
        <w:rPr>
          <w:rFonts w:ascii="Arial" w:hAnsi="Arial" w:cs="Arial"/>
          <w:lang w:val="en-GB"/>
        </w:rPr>
        <w:t>dengan</w:t>
      </w:r>
      <w:proofErr w:type="spellEnd"/>
      <w:r w:rsidRPr="0021276D">
        <w:rPr>
          <w:rFonts w:ascii="Arial" w:hAnsi="Arial" w:cs="Arial"/>
          <w:lang w:val="en-GB"/>
        </w:rPr>
        <w:t xml:space="preserve"> </w:t>
      </w:r>
      <w:proofErr w:type="spellStart"/>
      <w:r w:rsidRPr="0021276D">
        <w:rPr>
          <w:rFonts w:ascii="Arial" w:hAnsi="Arial" w:cs="Arial"/>
          <w:lang w:val="en-GB"/>
        </w:rPr>
        <w:t>materi</w:t>
      </w:r>
      <w:proofErr w:type="spellEnd"/>
      <w:r w:rsidRPr="0021276D">
        <w:rPr>
          <w:rFonts w:ascii="Arial" w:hAnsi="Arial" w:cs="Arial"/>
          <w:lang w:val="en-GB"/>
        </w:rPr>
        <w:t xml:space="preserve"> yang </w:t>
      </w:r>
      <w:proofErr w:type="spellStart"/>
      <w:r w:rsidRPr="0021276D">
        <w:rPr>
          <w:rFonts w:ascii="Arial" w:hAnsi="Arial" w:cs="Arial"/>
          <w:lang w:val="en-GB"/>
        </w:rPr>
        <w:t>telah</w:t>
      </w:r>
      <w:proofErr w:type="spellEnd"/>
      <w:r w:rsidRPr="0021276D">
        <w:rPr>
          <w:rFonts w:ascii="Arial" w:hAnsi="Arial" w:cs="Arial"/>
          <w:lang w:val="en-GB"/>
        </w:rPr>
        <w:t xml:space="preserve"> </w:t>
      </w:r>
      <w:proofErr w:type="spellStart"/>
      <w:r w:rsidRPr="0021276D">
        <w:rPr>
          <w:rFonts w:ascii="Arial" w:hAnsi="Arial" w:cs="Arial"/>
          <w:lang w:val="en-GB"/>
        </w:rPr>
        <w:t>dibagi</w:t>
      </w:r>
      <w:proofErr w:type="spellEnd"/>
    </w:p>
    <w:p w14:paraId="5D22F754" w14:textId="77777777" w:rsidR="00463158" w:rsidRPr="0021276D" w:rsidRDefault="00463158">
      <w:pPr>
        <w:numPr>
          <w:ilvl w:val="0"/>
          <w:numId w:val="16"/>
        </w:numPr>
        <w:suppressAutoHyphens/>
        <w:spacing w:after="0"/>
        <w:ind w:left="1260" w:hanging="540"/>
        <w:jc w:val="both"/>
        <w:rPr>
          <w:rFonts w:ascii="Arial" w:hAnsi="Arial" w:cs="Arial"/>
          <w:lang w:val="en-GB"/>
        </w:rPr>
      </w:pPr>
      <w:proofErr w:type="spellStart"/>
      <w:r w:rsidRPr="0021276D">
        <w:rPr>
          <w:rFonts w:ascii="Arial" w:hAnsi="Arial" w:cs="Arial"/>
          <w:lang w:val="en-GB"/>
        </w:rPr>
        <w:t>Menguraikan</w:t>
      </w:r>
      <w:proofErr w:type="spellEnd"/>
      <w:r w:rsidRPr="0021276D">
        <w:rPr>
          <w:rFonts w:ascii="Arial" w:hAnsi="Arial" w:cs="Arial"/>
          <w:lang w:val="en-GB"/>
        </w:rPr>
        <w:t xml:space="preserve"> </w:t>
      </w:r>
      <w:proofErr w:type="spellStart"/>
      <w:r w:rsidRPr="0021276D">
        <w:rPr>
          <w:rFonts w:ascii="Arial" w:hAnsi="Arial" w:cs="Arial"/>
          <w:lang w:val="en-GB"/>
        </w:rPr>
        <w:t>definisi</w:t>
      </w:r>
      <w:proofErr w:type="spellEnd"/>
      <w:r w:rsidRPr="0021276D">
        <w:rPr>
          <w:rFonts w:ascii="Arial" w:hAnsi="Arial" w:cs="Arial"/>
          <w:lang w:val="en-GB"/>
        </w:rPr>
        <w:t xml:space="preserve"> </w:t>
      </w:r>
      <w:proofErr w:type="spellStart"/>
      <w:r w:rsidRPr="0021276D">
        <w:rPr>
          <w:rFonts w:ascii="Arial" w:hAnsi="Arial" w:cs="Arial"/>
          <w:lang w:val="en-GB"/>
        </w:rPr>
        <w:t>teoritis</w:t>
      </w:r>
      <w:proofErr w:type="spellEnd"/>
      <w:r w:rsidRPr="0021276D">
        <w:rPr>
          <w:rFonts w:ascii="Arial" w:hAnsi="Arial" w:cs="Arial"/>
          <w:lang w:val="en-GB"/>
        </w:rPr>
        <w:t xml:space="preserve"> </w:t>
      </w:r>
      <w:proofErr w:type="spellStart"/>
      <w:r w:rsidRPr="0021276D">
        <w:rPr>
          <w:rFonts w:ascii="Arial" w:hAnsi="Arial" w:cs="Arial"/>
          <w:lang w:val="en-GB"/>
        </w:rPr>
        <w:t>dalam</w:t>
      </w:r>
      <w:proofErr w:type="spellEnd"/>
      <w:r w:rsidRPr="0021276D">
        <w:rPr>
          <w:rFonts w:ascii="Arial" w:hAnsi="Arial" w:cs="Arial"/>
          <w:lang w:val="en-GB"/>
        </w:rPr>
        <w:t xml:space="preserve"> </w:t>
      </w:r>
      <w:proofErr w:type="spellStart"/>
      <w:r w:rsidRPr="0021276D">
        <w:rPr>
          <w:rFonts w:ascii="Arial" w:hAnsi="Arial" w:cs="Arial"/>
          <w:lang w:val="en-GB"/>
        </w:rPr>
        <w:t>telaah</w:t>
      </w:r>
      <w:proofErr w:type="spellEnd"/>
      <w:r w:rsidRPr="0021276D">
        <w:rPr>
          <w:rFonts w:ascii="Arial" w:hAnsi="Arial" w:cs="Arial"/>
          <w:lang w:val="en-GB"/>
        </w:rPr>
        <w:t xml:space="preserve"> </w:t>
      </w:r>
      <w:proofErr w:type="spellStart"/>
      <w:r w:rsidRPr="0021276D">
        <w:rPr>
          <w:rFonts w:ascii="Arial" w:hAnsi="Arial" w:cs="Arial"/>
          <w:lang w:val="en-GB"/>
        </w:rPr>
        <w:t>pustaka</w:t>
      </w:r>
      <w:proofErr w:type="spellEnd"/>
    </w:p>
    <w:p w14:paraId="21772F7A" w14:textId="77777777" w:rsidR="00463158" w:rsidRPr="0021276D" w:rsidRDefault="00463158">
      <w:pPr>
        <w:numPr>
          <w:ilvl w:val="0"/>
          <w:numId w:val="16"/>
        </w:numPr>
        <w:suppressAutoHyphens/>
        <w:spacing w:after="0"/>
        <w:ind w:left="1260" w:hanging="540"/>
        <w:jc w:val="both"/>
        <w:rPr>
          <w:rFonts w:ascii="Arial" w:hAnsi="Arial" w:cs="Arial"/>
          <w:lang w:val="en-GB"/>
        </w:rPr>
      </w:pPr>
      <w:proofErr w:type="spellStart"/>
      <w:r w:rsidRPr="0021276D">
        <w:rPr>
          <w:rFonts w:ascii="Arial" w:hAnsi="Arial" w:cs="Arial"/>
          <w:lang w:val="en-GB"/>
        </w:rPr>
        <w:t>Menguraikan</w:t>
      </w:r>
      <w:proofErr w:type="spellEnd"/>
      <w:r w:rsidRPr="0021276D">
        <w:rPr>
          <w:rFonts w:ascii="Arial" w:hAnsi="Arial" w:cs="Arial"/>
          <w:lang w:val="en-GB"/>
        </w:rPr>
        <w:t xml:space="preserve"> </w:t>
      </w:r>
      <w:proofErr w:type="spellStart"/>
      <w:r w:rsidRPr="0021276D">
        <w:rPr>
          <w:rFonts w:ascii="Arial" w:hAnsi="Arial" w:cs="Arial"/>
          <w:lang w:val="en-GB"/>
        </w:rPr>
        <w:t>Landasan</w:t>
      </w:r>
      <w:proofErr w:type="spellEnd"/>
      <w:r w:rsidRPr="0021276D">
        <w:rPr>
          <w:rFonts w:ascii="Arial" w:hAnsi="Arial" w:cs="Arial"/>
          <w:lang w:val="en-GB"/>
        </w:rPr>
        <w:t xml:space="preserve"> </w:t>
      </w:r>
      <w:proofErr w:type="spellStart"/>
      <w:r w:rsidRPr="0021276D">
        <w:rPr>
          <w:rFonts w:ascii="Arial" w:hAnsi="Arial" w:cs="Arial"/>
          <w:lang w:val="en-GB"/>
        </w:rPr>
        <w:t>pijakan</w:t>
      </w:r>
      <w:proofErr w:type="spellEnd"/>
      <w:r w:rsidRPr="0021276D">
        <w:rPr>
          <w:rFonts w:ascii="Arial" w:hAnsi="Arial" w:cs="Arial"/>
          <w:lang w:val="en-GB"/>
        </w:rPr>
        <w:t xml:space="preserve"> </w:t>
      </w:r>
      <w:proofErr w:type="spellStart"/>
      <w:r w:rsidRPr="0021276D">
        <w:rPr>
          <w:rFonts w:ascii="Arial" w:hAnsi="Arial" w:cs="Arial"/>
          <w:lang w:val="en-GB"/>
        </w:rPr>
        <w:t>teori</w:t>
      </w:r>
      <w:proofErr w:type="spellEnd"/>
      <w:r w:rsidRPr="0021276D">
        <w:rPr>
          <w:rFonts w:ascii="Arial" w:hAnsi="Arial" w:cs="Arial"/>
          <w:lang w:val="en-GB"/>
        </w:rPr>
        <w:t xml:space="preserve"> </w:t>
      </w:r>
      <w:proofErr w:type="spellStart"/>
      <w:r w:rsidRPr="0021276D">
        <w:rPr>
          <w:rFonts w:ascii="Arial" w:hAnsi="Arial" w:cs="Arial"/>
          <w:lang w:val="en-GB"/>
        </w:rPr>
        <w:t>menggunakan</w:t>
      </w:r>
      <w:proofErr w:type="spellEnd"/>
      <w:r w:rsidRPr="0021276D">
        <w:rPr>
          <w:rFonts w:ascii="Arial" w:hAnsi="Arial" w:cs="Arial"/>
          <w:lang w:val="en-GB"/>
        </w:rPr>
        <w:t xml:space="preserve"> data </w:t>
      </w:r>
      <w:proofErr w:type="spellStart"/>
      <w:r w:rsidRPr="0021276D">
        <w:rPr>
          <w:rFonts w:ascii="Arial" w:hAnsi="Arial" w:cs="Arial"/>
          <w:lang w:val="en-GB"/>
        </w:rPr>
        <w:t>jurnal</w:t>
      </w:r>
      <w:proofErr w:type="spellEnd"/>
    </w:p>
    <w:p w14:paraId="74652C9D" w14:textId="77777777" w:rsidR="00463158" w:rsidRPr="0021276D" w:rsidRDefault="00463158">
      <w:pPr>
        <w:numPr>
          <w:ilvl w:val="0"/>
          <w:numId w:val="16"/>
        </w:numPr>
        <w:suppressAutoHyphens/>
        <w:spacing w:after="0"/>
        <w:ind w:left="1260" w:hanging="540"/>
        <w:jc w:val="both"/>
        <w:rPr>
          <w:rFonts w:ascii="Arial" w:hAnsi="Arial" w:cs="Arial"/>
          <w:lang w:val="en-GB"/>
        </w:rPr>
      </w:pPr>
      <w:proofErr w:type="spellStart"/>
      <w:r w:rsidRPr="0021276D">
        <w:rPr>
          <w:rFonts w:ascii="Arial" w:hAnsi="Arial" w:cs="Arial"/>
          <w:lang w:val="en-GB"/>
        </w:rPr>
        <w:t>Menguraikan</w:t>
      </w:r>
      <w:proofErr w:type="spellEnd"/>
      <w:r w:rsidRPr="0021276D">
        <w:rPr>
          <w:rFonts w:ascii="Arial" w:hAnsi="Arial" w:cs="Arial"/>
          <w:lang w:val="en-GB"/>
        </w:rPr>
        <w:t xml:space="preserve"> </w:t>
      </w:r>
      <w:proofErr w:type="spellStart"/>
      <w:r w:rsidRPr="0021276D">
        <w:rPr>
          <w:rFonts w:ascii="Arial" w:hAnsi="Arial" w:cs="Arial"/>
          <w:lang w:val="en-GB"/>
        </w:rPr>
        <w:t>pembahasan</w:t>
      </w:r>
      <w:proofErr w:type="spellEnd"/>
      <w:r w:rsidRPr="0021276D">
        <w:rPr>
          <w:rFonts w:ascii="Arial" w:hAnsi="Arial" w:cs="Arial"/>
          <w:lang w:val="en-GB"/>
        </w:rPr>
        <w:t xml:space="preserve"> dan </w:t>
      </w:r>
      <w:proofErr w:type="spellStart"/>
      <w:r w:rsidRPr="0021276D">
        <w:rPr>
          <w:rFonts w:ascii="Arial" w:hAnsi="Arial" w:cs="Arial"/>
          <w:lang w:val="en-GB"/>
        </w:rPr>
        <w:t>contoh</w:t>
      </w:r>
      <w:proofErr w:type="spellEnd"/>
      <w:r w:rsidRPr="0021276D">
        <w:rPr>
          <w:rFonts w:ascii="Arial" w:hAnsi="Arial" w:cs="Arial"/>
          <w:lang w:val="en-GB"/>
        </w:rPr>
        <w:t xml:space="preserve"> </w:t>
      </w:r>
      <w:proofErr w:type="spellStart"/>
      <w:r w:rsidRPr="0021276D">
        <w:rPr>
          <w:rFonts w:ascii="Arial" w:hAnsi="Arial" w:cs="Arial"/>
          <w:lang w:val="en-GB"/>
        </w:rPr>
        <w:t>implementasi</w:t>
      </w:r>
      <w:proofErr w:type="spellEnd"/>
    </w:p>
    <w:p w14:paraId="686D864F" w14:textId="77777777" w:rsidR="00463158" w:rsidRPr="0021276D" w:rsidRDefault="00463158">
      <w:pPr>
        <w:numPr>
          <w:ilvl w:val="0"/>
          <w:numId w:val="16"/>
        </w:numPr>
        <w:suppressAutoHyphens/>
        <w:spacing w:after="0"/>
        <w:ind w:left="1260" w:hanging="540"/>
        <w:jc w:val="both"/>
        <w:rPr>
          <w:rFonts w:ascii="Arial" w:hAnsi="Arial" w:cs="Arial"/>
          <w:lang w:val="en-GB"/>
        </w:rPr>
      </w:pPr>
      <w:proofErr w:type="spellStart"/>
      <w:r w:rsidRPr="0021276D">
        <w:rPr>
          <w:rFonts w:ascii="Arial" w:hAnsi="Arial" w:cs="Arial"/>
          <w:lang w:val="en-GB"/>
        </w:rPr>
        <w:t>Merumuskan</w:t>
      </w:r>
      <w:proofErr w:type="spellEnd"/>
      <w:r w:rsidRPr="0021276D">
        <w:rPr>
          <w:rFonts w:ascii="Arial" w:hAnsi="Arial" w:cs="Arial"/>
          <w:lang w:val="en-GB"/>
        </w:rPr>
        <w:t xml:space="preserve"> </w:t>
      </w:r>
      <w:proofErr w:type="spellStart"/>
      <w:r w:rsidRPr="0021276D">
        <w:rPr>
          <w:rFonts w:ascii="Arial" w:hAnsi="Arial" w:cs="Arial"/>
          <w:lang w:val="en-GB"/>
        </w:rPr>
        <w:t>solusi</w:t>
      </w:r>
      <w:proofErr w:type="spellEnd"/>
      <w:r w:rsidRPr="0021276D">
        <w:rPr>
          <w:rFonts w:ascii="Arial" w:hAnsi="Arial" w:cs="Arial"/>
          <w:lang w:val="en-GB"/>
        </w:rPr>
        <w:t xml:space="preserve"> </w:t>
      </w:r>
      <w:proofErr w:type="spellStart"/>
      <w:r w:rsidRPr="0021276D">
        <w:rPr>
          <w:rFonts w:ascii="Arial" w:hAnsi="Arial" w:cs="Arial"/>
          <w:lang w:val="en-GB"/>
        </w:rPr>
        <w:t>dengan</w:t>
      </w:r>
      <w:proofErr w:type="spellEnd"/>
      <w:r w:rsidRPr="0021276D">
        <w:rPr>
          <w:rFonts w:ascii="Arial" w:hAnsi="Arial" w:cs="Arial"/>
          <w:lang w:val="en-GB"/>
        </w:rPr>
        <w:t xml:space="preserve"> </w:t>
      </w:r>
      <w:proofErr w:type="spellStart"/>
      <w:r w:rsidRPr="0021276D">
        <w:rPr>
          <w:rFonts w:ascii="Arial" w:hAnsi="Arial" w:cs="Arial"/>
          <w:lang w:val="en-GB"/>
        </w:rPr>
        <w:t>penerapan</w:t>
      </w:r>
      <w:proofErr w:type="spellEnd"/>
      <w:r w:rsidRPr="0021276D">
        <w:rPr>
          <w:rFonts w:ascii="Arial" w:hAnsi="Arial" w:cs="Arial"/>
          <w:lang w:val="en-GB"/>
        </w:rPr>
        <w:t xml:space="preserve"> </w:t>
      </w:r>
      <w:proofErr w:type="spellStart"/>
      <w:r w:rsidRPr="0021276D">
        <w:rPr>
          <w:rFonts w:ascii="Arial" w:hAnsi="Arial" w:cs="Arial"/>
          <w:lang w:val="en-GB"/>
        </w:rPr>
        <w:t>manajemen</w:t>
      </w:r>
      <w:proofErr w:type="spellEnd"/>
    </w:p>
    <w:p w14:paraId="4CC66787" w14:textId="77777777" w:rsidR="00463158" w:rsidRPr="0021276D" w:rsidRDefault="00463158">
      <w:pPr>
        <w:numPr>
          <w:ilvl w:val="0"/>
          <w:numId w:val="16"/>
        </w:numPr>
        <w:suppressAutoHyphens/>
        <w:spacing w:after="0"/>
        <w:ind w:left="1260" w:hanging="540"/>
        <w:jc w:val="both"/>
        <w:rPr>
          <w:rFonts w:ascii="Arial" w:hAnsi="Arial" w:cs="Arial"/>
          <w:lang w:val="en-GB"/>
        </w:rPr>
      </w:pPr>
      <w:proofErr w:type="spellStart"/>
      <w:r w:rsidRPr="0021276D">
        <w:rPr>
          <w:rFonts w:ascii="Arial" w:hAnsi="Arial" w:cs="Arial"/>
          <w:lang w:val="en-GB"/>
        </w:rPr>
        <w:t>Menguraikan</w:t>
      </w:r>
      <w:proofErr w:type="spellEnd"/>
      <w:r w:rsidRPr="0021276D">
        <w:rPr>
          <w:rFonts w:ascii="Arial" w:hAnsi="Arial" w:cs="Arial"/>
          <w:lang w:val="en-GB"/>
        </w:rPr>
        <w:t xml:space="preserve"> </w:t>
      </w:r>
      <w:proofErr w:type="spellStart"/>
      <w:r w:rsidRPr="0021276D">
        <w:rPr>
          <w:rFonts w:ascii="Arial" w:hAnsi="Arial" w:cs="Arial"/>
          <w:lang w:val="en-GB"/>
        </w:rPr>
        <w:t>prosedur</w:t>
      </w:r>
      <w:proofErr w:type="spellEnd"/>
      <w:r w:rsidRPr="0021276D">
        <w:rPr>
          <w:rFonts w:ascii="Arial" w:hAnsi="Arial" w:cs="Arial"/>
          <w:lang w:val="en-GB"/>
        </w:rPr>
        <w:t xml:space="preserve"> / </w:t>
      </w:r>
      <w:proofErr w:type="spellStart"/>
      <w:r w:rsidRPr="0021276D">
        <w:rPr>
          <w:rFonts w:ascii="Arial" w:hAnsi="Arial" w:cs="Arial"/>
          <w:lang w:val="en-GB"/>
        </w:rPr>
        <w:t>cara</w:t>
      </w:r>
      <w:proofErr w:type="spellEnd"/>
      <w:r w:rsidRPr="0021276D">
        <w:rPr>
          <w:rFonts w:ascii="Arial" w:hAnsi="Arial" w:cs="Arial"/>
          <w:lang w:val="en-GB"/>
        </w:rPr>
        <w:t xml:space="preserve"> </w:t>
      </w:r>
      <w:r w:rsidRPr="0021276D">
        <w:rPr>
          <w:rFonts w:ascii="Arial" w:hAnsi="Arial" w:cs="Arial"/>
          <w:i/>
          <w:lang w:val="en-GB"/>
        </w:rPr>
        <w:t>problem</w:t>
      </w:r>
      <w:r w:rsidRPr="0021276D">
        <w:rPr>
          <w:rFonts w:ascii="Arial" w:hAnsi="Arial" w:cs="Arial"/>
          <w:lang w:val="en-GB"/>
        </w:rPr>
        <w:t xml:space="preserve"> </w:t>
      </w:r>
      <w:r w:rsidRPr="0021276D">
        <w:rPr>
          <w:rFonts w:ascii="Arial" w:hAnsi="Arial" w:cs="Arial"/>
          <w:i/>
          <w:lang w:val="en-GB"/>
        </w:rPr>
        <w:t>solving</w:t>
      </w:r>
    </w:p>
    <w:p w14:paraId="727E9648" w14:textId="77777777" w:rsidR="00463158" w:rsidRPr="0021276D" w:rsidRDefault="00463158">
      <w:pPr>
        <w:numPr>
          <w:ilvl w:val="0"/>
          <w:numId w:val="16"/>
        </w:numPr>
        <w:suppressAutoHyphens/>
        <w:spacing w:after="0"/>
        <w:ind w:left="1260" w:hanging="540"/>
        <w:jc w:val="both"/>
        <w:rPr>
          <w:rFonts w:ascii="Arial" w:hAnsi="Arial" w:cs="Arial"/>
          <w:lang w:val="en-GB"/>
        </w:rPr>
      </w:pPr>
      <w:proofErr w:type="spellStart"/>
      <w:r w:rsidRPr="0021276D">
        <w:rPr>
          <w:rFonts w:ascii="Arial" w:hAnsi="Arial" w:cs="Arial"/>
          <w:lang w:val="en-GB"/>
        </w:rPr>
        <w:t>Merumuskan</w:t>
      </w:r>
      <w:proofErr w:type="spellEnd"/>
      <w:r w:rsidRPr="0021276D">
        <w:rPr>
          <w:rFonts w:ascii="Arial" w:hAnsi="Arial" w:cs="Arial"/>
          <w:lang w:val="en-GB"/>
        </w:rPr>
        <w:t xml:space="preserve"> </w:t>
      </w:r>
      <w:proofErr w:type="spellStart"/>
      <w:r w:rsidRPr="0021276D">
        <w:rPr>
          <w:rFonts w:ascii="Arial" w:hAnsi="Arial" w:cs="Arial"/>
          <w:lang w:val="en-GB"/>
        </w:rPr>
        <w:t>kesimpulan</w:t>
      </w:r>
      <w:proofErr w:type="spellEnd"/>
      <w:r w:rsidRPr="0021276D">
        <w:rPr>
          <w:rFonts w:ascii="Arial" w:hAnsi="Arial" w:cs="Arial"/>
          <w:lang w:val="en-GB"/>
        </w:rPr>
        <w:t xml:space="preserve"> dan </w:t>
      </w:r>
      <w:proofErr w:type="spellStart"/>
      <w:r w:rsidRPr="0021276D">
        <w:rPr>
          <w:rFonts w:ascii="Arial" w:hAnsi="Arial" w:cs="Arial"/>
          <w:lang w:val="en-GB"/>
        </w:rPr>
        <w:t>perbaikan</w:t>
      </w:r>
      <w:proofErr w:type="spellEnd"/>
      <w:r w:rsidRPr="0021276D">
        <w:rPr>
          <w:rFonts w:ascii="Arial" w:hAnsi="Arial" w:cs="Arial"/>
          <w:lang w:val="en-GB"/>
        </w:rPr>
        <w:t xml:space="preserve"> </w:t>
      </w:r>
      <w:proofErr w:type="spellStart"/>
      <w:r w:rsidRPr="0021276D">
        <w:rPr>
          <w:rFonts w:ascii="Arial" w:hAnsi="Arial" w:cs="Arial"/>
          <w:lang w:val="en-GB"/>
        </w:rPr>
        <w:t>metode</w:t>
      </w:r>
      <w:proofErr w:type="spellEnd"/>
    </w:p>
    <w:p w14:paraId="7D584C1A" w14:textId="77777777" w:rsidR="00463158" w:rsidRPr="0021276D" w:rsidRDefault="00463158">
      <w:pPr>
        <w:numPr>
          <w:ilvl w:val="0"/>
          <w:numId w:val="16"/>
        </w:numPr>
        <w:suppressAutoHyphens/>
        <w:spacing w:after="0"/>
        <w:ind w:left="1260" w:hanging="540"/>
        <w:jc w:val="both"/>
        <w:rPr>
          <w:rFonts w:ascii="Arial" w:hAnsi="Arial" w:cs="Arial"/>
          <w:lang w:val="en-GB"/>
        </w:rPr>
      </w:pPr>
      <w:proofErr w:type="spellStart"/>
      <w:r w:rsidRPr="0021276D">
        <w:rPr>
          <w:rFonts w:ascii="Arial" w:hAnsi="Arial" w:cs="Arial"/>
          <w:lang w:val="en-GB"/>
        </w:rPr>
        <w:t>Rumusan</w:t>
      </w:r>
      <w:proofErr w:type="spellEnd"/>
      <w:r w:rsidRPr="0021276D">
        <w:rPr>
          <w:rFonts w:ascii="Arial" w:hAnsi="Arial" w:cs="Arial"/>
          <w:lang w:val="en-GB"/>
        </w:rPr>
        <w:t xml:space="preserve"> </w:t>
      </w:r>
      <w:proofErr w:type="spellStart"/>
      <w:r w:rsidRPr="0021276D">
        <w:rPr>
          <w:rFonts w:ascii="Arial" w:hAnsi="Arial" w:cs="Arial"/>
          <w:lang w:val="en-GB"/>
        </w:rPr>
        <w:t>bersifat</w:t>
      </w:r>
      <w:proofErr w:type="spellEnd"/>
      <w:r w:rsidRPr="0021276D">
        <w:rPr>
          <w:rFonts w:ascii="Arial" w:hAnsi="Arial" w:cs="Arial"/>
          <w:lang w:val="en-GB"/>
        </w:rPr>
        <w:t xml:space="preserve"> </w:t>
      </w:r>
      <w:proofErr w:type="spellStart"/>
      <w:r w:rsidRPr="0021276D">
        <w:rPr>
          <w:rFonts w:ascii="Arial" w:hAnsi="Arial" w:cs="Arial"/>
          <w:i/>
          <w:lang w:val="en-GB"/>
        </w:rPr>
        <w:t>continous</w:t>
      </w:r>
      <w:proofErr w:type="spellEnd"/>
      <w:r w:rsidRPr="0021276D">
        <w:rPr>
          <w:rFonts w:ascii="Arial" w:hAnsi="Arial" w:cs="Arial"/>
          <w:i/>
          <w:lang w:val="en-GB"/>
        </w:rPr>
        <w:t xml:space="preserve"> improvement</w:t>
      </w:r>
    </w:p>
    <w:p w14:paraId="3F6C7CB4" w14:textId="077A3899" w:rsidR="00463158" w:rsidRPr="0021276D" w:rsidRDefault="00463158">
      <w:pPr>
        <w:numPr>
          <w:ilvl w:val="0"/>
          <w:numId w:val="16"/>
        </w:numPr>
        <w:suppressAutoHyphens/>
        <w:spacing w:after="0"/>
        <w:ind w:left="1260" w:hanging="540"/>
        <w:jc w:val="both"/>
        <w:rPr>
          <w:rFonts w:ascii="Arial" w:hAnsi="Arial" w:cs="Arial"/>
          <w:lang w:val="en-GB"/>
        </w:rPr>
      </w:pPr>
      <w:r w:rsidRPr="0021276D">
        <w:rPr>
          <w:rFonts w:ascii="Arial" w:hAnsi="Arial" w:cs="Arial"/>
          <w:lang w:val="en-GB"/>
        </w:rPr>
        <w:t xml:space="preserve">Hasil </w:t>
      </w:r>
      <w:proofErr w:type="spellStart"/>
      <w:r w:rsidRPr="0021276D">
        <w:rPr>
          <w:rFonts w:ascii="Arial" w:hAnsi="Arial" w:cs="Arial"/>
          <w:lang w:val="en-GB"/>
        </w:rPr>
        <w:t>dipresentasikan</w:t>
      </w:r>
      <w:proofErr w:type="spellEnd"/>
      <w:r w:rsidRPr="0021276D">
        <w:rPr>
          <w:rFonts w:ascii="Arial" w:hAnsi="Arial" w:cs="Arial"/>
          <w:lang w:val="en-GB"/>
        </w:rPr>
        <w:t xml:space="preserve"> di </w:t>
      </w:r>
      <w:proofErr w:type="spellStart"/>
      <w:r w:rsidRPr="0021276D">
        <w:rPr>
          <w:rFonts w:ascii="Arial" w:hAnsi="Arial" w:cs="Arial"/>
          <w:lang w:val="en-GB"/>
        </w:rPr>
        <w:t>depan</w:t>
      </w:r>
      <w:proofErr w:type="spellEnd"/>
      <w:r w:rsidRPr="0021276D">
        <w:rPr>
          <w:rFonts w:ascii="Arial" w:hAnsi="Arial" w:cs="Arial"/>
          <w:lang w:val="en-GB"/>
        </w:rPr>
        <w:t xml:space="preserve"> </w:t>
      </w:r>
      <w:proofErr w:type="spellStart"/>
      <w:r w:rsidRPr="0021276D">
        <w:rPr>
          <w:rFonts w:ascii="Arial" w:hAnsi="Arial" w:cs="Arial"/>
          <w:lang w:val="en-GB"/>
        </w:rPr>
        <w:t>kelas</w:t>
      </w:r>
      <w:proofErr w:type="spellEnd"/>
      <w:r w:rsidRPr="0021276D">
        <w:rPr>
          <w:rFonts w:ascii="Arial" w:hAnsi="Arial" w:cs="Arial"/>
          <w:lang w:val="en-GB"/>
        </w:rPr>
        <w:t xml:space="preserve"> </w:t>
      </w:r>
      <w:proofErr w:type="spellStart"/>
      <w:r w:rsidRPr="0021276D">
        <w:rPr>
          <w:rFonts w:ascii="Arial" w:hAnsi="Arial" w:cs="Arial"/>
          <w:lang w:val="en-GB"/>
        </w:rPr>
        <w:t>materi</w:t>
      </w:r>
      <w:proofErr w:type="spellEnd"/>
      <w:r w:rsidR="000F0E8D">
        <w:rPr>
          <w:rFonts w:ascii="Arial" w:hAnsi="Arial" w:cs="Arial"/>
          <w:lang w:val="en-GB"/>
        </w:rPr>
        <w:t xml:space="preserve"> </w:t>
      </w:r>
      <w:proofErr w:type="spellStart"/>
      <w:r w:rsidRPr="0021276D">
        <w:rPr>
          <w:rFonts w:ascii="Arial" w:hAnsi="Arial" w:cs="Arial"/>
          <w:lang w:val="en-GB"/>
        </w:rPr>
        <w:t>Evaluasi</w:t>
      </w:r>
      <w:proofErr w:type="spellEnd"/>
      <w:r w:rsidRPr="0021276D">
        <w:rPr>
          <w:rFonts w:ascii="Arial" w:hAnsi="Arial" w:cs="Arial"/>
          <w:lang w:val="en-GB"/>
        </w:rPr>
        <w:t xml:space="preserve"> jam </w:t>
      </w:r>
      <w:proofErr w:type="spellStart"/>
      <w:r w:rsidRPr="0021276D">
        <w:rPr>
          <w:rFonts w:ascii="Arial" w:hAnsi="Arial" w:cs="Arial"/>
          <w:lang w:val="en-GB"/>
        </w:rPr>
        <w:t>perkuliahan</w:t>
      </w:r>
      <w:proofErr w:type="spellEnd"/>
      <w:r w:rsidRPr="0021276D">
        <w:rPr>
          <w:rFonts w:ascii="Arial" w:hAnsi="Arial" w:cs="Arial"/>
          <w:lang w:val="en-GB"/>
        </w:rPr>
        <w:t>.</w:t>
      </w:r>
    </w:p>
    <w:p w14:paraId="3FF8D796" w14:textId="77777777" w:rsidR="00463158" w:rsidRPr="0021276D" w:rsidRDefault="00463158" w:rsidP="00E11E5D">
      <w:pPr>
        <w:spacing w:after="0"/>
        <w:ind w:left="720"/>
        <w:rPr>
          <w:rFonts w:ascii="Arial" w:hAnsi="Arial" w:cs="Arial"/>
          <w:lang w:val="en-GB"/>
        </w:rPr>
      </w:pPr>
    </w:p>
    <w:p w14:paraId="4873794C" w14:textId="77777777" w:rsidR="00463158" w:rsidRPr="0021276D" w:rsidRDefault="00463158">
      <w:pPr>
        <w:numPr>
          <w:ilvl w:val="0"/>
          <w:numId w:val="22"/>
        </w:numPr>
        <w:suppressAutoHyphens/>
        <w:spacing w:after="0"/>
        <w:rPr>
          <w:rFonts w:ascii="Arial" w:hAnsi="Arial" w:cs="Arial"/>
          <w:lang w:val="en-GB"/>
        </w:rPr>
      </w:pPr>
      <w:r w:rsidRPr="0021276D">
        <w:rPr>
          <w:rFonts w:ascii="Arial" w:hAnsi="Arial" w:cs="Arial"/>
          <w:b/>
          <w:lang w:val="en-GB"/>
        </w:rPr>
        <w:t xml:space="preserve">Metode / </w:t>
      </w:r>
      <w:proofErr w:type="spellStart"/>
      <w:r w:rsidRPr="0021276D">
        <w:rPr>
          <w:rFonts w:ascii="Arial" w:hAnsi="Arial" w:cs="Arial"/>
          <w:b/>
          <w:lang w:val="en-GB"/>
        </w:rPr>
        <w:t>cara</w:t>
      </w:r>
      <w:proofErr w:type="spellEnd"/>
      <w:r w:rsidRPr="0021276D">
        <w:rPr>
          <w:rFonts w:ascii="Arial" w:hAnsi="Arial" w:cs="Arial"/>
          <w:b/>
          <w:lang w:val="en-GB"/>
        </w:rPr>
        <w:t xml:space="preserve"> </w:t>
      </w:r>
      <w:proofErr w:type="spellStart"/>
      <w:r w:rsidRPr="0021276D">
        <w:rPr>
          <w:rFonts w:ascii="Arial" w:hAnsi="Arial" w:cs="Arial"/>
          <w:b/>
          <w:lang w:val="en-GB"/>
        </w:rPr>
        <w:t>pengerjaan</w:t>
      </w:r>
      <w:proofErr w:type="spellEnd"/>
      <w:r w:rsidRPr="0021276D">
        <w:rPr>
          <w:rFonts w:ascii="Arial" w:hAnsi="Arial" w:cs="Arial"/>
          <w:b/>
          <w:lang w:val="en-GB"/>
        </w:rPr>
        <w:t xml:space="preserve"> </w:t>
      </w:r>
      <w:proofErr w:type="spellStart"/>
      <w:r w:rsidRPr="0021276D">
        <w:rPr>
          <w:rFonts w:ascii="Arial" w:hAnsi="Arial" w:cs="Arial"/>
          <w:b/>
          <w:lang w:val="en-GB"/>
        </w:rPr>
        <w:t>tugas</w:t>
      </w:r>
      <w:proofErr w:type="spellEnd"/>
      <w:r w:rsidRPr="0021276D">
        <w:rPr>
          <w:rFonts w:ascii="Arial" w:hAnsi="Arial" w:cs="Arial"/>
          <w:b/>
          <w:lang w:val="en-GB"/>
        </w:rPr>
        <w:t>:</w:t>
      </w:r>
    </w:p>
    <w:p w14:paraId="1101305B" w14:textId="77777777" w:rsidR="00463158" w:rsidRPr="0021276D" w:rsidRDefault="00463158" w:rsidP="00E11E5D">
      <w:pPr>
        <w:spacing w:after="0"/>
        <w:ind w:left="720"/>
        <w:rPr>
          <w:rFonts w:ascii="Arial" w:hAnsi="Arial" w:cs="Arial"/>
          <w:lang w:val="en-GB"/>
        </w:rPr>
      </w:pPr>
      <w:proofErr w:type="spellStart"/>
      <w:r w:rsidRPr="0021276D">
        <w:rPr>
          <w:rFonts w:ascii="Arial" w:hAnsi="Arial" w:cs="Arial"/>
          <w:lang w:val="en-GB"/>
        </w:rPr>
        <w:t>Struktur</w:t>
      </w:r>
      <w:proofErr w:type="spellEnd"/>
      <w:r w:rsidRPr="0021276D">
        <w:rPr>
          <w:rFonts w:ascii="Arial" w:hAnsi="Arial" w:cs="Arial"/>
          <w:lang w:val="en-GB"/>
        </w:rPr>
        <w:t xml:space="preserve"> </w:t>
      </w:r>
      <w:proofErr w:type="spellStart"/>
      <w:r w:rsidRPr="0021276D">
        <w:rPr>
          <w:rFonts w:ascii="Arial" w:hAnsi="Arial" w:cs="Arial"/>
          <w:lang w:val="en-GB"/>
        </w:rPr>
        <w:t>tugas</w:t>
      </w:r>
      <w:proofErr w:type="spellEnd"/>
      <w:r w:rsidRPr="0021276D">
        <w:rPr>
          <w:rFonts w:ascii="Arial" w:hAnsi="Arial" w:cs="Arial"/>
          <w:lang w:val="en-GB"/>
        </w:rPr>
        <w:t xml:space="preserve"> </w:t>
      </w:r>
      <w:proofErr w:type="spellStart"/>
      <w:r w:rsidRPr="0021276D">
        <w:rPr>
          <w:rFonts w:ascii="Arial" w:hAnsi="Arial" w:cs="Arial"/>
          <w:lang w:val="en-GB"/>
        </w:rPr>
        <w:t>disusun</w:t>
      </w:r>
      <w:proofErr w:type="spellEnd"/>
      <w:r w:rsidRPr="0021276D">
        <w:rPr>
          <w:rFonts w:ascii="Arial" w:hAnsi="Arial" w:cs="Arial"/>
          <w:lang w:val="en-GB"/>
        </w:rPr>
        <w:t xml:space="preserve"> </w:t>
      </w:r>
      <w:proofErr w:type="spellStart"/>
      <w:r w:rsidRPr="0021276D">
        <w:rPr>
          <w:rFonts w:ascii="Arial" w:hAnsi="Arial" w:cs="Arial"/>
          <w:lang w:val="en-GB"/>
        </w:rPr>
        <w:t>sebagai</w:t>
      </w:r>
      <w:proofErr w:type="spellEnd"/>
      <w:r w:rsidRPr="0021276D">
        <w:rPr>
          <w:rFonts w:ascii="Arial" w:hAnsi="Arial" w:cs="Arial"/>
          <w:lang w:val="en-GB"/>
        </w:rPr>
        <w:t xml:space="preserve"> </w:t>
      </w:r>
      <w:proofErr w:type="spellStart"/>
      <w:r w:rsidRPr="0021276D">
        <w:rPr>
          <w:rFonts w:ascii="Arial" w:hAnsi="Arial" w:cs="Arial"/>
          <w:lang w:val="en-GB"/>
        </w:rPr>
        <w:t>berikut</w:t>
      </w:r>
      <w:proofErr w:type="spellEnd"/>
      <w:r w:rsidRPr="0021276D">
        <w:rPr>
          <w:rFonts w:ascii="Arial" w:hAnsi="Arial" w:cs="Arial"/>
          <w:lang w:val="en-GB"/>
        </w:rPr>
        <w:t>:</w:t>
      </w:r>
    </w:p>
    <w:p w14:paraId="75A8BB11" w14:textId="77777777" w:rsidR="00463158" w:rsidRPr="0021276D" w:rsidRDefault="00463158">
      <w:pPr>
        <w:numPr>
          <w:ilvl w:val="0"/>
          <w:numId w:val="19"/>
        </w:numPr>
        <w:suppressAutoHyphens/>
        <w:spacing w:after="0"/>
        <w:rPr>
          <w:rFonts w:ascii="Arial" w:hAnsi="Arial" w:cs="Arial"/>
          <w:lang w:val="en-GB"/>
        </w:rPr>
      </w:pPr>
      <w:proofErr w:type="spellStart"/>
      <w:r w:rsidRPr="0021276D">
        <w:rPr>
          <w:rFonts w:ascii="Arial" w:hAnsi="Arial" w:cs="Arial"/>
          <w:lang w:val="en-GB"/>
        </w:rPr>
        <w:t>Judul</w:t>
      </w:r>
      <w:proofErr w:type="spellEnd"/>
    </w:p>
    <w:p w14:paraId="651D7B3A" w14:textId="77777777" w:rsidR="00463158" w:rsidRPr="0021276D" w:rsidRDefault="00463158">
      <w:pPr>
        <w:numPr>
          <w:ilvl w:val="0"/>
          <w:numId w:val="19"/>
        </w:numPr>
        <w:suppressAutoHyphens/>
        <w:spacing w:after="0"/>
        <w:rPr>
          <w:rFonts w:ascii="Arial" w:hAnsi="Arial" w:cs="Arial"/>
          <w:lang w:val="en-GB"/>
        </w:rPr>
      </w:pPr>
      <w:r w:rsidRPr="0021276D">
        <w:rPr>
          <w:rFonts w:ascii="Arial" w:hAnsi="Arial" w:cs="Arial"/>
          <w:lang w:val="en-GB"/>
        </w:rPr>
        <w:t xml:space="preserve">Latar </w:t>
      </w:r>
      <w:proofErr w:type="spellStart"/>
      <w:r w:rsidRPr="0021276D">
        <w:rPr>
          <w:rFonts w:ascii="Arial" w:hAnsi="Arial" w:cs="Arial"/>
          <w:lang w:val="en-GB"/>
        </w:rPr>
        <w:t>Belakang</w:t>
      </w:r>
      <w:proofErr w:type="spellEnd"/>
    </w:p>
    <w:p w14:paraId="370D4A3F" w14:textId="77777777" w:rsidR="00463158" w:rsidRPr="0021276D" w:rsidRDefault="00463158">
      <w:pPr>
        <w:numPr>
          <w:ilvl w:val="0"/>
          <w:numId w:val="19"/>
        </w:numPr>
        <w:suppressAutoHyphens/>
        <w:spacing w:after="0"/>
        <w:rPr>
          <w:rFonts w:ascii="Arial" w:hAnsi="Arial" w:cs="Arial"/>
          <w:lang w:val="en-GB"/>
        </w:rPr>
      </w:pPr>
      <w:r w:rsidRPr="0021276D">
        <w:rPr>
          <w:rFonts w:ascii="Arial" w:hAnsi="Arial" w:cs="Arial"/>
          <w:lang w:val="en-GB"/>
        </w:rPr>
        <w:t xml:space="preserve">Tema </w:t>
      </w:r>
      <w:proofErr w:type="spellStart"/>
      <w:r w:rsidRPr="0021276D">
        <w:rPr>
          <w:rFonts w:ascii="Arial" w:hAnsi="Arial" w:cs="Arial"/>
          <w:lang w:val="en-GB"/>
        </w:rPr>
        <w:t>Permasalahan</w:t>
      </w:r>
      <w:proofErr w:type="spellEnd"/>
      <w:r w:rsidRPr="0021276D">
        <w:rPr>
          <w:rFonts w:ascii="Arial" w:hAnsi="Arial" w:cs="Arial"/>
          <w:lang w:val="en-GB"/>
        </w:rPr>
        <w:t xml:space="preserve"> yang </w:t>
      </w:r>
      <w:proofErr w:type="spellStart"/>
      <w:r w:rsidRPr="0021276D">
        <w:rPr>
          <w:rFonts w:ascii="Arial" w:hAnsi="Arial" w:cs="Arial"/>
          <w:lang w:val="en-GB"/>
        </w:rPr>
        <w:t>diangkat</w:t>
      </w:r>
      <w:proofErr w:type="spellEnd"/>
      <w:r w:rsidRPr="0021276D">
        <w:rPr>
          <w:rFonts w:ascii="Arial" w:hAnsi="Arial" w:cs="Arial"/>
          <w:lang w:val="en-GB"/>
        </w:rPr>
        <w:t xml:space="preserve"> </w:t>
      </w:r>
      <w:proofErr w:type="spellStart"/>
      <w:r w:rsidRPr="0021276D">
        <w:rPr>
          <w:rFonts w:ascii="Arial" w:hAnsi="Arial" w:cs="Arial"/>
          <w:lang w:val="en-GB"/>
        </w:rPr>
        <w:t>untuk</w:t>
      </w:r>
      <w:proofErr w:type="spellEnd"/>
      <w:r w:rsidRPr="0021276D">
        <w:rPr>
          <w:rFonts w:ascii="Arial" w:hAnsi="Arial" w:cs="Arial"/>
          <w:lang w:val="en-GB"/>
        </w:rPr>
        <w:t xml:space="preserve"> </w:t>
      </w:r>
      <w:proofErr w:type="spellStart"/>
      <w:r w:rsidRPr="0021276D">
        <w:rPr>
          <w:rFonts w:ascii="Arial" w:hAnsi="Arial" w:cs="Arial"/>
          <w:lang w:val="en-GB"/>
        </w:rPr>
        <w:t>dibahas</w:t>
      </w:r>
      <w:proofErr w:type="spellEnd"/>
    </w:p>
    <w:p w14:paraId="13E61520" w14:textId="77777777" w:rsidR="00463158" w:rsidRPr="0021276D" w:rsidRDefault="00463158">
      <w:pPr>
        <w:numPr>
          <w:ilvl w:val="0"/>
          <w:numId w:val="19"/>
        </w:numPr>
        <w:suppressAutoHyphens/>
        <w:spacing w:after="0"/>
        <w:rPr>
          <w:rFonts w:ascii="Arial" w:hAnsi="Arial" w:cs="Arial"/>
          <w:lang w:val="en-GB"/>
        </w:rPr>
      </w:pPr>
      <w:r w:rsidRPr="0021276D">
        <w:rPr>
          <w:rFonts w:ascii="Arial" w:hAnsi="Arial" w:cs="Arial"/>
          <w:lang w:val="en-GB"/>
        </w:rPr>
        <w:t>Tujuan</w:t>
      </w:r>
    </w:p>
    <w:p w14:paraId="7CC535FA" w14:textId="77777777" w:rsidR="00463158" w:rsidRPr="0021276D" w:rsidRDefault="00463158">
      <w:pPr>
        <w:numPr>
          <w:ilvl w:val="0"/>
          <w:numId w:val="19"/>
        </w:numPr>
        <w:suppressAutoHyphens/>
        <w:spacing w:after="0"/>
        <w:rPr>
          <w:rFonts w:ascii="Arial" w:hAnsi="Arial" w:cs="Arial"/>
          <w:lang w:val="en-GB"/>
        </w:rPr>
      </w:pPr>
      <w:proofErr w:type="spellStart"/>
      <w:r w:rsidRPr="0021276D">
        <w:rPr>
          <w:rFonts w:ascii="Arial" w:hAnsi="Arial" w:cs="Arial"/>
          <w:lang w:val="en-GB"/>
        </w:rPr>
        <w:t>Telaah</w:t>
      </w:r>
      <w:proofErr w:type="spellEnd"/>
      <w:r w:rsidRPr="0021276D">
        <w:rPr>
          <w:rFonts w:ascii="Arial" w:hAnsi="Arial" w:cs="Arial"/>
          <w:lang w:val="en-GB"/>
        </w:rPr>
        <w:t xml:space="preserve"> Pustaka</w:t>
      </w:r>
    </w:p>
    <w:p w14:paraId="34B4B15B" w14:textId="77777777" w:rsidR="00463158" w:rsidRPr="0021276D" w:rsidRDefault="00463158">
      <w:pPr>
        <w:numPr>
          <w:ilvl w:val="0"/>
          <w:numId w:val="19"/>
        </w:numPr>
        <w:suppressAutoHyphens/>
        <w:spacing w:after="0"/>
        <w:rPr>
          <w:rFonts w:ascii="Arial" w:hAnsi="Arial" w:cs="Arial"/>
          <w:lang w:val="en-GB"/>
        </w:rPr>
      </w:pPr>
      <w:proofErr w:type="spellStart"/>
      <w:r w:rsidRPr="0021276D">
        <w:rPr>
          <w:rFonts w:ascii="Arial" w:hAnsi="Arial" w:cs="Arial"/>
          <w:lang w:val="en-GB"/>
        </w:rPr>
        <w:t>Landasan</w:t>
      </w:r>
      <w:proofErr w:type="spellEnd"/>
      <w:r w:rsidRPr="0021276D">
        <w:rPr>
          <w:rFonts w:ascii="Arial" w:hAnsi="Arial" w:cs="Arial"/>
          <w:lang w:val="en-GB"/>
        </w:rPr>
        <w:t xml:space="preserve"> Teori</w:t>
      </w:r>
    </w:p>
    <w:p w14:paraId="1304BB84" w14:textId="77777777" w:rsidR="00463158" w:rsidRPr="0021276D" w:rsidRDefault="00463158">
      <w:pPr>
        <w:numPr>
          <w:ilvl w:val="0"/>
          <w:numId w:val="19"/>
        </w:numPr>
        <w:suppressAutoHyphens/>
        <w:spacing w:after="0"/>
        <w:rPr>
          <w:rFonts w:ascii="Arial" w:hAnsi="Arial" w:cs="Arial"/>
          <w:lang w:val="en-GB"/>
        </w:rPr>
      </w:pPr>
      <w:proofErr w:type="spellStart"/>
      <w:r w:rsidRPr="0021276D">
        <w:rPr>
          <w:rFonts w:ascii="Arial" w:hAnsi="Arial" w:cs="Arial"/>
          <w:lang w:val="en-GB"/>
        </w:rPr>
        <w:t>Pembahasan</w:t>
      </w:r>
      <w:proofErr w:type="spellEnd"/>
    </w:p>
    <w:p w14:paraId="379A670F" w14:textId="77777777" w:rsidR="00463158" w:rsidRPr="0021276D" w:rsidRDefault="00463158">
      <w:pPr>
        <w:numPr>
          <w:ilvl w:val="0"/>
          <w:numId w:val="19"/>
        </w:numPr>
        <w:suppressAutoHyphens/>
        <w:spacing w:after="0"/>
        <w:rPr>
          <w:rFonts w:ascii="Arial" w:hAnsi="Arial" w:cs="Arial"/>
          <w:lang w:val="en-GB"/>
        </w:rPr>
      </w:pPr>
      <w:proofErr w:type="spellStart"/>
      <w:r w:rsidRPr="0021276D">
        <w:rPr>
          <w:rFonts w:ascii="Arial" w:hAnsi="Arial" w:cs="Arial"/>
          <w:lang w:val="en-GB"/>
        </w:rPr>
        <w:t>Prosedur</w:t>
      </w:r>
      <w:proofErr w:type="spellEnd"/>
      <w:r w:rsidRPr="0021276D">
        <w:rPr>
          <w:rFonts w:ascii="Arial" w:hAnsi="Arial" w:cs="Arial"/>
          <w:lang w:val="en-GB"/>
        </w:rPr>
        <w:t xml:space="preserve"> </w:t>
      </w:r>
      <w:proofErr w:type="spellStart"/>
      <w:r w:rsidRPr="0021276D">
        <w:rPr>
          <w:rFonts w:ascii="Arial" w:hAnsi="Arial" w:cs="Arial"/>
          <w:lang w:val="en-GB"/>
        </w:rPr>
        <w:t>implementasi</w:t>
      </w:r>
      <w:proofErr w:type="spellEnd"/>
    </w:p>
    <w:p w14:paraId="3ACAE54F" w14:textId="536CBC3E" w:rsidR="00A128A0" w:rsidRPr="0021276D" w:rsidRDefault="00463158">
      <w:pPr>
        <w:numPr>
          <w:ilvl w:val="0"/>
          <w:numId w:val="19"/>
        </w:numPr>
        <w:suppressAutoHyphens/>
        <w:spacing w:after="0"/>
        <w:rPr>
          <w:rFonts w:ascii="Arial" w:hAnsi="Arial" w:cs="Arial"/>
          <w:lang w:val="en-GB"/>
        </w:rPr>
      </w:pPr>
      <w:r w:rsidRPr="0021276D">
        <w:rPr>
          <w:rFonts w:ascii="Arial" w:hAnsi="Arial" w:cs="Arial"/>
          <w:lang w:val="en-GB"/>
        </w:rPr>
        <w:t>Kesimpulan</w:t>
      </w:r>
    </w:p>
    <w:p w14:paraId="5C97D97C" w14:textId="77777777" w:rsidR="00463158" w:rsidRPr="0021276D" w:rsidRDefault="00463158">
      <w:pPr>
        <w:numPr>
          <w:ilvl w:val="0"/>
          <w:numId w:val="22"/>
        </w:numPr>
        <w:suppressAutoHyphens/>
        <w:spacing w:after="0"/>
        <w:rPr>
          <w:rFonts w:ascii="Arial" w:hAnsi="Arial" w:cs="Arial"/>
          <w:lang w:val="en-GB"/>
        </w:rPr>
      </w:pPr>
      <w:proofErr w:type="spellStart"/>
      <w:r w:rsidRPr="0021276D">
        <w:rPr>
          <w:rFonts w:ascii="Arial" w:hAnsi="Arial" w:cs="Arial"/>
          <w:b/>
          <w:lang w:val="en-GB"/>
        </w:rPr>
        <w:t>Deskripsi</w:t>
      </w:r>
      <w:proofErr w:type="spellEnd"/>
      <w:r w:rsidRPr="0021276D">
        <w:rPr>
          <w:rFonts w:ascii="Arial" w:hAnsi="Arial" w:cs="Arial"/>
          <w:b/>
          <w:lang w:val="en-GB"/>
        </w:rPr>
        <w:t xml:space="preserve"> </w:t>
      </w:r>
      <w:proofErr w:type="spellStart"/>
      <w:r w:rsidRPr="0021276D">
        <w:rPr>
          <w:rFonts w:ascii="Arial" w:hAnsi="Arial" w:cs="Arial"/>
          <w:b/>
          <w:lang w:val="en-GB"/>
        </w:rPr>
        <w:t>luaran</w:t>
      </w:r>
      <w:proofErr w:type="spellEnd"/>
      <w:r w:rsidRPr="0021276D">
        <w:rPr>
          <w:rFonts w:ascii="Arial" w:hAnsi="Arial" w:cs="Arial"/>
          <w:b/>
          <w:lang w:val="en-GB"/>
        </w:rPr>
        <w:t xml:space="preserve"> </w:t>
      </w:r>
      <w:proofErr w:type="spellStart"/>
      <w:r w:rsidRPr="0021276D">
        <w:rPr>
          <w:rFonts w:ascii="Arial" w:hAnsi="Arial" w:cs="Arial"/>
          <w:b/>
          <w:lang w:val="en-GB"/>
        </w:rPr>
        <w:t>tugas</w:t>
      </w:r>
      <w:proofErr w:type="spellEnd"/>
      <w:r w:rsidRPr="0021276D">
        <w:rPr>
          <w:rFonts w:ascii="Arial" w:hAnsi="Arial" w:cs="Arial"/>
          <w:b/>
          <w:lang w:val="en-GB"/>
        </w:rPr>
        <w:t xml:space="preserve"> yang </w:t>
      </w:r>
      <w:proofErr w:type="spellStart"/>
      <w:r w:rsidRPr="0021276D">
        <w:rPr>
          <w:rFonts w:ascii="Arial" w:hAnsi="Arial" w:cs="Arial"/>
          <w:b/>
          <w:lang w:val="en-GB"/>
        </w:rPr>
        <w:t>dihasilkan</w:t>
      </w:r>
      <w:proofErr w:type="spellEnd"/>
      <w:r w:rsidRPr="0021276D">
        <w:rPr>
          <w:rFonts w:ascii="Arial" w:hAnsi="Arial" w:cs="Arial"/>
          <w:b/>
          <w:lang w:val="en-GB"/>
        </w:rPr>
        <w:t>:</w:t>
      </w:r>
    </w:p>
    <w:p w14:paraId="487F647B" w14:textId="77777777" w:rsidR="00463158" w:rsidRPr="0021276D" w:rsidRDefault="00463158">
      <w:pPr>
        <w:numPr>
          <w:ilvl w:val="0"/>
          <w:numId w:val="14"/>
        </w:numPr>
        <w:suppressAutoHyphens/>
        <w:spacing w:after="0"/>
        <w:jc w:val="both"/>
        <w:rPr>
          <w:rFonts w:ascii="Arial" w:hAnsi="Arial" w:cs="Arial"/>
          <w:lang w:val="en-GB"/>
        </w:rPr>
      </w:pPr>
      <w:proofErr w:type="spellStart"/>
      <w:r w:rsidRPr="0021276D">
        <w:rPr>
          <w:rFonts w:ascii="Arial" w:hAnsi="Arial" w:cs="Arial"/>
          <w:lang w:val="en-GB"/>
        </w:rPr>
        <w:t>Tugas</w:t>
      </w:r>
      <w:proofErr w:type="spellEnd"/>
      <w:r w:rsidRPr="0021276D">
        <w:rPr>
          <w:rFonts w:ascii="Arial" w:hAnsi="Arial" w:cs="Arial"/>
          <w:lang w:val="en-GB"/>
        </w:rPr>
        <w:t xml:space="preserve"> </w:t>
      </w:r>
      <w:proofErr w:type="spellStart"/>
      <w:r w:rsidRPr="0021276D">
        <w:rPr>
          <w:rFonts w:ascii="Arial" w:hAnsi="Arial" w:cs="Arial"/>
          <w:lang w:val="en-GB"/>
        </w:rPr>
        <w:t>diketik</w:t>
      </w:r>
      <w:proofErr w:type="spellEnd"/>
      <w:r w:rsidRPr="0021276D">
        <w:rPr>
          <w:rFonts w:ascii="Arial" w:hAnsi="Arial" w:cs="Arial"/>
          <w:lang w:val="en-GB"/>
        </w:rPr>
        <w:t xml:space="preserve"> 1(</w:t>
      </w:r>
      <w:proofErr w:type="spellStart"/>
      <w:r w:rsidRPr="0021276D">
        <w:rPr>
          <w:rFonts w:ascii="Arial" w:hAnsi="Arial" w:cs="Arial"/>
          <w:lang w:val="en-GB"/>
        </w:rPr>
        <w:t>satu</w:t>
      </w:r>
      <w:proofErr w:type="spellEnd"/>
      <w:r w:rsidRPr="0021276D">
        <w:rPr>
          <w:rFonts w:ascii="Arial" w:hAnsi="Arial" w:cs="Arial"/>
          <w:lang w:val="en-GB"/>
        </w:rPr>
        <w:t xml:space="preserve">) </w:t>
      </w:r>
      <w:proofErr w:type="spellStart"/>
      <w:r w:rsidRPr="0021276D">
        <w:rPr>
          <w:rFonts w:ascii="Arial" w:hAnsi="Arial" w:cs="Arial"/>
          <w:lang w:val="en-GB"/>
        </w:rPr>
        <w:t>spasi</w:t>
      </w:r>
      <w:proofErr w:type="spellEnd"/>
      <w:r w:rsidRPr="0021276D">
        <w:rPr>
          <w:rFonts w:ascii="Arial" w:hAnsi="Arial" w:cs="Arial"/>
          <w:lang w:val="en-GB"/>
        </w:rPr>
        <w:t xml:space="preserve"> pada </w:t>
      </w:r>
      <w:proofErr w:type="spellStart"/>
      <w:r w:rsidRPr="0021276D">
        <w:rPr>
          <w:rFonts w:ascii="Arial" w:hAnsi="Arial" w:cs="Arial"/>
          <w:lang w:val="en-GB"/>
        </w:rPr>
        <w:t>kertas</w:t>
      </w:r>
      <w:proofErr w:type="spellEnd"/>
      <w:r w:rsidRPr="0021276D">
        <w:rPr>
          <w:rFonts w:ascii="Arial" w:hAnsi="Arial" w:cs="Arial"/>
          <w:lang w:val="en-GB"/>
        </w:rPr>
        <w:t xml:space="preserve"> </w:t>
      </w:r>
      <w:proofErr w:type="spellStart"/>
      <w:r w:rsidRPr="0021276D">
        <w:rPr>
          <w:rFonts w:ascii="Arial" w:hAnsi="Arial" w:cs="Arial"/>
          <w:lang w:val="en-GB"/>
        </w:rPr>
        <w:t>berukuran</w:t>
      </w:r>
      <w:proofErr w:type="spellEnd"/>
      <w:r w:rsidRPr="0021276D">
        <w:rPr>
          <w:rFonts w:ascii="Arial" w:hAnsi="Arial" w:cs="Arial"/>
          <w:lang w:val="en-GB"/>
        </w:rPr>
        <w:t xml:space="preserve"> A4 </w:t>
      </w:r>
      <w:proofErr w:type="spellStart"/>
      <w:r w:rsidRPr="0021276D">
        <w:rPr>
          <w:rFonts w:ascii="Arial" w:hAnsi="Arial" w:cs="Arial"/>
          <w:lang w:val="en-GB"/>
        </w:rPr>
        <w:t>dengan</w:t>
      </w:r>
      <w:proofErr w:type="spellEnd"/>
      <w:r w:rsidRPr="0021276D">
        <w:rPr>
          <w:rFonts w:ascii="Arial" w:hAnsi="Arial" w:cs="Arial"/>
          <w:lang w:val="en-GB"/>
        </w:rPr>
        <w:t xml:space="preserve"> font roman time style 12, </w:t>
      </w:r>
      <w:proofErr w:type="spellStart"/>
      <w:r w:rsidRPr="0021276D">
        <w:rPr>
          <w:rFonts w:ascii="Arial" w:hAnsi="Arial" w:cs="Arial"/>
          <w:lang w:val="en-GB"/>
        </w:rPr>
        <w:t>jarak</w:t>
      </w:r>
      <w:proofErr w:type="spellEnd"/>
      <w:r w:rsidRPr="0021276D">
        <w:rPr>
          <w:rFonts w:ascii="Arial" w:hAnsi="Arial" w:cs="Arial"/>
          <w:lang w:val="en-GB"/>
        </w:rPr>
        <w:t xml:space="preserve"> </w:t>
      </w:r>
      <w:proofErr w:type="spellStart"/>
      <w:r w:rsidRPr="0021276D">
        <w:rPr>
          <w:rFonts w:ascii="Arial" w:hAnsi="Arial" w:cs="Arial"/>
          <w:lang w:val="en-GB"/>
        </w:rPr>
        <w:t>pengetikan</w:t>
      </w:r>
      <w:proofErr w:type="spellEnd"/>
      <w:r w:rsidRPr="0021276D">
        <w:rPr>
          <w:rFonts w:ascii="Arial" w:hAnsi="Arial" w:cs="Arial"/>
          <w:lang w:val="en-GB"/>
        </w:rPr>
        <w:t xml:space="preserve"> 4 cm </w:t>
      </w:r>
      <w:proofErr w:type="spellStart"/>
      <w:r w:rsidRPr="0021276D">
        <w:rPr>
          <w:rFonts w:ascii="Arial" w:hAnsi="Arial" w:cs="Arial"/>
          <w:lang w:val="en-GB"/>
        </w:rPr>
        <w:t>dari</w:t>
      </w:r>
      <w:proofErr w:type="spellEnd"/>
      <w:r w:rsidRPr="0021276D">
        <w:rPr>
          <w:rFonts w:ascii="Arial" w:hAnsi="Arial" w:cs="Arial"/>
          <w:lang w:val="en-GB"/>
        </w:rPr>
        <w:t xml:space="preserve"> </w:t>
      </w:r>
      <w:proofErr w:type="spellStart"/>
      <w:r w:rsidRPr="0021276D">
        <w:rPr>
          <w:rFonts w:ascii="Arial" w:hAnsi="Arial" w:cs="Arial"/>
          <w:lang w:val="en-GB"/>
        </w:rPr>
        <w:t>samping</w:t>
      </w:r>
      <w:proofErr w:type="spellEnd"/>
      <w:r w:rsidRPr="0021276D">
        <w:rPr>
          <w:rFonts w:ascii="Arial" w:hAnsi="Arial" w:cs="Arial"/>
          <w:lang w:val="en-GB"/>
        </w:rPr>
        <w:t xml:space="preserve"> kiri, 3 cm </w:t>
      </w:r>
      <w:proofErr w:type="spellStart"/>
      <w:r w:rsidRPr="0021276D">
        <w:rPr>
          <w:rFonts w:ascii="Arial" w:hAnsi="Arial" w:cs="Arial"/>
          <w:lang w:val="en-GB"/>
        </w:rPr>
        <w:t>dari</w:t>
      </w:r>
      <w:proofErr w:type="spellEnd"/>
      <w:r w:rsidRPr="0021276D">
        <w:rPr>
          <w:rFonts w:ascii="Arial" w:hAnsi="Arial" w:cs="Arial"/>
          <w:lang w:val="en-GB"/>
        </w:rPr>
        <w:t xml:space="preserve"> </w:t>
      </w:r>
      <w:proofErr w:type="spellStart"/>
      <w:r w:rsidRPr="0021276D">
        <w:rPr>
          <w:rFonts w:ascii="Arial" w:hAnsi="Arial" w:cs="Arial"/>
          <w:lang w:val="en-GB"/>
        </w:rPr>
        <w:t>samping</w:t>
      </w:r>
      <w:proofErr w:type="spellEnd"/>
      <w:r w:rsidRPr="0021276D">
        <w:rPr>
          <w:rFonts w:ascii="Arial" w:hAnsi="Arial" w:cs="Arial"/>
          <w:lang w:val="en-GB"/>
        </w:rPr>
        <w:t xml:space="preserve"> </w:t>
      </w:r>
      <w:proofErr w:type="spellStart"/>
      <w:r w:rsidRPr="0021276D">
        <w:rPr>
          <w:rFonts w:ascii="Arial" w:hAnsi="Arial" w:cs="Arial"/>
          <w:lang w:val="en-GB"/>
        </w:rPr>
        <w:t>kanan</w:t>
      </w:r>
      <w:proofErr w:type="spellEnd"/>
      <w:r w:rsidRPr="0021276D">
        <w:rPr>
          <w:rFonts w:ascii="Arial" w:hAnsi="Arial" w:cs="Arial"/>
          <w:lang w:val="en-GB"/>
        </w:rPr>
        <w:t xml:space="preserve">, 3 cm </w:t>
      </w:r>
      <w:proofErr w:type="spellStart"/>
      <w:r w:rsidRPr="0021276D">
        <w:rPr>
          <w:rFonts w:ascii="Arial" w:hAnsi="Arial" w:cs="Arial"/>
          <w:lang w:val="en-GB"/>
        </w:rPr>
        <w:t>dari</w:t>
      </w:r>
      <w:proofErr w:type="spellEnd"/>
      <w:r w:rsidRPr="0021276D">
        <w:rPr>
          <w:rFonts w:ascii="Arial" w:hAnsi="Arial" w:cs="Arial"/>
          <w:lang w:val="en-GB"/>
        </w:rPr>
        <w:t xml:space="preserve"> batas </w:t>
      </w:r>
      <w:proofErr w:type="spellStart"/>
      <w:r w:rsidRPr="0021276D">
        <w:rPr>
          <w:rFonts w:ascii="Arial" w:hAnsi="Arial" w:cs="Arial"/>
          <w:lang w:val="en-GB"/>
        </w:rPr>
        <w:t>atas</w:t>
      </w:r>
      <w:proofErr w:type="spellEnd"/>
      <w:r w:rsidRPr="0021276D">
        <w:rPr>
          <w:rFonts w:ascii="Arial" w:hAnsi="Arial" w:cs="Arial"/>
          <w:lang w:val="en-GB"/>
        </w:rPr>
        <w:t xml:space="preserve">, dan 3 cm </w:t>
      </w:r>
      <w:proofErr w:type="spellStart"/>
      <w:r w:rsidRPr="0021276D">
        <w:rPr>
          <w:rFonts w:ascii="Arial" w:hAnsi="Arial" w:cs="Arial"/>
          <w:lang w:val="en-GB"/>
        </w:rPr>
        <w:t>dari</w:t>
      </w:r>
      <w:proofErr w:type="spellEnd"/>
      <w:r w:rsidRPr="0021276D">
        <w:rPr>
          <w:rFonts w:ascii="Arial" w:hAnsi="Arial" w:cs="Arial"/>
          <w:lang w:val="en-GB"/>
        </w:rPr>
        <w:t xml:space="preserve"> batas </w:t>
      </w:r>
      <w:proofErr w:type="spellStart"/>
      <w:r w:rsidRPr="0021276D">
        <w:rPr>
          <w:rFonts w:ascii="Arial" w:hAnsi="Arial" w:cs="Arial"/>
          <w:lang w:val="en-GB"/>
        </w:rPr>
        <w:t>bawah</w:t>
      </w:r>
      <w:proofErr w:type="spellEnd"/>
    </w:p>
    <w:p w14:paraId="5A3E94E1" w14:textId="77777777" w:rsidR="00463158" w:rsidRPr="0021276D" w:rsidRDefault="00463158">
      <w:pPr>
        <w:numPr>
          <w:ilvl w:val="0"/>
          <w:numId w:val="14"/>
        </w:numPr>
        <w:suppressAutoHyphens/>
        <w:spacing w:after="0"/>
        <w:jc w:val="both"/>
        <w:rPr>
          <w:rFonts w:ascii="Arial" w:hAnsi="Arial" w:cs="Arial"/>
          <w:lang w:val="en-GB"/>
        </w:rPr>
      </w:pPr>
      <w:r w:rsidRPr="0021276D">
        <w:rPr>
          <w:rFonts w:ascii="Arial" w:hAnsi="Arial" w:cs="Arial"/>
          <w:lang w:val="en-GB"/>
        </w:rPr>
        <w:t xml:space="preserve">Bahasa Indonesia yang </w:t>
      </w:r>
      <w:proofErr w:type="spellStart"/>
      <w:r w:rsidRPr="0021276D">
        <w:rPr>
          <w:rFonts w:ascii="Arial" w:hAnsi="Arial" w:cs="Arial"/>
          <w:lang w:val="en-GB"/>
        </w:rPr>
        <w:t>digunakan</w:t>
      </w:r>
      <w:proofErr w:type="spellEnd"/>
      <w:r w:rsidRPr="0021276D">
        <w:rPr>
          <w:rFonts w:ascii="Arial" w:hAnsi="Arial" w:cs="Arial"/>
          <w:lang w:val="en-GB"/>
        </w:rPr>
        <w:t xml:space="preserve"> </w:t>
      </w:r>
      <w:proofErr w:type="spellStart"/>
      <w:r w:rsidRPr="0021276D">
        <w:rPr>
          <w:rFonts w:ascii="Arial" w:hAnsi="Arial" w:cs="Arial"/>
          <w:lang w:val="en-GB"/>
        </w:rPr>
        <w:t>hendaknya</w:t>
      </w:r>
      <w:proofErr w:type="spellEnd"/>
      <w:r w:rsidRPr="0021276D">
        <w:rPr>
          <w:rFonts w:ascii="Arial" w:hAnsi="Arial" w:cs="Arial"/>
          <w:lang w:val="en-GB"/>
        </w:rPr>
        <w:t xml:space="preserve"> </w:t>
      </w:r>
      <w:proofErr w:type="spellStart"/>
      <w:r w:rsidRPr="0021276D">
        <w:rPr>
          <w:rFonts w:ascii="Arial" w:hAnsi="Arial" w:cs="Arial"/>
          <w:lang w:val="en-GB"/>
        </w:rPr>
        <w:t>baku</w:t>
      </w:r>
      <w:proofErr w:type="spellEnd"/>
      <w:r w:rsidRPr="0021276D">
        <w:rPr>
          <w:rFonts w:ascii="Arial" w:hAnsi="Arial" w:cs="Arial"/>
          <w:lang w:val="en-GB"/>
        </w:rPr>
        <w:t xml:space="preserve"> </w:t>
      </w:r>
      <w:proofErr w:type="spellStart"/>
      <w:r w:rsidRPr="0021276D">
        <w:rPr>
          <w:rFonts w:ascii="Arial" w:hAnsi="Arial" w:cs="Arial"/>
          <w:lang w:val="en-GB"/>
        </w:rPr>
        <w:t>dengan</w:t>
      </w:r>
      <w:proofErr w:type="spellEnd"/>
      <w:r w:rsidRPr="0021276D">
        <w:rPr>
          <w:rFonts w:ascii="Arial" w:hAnsi="Arial" w:cs="Arial"/>
          <w:lang w:val="en-GB"/>
        </w:rPr>
        <w:t xml:space="preserve"> tata </w:t>
      </w:r>
      <w:proofErr w:type="spellStart"/>
      <w:r w:rsidRPr="0021276D">
        <w:rPr>
          <w:rFonts w:ascii="Arial" w:hAnsi="Arial" w:cs="Arial"/>
          <w:lang w:val="en-GB"/>
        </w:rPr>
        <w:t>bahasa</w:t>
      </w:r>
      <w:proofErr w:type="spellEnd"/>
      <w:r w:rsidRPr="0021276D">
        <w:rPr>
          <w:rFonts w:ascii="Arial" w:hAnsi="Arial" w:cs="Arial"/>
          <w:lang w:val="en-GB"/>
        </w:rPr>
        <w:t xml:space="preserve"> dan </w:t>
      </w:r>
      <w:proofErr w:type="spellStart"/>
      <w:r w:rsidRPr="0021276D">
        <w:rPr>
          <w:rFonts w:ascii="Arial" w:hAnsi="Arial" w:cs="Arial"/>
          <w:lang w:val="en-GB"/>
        </w:rPr>
        <w:t>ejaan</w:t>
      </w:r>
      <w:proofErr w:type="spellEnd"/>
      <w:r w:rsidRPr="0021276D">
        <w:rPr>
          <w:rFonts w:ascii="Arial" w:hAnsi="Arial" w:cs="Arial"/>
          <w:lang w:val="en-GB"/>
        </w:rPr>
        <w:t xml:space="preserve"> yang </w:t>
      </w:r>
      <w:proofErr w:type="spellStart"/>
      <w:r w:rsidRPr="0021276D">
        <w:rPr>
          <w:rFonts w:ascii="Arial" w:hAnsi="Arial" w:cs="Arial"/>
          <w:lang w:val="en-GB"/>
        </w:rPr>
        <w:t>disempurnakan</w:t>
      </w:r>
      <w:proofErr w:type="spellEnd"/>
      <w:r w:rsidRPr="0021276D">
        <w:rPr>
          <w:rFonts w:ascii="Arial" w:hAnsi="Arial" w:cs="Arial"/>
          <w:lang w:val="en-GB"/>
        </w:rPr>
        <w:t>.</w:t>
      </w:r>
    </w:p>
    <w:p w14:paraId="2DE25F8B" w14:textId="77777777" w:rsidR="00463158" w:rsidRPr="0021276D" w:rsidRDefault="00463158">
      <w:pPr>
        <w:numPr>
          <w:ilvl w:val="0"/>
          <w:numId w:val="14"/>
        </w:numPr>
        <w:suppressAutoHyphens/>
        <w:spacing w:after="0"/>
        <w:jc w:val="both"/>
        <w:rPr>
          <w:rFonts w:ascii="Arial" w:hAnsi="Arial" w:cs="Arial"/>
          <w:lang w:val="en-GB"/>
        </w:rPr>
      </w:pPr>
      <w:r w:rsidRPr="0021276D">
        <w:rPr>
          <w:rFonts w:ascii="Arial" w:hAnsi="Arial" w:cs="Arial"/>
          <w:lang w:val="en-GB"/>
        </w:rPr>
        <w:t xml:space="preserve">Bagian </w:t>
      </w:r>
      <w:proofErr w:type="spellStart"/>
      <w:r w:rsidRPr="0021276D">
        <w:rPr>
          <w:rFonts w:ascii="Arial" w:hAnsi="Arial" w:cs="Arial"/>
          <w:lang w:val="en-GB"/>
        </w:rPr>
        <w:t>kelengkapan</w:t>
      </w:r>
      <w:proofErr w:type="spellEnd"/>
      <w:r w:rsidRPr="0021276D">
        <w:rPr>
          <w:rFonts w:ascii="Arial" w:hAnsi="Arial" w:cs="Arial"/>
          <w:lang w:val="en-GB"/>
        </w:rPr>
        <w:t xml:space="preserve"> </w:t>
      </w:r>
      <w:proofErr w:type="spellStart"/>
      <w:r w:rsidRPr="0021276D">
        <w:rPr>
          <w:rFonts w:ascii="Arial" w:hAnsi="Arial" w:cs="Arial"/>
          <w:lang w:val="en-GB"/>
        </w:rPr>
        <w:t>administrasi</w:t>
      </w:r>
      <w:proofErr w:type="spellEnd"/>
      <w:r w:rsidRPr="0021276D">
        <w:rPr>
          <w:rFonts w:ascii="Arial" w:hAnsi="Arial" w:cs="Arial"/>
          <w:lang w:val="en-GB"/>
        </w:rPr>
        <w:t xml:space="preserve"> yang </w:t>
      </w:r>
      <w:proofErr w:type="spellStart"/>
      <w:r w:rsidRPr="0021276D">
        <w:rPr>
          <w:rFonts w:ascii="Arial" w:hAnsi="Arial" w:cs="Arial"/>
          <w:lang w:val="en-GB"/>
        </w:rPr>
        <w:t>meliputi</w:t>
      </w:r>
      <w:proofErr w:type="spellEnd"/>
      <w:r w:rsidRPr="0021276D">
        <w:rPr>
          <w:rFonts w:ascii="Arial" w:hAnsi="Arial" w:cs="Arial"/>
          <w:lang w:val="en-GB"/>
        </w:rPr>
        <w:t xml:space="preserve"> </w:t>
      </w:r>
      <w:proofErr w:type="spellStart"/>
      <w:r w:rsidRPr="0021276D">
        <w:rPr>
          <w:rFonts w:ascii="Arial" w:hAnsi="Arial" w:cs="Arial"/>
          <w:lang w:val="en-GB"/>
        </w:rPr>
        <w:t>halaman</w:t>
      </w:r>
      <w:proofErr w:type="spellEnd"/>
      <w:r w:rsidRPr="0021276D">
        <w:rPr>
          <w:rFonts w:ascii="Arial" w:hAnsi="Arial" w:cs="Arial"/>
          <w:lang w:val="en-GB"/>
        </w:rPr>
        <w:t xml:space="preserve"> </w:t>
      </w:r>
      <w:proofErr w:type="spellStart"/>
      <w:r w:rsidRPr="0021276D">
        <w:rPr>
          <w:rFonts w:ascii="Arial" w:hAnsi="Arial" w:cs="Arial"/>
          <w:lang w:val="en-GB"/>
        </w:rPr>
        <w:t>kulit</w:t>
      </w:r>
      <w:proofErr w:type="spellEnd"/>
      <w:r w:rsidRPr="0021276D">
        <w:rPr>
          <w:rFonts w:ascii="Arial" w:hAnsi="Arial" w:cs="Arial"/>
          <w:lang w:val="en-GB"/>
        </w:rPr>
        <w:t xml:space="preserve"> </w:t>
      </w:r>
      <w:proofErr w:type="spellStart"/>
      <w:r w:rsidRPr="0021276D">
        <w:rPr>
          <w:rFonts w:ascii="Arial" w:hAnsi="Arial" w:cs="Arial"/>
          <w:lang w:val="en-GB"/>
        </w:rPr>
        <w:t>muka</w:t>
      </w:r>
      <w:proofErr w:type="spellEnd"/>
      <w:r w:rsidRPr="0021276D">
        <w:rPr>
          <w:rFonts w:ascii="Arial" w:hAnsi="Arial" w:cs="Arial"/>
          <w:lang w:val="en-GB"/>
        </w:rPr>
        <w:t xml:space="preserve"> (</w:t>
      </w:r>
      <w:proofErr w:type="spellStart"/>
      <w:r w:rsidRPr="0021276D">
        <w:rPr>
          <w:rFonts w:ascii="Arial" w:hAnsi="Arial" w:cs="Arial"/>
          <w:lang w:val="en-GB"/>
        </w:rPr>
        <w:t>judul</w:t>
      </w:r>
      <w:proofErr w:type="spellEnd"/>
      <w:r w:rsidRPr="0021276D">
        <w:rPr>
          <w:rFonts w:ascii="Arial" w:hAnsi="Arial" w:cs="Arial"/>
          <w:lang w:val="en-GB"/>
        </w:rPr>
        <w:t xml:space="preserve">), nama/daftar </w:t>
      </w:r>
      <w:proofErr w:type="spellStart"/>
      <w:r w:rsidRPr="0021276D">
        <w:rPr>
          <w:rFonts w:ascii="Arial" w:hAnsi="Arial" w:cs="Arial"/>
          <w:lang w:val="en-GB"/>
        </w:rPr>
        <w:t>anggota</w:t>
      </w:r>
      <w:proofErr w:type="spellEnd"/>
      <w:r w:rsidRPr="0021276D">
        <w:rPr>
          <w:rFonts w:ascii="Arial" w:hAnsi="Arial" w:cs="Arial"/>
          <w:lang w:val="en-GB"/>
        </w:rPr>
        <w:t xml:space="preserve"> </w:t>
      </w:r>
      <w:proofErr w:type="spellStart"/>
      <w:r w:rsidRPr="0021276D">
        <w:rPr>
          <w:rFonts w:ascii="Arial" w:hAnsi="Arial" w:cs="Arial"/>
          <w:lang w:val="en-GB"/>
        </w:rPr>
        <w:t>kelompok</w:t>
      </w:r>
      <w:proofErr w:type="spellEnd"/>
      <w:r w:rsidRPr="0021276D">
        <w:rPr>
          <w:rFonts w:ascii="Arial" w:hAnsi="Arial" w:cs="Arial"/>
          <w:lang w:val="en-GB"/>
        </w:rPr>
        <w:t xml:space="preserve">, </w:t>
      </w:r>
      <w:proofErr w:type="spellStart"/>
      <w:r w:rsidRPr="0021276D">
        <w:rPr>
          <w:rFonts w:ascii="Arial" w:hAnsi="Arial" w:cs="Arial"/>
          <w:lang w:val="en-GB"/>
        </w:rPr>
        <w:t>halaman</w:t>
      </w:r>
      <w:proofErr w:type="spellEnd"/>
      <w:r w:rsidRPr="0021276D">
        <w:rPr>
          <w:rFonts w:ascii="Arial" w:hAnsi="Arial" w:cs="Arial"/>
          <w:lang w:val="en-GB"/>
        </w:rPr>
        <w:t xml:space="preserve"> </w:t>
      </w:r>
      <w:proofErr w:type="spellStart"/>
      <w:r w:rsidRPr="0021276D">
        <w:rPr>
          <w:rFonts w:ascii="Arial" w:hAnsi="Arial" w:cs="Arial"/>
          <w:lang w:val="en-GB"/>
        </w:rPr>
        <w:t>pengantar</w:t>
      </w:r>
      <w:proofErr w:type="spellEnd"/>
      <w:r w:rsidRPr="0021276D">
        <w:rPr>
          <w:rFonts w:ascii="Arial" w:hAnsi="Arial" w:cs="Arial"/>
          <w:lang w:val="en-GB"/>
        </w:rPr>
        <w:t xml:space="preserve">, </w:t>
      </w:r>
      <w:proofErr w:type="spellStart"/>
      <w:r w:rsidRPr="0021276D">
        <w:rPr>
          <w:rFonts w:ascii="Arial" w:hAnsi="Arial" w:cs="Arial"/>
          <w:lang w:val="en-GB"/>
        </w:rPr>
        <w:t>halaman</w:t>
      </w:r>
      <w:proofErr w:type="spellEnd"/>
      <w:r w:rsidRPr="0021276D">
        <w:rPr>
          <w:rFonts w:ascii="Arial" w:hAnsi="Arial" w:cs="Arial"/>
          <w:lang w:val="en-GB"/>
        </w:rPr>
        <w:t xml:space="preserve"> daftar </w:t>
      </w:r>
      <w:proofErr w:type="spellStart"/>
      <w:r w:rsidRPr="0021276D">
        <w:rPr>
          <w:rFonts w:ascii="Arial" w:hAnsi="Arial" w:cs="Arial"/>
          <w:lang w:val="en-GB"/>
        </w:rPr>
        <w:t>isi</w:t>
      </w:r>
      <w:proofErr w:type="spellEnd"/>
      <w:r w:rsidRPr="0021276D">
        <w:rPr>
          <w:rFonts w:ascii="Arial" w:hAnsi="Arial" w:cs="Arial"/>
          <w:lang w:val="en-GB"/>
        </w:rPr>
        <w:t xml:space="preserve"> (</w:t>
      </w:r>
      <w:proofErr w:type="spellStart"/>
      <w:r w:rsidRPr="0021276D">
        <w:rPr>
          <w:rFonts w:ascii="Arial" w:hAnsi="Arial" w:cs="Arial"/>
          <w:lang w:val="en-GB"/>
        </w:rPr>
        <w:t>gambar</w:t>
      </w:r>
      <w:proofErr w:type="spellEnd"/>
      <w:r w:rsidRPr="0021276D">
        <w:rPr>
          <w:rFonts w:ascii="Arial" w:hAnsi="Arial" w:cs="Arial"/>
          <w:lang w:val="en-GB"/>
        </w:rPr>
        <w:t xml:space="preserve"> dan/</w:t>
      </w:r>
      <w:proofErr w:type="spellStart"/>
      <w:r w:rsidRPr="0021276D">
        <w:rPr>
          <w:rFonts w:ascii="Arial" w:hAnsi="Arial" w:cs="Arial"/>
          <w:lang w:val="en-GB"/>
        </w:rPr>
        <w:t>atau</w:t>
      </w:r>
      <w:proofErr w:type="spellEnd"/>
      <w:r w:rsidRPr="0021276D">
        <w:rPr>
          <w:rFonts w:ascii="Arial" w:hAnsi="Arial" w:cs="Arial"/>
          <w:lang w:val="en-GB"/>
        </w:rPr>
        <w:t xml:space="preserve"> table), </w:t>
      </w:r>
      <w:proofErr w:type="spellStart"/>
      <w:r w:rsidRPr="0021276D">
        <w:rPr>
          <w:rFonts w:ascii="Arial" w:hAnsi="Arial" w:cs="Arial"/>
          <w:lang w:val="en-GB"/>
        </w:rPr>
        <w:t>diberi</w:t>
      </w:r>
      <w:proofErr w:type="spellEnd"/>
      <w:r w:rsidRPr="0021276D">
        <w:rPr>
          <w:rFonts w:ascii="Arial" w:hAnsi="Arial" w:cs="Arial"/>
          <w:lang w:val="en-GB"/>
        </w:rPr>
        <w:t xml:space="preserve"> </w:t>
      </w:r>
      <w:proofErr w:type="spellStart"/>
      <w:r w:rsidRPr="0021276D">
        <w:rPr>
          <w:rFonts w:ascii="Arial" w:hAnsi="Arial" w:cs="Arial"/>
          <w:lang w:val="en-GB"/>
        </w:rPr>
        <w:t>nomor</w:t>
      </w:r>
      <w:proofErr w:type="spellEnd"/>
      <w:r w:rsidRPr="0021276D">
        <w:rPr>
          <w:rFonts w:ascii="Arial" w:hAnsi="Arial" w:cs="Arial"/>
          <w:lang w:val="en-GB"/>
        </w:rPr>
        <w:t xml:space="preserve"> </w:t>
      </w:r>
      <w:proofErr w:type="spellStart"/>
      <w:r w:rsidRPr="0021276D">
        <w:rPr>
          <w:rFonts w:ascii="Arial" w:hAnsi="Arial" w:cs="Arial"/>
          <w:lang w:val="en-GB"/>
        </w:rPr>
        <w:t>halaman</w:t>
      </w:r>
      <w:proofErr w:type="spellEnd"/>
      <w:r w:rsidRPr="0021276D">
        <w:rPr>
          <w:rFonts w:ascii="Arial" w:hAnsi="Arial" w:cs="Arial"/>
          <w:lang w:val="en-GB"/>
        </w:rPr>
        <w:t xml:space="preserve"> </w:t>
      </w:r>
      <w:proofErr w:type="spellStart"/>
      <w:r w:rsidRPr="0021276D">
        <w:rPr>
          <w:rFonts w:ascii="Arial" w:hAnsi="Arial" w:cs="Arial"/>
          <w:lang w:val="en-GB"/>
        </w:rPr>
        <w:t>menggunakan</w:t>
      </w:r>
      <w:proofErr w:type="spellEnd"/>
      <w:r w:rsidRPr="0021276D">
        <w:rPr>
          <w:rFonts w:ascii="Arial" w:hAnsi="Arial" w:cs="Arial"/>
          <w:lang w:val="en-GB"/>
        </w:rPr>
        <w:t xml:space="preserve"> </w:t>
      </w:r>
      <w:proofErr w:type="spellStart"/>
      <w:r w:rsidRPr="0021276D">
        <w:rPr>
          <w:rFonts w:ascii="Arial" w:hAnsi="Arial" w:cs="Arial"/>
          <w:lang w:val="en-GB"/>
        </w:rPr>
        <w:t>angka</w:t>
      </w:r>
      <w:proofErr w:type="spellEnd"/>
      <w:r w:rsidRPr="0021276D">
        <w:rPr>
          <w:rFonts w:ascii="Arial" w:hAnsi="Arial" w:cs="Arial"/>
          <w:lang w:val="en-GB"/>
        </w:rPr>
        <w:t xml:space="preserve"> </w:t>
      </w:r>
      <w:proofErr w:type="spellStart"/>
      <w:r w:rsidRPr="0021276D">
        <w:rPr>
          <w:rFonts w:ascii="Arial" w:hAnsi="Arial" w:cs="Arial"/>
          <w:lang w:val="en-GB"/>
        </w:rPr>
        <w:t>Romawi</w:t>
      </w:r>
      <w:proofErr w:type="spellEnd"/>
      <w:r w:rsidRPr="0021276D">
        <w:rPr>
          <w:rFonts w:ascii="Arial" w:hAnsi="Arial" w:cs="Arial"/>
          <w:lang w:val="en-GB"/>
        </w:rPr>
        <w:t xml:space="preserve"> </w:t>
      </w:r>
      <w:proofErr w:type="spellStart"/>
      <w:r w:rsidRPr="0021276D">
        <w:rPr>
          <w:rFonts w:ascii="Arial" w:hAnsi="Arial" w:cs="Arial"/>
          <w:lang w:val="en-GB"/>
        </w:rPr>
        <w:t>kecil</w:t>
      </w:r>
      <w:proofErr w:type="spellEnd"/>
      <w:r w:rsidRPr="0021276D">
        <w:rPr>
          <w:rFonts w:ascii="Arial" w:hAnsi="Arial" w:cs="Arial"/>
          <w:lang w:val="en-GB"/>
        </w:rPr>
        <w:t xml:space="preserve"> dan </w:t>
      </w:r>
      <w:proofErr w:type="spellStart"/>
      <w:r w:rsidRPr="0021276D">
        <w:rPr>
          <w:rFonts w:ascii="Arial" w:hAnsi="Arial" w:cs="Arial"/>
          <w:lang w:val="en-GB"/>
        </w:rPr>
        <w:t>diketik</w:t>
      </w:r>
      <w:proofErr w:type="spellEnd"/>
      <w:r w:rsidRPr="0021276D">
        <w:rPr>
          <w:rFonts w:ascii="Arial" w:hAnsi="Arial" w:cs="Arial"/>
          <w:lang w:val="en-GB"/>
        </w:rPr>
        <w:t xml:space="preserve"> di </w:t>
      </w:r>
      <w:proofErr w:type="spellStart"/>
      <w:r w:rsidRPr="0021276D">
        <w:rPr>
          <w:rFonts w:ascii="Arial" w:hAnsi="Arial" w:cs="Arial"/>
          <w:lang w:val="en-GB"/>
        </w:rPr>
        <w:t>sebelah</w:t>
      </w:r>
      <w:proofErr w:type="spellEnd"/>
      <w:r w:rsidRPr="0021276D">
        <w:rPr>
          <w:rFonts w:ascii="Arial" w:hAnsi="Arial" w:cs="Arial"/>
          <w:lang w:val="en-GB"/>
        </w:rPr>
        <w:t xml:space="preserve"> </w:t>
      </w:r>
      <w:proofErr w:type="spellStart"/>
      <w:r w:rsidRPr="0021276D">
        <w:rPr>
          <w:rFonts w:ascii="Arial" w:hAnsi="Arial" w:cs="Arial"/>
          <w:lang w:val="en-GB"/>
        </w:rPr>
        <w:t>kanan</w:t>
      </w:r>
      <w:proofErr w:type="spellEnd"/>
      <w:r w:rsidRPr="0021276D">
        <w:rPr>
          <w:rFonts w:ascii="Arial" w:hAnsi="Arial" w:cs="Arial"/>
          <w:lang w:val="en-GB"/>
        </w:rPr>
        <w:t xml:space="preserve"> </w:t>
      </w:r>
      <w:proofErr w:type="spellStart"/>
      <w:r w:rsidRPr="0021276D">
        <w:rPr>
          <w:rFonts w:ascii="Arial" w:hAnsi="Arial" w:cs="Arial"/>
          <w:lang w:val="en-GB"/>
        </w:rPr>
        <w:t>bawah</w:t>
      </w:r>
      <w:proofErr w:type="spellEnd"/>
      <w:r w:rsidRPr="0021276D">
        <w:rPr>
          <w:rFonts w:ascii="Arial" w:hAnsi="Arial" w:cs="Arial"/>
          <w:lang w:val="en-GB"/>
        </w:rPr>
        <w:t xml:space="preserve"> (</w:t>
      </w:r>
      <w:proofErr w:type="spellStart"/>
      <w:proofErr w:type="gramStart"/>
      <w:r w:rsidRPr="0021276D">
        <w:rPr>
          <w:rFonts w:ascii="Arial" w:hAnsi="Arial" w:cs="Arial"/>
          <w:lang w:val="en-GB"/>
        </w:rPr>
        <w:t>I,ii</w:t>
      </w:r>
      <w:proofErr w:type="spellEnd"/>
      <w:proofErr w:type="gramEnd"/>
      <w:r w:rsidRPr="0021276D">
        <w:rPr>
          <w:rFonts w:ascii="Arial" w:hAnsi="Arial" w:cs="Arial"/>
          <w:lang w:val="en-GB"/>
        </w:rPr>
        <w:t xml:space="preserve">, dan </w:t>
      </w:r>
      <w:proofErr w:type="spellStart"/>
      <w:r w:rsidRPr="0021276D">
        <w:rPr>
          <w:rFonts w:ascii="Arial" w:hAnsi="Arial" w:cs="Arial"/>
          <w:lang w:val="en-GB"/>
        </w:rPr>
        <w:t>seterusnya</w:t>
      </w:r>
      <w:proofErr w:type="spellEnd"/>
      <w:r w:rsidRPr="0021276D">
        <w:rPr>
          <w:rFonts w:ascii="Arial" w:hAnsi="Arial" w:cs="Arial"/>
          <w:lang w:val="en-GB"/>
        </w:rPr>
        <w:t>.</w:t>
      </w:r>
    </w:p>
    <w:p w14:paraId="60782F3C" w14:textId="77777777" w:rsidR="00463158" w:rsidRPr="0021276D" w:rsidRDefault="00463158">
      <w:pPr>
        <w:numPr>
          <w:ilvl w:val="0"/>
          <w:numId w:val="14"/>
        </w:numPr>
        <w:suppressAutoHyphens/>
        <w:spacing w:after="0"/>
        <w:jc w:val="both"/>
        <w:rPr>
          <w:rFonts w:ascii="Arial" w:hAnsi="Arial" w:cs="Arial"/>
          <w:lang w:val="en-GB"/>
        </w:rPr>
      </w:pPr>
      <w:r w:rsidRPr="0021276D">
        <w:rPr>
          <w:rFonts w:ascii="Arial" w:hAnsi="Arial" w:cs="Arial"/>
          <w:lang w:val="en-GB"/>
        </w:rPr>
        <w:t xml:space="preserve">Bagian </w:t>
      </w:r>
      <w:proofErr w:type="spellStart"/>
      <w:r w:rsidRPr="0021276D">
        <w:rPr>
          <w:rFonts w:ascii="Arial" w:hAnsi="Arial" w:cs="Arial"/>
          <w:lang w:val="en-GB"/>
        </w:rPr>
        <w:t>utama</w:t>
      </w:r>
      <w:proofErr w:type="spellEnd"/>
      <w:r w:rsidRPr="0021276D">
        <w:rPr>
          <w:rFonts w:ascii="Arial" w:hAnsi="Arial" w:cs="Arial"/>
          <w:lang w:val="en-GB"/>
        </w:rPr>
        <w:t xml:space="preserve"> </w:t>
      </w:r>
      <w:proofErr w:type="spellStart"/>
      <w:r w:rsidRPr="0021276D">
        <w:rPr>
          <w:rFonts w:ascii="Arial" w:hAnsi="Arial" w:cs="Arial"/>
          <w:lang w:val="en-GB"/>
        </w:rPr>
        <w:t>naskah</w:t>
      </w:r>
      <w:proofErr w:type="spellEnd"/>
      <w:r w:rsidRPr="0021276D">
        <w:rPr>
          <w:rFonts w:ascii="Arial" w:hAnsi="Arial" w:cs="Arial"/>
          <w:lang w:val="en-GB"/>
        </w:rPr>
        <w:t xml:space="preserve"> </w:t>
      </w:r>
      <w:proofErr w:type="spellStart"/>
      <w:r w:rsidRPr="0021276D">
        <w:rPr>
          <w:rFonts w:ascii="Arial" w:hAnsi="Arial" w:cs="Arial"/>
          <w:lang w:val="en-GB"/>
        </w:rPr>
        <w:t>diberi</w:t>
      </w:r>
      <w:proofErr w:type="spellEnd"/>
      <w:r w:rsidRPr="0021276D">
        <w:rPr>
          <w:rFonts w:ascii="Arial" w:hAnsi="Arial" w:cs="Arial"/>
          <w:lang w:val="en-GB"/>
        </w:rPr>
        <w:t xml:space="preserve"> </w:t>
      </w:r>
      <w:proofErr w:type="spellStart"/>
      <w:r w:rsidRPr="0021276D">
        <w:rPr>
          <w:rFonts w:ascii="Arial" w:hAnsi="Arial" w:cs="Arial"/>
          <w:lang w:val="en-GB"/>
        </w:rPr>
        <w:t>nomor</w:t>
      </w:r>
      <w:proofErr w:type="spellEnd"/>
      <w:r w:rsidRPr="0021276D">
        <w:rPr>
          <w:rFonts w:ascii="Arial" w:hAnsi="Arial" w:cs="Arial"/>
          <w:lang w:val="en-GB"/>
        </w:rPr>
        <w:t xml:space="preserve"> </w:t>
      </w:r>
      <w:proofErr w:type="spellStart"/>
      <w:r w:rsidRPr="0021276D">
        <w:rPr>
          <w:rFonts w:ascii="Arial" w:hAnsi="Arial" w:cs="Arial"/>
          <w:lang w:val="en-GB"/>
        </w:rPr>
        <w:t>halaman</w:t>
      </w:r>
      <w:proofErr w:type="spellEnd"/>
      <w:r w:rsidRPr="0021276D">
        <w:rPr>
          <w:rFonts w:ascii="Arial" w:hAnsi="Arial" w:cs="Arial"/>
          <w:lang w:val="en-GB"/>
        </w:rPr>
        <w:t xml:space="preserve"> </w:t>
      </w:r>
      <w:proofErr w:type="spellStart"/>
      <w:r w:rsidRPr="0021276D">
        <w:rPr>
          <w:rFonts w:ascii="Arial" w:hAnsi="Arial" w:cs="Arial"/>
          <w:lang w:val="en-GB"/>
        </w:rPr>
        <w:t>menggunakan</w:t>
      </w:r>
      <w:proofErr w:type="spellEnd"/>
      <w:r w:rsidRPr="0021276D">
        <w:rPr>
          <w:rFonts w:ascii="Arial" w:hAnsi="Arial" w:cs="Arial"/>
          <w:lang w:val="en-GB"/>
        </w:rPr>
        <w:t xml:space="preserve"> </w:t>
      </w:r>
      <w:proofErr w:type="spellStart"/>
      <w:r w:rsidRPr="0021276D">
        <w:rPr>
          <w:rFonts w:ascii="Arial" w:hAnsi="Arial" w:cs="Arial"/>
          <w:lang w:val="en-GB"/>
        </w:rPr>
        <w:t>angka</w:t>
      </w:r>
      <w:proofErr w:type="spellEnd"/>
      <w:r w:rsidRPr="0021276D">
        <w:rPr>
          <w:rFonts w:ascii="Arial" w:hAnsi="Arial" w:cs="Arial"/>
          <w:lang w:val="en-GB"/>
        </w:rPr>
        <w:t xml:space="preserve"> </w:t>
      </w:r>
      <w:proofErr w:type="spellStart"/>
      <w:r w:rsidRPr="0021276D">
        <w:rPr>
          <w:rFonts w:ascii="Arial" w:hAnsi="Arial" w:cs="Arial"/>
          <w:lang w:val="en-GB"/>
        </w:rPr>
        <w:t>arab</w:t>
      </w:r>
      <w:proofErr w:type="spellEnd"/>
      <w:r w:rsidRPr="0021276D">
        <w:rPr>
          <w:rFonts w:ascii="Arial" w:hAnsi="Arial" w:cs="Arial"/>
          <w:lang w:val="en-GB"/>
        </w:rPr>
        <w:t xml:space="preserve"> yang </w:t>
      </w:r>
      <w:proofErr w:type="spellStart"/>
      <w:r w:rsidRPr="0021276D">
        <w:rPr>
          <w:rFonts w:ascii="Arial" w:hAnsi="Arial" w:cs="Arial"/>
          <w:lang w:val="en-GB"/>
        </w:rPr>
        <w:t>dimulai</w:t>
      </w:r>
      <w:proofErr w:type="spellEnd"/>
      <w:r w:rsidRPr="0021276D">
        <w:rPr>
          <w:rFonts w:ascii="Arial" w:hAnsi="Arial" w:cs="Arial"/>
          <w:lang w:val="en-GB"/>
        </w:rPr>
        <w:t xml:space="preserve"> </w:t>
      </w:r>
      <w:proofErr w:type="spellStart"/>
      <w:r w:rsidRPr="0021276D">
        <w:rPr>
          <w:rFonts w:ascii="Arial" w:hAnsi="Arial" w:cs="Arial"/>
          <w:lang w:val="en-GB"/>
        </w:rPr>
        <w:t>dengan</w:t>
      </w:r>
      <w:proofErr w:type="spellEnd"/>
      <w:r w:rsidRPr="0021276D">
        <w:rPr>
          <w:rFonts w:ascii="Arial" w:hAnsi="Arial" w:cs="Arial"/>
          <w:lang w:val="en-GB"/>
        </w:rPr>
        <w:t xml:space="preserve"> </w:t>
      </w:r>
      <w:proofErr w:type="spellStart"/>
      <w:r w:rsidRPr="0021276D">
        <w:rPr>
          <w:rFonts w:ascii="Arial" w:hAnsi="Arial" w:cs="Arial"/>
          <w:lang w:val="en-GB"/>
        </w:rPr>
        <w:t>nomor</w:t>
      </w:r>
      <w:proofErr w:type="spellEnd"/>
      <w:r w:rsidRPr="0021276D">
        <w:rPr>
          <w:rFonts w:ascii="Arial" w:hAnsi="Arial" w:cs="Arial"/>
          <w:lang w:val="en-GB"/>
        </w:rPr>
        <w:t xml:space="preserve"> </w:t>
      </w:r>
      <w:proofErr w:type="spellStart"/>
      <w:r w:rsidRPr="0021276D">
        <w:rPr>
          <w:rFonts w:ascii="Arial" w:hAnsi="Arial" w:cs="Arial"/>
          <w:lang w:val="en-GB"/>
        </w:rPr>
        <w:t>halaman</w:t>
      </w:r>
      <w:proofErr w:type="spellEnd"/>
      <w:r w:rsidRPr="0021276D">
        <w:rPr>
          <w:rFonts w:ascii="Arial" w:hAnsi="Arial" w:cs="Arial"/>
          <w:lang w:val="en-GB"/>
        </w:rPr>
        <w:t xml:space="preserve"> 1 (</w:t>
      </w:r>
      <w:proofErr w:type="spellStart"/>
      <w:r w:rsidRPr="0021276D">
        <w:rPr>
          <w:rFonts w:ascii="Arial" w:hAnsi="Arial" w:cs="Arial"/>
          <w:lang w:val="en-GB"/>
        </w:rPr>
        <w:t>satu</w:t>
      </w:r>
      <w:proofErr w:type="spellEnd"/>
      <w:r w:rsidRPr="0021276D">
        <w:rPr>
          <w:rFonts w:ascii="Arial" w:hAnsi="Arial" w:cs="Arial"/>
          <w:lang w:val="en-GB"/>
        </w:rPr>
        <w:t xml:space="preserve">) dan </w:t>
      </w:r>
      <w:proofErr w:type="spellStart"/>
      <w:r w:rsidRPr="0021276D">
        <w:rPr>
          <w:rFonts w:ascii="Arial" w:hAnsi="Arial" w:cs="Arial"/>
          <w:lang w:val="en-GB"/>
        </w:rPr>
        <w:t>diketik</w:t>
      </w:r>
      <w:proofErr w:type="spellEnd"/>
      <w:r w:rsidRPr="0021276D">
        <w:rPr>
          <w:rFonts w:ascii="Arial" w:hAnsi="Arial" w:cs="Arial"/>
          <w:lang w:val="en-GB"/>
        </w:rPr>
        <w:t xml:space="preserve"> di </w:t>
      </w:r>
      <w:proofErr w:type="spellStart"/>
      <w:r w:rsidRPr="0021276D">
        <w:rPr>
          <w:rFonts w:ascii="Arial" w:hAnsi="Arial" w:cs="Arial"/>
          <w:lang w:val="en-GB"/>
        </w:rPr>
        <w:t>sebelah</w:t>
      </w:r>
      <w:proofErr w:type="spellEnd"/>
      <w:r w:rsidRPr="0021276D">
        <w:rPr>
          <w:rFonts w:ascii="Arial" w:hAnsi="Arial" w:cs="Arial"/>
          <w:lang w:val="en-GB"/>
        </w:rPr>
        <w:t xml:space="preserve"> </w:t>
      </w:r>
      <w:proofErr w:type="spellStart"/>
      <w:r w:rsidRPr="0021276D">
        <w:rPr>
          <w:rFonts w:ascii="Arial" w:hAnsi="Arial" w:cs="Arial"/>
          <w:lang w:val="en-GB"/>
        </w:rPr>
        <w:t>kanan</w:t>
      </w:r>
      <w:proofErr w:type="spellEnd"/>
      <w:r w:rsidRPr="0021276D">
        <w:rPr>
          <w:rFonts w:ascii="Arial" w:hAnsi="Arial" w:cs="Arial"/>
          <w:lang w:val="en-GB"/>
        </w:rPr>
        <w:t xml:space="preserve"> </w:t>
      </w:r>
      <w:proofErr w:type="spellStart"/>
      <w:r w:rsidRPr="0021276D">
        <w:rPr>
          <w:rFonts w:ascii="Arial" w:hAnsi="Arial" w:cs="Arial"/>
          <w:lang w:val="en-GB"/>
        </w:rPr>
        <w:t>atas</w:t>
      </w:r>
      <w:proofErr w:type="spellEnd"/>
      <w:r w:rsidRPr="0021276D">
        <w:rPr>
          <w:rFonts w:ascii="Arial" w:hAnsi="Arial" w:cs="Arial"/>
          <w:lang w:val="en-GB"/>
        </w:rPr>
        <w:t>.</w:t>
      </w:r>
    </w:p>
    <w:p w14:paraId="7DB90588" w14:textId="77777777" w:rsidR="00463158" w:rsidRPr="0021276D" w:rsidRDefault="00463158">
      <w:pPr>
        <w:numPr>
          <w:ilvl w:val="0"/>
          <w:numId w:val="14"/>
        </w:numPr>
        <w:suppressAutoHyphens/>
        <w:spacing w:after="0"/>
        <w:jc w:val="both"/>
        <w:rPr>
          <w:rFonts w:ascii="Arial" w:hAnsi="Arial" w:cs="Arial"/>
          <w:lang w:val="en-GB"/>
        </w:rPr>
      </w:pPr>
      <w:r w:rsidRPr="0021276D">
        <w:rPr>
          <w:rFonts w:ascii="Arial" w:hAnsi="Arial" w:cs="Arial"/>
          <w:lang w:val="en-GB"/>
        </w:rPr>
        <w:lastRenderedPageBreak/>
        <w:t xml:space="preserve">Tabel </w:t>
      </w:r>
      <w:proofErr w:type="spellStart"/>
      <w:r w:rsidRPr="0021276D">
        <w:rPr>
          <w:rFonts w:ascii="Arial" w:hAnsi="Arial" w:cs="Arial"/>
          <w:lang w:val="en-GB"/>
        </w:rPr>
        <w:t>diberi</w:t>
      </w:r>
      <w:proofErr w:type="spellEnd"/>
      <w:r w:rsidRPr="0021276D">
        <w:rPr>
          <w:rFonts w:ascii="Arial" w:hAnsi="Arial" w:cs="Arial"/>
          <w:lang w:val="en-GB"/>
        </w:rPr>
        <w:t xml:space="preserve"> </w:t>
      </w:r>
      <w:proofErr w:type="spellStart"/>
      <w:r w:rsidRPr="0021276D">
        <w:rPr>
          <w:rFonts w:ascii="Arial" w:hAnsi="Arial" w:cs="Arial"/>
          <w:lang w:val="en-GB"/>
        </w:rPr>
        <w:t>judul</w:t>
      </w:r>
      <w:proofErr w:type="spellEnd"/>
      <w:r w:rsidRPr="0021276D">
        <w:rPr>
          <w:rFonts w:ascii="Arial" w:hAnsi="Arial" w:cs="Arial"/>
          <w:lang w:val="en-GB"/>
        </w:rPr>
        <w:t xml:space="preserve"> </w:t>
      </w:r>
      <w:proofErr w:type="spellStart"/>
      <w:r w:rsidRPr="0021276D">
        <w:rPr>
          <w:rFonts w:ascii="Arial" w:hAnsi="Arial" w:cs="Arial"/>
          <w:lang w:val="en-GB"/>
        </w:rPr>
        <w:t>dengan</w:t>
      </w:r>
      <w:proofErr w:type="spellEnd"/>
      <w:r w:rsidRPr="0021276D">
        <w:rPr>
          <w:rFonts w:ascii="Arial" w:hAnsi="Arial" w:cs="Arial"/>
          <w:lang w:val="en-GB"/>
        </w:rPr>
        <w:t xml:space="preserve"> </w:t>
      </w:r>
      <w:proofErr w:type="spellStart"/>
      <w:r w:rsidRPr="0021276D">
        <w:rPr>
          <w:rFonts w:ascii="Arial" w:hAnsi="Arial" w:cs="Arial"/>
          <w:lang w:val="en-GB"/>
        </w:rPr>
        <w:t>penomoran</w:t>
      </w:r>
      <w:proofErr w:type="spellEnd"/>
      <w:r w:rsidRPr="0021276D">
        <w:rPr>
          <w:rFonts w:ascii="Arial" w:hAnsi="Arial" w:cs="Arial"/>
          <w:lang w:val="en-GB"/>
        </w:rPr>
        <w:t xml:space="preserve"> </w:t>
      </w:r>
      <w:proofErr w:type="spellStart"/>
      <w:r w:rsidRPr="0021276D">
        <w:rPr>
          <w:rFonts w:ascii="Arial" w:hAnsi="Arial" w:cs="Arial"/>
          <w:lang w:val="en-GB"/>
        </w:rPr>
        <w:t>tabel</w:t>
      </w:r>
      <w:proofErr w:type="spellEnd"/>
      <w:r w:rsidRPr="0021276D">
        <w:rPr>
          <w:rFonts w:ascii="Arial" w:hAnsi="Arial" w:cs="Arial"/>
          <w:lang w:val="en-GB"/>
        </w:rPr>
        <w:t xml:space="preserve"> </w:t>
      </w:r>
      <w:proofErr w:type="spellStart"/>
      <w:r w:rsidRPr="0021276D">
        <w:rPr>
          <w:rFonts w:ascii="Arial" w:hAnsi="Arial" w:cs="Arial"/>
          <w:lang w:val="en-GB"/>
        </w:rPr>
        <w:t>sesuai</w:t>
      </w:r>
      <w:proofErr w:type="spellEnd"/>
      <w:r w:rsidRPr="0021276D">
        <w:rPr>
          <w:rFonts w:ascii="Arial" w:hAnsi="Arial" w:cs="Arial"/>
          <w:lang w:val="en-GB"/>
        </w:rPr>
        <w:t xml:space="preserve"> </w:t>
      </w:r>
      <w:proofErr w:type="spellStart"/>
      <w:r w:rsidRPr="0021276D">
        <w:rPr>
          <w:rFonts w:ascii="Arial" w:hAnsi="Arial" w:cs="Arial"/>
          <w:lang w:val="en-GB"/>
        </w:rPr>
        <w:t>dengan</w:t>
      </w:r>
      <w:proofErr w:type="spellEnd"/>
      <w:r w:rsidRPr="0021276D">
        <w:rPr>
          <w:rFonts w:ascii="Arial" w:hAnsi="Arial" w:cs="Arial"/>
          <w:lang w:val="en-GB"/>
        </w:rPr>
        <w:t xml:space="preserve"> </w:t>
      </w:r>
      <w:proofErr w:type="spellStart"/>
      <w:r w:rsidRPr="0021276D">
        <w:rPr>
          <w:rFonts w:ascii="Arial" w:hAnsi="Arial" w:cs="Arial"/>
          <w:lang w:val="en-GB"/>
        </w:rPr>
        <w:t>urutan</w:t>
      </w:r>
      <w:proofErr w:type="spellEnd"/>
      <w:r w:rsidRPr="0021276D">
        <w:rPr>
          <w:rFonts w:ascii="Arial" w:hAnsi="Arial" w:cs="Arial"/>
          <w:lang w:val="en-GB"/>
        </w:rPr>
        <w:t xml:space="preserve"> </w:t>
      </w:r>
      <w:proofErr w:type="spellStart"/>
      <w:r w:rsidRPr="0021276D">
        <w:rPr>
          <w:rFonts w:ascii="Arial" w:hAnsi="Arial" w:cs="Arial"/>
          <w:lang w:val="en-GB"/>
        </w:rPr>
        <w:t>kemunculannya</w:t>
      </w:r>
      <w:proofErr w:type="spellEnd"/>
      <w:r w:rsidRPr="0021276D">
        <w:rPr>
          <w:rFonts w:ascii="Arial" w:hAnsi="Arial" w:cs="Arial"/>
          <w:lang w:val="en-GB"/>
        </w:rPr>
        <w:t xml:space="preserve"> </w:t>
      </w:r>
      <w:proofErr w:type="spellStart"/>
      <w:r w:rsidRPr="0021276D">
        <w:rPr>
          <w:rFonts w:ascii="Arial" w:hAnsi="Arial" w:cs="Arial"/>
          <w:lang w:val="en-GB"/>
        </w:rPr>
        <w:t>dalam</w:t>
      </w:r>
      <w:proofErr w:type="spellEnd"/>
      <w:r w:rsidRPr="0021276D">
        <w:rPr>
          <w:rFonts w:ascii="Arial" w:hAnsi="Arial" w:cs="Arial"/>
          <w:lang w:val="en-GB"/>
        </w:rPr>
        <w:t xml:space="preserve"> </w:t>
      </w:r>
      <w:proofErr w:type="spellStart"/>
      <w:r w:rsidRPr="0021276D">
        <w:rPr>
          <w:rFonts w:ascii="Arial" w:hAnsi="Arial" w:cs="Arial"/>
          <w:lang w:val="en-GB"/>
        </w:rPr>
        <w:t>naskah</w:t>
      </w:r>
      <w:proofErr w:type="spellEnd"/>
      <w:r w:rsidRPr="0021276D">
        <w:rPr>
          <w:rFonts w:ascii="Arial" w:hAnsi="Arial" w:cs="Arial"/>
          <w:lang w:val="en-GB"/>
        </w:rPr>
        <w:t xml:space="preserve">. </w:t>
      </w:r>
      <w:proofErr w:type="spellStart"/>
      <w:r w:rsidRPr="0021276D">
        <w:rPr>
          <w:rFonts w:ascii="Arial" w:hAnsi="Arial" w:cs="Arial"/>
          <w:lang w:val="en-GB"/>
        </w:rPr>
        <w:t>Judul</w:t>
      </w:r>
      <w:proofErr w:type="spellEnd"/>
      <w:r w:rsidRPr="0021276D">
        <w:rPr>
          <w:rFonts w:ascii="Arial" w:hAnsi="Arial" w:cs="Arial"/>
          <w:lang w:val="en-GB"/>
        </w:rPr>
        <w:t xml:space="preserve"> </w:t>
      </w:r>
      <w:proofErr w:type="spellStart"/>
      <w:r w:rsidRPr="0021276D">
        <w:rPr>
          <w:rFonts w:ascii="Arial" w:hAnsi="Arial" w:cs="Arial"/>
          <w:lang w:val="en-GB"/>
        </w:rPr>
        <w:t>tabel</w:t>
      </w:r>
      <w:proofErr w:type="spellEnd"/>
      <w:r w:rsidRPr="0021276D">
        <w:rPr>
          <w:rFonts w:ascii="Arial" w:hAnsi="Arial" w:cs="Arial"/>
          <w:lang w:val="en-GB"/>
        </w:rPr>
        <w:t xml:space="preserve"> </w:t>
      </w:r>
      <w:proofErr w:type="spellStart"/>
      <w:r w:rsidRPr="0021276D">
        <w:rPr>
          <w:rFonts w:ascii="Arial" w:hAnsi="Arial" w:cs="Arial"/>
          <w:lang w:val="en-GB"/>
        </w:rPr>
        <w:t>ditulis</w:t>
      </w:r>
      <w:proofErr w:type="spellEnd"/>
      <w:r w:rsidRPr="0021276D">
        <w:rPr>
          <w:rFonts w:ascii="Arial" w:hAnsi="Arial" w:cs="Arial"/>
          <w:lang w:val="en-GB"/>
        </w:rPr>
        <w:t xml:space="preserve"> di </w:t>
      </w:r>
      <w:proofErr w:type="spellStart"/>
      <w:r w:rsidRPr="0021276D">
        <w:rPr>
          <w:rFonts w:ascii="Arial" w:hAnsi="Arial" w:cs="Arial"/>
          <w:lang w:val="en-GB"/>
        </w:rPr>
        <w:t>atas</w:t>
      </w:r>
      <w:proofErr w:type="spellEnd"/>
      <w:r w:rsidRPr="0021276D">
        <w:rPr>
          <w:rFonts w:ascii="Arial" w:hAnsi="Arial" w:cs="Arial"/>
          <w:lang w:val="en-GB"/>
        </w:rPr>
        <w:t xml:space="preserve"> </w:t>
      </w:r>
      <w:proofErr w:type="spellStart"/>
      <w:r w:rsidRPr="0021276D">
        <w:rPr>
          <w:rFonts w:ascii="Arial" w:hAnsi="Arial" w:cs="Arial"/>
          <w:lang w:val="en-GB"/>
        </w:rPr>
        <w:t>tabel</w:t>
      </w:r>
      <w:proofErr w:type="spellEnd"/>
      <w:r w:rsidRPr="0021276D">
        <w:rPr>
          <w:rFonts w:ascii="Arial" w:hAnsi="Arial" w:cs="Arial"/>
          <w:lang w:val="en-GB"/>
        </w:rPr>
        <w:t xml:space="preserve"> </w:t>
      </w:r>
      <w:proofErr w:type="spellStart"/>
      <w:r w:rsidRPr="0021276D">
        <w:rPr>
          <w:rFonts w:ascii="Arial" w:hAnsi="Arial" w:cs="Arial"/>
          <w:lang w:val="en-GB"/>
        </w:rPr>
        <w:t>dengan</w:t>
      </w:r>
      <w:proofErr w:type="spellEnd"/>
      <w:r w:rsidRPr="0021276D">
        <w:rPr>
          <w:rFonts w:ascii="Arial" w:hAnsi="Arial" w:cs="Arial"/>
          <w:lang w:val="en-GB"/>
        </w:rPr>
        <w:t xml:space="preserve"> </w:t>
      </w:r>
      <w:proofErr w:type="spellStart"/>
      <w:r w:rsidRPr="0021276D">
        <w:rPr>
          <w:rFonts w:ascii="Arial" w:hAnsi="Arial" w:cs="Arial"/>
          <w:lang w:val="en-GB"/>
        </w:rPr>
        <w:t>nomor</w:t>
      </w:r>
      <w:proofErr w:type="spellEnd"/>
      <w:r w:rsidRPr="0021276D">
        <w:rPr>
          <w:rFonts w:ascii="Arial" w:hAnsi="Arial" w:cs="Arial"/>
          <w:lang w:val="en-GB"/>
        </w:rPr>
        <w:t xml:space="preserve"> </w:t>
      </w:r>
      <w:proofErr w:type="spellStart"/>
      <w:r w:rsidRPr="0021276D">
        <w:rPr>
          <w:rFonts w:ascii="Arial" w:hAnsi="Arial" w:cs="Arial"/>
          <w:lang w:val="en-GB"/>
        </w:rPr>
        <w:t>tabel</w:t>
      </w:r>
      <w:proofErr w:type="spellEnd"/>
      <w:r w:rsidRPr="0021276D">
        <w:rPr>
          <w:rFonts w:ascii="Arial" w:hAnsi="Arial" w:cs="Arial"/>
          <w:lang w:val="en-GB"/>
        </w:rPr>
        <w:t xml:space="preserve"> </w:t>
      </w:r>
      <w:proofErr w:type="spellStart"/>
      <w:r w:rsidRPr="0021276D">
        <w:rPr>
          <w:rFonts w:ascii="Arial" w:hAnsi="Arial" w:cs="Arial"/>
          <w:lang w:val="en-GB"/>
        </w:rPr>
        <w:t>menggunakan</w:t>
      </w:r>
      <w:proofErr w:type="spellEnd"/>
      <w:r w:rsidRPr="0021276D">
        <w:rPr>
          <w:rFonts w:ascii="Arial" w:hAnsi="Arial" w:cs="Arial"/>
          <w:lang w:val="en-GB"/>
        </w:rPr>
        <w:t xml:space="preserve"> </w:t>
      </w:r>
      <w:proofErr w:type="spellStart"/>
      <w:r w:rsidRPr="0021276D">
        <w:rPr>
          <w:rFonts w:ascii="Arial" w:hAnsi="Arial" w:cs="Arial"/>
          <w:lang w:val="en-GB"/>
        </w:rPr>
        <w:t>angka</w:t>
      </w:r>
      <w:proofErr w:type="spellEnd"/>
      <w:r w:rsidRPr="0021276D">
        <w:rPr>
          <w:rFonts w:ascii="Arial" w:hAnsi="Arial" w:cs="Arial"/>
          <w:lang w:val="en-GB"/>
        </w:rPr>
        <w:t xml:space="preserve"> Arab.</w:t>
      </w:r>
    </w:p>
    <w:p w14:paraId="1CEFB0FC" w14:textId="30181FEB" w:rsidR="00463158" w:rsidRPr="0021276D" w:rsidRDefault="00463158">
      <w:pPr>
        <w:numPr>
          <w:ilvl w:val="0"/>
          <w:numId w:val="14"/>
        </w:numPr>
        <w:suppressAutoHyphens/>
        <w:spacing w:after="0"/>
        <w:jc w:val="both"/>
        <w:rPr>
          <w:rFonts w:ascii="Arial" w:hAnsi="Arial" w:cs="Arial"/>
          <w:lang w:val="en-GB"/>
        </w:rPr>
      </w:pPr>
      <w:r w:rsidRPr="0021276D">
        <w:rPr>
          <w:rFonts w:ascii="Arial" w:hAnsi="Arial" w:cs="Arial"/>
          <w:lang w:val="en-GB"/>
        </w:rPr>
        <w:t xml:space="preserve">Gambar, </w:t>
      </w:r>
      <w:proofErr w:type="spellStart"/>
      <w:r w:rsidRPr="0021276D">
        <w:rPr>
          <w:rFonts w:ascii="Arial" w:hAnsi="Arial" w:cs="Arial"/>
          <w:lang w:val="en-GB"/>
        </w:rPr>
        <w:t>baik</w:t>
      </w:r>
      <w:proofErr w:type="spellEnd"/>
      <w:r w:rsidRPr="0021276D">
        <w:rPr>
          <w:rFonts w:ascii="Arial" w:hAnsi="Arial" w:cs="Arial"/>
          <w:lang w:val="en-GB"/>
        </w:rPr>
        <w:t xml:space="preserve"> </w:t>
      </w:r>
      <w:proofErr w:type="spellStart"/>
      <w:r w:rsidRPr="0021276D">
        <w:rPr>
          <w:rFonts w:ascii="Arial" w:hAnsi="Arial" w:cs="Arial"/>
          <w:lang w:val="en-GB"/>
        </w:rPr>
        <w:t>dalam</w:t>
      </w:r>
      <w:proofErr w:type="spellEnd"/>
      <w:r w:rsidRPr="0021276D">
        <w:rPr>
          <w:rFonts w:ascii="Arial" w:hAnsi="Arial" w:cs="Arial"/>
          <w:lang w:val="en-GB"/>
        </w:rPr>
        <w:t xml:space="preserve"> </w:t>
      </w:r>
      <w:proofErr w:type="spellStart"/>
      <w:r w:rsidRPr="0021276D">
        <w:rPr>
          <w:rFonts w:ascii="Arial" w:hAnsi="Arial" w:cs="Arial"/>
          <w:lang w:val="en-GB"/>
        </w:rPr>
        <w:t>bentuk</w:t>
      </w:r>
      <w:proofErr w:type="spellEnd"/>
      <w:r w:rsidRPr="0021276D">
        <w:rPr>
          <w:rFonts w:ascii="Arial" w:hAnsi="Arial" w:cs="Arial"/>
          <w:lang w:val="en-GB"/>
        </w:rPr>
        <w:t xml:space="preserve"> </w:t>
      </w:r>
      <w:proofErr w:type="spellStart"/>
      <w:r w:rsidRPr="0021276D">
        <w:rPr>
          <w:rFonts w:ascii="Arial" w:hAnsi="Arial" w:cs="Arial"/>
          <w:lang w:val="en-GB"/>
        </w:rPr>
        <w:t>grafik</w:t>
      </w:r>
      <w:proofErr w:type="spellEnd"/>
      <w:r w:rsidRPr="0021276D">
        <w:rPr>
          <w:rFonts w:ascii="Arial" w:hAnsi="Arial" w:cs="Arial"/>
          <w:lang w:val="en-GB"/>
        </w:rPr>
        <w:t xml:space="preserve"> </w:t>
      </w:r>
      <w:proofErr w:type="spellStart"/>
      <w:r w:rsidRPr="0021276D">
        <w:rPr>
          <w:rFonts w:ascii="Arial" w:hAnsi="Arial" w:cs="Arial"/>
          <w:lang w:val="en-GB"/>
        </w:rPr>
        <w:t>maupun</w:t>
      </w:r>
      <w:proofErr w:type="spellEnd"/>
      <w:r w:rsidRPr="0021276D">
        <w:rPr>
          <w:rFonts w:ascii="Arial" w:hAnsi="Arial" w:cs="Arial"/>
          <w:lang w:val="en-GB"/>
        </w:rPr>
        <w:t xml:space="preserve"> </w:t>
      </w:r>
      <w:proofErr w:type="spellStart"/>
      <w:r w:rsidRPr="0021276D">
        <w:rPr>
          <w:rFonts w:ascii="Arial" w:hAnsi="Arial" w:cs="Arial"/>
          <w:lang w:val="en-GB"/>
        </w:rPr>
        <w:t>foto</w:t>
      </w:r>
      <w:proofErr w:type="spellEnd"/>
      <w:r w:rsidRPr="0021276D">
        <w:rPr>
          <w:rFonts w:ascii="Arial" w:hAnsi="Arial" w:cs="Arial"/>
          <w:lang w:val="en-GB"/>
        </w:rPr>
        <w:t xml:space="preserve"> </w:t>
      </w:r>
      <w:proofErr w:type="spellStart"/>
      <w:r w:rsidRPr="0021276D">
        <w:rPr>
          <w:rFonts w:ascii="Arial" w:hAnsi="Arial" w:cs="Arial"/>
          <w:lang w:val="en-GB"/>
        </w:rPr>
        <w:t>diberi</w:t>
      </w:r>
      <w:proofErr w:type="spellEnd"/>
      <w:r w:rsidRPr="0021276D">
        <w:rPr>
          <w:rFonts w:ascii="Arial" w:hAnsi="Arial" w:cs="Arial"/>
          <w:lang w:val="en-GB"/>
        </w:rPr>
        <w:t xml:space="preserve"> </w:t>
      </w:r>
      <w:proofErr w:type="spellStart"/>
      <w:r w:rsidRPr="0021276D">
        <w:rPr>
          <w:rFonts w:ascii="Arial" w:hAnsi="Arial" w:cs="Arial"/>
          <w:lang w:val="en-GB"/>
        </w:rPr>
        <w:t>judul</w:t>
      </w:r>
      <w:proofErr w:type="spellEnd"/>
      <w:r w:rsidRPr="0021276D">
        <w:rPr>
          <w:rFonts w:ascii="Arial" w:hAnsi="Arial" w:cs="Arial"/>
          <w:lang w:val="en-GB"/>
        </w:rPr>
        <w:t xml:space="preserve"> </w:t>
      </w:r>
      <w:proofErr w:type="spellStart"/>
      <w:r w:rsidRPr="0021276D">
        <w:rPr>
          <w:rFonts w:ascii="Arial" w:hAnsi="Arial" w:cs="Arial"/>
          <w:lang w:val="en-GB"/>
        </w:rPr>
        <w:t>dengan</w:t>
      </w:r>
      <w:proofErr w:type="spellEnd"/>
      <w:r w:rsidRPr="0021276D">
        <w:rPr>
          <w:rFonts w:ascii="Arial" w:hAnsi="Arial" w:cs="Arial"/>
          <w:lang w:val="en-GB"/>
        </w:rPr>
        <w:t xml:space="preserve"> </w:t>
      </w:r>
      <w:proofErr w:type="spellStart"/>
      <w:r w:rsidRPr="0021276D">
        <w:rPr>
          <w:rFonts w:ascii="Arial" w:hAnsi="Arial" w:cs="Arial"/>
          <w:lang w:val="en-GB"/>
        </w:rPr>
        <w:t>penomoran</w:t>
      </w:r>
      <w:proofErr w:type="spellEnd"/>
      <w:r w:rsidRPr="0021276D">
        <w:rPr>
          <w:rFonts w:ascii="Arial" w:hAnsi="Arial" w:cs="Arial"/>
          <w:lang w:val="en-GB"/>
        </w:rPr>
        <w:t xml:space="preserve"> </w:t>
      </w:r>
      <w:proofErr w:type="spellStart"/>
      <w:r w:rsidRPr="0021276D">
        <w:rPr>
          <w:rFonts w:ascii="Arial" w:hAnsi="Arial" w:cs="Arial"/>
          <w:lang w:val="en-GB"/>
        </w:rPr>
        <w:t>gambar</w:t>
      </w:r>
      <w:proofErr w:type="spellEnd"/>
      <w:r w:rsidRPr="0021276D">
        <w:rPr>
          <w:rFonts w:ascii="Arial" w:hAnsi="Arial" w:cs="Arial"/>
          <w:lang w:val="en-GB"/>
        </w:rPr>
        <w:t xml:space="preserve"> </w:t>
      </w:r>
      <w:proofErr w:type="spellStart"/>
      <w:r w:rsidRPr="0021276D">
        <w:rPr>
          <w:rFonts w:ascii="Arial" w:hAnsi="Arial" w:cs="Arial"/>
          <w:lang w:val="en-GB"/>
        </w:rPr>
        <w:t>sesuai</w:t>
      </w:r>
      <w:proofErr w:type="spellEnd"/>
      <w:r w:rsidRPr="0021276D">
        <w:rPr>
          <w:rFonts w:ascii="Arial" w:hAnsi="Arial" w:cs="Arial"/>
          <w:lang w:val="en-GB"/>
        </w:rPr>
        <w:t xml:space="preserve"> </w:t>
      </w:r>
      <w:proofErr w:type="spellStart"/>
      <w:r w:rsidRPr="0021276D">
        <w:rPr>
          <w:rFonts w:ascii="Arial" w:hAnsi="Arial" w:cs="Arial"/>
          <w:lang w:val="en-GB"/>
        </w:rPr>
        <w:t>dengan</w:t>
      </w:r>
      <w:proofErr w:type="spellEnd"/>
      <w:r w:rsidRPr="0021276D">
        <w:rPr>
          <w:rFonts w:ascii="Arial" w:hAnsi="Arial" w:cs="Arial"/>
          <w:lang w:val="en-GB"/>
        </w:rPr>
        <w:t xml:space="preserve"> </w:t>
      </w:r>
      <w:proofErr w:type="spellStart"/>
      <w:r w:rsidRPr="0021276D">
        <w:rPr>
          <w:rFonts w:ascii="Arial" w:hAnsi="Arial" w:cs="Arial"/>
          <w:lang w:val="en-GB"/>
        </w:rPr>
        <w:t>urutan</w:t>
      </w:r>
      <w:proofErr w:type="spellEnd"/>
      <w:r w:rsidRPr="0021276D">
        <w:rPr>
          <w:rFonts w:ascii="Arial" w:hAnsi="Arial" w:cs="Arial"/>
          <w:lang w:val="en-GB"/>
        </w:rPr>
        <w:t xml:space="preserve"> </w:t>
      </w:r>
      <w:proofErr w:type="spellStart"/>
      <w:r w:rsidRPr="0021276D">
        <w:rPr>
          <w:rFonts w:ascii="Arial" w:hAnsi="Arial" w:cs="Arial"/>
          <w:lang w:val="en-GB"/>
        </w:rPr>
        <w:t>kemunculannya</w:t>
      </w:r>
      <w:proofErr w:type="spellEnd"/>
      <w:r w:rsidRPr="0021276D">
        <w:rPr>
          <w:rFonts w:ascii="Arial" w:hAnsi="Arial" w:cs="Arial"/>
          <w:lang w:val="en-GB"/>
        </w:rPr>
        <w:t xml:space="preserve"> </w:t>
      </w:r>
      <w:proofErr w:type="spellStart"/>
      <w:r w:rsidRPr="0021276D">
        <w:rPr>
          <w:rFonts w:ascii="Arial" w:hAnsi="Arial" w:cs="Arial"/>
          <w:lang w:val="en-GB"/>
        </w:rPr>
        <w:t>dalam</w:t>
      </w:r>
      <w:proofErr w:type="spellEnd"/>
      <w:r w:rsidRPr="0021276D">
        <w:rPr>
          <w:rFonts w:ascii="Arial" w:hAnsi="Arial" w:cs="Arial"/>
          <w:lang w:val="en-GB"/>
        </w:rPr>
        <w:t xml:space="preserve"> </w:t>
      </w:r>
      <w:proofErr w:type="spellStart"/>
      <w:r w:rsidRPr="0021276D">
        <w:rPr>
          <w:rFonts w:ascii="Arial" w:hAnsi="Arial" w:cs="Arial"/>
          <w:lang w:val="en-GB"/>
        </w:rPr>
        <w:t>naskah</w:t>
      </w:r>
      <w:proofErr w:type="spellEnd"/>
      <w:r w:rsidRPr="0021276D">
        <w:rPr>
          <w:rFonts w:ascii="Arial" w:hAnsi="Arial" w:cs="Arial"/>
          <w:lang w:val="en-GB"/>
        </w:rPr>
        <w:t xml:space="preserve">. </w:t>
      </w:r>
      <w:proofErr w:type="spellStart"/>
      <w:r w:rsidRPr="0021276D">
        <w:rPr>
          <w:rFonts w:ascii="Arial" w:hAnsi="Arial" w:cs="Arial"/>
          <w:lang w:val="en-GB"/>
        </w:rPr>
        <w:t>Judul</w:t>
      </w:r>
      <w:proofErr w:type="spellEnd"/>
      <w:r w:rsidRPr="0021276D">
        <w:rPr>
          <w:rFonts w:ascii="Arial" w:hAnsi="Arial" w:cs="Arial"/>
          <w:lang w:val="en-GB"/>
        </w:rPr>
        <w:t xml:space="preserve"> </w:t>
      </w:r>
      <w:proofErr w:type="spellStart"/>
      <w:r w:rsidRPr="0021276D">
        <w:rPr>
          <w:rFonts w:ascii="Arial" w:hAnsi="Arial" w:cs="Arial"/>
          <w:lang w:val="en-GB"/>
        </w:rPr>
        <w:t>gambar</w:t>
      </w:r>
      <w:proofErr w:type="spellEnd"/>
      <w:r w:rsidRPr="0021276D">
        <w:rPr>
          <w:rFonts w:ascii="Arial" w:hAnsi="Arial" w:cs="Arial"/>
          <w:lang w:val="en-GB"/>
        </w:rPr>
        <w:t xml:space="preserve"> </w:t>
      </w:r>
      <w:proofErr w:type="spellStart"/>
      <w:r w:rsidRPr="0021276D">
        <w:rPr>
          <w:rFonts w:ascii="Arial" w:hAnsi="Arial" w:cs="Arial"/>
          <w:lang w:val="en-GB"/>
        </w:rPr>
        <w:t>ditulis</w:t>
      </w:r>
      <w:proofErr w:type="spellEnd"/>
      <w:r w:rsidRPr="0021276D">
        <w:rPr>
          <w:rFonts w:ascii="Arial" w:hAnsi="Arial" w:cs="Arial"/>
          <w:lang w:val="en-GB"/>
        </w:rPr>
        <w:t xml:space="preserve"> di </w:t>
      </w:r>
      <w:proofErr w:type="spellStart"/>
      <w:r w:rsidRPr="0021276D">
        <w:rPr>
          <w:rFonts w:ascii="Arial" w:hAnsi="Arial" w:cs="Arial"/>
          <w:lang w:val="en-GB"/>
        </w:rPr>
        <w:t>bawah</w:t>
      </w:r>
      <w:proofErr w:type="spellEnd"/>
      <w:r w:rsidRPr="0021276D">
        <w:rPr>
          <w:rFonts w:ascii="Arial" w:hAnsi="Arial" w:cs="Arial"/>
          <w:lang w:val="en-GB"/>
        </w:rPr>
        <w:t xml:space="preserve"> </w:t>
      </w:r>
      <w:proofErr w:type="spellStart"/>
      <w:r w:rsidRPr="0021276D">
        <w:rPr>
          <w:rFonts w:ascii="Arial" w:hAnsi="Arial" w:cs="Arial"/>
          <w:lang w:val="en-GB"/>
        </w:rPr>
        <w:t>gambar</w:t>
      </w:r>
      <w:proofErr w:type="spellEnd"/>
      <w:r w:rsidRPr="0021276D">
        <w:rPr>
          <w:rFonts w:ascii="Arial" w:hAnsi="Arial" w:cs="Arial"/>
          <w:lang w:val="en-GB"/>
        </w:rPr>
        <w:t xml:space="preserve"> </w:t>
      </w:r>
      <w:proofErr w:type="spellStart"/>
      <w:r w:rsidRPr="0021276D">
        <w:rPr>
          <w:rFonts w:ascii="Arial" w:hAnsi="Arial" w:cs="Arial"/>
          <w:lang w:val="en-GB"/>
        </w:rPr>
        <w:t>dengan</w:t>
      </w:r>
      <w:proofErr w:type="spellEnd"/>
      <w:r w:rsidRPr="0021276D">
        <w:rPr>
          <w:rFonts w:ascii="Arial" w:hAnsi="Arial" w:cs="Arial"/>
          <w:lang w:val="en-GB"/>
        </w:rPr>
        <w:t xml:space="preserve"> </w:t>
      </w:r>
      <w:proofErr w:type="spellStart"/>
      <w:r w:rsidRPr="0021276D">
        <w:rPr>
          <w:rFonts w:ascii="Arial" w:hAnsi="Arial" w:cs="Arial"/>
          <w:lang w:val="en-GB"/>
        </w:rPr>
        <w:t>nomor</w:t>
      </w:r>
      <w:proofErr w:type="spellEnd"/>
      <w:r w:rsidRPr="0021276D">
        <w:rPr>
          <w:rFonts w:ascii="Arial" w:hAnsi="Arial" w:cs="Arial"/>
          <w:lang w:val="en-GB"/>
        </w:rPr>
        <w:t xml:space="preserve"> </w:t>
      </w:r>
      <w:proofErr w:type="spellStart"/>
      <w:r w:rsidRPr="0021276D">
        <w:rPr>
          <w:rFonts w:ascii="Arial" w:hAnsi="Arial" w:cs="Arial"/>
          <w:lang w:val="en-GB"/>
        </w:rPr>
        <w:t>gambar</w:t>
      </w:r>
      <w:proofErr w:type="spellEnd"/>
      <w:r w:rsidRPr="0021276D">
        <w:rPr>
          <w:rFonts w:ascii="Arial" w:hAnsi="Arial" w:cs="Arial"/>
          <w:lang w:val="en-GB"/>
        </w:rPr>
        <w:t xml:space="preserve"> </w:t>
      </w:r>
      <w:proofErr w:type="spellStart"/>
      <w:r w:rsidRPr="0021276D">
        <w:rPr>
          <w:rFonts w:ascii="Arial" w:hAnsi="Arial" w:cs="Arial"/>
          <w:lang w:val="en-GB"/>
        </w:rPr>
        <w:t>menggunakan</w:t>
      </w:r>
      <w:proofErr w:type="spellEnd"/>
      <w:r w:rsidRPr="0021276D">
        <w:rPr>
          <w:rFonts w:ascii="Arial" w:hAnsi="Arial" w:cs="Arial"/>
          <w:lang w:val="en-GB"/>
        </w:rPr>
        <w:t xml:space="preserve"> </w:t>
      </w:r>
      <w:proofErr w:type="spellStart"/>
      <w:r w:rsidRPr="0021276D">
        <w:rPr>
          <w:rFonts w:ascii="Arial" w:hAnsi="Arial" w:cs="Arial"/>
          <w:lang w:val="en-GB"/>
        </w:rPr>
        <w:t>angka</w:t>
      </w:r>
      <w:proofErr w:type="spellEnd"/>
      <w:r w:rsidRPr="0021276D">
        <w:rPr>
          <w:rFonts w:ascii="Arial" w:hAnsi="Arial" w:cs="Arial"/>
          <w:lang w:val="en-GB"/>
        </w:rPr>
        <w:t xml:space="preserve"> Arab.</w:t>
      </w:r>
    </w:p>
    <w:p w14:paraId="4DE7CFB0" w14:textId="77777777" w:rsidR="008B0D2A" w:rsidRPr="0021276D" w:rsidRDefault="008B0D2A" w:rsidP="008B0D2A">
      <w:pPr>
        <w:suppressAutoHyphens/>
        <w:spacing w:after="0"/>
        <w:ind w:left="1080"/>
        <w:jc w:val="both"/>
        <w:rPr>
          <w:rFonts w:ascii="Arial" w:hAnsi="Arial" w:cs="Arial"/>
          <w:lang w:val="en-GB"/>
        </w:rPr>
      </w:pPr>
    </w:p>
    <w:p w14:paraId="398C83C1" w14:textId="77777777" w:rsidR="00463158" w:rsidRPr="0021276D" w:rsidRDefault="00463158">
      <w:pPr>
        <w:numPr>
          <w:ilvl w:val="0"/>
          <w:numId w:val="15"/>
        </w:numPr>
        <w:tabs>
          <w:tab w:val="left" w:pos="360"/>
          <w:tab w:val="left" w:pos="2340"/>
          <w:tab w:val="left" w:pos="2700"/>
        </w:tabs>
        <w:suppressAutoHyphens/>
        <w:spacing w:after="0"/>
        <w:ind w:left="360"/>
        <w:jc w:val="both"/>
        <w:rPr>
          <w:rFonts w:ascii="Arial" w:hAnsi="Arial" w:cs="Arial"/>
          <w:b/>
          <w:lang w:val="en-GB"/>
        </w:rPr>
      </w:pPr>
      <w:proofErr w:type="spellStart"/>
      <w:r w:rsidRPr="0021276D">
        <w:rPr>
          <w:rFonts w:ascii="Arial" w:hAnsi="Arial" w:cs="Arial"/>
          <w:b/>
          <w:lang w:val="en-GB"/>
        </w:rPr>
        <w:t>Penilaian</w:t>
      </w:r>
      <w:proofErr w:type="spellEnd"/>
      <w:r w:rsidRPr="0021276D">
        <w:rPr>
          <w:rFonts w:ascii="Arial" w:hAnsi="Arial" w:cs="Arial"/>
          <w:b/>
          <w:lang w:val="en-GB"/>
        </w:rPr>
        <w:tab/>
        <w:t>:</w:t>
      </w:r>
    </w:p>
    <w:p w14:paraId="5EA747F9" w14:textId="56C95645" w:rsidR="00463158" w:rsidRPr="0021276D" w:rsidRDefault="00463158">
      <w:pPr>
        <w:numPr>
          <w:ilvl w:val="0"/>
          <w:numId w:val="21"/>
        </w:numPr>
        <w:suppressAutoHyphens/>
        <w:spacing w:after="0"/>
        <w:jc w:val="both"/>
        <w:rPr>
          <w:rFonts w:ascii="Arial" w:hAnsi="Arial" w:cs="Arial"/>
          <w:b/>
          <w:lang w:val="en-GB"/>
        </w:rPr>
      </w:pPr>
      <w:proofErr w:type="spellStart"/>
      <w:r w:rsidRPr="0021276D">
        <w:rPr>
          <w:rFonts w:ascii="Arial" w:hAnsi="Arial" w:cs="Arial"/>
          <w:b/>
          <w:lang w:val="en-GB"/>
        </w:rPr>
        <w:t>Kriteria</w:t>
      </w:r>
      <w:proofErr w:type="spellEnd"/>
      <w:r w:rsidRPr="0021276D">
        <w:rPr>
          <w:rFonts w:ascii="Arial" w:hAnsi="Arial" w:cs="Arial"/>
          <w:b/>
          <w:lang w:val="en-GB"/>
        </w:rPr>
        <w:t xml:space="preserve"> </w:t>
      </w:r>
      <w:proofErr w:type="spellStart"/>
      <w:r w:rsidRPr="0021276D">
        <w:rPr>
          <w:rFonts w:ascii="Arial" w:hAnsi="Arial" w:cs="Arial"/>
          <w:b/>
          <w:lang w:val="en-GB"/>
        </w:rPr>
        <w:t>Penilaian</w:t>
      </w:r>
      <w:proofErr w:type="spellEnd"/>
      <w:r w:rsidRPr="0021276D">
        <w:rPr>
          <w:rFonts w:ascii="Arial" w:hAnsi="Arial" w:cs="Arial"/>
          <w:b/>
          <w:lang w:val="en-GB"/>
        </w:rPr>
        <w:t xml:space="preserve"> </w:t>
      </w:r>
      <w:r w:rsidRPr="0021276D">
        <w:rPr>
          <w:rFonts w:ascii="Arial" w:hAnsi="Arial" w:cs="Arial"/>
          <w:b/>
          <w:i/>
          <w:lang w:val="en-GB"/>
        </w:rPr>
        <w:t>Paper</w:t>
      </w:r>
      <w:r w:rsidR="00CC4A86">
        <w:rPr>
          <w:rFonts w:ascii="Arial" w:hAnsi="Arial" w:cs="Arial"/>
          <w:b/>
          <w:i/>
          <w:lang w:val="en-GB"/>
        </w:rPr>
        <w:t xml:space="preserve"> Project based learning</w:t>
      </w:r>
    </w:p>
    <w:tbl>
      <w:tblPr>
        <w:tblW w:w="0" w:type="auto"/>
        <w:tblInd w:w="225" w:type="dxa"/>
        <w:tblLayout w:type="fixed"/>
        <w:tblLook w:val="0000" w:firstRow="0" w:lastRow="0" w:firstColumn="0" w:lastColumn="0" w:noHBand="0" w:noVBand="0"/>
      </w:tblPr>
      <w:tblGrid>
        <w:gridCol w:w="603"/>
        <w:gridCol w:w="2160"/>
        <w:gridCol w:w="7560"/>
        <w:gridCol w:w="1530"/>
        <w:gridCol w:w="1580"/>
      </w:tblGrid>
      <w:tr w:rsidR="00463158" w:rsidRPr="0021276D" w14:paraId="588F0517" w14:textId="77777777" w:rsidTr="00404E18">
        <w:tc>
          <w:tcPr>
            <w:tcW w:w="603" w:type="dxa"/>
            <w:tcBorders>
              <w:top w:val="single" w:sz="4" w:space="0" w:color="000000"/>
              <w:left w:val="single" w:sz="4" w:space="0" w:color="000000"/>
              <w:bottom w:val="single" w:sz="4" w:space="0" w:color="000000"/>
            </w:tcBorders>
            <w:vAlign w:val="center"/>
          </w:tcPr>
          <w:p w14:paraId="5280F286" w14:textId="77777777" w:rsidR="00463158" w:rsidRPr="0021276D" w:rsidRDefault="00463158" w:rsidP="00E11E5D">
            <w:pPr>
              <w:spacing w:after="0"/>
              <w:jc w:val="center"/>
              <w:rPr>
                <w:rFonts w:ascii="Arial" w:hAnsi="Arial" w:cs="Arial"/>
                <w:b/>
              </w:rPr>
            </w:pPr>
            <w:r w:rsidRPr="0021276D">
              <w:rPr>
                <w:rFonts w:ascii="Arial" w:hAnsi="Arial" w:cs="Arial"/>
                <w:b/>
              </w:rPr>
              <w:t>No.</w:t>
            </w:r>
          </w:p>
        </w:tc>
        <w:tc>
          <w:tcPr>
            <w:tcW w:w="9720" w:type="dxa"/>
            <w:gridSpan w:val="2"/>
            <w:tcBorders>
              <w:top w:val="single" w:sz="4" w:space="0" w:color="000000"/>
              <w:left w:val="single" w:sz="4" w:space="0" w:color="000000"/>
              <w:bottom w:val="single" w:sz="4" w:space="0" w:color="000000"/>
            </w:tcBorders>
          </w:tcPr>
          <w:p w14:paraId="37E4DB11" w14:textId="77777777" w:rsidR="00463158" w:rsidRPr="0021276D" w:rsidRDefault="00463158" w:rsidP="00E11E5D">
            <w:pPr>
              <w:spacing w:after="0"/>
              <w:jc w:val="center"/>
              <w:rPr>
                <w:rFonts w:ascii="Arial" w:hAnsi="Arial" w:cs="Arial"/>
                <w:b/>
              </w:rPr>
            </w:pPr>
            <w:r w:rsidRPr="0021276D">
              <w:rPr>
                <w:rFonts w:ascii="Arial" w:hAnsi="Arial" w:cs="Arial"/>
                <w:b/>
              </w:rPr>
              <w:t>KRITERIA PENILAIAN</w:t>
            </w:r>
          </w:p>
        </w:tc>
        <w:tc>
          <w:tcPr>
            <w:tcW w:w="1530" w:type="dxa"/>
            <w:tcBorders>
              <w:top w:val="single" w:sz="4" w:space="0" w:color="000000"/>
              <w:left w:val="single" w:sz="4" w:space="0" w:color="000000"/>
              <w:bottom w:val="single" w:sz="4" w:space="0" w:color="000000"/>
            </w:tcBorders>
            <w:vAlign w:val="center"/>
          </w:tcPr>
          <w:p w14:paraId="61B4F397" w14:textId="77777777" w:rsidR="00463158" w:rsidRPr="0021276D" w:rsidRDefault="00463158" w:rsidP="00E11E5D">
            <w:pPr>
              <w:spacing w:after="0"/>
              <w:jc w:val="center"/>
              <w:rPr>
                <w:rFonts w:ascii="Arial" w:hAnsi="Arial" w:cs="Arial"/>
                <w:b/>
              </w:rPr>
            </w:pPr>
            <w:r w:rsidRPr="0021276D">
              <w:rPr>
                <w:rFonts w:ascii="Arial" w:hAnsi="Arial" w:cs="Arial"/>
                <w:b/>
              </w:rPr>
              <w:t xml:space="preserve">Skor </w:t>
            </w:r>
            <w:proofErr w:type="spellStart"/>
            <w:r w:rsidRPr="0021276D">
              <w:rPr>
                <w:rFonts w:ascii="Arial" w:hAnsi="Arial" w:cs="Arial"/>
                <w:b/>
              </w:rPr>
              <w:t>Maksimal</w:t>
            </w:r>
            <w:proofErr w:type="spellEnd"/>
          </w:p>
        </w:tc>
        <w:tc>
          <w:tcPr>
            <w:tcW w:w="1580" w:type="dxa"/>
            <w:tcBorders>
              <w:top w:val="single" w:sz="4" w:space="0" w:color="000000"/>
              <w:left w:val="single" w:sz="4" w:space="0" w:color="000000"/>
              <w:bottom w:val="single" w:sz="4" w:space="0" w:color="000000"/>
              <w:right w:val="single" w:sz="4" w:space="0" w:color="000000"/>
            </w:tcBorders>
            <w:vAlign w:val="center"/>
          </w:tcPr>
          <w:p w14:paraId="75F1CE94" w14:textId="77777777" w:rsidR="00463158" w:rsidRPr="0021276D" w:rsidRDefault="00463158" w:rsidP="00E11E5D">
            <w:pPr>
              <w:spacing w:after="0"/>
              <w:jc w:val="center"/>
              <w:rPr>
                <w:rFonts w:ascii="Arial" w:hAnsi="Arial" w:cs="Arial"/>
              </w:rPr>
            </w:pPr>
            <w:r w:rsidRPr="0021276D">
              <w:rPr>
                <w:rFonts w:ascii="Arial" w:hAnsi="Arial" w:cs="Arial"/>
                <w:b/>
              </w:rPr>
              <w:t xml:space="preserve">Skor </w:t>
            </w:r>
            <w:proofErr w:type="spellStart"/>
            <w:r w:rsidRPr="0021276D">
              <w:rPr>
                <w:rFonts w:ascii="Arial" w:hAnsi="Arial" w:cs="Arial"/>
                <w:b/>
              </w:rPr>
              <w:t>Penilaian</w:t>
            </w:r>
            <w:proofErr w:type="spellEnd"/>
          </w:p>
        </w:tc>
      </w:tr>
      <w:tr w:rsidR="00463158" w:rsidRPr="0021276D" w14:paraId="3A50B007" w14:textId="77777777" w:rsidTr="008B0D2A">
        <w:trPr>
          <w:trHeight w:val="260"/>
        </w:trPr>
        <w:tc>
          <w:tcPr>
            <w:tcW w:w="603" w:type="dxa"/>
            <w:vMerge w:val="restart"/>
            <w:tcBorders>
              <w:top w:val="single" w:sz="4" w:space="0" w:color="000000"/>
              <w:left w:val="single" w:sz="4" w:space="0" w:color="000000"/>
              <w:bottom w:val="single" w:sz="4" w:space="0" w:color="000000"/>
            </w:tcBorders>
            <w:vAlign w:val="center"/>
          </w:tcPr>
          <w:p w14:paraId="01C330FB" w14:textId="77777777" w:rsidR="00463158" w:rsidRPr="0021276D" w:rsidRDefault="00463158" w:rsidP="00E11E5D">
            <w:pPr>
              <w:spacing w:after="0"/>
              <w:jc w:val="center"/>
              <w:rPr>
                <w:rFonts w:ascii="Arial" w:hAnsi="Arial" w:cs="Arial"/>
              </w:rPr>
            </w:pPr>
            <w:r w:rsidRPr="0021276D">
              <w:rPr>
                <w:rFonts w:ascii="Arial" w:hAnsi="Arial" w:cs="Arial"/>
              </w:rPr>
              <w:t>1.</w:t>
            </w:r>
          </w:p>
        </w:tc>
        <w:tc>
          <w:tcPr>
            <w:tcW w:w="2160" w:type="dxa"/>
            <w:vMerge w:val="restart"/>
            <w:tcBorders>
              <w:top w:val="single" w:sz="4" w:space="0" w:color="000000"/>
              <w:left w:val="single" w:sz="4" w:space="0" w:color="000000"/>
              <w:bottom w:val="single" w:sz="4" w:space="0" w:color="000000"/>
            </w:tcBorders>
            <w:vAlign w:val="center"/>
          </w:tcPr>
          <w:p w14:paraId="383AB6B2" w14:textId="77777777" w:rsidR="00463158" w:rsidRPr="0021276D" w:rsidRDefault="00463158" w:rsidP="00E11E5D">
            <w:pPr>
              <w:spacing w:after="0"/>
              <w:jc w:val="center"/>
              <w:rPr>
                <w:rFonts w:ascii="Arial" w:hAnsi="Arial" w:cs="Arial"/>
              </w:rPr>
            </w:pPr>
            <w:r w:rsidRPr="0021276D">
              <w:rPr>
                <w:rFonts w:ascii="Arial" w:hAnsi="Arial" w:cs="Arial"/>
              </w:rPr>
              <w:t xml:space="preserve">Format </w:t>
            </w:r>
            <w:r w:rsidRPr="0021276D">
              <w:rPr>
                <w:rFonts w:ascii="Arial" w:hAnsi="Arial" w:cs="Arial"/>
                <w:i/>
              </w:rPr>
              <w:t>Paper</w:t>
            </w:r>
          </w:p>
        </w:tc>
        <w:tc>
          <w:tcPr>
            <w:tcW w:w="7560" w:type="dxa"/>
            <w:tcBorders>
              <w:top w:val="single" w:sz="4" w:space="0" w:color="000000"/>
              <w:left w:val="single" w:sz="4" w:space="0" w:color="000000"/>
              <w:bottom w:val="single" w:sz="4" w:space="0" w:color="000000"/>
            </w:tcBorders>
            <w:vAlign w:val="bottom"/>
          </w:tcPr>
          <w:p w14:paraId="3F7F9645" w14:textId="77777777" w:rsidR="00463158" w:rsidRPr="0021276D" w:rsidRDefault="00463158">
            <w:pPr>
              <w:numPr>
                <w:ilvl w:val="0"/>
                <w:numId w:val="24"/>
              </w:numPr>
              <w:suppressAutoHyphens/>
              <w:spacing w:after="0"/>
              <w:ind w:left="252" w:hanging="270"/>
              <w:rPr>
                <w:rFonts w:ascii="Arial" w:hAnsi="Arial" w:cs="Arial"/>
              </w:rPr>
            </w:pPr>
            <w:r w:rsidRPr="0021276D">
              <w:rPr>
                <w:rFonts w:ascii="Arial" w:hAnsi="Arial" w:cs="Arial"/>
              </w:rPr>
              <w:t xml:space="preserve">Tata </w:t>
            </w:r>
            <w:proofErr w:type="spellStart"/>
            <w:r w:rsidRPr="0021276D">
              <w:rPr>
                <w:rFonts w:ascii="Arial" w:hAnsi="Arial" w:cs="Arial"/>
              </w:rPr>
              <w:t>tulis</w:t>
            </w:r>
            <w:proofErr w:type="spellEnd"/>
            <w:r w:rsidRPr="0021276D">
              <w:rPr>
                <w:rFonts w:ascii="Arial" w:hAnsi="Arial" w:cs="Arial"/>
              </w:rPr>
              <w:t xml:space="preserve">: </w:t>
            </w:r>
            <w:proofErr w:type="spellStart"/>
            <w:r w:rsidRPr="0021276D">
              <w:rPr>
                <w:rFonts w:ascii="Arial" w:hAnsi="Arial" w:cs="Arial"/>
              </w:rPr>
              <w:t>kerapihan</w:t>
            </w:r>
            <w:proofErr w:type="spellEnd"/>
            <w:r w:rsidRPr="0021276D">
              <w:rPr>
                <w:rFonts w:ascii="Arial" w:hAnsi="Arial" w:cs="Arial"/>
              </w:rPr>
              <w:t xml:space="preserve"> </w:t>
            </w:r>
            <w:proofErr w:type="spellStart"/>
            <w:r w:rsidRPr="0021276D">
              <w:rPr>
                <w:rFonts w:ascii="Arial" w:hAnsi="Arial" w:cs="Arial"/>
              </w:rPr>
              <w:t>ketik</w:t>
            </w:r>
            <w:proofErr w:type="spellEnd"/>
            <w:r w:rsidRPr="0021276D">
              <w:rPr>
                <w:rFonts w:ascii="Arial" w:hAnsi="Arial" w:cs="Arial"/>
              </w:rPr>
              <w:t xml:space="preserve"> dan tata </w:t>
            </w:r>
            <w:proofErr w:type="spellStart"/>
            <w:r w:rsidRPr="0021276D">
              <w:rPr>
                <w:rFonts w:ascii="Arial" w:hAnsi="Arial" w:cs="Arial"/>
              </w:rPr>
              <w:t>letak</w:t>
            </w:r>
            <w:proofErr w:type="spellEnd"/>
          </w:p>
        </w:tc>
        <w:tc>
          <w:tcPr>
            <w:tcW w:w="1530" w:type="dxa"/>
            <w:tcBorders>
              <w:top w:val="single" w:sz="4" w:space="0" w:color="000000"/>
              <w:left w:val="single" w:sz="4" w:space="0" w:color="000000"/>
              <w:bottom w:val="single" w:sz="4" w:space="0" w:color="000000"/>
            </w:tcBorders>
            <w:vAlign w:val="center"/>
          </w:tcPr>
          <w:p w14:paraId="1CB4AA1D" w14:textId="77777777" w:rsidR="00463158" w:rsidRPr="0021276D" w:rsidRDefault="00463158" w:rsidP="00E11E5D">
            <w:pPr>
              <w:spacing w:after="0"/>
              <w:jc w:val="center"/>
              <w:rPr>
                <w:rFonts w:ascii="Arial" w:hAnsi="Arial" w:cs="Arial"/>
              </w:rPr>
            </w:pPr>
            <w:r w:rsidRPr="0021276D">
              <w:rPr>
                <w:rFonts w:ascii="Arial" w:hAnsi="Arial" w:cs="Arial"/>
              </w:rPr>
              <w:t>10</w:t>
            </w:r>
          </w:p>
        </w:tc>
        <w:tc>
          <w:tcPr>
            <w:tcW w:w="1580" w:type="dxa"/>
            <w:tcBorders>
              <w:top w:val="single" w:sz="4" w:space="0" w:color="000000"/>
              <w:left w:val="single" w:sz="4" w:space="0" w:color="000000"/>
              <w:bottom w:val="single" w:sz="4" w:space="0" w:color="000000"/>
              <w:right w:val="single" w:sz="4" w:space="0" w:color="000000"/>
            </w:tcBorders>
          </w:tcPr>
          <w:p w14:paraId="59EED43B" w14:textId="77777777" w:rsidR="00463158" w:rsidRPr="0021276D" w:rsidRDefault="00463158" w:rsidP="00E11E5D">
            <w:pPr>
              <w:snapToGrid w:val="0"/>
              <w:spacing w:after="0"/>
              <w:rPr>
                <w:rFonts w:ascii="Arial" w:hAnsi="Arial" w:cs="Arial"/>
              </w:rPr>
            </w:pPr>
          </w:p>
        </w:tc>
      </w:tr>
      <w:tr w:rsidR="00463158" w:rsidRPr="0021276D" w14:paraId="3EAF1145" w14:textId="77777777" w:rsidTr="008B0D2A">
        <w:trPr>
          <w:trHeight w:val="282"/>
        </w:trPr>
        <w:tc>
          <w:tcPr>
            <w:tcW w:w="603" w:type="dxa"/>
            <w:vMerge/>
            <w:tcBorders>
              <w:top w:val="single" w:sz="4" w:space="0" w:color="000000"/>
              <w:left w:val="single" w:sz="4" w:space="0" w:color="000000"/>
              <w:bottom w:val="single" w:sz="4" w:space="0" w:color="000000"/>
            </w:tcBorders>
            <w:vAlign w:val="center"/>
          </w:tcPr>
          <w:p w14:paraId="447DD928" w14:textId="77777777" w:rsidR="00463158" w:rsidRPr="0021276D" w:rsidRDefault="00463158" w:rsidP="00E11E5D">
            <w:pPr>
              <w:snapToGrid w:val="0"/>
              <w:spacing w:after="0"/>
              <w:jc w:val="center"/>
              <w:rPr>
                <w:rFonts w:ascii="Arial" w:hAnsi="Arial" w:cs="Arial"/>
              </w:rPr>
            </w:pPr>
          </w:p>
        </w:tc>
        <w:tc>
          <w:tcPr>
            <w:tcW w:w="2160" w:type="dxa"/>
            <w:vMerge/>
            <w:tcBorders>
              <w:top w:val="single" w:sz="4" w:space="0" w:color="000000"/>
              <w:left w:val="single" w:sz="4" w:space="0" w:color="000000"/>
              <w:bottom w:val="single" w:sz="4" w:space="0" w:color="000000"/>
            </w:tcBorders>
            <w:vAlign w:val="center"/>
          </w:tcPr>
          <w:p w14:paraId="2B009A7D" w14:textId="77777777" w:rsidR="00463158" w:rsidRPr="0021276D" w:rsidRDefault="00463158">
            <w:pPr>
              <w:numPr>
                <w:ilvl w:val="0"/>
                <w:numId w:val="24"/>
              </w:numPr>
              <w:suppressAutoHyphens/>
              <w:snapToGrid w:val="0"/>
              <w:spacing w:after="0"/>
              <w:ind w:left="252" w:hanging="270"/>
              <w:jc w:val="center"/>
              <w:rPr>
                <w:rFonts w:ascii="Arial" w:hAnsi="Arial" w:cs="Arial"/>
              </w:rPr>
            </w:pPr>
          </w:p>
        </w:tc>
        <w:tc>
          <w:tcPr>
            <w:tcW w:w="7560" w:type="dxa"/>
            <w:tcBorders>
              <w:top w:val="single" w:sz="4" w:space="0" w:color="000000"/>
              <w:left w:val="single" w:sz="4" w:space="0" w:color="000000"/>
              <w:bottom w:val="single" w:sz="4" w:space="0" w:color="000000"/>
            </w:tcBorders>
            <w:vAlign w:val="bottom"/>
          </w:tcPr>
          <w:p w14:paraId="513387C6" w14:textId="77777777" w:rsidR="00463158" w:rsidRPr="0021276D" w:rsidRDefault="00463158">
            <w:pPr>
              <w:numPr>
                <w:ilvl w:val="0"/>
                <w:numId w:val="24"/>
              </w:numPr>
              <w:suppressAutoHyphens/>
              <w:spacing w:after="0"/>
              <w:ind w:left="252" w:hanging="270"/>
              <w:rPr>
                <w:rFonts w:ascii="Arial" w:hAnsi="Arial" w:cs="Arial"/>
              </w:rPr>
            </w:pPr>
            <w:proofErr w:type="spellStart"/>
            <w:r w:rsidRPr="0021276D">
              <w:rPr>
                <w:rFonts w:ascii="Arial" w:hAnsi="Arial" w:cs="Arial"/>
              </w:rPr>
              <w:t>Penggunaan</w:t>
            </w:r>
            <w:proofErr w:type="spellEnd"/>
            <w:r w:rsidRPr="0021276D">
              <w:rPr>
                <w:rFonts w:ascii="Arial" w:hAnsi="Arial" w:cs="Arial"/>
              </w:rPr>
              <w:t xml:space="preserve"> Bahasa Indonesia yang </w:t>
            </w:r>
            <w:proofErr w:type="spellStart"/>
            <w:r w:rsidRPr="0021276D">
              <w:rPr>
                <w:rFonts w:ascii="Arial" w:hAnsi="Arial" w:cs="Arial"/>
              </w:rPr>
              <w:t>baik</w:t>
            </w:r>
            <w:proofErr w:type="spellEnd"/>
            <w:r w:rsidRPr="0021276D">
              <w:rPr>
                <w:rFonts w:ascii="Arial" w:hAnsi="Arial" w:cs="Arial"/>
              </w:rPr>
              <w:t xml:space="preserve"> dan </w:t>
            </w:r>
            <w:proofErr w:type="spellStart"/>
            <w:r w:rsidRPr="0021276D">
              <w:rPr>
                <w:rFonts w:ascii="Arial" w:hAnsi="Arial" w:cs="Arial"/>
              </w:rPr>
              <w:t>benar</w:t>
            </w:r>
            <w:proofErr w:type="spellEnd"/>
          </w:p>
        </w:tc>
        <w:tc>
          <w:tcPr>
            <w:tcW w:w="1530" w:type="dxa"/>
            <w:tcBorders>
              <w:top w:val="single" w:sz="4" w:space="0" w:color="000000"/>
              <w:left w:val="single" w:sz="4" w:space="0" w:color="000000"/>
              <w:bottom w:val="single" w:sz="4" w:space="0" w:color="000000"/>
            </w:tcBorders>
            <w:vAlign w:val="center"/>
          </w:tcPr>
          <w:p w14:paraId="40EC9304" w14:textId="77777777" w:rsidR="00463158" w:rsidRPr="0021276D" w:rsidRDefault="00463158" w:rsidP="00E11E5D">
            <w:pPr>
              <w:spacing w:after="0"/>
              <w:jc w:val="center"/>
              <w:rPr>
                <w:rFonts w:ascii="Arial" w:hAnsi="Arial" w:cs="Arial"/>
              </w:rPr>
            </w:pPr>
            <w:r w:rsidRPr="0021276D">
              <w:rPr>
                <w:rFonts w:ascii="Arial" w:hAnsi="Arial" w:cs="Arial"/>
              </w:rPr>
              <w:t>10</w:t>
            </w:r>
          </w:p>
        </w:tc>
        <w:tc>
          <w:tcPr>
            <w:tcW w:w="1580" w:type="dxa"/>
            <w:tcBorders>
              <w:top w:val="single" w:sz="4" w:space="0" w:color="000000"/>
              <w:left w:val="single" w:sz="4" w:space="0" w:color="000000"/>
              <w:bottom w:val="single" w:sz="4" w:space="0" w:color="000000"/>
              <w:right w:val="single" w:sz="4" w:space="0" w:color="000000"/>
            </w:tcBorders>
          </w:tcPr>
          <w:p w14:paraId="4ED0E35C" w14:textId="77777777" w:rsidR="00463158" w:rsidRPr="0021276D" w:rsidRDefault="00463158" w:rsidP="00E11E5D">
            <w:pPr>
              <w:snapToGrid w:val="0"/>
              <w:spacing w:after="0"/>
              <w:rPr>
                <w:rFonts w:ascii="Arial" w:hAnsi="Arial" w:cs="Arial"/>
              </w:rPr>
            </w:pPr>
          </w:p>
        </w:tc>
      </w:tr>
      <w:tr w:rsidR="00463158" w:rsidRPr="0021276D" w14:paraId="6757F640" w14:textId="77777777" w:rsidTr="00404E18">
        <w:trPr>
          <w:trHeight w:val="195"/>
        </w:trPr>
        <w:tc>
          <w:tcPr>
            <w:tcW w:w="603" w:type="dxa"/>
            <w:vMerge/>
            <w:tcBorders>
              <w:top w:val="single" w:sz="4" w:space="0" w:color="000000"/>
              <w:left w:val="single" w:sz="4" w:space="0" w:color="000000"/>
              <w:bottom w:val="single" w:sz="4" w:space="0" w:color="000000"/>
            </w:tcBorders>
            <w:vAlign w:val="center"/>
          </w:tcPr>
          <w:p w14:paraId="5D365D88" w14:textId="77777777" w:rsidR="00463158" w:rsidRPr="0021276D" w:rsidRDefault="00463158" w:rsidP="00E11E5D">
            <w:pPr>
              <w:snapToGrid w:val="0"/>
              <w:spacing w:after="0"/>
              <w:jc w:val="center"/>
              <w:rPr>
                <w:rFonts w:ascii="Arial" w:hAnsi="Arial" w:cs="Arial"/>
              </w:rPr>
            </w:pPr>
          </w:p>
        </w:tc>
        <w:tc>
          <w:tcPr>
            <w:tcW w:w="2160" w:type="dxa"/>
            <w:vMerge/>
            <w:tcBorders>
              <w:top w:val="single" w:sz="4" w:space="0" w:color="000000"/>
              <w:left w:val="single" w:sz="4" w:space="0" w:color="000000"/>
              <w:bottom w:val="single" w:sz="4" w:space="0" w:color="000000"/>
            </w:tcBorders>
            <w:vAlign w:val="center"/>
          </w:tcPr>
          <w:p w14:paraId="09AEFF9A" w14:textId="77777777" w:rsidR="00463158" w:rsidRPr="0021276D" w:rsidRDefault="00463158">
            <w:pPr>
              <w:numPr>
                <w:ilvl w:val="0"/>
                <w:numId w:val="24"/>
              </w:numPr>
              <w:suppressAutoHyphens/>
              <w:snapToGrid w:val="0"/>
              <w:spacing w:after="0"/>
              <w:ind w:left="252" w:hanging="252"/>
              <w:jc w:val="center"/>
              <w:rPr>
                <w:rFonts w:ascii="Arial" w:hAnsi="Arial" w:cs="Arial"/>
              </w:rPr>
            </w:pPr>
          </w:p>
        </w:tc>
        <w:tc>
          <w:tcPr>
            <w:tcW w:w="7560" w:type="dxa"/>
            <w:tcBorders>
              <w:top w:val="single" w:sz="4" w:space="0" w:color="000000"/>
              <w:left w:val="single" w:sz="4" w:space="0" w:color="000000"/>
              <w:bottom w:val="single" w:sz="4" w:space="0" w:color="000000"/>
            </w:tcBorders>
            <w:vAlign w:val="bottom"/>
          </w:tcPr>
          <w:p w14:paraId="19907E94" w14:textId="77777777" w:rsidR="00463158" w:rsidRPr="0021276D" w:rsidRDefault="00463158">
            <w:pPr>
              <w:numPr>
                <w:ilvl w:val="0"/>
                <w:numId w:val="24"/>
              </w:numPr>
              <w:suppressAutoHyphens/>
              <w:spacing w:after="0"/>
              <w:ind w:left="252" w:hanging="252"/>
              <w:rPr>
                <w:rFonts w:ascii="Arial" w:hAnsi="Arial" w:cs="Arial"/>
              </w:rPr>
            </w:pPr>
            <w:proofErr w:type="spellStart"/>
            <w:r w:rsidRPr="0021276D">
              <w:rPr>
                <w:rFonts w:ascii="Arial" w:hAnsi="Arial" w:cs="Arial"/>
              </w:rPr>
              <w:t>Kesesuaian</w:t>
            </w:r>
            <w:proofErr w:type="spellEnd"/>
            <w:r w:rsidRPr="0021276D">
              <w:rPr>
                <w:rFonts w:ascii="Arial" w:hAnsi="Arial" w:cs="Arial"/>
              </w:rPr>
              <w:t xml:space="preserve"> </w:t>
            </w:r>
            <w:proofErr w:type="spellStart"/>
            <w:r w:rsidRPr="0021276D">
              <w:rPr>
                <w:rFonts w:ascii="Arial" w:hAnsi="Arial" w:cs="Arial"/>
              </w:rPr>
              <w:t>dengan</w:t>
            </w:r>
            <w:proofErr w:type="spellEnd"/>
            <w:r w:rsidRPr="0021276D">
              <w:rPr>
                <w:rFonts w:ascii="Arial" w:hAnsi="Arial" w:cs="Arial"/>
              </w:rPr>
              <w:t xml:space="preserve"> format </w:t>
            </w:r>
            <w:proofErr w:type="spellStart"/>
            <w:r w:rsidRPr="0021276D">
              <w:rPr>
                <w:rFonts w:ascii="Arial" w:hAnsi="Arial" w:cs="Arial"/>
              </w:rPr>
              <w:t>penulisan</w:t>
            </w:r>
            <w:proofErr w:type="spellEnd"/>
            <w:r w:rsidRPr="0021276D">
              <w:rPr>
                <w:rFonts w:ascii="Arial" w:hAnsi="Arial" w:cs="Arial"/>
              </w:rPr>
              <w:t xml:space="preserve"> yang </w:t>
            </w:r>
            <w:proofErr w:type="spellStart"/>
            <w:r w:rsidRPr="0021276D">
              <w:rPr>
                <w:rFonts w:ascii="Arial" w:hAnsi="Arial" w:cs="Arial"/>
              </w:rPr>
              <w:t>tercantum</w:t>
            </w:r>
            <w:proofErr w:type="spellEnd"/>
            <w:r w:rsidRPr="0021276D">
              <w:rPr>
                <w:rFonts w:ascii="Arial" w:hAnsi="Arial" w:cs="Arial"/>
              </w:rPr>
              <w:t xml:space="preserve"> di </w:t>
            </w:r>
            <w:proofErr w:type="spellStart"/>
            <w:r w:rsidRPr="0021276D">
              <w:rPr>
                <w:rFonts w:ascii="Arial" w:hAnsi="Arial" w:cs="Arial"/>
              </w:rPr>
              <w:t>Pedoman</w:t>
            </w:r>
            <w:proofErr w:type="spellEnd"/>
            <w:r w:rsidRPr="0021276D">
              <w:rPr>
                <w:rFonts w:ascii="Arial" w:hAnsi="Arial" w:cs="Arial"/>
              </w:rPr>
              <w:t xml:space="preserve"> </w:t>
            </w:r>
            <w:proofErr w:type="spellStart"/>
            <w:r w:rsidRPr="0021276D">
              <w:rPr>
                <w:rFonts w:ascii="Arial" w:hAnsi="Arial" w:cs="Arial"/>
              </w:rPr>
              <w:t>Penulisan</w:t>
            </w:r>
            <w:proofErr w:type="spellEnd"/>
          </w:p>
        </w:tc>
        <w:tc>
          <w:tcPr>
            <w:tcW w:w="1530" w:type="dxa"/>
            <w:tcBorders>
              <w:top w:val="single" w:sz="4" w:space="0" w:color="000000"/>
              <w:left w:val="single" w:sz="4" w:space="0" w:color="000000"/>
              <w:bottom w:val="single" w:sz="4" w:space="0" w:color="000000"/>
            </w:tcBorders>
            <w:vAlign w:val="center"/>
          </w:tcPr>
          <w:p w14:paraId="5754C01E" w14:textId="77777777" w:rsidR="00463158" w:rsidRPr="0021276D" w:rsidRDefault="00463158" w:rsidP="00E11E5D">
            <w:pPr>
              <w:spacing w:after="0"/>
              <w:jc w:val="center"/>
              <w:rPr>
                <w:rFonts w:ascii="Arial" w:hAnsi="Arial" w:cs="Arial"/>
              </w:rPr>
            </w:pPr>
            <w:r w:rsidRPr="0021276D">
              <w:rPr>
                <w:rFonts w:ascii="Arial" w:hAnsi="Arial" w:cs="Arial"/>
              </w:rPr>
              <w:t>10</w:t>
            </w:r>
          </w:p>
        </w:tc>
        <w:tc>
          <w:tcPr>
            <w:tcW w:w="1580" w:type="dxa"/>
            <w:tcBorders>
              <w:top w:val="single" w:sz="4" w:space="0" w:color="000000"/>
              <w:left w:val="single" w:sz="4" w:space="0" w:color="000000"/>
              <w:bottom w:val="single" w:sz="4" w:space="0" w:color="000000"/>
              <w:right w:val="single" w:sz="4" w:space="0" w:color="000000"/>
            </w:tcBorders>
          </w:tcPr>
          <w:p w14:paraId="695B1C42" w14:textId="77777777" w:rsidR="00463158" w:rsidRPr="0021276D" w:rsidRDefault="00463158" w:rsidP="00E11E5D">
            <w:pPr>
              <w:snapToGrid w:val="0"/>
              <w:spacing w:after="0"/>
              <w:rPr>
                <w:rFonts w:ascii="Arial" w:hAnsi="Arial" w:cs="Arial"/>
              </w:rPr>
            </w:pPr>
          </w:p>
        </w:tc>
      </w:tr>
      <w:tr w:rsidR="00463158" w:rsidRPr="0021276D" w14:paraId="62F91B13" w14:textId="77777777" w:rsidTr="00404E18">
        <w:trPr>
          <w:trHeight w:val="548"/>
        </w:trPr>
        <w:tc>
          <w:tcPr>
            <w:tcW w:w="603" w:type="dxa"/>
            <w:vMerge w:val="restart"/>
            <w:tcBorders>
              <w:top w:val="single" w:sz="4" w:space="0" w:color="000000"/>
              <w:left w:val="single" w:sz="4" w:space="0" w:color="000000"/>
              <w:bottom w:val="single" w:sz="4" w:space="0" w:color="000000"/>
            </w:tcBorders>
            <w:vAlign w:val="center"/>
          </w:tcPr>
          <w:p w14:paraId="348EF321" w14:textId="77777777" w:rsidR="00463158" w:rsidRPr="0021276D" w:rsidRDefault="00463158" w:rsidP="00E11E5D">
            <w:pPr>
              <w:spacing w:after="0"/>
              <w:jc w:val="center"/>
              <w:rPr>
                <w:rFonts w:ascii="Arial" w:hAnsi="Arial" w:cs="Arial"/>
              </w:rPr>
            </w:pPr>
            <w:r w:rsidRPr="0021276D">
              <w:rPr>
                <w:rFonts w:ascii="Arial" w:hAnsi="Arial" w:cs="Arial"/>
              </w:rPr>
              <w:t>2.</w:t>
            </w:r>
          </w:p>
        </w:tc>
        <w:tc>
          <w:tcPr>
            <w:tcW w:w="2160" w:type="dxa"/>
            <w:vMerge w:val="restart"/>
            <w:tcBorders>
              <w:top w:val="single" w:sz="4" w:space="0" w:color="000000"/>
              <w:left w:val="single" w:sz="4" w:space="0" w:color="000000"/>
              <w:bottom w:val="single" w:sz="4" w:space="0" w:color="000000"/>
            </w:tcBorders>
            <w:vAlign w:val="center"/>
          </w:tcPr>
          <w:p w14:paraId="6B1218D2" w14:textId="77777777" w:rsidR="00463158" w:rsidRPr="0021276D" w:rsidRDefault="00463158" w:rsidP="00E11E5D">
            <w:pPr>
              <w:spacing w:after="0"/>
              <w:jc w:val="center"/>
              <w:rPr>
                <w:rFonts w:ascii="Arial" w:hAnsi="Arial" w:cs="Arial"/>
              </w:rPr>
            </w:pPr>
            <w:proofErr w:type="spellStart"/>
            <w:r w:rsidRPr="0021276D">
              <w:rPr>
                <w:rFonts w:ascii="Arial" w:hAnsi="Arial" w:cs="Arial"/>
              </w:rPr>
              <w:t>Telaah</w:t>
            </w:r>
            <w:proofErr w:type="spellEnd"/>
            <w:r w:rsidRPr="0021276D">
              <w:rPr>
                <w:rFonts w:ascii="Arial" w:hAnsi="Arial" w:cs="Arial"/>
              </w:rPr>
              <w:t xml:space="preserve"> Pustaka dan </w:t>
            </w:r>
            <w:proofErr w:type="spellStart"/>
            <w:r w:rsidRPr="0021276D">
              <w:rPr>
                <w:rFonts w:ascii="Arial" w:hAnsi="Arial" w:cs="Arial"/>
              </w:rPr>
              <w:t>Pengambilan</w:t>
            </w:r>
            <w:proofErr w:type="spellEnd"/>
            <w:r w:rsidRPr="0021276D">
              <w:rPr>
                <w:rFonts w:ascii="Arial" w:hAnsi="Arial" w:cs="Arial"/>
              </w:rPr>
              <w:t xml:space="preserve"> Teori</w:t>
            </w:r>
          </w:p>
        </w:tc>
        <w:tc>
          <w:tcPr>
            <w:tcW w:w="7560" w:type="dxa"/>
            <w:tcBorders>
              <w:top w:val="single" w:sz="4" w:space="0" w:color="000000"/>
              <w:left w:val="single" w:sz="4" w:space="0" w:color="000000"/>
              <w:bottom w:val="single" w:sz="4" w:space="0" w:color="000000"/>
            </w:tcBorders>
            <w:vAlign w:val="bottom"/>
          </w:tcPr>
          <w:p w14:paraId="304F1658" w14:textId="77777777" w:rsidR="00463158" w:rsidRPr="0021276D" w:rsidRDefault="00463158">
            <w:pPr>
              <w:numPr>
                <w:ilvl w:val="0"/>
                <w:numId w:val="23"/>
              </w:numPr>
              <w:suppressAutoHyphens/>
              <w:spacing w:after="0"/>
              <w:ind w:left="237" w:hanging="270"/>
              <w:rPr>
                <w:rFonts w:ascii="Arial" w:hAnsi="Arial" w:cs="Arial"/>
              </w:rPr>
            </w:pPr>
            <w:proofErr w:type="spellStart"/>
            <w:r w:rsidRPr="0021276D">
              <w:rPr>
                <w:rFonts w:ascii="Arial" w:hAnsi="Arial" w:cs="Arial"/>
              </w:rPr>
              <w:t>Kreatifitas</w:t>
            </w:r>
            <w:proofErr w:type="spellEnd"/>
            <w:r w:rsidRPr="0021276D">
              <w:rPr>
                <w:rFonts w:ascii="Arial" w:hAnsi="Arial" w:cs="Arial"/>
              </w:rPr>
              <w:t xml:space="preserve"> dan </w:t>
            </w:r>
            <w:proofErr w:type="spellStart"/>
            <w:r w:rsidRPr="0021276D">
              <w:rPr>
                <w:rFonts w:ascii="Arial" w:hAnsi="Arial" w:cs="Arial"/>
              </w:rPr>
              <w:t>kecermatan</w:t>
            </w:r>
            <w:proofErr w:type="spellEnd"/>
            <w:r w:rsidRPr="0021276D">
              <w:rPr>
                <w:rFonts w:ascii="Arial" w:hAnsi="Arial" w:cs="Arial"/>
              </w:rPr>
              <w:t xml:space="preserve"> </w:t>
            </w:r>
            <w:proofErr w:type="spellStart"/>
            <w:r w:rsidRPr="0021276D">
              <w:rPr>
                <w:rFonts w:ascii="Arial" w:hAnsi="Arial" w:cs="Arial"/>
              </w:rPr>
              <w:t>membaca</w:t>
            </w:r>
            <w:proofErr w:type="spellEnd"/>
            <w:r w:rsidRPr="0021276D">
              <w:rPr>
                <w:rFonts w:ascii="Arial" w:hAnsi="Arial" w:cs="Arial"/>
              </w:rPr>
              <w:t xml:space="preserve"> literature </w:t>
            </w:r>
            <w:proofErr w:type="spellStart"/>
            <w:r w:rsidRPr="0021276D">
              <w:rPr>
                <w:rFonts w:ascii="Arial" w:hAnsi="Arial" w:cs="Arial"/>
              </w:rPr>
              <w:t>serta</w:t>
            </w:r>
            <w:proofErr w:type="spellEnd"/>
            <w:r w:rsidRPr="0021276D">
              <w:rPr>
                <w:rFonts w:ascii="Arial" w:hAnsi="Arial" w:cs="Arial"/>
              </w:rPr>
              <w:t xml:space="preserve"> </w:t>
            </w:r>
            <w:proofErr w:type="spellStart"/>
            <w:r w:rsidRPr="0021276D">
              <w:rPr>
                <w:rFonts w:ascii="Arial" w:hAnsi="Arial" w:cs="Arial"/>
              </w:rPr>
              <w:t>mengkaitkan</w:t>
            </w:r>
            <w:proofErr w:type="spellEnd"/>
            <w:r w:rsidRPr="0021276D">
              <w:rPr>
                <w:rFonts w:ascii="Arial" w:hAnsi="Arial" w:cs="Arial"/>
              </w:rPr>
              <w:t xml:space="preserve"> </w:t>
            </w:r>
            <w:proofErr w:type="spellStart"/>
            <w:r w:rsidRPr="0021276D">
              <w:rPr>
                <w:rFonts w:ascii="Arial" w:hAnsi="Arial" w:cs="Arial"/>
              </w:rPr>
              <w:t>dengan</w:t>
            </w:r>
            <w:proofErr w:type="spellEnd"/>
            <w:r w:rsidRPr="0021276D">
              <w:rPr>
                <w:rFonts w:ascii="Arial" w:hAnsi="Arial" w:cs="Arial"/>
              </w:rPr>
              <w:t xml:space="preserve"> dunia </w:t>
            </w:r>
            <w:proofErr w:type="spellStart"/>
            <w:r w:rsidRPr="0021276D">
              <w:rPr>
                <w:rFonts w:ascii="Arial" w:hAnsi="Arial" w:cs="Arial"/>
              </w:rPr>
              <w:t>kefarmasian</w:t>
            </w:r>
            <w:proofErr w:type="spellEnd"/>
            <w:r w:rsidRPr="0021276D">
              <w:rPr>
                <w:rFonts w:ascii="Arial" w:hAnsi="Arial" w:cs="Arial"/>
              </w:rPr>
              <w:t xml:space="preserve"> </w:t>
            </w:r>
            <w:proofErr w:type="spellStart"/>
            <w:r w:rsidRPr="0021276D">
              <w:rPr>
                <w:rFonts w:ascii="Arial" w:hAnsi="Arial" w:cs="Arial"/>
              </w:rPr>
              <w:t>sesuai</w:t>
            </w:r>
            <w:proofErr w:type="spellEnd"/>
            <w:r w:rsidRPr="0021276D">
              <w:rPr>
                <w:rFonts w:ascii="Arial" w:hAnsi="Arial" w:cs="Arial"/>
              </w:rPr>
              <w:t xml:space="preserve"> </w:t>
            </w:r>
            <w:proofErr w:type="spellStart"/>
            <w:r w:rsidRPr="0021276D">
              <w:rPr>
                <w:rFonts w:ascii="Arial" w:hAnsi="Arial" w:cs="Arial"/>
              </w:rPr>
              <w:t>dengan</w:t>
            </w:r>
            <w:proofErr w:type="spellEnd"/>
            <w:r w:rsidRPr="0021276D">
              <w:rPr>
                <w:rFonts w:ascii="Arial" w:hAnsi="Arial" w:cs="Arial"/>
              </w:rPr>
              <w:t xml:space="preserve"> </w:t>
            </w:r>
            <w:proofErr w:type="spellStart"/>
            <w:r w:rsidRPr="0021276D">
              <w:rPr>
                <w:rFonts w:ascii="Arial" w:hAnsi="Arial" w:cs="Arial"/>
              </w:rPr>
              <w:t>teori</w:t>
            </w:r>
            <w:proofErr w:type="spellEnd"/>
            <w:r w:rsidRPr="0021276D">
              <w:rPr>
                <w:rFonts w:ascii="Arial" w:hAnsi="Arial" w:cs="Arial"/>
              </w:rPr>
              <w:t xml:space="preserve"> literature yang </w:t>
            </w:r>
            <w:proofErr w:type="spellStart"/>
            <w:r w:rsidRPr="0021276D">
              <w:rPr>
                <w:rFonts w:ascii="Arial" w:hAnsi="Arial" w:cs="Arial"/>
              </w:rPr>
              <w:t>sesuai</w:t>
            </w:r>
            <w:proofErr w:type="spellEnd"/>
          </w:p>
        </w:tc>
        <w:tc>
          <w:tcPr>
            <w:tcW w:w="1530" w:type="dxa"/>
            <w:tcBorders>
              <w:top w:val="single" w:sz="4" w:space="0" w:color="000000"/>
              <w:left w:val="single" w:sz="4" w:space="0" w:color="000000"/>
              <w:bottom w:val="single" w:sz="4" w:space="0" w:color="000000"/>
            </w:tcBorders>
            <w:vAlign w:val="center"/>
          </w:tcPr>
          <w:p w14:paraId="6518F0BA" w14:textId="77777777" w:rsidR="00463158" w:rsidRPr="0021276D" w:rsidRDefault="00463158" w:rsidP="00E11E5D">
            <w:pPr>
              <w:spacing w:after="0"/>
              <w:jc w:val="center"/>
              <w:rPr>
                <w:rFonts w:ascii="Arial" w:hAnsi="Arial" w:cs="Arial"/>
              </w:rPr>
            </w:pPr>
            <w:r w:rsidRPr="0021276D">
              <w:rPr>
                <w:rFonts w:ascii="Arial" w:hAnsi="Arial" w:cs="Arial"/>
              </w:rPr>
              <w:t>15</w:t>
            </w:r>
          </w:p>
        </w:tc>
        <w:tc>
          <w:tcPr>
            <w:tcW w:w="1580" w:type="dxa"/>
            <w:tcBorders>
              <w:top w:val="single" w:sz="4" w:space="0" w:color="000000"/>
              <w:left w:val="single" w:sz="4" w:space="0" w:color="000000"/>
              <w:bottom w:val="single" w:sz="4" w:space="0" w:color="000000"/>
              <w:right w:val="single" w:sz="4" w:space="0" w:color="000000"/>
            </w:tcBorders>
          </w:tcPr>
          <w:p w14:paraId="08D809B5" w14:textId="77777777" w:rsidR="00463158" w:rsidRPr="0021276D" w:rsidRDefault="00463158" w:rsidP="00E11E5D">
            <w:pPr>
              <w:snapToGrid w:val="0"/>
              <w:spacing w:after="0"/>
              <w:rPr>
                <w:rFonts w:ascii="Arial" w:hAnsi="Arial" w:cs="Arial"/>
              </w:rPr>
            </w:pPr>
          </w:p>
        </w:tc>
      </w:tr>
      <w:tr w:rsidR="00463158" w:rsidRPr="0021276D" w14:paraId="1991DBE1" w14:textId="77777777" w:rsidTr="00404E18">
        <w:trPr>
          <w:trHeight w:val="143"/>
        </w:trPr>
        <w:tc>
          <w:tcPr>
            <w:tcW w:w="603" w:type="dxa"/>
            <w:vMerge/>
            <w:tcBorders>
              <w:top w:val="single" w:sz="4" w:space="0" w:color="000000"/>
              <w:left w:val="single" w:sz="4" w:space="0" w:color="000000"/>
              <w:bottom w:val="single" w:sz="4" w:space="0" w:color="000000"/>
            </w:tcBorders>
            <w:vAlign w:val="center"/>
          </w:tcPr>
          <w:p w14:paraId="09909C32" w14:textId="77777777" w:rsidR="00463158" w:rsidRPr="0021276D" w:rsidRDefault="00463158" w:rsidP="00E11E5D">
            <w:pPr>
              <w:snapToGrid w:val="0"/>
              <w:spacing w:after="0"/>
              <w:jc w:val="center"/>
              <w:rPr>
                <w:rFonts w:ascii="Arial" w:hAnsi="Arial" w:cs="Arial"/>
              </w:rPr>
            </w:pPr>
          </w:p>
        </w:tc>
        <w:tc>
          <w:tcPr>
            <w:tcW w:w="2160" w:type="dxa"/>
            <w:vMerge/>
            <w:tcBorders>
              <w:top w:val="single" w:sz="4" w:space="0" w:color="000000"/>
              <w:left w:val="single" w:sz="4" w:space="0" w:color="000000"/>
              <w:bottom w:val="single" w:sz="4" w:space="0" w:color="000000"/>
            </w:tcBorders>
            <w:vAlign w:val="center"/>
          </w:tcPr>
          <w:p w14:paraId="0BC4DA0C" w14:textId="77777777" w:rsidR="00463158" w:rsidRPr="0021276D" w:rsidRDefault="00463158" w:rsidP="00E11E5D">
            <w:pPr>
              <w:snapToGrid w:val="0"/>
              <w:spacing w:after="0"/>
              <w:jc w:val="center"/>
              <w:rPr>
                <w:rFonts w:ascii="Arial" w:hAnsi="Arial" w:cs="Arial"/>
              </w:rPr>
            </w:pPr>
          </w:p>
        </w:tc>
        <w:tc>
          <w:tcPr>
            <w:tcW w:w="7560" w:type="dxa"/>
            <w:tcBorders>
              <w:top w:val="single" w:sz="4" w:space="0" w:color="000000"/>
              <w:left w:val="single" w:sz="4" w:space="0" w:color="000000"/>
              <w:bottom w:val="single" w:sz="4" w:space="0" w:color="000000"/>
            </w:tcBorders>
            <w:vAlign w:val="bottom"/>
          </w:tcPr>
          <w:p w14:paraId="19EDB476" w14:textId="77777777" w:rsidR="00463158" w:rsidRPr="0021276D" w:rsidRDefault="00463158">
            <w:pPr>
              <w:numPr>
                <w:ilvl w:val="0"/>
                <w:numId w:val="23"/>
              </w:numPr>
              <w:suppressAutoHyphens/>
              <w:spacing w:after="0"/>
              <w:ind w:left="237" w:hanging="270"/>
              <w:rPr>
                <w:rFonts w:ascii="Arial" w:hAnsi="Arial" w:cs="Arial"/>
              </w:rPr>
            </w:pPr>
            <w:proofErr w:type="spellStart"/>
            <w:r w:rsidRPr="0021276D">
              <w:rPr>
                <w:rFonts w:ascii="Arial" w:hAnsi="Arial" w:cs="Arial"/>
              </w:rPr>
              <w:t>Kelayakan</w:t>
            </w:r>
            <w:proofErr w:type="spellEnd"/>
            <w:r w:rsidRPr="0021276D">
              <w:rPr>
                <w:rFonts w:ascii="Arial" w:hAnsi="Arial" w:cs="Arial"/>
              </w:rPr>
              <w:t xml:space="preserve"> </w:t>
            </w:r>
            <w:proofErr w:type="spellStart"/>
            <w:r w:rsidRPr="0021276D">
              <w:rPr>
                <w:rFonts w:ascii="Arial" w:hAnsi="Arial" w:cs="Arial"/>
              </w:rPr>
              <w:t>Contoh</w:t>
            </w:r>
            <w:proofErr w:type="spellEnd"/>
            <w:r w:rsidRPr="0021276D">
              <w:rPr>
                <w:rFonts w:ascii="Arial" w:hAnsi="Arial" w:cs="Arial"/>
              </w:rPr>
              <w:t xml:space="preserve">, </w:t>
            </w:r>
            <w:proofErr w:type="spellStart"/>
            <w:r w:rsidRPr="0021276D">
              <w:rPr>
                <w:rFonts w:ascii="Arial" w:hAnsi="Arial" w:cs="Arial"/>
              </w:rPr>
              <w:t>materi</w:t>
            </w:r>
            <w:proofErr w:type="spellEnd"/>
            <w:r w:rsidRPr="0021276D">
              <w:rPr>
                <w:rFonts w:ascii="Arial" w:hAnsi="Arial" w:cs="Arial"/>
              </w:rPr>
              <w:t xml:space="preserve"> </w:t>
            </w:r>
            <w:proofErr w:type="spellStart"/>
            <w:r w:rsidRPr="0021276D">
              <w:rPr>
                <w:rFonts w:ascii="Arial" w:hAnsi="Arial" w:cs="Arial"/>
              </w:rPr>
              <w:t>pembahasan</w:t>
            </w:r>
            <w:proofErr w:type="spellEnd"/>
            <w:r w:rsidRPr="0021276D">
              <w:rPr>
                <w:rFonts w:ascii="Arial" w:hAnsi="Arial" w:cs="Arial"/>
              </w:rPr>
              <w:t xml:space="preserve"> dan </w:t>
            </w:r>
            <w:proofErr w:type="spellStart"/>
            <w:r w:rsidRPr="0021276D">
              <w:rPr>
                <w:rFonts w:ascii="Arial" w:hAnsi="Arial" w:cs="Arial"/>
              </w:rPr>
              <w:t>kesesuaian</w:t>
            </w:r>
            <w:proofErr w:type="spellEnd"/>
            <w:r w:rsidRPr="0021276D">
              <w:rPr>
                <w:rFonts w:ascii="Arial" w:hAnsi="Arial" w:cs="Arial"/>
              </w:rPr>
              <w:t xml:space="preserve"> </w:t>
            </w:r>
            <w:proofErr w:type="spellStart"/>
            <w:r w:rsidRPr="0021276D">
              <w:rPr>
                <w:rFonts w:ascii="Arial" w:hAnsi="Arial" w:cs="Arial"/>
              </w:rPr>
              <w:t>antara</w:t>
            </w:r>
            <w:proofErr w:type="spellEnd"/>
            <w:r w:rsidRPr="0021276D">
              <w:rPr>
                <w:rFonts w:ascii="Arial" w:hAnsi="Arial" w:cs="Arial"/>
              </w:rPr>
              <w:t xml:space="preserve"> </w:t>
            </w:r>
            <w:proofErr w:type="spellStart"/>
            <w:r w:rsidRPr="0021276D">
              <w:rPr>
                <w:rFonts w:ascii="Arial" w:hAnsi="Arial" w:cs="Arial"/>
              </w:rPr>
              <w:t>pembahasan</w:t>
            </w:r>
            <w:proofErr w:type="spellEnd"/>
            <w:r w:rsidRPr="0021276D">
              <w:rPr>
                <w:rFonts w:ascii="Arial" w:hAnsi="Arial" w:cs="Arial"/>
              </w:rPr>
              <w:t xml:space="preserve"> </w:t>
            </w:r>
            <w:proofErr w:type="spellStart"/>
            <w:r w:rsidRPr="0021276D">
              <w:rPr>
                <w:rFonts w:ascii="Arial" w:hAnsi="Arial" w:cs="Arial"/>
              </w:rPr>
              <w:t>dengan</w:t>
            </w:r>
            <w:proofErr w:type="spellEnd"/>
            <w:r w:rsidRPr="0021276D">
              <w:rPr>
                <w:rFonts w:ascii="Arial" w:hAnsi="Arial" w:cs="Arial"/>
              </w:rPr>
              <w:t xml:space="preserve"> </w:t>
            </w:r>
            <w:proofErr w:type="spellStart"/>
            <w:r w:rsidRPr="0021276D">
              <w:rPr>
                <w:rFonts w:ascii="Arial" w:hAnsi="Arial" w:cs="Arial"/>
              </w:rPr>
              <w:t>pokok</w:t>
            </w:r>
            <w:proofErr w:type="spellEnd"/>
            <w:r w:rsidRPr="0021276D">
              <w:rPr>
                <w:rFonts w:ascii="Arial" w:hAnsi="Arial" w:cs="Arial"/>
              </w:rPr>
              <w:t xml:space="preserve"> </w:t>
            </w:r>
            <w:proofErr w:type="spellStart"/>
            <w:r w:rsidRPr="0021276D">
              <w:rPr>
                <w:rFonts w:ascii="Arial" w:hAnsi="Arial" w:cs="Arial"/>
              </w:rPr>
              <w:t>materi</w:t>
            </w:r>
            <w:proofErr w:type="spellEnd"/>
            <w:r w:rsidRPr="0021276D">
              <w:rPr>
                <w:rFonts w:ascii="Arial" w:hAnsi="Arial" w:cs="Arial"/>
              </w:rPr>
              <w:t xml:space="preserve"> yang </w:t>
            </w:r>
            <w:proofErr w:type="spellStart"/>
            <w:r w:rsidRPr="0021276D">
              <w:rPr>
                <w:rFonts w:ascii="Arial" w:hAnsi="Arial" w:cs="Arial"/>
              </w:rPr>
              <w:t>ditetapkan</w:t>
            </w:r>
            <w:proofErr w:type="spellEnd"/>
            <w:r w:rsidRPr="0021276D">
              <w:rPr>
                <w:rFonts w:ascii="Arial" w:hAnsi="Arial" w:cs="Arial"/>
              </w:rPr>
              <w:t>.</w:t>
            </w:r>
          </w:p>
        </w:tc>
        <w:tc>
          <w:tcPr>
            <w:tcW w:w="1530" w:type="dxa"/>
            <w:tcBorders>
              <w:top w:val="single" w:sz="4" w:space="0" w:color="000000"/>
              <w:left w:val="single" w:sz="4" w:space="0" w:color="000000"/>
              <w:bottom w:val="single" w:sz="4" w:space="0" w:color="000000"/>
            </w:tcBorders>
            <w:vAlign w:val="center"/>
          </w:tcPr>
          <w:p w14:paraId="4F30CBE3" w14:textId="77777777" w:rsidR="00463158" w:rsidRPr="0021276D" w:rsidRDefault="00463158" w:rsidP="00E11E5D">
            <w:pPr>
              <w:spacing w:after="0"/>
              <w:jc w:val="center"/>
              <w:rPr>
                <w:rFonts w:ascii="Arial" w:hAnsi="Arial" w:cs="Arial"/>
              </w:rPr>
            </w:pPr>
            <w:r w:rsidRPr="0021276D">
              <w:rPr>
                <w:rFonts w:ascii="Arial" w:hAnsi="Arial" w:cs="Arial"/>
              </w:rPr>
              <w:t>10</w:t>
            </w:r>
          </w:p>
        </w:tc>
        <w:tc>
          <w:tcPr>
            <w:tcW w:w="1580" w:type="dxa"/>
            <w:tcBorders>
              <w:top w:val="single" w:sz="4" w:space="0" w:color="000000"/>
              <w:left w:val="single" w:sz="4" w:space="0" w:color="000000"/>
              <w:bottom w:val="single" w:sz="4" w:space="0" w:color="000000"/>
              <w:right w:val="single" w:sz="4" w:space="0" w:color="000000"/>
            </w:tcBorders>
          </w:tcPr>
          <w:p w14:paraId="1E0AA613" w14:textId="77777777" w:rsidR="00463158" w:rsidRPr="0021276D" w:rsidRDefault="00463158" w:rsidP="00E11E5D">
            <w:pPr>
              <w:snapToGrid w:val="0"/>
              <w:spacing w:after="0"/>
              <w:rPr>
                <w:rFonts w:ascii="Arial" w:hAnsi="Arial" w:cs="Arial"/>
              </w:rPr>
            </w:pPr>
          </w:p>
        </w:tc>
      </w:tr>
      <w:tr w:rsidR="00463158" w:rsidRPr="0021276D" w14:paraId="0A842ED0" w14:textId="77777777" w:rsidTr="008B0D2A">
        <w:trPr>
          <w:trHeight w:val="395"/>
        </w:trPr>
        <w:tc>
          <w:tcPr>
            <w:tcW w:w="603" w:type="dxa"/>
            <w:vMerge w:val="restart"/>
            <w:tcBorders>
              <w:top w:val="single" w:sz="4" w:space="0" w:color="000000"/>
              <w:left w:val="single" w:sz="4" w:space="0" w:color="000000"/>
              <w:bottom w:val="single" w:sz="4" w:space="0" w:color="000000"/>
            </w:tcBorders>
            <w:vAlign w:val="center"/>
          </w:tcPr>
          <w:p w14:paraId="0BAD0A54" w14:textId="77777777" w:rsidR="00463158" w:rsidRPr="0021276D" w:rsidRDefault="00463158" w:rsidP="00E11E5D">
            <w:pPr>
              <w:spacing w:after="0"/>
              <w:jc w:val="center"/>
              <w:rPr>
                <w:rFonts w:ascii="Arial" w:hAnsi="Arial" w:cs="Arial"/>
              </w:rPr>
            </w:pPr>
            <w:r w:rsidRPr="0021276D">
              <w:rPr>
                <w:rFonts w:ascii="Arial" w:hAnsi="Arial" w:cs="Arial"/>
              </w:rPr>
              <w:t>3.</w:t>
            </w:r>
          </w:p>
        </w:tc>
        <w:tc>
          <w:tcPr>
            <w:tcW w:w="2160" w:type="dxa"/>
            <w:vMerge w:val="restart"/>
            <w:tcBorders>
              <w:top w:val="single" w:sz="4" w:space="0" w:color="000000"/>
              <w:left w:val="single" w:sz="4" w:space="0" w:color="000000"/>
              <w:bottom w:val="single" w:sz="4" w:space="0" w:color="000000"/>
            </w:tcBorders>
            <w:vAlign w:val="center"/>
          </w:tcPr>
          <w:p w14:paraId="0871E5DA" w14:textId="77777777" w:rsidR="00463158" w:rsidRPr="0021276D" w:rsidRDefault="00463158" w:rsidP="00E11E5D">
            <w:pPr>
              <w:spacing w:after="0"/>
              <w:jc w:val="center"/>
              <w:rPr>
                <w:rFonts w:ascii="Arial" w:hAnsi="Arial" w:cs="Arial"/>
              </w:rPr>
            </w:pPr>
            <w:proofErr w:type="spellStart"/>
            <w:r w:rsidRPr="0021276D">
              <w:rPr>
                <w:rFonts w:ascii="Arial" w:hAnsi="Arial" w:cs="Arial"/>
              </w:rPr>
              <w:t>Pembahasan</w:t>
            </w:r>
            <w:proofErr w:type="spellEnd"/>
            <w:r w:rsidRPr="0021276D">
              <w:rPr>
                <w:rFonts w:ascii="Arial" w:hAnsi="Arial" w:cs="Arial"/>
              </w:rPr>
              <w:t xml:space="preserve"> dan Resume</w:t>
            </w:r>
          </w:p>
        </w:tc>
        <w:tc>
          <w:tcPr>
            <w:tcW w:w="7560" w:type="dxa"/>
            <w:tcBorders>
              <w:top w:val="single" w:sz="4" w:space="0" w:color="000000"/>
              <w:left w:val="single" w:sz="4" w:space="0" w:color="000000"/>
              <w:bottom w:val="single" w:sz="4" w:space="0" w:color="000000"/>
            </w:tcBorders>
            <w:vAlign w:val="center"/>
          </w:tcPr>
          <w:p w14:paraId="148B8B8E" w14:textId="77777777" w:rsidR="00463158" w:rsidRPr="0021276D" w:rsidRDefault="00463158">
            <w:pPr>
              <w:numPr>
                <w:ilvl w:val="0"/>
                <w:numId w:val="18"/>
              </w:numPr>
              <w:suppressAutoHyphens/>
              <w:spacing w:after="0"/>
              <w:ind w:left="237" w:hanging="270"/>
              <w:rPr>
                <w:rFonts w:ascii="Arial" w:hAnsi="Arial" w:cs="Arial"/>
              </w:rPr>
            </w:pPr>
            <w:proofErr w:type="spellStart"/>
            <w:r w:rsidRPr="0021276D">
              <w:rPr>
                <w:rFonts w:ascii="Arial" w:hAnsi="Arial" w:cs="Arial"/>
              </w:rPr>
              <w:t>Kedalaman</w:t>
            </w:r>
            <w:proofErr w:type="spellEnd"/>
            <w:r w:rsidRPr="0021276D">
              <w:rPr>
                <w:rFonts w:ascii="Arial" w:hAnsi="Arial" w:cs="Arial"/>
              </w:rPr>
              <w:t xml:space="preserve"> </w:t>
            </w:r>
            <w:proofErr w:type="spellStart"/>
            <w:r w:rsidRPr="0021276D">
              <w:rPr>
                <w:rFonts w:ascii="Arial" w:hAnsi="Arial" w:cs="Arial"/>
              </w:rPr>
              <w:t>materi</w:t>
            </w:r>
            <w:proofErr w:type="spellEnd"/>
            <w:r w:rsidRPr="0021276D">
              <w:rPr>
                <w:rFonts w:ascii="Arial" w:hAnsi="Arial" w:cs="Arial"/>
              </w:rPr>
              <w:t xml:space="preserve"> dan </w:t>
            </w:r>
            <w:proofErr w:type="spellStart"/>
            <w:r w:rsidRPr="0021276D">
              <w:rPr>
                <w:rFonts w:ascii="Arial" w:hAnsi="Arial" w:cs="Arial"/>
              </w:rPr>
              <w:t>substansi</w:t>
            </w:r>
            <w:proofErr w:type="spellEnd"/>
            <w:r w:rsidRPr="0021276D">
              <w:rPr>
                <w:rFonts w:ascii="Arial" w:hAnsi="Arial" w:cs="Arial"/>
              </w:rPr>
              <w:t xml:space="preserve"> </w:t>
            </w:r>
            <w:proofErr w:type="spellStart"/>
            <w:r w:rsidRPr="0021276D">
              <w:rPr>
                <w:rFonts w:ascii="Arial" w:hAnsi="Arial" w:cs="Arial"/>
              </w:rPr>
              <w:t>materi</w:t>
            </w:r>
            <w:proofErr w:type="spellEnd"/>
            <w:r w:rsidRPr="0021276D">
              <w:rPr>
                <w:rFonts w:ascii="Arial" w:hAnsi="Arial" w:cs="Arial"/>
              </w:rPr>
              <w:t xml:space="preserve"> yang </w:t>
            </w:r>
            <w:proofErr w:type="spellStart"/>
            <w:r w:rsidRPr="0021276D">
              <w:rPr>
                <w:rFonts w:ascii="Arial" w:hAnsi="Arial" w:cs="Arial"/>
              </w:rPr>
              <w:t>dijadikan</w:t>
            </w:r>
            <w:proofErr w:type="spellEnd"/>
            <w:r w:rsidRPr="0021276D">
              <w:rPr>
                <w:rFonts w:ascii="Arial" w:hAnsi="Arial" w:cs="Arial"/>
              </w:rPr>
              <w:t xml:space="preserve"> </w:t>
            </w:r>
            <w:proofErr w:type="spellStart"/>
            <w:r w:rsidRPr="0021276D">
              <w:rPr>
                <w:rFonts w:ascii="Arial" w:hAnsi="Arial" w:cs="Arial"/>
              </w:rPr>
              <w:t>pokok</w:t>
            </w:r>
            <w:proofErr w:type="spellEnd"/>
            <w:r w:rsidRPr="0021276D">
              <w:rPr>
                <w:rFonts w:ascii="Arial" w:hAnsi="Arial" w:cs="Arial"/>
              </w:rPr>
              <w:t xml:space="preserve"> </w:t>
            </w:r>
            <w:proofErr w:type="spellStart"/>
            <w:r w:rsidRPr="0021276D">
              <w:rPr>
                <w:rFonts w:ascii="Arial" w:hAnsi="Arial" w:cs="Arial"/>
              </w:rPr>
              <w:t>pembahasan</w:t>
            </w:r>
            <w:proofErr w:type="spellEnd"/>
          </w:p>
        </w:tc>
        <w:tc>
          <w:tcPr>
            <w:tcW w:w="1530" w:type="dxa"/>
            <w:tcBorders>
              <w:top w:val="single" w:sz="4" w:space="0" w:color="000000"/>
              <w:left w:val="single" w:sz="4" w:space="0" w:color="000000"/>
              <w:bottom w:val="single" w:sz="4" w:space="0" w:color="000000"/>
            </w:tcBorders>
            <w:vAlign w:val="center"/>
          </w:tcPr>
          <w:p w14:paraId="48757245" w14:textId="77777777" w:rsidR="00463158" w:rsidRPr="0021276D" w:rsidRDefault="00463158" w:rsidP="00E11E5D">
            <w:pPr>
              <w:spacing w:after="0"/>
              <w:jc w:val="center"/>
              <w:rPr>
                <w:rFonts w:ascii="Arial" w:hAnsi="Arial" w:cs="Arial"/>
              </w:rPr>
            </w:pPr>
            <w:r w:rsidRPr="0021276D">
              <w:rPr>
                <w:rFonts w:ascii="Arial" w:hAnsi="Arial" w:cs="Arial"/>
              </w:rPr>
              <w:t>15</w:t>
            </w:r>
          </w:p>
        </w:tc>
        <w:tc>
          <w:tcPr>
            <w:tcW w:w="1580" w:type="dxa"/>
            <w:tcBorders>
              <w:top w:val="single" w:sz="4" w:space="0" w:color="000000"/>
              <w:left w:val="single" w:sz="4" w:space="0" w:color="000000"/>
              <w:bottom w:val="single" w:sz="4" w:space="0" w:color="000000"/>
              <w:right w:val="single" w:sz="4" w:space="0" w:color="000000"/>
            </w:tcBorders>
          </w:tcPr>
          <w:p w14:paraId="5CAD96EF" w14:textId="77777777" w:rsidR="00463158" w:rsidRPr="0021276D" w:rsidRDefault="00463158" w:rsidP="00E11E5D">
            <w:pPr>
              <w:snapToGrid w:val="0"/>
              <w:spacing w:after="0"/>
              <w:rPr>
                <w:rFonts w:ascii="Arial" w:hAnsi="Arial" w:cs="Arial"/>
              </w:rPr>
            </w:pPr>
          </w:p>
        </w:tc>
      </w:tr>
      <w:tr w:rsidR="00463158" w:rsidRPr="0021276D" w14:paraId="18BCAD84" w14:textId="77777777" w:rsidTr="008B0D2A">
        <w:trPr>
          <w:trHeight w:val="287"/>
        </w:trPr>
        <w:tc>
          <w:tcPr>
            <w:tcW w:w="603" w:type="dxa"/>
            <w:vMerge/>
            <w:tcBorders>
              <w:top w:val="single" w:sz="4" w:space="0" w:color="000000"/>
              <w:left w:val="single" w:sz="4" w:space="0" w:color="000000"/>
              <w:bottom w:val="single" w:sz="4" w:space="0" w:color="000000"/>
            </w:tcBorders>
            <w:vAlign w:val="center"/>
          </w:tcPr>
          <w:p w14:paraId="0C0488D4" w14:textId="77777777" w:rsidR="00463158" w:rsidRPr="0021276D" w:rsidRDefault="00463158" w:rsidP="00E11E5D">
            <w:pPr>
              <w:snapToGrid w:val="0"/>
              <w:spacing w:after="0"/>
              <w:jc w:val="center"/>
              <w:rPr>
                <w:rFonts w:ascii="Arial" w:hAnsi="Arial" w:cs="Arial"/>
              </w:rPr>
            </w:pPr>
          </w:p>
        </w:tc>
        <w:tc>
          <w:tcPr>
            <w:tcW w:w="2160" w:type="dxa"/>
            <w:vMerge/>
            <w:tcBorders>
              <w:top w:val="single" w:sz="4" w:space="0" w:color="000000"/>
              <w:left w:val="single" w:sz="4" w:space="0" w:color="000000"/>
              <w:bottom w:val="single" w:sz="4" w:space="0" w:color="000000"/>
            </w:tcBorders>
            <w:vAlign w:val="center"/>
          </w:tcPr>
          <w:p w14:paraId="2501E763" w14:textId="77777777" w:rsidR="00463158" w:rsidRPr="0021276D" w:rsidRDefault="00463158" w:rsidP="00E11E5D">
            <w:pPr>
              <w:snapToGrid w:val="0"/>
              <w:spacing w:after="0"/>
              <w:jc w:val="center"/>
              <w:rPr>
                <w:rFonts w:ascii="Arial" w:hAnsi="Arial" w:cs="Arial"/>
              </w:rPr>
            </w:pPr>
          </w:p>
        </w:tc>
        <w:tc>
          <w:tcPr>
            <w:tcW w:w="7560" w:type="dxa"/>
            <w:tcBorders>
              <w:top w:val="single" w:sz="4" w:space="0" w:color="000000"/>
              <w:left w:val="single" w:sz="4" w:space="0" w:color="000000"/>
              <w:bottom w:val="single" w:sz="4" w:space="0" w:color="000000"/>
            </w:tcBorders>
            <w:vAlign w:val="center"/>
          </w:tcPr>
          <w:p w14:paraId="5516878C" w14:textId="77777777" w:rsidR="00463158" w:rsidRPr="0021276D" w:rsidRDefault="00463158">
            <w:pPr>
              <w:numPr>
                <w:ilvl w:val="0"/>
                <w:numId w:val="18"/>
              </w:numPr>
              <w:suppressAutoHyphens/>
              <w:spacing w:after="0"/>
              <w:ind w:left="237" w:hanging="270"/>
              <w:rPr>
                <w:rFonts w:ascii="Arial" w:hAnsi="Arial" w:cs="Arial"/>
              </w:rPr>
            </w:pPr>
            <w:proofErr w:type="spellStart"/>
            <w:r w:rsidRPr="0021276D">
              <w:rPr>
                <w:rFonts w:ascii="Arial" w:hAnsi="Arial" w:cs="Arial"/>
              </w:rPr>
              <w:t>Relevansi</w:t>
            </w:r>
            <w:proofErr w:type="spellEnd"/>
            <w:r w:rsidRPr="0021276D">
              <w:rPr>
                <w:rFonts w:ascii="Arial" w:hAnsi="Arial" w:cs="Arial"/>
              </w:rPr>
              <w:t xml:space="preserve"> </w:t>
            </w:r>
            <w:proofErr w:type="spellStart"/>
            <w:r w:rsidRPr="0021276D">
              <w:rPr>
                <w:rFonts w:ascii="Arial" w:hAnsi="Arial" w:cs="Arial"/>
              </w:rPr>
              <w:t>contoh</w:t>
            </w:r>
            <w:proofErr w:type="spellEnd"/>
            <w:r w:rsidRPr="0021276D">
              <w:rPr>
                <w:rFonts w:ascii="Arial" w:hAnsi="Arial" w:cs="Arial"/>
              </w:rPr>
              <w:t xml:space="preserve"> </w:t>
            </w:r>
            <w:proofErr w:type="spellStart"/>
            <w:r w:rsidRPr="0021276D">
              <w:rPr>
                <w:rFonts w:ascii="Arial" w:hAnsi="Arial" w:cs="Arial"/>
              </w:rPr>
              <w:t>implementasi</w:t>
            </w:r>
            <w:proofErr w:type="spellEnd"/>
            <w:r w:rsidRPr="0021276D">
              <w:rPr>
                <w:rFonts w:ascii="Arial" w:hAnsi="Arial" w:cs="Arial"/>
              </w:rPr>
              <w:t xml:space="preserve"> </w:t>
            </w:r>
            <w:proofErr w:type="spellStart"/>
            <w:r w:rsidRPr="0021276D">
              <w:rPr>
                <w:rFonts w:ascii="Arial" w:hAnsi="Arial" w:cs="Arial"/>
              </w:rPr>
              <w:t>dengan</w:t>
            </w:r>
            <w:proofErr w:type="spellEnd"/>
            <w:r w:rsidRPr="0021276D">
              <w:rPr>
                <w:rFonts w:ascii="Arial" w:hAnsi="Arial" w:cs="Arial"/>
              </w:rPr>
              <w:t xml:space="preserve"> </w:t>
            </w:r>
            <w:proofErr w:type="spellStart"/>
            <w:r w:rsidRPr="0021276D">
              <w:rPr>
                <w:rFonts w:ascii="Arial" w:hAnsi="Arial" w:cs="Arial"/>
              </w:rPr>
              <w:t>materi</w:t>
            </w:r>
            <w:proofErr w:type="spellEnd"/>
            <w:r w:rsidRPr="0021276D">
              <w:rPr>
                <w:rFonts w:ascii="Arial" w:hAnsi="Arial" w:cs="Arial"/>
              </w:rPr>
              <w:t xml:space="preserve"> yang </w:t>
            </w:r>
            <w:proofErr w:type="spellStart"/>
            <w:r w:rsidRPr="0021276D">
              <w:rPr>
                <w:rFonts w:ascii="Arial" w:hAnsi="Arial" w:cs="Arial"/>
              </w:rPr>
              <w:t>dibahas</w:t>
            </w:r>
            <w:proofErr w:type="spellEnd"/>
          </w:p>
        </w:tc>
        <w:tc>
          <w:tcPr>
            <w:tcW w:w="1530" w:type="dxa"/>
            <w:tcBorders>
              <w:top w:val="single" w:sz="4" w:space="0" w:color="000000"/>
              <w:left w:val="single" w:sz="4" w:space="0" w:color="000000"/>
              <w:bottom w:val="single" w:sz="4" w:space="0" w:color="000000"/>
            </w:tcBorders>
            <w:vAlign w:val="center"/>
          </w:tcPr>
          <w:p w14:paraId="5C5AE3BE" w14:textId="77777777" w:rsidR="00463158" w:rsidRPr="0021276D" w:rsidRDefault="00463158" w:rsidP="00E11E5D">
            <w:pPr>
              <w:spacing w:after="0"/>
              <w:jc w:val="center"/>
              <w:rPr>
                <w:rFonts w:ascii="Arial" w:hAnsi="Arial" w:cs="Arial"/>
              </w:rPr>
            </w:pPr>
            <w:r w:rsidRPr="0021276D">
              <w:rPr>
                <w:rFonts w:ascii="Arial" w:hAnsi="Arial" w:cs="Arial"/>
              </w:rPr>
              <w:t>15</w:t>
            </w:r>
          </w:p>
        </w:tc>
        <w:tc>
          <w:tcPr>
            <w:tcW w:w="1580" w:type="dxa"/>
            <w:tcBorders>
              <w:top w:val="single" w:sz="4" w:space="0" w:color="000000"/>
              <w:left w:val="single" w:sz="4" w:space="0" w:color="000000"/>
              <w:bottom w:val="single" w:sz="4" w:space="0" w:color="000000"/>
              <w:right w:val="single" w:sz="4" w:space="0" w:color="000000"/>
            </w:tcBorders>
          </w:tcPr>
          <w:p w14:paraId="25DFE0B8" w14:textId="77777777" w:rsidR="00463158" w:rsidRPr="0021276D" w:rsidRDefault="00463158" w:rsidP="00E11E5D">
            <w:pPr>
              <w:snapToGrid w:val="0"/>
              <w:spacing w:after="0"/>
              <w:rPr>
                <w:rFonts w:ascii="Arial" w:hAnsi="Arial" w:cs="Arial"/>
              </w:rPr>
            </w:pPr>
          </w:p>
        </w:tc>
      </w:tr>
      <w:tr w:rsidR="00463158" w:rsidRPr="0021276D" w14:paraId="45C3F515" w14:textId="77777777" w:rsidTr="00404E18">
        <w:trPr>
          <w:trHeight w:val="359"/>
        </w:trPr>
        <w:tc>
          <w:tcPr>
            <w:tcW w:w="603" w:type="dxa"/>
            <w:vMerge/>
            <w:tcBorders>
              <w:top w:val="single" w:sz="4" w:space="0" w:color="000000"/>
              <w:left w:val="single" w:sz="4" w:space="0" w:color="000000"/>
              <w:bottom w:val="single" w:sz="4" w:space="0" w:color="000000"/>
            </w:tcBorders>
            <w:vAlign w:val="center"/>
          </w:tcPr>
          <w:p w14:paraId="19595D0C" w14:textId="77777777" w:rsidR="00463158" w:rsidRPr="0021276D" w:rsidRDefault="00463158" w:rsidP="00E11E5D">
            <w:pPr>
              <w:snapToGrid w:val="0"/>
              <w:spacing w:after="0"/>
              <w:jc w:val="center"/>
              <w:rPr>
                <w:rFonts w:ascii="Arial" w:hAnsi="Arial" w:cs="Arial"/>
              </w:rPr>
            </w:pPr>
          </w:p>
        </w:tc>
        <w:tc>
          <w:tcPr>
            <w:tcW w:w="2160" w:type="dxa"/>
            <w:vMerge/>
            <w:tcBorders>
              <w:top w:val="single" w:sz="4" w:space="0" w:color="000000"/>
              <w:left w:val="single" w:sz="4" w:space="0" w:color="000000"/>
              <w:bottom w:val="single" w:sz="4" w:space="0" w:color="000000"/>
            </w:tcBorders>
            <w:vAlign w:val="center"/>
          </w:tcPr>
          <w:p w14:paraId="145362C3" w14:textId="77777777" w:rsidR="00463158" w:rsidRPr="0021276D" w:rsidRDefault="00463158" w:rsidP="00E11E5D">
            <w:pPr>
              <w:snapToGrid w:val="0"/>
              <w:spacing w:after="0"/>
              <w:jc w:val="center"/>
              <w:rPr>
                <w:rFonts w:ascii="Arial" w:hAnsi="Arial" w:cs="Arial"/>
              </w:rPr>
            </w:pPr>
          </w:p>
        </w:tc>
        <w:tc>
          <w:tcPr>
            <w:tcW w:w="7560" w:type="dxa"/>
            <w:tcBorders>
              <w:top w:val="single" w:sz="4" w:space="0" w:color="000000"/>
              <w:left w:val="single" w:sz="4" w:space="0" w:color="000000"/>
            </w:tcBorders>
            <w:vAlign w:val="center"/>
          </w:tcPr>
          <w:p w14:paraId="5E009EAA" w14:textId="5E4F4B3D" w:rsidR="00463158" w:rsidRPr="0021276D" w:rsidRDefault="00463158">
            <w:pPr>
              <w:numPr>
                <w:ilvl w:val="0"/>
                <w:numId w:val="18"/>
              </w:numPr>
              <w:suppressAutoHyphens/>
              <w:spacing w:after="0"/>
              <w:ind w:left="237" w:hanging="270"/>
              <w:rPr>
                <w:rFonts w:ascii="Arial" w:hAnsi="Arial" w:cs="Arial"/>
              </w:rPr>
            </w:pPr>
            <w:r w:rsidRPr="0021276D">
              <w:rPr>
                <w:rFonts w:ascii="Arial" w:hAnsi="Arial" w:cs="Arial"/>
                <w:b/>
                <w:lang w:val="sv-SE"/>
              </w:rPr>
              <w:t>Pemahaman</w:t>
            </w:r>
            <w:r w:rsidRPr="0021276D">
              <w:rPr>
                <w:rFonts w:ascii="Arial" w:hAnsi="Arial" w:cs="Arial"/>
                <w:lang w:val="sv-SE"/>
              </w:rPr>
              <w:t xml:space="preserve"> dan pembahasan yang </w:t>
            </w:r>
            <w:r w:rsidRPr="0021276D">
              <w:rPr>
                <w:rFonts w:ascii="Arial" w:hAnsi="Arial" w:cs="Arial"/>
                <w:b/>
                <w:lang w:val="sv-SE"/>
              </w:rPr>
              <w:t>komprehensif</w:t>
            </w:r>
            <w:r w:rsidRPr="0021276D">
              <w:rPr>
                <w:rFonts w:ascii="Arial" w:hAnsi="Arial" w:cs="Arial"/>
                <w:lang w:val="sv-SE"/>
              </w:rPr>
              <w:t xml:space="preserve"> tentang </w:t>
            </w:r>
            <w:proofErr w:type="spellStart"/>
            <w:r w:rsidRPr="0021276D">
              <w:rPr>
                <w:rFonts w:ascii="Arial" w:hAnsi="Arial" w:cs="Arial"/>
              </w:rPr>
              <w:t>Konsep-konsep</w:t>
            </w:r>
            <w:proofErr w:type="spellEnd"/>
            <w:r w:rsidRPr="0021276D">
              <w:rPr>
                <w:rFonts w:ascii="Arial" w:hAnsi="Arial" w:cs="Arial"/>
              </w:rPr>
              <w:t xml:space="preserve"> </w:t>
            </w:r>
            <w:proofErr w:type="spellStart"/>
            <w:r w:rsidR="008B0D2A" w:rsidRPr="0021276D">
              <w:rPr>
                <w:rFonts w:ascii="Arial" w:hAnsi="Arial" w:cs="Arial"/>
              </w:rPr>
              <w:t>Sistem</w:t>
            </w:r>
            <w:proofErr w:type="spellEnd"/>
            <w:r w:rsidR="008B0D2A" w:rsidRPr="0021276D">
              <w:rPr>
                <w:rFonts w:ascii="Arial" w:hAnsi="Arial" w:cs="Arial"/>
              </w:rPr>
              <w:t xml:space="preserve"> </w:t>
            </w:r>
            <w:proofErr w:type="spellStart"/>
            <w:r w:rsidR="008B0D2A" w:rsidRPr="0021276D">
              <w:rPr>
                <w:rFonts w:ascii="Arial" w:hAnsi="Arial" w:cs="Arial"/>
              </w:rPr>
              <w:t>Informasi</w:t>
            </w:r>
            <w:proofErr w:type="spellEnd"/>
            <w:r w:rsidR="008B0D2A" w:rsidRPr="0021276D">
              <w:rPr>
                <w:rFonts w:ascii="Arial" w:hAnsi="Arial" w:cs="Arial"/>
              </w:rPr>
              <w:t xml:space="preserve"> </w:t>
            </w:r>
            <w:proofErr w:type="spellStart"/>
            <w:r w:rsidR="008B0D2A" w:rsidRPr="0021276D">
              <w:rPr>
                <w:rFonts w:ascii="Arial" w:hAnsi="Arial" w:cs="Arial"/>
              </w:rPr>
              <w:t>sebagai</w:t>
            </w:r>
            <w:proofErr w:type="spellEnd"/>
            <w:r w:rsidR="008B0D2A" w:rsidRPr="0021276D">
              <w:rPr>
                <w:rFonts w:ascii="Arial" w:hAnsi="Arial" w:cs="Arial"/>
              </w:rPr>
              <w:t xml:space="preserve"> Tools </w:t>
            </w:r>
            <w:proofErr w:type="spellStart"/>
            <w:r w:rsidR="008B0D2A" w:rsidRPr="0021276D">
              <w:rPr>
                <w:rFonts w:ascii="Arial" w:hAnsi="Arial" w:cs="Arial"/>
              </w:rPr>
              <w:t>dalam</w:t>
            </w:r>
            <w:proofErr w:type="spellEnd"/>
            <w:r w:rsidR="008B0D2A" w:rsidRPr="0021276D">
              <w:rPr>
                <w:rFonts w:ascii="Arial" w:hAnsi="Arial" w:cs="Arial"/>
              </w:rPr>
              <w:t xml:space="preserve"> </w:t>
            </w:r>
            <w:proofErr w:type="spellStart"/>
            <w:r w:rsidR="008B0D2A" w:rsidRPr="0021276D">
              <w:rPr>
                <w:rFonts w:ascii="Arial" w:hAnsi="Arial" w:cs="Arial"/>
              </w:rPr>
              <w:t>pelayanan</w:t>
            </w:r>
            <w:proofErr w:type="spellEnd"/>
            <w:r w:rsidR="008B0D2A" w:rsidRPr="0021276D">
              <w:rPr>
                <w:rFonts w:ascii="Arial" w:hAnsi="Arial" w:cs="Arial"/>
              </w:rPr>
              <w:t xml:space="preserve"> </w:t>
            </w:r>
            <w:proofErr w:type="spellStart"/>
            <w:r w:rsidR="008B0D2A" w:rsidRPr="0021276D">
              <w:rPr>
                <w:rFonts w:ascii="Arial" w:hAnsi="Arial" w:cs="Arial"/>
              </w:rPr>
              <w:t>kefarmasian</w:t>
            </w:r>
            <w:proofErr w:type="spellEnd"/>
            <w:r w:rsidRPr="0021276D">
              <w:rPr>
                <w:rFonts w:ascii="Arial" w:hAnsi="Arial" w:cs="Arial"/>
              </w:rPr>
              <w:t xml:space="preserve"> </w:t>
            </w:r>
            <w:proofErr w:type="spellStart"/>
            <w:r w:rsidRPr="0021276D">
              <w:rPr>
                <w:rFonts w:ascii="Arial" w:hAnsi="Arial" w:cs="Arial"/>
              </w:rPr>
              <w:t>serta</w:t>
            </w:r>
            <w:proofErr w:type="spellEnd"/>
            <w:r w:rsidRPr="0021276D">
              <w:rPr>
                <w:rFonts w:ascii="Arial" w:hAnsi="Arial" w:cs="Arial"/>
              </w:rPr>
              <w:t xml:space="preserve"> </w:t>
            </w:r>
            <w:proofErr w:type="spellStart"/>
            <w:r w:rsidRPr="0021276D">
              <w:rPr>
                <w:rFonts w:ascii="Arial" w:hAnsi="Arial" w:cs="Arial"/>
              </w:rPr>
              <w:t>menyimpulkan</w:t>
            </w:r>
            <w:proofErr w:type="spellEnd"/>
            <w:r w:rsidRPr="0021276D">
              <w:rPr>
                <w:rFonts w:ascii="Arial" w:hAnsi="Arial" w:cs="Arial"/>
              </w:rPr>
              <w:t xml:space="preserve"> </w:t>
            </w:r>
            <w:proofErr w:type="spellStart"/>
            <w:r w:rsidRPr="0021276D">
              <w:rPr>
                <w:rFonts w:ascii="Arial" w:hAnsi="Arial" w:cs="Arial"/>
              </w:rPr>
              <w:t>dengan</w:t>
            </w:r>
            <w:proofErr w:type="spellEnd"/>
            <w:r w:rsidRPr="0021276D">
              <w:rPr>
                <w:rFonts w:ascii="Arial" w:hAnsi="Arial" w:cs="Arial"/>
              </w:rPr>
              <w:t xml:space="preserve"> </w:t>
            </w:r>
            <w:proofErr w:type="spellStart"/>
            <w:r w:rsidRPr="0021276D">
              <w:rPr>
                <w:rFonts w:ascii="Arial" w:hAnsi="Arial" w:cs="Arial"/>
              </w:rPr>
              <w:t>benar</w:t>
            </w:r>
            <w:proofErr w:type="spellEnd"/>
            <w:r w:rsidRPr="0021276D">
              <w:rPr>
                <w:rFonts w:ascii="Arial" w:hAnsi="Arial" w:cs="Arial"/>
              </w:rPr>
              <w:t>.</w:t>
            </w:r>
          </w:p>
        </w:tc>
        <w:tc>
          <w:tcPr>
            <w:tcW w:w="1530" w:type="dxa"/>
            <w:tcBorders>
              <w:top w:val="single" w:sz="4" w:space="0" w:color="000000"/>
              <w:left w:val="single" w:sz="4" w:space="0" w:color="000000"/>
            </w:tcBorders>
            <w:vAlign w:val="center"/>
          </w:tcPr>
          <w:p w14:paraId="58D3D911" w14:textId="77777777" w:rsidR="00463158" w:rsidRPr="0021276D" w:rsidRDefault="00463158" w:rsidP="00E11E5D">
            <w:pPr>
              <w:spacing w:after="0"/>
              <w:jc w:val="center"/>
              <w:rPr>
                <w:rFonts w:ascii="Arial" w:hAnsi="Arial" w:cs="Arial"/>
              </w:rPr>
            </w:pPr>
            <w:r w:rsidRPr="0021276D">
              <w:rPr>
                <w:rFonts w:ascii="Arial" w:hAnsi="Arial" w:cs="Arial"/>
              </w:rPr>
              <w:t>15</w:t>
            </w:r>
          </w:p>
        </w:tc>
        <w:tc>
          <w:tcPr>
            <w:tcW w:w="1580" w:type="dxa"/>
            <w:tcBorders>
              <w:top w:val="single" w:sz="4" w:space="0" w:color="000000"/>
              <w:left w:val="single" w:sz="4" w:space="0" w:color="000000"/>
              <w:right w:val="single" w:sz="4" w:space="0" w:color="000000"/>
            </w:tcBorders>
          </w:tcPr>
          <w:p w14:paraId="523B3DF0" w14:textId="77777777" w:rsidR="00463158" w:rsidRPr="0021276D" w:rsidRDefault="00463158" w:rsidP="00E11E5D">
            <w:pPr>
              <w:snapToGrid w:val="0"/>
              <w:spacing w:after="0"/>
              <w:rPr>
                <w:rFonts w:ascii="Arial" w:hAnsi="Arial" w:cs="Arial"/>
              </w:rPr>
            </w:pPr>
          </w:p>
        </w:tc>
      </w:tr>
      <w:tr w:rsidR="00463158" w:rsidRPr="0021276D" w14:paraId="756598BB" w14:textId="77777777" w:rsidTr="00404E18">
        <w:trPr>
          <w:trHeight w:val="440"/>
        </w:trPr>
        <w:tc>
          <w:tcPr>
            <w:tcW w:w="603" w:type="dxa"/>
            <w:tcBorders>
              <w:top w:val="single" w:sz="4" w:space="0" w:color="000000"/>
              <w:left w:val="single" w:sz="4" w:space="0" w:color="000000"/>
              <w:bottom w:val="single" w:sz="4" w:space="0" w:color="000000"/>
            </w:tcBorders>
            <w:shd w:val="clear" w:color="auto" w:fill="C2D69B"/>
          </w:tcPr>
          <w:p w14:paraId="099DF8C1" w14:textId="77777777" w:rsidR="00463158" w:rsidRPr="0021276D" w:rsidRDefault="00463158" w:rsidP="00E11E5D">
            <w:pPr>
              <w:snapToGrid w:val="0"/>
              <w:spacing w:after="0"/>
              <w:rPr>
                <w:rFonts w:ascii="Arial" w:hAnsi="Arial" w:cs="Arial"/>
              </w:rPr>
            </w:pPr>
          </w:p>
        </w:tc>
        <w:tc>
          <w:tcPr>
            <w:tcW w:w="2160" w:type="dxa"/>
            <w:tcBorders>
              <w:top w:val="single" w:sz="4" w:space="0" w:color="000000"/>
              <w:left w:val="single" w:sz="4" w:space="0" w:color="000000"/>
              <w:bottom w:val="single" w:sz="4" w:space="0" w:color="000000"/>
            </w:tcBorders>
            <w:shd w:val="clear" w:color="auto" w:fill="C2D69B"/>
          </w:tcPr>
          <w:p w14:paraId="0C5CBA97" w14:textId="77777777" w:rsidR="00463158" w:rsidRPr="0021276D" w:rsidRDefault="00463158" w:rsidP="00E11E5D">
            <w:pPr>
              <w:snapToGrid w:val="0"/>
              <w:spacing w:after="0"/>
              <w:rPr>
                <w:rFonts w:ascii="Arial" w:hAnsi="Arial" w:cs="Arial"/>
              </w:rPr>
            </w:pPr>
          </w:p>
        </w:tc>
        <w:tc>
          <w:tcPr>
            <w:tcW w:w="7560" w:type="dxa"/>
            <w:tcBorders>
              <w:top w:val="single" w:sz="4" w:space="0" w:color="000000"/>
              <w:left w:val="single" w:sz="4" w:space="0" w:color="000000"/>
              <w:bottom w:val="single" w:sz="4" w:space="0" w:color="000000"/>
            </w:tcBorders>
            <w:shd w:val="clear" w:color="auto" w:fill="C2D69B"/>
          </w:tcPr>
          <w:p w14:paraId="5C6EE85A" w14:textId="77777777" w:rsidR="00463158" w:rsidRPr="0021276D" w:rsidRDefault="00463158" w:rsidP="00E11E5D">
            <w:pPr>
              <w:spacing w:after="0"/>
              <w:rPr>
                <w:rFonts w:ascii="Arial" w:hAnsi="Arial" w:cs="Arial"/>
              </w:rPr>
            </w:pPr>
            <w:r w:rsidRPr="0021276D">
              <w:rPr>
                <w:rFonts w:ascii="Arial" w:hAnsi="Arial" w:cs="Arial"/>
              </w:rPr>
              <w:t>TOTAL</w:t>
            </w:r>
          </w:p>
        </w:tc>
        <w:tc>
          <w:tcPr>
            <w:tcW w:w="1530" w:type="dxa"/>
            <w:tcBorders>
              <w:top w:val="single" w:sz="4" w:space="0" w:color="000000"/>
              <w:left w:val="single" w:sz="4" w:space="0" w:color="000000"/>
              <w:bottom w:val="single" w:sz="4" w:space="0" w:color="000000"/>
            </w:tcBorders>
            <w:shd w:val="clear" w:color="auto" w:fill="C2D69B"/>
          </w:tcPr>
          <w:p w14:paraId="25D4B910" w14:textId="77777777" w:rsidR="00463158" w:rsidRPr="0021276D" w:rsidRDefault="00463158" w:rsidP="00E11E5D">
            <w:pPr>
              <w:spacing w:after="0"/>
              <w:jc w:val="center"/>
              <w:rPr>
                <w:rFonts w:ascii="Arial" w:hAnsi="Arial" w:cs="Arial"/>
              </w:rPr>
            </w:pPr>
            <w:r w:rsidRPr="0021276D">
              <w:rPr>
                <w:rFonts w:ascii="Arial" w:hAnsi="Arial" w:cs="Arial"/>
              </w:rPr>
              <w:t>100</w:t>
            </w:r>
          </w:p>
        </w:tc>
        <w:tc>
          <w:tcPr>
            <w:tcW w:w="1580" w:type="dxa"/>
            <w:tcBorders>
              <w:top w:val="single" w:sz="4" w:space="0" w:color="000000"/>
              <w:left w:val="single" w:sz="4" w:space="0" w:color="000000"/>
              <w:bottom w:val="single" w:sz="4" w:space="0" w:color="000000"/>
              <w:right w:val="single" w:sz="4" w:space="0" w:color="000000"/>
            </w:tcBorders>
            <w:shd w:val="clear" w:color="auto" w:fill="C2D69B"/>
          </w:tcPr>
          <w:p w14:paraId="6CCC51A8" w14:textId="77777777" w:rsidR="00463158" w:rsidRPr="0021276D" w:rsidRDefault="00463158" w:rsidP="00E11E5D">
            <w:pPr>
              <w:snapToGrid w:val="0"/>
              <w:spacing w:after="0"/>
              <w:rPr>
                <w:rFonts w:ascii="Arial" w:hAnsi="Arial" w:cs="Arial"/>
              </w:rPr>
            </w:pPr>
          </w:p>
        </w:tc>
      </w:tr>
    </w:tbl>
    <w:p w14:paraId="55A14421" w14:textId="77777777" w:rsidR="00463158" w:rsidRPr="0021276D" w:rsidRDefault="00463158" w:rsidP="00E11E5D">
      <w:pPr>
        <w:spacing w:after="0"/>
        <w:ind w:left="720"/>
        <w:rPr>
          <w:rFonts w:ascii="Arial" w:hAnsi="Arial" w:cs="Arial"/>
        </w:rPr>
      </w:pPr>
    </w:p>
    <w:p w14:paraId="6B003968" w14:textId="77777777" w:rsidR="000B47EF" w:rsidRDefault="000B47EF" w:rsidP="00E11E5D">
      <w:pPr>
        <w:spacing w:after="0"/>
        <w:ind w:left="720"/>
        <w:rPr>
          <w:rFonts w:ascii="Arial" w:hAnsi="Arial" w:cs="Arial"/>
        </w:rPr>
      </w:pPr>
    </w:p>
    <w:p w14:paraId="21C86D3E" w14:textId="77777777" w:rsidR="00CC4A86" w:rsidRDefault="00CC4A86" w:rsidP="00E11E5D">
      <w:pPr>
        <w:spacing w:after="0"/>
        <w:ind w:left="720"/>
        <w:rPr>
          <w:rFonts w:ascii="Arial" w:hAnsi="Arial" w:cs="Arial"/>
        </w:rPr>
      </w:pPr>
    </w:p>
    <w:p w14:paraId="0C2F37A7" w14:textId="77777777" w:rsidR="00CC4A86" w:rsidRDefault="00CC4A86" w:rsidP="00E11E5D">
      <w:pPr>
        <w:spacing w:after="0"/>
        <w:ind w:left="720"/>
        <w:rPr>
          <w:rFonts w:ascii="Arial" w:hAnsi="Arial" w:cs="Arial"/>
        </w:rPr>
      </w:pPr>
    </w:p>
    <w:p w14:paraId="06BFA1BD" w14:textId="77777777" w:rsidR="00CC4A86" w:rsidRDefault="00CC4A86" w:rsidP="00E11E5D">
      <w:pPr>
        <w:spacing w:after="0"/>
        <w:ind w:left="720"/>
        <w:rPr>
          <w:rFonts w:ascii="Arial" w:hAnsi="Arial" w:cs="Arial"/>
        </w:rPr>
      </w:pPr>
    </w:p>
    <w:p w14:paraId="7529E7A4" w14:textId="77777777" w:rsidR="00CC4A86" w:rsidRPr="0021276D" w:rsidRDefault="00CC4A86" w:rsidP="00E11E5D">
      <w:pPr>
        <w:spacing w:after="0"/>
        <w:ind w:left="720"/>
        <w:rPr>
          <w:rFonts w:ascii="Arial" w:hAnsi="Arial" w:cs="Arial"/>
        </w:rPr>
      </w:pPr>
    </w:p>
    <w:p w14:paraId="63FD996F" w14:textId="77777777" w:rsidR="000B47EF" w:rsidRPr="0021276D" w:rsidRDefault="000B47EF" w:rsidP="00E11E5D">
      <w:pPr>
        <w:spacing w:after="0"/>
        <w:ind w:left="720"/>
        <w:rPr>
          <w:rFonts w:ascii="Arial" w:hAnsi="Arial" w:cs="Arial"/>
        </w:rPr>
      </w:pPr>
    </w:p>
    <w:p w14:paraId="3ED1DD48" w14:textId="1439FF84" w:rsidR="00463158" w:rsidRPr="0021276D" w:rsidRDefault="00463158">
      <w:pPr>
        <w:numPr>
          <w:ilvl w:val="0"/>
          <w:numId w:val="21"/>
        </w:numPr>
        <w:suppressAutoHyphens/>
        <w:spacing w:after="0"/>
        <w:rPr>
          <w:rFonts w:ascii="Arial" w:hAnsi="Arial" w:cs="Arial"/>
        </w:rPr>
      </w:pPr>
      <w:proofErr w:type="spellStart"/>
      <w:r w:rsidRPr="0021276D">
        <w:rPr>
          <w:rFonts w:ascii="Arial" w:hAnsi="Arial" w:cs="Arial"/>
        </w:rPr>
        <w:lastRenderedPageBreak/>
        <w:t>Kriteria</w:t>
      </w:r>
      <w:proofErr w:type="spellEnd"/>
      <w:r w:rsidRPr="0021276D">
        <w:rPr>
          <w:rFonts w:ascii="Arial" w:hAnsi="Arial" w:cs="Arial"/>
        </w:rPr>
        <w:t xml:space="preserve"> </w:t>
      </w:r>
      <w:proofErr w:type="spellStart"/>
      <w:r w:rsidRPr="0021276D">
        <w:rPr>
          <w:rFonts w:ascii="Arial" w:hAnsi="Arial" w:cs="Arial"/>
        </w:rPr>
        <w:t>Penilaian</w:t>
      </w:r>
      <w:proofErr w:type="spellEnd"/>
      <w:r w:rsidRPr="0021276D">
        <w:rPr>
          <w:rFonts w:ascii="Arial" w:hAnsi="Arial" w:cs="Arial"/>
        </w:rPr>
        <w:t xml:space="preserve"> </w:t>
      </w:r>
      <w:proofErr w:type="spellStart"/>
      <w:r w:rsidRPr="0021276D">
        <w:rPr>
          <w:rFonts w:ascii="Arial" w:hAnsi="Arial" w:cs="Arial"/>
        </w:rPr>
        <w:t>Pemaparan</w:t>
      </w:r>
      <w:proofErr w:type="spellEnd"/>
      <w:r w:rsidRPr="0021276D">
        <w:rPr>
          <w:rFonts w:ascii="Arial" w:hAnsi="Arial" w:cs="Arial"/>
        </w:rPr>
        <w:t xml:space="preserve"> </w:t>
      </w:r>
      <w:r w:rsidRPr="0021276D">
        <w:rPr>
          <w:rFonts w:ascii="Arial" w:hAnsi="Arial" w:cs="Arial"/>
          <w:i/>
        </w:rPr>
        <w:t>Paper</w:t>
      </w:r>
      <w:r w:rsidR="000F0E8D">
        <w:rPr>
          <w:rFonts w:ascii="Arial" w:hAnsi="Arial" w:cs="Arial"/>
          <w:i/>
        </w:rPr>
        <w:t xml:space="preserve">                                   </w:t>
      </w:r>
      <w:r w:rsidRPr="0021276D">
        <w:rPr>
          <w:rFonts w:ascii="Arial" w:hAnsi="Arial" w:cs="Arial"/>
          <w:i/>
        </w:rPr>
        <w:t xml:space="preserve"> </w:t>
      </w:r>
    </w:p>
    <w:tbl>
      <w:tblPr>
        <w:tblW w:w="0" w:type="auto"/>
        <w:tblInd w:w="1" w:type="dxa"/>
        <w:tblLayout w:type="fixed"/>
        <w:tblCellMar>
          <w:left w:w="0" w:type="dxa"/>
          <w:right w:w="0" w:type="dxa"/>
        </w:tblCellMar>
        <w:tblLook w:val="0000" w:firstRow="0" w:lastRow="0" w:firstColumn="0" w:lastColumn="0" w:noHBand="0" w:noVBand="0"/>
      </w:tblPr>
      <w:tblGrid>
        <w:gridCol w:w="630"/>
        <w:gridCol w:w="3150"/>
        <w:gridCol w:w="6390"/>
        <w:gridCol w:w="1620"/>
        <w:gridCol w:w="1633"/>
        <w:gridCol w:w="37"/>
      </w:tblGrid>
      <w:tr w:rsidR="00463158" w:rsidRPr="0021276D" w14:paraId="182BBEBB" w14:textId="77777777" w:rsidTr="00404E18">
        <w:tc>
          <w:tcPr>
            <w:tcW w:w="630" w:type="dxa"/>
            <w:tcBorders>
              <w:top w:val="single" w:sz="1" w:space="0" w:color="000000"/>
              <w:left w:val="single" w:sz="1" w:space="0" w:color="000000"/>
              <w:bottom w:val="single" w:sz="1" w:space="0" w:color="000000"/>
            </w:tcBorders>
            <w:vAlign w:val="center"/>
          </w:tcPr>
          <w:p w14:paraId="1422DD43" w14:textId="77777777" w:rsidR="00463158" w:rsidRPr="0021276D" w:rsidRDefault="00463158" w:rsidP="00E11E5D">
            <w:pPr>
              <w:spacing w:after="0"/>
              <w:jc w:val="center"/>
              <w:rPr>
                <w:rFonts w:ascii="Arial" w:hAnsi="Arial" w:cs="Arial"/>
                <w:b/>
              </w:rPr>
            </w:pPr>
            <w:r w:rsidRPr="0021276D">
              <w:rPr>
                <w:rFonts w:ascii="Arial" w:hAnsi="Arial" w:cs="Arial"/>
                <w:b/>
              </w:rPr>
              <w:t>NO</w:t>
            </w:r>
          </w:p>
        </w:tc>
        <w:tc>
          <w:tcPr>
            <w:tcW w:w="9540" w:type="dxa"/>
            <w:gridSpan w:val="2"/>
            <w:tcBorders>
              <w:top w:val="single" w:sz="1" w:space="0" w:color="000000"/>
              <w:left w:val="single" w:sz="1" w:space="0" w:color="000000"/>
              <w:bottom w:val="single" w:sz="1" w:space="0" w:color="000000"/>
            </w:tcBorders>
            <w:vAlign w:val="center"/>
          </w:tcPr>
          <w:p w14:paraId="188F1F78" w14:textId="77777777" w:rsidR="00463158" w:rsidRPr="0021276D" w:rsidRDefault="00463158" w:rsidP="00E11E5D">
            <w:pPr>
              <w:spacing w:after="0"/>
              <w:jc w:val="center"/>
              <w:rPr>
                <w:rFonts w:ascii="Arial" w:hAnsi="Arial" w:cs="Arial"/>
                <w:b/>
              </w:rPr>
            </w:pPr>
            <w:r w:rsidRPr="0021276D">
              <w:rPr>
                <w:rFonts w:ascii="Arial" w:hAnsi="Arial" w:cs="Arial"/>
                <w:b/>
              </w:rPr>
              <w:t xml:space="preserve">KRITERIA PENILAIAN </w:t>
            </w:r>
          </w:p>
        </w:tc>
        <w:tc>
          <w:tcPr>
            <w:tcW w:w="1620" w:type="dxa"/>
            <w:tcBorders>
              <w:top w:val="single" w:sz="1" w:space="0" w:color="000000"/>
              <w:left w:val="single" w:sz="1" w:space="0" w:color="000000"/>
              <w:bottom w:val="single" w:sz="1" w:space="0" w:color="000000"/>
            </w:tcBorders>
            <w:vAlign w:val="center"/>
          </w:tcPr>
          <w:p w14:paraId="45B7070D" w14:textId="77777777" w:rsidR="00463158" w:rsidRPr="0021276D" w:rsidRDefault="00463158" w:rsidP="00E11E5D">
            <w:pPr>
              <w:spacing w:after="0"/>
              <w:jc w:val="center"/>
              <w:rPr>
                <w:rFonts w:ascii="Arial" w:hAnsi="Arial" w:cs="Arial"/>
                <w:b/>
              </w:rPr>
            </w:pPr>
            <w:r w:rsidRPr="0021276D">
              <w:rPr>
                <w:rFonts w:ascii="Arial" w:hAnsi="Arial" w:cs="Arial"/>
                <w:b/>
              </w:rPr>
              <w:t xml:space="preserve">Skor </w:t>
            </w:r>
            <w:proofErr w:type="spellStart"/>
            <w:r w:rsidRPr="0021276D">
              <w:rPr>
                <w:rFonts w:ascii="Arial" w:hAnsi="Arial" w:cs="Arial"/>
                <w:b/>
              </w:rPr>
              <w:t>Maksimal</w:t>
            </w:r>
            <w:proofErr w:type="spellEnd"/>
          </w:p>
        </w:tc>
        <w:tc>
          <w:tcPr>
            <w:tcW w:w="1633" w:type="dxa"/>
            <w:tcBorders>
              <w:top w:val="single" w:sz="1" w:space="0" w:color="000000"/>
              <w:left w:val="single" w:sz="1" w:space="0" w:color="000000"/>
              <w:bottom w:val="single" w:sz="1" w:space="0" w:color="000000"/>
            </w:tcBorders>
            <w:vAlign w:val="center"/>
          </w:tcPr>
          <w:p w14:paraId="19964A01" w14:textId="77777777" w:rsidR="00463158" w:rsidRPr="0021276D" w:rsidRDefault="00463158" w:rsidP="00E11E5D">
            <w:pPr>
              <w:spacing w:after="0"/>
              <w:jc w:val="center"/>
              <w:rPr>
                <w:rFonts w:ascii="Arial" w:hAnsi="Arial" w:cs="Arial"/>
              </w:rPr>
            </w:pPr>
            <w:r w:rsidRPr="0021276D">
              <w:rPr>
                <w:rFonts w:ascii="Arial" w:hAnsi="Arial" w:cs="Arial"/>
                <w:b/>
              </w:rPr>
              <w:t xml:space="preserve">Skor </w:t>
            </w:r>
            <w:proofErr w:type="spellStart"/>
            <w:r w:rsidRPr="0021276D">
              <w:rPr>
                <w:rFonts w:ascii="Arial" w:hAnsi="Arial" w:cs="Arial"/>
                <w:b/>
              </w:rPr>
              <w:t>Penilaian</w:t>
            </w:r>
            <w:proofErr w:type="spellEnd"/>
          </w:p>
        </w:tc>
        <w:tc>
          <w:tcPr>
            <w:tcW w:w="37" w:type="dxa"/>
            <w:tcBorders>
              <w:left w:val="single" w:sz="1" w:space="0" w:color="000000"/>
            </w:tcBorders>
          </w:tcPr>
          <w:p w14:paraId="35A1B865" w14:textId="77777777" w:rsidR="00463158" w:rsidRPr="0021276D" w:rsidRDefault="00463158" w:rsidP="00E11E5D">
            <w:pPr>
              <w:snapToGrid w:val="0"/>
              <w:spacing w:after="0"/>
              <w:rPr>
                <w:rFonts w:ascii="Arial" w:hAnsi="Arial" w:cs="Arial"/>
              </w:rPr>
            </w:pPr>
          </w:p>
        </w:tc>
      </w:tr>
      <w:tr w:rsidR="00463158" w:rsidRPr="0021276D" w14:paraId="06DADC95" w14:textId="77777777" w:rsidTr="00404E18">
        <w:tblPrEx>
          <w:tblCellMar>
            <w:left w:w="108" w:type="dxa"/>
            <w:right w:w="108" w:type="dxa"/>
          </w:tblCellMar>
        </w:tblPrEx>
        <w:tc>
          <w:tcPr>
            <w:tcW w:w="630" w:type="dxa"/>
            <w:vMerge w:val="restart"/>
            <w:tcBorders>
              <w:top w:val="single" w:sz="1" w:space="0" w:color="000000"/>
              <w:left w:val="single" w:sz="4" w:space="0" w:color="000000"/>
              <w:bottom w:val="single" w:sz="4" w:space="0" w:color="000000"/>
            </w:tcBorders>
            <w:vAlign w:val="center"/>
          </w:tcPr>
          <w:p w14:paraId="6140BCB6" w14:textId="77777777" w:rsidR="00463158" w:rsidRPr="0021276D" w:rsidRDefault="00463158" w:rsidP="00E11E5D">
            <w:pPr>
              <w:spacing w:after="0"/>
              <w:jc w:val="center"/>
              <w:rPr>
                <w:rFonts w:ascii="Arial" w:hAnsi="Arial" w:cs="Arial"/>
              </w:rPr>
            </w:pPr>
            <w:r w:rsidRPr="0021276D">
              <w:rPr>
                <w:rFonts w:ascii="Arial" w:hAnsi="Arial" w:cs="Arial"/>
              </w:rPr>
              <w:t>1</w:t>
            </w:r>
          </w:p>
        </w:tc>
        <w:tc>
          <w:tcPr>
            <w:tcW w:w="3150" w:type="dxa"/>
            <w:vMerge w:val="restart"/>
            <w:tcBorders>
              <w:top w:val="single" w:sz="1" w:space="0" w:color="000000"/>
              <w:left w:val="single" w:sz="4" w:space="0" w:color="000000"/>
              <w:bottom w:val="single" w:sz="4" w:space="0" w:color="000000"/>
            </w:tcBorders>
            <w:vAlign w:val="center"/>
          </w:tcPr>
          <w:p w14:paraId="0B94757A" w14:textId="77777777" w:rsidR="00463158" w:rsidRPr="0021276D" w:rsidRDefault="00463158" w:rsidP="00E11E5D">
            <w:pPr>
              <w:spacing w:after="0"/>
              <w:jc w:val="center"/>
              <w:rPr>
                <w:rFonts w:ascii="Arial" w:hAnsi="Arial" w:cs="Arial"/>
              </w:rPr>
            </w:pPr>
            <w:proofErr w:type="spellStart"/>
            <w:r w:rsidRPr="0021276D">
              <w:rPr>
                <w:rFonts w:ascii="Arial" w:hAnsi="Arial" w:cs="Arial"/>
              </w:rPr>
              <w:t>Pemaparan</w:t>
            </w:r>
            <w:proofErr w:type="spellEnd"/>
          </w:p>
        </w:tc>
        <w:tc>
          <w:tcPr>
            <w:tcW w:w="6390" w:type="dxa"/>
            <w:tcBorders>
              <w:top w:val="single" w:sz="1" w:space="0" w:color="000000"/>
              <w:left w:val="single" w:sz="4" w:space="0" w:color="000000"/>
              <w:bottom w:val="single" w:sz="4" w:space="0" w:color="000000"/>
            </w:tcBorders>
            <w:vAlign w:val="center"/>
          </w:tcPr>
          <w:p w14:paraId="596B7740" w14:textId="77777777" w:rsidR="00463158" w:rsidRPr="0021276D" w:rsidRDefault="00463158">
            <w:pPr>
              <w:pStyle w:val="ListParagraph"/>
              <w:numPr>
                <w:ilvl w:val="0"/>
                <w:numId w:val="20"/>
              </w:numPr>
              <w:suppressAutoHyphens/>
              <w:spacing w:after="0"/>
              <w:ind w:left="273" w:hanging="187"/>
              <w:contextualSpacing w:val="0"/>
              <w:rPr>
                <w:rFonts w:ascii="Arial" w:hAnsi="Arial" w:cs="Arial"/>
              </w:rPr>
            </w:pPr>
            <w:proofErr w:type="spellStart"/>
            <w:r w:rsidRPr="0021276D">
              <w:rPr>
                <w:rFonts w:ascii="Arial" w:hAnsi="Arial" w:cs="Arial"/>
              </w:rPr>
              <w:t>Sistematika</w:t>
            </w:r>
            <w:proofErr w:type="spellEnd"/>
            <w:r w:rsidRPr="0021276D">
              <w:rPr>
                <w:rFonts w:ascii="Arial" w:hAnsi="Arial" w:cs="Arial"/>
              </w:rPr>
              <w:t xml:space="preserve"> </w:t>
            </w:r>
            <w:proofErr w:type="spellStart"/>
            <w:r w:rsidRPr="0021276D">
              <w:rPr>
                <w:rFonts w:ascii="Arial" w:hAnsi="Arial" w:cs="Arial"/>
              </w:rPr>
              <w:t>Penyajian</w:t>
            </w:r>
            <w:proofErr w:type="spellEnd"/>
            <w:r w:rsidRPr="0021276D">
              <w:rPr>
                <w:rFonts w:ascii="Arial" w:hAnsi="Arial" w:cs="Arial"/>
              </w:rPr>
              <w:t xml:space="preserve"> dan Isi</w:t>
            </w:r>
          </w:p>
        </w:tc>
        <w:tc>
          <w:tcPr>
            <w:tcW w:w="1620" w:type="dxa"/>
            <w:tcBorders>
              <w:top w:val="single" w:sz="1" w:space="0" w:color="000000"/>
              <w:left w:val="single" w:sz="4" w:space="0" w:color="000000"/>
              <w:bottom w:val="single" w:sz="4" w:space="0" w:color="000000"/>
            </w:tcBorders>
            <w:vAlign w:val="center"/>
          </w:tcPr>
          <w:p w14:paraId="0ACAB95B" w14:textId="77777777" w:rsidR="00463158" w:rsidRPr="0021276D" w:rsidRDefault="00463158" w:rsidP="00E11E5D">
            <w:pPr>
              <w:spacing w:after="0"/>
              <w:jc w:val="center"/>
              <w:rPr>
                <w:rFonts w:ascii="Arial" w:hAnsi="Arial" w:cs="Arial"/>
              </w:rPr>
            </w:pPr>
            <w:r w:rsidRPr="0021276D">
              <w:rPr>
                <w:rFonts w:ascii="Arial" w:hAnsi="Arial" w:cs="Arial"/>
              </w:rPr>
              <w:t>10</w:t>
            </w:r>
          </w:p>
        </w:tc>
        <w:tc>
          <w:tcPr>
            <w:tcW w:w="1670" w:type="dxa"/>
            <w:gridSpan w:val="2"/>
            <w:tcBorders>
              <w:top w:val="single" w:sz="1" w:space="0" w:color="000000"/>
              <w:left w:val="single" w:sz="4" w:space="0" w:color="000000"/>
              <w:bottom w:val="single" w:sz="4" w:space="0" w:color="000000"/>
              <w:right w:val="single" w:sz="4" w:space="0" w:color="000000"/>
            </w:tcBorders>
          </w:tcPr>
          <w:p w14:paraId="1E358924" w14:textId="77777777" w:rsidR="00463158" w:rsidRPr="0021276D" w:rsidRDefault="00463158" w:rsidP="00E11E5D">
            <w:pPr>
              <w:snapToGrid w:val="0"/>
              <w:spacing w:after="0"/>
              <w:rPr>
                <w:rFonts w:ascii="Arial" w:hAnsi="Arial" w:cs="Arial"/>
              </w:rPr>
            </w:pPr>
          </w:p>
        </w:tc>
      </w:tr>
      <w:tr w:rsidR="00463158" w:rsidRPr="0021276D" w14:paraId="2DEE491B" w14:textId="77777777" w:rsidTr="00404E18">
        <w:tblPrEx>
          <w:tblCellMar>
            <w:left w:w="108" w:type="dxa"/>
            <w:right w:w="108" w:type="dxa"/>
          </w:tblCellMar>
        </w:tblPrEx>
        <w:tc>
          <w:tcPr>
            <w:tcW w:w="630" w:type="dxa"/>
            <w:vMerge/>
            <w:tcBorders>
              <w:top w:val="single" w:sz="4" w:space="0" w:color="000000"/>
              <w:left w:val="single" w:sz="4" w:space="0" w:color="000000"/>
              <w:bottom w:val="single" w:sz="4" w:space="0" w:color="000000"/>
            </w:tcBorders>
            <w:vAlign w:val="center"/>
          </w:tcPr>
          <w:p w14:paraId="154D03F1" w14:textId="77777777" w:rsidR="00463158" w:rsidRPr="0021276D" w:rsidRDefault="00463158" w:rsidP="00E11E5D">
            <w:pPr>
              <w:snapToGrid w:val="0"/>
              <w:spacing w:after="0"/>
              <w:jc w:val="center"/>
              <w:rPr>
                <w:rFonts w:ascii="Arial" w:hAnsi="Arial" w:cs="Arial"/>
              </w:rPr>
            </w:pPr>
          </w:p>
        </w:tc>
        <w:tc>
          <w:tcPr>
            <w:tcW w:w="3150" w:type="dxa"/>
            <w:vMerge/>
            <w:tcBorders>
              <w:top w:val="single" w:sz="4" w:space="0" w:color="000000"/>
              <w:left w:val="single" w:sz="4" w:space="0" w:color="000000"/>
              <w:bottom w:val="single" w:sz="4" w:space="0" w:color="000000"/>
            </w:tcBorders>
            <w:vAlign w:val="center"/>
          </w:tcPr>
          <w:p w14:paraId="469CF6CA" w14:textId="77777777" w:rsidR="00463158" w:rsidRPr="0021276D" w:rsidRDefault="00463158" w:rsidP="00E11E5D">
            <w:pPr>
              <w:snapToGrid w:val="0"/>
              <w:spacing w:after="0"/>
              <w:jc w:val="center"/>
              <w:rPr>
                <w:rFonts w:ascii="Arial" w:hAnsi="Arial" w:cs="Arial"/>
              </w:rPr>
            </w:pPr>
          </w:p>
        </w:tc>
        <w:tc>
          <w:tcPr>
            <w:tcW w:w="6390" w:type="dxa"/>
            <w:tcBorders>
              <w:top w:val="single" w:sz="4" w:space="0" w:color="000000"/>
              <w:left w:val="single" w:sz="4" w:space="0" w:color="000000"/>
              <w:bottom w:val="single" w:sz="4" w:space="0" w:color="000000"/>
            </w:tcBorders>
            <w:vAlign w:val="center"/>
          </w:tcPr>
          <w:p w14:paraId="0EB46CBE" w14:textId="77777777" w:rsidR="00463158" w:rsidRPr="0021276D" w:rsidRDefault="00463158">
            <w:pPr>
              <w:pStyle w:val="ListParagraph"/>
              <w:numPr>
                <w:ilvl w:val="0"/>
                <w:numId w:val="20"/>
              </w:numPr>
              <w:suppressAutoHyphens/>
              <w:spacing w:after="0"/>
              <w:ind w:left="273" w:hanging="187"/>
              <w:contextualSpacing w:val="0"/>
              <w:rPr>
                <w:rFonts w:ascii="Arial" w:hAnsi="Arial" w:cs="Arial"/>
              </w:rPr>
            </w:pPr>
            <w:r w:rsidRPr="0021276D">
              <w:rPr>
                <w:rFonts w:ascii="Arial" w:hAnsi="Arial" w:cs="Arial"/>
              </w:rPr>
              <w:t xml:space="preserve">Media yang </w:t>
            </w:r>
            <w:proofErr w:type="spellStart"/>
            <w:r w:rsidRPr="0021276D">
              <w:rPr>
                <w:rFonts w:ascii="Arial" w:hAnsi="Arial" w:cs="Arial"/>
              </w:rPr>
              <w:t>Digunakan</w:t>
            </w:r>
            <w:proofErr w:type="spellEnd"/>
            <w:r w:rsidRPr="0021276D">
              <w:rPr>
                <w:rFonts w:ascii="Arial" w:hAnsi="Arial" w:cs="Arial"/>
              </w:rPr>
              <w:t xml:space="preserve"> </w:t>
            </w:r>
            <w:proofErr w:type="spellStart"/>
            <w:r w:rsidRPr="0021276D">
              <w:rPr>
                <w:rFonts w:ascii="Arial" w:hAnsi="Arial" w:cs="Arial"/>
              </w:rPr>
              <w:t>Presentasi</w:t>
            </w:r>
            <w:proofErr w:type="spellEnd"/>
          </w:p>
        </w:tc>
        <w:tc>
          <w:tcPr>
            <w:tcW w:w="1620" w:type="dxa"/>
            <w:tcBorders>
              <w:top w:val="single" w:sz="4" w:space="0" w:color="000000"/>
              <w:left w:val="single" w:sz="4" w:space="0" w:color="000000"/>
              <w:bottom w:val="single" w:sz="4" w:space="0" w:color="000000"/>
            </w:tcBorders>
            <w:vAlign w:val="center"/>
          </w:tcPr>
          <w:p w14:paraId="3ABC61D5" w14:textId="77777777" w:rsidR="00463158" w:rsidRPr="0021276D" w:rsidRDefault="00463158" w:rsidP="00E11E5D">
            <w:pPr>
              <w:spacing w:after="0"/>
              <w:jc w:val="center"/>
              <w:rPr>
                <w:rFonts w:ascii="Arial" w:hAnsi="Arial" w:cs="Arial"/>
              </w:rPr>
            </w:pPr>
            <w:r w:rsidRPr="0021276D">
              <w:rPr>
                <w:rFonts w:ascii="Arial" w:hAnsi="Arial" w:cs="Arial"/>
              </w:rPr>
              <w:t>5</w:t>
            </w:r>
          </w:p>
        </w:tc>
        <w:tc>
          <w:tcPr>
            <w:tcW w:w="1670" w:type="dxa"/>
            <w:gridSpan w:val="2"/>
            <w:tcBorders>
              <w:top w:val="single" w:sz="4" w:space="0" w:color="000000"/>
              <w:left w:val="single" w:sz="4" w:space="0" w:color="000000"/>
              <w:bottom w:val="single" w:sz="4" w:space="0" w:color="000000"/>
              <w:right w:val="single" w:sz="4" w:space="0" w:color="000000"/>
            </w:tcBorders>
          </w:tcPr>
          <w:p w14:paraId="6801F3AE" w14:textId="77777777" w:rsidR="00463158" w:rsidRPr="0021276D" w:rsidRDefault="00463158" w:rsidP="00E11E5D">
            <w:pPr>
              <w:snapToGrid w:val="0"/>
              <w:spacing w:after="0"/>
              <w:rPr>
                <w:rFonts w:ascii="Arial" w:hAnsi="Arial" w:cs="Arial"/>
              </w:rPr>
            </w:pPr>
          </w:p>
        </w:tc>
      </w:tr>
      <w:tr w:rsidR="00463158" w:rsidRPr="0021276D" w14:paraId="32E898FE" w14:textId="77777777" w:rsidTr="00404E18">
        <w:tblPrEx>
          <w:tblCellMar>
            <w:left w:w="108" w:type="dxa"/>
            <w:right w:w="108" w:type="dxa"/>
          </w:tblCellMar>
        </w:tblPrEx>
        <w:tc>
          <w:tcPr>
            <w:tcW w:w="630" w:type="dxa"/>
            <w:vMerge/>
            <w:tcBorders>
              <w:top w:val="single" w:sz="4" w:space="0" w:color="000000"/>
              <w:left w:val="single" w:sz="4" w:space="0" w:color="000000"/>
              <w:bottom w:val="single" w:sz="4" w:space="0" w:color="000000"/>
            </w:tcBorders>
            <w:vAlign w:val="center"/>
          </w:tcPr>
          <w:p w14:paraId="2977640E" w14:textId="77777777" w:rsidR="00463158" w:rsidRPr="0021276D" w:rsidRDefault="00463158" w:rsidP="00E11E5D">
            <w:pPr>
              <w:snapToGrid w:val="0"/>
              <w:spacing w:after="0"/>
              <w:jc w:val="center"/>
              <w:rPr>
                <w:rFonts w:ascii="Arial" w:hAnsi="Arial" w:cs="Arial"/>
              </w:rPr>
            </w:pPr>
          </w:p>
        </w:tc>
        <w:tc>
          <w:tcPr>
            <w:tcW w:w="3150" w:type="dxa"/>
            <w:vMerge/>
            <w:tcBorders>
              <w:top w:val="single" w:sz="4" w:space="0" w:color="000000"/>
              <w:left w:val="single" w:sz="4" w:space="0" w:color="000000"/>
              <w:bottom w:val="single" w:sz="4" w:space="0" w:color="000000"/>
            </w:tcBorders>
            <w:vAlign w:val="center"/>
          </w:tcPr>
          <w:p w14:paraId="64463F5B" w14:textId="77777777" w:rsidR="00463158" w:rsidRPr="0021276D" w:rsidRDefault="00463158" w:rsidP="00E11E5D">
            <w:pPr>
              <w:snapToGrid w:val="0"/>
              <w:spacing w:after="0"/>
              <w:jc w:val="center"/>
              <w:rPr>
                <w:rFonts w:ascii="Arial" w:hAnsi="Arial" w:cs="Arial"/>
              </w:rPr>
            </w:pPr>
          </w:p>
        </w:tc>
        <w:tc>
          <w:tcPr>
            <w:tcW w:w="6390" w:type="dxa"/>
            <w:tcBorders>
              <w:top w:val="single" w:sz="4" w:space="0" w:color="000000"/>
              <w:left w:val="single" w:sz="4" w:space="0" w:color="000000"/>
              <w:bottom w:val="single" w:sz="4" w:space="0" w:color="000000"/>
            </w:tcBorders>
            <w:vAlign w:val="center"/>
          </w:tcPr>
          <w:p w14:paraId="75F970D4" w14:textId="77777777" w:rsidR="00463158" w:rsidRPr="0021276D" w:rsidRDefault="00463158">
            <w:pPr>
              <w:pStyle w:val="ListParagraph"/>
              <w:numPr>
                <w:ilvl w:val="0"/>
                <w:numId w:val="20"/>
              </w:numPr>
              <w:suppressAutoHyphens/>
              <w:spacing w:after="0"/>
              <w:ind w:left="273" w:hanging="187"/>
              <w:contextualSpacing w:val="0"/>
              <w:rPr>
                <w:rFonts w:ascii="Arial" w:hAnsi="Arial" w:cs="Arial"/>
              </w:rPr>
            </w:pPr>
            <w:proofErr w:type="spellStart"/>
            <w:r w:rsidRPr="0021276D">
              <w:rPr>
                <w:rFonts w:ascii="Arial" w:hAnsi="Arial" w:cs="Arial"/>
              </w:rPr>
              <w:t>Penggunaan</w:t>
            </w:r>
            <w:proofErr w:type="spellEnd"/>
            <w:r w:rsidRPr="0021276D">
              <w:rPr>
                <w:rFonts w:ascii="Arial" w:hAnsi="Arial" w:cs="Arial"/>
              </w:rPr>
              <w:t xml:space="preserve"> Bahasa Indonesia Baku</w:t>
            </w:r>
          </w:p>
        </w:tc>
        <w:tc>
          <w:tcPr>
            <w:tcW w:w="1620" w:type="dxa"/>
            <w:tcBorders>
              <w:top w:val="single" w:sz="4" w:space="0" w:color="000000"/>
              <w:left w:val="single" w:sz="4" w:space="0" w:color="000000"/>
              <w:bottom w:val="single" w:sz="4" w:space="0" w:color="000000"/>
            </w:tcBorders>
            <w:vAlign w:val="center"/>
          </w:tcPr>
          <w:p w14:paraId="7D6A6EFF" w14:textId="77777777" w:rsidR="00463158" w:rsidRPr="0021276D" w:rsidRDefault="00463158" w:rsidP="00E11E5D">
            <w:pPr>
              <w:spacing w:after="0"/>
              <w:jc w:val="center"/>
              <w:rPr>
                <w:rFonts w:ascii="Arial" w:hAnsi="Arial" w:cs="Arial"/>
              </w:rPr>
            </w:pPr>
            <w:r w:rsidRPr="0021276D">
              <w:rPr>
                <w:rFonts w:ascii="Arial" w:hAnsi="Arial" w:cs="Arial"/>
              </w:rPr>
              <w:t>5</w:t>
            </w:r>
          </w:p>
        </w:tc>
        <w:tc>
          <w:tcPr>
            <w:tcW w:w="1670" w:type="dxa"/>
            <w:gridSpan w:val="2"/>
            <w:tcBorders>
              <w:top w:val="single" w:sz="4" w:space="0" w:color="000000"/>
              <w:left w:val="single" w:sz="4" w:space="0" w:color="000000"/>
              <w:bottom w:val="single" w:sz="4" w:space="0" w:color="000000"/>
              <w:right w:val="single" w:sz="4" w:space="0" w:color="000000"/>
            </w:tcBorders>
          </w:tcPr>
          <w:p w14:paraId="773121BF" w14:textId="77777777" w:rsidR="00463158" w:rsidRPr="0021276D" w:rsidRDefault="00463158" w:rsidP="00E11E5D">
            <w:pPr>
              <w:snapToGrid w:val="0"/>
              <w:spacing w:after="0"/>
              <w:rPr>
                <w:rFonts w:ascii="Arial" w:hAnsi="Arial" w:cs="Arial"/>
              </w:rPr>
            </w:pPr>
          </w:p>
        </w:tc>
      </w:tr>
      <w:tr w:rsidR="00463158" w:rsidRPr="0021276D" w14:paraId="06BA3E7D" w14:textId="77777777" w:rsidTr="00404E18">
        <w:tblPrEx>
          <w:tblCellMar>
            <w:left w:w="108" w:type="dxa"/>
            <w:right w:w="108" w:type="dxa"/>
          </w:tblCellMar>
        </w:tblPrEx>
        <w:tc>
          <w:tcPr>
            <w:tcW w:w="630" w:type="dxa"/>
            <w:vMerge/>
            <w:tcBorders>
              <w:top w:val="single" w:sz="4" w:space="0" w:color="000000"/>
              <w:left w:val="single" w:sz="4" w:space="0" w:color="000000"/>
              <w:bottom w:val="double" w:sz="1" w:space="0" w:color="000000"/>
            </w:tcBorders>
            <w:vAlign w:val="center"/>
          </w:tcPr>
          <w:p w14:paraId="204224D0" w14:textId="77777777" w:rsidR="00463158" w:rsidRPr="0021276D" w:rsidRDefault="00463158" w:rsidP="00E11E5D">
            <w:pPr>
              <w:snapToGrid w:val="0"/>
              <w:spacing w:after="0"/>
              <w:jc w:val="center"/>
              <w:rPr>
                <w:rFonts w:ascii="Arial" w:hAnsi="Arial" w:cs="Arial"/>
              </w:rPr>
            </w:pPr>
          </w:p>
        </w:tc>
        <w:tc>
          <w:tcPr>
            <w:tcW w:w="3150" w:type="dxa"/>
            <w:vMerge/>
            <w:tcBorders>
              <w:top w:val="single" w:sz="4" w:space="0" w:color="000000"/>
              <w:left w:val="single" w:sz="4" w:space="0" w:color="000000"/>
              <w:bottom w:val="double" w:sz="1" w:space="0" w:color="000000"/>
            </w:tcBorders>
            <w:vAlign w:val="center"/>
          </w:tcPr>
          <w:p w14:paraId="248AFF8E" w14:textId="77777777" w:rsidR="00463158" w:rsidRPr="0021276D" w:rsidRDefault="00463158" w:rsidP="00E11E5D">
            <w:pPr>
              <w:snapToGrid w:val="0"/>
              <w:spacing w:after="0"/>
              <w:jc w:val="center"/>
              <w:rPr>
                <w:rFonts w:ascii="Arial" w:hAnsi="Arial" w:cs="Arial"/>
              </w:rPr>
            </w:pPr>
          </w:p>
        </w:tc>
        <w:tc>
          <w:tcPr>
            <w:tcW w:w="6390" w:type="dxa"/>
            <w:tcBorders>
              <w:top w:val="single" w:sz="4" w:space="0" w:color="000000"/>
              <w:left w:val="single" w:sz="4" w:space="0" w:color="000000"/>
              <w:bottom w:val="double" w:sz="1" w:space="0" w:color="000000"/>
            </w:tcBorders>
            <w:vAlign w:val="center"/>
          </w:tcPr>
          <w:p w14:paraId="037AA2B6" w14:textId="77777777" w:rsidR="00463158" w:rsidRPr="0021276D" w:rsidRDefault="00463158">
            <w:pPr>
              <w:pStyle w:val="ListParagraph"/>
              <w:numPr>
                <w:ilvl w:val="0"/>
                <w:numId w:val="20"/>
              </w:numPr>
              <w:suppressAutoHyphens/>
              <w:spacing w:after="0"/>
              <w:ind w:left="273" w:hanging="187"/>
              <w:contextualSpacing w:val="0"/>
              <w:rPr>
                <w:rFonts w:ascii="Arial" w:hAnsi="Arial" w:cs="Arial"/>
              </w:rPr>
            </w:pPr>
            <w:proofErr w:type="spellStart"/>
            <w:r w:rsidRPr="0021276D">
              <w:rPr>
                <w:rFonts w:ascii="Arial" w:hAnsi="Arial" w:cs="Arial"/>
              </w:rPr>
              <w:t>Sikap</w:t>
            </w:r>
            <w:proofErr w:type="spellEnd"/>
          </w:p>
        </w:tc>
        <w:tc>
          <w:tcPr>
            <w:tcW w:w="1620" w:type="dxa"/>
            <w:tcBorders>
              <w:top w:val="single" w:sz="4" w:space="0" w:color="000000"/>
              <w:left w:val="single" w:sz="4" w:space="0" w:color="000000"/>
              <w:bottom w:val="double" w:sz="1" w:space="0" w:color="000000"/>
            </w:tcBorders>
            <w:vAlign w:val="center"/>
          </w:tcPr>
          <w:p w14:paraId="12C0D578" w14:textId="77777777" w:rsidR="00463158" w:rsidRPr="0021276D" w:rsidRDefault="00463158" w:rsidP="00E11E5D">
            <w:pPr>
              <w:spacing w:after="0"/>
              <w:jc w:val="center"/>
              <w:rPr>
                <w:rFonts w:ascii="Arial" w:hAnsi="Arial" w:cs="Arial"/>
              </w:rPr>
            </w:pPr>
            <w:r w:rsidRPr="0021276D">
              <w:rPr>
                <w:rFonts w:ascii="Arial" w:hAnsi="Arial" w:cs="Arial"/>
              </w:rPr>
              <w:t>5</w:t>
            </w:r>
          </w:p>
        </w:tc>
        <w:tc>
          <w:tcPr>
            <w:tcW w:w="1670" w:type="dxa"/>
            <w:gridSpan w:val="2"/>
            <w:tcBorders>
              <w:top w:val="single" w:sz="4" w:space="0" w:color="000000"/>
              <w:left w:val="single" w:sz="4" w:space="0" w:color="000000"/>
              <w:bottom w:val="double" w:sz="1" w:space="0" w:color="000000"/>
              <w:right w:val="single" w:sz="4" w:space="0" w:color="000000"/>
            </w:tcBorders>
          </w:tcPr>
          <w:p w14:paraId="0ACA1CA9" w14:textId="77777777" w:rsidR="00463158" w:rsidRPr="0021276D" w:rsidRDefault="00463158" w:rsidP="00E11E5D">
            <w:pPr>
              <w:snapToGrid w:val="0"/>
              <w:spacing w:after="0"/>
              <w:rPr>
                <w:rFonts w:ascii="Arial" w:hAnsi="Arial" w:cs="Arial"/>
              </w:rPr>
            </w:pPr>
          </w:p>
        </w:tc>
      </w:tr>
      <w:tr w:rsidR="00463158" w:rsidRPr="0021276D" w14:paraId="44C287F7" w14:textId="77777777" w:rsidTr="00404E18">
        <w:tblPrEx>
          <w:tblCellMar>
            <w:left w:w="108" w:type="dxa"/>
            <w:right w:w="108" w:type="dxa"/>
          </w:tblCellMar>
        </w:tblPrEx>
        <w:tc>
          <w:tcPr>
            <w:tcW w:w="630" w:type="dxa"/>
            <w:vMerge w:val="restart"/>
            <w:tcBorders>
              <w:top w:val="double" w:sz="1" w:space="0" w:color="000000"/>
              <w:left w:val="single" w:sz="4" w:space="0" w:color="000000"/>
              <w:bottom w:val="single" w:sz="4" w:space="0" w:color="000000"/>
            </w:tcBorders>
            <w:vAlign w:val="center"/>
          </w:tcPr>
          <w:p w14:paraId="31FBF2A4" w14:textId="77777777" w:rsidR="00463158" w:rsidRPr="0021276D" w:rsidRDefault="00463158" w:rsidP="00E11E5D">
            <w:pPr>
              <w:spacing w:after="0"/>
              <w:jc w:val="center"/>
              <w:rPr>
                <w:rFonts w:ascii="Arial" w:hAnsi="Arial" w:cs="Arial"/>
              </w:rPr>
            </w:pPr>
            <w:r w:rsidRPr="0021276D">
              <w:rPr>
                <w:rFonts w:ascii="Arial" w:hAnsi="Arial" w:cs="Arial"/>
              </w:rPr>
              <w:t>2</w:t>
            </w:r>
          </w:p>
        </w:tc>
        <w:tc>
          <w:tcPr>
            <w:tcW w:w="3150" w:type="dxa"/>
            <w:vMerge w:val="restart"/>
            <w:tcBorders>
              <w:top w:val="double" w:sz="1" w:space="0" w:color="000000"/>
              <w:left w:val="single" w:sz="4" w:space="0" w:color="000000"/>
              <w:bottom w:val="single" w:sz="4" w:space="0" w:color="000000"/>
            </w:tcBorders>
            <w:vAlign w:val="center"/>
          </w:tcPr>
          <w:p w14:paraId="29983E05" w14:textId="77777777" w:rsidR="00463158" w:rsidRPr="0021276D" w:rsidRDefault="00463158" w:rsidP="00E11E5D">
            <w:pPr>
              <w:spacing w:after="0"/>
              <w:jc w:val="center"/>
              <w:rPr>
                <w:rFonts w:ascii="Arial" w:hAnsi="Arial" w:cs="Arial"/>
              </w:rPr>
            </w:pPr>
            <w:proofErr w:type="spellStart"/>
            <w:r w:rsidRPr="0021276D">
              <w:rPr>
                <w:rFonts w:ascii="Arial" w:hAnsi="Arial" w:cs="Arial"/>
              </w:rPr>
              <w:t>Gagasan</w:t>
            </w:r>
            <w:proofErr w:type="spellEnd"/>
            <w:r w:rsidRPr="0021276D">
              <w:rPr>
                <w:rFonts w:ascii="Arial" w:hAnsi="Arial" w:cs="Arial"/>
              </w:rPr>
              <w:t xml:space="preserve"> dan Hasil </w:t>
            </w:r>
            <w:proofErr w:type="spellStart"/>
            <w:r w:rsidRPr="0021276D">
              <w:rPr>
                <w:rFonts w:ascii="Arial" w:hAnsi="Arial" w:cs="Arial"/>
              </w:rPr>
              <w:t>Sediaan</w:t>
            </w:r>
            <w:proofErr w:type="spellEnd"/>
          </w:p>
        </w:tc>
        <w:tc>
          <w:tcPr>
            <w:tcW w:w="6390" w:type="dxa"/>
            <w:tcBorders>
              <w:top w:val="double" w:sz="1" w:space="0" w:color="000000"/>
              <w:left w:val="single" w:sz="4" w:space="0" w:color="000000"/>
              <w:bottom w:val="single" w:sz="4" w:space="0" w:color="000000"/>
            </w:tcBorders>
            <w:vAlign w:val="center"/>
          </w:tcPr>
          <w:p w14:paraId="50900162" w14:textId="77777777" w:rsidR="00463158" w:rsidRPr="0021276D" w:rsidRDefault="00463158">
            <w:pPr>
              <w:pStyle w:val="ListParagraph"/>
              <w:numPr>
                <w:ilvl w:val="0"/>
                <w:numId w:val="17"/>
              </w:numPr>
              <w:suppressAutoHyphens/>
              <w:spacing w:after="0"/>
              <w:ind w:left="273" w:hanging="187"/>
              <w:contextualSpacing w:val="0"/>
              <w:rPr>
                <w:rFonts w:ascii="Arial" w:hAnsi="Arial" w:cs="Arial"/>
              </w:rPr>
            </w:pPr>
            <w:proofErr w:type="spellStart"/>
            <w:r w:rsidRPr="0021276D">
              <w:rPr>
                <w:rFonts w:ascii="Arial" w:hAnsi="Arial" w:cs="Arial"/>
              </w:rPr>
              <w:t>Kreativitas</w:t>
            </w:r>
            <w:proofErr w:type="spellEnd"/>
            <w:r w:rsidRPr="0021276D">
              <w:rPr>
                <w:rFonts w:ascii="Arial" w:hAnsi="Arial" w:cs="Arial"/>
              </w:rPr>
              <w:t xml:space="preserve"> </w:t>
            </w:r>
            <w:proofErr w:type="spellStart"/>
            <w:r w:rsidRPr="0021276D">
              <w:rPr>
                <w:rFonts w:ascii="Arial" w:hAnsi="Arial" w:cs="Arial"/>
              </w:rPr>
              <w:t>Gagasan</w:t>
            </w:r>
            <w:proofErr w:type="spellEnd"/>
            <w:r w:rsidRPr="0021276D">
              <w:rPr>
                <w:rFonts w:ascii="Arial" w:hAnsi="Arial" w:cs="Arial"/>
              </w:rPr>
              <w:t xml:space="preserve"> (</w:t>
            </w:r>
            <w:proofErr w:type="spellStart"/>
            <w:r w:rsidRPr="0021276D">
              <w:rPr>
                <w:rFonts w:ascii="Arial" w:hAnsi="Arial" w:cs="Arial"/>
              </w:rPr>
              <w:t>Keunikan</w:t>
            </w:r>
            <w:proofErr w:type="spellEnd"/>
            <w:r w:rsidRPr="0021276D">
              <w:rPr>
                <w:rFonts w:ascii="Arial" w:hAnsi="Arial" w:cs="Arial"/>
              </w:rPr>
              <w:t xml:space="preserve">, Manfaat dan </w:t>
            </w:r>
            <w:proofErr w:type="spellStart"/>
            <w:r w:rsidRPr="0021276D">
              <w:rPr>
                <w:rFonts w:ascii="Arial" w:hAnsi="Arial" w:cs="Arial"/>
              </w:rPr>
              <w:t>Dampak</w:t>
            </w:r>
            <w:proofErr w:type="spellEnd"/>
            <w:r w:rsidRPr="0021276D">
              <w:rPr>
                <w:rFonts w:ascii="Arial" w:hAnsi="Arial" w:cs="Arial"/>
              </w:rPr>
              <w:t>)</w:t>
            </w:r>
          </w:p>
        </w:tc>
        <w:tc>
          <w:tcPr>
            <w:tcW w:w="1620" w:type="dxa"/>
            <w:tcBorders>
              <w:top w:val="double" w:sz="1" w:space="0" w:color="000000"/>
              <w:left w:val="single" w:sz="4" w:space="0" w:color="000000"/>
              <w:bottom w:val="single" w:sz="4" w:space="0" w:color="000000"/>
            </w:tcBorders>
            <w:vAlign w:val="center"/>
          </w:tcPr>
          <w:p w14:paraId="3F91F5F3" w14:textId="77777777" w:rsidR="00463158" w:rsidRPr="0021276D" w:rsidRDefault="00463158" w:rsidP="00E11E5D">
            <w:pPr>
              <w:spacing w:after="0"/>
              <w:jc w:val="center"/>
              <w:rPr>
                <w:rFonts w:ascii="Arial" w:hAnsi="Arial" w:cs="Arial"/>
              </w:rPr>
            </w:pPr>
            <w:r w:rsidRPr="0021276D">
              <w:rPr>
                <w:rFonts w:ascii="Arial" w:hAnsi="Arial" w:cs="Arial"/>
              </w:rPr>
              <w:t>20</w:t>
            </w:r>
          </w:p>
        </w:tc>
        <w:tc>
          <w:tcPr>
            <w:tcW w:w="1670" w:type="dxa"/>
            <w:gridSpan w:val="2"/>
            <w:tcBorders>
              <w:top w:val="double" w:sz="1" w:space="0" w:color="000000"/>
              <w:left w:val="single" w:sz="4" w:space="0" w:color="000000"/>
              <w:bottom w:val="single" w:sz="4" w:space="0" w:color="000000"/>
              <w:right w:val="single" w:sz="4" w:space="0" w:color="000000"/>
            </w:tcBorders>
          </w:tcPr>
          <w:p w14:paraId="5D9553F3" w14:textId="77777777" w:rsidR="00463158" w:rsidRPr="0021276D" w:rsidRDefault="00463158" w:rsidP="00E11E5D">
            <w:pPr>
              <w:snapToGrid w:val="0"/>
              <w:spacing w:after="0"/>
              <w:rPr>
                <w:rFonts w:ascii="Arial" w:hAnsi="Arial" w:cs="Arial"/>
              </w:rPr>
            </w:pPr>
          </w:p>
        </w:tc>
      </w:tr>
      <w:tr w:rsidR="00463158" w:rsidRPr="0021276D" w14:paraId="093B7A0D" w14:textId="77777777" w:rsidTr="00404E18">
        <w:tblPrEx>
          <w:tblCellMar>
            <w:left w:w="108" w:type="dxa"/>
            <w:right w:w="108" w:type="dxa"/>
          </w:tblCellMar>
        </w:tblPrEx>
        <w:tc>
          <w:tcPr>
            <w:tcW w:w="630" w:type="dxa"/>
            <w:vMerge/>
            <w:tcBorders>
              <w:top w:val="single" w:sz="4" w:space="0" w:color="000000"/>
              <w:left w:val="single" w:sz="4" w:space="0" w:color="000000"/>
              <w:bottom w:val="single" w:sz="4" w:space="0" w:color="000000"/>
            </w:tcBorders>
            <w:vAlign w:val="center"/>
          </w:tcPr>
          <w:p w14:paraId="75E6DDC7" w14:textId="77777777" w:rsidR="00463158" w:rsidRPr="0021276D" w:rsidRDefault="00463158" w:rsidP="00E11E5D">
            <w:pPr>
              <w:snapToGrid w:val="0"/>
              <w:spacing w:after="0"/>
              <w:jc w:val="center"/>
              <w:rPr>
                <w:rFonts w:ascii="Arial" w:hAnsi="Arial" w:cs="Arial"/>
              </w:rPr>
            </w:pPr>
          </w:p>
        </w:tc>
        <w:tc>
          <w:tcPr>
            <w:tcW w:w="3150" w:type="dxa"/>
            <w:vMerge/>
            <w:tcBorders>
              <w:top w:val="single" w:sz="4" w:space="0" w:color="000000"/>
              <w:left w:val="single" w:sz="4" w:space="0" w:color="000000"/>
              <w:bottom w:val="single" w:sz="4" w:space="0" w:color="000000"/>
            </w:tcBorders>
            <w:vAlign w:val="center"/>
          </w:tcPr>
          <w:p w14:paraId="34D70D56" w14:textId="77777777" w:rsidR="00463158" w:rsidRPr="0021276D" w:rsidRDefault="00463158" w:rsidP="00E11E5D">
            <w:pPr>
              <w:snapToGrid w:val="0"/>
              <w:spacing w:after="0"/>
              <w:jc w:val="center"/>
              <w:rPr>
                <w:rFonts w:ascii="Arial" w:hAnsi="Arial" w:cs="Arial"/>
              </w:rPr>
            </w:pPr>
          </w:p>
        </w:tc>
        <w:tc>
          <w:tcPr>
            <w:tcW w:w="6390" w:type="dxa"/>
            <w:tcBorders>
              <w:top w:val="single" w:sz="4" w:space="0" w:color="000000"/>
              <w:left w:val="single" w:sz="4" w:space="0" w:color="000000"/>
              <w:bottom w:val="single" w:sz="4" w:space="0" w:color="000000"/>
            </w:tcBorders>
            <w:vAlign w:val="center"/>
          </w:tcPr>
          <w:p w14:paraId="39276167" w14:textId="77777777" w:rsidR="00463158" w:rsidRPr="0021276D" w:rsidRDefault="00463158">
            <w:pPr>
              <w:pStyle w:val="ListParagraph"/>
              <w:numPr>
                <w:ilvl w:val="0"/>
                <w:numId w:val="17"/>
              </w:numPr>
              <w:suppressAutoHyphens/>
              <w:spacing w:after="0"/>
              <w:ind w:left="273" w:hanging="187"/>
              <w:contextualSpacing w:val="0"/>
              <w:rPr>
                <w:rFonts w:ascii="Arial" w:hAnsi="Arial" w:cs="Arial"/>
              </w:rPr>
            </w:pPr>
            <w:proofErr w:type="spellStart"/>
            <w:r w:rsidRPr="0021276D">
              <w:rPr>
                <w:rFonts w:ascii="Arial" w:hAnsi="Arial" w:cs="Arial"/>
              </w:rPr>
              <w:t>Kelayakan</w:t>
            </w:r>
            <w:proofErr w:type="spellEnd"/>
            <w:r w:rsidRPr="0021276D">
              <w:rPr>
                <w:rFonts w:ascii="Arial" w:hAnsi="Arial" w:cs="Arial"/>
              </w:rPr>
              <w:t xml:space="preserve"> </w:t>
            </w:r>
            <w:proofErr w:type="spellStart"/>
            <w:r w:rsidRPr="0021276D">
              <w:rPr>
                <w:rFonts w:ascii="Arial" w:hAnsi="Arial" w:cs="Arial"/>
              </w:rPr>
              <w:t>hasil</w:t>
            </w:r>
            <w:proofErr w:type="spellEnd"/>
            <w:r w:rsidRPr="0021276D">
              <w:rPr>
                <w:rFonts w:ascii="Arial" w:hAnsi="Arial" w:cs="Arial"/>
              </w:rPr>
              <w:t xml:space="preserve"> dan </w:t>
            </w:r>
            <w:proofErr w:type="spellStart"/>
            <w:r w:rsidRPr="0021276D">
              <w:rPr>
                <w:rFonts w:ascii="Arial" w:hAnsi="Arial" w:cs="Arial"/>
              </w:rPr>
              <w:t>pembahasan</w:t>
            </w:r>
            <w:proofErr w:type="spellEnd"/>
          </w:p>
        </w:tc>
        <w:tc>
          <w:tcPr>
            <w:tcW w:w="1620" w:type="dxa"/>
            <w:tcBorders>
              <w:top w:val="single" w:sz="4" w:space="0" w:color="000000"/>
              <w:left w:val="single" w:sz="4" w:space="0" w:color="000000"/>
              <w:bottom w:val="single" w:sz="4" w:space="0" w:color="000000"/>
            </w:tcBorders>
            <w:vAlign w:val="center"/>
          </w:tcPr>
          <w:p w14:paraId="36D078FF" w14:textId="77777777" w:rsidR="00463158" w:rsidRPr="0021276D" w:rsidRDefault="00463158" w:rsidP="00E11E5D">
            <w:pPr>
              <w:spacing w:after="0"/>
              <w:jc w:val="center"/>
              <w:rPr>
                <w:rFonts w:ascii="Arial" w:hAnsi="Arial" w:cs="Arial"/>
              </w:rPr>
            </w:pPr>
            <w:r w:rsidRPr="0021276D">
              <w:rPr>
                <w:rFonts w:ascii="Arial" w:hAnsi="Arial" w:cs="Arial"/>
              </w:rPr>
              <w:t>15</w:t>
            </w:r>
          </w:p>
        </w:tc>
        <w:tc>
          <w:tcPr>
            <w:tcW w:w="1670" w:type="dxa"/>
            <w:gridSpan w:val="2"/>
            <w:tcBorders>
              <w:top w:val="single" w:sz="4" w:space="0" w:color="000000"/>
              <w:left w:val="single" w:sz="4" w:space="0" w:color="000000"/>
              <w:bottom w:val="single" w:sz="4" w:space="0" w:color="000000"/>
              <w:right w:val="single" w:sz="4" w:space="0" w:color="000000"/>
            </w:tcBorders>
          </w:tcPr>
          <w:p w14:paraId="76BE9A89" w14:textId="77777777" w:rsidR="00463158" w:rsidRPr="0021276D" w:rsidRDefault="00463158" w:rsidP="00E11E5D">
            <w:pPr>
              <w:snapToGrid w:val="0"/>
              <w:spacing w:after="0"/>
              <w:rPr>
                <w:rFonts w:ascii="Arial" w:hAnsi="Arial" w:cs="Arial"/>
              </w:rPr>
            </w:pPr>
          </w:p>
        </w:tc>
      </w:tr>
      <w:tr w:rsidR="00463158" w:rsidRPr="0021276D" w14:paraId="2B2E01B8" w14:textId="77777777" w:rsidTr="00404E18">
        <w:tblPrEx>
          <w:tblCellMar>
            <w:left w:w="108" w:type="dxa"/>
            <w:right w:w="108" w:type="dxa"/>
          </w:tblCellMar>
        </w:tblPrEx>
        <w:tc>
          <w:tcPr>
            <w:tcW w:w="630" w:type="dxa"/>
            <w:vMerge/>
            <w:tcBorders>
              <w:top w:val="single" w:sz="4" w:space="0" w:color="000000"/>
              <w:left w:val="single" w:sz="4" w:space="0" w:color="000000"/>
              <w:bottom w:val="double" w:sz="1" w:space="0" w:color="000000"/>
            </w:tcBorders>
            <w:vAlign w:val="center"/>
          </w:tcPr>
          <w:p w14:paraId="49C5F700" w14:textId="77777777" w:rsidR="00463158" w:rsidRPr="0021276D" w:rsidRDefault="00463158" w:rsidP="00E11E5D">
            <w:pPr>
              <w:snapToGrid w:val="0"/>
              <w:spacing w:after="0"/>
              <w:jc w:val="center"/>
              <w:rPr>
                <w:rFonts w:ascii="Arial" w:hAnsi="Arial" w:cs="Arial"/>
              </w:rPr>
            </w:pPr>
          </w:p>
        </w:tc>
        <w:tc>
          <w:tcPr>
            <w:tcW w:w="3150" w:type="dxa"/>
            <w:vMerge/>
            <w:tcBorders>
              <w:top w:val="single" w:sz="4" w:space="0" w:color="000000"/>
              <w:left w:val="single" w:sz="4" w:space="0" w:color="000000"/>
              <w:bottom w:val="double" w:sz="1" w:space="0" w:color="000000"/>
            </w:tcBorders>
            <w:vAlign w:val="center"/>
          </w:tcPr>
          <w:p w14:paraId="4AA19045" w14:textId="77777777" w:rsidR="00463158" w:rsidRPr="0021276D" w:rsidRDefault="00463158" w:rsidP="00E11E5D">
            <w:pPr>
              <w:snapToGrid w:val="0"/>
              <w:spacing w:after="0"/>
              <w:jc w:val="center"/>
              <w:rPr>
                <w:rFonts w:ascii="Arial" w:hAnsi="Arial" w:cs="Arial"/>
              </w:rPr>
            </w:pPr>
          </w:p>
        </w:tc>
        <w:tc>
          <w:tcPr>
            <w:tcW w:w="6390" w:type="dxa"/>
            <w:tcBorders>
              <w:top w:val="single" w:sz="4" w:space="0" w:color="000000"/>
              <w:left w:val="single" w:sz="4" w:space="0" w:color="000000"/>
              <w:bottom w:val="double" w:sz="1" w:space="0" w:color="000000"/>
            </w:tcBorders>
            <w:vAlign w:val="center"/>
          </w:tcPr>
          <w:p w14:paraId="332875AB" w14:textId="77777777" w:rsidR="00463158" w:rsidRPr="0021276D" w:rsidRDefault="00463158">
            <w:pPr>
              <w:pStyle w:val="ListParagraph"/>
              <w:numPr>
                <w:ilvl w:val="0"/>
                <w:numId w:val="17"/>
              </w:numPr>
              <w:suppressAutoHyphens/>
              <w:spacing w:after="0"/>
              <w:ind w:left="273" w:hanging="187"/>
              <w:contextualSpacing w:val="0"/>
              <w:rPr>
                <w:rFonts w:ascii="Arial" w:hAnsi="Arial" w:cs="Arial"/>
              </w:rPr>
            </w:pPr>
            <w:proofErr w:type="spellStart"/>
            <w:r w:rsidRPr="0021276D">
              <w:rPr>
                <w:rFonts w:ascii="Arial" w:hAnsi="Arial" w:cs="Arial"/>
              </w:rPr>
              <w:t>Kelayakan</w:t>
            </w:r>
            <w:proofErr w:type="spellEnd"/>
            <w:r w:rsidRPr="0021276D">
              <w:rPr>
                <w:rFonts w:ascii="Arial" w:hAnsi="Arial" w:cs="Arial"/>
              </w:rPr>
              <w:t xml:space="preserve"> </w:t>
            </w:r>
            <w:proofErr w:type="spellStart"/>
            <w:r w:rsidRPr="0021276D">
              <w:rPr>
                <w:rFonts w:ascii="Arial" w:hAnsi="Arial" w:cs="Arial"/>
              </w:rPr>
              <w:t>Implementasi</w:t>
            </w:r>
            <w:proofErr w:type="spellEnd"/>
          </w:p>
        </w:tc>
        <w:tc>
          <w:tcPr>
            <w:tcW w:w="1620" w:type="dxa"/>
            <w:tcBorders>
              <w:top w:val="single" w:sz="4" w:space="0" w:color="000000"/>
              <w:left w:val="single" w:sz="4" w:space="0" w:color="000000"/>
              <w:bottom w:val="double" w:sz="1" w:space="0" w:color="000000"/>
            </w:tcBorders>
            <w:vAlign w:val="center"/>
          </w:tcPr>
          <w:p w14:paraId="3236E95A" w14:textId="77777777" w:rsidR="00463158" w:rsidRPr="0021276D" w:rsidRDefault="00463158" w:rsidP="00E11E5D">
            <w:pPr>
              <w:spacing w:after="0"/>
              <w:jc w:val="center"/>
              <w:rPr>
                <w:rFonts w:ascii="Arial" w:hAnsi="Arial" w:cs="Arial"/>
              </w:rPr>
            </w:pPr>
            <w:r w:rsidRPr="0021276D">
              <w:rPr>
                <w:rFonts w:ascii="Arial" w:hAnsi="Arial" w:cs="Arial"/>
              </w:rPr>
              <w:t>15</w:t>
            </w:r>
          </w:p>
        </w:tc>
        <w:tc>
          <w:tcPr>
            <w:tcW w:w="1670" w:type="dxa"/>
            <w:gridSpan w:val="2"/>
            <w:tcBorders>
              <w:top w:val="single" w:sz="4" w:space="0" w:color="000000"/>
              <w:left w:val="single" w:sz="4" w:space="0" w:color="000000"/>
              <w:bottom w:val="double" w:sz="1" w:space="0" w:color="000000"/>
              <w:right w:val="single" w:sz="4" w:space="0" w:color="000000"/>
            </w:tcBorders>
          </w:tcPr>
          <w:p w14:paraId="7FA2FF6D" w14:textId="77777777" w:rsidR="00463158" w:rsidRPr="0021276D" w:rsidRDefault="00463158" w:rsidP="00E11E5D">
            <w:pPr>
              <w:snapToGrid w:val="0"/>
              <w:spacing w:after="0"/>
              <w:rPr>
                <w:rFonts w:ascii="Arial" w:hAnsi="Arial" w:cs="Arial"/>
              </w:rPr>
            </w:pPr>
          </w:p>
        </w:tc>
      </w:tr>
      <w:tr w:rsidR="00463158" w:rsidRPr="0021276D" w14:paraId="2369BC76" w14:textId="77777777" w:rsidTr="00404E18">
        <w:tblPrEx>
          <w:tblCellMar>
            <w:left w:w="108" w:type="dxa"/>
            <w:right w:w="108" w:type="dxa"/>
          </w:tblCellMar>
        </w:tblPrEx>
        <w:tc>
          <w:tcPr>
            <w:tcW w:w="630" w:type="dxa"/>
            <w:vMerge w:val="restart"/>
            <w:tcBorders>
              <w:top w:val="double" w:sz="1" w:space="0" w:color="000000"/>
              <w:left w:val="single" w:sz="4" w:space="0" w:color="000000"/>
              <w:bottom w:val="single" w:sz="4" w:space="0" w:color="000000"/>
            </w:tcBorders>
            <w:vAlign w:val="center"/>
          </w:tcPr>
          <w:p w14:paraId="1F04B2E8" w14:textId="77777777" w:rsidR="00463158" w:rsidRPr="0021276D" w:rsidRDefault="00463158" w:rsidP="00E11E5D">
            <w:pPr>
              <w:spacing w:after="0"/>
              <w:jc w:val="center"/>
              <w:rPr>
                <w:rFonts w:ascii="Arial" w:hAnsi="Arial" w:cs="Arial"/>
              </w:rPr>
            </w:pPr>
            <w:r w:rsidRPr="0021276D">
              <w:rPr>
                <w:rFonts w:ascii="Arial" w:hAnsi="Arial" w:cs="Arial"/>
              </w:rPr>
              <w:t>3</w:t>
            </w:r>
          </w:p>
        </w:tc>
        <w:tc>
          <w:tcPr>
            <w:tcW w:w="3150" w:type="dxa"/>
            <w:vMerge w:val="restart"/>
            <w:tcBorders>
              <w:top w:val="double" w:sz="1" w:space="0" w:color="000000"/>
              <w:left w:val="single" w:sz="4" w:space="0" w:color="000000"/>
              <w:bottom w:val="single" w:sz="4" w:space="0" w:color="000000"/>
            </w:tcBorders>
            <w:vAlign w:val="center"/>
          </w:tcPr>
          <w:p w14:paraId="12503790" w14:textId="77777777" w:rsidR="00463158" w:rsidRPr="0021276D" w:rsidRDefault="00463158" w:rsidP="00E11E5D">
            <w:pPr>
              <w:spacing w:after="0"/>
              <w:jc w:val="center"/>
              <w:rPr>
                <w:rFonts w:ascii="Arial" w:hAnsi="Arial" w:cs="Arial"/>
              </w:rPr>
            </w:pPr>
            <w:r w:rsidRPr="0021276D">
              <w:rPr>
                <w:rFonts w:ascii="Arial" w:hAnsi="Arial" w:cs="Arial"/>
              </w:rPr>
              <w:t>Tanya Jawab</w:t>
            </w:r>
          </w:p>
        </w:tc>
        <w:tc>
          <w:tcPr>
            <w:tcW w:w="6390" w:type="dxa"/>
            <w:tcBorders>
              <w:top w:val="double" w:sz="1" w:space="0" w:color="000000"/>
              <w:left w:val="single" w:sz="4" w:space="0" w:color="000000"/>
              <w:bottom w:val="single" w:sz="4" w:space="0" w:color="000000"/>
            </w:tcBorders>
            <w:vAlign w:val="center"/>
          </w:tcPr>
          <w:p w14:paraId="2A705B84" w14:textId="77777777" w:rsidR="00463158" w:rsidRPr="0021276D" w:rsidRDefault="00463158">
            <w:pPr>
              <w:pStyle w:val="ListParagraph"/>
              <w:numPr>
                <w:ilvl w:val="0"/>
                <w:numId w:val="25"/>
              </w:numPr>
              <w:suppressAutoHyphens/>
              <w:spacing w:after="0"/>
              <w:ind w:left="273" w:hanging="187"/>
              <w:contextualSpacing w:val="0"/>
              <w:rPr>
                <w:rFonts w:ascii="Arial" w:hAnsi="Arial" w:cs="Arial"/>
              </w:rPr>
            </w:pPr>
            <w:r w:rsidRPr="0021276D">
              <w:rPr>
                <w:rFonts w:ascii="Arial" w:hAnsi="Arial" w:cs="Arial"/>
              </w:rPr>
              <w:t xml:space="preserve">Tingkat </w:t>
            </w:r>
            <w:proofErr w:type="spellStart"/>
            <w:r w:rsidRPr="0021276D">
              <w:rPr>
                <w:rFonts w:ascii="Arial" w:hAnsi="Arial" w:cs="Arial"/>
              </w:rPr>
              <w:t>Pemahaman</w:t>
            </w:r>
            <w:proofErr w:type="spellEnd"/>
            <w:r w:rsidRPr="0021276D">
              <w:rPr>
                <w:rFonts w:ascii="Arial" w:hAnsi="Arial" w:cs="Arial"/>
              </w:rPr>
              <w:t xml:space="preserve"> Gagasan</w:t>
            </w:r>
          </w:p>
        </w:tc>
        <w:tc>
          <w:tcPr>
            <w:tcW w:w="1620" w:type="dxa"/>
            <w:tcBorders>
              <w:top w:val="double" w:sz="1" w:space="0" w:color="000000"/>
              <w:left w:val="single" w:sz="4" w:space="0" w:color="000000"/>
              <w:bottom w:val="single" w:sz="4" w:space="0" w:color="000000"/>
            </w:tcBorders>
            <w:vAlign w:val="center"/>
          </w:tcPr>
          <w:p w14:paraId="3373A661" w14:textId="77777777" w:rsidR="00463158" w:rsidRPr="0021276D" w:rsidRDefault="00463158" w:rsidP="00E11E5D">
            <w:pPr>
              <w:spacing w:after="0"/>
              <w:jc w:val="center"/>
              <w:rPr>
                <w:rFonts w:ascii="Arial" w:hAnsi="Arial" w:cs="Arial"/>
              </w:rPr>
            </w:pPr>
            <w:r w:rsidRPr="0021276D">
              <w:rPr>
                <w:rFonts w:ascii="Arial" w:hAnsi="Arial" w:cs="Arial"/>
              </w:rPr>
              <w:t>10</w:t>
            </w:r>
          </w:p>
        </w:tc>
        <w:tc>
          <w:tcPr>
            <w:tcW w:w="1670" w:type="dxa"/>
            <w:gridSpan w:val="2"/>
            <w:tcBorders>
              <w:top w:val="double" w:sz="1" w:space="0" w:color="000000"/>
              <w:left w:val="single" w:sz="4" w:space="0" w:color="000000"/>
              <w:bottom w:val="single" w:sz="4" w:space="0" w:color="000000"/>
              <w:right w:val="single" w:sz="4" w:space="0" w:color="000000"/>
            </w:tcBorders>
          </w:tcPr>
          <w:p w14:paraId="76C29F64" w14:textId="77777777" w:rsidR="00463158" w:rsidRPr="0021276D" w:rsidRDefault="00463158" w:rsidP="00E11E5D">
            <w:pPr>
              <w:snapToGrid w:val="0"/>
              <w:spacing w:after="0"/>
              <w:rPr>
                <w:rFonts w:ascii="Arial" w:hAnsi="Arial" w:cs="Arial"/>
              </w:rPr>
            </w:pPr>
          </w:p>
        </w:tc>
      </w:tr>
      <w:tr w:rsidR="00463158" w:rsidRPr="0021276D" w14:paraId="48E6FC02" w14:textId="77777777" w:rsidTr="00404E18">
        <w:tblPrEx>
          <w:tblCellMar>
            <w:left w:w="108" w:type="dxa"/>
            <w:right w:w="108" w:type="dxa"/>
          </w:tblCellMar>
        </w:tblPrEx>
        <w:tc>
          <w:tcPr>
            <w:tcW w:w="630" w:type="dxa"/>
            <w:vMerge/>
            <w:tcBorders>
              <w:top w:val="single" w:sz="4" w:space="0" w:color="000000"/>
              <w:left w:val="single" w:sz="4" w:space="0" w:color="000000"/>
              <w:bottom w:val="single" w:sz="4" w:space="0" w:color="000000"/>
            </w:tcBorders>
          </w:tcPr>
          <w:p w14:paraId="2A6FBB88" w14:textId="77777777" w:rsidR="00463158" w:rsidRPr="0021276D" w:rsidRDefault="00463158" w:rsidP="00E11E5D">
            <w:pPr>
              <w:snapToGrid w:val="0"/>
              <w:spacing w:after="0"/>
              <w:rPr>
                <w:rFonts w:ascii="Arial" w:hAnsi="Arial" w:cs="Arial"/>
              </w:rPr>
            </w:pPr>
          </w:p>
        </w:tc>
        <w:tc>
          <w:tcPr>
            <w:tcW w:w="3150" w:type="dxa"/>
            <w:vMerge/>
            <w:tcBorders>
              <w:top w:val="single" w:sz="4" w:space="0" w:color="000000"/>
              <w:left w:val="single" w:sz="4" w:space="0" w:color="000000"/>
              <w:bottom w:val="single" w:sz="4" w:space="0" w:color="000000"/>
            </w:tcBorders>
          </w:tcPr>
          <w:p w14:paraId="1B7A20E2" w14:textId="77777777" w:rsidR="00463158" w:rsidRPr="0021276D" w:rsidRDefault="00463158" w:rsidP="00E11E5D">
            <w:pPr>
              <w:snapToGrid w:val="0"/>
              <w:spacing w:after="0"/>
              <w:rPr>
                <w:rFonts w:ascii="Arial" w:hAnsi="Arial" w:cs="Arial"/>
              </w:rPr>
            </w:pPr>
          </w:p>
        </w:tc>
        <w:tc>
          <w:tcPr>
            <w:tcW w:w="6390" w:type="dxa"/>
            <w:tcBorders>
              <w:top w:val="single" w:sz="4" w:space="0" w:color="000000"/>
              <w:left w:val="single" w:sz="4" w:space="0" w:color="000000"/>
              <w:bottom w:val="single" w:sz="4" w:space="0" w:color="000000"/>
            </w:tcBorders>
            <w:vAlign w:val="center"/>
          </w:tcPr>
          <w:p w14:paraId="374C34BA" w14:textId="77777777" w:rsidR="00463158" w:rsidRPr="0021276D" w:rsidRDefault="00463158">
            <w:pPr>
              <w:pStyle w:val="ListParagraph"/>
              <w:numPr>
                <w:ilvl w:val="0"/>
                <w:numId w:val="25"/>
              </w:numPr>
              <w:suppressAutoHyphens/>
              <w:spacing w:after="0"/>
              <w:ind w:left="273" w:hanging="187"/>
              <w:contextualSpacing w:val="0"/>
              <w:rPr>
                <w:rFonts w:ascii="Arial" w:hAnsi="Arial" w:cs="Arial"/>
              </w:rPr>
            </w:pPr>
            <w:proofErr w:type="spellStart"/>
            <w:r w:rsidRPr="0021276D">
              <w:rPr>
                <w:rFonts w:ascii="Arial" w:hAnsi="Arial" w:cs="Arial"/>
              </w:rPr>
              <w:t>Kontribusi</w:t>
            </w:r>
            <w:proofErr w:type="spellEnd"/>
            <w:r w:rsidRPr="0021276D">
              <w:rPr>
                <w:rFonts w:ascii="Arial" w:hAnsi="Arial" w:cs="Arial"/>
              </w:rPr>
              <w:t xml:space="preserve"> </w:t>
            </w:r>
            <w:proofErr w:type="spellStart"/>
            <w:r w:rsidRPr="0021276D">
              <w:rPr>
                <w:rFonts w:ascii="Arial" w:hAnsi="Arial" w:cs="Arial"/>
              </w:rPr>
              <w:t>Anggota</w:t>
            </w:r>
            <w:proofErr w:type="spellEnd"/>
            <w:r w:rsidRPr="0021276D">
              <w:rPr>
                <w:rFonts w:ascii="Arial" w:hAnsi="Arial" w:cs="Arial"/>
              </w:rPr>
              <w:t xml:space="preserve"> Tim</w:t>
            </w:r>
          </w:p>
        </w:tc>
        <w:tc>
          <w:tcPr>
            <w:tcW w:w="1620" w:type="dxa"/>
            <w:tcBorders>
              <w:top w:val="single" w:sz="4" w:space="0" w:color="000000"/>
              <w:left w:val="single" w:sz="4" w:space="0" w:color="000000"/>
              <w:bottom w:val="single" w:sz="4" w:space="0" w:color="000000"/>
            </w:tcBorders>
            <w:vAlign w:val="center"/>
          </w:tcPr>
          <w:p w14:paraId="018F8703" w14:textId="77777777" w:rsidR="00463158" w:rsidRPr="0021276D" w:rsidRDefault="00463158" w:rsidP="00E11E5D">
            <w:pPr>
              <w:spacing w:after="0"/>
              <w:jc w:val="center"/>
              <w:rPr>
                <w:rFonts w:ascii="Arial" w:hAnsi="Arial" w:cs="Arial"/>
              </w:rPr>
            </w:pPr>
            <w:r w:rsidRPr="0021276D">
              <w:rPr>
                <w:rFonts w:ascii="Arial" w:hAnsi="Arial" w:cs="Arial"/>
              </w:rPr>
              <w:t>5</w:t>
            </w:r>
          </w:p>
        </w:tc>
        <w:tc>
          <w:tcPr>
            <w:tcW w:w="1670" w:type="dxa"/>
            <w:gridSpan w:val="2"/>
            <w:tcBorders>
              <w:top w:val="single" w:sz="4" w:space="0" w:color="000000"/>
              <w:left w:val="single" w:sz="4" w:space="0" w:color="000000"/>
              <w:bottom w:val="single" w:sz="4" w:space="0" w:color="000000"/>
              <w:right w:val="single" w:sz="4" w:space="0" w:color="000000"/>
            </w:tcBorders>
          </w:tcPr>
          <w:p w14:paraId="7A3B1D7B" w14:textId="77777777" w:rsidR="00463158" w:rsidRPr="0021276D" w:rsidRDefault="00463158" w:rsidP="00E11E5D">
            <w:pPr>
              <w:snapToGrid w:val="0"/>
              <w:spacing w:after="0"/>
              <w:rPr>
                <w:rFonts w:ascii="Arial" w:hAnsi="Arial" w:cs="Arial"/>
              </w:rPr>
            </w:pPr>
          </w:p>
        </w:tc>
      </w:tr>
      <w:tr w:rsidR="00463158" w:rsidRPr="0021276D" w14:paraId="1FB23581" w14:textId="77777777" w:rsidTr="00404E18">
        <w:tblPrEx>
          <w:tblCellMar>
            <w:left w:w="108" w:type="dxa"/>
            <w:right w:w="108" w:type="dxa"/>
          </w:tblCellMar>
        </w:tblPrEx>
        <w:tc>
          <w:tcPr>
            <w:tcW w:w="630" w:type="dxa"/>
            <w:vMerge/>
            <w:tcBorders>
              <w:top w:val="single" w:sz="4" w:space="0" w:color="000000"/>
              <w:left w:val="single" w:sz="4" w:space="0" w:color="000000"/>
              <w:bottom w:val="double" w:sz="1" w:space="0" w:color="000000"/>
            </w:tcBorders>
          </w:tcPr>
          <w:p w14:paraId="605EB590" w14:textId="77777777" w:rsidR="00463158" w:rsidRPr="0021276D" w:rsidRDefault="00463158" w:rsidP="00E11E5D">
            <w:pPr>
              <w:snapToGrid w:val="0"/>
              <w:spacing w:after="0"/>
              <w:rPr>
                <w:rFonts w:ascii="Arial" w:hAnsi="Arial" w:cs="Arial"/>
              </w:rPr>
            </w:pPr>
          </w:p>
        </w:tc>
        <w:tc>
          <w:tcPr>
            <w:tcW w:w="3150" w:type="dxa"/>
            <w:vMerge/>
            <w:tcBorders>
              <w:top w:val="single" w:sz="4" w:space="0" w:color="000000"/>
              <w:left w:val="single" w:sz="4" w:space="0" w:color="000000"/>
              <w:bottom w:val="double" w:sz="1" w:space="0" w:color="000000"/>
            </w:tcBorders>
          </w:tcPr>
          <w:p w14:paraId="2C68312D" w14:textId="77777777" w:rsidR="00463158" w:rsidRPr="0021276D" w:rsidRDefault="00463158" w:rsidP="00E11E5D">
            <w:pPr>
              <w:snapToGrid w:val="0"/>
              <w:spacing w:after="0"/>
              <w:rPr>
                <w:rFonts w:ascii="Arial" w:hAnsi="Arial" w:cs="Arial"/>
              </w:rPr>
            </w:pPr>
          </w:p>
        </w:tc>
        <w:tc>
          <w:tcPr>
            <w:tcW w:w="6390" w:type="dxa"/>
            <w:tcBorders>
              <w:top w:val="single" w:sz="4" w:space="0" w:color="000000"/>
              <w:left w:val="single" w:sz="4" w:space="0" w:color="000000"/>
              <w:bottom w:val="double" w:sz="1" w:space="0" w:color="000000"/>
            </w:tcBorders>
            <w:vAlign w:val="center"/>
          </w:tcPr>
          <w:p w14:paraId="34335959" w14:textId="77777777" w:rsidR="00463158" w:rsidRPr="0021276D" w:rsidRDefault="00463158">
            <w:pPr>
              <w:pStyle w:val="ListParagraph"/>
              <w:numPr>
                <w:ilvl w:val="0"/>
                <w:numId w:val="25"/>
              </w:numPr>
              <w:suppressAutoHyphens/>
              <w:spacing w:after="0"/>
              <w:ind w:left="273" w:hanging="187"/>
              <w:contextualSpacing w:val="0"/>
              <w:rPr>
                <w:rFonts w:ascii="Arial" w:hAnsi="Arial" w:cs="Arial"/>
              </w:rPr>
            </w:pPr>
            <w:proofErr w:type="spellStart"/>
            <w:r w:rsidRPr="0021276D">
              <w:rPr>
                <w:rFonts w:ascii="Arial" w:hAnsi="Arial" w:cs="Arial"/>
              </w:rPr>
              <w:t>Kesiapan</w:t>
            </w:r>
            <w:proofErr w:type="spellEnd"/>
            <w:r w:rsidRPr="0021276D">
              <w:rPr>
                <w:rFonts w:ascii="Arial" w:hAnsi="Arial" w:cs="Arial"/>
              </w:rPr>
              <w:t xml:space="preserve"> Tim </w:t>
            </w:r>
            <w:proofErr w:type="spellStart"/>
            <w:r w:rsidRPr="0021276D">
              <w:rPr>
                <w:rFonts w:ascii="Arial" w:hAnsi="Arial" w:cs="Arial"/>
              </w:rPr>
              <w:t>untuk</w:t>
            </w:r>
            <w:proofErr w:type="spellEnd"/>
            <w:r w:rsidRPr="0021276D">
              <w:rPr>
                <w:rFonts w:ascii="Arial" w:hAnsi="Arial" w:cs="Arial"/>
              </w:rPr>
              <w:t xml:space="preserve"> </w:t>
            </w:r>
            <w:proofErr w:type="spellStart"/>
            <w:r w:rsidRPr="0021276D">
              <w:rPr>
                <w:rFonts w:ascii="Arial" w:hAnsi="Arial" w:cs="Arial"/>
              </w:rPr>
              <w:t>Mengeksekusi</w:t>
            </w:r>
            <w:proofErr w:type="spellEnd"/>
            <w:r w:rsidRPr="0021276D">
              <w:rPr>
                <w:rFonts w:ascii="Arial" w:hAnsi="Arial" w:cs="Arial"/>
              </w:rPr>
              <w:t xml:space="preserve"> </w:t>
            </w:r>
            <w:r w:rsidRPr="0021276D">
              <w:rPr>
                <w:rFonts w:ascii="Arial" w:hAnsi="Arial" w:cs="Arial"/>
                <w:i/>
              </w:rPr>
              <w:t>Paper</w:t>
            </w:r>
          </w:p>
        </w:tc>
        <w:tc>
          <w:tcPr>
            <w:tcW w:w="1620" w:type="dxa"/>
            <w:tcBorders>
              <w:top w:val="single" w:sz="4" w:space="0" w:color="000000"/>
              <w:left w:val="single" w:sz="4" w:space="0" w:color="000000"/>
              <w:bottom w:val="double" w:sz="1" w:space="0" w:color="000000"/>
            </w:tcBorders>
            <w:vAlign w:val="center"/>
          </w:tcPr>
          <w:p w14:paraId="30F7888B" w14:textId="77777777" w:rsidR="00463158" w:rsidRPr="0021276D" w:rsidRDefault="00463158" w:rsidP="00E11E5D">
            <w:pPr>
              <w:spacing w:after="0"/>
              <w:jc w:val="center"/>
              <w:rPr>
                <w:rFonts w:ascii="Arial" w:hAnsi="Arial" w:cs="Arial"/>
              </w:rPr>
            </w:pPr>
            <w:r w:rsidRPr="0021276D">
              <w:rPr>
                <w:rFonts w:ascii="Arial" w:hAnsi="Arial" w:cs="Arial"/>
              </w:rPr>
              <w:t>10</w:t>
            </w:r>
          </w:p>
        </w:tc>
        <w:tc>
          <w:tcPr>
            <w:tcW w:w="1670" w:type="dxa"/>
            <w:gridSpan w:val="2"/>
            <w:tcBorders>
              <w:top w:val="single" w:sz="4" w:space="0" w:color="000000"/>
              <w:left w:val="single" w:sz="4" w:space="0" w:color="000000"/>
              <w:bottom w:val="double" w:sz="1" w:space="0" w:color="000000"/>
              <w:right w:val="single" w:sz="4" w:space="0" w:color="000000"/>
            </w:tcBorders>
          </w:tcPr>
          <w:p w14:paraId="233E14D7" w14:textId="77777777" w:rsidR="00463158" w:rsidRPr="0021276D" w:rsidRDefault="00463158" w:rsidP="00E11E5D">
            <w:pPr>
              <w:snapToGrid w:val="0"/>
              <w:spacing w:after="0"/>
              <w:rPr>
                <w:rFonts w:ascii="Arial" w:hAnsi="Arial" w:cs="Arial"/>
              </w:rPr>
            </w:pPr>
          </w:p>
        </w:tc>
      </w:tr>
      <w:tr w:rsidR="00463158" w:rsidRPr="0021276D" w14:paraId="1418138F" w14:textId="77777777" w:rsidTr="00404E18">
        <w:tblPrEx>
          <w:tblCellMar>
            <w:left w:w="108" w:type="dxa"/>
            <w:right w:w="108" w:type="dxa"/>
          </w:tblCellMar>
        </w:tblPrEx>
        <w:tc>
          <w:tcPr>
            <w:tcW w:w="3780" w:type="dxa"/>
            <w:gridSpan w:val="2"/>
            <w:tcBorders>
              <w:top w:val="double" w:sz="1" w:space="0" w:color="000000"/>
              <w:left w:val="single" w:sz="4" w:space="0" w:color="000000"/>
              <w:bottom w:val="single" w:sz="4" w:space="0" w:color="000000"/>
            </w:tcBorders>
            <w:shd w:val="clear" w:color="auto" w:fill="C2D69B"/>
          </w:tcPr>
          <w:p w14:paraId="12BB4E96" w14:textId="77777777" w:rsidR="00463158" w:rsidRPr="0021276D" w:rsidRDefault="00463158" w:rsidP="00E11E5D">
            <w:pPr>
              <w:snapToGrid w:val="0"/>
              <w:spacing w:after="0"/>
              <w:rPr>
                <w:rFonts w:ascii="Arial" w:hAnsi="Arial" w:cs="Arial"/>
              </w:rPr>
            </w:pPr>
          </w:p>
        </w:tc>
        <w:tc>
          <w:tcPr>
            <w:tcW w:w="6390" w:type="dxa"/>
            <w:tcBorders>
              <w:top w:val="double" w:sz="1" w:space="0" w:color="000000"/>
              <w:left w:val="single" w:sz="4" w:space="0" w:color="000000"/>
              <w:bottom w:val="single" w:sz="4" w:space="0" w:color="000000"/>
            </w:tcBorders>
            <w:shd w:val="clear" w:color="auto" w:fill="C2D69B"/>
            <w:vAlign w:val="center"/>
          </w:tcPr>
          <w:p w14:paraId="36C2973A" w14:textId="77777777" w:rsidR="00463158" w:rsidRPr="0021276D" w:rsidRDefault="00463158" w:rsidP="00E11E5D">
            <w:pPr>
              <w:spacing w:after="0"/>
              <w:jc w:val="center"/>
              <w:rPr>
                <w:rFonts w:ascii="Arial" w:hAnsi="Arial" w:cs="Arial"/>
              </w:rPr>
            </w:pPr>
            <w:r w:rsidRPr="0021276D">
              <w:rPr>
                <w:rFonts w:ascii="Arial" w:hAnsi="Arial" w:cs="Arial"/>
                <w:b/>
              </w:rPr>
              <w:t>Total</w:t>
            </w:r>
          </w:p>
        </w:tc>
        <w:tc>
          <w:tcPr>
            <w:tcW w:w="1620" w:type="dxa"/>
            <w:tcBorders>
              <w:top w:val="double" w:sz="1" w:space="0" w:color="000000"/>
              <w:left w:val="single" w:sz="4" w:space="0" w:color="000000"/>
              <w:bottom w:val="single" w:sz="4" w:space="0" w:color="000000"/>
            </w:tcBorders>
            <w:shd w:val="clear" w:color="auto" w:fill="C2D69B"/>
            <w:vAlign w:val="center"/>
          </w:tcPr>
          <w:p w14:paraId="62305187" w14:textId="77777777" w:rsidR="00463158" w:rsidRPr="0021276D" w:rsidRDefault="00463158" w:rsidP="00E11E5D">
            <w:pPr>
              <w:spacing w:after="0"/>
              <w:jc w:val="center"/>
              <w:rPr>
                <w:rFonts w:ascii="Arial" w:hAnsi="Arial" w:cs="Arial"/>
              </w:rPr>
            </w:pPr>
            <w:r w:rsidRPr="0021276D">
              <w:rPr>
                <w:rFonts w:ascii="Arial" w:hAnsi="Arial" w:cs="Arial"/>
              </w:rPr>
              <w:t>100</w:t>
            </w:r>
          </w:p>
        </w:tc>
        <w:tc>
          <w:tcPr>
            <w:tcW w:w="1670" w:type="dxa"/>
            <w:gridSpan w:val="2"/>
            <w:tcBorders>
              <w:top w:val="double" w:sz="1" w:space="0" w:color="000000"/>
              <w:left w:val="single" w:sz="4" w:space="0" w:color="000000"/>
              <w:bottom w:val="single" w:sz="4" w:space="0" w:color="000000"/>
              <w:right w:val="single" w:sz="4" w:space="0" w:color="000000"/>
            </w:tcBorders>
            <w:shd w:val="clear" w:color="auto" w:fill="C2D69B"/>
          </w:tcPr>
          <w:p w14:paraId="72B4907E" w14:textId="77777777" w:rsidR="00463158" w:rsidRPr="0021276D" w:rsidRDefault="00463158" w:rsidP="00E11E5D">
            <w:pPr>
              <w:snapToGrid w:val="0"/>
              <w:spacing w:after="0"/>
              <w:rPr>
                <w:rFonts w:ascii="Arial" w:hAnsi="Arial" w:cs="Arial"/>
              </w:rPr>
            </w:pPr>
          </w:p>
        </w:tc>
      </w:tr>
    </w:tbl>
    <w:p w14:paraId="7AB30A12" w14:textId="77777777" w:rsidR="00463158" w:rsidRDefault="00463158" w:rsidP="00E11E5D">
      <w:pPr>
        <w:spacing w:after="0"/>
        <w:jc w:val="center"/>
        <w:rPr>
          <w:rFonts w:ascii="Arial" w:hAnsi="Arial" w:cs="Arial"/>
          <w:b/>
          <w:lang w:val="en-GB"/>
        </w:rPr>
      </w:pPr>
    </w:p>
    <w:p w14:paraId="0CD464CA" w14:textId="77777777" w:rsidR="0021276D" w:rsidRDefault="0021276D" w:rsidP="00E11E5D">
      <w:pPr>
        <w:spacing w:after="0"/>
        <w:jc w:val="center"/>
        <w:rPr>
          <w:rFonts w:ascii="Arial" w:hAnsi="Arial" w:cs="Arial"/>
          <w:b/>
          <w:lang w:val="en-GB"/>
        </w:rPr>
      </w:pPr>
    </w:p>
    <w:p w14:paraId="57797E81" w14:textId="77777777" w:rsidR="00CC4A86" w:rsidRDefault="00CC4A86" w:rsidP="00E11E5D">
      <w:pPr>
        <w:spacing w:after="0"/>
        <w:jc w:val="center"/>
        <w:rPr>
          <w:rFonts w:ascii="Arial" w:hAnsi="Arial" w:cs="Arial"/>
          <w:b/>
          <w:lang w:val="en-GB"/>
        </w:rPr>
      </w:pPr>
    </w:p>
    <w:p w14:paraId="1E083B39" w14:textId="77777777" w:rsidR="00CC4A86" w:rsidRDefault="00CC4A86" w:rsidP="00E11E5D">
      <w:pPr>
        <w:spacing w:after="0"/>
        <w:jc w:val="center"/>
        <w:rPr>
          <w:rFonts w:ascii="Arial" w:hAnsi="Arial" w:cs="Arial"/>
          <w:b/>
          <w:lang w:val="en-GB"/>
        </w:rPr>
      </w:pPr>
    </w:p>
    <w:p w14:paraId="4683300E" w14:textId="77777777" w:rsidR="00CC4A86" w:rsidRDefault="00CC4A86" w:rsidP="00E11E5D">
      <w:pPr>
        <w:spacing w:after="0"/>
        <w:jc w:val="center"/>
        <w:rPr>
          <w:rFonts w:ascii="Arial" w:hAnsi="Arial" w:cs="Arial"/>
          <w:b/>
          <w:lang w:val="en-GB"/>
        </w:rPr>
      </w:pPr>
    </w:p>
    <w:p w14:paraId="307C1E71" w14:textId="77777777" w:rsidR="00CC4A86" w:rsidRDefault="00CC4A86" w:rsidP="00E11E5D">
      <w:pPr>
        <w:spacing w:after="0"/>
        <w:jc w:val="center"/>
        <w:rPr>
          <w:rFonts w:ascii="Arial" w:hAnsi="Arial" w:cs="Arial"/>
          <w:b/>
          <w:lang w:val="en-GB"/>
        </w:rPr>
      </w:pPr>
    </w:p>
    <w:p w14:paraId="73F44D66" w14:textId="77777777" w:rsidR="00CC4A86" w:rsidRDefault="00CC4A86" w:rsidP="00E11E5D">
      <w:pPr>
        <w:spacing w:after="0"/>
        <w:jc w:val="center"/>
        <w:rPr>
          <w:rFonts w:ascii="Arial" w:hAnsi="Arial" w:cs="Arial"/>
          <w:b/>
          <w:lang w:val="en-GB"/>
        </w:rPr>
      </w:pPr>
    </w:p>
    <w:p w14:paraId="7E059BF3" w14:textId="77777777" w:rsidR="00CC4A86" w:rsidRDefault="00CC4A86" w:rsidP="00E11E5D">
      <w:pPr>
        <w:spacing w:after="0"/>
        <w:jc w:val="center"/>
        <w:rPr>
          <w:rFonts w:ascii="Arial" w:hAnsi="Arial" w:cs="Arial"/>
          <w:b/>
          <w:lang w:val="en-GB"/>
        </w:rPr>
      </w:pPr>
    </w:p>
    <w:p w14:paraId="0C203B62" w14:textId="77777777" w:rsidR="00CC4A86" w:rsidRDefault="00CC4A86" w:rsidP="00E11E5D">
      <w:pPr>
        <w:spacing w:after="0"/>
        <w:jc w:val="center"/>
        <w:rPr>
          <w:rFonts w:ascii="Arial" w:hAnsi="Arial" w:cs="Arial"/>
          <w:b/>
          <w:lang w:val="en-GB"/>
        </w:rPr>
      </w:pPr>
    </w:p>
    <w:p w14:paraId="5B35F391" w14:textId="77777777" w:rsidR="00CC4A86" w:rsidRDefault="00CC4A86" w:rsidP="00E11E5D">
      <w:pPr>
        <w:spacing w:after="0"/>
        <w:jc w:val="center"/>
        <w:rPr>
          <w:rFonts w:ascii="Arial" w:hAnsi="Arial" w:cs="Arial"/>
          <w:b/>
          <w:lang w:val="en-GB"/>
        </w:rPr>
      </w:pPr>
    </w:p>
    <w:p w14:paraId="56A4D18C" w14:textId="77777777" w:rsidR="00CC4A86" w:rsidRDefault="00CC4A86" w:rsidP="00E11E5D">
      <w:pPr>
        <w:spacing w:after="0"/>
        <w:jc w:val="center"/>
        <w:rPr>
          <w:rFonts w:ascii="Arial" w:hAnsi="Arial" w:cs="Arial"/>
          <w:b/>
          <w:lang w:val="en-GB"/>
        </w:rPr>
      </w:pPr>
    </w:p>
    <w:p w14:paraId="22EC0731" w14:textId="77777777" w:rsidR="00CC4A86" w:rsidRDefault="00CC4A86" w:rsidP="00E11E5D">
      <w:pPr>
        <w:spacing w:after="0"/>
        <w:jc w:val="center"/>
        <w:rPr>
          <w:rFonts w:ascii="Arial" w:hAnsi="Arial" w:cs="Arial"/>
          <w:b/>
          <w:lang w:val="en-GB"/>
        </w:rPr>
      </w:pPr>
    </w:p>
    <w:p w14:paraId="504D15AA" w14:textId="77777777" w:rsidR="00CC4A86" w:rsidRDefault="00CC4A86" w:rsidP="00E11E5D">
      <w:pPr>
        <w:spacing w:after="0"/>
        <w:jc w:val="center"/>
        <w:rPr>
          <w:rFonts w:ascii="Arial" w:hAnsi="Arial" w:cs="Arial"/>
          <w:b/>
          <w:lang w:val="en-GB"/>
        </w:rPr>
      </w:pPr>
    </w:p>
    <w:p w14:paraId="47574F8A" w14:textId="77777777" w:rsidR="00CC4A86" w:rsidRDefault="00CC4A86" w:rsidP="00E11E5D">
      <w:pPr>
        <w:spacing w:after="0"/>
        <w:jc w:val="center"/>
        <w:rPr>
          <w:rFonts w:ascii="Arial" w:hAnsi="Arial" w:cs="Arial"/>
          <w:b/>
          <w:lang w:val="en-GB"/>
        </w:rPr>
      </w:pPr>
    </w:p>
    <w:p w14:paraId="5B66C753" w14:textId="77777777" w:rsidR="00CC4A86" w:rsidRDefault="00CC4A86" w:rsidP="00E11E5D">
      <w:pPr>
        <w:spacing w:after="0"/>
        <w:jc w:val="center"/>
        <w:rPr>
          <w:rFonts w:ascii="Arial" w:hAnsi="Arial" w:cs="Arial"/>
          <w:b/>
          <w:lang w:val="en-GB"/>
        </w:rPr>
      </w:pPr>
    </w:p>
    <w:p w14:paraId="53E0CE68" w14:textId="77777777" w:rsidR="00CC4A86" w:rsidRDefault="00CC4A86" w:rsidP="00E11E5D">
      <w:pPr>
        <w:spacing w:after="0"/>
        <w:jc w:val="center"/>
        <w:rPr>
          <w:rFonts w:ascii="Arial" w:hAnsi="Arial" w:cs="Arial"/>
          <w:b/>
          <w:lang w:val="en-GB"/>
        </w:rPr>
      </w:pPr>
    </w:p>
    <w:p w14:paraId="55789961" w14:textId="77777777" w:rsidR="0021276D" w:rsidRDefault="0021276D" w:rsidP="00E11E5D">
      <w:pPr>
        <w:spacing w:after="0"/>
        <w:jc w:val="center"/>
        <w:rPr>
          <w:rFonts w:ascii="Arial" w:hAnsi="Arial" w:cs="Arial"/>
          <w:b/>
          <w:lang w:val="en-GB"/>
        </w:rPr>
      </w:pPr>
    </w:p>
    <w:p w14:paraId="52C9ACDF" w14:textId="77777777" w:rsidR="0021276D" w:rsidRPr="0021276D" w:rsidRDefault="0021276D" w:rsidP="00E11E5D">
      <w:pPr>
        <w:spacing w:after="0"/>
        <w:jc w:val="center"/>
        <w:rPr>
          <w:rFonts w:ascii="Arial" w:hAnsi="Arial" w:cs="Arial"/>
          <w:b/>
          <w:lang w:val="en-GB"/>
        </w:rPr>
      </w:pPr>
    </w:p>
    <w:p w14:paraId="676F1033" w14:textId="77777777" w:rsidR="00A5362F" w:rsidRPr="0021276D" w:rsidRDefault="00A5362F" w:rsidP="00E11E5D">
      <w:pPr>
        <w:spacing w:after="0"/>
        <w:jc w:val="center"/>
        <w:rPr>
          <w:rFonts w:ascii="Arial" w:hAnsi="Arial" w:cs="Arial"/>
          <w:b/>
          <w:lang w:val="en-GB"/>
        </w:rPr>
      </w:pPr>
    </w:p>
    <w:p w14:paraId="73807398" w14:textId="77777777" w:rsidR="00463158" w:rsidRPr="0021276D" w:rsidRDefault="00463158" w:rsidP="00E11E5D">
      <w:pPr>
        <w:spacing w:after="0"/>
        <w:jc w:val="center"/>
        <w:rPr>
          <w:rFonts w:ascii="Arial" w:hAnsi="Arial" w:cs="Arial"/>
          <w:b/>
          <w:lang w:val="en-GB"/>
        </w:rPr>
      </w:pPr>
      <w:r w:rsidRPr="0021276D">
        <w:rPr>
          <w:rFonts w:ascii="Arial" w:hAnsi="Arial" w:cs="Arial"/>
          <w:b/>
          <w:lang w:val="en-GB"/>
        </w:rPr>
        <w:lastRenderedPageBreak/>
        <w:t xml:space="preserve">KRITERIA PENILAIAN </w:t>
      </w:r>
      <w:proofErr w:type="gramStart"/>
      <w:r w:rsidRPr="0021276D">
        <w:rPr>
          <w:rFonts w:ascii="Arial" w:hAnsi="Arial" w:cs="Arial"/>
          <w:b/>
          <w:lang w:val="en-GB"/>
        </w:rPr>
        <w:t xml:space="preserve">( </w:t>
      </w:r>
      <w:r w:rsidRPr="0021276D">
        <w:rPr>
          <w:rFonts w:ascii="Arial" w:hAnsi="Arial" w:cs="Arial"/>
          <w:b/>
          <w:i/>
          <w:lang w:val="en-GB"/>
        </w:rPr>
        <w:t>RUBBRIC</w:t>
      </w:r>
      <w:proofErr w:type="gramEnd"/>
      <w:r w:rsidRPr="0021276D">
        <w:rPr>
          <w:rFonts w:ascii="Arial" w:hAnsi="Arial" w:cs="Arial"/>
          <w:b/>
          <w:lang w:val="en-GB"/>
        </w:rPr>
        <w:t>)</w:t>
      </w:r>
    </w:p>
    <w:tbl>
      <w:tblPr>
        <w:tblW w:w="0" w:type="auto"/>
        <w:tblInd w:w="108" w:type="dxa"/>
        <w:tblLayout w:type="fixed"/>
        <w:tblLook w:val="0000" w:firstRow="0" w:lastRow="0" w:firstColumn="0" w:lastColumn="0" w:noHBand="0" w:noVBand="0"/>
      </w:tblPr>
      <w:tblGrid>
        <w:gridCol w:w="2599"/>
        <w:gridCol w:w="1755"/>
        <w:gridCol w:w="1260"/>
        <w:gridCol w:w="1620"/>
        <w:gridCol w:w="6426"/>
        <w:gridCol w:w="25"/>
      </w:tblGrid>
      <w:tr w:rsidR="00463158" w:rsidRPr="0021276D" w14:paraId="7B989666" w14:textId="77777777" w:rsidTr="00404E18">
        <w:trPr>
          <w:trHeight w:val="270"/>
        </w:trPr>
        <w:tc>
          <w:tcPr>
            <w:tcW w:w="2599" w:type="dxa"/>
            <w:tcBorders>
              <w:top w:val="single" w:sz="8" w:space="0" w:color="000000"/>
              <w:left w:val="single" w:sz="8" w:space="0" w:color="000000"/>
              <w:bottom w:val="double" w:sz="1" w:space="0" w:color="000000"/>
            </w:tcBorders>
            <w:shd w:val="clear" w:color="auto" w:fill="C0C0C0"/>
            <w:vAlign w:val="bottom"/>
          </w:tcPr>
          <w:p w14:paraId="21DF897A" w14:textId="77777777" w:rsidR="00463158" w:rsidRPr="0021276D" w:rsidRDefault="00463158" w:rsidP="00E11E5D">
            <w:pPr>
              <w:spacing w:after="0"/>
              <w:jc w:val="center"/>
              <w:rPr>
                <w:rFonts w:ascii="Arial" w:hAnsi="Arial" w:cs="Arial"/>
                <w:b/>
                <w:bCs/>
                <w:lang w:val="en-GB"/>
              </w:rPr>
            </w:pPr>
            <w:proofErr w:type="spellStart"/>
            <w:r w:rsidRPr="0021276D">
              <w:rPr>
                <w:rFonts w:ascii="Arial" w:hAnsi="Arial" w:cs="Arial"/>
                <w:b/>
                <w:bCs/>
                <w:lang w:val="en-GB"/>
              </w:rPr>
              <w:t>Jenjang</w:t>
            </w:r>
            <w:proofErr w:type="spellEnd"/>
            <w:r w:rsidRPr="0021276D">
              <w:rPr>
                <w:rFonts w:ascii="Arial" w:hAnsi="Arial" w:cs="Arial"/>
                <w:b/>
                <w:bCs/>
                <w:lang w:val="en-GB"/>
              </w:rPr>
              <w:t xml:space="preserve"> </w:t>
            </w:r>
          </w:p>
        </w:tc>
        <w:tc>
          <w:tcPr>
            <w:tcW w:w="1755" w:type="dxa"/>
            <w:tcBorders>
              <w:top w:val="single" w:sz="8" w:space="0" w:color="000000"/>
              <w:left w:val="single" w:sz="4" w:space="0" w:color="000000"/>
              <w:bottom w:val="double" w:sz="1" w:space="0" w:color="000000"/>
            </w:tcBorders>
            <w:shd w:val="clear" w:color="auto" w:fill="C0C0C0"/>
          </w:tcPr>
          <w:p w14:paraId="17A9DF85" w14:textId="77777777" w:rsidR="00463158" w:rsidRPr="0021276D" w:rsidRDefault="00463158" w:rsidP="00E11E5D">
            <w:pPr>
              <w:spacing w:after="0"/>
              <w:jc w:val="center"/>
              <w:rPr>
                <w:rFonts w:ascii="Arial" w:hAnsi="Arial" w:cs="Arial"/>
                <w:b/>
                <w:bCs/>
                <w:lang w:val="en-GB"/>
              </w:rPr>
            </w:pPr>
            <w:r w:rsidRPr="0021276D">
              <w:rPr>
                <w:rFonts w:ascii="Arial" w:hAnsi="Arial" w:cs="Arial"/>
                <w:b/>
                <w:bCs/>
                <w:lang w:val="en-GB"/>
              </w:rPr>
              <w:t>Angka</w:t>
            </w:r>
          </w:p>
        </w:tc>
        <w:tc>
          <w:tcPr>
            <w:tcW w:w="1260" w:type="dxa"/>
            <w:tcBorders>
              <w:top w:val="single" w:sz="8" w:space="0" w:color="000000"/>
              <w:left w:val="single" w:sz="4" w:space="0" w:color="000000"/>
              <w:bottom w:val="double" w:sz="1" w:space="0" w:color="000000"/>
            </w:tcBorders>
            <w:shd w:val="clear" w:color="auto" w:fill="C0C0C0"/>
            <w:vAlign w:val="bottom"/>
          </w:tcPr>
          <w:p w14:paraId="6AF0AEC1" w14:textId="77777777" w:rsidR="00463158" w:rsidRPr="0021276D" w:rsidRDefault="00463158" w:rsidP="00E11E5D">
            <w:pPr>
              <w:spacing w:after="0"/>
              <w:jc w:val="center"/>
              <w:rPr>
                <w:rFonts w:ascii="Arial" w:hAnsi="Arial" w:cs="Arial"/>
                <w:b/>
                <w:bCs/>
                <w:lang w:val="en-GB"/>
              </w:rPr>
            </w:pPr>
            <w:r w:rsidRPr="0021276D">
              <w:rPr>
                <w:rFonts w:ascii="Arial" w:hAnsi="Arial" w:cs="Arial"/>
                <w:b/>
                <w:bCs/>
                <w:lang w:val="en-GB"/>
              </w:rPr>
              <w:t>Nilai</w:t>
            </w:r>
          </w:p>
        </w:tc>
        <w:tc>
          <w:tcPr>
            <w:tcW w:w="1620" w:type="dxa"/>
            <w:tcBorders>
              <w:top w:val="single" w:sz="8" w:space="0" w:color="000000"/>
              <w:left w:val="single" w:sz="4" w:space="0" w:color="000000"/>
              <w:bottom w:val="double" w:sz="1" w:space="0" w:color="000000"/>
            </w:tcBorders>
            <w:shd w:val="clear" w:color="auto" w:fill="C0C0C0"/>
          </w:tcPr>
          <w:p w14:paraId="2E6D2038" w14:textId="77777777" w:rsidR="00463158" w:rsidRPr="0021276D" w:rsidRDefault="00463158" w:rsidP="00E11E5D">
            <w:pPr>
              <w:spacing w:after="0"/>
              <w:jc w:val="center"/>
              <w:rPr>
                <w:rFonts w:ascii="Arial" w:hAnsi="Arial" w:cs="Arial"/>
                <w:b/>
                <w:bCs/>
                <w:lang w:val="en-GB"/>
              </w:rPr>
            </w:pPr>
            <w:proofErr w:type="spellStart"/>
            <w:r w:rsidRPr="0021276D">
              <w:rPr>
                <w:rFonts w:ascii="Arial" w:hAnsi="Arial" w:cs="Arial"/>
                <w:b/>
                <w:bCs/>
                <w:lang w:val="en-GB"/>
              </w:rPr>
              <w:t>Bobot</w:t>
            </w:r>
            <w:proofErr w:type="spellEnd"/>
          </w:p>
        </w:tc>
        <w:tc>
          <w:tcPr>
            <w:tcW w:w="6451" w:type="dxa"/>
            <w:gridSpan w:val="2"/>
            <w:tcBorders>
              <w:top w:val="single" w:sz="8" w:space="0" w:color="000000"/>
              <w:left w:val="single" w:sz="4" w:space="0" w:color="000000"/>
              <w:bottom w:val="double" w:sz="1" w:space="0" w:color="000000"/>
              <w:right w:val="single" w:sz="8" w:space="0" w:color="000000"/>
            </w:tcBorders>
            <w:shd w:val="clear" w:color="auto" w:fill="C0C0C0"/>
            <w:vAlign w:val="bottom"/>
          </w:tcPr>
          <w:p w14:paraId="2B79D2CC" w14:textId="77777777" w:rsidR="00463158" w:rsidRPr="0021276D" w:rsidRDefault="00463158" w:rsidP="00E11E5D">
            <w:pPr>
              <w:spacing w:after="0"/>
              <w:jc w:val="center"/>
              <w:rPr>
                <w:rFonts w:ascii="Arial" w:hAnsi="Arial" w:cs="Arial"/>
                <w:lang w:val="en-GB"/>
              </w:rPr>
            </w:pPr>
            <w:proofErr w:type="spellStart"/>
            <w:r w:rsidRPr="0021276D">
              <w:rPr>
                <w:rFonts w:ascii="Arial" w:hAnsi="Arial" w:cs="Arial"/>
                <w:b/>
                <w:bCs/>
                <w:lang w:val="en-GB"/>
              </w:rPr>
              <w:t>Deskripsi</w:t>
            </w:r>
            <w:proofErr w:type="spellEnd"/>
            <w:r w:rsidRPr="0021276D">
              <w:rPr>
                <w:rFonts w:ascii="Arial" w:hAnsi="Arial" w:cs="Arial"/>
                <w:b/>
                <w:bCs/>
                <w:lang w:val="en-GB"/>
              </w:rPr>
              <w:t xml:space="preserve"> </w:t>
            </w:r>
            <w:proofErr w:type="spellStart"/>
            <w:r w:rsidRPr="0021276D">
              <w:rPr>
                <w:rFonts w:ascii="Arial" w:hAnsi="Arial" w:cs="Arial"/>
                <w:b/>
                <w:bCs/>
                <w:lang w:val="en-GB"/>
              </w:rPr>
              <w:t>Perilaku</w:t>
            </w:r>
            <w:proofErr w:type="spellEnd"/>
          </w:p>
        </w:tc>
      </w:tr>
      <w:tr w:rsidR="00463158" w:rsidRPr="0021276D" w14:paraId="1A54F331" w14:textId="77777777" w:rsidTr="00404E18">
        <w:trPr>
          <w:trHeight w:val="270"/>
        </w:trPr>
        <w:tc>
          <w:tcPr>
            <w:tcW w:w="2599" w:type="dxa"/>
            <w:vMerge w:val="restart"/>
            <w:tcBorders>
              <w:left w:val="single" w:sz="8" w:space="0" w:color="000000"/>
            </w:tcBorders>
            <w:vAlign w:val="center"/>
          </w:tcPr>
          <w:p w14:paraId="27CED366" w14:textId="77777777" w:rsidR="00463158" w:rsidRPr="0021276D" w:rsidRDefault="00463158" w:rsidP="00E11E5D">
            <w:pPr>
              <w:spacing w:after="0"/>
              <w:jc w:val="center"/>
              <w:rPr>
                <w:rFonts w:ascii="Arial" w:hAnsi="Arial" w:cs="Arial"/>
                <w:lang w:val="en-GB"/>
              </w:rPr>
            </w:pPr>
            <w:r w:rsidRPr="0021276D">
              <w:rPr>
                <w:rFonts w:ascii="Arial" w:hAnsi="Arial" w:cs="Arial"/>
                <w:lang w:val="en-GB"/>
              </w:rPr>
              <w:t>Sangat Baik</w:t>
            </w:r>
          </w:p>
        </w:tc>
        <w:tc>
          <w:tcPr>
            <w:tcW w:w="1755" w:type="dxa"/>
            <w:tcBorders>
              <w:left w:val="single" w:sz="4" w:space="0" w:color="000000"/>
              <w:bottom w:val="single" w:sz="4" w:space="0" w:color="000000"/>
            </w:tcBorders>
            <w:vAlign w:val="center"/>
          </w:tcPr>
          <w:p w14:paraId="4490ABC6" w14:textId="77777777" w:rsidR="00463158" w:rsidRPr="0021276D" w:rsidRDefault="00463158" w:rsidP="00E11E5D">
            <w:pPr>
              <w:spacing w:after="0"/>
              <w:jc w:val="center"/>
              <w:rPr>
                <w:rFonts w:ascii="Arial" w:hAnsi="Arial" w:cs="Arial"/>
                <w:lang w:val="en-GB"/>
              </w:rPr>
            </w:pPr>
            <w:r w:rsidRPr="0021276D">
              <w:rPr>
                <w:rFonts w:ascii="Arial" w:hAnsi="Arial" w:cs="Arial"/>
                <w:lang w:val="en-GB"/>
              </w:rPr>
              <w:t>86 - 100</w:t>
            </w:r>
          </w:p>
        </w:tc>
        <w:tc>
          <w:tcPr>
            <w:tcW w:w="1260" w:type="dxa"/>
            <w:tcBorders>
              <w:left w:val="single" w:sz="4" w:space="0" w:color="000000"/>
              <w:bottom w:val="single" w:sz="4" w:space="0" w:color="000000"/>
            </w:tcBorders>
            <w:vAlign w:val="center"/>
          </w:tcPr>
          <w:p w14:paraId="7D1A9BD9" w14:textId="77777777" w:rsidR="00463158" w:rsidRPr="0021276D" w:rsidRDefault="00463158" w:rsidP="00E11E5D">
            <w:pPr>
              <w:spacing w:after="0"/>
              <w:jc w:val="center"/>
              <w:rPr>
                <w:rFonts w:ascii="Arial" w:hAnsi="Arial" w:cs="Arial"/>
                <w:lang w:val="en-GB"/>
              </w:rPr>
            </w:pPr>
            <w:r w:rsidRPr="0021276D">
              <w:rPr>
                <w:rFonts w:ascii="Arial" w:hAnsi="Arial" w:cs="Arial"/>
                <w:lang w:val="en-GB"/>
              </w:rPr>
              <w:t>A</w:t>
            </w:r>
          </w:p>
        </w:tc>
        <w:tc>
          <w:tcPr>
            <w:tcW w:w="1620" w:type="dxa"/>
            <w:tcBorders>
              <w:top w:val="double" w:sz="1" w:space="0" w:color="000000"/>
              <w:left w:val="single" w:sz="4" w:space="0" w:color="000000"/>
              <w:bottom w:val="single" w:sz="4" w:space="0" w:color="000000"/>
            </w:tcBorders>
            <w:vAlign w:val="center"/>
          </w:tcPr>
          <w:p w14:paraId="00D9DAA2" w14:textId="77777777" w:rsidR="00463158" w:rsidRPr="0021276D" w:rsidRDefault="00463158" w:rsidP="00E11E5D">
            <w:pPr>
              <w:spacing w:after="0"/>
              <w:jc w:val="center"/>
              <w:rPr>
                <w:rFonts w:ascii="Arial" w:hAnsi="Arial" w:cs="Arial"/>
                <w:lang w:val="en-GB"/>
              </w:rPr>
            </w:pPr>
            <w:r w:rsidRPr="0021276D">
              <w:rPr>
                <w:rFonts w:ascii="Arial" w:hAnsi="Arial" w:cs="Arial"/>
                <w:lang w:val="en-GB"/>
              </w:rPr>
              <w:t>4</w:t>
            </w:r>
          </w:p>
        </w:tc>
        <w:tc>
          <w:tcPr>
            <w:tcW w:w="6451" w:type="dxa"/>
            <w:gridSpan w:val="2"/>
            <w:tcBorders>
              <w:left w:val="single" w:sz="4" w:space="0" w:color="000000"/>
              <w:bottom w:val="single" w:sz="4" w:space="0" w:color="000000"/>
              <w:right w:val="single" w:sz="8" w:space="0" w:color="000000"/>
            </w:tcBorders>
            <w:vAlign w:val="bottom"/>
          </w:tcPr>
          <w:p w14:paraId="40A523A3" w14:textId="3FC987AA" w:rsidR="00463158" w:rsidRPr="0021276D" w:rsidRDefault="00463158" w:rsidP="00E11E5D">
            <w:pPr>
              <w:spacing w:after="0"/>
              <w:jc w:val="both"/>
              <w:rPr>
                <w:rFonts w:ascii="Arial" w:hAnsi="Arial" w:cs="Arial"/>
                <w:lang w:val="en-GB"/>
              </w:rPr>
            </w:pPr>
            <w:r w:rsidRPr="0021276D">
              <w:rPr>
                <w:rFonts w:ascii="Arial" w:hAnsi="Arial" w:cs="Arial"/>
                <w:lang w:val="en-GB"/>
              </w:rPr>
              <w:t xml:space="preserve">Mampu </w:t>
            </w:r>
            <w:proofErr w:type="spellStart"/>
            <w:r w:rsidRPr="0021276D">
              <w:rPr>
                <w:rFonts w:ascii="Arial" w:hAnsi="Arial" w:cs="Arial"/>
                <w:lang w:val="en-GB"/>
              </w:rPr>
              <w:t>menyusun</w:t>
            </w:r>
            <w:proofErr w:type="spellEnd"/>
            <w:r w:rsidRPr="0021276D">
              <w:rPr>
                <w:rFonts w:ascii="Arial" w:hAnsi="Arial" w:cs="Arial"/>
                <w:lang w:val="en-GB"/>
              </w:rPr>
              <w:t xml:space="preserve"> format </w:t>
            </w:r>
            <w:r w:rsidRPr="0021276D">
              <w:rPr>
                <w:rFonts w:ascii="Arial" w:hAnsi="Arial" w:cs="Arial"/>
                <w:i/>
                <w:lang w:val="en-GB"/>
              </w:rPr>
              <w:t>paper</w:t>
            </w:r>
            <w:r w:rsidRPr="0021276D">
              <w:rPr>
                <w:rFonts w:ascii="Arial" w:hAnsi="Arial" w:cs="Arial"/>
                <w:lang w:val="en-GB"/>
              </w:rPr>
              <w:t xml:space="preserve"> </w:t>
            </w:r>
            <w:proofErr w:type="spellStart"/>
            <w:r w:rsidRPr="0021276D">
              <w:rPr>
                <w:rFonts w:ascii="Arial" w:hAnsi="Arial" w:cs="Arial"/>
                <w:lang w:val="en-GB"/>
              </w:rPr>
              <w:t>dengan</w:t>
            </w:r>
            <w:proofErr w:type="spellEnd"/>
            <w:r w:rsidR="000F0E8D">
              <w:rPr>
                <w:rFonts w:ascii="Arial" w:hAnsi="Arial" w:cs="Arial"/>
                <w:lang w:val="en-GB"/>
              </w:rPr>
              <w:t xml:space="preserve"> </w:t>
            </w:r>
            <w:proofErr w:type="spellStart"/>
            <w:r w:rsidRPr="0021276D">
              <w:rPr>
                <w:rFonts w:ascii="Arial" w:hAnsi="Arial" w:cs="Arial"/>
                <w:lang w:val="en-GB"/>
              </w:rPr>
              <w:t>benar</w:t>
            </w:r>
            <w:proofErr w:type="spellEnd"/>
            <w:r w:rsidRPr="0021276D">
              <w:rPr>
                <w:rFonts w:ascii="Arial" w:hAnsi="Arial" w:cs="Arial"/>
                <w:lang w:val="en-GB"/>
              </w:rPr>
              <w:t xml:space="preserve">, </w:t>
            </w:r>
            <w:r w:rsidRPr="0021276D">
              <w:rPr>
                <w:rFonts w:ascii="Arial" w:hAnsi="Arial" w:cs="Arial"/>
                <w:color w:val="FF0000"/>
                <w:lang w:val="en-GB"/>
              </w:rPr>
              <w:t xml:space="preserve">sangat </w:t>
            </w:r>
            <w:proofErr w:type="spellStart"/>
            <w:r w:rsidRPr="0021276D">
              <w:rPr>
                <w:rFonts w:ascii="Arial" w:hAnsi="Arial" w:cs="Arial"/>
                <w:color w:val="FF0000"/>
                <w:lang w:val="en-GB"/>
              </w:rPr>
              <w:t>kreatif</w:t>
            </w:r>
            <w:proofErr w:type="spellEnd"/>
            <w:r w:rsidRPr="0021276D">
              <w:rPr>
                <w:rFonts w:ascii="Arial" w:hAnsi="Arial" w:cs="Arial"/>
                <w:lang w:val="en-GB"/>
              </w:rPr>
              <w:t xml:space="preserve"> </w:t>
            </w:r>
            <w:proofErr w:type="spellStart"/>
            <w:r w:rsidRPr="0021276D">
              <w:rPr>
                <w:rFonts w:ascii="Arial" w:hAnsi="Arial" w:cs="Arial"/>
                <w:lang w:val="en-GB"/>
              </w:rPr>
              <w:t>dalam</w:t>
            </w:r>
            <w:proofErr w:type="spellEnd"/>
            <w:r w:rsidRPr="0021276D">
              <w:rPr>
                <w:rFonts w:ascii="Arial" w:hAnsi="Arial" w:cs="Arial"/>
                <w:lang w:val="en-GB"/>
              </w:rPr>
              <w:t xml:space="preserve"> </w:t>
            </w:r>
            <w:proofErr w:type="spellStart"/>
            <w:r w:rsidRPr="0021276D">
              <w:rPr>
                <w:rFonts w:ascii="Arial" w:hAnsi="Arial" w:cs="Arial"/>
                <w:lang w:val="en-GB"/>
              </w:rPr>
              <w:t>membuat</w:t>
            </w:r>
            <w:proofErr w:type="spellEnd"/>
            <w:r w:rsidRPr="0021276D">
              <w:rPr>
                <w:rFonts w:ascii="Arial" w:hAnsi="Arial" w:cs="Arial"/>
                <w:lang w:val="en-GB"/>
              </w:rPr>
              <w:t xml:space="preserve"> </w:t>
            </w:r>
            <w:proofErr w:type="spellStart"/>
            <w:r w:rsidRPr="0021276D">
              <w:rPr>
                <w:rFonts w:ascii="Arial" w:hAnsi="Arial" w:cs="Arial"/>
                <w:lang w:val="en-GB"/>
              </w:rPr>
              <w:t>gagasan</w:t>
            </w:r>
            <w:proofErr w:type="spellEnd"/>
            <w:r w:rsidRPr="0021276D">
              <w:rPr>
                <w:rFonts w:ascii="Arial" w:hAnsi="Arial" w:cs="Arial"/>
                <w:lang w:val="en-GB"/>
              </w:rPr>
              <w:t xml:space="preserve">, </w:t>
            </w:r>
            <w:proofErr w:type="spellStart"/>
            <w:r w:rsidRPr="0021276D">
              <w:rPr>
                <w:rFonts w:ascii="Arial" w:hAnsi="Arial" w:cs="Arial"/>
                <w:lang w:val="en-GB"/>
              </w:rPr>
              <w:t>menyusun</w:t>
            </w:r>
            <w:proofErr w:type="spellEnd"/>
            <w:r w:rsidRPr="0021276D">
              <w:rPr>
                <w:rFonts w:ascii="Arial" w:hAnsi="Arial" w:cs="Arial"/>
                <w:lang w:val="en-GB"/>
              </w:rPr>
              <w:t xml:space="preserve"> </w:t>
            </w:r>
            <w:proofErr w:type="spellStart"/>
            <w:r w:rsidRPr="0021276D">
              <w:rPr>
                <w:rFonts w:ascii="Arial" w:hAnsi="Arial" w:cs="Arial"/>
                <w:lang w:val="en-GB"/>
              </w:rPr>
              <w:t>aspek</w:t>
            </w:r>
            <w:proofErr w:type="spellEnd"/>
            <w:r w:rsidRPr="0021276D">
              <w:rPr>
                <w:rFonts w:ascii="Arial" w:hAnsi="Arial" w:cs="Arial"/>
                <w:lang w:val="en-GB"/>
              </w:rPr>
              <w:t xml:space="preserve"> </w:t>
            </w:r>
            <w:proofErr w:type="spellStart"/>
            <w:r w:rsidRPr="0021276D">
              <w:rPr>
                <w:rFonts w:ascii="Arial" w:hAnsi="Arial" w:cs="Arial"/>
                <w:lang w:val="en-GB"/>
              </w:rPr>
              <w:t>formulasi</w:t>
            </w:r>
            <w:proofErr w:type="spellEnd"/>
            <w:r w:rsidRPr="0021276D">
              <w:rPr>
                <w:rFonts w:ascii="Arial" w:hAnsi="Arial" w:cs="Arial"/>
                <w:lang w:val="en-GB"/>
              </w:rPr>
              <w:t xml:space="preserve"> dan </w:t>
            </w:r>
            <w:proofErr w:type="spellStart"/>
            <w:r w:rsidRPr="0021276D">
              <w:rPr>
                <w:rFonts w:ascii="Arial" w:hAnsi="Arial" w:cs="Arial"/>
                <w:lang w:val="en-GB"/>
              </w:rPr>
              <w:t>manajemen</w:t>
            </w:r>
            <w:proofErr w:type="spellEnd"/>
            <w:r w:rsidRPr="0021276D">
              <w:rPr>
                <w:rFonts w:ascii="Arial" w:hAnsi="Arial" w:cs="Arial"/>
                <w:lang w:val="en-GB"/>
              </w:rPr>
              <w:t xml:space="preserve"> </w:t>
            </w:r>
            <w:proofErr w:type="spellStart"/>
            <w:r w:rsidRPr="0021276D">
              <w:rPr>
                <w:rFonts w:ascii="Arial" w:hAnsi="Arial" w:cs="Arial"/>
                <w:lang w:val="en-GB"/>
              </w:rPr>
              <w:t>dengan</w:t>
            </w:r>
            <w:proofErr w:type="spellEnd"/>
            <w:r w:rsidRPr="0021276D">
              <w:rPr>
                <w:rFonts w:ascii="Arial" w:hAnsi="Arial" w:cs="Arial"/>
                <w:color w:val="FF0000"/>
                <w:lang w:val="en-GB"/>
              </w:rPr>
              <w:t xml:space="preserve"> </w:t>
            </w:r>
            <w:proofErr w:type="spellStart"/>
            <w:r w:rsidRPr="0021276D">
              <w:rPr>
                <w:rFonts w:ascii="Arial" w:hAnsi="Arial" w:cs="Arial"/>
                <w:color w:val="FF0000"/>
                <w:lang w:val="en-GB"/>
              </w:rPr>
              <w:t>benar</w:t>
            </w:r>
            <w:proofErr w:type="spellEnd"/>
            <w:r w:rsidRPr="0021276D">
              <w:rPr>
                <w:rFonts w:ascii="Arial" w:hAnsi="Arial" w:cs="Arial"/>
                <w:lang w:val="en-GB"/>
              </w:rPr>
              <w:t xml:space="preserve">, </w:t>
            </w:r>
            <w:proofErr w:type="spellStart"/>
            <w:r w:rsidRPr="0021276D">
              <w:rPr>
                <w:rFonts w:ascii="Arial" w:hAnsi="Arial" w:cs="Arial"/>
                <w:lang w:val="en-GB"/>
              </w:rPr>
              <w:t>mampu</w:t>
            </w:r>
            <w:proofErr w:type="spellEnd"/>
            <w:r w:rsidRPr="0021276D">
              <w:rPr>
                <w:rFonts w:ascii="Arial" w:hAnsi="Arial" w:cs="Arial"/>
                <w:lang w:val="en-GB"/>
              </w:rPr>
              <w:t xml:space="preserve"> </w:t>
            </w:r>
            <w:proofErr w:type="spellStart"/>
            <w:r w:rsidRPr="0021276D">
              <w:rPr>
                <w:rFonts w:ascii="Arial" w:hAnsi="Arial" w:cs="Arial"/>
                <w:lang w:val="en-GB"/>
              </w:rPr>
              <w:t>memaparkan</w:t>
            </w:r>
            <w:proofErr w:type="spellEnd"/>
            <w:r w:rsidRPr="0021276D">
              <w:rPr>
                <w:rFonts w:ascii="Arial" w:hAnsi="Arial" w:cs="Arial"/>
                <w:lang w:val="en-GB"/>
              </w:rPr>
              <w:t xml:space="preserve"> </w:t>
            </w:r>
            <w:proofErr w:type="spellStart"/>
            <w:r w:rsidRPr="0021276D">
              <w:rPr>
                <w:rFonts w:ascii="Arial" w:hAnsi="Arial" w:cs="Arial"/>
                <w:lang w:val="en-GB"/>
              </w:rPr>
              <w:t>dengan</w:t>
            </w:r>
            <w:proofErr w:type="spellEnd"/>
            <w:r w:rsidRPr="0021276D">
              <w:rPr>
                <w:rFonts w:ascii="Arial" w:hAnsi="Arial" w:cs="Arial"/>
                <w:lang w:val="en-GB"/>
              </w:rPr>
              <w:t xml:space="preserve"> </w:t>
            </w:r>
            <w:proofErr w:type="spellStart"/>
            <w:r w:rsidRPr="0021276D">
              <w:rPr>
                <w:rFonts w:ascii="Arial" w:hAnsi="Arial" w:cs="Arial"/>
                <w:color w:val="FF0000"/>
                <w:lang w:val="en-GB"/>
              </w:rPr>
              <w:t>baik</w:t>
            </w:r>
            <w:proofErr w:type="spellEnd"/>
            <w:r w:rsidRPr="0021276D">
              <w:rPr>
                <w:rFonts w:ascii="Arial" w:hAnsi="Arial" w:cs="Arial"/>
                <w:color w:val="000000"/>
                <w:lang w:val="en-GB"/>
              </w:rPr>
              <w:t xml:space="preserve">, </w:t>
            </w:r>
            <w:proofErr w:type="spellStart"/>
            <w:r w:rsidRPr="0021276D">
              <w:rPr>
                <w:rFonts w:ascii="Arial" w:hAnsi="Arial" w:cs="Arial"/>
                <w:color w:val="000000"/>
                <w:lang w:val="en-GB"/>
              </w:rPr>
              <w:t>menyediakan</w:t>
            </w:r>
            <w:proofErr w:type="spellEnd"/>
            <w:r w:rsidRPr="0021276D">
              <w:rPr>
                <w:rFonts w:ascii="Arial" w:hAnsi="Arial" w:cs="Arial"/>
                <w:color w:val="000000"/>
                <w:lang w:val="en-GB"/>
              </w:rPr>
              <w:t xml:space="preserve"> </w:t>
            </w:r>
            <w:proofErr w:type="spellStart"/>
            <w:r w:rsidRPr="0021276D">
              <w:rPr>
                <w:rFonts w:ascii="Arial" w:hAnsi="Arial" w:cs="Arial"/>
                <w:color w:val="000000"/>
                <w:lang w:val="en-GB"/>
              </w:rPr>
              <w:t>sampel</w:t>
            </w:r>
            <w:proofErr w:type="spellEnd"/>
            <w:r w:rsidRPr="0021276D">
              <w:rPr>
                <w:rFonts w:ascii="Arial" w:hAnsi="Arial" w:cs="Arial"/>
                <w:color w:val="000000"/>
                <w:lang w:val="en-GB"/>
              </w:rPr>
              <w:t xml:space="preserve"> </w:t>
            </w:r>
            <w:proofErr w:type="spellStart"/>
            <w:r w:rsidRPr="0021276D">
              <w:rPr>
                <w:rFonts w:ascii="Arial" w:hAnsi="Arial" w:cs="Arial"/>
                <w:color w:val="000000"/>
                <w:lang w:val="en-GB"/>
              </w:rPr>
              <w:t>produk</w:t>
            </w:r>
            <w:proofErr w:type="spellEnd"/>
            <w:r w:rsidRPr="0021276D">
              <w:rPr>
                <w:rFonts w:ascii="Arial" w:hAnsi="Arial" w:cs="Arial"/>
                <w:color w:val="000000"/>
                <w:lang w:val="en-GB"/>
              </w:rPr>
              <w:t xml:space="preserve"> </w:t>
            </w:r>
            <w:proofErr w:type="spellStart"/>
            <w:r w:rsidRPr="0021276D">
              <w:rPr>
                <w:rFonts w:ascii="Arial" w:hAnsi="Arial" w:cs="Arial"/>
                <w:color w:val="000000"/>
                <w:lang w:val="en-GB"/>
              </w:rPr>
              <w:t>dengan</w:t>
            </w:r>
            <w:proofErr w:type="spellEnd"/>
            <w:r w:rsidRPr="0021276D">
              <w:rPr>
                <w:rFonts w:ascii="Arial" w:hAnsi="Arial" w:cs="Arial"/>
                <w:color w:val="000000"/>
                <w:lang w:val="en-GB"/>
              </w:rPr>
              <w:t xml:space="preserve"> </w:t>
            </w:r>
            <w:proofErr w:type="spellStart"/>
            <w:r w:rsidRPr="0021276D">
              <w:rPr>
                <w:rFonts w:ascii="Arial" w:hAnsi="Arial" w:cs="Arial"/>
                <w:color w:val="FF0000"/>
                <w:lang w:val="en-GB"/>
              </w:rPr>
              <w:t>baik</w:t>
            </w:r>
            <w:proofErr w:type="spellEnd"/>
            <w:r w:rsidRPr="0021276D">
              <w:rPr>
                <w:rFonts w:ascii="Arial" w:hAnsi="Arial" w:cs="Arial"/>
                <w:color w:val="000000"/>
                <w:lang w:val="en-GB"/>
              </w:rPr>
              <w:t xml:space="preserve">, dan </w:t>
            </w:r>
            <w:proofErr w:type="spellStart"/>
            <w:r w:rsidRPr="0021276D">
              <w:rPr>
                <w:rFonts w:ascii="Arial" w:hAnsi="Arial" w:cs="Arial"/>
                <w:color w:val="000000"/>
                <w:lang w:val="en-GB"/>
              </w:rPr>
              <w:t>menjawab</w:t>
            </w:r>
            <w:proofErr w:type="spellEnd"/>
            <w:r w:rsidRPr="0021276D">
              <w:rPr>
                <w:rFonts w:ascii="Arial" w:hAnsi="Arial" w:cs="Arial"/>
                <w:color w:val="000000"/>
                <w:lang w:val="en-GB"/>
              </w:rPr>
              <w:t xml:space="preserve"> </w:t>
            </w:r>
            <w:proofErr w:type="spellStart"/>
            <w:r w:rsidRPr="0021276D">
              <w:rPr>
                <w:rFonts w:ascii="Arial" w:hAnsi="Arial" w:cs="Arial"/>
                <w:color w:val="000000"/>
                <w:lang w:val="en-GB"/>
              </w:rPr>
              <w:t>pertanyaan</w:t>
            </w:r>
            <w:proofErr w:type="spellEnd"/>
            <w:r w:rsidRPr="0021276D">
              <w:rPr>
                <w:rFonts w:ascii="Arial" w:hAnsi="Arial" w:cs="Arial"/>
                <w:color w:val="000000"/>
                <w:lang w:val="en-GB"/>
              </w:rPr>
              <w:t xml:space="preserve"> </w:t>
            </w:r>
            <w:proofErr w:type="spellStart"/>
            <w:r w:rsidRPr="0021276D">
              <w:rPr>
                <w:rFonts w:ascii="Arial" w:hAnsi="Arial" w:cs="Arial"/>
                <w:color w:val="000000"/>
                <w:lang w:val="en-GB"/>
              </w:rPr>
              <w:t>dengan</w:t>
            </w:r>
            <w:proofErr w:type="spellEnd"/>
            <w:r w:rsidRPr="0021276D">
              <w:rPr>
                <w:rFonts w:ascii="Arial" w:hAnsi="Arial" w:cs="Arial"/>
                <w:color w:val="000000"/>
                <w:lang w:val="en-GB"/>
              </w:rPr>
              <w:t xml:space="preserve"> </w:t>
            </w:r>
            <w:proofErr w:type="spellStart"/>
            <w:r w:rsidRPr="0021276D">
              <w:rPr>
                <w:rFonts w:ascii="Arial" w:hAnsi="Arial" w:cs="Arial"/>
                <w:color w:val="FF0000"/>
                <w:lang w:val="en-GB"/>
              </w:rPr>
              <w:t>baik</w:t>
            </w:r>
            <w:proofErr w:type="spellEnd"/>
          </w:p>
        </w:tc>
      </w:tr>
      <w:tr w:rsidR="00463158" w:rsidRPr="0021276D" w14:paraId="0DD53C57" w14:textId="77777777" w:rsidTr="00404E18">
        <w:tblPrEx>
          <w:tblCellMar>
            <w:left w:w="0" w:type="dxa"/>
            <w:right w:w="0" w:type="dxa"/>
          </w:tblCellMar>
        </w:tblPrEx>
        <w:trPr>
          <w:trHeight w:val="255"/>
        </w:trPr>
        <w:tc>
          <w:tcPr>
            <w:tcW w:w="2599" w:type="dxa"/>
            <w:vMerge/>
            <w:tcBorders>
              <w:left w:val="single" w:sz="8" w:space="0" w:color="000000"/>
              <w:bottom w:val="single" w:sz="4" w:space="0" w:color="000000"/>
            </w:tcBorders>
            <w:vAlign w:val="center"/>
          </w:tcPr>
          <w:p w14:paraId="48026EF9" w14:textId="77777777" w:rsidR="00463158" w:rsidRPr="0021276D" w:rsidRDefault="00463158" w:rsidP="00E11E5D">
            <w:pPr>
              <w:snapToGrid w:val="0"/>
              <w:spacing w:after="0"/>
              <w:rPr>
                <w:rFonts w:ascii="Arial" w:hAnsi="Arial" w:cs="Arial"/>
                <w:lang w:val="en-GB"/>
              </w:rPr>
            </w:pPr>
          </w:p>
        </w:tc>
        <w:tc>
          <w:tcPr>
            <w:tcW w:w="1755" w:type="dxa"/>
            <w:tcBorders>
              <w:top w:val="single" w:sz="4" w:space="0" w:color="000000"/>
              <w:left w:val="single" w:sz="4" w:space="0" w:color="000000"/>
              <w:bottom w:val="single" w:sz="4" w:space="0" w:color="000000"/>
            </w:tcBorders>
            <w:vAlign w:val="center"/>
          </w:tcPr>
          <w:p w14:paraId="20682DEF" w14:textId="77777777" w:rsidR="00463158" w:rsidRPr="0021276D" w:rsidRDefault="00463158" w:rsidP="00E11E5D">
            <w:pPr>
              <w:spacing w:after="0"/>
              <w:jc w:val="center"/>
              <w:rPr>
                <w:rFonts w:ascii="Arial" w:hAnsi="Arial" w:cs="Arial"/>
                <w:lang w:val="en-GB"/>
              </w:rPr>
            </w:pPr>
            <w:r w:rsidRPr="0021276D">
              <w:rPr>
                <w:rFonts w:ascii="Arial" w:hAnsi="Arial" w:cs="Arial"/>
                <w:lang w:val="en-GB"/>
              </w:rPr>
              <w:t>81 – 85</w:t>
            </w:r>
          </w:p>
        </w:tc>
        <w:tc>
          <w:tcPr>
            <w:tcW w:w="1260" w:type="dxa"/>
            <w:tcBorders>
              <w:top w:val="single" w:sz="4" w:space="0" w:color="000000"/>
              <w:left w:val="single" w:sz="4" w:space="0" w:color="000000"/>
              <w:bottom w:val="single" w:sz="4" w:space="0" w:color="000000"/>
            </w:tcBorders>
            <w:vAlign w:val="center"/>
          </w:tcPr>
          <w:p w14:paraId="57B6FDBE" w14:textId="77777777" w:rsidR="00463158" w:rsidRPr="0021276D" w:rsidRDefault="00463158" w:rsidP="00E11E5D">
            <w:pPr>
              <w:spacing w:after="0"/>
              <w:jc w:val="center"/>
              <w:rPr>
                <w:rFonts w:ascii="Arial" w:hAnsi="Arial" w:cs="Arial"/>
                <w:lang w:val="en-GB"/>
              </w:rPr>
            </w:pPr>
            <w:r w:rsidRPr="0021276D">
              <w:rPr>
                <w:rFonts w:ascii="Arial" w:hAnsi="Arial" w:cs="Arial"/>
                <w:lang w:val="en-GB"/>
              </w:rPr>
              <w:t>A/B</w:t>
            </w:r>
          </w:p>
        </w:tc>
        <w:tc>
          <w:tcPr>
            <w:tcW w:w="1620" w:type="dxa"/>
            <w:tcBorders>
              <w:top w:val="single" w:sz="4" w:space="0" w:color="000000"/>
              <w:left w:val="single" w:sz="4" w:space="0" w:color="000000"/>
              <w:bottom w:val="single" w:sz="4" w:space="0" w:color="000000"/>
            </w:tcBorders>
            <w:vAlign w:val="center"/>
          </w:tcPr>
          <w:p w14:paraId="22314CA6" w14:textId="77777777" w:rsidR="00463158" w:rsidRPr="0021276D" w:rsidRDefault="00463158" w:rsidP="00E11E5D">
            <w:pPr>
              <w:spacing w:after="0"/>
              <w:jc w:val="center"/>
              <w:rPr>
                <w:rFonts w:ascii="Arial" w:hAnsi="Arial" w:cs="Arial"/>
                <w:lang w:val="en-GB"/>
              </w:rPr>
            </w:pPr>
            <w:r w:rsidRPr="0021276D">
              <w:rPr>
                <w:rFonts w:ascii="Arial" w:hAnsi="Arial" w:cs="Arial"/>
                <w:lang w:val="en-GB"/>
              </w:rPr>
              <w:t>3,75</w:t>
            </w:r>
          </w:p>
        </w:tc>
        <w:tc>
          <w:tcPr>
            <w:tcW w:w="6426" w:type="dxa"/>
            <w:tcBorders>
              <w:top w:val="single" w:sz="4" w:space="0" w:color="000000"/>
              <w:left w:val="single" w:sz="4" w:space="0" w:color="000000"/>
              <w:bottom w:val="single" w:sz="4" w:space="0" w:color="000000"/>
            </w:tcBorders>
            <w:vAlign w:val="bottom"/>
          </w:tcPr>
          <w:p w14:paraId="585641FD" w14:textId="3C3448B1" w:rsidR="00463158" w:rsidRPr="0021276D" w:rsidRDefault="00463158" w:rsidP="00E11E5D">
            <w:pPr>
              <w:spacing w:after="0"/>
              <w:ind w:left="146"/>
              <w:jc w:val="both"/>
              <w:rPr>
                <w:rFonts w:ascii="Arial" w:hAnsi="Arial" w:cs="Arial"/>
                <w:lang w:val="en-GB"/>
              </w:rPr>
            </w:pPr>
            <w:r w:rsidRPr="0021276D">
              <w:rPr>
                <w:rFonts w:ascii="Arial" w:hAnsi="Arial" w:cs="Arial"/>
                <w:lang w:val="en-GB"/>
              </w:rPr>
              <w:t xml:space="preserve">Mampu </w:t>
            </w:r>
            <w:proofErr w:type="spellStart"/>
            <w:r w:rsidRPr="0021276D">
              <w:rPr>
                <w:rFonts w:ascii="Arial" w:hAnsi="Arial" w:cs="Arial"/>
                <w:lang w:val="en-GB"/>
              </w:rPr>
              <w:t>menyusun</w:t>
            </w:r>
            <w:proofErr w:type="spellEnd"/>
            <w:r w:rsidRPr="0021276D">
              <w:rPr>
                <w:rFonts w:ascii="Arial" w:hAnsi="Arial" w:cs="Arial"/>
                <w:lang w:val="en-GB"/>
              </w:rPr>
              <w:t xml:space="preserve"> format </w:t>
            </w:r>
            <w:r w:rsidRPr="0021276D">
              <w:rPr>
                <w:rFonts w:ascii="Arial" w:hAnsi="Arial" w:cs="Arial"/>
                <w:i/>
                <w:lang w:val="en-GB"/>
              </w:rPr>
              <w:t>paper</w:t>
            </w:r>
            <w:r w:rsidRPr="0021276D">
              <w:rPr>
                <w:rFonts w:ascii="Arial" w:hAnsi="Arial" w:cs="Arial"/>
                <w:lang w:val="en-GB"/>
              </w:rPr>
              <w:t xml:space="preserve"> </w:t>
            </w:r>
            <w:proofErr w:type="spellStart"/>
            <w:r w:rsidRPr="0021276D">
              <w:rPr>
                <w:rFonts w:ascii="Arial" w:hAnsi="Arial" w:cs="Arial"/>
                <w:lang w:val="en-GB"/>
              </w:rPr>
              <w:t>dengan</w:t>
            </w:r>
            <w:proofErr w:type="spellEnd"/>
            <w:r w:rsidRPr="0021276D">
              <w:rPr>
                <w:rFonts w:ascii="Arial" w:hAnsi="Arial" w:cs="Arial"/>
                <w:lang w:val="en-GB"/>
              </w:rPr>
              <w:t xml:space="preserve"> </w:t>
            </w:r>
            <w:proofErr w:type="spellStart"/>
            <w:r w:rsidRPr="0021276D">
              <w:rPr>
                <w:rFonts w:ascii="Arial" w:hAnsi="Arial" w:cs="Arial"/>
                <w:lang w:val="en-GB"/>
              </w:rPr>
              <w:t>benar</w:t>
            </w:r>
            <w:proofErr w:type="spellEnd"/>
            <w:r w:rsidRPr="0021276D">
              <w:rPr>
                <w:rFonts w:ascii="Arial" w:hAnsi="Arial" w:cs="Arial"/>
                <w:lang w:val="en-GB"/>
              </w:rPr>
              <w:t>,</w:t>
            </w:r>
            <w:r w:rsidR="000F0E8D">
              <w:rPr>
                <w:rFonts w:ascii="Arial" w:hAnsi="Arial" w:cs="Arial"/>
                <w:lang w:val="en-GB"/>
              </w:rPr>
              <w:t xml:space="preserve"> </w:t>
            </w:r>
            <w:proofErr w:type="spellStart"/>
            <w:r w:rsidRPr="0021276D">
              <w:rPr>
                <w:rFonts w:ascii="Arial" w:hAnsi="Arial" w:cs="Arial"/>
                <w:color w:val="FF0000"/>
                <w:lang w:val="en-GB"/>
              </w:rPr>
              <w:t>kreatif</w:t>
            </w:r>
            <w:proofErr w:type="spellEnd"/>
            <w:r w:rsidRPr="0021276D">
              <w:rPr>
                <w:rFonts w:ascii="Arial" w:hAnsi="Arial" w:cs="Arial"/>
                <w:color w:val="FF0000"/>
                <w:lang w:val="en-GB"/>
              </w:rPr>
              <w:t xml:space="preserve"> </w:t>
            </w:r>
            <w:proofErr w:type="spellStart"/>
            <w:r w:rsidRPr="0021276D">
              <w:rPr>
                <w:rFonts w:ascii="Arial" w:hAnsi="Arial" w:cs="Arial"/>
                <w:lang w:val="en-GB"/>
              </w:rPr>
              <w:t>dalam</w:t>
            </w:r>
            <w:proofErr w:type="spellEnd"/>
            <w:r w:rsidRPr="0021276D">
              <w:rPr>
                <w:rFonts w:ascii="Arial" w:hAnsi="Arial" w:cs="Arial"/>
                <w:lang w:val="en-GB"/>
              </w:rPr>
              <w:t xml:space="preserve"> </w:t>
            </w:r>
            <w:proofErr w:type="spellStart"/>
            <w:r w:rsidRPr="0021276D">
              <w:rPr>
                <w:rFonts w:ascii="Arial" w:hAnsi="Arial" w:cs="Arial"/>
                <w:lang w:val="en-GB"/>
              </w:rPr>
              <w:t>membuat</w:t>
            </w:r>
            <w:proofErr w:type="spellEnd"/>
            <w:r w:rsidRPr="0021276D">
              <w:rPr>
                <w:rFonts w:ascii="Arial" w:hAnsi="Arial" w:cs="Arial"/>
                <w:lang w:val="en-GB"/>
              </w:rPr>
              <w:t xml:space="preserve"> </w:t>
            </w:r>
            <w:proofErr w:type="spellStart"/>
            <w:r w:rsidRPr="0021276D">
              <w:rPr>
                <w:rFonts w:ascii="Arial" w:hAnsi="Arial" w:cs="Arial"/>
                <w:lang w:val="en-GB"/>
              </w:rPr>
              <w:t>gagasan</w:t>
            </w:r>
            <w:proofErr w:type="spellEnd"/>
            <w:r w:rsidRPr="0021276D">
              <w:rPr>
                <w:rFonts w:ascii="Arial" w:hAnsi="Arial" w:cs="Arial"/>
                <w:lang w:val="en-GB"/>
              </w:rPr>
              <w:t xml:space="preserve">, </w:t>
            </w:r>
            <w:proofErr w:type="spellStart"/>
            <w:r w:rsidRPr="0021276D">
              <w:rPr>
                <w:rFonts w:ascii="Arial" w:hAnsi="Arial" w:cs="Arial"/>
                <w:lang w:val="en-GB"/>
              </w:rPr>
              <w:t>menyusun</w:t>
            </w:r>
            <w:proofErr w:type="spellEnd"/>
            <w:r w:rsidRPr="0021276D">
              <w:rPr>
                <w:rFonts w:ascii="Arial" w:hAnsi="Arial" w:cs="Arial"/>
                <w:lang w:val="en-GB"/>
              </w:rPr>
              <w:t xml:space="preserve"> </w:t>
            </w:r>
            <w:proofErr w:type="spellStart"/>
            <w:r w:rsidRPr="0021276D">
              <w:rPr>
                <w:rFonts w:ascii="Arial" w:hAnsi="Arial" w:cs="Arial"/>
                <w:lang w:val="en-GB"/>
              </w:rPr>
              <w:t>aspek</w:t>
            </w:r>
            <w:proofErr w:type="spellEnd"/>
            <w:r w:rsidRPr="0021276D">
              <w:rPr>
                <w:rFonts w:ascii="Arial" w:hAnsi="Arial" w:cs="Arial"/>
                <w:lang w:val="en-GB"/>
              </w:rPr>
              <w:t xml:space="preserve"> </w:t>
            </w:r>
            <w:proofErr w:type="spellStart"/>
            <w:r w:rsidRPr="0021276D">
              <w:rPr>
                <w:rFonts w:ascii="Arial" w:hAnsi="Arial" w:cs="Arial"/>
                <w:lang w:val="en-GB"/>
              </w:rPr>
              <w:t>formulasi</w:t>
            </w:r>
            <w:proofErr w:type="spellEnd"/>
            <w:r w:rsidRPr="0021276D">
              <w:rPr>
                <w:rFonts w:ascii="Arial" w:hAnsi="Arial" w:cs="Arial"/>
                <w:lang w:val="en-GB"/>
              </w:rPr>
              <w:t xml:space="preserve"> dan </w:t>
            </w:r>
            <w:proofErr w:type="spellStart"/>
            <w:r w:rsidRPr="0021276D">
              <w:rPr>
                <w:rFonts w:ascii="Arial" w:hAnsi="Arial" w:cs="Arial"/>
                <w:lang w:val="en-GB"/>
              </w:rPr>
              <w:t>manajemen</w:t>
            </w:r>
            <w:proofErr w:type="spellEnd"/>
            <w:r w:rsidRPr="0021276D">
              <w:rPr>
                <w:rFonts w:ascii="Arial" w:hAnsi="Arial" w:cs="Arial"/>
                <w:lang w:val="en-GB"/>
              </w:rPr>
              <w:t xml:space="preserve"> </w:t>
            </w:r>
            <w:proofErr w:type="spellStart"/>
            <w:r w:rsidRPr="0021276D">
              <w:rPr>
                <w:rFonts w:ascii="Arial" w:hAnsi="Arial" w:cs="Arial"/>
                <w:lang w:val="en-GB"/>
              </w:rPr>
              <w:t>dengan</w:t>
            </w:r>
            <w:proofErr w:type="spellEnd"/>
            <w:r w:rsidRPr="0021276D">
              <w:rPr>
                <w:rFonts w:ascii="Arial" w:hAnsi="Arial" w:cs="Arial"/>
                <w:lang w:val="en-GB"/>
              </w:rPr>
              <w:t xml:space="preserve"> </w:t>
            </w:r>
            <w:proofErr w:type="spellStart"/>
            <w:r w:rsidRPr="0021276D">
              <w:rPr>
                <w:rFonts w:ascii="Arial" w:hAnsi="Arial" w:cs="Arial"/>
                <w:color w:val="FF0000"/>
                <w:lang w:val="en-GB"/>
              </w:rPr>
              <w:t>cukup</w:t>
            </w:r>
            <w:proofErr w:type="spellEnd"/>
            <w:r w:rsidRPr="0021276D">
              <w:rPr>
                <w:rFonts w:ascii="Arial" w:hAnsi="Arial" w:cs="Arial"/>
                <w:color w:val="FF0000"/>
                <w:lang w:val="en-GB"/>
              </w:rPr>
              <w:t xml:space="preserve"> </w:t>
            </w:r>
            <w:proofErr w:type="spellStart"/>
            <w:r w:rsidRPr="0021276D">
              <w:rPr>
                <w:rFonts w:ascii="Arial" w:hAnsi="Arial" w:cs="Arial"/>
                <w:color w:val="FF0000"/>
                <w:lang w:val="en-GB"/>
              </w:rPr>
              <w:t>benar</w:t>
            </w:r>
            <w:proofErr w:type="spellEnd"/>
            <w:r w:rsidRPr="0021276D">
              <w:rPr>
                <w:rFonts w:ascii="Arial" w:hAnsi="Arial" w:cs="Arial"/>
                <w:lang w:val="en-GB"/>
              </w:rPr>
              <w:t xml:space="preserve">, </w:t>
            </w:r>
            <w:proofErr w:type="spellStart"/>
            <w:r w:rsidRPr="0021276D">
              <w:rPr>
                <w:rFonts w:ascii="Arial" w:hAnsi="Arial" w:cs="Arial"/>
                <w:lang w:val="en-GB"/>
              </w:rPr>
              <w:t>mampu</w:t>
            </w:r>
            <w:proofErr w:type="spellEnd"/>
            <w:r w:rsidRPr="0021276D">
              <w:rPr>
                <w:rFonts w:ascii="Arial" w:hAnsi="Arial" w:cs="Arial"/>
                <w:lang w:val="en-GB"/>
              </w:rPr>
              <w:t xml:space="preserve"> </w:t>
            </w:r>
            <w:proofErr w:type="spellStart"/>
            <w:r w:rsidRPr="0021276D">
              <w:rPr>
                <w:rFonts w:ascii="Arial" w:hAnsi="Arial" w:cs="Arial"/>
                <w:lang w:val="en-GB"/>
              </w:rPr>
              <w:t>memaparkan</w:t>
            </w:r>
            <w:proofErr w:type="spellEnd"/>
            <w:r w:rsidRPr="0021276D">
              <w:rPr>
                <w:rFonts w:ascii="Arial" w:hAnsi="Arial" w:cs="Arial"/>
                <w:lang w:val="en-GB"/>
              </w:rPr>
              <w:t xml:space="preserve"> </w:t>
            </w:r>
            <w:proofErr w:type="spellStart"/>
            <w:r w:rsidRPr="0021276D">
              <w:rPr>
                <w:rFonts w:ascii="Arial" w:hAnsi="Arial" w:cs="Arial"/>
                <w:lang w:val="en-GB"/>
              </w:rPr>
              <w:t>dengan</w:t>
            </w:r>
            <w:proofErr w:type="spellEnd"/>
            <w:r w:rsidRPr="0021276D">
              <w:rPr>
                <w:rFonts w:ascii="Arial" w:hAnsi="Arial" w:cs="Arial"/>
                <w:lang w:val="en-GB"/>
              </w:rPr>
              <w:t xml:space="preserve"> </w:t>
            </w:r>
            <w:proofErr w:type="spellStart"/>
            <w:r w:rsidRPr="0021276D">
              <w:rPr>
                <w:rFonts w:ascii="Arial" w:hAnsi="Arial" w:cs="Arial"/>
                <w:color w:val="FF0000"/>
                <w:lang w:val="en-GB"/>
              </w:rPr>
              <w:t>cukup</w:t>
            </w:r>
            <w:proofErr w:type="spellEnd"/>
            <w:r w:rsidRPr="0021276D">
              <w:rPr>
                <w:rFonts w:ascii="Arial" w:hAnsi="Arial" w:cs="Arial"/>
                <w:color w:val="FF0000"/>
                <w:lang w:val="en-GB"/>
              </w:rPr>
              <w:t xml:space="preserve"> </w:t>
            </w:r>
            <w:proofErr w:type="spellStart"/>
            <w:r w:rsidRPr="0021276D">
              <w:rPr>
                <w:rFonts w:ascii="Arial" w:hAnsi="Arial" w:cs="Arial"/>
                <w:color w:val="FF0000"/>
                <w:lang w:val="en-GB"/>
              </w:rPr>
              <w:t>baik</w:t>
            </w:r>
            <w:proofErr w:type="spellEnd"/>
            <w:r w:rsidRPr="0021276D">
              <w:rPr>
                <w:rFonts w:ascii="Arial" w:hAnsi="Arial" w:cs="Arial"/>
                <w:lang w:val="en-GB"/>
              </w:rPr>
              <w:t xml:space="preserve">, </w:t>
            </w:r>
            <w:proofErr w:type="spellStart"/>
            <w:r w:rsidRPr="0021276D">
              <w:rPr>
                <w:rFonts w:ascii="Arial" w:hAnsi="Arial" w:cs="Arial"/>
                <w:lang w:val="en-GB"/>
              </w:rPr>
              <w:t>menyediakan</w:t>
            </w:r>
            <w:proofErr w:type="spellEnd"/>
            <w:r w:rsidRPr="0021276D">
              <w:rPr>
                <w:rFonts w:ascii="Arial" w:hAnsi="Arial" w:cs="Arial"/>
                <w:lang w:val="en-GB"/>
              </w:rPr>
              <w:t xml:space="preserve"> </w:t>
            </w:r>
            <w:proofErr w:type="spellStart"/>
            <w:r w:rsidRPr="0021276D">
              <w:rPr>
                <w:rFonts w:ascii="Arial" w:hAnsi="Arial" w:cs="Arial"/>
                <w:lang w:val="en-GB"/>
              </w:rPr>
              <w:t>sampel</w:t>
            </w:r>
            <w:proofErr w:type="spellEnd"/>
            <w:r w:rsidRPr="0021276D">
              <w:rPr>
                <w:rFonts w:ascii="Arial" w:hAnsi="Arial" w:cs="Arial"/>
                <w:lang w:val="en-GB"/>
              </w:rPr>
              <w:t xml:space="preserve"> </w:t>
            </w:r>
            <w:proofErr w:type="spellStart"/>
            <w:r w:rsidRPr="0021276D">
              <w:rPr>
                <w:rFonts w:ascii="Arial" w:hAnsi="Arial" w:cs="Arial"/>
                <w:lang w:val="en-GB"/>
              </w:rPr>
              <w:t>produk</w:t>
            </w:r>
            <w:proofErr w:type="spellEnd"/>
            <w:r w:rsidRPr="0021276D">
              <w:rPr>
                <w:rFonts w:ascii="Arial" w:hAnsi="Arial" w:cs="Arial"/>
                <w:lang w:val="en-GB"/>
              </w:rPr>
              <w:t xml:space="preserve"> </w:t>
            </w:r>
            <w:proofErr w:type="spellStart"/>
            <w:r w:rsidRPr="0021276D">
              <w:rPr>
                <w:rFonts w:ascii="Arial" w:hAnsi="Arial" w:cs="Arial"/>
                <w:lang w:val="en-GB"/>
              </w:rPr>
              <w:t>dengan</w:t>
            </w:r>
            <w:proofErr w:type="spellEnd"/>
            <w:r w:rsidRPr="0021276D">
              <w:rPr>
                <w:rFonts w:ascii="Arial" w:hAnsi="Arial" w:cs="Arial"/>
                <w:lang w:val="en-GB"/>
              </w:rPr>
              <w:t xml:space="preserve"> </w:t>
            </w:r>
            <w:proofErr w:type="spellStart"/>
            <w:r w:rsidRPr="0021276D">
              <w:rPr>
                <w:rFonts w:ascii="Arial" w:hAnsi="Arial" w:cs="Arial"/>
                <w:lang w:val="en-GB"/>
              </w:rPr>
              <w:t>baik</w:t>
            </w:r>
            <w:proofErr w:type="spellEnd"/>
            <w:r w:rsidRPr="0021276D">
              <w:rPr>
                <w:rFonts w:ascii="Arial" w:hAnsi="Arial" w:cs="Arial"/>
                <w:lang w:val="en-GB"/>
              </w:rPr>
              <w:t xml:space="preserve">, dan </w:t>
            </w:r>
            <w:proofErr w:type="spellStart"/>
            <w:r w:rsidRPr="0021276D">
              <w:rPr>
                <w:rFonts w:ascii="Arial" w:hAnsi="Arial" w:cs="Arial"/>
                <w:lang w:val="en-GB"/>
              </w:rPr>
              <w:t>menjawab</w:t>
            </w:r>
            <w:proofErr w:type="spellEnd"/>
            <w:r w:rsidRPr="0021276D">
              <w:rPr>
                <w:rFonts w:ascii="Arial" w:hAnsi="Arial" w:cs="Arial"/>
                <w:lang w:val="en-GB"/>
              </w:rPr>
              <w:t xml:space="preserve"> </w:t>
            </w:r>
            <w:proofErr w:type="spellStart"/>
            <w:r w:rsidRPr="0021276D">
              <w:rPr>
                <w:rFonts w:ascii="Arial" w:hAnsi="Arial" w:cs="Arial"/>
                <w:lang w:val="en-GB"/>
              </w:rPr>
              <w:t>pertanyaan</w:t>
            </w:r>
            <w:proofErr w:type="spellEnd"/>
            <w:r w:rsidRPr="0021276D">
              <w:rPr>
                <w:rFonts w:ascii="Arial" w:hAnsi="Arial" w:cs="Arial"/>
                <w:lang w:val="en-GB"/>
              </w:rPr>
              <w:t xml:space="preserve"> </w:t>
            </w:r>
            <w:proofErr w:type="spellStart"/>
            <w:r w:rsidRPr="0021276D">
              <w:rPr>
                <w:rFonts w:ascii="Arial" w:hAnsi="Arial" w:cs="Arial"/>
                <w:lang w:val="en-GB"/>
              </w:rPr>
              <w:t>dengan</w:t>
            </w:r>
            <w:proofErr w:type="spellEnd"/>
            <w:r w:rsidRPr="0021276D">
              <w:rPr>
                <w:rFonts w:ascii="Arial" w:hAnsi="Arial" w:cs="Arial"/>
                <w:lang w:val="en-GB"/>
              </w:rPr>
              <w:t xml:space="preserve"> </w:t>
            </w:r>
            <w:proofErr w:type="spellStart"/>
            <w:r w:rsidRPr="0021276D">
              <w:rPr>
                <w:rFonts w:ascii="Arial" w:hAnsi="Arial" w:cs="Arial"/>
                <w:lang w:val="en-GB"/>
              </w:rPr>
              <w:t>baik</w:t>
            </w:r>
            <w:proofErr w:type="spellEnd"/>
          </w:p>
        </w:tc>
        <w:tc>
          <w:tcPr>
            <w:tcW w:w="25" w:type="dxa"/>
            <w:tcBorders>
              <w:left w:val="single" w:sz="4" w:space="0" w:color="000000"/>
            </w:tcBorders>
          </w:tcPr>
          <w:p w14:paraId="002E5DE8" w14:textId="77777777" w:rsidR="00463158" w:rsidRPr="0021276D" w:rsidRDefault="00463158" w:rsidP="00E11E5D">
            <w:pPr>
              <w:snapToGrid w:val="0"/>
              <w:spacing w:after="0"/>
              <w:rPr>
                <w:rFonts w:ascii="Arial" w:hAnsi="Arial" w:cs="Arial"/>
                <w:lang w:val="en-GB"/>
              </w:rPr>
            </w:pPr>
          </w:p>
        </w:tc>
      </w:tr>
      <w:tr w:rsidR="00463158" w:rsidRPr="0021276D" w14:paraId="1C579DC6" w14:textId="77777777" w:rsidTr="00404E18">
        <w:tblPrEx>
          <w:tblCellMar>
            <w:left w:w="0" w:type="dxa"/>
            <w:right w:w="0" w:type="dxa"/>
          </w:tblCellMar>
        </w:tblPrEx>
        <w:trPr>
          <w:trHeight w:val="255"/>
        </w:trPr>
        <w:tc>
          <w:tcPr>
            <w:tcW w:w="2599" w:type="dxa"/>
            <w:vMerge w:val="restart"/>
            <w:tcBorders>
              <w:top w:val="single" w:sz="4" w:space="0" w:color="000000"/>
              <w:left w:val="single" w:sz="4" w:space="0" w:color="000000"/>
            </w:tcBorders>
            <w:vAlign w:val="center"/>
          </w:tcPr>
          <w:p w14:paraId="48788BC8" w14:textId="77777777" w:rsidR="00463158" w:rsidRPr="0021276D" w:rsidRDefault="00463158" w:rsidP="00E11E5D">
            <w:pPr>
              <w:spacing w:after="0"/>
              <w:jc w:val="center"/>
              <w:rPr>
                <w:rFonts w:ascii="Arial" w:hAnsi="Arial" w:cs="Arial"/>
                <w:lang w:val="en-GB"/>
              </w:rPr>
            </w:pPr>
            <w:r w:rsidRPr="0021276D">
              <w:rPr>
                <w:rFonts w:ascii="Arial" w:hAnsi="Arial" w:cs="Arial"/>
                <w:lang w:val="en-GB"/>
              </w:rPr>
              <w:t>Baik</w:t>
            </w:r>
          </w:p>
        </w:tc>
        <w:tc>
          <w:tcPr>
            <w:tcW w:w="1755" w:type="dxa"/>
            <w:tcBorders>
              <w:top w:val="single" w:sz="4" w:space="0" w:color="000000"/>
              <w:left w:val="single" w:sz="4" w:space="0" w:color="000000"/>
              <w:bottom w:val="single" w:sz="4" w:space="0" w:color="000000"/>
            </w:tcBorders>
            <w:vAlign w:val="center"/>
          </w:tcPr>
          <w:p w14:paraId="53974603" w14:textId="77777777" w:rsidR="00463158" w:rsidRPr="0021276D" w:rsidRDefault="00463158" w:rsidP="00E11E5D">
            <w:pPr>
              <w:spacing w:after="0"/>
              <w:jc w:val="center"/>
              <w:rPr>
                <w:rFonts w:ascii="Arial" w:hAnsi="Arial" w:cs="Arial"/>
                <w:lang w:val="en-GB"/>
              </w:rPr>
            </w:pPr>
            <w:r w:rsidRPr="0021276D">
              <w:rPr>
                <w:rFonts w:ascii="Arial" w:hAnsi="Arial" w:cs="Arial"/>
                <w:lang w:val="en-GB"/>
              </w:rPr>
              <w:t>71 - 80</w:t>
            </w:r>
          </w:p>
        </w:tc>
        <w:tc>
          <w:tcPr>
            <w:tcW w:w="1260" w:type="dxa"/>
            <w:tcBorders>
              <w:top w:val="single" w:sz="4" w:space="0" w:color="000000"/>
              <w:left w:val="single" w:sz="4" w:space="0" w:color="000000"/>
              <w:bottom w:val="single" w:sz="4" w:space="0" w:color="000000"/>
            </w:tcBorders>
            <w:vAlign w:val="center"/>
          </w:tcPr>
          <w:p w14:paraId="6D65C2A5" w14:textId="6E244848" w:rsidR="00463158" w:rsidRPr="0021276D" w:rsidRDefault="000F0E8D" w:rsidP="00E11E5D">
            <w:pPr>
              <w:spacing w:after="0"/>
              <w:rPr>
                <w:rFonts w:ascii="Arial" w:hAnsi="Arial" w:cs="Arial"/>
                <w:lang w:val="en-GB"/>
              </w:rPr>
            </w:pPr>
            <w:r>
              <w:rPr>
                <w:rFonts w:ascii="Arial" w:hAnsi="Arial" w:cs="Arial"/>
                <w:lang w:val="en-GB"/>
              </w:rPr>
              <w:t xml:space="preserve">  </w:t>
            </w:r>
            <w:r w:rsidR="00463158" w:rsidRPr="0021276D">
              <w:rPr>
                <w:rFonts w:ascii="Arial" w:hAnsi="Arial" w:cs="Arial"/>
                <w:lang w:val="en-GB"/>
              </w:rPr>
              <w:t xml:space="preserve"> B</w:t>
            </w:r>
          </w:p>
        </w:tc>
        <w:tc>
          <w:tcPr>
            <w:tcW w:w="1620" w:type="dxa"/>
            <w:tcBorders>
              <w:top w:val="single" w:sz="4" w:space="0" w:color="000000"/>
              <w:left w:val="single" w:sz="4" w:space="0" w:color="000000"/>
              <w:bottom w:val="single" w:sz="4" w:space="0" w:color="000000"/>
            </w:tcBorders>
            <w:vAlign w:val="center"/>
          </w:tcPr>
          <w:p w14:paraId="73E920CF" w14:textId="77777777" w:rsidR="00463158" w:rsidRPr="0021276D" w:rsidRDefault="00463158" w:rsidP="00E11E5D">
            <w:pPr>
              <w:spacing w:after="0"/>
              <w:jc w:val="center"/>
              <w:rPr>
                <w:rFonts w:ascii="Arial" w:hAnsi="Arial" w:cs="Arial"/>
                <w:lang w:val="en-GB"/>
              </w:rPr>
            </w:pPr>
            <w:r w:rsidRPr="0021276D">
              <w:rPr>
                <w:rFonts w:ascii="Arial" w:hAnsi="Arial" w:cs="Arial"/>
                <w:lang w:val="en-GB"/>
              </w:rPr>
              <w:t>3,25</w:t>
            </w:r>
          </w:p>
        </w:tc>
        <w:tc>
          <w:tcPr>
            <w:tcW w:w="6426" w:type="dxa"/>
            <w:tcBorders>
              <w:top w:val="single" w:sz="4" w:space="0" w:color="000000"/>
              <w:left w:val="single" w:sz="4" w:space="0" w:color="000000"/>
              <w:bottom w:val="single" w:sz="4" w:space="0" w:color="000000"/>
            </w:tcBorders>
            <w:vAlign w:val="bottom"/>
          </w:tcPr>
          <w:p w14:paraId="519CA28E" w14:textId="75401219" w:rsidR="00463158" w:rsidRPr="0021276D" w:rsidRDefault="00463158" w:rsidP="00E11E5D">
            <w:pPr>
              <w:spacing w:after="0"/>
              <w:ind w:left="146"/>
              <w:jc w:val="both"/>
              <w:rPr>
                <w:rFonts w:ascii="Arial" w:hAnsi="Arial" w:cs="Arial"/>
                <w:lang w:val="en-GB"/>
              </w:rPr>
            </w:pPr>
            <w:r w:rsidRPr="0021276D">
              <w:rPr>
                <w:rFonts w:ascii="Arial" w:hAnsi="Arial" w:cs="Arial"/>
                <w:lang w:val="en-GB"/>
              </w:rPr>
              <w:t xml:space="preserve">Mampu </w:t>
            </w:r>
            <w:proofErr w:type="spellStart"/>
            <w:r w:rsidRPr="0021276D">
              <w:rPr>
                <w:rFonts w:ascii="Arial" w:hAnsi="Arial" w:cs="Arial"/>
                <w:lang w:val="en-GB"/>
              </w:rPr>
              <w:t>menyusun</w:t>
            </w:r>
            <w:proofErr w:type="spellEnd"/>
            <w:r w:rsidRPr="0021276D">
              <w:rPr>
                <w:rFonts w:ascii="Arial" w:hAnsi="Arial" w:cs="Arial"/>
                <w:lang w:val="en-GB"/>
              </w:rPr>
              <w:t xml:space="preserve"> format </w:t>
            </w:r>
            <w:r w:rsidRPr="0021276D">
              <w:rPr>
                <w:rFonts w:ascii="Arial" w:hAnsi="Arial" w:cs="Arial"/>
                <w:i/>
                <w:lang w:val="en-GB"/>
              </w:rPr>
              <w:t>paper</w:t>
            </w:r>
            <w:r w:rsidRPr="0021276D">
              <w:rPr>
                <w:rFonts w:ascii="Arial" w:hAnsi="Arial" w:cs="Arial"/>
                <w:lang w:val="en-GB"/>
              </w:rPr>
              <w:t xml:space="preserve"> </w:t>
            </w:r>
            <w:proofErr w:type="spellStart"/>
            <w:r w:rsidRPr="0021276D">
              <w:rPr>
                <w:rFonts w:ascii="Arial" w:hAnsi="Arial" w:cs="Arial"/>
                <w:lang w:val="en-GB"/>
              </w:rPr>
              <w:t>dengan</w:t>
            </w:r>
            <w:proofErr w:type="spellEnd"/>
            <w:r w:rsidRPr="0021276D">
              <w:rPr>
                <w:rFonts w:ascii="Arial" w:hAnsi="Arial" w:cs="Arial"/>
                <w:lang w:val="en-GB"/>
              </w:rPr>
              <w:t xml:space="preserve"> </w:t>
            </w:r>
            <w:proofErr w:type="spellStart"/>
            <w:r w:rsidRPr="0021276D">
              <w:rPr>
                <w:rFonts w:ascii="Arial" w:hAnsi="Arial" w:cs="Arial"/>
                <w:color w:val="FF0000"/>
                <w:lang w:val="en-GB"/>
              </w:rPr>
              <w:t>cukup</w:t>
            </w:r>
            <w:proofErr w:type="spellEnd"/>
            <w:r w:rsidRPr="0021276D">
              <w:rPr>
                <w:rFonts w:ascii="Arial" w:hAnsi="Arial" w:cs="Arial"/>
                <w:lang w:val="en-GB"/>
              </w:rPr>
              <w:t xml:space="preserve"> </w:t>
            </w:r>
            <w:proofErr w:type="spellStart"/>
            <w:r w:rsidRPr="0021276D">
              <w:rPr>
                <w:rFonts w:ascii="Arial" w:hAnsi="Arial" w:cs="Arial"/>
                <w:color w:val="FF0000"/>
                <w:lang w:val="en-GB"/>
              </w:rPr>
              <w:t>benar</w:t>
            </w:r>
            <w:proofErr w:type="spellEnd"/>
            <w:r w:rsidRPr="0021276D">
              <w:rPr>
                <w:rFonts w:ascii="Arial" w:hAnsi="Arial" w:cs="Arial"/>
                <w:lang w:val="en-GB"/>
              </w:rPr>
              <w:t>,</w:t>
            </w:r>
            <w:r w:rsidR="000F0E8D">
              <w:rPr>
                <w:rFonts w:ascii="Arial" w:hAnsi="Arial" w:cs="Arial"/>
                <w:lang w:val="en-GB"/>
              </w:rPr>
              <w:t xml:space="preserve"> </w:t>
            </w:r>
            <w:proofErr w:type="spellStart"/>
            <w:r w:rsidRPr="0021276D">
              <w:rPr>
                <w:rFonts w:ascii="Arial" w:hAnsi="Arial" w:cs="Arial"/>
                <w:color w:val="FF0000"/>
                <w:lang w:val="en-GB"/>
              </w:rPr>
              <w:t>kreatif</w:t>
            </w:r>
            <w:proofErr w:type="spellEnd"/>
            <w:r w:rsidRPr="0021276D">
              <w:rPr>
                <w:rFonts w:ascii="Arial" w:hAnsi="Arial" w:cs="Arial"/>
                <w:color w:val="FF0000"/>
                <w:lang w:val="en-GB"/>
              </w:rPr>
              <w:t xml:space="preserve"> </w:t>
            </w:r>
            <w:proofErr w:type="spellStart"/>
            <w:r w:rsidRPr="0021276D">
              <w:rPr>
                <w:rFonts w:ascii="Arial" w:hAnsi="Arial" w:cs="Arial"/>
                <w:lang w:val="en-GB"/>
              </w:rPr>
              <w:t>dalam</w:t>
            </w:r>
            <w:proofErr w:type="spellEnd"/>
            <w:r w:rsidRPr="0021276D">
              <w:rPr>
                <w:rFonts w:ascii="Arial" w:hAnsi="Arial" w:cs="Arial"/>
                <w:lang w:val="en-GB"/>
              </w:rPr>
              <w:t xml:space="preserve"> </w:t>
            </w:r>
            <w:proofErr w:type="spellStart"/>
            <w:r w:rsidRPr="0021276D">
              <w:rPr>
                <w:rFonts w:ascii="Arial" w:hAnsi="Arial" w:cs="Arial"/>
                <w:lang w:val="en-GB"/>
              </w:rPr>
              <w:t>membuat</w:t>
            </w:r>
            <w:proofErr w:type="spellEnd"/>
            <w:r w:rsidRPr="0021276D">
              <w:rPr>
                <w:rFonts w:ascii="Arial" w:hAnsi="Arial" w:cs="Arial"/>
                <w:lang w:val="en-GB"/>
              </w:rPr>
              <w:t xml:space="preserve"> </w:t>
            </w:r>
            <w:proofErr w:type="spellStart"/>
            <w:r w:rsidRPr="0021276D">
              <w:rPr>
                <w:rFonts w:ascii="Arial" w:hAnsi="Arial" w:cs="Arial"/>
                <w:lang w:val="en-GB"/>
              </w:rPr>
              <w:t>gagasan</w:t>
            </w:r>
            <w:proofErr w:type="spellEnd"/>
            <w:r w:rsidRPr="0021276D">
              <w:rPr>
                <w:rFonts w:ascii="Arial" w:hAnsi="Arial" w:cs="Arial"/>
                <w:lang w:val="en-GB"/>
              </w:rPr>
              <w:t xml:space="preserve">, </w:t>
            </w:r>
            <w:proofErr w:type="spellStart"/>
            <w:r w:rsidRPr="0021276D">
              <w:rPr>
                <w:rFonts w:ascii="Arial" w:hAnsi="Arial" w:cs="Arial"/>
                <w:lang w:val="en-GB"/>
              </w:rPr>
              <w:t>menyusun</w:t>
            </w:r>
            <w:proofErr w:type="spellEnd"/>
            <w:r w:rsidRPr="0021276D">
              <w:rPr>
                <w:rFonts w:ascii="Arial" w:hAnsi="Arial" w:cs="Arial"/>
                <w:lang w:val="en-GB"/>
              </w:rPr>
              <w:t xml:space="preserve"> </w:t>
            </w:r>
            <w:proofErr w:type="spellStart"/>
            <w:r w:rsidRPr="0021276D">
              <w:rPr>
                <w:rFonts w:ascii="Arial" w:hAnsi="Arial" w:cs="Arial"/>
                <w:lang w:val="en-GB"/>
              </w:rPr>
              <w:t>aspek</w:t>
            </w:r>
            <w:proofErr w:type="spellEnd"/>
            <w:r w:rsidRPr="0021276D">
              <w:rPr>
                <w:rFonts w:ascii="Arial" w:hAnsi="Arial" w:cs="Arial"/>
                <w:lang w:val="en-GB"/>
              </w:rPr>
              <w:t xml:space="preserve"> </w:t>
            </w:r>
            <w:proofErr w:type="spellStart"/>
            <w:r w:rsidRPr="0021276D">
              <w:rPr>
                <w:rFonts w:ascii="Arial" w:hAnsi="Arial" w:cs="Arial"/>
                <w:lang w:val="en-GB"/>
              </w:rPr>
              <w:t>formulasi</w:t>
            </w:r>
            <w:proofErr w:type="spellEnd"/>
            <w:r w:rsidRPr="0021276D">
              <w:rPr>
                <w:rFonts w:ascii="Arial" w:hAnsi="Arial" w:cs="Arial"/>
                <w:lang w:val="en-GB"/>
              </w:rPr>
              <w:t xml:space="preserve"> dan </w:t>
            </w:r>
            <w:proofErr w:type="spellStart"/>
            <w:r w:rsidRPr="0021276D">
              <w:rPr>
                <w:rFonts w:ascii="Arial" w:hAnsi="Arial" w:cs="Arial"/>
                <w:lang w:val="en-GB"/>
              </w:rPr>
              <w:t>manajemen</w:t>
            </w:r>
            <w:proofErr w:type="spellEnd"/>
            <w:r w:rsidRPr="0021276D">
              <w:rPr>
                <w:rFonts w:ascii="Arial" w:hAnsi="Arial" w:cs="Arial"/>
                <w:lang w:val="en-GB"/>
              </w:rPr>
              <w:t xml:space="preserve"> </w:t>
            </w:r>
            <w:proofErr w:type="spellStart"/>
            <w:r w:rsidRPr="0021276D">
              <w:rPr>
                <w:rFonts w:ascii="Arial" w:hAnsi="Arial" w:cs="Arial"/>
                <w:lang w:val="en-GB"/>
              </w:rPr>
              <w:t>dengan</w:t>
            </w:r>
            <w:proofErr w:type="spellEnd"/>
            <w:r w:rsidRPr="0021276D">
              <w:rPr>
                <w:rFonts w:ascii="Arial" w:hAnsi="Arial" w:cs="Arial"/>
                <w:lang w:val="en-GB"/>
              </w:rPr>
              <w:t xml:space="preserve"> </w:t>
            </w:r>
            <w:proofErr w:type="spellStart"/>
            <w:r w:rsidRPr="0021276D">
              <w:rPr>
                <w:rFonts w:ascii="Arial" w:hAnsi="Arial" w:cs="Arial"/>
                <w:color w:val="FF0000"/>
                <w:lang w:val="en-GB"/>
              </w:rPr>
              <w:t>cukup</w:t>
            </w:r>
            <w:proofErr w:type="spellEnd"/>
            <w:r w:rsidRPr="0021276D">
              <w:rPr>
                <w:rFonts w:ascii="Arial" w:hAnsi="Arial" w:cs="Arial"/>
                <w:color w:val="FF0000"/>
                <w:lang w:val="en-GB"/>
              </w:rPr>
              <w:t xml:space="preserve"> </w:t>
            </w:r>
            <w:proofErr w:type="spellStart"/>
            <w:r w:rsidRPr="0021276D">
              <w:rPr>
                <w:rFonts w:ascii="Arial" w:hAnsi="Arial" w:cs="Arial"/>
                <w:color w:val="FF0000"/>
                <w:lang w:val="en-GB"/>
              </w:rPr>
              <w:t>benar</w:t>
            </w:r>
            <w:proofErr w:type="spellEnd"/>
            <w:r w:rsidRPr="0021276D">
              <w:rPr>
                <w:rFonts w:ascii="Arial" w:hAnsi="Arial" w:cs="Arial"/>
                <w:lang w:val="en-GB"/>
              </w:rPr>
              <w:t xml:space="preserve">, </w:t>
            </w:r>
            <w:proofErr w:type="spellStart"/>
            <w:r w:rsidRPr="0021276D">
              <w:rPr>
                <w:rFonts w:ascii="Arial" w:hAnsi="Arial" w:cs="Arial"/>
                <w:lang w:val="en-GB"/>
              </w:rPr>
              <w:t>mampu</w:t>
            </w:r>
            <w:proofErr w:type="spellEnd"/>
            <w:r w:rsidRPr="0021276D">
              <w:rPr>
                <w:rFonts w:ascii="Arial" w:hAnsi="Arial" w:cs="Arial"/>
                <w:lang w:val="en-GB"/>
              </w:rPr>
              <w:t xml:space="preserve"> </w:t>
            </w:r>
            <w:proofErr w:type="spellStart"/>
            <w:r w:rsidRPr="0021276D">
              <w:rPr>
                <w:rFonts w:ascii="Arial" w:hAnsi="Arial" w:cs="Arial"/>
                <w:lang w:val="en-GB"/>
              </w:rPr>
              <w:t>memaparkan</w:t>
            </w:r>
            <w:proofErr w:type="spellEnd"/>
            <w:r w:rsidRPr="0021276D">
              <w:rPr>
                <w:rFonts w:ascii="Arial" w:hAnsi="Arial" w:cs="Arial"/>
                <w:lang w:val="en-GB"/>
              </w:rPr>
              <w:t xml:space="preserve"> </w:t>
            </w:r>
            <w:proofErr w:type="spellStart"/>
            <w:r w:rsidRPr="0021276D">
              <w:rPr>
                <w:rFonts w:ascii="Arial" w:hAnsi="Arial" w:cs="Arial"/>
                <w:lang w:val="en-GB"/>
              </w:rPr>
              <w:t>dengan</w:t>
            </w:r>
            <w:proofErr w:type="spellEnd"/>
            <w:r w:rsidRPr="0021276D">
              <w:rPr>
                <w:rFonts w:ascii="Arial" w:hAnsi="Arial" w:cs="Arial"/>
                <w:lang w:val="en-GB"/>
              </w:rPr>
              <w:t xml:space="preserve"> </w:t>
            </w:r>
            <w:proofErr w:type="spellStart"/>
            <w:r w:rsidRPr="0021276D">
              <w:rPr>
                <w:rFonts w:ascii="Arial" w:hAnsi="Arial" w:cs="Arial"/>
                <w:color w:val="FF0000"/>
                <w:lang w:val="en-GB"/>
              </w:rPr>
              <w:t>cukup</w:t>
            </w:r>
            <w:proofErr w:type="spellEnd"/>
            <w:r w:rsidRPr="0021276D">
              <w:rPr>
                <w:rFonts w:ascii="Arial" w:hAnsi="Arial" w:cs="Arial"/>
                <w:color w:val="FF0000"/>
                <w:lang w:val="en-GB"/>
              </w:rPr>
              <w:t xml:space="preserve"> </w:t>
            </w:r>
            <w:proofErr w:type="spellStart"/>
            <w:r w:rsidRPr="0021276D">
              <w:rPr>
                <w:rFonts w:ascii="Arial" w:hAnsi="Arial" w:cs="Arial"/>
                <w:color w:val="FF0000"/>
                <w:lang w:val="en-GB"/>
              </w:rPr>
              <w:t>baik</w:t>
            </w:r>
            <w:proofErr w:type="spellEnd"/>
            <w:r w:rsidRPr="0021276D">
              <w:rPr>
                <w:rFonts w:ascii="Arial" w:hAnsi="Arial" w:cs="Arial"/>
                <w:lang w:val="en-GB"/>
              </w:rPr>
              <w:t xml:space="preserve">, </w:t>
            </w:r>
            <w:proofErr w:type="spellStart"/>
            <w:r w:rsidRPr="0021276D">
              <w:rPr>
                <w:rFonts w:ascii="Arial" w:hAnsi="Arial" w:cs="Arial"/>
                <w:lang w:val="en-GB"/>
              </w:rPr>
              <w:t>menyediakan</w:t>
            </w:r>
            <w:proofErr w:type="spellEnd"/>
            <w:r w:rsidRPr="0021276D">
              <w:rPr>
                <w:rFonts w:ascii="Arial" w:hAnsi="Arial" w:cs="Arial"/>
                <w:lang w:val="en-GB"/>
              </w:rPr>
              <w:t xml:space="preserve"> </w:t>
            </w:r>
            <w:proofErr w:type="spellStart"/>
            <w:r w:rsidRPr="0021276D">
              <w:rPr>
                <w:rFonts w:ascii="Arial" w:hAnsi="Arial" w:cs="Arial"/>
                <w:lang w:val="en-GB"/>
              </w:rPr>
              <w:t>sampel</w:t>
            </w:r>
            <w:proofErr w:type="spellEnd"/>
            <w:r w:rsidRPr="0021276D">
              <w:rPr>
                <w:rFonts w:ascii="Arial" w:hAnsi="Arial" w:cs="Arial"/>
                <w:lang w:val="en-GB"/>
              </w:rPr>
              <w:t xml:space="preserve"> </w:t>
            </w:r>
            <w:proofErr w:type="spellStart"/>
            <w:r w:rsidRPr="0021276D">
              <w:rPr>
                <w:rFonts w:ascii="Arial" w:hAnsi="Arial" w:cs="Arial"/>
                <w:lang w:val="en-GB"/>
              </w:rPr>
              <w:t>produk</w:t>
            </w:r>
            <w:proofErr w:type="spellEnd"/>
            <w:r w:rsidRPr="0021276D">
              <w:rPr>
                <w:rFonts w:ascii="Arial" w:hAnsi="Arial" w:cs="Arial"/>
                <w:lang w:val="en-GB"/>
              </w:rPr>
              <w:t xml:space="preserve"> </w:t>
            </w:r>
            <w:proofErr w:type="spellStart"/>
            <w:r w:rsidRPr="0021276D">
              <w:rPr>
                <w:rFonts w:ascii="Arial" w:hAnsi="Arial" w:cs="Arial"/>
                <w:lang w:val="en-GB"/>
              </w:rPr>
              <w:t>dengan</w:t>
            </w:r>
            <w:proofErr w:type="spellEnd"/>
            <w:r w:rsidRPr="0021276D">
              <w:rPr>
                <w:rFonts w:ascii="Arial" w:hAnsi="Arial" w:cs="Arial"/>
                <w:lang w:val="en-GB"/>
              </w:rPr>
              <w:t xml:space="preserve"> </w:t>
            </w:r>
            <w:proofErr w:type="spellStart"/>
            <w:r w:rsidRPr="0021276D">
              <w:rPr>
                <w:rFonts w:ascii="Arial" w:hAnsi="Arial" w:cs="Arial"/>
                <w:color w:val="FF0000"/>
                <w:lang w:val="en-GB"/>
              </w:rPr>
              <w:t>baik</w:t>
            </w:r>
            <w:proofErr w:type="spellEnd"/>
            <w:r w:rsidRPr="0021276D">
              <w:rPr>
                <w:rFonts w:ascii="Arial" w:hAnsi="Arial" w:cs="Arial"/>
                <w:lang w:val="en-GB"/>
              </w:rPr>
              <w:t xml:space="preserve">, dan </w:t>
            </w:r>
            <w:proofErr w:type="spellStart"/>
            <w:r w:rsidRPr="0021276D">
              <w:rPr>
                <w:rFonts w:ascii="Arial" w:hAnsi="Arial" w:cs="Arial"/>
                <w:lang w:val="en-GB"/>
              </w:rPr>
              <w:t>menjawab</w:t>
            </w:r>
            <w:proofErr w:type="spellEnd"/>
            <w:r w:rsidRPr="0021276D">
              <w:rPr>
                <w:rFonts w:ascii="Arial" w:hAnsi="Arial" w:cs="Arial"/>
                <w:lang w:val="en-GB"/>
              </w:rPr>
              <w:t xml:space="preserve"> </w:t>
            </w:r>
            <w:proofErr w:type="spellStart"/>
            <w:r w:rsidRPr="0021276D">
              <w:rPr>
                <w:rFonts w:ascii="Arial" w:hAnsi="Arial" w:cs="Arial"/>
                <w:lang w:val="en-GB"/>
              </w:rPr>
              <w:t>pertanyaan</w:t>
            </w:r>
            <w:proofErr w:type="spellEnd"/>
            <w:r w:rsidRPr="0021276D">
              <w:rPr>
                <w:rFonts w:ascii="Arial" w:hAnsi="Arial" w:cs="Arial"/>
                <w:lang w:val="en-GB"/>
              </w:rPr>
              <w:t xml:space="preserve"> </w:t>
            </w:r>
            <w:proofErr w:type="spellStart"/>
            <w:r w:rsidRPr="0021276D">
              <w:rPr>
                <w:rFonts w:ascii="Arial" w:hAnsi="Arial" w:cs="Arial"/>
                <w:lang w:val="en-GB"/>
              </w:rPr>
              <w:t>dengan</w:t>
            </w:r>
            <w:proofErr w:type="spellEnd"/>
            <w:r w:rsidRPr="0021276D">
              <w:rPr>
                <w:rFonts w:ascii="Arial" w:hAnsi="Arial" w:cs="Arial"/>
                <w:lang w:val="en-GB"/>
              </w:rPr>
              <w:t xml:space="preserve"> </w:t>
            </w:r>
            <w:proofErr w:type="spellStart"/>
            <w:r w:rsidRPr="0021276D">
              <w:rPr>
                <w:rFonts w:ascii="Arial" w:hAnsi="Arial" w:cs="Arial"/>
                <w:color w:val="FF0000"/>
                <w:lang w:val="en-GB"/>
              </w:rPr>
              <w:t>baik</w:t>
            </w:r>
            <w:proofErr w:type="spellEnd"/>
          </w:p>
        </w:tc>
        <w:tc>
          <w:tcPr>
            <w:tcW w:w="25" w:type="dxa"/>
            <w:tcBorders>
              <w:left w:val="single" w:sz="4" w:space="0" w:color="000000"/>
            </w:tcBorders>
          </w:tcPr>
          <w:p w14:paraId="0114F715" w14:textId="77777777" w:rsidR="00463158" w:rsidRPr="0021276D" w:rsidRDefault="00463158" w:rsidP="00E11E5D">
            <w:pPr>
              <w:snapToGrid w:val="0"/>
              <w:spacing w:after="0"/>
              <w:rPr>
                <w:rFonts w:ascii="Arial" w:hAnsi="Arial" w:cs="Arial"/>
                <w:lang w:val="en-GB"/>
              </w:rPr>
            </w:pPr>
          </w:p>
        </w:tc>
      </w:tr>
      <w:tr w:rsidR="00463158" w:rsidRPr="0021276D" w14:paraId="4D3A7E3B" w14:textId="77777777" w:rsidTr="00404E18">
        <w:tblPrEx>
          <w:tblCellMar>
            <w:left w:w="0" w:type="dxa"/>
            <w:right w:w="0" w:type="dxa"/>
          </w:tblCellMar>
        </w:tblPrEx>
        <w:trPr>
          <w:trHeight w:val="255"/>
        </w:trPr>
        <w:tc>
          <w:tcPr>
            <w:tcW w:w="2599" w:type="dxa"/>
            <w:vMerge/>
            <w:tcBorders>
              <w:left w:val="single" w:sz="4" w:space="0" w:color="000000"/>
              <w:bottom w:val="single" w:sz="4" w:space="0" w:color="auto"/>
            </w:tcBorders>
            <w:vAlign w:val="center"/>
          </w:tcPr>
          <w:p w14:paraId="684C70CC" w14:textId="77777777" w:rsidR="00463158" w:rsidRPr="0021276D" w:rsidRDefault="00463158" w:rsidP="00E11E5D">
            <w:pPr>
              <w:snapToGrid w:val="0"/>
              <w:spacing w:after="0"/>
              <w:rPr>
                <w:rFonts w:ascii="Arial" w:hAnsi="Arial" w:cs="Arial"/>
                <w:lang w:val="en-GB"/>
              </w:rPr>
            </w:pPr>
          </w:p>
        </w:tc>
        <w:tc>
          <w:tcPr>
            <w:tcW w:w="1755" w:type="dxa"/>
            <w:tcBorders>
              <w:top w:val="single" w:sz="4" w:space="0" w:color="000000"/>
              <w:left w:val="single" w:sz="4" w:space="0" w:color="000000"/>
              <w:bottom w:val="single" w:sz="4" w:space="0" w:color="000000"/>
            </w:tcBorders>
            <w:vAlign w:val="center"/>
          </w:tcPr>
          <w:p w14:paraId="57902C78" w14:textId="77777777" w:rsidR="00463158" w:rsidRPr="0021276D" w:rsidRDefault="00463158" w:rsidP="00E11E5D">
            <w:pPr>
              <w:spacing w:after="0"/>
              <w:jc w:val="center"/>
              <w:rPr>
                <w:rFonts w:ascii="Arial" w:hAnsi="Arial" w:cs="Arial"/>
                <w:lang w:val="en-GB"/>
              </w:rPr>
            </w:pPr>
            <w:r w:rsidRPr="0021276D">
              <w:rPr>
                <w:rFonts w:ascii="Arial" w:hAnsi="Arial" w:cs="Arial"/>
                <w:lang w:val="en-GB"/>
              </w:rPr>
              <w:t>66 – 70</w:t>
            </w:r>
          </w:p>
        </w:tc>
        <w:tc>
          <w:tcPr>
            <w:tcW w:w="1260" w:type="dxa"/>
            <w:tcBorders>
              <w:top w:val="single" w:sz="4" w:space="0" w:color="000000"/>
              <w:left w:val="single" w:sz="4" w:space="0" w:color="000000"/>
              <w:bottom w:val="single" w:sz="4" w:space="0" w:color="000000"/>
            </w:tcBorders>
            <w:vAlign w:val="center"/>
          </w:tcPr>
          <w:p w14:paraId="5106DE65" w14:textId="77777777" w:rsidR="00463158" w:rsidRPr="0021276D" w:rsidRDefault="00463158" w:rsidP="00E11E5D">
            <w:pPr>
              <w:spacing w:after="0"/>
              <w:jc w:val="center"/>
              <w:rPr>
                <w:rFonts w:ascii="Arial" w:hAnsi="Arial" w:cs="Arial"/>
                <w:lang w:val="en-GB"/>
              </w:rPr>
            </w:pPr>
            <w:r w:rsidRPr="0021276D">
              <w:rPr>
                <w:rFonts w:ascii="Arial" w:hAnsi="Arial" w:cs="Arial"/>
                <w:lang w:val="en-GB"/>
              </w:rPr>
              <w:t>B/C</w:t>
            </w:r>
          </w:p>
        </w:tc>
        <w:tc>
          <w:tcPr>
            <w:tcW w:w="1620" w:type="dxa"/>
            <w:tcBorders>
              <w:top w:val="single" w:sz="4" w:space="0" w:color="000000"/>
              <w:left w:val="single" w:sz="4" w:space="0" w:color="000000"/>
              <w:bottom w:val="single" w:sz="4" w:space="0" w:color="000000"/>
            </w:tcBorders>
            <w:vAlign w:val="center"/>
          </w:tcPr>
          <w:p w14:paraId="0F8EAAA0" w14:textId="77777777" w:rsidR="00463158" w:rsidRPr="0021276D" w:rsidRDefault="00463158" w:rsidP="00E11E5D">
            <w:pPr>
              <w:spacing w:after="0"/>
              <w:jc w:val="center"/>
              <w:rPr>
                <w:rFonts w:ascii="Arial" w:hAnsi="Arial" w:cs="Arial"/>
                <w:lang w:val="en-GB"/>
              </w:rPr>
            </w:pPr>
            <w:r w:rsidRPr="0021276D">
              <w:rPr>
                <w:rFonts w:ascii="Arial" w:hAnsi="Arial" w:cs="Arial"/>
                <w:lang w:val="en-GB"/>
              </w:rPr>
              <w:t>3</w:t>
            </w:r>
          </w:p>
        </w:tc>
        <w:tc>
          <w:tcPr>
            <w:tcW w:w="6426" w:type="dxa"/>
            <w:tcBorders>
              <w:top w:val="single" w:sz="4" w:space="0" w:color="000000"/>
              <w:left w:val="single" w:sz="4" w:space="0" w:color="000000"/>
              <w:bottom w:val="single" w:sz="4" w:space="0" w:color="000000"/>
            </w:tcBorders>
            <w:vAlign w:val="bottom"/>
          </w:tcPr>
          <w:p w14:paraId="6F347F1C" w14:textId="77777777" w:rsidR="00463158" w:rsidRPr="0021276D" w:rsidRDefault="00463158" w:rsidP="00E11E5D">
            <w:pPr>
              <w:spacing w:after="0"/>
              <w:ind w:left="146"/>
              <w:jc w:val="both"/>
              <w:rPr>
                <w:rFonts w:ascii="Arial" w:hAnsi="Arial" w:cs="Arial"/>
                <w:lang w:val="en-GB"/>
              </w:rPr>
            </w:pPr>
            <w:r w:rsidRPr="0021276D">
              <w:rPr>
                <w:rFonts w:ascii="Arial" w:hAnsi="Arial" w:cs="Arial"/>
                <w:lang w:val="en-GB"/>
              </w:rPr>
              <w:t xml:space="preserve">Mampu </w:t>
            </w:r>
            <w:proofErr w:type="spellStart"/>
            <w:r w:rsidRPr="0021276D">
              <w:rPr>
                <w:rFonts w:ascii="Arial" w:hAnsi="Arial" w:cs="Arial"/>
                <w:lang w:val="en-GB"/>
              </w:rPr>
              <w:t>menyusun</w:t>
            </w:r>
            <w:proofErr w:type="spellEnd"/>
            <w:r w:rsidRPr="0021276D">
              <w:rPr>
                <w:rFonts w:ascii="Arial" w:hAnsi="Arial" w:cs="Arial"/>
                <w:lang w:val="en-GB"/>
              </w:rPr>
              <w:t xml:space="preserve"> format </w:t>
            </w:r>
            <w:r w:rsidRPr="0021276D">
              <w:rPr>
                <w:rFonts w:ascii="Arial" w:hAnsi="Arial" w:cs="Arial"/>
                <w:i/>
                <w:lang w:val="en-GB"/>
              </w:rPr>
              <w:t>paper</w:t>
            </w:r>
            <w:r w:rsidRPr="0021276D">
              <w:rPr>
                <w:rFonts w:ascii="Arial" w:hAnsi="Arial" w:cs="Arial"/>
                <w:lang w:val="en-GB"/>
              </w:rPr>
              <w:t xml:space="preserve"> </w:t>
            </w:r>
            <w:proofErr w:type="spellStart"/>
            <w:r w:rsidRPr="0021276D">
              <w:rPr>
                <w:rFonts w:ascii="Arial" w:hAnsi="Arial" w:cs="Arial"/>
                <w:lang w:val="en-GB"/>
              </w:rPr>
              <w:t>dengan</w:t>
            </w:r>
            <w:proofErr w:type="spellEnd"/>
            <w:r w:rsidRPr="0021276D">
              <w:rPr>
                <w:rFonts w:ascii="Arial" w:hAnsi="Arial" w:cs="Arial"/>
                <w:lang w:val="en-GB"/>
              </w:rPr>
              <w:t xml:space="preserve"> </w:t>
            </w:r>
            <w:proofErr w:type="spellStart"/>
            <w:r w:rsidRPr="0021276D">
              <w:rPr>
                <w:rFonts w:ascii="Arial" w:hAnsi="Arial" w:cs="Arial"/>
                <w:color w:val="FF0000"/>
                <w:lang w:val="en-GB"/>
              </w:rPr>
              <w:t>cukup</w:t>
            </w:r>
            <w:proofErr w:type="spellEnd"/>
            <w:r w:rsidRPr="0021276D">
              <w:rPr>
                <w:rFonts w:ascii="Arial" w:hAnsi="Arial" w:cs="Arial"/>
                <w:color w:val="FF0000"/>
                <w:lang w:val="en-GB"/>
              </w:rPr>
              <w:t xml:space="preserve"> </w:t>
            </w:r>
            <w:proofErr w:type="spellStart"/>
            <w:r w:rsidRPr="0021276D">
              <w:rPr>
                <w:rFonts w:ascii="Arial" w:hAnsi="Arial" w:cs="Arial"/>
                <w:color w:val="FF0000"/>
                <w:lang w:val="en-GB"/>
              </w:rPr>
              <w:t>benar</w:t>
            </w:r>
            <w:proofErr w:type="spellEnd"/>
            <w:r w:rsidRPr="0021276D">
              <w:rPr>
                <w:rFonts w:ascii="Arial" w:hAnsi="Arial" w:cs="Arial"/>
                <w:lang w:val="en-GB"/>
              </w:rPr>
              <w:t xml:space="preserve">, </w:t>
            </w:r>
            <w:proofErr w:type="spellStart"/>
            <w:r w:rsidRPr="0021276D">
              <w:rPr>
                <w:rFonts w:ascii="Arial" w:hAnsi="Arial" w:cs="Arial"/>
                <w:color w:val="FF0000"/>
                <w:lang w:val="en-GB"/>
              </w:rPr>
              <w:t>cukup</w:t>
            </w:r>
            <w:proofErr w:type="spellEnd"/>
            <w:r w:rsidRPr="0021276D">
              <w:rPr>
                <w:rFonts w:ascii="Arial" w:hAnsi="Arial" w:cs="Arial"/>
                <w:color w:val="FF0000"/>
                <w:lang w:val="en-GB"/>
              </w:rPr>
              <w:t xml:space="preserve"> </w:t>
            </w:r>
            <w:proofErr w:type="spellStart"/>
            <w:r w:rsidRPr="0021276D">
              <w:rPr>
                <w:rFonts w:ascii="Arial" w:hAnsi="Arial" w:cs="Arial"/>
                <w:color w:val="FF0000"/>
                <w:lang w:val="en-GB"/>
              </w:rPr>
              <w:t>kreatif</w:t>
            </w:r>
            <w:proofErr w:type="spellEnd"/>
            <w:r w:rsidRPr="0021276D">
              <w:rPr>
                <w:rFonts w:ascii="Arial" w:hAnsi="Arial" w:cs="Arial"/>
                <w:lang w:val="en-GB"/>
              </w:rPr>
              <w:t xml:space="preserve"> </w:t>
            </w:r>
            <w:proofErr w:type="spellStart"/>
            <w:r w:rsidRPr="0021276D">
              <w:rPr>
                <w:rFonts w:ascii="Arial" w:hAnsi="Arial" w:cs="Arial"/>
                <w:lang w:val="en-GB"/>
              </w:rPr>
              <w:t>dalam</w:t>
            </w:r>
            <w:proofErr w:type="spellEnd"/>
            <w:r w:rsidRPr="0021276D">
              <w:rPr>
                <w:rFonts w:ascii="Arial" w:hAnsi="Arial" w:cs="Arial"/>
                <w:lang w:val="en-GB"/>
              </w:rPr>
              <w:t xml:space="preserve"> </w:t>
            </w:r>
            <w:proofErr w:type="spellStart"/>
            <w:r w:rsidRPr="0021276D">
              <w:rPr>
                <w:rFonts w:ascii="Arial" w:hAnsi="Arial" w:cs="Arial"/>
                <w:lang w:val="en-GB"/>
              </w:rPr>
              <w:t>membuat</w:t>
            </w:r>
            <w:proofErr w:type="spellEnd"/>
            <w:r w:rsidRPr="0021276D">
              <w:rPr>
                <w:rFonts w:ascii="Arial" w:hAnsi="Arial" w:cs="Arial"/>
                <w:lang w:val="en-GB"/>
              </w:rPr>
              <w:t xml:space="preserve"> </w:t>
            </w:r>
            <w:proofErr w:type="spellStart"/>
            <w:r w:rsidRPr="0021276D">
              <w:rPr>
                <w:rFonts w:ascii="Arial" w:hAnsi="Arial" w:cs="Arial"/>
                <w:lang w:val="en-GB"/>
              </w:rPr>
              <w:t>gagasan</w:t>
            </w:r>
            <w:proofErr w:type="spellEnd"/>
            <w:r w:rsidRPr="0021276D">
              <w:rPr>
                <w:rFonts w:ascii="Arial" w:hAnsi="Arial" w:cs="Arial"/>
                <w:lang w:val="en-GB"/>
              </w:rPr>
              <w:t xml:space="preserve">, </w:t>
            </w:r>
            <w:proofErr w:type="spellStart"/>
            <w:r w:rsidRPr="0021276D">
              <w:rPr>
                <w:rFonts w:ascii="Arial" w:hAnsi="Arial" w:cs="Arial"/>
                <w:lang w:val="en-GB"/>
              </w:rPr>
              <w:t>menyusun</w:t>
            </w:r>
            <w:proofErr w:type="spellEnd"/>
            <w:r w:rsidRPr="0021276D">
              <w:rPr>
                <w:rFonts w:ascii="Arial" w:hAnsi="Arial" w:cs="Arial"/>
                <w:lang w:val="en-GB"/>
              </w:rPr>
              <w:t xml:space="preserve"> </w:t>
            </w:r>
            <w:proofErr w:type="spellStart"/>
            <w:r w:rsidRPr="0021276D">
              <w:rPr>
                <w:rFonts w:ascii="Arial" w:hAnsi="Arial" w:cs="Arial"/>
                <w:lang w:val="en-GB"/>
              </w:rPr>
              <w:t>aspek</w:t>
            </w:r>
            <w:proofErr w:type="spellEnd"/>
            <w:r w:rsidRPr="0021276D">
              <w:rPr>
                <w:rFonts w:ascii="Arial" w:hAnsi="Arial" w:cs="Arial"/>
                <w:lang w:val="en-GB"/>
              </w:rPr>
              <w:t xml:space="preserve"> </w:t>
            </w:r>
            <w:proofErr w:type="spellStart"/>
            <w:r w:rsidRPr="0021276D">
              <w:rPr>
                <w:rFonts w:ascii="Arial" w:hAnsi="Arial" w:cs="Arial"/>
                <w:lang w:val="en-GB"/>
              </w:rPr>
              <w:t>formulasi</w:t>
            </w:r>
            <w:proofErr w:type="spellEnd"/>
            <w:r w:rsidRPr="0021276D">
              <w:rPr>
                <w:rFonts w:ascii="Arial" w:hAnsi="Arial" w:cs="Arial"/>
                <w:lang w:val="en-GB"/>
              </w:rPr>
              <w:t xml:space="preserve"> dan </w:t>
            </w:r>
            <w:proofErr w:type="spellStart"/>
            <w:r w:rsidRPr="0021276D">
              <w:rPr>
                <w:rFonts w:ascii="Arial" w:hAnsi="Arial" w:cs="Arial"/>
                <w:lang w:val="en-GB"/>
              </w:rPr>
              <w:t>manajemen</w:t>
            </w:r>
            <w:proofErr w:type="spellEnd"/>
            <w:r w:rsidRPr="0021276D">
              <w:rPr>
                <w:rFonts w:ascii="Arial" w:hAnsi="Arial" w:cs="Arial"/>
                <w:lang w:val="en-GB"/>
              </w:rPr>
              <w:t xml:space="preserve"> </w:t>
            </w:r>
            <w:proofErr w:type="spellStart"/>
            <w:r w:rsidRPr="0021276D">
              <w:rPr>
                <w:rFonts w:ascii="Arial" w:hAnsi="Arial" w:cs="Arial"/>
                <w:lang w:val="en-GB"/>
              </w:rPr>
              <w:t>dengan</w:t>
            </w:r>
            <w:proofErr w:type="spellEnd"/>
            <w:r w:rsidRPr="0021276D">
              <w:rPr>
                <w:rFonts w:ascii="Arial" w:hAnsi="Arial" w:cs="Arial"/>
                <w:lang w:val="en-GB"/>
              </w:rPr>
              <w:t xml:space="preserve"> </w:t>
            </w:r>
            <w:proofErr w:type="spellStart"/>
            <w:r w:rsidRPr="0021276D">
              <w:rPr>
                <w:rFonts w:ascii="Arial" w:hAnsi="Arial" w:cs="Arial"/>
                <w:color w:val="FF0000"/>
                <w:lang w:val="en-GB"/>
              </w:rPr>
              <w:t>cukup</w:t>
            </w:r>
            <w:proofErr w:type="spellEnd"/>
            <w:r w:rsidRPr="0021276D">
              <w:rPr>
                <w:rFonts w:ascii="Arial" w:hAnsi="Arial" w:cs="Arial"/>
                <w:color w:val="FF0000"/>
                <w:lang w:val="en-GB"/>
              </w:rPr>
              <w:t xml:space="preserve"> </w:t>
            </w:r>
            <w:proofErr w:type="spellStart"/>
            <w:r w:rsidRPr="0021276D">
              <w:rPr>
                <w:rFonts w:ascii="Arial" w:hAnsi="Arial" w:cs="Arial"/>
                <w:color w:val="FF0000"/>
                <w:lang w:val="en-GB"/>
              </w:rPr>
              <w:t>benar</w:t>
            </w:r>
            <w:proofErr w:type="spellEnd"/>
            <w:r w:rsidRPr="0021276D">
              <w:rPr>
                <w:rFonts w:ascii="Arial" w:hAnsi="Arial" w:cs="Arial"/>
                <w:lang w:val="en-GB"/>
              </w:rPr>
              <w:t xml:space="preserve">, </w:t>
            </w:r>
            <w:proofErr w:type="spellStart"/>
            <w:r w:rsidRPr="0021276D">
              <w:rPr>
                <w:rFonts w:ascii="Arial" w:hAnsi="Arial" w:cs="Arial"/>
                <w:lang w:val="en-GB"/>
              </w:rPr>
              <w:t>mampu</w:t>
            </w:r>
            <w:proofErr w:type="spellEnd"/>
            <w:r w:rsidRPr="0021276D">
              <w:rPr>
                <w:rFonts w:ascii="Arial" w:hAnsi="Arial" w:cs="Arial"/>
                <w:lang w:val="en-GB"/>
              </w:rPr>
              <w:t xml:space="preserve"> </w:t>
            </w:r>
            <w:proofErr w:type="spellStart"/>
            <w:r w:rsidRPr="0021276D">
              <w:rPr>
                <w:rFonts w:ascii="Arial" w:hAnsi="Arial" w:cs="Arial"/>
                <w:lang w:val="en-GB"/>
              </w:rPr>
              <w:t>memaparkan</w:t>
            </w:r>
            <w:proofErr w:type="spellEnd"/>
            <w:r w:rsidRPr="0021276D">
              <w:rPr>
                <w:rFonts w:ascii="Arial" w:hAnsi="Arial" w:cs="Arial"/>
                <w:lang w:val="en-GB"/>
              </w:rPr>
              <w:t xml:space="preserve"> </w:t>
            </w:r>
            <w:proofErr w:type="spellStart"/>
            <w:r w:rsidRPr="0021276D">
              <w:rPr>
                <w:rFonts w:ascii="Arial" w:hAnsi="Arial" w:cs="Arial"/>
                <w:lang w:val="en-GB"/>
              </w:rPr>
              <w:t>dengan</w:t>
            </w:r>
            <w:proofErr w:type="spellEnd"/>
            <w:r w:rsidRPr="0021276D">
              <w:rPr>
                <w:rFonts w:ascii="Arial" w:hAnsi="Arial" w:cs="Arial"/>
                <w:lang w:val="en-GB"/>
              </w:rPr>
              <w:t xml:space="preserve"> </w:t>
            </w:r>
            <w:proofErr w:type="spellStart"/>
            <w:r w:rsidRPr="0021276D">
              <w:rPr>
                <w:rFonts w:ascii="Arial" w:hAnsi="Arial" w:cs="Arial"/>
                <w:color w:val="FF0000"/>
                <w:lang w:val="en-GB"/>
              </w:rPr>
              <w:t>cukup</w:t>
            </w:r>
            <w:proofErr w:type="spellEnd"/>
            <w:r w:rsidRPr="0021276D">
              <w:rPr>
                <w:rFonts w:ascii="Arial" w:hAnsi="Arial" w:cs="Arial"/>
                <w:color w:val="FF0000"/>
                <w:lang w:val="en-GB"/>
              </w:rPr>
              <w:t xml:space="preserve"> </w:t>
            </w:r>
            <w:proofErr w:type="spellStart"/>
            <w:r w:rsidRPr="0021276D">
              <w:rPr>
                <w:rFonts w:ascii="Arial" w:hAnsi="Arial" w:cs="Arial"/>
                <w:color w:val="FF0000"/>
                <w:lang w:val="en-GB"/>
              </w:rPr>
              <w:t>baik</w:t>
            </w:r>
            <w:proofErr w:type="spellEnd"/>
            <w:r w:rsidRPr="0021276D">
              <w:rPr>
                <w:rFonts w:ascii="Arial" w:hAnsi="Arial" w:cs="Arial"/>
                <w:lang w:val="en-GB"/>
              </w:rPr>
              <w:t xml:space="preserve">, </w:t>
            </w:r>
            <w:proofErr w:type="spellStart"/>
            <w:r w:rsidRPr="0021276D">
              <w:rPr>
                <w:rFonts w:ascii="Arial" w:hAnsi="Arial" w:cs="Arial"/>
                <w:lang w:val="en-GB"/>
              </w:rPr>
              <w:t>menyediakan</w:t>
            </w:r>
            <w:proofErr w:type="spellEnd"/>
            <w:r w:rsidRPr="0021276D">
              <w:rPr>
                <w:rFonts w:ascii="Arial" w:hAnsi="Arial" w:cs="Arial"/>
                <w:lang w:val="en-GB"/>
              </w:rPr>
              <w:t xml:space="preserve"> </w:t>
            </w:r>
            <w:proofErr w:type="spellStart"/>
            <w:r w:rsidRPr="0021276D">
              <w:rPr>
                <w:rFonts w:ascii="Arial" w:hAnsi="Arial" w:cs="Arial"/>
                <w:lang w:val="en-GB"/>
              </w:rPr>
              <w:t>sampel</w:t>
            </w:r>
            <w:proofErr w:type="spellEnd"/>
            <w:r w:rsidRPr="0021276D">
              <w:rPr>
                <w:rFonts w:ascii="Arial" w:hAnsi="Arial" w:cs="Arial"/>
                <w:lang w:val="en-GB"/>
              </w:rPr>
              <w:t xml:space="preserve"> </w:t>
            </w:r>
            <w:proofErr w:type="spellStart"/>
            <w:r w:rsidRPr="0021276D">
              <w:rPr>
                <w:rFonts w:ascii="Arial" w:hAnsi="Arial" w:cs="Arial"/>
                <w:lang w:val="en-GB"/>
              </w:rPr>
              <w:t>produk</w:t>
            </w:r>
            <w:proofErr w:type="spellEnd"/>
            <w:r w:rsidRPr="0021276D">
              <w:rPr>
                <w:rFonts w:ascii="Arial" w:hAnsi="Arial" w:cs="Arial"/>
                <w:lang w:val="en-GB"/>
              </w:rPr>
              <w:t xml:space="preserve"> </w:t>
            </w:r>
            <w:proofErr w:type="spellStart"/>
            <w:r w:rsidRPr="0021276D">
              <w:rPr>
                <w:rFonts w:ascii="Arial" w:hAnsi="Arial" w:cs="Arial"/>
                <w:lang w:val="en-GB"/>
              </w:rPr>
              <w:t>dengan</w:t>
            </w:r>
            <w:proofErr w:type="spellEnd"/>
            <w:r w:rsidRPr="0021276D">
              <w:rPr>
                <w:rFonts w:ascii="Arial" w:hAnsi="Arial" w:cs="Arial"/>
                <w:lang w:val="en-GB"/>
              </w:rPr>
              <w:t xml:space="preserve"> </w:t>
            </w:r>
            <w:proofErr w:type="spellStart"/>
            <w:r w:rsidRPr="0021276D">
              <w:rPr>
                <w:rFonts w:ascii="Arial" w:hAnsi="Arial" w:cs="Arial"/>
                <w:color w:val="FF0000"/>
                <w:lang w:val="en-GB"/>
              </w:rPr>
              <w:t>cukup</w:t>
            </w:r>
            <w:proofErr w:type="spellEnd"/>
            <w:r w:rsidRPr="0021276D">
              <w:rPr>
                <w:rFonts w:ascii="Arial" w:hAnsi="Arial" w:cs="Arial"/>
                <w:color w:val="FF0000"/>
                <w:lang w:val="en-GB"/>
              </w:rPr>
              <w:t xml:space="preserve"> </w:t>
            </w:r>
            <w:proofErr w:type="spellStart"/>
            <w:r w:rsidRPr="0021276D">
              <w:rPr>
                <w:rFonts w:ascii="Arial" w:hAnsi="Arial" w:cs="Arial"/>
                <w:color w:val="FF0000"/>
                <w:lang w:val="en-GB"/>
              </w:rPr>
              <w:t>baik</w:t>
            </w:r>
            <w:proofErr w:type="spellEnd"/>
            <w:r w:rsidRPr="0021276D">
              <w:rPr>
                <w:rFonts w:ascii="Arial" w:hAnsi="Arial" w:cs="Arial"/>
                <w:lang w:val="en-GB"/>
              </w:rPr>
              <w:t xml:space="preserve">, dan </w:t>
            </w:r>
            <w:proofErr w:type="spellStart"/>
            <w:r w:rsidRPr="0021276D">
              <w:rPr>
                <w:rFonts w:ascii="Arial" w:hAnsi="Arial" w:cs="Arial"/>
                <w:lang w:val="en-GB"/>
              </w:rPr>
              <w:t>menjawab</w:t>
            </w:r>
            <w:proofErr w:type="spellEnd"/>
            <w:r w:rsidRPr="0021276D">
              <w:rPr>
                <w:rFonts w:ascii="Arial" w:hAnsi="Arial" w:cs="Arial"/>
                <w:lang w:val="en-GB"/>
              </w:rPr>
              <w:t xml:space="preserve"> </w:t>
            </w:r>
            <w:proofErr w:type="spellStart"/>
            <w:r w:rsidRPr="0021276D">
              <w:rPr>
                <w:rFonts w:ascii="Arial" w:hAnsi="Arial" w:cs="Arial"/>
                <w:lang w:val="en-GB"/>
              </w:rPr>
              <w:t>pertanyaan</w:t>
            </w:r>
            <w:proofErr w:type="spellEnd"/>
            <w:r w:rsidRPr="0021276D">
              <w:rPr>
                <w:rFonts w:ascii="Arial" w:hAnsi="Arial" w:cs="Arial"/>
                <w:lang w:val="en-GB"/>
              </w:rPr>
              <w:t xml:space="preserve"> </w:t>
            </w:r>
            <w:proofErr w:type="spellStart"/>
            <w:r w:rsidRPr="0021276D">
              <w:rPr>
                <w:rFonts w:ascii="Arial" w:hAnsi="Arial" w:cs="Arial"/>
                <w:lang w:val="en-GB"/>
              </w:rPr>
              <w:t>dengan</w:t>
            </w:r>
            <w:proofErr w:type="spellEnd"/>
            <w:r w:rsidRPr="0021276D">
              <w:rPr>
                <w:rFonts w:ascii="Arial" w:hAnsi="Arial" w:cs="Arial"/>
                <w:lang w:val="en-GB"/>
              </w:rPr>
              <w:t xml:space="preserve"> </w:t>
            </w:r>
            <w:proofErr w:type="spellStart"/>
            <w:r w:rsidRPr="0021276D">
              <w:rPr>
                <w:rFonts w:ascii="Arial" w:hAnsi="Arial" w:cs="Arial"/>
                <w:color w:val="FF0000"/>
                <w:lang w:val="en-GB"/>
              </w:rPr>
              <w:t>cukup</w:t>
            </w:r>
            <w:proofErr w:type="spellEnd"/>
            <w:r w:rsidRPr="0021276D">
              <w:rPr>
                <w:rFonts w:ascii="Arial" w:hAnsi="Arial" w:cs="Arial"/>
                <w:color w:val="FF0000"/>
                <w:lang w:val="en-GB"/>
              </w:rPr>
              <w:t xml:space="preserve"> </w:t>
            </w:r>
            <w:proofErr w:type="spellStart"/>
            <w:r w:rsidRPr="0021276D">
              <w:rPr>
                <w:rFonts w:ascii="Arial" w:hAnsi="Arial" w:cs="Arial"/>
                <w:color w:val="FF0000"/>
                <w:lang w:val="en-GB"/>
              </w:rPr>
              <w:t>baik</w:t>
            </w:r>
            <w:proofErr w:type="spellEnd"/>
          </w:p>
        </w:tc>
        <w:tc>
          <w:tcPr>
            <w:tcW w:w="25" w:type="dxa"/>
            <w:tcBorders>
              <w:left w:val="single" w:sz="4" w:space="0" w:color="000000"/>
            </w:tcBorders>
          </w:tcPr>
          <w:p w14:paraId="4BFD3DD9" w14:textId="77777777" w:rsidR="00463158" w:rsidRPr="0021276D" w:rsidRDefault="00463158" w:rsidP="00E11E5D">
            <w:pPr>
              <w:snapToGrid w:val="0"/>
              <w:spacing w:after="0"/>
              <w:rPr>
                <w:rFonts w:ascii="Arial" w:hAnsi="Arial" w:cs="Arial"/>
                <w:lang w:val="en-GB"/>
              </w:rPr>
            </w:pPr>
          </w:p>
        </w:tc>
      </w:tr>
      <w:tr w:rsidR="00463158" w:rsidRPr="0021276D" w14:paraId="70A7CBCE" w14:textId="77777777" w:rsidTr="00404E18">
        <w:tblPrEx>
          <w:tblCellMar>
            <w:left w:w="0" w:type="dxa"/>
            <w:right w:w="0" w:type="dxa"/>
          </w:tblCellMar>
        </w:tblPrEx>
        <w:trPr>
          <w:trHeight w:val="255"/>
        </w:trPr>
        <w:tc>
          <w:tcPr>
            <w:tcW w:w="2599" w:type="dxa"/>
            <w:vMerge w:val="restart"/>
            <w:tcBorders>
              <w:top w:val="single" w:sz="4" w:space="0" w:color="auto"/>
              <w:left w:val="single" w:sz="4" w:space="0" w:color="auto"/>
              <w:bottom w:val="single" w:sz="4" w:space="0" w:color="auto"/>
              <w:right w:val="single" w:sz="4" w:space="0" w:color="auto"/>
            </w:tcBorders>
            <w:vAlign w:val="center"/>
          </w:tcPr>
          <w:p w14:paraId="58097373" w14:textId="77777777" w:rsidR="00463158" w:rsidRPr="0021276D" w:rsidRDefault="00463158" w:rsidP="00E11E5D">
            <w:pPr>
              <w:snapToGrid w:val="0"/>
              <w:spacing w:after="0"/>
              <w:rPr>
                <w:rFonts w:ascii="Arial" w:hAnsi="Arial" w:cs="Arial"/>
                <w:lang w:val="en-GB"/>
              </w:rPr>
            </w:pPr>
          </w:p>
          <w:p w14:paraId="7D9EF0B2" w14:textId="77777777" w:rsidR="00463158" w:rsidRPr="0021276D" w:rsidRDefault="00463158" w:rsidP="00E11E5D">
            <w:pPr>
              <w:spacing w:after="0"/>
              <w:jc w:val="center"/>
              <w:rPr>
                <w:rFonts w:ascii="Arial" w:hAnsi="Arial" w:cs="Arial"/>
                <w:lang w:val="en-GB"/>
              </w:rPr>
            </w:pPr>
            <w:proofErr w:type="spellStart"/>
            <w:r w:rsidRPr="0021276D">
              <w:rPr>
                <w:rFonts w:ascii="Arial" w:hAnsi="Arial" w:cs="Arial"/>
                <w:lang w:val="en-GB"/>
              </w:rPr>
              <w:t>Cukup</w:t>
            </w:r>
            <w:proofErr w:type="spellEnd"/>
          </w:p>
        </w:tc>
        <w:tc>
          <w:tcPr>
            <w:tcW w:w="1755" w:type="dxa"/>
            <w:tcBorders>
              <w:top w:val="single" w:sz="4" w:space="0" w:color="000000"/>
              <w:left w:val="single" w:sz="4" w:space="0" w:color="auto"/>
              <w:bottom w:val="single" w:sz="4" w:space="0" w:color="000000"/>
            </w:tcBorders>
            <w:vAlign w:val="center"/>
          </w:tcPr>
          <w:p w14:paraId="5584C869" w14:textId="77777777" w:rsidR="00463158" w:rsidRPr="0021276D" w:rsidRDefault="00463158" w:rsidP="00E11E5D">
            <w:pPr>
              <w:spacing w:after="0"/>
              <w:jc w:val="center"/>
              <w:rPr>
                <w:rFonts w:ascii="Arial" w:hAnsi="Arial" w:cs="Arial"/>
                <w:lang w:val="en-GB"/>
              </w:rPr>
            </w:pPr>
            <w:r w:rsidRPr="0021276D">
              <w:rPr>
                <w:rFonts w:ascii="Arial" w:hAnsi="Arial" w:cs="Arial"/>
                <w:lang w:val="en-GB"/>
              </w:rPr>
              <w:t>61 – 65</w:t>
            </w:r>
          </w:p>
        </w:tc>
        <w:tc>
          <w:tcPr>
            <w:tcW w:w="1260" w:type="dxa"/>
            <w:tcBorders>
              <w:top w:val="single" w:sz="4" w:space="0" w:color="000000"/>
              <w:left w:val="single" w:sz="4" w:space="0" w:color="000000"/>
              <w:bottom w:val="single" w:sz="4" w:space="0" w:color="000000"/>
            </w:tcBorders>
            <w:vAlign w:val="center"/>
          </w:tcPr>
          <w:p w14:paraId="620945C6" w14:textId="77777777" w:rsidR="00463158" w:rsidRPr="0021276D" w:rsidRDefault="00463158" w:rsidP="00E11E5D">
            <w:pPr>
              <w:spacing w:after="0"/>
              <w:jc w:val="center"/>
              <w:rPr>
                <w:rFonts w:ascii="Arial" w:hAnsi="Arial" w:cs="Arial"/>
                <w:lang w:val="en-GB"/>
              </w:rPr>
            </w:pPr>
            <w:r w:rsidRPr="0021276D">
              <w:rPr>
                <w:rFonts w:ascii="Arial" w:hAnsi="Arial" w:cs="Arial"/>
                <w:lang w:val="en-GB"/>
              </w:rPr>
              <w:t>C</w:t>
            </w:r>
          </w:p>
        </w:tc>
        <w:tc>
          <w:tcPr>
            <w:tcW w:w="1620" w:type="dxa"/>
            <w:tcBorders>
              <w:top w:val="single" w:sz="4" w:space="0" w:color="000000"/>
              <w:left w:val="single" w:sz="4" w:space="0" w:color="000000"/>
              <w:bottom w:val="single" w:sz="4" w:space="0" w:color="000000"/>
            </w:tcBorders>
            <w:vAlign w:val="center"/>
          </w:tcPr>
          <w:p w14:paraId="18C6B0C6" w14:textId="77777777" w:rsidR="00463158" w:rsidRPr="0021276D" w:rsidRDefault="00463158" w:rsidP="00E11E5D">
            <w:pPr>
              <w:spacing w:after="0"/>
              <w:jc w:val="center"/>
              <w:rPr>
                <w:rFonts w:ascii="Arial" w:hAnsi="Arial" w:cs="Arial"/>
                <w:color w:val="FF0000"/>
                <w:lang w:val="en-GB"/>
              </w:rPr>
            </w:pPr>
            <w:r w:rsidRPr="0021276D">
              <w:rPr>
                <w:rFonts w:ascii="Arial" w:hAnsi="Arial" w:cs="Arial"/>
                <w:lang w:val="en-GB"/>
              </w:rPr>
              <w:t>2,25</w:t>
            </w:r>
          </w:p>
        </w:tc>
        <w:tc>
          <w:tcPr>
            <w:tcW w:w="6426" w:type="dxa"/>
            <w:tcBorders>
              <w:top w:val="single" w:sz="4" w:space="0" w:color="000000"/>
              <w:left w:val="single" w:sz="4" w:space="0" w:color="000000"/>
              <w:bottom w:val="single" w:sz="4" w:space="0" w:color="000000"/>
            </w:tcBorders>
            <w:vAlign w:val="bottom"/>
          </w:tcPr>
          <w:p w14:paraId="1978485D" w14:textId="77777777" w:rsidR="00463158" w:rsidRPr="0021276D" w:rsidRDefault="00463158" w:rsidP="00E11E5D">
            <w:pPr>
              <w:spacing w:after="0"/>
              <w:ind w:left="146"/>
              <w:rPr>
                <w:rFonts w:ascii="Arial" w:hAnsi="Arial" w:cs="Arial"/>
                <w:lang w:val="en-GB"/>
              </w:rPr>
            </w:pPr>
            <w:proofErr w:type="spellStart"/>
            <w:r w:rsidRPr="0021276D">
              <w:rPr>
                <w:rFonts w:ascii="Arial" w:hAnsi="Arial" w:cs="Arial"/>
                <w:color w:val="FF0000"/>
                <w:lang w:val="en-GB"/>
              </w:rPr>
              <w:t>Cukup</w:t>
            </w:r>
            <w:proofErr w:type="spellEnd"/>
            <w:r w:rsidRPr="0021276D">
              <w:rPr>
                <w:rFonts w:ascii="Arial" w:hAnsi="Arial" w:cs="Arial"/>
                <w:lang w:val="en-GB"/>
              </w:rPr>
              <w:t xml:space="preserve"> </w:t>
            </w:r>
            <w:proofErr w:type="spellStart"/>
            <w:r w:rsidRPr="0021276D">
              <w:rPr>
                <w:rFonts w:ascii="Arial" w:hAnsi="Arial" w:cs="Arial"/>
                <w:lang w:val="en-GB"/>
              </w:rPr>
              <w:t>menguasai</w:t>
            </w:r>
            <w:proofErr w:type="spellEnd"/>
            <w:r w:rsidRPr="0021276D">
              <w:rPr>
                <w:rFonts w:ascii="Arial" w:hAnsi="Arial" w:cs="Arial"/>
                <w:lang w:val="en-GB"/>
              </w:rPr>
              <w:t xml:space="preserve"> </w:t>
            </w:r>
            <w:proofErr w:type="spellStart"/>
            <w:r w:rsidRPr="0021276D">
              <w:rPr>
                <w:rFonts w:ascii="Arial" w:hAnsi="Arial" w:cs="Arial"/>
                <w:lang w:val="en-GB"/>
              </w:rPr>
              <w:t>penyusunan</w:t>
            </w:r>
            <w:proofErr w:type="spellEnd"/>
            <w:r w:rsidRPr="0021276D">
              <w:rPr>
                <w:rFonts w:ascii="Arial" w:hAnsi="Arial" w:cs="Arial"/>
                <w:lang w:val="en-GB"/>
              </w:rPr>
              <w:t xml:space="preserve"> </w:t>
            </w:r>
            <w:r w:rsidRPr="0021276D">
              <w:rPr>
                <w:rFonts w:ascii="Arial" w:hAnsi="Arial" w:cs="Arial"/>
                <w:i/>
                <w:lang w:val="en-GB"/>
              </w:rPr>
              <w:t>paper</w:t>
            </w:r>
            <w:r w:rsidRPr="0021276D">
              <w:rPr>
                <w:rFonts w:ascii="Arial" w:hAnsi="Arial" w:cs="Arial"/>
                <w:lang w:val="en-GB"/>
              </w:rPr>
              <w:t xml:space="preserve"> </w:t>
            </w:r>
          </w:p>
        </w:tc>
        <w:tc>
          <w:tcPr>
            <w:tcW w:w="25" w:type="dxa"/>
            <w:tcBorders>
              <w:left w:val="single" w:sz="4" w:space="0" w:color="000000"/>
            </w:tcBorders>
          </w:tcPr>
          <w:p w14:paraId="367CE69C" w14:textId="77777777" w:rsidR="00463158" w:rsidRPr="0021276D" w:rsidRDefault="00463158" w:rsidP="00E11E5D">
            <w:pPr>
              <w:snapToGrid w:val="0"/>
              <w:spacing w:after="0"/>
              <w:rPr>
                <w:rFonts w:ascii="Arial" w:hAnsi="Arial" w:cs="Arial"/>
                <w:lang w:val="en-GB"/>
              </w:rPr>
            </w:pPr>
          </w:p>
        </w:tc>
      </w:tr>
      <w:tr w:rsidR="00463158" w:rsidRPr="0021276D" w14:paraId="193322F4" w14:textId="77777777" w:rsidTr="00404E18">
        <w:tblPrEx>
          <w:tblCellMar>
            <w:left w:w="0" w:type="dxa"/>
            <w:right w:w="0" w:type="dxa"/>
          </w:tblCellMar>
        </w:tblPrEx>
        <w:trPr>
          <w:trHeight w:val="255"/>
        </w:trPr>
        <w:tc>
          <w:tcPr>
            <w:tcW w:w="2599" w:type="dxa"/>
            <w:vMerge/>
            <w:tcBorders>
              <w:left w:val="single" w:sz="4" w:space="0" w:color="auto"/>
              <w:bottom w:val="single" w:sz="4" w:space="0" w:color="auto"/>
              <w:right w:val="single" w:sz="4" w:space="0" w:color="auto"/>
            </w:tcBorders>
            <w:vAlign w:val="center"/>
          </w:tcPr>
          <w:p w14:paraId="70429592" w14:textId="77777777" w:rsidR="00463158" w:rsidRPr="0021276D" w:rsidRDefault="00463158" w:rsidP="00E11E5D">
            <w:pPr>
              <w:snapToGrid w:val="0"/>
              <w:spacing w:after="0"/>
              <w:rPr>
                <w:rFonts w:ascii="Arial" w:hAnsi="Arial" w:cs="Arial"/>
                <w:lang w:val="en-GB"/>
              </w:rPr>
            </w:pPr>
          </w:p>
        </w:tc>
        <w:tc>
          <w:tcPr>
            <w:tcW w:w="1755" w:type="dxa"/>
            <w:tcBorders>
              <w:top w:val="single" w:sz="4" w:space="0" w:color="000000"/>
              <w:left w:val="single" w:sz="4" w:space="0" w:color="auto"/>
              <w:bottom w:val="single" w:sz="4" w:space="0" w:color="000000"/>
            </w:tcBorders>
            <w:vAlign w:val="center"/>
          </w:tcPr>
          <w:p w14:paraId="4570E611" w14:textId="77777777" w:rsidR="00463158" w:rsidRPr="0021276D" w:rsidRDefault="00463158" w:rsidP="00E11E5D">
            <w:pPr>
              <w:spacing w:after="0"/>
              <w:jc w:val="center"/>
              <w:rPr>
                <w:rFonts w:ascii="Arial" w:hAnsi="Arial" w:cs="Arial"/>
                <w:lang w:val="en-GB"/>
              </w:rPr>
            </w:pPr>
            <w:r w:rsidRPr="0021276D">
              <w:rPr>
                <w:rFonts w:ascii="Arial" w:hAnsi="Arial" w:cs="Arial"/>
                <w:lang w:val="en-GB"/>
              </w:rPr>
              <w:t>56 – 60</w:t>
            </w:r>
          </w:p>
        </w:tc>
        <w:tc>
          <w:tcPr>
            <w:tcW w:w="1260" w:type="dxa"/>
            <w:tcBorders>
              <w:top w:val="single" w:sz="4" w:space="0" w:color="000000"/>
              <w:left w:val="single" w:sz="4" w:space="0" w:color="000000"/>
              <w:bottom w:val="single" w:sz="4" w:space="0" w:color="000000"/>
            </w:tcBorders>
            <w:vAlign w:val="center"/>
          </w:tcPr>
          <w:p w14:paraId="173706E6" w14:textId="77777777" w:rsidR="00463158" w:rsidRPr="0021276D" w:rsidRDefault="00463158" w:rsidP="00E11E5D">
            <w:pPr>
              <w:spacing w:after="0"/>
              <w:jc w:val="center"/>
              <w:rPr>
                <w:rFonts w:ascii="Arial" w:hAnsi="Arial" w:cs="Arial"/>
                <w:lang w:val="en-GB"/>
              </w:rPr>
            </w:pPr>
            <w:r w:rsidRPr="0021276D">
              <w:rPr>
                <w:rFonts w:ascii="Arial" w:hAnsi="Arial" w:cs="Arial"/>
                <w:lang w:val="en-GB"/>
              </w:rPr>
              <w:t>C/D</w:t>
            </w:r>
          </w:p>
        </w:tc>
        <w:tc>
          <w:tcPr>
            <w:tcW w:w="1620" w:type="dxa"/>
            <w:tcBorders>
              <w:top w:val="single" w:sz="4" w:space="0" w:color="000000"/>
              <w:left w:val="single" w:sz="4" w:space="0" w:color="000000"/>
              <w:bottom w:val="single" w:sz="4" w:space="0" w:color="000000"/>
            </w:tcBorders>
            <w:vAlign w:val="center"/>
          </w:tcPr>
          <w:p w14:paraId="35106E89" w14:textId="77777777" w:rsidR="00463158" w:rsidRPr="0021276D" w:rsidRDefault="00463158" w:rsidP="00E11E5D">
            <w:pPr>
              <w:spacing w:after="0"/>
              <w:jc w:val="center"/>
              <w:rPr>
                <w:rFonts w:ascii="Arial" w:hAnsi="Arial" w:cs="Arial"/>
                <w:color w:val="FF0000"/>
                <w:lang w:val="en-GB"/>
              </w:rPr>
            </w:pPr>
            <w:r w:rsidRPr="0021276D">
              <w:rPr>
                <w:rFonts w:ascii="Arial" w:hAnsi="Arial" w:cs="Arial"/>
                <w:lang w:val="en-GB"/>
              </w:rPr>
              <w:t>2</w:t>
            </w:r>
          </w:p>
        </w:tc>
        <w:tc>
          <w:tcPr>
            <w:tcW w:w="6426" w:type="dxa"/>
            <w:tcBorders>
              <w:top w:val="single" w:sz="4" w:space="0" w:color="000000"/>
              <w:left w:val="single" w:sz="4" w:space="0" w:color="000000"/>
              <w:bottom w:val="single" w:sz="4" w:space="0" w:color="000000"/>
            </w:tcBorders>
            <w:vAlign w:val="bottom"/>
          </w:tcPr>
          <w:p w14:paraId="526D5476" w14:textId="369DF88D" w:rsidR="00463158" w:rsidRPr="0021276D" w:rsidRDefault="00463158" w:rsidP="00E11E5D">
            <w:pPr>
              <w:spacing w:after="0"/>
              <w:ind w:left="146"/>
              <w:rPr>
                <w:rFonts w:ascii="Arial" w:hAnsi="Arial" w:cs="Arial"/>
              </w:rPr>
            </w:pPr>
            <w:r w:rsidRPr="0021276D">
              <w:rPr>
                <w:rFonts w:ascii="Arial" w:hAnsi="Arial" w:cs="Arial"/>
                <w:color w:val="FF0000"/>
                <w:lang w:val="en-GB"/>
              </w:rPr>
              <w:t>Kurang</w:t>
            </w:r>
            <w:r w:rsidRPr="0021276D">
              <w:rPr>
                <w:rFonts w:ascii="Arial" w:hAnsi="Arial" w:cs="Arial"/>
                <w:lang w:val="en-GB"/>
              </w:rPr>
              <w:t xml:space="preserve"> </w:t>
            </w:r>
            <w:proofErr w:type="spellStart"/>
            <w:r w:rsidRPr="0021276D">
              <w:rPr>
                <w:rFonts w:ascii="Arial" w:hAnsi="Arial" w:cs="Arial"/>
                <w:lang w:val="en-GB"/>
              </w:rPr>
              <w:t>menguasai</w:t>
            </w:r>
            <w:proofErr w:type="spellEnd"/>
            <w:r w:rsidRPr="0021276D">
              <w:rPr>
                <w:rFonts w:ascii="Arial" w:hAnsi="Arial" w:cs="Arial"/>
                <w:lang w:val="en-GB"/>
              </w:rPr>
              <w:t xml:space="preserve"> </w:t>
            </w:r>
            <w:proofErr w:type="spellStart"/>
            <w:r w:rsidRPr="0021276D">
              <w:rPr>
                <w:rFonts w:ascii="Arial" w:hAnsi="Arial" w:cs="Arial"/>
                <w:lang w:val="en-GB"/>
              </w:rPr>
              <w:t>penyusunan</w:t>
            </w:r>
            <w:proofErr w:type="spellEnd"/>
            <w:r w:rsidRPr="0021276D">
              <w:rPr>
                <w:rFonts w:ascii="Arial" w:hAnsi="Arial" w:cs="Arial"/>
                <w:lang w:val="en-GB"/>
              </w:rPr>
              <w:t xml:space="preserve"> </w:t>
            </w:r>
            <w:r w:rsidRPr="0021276D">
              <w:rPr>
                <w:rFonts w:ascii="Arial" w:hAnsi="Arial" w:cs="Arial"/>
                <w:i/>
                <w:lang w:val="en-GB"/>
              </w:rPr>
              <w:t>paper</w:t>
            </w:r>
            <w:r w:rsidR="000F0E8D">
              <w:rPr>
                <w:rFonts w:ascii="Arial" w:hAnsi="Arial" w:cs="Arial"/>
                <w:lang w:val="en-GB"/>
              </w:rPr>
              <w:t xml:space="preserve"> </w:t>
            </w:r>
            <w:proofErr w:type="spellStart"/>
            <w:r w:rsidRPr="0021276D">
              <w:rPr>
                <w:rFonts w:ascii="Arial" w:hAnsi="Arial" w:cs="Arial"/>
                <w:lang w:val="en-GB"/>
              </w:rPr>
              <w:t>dengan</w:t>
            </w:r>
            <w:proofErr w:type="spellEnd"/>
            <w:r w:rsidRPr="0021276D">
              <w:rPr>
                <w:rFonts w:ascii="Arial" w:hAnsi="Arial" w:cs="Arial"/>
                <w:lang w:val="en-GB"/>
              </w:rPr>
              <w:t xml:space="preserve"> baik</w:t>
            </w:r>
          </w:p>
        </w:tc>
        <w:tc>
          <w:tcPr>
            <w:tcW w:w="25" w:type="dxa"/>
            <w:tcBorders>
              <w:left w:val="single" w:sz="4" w:space="0" w:color="000000"/>
            </w:tcBorders>
          </w:tcPr>
          <w:p w14:paraId="474E12C6" w14:textId="77777777" w:rsidR="00463158" w:rsidRPr="0021276D" w:rsidRDefault="00463158" w:rsidP="00E11E5D">
            <w:pPr>
              <w:snapToGrid w:val="0"/>
              <w:spacing w:after="0"/>
              <w:rPr>
                <w:rFonts w:ascii="Arial" w:hAnsi="Arial" w:cs="Arial"/>
              </w:rPr>
            </w:pPr>
          </w:p>
        </w:tc>
      </w:tr>
    </w:tbl>
    <w:p w14:paraId="5C7775DA" w14:textId="1768F40E" w:rsidR="00050A8A" w:rsidRPr="0021276D" w:rsidRDefault="00050A8A" w:rsidP="00E11E5D">
      <w:pPr>
        <w:spacing w:after="0"/>
        <w:rPr>
          <w:rFonts w:ascii="Arial" w:hAnsi="Arial" w:cs="Arial"/>
        </w:rPr>
      </w:pPr>
    </w:p>
    <w:sectPr w:rsidR="00050A8A" w:rsidRPr="0021276D" w:rsidSect="0021276D">
      <w:pgSz w:w="16840" w:h="11907" w:orient="landscape" w:code="9"/>
      <w:pgMar w:top="1134" w:right="1134" w:bottom="1134" w:left="175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134DB" w14:textId="77777777" w:rsidR="001A6A81" w:rsidRDefault="001A6A81" w:rsidP="00F42052">
      <w:pPr>
        <w:spacing w:after="0" w:line="240" w:lineRule="auto"/>
      </w:pPr>
      <w:r>
        <w:separator/>
      </w:r>
    </w:p>
  </w:endnote>
  <w:endnote w:type="continuationSeparator" w:id="0">
    <w:p w14:paraId="3C00065F" w14:textId="77777777" w:rsidR="001A6A81" w:rsidRDefault="001A6A81" w:rsidP="00F42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29209" w14:textId="77777777" w:rsidR="001A6A81" w:rsidRDefault="001A6A81" w:rsidP="00F42052">
      <w:pPr>
        <w:spacing w:after="0" w:line="240" w:lineRule="auto"/>
      </w:pPr>
      <w:r>
        <w:separator/>
      </w:r>
    </w:p>
  </w:footnote>
  <w:footnote w:type="continuationSeparator" w:id="0">
    <w:p w14:paraId="56E767EE" w14:textId="77777777" w:rsidR="001A6A81" w:rsidRDefault="001A6A81" w:rsidP="00F420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95A70" w14:textId="77777777" w:rsidR="00463158" w:rsidRDefault="004631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8F637" w14:textId="77777777" w:rsidR="00463158" w:rsidRDefault="004631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decimal"/>
      <w:lvlText w:val="%1)"/>
      <w:lvlJc w:val="left"/>
      <w:pPr>
        <w:tabs>
          <w:tab w:val="num" w:pos="0"/>
        </w:tabs>
        <w:ind w:left="1080" w:hanging="360"/>
      </w:pPr>
    </w:lvl>
  </w:abstractNum>
  <w:abstractNum w:abstractNumId="1" w15:restartNumberingAfterBreak="0">
    <w:nsid w:val="00000003"/>
    <w:multiLevelType w:val="singleLevel"/>
    <w:tmpl w:val="00000003"/>
    <w:name w:val="WW8Num3"/>
    <w:lvl w:ilvl="0">
      <w:start w:val="1"/>
      <w:numFmt w:val="decimal"/>
      <w:lvlText w:val="%1."/>
      <w:lvlJc w:val="left"/>
      <w:pPr>
        <w:tabs>
          <w:tab w:val="num" w:pos="720"/>
        </w:tabs>
        <w:ind w:left="720" w:hanging="360"/>
      </w:pPr>
    </w:lvl>
  </w:abstractNum>
  <w:abstractNum w:abstractNumId="2" w15:restartNumberingAfterBreak="0">
    <w:nsid w:val="00000004"/>
    <w:multiLevelType w:val="singleLevel"/>
    <w:tmpl w:val="00000004"/>
    <w:name w:val="WW8Num4"/>
    <w:lvl w:ilvl="0">
      <w:start w:val="1"/>
      <w:numFmt w:val="decimal"/>
      <w:lvlText w:val="%1)"/>
      <w:lvlJc w:val="left"/>
      <w:pPr>
        <w:tabs>
          <w:tab w:val="num" w:pos="0"/>
        </w:tabs>
        <w:ind w:left="1080" w:hanging="360"/>
      </w:pPr>
    </w:lvl>
  </w:abstractNum>
  <w:abstractNum w:abstractNumId="3" w15:restartNumberingAfterBreak="0">
    <w:nsid w:val="00000005"/>
    <w:multiLevelType w:val="singleLevel"/>
    <w:tmpl w:val="00000005"/>
    <w:name w:val="WW8Num5"/>
    <w:lvl w:ilvl="0">
      <w:start w:val="1"/>
      <w:numFmt w:val="bullet"/>
      <w:lvlText w:val=""/>
      <w:lvlJc w:val="left"/>
      <w:pPr>
        <w:tabs>
          <w:tab w:val="num" w:pos="0"/>
        </w:tabs>
        <w:ind w:left="720" w:hanging="360"/>
      </w:pPr>
      <w:rPr>
        <w:rFonts w:ascii="Symbol" w:hAnsi="Symbol" w:cs="Symbol"/>
      </w:rPr>
    </w:lvl>
  </w:abstractNum>
  <w:abstractNum w:abstractNumId="4" w15:restartNumberingAfterBreak="0">
    <w:nsid w:val="00000006"/>
    <w:multiLevelType w:val="singleLevel"/>
    <w:tmpl w:val="00000006"/>
    <w:name w:val="WW8Num6"/>
    <w:lvl w:ilvl="0">
      <w:start w:val="1"/>
      <w:numFmt w:val="bullet"/>
      <w:lvlText w:val=""/>
      <w:lvlJc w:val="left"/>
      <w:pPr>
        <w:tabs>
          <w:tab w:val="num" w:pos="0"/>
        </w:tabs>
        <w:ind w:left="720" w:hanging="360"/>
      </w:pPr>
      <w:rPr>
        <w:rFonts w:ascii="Symbol" w:hAnsi="Symbol" w:cs="Symbol"/>
      </w:rPr>
    </w:lvl>
  </w:abstractNum>
  <w:abstractNum w:abstractNumId="5" w15:restartNumberingAfterBreak="0">
    <w:nsid w:val="00000007"/>
    <w:multiLevelType w:val="singleLevel"/>
    <w:tmpl w:val="00000007"/>
    <w:name w:val="WW8Num7"/>
    <w:lvl w:ilvl="0">
      <w:start w:val="1"/>
      <w:numFmt w:val="upperLetter"/>
      <w:lvlText w:val="%1."/>
      <w:lvlJc w:val="left"/>
      <w:pPr>
        <w:tabs>
          <w:tab w:val="num" w:pos="0"/>
        </w:tabs>
        <w:ind w:left="1080" w:hanging="360"/>
      </w:pPr>
    </w:lvl>
  </w:abstractNum>
  <w:abstractNum w:abstractNumId="6" w15:restartNumberingAfterBreak="0">
    <w:nsid w:val="00000008"/>
    <w:multiLevelType w:val="singleLevel"/>
    <w:tmpl w:val="00000008"/>
    <w:name w:val="WW8Num8"/>
    <w:lvl w:ilvl="0">
      <w:start w:val="1"/>
      <w:numFmt w:val="bullet"/>
      <w:lvlText w:val=""/>
      <w:lvlJc w:val="left"/>
      <w:pPr>
        <w:tabs>
          <w:tab w:val="num" w:pos="0"/>
        </w:tabs>
        <w:ind w:left="720" w:hanging="360"/>
      </w:pPr>
      <w:rPr>
        <w:rFonts w:ascii="Symbol" w:hAnsi="Symbol" w:cs="Symbol"/>
      </w:rPr>
    </w:lvl>
  </w:abstractNum>
  <w:abstractNum w:abstractNumId="7" w15:restartNumberingAfterBreak="0">
    <w:nsid w:val="00000009"/>
    <w:multiLevelType w:val="singleLevel"/>
    <w:tmpl w:val="00000009"/>
    <w:name w:val="WW8Num9"/>
    <w:lvl w:ilvl="0">
      <w:start w:val="1"/>
      <w:numFmt w:val="lowerLetter"/>
      <w:lvlText w:val="%1."/>
      <w:lvlJc w:val="left"/>
      <w:pPr>
        <w:tabs>
          <w:tab w:val="num" w:pos="0"/>
        </w:tabs>
        <w:ind w:left="720" w:hanging="360"/>
      </w:pPr>
    </w:lvl>
  </w:abstractNum>
  <w:abstractNum w:abstractNumId="8" w15:restartNumberingAfterBreak="0">
    <w:nsid w:val="0000000A"/>
    <w:multiLevelType w:val="singleLevel"/>
    <w:tmpl w:val="0000000A"/>
    <w:name w:val="WW8Num10"/>
    <w:lvl w:ilvl="0">
      <w:start w:val="1"/>
      <w:numFmt w:val="lowerLetter"/>
      <w:lvlText w:val="%1."/>
      <w:lvlJc w:val="left"/>
      <w:pPr>
        <w:tabs>
          <w:tab w:val="num" w:pos="0"/>
        </w:tabs>
        <w:ind w:left="720" w:hanging="360"/>
      </w:pPr>
    </w:lvl>
  </w:abstractNum>
  <w:abstractNum w:abstractNumId="9" w15:restartNumberingAfterBreak="0">
    <w:nsid w:val="0000000B"/>
    <w:multiLevelType w:val="singleLevel"/>
    <w:tmpl w:val="0000000B"/>
    <w:name w:val="WW8Num11"/>
    <w:lvl w:ilvl="0">
      <w:start w:val="1"/>
      <w:numFmt w:val="bullet"/>
      <w:lvlText w:val=""/>
      <w:lvlJc w:val="left"/>
      <w:pPr>
        <w:tabs>
          <w:tab w:val="num" w:pos="0"/>
        </w:tabs>
        <w:ind w:left="720" w:hanging="360"/>
      </w:pPr>
      <w:rPr>
        <w:rFonts w:ascii="Symbol" w:hAnsi="Symbol" w:cs="Symbol"/>
      </w:rPr>
    </w:lvl>
  </w:abstractNum>
  <w:abstractNum w:abstractNumId="10" w15:restartNumberingAfterBreak="0">
    <w:nsid w:val="0000000C"/>
    <w:multiLevelType w:val="singleLevel"/>
    <w:tmpl w:val="0000000C"/>
    <w:name w:val="WW8Num12"/>
    <w:lvl w:ilvl="0">
      <w:start w:val="1"/>
      <w:numFmt w:val="bullet"/>
      <w:lvlText w:val=""/>
      <w:lvlJc w:val="left"/>
      <w:pPr>
        <w:tabs>
          <w:tab w:val="num" w:pos="0"/>
        </w:tabs>
        <w:ind w:left="720" w:hanging="360"/>
      </w:pPr>
      <w:rPr>
        <w:rFonts w:ascii="Symbol" w:hAnsi="Symbol" w:cs="Symbol"/>
      </w:rPr>
    </w:lvl>
  </w:abstractNum>
  <w:abstractNum w:abstractNumId="11" w15:restartNumberingAfterBreak="0">
    <w:nsid w:val="0000000E"/>
    <w:multiLevelType w:val="singleLevel"/>
    <w:tmpl w:val="0000000E"/>
    <w:name w:val="WW8Num14"/>
    <w:lvl w:ilvl="0">
      <w:start w:val="1"/>
      <w:numFmt w:val="decimal"/>
      <w:lvlText w:val="%1."/>
      <w:lvlJc w:val="left"/>
      <w:pPr>
        <w:tabs>
          <w:tab w:val="num" w:pos="1020"/>
        </w:tabs>
        <w:ind w:left="1020" w:hanging="660"/>
      </w:pPr>
    </w:lvl>
  </w:abstractNum>
  <w:abstractNum w:abstractNumId="12" w15:restartNumberingAfterBreak="0">
    <w:nsid w:val="00000010"/>
    <w:multiLevelType w:val="singleLevel"/>
    <w:tmpl w:val="00000010"/>
    <w:name w:val="WW8Num16"/>
    <w:lvl w:ilvl="0">
      <w:start w:val="1"/>
      <w:numFmt w:val="bullet"/>
      <w:lvlText w:val=""/>
      <w:lvlJc w:val="left"/>
      <w:pPr>
        <w:tabs>
          <w:tab w:val="num" w:pos="0"/>
        </w:tabs>
        <w:ind w:left="720" w:hanging="360"/>
      </w:pPr>
      <w:rPr>
        <w:rFonts w:ascii="Symbol" w:hAnsi="Symbol" w:cs="Symbol"/>
      </w:rPr>
    </w:lvl>
  </w:abstractNum>
  <w:abstractNum w:abstractNumId="13" w15:restartNumberingAfterBreak="0">
    <w:nsid w:val="0B8B1313"/>
    <w:multiLevelType w:val="hybridMultilevel"/>
    <w:tmpl w:val="C370115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0E7B3125"/>
    <w:multiLevelType w:val="hybridMultilevel"/>
    <w:tmpl w:val="3A22ABBA"/>
    <w:lvl w:ilvl="0" w:tplc="00506790">
      <w:start w:val="1"/>
      <w:numFmt w:val="decimal"/>
      <w:lvlText w:val="%1."/>
      <w:lvlJc w:val="left"/>
      <w:pPr>
        <w:ind w:left="720" w:hanging="360"/>
      </w:pPr>
      <w:rPr>
        <w:rFonts w:ascii="Arial Narrow" w:eastAsia="Times New Roman" w:hAnsi="Arial Narrow" w:cs="Arial"/>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B7D4C94"/>
    <w:multiLevelType w:val="hybridMultilevel"/>
    <w:tmpl w:val="BA06144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DE80B93"/>
    <w:multiLevelType w:val="hybridMultilevel"/>
    <w:tmpl w:val="8D82376A"/>
    <w:lvl w:ilvl="0" w:tplc="00506790">
      <w:start w:val="1"/>
      <w:numFmt w:val="decimal"/>
      <w:lvlText w:val="%1."/>
      <w:lvlJc w:val="left"/>
      <w:pPr>
        <w:ind w:left="720" w:hanging="360"/>
      </w:pPr>
      <w:rPr>
        <w:rFonts w:ascii="Arial Narrow" w:eastAsia="Times New Roman" w:hAnsi="Arial Narrow" w:cs="Arial"/>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2235228"/>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2EBF0711"/>
    <w:multiLevelType w:val="hybridMultilevel"/>
    <w:tmpl w:val="A8A43C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697DF8"/>
    <w:multiLevelType w:val="hybridMultilevel"/>
    <w:tmpl w:val="0D7EEF40"/>
    <w:lvl w:ilvl="0" w:tplc="38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86A0470"/>
    <w:multiLevelType w:val="hybridMultilevel"/>
    <w:tmpl w:val="F418CAF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D837FBD"/>
    <w:multiLevelType w:val="hybridMultilevel"/>
    <w:tmpl w:val="923C73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BA498D"/>
    <w:multiLevelType w:val="hybridMultilevel"/>
    <w:tmpl w:val="E110D1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F351901"/>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50CD0B2B"/>
    <w:multiLevelType w:val="hybridMultilevel"/>
    <w:tmpl w:val="272AE6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2534A2"/>
    <w:multiLevelType w:val="hybridMultilevel"/>
    <w:tmpl w:val="C9FC67B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27D5F23"/>
    <w:multiLevelType w:val="hybridMultilevel"/>
    <w:tmpl w:val="3AA8A4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DD2A76"/>
    <w:multiLevelType w:val="hybridMultilevel"/>
    <w:tmpl w:val="3A2E67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246A14"/>
    <w:multiLevelType w:val="hybridMultilevel"/>
    <w:tmpl w:val="F0E667C4"/>
    <w:lvl w:ilvl="0" w:tplc="0409000F">
      <w:start w:val="1"/>
      <w:numFmt w:val="decimal"/>
      <w:lvlText w:val="%1."/>
      <w:lvlJc w:val="left"/>
      <w:pPr>
        <w:ind w:left="720" w:hanging="360"/>
      </w:pPr>
      <w:rPr>
        <w:rFonts w:hint="default"/>
      </w:rPr>
    </w:lvl>
    <w:lvl w:ilvl="1" w:tplc="00506790">
      <w:start w:val="1"/>
      <w:numFmt w:val="decimal"/>
      <w:lvlText w:val="%2."/>
      <w:lvlJc w:val="left"/>
      <w:pPr>
        <w:ind w:left="1440" w:hanging="360"/>
      </w:pPr>
      <w:rPr>
        <w:rFonts w:ascii="Arial Narrow" w:eastAsia="Times New Roman" w:hAnsi="Arial Narrow" w:cs="Aria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255169"/>
    <w:multiLevelType w:val="hybridMultilevel"/>
    <w:tmpl w:val="EF203100"/>
    <w:lvl w:ilvl="0" w:tplc="04090005">
      <w:start w:val="1"/>
      <w:numFmt w:val="bullet"/>
      <w:lvlText w:val=""/>
      <w:lvlJc w:val="left"/>
      <w:pPr>
        <w:ind w:left="1062" w:hanging="360"/>
      </w:pPr>
      <w:rPr>
        <w:rFonts w:ascii="Wingdings" w:hAnsi="Wingdings" w:hint="default"/>
      </w:rPr>
    </w:lvl>
    <w:lvl w:ilvl="1" w:tplc="04090003" w:tentative="1">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31" w15:restartNumberingAfterBreak="0">
    <w:nsid w:val="5D084E02"/>
    <w:multiLevelType w:val="hybridMultilevel"/>
    <w:tmpl w:val="81F617CA"/>
    <w:lvl w:ilvl="0" w:tplc="E510393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D7E51ED"/>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 w15:restartNumberingAfterBreak="0">
    <w:nsid w:val="6E657131"/>
    <w:multiLevelType w:val="hybridMultilevel"/>
    <w:tmpl w:val="B0E0089A"/>
    <w:lvl w:ilvl="0" w:tplc="04090005">
      <w:start w:val="1"/>
      <w:numFmt w:val="bullet"/>
      <w:lvlText w:val=""/>
      <w:lvlJc w:val="left"/>
      <w:pPr>
        <w:ind w:left="720" w:hanging="360"/>
      </w:pPr>
      <w:rPr>
        <w:rFonts w:ascii="Wingdings" w:hAnsi="Wingdings" w:hint="default"/>
      </w:rPr>
    </w:lvl>
    <w:lvl w:ilvl="1" w:tplc="751C3F1A">
      <w:start w:val="2"/>
      <w:numFmt w:val="bullet"/>
      <w:lvlText w:val="–"/>
      <w:lvlJc w:val="left"/>
      <w:pPr>
        <w:ind w:left="1440" w:hanging="360"/>
      </w:pPr>
      <w:rPr>
        <w:rFonts w:ascii="Arial Narrow" w:eastAsia="Times New Roman" w:hAnsi="Arial Narro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3536E9"/>
    <w:multiLevelType w:val="hybridMultilevel"/>
    <w:tmpl w:val="1F822D90"/>
    <w:lvl w:ilvl="0" w:tplc="D18EDB5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58C2626A">
      <w:start w:val="3"/>
      <w:numFmt w:val="upperRoman"/>
      <w:lvlText w:val="%3."/>
      <w:lvlJc w:val="left"/>
      <w:pPr>
        <w:ind w:left="3060" w:hanging="72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23E00B2"/>
    <w:multiLevelType w:val="hybridMultilevel"/>
    <w:tmpl w:val="F0E667C4"/>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rPr>
        <w:rFonts w:ascii="Arial Narrow" w:eastAsia="Times New Roman" w:hAnsi="Arial Narrow" w:cs="Arial"/>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4331BBD"/>
    <w:multiLevelType w:val="hybridMultilevel"/>
    <w:tmpl w:val="74C62C84"/>
    <w:lvl w:ilvl="0" w:tplc="0409000F">
      <w:start w:val="1"/>
      <w:numFmt w:val="decimal"/>
      <w:lvlText w:val="%1."/>
      <w:lvlJc w:val="left"/>
      <w:pPr>
        <w:ind w:left="720" w:hanging="360"/>
      </w:pPr>
    </w:lvl>
    <w:lvl w:ilvl="1" w:tplc="00506790">
      <w:start w:val="1"/>
      <w:numFmt w:val="decimal"/>
      <w:lvlText w:val="%2."/>
      <w:lvlJc w:val="left"/>
      <w:pPr>
        <w:ind w:left="1440" w:hanging="360"/>
      </w:pPr>
      <w:rPr>
        <w:rFonts w:ascii="Arial Narrow" w:eastAsia="Times New Roman" w:hAnsi="Arial Narrow" w:cs="Aria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871007"/>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78B04188"/>
    <w:multiLevelType w:val="hybridMultilevel"/>
    <w:tmpl w:val="D0364CE0"/>
    <w:lvl w:ilvl="0" w:tplc="800008BA">
      <w:start w:val="10"/>
      <w:numFmt w:val="bullet"/>
      <w:lvlText w:val="-"/>
      <w:lvlJc w:val="left"/>
      <w:pPr>
        <w:ind w:left="720" w:hanging="360"/>
      </w:pPr>
      <w:rPr>
        <w:rFonts w:ascii="Arial Narrow" w:eastAsia="Calibri"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CB67A0"/>
    <w:multiLevelType w:val="hybridMultilevel"/>
    <w:tmpl w:val="6F14B1D0"/>
    <w:lvl w:ilvl="0" w:tplc="00506790">
      <w:start w:val="1"/>
      <w:numFmt w:val="decimal"/>
      <w:lvlText w:val="%1."/>
      <w:lvlJc w:val="left"/>
      <w:pPr>
        <w:ind w:left="720" w:hanging="360"/>
      </w:pPr>
      <w:rPr>
        <w:rFonts w:ascii="Arial Narrow" w:eastAsia="Times New Roman" w:hAnsi="Arial Narrow" w:cs="Arial"/>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9A92137"/>
    <w:multiLevelType w:val="hybridMultilevel"/>
    <w:tmpl w:val="D0329B7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968856511">
    <w:abstractNumId w:val="27"/>
  </w:num>
  <w:num w:numId="2" w16cid:durableId="1307932306">
    <w:abstractNumId w:val="30"/>
  </w:num>
  <w:num w:numId="3" w16cid:durableId="1916739433">
    <w:abstractNumId w:val="22"/>
  </w:num>
  <w:num w:numId="4" w16cid:durableId="202863827">
    <w:abstractNumId w:val="33"/>
  </w:num>
  <w:num w:numId="5" w16cid:durableId="1811363129">
    <w:abstractNumId w:val="15"/>
  </w:num>
  <w:num w:numId="6" w16cid:durableId="512456914">
    <w:abstractNumId w:val="36"/>
  </w:num>
  <w:num w:numId="7" w16cid:durableId="1772629635">
    <w:abstractNumId w:val="29"/>
  </w:num>
  <w:num w:numId="8" w16cid:durableId="712659044">
    <w:abstractNumId w:val="28"/>
  </w:num>
  <w:num w:numId="9" w16cid:durableId="1560943555">
    <w:abstractNumId w:val="25"/>
  </w:num>
  <w:num w:numId="10" w16cid:durableId="1930695311">
    <w:abstractNumId w:val="38"/>
  </w:num>
  <w:num w:numId="11" w16cid:durableId="594636836">
    <w:abstractNumId w:val="18"/>
  </w:num>
  <w:num w:numId="12" w16cid:durableId="1793472368">
    <w:abstractNumId w:val="37"/>
  </w:num>
  <w:num w:numId="13" w16cid:durableId="877352470">
    <w:abstractNumId w:val="32"/>
  </w:num>
  <w:num w:numId="14" w16cid:durableId="693576402">
    <w:abstractNumId w:val="0"/>
  </w:num>
  <w:num w:numId="15" w16cid:durableId="309751550">
    <w:abstractNumId w:val="1"/>
  </w:num>
  <w:num w:numId="16" w16cid:durableId="1209805247">
    <w:abstractNumId w:val="2"/>
  </w:num>
  <w:num w:numId="17" w16cid:durableId="747851746">
    <w:abstractNumId w:val="3"/>
  </w:num>
  <w:num w:numId="18" w16cid:durableId="1700661822">
    <w:abstractNumId w:val="4"/>
  </w:num>
  <w:num w:numId="19" w16cid:durableId="469983509">
    <w:abstractNumId w:val="5"/>
  </w:num>
  <w:num w:numId="20" w16cid:durableId="976759790">
    <w:abstractNumId w:val="6"/>
  </w:num>
  <w:num w:numId="21" w16cid:durableId="65613929">
    <w:abstractNumId w:val="7"/>
  </w:num>
  <w:num w:numId="22" w16cid:durableId="1709598074">
    <w:abstractNumId w:val="8"/>
  </w:num>
  <w:num w:numId="23" w16cid:durableId="1075859078">
    <w:abstractNumId w:val="9"/>
  </w:num>
  <w:num w:numId="24" w16cid:durableId="785662367">
    <w:abstractNumId w:val="10"/>
  </w:num>
  <w:num w:numId="25" w16cid:durableId="1616909439">
    <w:abstractNumId w:val="12"/>
  </w:num>
  <w:num w:numId="26" w16cid:durableId="1950354143">
    <w:abstractNumId w:val="34"/>
  </w:num>
  <w:num w:numId="27" w16cid:durableId="1197348150">
    <w:abstractNumId w:val="24"/>
  </w:num>
  <w:num w:numId="28" w16cid:durableId="1231233537">
    <w:abstractNumId w:val="35"/>
  </w:num>
  <w:num w:numId="29" w16cid:durableId="715159287">
    <w:abstractNumId w:val="19"/>
  </w:num>
  <w:num w:numId="30" w16cid:durableId="2092000224">
    <w:abstractNumId w:val="16"/>
  </w:num>
  <w:num w:numId="31" w16cid:durableId="199168250">
    <w:abstractNumId w:val="13"/>
  </w:num>
  <w:num w:numId="32" w16cid:durableId="715396658">
    <w:abstractNumId w:val="21"/>
  </w:num>
  <w:num w:numId="33" w16cid:durableId="1509979716">
    <w:abstractNumId w:val="26"/>
  </w:num>
  <w:num w:numId="34" w16cid:durableId="1164202650">
    <w:abstractNumId w:val="17"/>
  </w:num>
  <w:num w:numId="35" w16cid:durableId="1705207544">
    <w:abstractNumId w:val="39"/>
  </w:num>
  <w:num w:numId="36" w16cid:durableId="1093166967">
    <w:abstractNumId w:val="14"/>
  </w:num>
  <w:num w:numId="37" w16cid:durableId="79059629">
    <w:abstractNumId w:val="31"/>
  </w:num>
  <w:num w:numId="38" w16cid:durableId="8339573">
    <w:abstractNumId w:val="40"/>
  </w:num>
  <w:num w:numId="39" w16cid:durableId="1527907998">
    <w:abstractNumId w:val="20"/>
  </w:num>
  <w:num w:numId="40" w16cid:durableId="653028333">
    <w:abstractNumId w:val="2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052"/>
    <w:rsid w:val="00003F16"/>
    <w:rsid w:val="000323C4"/>
    <w:rsid w:val="00050A8A"/>
    <w:rsid w:val="00073CCC"/>
    <w:rsid w:val="000B47EF"/>
    <w:rsid w:val="000D4CF8"/>
    <w:rsid w:val="000F0E8D"/>
    <w:rsid w:val="000F22A8"/>
    <w:rsid w:val="00102F58"/>
    <w:rsid w:val="00115653"/>
    <w:rsid w:val="001316C3"/>
    <w:rsid w:val="001543B2"/>
    <w:rsid w:val="001A4DE9"/>
    <w:rsid w:val="001A6A81"/>
    <w:rsid w:val="001B5415"/>
    <w:rsid w:val="001E37CD"/>
    <w:rsid w:val="00201CD2"/>
    <w:rsid w:val="0020245E"/>
    <w:rsid w:val="0021276D"/>
    <w:rsid w:val="00221F53"/>
    <w:rsid w:val="00240FFC"/>
    <w:rsid w:val="00243A4D"/>
    <w:rsid w:val="00270A4B"/>
    <w:rsid w:val="00292EB5"/>
    <w:rsid w:val="002A29FD"/>
    <w:rsid w:val="002C050E"/>
    <w:rsid w:val="002C2CA2"/>
    <w:rsid w:val="002E73A7"/>
    <w:rsid w:val="0030543A"/>
    <w:rsid w:val="003264A0"/>
    <w:rsid w:val="00326716"/>
    <w:rsid w:val="00342896"/>
    <w:rsid w:val="00364CDB"/>
    <w:rsid w:val="00373792"/>
    <w:rsid w:val="00373BA5"/>
    <w:rsid w:val="003916DB"/>
    <w:rsid w:val="003F374C"/>
    <w:rsid w:val="004024D7"/>
    <w:rsid w:val="00414351"/>
    <w:rsid w:val="0041698F"/>
    <w:rsid w:val="004265AB"/>
    <w:rsid w:val="00461561"/>
    <w:rsid w:val="00461BC1"/>
    <w:rsid w:val="00463158"/>
    <w:rsid w:val="0046388E"/>
    <w:rsid w:val="00464503"/>
    <w:rsid w:val="004830B4"/>
    <w:rsid w:val="00495260"/>
    <w:rsid w:val="004C41EA"/>
    <w:rsid w:val="004D6D33"/>
    <w:rsid w:val="00537358"/>
    <w:rsid w:val="005501B5"/>
    <w:rsid w:val="00556C27"/>
    <w:rsid w:val="00571F9F"/>
    <w:rsid w:val="00573B7A"/>
    <w:rsid w:val="00590375"/>
    <w:rsid w:val="005B2A17"/>
    <w:rsid w:val="005B606D"/>
    <w:rsid w:val="005B7D28"/>
    <w:rsid w:val="005D72FB"/>
    <w:rsid w:val="005F22CA"/>
    <w:rsid w:val="005F60C7"/>
    <w:rsid w:val="006058CA"/>
    <w:rsid w:val="0061742D"/>
    <w:rsid w:val="00647EF2"/>
    <w:rsid w:val="00657F7D"/>
    <w:rsid w:val="0066758D"/>
    <w:rsid w:val="006A5FC2"/>
    <w:rsid w:val="006C14CC"/>
    <w:rsid w:val="006C2177"/>
    <w:rsid w:val="006C594C"/>
    <w:rsid w:val="006F32A3"/>
    <w:rsid w:val="00717EF1"/>
    <w:rsid w:val="00725B17"/>
    <w:rsid w:val="007431C0"/>
    <w:rsid w:val="0076184A"/>
    <w:rsid w:val="00780101"/>
    <w:rsid w:val="007C53D8"/>
    <w:rsid w:val="007D4BF2"/>
    <w:rsid w:val="007D7CAC"/>
    <w:rsid w:val="008057A3"/>
    <w:rsid w:val="00813415"/>
    <w:rsid w:val="00814F69"/>
    <w:rsid w:val="008345F3"/>
    <w:rsid w:val="00850E57"/>
    <w:rsid w:val="00851B58"/>
    <w:rsid w:val="00854969"/>
    <w:rsid w:val="0086182D"/>
    <w:rsid w:val="008767E3"/>
    <w:rsid w:val="008B0D2A"/>
    <w:rsid w:val="008C6017"/>
    <w:rsid w:val="008E7712"/>
    <w:rsid w:val="008F4C08"/>
    <w:rsid w:val="009221A2"/>
    <w:rsid w:val="00983ED2"/>
    <w:rsid w:val="00990D22"/>
    <w:rsid w:val="009D43E4"/>
    <w:rsid w:val="009E4112"/>
    <w:rsid w:val="009F71A6"/>
    <w:rsid w:val="00A06655"/>
    <w:rsid w:val="00A128A0"/>
    <w:rsid w:val="00A21ECF"/>
    <w:rsid w:val="00A5362F"/>
    <w:rsid w:val="00A85F73"/>
    <w:rsid w:val="00AB2E81"/>
    <w:rsid w:val="00AE410C"/>
    <w:rsid w:val="00AE5239"/>
    <w:rsid w:val="00AF10B1"/>
    <w:rsid w:val="00AF5859"/>
    <w:rsid w:val="00AF61F0"/>
    <w:rsid w:val="00B057C0"/>
    <w:rsid w:val="00B25C96"/>
    <w:rsid w:val="00B26C8A"/>
    <w:rsid w:val="00B27F0C"/>
    <w:rsid w:val="00B404EF"/>
    <w:rsid w:val="00B71A81"/>
    <w:rsid w:val="00B9523B"/>
    <w:rsid w:val="00BA3A20"/>
    <w:rsid w:val="00BB1924"/>
    <w:rsid w:val="00BB1F51"/>
    <w:rsid w:val="00BB304F"/>
    <w:rsid w:val="00BC5BE9"/>
    <w:rsid w:val="00BF6BA2"/>
    <w:rsid w:val="00C1459B"/>
    <w:rsid w:val="00C204A8"/>
    <w:rsid w:val="00C21942"/>
    <w:rsid w:val="00C61147"/>
    <w:rsid w:val="00C84CCA"/>
    <w:rsid w:val="00C94A2F"/>
    <w:rsid w:val="00CA6218"/>
    <w:rsid w:val="00CB250E"/>
    <w:rsid w:val="00CC1EA5"/>
    <w:rsid w:val="00CC4A86"/>
    <w:rsid w:val="00CD694D"/>
    <w:rsid w:val="00CF4448"/>
    <w:rsid w:val="00D0125B"/>
    <w:rsid w:val="00D21807"/>
    <w:rsid w:val="00D613CC"/>
    <w:rsid w:val="00D72A96"/>
    <w:rsid w:val="00D91E85"/>
    <w:rsid w:val="00D96EC5"/>
    <w:rsid w:val="00DB6E64"/>
    <w:rsid w:val="00DD4E67"/>
    <w:rsid w:val="00DE086C"/>
    <w:rsid w:val="00DF6FDB"/>
    <w:rsid w:val="00E11E5D"/>
    <w:rsid w:val="00E30D8C"/>
    <w:rsid w:val="00E42045"/>
    <w:rsid w:val="00E62244"/>
    <w:rsid w:val="00E67E59"/>
    <w:rsid w:val="00E81DB4"/>
    <w:rsid w:val="00E82B11"/>
    <w:rsid w:val="00EB3923"/>
    <w:rsid w:val="00EC0E57"/>
    <w:rsid w:val="00EC7D39"/>
    <w:rsid w:val="00EF3103"/>
    <w:rsid w:val="00F42052"/>
    <w:rsid w:val="00F81354"/>
    <w:rsid w:val="00F92D88"/>
    <w:rsid w:val="00FD645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89B09"/>
  <w15:docId w15:val="{013C5954-47F1-40EE-87A2-7B61B0BF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Calibri" w:hAnsi="Arial Narrow" w:cstheme="minorBidi"/>
        <w:sz w:val="24"/>
        <w:szCs w:val="24"/>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8A0"/>
    <w:rPr>
      <w:rFonts w:ascii="Calibri" w:eastAsia="Times New Roman" w:hAnsi="Calibri" w:cs="Times New Roman"/>
      <w:sz w:val="22"/>
      <w:szCs w:val="22"/>
      <w:lang w:val="en-US"/>
    </w:rPr>
  </w:style>
  <w:style w:type="paragraph" w:styleId="Heading1">
    <w:name w:val="heading 1"/>
    <w:basedOn w:val="Normal"/>
    <w:link w:val="Heading1Char"/>
    <w:uiPriority w:val="9"/>
    <w:qFormat/>
    <w:rsid w:val="0046388E"/>
    <w:pPr>
      <w:spacing w:before="320" w:after="240"/>
      <w:contextualSpacing/>
      <w:outlineLvl w:val="0"/>
    </w:pPr>
    <w:rPr>
      <w:b/>
      <w:bCs/>
      <w:caps/>
      <w:kern w:val="36"/>
      <w:szCs w:val="48"/>
      <w:lang w:val="id-ID"/>
    </w:rPr>
  </w:style>
  <w:style w:type="paragraph" w:styleId="Heading3">
    <w:name w:val="heading 3"/>
    <w:basedOn w:val="Normal"/>
    <w:next w:val="Normal"/>
    <w:link w:val="Heading3Char"/>
    <w:uiPriority w:val="9"/>
    <w:semiHidden/>
    <w:unhideWhenUsed/>
    <w:qFormat/>
    <w:rsid w:val="005B606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88E"/>
    <w:rPr>
      <w:rFonts w:ascii="Times New Roman" w:eastAsia="Times New Roman" w:hAnsi="Times New Roman" w:cs="Times New Roman"/>
      <w:b/>
      <w:bCs/>
      <w:caps/>
      <w:kern w:val="36"/>
      <w:sz w:val="22"/>
      <w:szCs w:val="48"/>
    </w:rPr>
  </w:style>
  <w:style w:type="paragraph" w:styleId="NoSpacing">
    <w:name w:val="No Spacing"/>
    <w:uiPriority w:val="1"/>
    <w:qFormat/>
    <w:rsid w:val="0046388E"/>
    <w:pPr>
      <w:spacing w:after="0" w:line="240" w:lineRule="auto"/>
    </w:pPr>
    <w:rPr>
      <w:rFonts w:ascii="Calibri" w:hAnsi="Calibri" w:cs="Times New Roman"/>
      <w:sz w:val="22"/>
      <w:szCs w:val="22"/>
      <w:lang w:val="en-US"/>
    </w:rPr>
  </w:style>
  <w:style w:type="paragraph" w:styleId="ListParagraph">
    <w:name w:val="List Paragraph"/>
    <w:aliases w:val="HEADING 1,List Paragraph1,Heading 11"/>
    <w:basedOn w:val="Normal"/>
    <w:link w:val="ListParagraphChar"/>
    <w:uiPriority w:val="34"/>
    <w:qFormat/>
    <w:rsid w:val="0046388E"/>
    <w:pPr>
      <w:ind w:left="720"/>
      <w:contextualSpacing/>
    </w:pPr>
  </w:style>
  <w:style w:type="character" w:customStyle="1" w:styleId="ListParagraphChar">
    <w:name w:val="List Paragraph Char"/>
    <w:aliases w:val="HEADING 1 Char,List Paragraph1 Char,Heading 11 Char"/>
    <w:basedOn w:val="DefaultParagraphFont"/>
    <w:link w:val="ListParagraph"/>
    <w:uiPriority w:val="34"/>
    <w:qFormat/>
    <w:rsid w:val="0046388E"/>
    <w:rPr>
      <w:rFonts w:ascii="Times New Roman" w:eastAsia="Calibri" w:hAnsi="Times New Roman" w:cs="Times New Roman"/>
      <w:sz w:val="22"/>
      <w:szCs w:val="22"/>
      <w:lang w:val="en-US"/>
    </w:rPr>
  </w:style>
  <w:style w:type="paragraph" w:styleId="Header">
    <w:name w:val="header"/>
    <w:basedOn w:val="Normal"/>
    <w:link w:val="HeaderChar"/>
    <w:uiPriority w:val="99"/>
    <w:unhideWhenUsed/>
    <w:rsid w:val="00F420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2052"/>
    <w:rPr>
      <w:rFonts w:ascii="Calibri" w:eastAsia="Times New Roman" w:hAnsi="Calibri" w:cs="Times New Roman"/>
      <w:sz w:val="22"/>
      <w:szCs w:val="22"/>
      <w:lang w:val="en-US"/>
    </w:rPr>
  </w:style>
  <w:style w:type="paragraph" w:styleId="Footer">
    <w:name w:val="footer"/>
    <w:basedOn w:val="Normal"/>
    <w:link w:val="FooterChar"/>
    <w:unhideWhenUsed/>
    <w:rsid w:val="00F42052"/>
    <w:pPr>
      <w:tabs>
        <w:tab w:val="center" w:pos="4513"/>
        <w:tab w:val="right" w:pos="9026"/>
      </w:tabs>
      <w:spacing w:after="0" w:line="240" w:lineRule="auto"/>
    </w:pPr>
  </w:style>
  <w:style w:type="character" w:customStyle="1" w:styleId="FooterChar">
    <w:name w:val="Footer Char"/>
    <w:basedOn w:val="DefaultParagraphFont"/>
    <w:link w:val="Footer"/>
    <w:rsid w:val="00F42052"/>
    <w:rPr>
      <w:rFonts w:ascii="Calibri" w:eastAsia="Times New Roman" w:hAnsi="Calibri" w:cs="Times New Roman"/>
      <w:sz w:val="22"/>
      <w:szCs w:val="22"/>
      <w:lang w:val="en-US"/>
    </w:rPr>
  </w:style>
  <w:style w:type="paragraph" w:customStyle="1" w:styleId="Default">
    <w:name w:val="Default"/>
    <w:rsid w:val="00F42052"/>
    <w:pPr>
      <w:autoSpaceDE w:val="0"/>
      <w:autoSpaceDN w:val="0"/>
      <w:adjustRightInd w:val="0"/>
      <w:spacing w:after="0" w:line="240" w:lineRule="auto"/>
    </w:pPr>
    <w:rPr>
      <w:rFonts w:ascii="Arial" w:hAnsi="Arial" w:cs="Arial"/>
      <w:color w:val="000000"/>
      <w:lang w:eastAsia="id-ID"/>
    </w:rPr>
  </w:style>
  <w:style w:type="character" w:styleId="Hyperlink">
    <w:name w:val="Hyperlink"/>
    <w:basedOn w:val="DefaultParagraphFont"/>
    <w:uiPriority w:val="99"/>
    <w:unhideWhenUsed/>
    <w:rsid w:val="00102F58"/>
    <w:rPr>
      <w:color w:val="0000FF" w:themeColor="hyperlink"/>
      <w:u w:val="single"/>
    </w:rPr>
  </w:style>
  <w:style w:type="character" w:styleId="UnresolvedMention">
    <w:name w:val="Unresolved Mention"/>
    <w:basedOn w:val="DefaultParagraphFont"/>
    <w:uiPriority w:val="99"/>
    <w:semiHidden/>
    <w:unhideWhenUsed/>
    <w:rsid w:val="00102F58"/>
    <w:rPr>
      <w:color w:val="605E5C"/>
      <w:shd w:val="clear" w:color="auto" w:fill="E1DFDD"/>
    </w:rPr>
  </w:style>
  <w:style w:type="paragraph" w:styleId="TOCHeading">
    <w:name w:val="TOC Heading"/>
    <w:basedOn w:val="Heading1"/>
    <w:next w:val="Normal"/>
    <w:uiPriority w:val="39"/>
    <w:unhideWhenUsed/>
    <w:qFormat/>
    <w:rsid w:val="002E73A7"/>
    <w:pPr>
      <w:keepNext/>
      <w:keepLines/>
      <w:spacing w:before="240" w:after="0" w:line="259" w:lineRule="auto"/>
      <w:contextualSpacing w:val="0"/>
      <w:outlineLvl w:val="9"/>
    </w:pPr>
    <w:rPr>
      <w:rFonts w:asciiTheme="majorHAnsi" w:eastAsiaTheme="majorEastAsia" w:hAnsiTheme="majorHAnsi" w:cstheme="majorBidi"/>
      <w:b w:val="0"/>
      <w:bCs w:val="0"/>
      <w:caps w:val="0"/>
      <w:color w:val="365F91" w:themeColor="accent1" w:themeShade="BF"/>
      <w:kern w:val="0"/>
      <w:sz w:val="32"/>
      <w:szCs w:val="32"/>
      <w:lang w:val="en-US"/>
    </w:rPr>
  </w:style>
  <w:style w:type="paragraph" w:styleId="TOC1">
    <w:name w:val="toc 1"/>
    <w:basedOn w:val="Normal"/>
    <w:next w:val="Normal"/>
    <w:autoRedefine/>
    <w:uiPriority w:val="39"/>
    <w:unhideWhenUsed/>
    <w:rsid w:val="002E73A7"/>
    <w:pPr>
      <w:spacing w:after="100"/>
    </w:pPr>
  </w:style>
  <w:style w:type="paragraph" w:styleId="List2">
    <w:name w:val="List 2"/>
    <w:basedOn w:val="Normal"/>
    <w:semiHidden/>
    <w:unhideWhenUsed/>
    <w:rsid w:val="00463158"/>
    <w:pPr>
      <w:spacing w:after="0" w:line="240" w:lineRule="auto"/>
      <w:ind w:left="720" w:hanging="360"/>
    </w:pPr>
    <w:rPr>
      <w:rFonts w:ascii="Times New Roman" w:hAnsi="Times New Roman"/>
      <w:sz w:val="24"/>
      <w:szCs w:val="24"/>
    </w:rPr>
  </w:style>
  <w:style w:type="paragraph" w:styleId="ListContinue">
    <w:name w:val="List Continue"/>
    <w:basedOn w:val="Normal"/>
    <w:unhideWhenUsed/>
    <w:rsid w:val="00463158"/>
    <w:pPr>
      <w:spacing w:after="120" w:line="240" w:lineRule="auto"/>
      <w:ind w:left="283"/>
    </w:pPr>
    <w:rPr>
      <w:rFonts w:ascii="Times New Roman" w:hAnsi="Times New Roman"/>
      <w:sz w:val="24"/>
      <w:szCs w:val="24"/>
    </w:rPr>
  </w:style>
  <w:style w:type="character" w:styleId="SubtleEmphasis">
    <w:name w:val="Subtle Emphasis"/>
    <w:basedOn w:val="DefaultParagraphFont"/>
    <w:uiPriority w:val="19"/>
    <w:qFormat/>
    <w:rsid w:val="00463158"/>
    <w:rPr>
      <w:i/>
      <w:iCs/>
      <w:color w:val="808080" w:themeColor="text1" w:themeTint="7F"/>
    </w:rPr>
  </w:style>
  <w:style w:type="table" w:styleId="TableGrid">
    <w:name w:val="Table Grid"/>
    <w:basedOn w:val="TableNormal"/>
    <w:uiPriority w:val="39"/>
    <w:rsid w:val="00463158"/>
    <w:pPr>
      <w:spacing w:after="0" w:line="240" w:lineRule="auto"/>
    </w:pPr>
    <w:rPr>
      <w:rFonts w:asciiTheme="minorHAnsi" w:eastAsia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463158"/>
    <w:pPr>
      <w:spacing w:after="0" w:line="240" w:lineRule="auto"/>
      <w:jc w:val="center"/>
    </w:pPr>
    <w:rPr>
      <w:rFonts w:ascii="Times New Roman" w:hAnsi="Times New Roman"/>
      <w:b/>
      <w:bCs/>
      <w:sz w:val="24"/>
      <w:szCs w:val="24"/>
    </w:rPr>
  </w:style>
  <w:style w:type="character" w:customStyle="1" w:styleId="TitleChar">
    <w:name w:val="Title Char"/>
    <w:basedOn w:val="DefaultParagraphFont"/>
    <w:link w:val="Title"/>
    <w:rsid w:val="00463158"/>
    <w:rPr>
      <w:rFonts w:ascii="Times New Roman" w:eastAsia="Times New Roman" w:hAnsi="Times New Roman" w:cs="Times New Roman"/>
      <w:b/>
      <w:bCs/>
      <w:lang w:val="en-US"/>
    </w:rPr>
  </w:style>
  <w:style w:type="paragraph" w:styleId="BalloonText">
    <w:name w:val="Balloon Text"/>
    <w:basedOn w:val="Normal"/>
    <w:link w:val="BalloonTextChar"/>
    <w:uiPriority w:val="99"/>
    <w:semiHidden/>
    <w:unhideWhenUsed/>
    <w:rsid w:val="00463158"/>
    <w:pPr>
      <w:spacing w:after="0" w:line="240" w:lineRule="auto"/>
    </w:pPr>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463158"/>
    <w:rPr>
      <w:rFonts w:ascii="Tahoma" w:eastAsiaTheme="minorEastAsia" w:hAnsi="Tahoma" w:cs="Tahoma"/>
      <w:sz w:val="16"/>
      <w:szCs w:val="16"/>
      <w:lang w:val="en-US"/>
    </w:rPr>
  </w:style>
  <w:style w:type="character" w:customStyle="1" w:styleId="Heading3Char">
    <w:name w:val="Heading 3 Char"/>
    <w:basedOn w:val="DefaultParagraphFont"/>
    <w:link w:val="Heading3"/>
    <w:uiPriority w:val="9"/>
    <w:semiHidden/>
    <w:rsid w:val="005B606D"/>
    <w:rPr>
      <w:rFonts w:asciiTheme="majorHAnsi" w:eastAsiaTheme="majorEastAsia" w:hAnsiTheme="majorHAnsi" w:cstheme="majorBidi"/>
      <w:color w:val="243F60" w:themeColor="accent1" w:themeShade="7F"/>
      <w:lang w:val="en-US"/>
    </w:rPr>
  </w:style>
  <w:style w:type="character" w:styleId="Strong">
    <w:name w:val="Strong"/>
    <w:basedOn w:val="DefaultParagraphFont"/>
    <w:uiPriority w:val="22"/>
    <w:qFormat/>
    <w:rsid w:val="005B606D"/>
    <w:rPr>
      <w:b/>
      <w:bCs/>
    </w:rPr>
  </w:style>
  <w:style w:type="paragraph" w:styleId="NormalWeb">
    <w:name w:val="Normal (Web)"/>
    <w:basedOn w:val="Normal"/>
    <w:uiPriority w:val="99"/>
    <w:semiHidden/>
    <w:unhideWhenUsed/>
    <w:rsid w:val="00E82B11"/>
    <w:pPr>
      <w:spacing w:before="100" w:beforeAutospacing="1" w:after="100" w:afterAutospacing="1" w:line="240" w:lineRule="auto"/>
    </w:pPr>
    <w:rPr>
      <w:rFonts w:ascii="Times New Roman" w:eastAsiaTheme="minorEastAsia"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27140">
      <w:bodyDiv w:val="1"/>
      <w:marLeft w:val="0"/>
      <w:marRight w:val="0"/>
      <w:marTop w:val="0"/>
      <w:marBottom w:val="0"/>
      <w:divBdr>
        <w:top w:val="none" w:sz="0" w:space="0" w:color="auto"/>
        <w:left w:val="none" w:sz="0" w:space="0" w:color="auto"/>
        <w:bottom w:val="none" w:sz="0" w:space="0" w:color="auto"/>
        <w:right w:val="none" w:sz="0" w:space="0" w:color="auto"/>
      </w:divBdr>
    </w:div>
    <w:div w:id="200747685">
      <w:bodyDiv w:val="1"/>
      <w:marLeft w:val="0"/>
      <w:marRight w:val="0"/>
      <w:marTop w:val="0"/>
      <w:marBottom w:val="0"/>
      <w:divBdr>
        <w:top w:val="none" w:sz="0" w:space="0" w:color="auto"/>
        <w:left w:val="none" w:sz="0" w:space="0" w:color="auto"/>
        <w:bottom w:val="none" w:sz="0" w:space="0" w:color="auto"/>
        <w:right w:val="none" w:sz="0" w:space="0" w:color="auto"/>
      </w:divBdr>
      <w:divsChild>
        <w:div w:id="183986352">
          <w:marLeft w:val="0"/>
          <w:marRight w:val="0"/>
          <w:marTop w:val="0"/>
          <w:marBottom w:val="0"/>
          <w:divBdr>
            <w:top w:val="none" w:sz="0" w:space="0" w:color="auto"/>
            <w:left w:val="none" w:sz="0" w:space="0" w:color="auto"/>
            <w:bottom w:val="none" w:sz="0" w:space="0" w:color="auto"/>
            <w:right w:val="none" w:sz="0" w:space="0" w:color="auto"/>
          </w:divBdr>
          <w:divsChild>
            <w:div w:id="124197286">
              <w:marLeft w:val="0"/>
              <w:marRight w:val="0"/>
              <w:marTop w:val="0"/>
              <w:marBottom w:val="0"/>
              <w:divBdr>
                <w:top w:val="none" w:sz="0" w:space="0" w:color="auto"/>
                <w:left w:val="none" w:sz="0" w:space="0" w:color="auto"/>
                <w:bottom w:val="none" w:sz="0" w:space="0" w:color="auto"/>
                <w:right w:val="none" w:sz="0" w:space="0" w:color="auto"/>
              </w:divBdr>
              <w:divsChild>
                <w:div w:id="475610376">
                  <w:marLeft w:val="840"/>
                  <w:marRight w:val="600"/>
                  <w:marTop w:val="0"/>
                  <w:marBottom w:val="240"/>
                  <w:divBdr>
                    <w:top w:val="none" w:sz="0" w:space="0" w:color="auto"/>
                    <w:left w:val="none" w:sz="0" w:space="0" w:color="auto"/>
                    <w:bottom w:val="none" w:sz="0" w:space="0" w:color="auto"/>
                    <w:right w:val="none" w:sz="0" w:space="0" w:color="auto"/>
                  </w:divBdr>
                  <w:divsChild>
                    <w:div w:id="65734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31356">
          <w:marLeft w:val="0"/>
          <w:marRight w:val="0"/>
          <w:marTop w:val="0"/>
          <w:marBottom w:val="0"/>
          <w:divBdr>
            <w:top w:val="none" w:sz="0" w:space="0" w:color="auto"/>
            <w:left w:val="none" w:sz="0" w:space="0" w:color="auto"/>
            <w:bottom w:val="none" w:sz="0" w:space="0" w:color="auto"/>
            <w:right w:val="none" w:sz="0" w:space="0" w:color="auto"/>
          </w:divBdr>
          <w:divsChild>
            <w:div w:id="808939895">
              <w:marLeft w:val="0"/>
              <w:marRight w:val="0"/>
              <w:marTop w:val="0"/>
              <w:marBottom w:val="0"/>
              <w:divBdr>
                <w:top w:val="none" w:sz="0" w:space="0" w:color="auto"/>
                <w:left w:val="none" w:sz="0" w:space="0" w:color="auto"/>
                <w:bottom w:val="none" w:sz="0" w:space="0" w:color="auto"/>
                <w:right w:val="none" w:sz="0" w:space="0" w:color="auto"/>
              </w:divBdr>
              <w:divsChild>
                <w:div w:id="1497988586">
                  <w:marLeft w:val="0"/>
                  <w:marRight w:val="0"/>
                  <w:marTop w:val="0"/>
                  <w:marBottom w:val="240"/>
                  <w:divBdr>
                    <w:top w:val="none" w:sz="0" w:space="0" w:color="auto"/>
                    <w:left w:val="none" w:sz="0" w:space="0" w:color="auto"/>
                    <w:bottom w:val="none" w:sz="0" w:space="0" w:color="auto"/>
                    <w:right w:val="none" w:sz="0" w:space="0" w:color="auto"/>
                  </w:divBdr>
                  <w:divsChild>
                    <w:div w:id="132717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990176">
      <w:bodyDiv w:val="1"/>
      <w:marLeft w:val="0"/>
      <w:marRight w:val="0"/>
      <w:marTop w:val="0"/>
      <w:marBottom w:val="0"/>
      <w:divBdr>
        <w:top w:val="none" w:sz="0" w:space="0" w:color="auto"/>
        <w:left w:val="none" w:sz="0" w:space="0" w:color="auto"/>
        <w:bottom w:val="none" w:sz="0" w:space="0" w:color="auto"/>
        <w:right w:val="none" w:sz="0" w:space="0" w:color="auto"/>
      </w:divBdr>
      <w:divsChild>
        <w:div w:id="182205268">
          <w:marLeft w:val="0"/>
          <w:marRight w:val="0"/>
          <w:marTop w:val="0"/>
          <w:marBottom w:val="0"/>
          <w:divBdr>
            <w:top w:val="none" w:sz="0" w:space="0" w:color="auto"/>
            <w:left w:val="none" w:sz="0" w:space="0" w:color="auto"/>
            <w:bottom w:val="none" w:sz="0" w:space="0" w:color="auto"/>
            <w:right w:val="none" w:sz="0" w:space="0" w:color="auto"/>
          </w:divBdr>
          <w:divsChild>
            <w:div w:id="1984772967">
              <w:marLeft w:val="0"/>
              <w:marRight w:val="0"/>
              <w:marTop w:val="0"/>
              <w:marBottom w:val="0"/>
              <w:divBdr>
                <w:top w:val="none" w:sz="0" w:space="0" w:color="auto"/>
                <w:left w:val="none" w:sz="0" w:space="0" w:color="auto"/>
                <w:bottom w:val="none" w:sz="0" w:space="0" w:color="auto"/>
                <w:right w:val="none" w:sz="0" w:space="0" w:color="auto"/>
              </w:divBdr>
              <w:divsChild>
                <w:div w:id="220792021">
                  <w:marLeft w:val="840"/>
                  <w:marRight w:val="600"/>
                  <w:marTop w:val="0"/>
                  <w:marBottom w:val="240"/>
                  <w:divBdr>
                    <w:top w:val="none" w:sz="0" w:space="0" w:color="auto"/>
                    <w:left w:val="none" w:sz="0" w:space="0" w:color="auto"/>
                    <w:bottom w:val="none" w:sz="0" w:space="0" w:color="auto"/>
                    <w:right w:val="none" w:sz="0" w:space="0" w:color="auto"/>
                  </w:divBdr>
                  <w:divsChild>
                    <w:div w:id="20318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881373">
          <w:marLeft w:val="0"/>
          <w:marRight w:val="0"/>
          <w:marTop w:val="0"/>
          <w:marBottom w:val="0"/>
          <w:divBdr>
            <w:top w:val="none" w:sz="0" w:space="0" w:color="auto"/>
            <w:left w:val="none" w:sz="0" w:space="0" w:color="auto"/>
            <w:bottom w:val="none" w:sz="0" w:space="0" w:color="auto"/>
            <w:right w:val="none" w:sz="0" w:space="0" w:color="auto"/>
          </w:divBdr>
          <w:divsChild>
            <w:div w:id="1411731581">
              <w:marLeft w:val="0"/>
              <w:marRight w:val="0"/>
              <w:marTop w:val="0"/>
              <w:marBottom w:val="0"/>
              <w:divBdr>
                <w:top w:val="none" w:sz="0" w:space="0" w:color="auto"/>
                <w:left w:val="none" w:sz="0" w:space="0" w:color="auto"/>
                <w:bottom w:val="none" w:sz="0" w:space="0" w:color="auto"/>
                <w:right w:val="none" w:sz="0" w:space="0" w:color="auto"/>
              </w:divBdr>
              <w:divsChild>
                <w:div w:id="1387681253">
                  <w:marLeft w:val="0"/>
                  <w:marRight w:val="0"/>
                  <w:marTop w:val="0"/>
                  <w:marBottom w:val="240"/>
                  <w:divBdr>
                    <w:top w:val="none" w:sz="0" w:space="0" w:color="auto"/>
                    <w:left w:val="none" w:sz="0" w:space="0" w:color="auto"/>
                    <w:bottom w:val="none" w:sz="0" w:space="0" w:color="auto"/>
                    <w:right w:val="none" w:sz="0" w:space="0" w:color="auto"/>
                  </w:divBdr>
                  <w:divsChild>
                    <w:div w:id="35057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081092">
      <w:bodyDiv w:val="1"/>
      <w:marLeft w:val="0"/>
      <w:marRight w:val="0"/>
      <w:marTop w:val="0"/>
      <w:marBottom w:val="0"/>
      <w:divBdr>
        <w:top w:val="none" w:sz="0" w:space="0" w:color="auto"/>
        <w:left w:val="none" w:sz="0" w:space="0" w:color="auto"/>
        <w:bottom w:val="none" w:sz="0" w:space="0" w:color="auto"/>
        <w:right w:val="none" w:sz="0" w:space="0" w:color="auto"/>
      </w:divBdr>
    </w:div>
    <w:div w:id="498733707">
      <w:bodyDiv w:val="1"/>
      <w:marLeft w:val="0"/>
      <w:marRight w:val="0"/>
      <w:marTop w:val="0"/>
      <w:marBottom w:val="0"/>
      <w:divBdr>
        <w:top w:val="none" w:sz="0" w:space="0" w:color="auto"/>
        <w:left w:val="none" w:sz="0" w:space="0" w:color="auto"/>
        <w:bottom w:val="none" w:sz="0" w:space="0" w:color="auto"/>
        <w:right w:val="none" w:sz="0" w:space="0" w:color="auto"/>
      </w:divBdr>
    </w:div>
    <w:div w:id="1019507390">
      <w:bodyDiv w:val="1"/>
      <w:marLeft w:val="0"/>
      <w:marRight w:val="0"/>
      <w:marTop w:val="0"/>
      <w:marBottom w:val="0"/>
      <w:divBdr>
        <w:top w:val="none" w:sz="0" w:space="0" w:color="auto"/>
        <w:left w:val="none" w:sz="0" w:space="0" w:color="auto"/>
        <w:bottom w:val="none" w:sz="0" w:space="0" w:color="auto"/>
        <w:right w:val="none" w:sz="0" w:space="0" w:color="auto"/>
      </w:divBdr>
    </w:div>
    <w:div w:id="1367023062">
      <w:bodyDiv w:val="1"/>
      <w:marLeft w:val="0"/>
      <w:marRight w:val="0"/>
      <w:marTop w:val="0"/>
      <w:marBottom w:val="0"/>
      <w:divBdr>
        <w:top w:val="none" w:sz="0" w:space="0" w:color="auto"/>
        <w:left w:val="none" w:sz="0" w:space="0" w:color="auto"/>
        <w:bottom w:val="none" w:sz="0" w:space="0" w:color="auto"/>
        <w:right w:val="none" w:sz="0" w:space="0" w:color="auto"/>
      </w:divBdr>
    </w:div>
    <w:div w:id="1973094970">
      <w:bodyDiv w:val="1"/>
      <w:marLeft w:val="0"/>
      <w:marRight w:val="0"/>
      <w:marTop w:val="0"/>
      <w:marBottom w:val="0"/>
      <w:divBdr>
        <w:top w:val="none" w:sz="0" w:space="0" w:color="auto"/>
        <w:left w:val="none" w:sz="0" w:space="0" w:color="auto"/>
        <w:bottom w:val="none" w:sz="0" w:space="0" w:color="auto"/>
        <w:right w:val="none" w:sz="0" w:space="0" w:color="auto"/>
      </w:divBdr>
    </w:div>
    <w:div w:id="198338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isfomedika.com/produk/" TargetMode="External"/><Relationship Id="rId21" Type="http://schemas.openxmlformats.org/officeDocument/2006/relationships/hyperlink" Target="https://farmalkes.kemkes.go.id/nasional/" TargetMode="External"/><Relationship Id="rId42" Type="http://schemas.openxmlformats.org/officeDocument/2006/relationships/hyperlink" Target="https://simona.kemkes.go.id/" TargetMode="External"/><Relationship Id="rId47" Type="http://schemas.openxmlformats.org/officeDocument/2006/relationships/header" Target="header1.xml"/><Relationship Id="rId63" Type="http://schemas.microsoft.com/office/2007/relationships/diagramDrawing" Target="diagrams/drawing3.xml"/><Relationship Id="rId68"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puskesmas.semarangkota.go.id/index.php/antrian/antri" TargetMode="External"/><Relationship Id="rId29" Type="http://schemas.openxmlformats.org/officeDocument/2006/relationships/hyperlink" Target="https://siniera.com/" TargetMode="External"/><Relationship Id="rId11" Type="http://schemas.openxmlformats.org/officeDocument/2006/relationships/image" Target="media/image4.png"/><Relationship Id="rId24" Type="http://schemas.openxmlformats.org/officeDocument/2006/relationships/hyperlink" Target="https://www.kemkes.go.id/" TargetMode="External"/><Relationship Id="rId32" Type="http://schemas.openxmlformats.org/officeDocument/2006/relationships/hyperlink" Target="https://farmalkes.kemkes.go.id/nasional/" TargetMode="External"/><Relationship Id="rId37" Type="http://schemas.openxmlformats.org/officeDocument/2006/relationships/hyperlink" Target="https://www.kemkes.go.id/" TargetMode="External"/><Relationship Id="rId40" Type="http://schemas.openxmlformats.org/officeDocument/2006/relationships/hyperlink" Target="https://www.halodoc.com/tanya-dokter" TargetMode="External"/><Relationship Id="rId45" Type="http://schemas.openxmlformats.org/officeDocument/2006/relationships/image" Target="media/image5.png"/><Relationship Id="rId53" Type="http://schemas.microsoft.com/office/2007/relationships/diagramDrawing" Target="diagrams/drawing1.xml"/><Relationship Id="rId58" Type="http://schemas.microsoft.com/office/2007/relationships/diagramDrawing" Target="diagrams/drawing2.xml"/><Relationship Id="rId66" Type="http://schemas.openxmlformats.org/officeDocument/2006/relationships/hyperlink" Target="https://siniera.com/" TargetMode="External"/><Relationship Id="rId5" Type="http://schemas.openxmlformats.org/officeDocument/2006/relationships/webSettings" Target="webSettings.xml"/><Relationship Id="rId61" Type="http://schemas.openxmlformats.org/officeDocument/2006/relationships/diagramQuickStyle" Target="diagrams/quickStyle3.xml"/><Relationship Id="rId19" Type="http://schemas.openxmlformats.org/officeDocument/2006/relationships/hyperlink" Target="https://simona.kemkes.go.id/" TargetMode="External"/><Relationship Id="rId14" Type="http://schemas.openxmlformats.org/officeDocument/2006/relationships/hyperlink" Target="https://simrs.com/" TargetMode="External"/><Relationship Id="rId22" Type="http://schemas.openxmlformats.org/officeDocument/2006/relationships/hyperlink" Target="https://sistemkesehatan.net/" TargetMode="External"/><Relationship Id="rId27" Type="http://schemas.openxmlformats.org/officeDocument/2006/relationships/hyperlink" Target="https://epuskesmas.semarangkota.go.id/index.php/antrian/antri" TargetMode="External"/><Relationship Id="rId30" Type="http://schemas.openxmlformats.org/officeDocument/2006/relationships/hyperlink" Target="https://simona.kemkes.go.id/" TargetMode="External"/><Relationship Id="rId35" Type="http://schemas.openxmlformats.org/officeDocument/2006/relationships/hyperlink" Target="https://ejr.umku.ac.id/index.php/IJF/article/view/2467" TargetMode="External"/><Relationship Id="rId43" Type="http://schemas.openxmlformats.org/officeDocument/2006/relationships/hyperlink" Target="https://www.pom.go.id/new/" TargetMode="External"/><Relationship Id="rId48" Type="http://schemas.openxmlformats.org/officeDocument/2006/relationships/hyperlink" Target="https://www.stiferasemarang.ac.id" TargetMode="External"/><Relationship Id="rId56" Type="http://schemas.openxmlformats.org/officeDocument/2006/relationships/diagramQuickStyle" Target="diagrams/quickStyle2.xml"/><Relationship Id="rId64" Type="http://schemas.openxmlformats.org/officeDocument/2006/relationships/hyperlink" Target="https://ejr.umku.ac.id/index.php/IJF/article/view/2467" TargetMode="Externa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diagramQuickStyle" Target="diagrams/quickStyle1.xml"/><Relationship Id="rId3" Type="http://schemas.openxmlformats.org/officeDocument/2006/relationships/styles" Target="styles.xml"/><Relationship Id="rId12" Type="http://schemas.openxmlformats.org/officeDocument/2006/relationships/hyperlink" Target="https://siniera.com/" TargetMode="External"/><Relationship Id="rId17" Type="http://schemas.openxmlformats.org/officeDocument/2006/relationships/hyperlink" Target="https://www.halodoc.com/tanya-dokter" TargetMode="External"/><Relationship Id="rId25" Type="http://schemas.openxmlformats.org/officeDocument/2006/relationships/hyperlink" Target="https://simrs.com/" TargetMode="External"/><Relationship Id="rId33" Type="http://schemas.openxmlformats.org/officeDocument/2006/relationships/hyperlink" Target="https://sistemkesehatan.net/" TargetMode="External"/><Relationship Id="rId38" Type="http://schemas.openxmlformats.org/officeDocument/2006/relationships/hyperlink" Target="https://sisfomedika.com/produk/" TargetMode="External"/><Relationship Id="rId46" Type="http://schemas.openxmlformats.org/officeDocument/2006/relationships/image" Target="media/image6.png"/><Relationship Id="rId59" Type="http://schemas.openxmlformats.org/officeDocument/2006/relationships/diagramData" Target="diagrams/data3.xml"/><Relationship Id="rId67" Type="http://schemas.openxmlformats.org/officeDocument/2006/relationships/image" Target="media/image16.png"/><Relationship Id="rId20" Type="http://schemas.openxmlformats.org/officeDocument/2006/relationships/hyperlink" Target="https://www.pom.go.id/new/" TargetMode="External"/><Relationship Id="rId41" Type="http://schemas.openxmlformats.org/officeDocument/2006/relationships/hyperlink" Target="https://siniera.com/" TargetMode="External"/><Relationship Id="rId54" Type="http://schemas.openxmlformats.org/officeDocument/2006/relationships/diagramData" Target="diagrams/data2.xml"/><Relationship Id="rId62" Type="http://schemas.openxmlformats.org/officeDocument/2006/relationships/diagramColors" Target="diagrams/colors3.xm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isfomedika.com/produk/" TargetMode="External"/><Relationship Id="rId23" Type="http://schemas.openxmlformats.org/officeDocument/2006/relationships/hyperlink" Target="https://inaproc.id/" TargetMode="External"/><Relationship Id="rId28" Type="http://schemas.openxmlformats.org/officeDocument/2006/relationships/hyperlink" Target="https://www.halodoc.com/tanya-dokter" TargetMode="External"/><Relationship Id="rId36" Type="http://schemas.openxmlformats.org/officeDocument/2006/relationships/hyperlink" Target="https://ejournal.utp.ac.id/index.php/JPF/article/view/4392" TargetMode="External"/><Relationship Id="rId49" Type="http://schemas.openxmlformats.org/officeDocument/2006/relationships/diagramData" Target="diagrams/data1.xml"/><Relationship Id="rId57" Type="http://schemas.openxmlformats.org/officeDocument/2006/relationships/diagramColors" Target="diagrams/colors2.xml"/><Relationship Id="rId10" Type="http://schemas.openxmlformats.org/officeDocument/2006/relationships/image" Target="media/image3.png"/><Relationship Id="rId31" Type="http://schemas.openxmlformats.org/officeDocument/2006/relationships/hyperlink" Target="https://www.pom.go.id/new/" TargetMode="External"/><Relationship Id="rId44" Type="http://schemas.openxmlformats.org/officeDocument/2006/relationships/hyperlink" Target="https://farmalkes.kemkes.go.id/nasional/" TargetMode="External"/><Relationship Id="rId52" Type="http://schemas.openxmlformats.org/officeDocument/2006/relationships/diagramColors" Target="diagrams/colors1.xml"/><Relationship Id="rId60" Type="http://schemas.openxmlformats.org/officeDocument/2006/relationships/diagramLayout" Target="diagrams/layout3.xml"/><Relationship Id="rId65" Type="http://schemas.openxmlformats.org/officeDocument/2006/relationships/hyperlink" Target="https://ejournal.utp.ac.id/index.php/JPF/article/view/4392"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www.kemkes.go.id/" TargetMode="External"/><Relationship Id="rId18" Type="http://schemas.openxmlformats.org/officeDocument/2006/relationships/hyperlink" Target="https://siniera.com/" TargetMode="External"/><Relationship Id="rId39" Type="http://schemas.openxmlformats.org/officeDocument/2006/relationships/hyperlink" Target="https://epuskesmas.semarangkota.go.id/index.php/antrian/antri" TargetMode="External"/><Relationship Id="rId34" Type="http://schemas.openxmlformats.org/officeDocument/2006/relationships/hyperlink" Target="https://inaproc.id/" TargetMode="External"/><Relationship Id="rId50" Type="http://schemas.openxmlformats.org/officeDocument/2006/relationships/diagramLayout" Target="diagrams/layout1.xml"/><Relationship Id="rId55" Type="http://schemas.openxmlformats.org/officeDocument/2006/relationships/diagramLayout" Target="diagrams/layout2.xml"/></Relationships>
</file>

<file path=word/diagrams/_rels/data1.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diagrams/_rels/data2.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diagrams/_rels/data3.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14.jpeg"/><Relationship Id="rId1" Type="http://schemas.openxmlformats.org/officeDocument/2006/relationships/image" Target="../media/image13.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diagrams/_rels/drawing2.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diagrams/_rels/drawing3.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14.jpeg"/><Relationship Id="rId1" Type="http://schemas.openxmlformats.org/officeDocument/2006/relationships/image" Target="../media/image1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39AB760-3874-4CD4-AB66-609FA0E5253A}" type="doc">
      <dgm:prSet loTypeId="urn:microsoft.com/office/officeart/2011/layout/RadialPictureList" loCatId="picture" qsTypeId="urn:microsoft.com/office/officeart/2005/8/quickstyle/simple1" qsCatId="simple" csTypeId="urn:microsoft.com/office/officeart/2005/8/colors/accent1_2" csCatId="accent1" phldr="1"/>
      <dgm:spPr/>
      <dgm:t>
        <a:bodyPr/>
        <a:lstStyle/>
        <a:p>
          <a:endParaRPr lang="en-US"/>
        </a:p>
      </dgm:t>
    </dgm:pt>
    <dgm:pt modelId="{1ACB04D9-B158-4ADE-9D6E-371933DEC4A3}">
      <dgm:prSet phldrT="[Text]"/>
      <dgm:spPr/>
      <dgm:t>
        <a:bodyPr/>
        <a:lstStyle/>
        <a:p>
          <a:r>
            <a:rPr lang="en-US">
              <a:latin typeface="Arial Narrow" panose="020B0606020202030204" pitchFamily="34" charset="0"/>
            </a:rPr>
            <a:t>Sistem Informasi</a:t>
          </a:r>
        </a:p>
        <a:p>
          <a:r>
            <a:rPr lang="en-US">
              <a:latin typeface="Arial Narrow" panose="020B0606020202030204" pitchFamily="34" charset="0"/>
            </a:rPr>
            <a:t>Manajemen</a:t>
          </a:r>
        </a:p>
      </dgm:t>
    </dgm:pt>
    <dgm:pt modelId="{5378FB7C-6D0F-48CB-9D7F-CD58BA54E1C7}" type="parTrans" cxnId="{6197F311-23C7-46F6-8C0C-556E9923F395}">
      <dgm:prSet/>
      <dgm:spPr/>
      <dgm:t>
        <a:bodyPr/>
        <a:lstStyle/>
        <a:p>
          <a:endParaRPr lang="en-US"/>
        </a:p>
      </dgm:t>
    </dgm:pt>
    <dgm:pt modelId="{97FEFBC7-C5AE-4919-8910-A5493EB4D403}" type="sibTrans" cxnId="{6197F311-23C7-46F6-8C0C-556E9923F395}">
      <dgm:prSet/>
      <dgm:spPr/>
      <dgm:t>
        <a:bodyPr/>
        <a:lstStyle/>
        <a:p>
          <a:endParaRPr lang="en-US"/>
        </a:p>
      </dgm:t>
    </dgm:pt>
    <dgm:pt modelId="{28649D2D-2980-46C6-B7AC-B8668D1559B6}">
      <dgm:prSet phldrT="[Text]"/>
      <dgm:spPr/>
      <dgm:t>
        <a:bodyPr/>
        <a:lstStyle/>
        <a:p>
          <a:r>
            <a:rPr lang="en-US">
              <a:latin typeface="Arial Narrow" panose="020B0606020202030204" pitchFamily="34" charset="0"/>
            </a:rPr>
            <a:t>Konsep </a:t>
          </a:r>
        </a:p>
      </dgm:t>
    </dgm:pt>
    <dgm:pt modelId="{AFD65576-B6AB-46AB-B64B-D0453DD2D3E5}" type="parTrans" cxnId="{53304494-DEC9-457B-AF3A-15E6F470CFAD}">
      <dgm:prSet/>
      <dgm:spPr/>
      <dgm:t>
        <a:bodyPr/>
        <a:lstStyle/>
        <a:p>
          <a:endParaRPr lang="en-US"/>
        </a:p>
      </dgm:t>
    </dgm:pt>
    <dgm:pt modelId="{6DA2CA7A-74C2-45E0-8247-DEFAD66B51B6}" type="sibTrans" cxnId="{53304494-DEC9-457B-AF3A-15E6F470CFAD}">
      <dgm:prSet/>
      <dgm:spPr/>
      <dgm:t>
        <a:bodyPr/>
        <a:lstStyle/>
        <a:p>
          <a:endParaRPr lang="en-US"/>
        </a:p>
      </dgm:t>
    </dgm:pt>
    <dgm:pt modelId="{EB49BAF8-589D-4905-98AB-AB4E71360E7F}">
      <dgm:prSet phldrT="[Text]"/>
      <dgm:spPr/>
      <dgm:t>
        <a:bodyPr/>
        <a:lstStyle/>
        <a:p>
          <a:r>
            <a:rPr lang="en-US">
              <a:latin typeface="Arial Narrow" panose="020B0606020202030204" pitchFamily="34" charset="0"/>
            </a:rPr>
            <a:t>Peraturan</a:t>
          </a:r>
        </a:p>
      </dgm:t>
    </dgm:pt>
    <dgm:pt modelId="{886F1648-D79A-412F-B069-5C375A14B2DA}" type="parTrans" cxnId="{78CC2839-003E-4748-ABA8-BA37EE464C67}">
      <dgm:prSet/>
      <dgm:spPr/>
      <dgm:t>
        <a:bodyPr/>
        <a:lstStyle/>
        <a:p>
          <a:endParaRPr lang="en-US"/>
        </a:p>
      </dgm:t>
    </dgm:pt>
    <dgm:pt modelId="{F01C6922-155B-4697-A377-670D4A331DB5}" type="sibTrans" cxnId="{78CC2839-003E-4748-ABA8-BA37EE464C67}">
      <dgm:prSet/>
      <dgm:spPr/>
      <dgm:t>
        <a:bodyPr/>
        <a:lstStyle/>
        <a:p>
          <a:endParaRPr lang="en-US"/>
        </a:p>
      </dgm:t>
    </dgm:pt>
    <dgm:pt modelId="{A9112CE7-77D9-49E1-ACC9-3154409E45D8}">
      <dgm:prSet phldrT="[Text]"/>
      <dgm:spPr/>
      <dgm:t>
        <a:bodyPr/>
        <a:lstStyle/>
        <a:p>
          <a:r>
            <a:rPr lang="en-US">
              <a:latin typeface="Arial Narrow" panose="020B0606020202030204" pitchFamily="34" charset="0"/>
            </a:rPr>
            <a:t>Etika</a:t>
          </a:r>
        </a:p>
      </dgm:t>
    </dgm:pt>
    <dgm:pt modelId="{8010C9D2-A6D3-4960-98A4-DD446979E2E6}" type="parTrans" cxnId="{B503D85B-1BB5-48DF-956A-D42F151BB5C4}">
      <dgm:prSet/>
      <dgm:spPr/>
      <dgm:t>
        <a:bodyPr/>
        <a:lstStyle/>
        <a:p>
          <a:endParaRPr lang="en-US"/>
        </a:p>
      </dgm:t>
    </dgm:pt>
    <dgm:pt modelId="{7A365497-351C-437B-901B-624FE4C871B0}" type="sibTrans" cxnId="{B503D85B-1BB5-48DF-956A-D42F151BB5C4}">
      <dgm:prSet/>
      <dgm:spPr/>
      <dgm:t>
        <a:bodyPr/>
        <a:lstStyle/>
        <a:p>
          <a:endParaRPr lang="en-US"/>
        </a:p>
      </dgm:t>
    </dgm:pt>
    <dgm:pt modelId="{5A2B1CB5-C8B0-4238-966C-2051FC17B021}" type="pres">
      <dgm:prSet presAssocID="{539AB760-3874-4CD4-AB66-609FA0E5253A}" presName="Name0" presStyleCnt="0">
        <dgm:presLayoutVars>
          <dgm:chMax val="1"/>
          <dgm:chPref val="1"/>
          <dgm:dir/>
          <dgm:resizeHandles/>
        </dgm:presLayoutVars>
      </dgm:prSet>
      <dgm:spPr/>
    </dgm:pt>
    <dgm:pt modelId="{F4684EC8-4047-43FE-BFC1-4501C0063DE9}" type="pres">
      <dgm:prSet presAssocID="{1ACB04D9-B158-4ADE-9D6E-371933DEC4A3}" presName="Parent" presStyleLbl="node1" presStyleIdx="0" presStyleCnt="2">
        <dgm:presLayoutVars>
          <dgm:chMax val="4"/>
          <dgm:chPref val="3"/>
        </dgm:presLayoutVars>
      </dgm:prSet>
      <dgm:spPr/>
    </dgm:pt>
    <dgm:pt modelId="{44296633-6B43-40D5-AC44-1668C2419AD5}" type="pres">
      <dgm:prSet presAssocID="{28649D2D-2980-46C6-B7AC-B8668D1559B6}" presName="Accent" presStyleLbl="node1" presStyleIdx="1" presStyleCnt="2"/>
      <dgm:spPr/>
    </dgm:pt>
    <dgm:pt modelId="{C42F0082-B77A-4CBE-A12F-F35854BF72F0}" type="pres">
      <dgm:prSet presAssocID="{28649D2D-2980-46C6-B7AC-B8668D1559B6}" presName="Image1" presStyleLbl="fgImgPlace1" presStyleIdx="0" presStyleCnt="3"/>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t="-21000" b="-21000"/>
          </a:stretch>
        </a:blipFill>
      </dgm:spPr>
    </dgm:pt>
    <dgm:pt modelId="{05D76AAB-C4F8-4905-B194-3D0B5156A66E}" type="pres">
      <dgm:prSet presAssocID="{28649D2D-2980-46C6-B7AC-B8668D1559B6}" presName="Child1" presStyleLbl="revTx" presStyleIdx="0" presStyleCnt="3">
        <dgm:presLayoutVars>
          <dgm:chMax val="0"/>
          <dgm:chPref val="0"/>
          <dgm:bulletEnabled val="1"/>
        </dgm:presLayoutVars>
      </dgm:prSet>
      <dgm:spPr/>
    </dgm:pt>
    <dgm:pt modelId="{73FE7CB7-2413-4968-AD73-B2146FF00C4B}" type="pres">
      <dgm:prSet presAssocID="{EB49BAF8-589D-4905-98AB-AB4E71360E7F}" presName="Image2" presStyleCnt="0"/>
      <dgm:spPr/>
    </dgm:pt>
    <dgm:pt modelId="{22D5C34E-15B1-4096-9099-BE2FD832C8EB}" type="pres">
      <dgm:prSet presAssocID="{EB49BAF8-589D-4905-98AB-AB4E71360E7F}" presName="Image" presStyleLbl="fgImgPlace1" presStyleIdx="1" presStyleCnt="3"/>
      <dgm:spPr>
        <a:blipFill>
          <a:blip xmlns:r="http://schemas.openxmlformats.org/officeDocument/2006/relationships" r:embed="rId2">
            <a:extLst>
              <a:ext uri="{28A0092B-C50C-407E-A947-70E740481C1C}">
                <a14:useLocalDpi xmlns:a14="http://schemas.microsoft.com/office/drawing/2010/main" val="0"/>
              </a:ext>
            </a:extLst>
          </a:blip>
          <a:srcRect/>
          <a:stretch>
            <a:fillRect l="-17000" r="-17000"/>
          </a:stretch>
        </a:blipFill>
      </dgm:spPr>
    </dgm:pt>
    <dgm:pt modelId="{A1AE98D8-7C02-4502-8140-A21717E1AE01}" type="pres">
      <dgm:prSet presAssocID="{EB49BAF8-589D-4905-98AB-AB4E71360E7F}" presName="Child2" presStyleLbl="revTx" presStyleIdx="1" presStyleCnt="3">
        <dgm:presLayoutVars>
          <dgm:chMax val="0"/>
          <dgm:chPref val="0"/>
          <dgm:bulletEnabled val="1"/>
        </dgm:presLayoutVars>
      </dgm:prSet>
      <dgm:spPr/>
    </dgm:pt>
    <dgm:pt modelId="{C8EE7FE6-276A-49EC-BF76-1CA096381BFC}" type="pres">
      <dgm:prSet presAssocID="{A9112CE7-77D9-49E1-ACC9-3154409E45D8}" presName="Image3" presStyleCnt="0"/>
      <dgm:spPr/>
    </dgm:pt>
    <dgm:pt modelId="{436194A3-DDD5-4616-AF12-3017FA2ADEB7}" type="pres">
      <dgm:prSet presAssocID="{A9112CE7-77D9-49E1-ACC9-3154409E45D8}" presName="Image" presStyleLbl="fgImgPlace1" presStyleIdx="2" presStyleCnt="3"/>
      <dgm:spPr>
        <a:blipFill>
          <a:blip xmlns:r="http://schemas.openxmlformats.org/officeDocument/2006/relationships" r:embed="rId3">
            <a:extLst>
              <a:ext uri="{28A0092B-C50C-407E-A947-70E740481C1C}">
                <a14:useLocalDpi xmlns:a14="http://schemas.microsoft.com/office/drawing/2010/main" val="0"/>
              </a:ext>
            </a:extLst>
          </a:blip>
          <a:srcRect/>
          <a:stretch>
            <a:fillRect l="-17000" r="-17000"/>
          </a:stretch>
        </a:blipFill>
      </dgm:spPr>
    </dgm:pt>
    <dgm:pt modelId="{E49B07FC-9254-4CE9-B0E3-6D68F32EE6BA}" type="pres">
      <dgm:prSet presAssocID="{A9112CE7-77D9-49E1-ACC9-3154409E45D8}" presName="Child3" presStyleLbl="revTx" presStyleIdx="2" presStyleCnt="3">
        <dgm:presLayoutVars>
          <dgm:chMax val="0"/>
          <dgm:chPref val="0"/>
          <dgm:bulletEnabled val="1"/>
        </dgm:presLayoutVars>
      </dgm:prSet>
      <dgm:spPr/>
    </dgm:pt>
  </dgm:ptLst>
  <dgm:cxnLst>
    <dgm:cxn modelId="{4F9EAA0B-2CC7-4315-BDB0-740586F08679}" type="presOf" srcId="{28649D2D-2980-46C6-B7AC-B8668D1559B6}" destId="{05D76AAB-C4F8-4905-B194-3D0B5156A66E}" srcOrd="0" destOrd="0" presId="urn:microsoft.com/office/officeart/2011/layout/RadialPictureList"/>
    <dgm:cxn modelId="{6197F311-23C7-46F6-8C0C-556E9923F395}" srcId="{539AB760-3874-4CD4-AB66-609FA0E5253A}" destId="{1ACB04D9-B158-4ADE-9D6E-371933DEC4A3}" srcOrd="0" destOrd="0" parTransId="{5378FB7C-6D0F-48CB-9D7F-CD58BA54E1C7}" sibTransId="{97FEFBC7-C5AE-4919-8910-A5493EB4D403}"/>
    <dgm:cxn modelId="{78CC2839-003E-4748-ABA8-BA37EE464C67}" srcId="{1ACB04D9-B158-4ADE-9D6E-371933DEC4A3}" destId="{EB49BAF8-589D-4905-98AB-AB4E71360E7F}" srcOrd="1" destOrd="0" parTransId="{886F1648-D79A-412F-B069-5C375A14B2DA}" sibTransId="{F01C6922-155B-4697-A377-670D4A331DB5}"/>
    <dgm:cxn modelId="{B503D85B-1BB5-48DF-956A-D42F151BB5C4}" srcId="{1ACB04D9-B158-4ADE-9D6E-371933DEC4A3}" destId="{A9112CE7-77D9-49E1-ACC9-3154409E45D8}" srcOrd="2" destOrd="0" parTransId="{8010C9D2-A6D3-4960-98A4-DD446979E2E6}" sibTransId="{7A365497-351C-437B-901B-624FE4C871B0}"/>
    <dgm:cxn modelId="{53304494-DEC9-457B-AF3A-15E6F470CFAD}" srcId="{1ACB04D9-B158-4ADE-9D6E-371933DEC4A3}" destId="{28649D2D-2980-46C6-B7AC-B8668D1559B6}" srcOrd="0" destOrd="0" parTransId="{AFD65576-B6AB-46AB-B64B-D0453DD2D3E5}" sibTransId="{6DA2CA7A-74C2-45E0-8247-DEFAD66B51B6}"/>
    <dgm:cxn modelId="{72AAA2B0-ECDD-46F3-9C09-BDDEFAFDDEB7}" type="presOf" srcId="{1ACB04D9-B158-4ADE-9D6E-371933DEC4A3}" destId="{F4684EC8-4047-43FE-BFC1-4501C0063DE9}" srcOrd="0" destOrd="0" presId="urn:microsoft.com/office/officeart/2011/layout/RadialPictureList"/>
    <dgm:cxn modelId="{6B75CAC3-1B34-4C53-855B-7ABE481E2B50}" type="presOf" srcId="{A9112CE7-77D9-49E1-ACC9-3154409E45D8}" destId="{E49B07FC-9254-4CE9-B0E3-6D68F32EE6BA}" srcOrd="0" destOrd="0" presId="urn:microsoft.com/office/officeart/2011/layout/RadialPictureList"/>
    <dgm:cxn modelId="{255F33C9-F9EB-4DDE-A8BB-19D2F73BAED3}" type="presOf" srcId="{539AB760-3874-4CD4-AB66-609FA0E5253A}" destId="{5A2B1CB5-C8B0-4238-966C-2051FC17B021}" srcOrd="0" destOrd="0" presId="urn:microsoft.com/office/officeart/2011/layout/RadialPictureList"/>
    <dgm:cxn modelId="{6A7157D5-9877-479F-BB6E-06F945A3D46C}" type="presOf" srcId="{EB49BAF8-589D-4905-98AB-AB4E71360E7F}" destId="{A1AE98D8-7C02-4502-8140-A21717E1AE01}" srcOrd="0" destOrd="0" presId="urn:microsoft.com/office/officeart/2011/layout/RadialPictureList"/>
    <dgm:cxn modelId="{56ECC4D7-727D-4BDD-A252-EA9C6497D7F9}" type="presParOf" srcId="{5A2B1CB5-C8B0-4238-966C-2051FC17B021}" destId="{F4684EC8-4047-43FE-BFC1-4501C0063DE9}" srcOrd="0" destOrd="0" presId="urn:microsoft.com/office/officeart/2011/layout/RadialPictureList"/>
    <dgm:cxn modelId="{CC951094-0832-4326-BDF7-9C0357BCA23A}" type="presParOf" srcId="{5A2B1CB5-C8B0-4238-966C-2051FC17B021}" destId="{44296633-6B43-40D5-AC44-1668C2419AD5}" srcOrd="1" destOrd="0" presId="urn:microsoft.com/office/officeart/2011/layout/RadialPictureList"/>
    <dgm:cxn modelId="{FD3BFDA8-CDCB-4E4E-912F-AB69968ACF2B}" type="presParOf" srcId="{5A2B1CB5-C8B0-4238-966C-2051FC17B021}" destId="{C42F0082-B77A-4CBE-A12F-F35854BF72F0}" srcOrd="2" destOrd="0" presId="urn:microsoft.com/office/officeart/2011/layout/RadialPictureList"/>
    <dgm:cxn modelId="{D46DDED6-A964-4395-B969-97C58179C2DB}" type="presParOf" srcId="{5A2B1CB5-C8B0-4238-966C-2051FC17B021}" destId="{05D76AAB-C4F8-4905-B194-3D0B5156A66E}" srcOrd="3" destOrd="0" presId="urn:microsoft.com/office/officeart/2011/layout/RadialPictureList"/>
    <dgm:cxn modelId="{5115D799-76CC-4759-B7F0-252D0C5C10AC}" type="presParOf" srcId="{5A2B1CB5-C8B0-4238-966C-2051FC17B021}" destId="{73FE7CB7-2413-4968-AD73-B2146FF00C4B}" srcOrd="4" destOrd="0" presId="urn:microsoft.com/office/officeart/2011/layout/RadialPictureList"/>
    <dgm:cxn modelId="{F7BCEBDB-304C-4744-9C0E-A31F85EE01AE}" type="presParOf" srcId="{73FE7CB7-2413-4968-AD73-B2146FF00C4B}" destId="{22D5C34E-15B1-4096-9099-BE2FD832C8EB}" srcOrd="0" destOrd="0" presId="urn:microsoft.com/office/officeart/2011/layout/RadialPictureList"/>
    <dgm:cxn modelId="{04912AAE-583F-4F52-B154-2788D76AF421}" type="presParOf" srcId="{5A2B1CB5-C8B0-4238-966C-2051FC17B021}" destId="{A1AE98D8-7C02-4502-8140-A21717E1AE01}" srcOrd="5" destOrd="0" presId="urn:microsoft.com/office/officeart/2011/layout/RadialPictureList"/>
    <dgm:cxn modelId="{2667C5B3-A2E6-4B29-9BC2-63002D5A17BE}" type="presParOf" srcId="{5A2B1CB5-C8B0-4238-966C-2051FC17B021}" destId="{C8EE7FE6-276A-49EC-BF76-1CA096381BFC}" srcOrd="6" destOrd="0" presId="urn:microsoft.com/office/officeart/2011/layout/RadialPictureList"/>
    <dgm:cxn modelId="{54EE3BA4-73A8-47E7-B321-DE8D12E34056}" type="presParOf" srcId="{C8EE7FE6-276A-49EC-BF76-1CA096381BFC}" destId="{436194A3-DDD5-4616-AF12-3017FA2ADEB7}" srcOrd="0" destOrd="0" presId="urn:microsoft.com/office/officeart/2011/layout/RadialPictureList"/>
    <dgm:cxn modelId="{5C5FE0A8-84AF-46FF-B1F8-15A955BDA5B6}" type="presParOf" srcId="{5A2B1CB5-C8B0-4238-966C-2051FC17B021}" destId="{E49B07FC-9254-4CE9-B0E3-6D68F32EE6BA}" srcOrd="7" destOrd="0" presId="urn:microsoft.com/office/officeart/2011/layout/RadialPictureList"/>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39AB760-3874-4CD4-AB66-609FA0E5253A}" type="doc">
      <dgm:prSet loTypeId="urn:microsoft.com/office/officeart/2011/layout/RadialPictureList" loCatId="picture" qsTypeId="urn:microsoft.com/office/officeart/2005/8/quickstyle/simple1" qsCatId="simple" csTypeId="urn:microsoft.com/office/officeart/2005/8/colors/accent1_2" csCatId="accent1" phldr="1"/>
      <dgm:spPr/>
      <dgm:t>
        <a:bodyPr/>
        <a:lstStyle/>
        <a:p>
          <a:endParaRPr lang="en-US"/>
        </a:p>
      </dgm:t>
    </dgm:pt>
    <dgm:pt modelId="{1ACB04D9-B158-4ADE-9D6E-371933DEC4A3}">
      <dgm:prSet phldrT="[Text]"/>
      <dgm:spPr/>
      <dgm:t>
        <a:bodyPr/>
        <a:lstStyle/>
        <a:p>
          <a:r>
            <a:rPr lang="en-US">
              <a:latin typeface="Arial Narrow" panose="020B0606020202030204" pitchFamily="34" charset="0"/>
            </a:rPr>
            <a:t>Informatika Farmasi</a:t>
          </a:r>
        </a:p>
      </dgm:t>
    </dgm:pt>
    <dgm:pt modelId="{5378FB7C-6D0F-48CB-9D7F-CD58BA54E1C7}" type="parTrans" cxnId="{6197F311-23C7-46F6-8C0C-556E9923F395}">
      <dgm:prSet/>
      <dgm:spPr/>
      <dgm:t>
        <a:bodyPr/>
        <a:lstStyle/>
        <a:p>
          <a:endParaRPr lang="en-US"/>
        </a:p>
      </dgm:t>
    </dgm:pt>
    <dgm:pt modelId="{97FEFBC7-C5AE-4919-8910-A5493EB4D403}" type="sibTrans" cxnId="{6197F311-23C7-46F6-8C0C-556E9923F395}">
      <dgm:prSet/>
      <dgm:spPr/>
      <dgm:t>
        <a:bodyPr/>
        <a:lstStyle/>
        <a:p>
          <a:endParaRPr lang="en-US"/>
        </a:p>
      </dgm:t>
    </dgm:pt>
    <dgm:pt modelId="{28649D2D-2980-46C6-B7AC-B8668D1559B6}">
      <dgm:prSet phldrT="[Text]"/>
      <dgm:spPr/>
      <dgm:t>
        <a:bodyPr/>
        <a:lstStyle/>
        <a:p>
          <a:r>
            <a:rPr lang="en-US" i="1">
              <a:latin typeface="Arial Narrow" panose="020B0606020202030204" pitchFamily="34" charset="0"/>
            </a:rPr>
            <a:t>Knowledge, </a:t>
          </a:r>
          <a:r>
            <a:rPr lang="en-US">
              <a:latin typeface="Arial Narrow" panose="020B0606020202030204" pitchFamily="34" charset="0"/>
            </a:rPr>
            <a:t>Analisis Kebutuhan  </a:t>
          </a:r>
        </a:p>
      </dgm:t>
    </dgm:pt>
    <dgm:pt modelId="{AFD65576-B6AB-46AB-B64B-D0453DD2D3E5}" type="parTrans" cxnId="{53304494-DEC9-457B-AF3A-15E6F470CFAD}">
      <dgm:prSet/>
      <dgm:spPr/>
      <dgm:t>
        <a:bodyPr/>
        <a:lstStyle/>
        <a:p>
          <a:endParaRPr lang="en-US"/>
        </a:p>
      </dgm:t>
    </dgm:pt>
    <dgm:pt modelId="{6DA2CA7A-74C2-45E0-8247-DEFAD66B51B6}" type="sibTrans" cxnId="{53304494-DEC9-457B-AF3A-15E6F470CFAD}">
      <dgm:prSet/>
      <dgm:spPr/>
      <dgm:t>
        <a:bodyPr/>
        <a:lstStyle/>
        <a:p>
          <a:endParaRPr lang="en-US"/>
        </a:p>
      </dgm:t>
    </dgm:pt>
    <dgm:pt modelId="{EB49BAF8-589D-4905-98AB-AB4E71360E7F}">
      <dgm:prSet phldrT="[Text]"/>
      <dgm:spPr/>
      <dgm:t>
        <a:bodyPr/>
        <a:lstStyle/>
        <a:p>
          <a:r>
            <a:rPr lang="en-US">
              <a:latin typeface="Arial Narrow" panose="020B0606020202030204" pitchFamily="34" charset="0"/>
            </a:rPr>
            <a:t>Hambatan / Tantangan</a:t>
          </a:r>
        </a:p>
      </dgm:t>
    </dgm:pt>
    <dgm:pt modelId="{886F1648-D79A-412F-B069-5C375A14B2DA}" type="parTrans" cxnId="{78CC2839-003E-4748-ABA8-BA37EE464C67}">
      <dgm:prSet/>
      <dgm:spPr/>
      <dgm:t>
        <a:bodyPr/>
        <a:lstStyle/>
        <a:p>
          <a:endParaRPr lang="en-US"/>
        </a:p>
      </dgm:t>
    </dgm:pt>
    <dgm:pt modelId="{F01C6922-155B-4697-A377-670D4A331DB5}" type="sibTrans" cxnId="{78CC2839-003E-4748-ABA8-BA37EE464C67}">
      <dgm:prSet/>
      <dgm:spPr/>
      <dgm:t>
        <a:bodyPr/>
        <a:lstStyle/>
        <a:p>
          <a:endParaRPr lang="en-US"/>
        </a:p>
      </dgm:t>
    </dgm:pt>
    <dgm:pt modelId="{A9112CE7-77D9-49E1-ACC9-3154409E45D8}">
      <dgm:prSet phldrT="[Text]"/>
      <dgm:spPr/>
      <dgm:t>
        <a:bodyPr/>
        <a:lstStyle/>
        <a:p>
          <a:r>
            <a:rPr lang="en-US">
              <a:latin typeface="Arial Narrow" panose="020B0606020202030204" pitchFamily="34" charset="0"/>
            </a:rPr>
            <a:t>SIM sebagai Keunggulan Kompetitif</a:t>
          </a:r>
        </a:p>
      </dgm:t>
    </dgm:pt>
    <dgm:pt modelId="{8010C9D2-A6D3-4960-98A4-DD446979E2E6}" type="parTrans" cxnId="{B503D85B-1BB5-48DF-956A-D42F151BB5C4}">
      <dgm:prSet/>
      <dgm:spPr/>
      <dgm:t>
        <a:bodyPr/>
        <a:lstStyle/>
        <a:p>
          <a:endParaRPr lang="en-US"/>
        </a:p>
      </dgm:t>
    </dgm:pt>
    <dgm:pt modelId="{7A365497-351C-437B-901B-624FE4C871B0}" type="sibTrans" cxnId="{B503D85B-1BB5-48DF-956A-D42F151BB5C4}">
      <dgm:prSet/>
      <dgm:spPr/>
      <dgm:t>
        <a:bodyPr/>
        <a:lstStyle/>
        <a:p>
          <a:endParaRPr lang="en-US"/>
        </a:p>
      </dgm:t>
    </dgm:pt>
    <dgm:pt modelId="{5A2B1CB5-C8B0-4238-966C-2051FC17B021}" type="pres">
      <dgm:prSet presAssocID="{539AB760-3874-4CD4-AB66-609FA0E5253A}" presName="Name0" presStyleCnt="0">
        <dgm:presLayoutVars>
          <dgm:chMax val="1"/>
          <dgm:chPref val="1"/>
          <dgm:dir/>
          <dgm:resizeHandles/>
        </dgm:presLayoutVars>
      </dgm:prSet>
      <dgm:spPr/>
    </dgm:pt>
    <dgm:pt modelId="{F4684EC8-4047-43FE-BFC1-4501C0063DE9}" type="pres">
      <dgm:prSet presAssocID="{1ACB04D9-B158-4ADE-9D6E-371933DEC4A3}" presName="Parent" presStyleLbl="node1" presStyleIdx="0" presStyleCnt="2">
        <dgm:presLayoutVars>
          <dgm:chMax val="4"/>
          <dgm:chPref val="3"/>
        </dgm:presLayoutVars>
      </dgm:prSet>
      <dgm:spPr/>
    </dgm:pt>
    <dgm:pt modelId="{44296633-6B43-40D5-AC44-1668C2419AD5}" type="pres">
      <dgm:prSet presAssocID="{28649D2D-2980-46C6-B7AC-B8668D1559B6}" presName="Accent" presStyleLbl="node1" presStyleIdx="1" presStyleCnt="2"/>
      <dgm:spPr/>
    </dgm:pt>
    <dgm:pt modelId="{C42F0082-B77A-4CBE-A12F-F35854BF72F0}" type="pres">
      <dgm:prSet presAssocID="{28649D2D-2980-46C6-B7AC-B8668D1559B6}" presName="Image1" presStyleLbl="fgImgPlace1" presStyleIdx="0" presStyleCnt="3"/>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t="-16000" b="-16000"/>
          </a:stretch>
        </a:blipFill>
      </dgm:spPr>
    </dgm:pt>
    <dgm:pt modelId="{05D76AAB-C4F8-4905-B194-3D0B5156A66E}" type="pres">
      <dgm:prSet presAssocID="{28649D2D-2980-46C6-B7AC-B8668D1559B6}" presName="Child1" presStyleLbl="revTx" presStyleIdx="0" presStyleCnt="3">
        <dgm:presLayoutVars>
          <dgm:chMax val="0"/>
          <dgm:chPref val="0"/>
          <dgm:bulletEnabled val="1"/>
        </dgm:presLayoutVars>
      </dgm:prSet>
      <dgm:spPr/>
    </dgm:pt>
    <dgm:pt modelId="{73FE7CB7-2413-4968-AD73-B2146FF00C4B}" type="pres">
      <dgm:prSet presAssocID="{EB49BAF8-589D-4905-98AB-AB4E71360E7F}" presName="Image2" presStyleCnt="0"/>
      <dgm:spPr/>
    </dgm:pt>
    <dgm:pt modelId="{22D5C34E-15B1-4096-9099-BE2FD832C8EB}" type="pres">
      <dgm:prSet presAssocID="{EB49BAF8-589D-4905-98AB-AB4E71360E7F}" presName="Image" presStyleLbl="fgImgPlace1" presStyleIdx="1" presStyleCnt="3"/>
      <dgm:spPr>
        <a:blipFill>
          <a:blip xmlns:r="http://schemas.openxmlformats.org/officeDocument/2006/relationships" r:embed="rId2">
            <a:extLst>
              <a:ext uri="{28A0092B-C50C-407E-A947-70E740481C1C}">
                <a14:useLocalDpi xmlns:a14="http://schemas.microsoft.com/office/drawing/2010/main" val="0"/>
              </a:ext>
            </a:extLst>
          </a:blip>
          <a:srcRect/>
          <a:stretch>
            <a:fillRect t="-16000" b="-16000"/>
          </a:stretch>
        </a:blipFill>
      </dgm:spPr>
    </dgm:pt>
    <dgm:pt modelId="{A1AE98D8-7C02-4502-8140-A21717E1AE01}" type="pres">
      <dgm:prSet presAssocID="{EB49BAF8-589D-4905-98AB-AB4E71360E7F}" presName="Child2" presStyleLbl="revTx" presStyleIdx="1" presStyleCnt="3">
        <dgm:presLayoutVars>
          <dgm:chMax val="0"/>
          <dgm:chPref val="0"/>
          <dgm:bulletEnabled val="1"/>
        </dgm:presLayoutVars>
      </dgm:prSet>
      <dgm:spPr/>
    </dgm:pt>
    <dgm:pt modelId="{C8EE7FE6-276A-49EC-BF76-1CA096381BFC}" type="pres">
      <dgm:prSet presAssocID="{A9112CE7-77D9-49E1-ACC9-3154409E45D8}" presName="Image3" presStyleCnt="0"/>
      <dgm:spPr/>
    </dgm:pt>
    <dgm:pt modelId="{436194A3-DDD5-4616-AF12-3017FA2ADEB7}" type="pres">
      <dgm:prSet presAssocID="{A9112CE7-77D9-49E1-ACC9-3154409E45D8}" presName="Image" presStyleLbl="fgImgPlace1" presStyleIdx="2" presStyleCnt="3"/>
      <dgm:spPr>
        <a:blipFill>
          <a:blip xmlns:r="http://schemas.openxmlformats.org/officeDocument/2006/relationships" r:embed="rId3">
            <a:extLst>
              <a:ext uri="{28A0092B-C50C-407E-A947-70E740481C1C}">
                <a14:useLocalDpi xmlns:a14="http://schemas.microsoft.com/office/drawing/2010/main" val="0"/>
              </a:ext>
            </a:extLst>
          </a:blip>
          <a:srcRect/>
          <a:stretch>
            <a:fillRect t="-17000" b="-17000"/>
          </a:stretch>
        </a:blipFill>
      </dgm:spPr>
    </dgm:pt>
    <dgm:pt modelId="{E49B07FC-9254-4CE9-B0E3-6D68F32EE6BA}" type="pres">
      <dgm:prSet presAssocID="{A9112CE7-77D9-49E1-ACC9-3154409E45D8}" presName="Child3" presStyleLbl="revTx" presStyleIdx="2" presStyleCnt="3">
        <dgm:presLayoutVars>
          <dgm:chMax val="0"/>
          <dgm:chPref val="0"/>
          <dgm:bulletEnabled val="1"/>
        </dgm:presLayoutVars>
      </dgm:prSet>
      <dgm:spPr/>
    </dgm:pt>
  </dgm:ptLst>
  <dgm:cxnLst>
    <dgm:cxn modelId="{4F9EAA0B-2CC7-4315-BDB0-740586F08679}" type="presOf" srcId="{28649D2D-2980-46C6-B7AC-B8668D1559B6}" destId="{05D76AAB-C4F8-4905-B194-3D0B5156A66E}" srcOrd="0" destOrd="0" presId="urn:microsoft.com/office/officeart/2011/layout/RadialPictureList"/>
    <dgm:cxn modelId="{6197F311-23C7-46F6-8C0C-556E9923F395}" srcId="{539AB760-3874-4CD4-AB66-609FA0E5253A}" destId="{1ACB04D9-B158-4ADE-9D6E-371933DEC4A3}" srcOrd="0" destOrd="0" parTransId="{5378FB7C-6D0F-48CB-9D7F-CD58BA54E1C7}" sibTransId="{97FEFBC7-C5AE-4919-8910-A5493EB4D403}"/>
    <dgm:cxn modelId="{78CC2839-003E-4748-ABA8-BA37EE464C67}" srcId="{1ACB04D9-B158-4ADE-9D6E-371933DEC4A3}" destId="{EB49BAF8-589D-4905-98AB-AB4E71360E7F}" srcOrd="1" destOrd="0" parTransId="{886F1648-D79A-412F-B069-5C375A14B2DA}" sibTransId="{F01C6922-155B-4697-A377-670D4A331DB5}"/>
    <dgm:cxn modelId="{B503D85B-1BB5-48DF-956A-D42F151BB5C4}" srcId="{1ACB04D9-B158-4ADE-9D6E-371933DEC4A3}" destId="{A9112CE7-77D9-49E1-ACC9-3154409E45D8}" srcOrd="2" destOrd="0" parTransId="{8010C9D2-A6D3-4960-98A4-DD446979E2E6}" sibTransId="{7A365497-351C-437B-901B-624FE4C871B0}"/>
    <dgm:cxn modelId="{53304494-DEC9-457B-AF3A-15E6F470CFAD}" srcId="{1ACB04D9-B158-4ADE-9D6E-371933DEC4A3}" destId="{28649D2D-2980-46C6-B7AC-B8668D1559B6}" srcOrd="0" destOrd="0" parTransId="{AFD65576-B6AB-46AB-B64B-D0453DD2D3E5}" sibTransId="{6DA2CA7A-74C2-45E0-8247-DEFAD66B51B6}"/>
    <dgm:cxn modelId="{72AAA2B0-ECDD-46F3-9C09-BDDEFAFDDEB7}" type="presOf" srcId="{1ACB04D9-B158-4ADE-9D6E-371933DEC4A3}" destId="{F4684EC8-4047-43FE-BFC1-4501C0063DE9}" srcOrd="0" destOrd="0" presId="urn:microsoft.com/office/officeart/2011/layout/RadialPictureList"/>
    <dgm:cxn modelId="{6B75CAC3-1B34-4C53-855B-7ABE481E2B50}" type="presOf" srcId="{A9112CE7-77D9-49E1-ACC9-3154409E45D8}" destId="{E49B07FC-9254-4CE9-B0E3-6D68F32EE6BA}" srcOrd="0" destOrd="0" presId="urn:microsoft.com/office/officeart/2011/layout/RadialPictureList"/>
    <dgm:cxn modelId="{255F33C9-F9EB-4DDE-A8BB-19D2F73BAED3}" type="presOf" srcId="{539AB760-3874-4CD4-AB66-609FA0E5253A}" destId="{5A2B1CB5-C8B0-4238-966C-2051FC17B021}" srcOrd="0" destOrd="0" presId="urn:microsoft.com/office/officeart/2011/layout/RadialPictureList"/>
    <dgm:cxn modelId="{6A7157D5-9877-479F-BB6E-06F945A3D46C}" type="presOf" srcId="{EB49BAF8-589D-4905-98AB-AB4E71360E7F}" destId="{A1AE98D8-7C02-4502-8140-A21717E1AE01}" srcOrd="0" destOrd="0" presId="urn:microsoft.com/office/officeart/2011/layout/RadialPictureList"/>
    <dgm:cxn modelId="{56ECC4D7-727D-4BDD-A252-EA9C6497D7F9}" type="presParOf" srcId="{5A2B1CB5-C8B0-4238-966C-2051FC17B021}" destId="{F4684EC8-4047-43FE-BFC1-4501C0063DE9}" srcOrd="0" destOrd="0" presId="urn:microsoft.com/office/officeart/2011/layout/RadialPictureList"/>
    <dgm:cxn modelId="{CC951094-0832-4326-BDF7-9C0357BCA23A}" type="presParOf" srcId="{5A2B1CB5-C8B0-4238-966C-2051FC17B021}" destId="{44296633-6B43-40D5-AC44-1668C2419AD5}" srcOrd="1" destOrd="0" presId="urn:microsoft.com/office/officeart/2011/layout/RadialPictureList"/>
    <dgm:cxn modelId="{FD3BFDA8-CDCB-4E4E-912F-AB69968ACF2B}" type="presParOf" srcId="{5A2B1CB5-C8B0-4238-966C-2051FC17B021}" destId="{C42F0082-B77A-4CBE-A12F-F35854BF72F0}" srcOrd="2" destOrd="0" presId="urn:microsoft.com/office/officeart/2011/layout/RadialPictureList"/>
    <dgm:cxn modelId="{D46DDED6-A964-4395-B969-97C58179C2DB}" type="presParOf" srcId="{5A2B1CB5-C8B0-4238-966C-2051FC17B021}" destId="{05D76AAB-C4F8-4905-B194-3D0B5156A66E}" srcOrd="3" destOrd="0" presId="urn:microsoft.com/office/officeart/2011/layout/RadialPictureList"/>
    <dgm:cxn modelId="{5115D799-76CC-4759-B7F0-252D0C5C10AC}" type="presParOf" srcId="{5A2B1CB5-C8B0-4238-966C-2051FC17B021}" destId="{73FE7CB7-2413-4968-AD73-B2146FF00C4B}" srcOrd="4" destOrd="0" presId="urn:microsoft.com/office/officeart/2011/layout/RadialPictureList"/>
    <dgm:cxn modelId="{F7BCEBDB-304C-4744-9C0E-A31F85EE01AE}" type="presParOf" srcId="{73FE7CB7-2413-4968-AD73-B2146FF00C4B}" destId="{22D5C34E-15B1-4096-9099-BE2FD832C8EB}" srcOrd="0" destOrd="0" presId="urn:microsoft.com/office/officeart/2011/layout/RadialPictureList"/>
    <dgm:cxn modelId="{04912AAE-583F-4F52-B154-2788D76AF421}" type="presParOf" srcId="{5A2B1CB5-C8B0-4238-966C-2051FC17B021}" destId="{A1AE98D8-7C02-4502-8140-A21717E1AE01}" srcOrd="5" destOrd="0" presId="urn:microsoft.com/office/officeart/2011/layout/RadialPictureList"/>
    <dgm:cxn modelId="{2667C5B3-A2E6-4B29-9BC2-63002D5A17BE}" type="presParOf" srcId="{5A2B1CB5-C8B0-4238-966C-2051FC17B021}" destId="{C8EE7FE6-276A-49EC-BF76-1CA096381BFC}" srcOrd="6" destOrd="0" presId="urn:microsoft.com/office/officeart/2011/layout/RadialPictureList"/>
    <dgm:cxn modelId="{54EE3BA4-73A8-47E7-B321-DE8D12E34056}" type="presParOf" srcId="{C8EE7FE6-276A-49EC-BF76-1CA096381BFC}" destId="{436194A3-DDD5-4616-AF12-3017FA2ADEB7}" srcOrd="0" destOrd="0" presId="urn:microsoft.com/office/officeart/2011/layout/RadialPictureList"/>
    <dgm:cxn modelId="{5C5FE0A8-84AF-46FF-B1F8-15A955BDA5B6}" type="presParOf" srcId="{5A2B1CB5-C8B0-4238-966C-2051FC17B021}" destId="{E49B07FC-9254-4CE9-B0E3-6D68F32EE6BA}" srcOrd="7" destOrd="0" presId="urn:microsoft.com/office/officeart/2011/layout/RadialPictureList"/>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539AB760-3874-4CD4-AB66-609FA0E5253A}" type="doc">
      <dgm:prSet loTypeId="urn:microsoft.com/office/officeart/2011/layout/RadialPictureList" loCatId="picture" qsTypeId="urn:microsoft.com/office/officeart/2005/8/quickstyle/simple1" qsCatId="simple" csTypeId="urn:microsoft.com/office/officeart/2005/8/colors/accent1_2" csCatId="accent1" phldr="1"/>
      <dgm:spPr/>
      <dgm:t>
        <a:bodyPr/>
        <a:lstStyle/>
        <a:p>
          <a:endParaRPr lang="en-US"/>
        </a:p>
      </dgm:t>
    </dgm:pt>
    <dgm:pt modelId="{1ACB04D9-B158-4ADE-9D6E-371933DEC4A3}">
      <dgm:prSet phldrT="[Text]"/>
      <dgm:spPr/>
      <dgm:t>
        <a:bodyPr/>
        <a:lstStyle/>
        <a:p>
          <a:r>
            <a:rPr lang="en-US">
              <a:latin typeface="Arial Narrow" panose="020B0606020202030204" pitchFamily="34" charset="0"/>
            </a:rPr>
            <a:t>Perancangan Sistem Informasi di Bidang Farmasi</a:t>
          </a:r>
        </a:p>
      </dgm:t>
    </dgm:pt>
    <dgm:pt modelId="{5378FB7C-6D0F-48CB-9D7F-CD58BA54E1C7}" type="parTrans" cxnId="{6197F311-23C7-46F6-8C0C-556E9923F395}">
      <dgm:prSet/>
      <dgm:spPr/>
      <dgm:t>
        <a:bodyPr/>
        <a:lstStyle/>
        <a:p>
          <a:endParaRPr lang="en-US"/>
        </a:p>
      </dgm:t>
    </dgm:pt>
    <dgm:pt modelId="{97FEFBC7-C5AE-4919-8910-A5493EB4D403}" type="sibTrans" cxnId="{6197F311-23C7-46F6-8C0C-556E9923F395}">
      <dgm:prSet/>
      <dgm:spPr/>
      <dgm:t>
        <a:bodyPr/>
        <a:lstStyle/>
        <a:p>
          <a:endParaRPr lang="en-US"/>
        </a:p>
      </dgm:t>
    </dgm:pt>
    <dgm:pt modelId="{28649D2D-2980-46C6-B7AC-B8668D1559B6}">
      <dgm:prSet phldrT="[Text]" custT="1"/>
      <dgm:spPr/>
      <dgm:t>
        <a:bodyPr/>
        <a:lstStyle/>
        <a:p>
          <a:r>
            <a:rPr lang="en-US" sz="900" i="1">
              <a:latin typeface="Arial Narrow" panose="020B0606020202030204" pitchFamily="34" charset="0"/>
            </a:rPr>
            <a:t>Pemetaan </a:t>
          </a:r>
          <a:r>
            <a:rPr lang="en-US" sz="900">
              <a:latin typeface="Arial Narrow" panose="020B0606020202030204" pitchFamily="34" charset="0"/>
            </a:rPr>
            <a:t>Sumber Daya Informasi </a:t>
          </a:r>
        </a:p>
      </dgm:t>
    </dgm:pt>
    <dgm:pt modelId="{AFD65576-B6AB-46AB-B64B-D0453DD2D3E5}" type="parTrans" cxnId="{53304494-DEC9-457B-AF3A-15E6F470CFAD}">
      <dgm:prSet/>
      <dgm:spPr/>
      <dgm:t>
        <a:bodyPr/>
        <a:lstStyle/>
        <a:p>
          <a:endParaRPr lang="en-US"/>
        </a:p>
      </dgm:t>
    </dgm:pt>
    <dgm:pt modelId="{6DA2CA7A-74C2-45E0-8247-DEFAD66B51B6}" type="sibTrans" cxnId="{53304494-DEC9-457B-AF3A-15E6F470CFAD}">
      <dgm:prSet/>
      <dgm:spPr/>
      <dgm:t>
        <a:bodyPr/>
        <a:lstStyle/>
        <a:p>
          <a:endParaRPr lang="en-US"/>
        </a:p>
      </dgm:t>
    </dgm:pt>
    <dgm:pt modelId="{EB49BAF8-589D-4905-98AB-AB4E71360E7F}">
      <dgm:prSet phldrT="[Text]"/>
      <dgm:spPr/>
      <dgm:t>
        <a:bodyPr/>
        <a:lstStyle/>
        <a:p>
          <a:r>
            <a:rPr lang="en-US" i="1">
              <a:latin typeface="Arial Narrow" panose="020B0606020202030204" pitchFamily="34" charset="0"/>
            </a:rPr>
            <a:t>Flowcard</a:t>
          </a:r>
          <a:r>
            <a:rPr lang="en-US">
              <a:latin typeface="Arial Narrow" panose="020B0606020202030204" pitchFamily="34" charset="0"/>
            </a:rPr>
            <a:t> &amp; Desain </a:t>
          </a:r>
        </a:p>
      </dgm:t>
    </dgm:pt>
    <dgm:pt modelId="{886F1648-D79A-412F-B069-5C375A14B2DA}" type="parTrans" cxnId="{78CC2839-003E-4748-ABA8-BA37EE464C67}">
      <dgm:prSet/>
      <dgm:spPr/>
      <dgm:t>
        <a:bodyPr/>
        <a:lstStyle/>
        <a:p>
          <a:endParaRPr lang="en-US"/>
        </a:p>
      </dgm:t>
    </dgm:pt>
    <dgm:pt modelId="{F01C6922-155B-4697-A377-670D4A331DB5}" type="sibTrans" cxnId="{78CC2839-003E-4748-ABA8-BA37EE464C67}">
      <dgm:prSet/>
      <dgm:spPr/>
      <dgm:t>
        <a:bodyPr/>
        <a:lstStyle/>
        <a:p>
          <a:endParaRPr lang="en-US"/>
        </a:p>
      </dgm:t>
    </dgm:pt>
    <dgm:pt modelId="{A9112CE7-77D9-49E1-ACC9-3154409E45D8}">
      <dgm:prSet phldrT="[Text]"/>
      <dgm:spPr/>
      <dgm:t>
        <a:bodyPr/>
        <a:lstStyle/>
        <a:p>
          <a:r>
            <a:rPr lang="en-US">
              <a:latin typeface="Arial Narrow" panose="020B0606020202030204" pitchFamily="34" charset="0"/>
            </a:rPr>
            <a:t>Uji Konten &amp; Efektifitas </a:t>
          </a:r>
        </a:p>
      </dgm:t>
    </dgm:pt>
    <dgm:pt modelId="{8010C9D2-A6D3-4960-98A4-DD446979E2E6}" type="parTrans" cxnId="{B503D85B-1BB5-48DF-956A-D42F151BB5C4}">
      <dgm:prSet/>
      <dgm:spPr/>
      <dgm:t>
        <a:bodyPr/>
        <a:lstStyle/>
        <a:p>
          <a:endParaRPr lang="en-US"/>
        </a:p>
      </dgm:t>
    </dgm:pt>
    <dgm:pt modelId="{7A365497-351C-437B-901B-624FE4C871B0}" type="sibTrans" cxnId="{B503D85B-1BB5-48DF-956A-D42F151BB5C4}">
      <dgm:prSet/>
      <dgm:spPr/>
      <dgm:t>
        <a:bodyPr/>
        <a:lstStyle/>
        <a:p>
          <a:endParaRPr lang="en-US"/>
        </a:p>
      </dgm:t>
    </dgm:pt>
    <dgm:pt modelId="{5A2B1CB5-C8B0-4238-966C-2051FC17B021}" type="pres">
      <dgm:prSet presAssocID="{539AB760-3874-4CD4-AB66-609FA0E5253A}" presName="Name0" presStyleCnt="0">
        <dgm:presLayoutVars>
          <dgm:chMax val="1"/>
          <dgm:chPref val="1"/>
          <dgm:dir/>
          <dgm:resizeHandles/>
        </dgm:presLayoutVars>
      </dgm:prSet>
      <dgm:spPr/>
    </dgm:pt>
    <dgm:pt modelId="{F4684EC8-4047-43FE-BFC1-4501C0063DE9}" type="pres">
      <dgm:prSet presAssocID="{1ACB04D9-B158-4ADE-9D6E-371933DEC4A3}" presName="Parent" presStyleLbl="node1" presStyleIdx="0" presStyleCnt="2">
        <dgm:presLayoutVars>
          <dgm:chMax val="4"/>
          <dgm:chPref val="3"/>
        </dgm:presLayoutVars>
      </dgm:prSet>
      <dgm:spPr/>
    </dgm:pt>
    <dgm:pt modelId="{44296633-6B43-40D5-AC44-1668C2419AD5}" type="pres">
      <dgm:prSet presAssocID="{28649D2D-2980-46C6-B7AC-B8668D1559B6}" presName="Accent" presStyleLbl="node1" presStyleIdx="1" presStyleCnt="2"/>
      <dgm:spPr/>
    </dgm:pt>
    <dgm:pt modelId="{C42F0082-B77A-4CBE-A12F-F35854BF72F0}" type="pres">
      <dgm:prSet presAssocID="{28649D2D-2980-46C6-B7AC-B8668D1559B6}" presName="Image1" presStyleLbl="fgImgPlace1" presStyleIdx="0" presStyleCnt="3"/>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l="-17000" r="-17000"/>
          </a:stretch>
        </a:blipFill>
      </dgm:spPr>
    </dgm:pt>
    <dgm:pt modelId="{05D76AAB-C4F8-4905-B194-3D0B5156A66E}" type="pres">
      <dgm:prSet presAssocID="{28649D2D-2980-46C6-B7AC-B8668D1559B6}" presName="Child1" presStyleLbl="revTx" presStyleIdx="0" presStyleCnt="3" custScaleX="192772" custLinFactNeighborX="52926">
        <dgm:presLayoutVars>
          <dgm:chMax val="0"/>
          <dgm:chPref val="0"/>
          <dgm:bulletEnabled val="1"/>
        </dgm:presLayoutVars>
      </dgm:prSet>
      <dgm:spPr/>
    </dgm:pt>
    <dgm:pt modelId="{73FE7CB7-2413-4968-AD73-B2146FF00C4B}" type="pres">
      <dgm:prSet presAssocID="{EB49BAF8-589D-4905-98AB-AB4E71360E7F}" presName="Image2" presStyleCnt="0"/>
      <dgm:spPr/>
    </dgm:pt>
    <dgm:pt modelId="{22D5C34E-15B1-4096-9099-BE2FD832C8EB}" type="pres">
      <dgm:prSet presAssocID="{EB49BAF8-589D-4905-98AB-AB4E71360E7F}" presName="Image" presStyleLbl="fgImgPlace1" presStyleIdx="1" presStyleCnt="3"/>
      <dgm:spPr>
        <a:blipFill>
          <a:blip xmlns:r="http://schemas.openxmlformats.org/officeDocument/2006/relationships" r:embed="rId2">
            <a:extLst>
              <a:ext uri="{28A0092B-C50C-407E-A947-70E740481C1C}">
                <a14:useLocalDpi xmlns:a14="http://schemas.microsoft.com/office/drawing/2010/main" val="0"/>
              </a:ext>
            </a:extLst>
          </a:blip>
          <a:srcRect/>
          <a:stretch>
            <a:fillRect l="-35000" r="-35000"/>
          </a:stretch>
        </a:blipFill>
      </dgm:spPr>
    </dgm:pt>
    <dgm:pt modelId="{A1AE98D8-7C02-4502-8140-A21717E1AE01}" type="pres">
      <dgm:prSet presAssocID="{EB49BAF8-589D-4905-98AB-AB4E71360E7F}" presName="Child2" presStyleLbl="revTx" presStyleIdx="1" presStyleCnt="3">
        <dgm:presLayoutVars>
          <dgm:chMax val="0"/>
          <dgm:chPref val="0"/>
          <dgm:bulletEnabled val="1"/>
        </dgm:presLayoutVars>
      </dgm:prSet>
      <dgm:spPr/>
    </dgm:pt>
    <dgm:pt modelId="{C8EE7FE6-276A-49EC-BF76-1CA096381BFC}" type="pres">
      <dgm:prSet presAssocID="{A9112CE7-77D9-49E1-ACC9-3154409E45D8}" presName="Image3" presStyleCnt="0"/>
      <dgm:spPr/>
    </dgm:pt>
    <dgm:pt modelId="{436194A3-DDD5-4616-AF12-3017FA2ADEB7}" type="pres">
      <dgm:prSet presAssocID="{A9112CE7-77D9-49E1-ACC9-3154409E45D8}" presName="Image" presStyleLbl="fgImgPlace1" presStyleIdx="2" presStyleCnt="3"/>
      <dgm:spPr>
        <a:blipFill>
          <a:blip xmlns:r="http://schemas.openxmlformats.org/officeDocument/2006/relationships" r:embed="rId3">
            <a:extLst>
              <a:ext uri="{28A0092B-C50C-407E-A947-70E740481C1C}">
                <a14:useLocalDpi xmlns:a14="http://schemas.microsoft.com/office/drawing/2010/main" val="0"/>
              </a:ext>
            </a:extLst>
          </a:blip>
          <a:srcRect/>
          <a:stretch>
            <a:fillRect l="-50000" r="-50000"/>
          </a:stretch>
        </a:blipFill>
      </dgm:spPr>
    </dgm:pt>
    <dgm:pt modelId="{E49B07FC-9254-4CE9-B0E3-6D68F32EE6BA}" type="pres">
      <dgm:prSet presAssocID="{A9112CE7-77D9-49E1-ACC9-3154409E45D8}" presName="Child3" presStyleLbl="revTx" presStyleIdx="2" presStyleCnt="3">
        <dgm:presLayoutVars>
          <dgm:chMax val="0"/>
          <dgm:chPref val="0"/>
          <dgm:bulletEnabled val="1"/>
        </dgm:presLayoutVars>
      </dgm:prSet>
      <dgm:spPr/>
    </dgm:pt>
  </dgm:ptLst>
  <dgm:cxnLst>
    <dgm:cxn modelId="{4F9EAA0B-2CC7-4315-BDB0-740586F08679}" type="presOf" srcId="{28649D2D-2980-46C6-B7AC-B8668D1559B6}" destId="{05D76AAB-C4F8-4905-B194-3D0B5156A66E}" srcOrd="0" destOrd="0" presId="urn:microsoft.com/office/officeart/2011/layout/RadialPictureList"/>
    <dgm:cxn modelId="{6197F311-23C7-46F6-8C0C-556E9923F395}" srcId="{539AB760-3874-4CD4-AB66-609FA0E5253A}" destId="{1ACB04D9-B158-4ADE-9D6E-371933DEC4A3}" srcOrd="0" destOrd="0" parTransId="{5378FB7C-6D0F-48CB-9D7F-CD58BA54E1C7}" sibTransId="{97FEFBC7-C5AE-4919-8910-A5493EB4D403}"/>
    <dgm:cxn modelId="{78CC2839-003E-4748-ABA8-BA37EE464C67}" srcId="{1ACB04D9-B158-4ADE-9D6E-371933DEC4A3}" destId="{EB49BAF8-589D-4905-98AB-AB4E71360E7F}" srcOrd="1" destOrd="0" parTransId="{886F1648-D79A-412F-B069-5C375A14B2DA}" sibTransId="{F01C6922-155B-4697-A377-670D4A331DB5}"/>
    <dgm:cxn modelId="{B503D85B-1BB5-48DF-956A-D42F151BB5C4}" srcId="{1ACB04D9-B158-4ADE-9D6E-371933DEC4A3}" destId="{A9112CE7-77D9-49E1-ACC9-3154409E45D8}" srcOrd="2" destOrd="0" parTransId="{8010C9D2-A6D3-4960-98A4-DD446979E2E6}" sibTransId="{7A365497-351C-437B-901B-624FE4C871B0}"/>
    <dgm:cxn modelId="{53304494-DEC9-457B-AF3A-15E6F470CFAD}" srcId="{1ACB04D9-B158-4ADE-9D6E-371933DEC4A3}" destId="{28649D2D-2980-46C6-B7AC-B8668D1559B6}" srcOrd="0" destOrd="0" parTransId="{AFD65576-B6AB-46AB-B64B-D0453DD2D3E5}" sibTransId="{6DA2CA7A-74C2-45E0-8247-DEFAD66B51B6}"/>
    <dgm:cxn modelId="{72AAA2B0-ECDD-46F3-9C09-BDDEFAFDDEB7}" type="presOf" srcId="{1ACB04D9-B158-4ADE-9D6E-371933DEC4A3}" destId="{F4684EC8-4047-43FE-BFC1-4501C0063DE9}" srcOrd="0" destOrd="0" presId="urn:microsoft.com/office/officeart/2011/layout/RadialPictureList"/>
    <dgm:cxn modelId="{6B75CAC3-1B34-4C53-855B-7ABE481E2B50}" type="presOf" srcId="{A9112CE7-77D9-49E1-ACC9-3154409E45D8}" destId="{E49B07FC-9254-4CE9-B0E3-6D68F32EE6BA}" srcOrd="0" destOrd="0" presId="urn:microsoft.com/office/officeart/2011/layout/RadialPictureList"/>
    <dgm:cxn modelId="{255F33C9-F9EB-4DDE-A8BB-19D2F73BAED3}" type="presOf" srcId="{539AB760-3874-4CD4-AB66-609FA0E5253A}" destId="{5A2B1CB5-C8B0-4238-966C-2051FC17B021}" srcOrd="0" destOrd="0" presId="urn:microsoft.com/office/officeart/2011/layout/RadialPictureList"/>
    <dgm:cxn modelId="{6A7157D5-9877-479F-BB6E-06F945A3D46C}" type="presOf" srcId="{EB49BAF8-589D-4905-98AB-AB4E71360E7F}" destId="{A1AE98D8-7C02-4502-8140-A21717E1AE01}" srcOrd="0" destOrd="0" presId="urn:microsoft.com/office/officeart/2011/layout/RadialPictureList"/>
    <dgm:cxn modelId="{56ECC4D7-727D-4BDD-A252-EA9C6497D7F9}" type="presParOf" srcId="{5A2B1CB5-C8B0-4238-966C-2051FC17B021}" destId="{F4684EC8-4047-43FE-BFC1-4501C0063DE9}" srcOrd="0" destOrd="0" presId="urn:microsoft.com/office/officeart/2011/layout/RadialPictureList"/>
    <dgm:cxn modelId="{CC951094-0832-4326-BDF7-9C0357BCA23A}" type="presParOf" srcId="{5A2B1CB5-C8B0-4238-966C-2051FC17B021}" destId="{44296633-6B43-40D5-AC44-1668C2419AD5}" srcOrd="1" destOrd="0" presId="urn:microsoft.com/office/officeart/2011/layout/RadialPictureList"/>
    <dgm:cxn modelId="{FD3BFDA8-CDCB-4E4E-912F-AB69968ACF2B}" type="presParOf" srcId="{5A2B1CB5-C8B0-4238-966C-2051FC17B021}" destId="{C42F0082-B77A-4CBE-A12F-F35854BF72F0}" srcOrd="2" destOrd="0" presId="urn:microsoft.com/office/officeart/2011/layout/RadialPictureList"/>
    <dgm:cxn modelId="{D46DDED6-A964-4395-B969-97C58179C2DB}" type="presParOf" srcId="{5A2B1CB5-C8B0-4238-966C-2051FC17B021}" destId="{05D76AAB-C4F8-4905-B194-3D0B5156A66E}" srcOrd="3" destOrd="0" presId="urn:microsoft.com/office/officeart/2011/layout/RadialPictureList"/>
    <dgm:cxn modelId="{5115D799-76CC-4759-B7F0-252D0C5C10AC}" type="presParOf" srcId="{5A2B1CB5-C8B0-4238-966C-2051FC17B021}" destId="{73FE7CB7-2413-4968-AD73-B2146FF00C4B}" srcOrd="4" destOrd="0" presId="urn:microsoft.com/office/officeart/2011/layout/RadialPictureList"/>
    <dgm:cxn modelId="{F7BCEBDB-304C-4744-9C0E-A31F85EE01AE}" type="presParOf" srcId="{73FE7CB7-2413-4968-AD73-B2146FF00C4B}" destId="{22D5C34E-15B1-4096-9099-BE2FD832C8EB}" srcOrd="0" destOrd="0" presId="urn:microsoft.com/office/officeart/2011/layout/RadialPictureList"/>
    <dgm:cxn modelId="{04912AAE-583F-4F52-B154-2788D76AF421}" type="presParOf" srcId="{5A2B1CB5-C8B0-4238-966C-2051FC17B021}" destId="{A1AE98D8-7C02-4502-8140-A21717E1AE01}" srcOrd="5" destOrd="0" presId="urn:microsoft.com/office/officeart/2011/layout/RadialPictureList"/>
    <dgm:cxn modelId="{2667C5B3-A2E6-4B29-9BC2-63002D5A17BE}" type="presParOf" srcId="{5A2B1CB5-C8B0-4238-966C-2051FC17B021}" destId="{C8EE7FE6-276A-49EC-BF76-1CA096381BFC}" srcOrd="6" destOrd="0" presId="urn:microsoft.com/office/officeart/2011/layout/RadialPictureList"/>
    <dgm:cxn modelId="{54EE3BA4-73A8-47E7-B321-DE8D12E34056}" type="presParOf" srcId="{C8EE7FE6-276A-49EC-BF76-1CA096381BFC}" destId="{436194A3-DDD5-4616-AF12-3017FA2ADEB7}" srcOrd="0" destOrd="0" presId="urn:microsoft.com/office/officeart/2011/layout/RadialPictureList"/>
    <dgm:cxn modelId="{5C5FE0A8-84AF-46FF-B1F8-15A955BDA5B6}" type="presParOf" srcId="{5A2B1CB5-C8B0-4238-966C-2051FC17B021}" destId="{E49B07FC-9254-4CE9-B0E3-6D68F32EE6BA}" srcOrd="7" destOrd="0" presId="urn:microsoft.com/office/officeart/2011/layout/RadialPictureList"/>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684EC8-4047-43FE-BFC1-4501C0063DE9}">
      <dsp:nvSpPr>
        <dsp:cNvPr id="0" name=""/>
        <dsp:cNvSpPr/>
      </dsp:nvSpPr>
      <dsp:spPr>
        <a:xfrm>
          <a:off x="1065633" y="502382"/>
          <a:ext cx="903522" cy="90356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latin typeface="Arial Narrow" panose="020B0606020202030204" pitchFamily="34" charset="0"/>
            </a:rPr>
            <a:t>Sistem Informasi</a:t>
          </a:r>
        </a:p>
        <a:p>
          <a:pPr marL="0" lvl="0" indent="0" algn="ctr" defTabSz="488950">
            <a:lnSpc>
              <a:spcPct val="90000"/>
            </a:lnSpc>
            <a:spcBef>
              <a:spcPct val="0"/>
            </a:spcBef>
            <a:spcAft>
              <a:spcPct val="35000"/>
            </a:spcAft>
            <a:buNone/>
          </a:pPr>
          <a:r>
            <a:rPr lang="en-US" sz="1100" kern="1200">
              <a:latin typeface="Arial Narrow" panose="020B0606020202030204" pitchFamily="34" charset="0"/>
            </a:rPr>
            <a:t>Manajemen</a:t>
          </a:r>
        </a:p>
      </dsp:txBody>
      <dsp:txXfrm>
        <a:off x="1197951" y="634706"/>
        <a:ext cx="638886" cy="638919"/>
      </dsp:txXfrm>
    </dsp:sp>
    <dsp:sp modelId="{44296633-6B43-40D5-AC44-1668C2419AD5}">
      <dsp:nvSpPr>
        <dsp:cNvPr id="0" name=""/>
        <dsp:cNvSpPr/>
      </dsp:nvSpPr>
      <dsp:spPr>
        <a:xfrm>
          <a:off x="599699" y="0"/>
          <a:ext cx="1821353" cy="1898650"/>
        </a:xfrm>
        <a:prstGeom prst="blockArc">
          <a:avLst>
            <a:gd name="adj1" fmla="val 17527788"/>
            <a:gd name="adj2" fmla="val 4119114"/>
            <a:gd name="adj3" fmla="val 575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42F0082-B77A-4CBE-A12F-F35854BF72F0}">
      <dsp:nvSpPr>
        <dsp:cNvPr id="0" name=""/>
        <dsp:cNvSpPr/>
      </dsp:nvSpPr>
      <dsp:spPr>
        <a:xfrm>
          <a:off x="1940811" y="160056"/>
          <a:ext cx="484020" cy="484155"/>
        </a:xfrm>
        <a:prstGeom prst="ellipse">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t="-21000" b="-21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5D76AAB-C4F8-4905-B194-3D0B5156A66E}">
      <dsp:nvSpPr>
        <dsp:cNvPr id="0" name=""/>
        <dsp:cNvSpPr/>
      </dsp:nvSpPr>
      <dsp:spPr>
        <a:xfrm>
          <a:off x="2461545" y="167840"/>
          <a:ext cx="647880"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l" defTabSz="488950">
            <a:lnSpc>
              <a:spcPct val="90000"/>
            </a:lnSpc>
            <a:spcBef>
              <a:spcPct val="0"/>
            </a:spcBef>
            <a:spcAft>
              <a:spcPct val="10000"/>
            </a:spcAft>
            <a:buNone/>
          </a:pPr>
          <a:r>
            <a:rPr lang="en-US" sz="1100" kern="1200">
              <a:latin typeface="Arial Narrow" panose="020B0606020202030204" pitchFamily="34" charset="0"/>
            </a:rPr>
            <a:t>Konsep </a:t>
          </a:r>
        </a:p>
      </dsp:txBody>
      <dsp:txXfrm>
        <a:off x="2461545" y="167840"/>
        <a:ext cx="647880" cy="468586"/>
      </dsp:txXfrm>
    </dsp:sp>
    <dsp:sp modelId="{22D5C34E-15B1-4096-9099-BE2FD832C8EB}">
      <dsp:nvSpPr>
        <dsp:cNvPr id="0" name=""/>
        <dsp:cNvSpPr/>
      </dsp:nvSpPr>
      <dsp:spPr>
        <a:xfrm>
          <a:off x="2127886" y="710854"/>
          <a:ext cx="484020" cy="484155"/>
        </a:xfrm>
        <a:prstGeom prst="ellipse">
          <a:avLst/>
        </a:prstGeom>
        <a:blipFill>
          <a:blip xmlns:r="http://schemas.openxmlformats.org/officeDocument/2006/relationships" r:embed="rId2">
            <a:extLst>
              <a:ext uri="{28A0092B-C50C-407E-A947-70E740481C1C}">
                <a14:useLocalDpi xmlns:a14="http://schemas.microsoft.com/office/drawing/2010/main" val="0"/>
              </a:ext>
            </a:extLst>
          </a:blip>
          <a:srcRect/>
          <a:stretch>
            <a:fillRect l="-17000" r="-17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1AE98D8-7C02-4502-8140-A21717E1AE01}">
      <dsp:nvSpPr>
        <dsp:cNvPr id="0" name=""/>
        <dsp:cNvSpPr/>
      </dsp:nvSpPr>
      <dsp:spPr>
        <a:xfrm>
          <a:off x="2651320" y="717689"/>
          <a:ext cx="647880"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l" defTabSz="488950">
            <a:lnSpc>
              <a:spcPct val="90000"/>
            </a:lnSpc>
            <a:spcBef>
              <a:spcPct val="0"/>
            </a:spcBef>
            <a:spcAft>
              <a:spcPct val="10000"/>
            </a:spcAft>
            <a:buNone/>
          </a:pPr>
          <a:r>
            <a:rPr lang="en-US" sz="1100" kern="1200">
              <a:latin typeface="Arial Narrow" panose="020B0606020202030204" pitchFamily="34" charset="0"/>
            </a:rPr>
            <a:t>Peraturan</a:t>
          </a:r>
        </a:p>
      </dsp:txBody>
      <dsp:txXfrm>
        <a:off x="2651320" y="717689"/>
        <a:ext cx="647880" cy="468586"/>
      </dsp:txXfrm>
    </dsp:sp>
    <dsp:sp modelId="{436194A3-DDD5-4616-AF12-3017FA2ADEB7}">
      <dsp:nvSpPr>
        <dsp:cNvPr id="0" name=""/>
        <dsp:cNvSpPr/>
      </dsp:nvSpPr>
      <dsp:spPr>
        <a:xfrm>
          <a:off x="1940811" y="1269437"/>
          <a:ext cx="484020" cy="484155"/>
        </a:xfrm>
        <a:prstGeom prst="ellipse">
          <a:avLst/>
        </a:prstGeom>
        <a:blipFill>
          <a:blip xmlns:r="http://schemas.openxmlformats.org/officeDocument/2006/relationships" r:embed="rId3">
            <a:extLst>
              <a:ext uri="{28A0092B-C50C-407E-A947-70E740481C1C}">
                <a14:useLocalDpi xmlns:a14="http://schemas.microsoft.com/office/drawing/2010/main" val="0"/>
              </a:ext>
            </a:extLst>
          </a:blip>
          <a:srcRect/>
          <a:stretch>
            <a:fillRect l="-17000" r="-17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49B07FC-9254-4CE9-B0E3-6D68F32EE6BA}">
      <dsp:nvSpPr>
        <dsp:cNvPr id="0" name=""/>
        <dsp:cNvSpPr/>
      </dsp:nvSpPr>
      <dsp:spPr>
        <a:xfrm>
          <a:off x="2461545" y="1279310"/>
          <a:ext cx="647880"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l" defTabSz="488950">
            <a:lnSpc>
              <a:spcPct val="90000"/>
            </a:lnSpc>
            <a:spcBef>
              <a:spcPct val="0"/>
            </a:spcBef>
            <a:spcAft>
              <a:spcPct val="10000"/>
            </a:spcAft>
            <a:buNone/>
          </a:pPr>
          <a:r>
            <a:rPr lang="en-US" sz="1100" kern="1200">
              <a:latin typeface="Arial Narrow" panose="020B0606020202030204" pitchFamily="34" charset="0"/>
            </a:rPr>
            <a:t>Etika</a:t>
          </a:r>
        </a:p>
      </dsp:txBody>
      <dsp:txXfrm>
        <a:off x="2461545" y="1279310"/>
        <a:ext cx="647880" cy="46858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684EC8-4047-43FE-BFC1-4501C0063DE9}">
      <dsp:nvSpPr>
        <dsp:cNvPr id="0" name=""/>
        <dsp:cNvSpPr/>
      </dsp:nvSpPr>
      <dsp:spPr>
        <a:xfrm>
          <a:off x="1065633" y="502382"/>
          <a:ext cx="903522" cy="90356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latin typeface="Arial Narrow" panose="020B0606020202030204" pitchFamily="34" charset="0"/>
            </a:rPr>
            <a:t>Informatika Farmasi</a:t>
          </a:r>
        </a:p>
      </dsp:txBody>
      <dsp:txXfrm>
        <a:off x="1197951" y="634706"/>
        <a:ext cx="638886" cy="638919"/>
      </dsp:txXfrm>
    </dsp:sp>
    <dsp:sp modelId="{44296633-6B43-40D5-AC44-1668C2419AD5}">
      <dsp:nvSpPr>
        <dsp:cNvPr id="0" name=""/>
        <dsp:cNvSpPr/>
      </dsp:nvSpPr>
      <dsp:spPr>
        <a:xfrm>
          <a:off x="599699" y="0"/>
          <a:ext cx="1821353" cy="1898650"/>
        </a:xfrm>
        <a:prstGeom prst="blockArc">
          <a:avLst>
            <a:gd name="adj1" fmla="val 17527788"/>
            <a:gd name="adj2" fmla="val 4119114"/>
            <a:gd name="adj3" fmla="val 575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42F0082-B77A-4CBE-A12F-F35854BF72F0}">
      <dsp:nvSpPr>
        <dsp:cNvPr id="0" name=""/>
        <dsp:cNvSpPr/>
      </dsp:nvSpPr>
      <dsp:spPr>
        <a:xfrm>
          <a:off x="1940811" y="160056"/>
          <a:ext cx="484020" cy="484155"/>
        </a:xfrm>
        <a:prstGeom prst="ellipse">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t="-16000" b="-16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5D76AAB-C4F8-4905-B194-3D0B5156A66E}">
      <dsp:nvSpPr>
        <dsp:cNvPr id="0" name=""/>
        <dsp:cNvSpPr/>
      </dsp:nvSpPr>
      <dsp:spPr>
        <a:xfrm>
          <a:off x="2461545" y="167840"/>
          <a:ext cx="647880"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l" defTabSz="444500">
            <a:lnSpc>
              <a:spcPct val="90000"/>
            </a:lnSpc>
            <a:spcBef>
              <a:spcPct val="0"/>
            </a:spcBef>
            <a:spcAft>
              <a:spcPct val="10000"/>
            </a:spcAft>
            <a:buNone/>
          </a:pPr>
          <a:r>
            <a:rPr lang="en-US" sz="1000" i="1" kern="1200">
              <a:latin typeface="Arial Narrow" panose="020B0606020202030204" pitchFamily="34" charset="0"/>
            </a:rPr>
            <a:t>Knowledge, </a:t>
          </a:r>
          <a:r>
            <a:rPr lang="en-US" sz="1000" kern="1200">
              <a:latin typeface="Arial Narrow" panose="020B0606020202030204" pitchFamily="34" charset="0"/>
            </a:rPr>
            <a:t>Analisis Kebutuhan  </a:t>
          </a:r>
        </a:p>
      </dsp:txBody>
      <dsp:txXfrm>
        <a:off x="2461545" y="167840"/>
        <a:ext cx="647880" cy="468586"/>
      </dsp:txXfrm>
    </dsp:sp>
    <dsp:sp modelId="{22D5C34E-15B1-4096-9099-BE2FD832C8EB}">
      <dsp:nvSpPr>
        <dsp:cNvPr id="0" name=""/>
        <dsp:cNvSpPr/>
      </dsp:nvSpPr>
      <dsp:spPr>
        <a:xfrm>
          <a:off x="2127886" y="710854"/>
          <a:ext cx="484020" cy="484155"/>
        </a:xfrm>
        <a:prstGeom prst="ellipse">
          <a:avLst/>
        </a:prstGeom>
        <a:blipFill>
          <a:blip xmlns:r="http://schemas.openxmlformats.org/officeDocument/2006/relationships" r:embed="rId2">
            <a:extLst>
              <a:ext uri="{28A0092B-C50C-407E-A947-70E740481C1C}">
                <a14:useLocalDpi xmlns:a14="http://schemas.microsoft.com/office/drawing/2010/main" val="0"/>
              </a:ext>
            </a:extLst>
          </a:blip>
          <a:srcRect/>
          <a:stretch>
            <a:fillRect t="-16000" b="-16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1AE98D8-7C02-4502-8140-A21717E1AE01}">
      <dsp:nvSpPr>
        <dsp:cNvPr id="0" name=""/>
        <dsp:cNvSpPr/>
      </dsp:nvSpPr>
      <dsp:spPr>
        <a:xfrm>
          <a:off x="2651320" y="717689"/>
          <a:ext cx="647880"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l" defTabSz="444500">
            <a:lnSpc>
              <a:spcPct val="90000"/>
            </a:lnSpc>
            <a:spcBef>
              <a:spcPct val="0"/>
            </a:spcBef>
            <a:spcAft>
              <a:spcPct val="10000"/>
            </a:spcAft>
            <a:buNone/>
          </a:pPr>
          <a:r>
            <a:rPr lang="en-US" sz="1000" kern="1200">
              <a:latin typeface="Arial Narrow" panose="020B0606020202030204" pitchFamily="34" charset="0"/>
            </a:rPr>
            <a:t>Hambatan / Tantangan</a:t>
          </a:r>
        </a:p>
      </dsp:txBody>
      <dsp:txXfrm>
        <a:off x="2651320" y="717689"/>
        <a:ext cx="647880" cy="468586"/>
      </dsp:txXfrm>
    </dsp:sp>
    <dsp:sp modelId="{436194A3-DDD5-4616-AF12-3017FA2ADEB7}">
      <dsp:nvSpPr>
        <dsp:cNvPr id="0" name=""/>
        <dsp:cNvSpPr/>
      </dsp:nvSpPr>
      <dsp:spPr>
        <a:xfrm>
          <a:off x="1940811" y="1269437"/>
          <a:ext cx="484020" cy="484155"/>
        </a:xfrm>
        <a:prstGeom prst="ellipse">
          <a:avLst/>
        </a:prstGeom>
        <a:blipFill>
          <a:blip xmlns:r="http://schemas.openxmlformats.org/officeDocument/2006/relationships" r:embed="rId3">
            <a:extLst>
              <a:ext uri="{28A0092B-C50C-407E-A947-70E740481C1C}">
                <a14:useLocalDpi xmlns:a14="http://schemas.microsoft.com/office/drawing/2010/main" val="0"/>
              </a:ext>
            </a:extLst>
          </a:blip>
          <a:srcRect/>
          <a:stretch>
            <a:fillRect t="-17000" b="-17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49B07FC-9254-4CE9-B0E3-6D68F32EE6BA}">
      <dsp:nvSpPr>
        <dsp:cNvPr id="0" name=""/>
        <dsp:cNvSpPr/>
      </dsp:nvSpPr>
      <dsp:spPr>
        <a:xfrm>
          <a:off x="2461545" y="1279310"/>
          <a:ext cx="647880"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l" defTabSz="444500">
            <a:lnSpc>
              <a:spcPct val="90000"/>
            </a:lnSpc>
            <a:spcBef>
              <a:spcPct val="0"/>
            </a:spcBef>
            <a:spcAft>
              <a:spcPct val="10000"/>
            </a:spcAft>
            <a:buNone/>
          </a:pPr>
          <a:r>
            <a:rPr lang="en-US" sz="1000" kern="1200">
              <a:latin typeface="Arial Narrow" panose="020B0606020202030204" pitchFamily="34" charset="0"/>
            </a:rPr>
            <a:t>SIM sebagai Keunggulan Kompetitif</a:t>
          </a:r>
        </a:p>
      </dsp:txBody>
      <dsp:txXfrm>
        <a:off x="2461545" y="1279310"/>
        <a:ext cx="647880" cy="46858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684EC8-4047-43FE-BFC1-4501C0063DE9}">
      <dsp:nvSpPr>
        <dsp:cNvPr id="0" name=""/>
        <dsp:cNvSpPr/>
      </dsp:nvSpPr>
      <dsp:spPr>
        <a:xfrm>
          <a:off x="1010258" y="502382"/>
          <a:ext cx="903522" cy="90356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latin typeface="Arial Narrow" panose="020B0606020202030204" pitchFamily="34" charset="0"/>
            </a:rPr>
            <a:t>Perancangan Sistem Informasi di Bidang Farmasi</a:t>
          </a:r>
        </a:p>
      </dsp:txBody>
      <dsp:txXfrm>
        <a:off x="1142576" y="634706"/>
        <a:ext cx="638886" cy="638919"/>
      </dsp:txXfrm>
    </dsp:sp>
    <dsp:sp modelId="{44296633-6B43-40D5-AC44-1668C2419AD5}">
      <dsp:nvSpPr>
        <dsp:cNvPr id="0" name=""/>
        <dsp:cNvSpPr/>
      </dsp:nvSpPr>
      <dsp:spPr>
        <a:xfrm>
          <a:off x="544324" y="0"/>
          <a:ext cx="1821353" cy="1898650"/>
        </a:xfrm>
        <a:prstGeom prst="blockArc">
          <a:avLst>
            <a:gd name="adj1" fmla="val 17527788"/>
            <a:gd name="adj2" fmla="val 4119114"/>
            <a:gd name="adj3" fmla="val 575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42F0082-B77A-4CBE-A12F-F35854BF72F0}">
      <dsp:nvSpPr>
        <dsp:cNvPr id="0" name=""/>
        <dsp:cNvSpPr/>
      </dsp:nvSpPr>
      <dsp:spPr>
        <a:xfrm>
          <a:off x="1885436" y="160056"/>
          <a:ext cx="484020" cy="484155"/>
        </a:xfrm>
        <a:prstGeom prst="ellipse">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l="-17000" r="-17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5D76AAB-C4F8-4905-B194-3D0B5156A66E}">
      <dsp:nvSpPr>
        <dsp:cNvPr id="0" name=""/>
        <dsp:cNvSpPr/>
      </dsp:nvSpPr>
      <dsp:spPr>
        <a:xfrm>
          <a:off x="2448541" y="167840"/>
          <a:ext cx="1248931"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ctr" anchorCtr="0">
          <a:noAutofit/>
        </a:bodyPr>
        <a:lstStyle/>
        <a:p>
          <a:pPr marL="0" lvl="0" indent="0" algn="l" defTabSz="400050">
            <a:lnSpc>
              <a:spcPct val="90000"/>
            </a:lnSpc>
            <a:spcBef>
              <a:spcPct val="0"/>
            </a:spcBef>
            <a:spcAft>
              <a:spcPct val="10000"/>
            </a:spcAft>
            <a:buNone/>
          </a:pPr>
          <a:r>
            <a:rPr lang="en-US" sz="900" i="1" kern="1200">
              <a:latin typeface="Arial Narrow" panose="020B0606020202030204" pitchFamily="34" charset="0"/>
            </a:rPr>
            <a:t>Pemetaan </a:t>
          </a:r>
          <a:r>
            <a:rPr lang="en-US" sz="900" kern="1200">
              <a:latin typeface="Arial Narrow" panose="020B0606020202030204" pitchFamily="34" charset="0"/>
            </a:rPr>
            <a:t>Sumber Daya Informasi </a:t>
          </a:r>
        </a:p>
      </dsp:txBody>
      <dsp:txXfrm>
        <a:off x="2448541" y="167840"/>
        <a:ext cx="1248931" cy="468586"/>
      </dsp:txXfrm>
    </dsp:sp>
    <dsp:sp modelId="{22D5C34E-15B1-4096-9099-BE2FD832C8EB}">
      <dsp:nvSpPr>
        <dsp:cNvPr id="0" name=""/>
        <dsp:cNvSpPr/>
      </dsp:nvSpPr>
      <dsp:spPr>
        <a:xfrm>
          <a:off x="2072511" y="710854"/>
          <a:ext cx="484020" cy="484155"/>
        </a:xfrm>
        <a:prstGeom prst="ellipse">
          <a:avLst/>
        </a:prstGeom>
        <a:blipFill>
          <a:blip xmlns:r="http://schemas.openxmlformats.org/officeDocument/2006/relationships" r:embed="rId2">
            <a:extLst>
              <a:ext uri="{28A0092B-C50C-407E-A947-70E740481C1C}">
                <a14:useLocalDpi xmlns:a14="http://schemas.microsoft.com/office/drawing/2010/main" val="0"/>
              </a:ext>
            </a:extLst>
          </a:blip>
          <a:srcRect/>
          <a:stretch>
            <a:fillRect l="-35000" r="-3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1AE98D8-7C02-4502-8140-A21717E1AE01}">
      <dsp:nvSpPr>
        <dsp:cNvPr id="0" name=""/>
        <dsp:cNvSpPr/>
      </dsp:nvSpPr>
      <dsp:spPr>
        <a:xfrm>
          <a:off x="2595944" y="717689"/>
          <a:ext cx="647880"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ctr" anchorCtr="0">
          <a:noAutofit/>
        </a:bodyPr>
        <a:lstStyle/>
        <a:p>
          <a:pPr marL="0" lvl="0" indent="0" algn="l" defTabSz="400050">
            <a:lnSpc>
              <a:spcPct val="90000"/>
            </a:lnSpc>
            <a:spcBef>
              <a:spcPct val="0"/>
            </a:spcBef>
            <a:spcAft>
              <a:spcPct val="10000"/>
            </a:spcAft>
            <a:buNone/>
          </a:pPr>
          <a:r>
            <a:rPr lang="en-US" sz="900" i="1" kern="1200">
              <a:latin typeface="Arial Narrow" panose="020B0606020202030204" pitchFamily="34" charset="0"/>
            </a:rPr>
            <a:t>Flowcard</a:t>
          </a:r>
          <a:r>
            <a:rPr lang="en-US" sz="900" kern="1200">
              <a:latin typeface="Arial Narrow" panose="020B0606020202030204" pitchFamily="34" charset="0"/>
            </a:rPr>
            <a:t> &amp; Desain </a:t>
          </a:r>
        </a:p>
      </dsp:txBody>
      <dsp:txXfrm>
        <a:off x="2595944" y="717689"/>
        <a:ext cx="647880" cy="468586"/>
      </dsp:txXfrm>
    </dsp:sp>
    <dsp:sp modelId="{436194A3-DDD5-4616-AF12-3017FA2ADEB7}">
      <dsp:nvSpPr>
        <dsp:cNvPr id="0" name=""/>
        <dsp:cNvSpPr/>
      </dsp:nvSpPr>
      <dsp:spPr>
        <a:xfrm>
          <a:off x="1885436" y="1269437"/>
          <a:ext cx="484020" cy="484155"/>
        </a:xfrm>
        <a:prstGeom prst="ellipse">
          <a:avLst/>
        </a:prstGeom>
        <a:blipFill>
          <a:blip xmlns:r="http://schemas.openxmlformats.org/officeDocument/2006/relationships" r:embed="rId3">
            <a:extLst>
              <a:ext uri="{28A0092B-C50C-407E-A947-70E740481C1C}">
                <a14:useLocalDpi xmlns:a14="http://schemas.microsoft.com/office/drawing/2010/main" val="0"/>
              </a:ext>
            </a:extLst>
          </a:blip>
          <a:srcRect/>
          <a:stretch>
            <a:fillRect l="-50000" r="-50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49B07FC-9254-4CE9-B0E3-6D68F32EE6BA}">
      <dsp:nvSpPr>
        <dsp:cNvPr id="0" name=""/>
        <dsp:cNvSpPr/>
      </dsp:nvSpPr>
      <dsp:spPr>
        <a:xfrm>
          <a:off x="2406169" y="1279310"/>
          <a:ext cx="647880"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ctr" anchorCtr="0">
          <a:noAutofit/>
        </a:bodyPr>
        <a:lstStyle/>
        <a:p>
          <a:pPr marL="0" lvl="0" indent="0" algn="l" defTabSz="400050">
            <a:lnSpc>
              <a:spcPct val="90000"/>
            </a:lnSpc>
            <a:spcBef>
              <a:spcPct val="0"/>
            </a:spcBef>
            <a:spcAft>
              <a:spcPct val="10000"/>
            </a:spcAft>
            <a:buNone/>
          </a:pPr>
          <a:r>
            <a:rPr lang="en-US" sz="900" kern="1200">
              <a:latin typeface="Arial Narrow" panose="020B0606020202030204" pitchFamily="34" charset="0"/>
            </a:rPr>
            <a:t>Uji Konten &amp; Efektifitas </a:t>
          </a:r>
        </a:p>
      </dsp:txBody>
      <dsp:txXfrm>
        <a:off x="2406169" y="1279310"/>
        <a:ext cx="647880" cy="468586"/>
      </dsp:txXfrm>
    </dsp:sp>
  </dsp:spTree>
</dsp:drawing>
</file>

<file path=word/diagrams/layout1.xml><?xml version="1.0" encoding="utf-8"?>
<dgm:layoutDef xmlns:dgm="http://schemas.openxmlformats.org/drawingml/2006/diagram" xmlns:a="http://schemas.openxmlformats.org/drawingml/2006/main" uniqueId="urn:microsoft.com/office/officeart/2011/layout/RadialPictureList">
  <dgm:title val="Radial Picture List"/>
  <dgm:desc val="Use to show relationships to a central idea. The Level 1 shape contains text and all Level 2 shapes contain a picture with corresponding text. Limited to four Level 2 pictures.  Unused pictures do not appear, but remain available if you switch layouts. Works best with a small amount of Level 2 text."/>
  <dgm:catLst>
    <dgm:cat type="picture" pri="2500"/>
    <dgm:cat type="officeonline" pri="2500"/>
  </dgm:catLst>
  <dgm:sampData>
    <dgm:dataModel>
      <dgm:ptLst>
        <dgm:pt modelId="0" type="doc"/>
        <dgm:pt modelId="10">
          <dgm:prSet phldr="1"/>
        </dgm:pt>
        <dgm:pt modelId="11">
          <dgm:prSet phldr="1"/>
        </dgm:pt>
        <dgm:pt modelId="12">
          <dgm:prSet phldr="1"/>
        </dgm:pt>
        <dgm:pt modelId="13">
          <dgm:prSet phldr="1"/>
        </dgm:pt>
      </dgm:ptLst>
      <dgm:cxnLst>
        <dgm:cxn modelId="1" srcId="0" destId="10" srcOrd="0" destOrd="0"/>
        <dgm:cxn modelId="2" srcId="10" destId="11" srcOrd="0" destOrd="0"/>
        <dgm:cxn modelId="3" srcId="10" destId="12" srcOrd="1" destOrd="0"/>
        <dgm:cxn modelId="4" srcId="10" destId="13" srcOrd="2" destOrd="0"/>
      </dgm:cxnLst>
      <dgm:bg/>
      <dgm:whole/>
    </dgm:dataModel>
  </dgm:sampData>
  <dgm:styleData>
    <dgm:dataModel>
      <dgm:ptLst>
        <dgm:pt modelId="0" type="doc"/>
        <dgm:pt modelId="10">
          <dgm:prSet phldr="1"/>
        </dgm:pt>
        <dgm:pt modelId="11">
          <dgm:prSet phldr="1"/>
        </dgm:pt>
        <dgm:pt modelId="12">
          <dgm:prSet phldr="1"/>
        </dgm:pt>
      </dgm:ptLst>
      <dgm:cxnLst>
        <dgm:cxn modelId="1" srcId="0" destId="10" srcOrd="0" destOrd="0"/>
        <dgm:cxn modelId="2" srcId="10" destId="11" srcOrd="0" destOrd="0"/>
        <dgm:cxn modelId="3" srcId="10" destId="12" srcOrd="1"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Lst>
      <dgm:cxnLst>
        <dgm:cxn modelId="1" srcId="0" destId="10" srcOrd="0" destOrd="0"/>
        <dgm:cxn modelId="2" srcId="10" destId="11" srcOrd="0" destOrd="0"/>
        <dgm:cxn modelId="3" srcId="10" destId="12" srcOrd="1" destOrd="0"/>
        <dgm:cxn modelId="4" srcId="10" destId="13" srcOrd="2" destOrd="0"/>
        <dgm:cxn modelId="5" srcId="10" destId="14" srcOrd="3" destOrd="0"/>
      </dgm:cxnLst>
      <dgm:bg/>
      <dgm:whole/>
    </dgm:dataModel>
  </dgm:clrData>
  <dgm:layoutNode name="Name0">
    <dgm:varLst>
      <dgm:chMax val="1"/>
      <dgm:chPref val="1"/>
      <dgm:dir/>
      <dgm:resizeHandles/>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equ" val="1">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l" for="ch" forName="Accent" refType="w" fact="0"/>
              <dgm:constr type="t" for="ch" forName="Accent" refType="h" fact="0"/>
              <dgm:constr type="w" for="ch" forName="Accent" refType="w" fact="0.6747"/>
              <dgm:constr type="h" for="ch" forName="Accent" refType="h"/>
              <dgm:constr type="l" for="ch" forName="Child1" refType="w" fact="0.76"/>
              <dgm:constr type="t" for="ch" forName="Child1" refType="h" fact="0.3739"/>
              <dgm:constr type="w" for="ch" forName="Child1" refType="w" fact="0.24"/>
              <dgm:constr type="h" for="ch" forName="Child1" refType="h" fact="0.255"/>
              <dgm:constr type="l" for="ch" forName="Parent" refType="w" fact="0.1726"/>
              <dgm:constr type="t" for="ch" forName="Parent" refType="h" fact="0.2646"/>
              <dgm:constr type="w" for="ch" forName="Parent" refType="w" fact="0.3347"/>
              <dgm:constr type="h" for="ch" forName="Parent" refType="h" fact="0.4759"/>
              <dgm:constr type="l" for="ch" forName="Image1" refType="w" fact="0.5661"/>
              <dgm:constr type="t" for="ch" forName="Image1" refType="h" fact="0.3744"/>
              <dgm:constr type="w" for="ch" forName="Image1" refType="w" fact="0.1793"/>
              <dgm:constr type="h" for="ch" forName="Image1" refType="h" fact="0.255"/>
            </dgm:constrLst>
          </dgm:if>
          <dgm:if name="Name6" axis="ch ch" ptType="node node" st="1 1" cnt="1 0" func="cnt" op="equ" val="2">
            <dgm:alg type="composite">
              <dgm:param type="ar" val="1.381"/>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 refType="w" fact="0"/>
              <dgm:constr type="t" for="ch" forName="Accent" refType="h" fact="0"/>
              <dgm:constr type="w" for="ch" forName="Accent" refType="w" fact="0.6946"/>
              <dgm:constr type="h" for="ch" forName="Accent" refType="h"/>
              <dgm:constr type="l" for="ch" forName="Parent" refType="w" fact="0.1777"/>
              <dgm:constr type="t" for="ch" forName="Parent" refType="h" fact="0.2646"/>
              <dgm:constr type="w" for="ch" forName="Parent" refType="w" fact="0.3446"/>
              <dgm:constr type="h" for="ch" forName="Parent" refType="h" fact="0.4759"/>
              <dgm:constr type="l" for="ch" forName="Image1" refType="w" fact="0.5531"/>
              <dgm:constr type="t" for="ch" forName="Image1" refType="h" fact="0.1585"/>
              <dgm:constr type="w" for="ch" forName="Image1" refType="w" fact="0.1846"/>
              <dgm:constr type="h" for="ch" forName="Image1" refType="h" fact="0.255"/>
              <dgm:constr type="l" for="ch" forName="Image2" refType="w" fact="0.5531"/>
              <dgm:constr type="t" for="ch" forName="Image2" refType="h" fact="0.5624"/>
              <dgm:constr type="w" for="ch" forName="Image2" refType="w" fact="0.1846"/>
              <dgm:constr type="h" for="ch" forName="Image2" refType="h" fact="0.255"/>
              <dgm:constr type="l" for="ch" forName="Child1" refType="w" fact="0.7529"/>
              <dgm:constr type="t" for="ch" forName="Child1" refType="h" fact="0.1618"/>
              <dgm:constr type="w" for="ch" forName="Child1" refType="w" fact="0.2471"/>
              <dgm:constr type="h" for="ch" forName="Child1" refType="h" fact="0.2468"/>
              <dgm:constr type="l" for="ch" forName="Child2" refType="w" fact="0.7529"/>
              <dgm:constr type="t" for="ch" forName="Child2" refType="h" fact="0.5657"/>
              <dgm:constr type="w" for="ch" forName="Child2" refType="w" fact="0.2471"/>
              <dgm:constr type="h" for="ch" forName="Child2" refType="h" fact="0.2468"/>
            </dgm:constrLst>
          </dgm:if>
          <dgm:if name="Name7" axis="ch ch" ptType="node node" st="1 1" cnt="1 0" func="cnt" op="equ" val="3">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 refType="w" fact="0"/>
              <dgm:constr type="t" for="ch" forName="Accent" refType="h" fact="0"/>
              <dgm:constr type="w" for="ch" forName="Accent" refType="w" fact="0.6747"/>
              <dgm:constr type="h" for="ch" forName="Accent" refType="h"/>
              <dgm:constr type="l" for="ch" forName="Parent" refType="w" fact="0.1726"/>
              <dgm:constr type="t" for="ch" forName="Parent" refType="h" fact="0.2646"/>
              <dgm:constr type="w" for="ch" forName="Parent" refType="w" fact="0.3347"/>
              <dgm:constr type="h" for="ch" forName="Parent" refType="h" fact="0.4759"/>
              <dgm:constr type="l" for="ch" forName="Image1" refType="w" fact="0.4968"/>
              <dgm:constr type="t" for="ch" forName="Image1" refType="h" fact="0.0843"/>
              <dgm:constr type="w" for="ch" forName="Image1" refType="w" fact="0.1793"/>
              <dgm:constr type="h" for="ch" forName="Image1" refType="h" fact="0.255"/>
              <dgm:constr type="l" for="ch" forName="Image2" refType="w" fact="0.5661"/>
              <dgm:constr type="t" for="ch" forName="Image2" refType="h" fact="0.3744"/>
              <dgm:constr type="w" for="ch" forName="Image2" refType="w" fact="0.1793"/>
              <dgm:constr type="h" for="ch" forName="Image2" refType="h" fact="0.255"/>
              <dgm:constr type="l" for="ch" forName="Image3" refType="w" fact="0.4968"/>
              <dgm:constr type="t" for="ch" forName="Image3" refType="h" fact="0.6686"/>
              <dgm:constr type="w" for="ch" forName="Image3" refType="w" fact="0.1793"/>
              <dgm:constr type="h" for="ch" forName="Image3" refType="h" fact="0.255"/>
              <dgm:constr type="l" for="ch" forName="Child1" refType="w" fact="0.6897"/>
              <dgm:constr type="t" for="ch" forName="Child1" refType="h" fact="0.0884"/>
              <dgm:constr type="w" for="ch" forName="Child1" refType="w" fact="0.24"/>
              <dgm:constr type="h" for="ch" forName="Child1" refType="h" fact="0.2468"/>
              <dgm:constr type="l" for="ch" forName="Child2" refType="w" fact="0.76"/>
              <dgm:constr type="t" for="ch" forName="Child2" refType="h" fact="0.378"/>
              <dgm:constr type="w" for="ch" forName="Child2" refType="w" fact="0.24"/>
              <dgm:constr type="h" for="ch" forName="Child2" refType="h" fact="0.2468"/>
              <dgm:constr type="l" for="ch" forName="Child3" refType="w" fact="0.6897"/>
              <dgm:constr type="t" for="ch" forName="Child3" refType="h" fact="0.6738"/>
              <dgm:constr type="w" for="ch" forName="Child3" refType="w" fact="0.24"/>
              <dgm:constr type="h" for="ch" forName="Child3" refType="h" fact="0.2468"/>
            </dgm:constrLst>
          </dgm:if>
          <dgm:else name="Name8">
            <dgm:alg type="composite">
              <dgm:param type="ar" val="1.2852"/>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 refType="w" fact="0"/>
              <dgm:constr type="t" for="ch" forName="Accent" refType="h" fact="0.0361"/>
              <dgm:constr type="w" for="ch" forName="Accent" refType="w" fact="0.6865"/>
              <dgm:constr type="h" for="ch" forName="Accent" refType="h" fact="0.9197"/>
              <dgm:constr type="l" for="ch" forName="Parent" refType="w" fact="0.1756"/>
              <dgm:constr type="t" for="ch" forName="Parent" refType="h" fact="0.2795"/>
              <dgm:constr type="w" for="ch" forName="Parent" refType="w" fact="0.3406"/>
              <dgm:constr type="h" for="ch" forName="Parent" refType="h" fact="0.4377"/>
              <dgm:constr type="l" for="ch" forName="Image1" refType="w" fact="0.425"/>
              <dgm:constr type="t" for="ch" forName="Image1" refType="h" fact="0"/>
              <dgm:constr type="w" for="ch" forName="Image1" refType="w" fact="0.1825"/>
              <dgm:constr type="h" for="ch" forName="Image1" refType="h" fact="0.2345"/>
              <dgm:constr type="l" for="ch" forName="Image2" refType="w" fact="0.5598"/>
              <dgm:constr type="t" for="ch" forName="Image2" refType="h" fact="0.2184"/>
              <dgm:constr type="w" for="ch" forName="Image2" refType="w" fact="0.1825"/>
              <dgm:constr type="h" for="ch" forName="Image2" refType="h" fact="0.2345"/>
              <dgm:constr type="l" for="ch" forName="Image3" refType="w" fact="0.5591"/>
              <dgm:constr type="t" for="ch" forName="Image3" refType="h" fact="0.5395"/>
              <dgm:constr type="w" for="ch" forName="Image3" refType="w" fact="0.1825"/>
              <dgm:constr type="h" for="ch" forName="Image3" refType="h" fact="0.2345"/>
              <dgm:constr type="l" for="ch" forName="Image4" refType="w" fact="0.425"/>
              <dgm:constr type="t" for="ch" forName="Image4" refType="h" fact="0.7655"/>
              <dgm:constr type="w" for="ch" forName="Image4" refType="w" fact="0.1825"/>
              <dgm:constr type="h" for="ch" forName="Image4" refType="h" fact="0.2345"/>
              <dgm:constr type="l" for="ch" forName="Child1" refType="w" fact="0.6214"/>
              <dgm:constr type="t" for="ch" forName="Child1" refType="h" fact="0.003"/>
              <dgm:constr type="w" for="ch" forName="Child1" refType="w" fact="0.2443"/>
              <dgm:constr type="h" for="ch" forName="Child1" refType="h" fact="0.227"/>
              <dgm:constr type="l" for="ch" forName="Child2" refType="w" fact="0.7557"/>
              <dgm:constr type="t" for="ch" forName="Child2" refType="h" fact="0.2225"/>
              <dgm:constr type="w" for="ch" forName="Child2" refType="w" fact="0.2443"/>
              <dgm:constr type="h" for="ch" forName="Child2" refType="h" fact="0.227"/>
              <dgm:constr type="l" for="ch" forName="Child3" refType="w" fact="0.7557"/>
              <dgm:constr type="t" for="ch" forName="Child3" refType="h" fact="0.5433"/>
              <dgm:constr type="w" for="ch" forName="Child3" refType="w" fact="0.2443"/>
              <dgm:constr type="h" for="ch" forName="Child3" refType="h" fact="0.227"/>
              <dgm:constr type="l" for="ch" forName="Child4" refType="w" fact="0.6214"/>
              <dgm:constr type="t" for="ch" forName="Child4" refType="h" fact="0.7703"/>
              <dgm:constr type="w" for="ch" forName="Child4" refType="w" fact="0.2443"/>
              <dgm:constr type="h" for="ch" forName="Child4" refType="h" fact="0.227"/>
            </dgm:constrLst>
          </dgm:else>
        </dgm:choose>
      </dgm:if>
      <dgm:else name="Name9">
        <dgm:choose name="Name10">
          <dgm:if name="Name11" axis="ch ch" ptType="node node" st="1 1" cnt="1 0" func="cnt" op="equ" val="0">
            <dgm:alg type="composite">
              <dgm:param type="ar" val="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2" axis="ch ch" ptType="node node" st="1 1" cnt="1 0" func="cnt" op="equ" val="1">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r" for="ch" forName="Accent" refType="w"/>
              <dgm:constr type="t" for="ch" forName="Accent" refType="h" fact="0"/>
              <dgm:constr type="w" for="ch" forName="Accent" refType="w" fact="0.6747"/>
              <dgm:constr type="h" for="ch" forName="Accent" refType="h"/>
              <dgm:constr type="r" for="ch" forName="Child1" refType="w" fact="0.24"/>
              <dgm:constr type="t" for="ch" forName="Child1" refType="h" fact="0.3739"/>
              <dgm:constr type="w" for="ch" forName="Child1" refType="w" fact="0.24"/>
              <dgm:constr type="h" for="ch" forName="Child1" refType="h" fact="0.255"/>
              <dgm:constr type="r" for="ch" forName="Parent" refType="w" fact="0.8274"/>
              <dgm:constr type="t" for="ch" forName="Parent" refType="h" fact="0.2646"/>
              <dgm:constr type="w" for="ch" forName="Parent" refType="w" fact="0.3347"/>
              <dgm:constr type="h" for="ch" forName="Parent" refType="h" fact="0.4759"/>
              <dgm:constr type="r" for="ch" forName="Image1" refType="w" fact="0.4339"/>
              <dgm:constr type="t" for="ch" forName="Image1" refType="h" fact="0.3744"/>
              <dgm:constr type="w" for="ch" forName="Image1" refType="w" fact="0.1793"/>
              <dgm:constr type="h" for="ch" forName="Image1" refType="h" fact="0.255"/>
            </dgm:constrLst>
          </dgm:if>
          <dgm:if name="Name13" axis="ch ch" ptType="node node" st="1 1" cnt="1 0" func="cnt" op="equ" val="2">
            <dgm:alg type="composite">
              <dgm:param type="ar" val="1.381"/>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 refType="w"/>
              <dgm:constr type="t" for="ch" forName="Accent" refType="h" fact="0"/>
              <dgm:constr type="w" for="ch" forName="Accent" refType="w" fact="0.6946"/>
              <dgm:constr type="h" for="ch" forName="Accent" refType="h"/>
              <dgm:constr type="r" for="ch" forName="Parent" refType="w" fact="0.8223"/>
              <dgm:constr type="t" for="ch" forName="Parent" refType="h" fact="0.2646"/>
              <dgm:constr type="w" for="ch" forName="Parent" refType="w" fact="0.3446"/>
              <dgm:constr type="h" for="ch" forName="Parent" refType="h" fact="0.4759"/>
              <dgm:constr type="r" for="ch" forName="Image1" refType="w" fact="0.4469"/>
              <dgm:constr type="t" for="ch" forName="Image1" refType="h" fact="0.1585"/>
              <dgm:constr type="w" for="ch" forName="Image1" refType="w" fact="0.1846"/>
              <dgm:constr type="h" for="ch" forName="Image1" refType="h" fact="0.255"/>
              <dgm:constr type="r" for="ch" forName="Image2" refType="w" fact="0.4469"/>
              <dgm:constr type="t" for="ch" forName="Image2" refType="h" fact="0.5624"/>
              <dgm:constr type="w" for="ch" forName="Image2" refType="w" fact="0.1846"/>
              <dgm:constr type="h" for="ch" forName="Image2" refType="h" fact="0.255"/>
              <dgm:constr type="r" for="ch" forName="Child1" refType="w" fact="0.2471"/>
              <dgm:constr type="t" for="ch" forName="Child1" refType="h" fact="0.1618"/>
              <dgm:constr type="w" for="ch" forName="Child1" refType="w" fact="0.2471"/>
              <dgm:constr type="h" for="ch" forName="Child1" refType="h" fact="0.2468"/>
              <dgm:constr type="r" for="ch" forName="Child2" refType="w" fact="0.2471"/>
              <dgm:constr type="t" for="ch" forName="Child2" refType="h" fact="0.5657"/>
              <dgm:constr type="w" for="ch" forName="Child2" refType="w" fact="0.2471"/>
              <dgm:constr type="h" for="ch" forName="Child2" refType="h" fact="0.2468"/>
            </dgm:constrLst>
          </dgm:if>
          <dgm:if name="Name14" axis="ch ch" ptType="node node" st="1 1" cnt="1 0" func="cnt" op="equ" val="3">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 refType="w"/>
              <dgm:constr type="t" for="ch" forName="Accent" refType="h" fact="0"/>
              <dgm:constr type="w" for="ch" forName="Accent" refType="w" fact="0.6747"/>
              <dgm:constr type="h" for="ch" forName="Accent" refType="h"/>
              <dgm:constr type="r" for="ch" forName="Parent" refType="w" fact="0.8274"/>
              <dgm:constr type="t" for="ch" forName="Parent" refType="h" fact="0.2646"/>
              <dgm:constr type="w" for="ch" forName="Parent" refType="w" fact="0.3347"/>
              <dgm:constr type="h" for="ch" forName="Parent" refType="h" fact="0.4759"/>
              <dgm:constr type="r" for="ch" forName="Image1" refType="w" fact="0.5032"/>
              <dgm:constr type="t" for="ch" forName="Image1" refType="h" fact="0.0843"/>
              <dgm:constr type="w" for="ch" forName="Image1" refType="w" fact="0.1793"/>
              <dgm:constr type="h" for="ch" forName="Image1" refType="h" fact="0.255"/>
              <dgm:constr type="r" for="ch" forName="Image2" refType="w" fact="0.4339"/>
              <dgm:constr type="t" for="ch" forName="Image2" refType="h" fact="0.3744"/>
              <dgm:constr type="w" for="ch" forName="Image2" refType="w" fact="0.1793"/>
              <dgm:constr type="h" for="ch" forName="Image2" refType="h" fact="0.255"/>
              <dgm:constr type="r" for="ch" forName="Image3" refType="w" fact="0.5032"/>
              <dgm:constr type="t" for="ch" forName="Image3" refType="h" fact="0.6686"/>
              <dgm:constr type="w" for="ch" forName="Image3" refType="w" fact="0.1793"/>
              <dgm:constr type="h" for="ch" forName="Image3" refType="h" fact="0.255"/>
              <dgm:constr type="r" for="ch" forName="Child1" refType="w" fact="0.3103"/>
              <dgm:constr type="t" for="ch" forName="Child1" refType="h" fact="0.0884"/>
              <dgm:constr type="w" for="ch" forName="Child1" refType="w" fact="0.24"/>
              <dgm:constr type="h" for="ch" forName="Child1" refType="h" fact="0.2468"/>
              <dgm:constr type="r" for="ch" forName="Child2" refType="w" fact="0.24"/>
              <dgm:constr type="t" for="ch" forName="Child2" refType="h" fact="0.378"/>
              <dgm:constr type="w" for="ch" forName="Child2" refType="w" fact="0.24"/>
              <dgm:constr type="h" for="ch" forName="Child2" refType="h" fact="0.2468"/>
              <dgm:constr type="r" for="ch" forName="Child3" refType="w" fact="0.3103"/>
              <dgm:constr type="t" for="ch" forName="Child3" refType="h" fact="0.6738"/>
              <dgm:constr type="w" for="ch" forName="Child3" refType="w" fact="0.24"/>
              <dgm:constr type="h" for="ch" forName="Child3" refType="h" fact="0.2468"/>
            </dgm:constrLst>
          </dgm:if>
          <dgm:else name="Name15">
            <dgm:alg type="composite">
              <dgm:param type="ar" val="1.2852"/>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 refType="w"/>
              <dgm:constr type="t" for="ch" forName="Accent" refType="h" fact="0.0361"/>
              <dgm:constr type="w" for="ch" forName="Accent" refType="w" fact="0.6865"/>
              <dgm:constr type="h" for="ch" forName="Accent" refType="h" fact="0.9197"/>
              <dgm:constr type="r" for="ch" forName="Parent" refType="w" fact="0.8244"/>
              <dgm:constr type="t" for="ch" forName="Parent" refType="h" fact="0.2795"/>
              <dgm:constr type="w" for="ch" forName="Parent" refType="w" fact="0.3406"/>
              <dgm:constr type="h" for="ch" forName="Parent" refType="h" fact="0.4377"/>
              <dgm:constr type="r" for="ch" forName="Image1" refType="w" fact="0.575"/>
              <dgm:constr type="t" for="ch" forName="Image1" refType="h" fact="0"/>
              <dgm:constr type="w" for="ch" forName="Image1" refType="w" fact="0.1825"/>
              <dgm:constr type="h" for="ch" forName="Image1" refType="h" fact="0.2345"/>
              <dgm:constr type="r" for="ch" forName="Image2" refType="w" fact="0.4402"/>
              <dgm:constr type="t" for="ch" forName="Image2" refType="h" fact="0.2184"/>
              <dgm:constr type="w" for="ch" forName="Image2" refType="w" fact="0.1825"/>
              <dgm:constr type="h" for="ch" forName="Image2" refType="h" fact="0.2345"/>
              <dgm:constr type="r" for="ch" forName="Image3" refType="w" fact="0.4409"/>
              <dgm:constr type="t" for="ch" forName="Image3" refType="h" fact="0.5395"/>
              <dgm:constr type="w" for="ch" forName="Image3" refType="w" fact="0.1825"/>
              <dgm:constr type="h" for="ch" forName="Image3" refType="h" fact="0.2345"/>
              <dgm:constr type="r" for="ch" forName="Image4" refType="w" fact="0.575"/>
              <dgm:constr type="t" for="ch" forName="Image4" refType="h" fact="0.7655"/>
              <dgm:constr type="w" for="ch" forName="Image4" refType="w" fact="0.1825"/>
              <dgm:constr type="h" for="ch" forName="Image4" refType="h" fact="0.2345"/>
              <dgm:constr type="r" for="ch" forName="Child1" refType="w" fact="0.3786"/>
              <dgm:constr type="t" for="ch" forName="Child1" refType="h" fact="0.003"/>
              <dgm:constr type="w" for="ch" forName="Child1" refType="w" fact="0.2443"/>
              <dgm:constr type="h" for="ch" forName="Child1" refType="h" fact="0.227"/>
              <dgm:constr type="r" for="ch" forName="Child2" refType="w" fact="0.2443"/>
              <dgm:constr type="t" for="ch" forName="Child2" refType="h" fact="0.2225"/>
              <dgm:constr type="w" for="ch" forName="Child2" refType="w" fact="0.2443"/>
              <dgm:constr type="h" for="ch" forName="Child2" refType="h" fact="0.227"/>
              <dgm:constr type="r" for="ch" forName="Child3" refType="w" fact="0.2443"/>
              <dgm:constr type="t" for="ch" forName="Child3" refType="h" fact="0.5433"/>
              <dgm:constr type="w" for="ch" forName="Child3" refType="w" fact="0.2443"/>
              <dgm:constr type="h" for="ch" forName="Child3" refType="h" fact="0.227"/>
              <dgm:constr type="r" for="ch" forName="Child4" refType="w" fact="0.3786"/>
              <dgm:constr type="t" for="ch" forName="Child4" refType="h" fact="0.7703"/>
              <dgm:constr type="w" for="ch" forName="Child4" refType="w" fact="0.2443"/>
              <dgm:constr type="h" for="ch" forName="Child4" refType="h" fact="0.227"/>
            </dgm:constrLst>
          </dgm:else>
        </dgm:choose>
      </dgm:else>
    </dgm:choose>
    <dgm:forEach name="wrapper" axis="self" ptType="parTrans">
      <dgm:forEach name="ImageRepeat" axis="self">
        <dgm:layoutNode name="Image" styleLbl="fgImgPlace1">
          <dgm:alg type="sp"/>
          <dgm:shape xmlns:r="http://schemas.openxmlformats.org/officeDocument/2006/relationships" type="ellipse" r:blip="" blipPhldr="1">
            <dgm:adjLst/>
          </dgm:shape>
          <dgm:presOf/>
        </dgm:layoutNode>
      </dgm:forEach>
    </dgm:forEach>
    <dgm:forEach name="Name16" axis="ch" ptType="node" cnt="1">
      <dgm:layoutNode name="Parent" styleLbl="node1">
        <dgm:varLst>
          <dgm:chMax val="4"/>
          <dgm:chPref val="3"/>
        </dgm:varLst>
        <dgm:alg type="tx"/>
        <dgm:shape xmlns:r="http://schemas.openxmlformats.org/officeDocument/2006/relationships" type="ellipse" r:blip="">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17" axis="ch ch" ptType="node node" st="1 1" cnt="1 1">
      <dgm:layoutNode name="Accent" styleLbl="node1">
        <dgm:alg type="sp"/>
        <dgm:choose name="Name18">
          <dgm:if name="Name19" func="var" arg="dir" op="equ" val="norm">
            <dgm:choose name="Name20">
              <dgm:if name="Name21" axis="followSib" ptType="node" func="cnt" op="equ" val="0">
                <dgm:shape xmlns:r="http://schemas.openxmlformats.org/officeDocument/2006/relationships" type="blockArc" r:blip="">
                  <dgm:adjLst>
                    <dgm:adj idx="1" val="-49.0368"/>
                    <dgm:adj idx="2" val="49.4265"/>
                    <dgm:adj idx="3" val="0.0564"/>
                  </dgm:adjLst>
                </dgm:shape>
              </dgm:if>
              <dgm:if name="Name22" axis="followSib" ptType="node" func="cnt" op="equ" val="1">
                <dgm:shape xmlns:r="http://schemas.openxmlformats.org/officeDocument/2006/relationships" type="blockArc" r:blip="">
                  <dgm:adjLst>
                    <dgm:adj idx="1" val="-64.2028"/>
                    <dgm:adj idx="2" val="64.5456"/>
                    <dgm:adj idx="3" val="0.0558"/>
                  </dgm:adjLst>
                </dgm:shape>
              </dgm:if>
              <dgm:if name="Name23" axis="followSib" ptType="node" func="cnt" op="equ" val="2">
                <dgm:shape xmlns:r="http://schemas.openxmlformats.org/officeDocument/2006/relationships" type="blockArc" r:blip="">
                  <dgm:adjLst>
                    <dgm:adj idx="1" val="-67.8702"/>
                    <dgm:adj idx="2" val="68.6519"/>
                    <dgm:adj idx="3" val="0.0575"/>
                  </dgm:adjLst>
                </dgm:shape>
              </dgm:if>
              <dgm:else name="Name24">
                <dgm:shape xmlns:r="http://schemas.openxmlformats.org/officeDocument/2006/relationships" type="blockArc" r:blip="">
                  <dgm:adjLst>
                    <dgm:adj idx="1" val="-84.8426"/>
                    <dgm:adj idx="2" val="84.8009"/>
                    <dgm:adj idx="3" val="0.0524"/>
                  </dgm:adjLst>
                </dgm:shape>
              </dgm:else>
            </dgm:choose>
          </dgm:if>
          <dgm:else name="Name25">
            <dgm:choose name="Name26">
              <dgm:if name="Name27" axis="followSib" ptType="node" func="cnt" op="equ" val="0">
                <dgm:shape xmlns:r="http://schemas.openxmlformats.org/officeDocument/2006/relationships" rot="180" type="blockArc" r:blip="">
                  <dgm:adjLst>
                    <dgm:adj idx="1" val="-49.0368"/>
                    <dgm:adj idx="2" val="49.4265"/>
                    <dgm:adj idx="3" val="0.0564"/>
                  </dgm:adjLst>
                </dgm:shape>
              </dgm:if>
              <dgm:if name="Name28" axis="followSib" ptType="node" func="cnt" op="equ" val="1">
                <dgm:shape xmlns:r="http://schemas.openxmlformats.org/officeDocument/2006/relationships" rot="180" type="blockArc" r:blip="">
                  <dgm:adjLst>
                    <dgm:adj idx="1" val="-64.2028"/>
                    <dgm:adj idx="2" val="64.5456"/>
                    <dgm:adj idx="3" val="0.0558"/>
                  </dgm:adjLst>
                </dgm:shape>
              </dgm:if>
              <dgm:if name="Name29" axis="followSib" ptType="node" func="cnt" op="equ" val="2">
                <dgm:shape xmlns:r="http://schemas.openxmlformats.org/officeDocument/2006/relationships" rot="180" type="blockArc" r:blip="">
                  <dgm:adjLst>
                    <dgm:adj idx="1" val="-67.8702"/>
                    <dgm:adj idx="2" val="68.6519"/>
                    <dgm:adj idx="3" val="0.0575"/>
                  </dgm:adjLst>
                </dgm:shape>
              </dgm:if>
              <dgm:else name="Name30">
                <dgm:shape xmlns:r="http://schemas.openxmlformats.org/officeDocument/2006/relationships" rot="180" type="blockArc" r:blip="">
                  <dgm:adjLst>
                    <dgm:adj idx="1" val="-84.8426"/>
                    <dgm:adj idx="2" val="84.8009"/>
                    <dgm:adj idx="3" val="0.0524"/>
                  </dgm:adjLst>
                </dgm:shape>
              </dgm:else>
            </dgm:choose>
          </dgm:else>
        </dgm:choose>
        <dgm:presOf/>
      </dgm:layoutNode>
      <dgm:layoutNode name="Image1" styleLbl="fgImgPlace1">
        <dgm:alg type="sp"/>
        <dgm:shape xmlns:r="http://schemas.openxmlformats.org/officeDocument/2006/relationships" type="ellipse" r:blip="" blipPhldr="1">
          <dgm:adjLst/>
        </dgm:shape>
        <dgm:presOf/>
      </dgm:layoutNode>
      <dgm:layoutNode name="Child1" styleLbl="revTx">
        <dgm:varLst>
          <dgm:chMax val="0"/>
          <dgm:chPref val="0"/>
          <dgm:bulletEnabled val="1"/>
        </dgm:varLst>
        <dgm:choose name="Name31">
          <dgm:if name="Name32" func="var" arg="dir" op="equ" val="norm">
            <dgm:alg type="tx">
              <dgm:param type="parTxLTRAlign" val="l"/>
              <dgm:param type="shpTxLTRAlignCh" val="l"/>
              <dgm:param type="parTxRTLAlign" val="l"/>
              <dgm:param type="shpTxRTLAlignCh" val="l"/>
              <dgm:param type="lnSpAfParP" val="10"/>
            </dgm:alg>
          </dgm:if>
          <dgm:else name="Name33">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4" axis="ch ch" ptType="node node" st="1 2" cnt="1 1">
      <dgm:layoutNode name="Image2">
        <dgm:alg type="sp"/>
        <dgm:shape xmlns:r="http://schemas.openxmlformats.org/officeDocument/2006/relationships" r:blip="">
          <dgm:adjLst/>
        </dgm:shape>
        <dgm:presOf/>
        <dgm:constrLst/>
        <dgm:forEach name="Name35" ref="ImageRepeat"/>
      </dgm:layoutNode>
      <dgm:layoutNode name="Child2" styleLbl="revTx">
        <dgm:varLst>
          <dgm:chMax val="0"/>
          <dgm:chPref val="0"/>
          <dgm:bulletEnabled val="1"/>
        </dgm:varLst>
        <dgm:choose name="Name36">
          <dgm:if name="Name37" func="var" arg="dir" op="equ" val="norm">
            <dgm:alg type="tx">
              <dgm:param type="parTxLTRAlign" val="l"/>
              <dgm:param type="shpTxLTRAlignCh" val="l"/>
              <dgm:param type="parTxRTLAlign" val="l"/>
              <dgm:param type="shpTxRTLAlignCh" val="l"/>
              <dgm:param type="lnSpAfParP" val="10"/>
            </dgm:alg>
          </dgm:if>
          <dgm:else name="Name38">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9" axis="ch ch" ptType="node node" st="1 3" cnt="1 1">
      <dgm:layoutNode name="Image3">
        <dgm:alg type="sp"/>
        <dgm:shape xmlns:r="http://schemas.openxmlformats.org/officeDocument/2006/relationships" r:blip="">
          <dgm:adjLst/>
        </dgm:shape>
        <dgm:presOf/>
        <dgm:constrLst/>
        <dgm:forEach name="Name40" ref="ImageRepeat"/>
      </dgm:layoutNode>
      <dgm:layoutNode name="Child3" styleLbl="revTx">
        <dgm:varLst>
          <dgm:chMax val="0"/>
          <dgm:chPref val="0"/>
          <dgm:bulletEnabled val="1"/>
        </dgm:varLst>
        <dgm:choose name="Name41">
          <dgm:if name="Name42" func="var" arg="dir" op="equ" val="norm">
            <dgm:alg type="tx">
              <dgm:param type="parTxLTRAlign" val="l"/>
              <dgm:param type="shpTxLTRAlignCh" val="l"/>
              <dgm:param type="parTxRTLAlign" val="l"/>
              <dgm:param type="shpTxRTLAlignCh" val="l"/>
              <dgm:param type="lnSpAfParP" val="10"/>
            </dgm:alg>
          </dgm:if>
          <dgm:else name="Name43">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4" axis="ch ch" ptType="node node" st="1 4" cnt="1 1">
      <dgm:layoutNode name="Image4">
        <dgm:alg type="sp"/>
        <dgm:shape xmlns:r="http://schemas.openxmlformats.org/officeDocument/2006/relationships" r:blip="">
          <dgm:adjLst/>
        </dgm:shape>
        <dgm:presOf/>
        <dgm:constrLst/>
        <dgm:forEach name="Name45" ref="ImageRepeat"/>
      </dgm:layoutNode>
      <dgm:layoutNode name="Child4" styleLbl="revTx">
        <dgm:varLst>
          <dgm:chMax val="0"/>
          <dgm:chPref val="0"/>
          <dgm:bulletEnabled val="1"/>
        </dgm:varLst>
        <dgm:choose name="Name46">
          <dgm:if name="Name47" func="var" arg="dir" op="equ" val="norm">
            <dgm:alg type="tx">
              <dgm:param type="parTxLTRAlign" val="l"/>
              <dgm:param type="shpTxLTRAlignCh" val="l"/>
              <dgm:param type="parTxRTLAlign" val="l"/>
              <dgm:param type="shpTxRTLAlignCh" val="l"/>
              <dgm:param type="lnSpAfParP" val="10"/>
            </dgm:alg>
          </dgm:if>
          <dgm:else name="Name48">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11/layout/RadialPictureList">
  <dgm:title val="Radial Picture List"/>
  <dgm:desc val="Use to show relationships to a central idea. The Level 1 shape contains text and all Level 2 shapes contain a picture with corresponding text. Limited to four Level 2 pictures.  Unused pictures do not appear, but remain available if you switch layouts. Works best with a small amount of Level 2 text."/>
  <dgm:catLst>
    <dgm:cat type="picture" pri="2500"/>
    <dgm:cat type="officeonline" pri="2500"/>
  </dgm:catLst>
  <dgm:sampData>
    <dgm:dataModel>
      <dgm:ptLst>
        <dgm:pt modelId="0" type="doc"/>
        <dgm:pt modelId="10">
          <dgm:prSet phldr="1"/>
        </dgm:pt>
        <dgm:pt modelId="11">
          <dgm:prSet phldr="1"/>
        </dgm:pt>
        <dgm:pt modelId="12">
          <dgm:prSet phldr="1"/>
        </dgm:pt>
        <dgm:pt modelId="13">
          <dgm:prSet phldr="1"/>
        </dgm:pt>
      </dgm:ptLst>
      <dgm:cxnLst>
        <dgm:cxn modelId="1" srcId="0" destId="10" srcOrd="0" destOrd="0"/>
        <dgm:cxn modelId="2" srcId="10" destId="11" srcOrd="0" destOrd="0"/>
        <dgm:cxn modelId="3" srcId="10" destId="12" srcOrd="1" destOrd="0"/>
        <dgm:cxn modelId="4" srcId="10" destId="13" srcOrd="2" destOrd="0"/>
      </dgm:cxnLst>
      <dgm:bg/>
      <dgm:whole/>
    </dgm:dataModel>
  </dgm:sampData>
  <dgm:styleData>
    <dgm:dataModel>
      <dgm:ptLst>
        <dgm:pt modelId="0" type="doc"/>
        <dgm:pt modelId="10">
          <dgm:prSet phldr="1"/>
        </dgm:pt>
        <dgm:pt modelId="11">
          <dgm:prSet phldr="1"/>
        </dgm:pt>
        <dgm:pt modelId="12">
          <dgm:prSet phldr="1"/>
        </dgm:pt>
      </dgm:ptLst>
      <dgm:cxnLst>
        <dgm:cxn modelId="1" srcId="0" destId="10" srcOrd="0" destOrd="0"/>
        <dgm:cxn modelId="2" srcId="10" destId="11" srcOrd="0" destOrd="0"/>
        <dgm:cxn modelId="3" srcId="10" destId="12" srcOrd="1"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Lst>
      <dgm:cxnLst>
        <dgm:cxn modelId="1" srcId="0" destId="10" srcOrd="0" destOrd="0"/>
        <dgm:cxn modelId="2" srcId="10" destId="11" srcOrd="0" destOrd="0"/>
        <dgm:cxn modelId="3" srcId="10" destId="12" srcOrd="1" destOrd="0"/>
        <dgm:cxn modelId="4" srcId="10" destId="13" srcOrd="2" destOrd="0"/>
        <dgm:cxn modelId="5" srcId="10" destId="14" srcOrd="3" destOrd="0"/>
      </dgm:cxnLst>
      <dgm:bg/>
      <dgm:whole/>
    </dgm:dataModel>
  </dgm:clrData>
  <dgm:layoutNode name="Name0">
    <dgm:varLst>
      <dgm:chMax val="1"/>
      <dgm:chPref val="1"/>
      <dgm:dir/>
      <dgm:resizeHandles/>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equ" val="1">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l" for="ch" forName="Accent" refType="w" fact="0"/>
              <dgm:constr type="t" for="ch" forName="Accent" refType="h" fact="0"/>
              <dgm:constr type="w" for="ch" forName="Accent" refType="w" fact="0.6747"/>
              <dgm:constr type="h" for="ch" forName="Accent" refType="h"/>
              <dgm:constr type="l" for="ch" forName="Child1" refType="w" fact="0.76"/>
              <dgm:constr type="t" for="ch" forName="Child1" refType="h" fact="0.3739"/>
              <dgm:constr type="w" for="ch" forName="Child1" refType="w" fact="0.24"/>
              <dgm:constr type="h" for="ch" forName="Child1" refType="h" fact="0.255"/>
              <dgm:constr type="l" for="ch" forName="Parent" refType="w" fact="0.1726"/>
              <dgm:constr type="t" for="ch" forName="Parent" refType="h" fact="0.2646"/>
              <dgm:constr type="w" for="ch" forName="Parent" refType="w" fact="0.3347"/>
              <dgm:constr type="h" for="ch" forName="Parent" refType="h" fact="0.4759"/>
              <dgm:constr type="l" for="ch" forName="Image1" refType="w" fact="0.5661"/>
              <dgm:constr type="t" for="ch" forName="Image1" refType="h" fact="0.3744"/>
              <dgm:constr type="w" for="ch" forName="Image1" refType="w" fact="0.1793"/>
              <dgm:constr type="h" for="ch" forName="Image1" refType="h" fact="0.255"/>
            </dgm:constrLst>
          </dgm:if>
          <dgm:if name="Name6" axis="ch ch" ptType="node node" st="1 1" cnt="1 0" func="cnt" op="equ" val="2">
            <dgm:alg type="composite">
              <dgm:param type="ar" val="1.381"/>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 refType="w" fact="0"/>
              <dgm:constr type="t" for="ch" forName="Accent" refType="h" fact="0"/>
              <dgm:constr type="w" for="ch" forName="Accent" refType="w" fact="0.6946"/>
              <dgm:constr type="h" for="ch" forName="Accent" refType="h"/>
              <dgm:constr type="l" for="ch" forName="Parent" refType="w" fact="0.1777"/>
              <dgm:constr type="t" for="ch" forName="Parent" refType="h" fact="0.2646"/>
              <dgm:constr type="w" for="ch" forName="Parent" refType="w" fact="0.3446"/>
              <dgm:constr type="h" for="ch" forName="Parent" refType="h" fact="0.4759"/>
              <dgm:constr type="l" for="ch" forName="Image1" refType="w" fact="0.5531"/>
              <dgm:constr type="t" for="ch" forName="Image1" refType="h" fact="0.1585"/>
              <dgm:constr type="w" for="ch" forName="Image1" refType="w" fact="0.1846"/>
              <dgm:constr type="h" for="ch" forName="Image1" refType="h" fact="0.255"/>
              <dgm:constr type="l" for="ch" forName="Image2" refType="w" fact="0.5531"/>
              <dgm:constr type="t" for="ch" forName="Image2" refType="h" fact="0.5624"/>
              <dgm:constr type="w" for="ch" forName="Image2" refType="w" fact="0.1846"/>
              <dgm:constr type="h" for="ch" forName="Image2" refType="h" fact="0.255"/>
              <dgm:constr type="l" for="ch" forName="Child1" refType="w" fact="0.7529"/>
              <dgm:constr type="t" for="ch" forName="Child1" refType="h" fact="0.1618"/>
              <dgm:constr type="w" for="ch" forName="Child1" refType="w" fact="0.2471"/>
              <dgm:constr type="h" for="ch" forName="Child1" refType="h" fact="0.2468"/>
              <dgm:constr type="l" for="ch" forName="Child2" refType="w" fact="0.7529"/>
              <dgm:constr type="t" for="ch" forName="Child2" refType="h" fact="0.5657"/>
              <dgm:constr type="w" for="ch" forName="Child2" refType="w" fact="0.2471"/>
              <dgm:constr type="h" for="ch" forName="Child2" refType="h" fact="0.2468"/>
            </dgm:constrLst>
          </dgm:if>
          <dgm:if name="Name7" axis="ch ch" ptType="node node" st="1 1" cnt="1 0" func="cnt" op="equ" val="3">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 refType="w" fact="0"/>
              <dgm:constr type="t" for="ch" forName="Accent" refType="h" fact="0"/>
              <dgm:constr type="w" for="ch" forName="Accent" refType="w" fact="0.6747"/>
              <dgm:constr type="h" for="ch" forName="Accent" refType="h"/>
              <dgm:constr type="l" for="ch" forName="Parent" refType="w" fact="0.1726"/>
              <dgm:constr type="t" for="ch" forName="Parent" refType="h" fact="0.2646"/>
              <dgm:constr type="w" for="ch" forName="Parent" refType="w" fact="0.3347"/>
              <dgm:constr type="h" for="ch" forName="Parent" refType="h" fact="0.4759"/>
              <dgm:constr type="l" for="ch" forName="Image1" refType="w" fact="0.4968"/>
              <dgm:constr type="t" for="ch" forName="Image1" refType="h" fact="0.0843"/>
              <dgm:constr type="w" for="ch" forName="Image1" refType="w" fact="0.1793"/>
              <dgm:constr type="h" for="ch" forName="Image1" refType="h" fact="0.255"/>
              <dgm:constr type="l" for="ch" forName="Image2" refType="w" fact="0.5661"/>
              <dgm:constr type="t" for="ch" forName="Image2" refType="h" fact="0.3744"/>
              <dgm:constr type="w" for="ch" forName="Image2" refType="w" fact="0.1793"/>
              <dgm:constr type="h" for="ch" forName="Image2" refType="h" fact="0.255"/>
              <dgm:constr type="l" for="ch" forName="Image3" refType="w" fact="0.4968"/>
              <dgm:constr type="t" for="ch" forName="Image3" refType="h" fact="0.6686"/>
              <dgm:constr type="w" for="ch" forName="Image3" refType="w" fact="0.1793"/>
              <dgm:constr type="h" for="ch" forName="Image3" refType="h" fact="0.255"/>
              <dgm:constr type="l" for="ch" forName="Child1" refType="w" fact="0.6897"/>
              <dgm:constr type="t" for="ch" forName="Child1" refType="h" fact="0.0884"/>
              <dgm:constr type="w" for="ch" forName="Child1" refType="w" fact="0.24"/>
              <dgm:constr type="h" for="ch" forName="Child1" refType="h" fact="0.2468"/>
              <dgm:constr type="l" for="ch" forName="Child2" refType="w" fact="0.76"/>
              <dgm:constr type="t" for="ch" forName="Child2" refType="h" fact="0.378"/>
              <dgm:constr type="w" for="ch" forName="Child2" refType="w" fact="0.24"/>
              <dgm:constr type="h" for="ch" forName="Child2" refType="h" fact="0.2468"/>
              <dgm:constr type="l" for="ch" forName="Child3" refType="w" fact="0.6897"/>
              <dgm:constr type="t" for="ch" forName="Child3" refType="h" fact="0.6738"/>
              <dgm:constr type="w" for="ch" forName="Child3" refType="w" fact="0.24"/>
              <dgm:constr type="h" for="ch" forName="Child3" refType="h" fact="0.2468"/>
            </dgm:constrLst>
          </dgm:if>
          <dgm:else name="Name8">
            <dgm:alg type="composite">
              <dgm:param type="ar" val="1.2852"/>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 refType="w" fact="0"/>
              <dgm:constr type="t" for="ch" forName="Accent" refType="h" fact="0.0361"/>
              <dgm:constr type="w" for="ch" forName="Accent" refType="w" fact="0.6865"/>
              <dgm:constr type="h" for="ch" forName="Accent" refType="h" fact="0.9197"/>
              <dgm:constr type="l" for="ch" forName="Parent" refType="w" fact="0.1756"/>
              <dgm:constr type="t" for="ch" forName="Parent" refType="h" fact="0.2795"/>
              <dgm:constr type="w" for="ch" forName="Parent" refType="w" fact="0.3406"/>
              <dgm:constr type="h" for="ch" forName="Parent" refType="h" fact="0.4377"/>
              <dgm:constr type="l" for="ch" forName="Image1" refType="w" fact="0.425"/>
              <dgm:constr type="t" for="ch" forName="Image1" refType="h" fact="0"/>
              <dgm:constr type="w" for="ch" forName="Image1" refType="w" fact="0.1825"/>
              <dgm:constr type="h" for="ch" forName="Image1" refType="h" fact="0.2345"/>
              <dgm:constr type="l" for="ch" forName="Image2" refType="w" fact="0.5598"/>
              <dgm:constr type="t" for="ch" forName="Image2" refType="h" fact="0.2184"/>
              <dgm:constr type="w" for="ch" forName="Image2" refType="w" fact="0.1825"/>
              <dgm:constr type="h" for="ch" forName="Image2" refType="h" fact="0.2345"/>
              <dgm:constr type="l" for="ch" forName="Image3" refType="w" fact="0.5591"/>
              <dgm:constr type="t" for="ch" forName="Image3" refType="h" fact="0.5395"/>
              <dgm:constr type="w" for="ch" forName="Image3" refType="w" fact="0.1825"/>
              <dgm:constr type="h" for="ch" forName="Image3" refType="h" fact="0.2345"/>
              <dgm:constr type="l" for="ch" forName="Image4" refType="w" fact="0.425"/>
              <dgm:constr type="t" for="ch" forName="Image4" refType="h" fact="0.7655"/>
              <dgm:constr type="w" for="ch" forName="Image4" refType="w" fact="0.1825"/>
              <dgm:constr type="h" for="ch" forName="Image4" refType="h" fact="0.2345"/>
              <dgm:constr type="l" for="ch" forName="Child1" refType="w" fact="0.6214"/>
              <dgm:constr type="t" for="ch" forName="Child1" refType="h" fact="0.003"/>
              <dgm:constr type="w" for="ch" forName="Child1" refType="w" fact="0.2443"/>
              <dgm:constr type="h" for="ch" forName="Child1" refType="h" fact="0.227"/>
              <dgm:constr type="l" for="ch" forName="Child2" refType="w" fact="0.7557"/>
              <dgm:constr type="t" for="ch" forName="Child2" refType="h" fact="0.2225"/>
              <dgm:constr type="w" for="ch" forName="Child2" refType="w" fact="0.2443"/>
              <dgm:constr type="h" for="ch" forName="Child2" refType="h" fact="0.227"/>
              <dgm:constr type="l" for="ch" forName="Child3" refType="w" fact="0.7557"/>
              <dgm:constr type="t" for="ch" forName="Child3" refType="h" fact="0.5433"/>
              <dgm:constr type="w" for="ch" forName="Child3" refType="w" fact="0.2443"/>
              <dgm:constr type="h" for="ch" forName="Child3" refType="h" fact="0.227"/>
              <dgm:constr type="l" for="ch" forName="Child4" refType="w" fact="0.6214"/>
              <dgm:constr type="t" for="ch" forName="Child4" refType="h" fact="0.7703"/>
              <dgm:constr type="w" for="ch" forName="Child4" refType="w" fact="0.2443"/>
              <dgm:constr type="h" for="ch" forName="Child4" refType="h" fact="0.227"/>
            </dgm:constrLst>
          </dgm:else>
        </dgm:choose>
      </dgm:if>
      <dgm:else name="Name9">
        <dgm:choose name="Name10">
          <dgm:if name="Name11" axis="ch ch" ptType="node node" st="1 1" cnt="1 0" func="cnt" op="equ" val="0">
            <dgm:alg type="composite">
              <dgm:param type="ar" val="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2" axis="ch ch" ptType="node node" st="1 1" cnt="1 0" func="cnt" op="equ" val="1">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r" for="ch" forName="Accent" refType="w"/>
              <dgm:constr type="t" for="ch" forName="Accent" refType="h" fact="0"/>
              <dgm:constr type="w" for="ch" forName="Accent" refType="w" fact="0.6747"/>
              <dgm:constr type="h" for="ch" forName="Accent" refType="h"/>
              <dgm:constr type="r" for="ch" forName="Child1" refType="w" fact="0.24"/>
              <dgm:constr type="t" for="ch" forName="Child1" refType="h" fact="0.3739"/>
              <dgm:constr type="w" for="ch" forName="Child1" refType="w" fact="0.24"/>
              <dgm:constr type="h" for="ch" forName="Child1" refType="h" fact="0.255"/>
              <dgm:constr type="r" for="ch" forName="Parent" refType="w" fact="0.8274"/>
              <dgm:constr type="t" for="ch" forName="Parent" refType="h" fact="0.2646"/>
              <dgm:constr type="w" for="ch" forName="Parent" refType="w" fact="0.3347"/>
              <dgm:constr type="h" for="ch" forName="Parent" refType="h" fact="0.4759"/>
              <dgm:constr type="r" for="ch" forName="Image1" refType="w" fact="0.4339"/>
              <dgm:constr type="t" for="ch" forName="Image1" refType="h" fact="0.3744"/>
              <dgm:constr type="w" for="ch" forName="Image1" refType="w" fact="0.1793"/>
              <dgm:constr type="h" for="ch" forName="Image1" refType="h" fact="0.255"/>
            </dgm:constrLst>
          </dgm:if>
          <dgm:if name="Name13" axis="ch ch" ptType="node node" st="1 1" cnt="1 0" func="cnt" op="equ" val="2">
            <dgm:alg type="composite">
              <dgm:param type="ar" val="1.381"/>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 refType="w"/>
              <dgm:constr type="t" for="ch" forName="Accent" refType="h" fact="0"/>
              <dgm:constr type="w" for="ch" forName="Accent" refType="w" fact="0.6946"/>
              <dgm:constr type="h" for="ch" forName="Accent" refType="h"/>
              <dgm:constr type="r" for="ch" forName="Parent" refType="w" fact="0.8223"/>
              <dgm:constr type="t" for="ch" forName="Parent" refType="h" fact="0.2646"/>
              <dgm:constr type="w" for="ch" forName="Parent" refType="w" fact="0.3446"/>
              <dgm:constr type="h" for="ch" forName="Parent" refType="h" fact="0.4759"/>
              <dgm:constr type="r" for="ch" forName="Image1" refType="w" fact="0.4469"/>
              <dgm:constr type="t" for="ch" forName="Image1" refType="h" fact="0.1585"/>
              <dgm:constr type="w" for="ch" forName="Image1" refType="w" fact="0.1846"/>
              <dgm:constr type="h" for="ch" forName="Image1" refType="h" fact="0.255"/>
              <dgm:constr type="r" for="ch" forName="Image2" refType="w" fact="0.4469"/>
              <dgm:constr type="t" for="ch" forName="Image2" refType="h" fact="0.5624"/>
              <dgm:constr type="w" for="ch" forName="Image2" refType="w" fact="0.1846"/>
              <dgm:constr type="h" for="ch" forName="Image2" refType="h" fact="0.255"/>
              <dgm:constr type="r" for="ch" forName="Child1" refType="w" fact="0.2471"/>
              <dgm:constr type="t" for="ch" forName="Child1" refType="h" fact="0.1618"/>
              <dgm:constr type="w" for="ch" forName="Child1" refType="w" fact="0.2471"/>
              <dgm:constr type="h" for="ch" forName="Child1" refType="h" fact="0.2468"/>
              <dgm:constr type="r" for="ch" forName="Child2" refType="w" fact="0.2471"/>
              <dgm:constr type="t" for="ch" forName="Child2" refType="h" fact="0.5657"/>
              <dgm:constr type="w" for="ch" forName="Child2" refType="w" fact="0.2471"/>
              <dgm:constr type="h" for="ch" forName="Child2" refType="h" fact="0.2468"/>
            </dgm:constrLst>
          </dgm:if>
          <dgm:if name="Name14" axis="ch ch" ptType="node node" st="1 1" cnt="1 0" func="cnt" op="equ" val="3">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 refType="w"/>
              <dgm:constr type="t" for="ch" forName="Accent" refType="h" fact="0"/>
              <dgm:constr type="w" for="ch" forName="Accent" refType="w" fact="0.6747"/>
              <dgm:constr type="h" for="ch" forName="Accent" refType="h"/>
              <dgm:constr type="r" for="ch" forName="Parent" refType="w" fact="0.8274"/>
              <dgm:constr type="t" for="ch" forName="Parent" refType="h" fact="0.2646"/>
              <dgm:constr type="w" for="ch" forName="Parent" refType="w" fact="0.3347"/>
              <dgm:constr type="h" for="ch" forName="Parent" refType="h" fact="0.4759"/>
              <dgm:constr type="r" for="ch" forName="Image1" refType="w" fact="0.5032"/>
              <dgm:constr type="t" for="ch" forName="Image1" refType="h" fact="0.0843"/>
              <dgm:constr type="w" for="ch" forName="Image1" refType="w" fact="0.1793"/>
              <dgm:constr type="h" for="ch" forName="Image1" refType="h" fact="0.255"/>
              <dgm:constr type="r" for="ch" forName="Image2" refType="w" fact="0.4339"/>
              <dgm:constr type="t" for="ch" forName="Image2" refType="h" fact="0.3744"/>
              <dgm:constr type="w" for="ch" forName="Image2" refType="w" fact="0.1793"/>
              <dgm:constr type="h" for="ch" forName="Image2" refType="h" fact="0.255"/>
              <dgm:constr type="r" for="ch" forName="Image3" refType="w" fact="0.5032"/>
              <dgm:constr type="t" for="ch" forName="Image3" refType="h" fact="0.6686"/>
              <dgm:constr type="w" for="ch" forName="Image3" refType="w" fact="0.1793"/>
              <dgm:constr type="h" for="ch" forName="Image3" refType="h" fact="0.255"/>
              <dgm:constr type="r" for="ch" forName="Child1" refType="w" fact="0.3103"/>
              <dgm:constr type="t" for="ch" forName="Child1" refType="h" fact="0.0884"/>
              <dgm:constr type="w" for="ch" forName="Child1" refType="w" fact="0.24"/>
              <dgm:constr type="h" for="ch" forName="Child1" refType="h" fact="0.2468"/>
              <dgm:constr type="r" for="ch" forName="Child2" refType="w" fact="0.24"/>
              <dgm:constr type="t" for="ch" forName="Child2" refType="h" fact="0.378"/>
              <dgm:constr type="w" for="ch" forName="Child2" refType="w" fact="0.24"/>
              <dgm:constr type="h" for="ch" forName="Child2" refType="h" fact="0.2468"/>
              <dgm:constr type="r" for="ch" forName="Child3" refType="w" fact="0.3103"/>
              <dgm:constr type="t" for="ch" forName="Child3" refType="h" fact="0.6738"/>
              <dgm:constr type="w" for="ch" forName="Child3" refType="w" fact="0.24"/>
              <dgm:constr type="h" for="ch" forName="Child3" refType="h" fact="0.2468"/>
            </dgm:constrLst>
          </dgm:if>
          <dgm:else name="Name15">
            <dgm:alg type="composite">
              <dgm:param type="ar" val="1.2852"/>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 refType="w"/>
              <dgm:constr type="t" for="ch" forName="Accent" refType="h" fact="0.0361"/>
              <dgm:constr type="w" for="ch" forName="Accent" refType="w" fact="0.6865"/>
              <dgm:constr type="h" for="ch" forName="Accent" refType="h" fact="0.9197"/>
              <dgm:constr type="r" for="ch" forName="Parent" refType="w" fact="0.8244"/>
              <dgm:constr type="t" for="ch" forName="Parent" refType="h" fact="0.2795"/>
              <dgm:constr type="w" for="ch" forName="Parent" refType="w" fact="0.3406"/>
              <dgm:constr type="h" for="ch" forName="Parent" refType="h" fact="0.4377"/>
              <dgm:constr type="r" for="ch" forName="Image1" refType="w" fact="0.575"/>
              <dgm:constr type="t" for="ch" forName="Image1" refType="h" fact="0"/>
              <dgm:constr type="w" for="ch" forName="Image1" refType="w" fact="0.1825"/>
              <dgm:constr type="h" for="ch" forName="Image1" refType="h" fact="0.2345"/>
              <dgm:constr type="r" for="ch" forName="Image2" refType="w" fact="0.4402"/>
              <dgm:constr type="t" for="ch" forName="Image2" refType="h" fact="0.2184"/>
              <dgm:constr type="w" for="ch" forName="Image2" refType="w" fact="0.1825"/>
              <dgm:constr type="h" for="ch" forName="Image2" refType="h" fact="0.2345"/>
              <dgm:constr type="r" for="ch" forName="Image3" refType="w" fact="0.4409"/>
              <dgm:constr type="t" for="ch" forName="Image3" refType="h" fact="0.5395"/>
              <dgm:constr type="w" for="ch" forName="Image3" refType="w" fact="0.1825"/>
              <dgm:constr type="h" for="ch" forName="Image3" refType="h" fact="0.2345"/>
              <dgm:constr type="r" for="ch" forName="Image4" refType="w" fact="0.575"/>
              <dgm:constr type="t" for="ch" forName="Image4" refType="h" fact="0.7655"/>
              <dgm:constr type="w" for="ch" forName="Image4" refType="w" fact="0.1825"/>
              <dgm:constr type="h" for="ch" forName="Image4" refType="h" fact="0.2345"/>
              <dgm:constr type="r" for="ch" forName="Child1" refType="w" fact="0.3786"/>
              <dgm:constr type="t" for="ch" forName="Child1" refType="h" fact="0.003"/>
              <dgm:constr type="w" for="ch" forName="Child1" refType="w" fact="0.2443"/>
              <dgm:constr type="h" for="ch" forName="Child1" refType="h" fact="0.227"/>
              <dgm:constr type="r" for="ch" forName="Child2" refType="w" fact="0.2443"/>
              <dgm:constr type="t" for="ch" forName="Child2" refType="h" fact="0.2225"/>
              <dgm:constr type="w" for="ch" forName="Child2" refType="w" fact="0.2443"/>
              <dgm:constr type="h" for="ch" forName="Child2" refType="h" fact="0.227"/>
              <dgm:constr type="r" for="ch" forName="Child3" refType="w" fact="0.2443"/>
              <dgm:constr type="t" for="ch" forName="Child3" refType="h" fact="0.5433"/>
              <dgm:constr type="w" for="ch" forName="Child3" refType="w" fact="0.2443"/>
              <dgm:constr type="h" for="ch" forName="Child3" refType="h" fact="0.227"/>
              <dgm:constr type="r" for="ch" forName="Child4" refType="w" fact="0.3786"/>
              <dgm:constr type="t" for="ch" forName="Child4" refType="h" fact="0.7703"/>
              <dgm:constr type="w" for="ch" forName="Child4" refType="w" fact="0.2443"/>
              <dgm:constr type="h" for="ch" forName="Child4" refType="h" fact="0.227"/>
            </dgm:constrLst>
          </dgm:else>
        </dgm:choose>
      </dgm:else>
    </dgm:choose>
    <dgm:forEach name="wrapper" axis="self" ptType="parTrans">
      <dgm:forEach name="ImageRepeat" axis="self">
        <dgm:layoutNode name="Image" styleLbl="fgImgPlace1">
          <dgm:alg type="sp"/>
          <dgm:shape xmlns:r="http://schemas.openxmlformats.org/officeDocument/2006/relationships" type="ellipse" r:blip="" blipPhldr="1">
            <dgm:adjLst/>
          </dgm:shape>
          <dgm:presOf/>
        </dgm:layoutNode>
      </dgm:forEach>
    </dgm:forEach>
    <dgm:forEach name="Name16" axis="ch" ptType="node" cnt="1">
      <dgm:layoutNode name="Parent" styleLbl="node1">
        <dgm:varLst>
          <dgm:chMax val="4"/>
          <dgm:chPref val="3"/>
        </dgm:varLst>
        <dgm:alg type="tx"/>
        <dgm:shape xmlns:r="http://schemas.openxmlformats.org/officeDocument/2006/relationships" type="ellipse" r:blip="">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17" axis="ch ch" ptType="node node" st="1 1" cnt="1 1">
      <dgm:layoutNode name="Accent" styleLbl="node1">
        <dgm:alg type="sp"/>
        <dgm:choose name="Name18">
          <dgm:if name="Name19" func="var" arg="dir" op="equ" val="norm">
            <dgm:choose name="Name20">
              <dgm:if name="Name21" axis="followSib" ptType="node" func="cnt" op="equ" val="0">
                <dgm:shape xmlns:r="http://schemas.openxmlformats.org/officeDocument/2006/relationships" type="blockArc" r:blip="">
                  <dgm:adjLst>
                    <dgm:adj idx="1" val="-49.0368"/>
                    <dgm:adj idx="2" val="49.4265"/>
                    <dgm:adj idx="3" val="0.0564"/>
                  </dgm:adjLst>
                </dgm:shape>
              </dgm:if>
              <dgm:if name="Name22" axis="followSib" ptType="node" func="cnt" op="equ" val="1">
                <dgm:shape xmlns:r="http://schemas.openxmlformats.org/officeDocument/2006/relationships" type="blockArc" r:blip="">
                  <dgm:adjLst>
                    <dgm:adj idx="1" val="-64.2028"/>
                    <dgm:adj idx="2" val="64.5456"/>
                    <dgm:adj idx="3" val="0.0558"/>
                  </dgm:adjLst>
                </dgm:shape>
              </dgm:if>
              <dgm:if name="Name23" axis="followSib" ptType="node" func="cnt" op="equ" val="2">
                <dgm:shape xmlns:r="http://schemas.openxmlformats.org/officeDocument/2006/relationships" type="blockArc" r:blip="">
                  <dgm:adjLst>
                    <dgm:adj idx="1" val="-67.8702"/>
                    <dgm:adj idx="2" val="68.6519"/>
                    <dgm:adj idx="3" val="0.0575"/>
                  </dgm:adjLst>
                </dgm:shape>
              </dgm:if>
              <dgm:else name="Name24">
                <dgm:shape xmlns:r="http://schemas.openxmlformats.org/officeDocument/2006/relationships" type="blockArc" r:blip="">
                  <dgm:adjLst>
                    <dgm:adj idx="1" val="-84.8426"/>
                    <dgm:adj idx="2" val="84.8009"/>
                    <dgm:adj idx="3" val="0.0524"/>
                  </dgm:adjLst>
                </dgm:shape>
              </dgm:else>
            </dgm:choose>
          </dgm:if>
          <dgm:else name="Name25">
            <dgm:choose name="Name26">
              <dgm:if name="Name27" axis="followSib" ptType="node" func="cnt" op="equ" val="0">
                <dgm:shape xmlns:r="http://schemas.openxmlformats.org/officeDocument/2006/relationships" rot="180" type="blockArc" r:blip="">
                  <dgm:adjLst>
                    <dgm:adj idx="1" val="-49.0368"/>
                    <dgm:adj idx="2" val="49.4265"/>
                    <dgm:adj idx="3" val="0.0564"/>
                  </dgm:adjLst>
                </dgm:shape>
              </dgm:if>
              <dgm:if name="Name28" axis="followSib" ptType="node" func="cnt" op="equ" val="1">
                <dgm:shape xmlns:r="http://schemas.openxmlformats.org/officeDocument/2006/relationships" rot="180" type="blockArc" r:blip="">
                  <dgm:adjLst>
                    <dgm:adj idx="1" val="-64.2028"/>
                    <dgm:adj idx="2" val="64.5456"/>
                    <dgm:adj idx="3" val="0.0558"/>
                  </dgm:adjLst>
                </dgm:shape>
              </dgm:if>
              <dgm:if name="Name29" axis="followSib" ptType="node" func="cnt" op="equ" val="2">
                <dgm:shape xmlns:r="http://schemas.openxmlformats.org/officeDocument/2006/relationships" rot="180" type="blockArc" r:blip="">
                  <dgm:adjLst>
                    <dgm:adj idx="1" val="-67.8702"/>
                    <dgm:adj idx="2" val="68.6519"/>
                    <dgm:adj idx="3" val="0.0575"/>
                  </dgm:adjLst>
                </dgm:shape>
              </dgm:if>
              <dgm:else name="Name30">
                <dgm:shape xmlns:r="http://schemas.openxmlformats.org/officeDocument/2006/relationships" rot="180" type="blockArc" r:blip="">
                  <dgm:adjLst>
                    <dgm:adj idx="1" val="-84.8426"/>
                    <dgm:adj idx="2" val="84.8009"/>
                    <dgm:adj idx="3" val="0.0524"/>
                  </dgm:adjLst>
                </dgm:shape>
              </dgm:else>
            </dgm:choose>
          </dgm:else>
        </dgm:choose>
        <dgm:presOf/>
      </dgm:layoutNode>
      <dgm:layoutNode name="Image1" styleLbl="fgImgPlace1">
        <dgm:alg type="sp"/>
        <dgm:shape xmlns:r="http://schemas.openxmlformats.org/officeDocument/2006/relationships" type="ellipse" r:blip="" blipPhldr="1">
          <dgm:adjLst/>
        </dgm:shape>
        <dgm:presOf/>
      </dgm:layoutNode>
      <dgm:layoutNode name="Child1" styleLbl="revTx">
        <dgm:varLst>
          <dgm:chMax val="0"/>
          <dgm:chPref val="0"/>
          <dgm:bulletEnabled val="1"/>
        </dgm:varLst>
        <dgm:choose name="Name31">
          <dgm:if name="Name32" func="var" arg="dir" op="equ" val="norm">
            <dgm:alg type="tx">
              <dgm:param type="parTxLTRAlign" val="l"/>
              <dgm:param type="shpTxLTRAlignCh" val="l"/>
              <dgm:param type="parTxRTLAlign" val="l"/>
              <dgm:param type="shpTxRTLAlignCh" val="l"/>
              <dgm:param type="lnSpAfParP" val="10"/>
            </dgm:alg>
          </dgm:if>
          <dgm:else name="Name33">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4" axis="ch ch" ptType="node node" st="1 2" cnt="1 1">
      <dgm:layoutNode name="Image2">
        <dgm:alg type="sp"/>
        <dgm:shape xmlns:r="http://schemas.openxmlformats.org/officeDocument/2006/relationships" r:blip="">
          <dgm:adjLst/>
        </dgm:shape>
        <dgm:presOf/>
        <dgm:constrLst/>
        <dgm:forEach name="Name35" ref="ImageRepeat"/>
      </dgm:layoutNode>
      <dgm:layoutNode name="Child2" styleLbl="revTx">
        <dgm:varLst>
          <dgm:chMax val="0"/>
          <dgm:chPref val="0"/>
          <dgm:bulletEnabled val="1"/>
        </dgm:varLst>
        <dgm:choose name="Name36">
          <dgm:if name="Name37" func="var" arg="dir" op="equ" val="norm">
            <dgm:alg type="tx">
              <dgm:param type="parTxLTRAlign" val="l"/>
              <dgm:param type="shpTxLTRAlignCh" val="l"/>
              <dgm:param type="parTxRTLAlign" val="l"/>
              <dgm:param type="shpTxRTLAlignCh" val="l"/>
              <dgm:param type="lnSpAfParP" val="10"/>
            </dgm:alg>
          </dgm:if>
          <dgm:else name="Name38">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9" axis="ch ch" ptType="node node" st="1 3" cnt="1 1">
      <dgm:layoutNode name="Image3">
        <dgm:alg type="sp"/>
        <dgm:shape xmlns:r="http://schemas.openxmlformats.org/officeDocument/2006/relationships" r:blip="">
          <dgm:adjLst/>
        </dgm:shape>
        <dgm:presOf/>
        <dgm:constrLst/>
        <dgm:forEach name="Name40" ref="ImageRepeat"/>
      </dgm:layoutNode>
      <dgm:layoutNode name="Child3" styleLbl="revTx">
        <dgm:varLst>
          <dgm:chMax val="0"/>
          <dgm:chPref val="0"/>
          <dgm:bulletEnabled val="1"/>
        </dgm:varLst>
        <dgm:choose name="Name41">
          <dgm:if name="Name42" func="var" arg="dir" op="equ" val="norm">
            <dgm:alg type="tx">
              <dgm:param type="parTxLTRAlign" val="l"/>
              <dgm:param type="shpTxLTRAlignCh" val="l"/>
              <dgm:param type="parTxRTLAlign" val="l"/>
              <dgm:param type="shpTxRTLAlignCh" val="l"/>
              <dgm:param type="lnSpAfParP" val="10"/>
            </dgm:alg>
          </dgm:if>
          <dgm:else name="Name43">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4" axis="ch ch" ptType="node node" st="1 4" cnt="1 1">
      <dgm:layoutNode name="Image4">
        <dgm:alg type="sp"/>
        <dgm:shape xmlns:r="http://schemas.openxmlformats.org/officeDocument/2006/relationships" r:blip="">
          <dgm:adjLst/>
        </dgm:shape>
        <dgm:presOf/>
        <dgm:constrLst/>
        <dgm:forEach name="Name45" ref="ImageRepeat"/>
      </dgm:layoutNode>
      <dgm:layoutNode name="Child4" styleLbl="revTx">
        <dgm:varLst>
          <dgm:chMax val="0"/>
          <dgm:chPref val="0"/>
          <dgm:bulletEnabled val="1"/>
        </dgm:varLst>
        <dgm:choose name="Name46">
          <dgm:if name="Name47" func="var" arg="dir" op="equ" val="norm">
            <dgm:alg type="tx">
              <dgm:param type="parTxLTRAlign" val="l"/>
              <dgm:param type="shpTxLTRAlignCh" val="l"/>
              <dgm:param type="parTxRTLAlign" val="l"/>
              <dgm:param type="shpTxRTLAlignCh" val="l"/>
              <dgm:param type="lnSpAfParP" val="10"/>
            </dgm:alg>
          </dgm:if>
          <dgm:else name="Name48">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layout3.xml><?xml version="1.0" encoding="utf-8"?>
<dgm:layoutDef xmlns:dgm="http://schemas.openxmlformats.org/drawingml/2006/diagram" xmlns:a="http://schemas.openxmlformats.org/drawingml/2006/main" uniqueId="urn:microsoft.com/office/officeart/2011/layout/RadialPictureList">
  <dgm:title val="Radial Picture List"/>
  <dgm:desc val="Use to show relationships to a central idea. The Level 1 shape contains text and all Level 2 shapes contain a picture with corresponding text. Limited to four Level 2 pictures.  Unused pictures do not appear, but remain available if you switch layouts. Works best with a small amount of Level 2 text."/>
  <dgm:catLst>
    <dgm:cat type="picture" pri="2500"/>
    <dgm:cat type="officeonline" pri="2500"/>
  </dgm:catLst>
  <dgm:sampData>
    <dgm:dataModel>
      <dgm:ptLst>
        <dgm:pt modelId="0" type="doc"/>
        <dgm:pt modelId="10">
          <dgm:prSet phldr="1"/>
        </dgm:pt>
        <dgm:pt modelId="11">
          <dgm:prSet phldr="1"/>
        </dgm:pt>
        <dgm:pt modelId="12">
          <dgm:prSet phldr="1"/>
        </dgm:pt>
        <dgm:pt modelId="13">
          <dgm:prSet phldr="1"/>
        </dgm:pt>
      </dgm:ptLst>
      <dgm:cxnLst>
        <dgm:cxn modelId="1" srcId="0" destId="10" srcOrd="0" destOrd="0"/>
        <dgm:cxn modelId="2" srcId="10" destId="11" srcOrd="0" destOrd="0"/>
        <dgm:cxn modelId="3" srcId="10" destId="12" srcOrd="1" destOrd="0"/>
        <dgm:cxn modelId="4" srcId="10" destId="13" srcOrd="2" destOrd="0"/>
      </dgm:cxnLst>
      <dgm:bg/>
      <dgm:whole/>
    </dgm:dataModel>
  </dgm:sampData>
  <dgm:styleData>
    <dgm:dataModel>
      <dgm:ptLst>
        <dgm:pt modelId="0" type="doc"/>
        <dgm:pt modelId="10">
          <dgm:prSet phldr="1"/>
        </dgm:pt>
        <dgm:pt modelId="11">
          <dgm:prSet phldr="1"/>
        </dgm:pt>
        <dgm:pt modelId="12">
          <dgm:prSet phldr="1"/>
        </dgm:pt>
      </dgm:ptLst>
      <dgm:cxnLst>
        <dgm:cxn modelId="1" srcId="0" destId="10" srcOrd="0" destOrd="0"/>
        <dgm:cxn modelId="2" srcId="10" destId="11" srcOrd="0" destOrd="0"/>
        <dgm:cxn modelId="3" srcId="10" destId="12" srcOrd="1"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Lst>
      <dgm:cxnLst>
        <dgm:cxn modelId="1" srcId="0" destId="10" srcOrd="0" destOrd="0"/>
        <dgm:cxn modelId="2" srcId="10" destId="11" srcOrd="0" destOrd="0"/>
        <dgm:cxn modelId="3" srcId="10" destId="12" srcOrd="1" destOrd="0"/>
        <dgm:cxn modelId="4" srcId="10" destId="13" srcOrd="2" destOrd="0"/>
        <dgm:cxn modelId="5" srcId="10" destId="14" srcOrd="3" destOrd="0"/>
      </dgm:cxnLst>
      <dgm:bg/>
      <dgm:whole/>
    </dgm:dataModel>
  </dgm:clrData>
  <dgm:layoutNode name="Name0">
    <dgm:varLst>
      <dgm:chMax val="1"/>
      <dgm:chPref val="1"/>
      <dgm:dir/>
      <dgm:resizeHandles/>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equ" val="1">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l" for="ch" forName="Accent" refType="w" fact="0"/>
              <dgm:constr type="t" for="ch" forName="Accent" refType="h" fact="0"/>
              <dgm:constr type="w" for="ch" forName="Accent" refType="w" fact="0.6747"/>
              <dgm:constr type="h" for="ch" forName="Accent" refType="h"/>
              <dgm:constr type="l" for="ch" forName="Child1" refType="w" fact="0.76"/>
              <dgm:constr type="t" for="ch" forName="Child1" refType="h" fact="0.3739"/>
              <dgm:constr type="w" for="ch" forName="Child1" refType="w" fact="0.24"/>
              <dgm:constr type="h" for="ch" forName="Child1" refType="h" fact="0.255"/>
              <dgm:constr type="l" for="ch" forName="Parent" refType="w" fact="0.1726"/>
              <dgm:constr type="t" for="ch" forName="Parent" refType="h" fact="0.2646"/>
              <dgm:constr type="w" for="ch" forName="Parent" refType="w" fact="0.3347"/>
              <dgm:constr type="h" for="ch" forName="Parent" refType="h" fact="0.4759"/>
              <dgm:constr type="l" for="ch" forName="Image1" refType="w" fact="0.5661"/>
              <dgm:constr type="t" for="ch" forName="Image1" refType="h" fact="0.3744"/>
              <dgm:constr type="w" for="ch" forName="Image1" refType="w" fact="0.1793"/>
              <dgm:constr type="h" for="ch" forName="Image1" refType="h" fact="0.255"/>
            </dgm:constrLst>
          </dgm:if>
          <dgm:if name="Name6" axis="ch ch" ptType="node node" st="1 1" cnt="1 0" func="cnt" op="equ" val="2">
            <dgm:alg type="composite">
              <dgm:param type="ar" val="1.381"/>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 refType="w" fact="0"/>
              <dgm:constr type="t" for="ch" forName="Accent" refType="h" fact="0"/>
              <dgm:constr type="w" for="ch" forName="Accent" refType="w" fact="0.6946"/>
              <dgm:constr type="h" for="ch" forName="Accent" refType="h"/>
              <dgm:constr type="l" for="ch" forName="Parent" refType="w" fact="0.1777"/>
              <dgm:constr type="t" for="ch" forName="Parent" refType="h" fact="0.2646"/>
              <dgm:constr type="w" for="ch" forName="Parent" refType="w" fact="0.3446"/>
              <dgm:constr type="h" for="ch" forName="Parent" refType="h" fact="0.4759"/>
              <dgm:constr type="l" for="ch" forName="Image1" refType="w" fact="0.5531"/>
              <dgm:constr type="t" for="ch" forName="Image1" refType="h" fact="0.1585"/>
              <dgm:constr type="w" for="ch" forName="Image1" refType="w" fact="0.1846"/>
              <dgm:constr type="h" for="ch" forName="Image1" refType="h" fact="0.255"/>
              <dgm:constr type="l" for="ch" forName="Image2" refType="w" fact="0.5531"/>
              <dgm:constr type="t" for="ch" forName="Image2" refType="h" fact="0.5624"/>
              <dgm:constr type="w" for="ch" forName="Image2" refType="w" fact="0.1846"/>
              <dgm:constr type="h" for="ch" forName="Image2" refType="h" fact="0.255"/>
              <dgm:constr type="l" for="ch" forName="Child1" refType="w" fact="0.7529"/>
              <dgm:constr type="t" for="ch" forName="Child1" refType="h" fact="0.1618"/>
              <dgm:constr type="w" for="ch" forName="Child1" refType="w" fact="0.2471"/>
              <dgm:constr type="h" for="ch" forName="Child1" refType="h" fact="0.2468"/>
              <dgm:constr type="l" for="ch" forName="Child2" refType="w" fact="0.7529"/>
              <dgm:constr type="t" for="ch" forName="Child2" refType="h" fact="0.5657"/>
              <dgm:constr type="w" for="ch" forName="Child2" refType="w" fact="0.2471"/>
              <dgm:constr type="h" for="ch" forName="Child2" refType="h" fact="0.2468"/>
            </dgm:constrLst>
          </dgm:if>
          <dgm:if name="Name7" axis="ch ch" ptType="node node" st="1 1" cnt="1 0" func="cnt" op="equ" val="3">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 refType="w" fact="0"/>
              <dgm:constr type="t" for="ch" forName="Accent" refType="h" fact="0"/>
              <dgm:constr type="w" for="ch" forName="Accent" refType="w" fact="0.6747"/>
              <dgm:constr type="h" for="ch" forName="Accent" refType="h"/>
              <dgm:constr type="l" for="ch" forName="Parent" refType="w" fact="0.1726"/>
              <dgm:constr type="t" for="ch" forName="Parent" refType="h" fact="0.2646"/>
              <dgm:constr type="w" for="ch" forName="Parent" refType="w" fact="0.3347"/>
              <dgm:constr type="h" for="ch" forName="Parent" refType="h" fact="0.4759"/>
              <dgm:constr type="l" for="ch" forName="Image1" refType="w" fact="0.4968"/>
              <dgm:constr type="t" for="ch" forName="Image1" refType="h" fact="0.0843"/>
              <dgm:constr type="w" for="ch" forName="Image1" refType="w" fact="0.1793"/>
              <dgm:constr type="h" for="ch" forName="Image1" refType="h" fact="0.255"/>
              <dgm:constr type="l" for="ch" forName="Image2" refType="w" fact="0.5661"/>
              <dgm:constr type="t" for="ch" forName="Image2" refType="h" fact="0.3744"/>
              <dgm:constr type="w" for="ch" forName="Image2" refType="w" fact="0.1793"/>
              <dgm:constr type="h" for="ch" forName="Image2" refType="h" fact="0.255"/>
              <dgm:constr type="l" for="ch" forName="Image3" refType="w" fact="0.4968"/>
              <dgm:constr type="t" for="ch" forName="Image3" refType="h" fact="0.6686"/>
              <dgm:constr type="w" for="ch" forName="Image3" refType="w" fact="0.1793"/>
              <dgm:constr type="h" for="ch" forName="Image3" refType="h" fact="0.255"/>
              <dgm:constr type="l" for="ch" forName="Child1" refType="w" fact="0.6897"/>
              <dgm:constr type="t" for="ch" forName="Child1" refType="h" fact="0.0884"/>
              <dgm:constr type="w" for="ch" forName="Child1" refType="w" fact="0.24"/>
              <dgm:constr type="h" for="ch" forName="Child1" refType="h" fact="0.2468"/>
              <dgm:constr type="l" for="ch" forName="Child2" refType="w" fact="0.76"/>
              <dgm:constr type="t" for="ch" forName="Child2" refType="h" fact="0.378"/>
              <dgm:constr type="w" for="ch" forName="Child2" refType="w" fact="0.24"/>
              <dgm:constr type="h" for="ch" forName="Child2" refType="h" fact="0.2468"/>
              <dgm:constr type="l" for="ch" forName="Child3" refType="w" fact="0.6897"/>
              <dgm:constr type="t" for="ch" forName="Child3" refType="h" fact="0.6738"/>
              <dgm:constr type="w" for="ch" forName="Child3" refType="w" fact="0.24"/>
              <dgm:constr type="h" for="ch" forName="Child3" refType="h" fact="0.2468"/>
            </dgm:constrLst>
          </dgm:if>
          <dgm:else name="Name8">
            <dgm:alg type="composite">
              <dgm:param type="ar" val="1.2852"/>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 refType="w" fact="0"/>
              <dgm:constr type="t" for="ch" forName="Accent" refType="h" fact="0.0361"/>
              <dgm:constr type="w" for="ch" forName="Accent" refType="w" fact="0.6865"/>
              <dgm:constr type="h" for="ch" forName="Accent" refType="h" fact="0.9197"/>
              <dgm:constr type="l" for="ch" forName="Parent" refType="w" fact="0.1756"/>
              <dgm:constr type="t" for="ch" forName="Parent" refType="h" fact="0.2795"/>
              <dgm:constr type="w" for="ch" forName="Parent" refType="w" fact="0.3406"/>
              <dgm:constr type="h" for="ch" forName="Parent" refType="h" fact="0.4377"/>
              <dgm:constr type="l" for="ch" forName="Image1" refType="w" fact="0.425"/>
              <dgm:constr type="t" for="ch" forName="Image1" refType="h" fact="0"/>
              <dgm:constr type="w" for="ch" forName="Image1" refType="w" fact="0.1825"/>
              <dgm:constr type="h" for="ch" forName="Image1" refType="h" fact="0.2345"/>
              <dgm:constr type="l" for="ch" forName="Image2" refType="w" fact="0.5598"/>
              <dgm:constr type="t" for="ch" forName="Image2" refType="h" fact="0.2184"/>
              <dgm:constr type="w" for="ch" forName="Image2" refType="w" fact="0.1825"/>
              <dgm:constr type="h" for="ch" forName="Image2" refType="h" fact="0.2345"/>
              <dgm:constr type="l" for="ch" forName="Image3" refType="w" fact="0.5591"/>
              <dgm:constr type="t" for="ch" forName="Image3" refType="h" fact="0.5395"/>
              <dgm:constr type="w" for="ch" forName="Image3" refType="w" fact="0.1825"/>
              <dgm:constr type="h" for="ch" forName="Image3" refType="h" fact="0.2345"/>
              <dgm:constr type="l" for="ch" forName="Image4" refType="w" fact="0.425"/>
              <dgm:constr type="t" for="ch" forName="Image4" refType="h" fact="0.7655"/>
              <dgm:constr type="w" for="ch" forName="Image4" refType="w" fact="0.1825"/>
              <dgm:constr type="h" for="ch" forName="Image4" refType="h" fact="0.2345"/>
              <dgm:constr type="l" for="ch" forName="Child1" refType="w" fact="0.6214"/>
              <dgm:constr type="t" for="ch" forName="Child1" refType="h" fact="0.003"/>
              <dgm:constr type="w" for="ch" forName="Child1" refType="w" fact="0.2443"/>
              <dgm:constr type="h" for="ch" forName="Child1" refType="h" fact="0.227"/>
              <dgm:constr type="l" for="ch" forName="Child2" refType="w" fact="0.7557"/>
              <dgm:constr type="t" for="ch" forName="Child2" refType="h" fact="0.2225"/>
              <dgm:constr type="w" for="ch" forName="Child2" refType="w" fact="0.2443"/>
              <dgm:constr type="h" for="ch" forName="Child2" refType="h" fact="0.227"/>
              <dgm:constr type="l" for="ch" forName="Child3" refType="w" fact="0.7557"/>
              <dgm:constr type="t" for="ch" forName="Child3" refType="h" fact="0.5433"/>
              <dgm:constr type="w" for="ch" forName="Child3" refType="w" fact="0.2443"/>
              <dgm:constr type="h" for="ch" forName="Child3" refType="h" fact="0.227"/>
              <dgm:constr type="l" for="ch" forName="Child4" refType="w" fact="0.6214"/>
              <dgm:constr type="t" for="ch" forName="Child4" refType="h" fact="0.7703"/>
              <dgm:constr type="w" for="ch" forName="Child4" refType="w" fact="0.2443"/>
              <dgm:constr type="h" for="ch" forName="Child4" refType="h" fact="0.227"/>
            </dgm:constrLst>
          </dgm:else>
        </dgm:choose>
      </dgm:if>
      <dgm:else name="Name9">
        <dgm:choose name="Name10">
          <dgm:if name="Name11" axis="ch ch" ptType="node node" st="1 1" cnt="1 0" func="cnt" op="equ" val="0">
            <dgm:alg type="composite">
              <dgm:param type="ar" val="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2" axis="ch ch" ptType="node node" st="1 1" cnt="1 0" func="cnt" op="equ" val="1">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r" for="ch" forName="Accent" refType="w"/>
              <dgm:constr type="t" for="ch" forName="Accent" refType="h" fact="0"/>
              <dgm:constr type="w" for="ch" forName="Accent" refType="w" fact="0.6747"/>
              <dgm:constr type="h" for="ch" forName="Accent" refType="h"/>
              <dgm:constr type="r" for="ch" forName="Child1" refType="w" fact="0.24"/>
              <dgm:constr type="t" for="ch" forName="Child1" refType="h" fact="0.3739"/>
              <dgm:constr type="w" for="ch" forName="Child1" refType="w" fact="0.24"/>
              <dgm:constr type="h" for="ch" forName="Child1" refType="h" fact="0.255"/>
              <dgm:constr type="r" for="ch" forName="Parent" refType="w" fact="0.8274"/>
              <dgm:constr type="t" for="ch" forName="Parent" refType="h" fact="0.2646"/>
              <dgm:constr type="w" for="ch" forName="Parent" refType="w" fact="0.3347"/>
              <dgm:constr type="h" for="ch" forName="Parent" refType="h" fact="0.4759"/>
              <dgm:constr type="r" for="ch" forName="Image1" refType="w" fact="0.4339"/>
              <dgm:constr type="t" for="ch" forName="Image1" refType="h" fact="0.3744"/>
              <dgm:constr type="w" for="ch" forName="Image1" refType="w" fact="0.1793"/>
              <dgm:constr type="h" for="ch" forName="Image1" refType="h" fact="0.255"/>
            </dgm:constrLst>
          </dgm:if>
          <dgm:if name="Name13" axis="ch ch" ptType="node node" st="1 1" cnt="1 0" func="cnt" op="equ" val="2">
            <dgm:alg type="composite">
              <dgm:param type="ar" val="1.381"/>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 refType="w"/>
              <dgm:constr type="t" for="ch" forName="Accent" refType="h" fact="0"/>
              <dgm:constr type="w" for="ch" forName="Accent" refType="w" fact="0.6946"/>
              <dgm:constr type="h" for="ch" forName="Accent" refType="h"/>
              <dgm:constr type="r" for="ch" forName="Parent" refType="w" fact="0.8223"/>
              <dgm:constr type="t" for="ch" forName="Parent" refType="h" fact="0.2646"/>
              <dgm:constr type="w" for="ch" forName="Parent" refType="w" fact="0.3446"/>
              <dgm:constr type="h" for="ch" forName="Parent" refType="h" fact="0.4759"/>
              <dgm:constr type="r" for="ch" forName="Image1" refType="w" fact="0.4469"/>
              <dgm:constr type="t" for="ch" forName="Image1" refType="h" fact="0.1585"/>
              <dgm:constr type="w" for="ch" forName="Image1" refType="w" fact="0.1846"/>
              <dgm:constr type="h" for="ch" forName="Image1" refType="h" fact="0.255"/>
              <dgm:constr type="r" for="ch" forName="Image2" refType="w" fact="0.4469"/>
              <dgm:constr type="t" for="ch" forName="Image2" refType="h" fact="0.5624"/>
              <dgm:constr type="w" for="ch" forName="Image2" refType="w" fact="0.1846"/>
              <dgm:constr type="h" for="ch" forName="Image2" refType="h" fact="0.255"/>
              <dgm:constr type="r" for="ch" forName="Child1" refType="w" fact="0.2471"/>
              <dgm:constr type="t" for="ch" forName="Child1" refType="h" fact="0.1618"/>
              <dgm:constr type="w" for="ch" forName="Child1" refType="w" fact="0.2471"/>
              <dgm:constr type="h" for="ch" forName="Child1" refType="h" fact="0.2468"/>
              <dgm:constr type="r" for="ch" forName="Child2" refType="w" fact="0.2471"/>
              <dgm:constr type="t" for="ch" forName="Child2" refType="h" fact="0.5657"/>
              <dgm:constr type="w" for="ch" forName="Child2" refType="w" fact="0.2471"/>
              <dgm:constr type="h" for="ch" forName="Child2" refType="h" fact="0.2468"/>
            </dgm:constrLst>
          </dgm:if>
          <dgm:if name="Name14" axis="ch ch" ptType="node node" st="1 1" cnt="1 0" func="cnt" op="equ" val="3">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 refType="w"/>
              <dgm:constr type="t" for="ch" forName="Accent" refType="h" fact="0"/>
              <dgm:constr type="w" for="ch" forName="Accent" refType="w" fact="0.6747"/>
              <dgm:constr type="h" for="ch" forName="Accent" refType="h"/>
              <dgm:constr type="r" for="ch" forName="Parent" refType="w" fact="0.8274"/>
              <dgm:constr type="t" for="ch" forName="Parent" refType="h" fact="0.2646"/>
              <dgm:constr type="w" for="ch" forName="Parent" refType="w" fact="0.3347"/>
              <dgm:constr type="h" for="ch" forName="Parent" refType="h" fact="0.4759"/>
              <dgm:constr type="r" for="ch" forName="Image1" refType="w" fact="0.5032"/>
              <dgm:constr type="t" for="ch" forName="Image1" refType="h" fact="0.0843"/>
              <dgm:constr type="w" for="ch" forName="Image1" refType="w" fact="0.1793"/>
              <dgm:constr type="h" for="ch" forName="Image1" refType="h" fact="0.255"/>
              <dgm:constr type="r" for="ch" forName="Image2" refType="w" fact="0.4339"/>
              <dgm:constr type="t" for="ch" forName="Image2" refType="h" fact="0.3744"/>
              <dgm:constr type="w" for="ch" forName="Image2" refType="w" fact="0.1793"/>
              <dgm:constr type="h" for="ch" forName="Image2" refType="h" fact="0.255"/>
              <dgm:constr type="r" for="ch" forName="Image3" refType="w" fact="0.5032"/>
              <dgm:constr type="t" for="ch" forName="Image3" refType="h" fact="0.6686"/>
              <dgm:constr type="w" for="ch" forName="Image3" refType="w" fact="0.1793"/>
              <dgm:constr type="h" for="ch" forName="Image3" refType="h" fact="0.255"/>
              <dgm:constr type="r" for="ch" forName="Child1" refType="w" fact="0.3103"/>
              <dgm:constr type="t" for="ch" forName="Child1" refType="h" fact="0.0884"/>
              <dgm:constr type="w" for="ch" forName="Child1" refType="w" fact="0.24"/>
              <dgm:constr type="h" for="ch" forName="Child1" refType="h" fact="0.2468"/>
              <dgm:constr type="r" for="ch" forName="Child2" refType="w" fact="0.24"/>
              <dgm:constr type="t" for="ch" forName="Child2" refType="h" fact="0.378"/>
              <dgm:constr type="w" for="ch" forName="Child2" refType="w" fact="0.24"/>
              <dgm:constr type="h" for="ch" forName="Child2" refType="h" fact="0.2468"/>
              <dgm:constr type="r" for="ch" forName="Child3" refType="w" fact="0.3103"/>
              <dgm:constr type="t" for="ch" forName="Child3" refType="h" fact="0.6738"/>
              <dgm:constr type="w" for="ch" forName="Child3" refType="w" fact="0.24"/>
              <dgm:constr type="h" for="ch" forName="Child3" refType="h" fact="0.2468"/>
            </dgm:constrLst>
          </dgm:if>
          <dgm:else name="Name15">
            <dgm:alg type="composite">
              <dgm:param type="ar" val="1.2852"/>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 refType="w"/>
              <dgm:constr type="t" for="ch" forName="Accent" refType="h" fact="0.0361"/>
              <dgm:constr type="w" for="ch" forName="Accent" refType="w" fact="0.6865"/>
              <dgm:constr type="h" for="ch" forName="Accent" refType="h" fact="0.9197"/>
              <dgm:constr type="r" for="ch" forName="Parent" refType="w" fact="0.8244"/>
              <dgm:constr type="t" for="ch" forName="Parent" refType="h" fact="0.2795"/>
              <dgm:constr type="w" for="ch" forName="Parent" refType="w" fact="0.3406"/>
              <dgm:constr type="h" for="ch" forName="Parent" refType="h" fact="0.4377"/>
              <dgm:constr type="r" for="ch" forName="Image1" refType="w" fact="0.575"/>
              <dgm:constr type="t" for="ch" forName="Image1" refType="h" fact="0"/>
              <dgm:constr type="w" for="ch" forName="Image1" refType="w" fact="0.1825"/>
              <dgm:constr type="h" for="ch" forName="Image1" refType="h" fact="0.2345"/>
              <dgm:constr type="r" for="ch" forName="Image2" refType="w" fact="0.4402"/>
              <dgm:constr type="t" for="ch" forName="Image2" refType="h" fact="0.2184"/>
              <dgm:constr type="w" for="ch" forName="Image2" refType="w" fact="0.1825"/>
              <dgm:constr type="h" for="ch" forName="Image2" refType="h" fact="0.2345"/>
              <dgm:constr type="r" for="ch" forName="Image3" refType="w" fact="0.4409"/>
              <dgm:constr type="t" for="ch" forName="Image3" refType="h" fact="0.5395"/>
              <dgm:constr type="w" for="ch" forName="Image3" refType="w" fact="0.1825"/>
              <dgm:constr type="h" for="ch" forName="Image3" refType="h" fact="0.2345"/>
              <dgm:constr type="r" for="ch" forName="Image4" refType="w" fact="0.575"/>
              <dgm:constr type="t" for="ch" forName="Image4" refType="h" fact="0.7655"/>
              <dgm:constr type="w" for="ch" forName="Image4" refType="w" fact="0.1825"/>
              <dgm:constr type="h" for="ch" forName="Image4" refType="h" fact="0.2345"/>
              <dgm:constr type="r" for="ch" forName="Child1" refType="w" fact="0.3786"/>
              <dgm:constr type="t" for="ch" forName="Child1" refType="h" fact="0.003"/>
              <dgm:constr type="w" for="ch" forName="Child1" refType="w" fact="0.2443"/>
              <dgm:constr type="h" for="ch" forName="Child1" refType="h" fact="0.227"/>
              <dgm:constr type="r" for="ch" forName="Child2" refType="w" fact="0.2443"/>
              <dgm:constr type="t" for="ch" forName="Child2" refType="h" fact="0.2225"/>
              <dgm:constr type="w" for="ch" forName="Child2" refType="w" fact="0.2443"/>
              <dgm:constr type="h" for="ch" forName="Child2" refType="h" fact="0.227"/>
              <dgm:constr type="r" for="ch" forName="Child3" refType="w" fact="0.2443"/>
              <dgm:constr type="t" for="ch" forName="Child3" refType="h" fact="0.5433"/>
              <dgm:constr type="w" for="ch" forName="Child3" refType="w" fact="0.2443"/>
              <dgm:constr type="h" for="ch" forName="Child3" refType="h" fact="0.227"/>
              <dgm:constr type="r" for="ch" forName="Child4" refType="w" fact="0.3786"/>
              <dgm:constr type="t" for="ch" forName="Child4" refType="h" fact="0.7703"/>
              <dgm:constr type="w" for="ch" forName="Child4" refType="w" fact="0.2443"/>
              <dgm:constr type="h" for="ch" forName="Child4" refType="h" fact="0.227"/>
            </dgm:constrLst>
          </dgm:else>
        </dgm:choose>
      </dgm:else>
    </dgm:choose>
    <dgm:forEach name="wrapper" axis="self" ptType="parTrans">
      <dgm:forEach name="ImageRepeat" axis="self">
        <dgm:layoutNode name="Image" styleLbl="fgImgPlace1">
          <dgm:alg type="sp"/>
          <dgm:shape xmlns:r="http://schemas.openxmlformats.org/officeDocument/2006/relationships" type="ellipse" r:blip="" blipPhldr="1">
            <dgm:adjLst/>
          </dgm:shape>
          <dgm:presOf/>
        </dgm:layoutNode>
      </dgm:forEach>
    </dgm:forEach>
    <dgm:forEach name="Name16" axis="ch" ptType="node" cnt="1">
      <dgm:layoutNode name="Parent" styleLbl="node1">
        <dgm:varLst>
          <dgm:chMax val="4"/>
          <dgm:chPref val="3"/>
        </dgm:varLst>
        <dgm:alg type="tx"/>
        <dgm:shape xmlns:r="http://schemas.openxmlformats.org/officeDocument/2006/relationships" type="ellipse" r:blip="">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17" axis="ch ch" ptType="node node" st="1 1" cnt="1 1">
      <dgm:layoutNode name="Accent" styleLbl="node1">
        <dgm:alg type="sp"/>
        <dgm:choose name="Name18">
          <dgm:if name="Name19" func="var" arg="dir" op="equ" val="norm">
            <dgm:choose name="Name20">
              <dgm:if name="Name21" axis="followSib" ptType="node" func="cnt" op="equ" val="0">
                <dgm:shape xmlns:r="http://schemas.openxmlformats.org/officeDocument/2006/relationships" type="blockArc" r:blip="">
                  <dgm:adjLst>
                    <dgm:adj idx="1" val="-49.0368"/>
                    <dgm:adj idx="2" val="49.4265"/>
                    <dgm:adj idx="3" val="0.0564"/>
                  </dgm:adjLst>
                </dgm:shape>
              </dgm:if>
              <dgm:if name="Name22" axis="followSib" ptType="node" func="cnt" op="equ" val="1">
                <dgm:shape xmlns:r="http://schemas.openxmlformats.org/officeDocument/2006/relationships" type="blockArc" r:blip="">
                  <dgm:adjLst>
                    <dgm:adj idx="1" val="-64.2028"/>
                    <dgm:adj idx="2" val="64.5456"/>
                    <dgm:adj idx="3" val="0.0558"/>
                  </dgm:adjLst>
                </dgm:shape>
              </dgm:if>
              <dgm:if name="Name23" axis="followSib" ptType="node" func="cnt" op="equ" val="2">
                <dgm:shape xmlns:r="http://schemas.openxmlformats.org/officeDocument/2006/relationships" type="blockArc" r:blip="">
                  <dgm:adjLst>
                    <dgm:adj idx="1" val="-67.8702"/>
                    <dgm:adj idx="2" val="68.6519"/>
                    <dgm:adj idx="3" val="0.0575"/>
                  </dgm:adjLst>
                </dgm:shape>
              </dgm:if>
              <dgm:else name="Name24">
                <dgm:shape xmlns:r="http://schemas.openxmlformats.org/officeDocument/2006/relationships" type="blockArc" r:blip="">
                  <dgm:adjLst>
                    <dgm:adj idx="1" val="-84.8426"/>
                    <dgm:adj idx="2" val="84.8009"/>
                    <dgm:adj idx="3" val="0.0524"/>
                  </dgm:adjLst>
                </dgm:shape>
              </dgm:else>
            </dgm:choose>
          </dgm:if>
          <dgm:else name="Name25">
            <dgm:choose name="Name26">
              <dgm:if name="Name27" axis="followSib" ptType="node" func="cnt" op="equ" val="0">
                <dgm:shape xmlns:r="http://schemas.openxmlformats.org/officeDocument/2006/relationships" rot="180" type="blockArc" r:blip="">
                  <dgm:adjLst>
                    <dgm:adj idx="1" val="-49.0368"/>
                    <dgm:adj idx="2" val="49.4265"/>
                    <dgm:adj idx="3" val="0.0564"/>
                  </dgm:adjLst>
                </dgm:shape>
              </dgm:if>
              <dgm:if name="Name28" axis="followSib" ptType="node" func="cnt" op="equ" val="1">
                <dgm:shape xmlns:r="http://schemas.openxmlformats.org/officeDocument/2006/relationships" rot="180" type="blockArc" r:blip="">
                  <dgm:adjLst>
                    <dgm:adj idx="1" val="-64.2028"/>
                    <dgm:adj idx="2" val="64.5456"/>
                    <dgm:adj idx="3" val="0.0558"/>
                  </dgm:adjLst>
                </dgm:shape>
              </dgm:if>
              <dgm:if name="Name29" axis="followSib" ptType="node" func="cnt" op="equ" val="2">
                <dgm:shape xmlns:r="http://schemas.openxmlformats.org/officeDocument/2006/relationships" rot="180" type="blockArc" r:blip="">
                  <dgm:adjLst>
                    <dgm:adj idx="1" val="-67.8702"/>
                    <dgm:adj idx="2" val="68.6519"/>
                    <dgm:adj idx="3" val="0.0575"/>
                  </dgm:adjLst>
                </dgm:shape>
              </dgm:if>
              <dgm:else name="Name30">
                <dgm:shape xmlns:r="http://schemas.openxmlformats.org/officeDocument/2006/relationships" rot="180" type="blockArc" r:blip="">
                  <dgm:adjLst>
                    <dgm:adj idx="1" val="-84.8426"/>
                    <dgm:adj idx="2" val="84.8009"/>
                    <dgm:adj idx="3" val="0.0524"/>
                  </dgm:adjLst>
                </dgm:shape>
              </dgm:else>
            </dgm:choose>
          </dgm:else>
        </dgm:choose>
        <dgm:presOf/>
      </dgm:layoutNode>
      <dgm:layoutNode name="Image1" styleLbl="fgImgPlace1">
        <dgm:alg type="sp"/>
        <dgm:shape xmlns:r="http://schemas.openxmlformats.org/officeDocument/2006/relationships" type="ellipse" r:blip="" blipPhldr="1">
          <dgm:adjLst/>
        </dgm:shape>
        <dgm:presOf/>
      </dgm:layoutNode>
      <dgm:layoutNode name="Child1" styleLbl="revTx">
        <dgm:varLst>
          <dgm:chMax val="0"/>
          <dgm:chPref val="0"/>
          <dgm:bulletEnabled val="1"/>
        </dgm:varLst>
        <dgm:choose name="Name31">
          <dgm:if name="Name32" func="var" arg="dir" op="equ" val="norm">
            <dgm:alg type="tx">
              <dgm:param type="parTxLTRAlign" val="l"/>
              <dgm:param type="shpTxLTRAlignCh" val="l"/>
              <dgm:param type="parTxRTLAlign" val="l"/>
              <dgm:param type="shpTxRTLAlignCh" val="l"/>
              <dgm:param type="lnSpAfParP" val="10"/>
            </dgm:alg>
          </dgm:if>
          <dgm:else name="Name33">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4" axis="ch ch" ptType="node node" st="1 2" cnt="1 1">
      <dgm:layoutNode name="Image2">
        <dgm:alg type="sp"/>
        <dgm:shape xmlns:r="http://schemas.openxmlformats.org/officeDocument/2006/relationships" r:blip="">
          <dgm:adjLst/>
        </dgm:shape>
        <dgm:presOf/>
        <dgm:constrLst/>
        <dgm:forEach name="Name35" ref="ImageRepeat"/>
      </dgm:layoutNode>
      <dgm:layoutNode name="Child2" styleLbl="revTx">
        <dgm:varLst>
          <dgm:chMax val="0"/>
          <dgm:chPref val="0"/>
          <dgm:bulletEnabled val="1"/>
        </dgm:varLst>
        <dgm:choose name="Name36">
          <dgm:if name="Name37" func="var" arg="dir" op="equ" val="norm">
            <dgm:alg type="tx">
              <dgm:param type="parTxLTRAlign" val="l"/>
              <dgm:param type="shpTxLTRAlignCh" val="l"/>
              <dgm:param type="parTxRTLAlign" val="l"/>
              <dgm:param type="shpTxRTLAlignCh" val="l"/>
              <dgm:param type="lnSpAfParP" val="10"/>
            </dgm:alg>
          </dgm:if>
          <dgm:else name="Name38">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9" axis="ch ch" ptType="node node" st="1 3" cnt="1 1">
      <dgm:layoutNode name="Image3">
        <dgm:alg type="sp"/>
        <dgm:shape xmlns:r="http://schemas.openxmlformats.org/officeDocument/2006/relationships" r:blip="">
          <dgm:adjLst/>
        </dgm:shape>
        <dgm:presOf/>
        <dgm:constrLst/>
        <dgm:forEach name="Name40" ref="ImageRepeat"/>
      </dgm:layoutNode>
      <dgm:layoutNode name="Child3" styleLbl="revTx">
        <dgm:varLst>
          <dgm:chMax val="0"/>
          <dgm:chPref val="0"/>
          <dgm:bulletEnabled val="1"/>
        </dgm:varLst>
        <dgm:choose name="Name41">
          <dgm:if name="Name42" func="var" arg="dir" op="equ" val="norm">
            <dgm:alg type="tx">
              <dgm:param type="parTxLTRAlign" val="l"/>
              <dgm:param type="shpTxLTRAlignCh" val="l"/>
              <dgm:param type="parTxRTLAlign" val="l"/>
              <dgm:param type="shpTxRTLAlignCh" val="l"/>
              <dgm:param type="lnSpAfParP" val="10"/>
            </dgm:alg>
          </dgm:if>
          <dgm:else name="Name43">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4" axis="ch ch" ptType="node node" st="1 4" cnt="1 1">
      <dgm:layoutNode name="Image4">
        <dgm:alg type="sp"/>
        <dgm:shape xmlns:r="http://schemas.openxmlformats.org/officeDocument/2006/relationships" r:blip="">
          <dgm:adjLst/>
        </dgm:shape>
        <dgm:presOf/>
        <dgm:constrLst/>
        <dgm:forEach name="Name45" ref="ImageRepeat"/>
      </dgm:layoutNode>
      <dgm:layoutNode name="Child4" styleLbl="revTx">
        <dgm:varLst>
          <dgm:chMax val="0"/>
          <dgm:chPref val="0"/>
          <dgm:bulletEnabled val="1"/>
        </dgm:varLst>
        <dgm:choose name="Name46">
          <dgm:if name="Name47" func="var" arg="dir" op="equ" val="norm">
            <dgm:alg type="tx">
              <dgm:param type="parTxLTRAlign" val="l"/>
              <dgm:param type="shpTxLTRAlignCh" val="l"/>
              <dgm:param type="parTxRTLAlign" val="l"/>
              <dgm:param type="shpTxRTLAlignCh" val="l"/>
              <dgm:param type="lnSpAfParP" val="10"/>
            </dgm:alg>
          </dgm:if>
          <dgm:else name="Name48">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3BF3E-B8F0-4904-981E-231A778FE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Pages>
  <Words>6086</Words>
  <Characters>34694</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shilo</dc:creator>
  <cp:lastModifiedBy>LENOVO OHS2021</cp:lastModifiedBy>
  <cp:revision>4</cp:revision>
  <cp:lastPrinted>2025-07-02T05:20:00Z</cp:lastPrinted>
  <dcterms:created xsi:type="dcterms:W3CDTF">2026-03-28T14:33:00Z</dcterms:created>
  <dcterms:modified xsi:type="dcterms:W3CDTF">2026-04-03T15:11:00Z</dcterms:modified>
</cp:coreProperties>
</file>