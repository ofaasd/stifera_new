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6488" w14:textId="2430AF9D" w:rsidR="005D72FB" w:rsidRPr="00D0125B" w:rsidRDefault="005D72FB" w:rsidP="00E11E5D">
      <w:pPr>
        <w:spacing w:after="0"/>
        <w:jc w:val="center"/>
        <w:rPr>
          <w:rFonts w:ascii="Arial Narrow" w:hAnsi="Arial Narrow"/>
          <w:b/>
          <w:sz w:val="24"/>
          <w:szCs w:val="24"/>
        </w:rPr>
      </w:pPr>
      <w:r w:rsidRPr="00D0125B">
        <w:rPr>
          <w:rFonts w:ascii="Arial Narrow" w:hAnsi="Arial Narrow"/>
          <w:b/>
          <w:sz w:val="24"/>
          <w:szCs w:val="24"/>
        </w:rPr>
        <w:t>PERANGKAT PEMBELAJARAN</w:t>
      </w:r>
    </w:p>
    <w:p w14:paraId="23F7B5FE" w14:textId="43DBEBA9" w:rsidR="00E81DB4" w:rsidRPr="00D0125B" w:rsidRDefault="00E81DB4" w:rsidP="00E11E5D">
      <w:pPr>
        <w:spacing w:after="0"/>
        <w:jc w:val="center"/>
        <w:rPr>
          <w:rFonts w:ascii="Arial Narrow" w:hAnsi="Arial Narrow"/>
          <w:b/>
          <w:sz w:val="24"/>
          <w:szCs w:val="24"/>
        </w:rPr>
      </w:pPr>
    </w:p>
    <w:p w14:paraId="66EC90F4" w14:textId="1C81C353" w:rsidR="00E81DB4" w:rsidRPr="00D0125B" w:rsidRDefault="00E81DB4" w:rsidP="00E11E5D">
      <w:pPr>
        <w:spacing w:after="0"/>
        <w:jc w:val="center"/>
        <w:rPr>
          <w:rFonts w:ascii="Arial Narrow" w:hAnsi="Arial Narrow"/>
          <w:b/>
          <w:sz w:val="24"/>
          <w:szCs w:val="24"/>
        </w:rPr>
      </w:pPr>
    </w:p>
    <w:p w14:paraId="392F0319" w14:textId="77777777" w:rsidR="00E81DB4" w:rsidRPr="00D0125B" w:rsidRDefault="00E81DB4" w:rsidP="00E11E5D">
      <w:pPr>
        <w:spacing w:after="0"/>
        <w:jc w:val="center"/>
        <w:rPr>
          <w:rFonts w:ascii="Arial Narrow" w:hAnsi="Arial Narrow"/>
          <w:b/>
          <w:sz w:val="24"/>
          <w:szCs w:val="24"/>
        </w:rPr>
      </w:pPr>
    </w:p>
    <w:p w14:paraId="6A6A5B13" w14:textId="5288A02C" w:rsidR="005D72FB" w:rsidRPr="00D0125B" w:rsidRDefault="00E11E5D" w:rsidP="00E11E5D">
      <w:pPr>
        <w:spacing w:after="0"/>
        <w:jc w:val="center"/>
        <w:rPr>
          <w:rFonts w:ascii="Arial Narrow" w:hAnsi="Arial Narrow"/>
          <w:sz w:val="24"/>
          <w:szCs w:val="24"/>
        </w:rPr>
      </w:pPr>
      <w:r w:rsidRPr="00D0125B">
        <w:rPr>
          <w:rFonts w:ascii="Arial Narrow" w:hAnsi="Arial Narrow"/>
          <w:noProof/>
          <w:sz w:val="24"/>
          <w:szCs w:val="24"/>
        </w:rPr>
        <w:drawing>
          <wp:inline distT="0" distB="0" distL="0" distR="0" wp14:anchorId="5E758D53" wp14:editId="04126353">
            <wp:extent cx="2711923" cy="2674620"/>
            <wp:effectExtent l="0" t="0" r="0" b="0"/>
            <wp:docPr id="179508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9020" name="Picture 1795089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5166" cy="2677818"/>
                    </a:xfrm>
                    <a:prstGeom prst="rect">
                      <a:avLst/>
                    </a:prstGeom>
                  </pic:spPr>
                </pic:pic>
              </a:graphicData>
            </a:graphic>
          </wp:inline>
        </w:drawing>
      </w:r>
    </w:p>
    <w:p w14:paraId="0D34E962" w14:textId="77777777" w:rsidR="005D72FB" w:rsidRPr="00D0125B" w:rsidRDefault="005D72FB" w:rsidP="00E11E5D">
      <w:pPr>
        <w:spacing w:after="0"/>
        <w:rPr>
          <w:rFonts w:ascii="Arial Narrow" w:hAnsi="Arial Narrow"/>
          <w:sz w:val="24"/>
          <w:szCs w:val="24"/>
        </w:rPr>
      </w:pPr>
    </w:p>
    <w:p w14:paraId="41EA0348" w14:textId="77777777" w:rsidR="005D72FB" w:rsidRPr="00D0125B" w:rsidRDefault="005D72FB" w:rsidP="00E11E5D">
      <w:pPr>
        <w:spacing w:after="0"/>
        <w:rPr>
          <w:rFonts w:ascii="Arial Narrow" w:hAnsi="Arial Narrow"/>
          <w:sz w:val="24"/>
          <w:szCs w:val="24"/>
        </w:rPr>
      </w:pPr>
    </w:p>
    <w:p w14:paraId="498CC137" w14:textId="66E50ADC" w:rsidR="005D72FB" w:rsidRPr="00D0125B" w:rsidRDefault="005D72FB" w:rsidP="00E11E5D">
      <w:pPr>
        <w:spacing w:after="0"/>
        <w:jc w:val="center"/>
        <w:rPr>
          <w:rFonts w:ascii="Arial Narrow" w:hAnsi="Arial Narrow"/>
          <w:b/>
          <w:sz w:val="24"/>
          <w:szCs w:val="24"/>
        </w:rPr>
      </w:pPr>
      <w:r w:rsidRPr="00D0125B">
        <w:rPr>
          <w:rFonts w:ascii="Arial Narrow" w:hAnsi="Arial Narrow"/>
          <w:b/>
          <w:sz w:val="24"/>
          <w:szCs w:val="24"/>
        </w:rPr>
        <w:t>TEORI</w:t>
      </w:r>
    </w:p>
    <w:p w14:paraId="7BDE928E" w14:textId="1D3D712B" w:rsidR="005D72FB" w:rsidRPr="00D0125B" w:rsidRDefault="005D72FB" w:rsidP="00E11E5D">
      <w:pPr>
        <w:spacing w:after="0"/>
        <w:jc w:val="center"/>
        <w:rPr>
          <w:rFonts w:ascii="Arial Narrow" w:hAnsi="Arial Narrow"/>
          <w:b/>
          <w:sz w:val="24"/>
          <w:szCs w:val="24"/>
        </w:rPr>
      </w:pPr>
      <w:r w:rsidRPr="00D0125B">
        <w:rPr>
          <w:rFonts w:ascii="Arial Narrow" w:hAnsi="Arial Narrow"/>
          <w:b/>
          <w:sz w:val="24"/>
          <w:szCs w:val="24"/>
        </w:rPr>
        <w:t>SISTEM INFORMASI KEFARMASIAN</w:t>
      </w:r>
    </w:p>
    <w:p w14:paraId="0430714E" w14:textId="77777777" w:rsidR="00243A4D" w:rsidRPr="00D0125B" w:rsidRDefault="00243A4D" w:rsidP="00E11E5D">
      <w:pPr>
        <w:spacing w:after="0"/>
        <w:jc w:val="center"/>
        <w:rPr>
          <w:rFonts w:ascii="Arial Narrow" w:hAnsi="Arial Narrow"/>
          <w:sz w:val="24"/>
          <w:szCs w:val="24"/>
          <w:lang w:val="id-ID"/>
        </w:rPr>
      </w:pPr>
    </w:p>
    <w:p w14:paraId="6EA587EE" w14:textId="77777777" w:rsidR="00243A4D" w:rsidRPr="00D0125B" w:rsidRDefault="00243A4D" w:rsidP="00E11E5D">
      <w:pPr>
        <w:spacing w:after="0"/>
        <w:jc w:val="center"/>
        <w:rPr>
          <w:rFonts w:ascii="Arial Narrow" w:hAnsi="Arial Narrow"/>
          <w:sz w:val="24"/>
          <w:szCs w:val="24"/>
          <w:lang w:val="id-ID"/>
        </w:rPr>
      </w:pPr>
    </w:p>
    <w:p w14:paraId="37DD2F93" w14:textId="40AFF295" w:rsidR="005D72FB" w:rsidRPr="00D0125B" w:rsidRDefault="005D72FB" w:rsidP="00E11E5D">
      <w:pPr>
        <w:spacing w:after="0"/>
        <w:jc w:val="center"/>
        <w:rPr>
          <w:rFonts w:ascii="Arial Narrow" w:hAnsi="Arial Narrow"/>
          <w:sz w:val="24"/>
          <w:szCs w:val="24"/>
          <w:lang w:val="it-IT"/>
        </w:rPr>
      </w:pPr>
      <w:r w:rsidRPr="00D0125B">
        <w:rPr>
          <w:rFonts w:ascii="Arial Narrow" w:hAnsi="Arial Narrow"/>
          <w:sz w:val="24"/>
          <w:szCs w:val="24"/>
          <w:lang w:val="id-ID"/>
        </w:rPr>
        <w:t xml:space="preserve">Kode: </w:t>
      </w:r>
      <w:r w:rsidR="00A128A0" w:rsidRPr="00D0125B">
        <w:rPr>
          <w:rFonts w:ascii="Arial Narrow" w:hAnsi="Arial Narrow"/>
          <w:sz w:val="24"/>
          <w:szCs w:val="24"/>
          <w:lang w:val="it-IT"/>
        </w:rPr>
        <w:t>165F4T49</w:t>
      </w:r>
    </w:p>
    <w:p w14:paraId="3B76F704" w14:textId="012FDB50" w:rsidR="005D72FB" w:rsidRPr="00D0125B" w:rsidRDefault="005D72FB" w:rsidP="00E11E5D">
      <w:pPr>
        <w:spacing w:after="0"/>
        <w:jc w:val="center"/>
        <w:rPr>
          <w:rFonts w:ascii="Arial Narrow" w:hAnsi="Arial Narrow"/>
          <w:sz w:val="24"/>
          <w:szCs w:val="24"/>
        </w:rPr>
      </w:pPr>
      <w:r w:rsidRPr="00D0125B">
        <w:rPr>
          <w:rFonts w:ascii="Arial Narrow" w:hAnsi="Arial Narrow"/>
          <w:sz w:val="24"/>
          <w:szCs w:val="24"/>
          <w:lang w:val="it-IT"/>
        </w:rPr>
        <w:t>S1 Farmasi Semester</w:t>
      </w:r>
      <w:r w:rsidR="00E30D8C" w:rsidRPr="00D0125B">
        <w:rPr>
          <w:rFonts w:ascii="Arial Narrow" w:hAnsi="Arial Narrow"/>
          <w:sz w:val="24"/>
          <w:szCs w:val="24"/>
          <w:lang w:val="it-IT"/>
        </w:rPr>
        <w:t xml:space="preserve"> Genap (</w:t>
      </w:r>
      <w:r w:rsidRPr="00D0125B">
        <w:rPr>
          <w:rFonts w:ascii="Arial Narrow" w:hAnsi="Arial Narrow"/>
          <w:sz w:val="24"/>
          <w:szCs w:val="24"/>
          <w:lang w:val="it-IT"/>
        </w:rPr>
        <w:t>VI</w:t>
      </w:r>
      <w:r w:rsidR="00E30D8C" w:rsidRPr="00D0125B">
        <w:rPr>
          <w:rFonts w:ascii="Arial Narrow" w:hAnsi="Arial Narrow"/>
          <w:sz w:val="24"/>
          <w:szCs w:val="24"/>
          <w:lang w:val="it-IT"/>
        </w:rPr>
        <w:t>)</w:t>
      </w:r>
    </w:p>
    <w:p w14:paraId="5DEF1B69" w14:textId="77777777" w:rsidR="005D72FB" w:rsidRDefault="005D72FB" w:rsidP="00E11E5D">
      <w:pPr>
        <w:spacing w:after="0"/>
        <w:rPr>
          <w:rFonts w:ascii="Arial Narrow" w:hAnsi="Arial Narrow"/>
          <w:sz w:val="24"/>
          <w:szCs w:val="24"/>
        </w:rPr>
      </w:pPr>
    </w:p>
    <w:p w14:paraId="61490440" w14:textId="77777777" w:rsidR="00464503" w:rsidRDefault="00464503" w:rsidP="00E11E5D">
      <w:pPr>
        <w:spacing w:after="0"/>
        <w:rPr>
          <w:rFonts w:ascii="Arial Narrow" w:hAnsi="Arial Narrow"/>
          <w:sz w:val="24"/>
          <w:szCs w:val="24"/>
        </w:rPr>
      </w:pPr>
    </w:p>
    <w:p w14:paraId="10C64CAE" w14:textId="77777777" w:rsidR="00464503" w:rsidRDefault="00464503" w:rsidP="00E11E5D">
      <w:pPr>
        <w:spacing w:after="0"/>
        <w:rPr>
          <w:rFonts w:ascii="Arial Narrow" w:hAnsi="Arial Narrow"/>
          <w:sz w:val="24"/>
          <w:szCs w:val="24"/>
        </w:rPr>
      </w:pPr>
    </w:p>
    <w:p w14:paraId="02266C51" w14:textId="77777777" w:rsidR="00464503" w:rsidRPr="00D0125B" w:rsidRDefault="00464503" w:rsidP="00E11E5D">
      <w:pPr>
        <w:spacing w:after="0"/>
        <w:rPr>
          <w:rFonts w:ascii="Arial Narrow" w:hAnsi="Arial Narrow"/>
          <w:sz w:val="24"/>
          <w:szCs w:val="24"/>
        </w:rPr>
      </w:pPr>
    </w:p>
    <w:p w14:paraId="38FB6582" w14:textId="77777777" w:rsidR="005D72FB" w:rsidRPr="00D0125B" w:rsidRDefault="005D72FB" w:rsidP="00E11E5D">
      <w:pPr>
        <w:spacing w:after="0"/>
        <w:jc w:val="center"/>
        <w:rPr>
          <w:rFonts w:ascii="Arial Narrow" w:hAnsi="Arial Narrow"/>
          <w:sz w:val="24"/>
          <w:szCs w:val="24"/>
        </w:rPr>
      </w:pPr>
      <w:r w:rsidRPr="00D0125B">
        <w:rPr>
          <w:rFonts w:ascii="Arial Narrow" w:hAnsi="Arial Narrow"/>
          <w:sz w:val="24"/>
          <w:szCs w:val="24"/>
        </w:rPr>
        <w:t>DISUSUN OLEH</w:t>
      </w:r>
    </w:p>
    <w:p w14:paraId="1F720851" w14:textId="460430E3" w:rsidR="005D72FB" w:rsidRPr="00D0125B" w:rsidRDefault="005D72FB" w:rsidP="00E11E5D">
      <w:pPr>
        <w:spacing w:after="0"/>
        <w:jc w:val="center"/>
        <w:rPr>
          <w:rFonts w:ascii="Arial Narrow" w:hAnsi="Arial Narrow"/>
          <w:b/>
          <w:sz w:val="24"/>
          <w:szCs w:val="24"/>
        </w:rPr>
      </w:pPr>
      <w:r w:rsidRPr="00D0125B">
        <w:rPr>
          <w:rFonts w:ascii="Arial Narrow" w:hAnsi="Arial Narrow"/>
          <w:b/>
          <w:sz w:val="24"/>
          <w:szCs w:val="24"/>
        </w:rPr>
        <w:t>apt. Sri Suwarni, M.Sc.</w:t>
      </w:r>
    </w:p>
    <w:p w14:paraId="74B5C7F7" w14:textId="77777777" w:rsidR="005D72FB" w:rsidRDefault="005D72FB" w:rsidP="00E11E5D">
      <w:pPr>
        <w:spacing w:after="0"/>
        <w:jc w:val="center"/>
        <w:rPr>
          <w:rFonts w:ascii="Arial Narrow" w:hAnsi="Arial Narrow"/>
          <w:b/>
          <w:sz w:val="24"/>
          <w:szCs w:val="24"/>
        </w:rPr>
      </w:pPr>
    </w:p>
    <w:p w14:paraId="44D47A1C" w14:textId="77777777" w:rsidR="00464503" w:rsidRDefault="00464503" w:rsidP="00E11E5D">
      <w:pPr>
        <w:spacing w:after="0"/>
        <w:jc w:val="center"/>
        <w:rPr>
          <w:rFonts w:ascii="Arial Narrow" w:hAnsi="Arial Narrow"/>
          <w:b/>
          <w:sz w:val="24"/>
          <w:szCs w:val="24"/>
        </w:rPr>
      </w:pPr>
    </w:p>
    <w:p w14:paraId="67064998" w14:textId="77777777" w:rsidR="00464503" w:rsidRDefault="00464503" w:rsidP="00E11E5D">
      <w:pPr>
        <w:spacing w:after="0"/>
        <w:jc w:val="center"/>
        <w:rPr>
          <w:rFonts w:ascii="Arial Narrow" w:hAnsi="Arial Narrow"/>
          <w:b/>
          <w:sz w:val="24"/>
          <w:szCs w:val="24"/>
        </w:rPr>
      </w:pPr>
    </w:p>
    <w:p w14:paraId="459A3B7C" w14:textId="77777777" w:rsidR="00464503" w:rsidRPr="00D0125B" w:rsidRDefault="00464503" w:rsidP="00E11E5D">
      <w:pPr>
        <w:spacing w:after="0"/>
        <w:jc w:val="center"/>
        <w:rPr>
          <w:rFonts w:ascii="Arial Narrow" w:hAnsi="Arial Narrow"/>
          <w:b/>
          <w:sz w:val="24"/>
          <w:szCs w:val="24"/>
        </w:rPr>
      </w:pPr>
    </w:p>
    <w:p w14:paraId="7CC545F0" w14:textId="77777777" w:rsidR="005D72FB" w:rsidRPr="00D0125B" w:rsidRDefault="005D72FB" w:rsidP="00E11E5D">
      <w:pPr>
        <w:spacing w:after="0"/>
        <w:jc w:val="center"/>
        <w:rPr>
          <w:rFonts w:ascii="Arial Narrow" w:hAnsi="Arial Narrow"/>
          <w:b/>
          <w:sz w:val="24"/>
          <w:szCs w:val="24"/>
        </w:rPr>
      </w:pPr>
      <w:r w:rsidRPr="00D0125B">
        <w:rPr>
          <w:rFonts w:ascii="Arial Narrow" w:hAnsi="Arial Narrow"/>
          <w:b/>
          <w:sz w:val="24"/>
          <w:szCs w:val="24"/>
        </w:rPr>
        <w:t>Sekolah Tinggi Ilmu Farmasi Nusaputera Semarang</w:t>
      </w:r>
    </w:p>
    <w:p w14:paraId="37190817" w14:textId="44B687BC" w:rsidR="005D72FB" w:rsidRPr="00D0125B" w:rsidRDefault="005D72FB" w:rsidP="00E11E5D">
      <w:pPr>
        <w:spacing w:after="0"/>
        <w:jc w:val="center"/>
        <w:rPr>
          <w:rFonts w:ascii="Arial Narrow" w:hAnsi="Arial Narrow"/>
          <w:b/>
          <w:sz w:val="24"/>
          <w:szCs w:val="24"/>
        </w:rPr>
      </w:pPr>
      <w:r w:rsidRPr="00D0125B">
        <w:rPr>
          <w:rFonts w:ascii="Arial Narrow" w:hAnsi="Arial Narrow"/>
          <w:b/>
          <w:sz w:val="24"/>
          <w:szCs w:val="24"/>
        </w:rPr>
        <w:t>202</w:t>
      </w:r>
      <w:r w:rsidR="00373792">
        <w:rPr>
          <w:rFonts w:ascii="Arial Narrow" w:hAnsi="Arial Narrow"/>
          <w:b/>
          <w:sz w:val="24"/>
          <w:szCs w:val="24"/>
        </w:rPr>
        <w:t>5</w:t>
      </w:r>
      <w:r w:rsidRPr="00D0125B">
        <w:rPr>
          <w:rFonts w:ascii="Arial Narrow" w:hAnsi="Arial Narrow"/>
          <w:b/>
          <w:sz w:val="24"/>
          <w:szCs w:val="24"/>
        </w:rPr>
        <w:t>/202</w:t>
      </w:r>
      <w:r w:rsidR="00F81354" w:rsidRPr="00D0125B">
        <w:rPr>
          <w:rFonts w:ascii="Arial Narrow" w:hAnsi="Arial Narrow"/>
          <w:b/>
          <w:sz w:val="24"/>
          <w:szCs w:val="24"/>
        </w:rPr>
        <w:t>4</w:t>
      </w:r>
    </w:p>
    <w:p w14:paraId="56583697" w14:textId="77777777" w:rsidR="005D72FB" w:rsidRPr="00D0125B" w:rsidRDefault="005D72FB" w:rsidP="00E11E5D">
      <w:pPr>
        <w:spacing w:after="0"/>
        <w:jc w:val="center"/>
        <w:rPr>
          <w:rFonts w:ascii="Arial Narrow" w:hAnsi="Arial Narrow"/>
          <w:b/>
          <w:sz w:val="24"/>
          <w:szCs w:val="24"/>
        </w:rPr>
      </w:pPr>
    </w:p>
    <w:p w14:paraId="09577CD4" w14:textId="77777777" w:rsidR="00E30D8C" w:rsidRPr="00D0125B" w:rsidRDefault="00E30D8C" w:rsidP="00E11E5D">
      <w:pPr>
        <w:spacing w:after="0"/>
        <w:rPr>
          <w:rFonts w:ascii="Arial Narrow" w:hAnsi="Arial Narrow"/>
          <w:b/>
          <w:bCs/>
          <w:caps/>
          <w:kern w:val="36"/>
          <w:sz w:val="24"/>
          <w:szCs w:val="24"/>
          <w:lang w:val="id-ID"/>
        </w:rPr>
      </w:pPr>
      <w:bookmarkStart w:id="0" w:name="_Toc521267252"/>
      <w:bookmarkStart w:id="1" w:name="_Toc521268026"/>
      <w:bookmarkStart w:id="2" w:name="_Toc521477868"/>
      <w:bookmarkStart w:id="3" w:name="_Toc521491547"/>
      <w:r w:rsidRPr="00D0125B">
        <w:rPr>
          <w:rFonts w:ascii="Arial Narrow" w:hAnsi="Arial Narrow"/>
          <w:sz w:val="24"/>
          <w:szCs w:val="24"/>
        </w:rPr>
        <w:br w:type="page"/>
      </w:r>
    </w:p>
    <w:p w14:paraId="11332FB3" w14:textId="3F85C15A" w:rsidR="005D72FB" w:rsidRPr="00D0125B" w:rsidRDefault="005D72FB" w:rsidP="00E11E5D">
      <w:pPr>
        <w:pStyle w:val="Heading1"/>
        <w:spacing w:before="0" w:after="0"/>
        <w:jc w:val="center"/>
        <w:rPr>
          <w:rFonts w:ascii="Arial Narrow" w:hAnsi="Arial Narrow"/>
          <w:sz w:val="24"/>
          <w:szCs w:val="24"/>
        </w:rPr>
      </w:pPr>
      <w:bookmarkStart w:id="4" w:name="_Toc145151703"/>
      <w:r w:rsidRPr="00D0125B">
        <w:rPr>
          <w:rFonts w:ascii="Arial Narrow" w:hAnsi="Arial Narrow"/>
          <w:sz w:val="24"/>
          <w:szCs w:val="24"/>
        </w:rPr>
        <w:lastRenderedPageBreak/>
        <w:t xml:space="preserve">HALAMAN PENGESAHAN </w:t>
      </w:r>
      <w:bookmarkEnd w:id="0"/>
      <w:bookmarkEnd w:id="1"/>
      <w:r w:rsidRPr="00D0125B">
        <w:rPr>
          <w:rFonts w:ascii="Arial Narrow" w:hAnsi="Arial Narrow"/>
          <w:sz w:val="24"/>
          <w:szCs w:val="24"/>
        </w:rPr>
        <w:t>PERANGKAT PEMBELAJARAN</w:t>
      </w:r>
      <w:bookmarkEnd w:id="2"/>
      <w:bookmarkEnd w:id="3"/>
      <w:bookmarkEnd w:id="4"/>
    </w:p>
    <w:p w14:paraId="73B9AEA1" w14:textId="77777777" w:rsidR="005D72FB" w:rsidRPr="00D0125B" w:rsidRDefault="005D72FB" w:rsidP="00E11E5D">
      <w:pPr>
        <w:spacing w:after="0"/>
        <w:rPr>
          <w:rFonts w:ascii="Arial Narrow" w:hAnsi="Arial Narrow"/>
          <w:sz w:val="24"/>
          <w:szCs w:val="24"/>
        </w:rPr>
      </w:pPr>
    </w:p>
    <w:p w14:paraId="356D5711" w14:textId="32B23E78" w:rsidR="005D72FB" w:rsidRPr="00D0125B" w:rsidRDefault="005D72FB" w:rsidP="00E11E5D">
      <w:pPr>
        <w:spacing w:after="0"/>
        <w:ind w:firstLine="720"/>
        <w:jc w:val="both"/>
        <w:rPr>
          <w:rFonts w:ascii="Arial Narrow" w:hAnsi="Arial Narrow"/>
          <w:sz w:val="24"/>
          <w:szCs w:val="24"/>
        </w:rPr>
      </w:pPr>
      <w:r w:rsidRPr="00D0125B">
        <w:rPr>
          <w:rFonts w:ascii="Arial Narrow" w:hAnsi="Arial Narrow"/>
          <w:sz w:val="24"/>
          <w:szCs w:val="24"/>
        </w:rPr>
        <w:t xml:space="preserve">Perangkat Pembelajaran </w:t>
      </w:r>
      <w:r w:rsidR="00E30D8C" w:rsidRPr="00D0125B">
        <w:rPr>
          <w:rFonts w:ascii="Arial Narrow" w:hAnsi="Arial Narrow"/>
          <w:b/>
          <w:sz w:val="24"/>
          <w:szCs w:val="24"/>
        </w:rPr>
        <w:t>Teori Sistem Informasi</w:t>
      </w:r>
      <w:r w:rsidRPr="00D0125B">
        <w:rPr>
          <w:rFonts w:ascii="Arial Narrow" w:hAnsi="Arial Narrow"/>
          <w:b/>
          <w:sz w:val="24"/>
          <w:szCs w:val="24"/>
        </w:rPr>
        <w:t xml:space="preserve"> </w:t>
      </w:r>
      <w:r w:rsidR="00A06655" w:rsidRPr="00D0125B">
        <w:rPr>
          <w:rFonts w:ascii="Arial Narrow" w:hAnsi="Arial Narrow"/>
          <w:b/>
          <w:sz w:val="24"/>
          <w:szCs w:val="24"/>
        </w:rPr>
        <w:t xml:space="preserve">Kefarmasian </w:t>
      </w:r>
      <w:r w:rsidRPr="00D0125B">
        <w:rPr>
          <w:rFonts w:ascii="Arial Narrow" w:hAnsi="Arial Narrow"/>
          <w:sz w:val="24"/>
          <w:szCs w:val="24"/>
        </w:rPr>
        <w:t>ini disusun oleh:</w:t>
      </w:r>
    </w:p>
    <w:p w14:paraId="3EB1F554" w14:textId="77777777" w:rsidR="005D72FB" w:rsidRPr="00D0125B" w:rsidRDefault="005D72FB" w:rsidP="00E11E5D">
      <w:pPr>
        <w:spacing w:after="0"/>
        <w:jc w:val="both"/>
        <w:rPr>
          <w:rFonts w:ascii="Arial Narrow" w:hAnsi="Arial Narrow"/>
          <w:sz w:val="24"/>
          <w:szCs w:val="24"/>
        </w:rPr>
      </w:pPr>
    </w:p>
    <w:p w14:paraId="4C1D5C4D" w14:textId="6AC8C021"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rPr>
        <w:t>Nama</w:t>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xml:space="preserve">: </w:t>
      </w:r>
      <w:r w:rsidR="00E30D8C" w:rsidRPr="00D0125B">
        <w:rPr>
          <w:rFonts w:ascii="Arial Narrow" w:hAnsi="Arial Narrow"/>
          <w:sz w:val="24"/>
          <w:szCs w:val="24"/>
        </w:rPr>
        <w:t xml:space="preserve">apt. </w:t>
      </w:r>
      <w:r w:rsidRPr="00D0125B">
        <w:rPr>
          <w:rFonts w:ascii="Arial Narrow" w:hAnsi="Arial Narrow"/>
          <w:sz w:val="24"/>
          <w:szCs w:val="24"/>
        </w:rPr>
        <w:t>Sri Suwarni, M.Sc.</w:t>
      </w:r>
    </w:p>
    <w:p w14:paraId="1D6AC613" w14:textId="77777777"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rPr>
        <w:t>NIDN</w:t>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0602097801</w:t>
      </w:r>
    </w:p>
    <w:p w14:paraId="243D810C" w14:textId="77777777"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lang w:val="id-ID"/>
        </w:rPr>
        <w:t>NIP</w:t>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xml:space="preserve">: </w:t>
      </w:r>
      <w:r w:rsidRPr="00D0125B">
        <w:rPr>
          <w:rFonts w:ascii="Arial Narrow" w:hAnsi="Arial Narrow"/>
          <w:sz w:val="24"/>
          <w:szCs w:val="24"/>
          <w:lang w:val="id-ID"/>
        </w:rPr>
        <w:t>0</w:t>
      </w:r>
      <w:r w:rsidRPr="00D0125B">
        <w:rPr>
          <w:rFonts w:ascii="Arial Narrow" w:hAnsi="Arial Narrow"/>
          <w:sz w:val="24"/>
          <w:szCs w:val="24"/>
          <w:lang w:val="fi-FI"/>
        </w:rPr>
        <w:t>60707084</w:t>
      </w:r>
    </w:p>
    <w:p w14:paraId="668C8166" w14:textId="77777777"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rPr>
        <w:t>PTS</w:t>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Sekolah Tinggi Ilmu Farmasi Nusaputera Semarang</w:t>
      </w:r>
    </w:p>
    <w:p w14:paraId="374D104E" w14:textId="77777777" w:rsidR="005D72FB" w:rsidRPr="00D0125B" w:rsidRDefault="005D72FB" w:rsidP="00E11E5D">
      <w:pPr>
        <w:spacing w:after="0"/>
        <w:jc w:val="both"/>
        <w:rPr>
          <w:rFonts w:ascii="Arial Narrow" w:hAnsi="Arial Narrow"/>
          <w:bCs/>
          <w:sz w:val="24"/>
          <w:szCs w:val="24"/>
          <w:lang w:val="fi-FI"/>
        </w:rPr>
      </w:pPr>
    </w:p>
    <w:p w14:paraId="2277498B" w14:textId="0F054B0A" w:rsidR="005D72FB" w:rsidRPr="00D0125B" w:rsidRDefault="005D72FB" w:rsidP="00E11E5D">
      <w:pPr>
        <w:spacing w:after="0"/>
        <w:jc w:val="both"/>
        <w:rPr>
          <w:rFonts w:ascii="Arial Narrow" w:hAnsi="Arial Narrow"/>
          <w:sz w:val="24"/>
          <w:szCs w:val="24"/>
        </w:rPr>
      </w:pPr>
      <w:r w:rsidRPr="00D0125B">
        <w:rPr>
          <w:rFonts w:ascii="Arial Narrow" w:hAnsi="Arial Narrow"/>
          <w:bCs/>
          <w:sz w:val="24"/>
          <w:szCs w:val="24"/>
          <w:lang w:val="fi-FI"/>
        </w:rPr>
        <w:t xml:space="preserve">sebagai alat bantu Pembelajaran bagi Dosen rangka usaha untuk memberikan pembelajaran yang </w:t>
      </w:r>
      <w:r w:rsidR="00E30D8C" w:rsidRPr="00D0125B">
        <w:rPr>
          <w:rFonts w:ascii="Arial Narrow" w:hAnsi="Arial Narrow"/>
          <w:bCs/>
          <w:sz w:val="24"/>
          <w:szCs w:val="24"/>
          <w:lang w:val="fi-FI"/>
        </w:rPr>
        <w:t xml:space="preserve">terstruktur, </w:t>
      </w:r>
      <w:r w:rsidRPr="00D0125B">
        <w:rPr>
          <w:rFonts w:ascii="Arial Narrow" w:hAnsi="Arial Narrow"/>
          <w:bCs/>
          <w:sz w:val="24"/>
          <w:szCs w:val="24"/>
          <w:lang w:val="fi-FI"/>
        </w:rPr>
        <w:t>terarah</w:t>
      </w:r>
      <w:r w:rsidR="00E30D8C" w:rsidRPr="00D0125B">
        <w:rPr>
          <w:rFonts w:ascii="Arial Narrow" w:hAnsi="Arial Narrow"/>
          <w:bCs/>
          <w:sz w:val="24"/>
          <w:szCs w:val="24"/>
          <w:lang w:val="fi-FI"/>
        </w:rPr>
        <w:t>, sesuai dengan perkembangan iptek</w:t>
      </w:r>
      <w:r w:rsidRPr="00D0125B">
        <w:rPr>
          <w:rFonts w:ascii="Arial Narrow" w:hAnsi="Arial Narrow"/>
          <w:bCs/>
          <w:sz w:val="24"/>
          <w:szCs w:val="24"/>
          <w:lang w:val="fi-FI"/>
        </w:rPr>
        <w:t xml:space="preserve"> dan terukur sehingga membuat pembelajaran menjadi lebih </w:t>
      </w:r>
      <w:r w:rsidR="00E30D8C" w:rsidRPr="00D0125B">
        <w:rPr>
          <w:rFonts w:ascii="Arial Narrow" w:hAnsi="Arial Narrow"/>
          <w:bCs/>
          <w:sz w:val="24"/>
          <w:szCs w:val="24"/>
          <w:lang w:val="fi-FI"/>
        </w:rPr>
        <w:t xml:space="preserve">menarik </w:t>
      </w:r>
      <w:r w:rsidRPr="00D0125B">
        <w:rPr>
          <w:rFonts w:ascii="Arial Narrow" w:hAnsi="Arial Narrow"/>
          <w:bCs/>
          <w:sz w:val="24"/>
          <w:szCs w:val="24"/>
          <w:lang w:val="fi-FI"/>
        </w:rPr>
        <w:t xml:space="preserve">sistematis dan memudahkan mahasiswa dalam mempelajari materi teori </w:t>
      </w:r>
      <w:r w:rsidR="00E30D8C" w:rsidRPr="00D0125B">
        <w:rPr>
          <w:rFonts w:ascii="Arial Narrow" w:hAnsi="Arial Narrow"/>
          <w:bCs/>
          <w:sz w:val="24"/>
          <w:szCs w:val="24"/>
          <w:lang w:val="fi-FI"/>
        </w:rPr>
        <w:t>dan implementasi dalam pekerjaan kefarmasian secara kontekstual</w:t>
      </w:r>
      <w:r w:rsidRPr="00D0125B">
        <w:rPr>
          <w:rFonts w:ascii="Arial Narrow" w:hAnsi="Arial Narrow"/>
          <w:bCs/>
          <w:sz w:val="24"/>
          <w:szCs w:val="24"/>
          <w:lang w:val="fi-FI"/>
        </w:rPr>
        <w:t xml:space="preserve"> dengan hasil akhir yang diharapkan adalah mahasiswa menjadi kompeten dalam Bahan Kajian yang diajarkan</w:t>
      </w:r>
      <w:r w:rsidRPr="00D0125B">
        <w:rPr>
          <w:rFonts w:ascii="Arial Narrow" w:hAnsi="Arial Narrow"/>
          <w:sz w:val="24"/>
          <w:szCs w:val="24"/>
        </w:rPr>
        <w:t>.</w:t>
      </w:r>
    </w:p>
    <w:p w14:paraId="554D1EBB" w14:textId="77777777" w:rsidR="005D72FB" w:rsidRPr="00D0125B" w:rsidRDefault="005D72FB" w:rsidP="00E11E5D">
      <w:pPr>
        <w:spacing w:after="0"/>
        <w:jc w:val="both"/>
        <w:rPr>
          <w:rFonts w:ascii="Arial Narrow" w:hAnsi="Arial Narrow"/>
          <w:sz w:val="24"/>
          <w:szCs w:val="24"/>
        </w:rPr>
      </w:pPr>
    </w:p>
    <w:p w14:paraId="0AA0BF7B" w14:textId="0C20E14A"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xml:space="preserve">Semarang,   </w:t>
      </w:r>
      <w:r w:rsidR="00373792">
        <w:rPr>
          <w:rFonts w:ascii="Arial Narrow" w:hAnsi="Arial Narrow"/>
          <w:sz w:val="24"/>
          <w:szCs w:val="24"/>
        </w:rPr>
        <w:t xml:space="preserve">8 </w:t>
      </w:r>
      <w:r w:rsidR="00E30D8C" w:rsidRPr="00D0125B">
        <w:rPr>
          <w:rFonts w:ascii="Arial Narrow" w:hAnsi="Arial Narrow"/>
          <w:sz w:val="24"/>
          <w:szCs w:val="24"/>
        </w:rPr>
        <w:t>Februari</w:t>
      </w:r>
      <w:r w:rsidRPr="00D0125B">
        <w:rPr>
          <w:rFonts w:ascii="Arial Narrow" w:hAnsi="Arial Narrow"/>
          <w:sz w:val="24"/>
          <w:szCs w:val="24"/>
        </w:rPr>
        <w:t xml:space="preserve">  202</w:t>
      </w:r>
      <w:r w:rsidR="00373792">
        <w:rPr>
          <w:rFonts w:ascii="Arial Narrow" w:hAnsi="Arial Narrow"/>
          <w:sz w:val="24"/>
          <w:szCs w:val="24"/>
        </w:rPr>
        <w:t>5</w:t>
      </w:r>
      <w:r w:rsidRPr="00D0125B">
        <w:rPr>
          <w:rFonts w:ascii="Arial Narrow" w:hAnsi="Arial Narrow"/>
          <w:sz w:val="24"/>
          <w:szCs w:val="24"/>
        </w:rPr>
        <w:t xml:space="preserve"> </w:t>
      </w:r>
    </w:p>
    <w:p w14:paraId="53DE9977" w14:textId="4A22FD62"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00E30D8C" w:rsidRPr="00D0125B">
        <w:rPr>
          <w:rFonts w:ascii="Arial Narrow" w:hAnsi="Arial Narrow"/>
          <w:sz w:val="24"/>
          <w:szCs w:val="24"/>
        </w:rPr>
        <w:t>Ketua</w:t>
      </w:r>
    </w:p>
    <w:p w14:paraId="1DB24485" w14:textId="77777777" w:rsidR="005D72FB" w:rsidRPr="00D0125B" w:rsidRDefault="005D72FB" w:rsidP="00E11E5D">
      <w:pPr>
        <w:spacing w:after="0"/>
        <w:jc w:val="both"/>
        <w:rPr>
          <w:rFonts w:ascii="Arial Narrow" w:hAnsi="Arial Narrow"/>
          <w:sz w:val="24"/>
          <w:szCs w:val="24"/>
        </w:rPr>
      </w:pP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Sekolah Tinggi Ilmu Farmasi Nusaputera Semarang</w:t>
      </w:r>
    </w:p>
    <w:p w14:paraId="5AFB776F" w14:textId="77777777" w:rsidR="005D72FB" w:rsidRPr="00D0125B" w:rsidRDefault="005D72FB" w:rsidP="00E11E5D">
      <w:pPr>
        <w:spacing w:after="0"/>
        <w:ind w:left="3600" w:firstLine="720"/>
        <w:jc w:val="both"/>
        <w:rPr>
          <w:rFonts w:ascii="Arial Narrow" w:hAnsi="Arial Narrow"/>
          <w:sz w:val="24"/>
          <w:szCs w:val="24"/>
        </w:rPr>
      </w:pPr>
    </w:p>
    <w:p w14:paraId="7C21C459" w14:textId="77777777" w:rsidR="005D72FB" w:rsidRPr="00D0125B" w:rsidRDefault="005D72FB" w:rsidP="00E11E5D">
      <w:pPr>
        <w:spacing w:after="0"/>
        <w:ind w:left="3600" w:firstLine="720"/>
        <w:jc w:val="both"/>
        <w:rPr>
          <w:rFonts w:ascii="Arial Narrow" w:hAnsi="Arial Narrow"/>
          <w:sz w:val="24"/>
          <w:szCs w:val="24"/>
        </w:rPr>
      </w:pPr>
    </w:p>
    <w:p w14:paraId="7215B083" w14:textId="77777777" w:rsidR="00243A4D" w:rsidRPr="00D0125B" w:rsidRDefault="00243A4D" w:rsidP="00E11E5D">
      <w:pPr>
        <w:spacing w:after="0"/>
        <w:ind w:left="3600" w:firstLine="720"/>
        <w:jc w:val="both"/>
        <w:rPr>
          <w:rFonts w:ascii="Arial Narrow" w:hAnsi="Arial Narrow"/>
          <w:sz w:val="24"/>
          <w:szCs w:val="24"/>
        </w:rPr>
      </w:pPr>
    </w:p>
    <w:p w14:paraId="3178E639" w14:textId="77777777" w:rsidR="00243A4D" w:rsidRPr="00D0125B" w:rsidRDefault="00243A4D" w:rsidP="00E11E5D">
      <w:pPr>
        <w:spacing w:after="0"/>
        <w:ind w:left="3600" w:firstLine="720"/>
        <w:jc w:val="both"/>
        <w:rPr>
          <w:rFonts w:ascii="Arial Narrow" w:hAnsi="Arial Narrow"/>
          <w:sz w:val="24"/>
          <w:szCs w:val="24"/>
        </w:rPr>
      </w:pPr>
    </w:p>
    <w:p w14:paraId="3676812B" w14:textId="60ECA2F4" w:rsidR="005D72FB" w:rsidRPr="00D0125B" w:rsidRDefault="00E30D8C" w:rsidP="00E11E5D">
      <w:pPr>
        <w:spacing w:after="0"/>
        <w:ind w:left="3600" w:firstLine="720"/>
        <w:jc w:val="both"/>
        <w:rPr>
          <w:rFonts w:ascii="Arial Narrow" w:hAnsi="Arial Narrow"/>
          <w:sz w:val="24"/>
          <w:szCs w:val="24"/>
        </w:rPr>
      </w:pPr>
      <w:r w:rsidRPr="00D0125B">
        <w:rPr>
          <w:rFonts w:ascii="Arial Narrow" w:hAnsi="Arial Narrow"/>
          <w:sz w:val="24"/>
          <w:szCs w:val="24"/>
        </w:rPr>
        <w:t>apt. Rizky Ardian Hartanto Sawal</w:t>
      </w:r>
      <w:r w:rsidR="005D72FB" w:rsidRPr="00D0125B">
        <w:rPr>
          <w:rFonts w:ascii="Arial Narrow" w:hAnsi="Arial Narrow"/>
          <w:sz w:val="24"/>
          <w:szCs w:val="24"/>
        </w:rPr>
        <w:t>, M.Farm.</w:t>
      </w:r>
    </w:p>
    <w:p w14:paraId="7B462BC1" w14:textId="77777777" w:rsidR="005D72FB" w:rsidRPr="00D0125B" w:rsidRDefault="005D72FB" w:rsidP="00E11E5D">
      <w:pPr>
        <w:spacing w:after="0"/>
        <w:ind w:left="3600" w:firstLine="720"/>
        <w:jc w:val="both"/>
        <w:rPr>
          <w:rFonts w:ascii="Arial Narrow" w:hAnsi="Arial Narrow"/>
          <w:sz w:val="24"/>
          <w:szCs w:val="24"/>
        </w:rPr>
      </w:pPr>
    </w:p>
    <w:p w14:paraId="4E0982D9" w14:textId="77777777" w:rsidR="005D72FB" w:rsidRPr="00D0125B" w:rsidRDefault="005D72FB" w:rsidP="00E11E5D">
      <w:pPr>
        <w:spacing w:after="0"/>
        <w:rPr>
          <w:rFonts w:ascii="Arial Narrow" w:hAnsi="Arial Narrow"/>
          <w:sz w:val="24"/>
          <w:szCs w:val="24"/>
        </w:rPr>
      </w:pPr>
      <w:r w:rsidRPr="00D0125B">
        <w:rPr>
          <w:rFonts w:ascii="Arial Narrow" w:hAnsi="Arial Narrow"/>
          <w:sz w:val="24"/>
          <w:szCs w:val="24"/>
        </w:rPr>
        <w:br w:type="page"/>
      </w:r>
    </w:p>
    <w:p w14:paraId="5DEDA2DC" w14:textId="77777777" w:rsidR="005D72FB" w:rsidRPr="00D0125B" w:rsidRDefault="005D72FB" w:rsidP="00E11E5D">
      <w:pPr>
        <w:pStyle w:val="Heading1"/>
        <w:spacing w:before="0" w:after="0"/>
        <w:jc w:val="center"/>
        <w:rPr>
          <w:rFonts w:ascii="Arial Narrow" w:hAnsi="Arial Narrow"/>
          <w:sz w:val="24"/>
          <w:szCs w:val="24"/>
        </w:rPr>
      </w:pPr>
      <w:bookmarkStart w:id="5" w:name="_Toc521268027"/>
      <w:bookmarkStart w:id="6" w:name="_Toc521477869"/>
      <w:bookmarkStart w:id="7" w:name="_Toc521491548"/>
      <w:bookmarkStart w:id="8" w:name="_Toc145151704"/>
      <w:r w:rsidRPr="00D0125B">
        <w:rPr>
          <w:rFonts w:ascii="Arial Narrow" w:hAnsi="Arial Narrow"/>
          <w:sz w:val="24"/>
          <w:szCs w:val="24"/>
        </w:rPr>
        <w:lastRenderedPageBreak/>
        <w:t>PRAKATA</w:t>
      </w:r>
      <w:bookmarkEnd w:id="5"/>
      <w:bookmarkEnd w:id="6"/>
      <w:bookmarkEnd w:id="7"/>
      <w:bookmarkEnd w:id="8"/>
    </w:p>
    <w:p w14:paraId="2CF2EDAD" w14:textId="77777777" w:rsidR="00A06655" w:rsidRPr="00D0125B" w:rsidRDefault="00A06655" w:rsidP="00E11E5D">
      <w:pPr>
        <w:pStyle w:val="Heading1"/>
        <w:spacing w:before="0" w:after="0"/>
        <w:jc w:val="center"/>
        <w:rPr>
          <w:rFonts w:ascii="Arial Narrow" w:hAnsi="Arial Narrow"/>
          <w:sz w:val="24"/>
          <w:szCs w:val="24"/>
        </w:rPr>
      </w:pPr>
    </w:p>
    <w:p w14:paraId="58D4A90D" w14:textId="5F021CAF" w:rsidR="005D72FB" w:rsidRPr="00D0125B" w:rsidRDefault="005D72FB" w:rsidP="00E11E5D">
      <w:pPr>
        <w:spacing w:after="0"/>
        <w:ind w:firstLine="720"/>
        <w:jc w:val="both"/>
        <w:rPr>
          <w:rFonts w:ascii="Arial Narrow" w:hAnsi="Arial Narrow"/>
          <w:sz w:val="24"/>
          <w:szCs w:val="24"/>
        </w:rPr>
      </w:pPr>
      <w:r w:rsidRPr="00D0125B">
        <w:rPr>
          <w:rFonts w:ascii="Arial Narrow" w:hAnsi="Arial Narrow"/>
          <w:bCs/>
          <w:sz w:val="24"/>
          <w:szCs w:val="24"/>
          <w:lang w:val="fi-FI"/>
        </w:rPr>
        <w:t xml:space="preserve">Puji syukur kami haturkan kepada Tuhan Yang Maha Pengasih dan Maha Penyayang atas telah diselesaikannya penyusunan Perangkat Pembelajaran ini. Materi dalam mata kuliah ini disesuaikan dengan </w:t>
      </w:r>
      <w:r w:rsidRPr="00D0125B">
        <w:rPr>
          <w:rFonts w:ascii="Arial Narrow" w:hAnsi="Arial Narrow"/>
          <w:sz w:val="24"/>
          <w:szCs w:val="24"/>
        </w:rPr>
        <w:t xml:space="preserve">Peraturan Menteri Kesehatan Republik Indonesia terbaru tentang Peraturan/ Standar yang berkaitan Pelayanan Kefarmasian </w:t>
      </w:r>
      <w:r w:rsidR="00A06655" w:rsidRPr="00D0125B">
        <w:rPr>
          <w:rFonts w:ascii="Arial Narrow" w:hAnsi="Arial Narrow"/>
          <w:sz w:val="24"/>
          <w:szCs w:val="24"/>
        </w:rPr>
        <w:t>d</w:t>
      </w:r>
      <w:r w:rsidRPr="00D0125B">
        <w:rPr>
          <w:rFonts w:ascii="Arial Narrow" w:hAnsi="Arial Narrow"/>
          <w:sz w:val="24"/>
          <w:szCs w:val="24"/>
        </w:rPr>
        <w:t xml:space="preserve">i </w:t>
      </w:r>
      <w:r w:rsidR="00A06655" w:rsidRPr="00D0125B">
        <w:rPr>
          <w:rFonts w:ascii="Arial Narrow" w:hAnsi="Arial Narrow"/>
          <w:sz w:val="24"/>
          <w:szCs w:val="24"/>
        </w:rPr>
        <w:t xml:space="preserve">Klinik, </w:t>
      </w:r>
      <w:r w:rsidRPr="00D0125B">
        <w:rPr>
          <w:rFonts w:ascii="Arial Narrow" w:hAnsi="Arial Narrow"/>
          <w:sz w:val="24"/>
          <w:szCs w:val="24"/>
        </w:rPr>
        <w:t>Rumah Sakit, Apotek</w:t>
      </w:r>
      <w:r w:rsidR="00E30D8C" w:rsidRPr="00D0125B">
        <w:rPr>
          <w:rFonts w:ascii="Arial Narrow" w:hAnsi="Arial Narrow"/>
          <w:sz w:val="24"/>
          <w:szCs w:val="24"/>
        </w:rPr>
        <w:t>,</w:t>
      </w:r>
      <w:r w:rsidRPr="00D0125B">
        <w:rPr>
          <w:rFonts w:ascii="Arial Narrow" w:hAnsi="Arial Narrow"/>
          <w:sz w:val="24"/>
          <w:szCs w:val="24"/>
        </w:rPr>
        <w:t xml:space="preserve"> </w:t>
      </w:r>
      <w:r w:rsidR="00E30D8C" w:rsidRPr="00D0125B">
        <w:rPr>
          <w:rFonts w:ascii="Arial Narrow" w:hAnsi="Arial Narrow"/>
          <w:sz w:val="24"/>
          <w:szCs w:val="24"/>
        </w:rPr>
        <w:t>dan Puskesmas</w:t>
      </w:r>
      <w:r w:rsidRPr="00D0125B">
        <w:rPr>
          <w:rFonts w:ascii="Arial Narrow" w:hAnsi="Arial Narrow"/>
          <w:sz w:val="24"/>
          <w:szCs w:val="24"/>
        </w:rPr>
        <w:t xml:space="preserve"> yang bertujuan untuk: meningkatkan mutu Pelayanan Kefarmasian; menjamin kepastian hukum bagi tenaga kefarmasian; dan melindungi pasien dan masyarakat dari penggunaan Obat yang tidak rasional dalam rangka keselamatan pasien (</w:t>
      </w:r>
      <w:r w:rsidRPr="00D0125B">
        <w:rPr>
          <w:rFonts w:ascii="Arial Narrow" w:hAnsi="Arial Narrow"/>
          <w:i/>
          <w:iCs/>
          <w:sz w:val="24"/>
          <w:szCs w:val="24"/>
        </w:rPr>
        <w:t>patient safety)</w:t>
      </w:r>
      <w:r w:rsidR="00E30D8C" w:rsidRPr="00D0125B">
        <w:rPr>
          <w:rFonts w:ascii="Arial Narrow" w:hAnsi="Arial Narrow"/>
          <w:i/>
          <w:iCs/>
          <w:sz w:val="24"/>
          <w:szCs w:val="24"/>
        </w:rPr>
        <w:t xml:space="preserve"> </w:t>
      </w:r>
      <w:r w:rsidR="00E30D8C" w:rsidRPr="00D0125B">
        <w:rPr>
          <w:rFonts w:ascii="Arial Narrow" w:hAnsi="Arial Narrow"/>
          <w:sz w:val="24"/>
          <w:szCs w:val="24"/>
        </w:rPr>
        <w:t xml:space="preserve">dengan bantuan </w:t>
      </w:r>
      <w:r w:rsidR="00E30D8C" w:rsidRPr="00D0125B">
        <w:rPr>
          <w:rFonts w:ascii="Arial Narrow" w:hAnsi="Arial Narrow"/>
          <w:b/>
          <w:bCs/>
          <w:sz w:val="24"/>
          <w:szCs w:val="24"/>
        </w:rPr>
        <w:t>Sistem</w:t>
      </w:r>
      <w:r w:rsidR="00E30D8C" w:rsidRPr="00D0125B">
        <w:rPr>
          <w:rFonts w:ascii="Arial Narrow" w:hAnsi="Arial Narrow"/>
          <w:sz w:val="24"/>
          <w:szCs w:val="24"/>
        </w:rPr>
        <w:t xml:space="preserve"> </w:t>
      </w:r>
      <w:r w:rsidR="00E30D8C" w:rsidRPr="00D0125B">
        <w:rPr>
          <w:rFonts w:ascii="Arial Narrow" w:hAnsi="Arial Narrow"/>
          <w:b/>
          <w:bCs/>
          <w:sz w:val="24"/>
          <w:szCs w:val="24"/>
        </w:rPr>
        <w:t>Informasi</w:t>
      </w:r>
      <w:r w:rsidR="00A06655" w:rsidRPr="00D0125B">
        <w:rPr>
          <w:rFonts w:ascii="Arial Narrow" w:hAnsi="Arial Narrow"/>
          <w:sz w:val="24"/>
          <w:szCs w:val="24"/>
        </w:rPr>
        <w:t xml:space="preserve"> serta pada ranah-ranah Farmasi yang memungkinkan bantuan tools Sistem Informasi</w:t>
      </w:r>
      <w:r w:rsidRPr="00D0125B">
        <w:rPr>
          <w:rFonts w:ascii="Arial Narrow" w:hAnsi="Arial Narrow"/>
          <w:sz w:val="24"/>
          <w:szCs w:val="24"/>
        </w:rPr>
        <w:t>.</w:t>
      </w:r>
      <w:r w:rsidR="00E30D8C" w:rsidRPr="00D0125B">
        <w:rPr>
          <w:rFonts w:ascii="Arial Narrow" w:hAnsi="Arial Narrow"/>
          <w:sz w:val="24"/>
          <w:szCs w:val="24"/>
        </w:rPr>
        <w:t xml:space="preserve"> Pemahaman Sistem Informasi merupakan bentuk kolaborasi lintas ilmu yaitu Sistem Informasi yang digunakan untuk pelayanan kefarmasian sesuai Peraturan Perundangan. </w:t>
      </w:r>
      <w:r w:rsidRPr="00D0125B">
        <w:rPr>
          <w:rFonts w:ascii="Arial Narrow" w:hAnsi="Arial Narrow"/>
          <w:sz w:val="24"/>
          <w:szCs w:val="24"/>
        </w:rPr>
        <w:t xml:space="preserve"> </w:t>
      </w:r>
    </w:p>
    <w:p w14:paraId="71663289" w14:textId="32675F46" w:rsidR="005D72FB" w:rsidRPr="00D0125B" w:rsidRDefault="005D72FB" w:rsidP="00E11E5D">
      <w:pPr>
        <w:spacing w:after="0"/>
        <w:ind w:firstLine="720"/>
        <w:jc w:val="both"/>
        <w:rPr>
          <w:rFonts w:ascii="Arial Narrow" w:hAnsi="Arial Narrow"/>
          <w:bCs/>
          <w:sz w:val="24"/>
          <w:szCs w:val="24"/>
        </w:rPr>
      </w:pPr>
      <w:r w:rsidRPr="00D0125B">
        <w:rPr>
          <w:rFonts w:ascii="Arial Narrow" w:hAnsi="Arial Narrow"/>
          <w:bCs/>
          <w:sz w:val="24"/>
          <w:szCs w:val="24"/>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atauoun praktikum  dengan hasil akhir yang diharapkan adalah mahasiswa menjadi kompeten dalam Bahan Kajian yang diajarkan</w:t>
      </w:r>
      <w:r w:rsidRPr="00D0125B">
        <w:rPr>
          <w:rFonts w:ascii="Arial Narrow" w:hAnsi="Arial Narrow"/>
          <w:sz w:val="24"/>
          <w:szCs w:val="24"/>
        </w:rPr>
        <w:t>.</w:t>
      </w:r>
    </w:p>
    <w:p w14:paraId="78AD9CC4" w14:textId="130EEEEA" w:rsidR="005D72FB" w:rsidRPr="00D0125B" w:rsidRDefault="005D72FB" w:rsidP="00E11E5D">
      <w:pPr>
        <w:spacing w:after="0"/>
        <w:ind w:firstLine="720"/>
        <w:jc w:val="both"/>
        <w:rPr>
          <w:rFonts w:ascii="Arial Narrow" w:hAnsi="Arial Narrow"/>
          <w:bCs/>
          <w:sz w:val="24"/>
          <w:szCs w:val="24"/>
          <w:lang w:val="fi-FI"/>
        </w:rPr>
      </w:pPr>
      <w:r w:rsidRPr="00D0125B">
        <w:rPr>
          <w:rFonts w:ascii="Arial Narrow" w:hAnsi="Arial Narrow"/>
          <w:bCs/>
          <w:sz w:val="24"/>
          <w:szCs w:val="24"/>
          <w:lang w:val="fi-FI"/>
        </w:rPr>
        <w:t>Perkembangan pengetahuan</w:t>
      </w:r>
      <w:r w:rsidR="00E30D8C" w:rsidRPr="00D0125B">
        <w:rPr>
          <w:rFonts w:ascii="Arial Narrow" w:hAnsi="Arial Narrow"/>
          <w:bCs/>
          <w:sz w:val="24"/>
          <w:szCs w:val="24"/>
          <w:lang w:val="fi-FI"/>
        </w:rPr>
        <w:t xml:space="preserve"> teknologi di era digital dan</w:t>
      </w:r>
      <w:r w:rsidRPr="00D0125B">
        <w:rPr>
          <w:rFonts w:ascii="Arial Narrow" w:hAnsi="Arial Narrow"/>
          <w:bCs/>
          <w:sz w:val="24"/>
          <w:szCs w:val="24"/>
          <w:lang w:val="fi-FI"/>
        </w:rPr>
        <w:t xml:space="preserve"> dalam dunia obat memang sangat cepat ditandai dengan banyaknya jenis obat baru dan nama-nama paten baru yang bertambah sangat banyak</w:t>
      </w:r>
      <w:r w:rsidR="00E30D8C" w:rsidRPr="00D0125B">
        <w:rPr>
          <w:rFonts w:ascii="Arial Narrow" w:hAnsi="Arial Narrow"/>
          <w:bCs/>
          <w:sz w:val="24"/>
          <w:szCs w:val="24"/>
          <w:lang w:val="fi-FI"/>
        </w:rPr>
        <w:t xml:space="preserve"> dan kompleksitas </w:t>
      </w:r>
      <w:r w:rsidR="00725B17" w:rsidRPr="00D0125B">
        <w:rPr>
          <w:rFonts w:ascii="Arial Narrow" w:hAnsi="Arial Narrow"/>
          <w:bCs/>
          <w:sz w:val="24"/>
          <w:szCs w:val="24"/>
          <w:lang w:val="fi-FI"/>
        </w:rPr>
        <w:t>tuntutan patient safety</w:t>
      </w:r>
      <w:r w:rsidRPr="00D0125B">
        <w:rPr>
          <w:rFonts w:ascii="Arial Narrow" w:hAnsi="Arial Narrow"/>
          <w:bCs/>
          <w:sz w:val="24"/>
          <w:szCs w:val="24"/>
          <w:lang w:val="fi-FI"/>
        </w:rPr>
        <w:t xml:space="preserve">. Dengan demikian Metode dan Media Pembelajaran harus selalu dikembangkan bertujuan untuk menambah wawasan dan pengetahuan mahasiswa mengenai </w:t>
      </w:r>
      <w:r w:rsidR="00725B17" w:rsidRPr="00D0125B">
        <w:rPr>
          <w:rFonts w:ascii="Arial Narrow" w:hAnsi="Arial Narrow"/>
          <w:bCs/>
          <w:sz w:val="24"/>
          <w:szCs w:val="24"/>
          <w:lang w:val="fi-FI"/>
        </w:rPr>
        <w:t>pemanfaatan Sistem Informasi sebagai alat bantu untuk memudahkan dalam pemanggilan informasi tentang</w:t>
      </w:r>
      <w:r w:rsidRPr="00D0125B">
        <w:rPr>
          <w:rFonts w:ascii="Arial Narrow" w:hAnsi="Arial Narrow"/>
          <w:bCs/>
          <w:sz w:val="24"/>
          <w:szCs w:val="24"/>
          <w:lang w:val="fi-FI"/>
        </w:rPr>
        <w:t xml:space="preserve"> obat dan permasalahan </w:t>
      </w:r>
      <w:r w:rsidR="00725B17" w:rsidRPr="00D0125B">
        <w:rPr>
          <w:rFonts w:ascii="Arial Narrow" w:hAnsi="Arial Narrow"/>
          <w:bCs/>
          <w:sz w:val="24"/>
          <w:szCs w:val="24"/>
          <w:lang w:val="fi-FI"/>
        </w:rPr>
        <w:t>dalam</w:t>
      </w:r>
      <w:r w:rsidRPr="00D0125B">
        <w:rPr>
          <w:rFonts w:ascii="Arial Narrow" w:hAnsi="Arial Narrow"/>
          <w:bCs/>
          <w:sz w:val="24"/>
          <w:szCs w:val="24"/>
          <w:lang w:val="fi-FI"/>
        </w:rPr>
        <w:t xml:space="preserve"> </w:t>
      </w:r>
      <w:r w:rsidR="00725B17" w:rsidRPr="00D0125B">
        <w:rPr>
          <w:rFonts w:ascii="Arial Narrow" w:hAnsi="Arial Narrow"/>
          <w:bCs/>
          <w:sz w:val="24"/>
          <w:szCs w:val="24"/>
          <w:lang w:val="fi-FI"/>
        </w:rPr>
        <w:t>o</w:t>
      </w:r>
      <w:r w:rsidRPr="00D0125B">
        <w:rPr>
          <w:rFonts w:ascii="Arial Narrow" w:hAnsi="Arial Narrow"/>
          <w:bCs/>
          <w:sz w:val="24"/>
          <w:szCs w:val="24"/>
          <w:lang w:val="fi-FI"/>
        </w:rPr>
        <w:t>bat, zat aktif beserta varian dosis, bentuk sediaan, dosis lazim, indikasi dan informasi yang mengenai obat tersebut juga tentang singkatan latin yang digunakan dalam resep</w:t>
      </w:r>
      <w:r w:rsidR="00725B17" w:rsidRPr="00D0125B">
        <w:rPr>
          <w:rFonts w:ascii="Arial Narrow" w:hAnsi="Arial Narrow"/>
          <w:bCs/>
          <w:sz w:val="24"/>
          <w:szCs w:val="24"/>
          <w:lang w:val="fi-FI"/>
        </w:rPr>
        <w:t xml:space="preserve"> elektronik</w:t>
      </w:r>
      <w:r w:rsidRPr="00D0125B">
        <w:rPr>
          <w:rFonts w:ascii="Arial Narrow" w:hAnsi="Arial Narrow"/>
          <w:bCs/>
          <w:sz w:val="24"/>
          <w:szCs w:val="24"/>
          <w:lang w:val="fi-FI"/>
        </w:rPr>
        <w:t>.</w:t>
      </w:r>
    </w:p>
    <w:p w14:paraId="1B7D73F4" w14:textId="5F90F3AA" w:rsidR="005D72FB" w:rsidRPr="00D0125B" w:rsidRDefault="004C41EA" w:rsidP="00E11E5D">
      <w:pPr>
        <w:spacing w:after="0"/>
        <w:ind w:firstLine="720"/>
        <w:jc w:val="both"/>
        <w:rPr>
          <w:rFonts w:ascii="Arial Narrow" w:hAnsi="Arial Narrow"/>
          <w:sz w:val="24"/>
          <w:szCs w:val="24"/>
        </w:rPr>
      </w:pPr>
      <w:r w:rsidRPr="00D0125B">
        <w:rPr>
          <w:rFonts w:ascii="Arial Narrow" w:hAnsi="Arial Narrow"/>
          <w:bCs/>
          <w:noProof/>
          <w:sz w:val="24"/>
          <w:szCs w:val="24"/>
          <w:lang w:val="fi-FI"/>
        </w:rPr>
        <w:drawing>
          <wp:anchor distT="0" distB="0" distL="114300" distR="114300" simplePos="0" relativeHeight="251671552" behindDoc="1" locked="0" layoutInCell="1" allowOverlap="1" wp14:anchorId="4464DC30" wp14:editId="421249D9">
            <wp:simplePos x="0" y="0"/>
            <wp:positionH relativeFrom="column">
              <wp:posOffset>3733800</wp:posOffset>
            </wp:positionH>
            <wp:positionV relativeFrom="paragraph">
              <wp:posOffset>1732915</wp:posOffset>
            </wp:positionV>
            <wp:extent cx="996315" cy="927036"/>
            <wp:effectExtent l="0" t="0" r="0" b="6985"/>
            <wp:wrapNone/>
            <wp:docPr id="19777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3270" name="Picture 19777632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6315" cy="927036"/>
                    </a:xfrm>
                    <a:prstGeom prst="rect">
                      <a:avLst/>
                    </a:prstGeom>
                  </pic:spPr>
                </pic:pic>
              </a:graphicData>
            </a:graphic>
            <wp14:sizeRelH relativeFrom="margin">
              <wp14:pctWidth>0</wp14:pctWidth>
            </wp14:sizeRelH>
            <wp14:sizeRelV relativeFrom="margin">
              <wp14:pctHeight>0</wp14:pctHeight>
            </wp14:sizeRelV>
          </wp:anchor>
        </w:drawing>
      </w:r>
      <w:r w:rsidR="005D72FB" w:rsidRPr="00D0125B">
        <w:rPr>
          <w:rFonts w:ascii="Arial Narrow" w:hAnsi="Arial Narrow"/>
          <w:bCs/>
          <w:sz w:val="24"/>
          <w:szCs w:val="24"/>
          <w:lang w:val="fi-FI"/>
        </w:rPr>
        <w:t>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Pendidikan, Riset Pendidikan Tinggi dan juga Farmasi. Sumbang saran dan kritik yang memperkaya dan lebih meningkatkan mutu pembelajran, isi materi ini sangat kami harapkan dan hargai.</w:t>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5D72FB" w:rsidRPr="00D0125B">
        <w:rPr>
          <w:rFonts w:ascii="Arial Narrow" w:hAnsi="Arial Narrow"/>
          <w:sz w:val="24"/>
          <w:szCs w:val="24"/>
        </w:rPr>
        <w:tab/>
      </w:r>
      <w:r w:rsidR="00C94A2F" w:rsidRPr="00D0125B">
        <w:rPr>
          <w:rFonts w:ascii="Arial Narrow" w:hAnsi="Arial Narrow"/>
          <w:sz w:val="24"/>
          <w:szCs w:val="24"/>
        </w:rPr>
        <w:tab/>
      </w:r>
      <w:r w:rsidR="00C94A2F" w:rsidRPr="00D0125B">
        <w:rPr>
          <w:rFonts w:ascii="Arial Narrow" w:hAnsi="Arial Narrow"/>
          <w:sz w:val="24"/>
          <w:szCs w:val="24"/>
        </w:rPr>
        <w:tab/>
      </w:r>
      <w:r w:rsidR="00C94A2F" w:rsidRPr="00D0125B">
        <w:rPr>
          <w:rFonts w:ascii="Arial Narrow" w:hAnsi="Arial Narrow"/>
          <w:sz w:val="24"/>
          <w:szCs w:val="24"/>
        </w:rPr>
        <w:tab/>
      </w:r>
      <w:r w:rsidR="00C94A2F" w:rsidRPr="00D0125B">
        <w:rPr>
          <w:rFonts w:ascii="Arial Narrow" w:hAnsi="Arial Narrow"/>
          <w:sz w:val="24"/>
          <w:szCs w:val="24"/>
        </w:rPr>
        <w:tab/>
      </w:r>
      <w:r w:rsidR="005D72FB" w:rsidRPr="00D0125B">
        <w:rPr>
          <w:rFonts w:ascii="Arial Narrow" w:hAnsi="Arial Narrow"/>
          <w:sz w:val="24"/>
          <w:szCs w:val="24"/>
        </w:rPr>
        <w:t>Penyusun</w:t>
      </w:r>
    </w:p>
    <w:p w14:paraId="36D61E73" w14:textId="7CB0428F" w:rsidR="005D72FB" w:rsidRPr="00D0125B" w:rsidRDefault="005D72FB" w:rsidP="00E11E5D">
      <w:pPr>
        <w:spacing w:after="0"/>
        <w:rPr>
          <w:rFonts w:ascii="Arial Narrow" w:hAnsi="Arial Narrow"/>
          <w:sz w:val="24"/>
          <w:szCs w:val="24"/>
        </w:rPr>
      </w:pP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xml:space="preserve">Semarang, </w:t>
      </w:r>
      <w:r w:rsidR="00373792">
        <w:rPr>
          <w:rFonts w:ascii="Arial Narrow" w:hAnsi="Arial Narrow"/>
          <w:sz w:val="24"/>
          <w:szCs w:val="24"/>
        </w:rPr>
        <w:t>8</w:t>
      </w:r>
      <w:r w:rsidR="00725B17" w:rsidRPr="00D0125B">
        <w:rPr>
          <w:rFonts w:ascii="Arial Narrow" w:hAnsi="Arial Narrow"/>
          <w:sz w:val="24"/>
          <w:szCs w:val="24"/>
        </w:rPr>
        <w:t xml:space="preserve"> Februari</w:t>
      </w:r>
      <w:r w:rsidRPr="00D0125B">
        <w:rPr>
          <w:rFonts w:ascii="Arial Narrow" w:hAnsi="Arial Narrow"/>
          <w:sz w:val="24"/>
          <w:szCs w:val="24"/>
        </w:rPr>
        <w:t xml:space="preserve"> 202</w:t>
      </w:r>
      <w:r w:rsidR="00373792">
        <w:rPr>
          <w:rFonts w:ascii="Arial Narrow" w:hAnsi="Arial Narrow"/>
          <w:sz w:val="24"/>
          <w:szCs w:val="24"/>
        </w:rPr>
        <w:t>5</w:t>
      </w:r>
      <w:r w:rsidRPr="00D0125B">
        <w:rPr>
          <w:rFonts w:ascii="Arial Narrow" w:hAnsi="Arial Narrow"/>
          <w:sz w:val="24"/>
          <w:szCs w:val="24"/>
        </w:rPr>
        <w:t xml:space="preserve"> </w:t>
      </w:r>
    </w:p>
    <w:p w14:paraId="6C6B4829" w14:textId="77777777" w:rsidR="00725B17" w:rsidRPr="00D0125B" w:rsidRDefault="00725B17" w:rsidP="00E11E5D">
      <w:pPr>
        <w:spacing w:after="0"/>
        <w:rPr>
          <w:rFonts w:ascii="Arial Narrow" w:hAnsi="Arial Narrow"/>
          <w:sz w:val="24"/>
          <w:szCs w:val="24"/>
        </w:rPr>
      </w:pPr>
    </w:p>
    <w:p w14:paraId="53EFAF16" w14:textId="77777777" w:rsidR="00A06655" w:rsidRPr="00D0125B" w:rsidRDefault="00A06655" w:rsidP="00E11E5D">
      <w:pPr>
        <w:spacing w:after="0"/>
        <w:rPr>
          <w:rFonts w:ascii="Arial Narrow" w:hAnsi="Arial Narrow"/>
          <w:sz w:val="24"/>
          <w:szCs w:val="24"/>
        </w:rPr>
      </w:pPr>
    </w:p>
    <w:p w14:paraId="45DF6787" w14:textId="77777777" w:rsidR="00A06655" w:rsidRPr="00D0125B" w:rsidRDefault="00A06655" w:rsidP="00E11E5D">
      <w:pPr>
        <w:spacing w:after="0"/>
        <w:rPr>
          <w:rFonts w:ascii="Arial Narrow" w:hAnsi="Arial Narrow"/>
          <w:sz w:val="24"/>
          <w:szCs w:val="24"/>
        </w:rPr>
      </w:pPr>
    </w:p>
    <w:p w14:paraId="04A08723" w14:textId="77777777" w:rsidR="00A06655" w:rsidRPr="00D0125B" w:rsidRDefault="00A06655" w:rsidP="00E11E5D">
      <w:pPr>
        <w:spacing w:after="0"/>
        <w:rPr>
          <w:rFonts w:ascii="Arial Narrow" w:hAnsi="Arial Narrow"/>
          <w:sz w:val="24"/>
          <w:szCs w:val="24"/>
        </w:rPr>
      </w:pPr>
    </w:p>
    <w:p w14:paraId="04E7AB1B" w14:textId="77777777" w:rsidR="00C94A2F" w:rsidRPr="00D0125B" w:rsidRDefault="00C94A2F" w:rsidP="00E11E5D">
      <w:pPr>
        <w:spacing w:after="0"/>
        <w:rPr>
          <w:rFonts w:ascii="Arial Narrow" w:hAnsi="Arial Narrow"/>
          <w:sz w:val="24"/>
          <w:szCs w:val="24"/>
        </w:rPr>
      </w:pPr>
    </w:p>
    <w:p w14:paraId="7465818A" w14:textId="51F84BA8" w:rsidR="005D72FB" w:rsidRPr="00D0125B" w:rsidRDefault="005D72FB" w:rsidP="00E11E5D">
      <w:pPr>
        <w:spacing w:after="0"/>
        <w:rPr>
          <w:rFonts w:ascii="Arial Narrow" w:hAnsi="Arial Narrow"/>
          <w:sz w:val="24"/>
          <w:szCs w:val="24"/>
        </w:rPr>
      </w:pP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00725B17" w:rsidRPr="00D0125B">
        <w:rPr>
          <w:rFonts w:ascii="Arial Narrow" w:hAnsi="Arial Narrow"/>
          <w:sz w:val="24"/>
          <w:szCs w:val="24"/>
        </w:rPr>
        <w:t xml:space="preserve">apt. </w:t>
      </w:r>
      <w:r w:rsidRPr="00D0125B">
        <w:rPr>
          <w:rFonts w:ascii="Arial Narrow" w:hAnsi="Arial Narrow"/>
          <w:sz w:val="24"/>
          <w:szCs w:val="24"/>
        </w:rPr>
        <w:t>Sri Suwarni, M.Sc.</w:t>
      </w:r>
      <w:bookmarkStart w:id="9" w:name="_Toc521267253"/>
    </w:p>
    <w:p w14:paraId="23B7B583" w14:textId="77777777" w:rsidR="00C94A2F" w:rsidRPr="00D0125B" w:rsidRDefault="00C94A2F" w:rsidP="00E11E5D">
      <w:pPr>
        <w:spacing w:after="0"/>
        <w:rPr>
          <w:rFonts w:ascii="Arial Narrow" w:hAnsi="Arial Narrow"/>
          <w:b/>
          <w:bCs/>
          <w:caps/>
          <w:kern w:val="36"/>
          <w:sz w:val="24"/>
          <w:szCs w:val="24"/>
          <w:lang w:val="id-ID"/>
        </w:rPr>
      </w:pPr>
      <w:bookmarkStart w:id="10" w:name="_Toc521268028"/>
      <w:bookmarkStart w:id="11" w:name="_Toc521477870"/>
      <w:bookmarkStart w:id="12" w:name="_Toc521491549"/>
      <w:r w:rsidRPr="00D0125B">
        <w:rPr>
          <w:rFonts w:ascii="Arial Narrow" w:hAnsi="Arial Narrow"/>
          <w:sz w:val="24"/>
          <w:szCs w:val="24"/>
        </w:rPr>
        <w:br w:type="page"/>
      </w:r>
    </w:p>
    <w:p w14:paraId="75277561" w14:textId="137FAA5F" w:rsidR="005D72FB" w:rsidRPr="00D0125B" w:rsidRDefault="005D72FB" w:rsidP="00E11E5D">
      <w:pPr>
        <w:pStyle w:val="Heading1"/>
        <w:spacing w:before="0" w:after="0"/>
        <w:jc w:val="center"/>
        <w:rPr>
          <w:rFonts w:ascii="Arial Narrow" w:hAnsi="Arial Narrow"/>
          <w:sz w:val="24"/>
          <w:szCs w:val="24"/>
        </w:rPr>
      </w:pPr>
      <w:bookmarkStart w:id="13" w:name="_Toc145151705"/>
      <w:r w:rsidRPr="00D0125B">
        <w:rPr>
          <w:rFonts w:ascii="Arial Narrow" w:hAnsi="Arial Narrow"/>
          <w:sz w:val="24"/>
          <w:szCs w:val="24"/>
        </w:rPr>
        <w:lastRenderedPageBreak/>
        <w:t>DAFTAR ISI</w:t>
      </w:r>
      <w:bookmarkEnd w:id="9"/>
      <w:bookmarkEnd w:id="10"/>
      <w:bookmarkEnd w:id="11"/>
      <w:bookmarkEnd w:id="12"/>
      <w:bookmarkEnd w:id="13"/>
    </w:p>
    <w:p w14:paraId="551F3F8B" w14:textId="2AD5A724" w:rsidR="002E73A7" w:rsidRPr="00D0125B" w:rsidRDefault="002E73A7" w:rsidP="00E11E5D">
      <w:pPr>
        <w:pStyle w:val="Heading1"/>
        <w:spacing w:before="0" w:after="0"/>
        <w:jc w:val="center"/>
        <w:rPr>
          <w:rFonts w:ascii="Arial Narrow" w:hAnsi="Arial Narrow"/>
          <w:sz w:val="24"/>
          <w:szCs w:val="24"/>
        </w:rPr>
      </w:pPr>
    </w:p>
    <w:sdt>
      <w:sdtPr>
        <w:rPr>
          <w:rFonts w:ascii="Arial Narrow" w:eastAsia="Times New Roman" w:hAnsi="Arial Narrow" w:cs="Times New Roman"/>
          <w:color w:val="auto"/>
          <w:sz w:val="24"/>
          <w:szCs w:val="24"/>
        </w:rPr>
        <w:id w:val="1075473019"/>
        <w:docPartObj>
          <w:docPartGallery w:val="Table of Contents"/>
          <w:docPartUnique/>
        </w:docPartObj>
      </w:sdtPr>
      <w:sdtEndPr>
        <w:rPr>
          <w:b/>
          <w:bCs/>
          <w:noProof/>
        </w:rPr>
      </w:sdtEndPr>
      <w:sdtContent>
        <w:p w14:paraId="0CEF3F05" w14:textId="71425AAF" w:rsidR="002E73A7" w:rsidRPr="00D0125B" w:rsidRDefault="002E73A7" w:rsidP="00E11E5D">
          <w:pPr>
            <w:pStyle w:val="TOCHeading"/>
            <w:spacing w:before="0" w:line="276" w:lineRule="auto"/>
            <w:rPr>
              <w:rFonts w:ascii="Arial Narrow" w:hAnsi="Arial Narrow"/>
              <w:sz w:val="24"/>
              <w:szCs w:val="24"/>
            </w:rPr>
          </w:pPr>
        </w:p>
        <w:p w14:paraId="44FC87D1" w14:textId="1F9118DD" w:rsidR="000B47EF" w:rsidRPr="00D0125B" w:rsidRDefault="002E73A7">
          <w:pPr>
            <w:pStyle w:val="TOC1"/>
            <w:tabs>
              <w:tab w:val="right" w:leader="dot" w:pos="9005"/>
            </w:tabs>
            <w:rPr>
              <w:rFonts w:ascii="Arial Narrow" w:eastAsiaTheme="minorEastAsia" w:hAnsi="Arial Narrow" w:cstheme="minorBidi"/>
              <w:noProof/>
              <w:kern w:val="2"/>
              <w:sz w:val="24"/>
              <w:szCs w:val="24"/>
              <w14:ligatures w14:val="standardContextual"/>
            </w:rPr>
          </w:pPr>
          <w:r w:rsidRPr="00D0125B">
            <w:rPr>
              <w:rFonts w:ascii="Arial Narrow" w:hAnsi="Arial Narrow"/>
              <w:sz w:val="24"/>
              <w:szCs w:val="24"/>
            </w:rPr>
            <w:fldChar w:fldCharType="begin"/>
          </w:r>
          <w:r w:rsidRPr="00D0125B">
            <w:rPr>
              <w:rFonts w:ascii="Arial Narrow" w:hAnsi="Arial Narrow"/>
              <w:sz w:val="24"/>
              <w:szCs w:val="24"/>
            </w:rPr>
            <w:instrText xml:space="preserve"> TOC \o "1-3" \h \z \u </w:instrText>
          </w:r>
          <w:r w:rsidRPr="00D0125B">
            <w:rPr>
              <w:rFonts w:ascii="Arial Narrow" w:hAnsi="Arial Narrow"/>
              <w:sz w:val="24"/>
              <w:szCs w:val="24"/>
            </w:rPr>
            <w:fldChar w:fldCharType="separate"/>
          </w:r>
          <w:hyperlink w:anchor="_Toc145151703" w:history="1">
            <w:r w:rsidR="000B47EF" w:rsidRPr="00D0125B">
              <w:rPr>
                <w:rStyle w:val="Hyperlink"/>
                <w:rFonts w:ascii="Arial Narrow" w:hAnsi="Arial Narrow"/>
                <w:noProof/>
                <w:sz w:val="24"/>
                <w:szCs w:val="24"/>
              </w:rPr>
              <w:t>HALAMAN PENGESAHAN PERANGKAT PEMBELAJARAN</w:t>
            </w:r>
            <w:r w:rsidR="000B47EF" w:rsidRPr="00D0125B">
              <w:rPr>
                <w:rFonts w:ascii="Arial Narrow" w:hAnsi="Arial Narrow"/>
                <w:noProof/>
                <w:webHidden/>
                <w:sz w:val="24"/>
                <w:szCs w:val="24"/>
              </w:rPr>
              <w:tab/>
            </w:r>
            <w:r w:rsidR="000B47EF" w:rsidRPr="00D0125B">
              <w:rPr>
                <w:rFonts w:ascii="Arial Narrow" w:hAnsi="Arial Narrow"/>
                <w:noProof/>
                <w:webHidden/>
                <w:sz w:val="24"/>
                <w:szCs w:val="24"/>
              </w:rPr>
              <w:fldChar w:fldCharType="begin"/>
            </w:r>
            <w:r w:rsidR="000B47EF" w:rsidRPr="00D0125B">
              <w:rPr>
                <w:rFonts w:ascii="Arial Narrow" w:hAnsi="Arial Narrow"/>
                <w:noProof/>
                <w:webHidden/>
                <w:sz w:val="24"/>
                <w:szCs w:val="24"/>
              </w:rPr>
              <w:instrText xml:space="preserve"> PAGEREF _Toc145151703 \h </w:instrText>
            </w:r>
            <w:r w:rsidR="000B47EF" w:rsidRPr="00D0125B">
              <w:rPr>
                <w:rFonts w:ascii="Arial Narrow" w:hAnsi="Arial Narrow"/>
                <w:noProof/>
                <w:webHidden/>
                <w:sz w:val="24"/>
                <w:szCs w:val="24"/>
              </w:rPr>
            </w:r>
            <w:r w:rsidR="000B47EF" w:rsidRPr="00D0125B">
              <w:rPr>
                <w:rFonts w:ascii="Arial Narrow" w:hAnsi="Arial Narrow"/>
                <w:noProof/>
                <w:webHidden/>
                <w:sz w:val="24"/>
                <w:szCs w:val="24"/>
              </w:rPr>
              <w:fldChar w:fldCharType="separate"/>
            </w:r>
            <w:r w:rsidR="001543B2">
              <w:rPr>
                <w:rFonts w:ascii="Arial Narrow" w:hAnsi="Arial Narrow"/>
                <w:noProof/>
                <w:webHidden/>
                <w:sz w:val="24"/>
                <w:szCs w:val="24"/>
              </w:rPr>
              <w:t>3</w:t>
            </w:r>
            <w:r w:rsidR="000B47EF" w:rsidRPr="00D0125B">
              <w:rPr>
                <w:rFonts w:ascii="Arial Narrow" w:hAnsi="Arial Narrow"/>
                <w:noProof/>
                <w:webHidden/>
                <w:sz w:val="24"/>
                <w:szCs w:val="24"/>
              </w:rPr>
              <w:fldChar w:fldCharType="end"/>
            </w:r>
          </w:hyperlink>
        </w:p>
        <w:p w14:paraId="26F33844" w14:textId="20350C08"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04" w:history="1">
            <w:r w:rsidRPr="00D0125B">
              <w:rPr>
                <w:rStyle w:val="Hyperlink"/>
                <w:rFonts w:ascii="Arial Narrow" w:hAnsi="Arial Narrow"/>
                <w:noProof/>
                <w:sz w:val="24"/>
                <w:szCs w:val="24"/>
              </w:rPr>
              <w:t>PRAKATA</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_Toc145151704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4</w:t>
            </w:r>
            <w:r w:rsidRPr="00D0125B">
              <w:rPr>
                <w:rFonts w:ascii="Arial Narrow" w:hAnsi="Arial Narrow"/>
                <w:noProof/>
                <w:webHidden/>
                <w:sz w:val="24"/>
                <w:szCs w:val="24"/>
              </w:rPr>
              <w:fldChar w:fldCharType="end"/>
            </w:r>
          </w:hyperlink>
        </w:p>
        <w:p w14:paraId="5BC24C49" w14:textId="67D40F81"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05" w:history="1">
            <w:r w:rsidRPr="00D0125B">
              <w:rPr>
                <w:rStyle w:val="Hyperlink"/>
                <w:rFonts w:ascii="Arial Narrow" w:hAnsi="Arial Narrow"/>
                <w:noProof/>
                <w:sz w:val="24"/>
                <w:szCs w:val="24"/>
              </w:rPr>
              <w:t>DAFTAR ISI</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_Toc145151705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5</w:t>
            </w:r>
            <w:r w:rsidRPr="00D0125B">
              <w:rPr>
                <w:rFonts w:ascii="Arial Narrow" w:hAnsi="Arial Narrow"/>
                <w:noProof/>
                <w:webHidden/>
                <w:sz w:val="24"/>
                <w:szCs w:val="24"/>
              </w:rPr>
              <w:fldChar w:fldCharType="end"/>
            </w:r>
          </w:hyperlink>
        </w:p>
        <w:p w14:paraId="47F58694" w14:textId="037899F8"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06" w:history="1">
            <w:r w:rsidRPr="00D0125B">
              <w:rPr>
                <w:rStyle w:val="Hyperlink"/>
                <w:rFonts w:ascii="Arial Narrow" w:hAnsi="Arial Narrow" w:cs="Arial"/>
                <w:noProof/>
                <w:sz w:val="24"/>
                <w:szCs w:val="24"/>
              </w:rPr>
              <w:t>RENCANA PEMBELAJARAN SEMESTER (RPS)</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_Toc145151706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6</w:t>
            </w:r>
            <w:r w:rsidRPr="00D0125B">
              <w:rPr>
                <w:rFonts w:ascii="Arial Narrow" w:hAnsi="Arial Narrow"/>
                <w:noProof/>
                <w:webHidden/>
                <w:sz w:val="24"/>
                <w:szCs w:val="24"/>
              </w:rPr>
              <w:fldChar w:fldCharType="end"/>
            </w:r>
          </w:hyperlink>
        </w:p>
        <w:p w14:paraId="3138B17C" w14:textId="4E4E2A37"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07" w:history="1">
            <w:r w:rsidRPr="00D0125B">
              <w:rPr>
                <w:rStyle w:val="Hyperlink"/>
                <w:rFonts w:ascii="Arial Narrow" w:hAnsi="Arial Narrow"/>
                <w:noProof/>
                <w:sz w:val="24"/>
                <w:szCs w:val="24"/>
              </w:rPr>
              <w:t>KONTRAK  PERKULIAHAN</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_Toc145151707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17</w:t>
            </w:r>
            <w:r w:rsidRPr="00D0125B">
              <w:rPr>
                <w:rFonts w:ascii="Arial Narrow" w:hAnsi="Arial Narrow"/>
                <w:noProof/>
                <w:webHidden/>
                <w:sz w:val="24"/>
                <w:szCs w:val="24"/>
              </w:rPr>
              <w:fldChar w:fldCharType="end"/>
            </w:r>
          </w:hyperlink>
        </w:p>
        <w:p w14:paraId="66FDB417" w14:textId="1D3B5573"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08" w:history="1">
            <w:r w:rsidRPr="00D0125B">
              <w:rPr>
                <w:rStyle w:val="Hyperlink"/>
                <w:rFonts w:ascii="Arial Narrow" w:hAnsi="Arial Narrow"/>
                <w:noProof/>
                <w:sz w:val="24"/>
                <w:szCs w:val="24"/>
              </w:rPr>
              <w:t>FORMAT TUGAS &amp; RUBRIK PENILAIAN</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_Toc145151708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24</w:t>
            </w:r>
            <w:r w:rsidRPr="00D0125B">
              <w:rPr>
                <w:rFonts w:ascii="Arial Narrow" w:hAnsi="Arial Narrow"/>
                <w:noProof/>
                <w:webHidden/>
                <w:sz w:val="24"/>
                <w:szCs w:val="24"/>
              </w:rPr>
              <w:fldChar w:fldCharType="end"/>
            </w:r>
          </w:hyperlink>
        </w:p>
        <w:p w14:paraId="2DF2D297" w14:textId="15AF9DCB"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09" w:history="1">
            <w:r w:rsidRPr="00D0125B">
              <w:rPr>
                <w:rStyle w:val="Hyperlink"/>
                <w:rFonts w:ascii="Arial Narrow" w:hAnsi="Arial Narrow"/>
                <w:noProof/>
                <w:sz w:val="24"/>
                <w:szCs w:val="24"/>
              </w:rPr>
              <w:t>NILAI AKHIR SEMESTER</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_Toc145151709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34</w:t>
            </w:r>
            <w:r w:rsidRPr="00D0125B">
              <w:rPr>
                <w:rFonts w:ascii="Arial Narrow" w:hAnsi="Arial Narrow"/>
                <w:noProof/>
                <w:webHidden/>
                <w:sz w:val="24"/>
                <w:szCs w:val="24"/>
              </w:rPr>
              <w:fldChar w:fldCharType="end"/>
            </w:r>
          </w:hyperlink>
        </w:p>
        <w:p w14:paraId="5785A479" w14:textId="32193963" w:rsidR="000B47EF" w:rsidRPr="00D0125B" w:rsidRDefault="000B47EF">
          <w:pPr>
            <w:pStyle w:val="TOC1"/>
            <w:tabs>
              <w:tab w:val="right" w:leader="dot" w:pos="9005"/>
            </w:tabs>
            <w:rPr>
              <w:rFonts w:ascii="Arial Narrow" w:eastAsiaTheme="minorEastAsia" w:hAnsi="Arial Narrow" w:cstheme="minorBidi"/>
              <w:noProof/>
              <w:kern w:val="2"/>
              <w:sz w:val="24"/>
              <w:szCs w:val="24"/>
              <w14:ligatures w14:val="standardContextual"/>
            </w:rPr>
          </w:pPr>
          <w:hyperlink w:anchor="_Toc145151710" w:history="1">
            <w:r w:rsidRPr="00D0125B">
              <w:rPr>
                <w:rStyle w:val="Hyperlink"/>
                <w:rFonts w:ascii="Arial Narrow" w:hAnsi="Arial Narrow"/>
                <w:noProof/>
                <w:sz w:val="24"/>
                <w:szCs w:val="24"/>
              </w:rPr>
              <w:t>DAFTAR HADIR MAHASISWA</w:t>
            </w:r>
            <w:r w:rsidRPr="00D0125B">
              <w:rPr>
                <w:rFonts w:ascii="Arial Narrow" w:hAnsi="Arial Narrow"/>
                <w:noProof/>
                <w:webHidden/>
                <w:sz w:val="24"/>
                <w:szCs w:val="24"/>
              </w:rPr>
              <w:tab/>
            </w:r>
            <w:r w:rsidRPr="00D0125B">
              <w:rPr>
                <w:rFonts w:ascii="Arial Narrow" w:hAnsi="Arial Narrow"/>
                <w:noProof/>
                <w:webHidden/>
                <w:sz w:val="24"/>
                <w:szCs w:val="24"/>
              </w:rPr>
              <w:fldChar w:fldCharType="begin"/>
            </w:r>
            <w:r w:rsidRPr="00D0125B">
              <w:rPr>
                <w:rFonts w:ascii="Arial Narrow" w:hAnsi="Arial Narrow"/>
                <w:noProof/>
                <w:webHidden/>
                <w:sz w:val="24"/>
                <w:szCs w:val="24"/>
              </w:rPr>
              <w:instrText xml:space="preserve"> PAGEREF _Toc145151710 \h </w:instrText>
            </w:r>
            <w:r w:rsidRPr="00D0125B">
              <w:rPr>
                <w:rFonts w:ascii="Arial Narrow" w:hAnsi="Arial Narrow"/>
                <w:noProof/>
                <w:webHidden/>
                <w:sz w:val="24"/>
                <w:szCs w:val="24"/>
              </w:rPr>
            </w:r>
            <w:r w:rsidRPr="00D0125B">
              <w:rPr>
                <w:rFonts w:ascii="Arial Narrow" w:hAnsi="Arial Narrow"/>
                <w:noProof/>
                <w:webHidden/>
                <w:sz w:val="24"/>
                <w:szCs w:val="24"/>
              </w:rPr>
              <w:fldChar w:fldCharType="separate"/>
            </w:r>
            <w:r w:rsidR="001543B2">
              <w:rPr>
                <w:rFonts w:ascii="Arial Narrow" w:hAnsi="Arial Narrow"/>
                <w:noProof/>
                <w:webHidden/>
                <w:sz w:val="24"/>
                <w:szCs w:val="24"/>
              </w:rPr>
              <w:t>37</w:t>
            </w:r>
            <w:r w:rsidRPr="00D0125B">
              <w:rPr>
                <w:rFonts w:ascii="Arial Narrow" w:hAnsi="Arial Narrow"/>
                <w:noProof/>
                <w:webHidden/>
                <w:sz w:val="24"/>
                <w:szCs w:val="24"/>
              </w:rPr>
              <w:fldChar w:fldCharType="end"/>
            </w:r>
          </w:hyperlink>
        </w:p>
        <w:p w14:paraId="51515817" w14:textId="3D03A9F2" w:rsidR="002E73A7" w:rsidRPr="00D0125B" w:rsidRDefault="002E73A7" w:rsidP="00E11E5D">
          <w:pPr>
            <w:spacing w:after="0"/>
            <w:rPr>
              <w:rFonts w:ascii="Arial Narrow" w:hAnsi="Arial Narrow"/>
              <w:sz w:val="24"/>
              <w:szCs w:val="24"/>
            </w:rPr>
          </w:pPr>
          <w:r w:rsidRPr="00D0125B">
            <w:rPr>
              <w:rFonts w:ascii="Arial Narrow" w:hAnsi="Arial Narrow"/>
              <w:b/>
              <w:bCs/>
              <w:noProof/>
              <w:sz w:val="24"/>
              <w:szCs w:val="24"/>
            </w:rPr>
            <w:fldChar w:fldCharType="end"/>
          </w:r>
        </w:p>
      </w:sdtContent>
    </w:sdt>
    <w:p w14:paraId="6179DC47" w14:textId="77777777" w:rsidR="002E73A7" w:rsidRPr="00D0125B" w:rsidRDefault="002E73A7" w:rsidP="00E11E5D">
      <w:pPr>
        <w:pStyle w:val="Heading1"/>
        <w:spacing w:before="0" w:after="0"/>
        <w:jc w:val="both"/>
        <w:rPr>
          <w:rFonts w:ascii="Arial Narrow" w:hAnsi="Arial Narrow"/>
          <w:sz w:val="24"/>
          <w:szCs w:val="24"/>
        </w:rPr>
      </w:pPr>
    </w:p>
    <w:p w14:paraId="7EFF9EE2" w14:textId="77777777" w:rsidR="005D72FB" w:rsidRPr="00D0125B" w:rsidRDefault="005D72FB" w:rsidP="00E11E5D">
      <w:pPr>
        <w:spacing w:after="0"/>
        <w:rPr>
          <w:rFonts w:ascii="Arial Narrow" w:hAnsi="Arial Narrow"/>
          <w:sz w:val="24"/>
          <w:szCs w:val="24"/>
        </w:rPr>
        <w:sectPr w:rsidR="005D72FB" w:rsidRPr="00D0125B" w:rsidSect="00B27F0C">
          <w:pgSz w:w="11907" w:h="16840" w:code="9"/>
          <w:pgMar w:top="1134" w:right="1134" w:bottom="1134" w:left="1758" w:header="709" w:footer="709" w:gutter="0"/>
          <w:cols w:space="708"/>
          <w:docGrid w:linePitch="360"/>
        </w:sectPr>
      </w:pPr>
    </w:p>
    <w:p w14:paraId="05CEF9F6" w14:textId="77777777" w:rsidR="005D72FB" w:rsidRPr="00D0125B" w:rsidRDefault="005D72FB" w:rsidP="00E11E5D">
      <w:pPr>
        <w:spacing w:after="0"/>
        <w:rPr>
          <w:rFonts w:ascii="Arial Narrow" w:hAnsi="Arial Narrow"/>
          <w:sz w:val="24"/>
          <w:szCs w:val="24"/>
        </w:rPr>
      </w:pPr>
    </w:p>
    <w:p w14:paraId="35D77350" w14:textId="7057FF3F" w:rsidR="005D72FB" w:rsidRPr="00D0125B" w:rsidRDefault="005D72FB" w:rsidP="00E11E5D">
      <w:pPr>
        <w:spacing w:after="0"/>
        <w:rPr>
          <w:rFonts w:ascii="Arial Narrow" w:hAnsi="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D0125B" w14:paraId="24429B52" w14:textId="77777777" w:rsidTr="00404E18">
        <w:trPr>
          <w:trHeight w:val="552"/>
        </w:trPr>
        <w:tc>
          <w:tcPr>
            <w:tcW w:w="1951" w:type="dxa"/>
            <w:vMerge w:val="restart"/>
          </w:tcPr>
          <w:p w14:paraId="256F8554" w14:textId="61923FFE" w:rsidR="005D72FB" w:rsidRPr="00D0125B" w:rsidRDefault="00461BC1" w:rsidP="00E11E5D">
            <w:pPr>
              <w:pStyle w:val="Default"/>
              <w:spacing w:line="276" w:lineRule="auto"/>
              <w:rPr>
                <w:rFonts w:ascii="Arial Narrow" w:hAnsi="Arial Narrow"/>
                <w:b/>
              </w:rPr>
            </w:pPr>
            <w:r w:rsidRPr="00D0125B">
              <w:rPr>
                <w:rFonts w:ascii="Arial Narrow" w:hAnsi="Arial Narrow"/>
                <w:noProof/>
              </w:rPr>
              <w:drawing>
                <wp:anchor distT="0" distB="0" distL="114300" distR="114300" simplePos="0" relativeHeight="251677696" behindDoc="1" locked="0" layoutInCell="1" allowOverlap="1" wp14:anchorId="42ADD342" wp14:editId="07A04F9E">
                  <wp:simplePos x="0" y="0"/>
                  <wp:positionH relativeFrom="column">
                    <wp:posOffset>0</wp:posOffset>
                  </wp:positionH>
                  <wp:positionV relativeFrom="paragraph">
                    <wp:posOffset>193040</wp:posOffset>
                  </wp:positionV>
                  <wp:extent cx="1091932" cy="1076960"/>
                  <wp:effectExtent l="0" t="0" r="0" b="8890"/>
                  <wp:wrapNone/>
                  <wp:docPr id="87408149" name="Picture 8740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p>
        </w:tc>
        <w:tc>
          <w:tcPr>
            <w:tcW w:w="6379" w:type="dxa"/>
            <w:vMerge w:val="restart"/>
            <w:shd w:val="clear" w:color="auto" w:fill="F2F2F2"/>
            <w:vAlign w:val="center"/>
          </w:tcPr>
          <w:p w14:paraId="425AA302" w14:textId="77777777" w:rsidR="005D72FB" w:rsidRPr="00D0125B" w:rsidRDefault="005D72FB" w:rsidP="00E11E5D">
            <w:pPr>
              <w:pStyle w:val="Default"/>
              <w:spacing w:line="276" w:lineRule="auto"/>
              <w:rPr>
                <w:rFonts w:ascii="Arial Narrow" w:hAnsi="Arial Narrow" w:cs="Times New Roman"/>
                <w:b/>
              </w:rPr>
            </w:pPr>
            <w:r w:rsidRPr="00D0125B">
              <w:rPr>
                <w:rFonts w:ascii="Arial Narrow" w:hAnsi="Arial Narrow" w:cs="Times New Roman"/>
                <w:b/>
              </w:rPr>
              <w:t>SEKOLAH TINGGI FARMASI NUSAPUTERA</w:t>
            </w:r>
          </w:p>
          <w:p w14:paraId="2A2C661C" w14:textId="77777777" w:rsidR="005D72FB" w:rsidRPr="00D0125B" w:rsidRDefault="005D72FB" w:rsidP="00E11E5D">
            <w:pPr>
              <w:pStyle w:val="Default"/>
              <w:spacing w:line="276" w:lineRule="auto"/>
              <w:rPr>
                <w:rFonts w:ascii="Arial Narrow" w:hAnsi="Arial Narrow" w:cs="Times New Roman"/>
                <w:b/>
              </w:rPr>
            </w:pPr>
            <w:r w:rsidRPr="00D0125B">
              <w:rPr>
                <w:rFonts w:ascii="Arial Narrow" w:hAnsi="Arial Narrow" w:cs="Times New Roman"/>
                <w:b/>
              </w:rPr>
              <w:t>Jl. Medoho III No.2, Semarang. Telp/Fax 024-6747012.</w:t>
            </w:r>
          </w:p>
          <w:p w14:paraId="0456069C" w14:textId="77777777" w:rsidR="005D72FB" w:rsidRPr="00D0125B" w:rsidRDefault="005D72FB" w:rsidP="00E11E5D">
            <w:pPr>
              <w:pStyle w:val="Default"/>
              <w:spacing w:line="276" w:lineRule="auto"/>
              <w:ind w:left="33" w:right="884"/>
              <w:rPr>
                <w:rFonts w:ascii="Arial Narrow" w:hAnsi="Arial Narrow" w:cs="Times New Roman"/>
                <w:b/>
                <w:lang w:val="en-US"/>
              </w:rPr>
            </w:pPr>
            <w:r w:rsidRPr="00D0125B">
              <w:rPr>
                <w:rFonts w:ascii="Arial Narrow" w:hAnsi="Arial Narrow" w:cs="Times New Roman"/>
                <w:b/>
              </w:rPr>
              <w:t xml:space="preserve">e-mail : </w:t>
            </w:r>
            <w:r w:rsidRPr="00D0125B">
              <w:rPr>
                <w:rFonts w:ascii="Arial Narrow" w:hAnsi="Arial Narrow" w:cs="Times New Roman"/>
                <w:b/>
                <w:lang w:val="en-US"/>
              </w:rPr>
              <w:t>stiferanusaputera@gmail.com</w:t>
            </w:r>
          </w:p>
          <w:p w14:paraId="73483841" w14:textId="77777777" w:rsidR="005D72FB" w:rsidRPr="00D0125B" w:rsidRDefault="005D72FB" w:rsidP="00E11E5D">
            <w:pPr>
              <w:pStyle w:val="Default"/>
              <w:spacing w:line="276" w:lineRule="auto"/>
              <w:rPr>
                <w:rFonts w:ascii="Arial Narrow" w:hAnsi="Arial Narrow"/>
                <w:b/>
                <w:lang w:val="en-US"/>
              </w:rPr>
            </w:pPr>
            <w:r w:rsidRPr="00D0125B">
              <w:rPr>
                <w:rFonts w:ascii="Arial Narrow" w:hAnsi="Arial Narrow" w:cs="Times New Roman"/>
                <w:b/>
              </w:rPr>
              <w:t>https:</w:t>
            </w:r>
            <w:r w:rsidRPr="00D0125B">
              <w:rPr>
                <w:rFonts w:ascii="Arial Narrow" w:hAnsi="Arial Narrow"/>
                <w:b/>
                <w:shd w:val="clear" w:color="auto" w:fill="FFFFFF"/>
              </w:rPr>
              <w:t>https://</w:t>
            </w:r>
            <w:r w:rsidRPr="00D0125B">
              <w:rPr>
                <w:rFonts w:ascii="Arial Narrow" w:hAnsi="Arial Narrow"/>
                <w:b/>
                <w:shd w:val="clear" w:color="auto" w:fill="FFFFFF"/>
                <w:lang w:val="en-US"/>
              </w:rPr>
              <w:t>stifera</w:t>
            </w:r>
            <w:r w:rsidRPr="00D0125B">
              <w:rPr>
                <w:rFonts w:ascii="Arial Narrow" w:hAnsi="Arial Narrow"/>
                <w:b/>
                <w:shd w:val="clear" w:color="auto" w:fill="FFFFFF"/>
              </w:rPr>
              <w:t>.ac.id/</w:t>
            </w:r>
          </w:p>
        </w:tc>
        <w:tc>
          <w:tcPr>
            <w:tcW w:w="2218" w:type="dxa"/>
            <w:shd w:val="clear" w:color="auto" w:fill="F2F2F2"/>
            <w:vAlign w:val="center"/>
          </w:tcPr>
          <w:p w14:paraId="34A30E8C" w14:textId="77777777" w:rsidR="005D72FB" w:rsidRPr="00D0125B" w:rsidRDefault="005D72FB" w:rsidP="00E11E5D">
            <w:pPr>
              <w:pStyle w:val="Default"/>
              <w:spacing w:line="276" w:lineRule="auto"/>
              <w:ind w:left="34" w:right="175"/>
              <w:rPr>
                <w:rFonts w:ascii="Arial Narrow" w:hAnsi="Arial Narrow" w:cs="Times New Roman"/>
                <w:b/>
              </w:rPr>
            </w:pPr>
            <w:r w:rsidRPr="00D0125B">
              <w:rPr>
                <w:rFonts w:ascii="Arial Narrow" w:hAnsi="Arial Narrow" w:cs="Times New Roman"/>
                <w:b/>
              </w:rPr>
              <w:t xml:space="preserve">No.Dokumen   </w:t>
            </w:r>
          </w:p>
        </w:tc>
        <w:tc>
          <w:tcPr>
            <w:tcW w:w="3240" w:type="dxa"/>
            <w:shd w:val="clear" w:color="auto" w:fill="F2F2F2"/>
            <w:vAlign w:val="center"/>
          </w:tcPr>
          <w:p w14:paraId="6E71F14A" w14:textId="77777777" w:rsidR="005D72FB" w:rsidRPr="00D0125B" w:rsidRDefault="005D72FB" w:rsidP="00E11E5D">
            <w:pPr>
              <w:pStyle w:val="Default"/>
              <w:spacing w:line="276" w:lineRule="auto"/>
              <w:ind w:left="34" w:right="175"/>
              <w:rPr>
                <w:rFonts w:ascii="Arial Narrow" w:hAnsi="Arial Narrow" w:cs="Times New Roman"/>
                <w:b/>
              </w:rPr>
            </w:pPr>
            <w:r w:rsidRPr="00D0125B">
              <w:rPr>
                <w:rFonts w:ascii="Arial Narrow" w:hAnsi="Arial Narrow" w:cs="Times New Roman"/>
                <w:b/>
              </w:rPr>
              <w:t>SPMI-STIFERA/MP/03/06</w:t>
            </w:r>
          </w:p>
        </w:tc>
      </w:tr>
      <w:tr w:rsidR="005D72FB" w:rsidRPr="00D0125B" w14:paraId="7309FFED" w14:textId="77777777" w:rsidTr="00404E18">
        <w:trPr>
          <w:trHeight w:val="348"/>
        </w:trPr>
        <w:tc>
          <w:tcPr>
            <w:tcW w:w="1951" w:type="dxa"/>
            <w:vMerge/>
          </w:tcPr>
          <w:p w14:paraId="2A4D60F2" w14:textId="77777777" w:rsidR="005D72FB" w:rsidRPr="00D0125B" w:rsidRDefault="005D72FB" w:rsidP="00E11E5D">
            <w:pPr>
              <w:pStyle w:val="Default"/>
              <w:spacing w:line="276" w:lineRule="auto"/>
              <w:rPr>
                <w:rFonts w:ascii="Arial Narrow" w:hAnsi="Arial Narrow"/>
                <w:b/>
              </w:rPr>
            </w:pPr>
          </w:p>
        </w:tc>
        <w:tc>
          <w:tcPr>
            <w:tcW w:w="6379" w:type="dxa"/>
            <w:vMerge/>
            <w:shd w:val="clear" w:color="auto" w:fill="F2F2F2"/>
            <w:vAlign w:val="center"/>
          </w:tcPr>
          <w:p w14:paraId="758CFAAE" w14:textId="77777777" w:rsidR="005D72FB" w:rsidRPr="00D0125B" w:rsidRDefault="005D72FB" w:rsidP="00E11E5D">
            <w:pPr>
              <w:pStyle w:val="Default"/>
              <w:spacing w:line="276" w:lineRule="auto"/>
              <w:jc w:val="center"/>
              <w:rPr>
                <w:rFonts w:ascii="Arial Narrow" w:hAnsi="Arial Narrow"/>
                <w:b/>
              </w:rPr>
            </w:pPr>
          </w:p>
        </w:tc>
        <w:tc>
          <w:tcPr>
            <w:tcW w:w="2218" w:type="dxa"/>
            <w:shd w:val="clear" w:color="auto" w:fill="F2F2F2"/>
            <w:vAlign w:val="center"/>
          </w:tcPr>
          <w:p w14:paraId="3C79CC17" w14:textId="77777777" w:rsidR="005D72FB" w:rsidRPr="00D0125B" w:rsidRDefault="005D72FB" w:rsidP="00E11E5D">
            <w:pPr>
              <w:pStyle w:val="Default"/>
              <w:spacing w:line="276" w:lineRule="auto"/>
              <w:jc w:val="both"/>
              <w:rPr>
                <w:rFonts w:ascii="Arial Narrow" w:hAnsi="Arial Narrow" w:cs="Times New Roman"/>
                <w:b/>
              </w:rPr>
            </w:pPr>
            <w:r w:rsidRPr="00D0125B">
              <w:rPr>
                <w:rFonts w:ascii="Arial Narrow" w:hAnsi="Arial Narrow" w:cs="Times New Roman"/>
                <w:b/>
              </w:rPr>
              <w:t>Tanggal ditetapkan</w:t>
            </w:r>
          </w:p>
        </w:tc>
        <w:tc>
          <w:tcPr>
            <w:tcW w:w="3240" w:type="dxa"/>
            <w:shd w:val="clear" w:color="auto" w:fill="F2F2F2"/>
            <w:vAlign w:val="center"/>
          </w:tcPr>
          <w:p w14:paraId="279750F8" w14:textId="77777777" w:rsidR="005D72FB" w:rsidRPr="00D0125B" w:rsidRDefault="005D72FB" w:rsidP="00E11E5D">
            <w:pPr>
              <w:pStyle w:val="Default"/>
              <w:spacing w:line="276" w:lineRule="auto"/>
              <w:rPr>
                <w:rFonts w:ascii="Arial Narrow" w:hAnsi="Arial Narrow" w:cs="Times New Roman"/>
                <w:b/>
              </w:rPr>
            </w:pPr>
            <w:r w:rsidRPr="00D0125B">
              <w:rPr>
                <w:rFonts w:ascii="Arial Narrow" w:hAnsi="Arial Narrow" w:cs="Times New Roman"/>
                <w:b/>
                <w:lang w:val="en-US"/>
              </w:rPr>
              <w:t>07 Mei 2018</w:t>
            </w:r>
          </w:p>
        </w:tc>
      </w:tr>
      <w:tr w:rsidR="005D72FB" w:rsidRPr="00D0125B" w14:paraId="0F2898B8" w14:textId="77777777" w:rsidTr="00404E18">
        <w:trPr>
          <w:trHeight w:val="333"/>
        </w:trPr>
        <w:tc>
          <w:tcPr>
            <w:tcW w:w="1951" w:type="dxa"/>
            <w:vMerge/>
          </w:tcPr>
          <w:p w14:paraId="61AC0C06" w14:textId="77777777" w:rsidR="005D72FB" w:rsidRPr="00D0125B" w:rsidRDefault="005D72FB" w:rsidP="00E11E5D">
            <w:pPr>
              <w:pStyle w:val="Default"/>
              <w:spacing w:line="276" w:lineRule="auto"/>
              <w:rPr>
                <w:rFonts w:ascii="Arial Narrow" w:hAnsi="Arial Narrow"/>
                <w:b/>
              </w:rPr>
            </w:pPr>
          </w:p>
        </w:tc>
        <w:tc>
          <w:tcPr>
            <w:tcW w:w="6379" w:type="dxa"/>
            <w:vMerge w:val="restart"/>
            <w:shd w:val="clear" w:color="auto" w:fill="F2F2F2"/>
            <w:vAlign w:val="center"/>
          </w:tcPr>
          <w:p w14:paraId="205635CC" w14:textId="77777777" w:rsidR="005D72FB" w:rsidRPr="00D0125B" w:rsidRDefault="005D72FB" w:rsidP="00E11E5D">
            <w:pPr>
              <w:pStyle w:val="Default"/>
              <w:spacing w:line="276" w:lineRule="auto"/>
              <w:jc w:val="center"/>
              <w:rPr>
                <w:rFonts w:ascii="Arial Narrow" w:hAnsi="Arial Narrow"/>
                <w:b/>
              </w:rPr>
            </w:pPr>
            <w:r w:rsidRPr="00D0125B">
              <w:rPr>
                <w:rFonts w:ascii="Arial Narrow" w:hAnsi="Arial Narrow"/>
                <w:b/>
              </w:rPr>
              <w:t xml:space="preserve">FORMULIR </w:t>
            </w:r>
          </w:p>
          <w:p w14:paraId="265A9101" w14:textId="77777777" w:rsidR="005D72FB" w:rsidRPr="00D0125B" w:rsidRDefault="005D72FB" w:rsidP="00E11E5D">
            <w:pPr>
              <w:pStyle w:val="Default"/>
              <w:spacing w:line="276" w:lineRule="auto"/>
              <w:jc w:val="center"/>
              <w:rPr>
                <w:rFonts w:ascii="Arial Narrow" w:hAnsi="Arial Narrow"/>
                <w:b/>
              </w:rPr>
            </w:pPr>
            <w:r w:rsidRPr="00D0125B">
              <w:rPr>
                <w:rFonts w:ascii="Arial Narrow" w:hAnsi="Arial Narrow"/>
                <w:b/>
              </w:rPr>
              <w:t>RENCANA PEMBELAJARAN SEMESTER (RPS)</w:t>
            </w:r>
          </w:p>
        </w:tc>
        <w:tc>
          <w:tcPr>
            <w:tcW w:w="2218" w:type="dxa"/>
            <w:shd w:val="clear" w:color="auto" w:fill="F2F2F2"/>
            <w:vAlign w:val="center"/>
          </w:tcPr>
          <w:p w14:paraId="7B79882F" w14:textId="77777777" w:rsidR="005D72FB" w:rsidRPr="00D0125B" w:rsidRDefault="005D72FB" w:rsidP="00E11E5D">
            <w:pPr>
              <w:pStyle w:val="Default"/>
              <w:spacing w:line="276" w:lineRule="auto"/>
              <w:rPr>
                <w:rFonts w:ascii="Arial Narrow" w:hAnsi="Arial Narrow" w:cs="Times New Roman"/>
                <w:b/>
              </w:rPr>
            </w:pPr>
            <w:r w:rsidRPr="00D0125B">
              <w:rPr>
                <w:rFonts w:ascii="Arial Narrow" w:hAnsi="Arial Narrow" w:cs="Times New Roman"/>
                <w:b/>
              </w:rPr>
              <w:t>Revisi</w:t>
            </w:r>
          </w:p>
        </w:tc>
        <w:tc>
          <w:tcPr>
            <w:tcW w:w="3240" w:type="dxa"/>
            <w:shd w:val="clear" w:color="auto" w:fill="F2F2F2"/>
            <w:vAlign w:val="center"/>
          </w:tcPr>
          <w:p w14:paraId="006A7574" w14:textId="77777777" w:rsidR="005D72FB" w:rsidRPr="00D0125B" w:rsidRDefault="005D72FB" w:rsidP="00E11E5D">
            <w:pPr>
              <w:pStyle w:val="Default"/>
              <w:spacing w:line="276" w:lineRule="auto"/>
              <w:rPr>
                <w:rFonts w:ascii="Arial Narrow" w:hAnsi="Arial Narrow" w:cs="Times New Roman"/>
                <w:b/>
              </w:rPr>
            </w:pPr>
            <w:r w:rsidRPr="00D0125B">
              <w:rPr>
                <w:rFonts w:ascii="Arial Narrow" w:hAnsi="Arial Narrow" w:cs="Times New Roman"/>
                <w:b/>
              </w:rPr>
              <w:t>00</w:t>
            </w:r>
          </w:p>
        </w:tc>
      </w:tr>
      <w:tr w:rsidR="005D72FB" w:rsidRPr="00D0125B" w14:paraId="575F65D9" w14:textId="77777777" w:rsidTr="00404E18">
        <w:trPr>
          <w:trHeight w:val="583"/>
        </w:trPr>
        <w:tc>
          <w:tcPr>
            <w:tcW w:w="1951" w:type="dxa"/>
            <w:vMerge/>
          </w:tcPr>
          <w:p w14:paraId="23777974" w14:textId="77777777" w:rsidR="005D72FB" w:rsidRPr="00D0125B" w:rsidRDefault="005D72FB" w:rsidP="00E11E5D">
            <w:pPr>
              <w:pStyle w:val="Default"/>
              <w:spacing w:line="276" w:lineRule="auto"/>
              <w:rPr>
                <w:rFonts w:ascii="Arial Narrow" w:hAnsi="Arial Narrow"/>
                <w:b/>
              </w:rPr>
            </w:pPr>
          </w:p>
        </w:tc>
        <w:tc>
          <w:tcPr>
            <w:tcW w:w="6379" w:type="dxa"/>
            <w:vMerge/>
            <w:shd w:val="clear" w:color="auto" w:fill="F2F2F2"/>
            <w:vAlign w:val="center"/>
          </w:tcPr>
          <w:p w14:paraId="397B155F" w14:textId="77777777" w:rsidR="005D72FB" w:rsidRPr="00D0125B" w:rsidRDefault="005D72FB" w:rsidP="00E11E5D">
            <w:pPr>
              <w:pStyle w:val="Default"/>
              <w:spacing w:line="276" w:lineRule="auto"/>
              <w:jc w:val="center"/>
              <w:rPr>
                <w:rFonts w:ascii="Arial Narrow" w:hAnsi="Arial Narrow"/>
                <w:b/>
              </w:rPr>
            </w:pPr>
          </w:p>
        </w:tc>
        <w:tc>
          <w:tcPr>
            <w:tcW w:w="2218" w:type="dxa"/>
            <w:shd w:val="clear" w:color="auto" w:fill="F2F2F2"/>
            <w:vAlign w:val="center"/>
          </w:tcPr>
          <w:p w14:paraId="41EF9E83" w14:textId="77777777" w:rsidR="005D72FB" w:rsidRPr="00D0125B" w:rsidRDefault="005D72FB" w:rsidP="00E11E5D">
            <w:pPr>
              <w:pStyle w:val="Default"/>
              <w:spacing w:line="276" w:lineRule="auto"/>
              <w:rPr>
                <w:rFonts w:ascii="Arial Narrow" w:hAnsi="Arial Narrow" w:cs="Times New Roman"/>
                <w:b/>
              </w:rPr>
            </w:pPr>
            <w:r w:rsidRPr="00D0125B">
              <w:rPr>
                <w:rFonts w:ascii="Arial Narrow" w:hAnsi="Arial Narrow" w:cs="Times New Roman"/>
                <w:b/>
              </w:rPr>
              <w:t xml:space="preserve">Halaman   </w:t>
            </w:r>
          </w:p>
        </w:tc>
        <w:tc>
          <w:tcPr>
            <w:tcW w:w="3240" w:type="dxa"/>
            <w:shd w:val="clear" w:color="auto" w:fill="F2F2F2"/>
            <w:vAlign w:val="center"/>
          </w:tcPr>
          <w:p w14:paraId="20A0E434" w14:textId="3A3F0532" w:rsidR="005D72FB" w:rsidRPr="00D0125B" w:rsidRDefault="005D72FB" w:rsidP="00E11E5D">
            <w:pPr>
              <w:pStyle w:val="Default"/>
              <w:spacing w:line="276" w:lineRule="auto"/>
              <w:rPr>
                <w:rFonts w:ascii="Arial Narrow" w:hAnsi="Arial Narrow" w:cs="Times New Roman"/>
                <w:b/>
                <w:lang w:val="en-US"/>
              </w:rPr>
            </w:pPr>
            <w:r w:rsidRPr="00D0125B">
              <w:rPr>
                <w:rFonts w:ascii="Arial Narrow" w:hAnsi="Arial Narrow" w:cs="Times New Roman"/>
                <w:b/>
              </w:rPr>
              <w:fldChar w:fldCharType="begin"/>
            </w:r>
            <w:r w:rsidRPr="00D0125B">
              <w:rPr>
                <w:rFonts w:ascii="Arial Narrow" w:hAnsi="Arial Narrow" w:cs="Times New Roman"/>
                <w:b/>
              </w:rPr>
              <w:instrText xml:space="preserve"> PAGE   \* MERGEFORMAT </w:instrText>
            </w:r>
            <w:r w:rsidRPr="00D0125B">
              <w:rPr>
                <w:rFonts w:ascii="Arial Narrow" w:hAnsi="Arial Narrow" w:cs="Times New Roman"/>
                <w:b/>
              </w:rPr>
              <w:fldChar w:fldCharType="separate"/>
            </w:r>
            <w:r w:rsidR="001543B2" w:rsidRPr="001543B2">
              <w:rPr>
                <w:rFonts w:ascii="Arial Narrow" w:hAnsi="Arial Narrow"/>
                <w:b/>
                <w:noProof/>
              </w:rPr>
              <w:t>6</w:t>
            </w:r>
            <w:r w:rsidRPr="00D0125B">
              <w:rPr>
                <w:rFonts w:ascii="Arial Narrow" w:hAnsi="Arial Narrow" w:cs="Times New Roman"/>
                <w:b/>
              </w:rPr>
              <w:fldChar w:fldCharType="end"/>
            </w:r>
            <w:r w:rsidRPr="00D0125B">
              <w:rPr>
                <w:rFonts w:ascii="Arial Narrow" w:hAnsi="Arial Narrow" w:cs="Times New Roman"/>
                <w:b/>
              </w:rPr>
              <w:t xml:space="preserve"> dari </w:t>
            </w:r>
            <w:r w:rsidRPr="00D0125B">
              <w:rPr>
                <w:rFonts w:ascii="Arial Narrow" w:hAnsi="Arial Narrow" w:cs="Times New Roman"/>
                <w:b/>
                <w:lang w:val="en-US"/>
              </w:rPr>
              <w:t>5</w:t>
            </w:r>
          </w:p>
        </w:tc>
      </w:tr>
    </w:tbl>
    <w:p w14:paraId="734B294E" w14:textId="03A42981" w:rsidR="00725B17" w:rsidRPr="00D0125B" w:rsidRDefault="00725B17" w:rsidP="00E11E5D">
      <w:pPr>
        <w:pStyle w:val="Heading1"/>
        <w:spacing w:before="0" w:after="0"/>
        <w:jc w:val="center"/>
        <w:rPr>
          <w:rFonts w:ascii="Arial Narrow" w:hAnsi="Arial Narrow" w:cs="Arial"/>
          <w:sz w:val="24"/>
          <w:szCs w:val="24"/>
        </w:rPr>
      </w:pPr>
      <w:bookmarkStart w:id="14" w:name="_Toc145151706"/>
      <w:r w:rsidRPr="00D0125B">
        <w:rPr>
          <w:rFonts w:ascii="Arial Narrow" w:hAnsi="Arial Narrow" w:cs="Arial"/>
          <w:sz w:val="24"/>
          <w:szCs w:val="24"/>
        </w:rPr>
        <w:t>RENCANA PEMBELAJARAN SEMESTER (RPS)</w:t>
      </w:r>
      <w:bookmarkEnd w:id="14"/>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2340"/>
        <w:gridCol w:w="247"/>
        <w:gridCol w:w="795"/>
        <w:gridCol w:w="396"/>
        <w:gridCol w:w="1163"/>
        <w:gridCol w:w="1417"/>
        <w:gridCol w:w="840"/>
        <w:gridCol w:w="510"/>
        <w:gridCol w:w="2550"/>
        <w:gridCol w:w="353"/>
        <w:gridCol w:w="1710"/>
        <w:gridCol w:w="810"/>
        <w:gridCol w:w="31"/>
        <w:gridCol w:w="548"/>
      </w:tblGrid>
      <w:tr w:rsidR="00461BC1" w:rsidRPr="00D0125B" w14:paraId="0BD26629" w14:textId="77777777" w:rsidTr="00461BC1">
        <w:tc>
          <w:tcPr>
            <w:tcW w:w="4786" w:type="dxa"/>
            <w:gridSpan w:val="5"/>
          </w:tcPr>
          <w:p w14:paraId="16202841" w14:textId="4C9B67E8" w:rsidR="00461BC1" w:rsidRPr="00D0125B" w:rsidRDefault="00461BC1" w:rsidP="00461BC1">
            <w:pPr>
              <w:spacing w:after="0"/>
              <w:rPr>
                <w:rFonts w:ascii="Arial Narrow" w:hAnsi="Arial Narrow" w:cs="Arial"/>
                <w:b/>
                <w:color w:val="000000"/>
                <w:sz w:val="24"/>
                <w:szCs w:val="24"/>
              </w:rPr>
            </w:pPr>
            <w:bookmarkStart w:id="15" w:name="_Hlk145152075"/>
            <w:r w:rsidRPr="00D0125B">
              <w:rPr>
                <w:rFonts w:ascii="Arial Narrow" w:eastAsia="Arial Narrow" w:hAnsi="Arial Narrow" w:cs="Arial Narrow"/>
                <w:color w:val="000000"/>
                <w:sz w:val="24"/>
                <w:szCs w:val="24"/>
              </w:rPr>
              <w:t xml:space="preserve">Mata Kuliah     : </w:t>
            </w:r>
            <w:r w:rsidRPr="00D0125B">
              <w:rPr>
                <w:rFonts w:ascii="Arial Narrow" w:hAnsi="Arial Narrow" w:cs="Arial"/>
                <w:b/>
                <w:color w:val="000000"/>
                <w:sz w:val="24"/>
                <w:szCs w:val="24"/>
              </w:rPr>
              <w:t>SISTEM INFORMASI KEFARMASIAN TEORI</w:t>
            </w:r>
          </w:p>
        </w:tc>
        <w:tc>
          <w:tcPr>
            <w:tcW w:w="3420" w:type="dxa"/>
            <w:gridSpan w:val="3"/>
          </w:tcPr>
          <w:p w14:paraId="6AB506CC" w14:textId="65D25745" w:rsidR="00461BC1" w:rsidRPr="00D0125B" w:rsidRDefault="00461BC1" w:rsidP="00375839">
            <w:pPr>
              <w:spacing w:after="0" w:line="240" w:lineRule="auto"/>
              <w:rPr>
                <w:rFonts w:ascii="Arial Narrow" w:eastAsia="Arial Narrow" w:hAnsi="Arial Narrow" w:cs="Arial Narrow"/>
                <w:sz w:val="24"/>
                <w:szCs w:val="24"/>
              </w:rPr>
            </w:pPr>
            <w:r w:rsidRPr="00D0125B">
              <w:rPr>
                <w:rFonts w:ascii="Arial Narrow" w:eastAsia="Arial Narrow" w:hAnsi="Arial Narrow" w:cs="Arial Narrow"/>
                <w:color w:val="000000"/>
                <w:sz w:val="24"/>
                <w:szCs w:val="24"/>
              </w:rPr>
              <w:t xml:space="preserve">Semester:  </w:t>
            </w:r>
            <w:r w:rsidR="00A06655" w:rsidRPr="00D0125B">
              <w:rPr>
                <w:rFonts w:ascii="Arial Narrow" w:eastAsia="Arial Narrow" w:hAnsi="Arial Narrow" w:cs="Arial Narrow"/>
                <w:color w:val="000000"/>
                <w:sz w:val="24"/>
                <w:szCs w:val="24"/>
              </w:rPr>
              <w:t>6</w:t>
            </w:r>
          </w:p>
        </w:tc>
        <w:tc>
          <w:tcPr>
            <w:tcW w:w="3060" w:type="dxa"/>
            <w:gridSpan w:val="2"/>
          </w:tcPr>
          <w:p w14:paraId="3DD2C15C" w14:textId="171E23F4" w:rsidR="00461BC1" w:rsidRPr="00D0125B" w:rsidRDefault="00461BC1" w:rsidP="00375839">
            <w:pPr>
              <w:spacing w:after="0" w:line="240" w:lineRule="auto"/>
              <w:rPr>
                <w:rFonts w:ascii="Arial Narrow" w:eastAsia="Arial Narrow" w:hAnsi="Arial Narrow" w:cs="Arial Narrow"/>
                <w:sz w:val="24"/>
                <w:szCs w:val="24"/>
              </w:rPr>
            </w:pPr>
            <w:r w:rsidRPr="00D0125B">
              <w:rPr>
                <w:rFonts w:ascii="Arial Narrow" w:eastAsia="Arial Narrow" w:hAnsi="Arial Narrow" w:cs="Arial Narrow"/>
                <w:color w:val="000000"/>
                <w:sz w:val="24"/>
                <w:szCs w:val="24"/>
              </w:rPr>
              <w:t>sks: 2</w:t>
            </w:r>
          </w:p>
        </w:tc>
        <w:tc>
          <w:tcPr>
            <w:tcW w:w="3452" w:type="dxa"/>
            <w:gridSpan w:val="5"/>
          </w:tcPr>
          <w:p w14:paraId="5950CCEC" w14:textId="1EEBFE73" w:rsidR="00461BC1" w:rsidRPr="00D0125B" w:rsidRDefault="00461BC1" w:rsidP="00375839">
            <w:pPr>
              <w:spacing w:after="0" w:line="240" w:lineRule="auto"/>
              <w:rPr>
                <w:rFonts w:ascii="Arial Narrow" w:eastAsia="Arial Narrow" w:hAnsi="Arial Narrow" w:cs="Arial Narrow"/>
                <w:sz w:val="24"/>
                <w:szCs w:val="24"/>
              </w:rPr>
            </w:pPr>
            <w:r w:rsidRPr="00D0125B">
              <w:rPr>
                <w:rFonts w:ascii="Arial Narrow" w:eastAsia="Arial Narrow" w:hAnsi="Arial Narrow" w:cs="Arial Narrow"/>
                <w:color w:val="000000"/>
                <w:sz w:val="24"/>
                <w:szCs w:val="24"/>
              </w:rPr>
              <w:t xml:space="preserve">Kode: </w:t>
            </w:r>
            <w:r w:rsidR="00A128A0" w:rsidRPr="00D0125B">
              <w:rPr>
                <w:rFonts w:ascii="Arial Narrow" w:hAnsi="Arial Narrow"/>
                <w:sz w:val="24"/>
                <w:szCs w:val="24"/>
                <w:lang w:val="it-IT"/>
              </w:rPr>
              <w:t>165F4T49</w:t>
            </w:r>
          </w:p>
        </w:tc>
      </w:tr>
      <w:tr w:rsidR="00461BC1" w:rsidRPr="00D0125B" w14:paraId="565B5238" w14:textId="77777777" w:rsidTr="00461BC1">
        <w:tc>
          <w:tcPr>
            <w:tcW w:w="4786" w:type="dxa"/>
            <w:gridSpan w:val="5"/>
            <w:vAlign w:val="center"/>
          </w:tcPr>
          <w:p w14:paraId="21A5E001" w14:textId="77777777" w:rsidR="00461BC1" w:rsidRPr="00D0125B" w:rsidRDefault="00461BC1" w:rsidP="00375839">
            <w:pPr>
              <w:spacing w:after="0" w:line="240" w:lineRule="auto"/>
              <w:rPr>
                <w:rFonts w:ascii="Arial Narrow" w:eastAsia="Arial Narrow" w:hAnsi="Arial Narrow" w:cs="Arial Narrow"/>
                <w:color w:val="000000"/>
                <w:sz w:val="24"/>
                <w:szCs w:val="24"/>
              </w:rPr>
            </w:pPr>
            <w:r w:rsidRPr="00D0125B">
              <w:rPr>
                <w:rFonts w:ascii="Arial Narrow" w:eastAsia="Arial Narrow" w:hAnsi="Arial Narrow" w:cs="Arial Narrow"/>
                <w:color w:val="000000"/>
                <w:sz w:val="24"/>
                <w:szCs w:val="24"/>
              </w:rPr>
              <w:t>Program Studi : S-I Farmasi</w:t>
            </w:r>
          </w:p>
        </w:tc>
        <w:tc>
          <w:tcPr>
            <w:tcW w:w="9932" w:type="dxa"/>
            <w:gridSpan w:val="10"/>
          </w:tcPr>
          <w:p w14:paraId="738F472C" w14:textId="25D5B65F" w:rsidR="00461BC1" w:rsidRPr="00D0125B" w:rsidRDefault="00461BC1" w:rsidP="00375839">
            <w:pPr>
              <w:spacing w:after="0" w:line="240" w:lineRule="auto"/>
              <w:rPr>
                <w:rFonts w:ascii="Arial Narrow" w:eastAsia="Arial Narrow" w:hAnsi="Arial Narrow" w:cs="Arial Narrow"/>
                <w:color w:val="000000"/>
                <w:sz w:val="24"/>
                <w:szCs w:val="24"/>
              </w:rPr>
            </w:pPr>
            <w:r w:rsidRPr="00D0125B">
              <w:rPr>
                <w:rFonts w:ascii="Arial Narrow" w:eastAsia="Arial Narrow" w:hAnsi="Arial Narrow" w:cs="Arial Narrow"/>
                <w:color w:val="000000"/>
                <w:sz w:val="24"/>
                <w:szCs w:val="24"/>
              </w:rPr>
              <w:t>Dosen Pengampu/Penanggungjawab : </w:t>
            </w:r>
            <w:r w:rsidRPr="00D0125B">
              <w:rPr>
                <w:rFonts w:ascii="Arial Narrow" w:hAnsi="Arial Narrow" w:cs="Arial"/>
                <w:color w:val="000000"/>
                <w:sz w:val="24"/>
                <w:szCs w:val="24"/>
              </w:rPr>
              <w:t>apt. Sri Suwarni, M. Sc.</w:t>
            </w:r>
          </w:p>
          <w:p w14:paraId="5AAA67C2" w14:textId="77777777" w:rsidR="00461BC1" w:rsidRPr="00D0125B" w:rsidRDefault="00461BC1" w:rsidP="00375839">
            <w:pPr>
              <w:spacing w:after="0" w:line="240" w:lineRule="auto"/>
              <w:rPr>
                <w:rFonts w:ascii="Arial Narrow" w:eastAsia="Arial Narrow" w:hAnsi="Arial Narrow" w:cs="Arial Narrow"/>
                <w:color w:val="000000"/>
                <w:sz w:val="24"/>
                <w:szCs w:val="24"/>
              </w:rPr>
            </w:pPr>
          </w:p>
        </w:tc>
      </w:tr>
      <w:tr w:rsidR="00461BC1" w:rsidRPr="00D0125B" w14:paraId="02BDC7E9" w14:textId="77777777" w:rsidTr="00461BC1">
        <w:tc>
          <w:tcPr>
            <w:tcW w:w="14718" w:type="dxa"/>
            <w:gridSpan w:val="15"/>
            <w:vAlign w:val="center"/>
          </w:tcPr>
          <w:p w14:paraId="086E18E5" w14:textId="1CA5450C" w:rsidR="00461BC1" w:rsidRPr="00D0125B" w:rsidRDefault="00461BC1" w:rsidP="00375839">
            <w:pPr>
              <w:spacing w:after="0" w:line="240" w:lineRule="auto"/>
              <w:rPr>
                <w:rFonts w:ascii="Arial Narrow" w:eastAsia="Arial Narrow" w:hAnsi="Arial Narrow" w:cs="Arial Narrow"/>
                <w:color w:val="000000"/>
                <w:sz w:val="24"/>
                <w:szCs w:val="24"/>
              </w:rPr>
            </w:pPr>
            <w:r w:rsidRPr="00D0125B">
              <w:rPr>
                <w:rFonts w:ascii="Arial Narrow" w:eastAsia="Arial Narrow" w:hAnsi="Arial Narrow" w:cs="Arial Narrow"/>
                <w:color w:val="000000"/>
                <w:sz w:val="24"/>
                <w:szCs w:val="24"/>
              </w:rPr>
              <w:t>Mata Kuliah Syarat : Manajemen Farmasi Komunitas</w:t>
            </w:r>
          </w:p>
        </w:tc>
      </w:tr>
      <w:tr w:rsidR="004C41EA" w:rsidRPr="00D0125B" w14:paraId="0F925A1B" w14:textId="77777777" w:rsidTr="00461BC1">
        <w:tblPrEx>
          <w:tblLook w:val="04A0" w:firstRow="1" w:lastRow="0" w:firstColumn="1" w:lastColumn="0" w:noHBand="0" w:noVBand="1"/>
        </w:tblPrEx>
        <w:trPr>
          <w:gridAfter w:val="1"/>
          <w:wAfter w:w="548" w:type="dxa"/>
          <w:trHeight w:val="100"/>
        </w:trPr>
        <w:tc>
          <w:tcPr>
            <w:tcW w:w="3595" w:type="dxa"/>
            <w:gridSpan w:val="3"/>
            <w:vMerge w:val="restart"/>
          </w:tcPr>
          <w:p w14:paraId="0A66B02A" w14:textId="77777777" w:rsidR="004C41EA" w:rsidRPr="00D0125B" w:rsidRDefault="004C41EA" w:rsidP="00E11E5D">
            <w:pPr>
              <w:widowControl w:val="0"/>
              <w:autoSpaceDE w:val="0"/>
              <w:autoSpaceDN w:val="0"/>
              <w:adjustRightInd w:val="0"/>
              <w:spacing w:after="0"/>
              <w:ind w:right="-22"/>
              <w:rPr>
                <w:rFonts w:ascii="Arial Narrow" w:hAnsi="Arial Narrow" w:cs="Arial"/>
                <w:bCs/>
                <w:sz w:val="24"/>
                <w:szCs w:val="24"/>
              </w:rPr>
            </w:pPr>
            <w:r w:rsidRPr="00D0125B">
              <w:rPr>
                <w:rFonts w:ascii="Arial Narrow" w:hAnsi="Arial Narrow" w:cs="Arial"/>
                <w:color w:val="000000"/>
                <w:sz w:val="24"/>
                <w:szCs w:val="24"/>
              </w:rPr>
              <w:t>Capaian Pembelajaran Lulusan :</w:t>
            </w:r>
          </w:p>
        </w:tc>
        <w:tc>
          <w:tcPr>
            <w:tcW w:w="10575" w:type="dxa"/>
            <w:gridSpan w:val="11"/>
            <w:tcBorders>
              <w:bottom w:val="single" w:sz="4" w:space="0" w:color="auto"/>
            </w:tcBorders>
          </w:tcPr>
          <w:p w14:paraId="2080FDB9" w14:textId="77777777" w:rsidR="004C41EA" w:rsidRPr="00D0125B" w:rsidRDefault="004C41EA" w:rsidP="00E11E5D">
            <w:pPr>
              <w:widowControl w:val="0"/>
              <w:autoSpaceDE w:val="0"/>
              <w:autoSpaceDN w:val="0"/>
              <w:adjustRightInd w:val="0"/>
              <w:spacing w:after="0"/>
              <w:ind w:right="-22"/>
              <w:jc w:val="both"/>
              <w:rPr>
                <w:rFonts w:ascii="Arial Narrow" w:hAnsi="Arial Narrow" w:cs="Arial"/>
                <w:b/>
                <w:sz w:val="24"/>
                <w:szCs w:val="24"/>
              </w:rPr>
            </w:pPr>
            <w:r w:rsidRPr="00D0125B">
              <w:rPr>
                <w:rFonts w:ascii="Arial Narrow" w:hAnsi="Arial Narrow" w:cs="Arial"/>
                <w:b/>
                <w:sz w:val="24"/>
                <w:szCs w:val="24"/>
              </w:rPr>
              <w:t>Sikap</w:t>
            </w:r>
          </w:p>
        </w:tc>
      </w:tr>
      <w:tr w:rsidR="004C41EA" w:rsidRPr="00D0125B" w14:paraId="33B74E57"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7C97849D"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5BC76DD3"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S 1</w:t>
            </w:r>
          </w:p>
        </w:tc>
        <w:tc>
          <w:tcPr>
            <w:tcW w:w="9780" w:type="dxa"/>
            <w:gridSpan w:val="10"/>
            <w:tcBorders>
              <w:top w:val="single" w:sz="4" w:space="0" w:color="auto"/>
              <w:left w:val="single" w:sz="4" w:space="0" w:color="auto"/>
              <w:bottom w:val="single" w:sz="4" w:space="0" w:color="auto"/>
            </w:tcBorders>
            <w:vAlign w:val="bottom"/>
          </w:tcPr>
          <w:p w14:paraId="0CCD1BFC" w14:textId="52CE3A32"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 xml:space="preserve">Bertaqwa kepada Tuhan Yang Maha Esa dan mampu menunjukkan sikap </w:t>
            </w:r>
            <w:r w:rsidR="00461BC1" w:rsidRPr="00D0125B">
              <w:rPr>
                <w:rFonts w:ascii="Arial Narrow" w:hAnsi="Arial Narrow" w:cs="Arial"/>
                <w:color w:val="000000"/>
                <w:sz w:val="24"/>
                <w:szCs w:val="24"/>
              </w:rPr>
              <w:t>religious</w:t>
            </w:r>
          </w:p>
        </w:tc>
      </w:tr>
      <w:tr w:rsidR="004C41EA" w:rsidRPr="00D0125B" w14:paraId="499E45A1"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1A453780"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6C6EDF72"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S 2</w:t>
            </w:r>
          </w:p>
        </w:tc>
        <w:tc>
          <w:tcPr>
            <w:tcW w:w="9780" w:type="dxa"/>
            <w:gridSpan w:val="10"/>
            <w:tcBorders>
              <w:top w:val="single" w:sz="4" w:space="0" w:color="auto"/>
              <w:left w:val="single" w:sz="4" w:space="0" w:color="auto"/>
              <w:bottom w:val="single" w:sz="4" w:space="0" w:color="auto"/>
            </w:tcBorders>
            <w:vAlign w:val="bottom"/>
          </w:tcPr>
          <w:p w14:paraId="747F1039"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Menjunjung tinggi nilai kemanusiaan dalam menjalankan tugas berdasarkan agama, moral dan etika</w:t>
            </w:r>
          </w:p>
        </w:tc>
      </w:tr>
      <w:tr w:rsidR="004C41EA" w:rsidRPr="00D0125B" w14:paraId="43ADA954" w14:textId="77777777" w:rsidTr="00461BC1">
        <w:tblPrEx>
          <w:tblLook w:val="04A0" w:firstRow="1" w:lastRow="0" w:firstColumn="1" w:lastColumn="0" w:noHBand="0" w:noVBand="1"/>
        </w:tblPrEx>
        <w:trPr>
          <w:gridAfter w:val="1"/>
          <w:wAfter w:w="548" w:type="dxa"/>
          <w:trHeight w:val="170"/>
        </w:trPr>
        <w:tc>
          <w:tcPr>
            <w:tcW w:w="3595" w:type="dxa"/>
            <w:gridSpan w:val="3"/>
            <w:vMerge/>
          </w:tcPr>
          <w:p w14:paraId="57E2131E"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170459BE"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S 3</w:t>
            </w:r>
          </w:p>
        </w:tc>
        <w:tc>
          <w:tcPr>
            <w:tcW w:w="9780" w:type="dxa"/>
            <w:gridSpan w:val="10"/>
            <w:tcBorders>
              <w:top w:val="single" w:sz="4" w:space="0" w:color="auto"/>
              <w:left w:val="single" w:sz="4" w:space="0" w:color="auto"/>
              <w:bottom w:val="single" w:sz="4" w:space="0" w:color="auto"/>
            </w:tcBorders>
            <w:vAlign w:val="bottom"/>
          </w:tcPr>
          <w:p w14:paraId="1CF37A75"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Berkontribusi dalam peningkatan mutu kehidupan bermasyarakat, berbangsa, bernegara, dan kemajuan peradaban berdasarkan Pancasila</w:t>
            </w:r>
          </w:p>
        </w:tc>
      </w:tr>
      <w:tr w:rsidR="004C41EA" w:rsidRPr="00D0125B" w14:paraId="6D5E070A" w14:textId="77777777" w:rsidTr="00461BC1">
        <w:tblPrEx>
          <w:tblLook w:val="04A0" w:firstRow="1" w:lastRow="0" w:firstColumn="1" w:lastColumn="0" w:noHBand="0" w:noVBand="1"/>
        </w:tblPrEx>
        <w:trPr>
          <w:gridAfter w:val="1"/>
          <w:wAfter w:w="548" w:type="dxa"/>
          <w:trHeight w:val="430"/>
        </w:trPr>
        <w:tc>
          <w:tcPr>
            <w:tcW w:w="3595" w:type="dxa"/>
            <w:gridSpan w:val="3"/>
            <w:vMerge/>
          </w:tcPr>
          <w:p w14:paraId="7845D8A6"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2A95500B"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S 4</w:t>
            </w:r>
          </w:p>
        </w:tc>
        <w:tc>
          <w:tcPr>
            <w:tcW w:w="9780" w:type="dxa"/>
            <w:gridSpan w:val="10"/>
            <w:tcBorders>
              <w:top w:val="single" w:sz="4" w:space="0" w:color="auto"/>
              <w:left w:val="single" w:sz="4" w:space="0" w:color="auto"/>
              <w:bottom w:val="single" w:sz="4" w:space="0" w:color="auto"/>
            </w:tcBorders>
            <w:vAlign w:val="bottom"/>
          </w:tcPr>
          <w:p w14:paraId="3D2C73AA"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Berperan sebagai warga Negara yang bangga dan cinta Tanah Air, memiliki Nasionalisme serta rasa tanggung jawab pada Negara dan Bangsa</w:t>
            </w:r>
          </w:p>
        </w:tc>
      </w:tr>
      <w:tr w:rsidR="004C41EA" w:rsidRPr="00D0125B" w14:paraId="6AC66B30" w14:textId="77777777" w:rsidTr="00461BC1">
        <w:tblPrEx>
          <w:tblLook w:val="04A0" w:firstRow="1" w:lastRow="0" w:firstColumn="1" w:lastColumn="0" w:noHBand="0" w:noVBand="1"/>
        </w:tblPrEx>
        <w:trPr>
          <w:gridAfter w:val="1"/>
          <w:wAfter w:w="548" w:type="dxa"/>
          <w:trHeight w:val="100"/>
        </w:trPr>
        <w:tc>
          <w:tcPr>
            <w:tcW w:w="3595" w:type="dxa"/>
            <w:gridSpan w:val="3"/>
            <w:vMerge/>
          </w:tcPr>
          <w:p w14:paraId="4B40F302"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15B76E9E" w14:textId="77777777" w:rsidR="004C41EA" w:rsidRPr="00D0125B" w:rsidRDefault="004C41EA" w:rsidP="00E11E5D">
            <w:pPr>
              <w:widowControl w:val="0"/>
              <w:autoSpaceDE w:val="0"/>
              <w:autoSpaceDN w:val="0"/>
              <w:adjustRightInd w:val="0"/>
              <w:spacing w:after="0"/>
              <w:ind w:right="-22"/>
              <w:jc w:val="both"/>
              <w:rPr>
                <w:rFonts w:ascii="Arial Narrow" w:hAnsi="Arial Narrow" w:cs="Arial"/>
                <w:color w:val="000000"/>
                <w:sz w:val="24"/>
                <w:szCs w:val="24"/>
              </w:rPr>
            </w:pPr>
            <w:r w:rsidRPr="00D0125B">
              <w:rPr>
                <w:rFonts w:ascii="Arial Narrow" w:hAnsi="Arial Narrow" w:cs="Arial"/>
                <w:color w:val="000000"/>
                <w:sz w:val="24"/>
                <w:szCs w:val="24"/>
              </w:rPr>
              <w:t>S 9</w:t>
            </w:r>
          </w:p>
        </w:tc>
        <w:tc>
          <w:tcPr>
            <w:tcW w:w="9780" w:type="dxa"/>
            <w:gridSpan w:val="10"/>
            <w:tcBorders>
              <w:top w:val="single" w:sz="4" w:space="0" w:color="auto"/>
              <w:left w:val="single" w:sz="4" w:space="0" w:color="auto"/>
              <w:bottom w:val="single" w:sz="4" w:space="0" w:color="auto"/>
            </w:tcBorders>
            <w:vAlign w:val="bottom"/>
          </w:tcPr>
          <w:p w14:paraId="391B638A" w14:textId="77777777" w:rsidR="004C41EA" w:rsidRPr="00D0125B" w:rsidRDefault="004C41EA" w:rsidP="00E11E5D">
            <w:pPr>
              <w:widowControl w:val="0"/>
              <w:autoSpaceDE w:val="0"/>
              <w:autoSpaceDN w:val="0"/>
              <w:adjustRightInd w:val="0"/>
              <w:spacing w:after="0"/>
              <w:ind w:right="-22"/>
              <w:jc w:val="both"/>
              <w:rPr>
                <w:rFonts w:ascii="Arial Narrow" w:hAnsi="Arial Narrow" w:cs="Arial"/>
                <w:color w:val="000000"/>
                <w:sz w:val="24"/>
                <w:szCs w:val="24"/>
              </w:rPr>
            </w:pPr>
            <w:r w:rsidRPr="00D0125B">
              <w:rPr>
                <w:rFonts w:ascii="Arial Narrow" w:hAnsi="Arial Narrow" w:cs="Arial"/>
                <w:color w:val="000000"/>
                <w:sz w:val="24"/>
                <w:szCs w:val="24"/>
              </w:rPr>
              <w:t>Menunjukkan sikap bertanggungjawab atas pekerjaan di bidang keahliannya secara mandiri</w:t>
            </w:r>
          </w:p>
        </w:tc>
      </w:tr>
      <w:tr w:rsidR="004C41EA" w:rsidRPr="00D0125B" w14:paraId="6BCE48AC" w14:textId="77777777" w:rsidTr="00461BC1">
        <w:tblPrEx>
          <w:tblLook w:val="04A0" w:firstRow="1" w:lastRow="0" w:firstColumn="1" w:lastColumn="0" w:noHBand="0" w:noVBand="1"/>
        </w:tblPrEx>
        <w:trPr>
          <w:gridAfter w:val="1"/>
          <w:wAfter w:w="548" w:type="dxa"/>
          <w:trHeight w:val="90"/>
        </w:trPr>
        <w:tc>
          <w:tcPr>
            <w:tcW w:w="3595" w:type="dxa"/>
            <w:gridSpan w:val="3"/>
            <w:vMerge/>
          </w:tcPr>
          <w:p w14:paraId="590B0A45"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10575" w:type="dxa"/>
            <w:gridSpan w:val="11"/>
            <w:tcBorders>
              <w:top w:val="single" w:sz="4" w:space="0" w:color="auto"/>
              <w:bottom w:val="single" w:sz="4" w:space="0" w:color="auto"/>
            </w:tcBorders>
          </w:tcPr>
          <w:p w14:paraId="1795E065"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b/>
                <w:sz w:val="24"/>
                <w:szCs w:val="24"/>
              </w:rPr>
              <w:t>Pengetahuan</w:t>
            </w:r>
          </w:p>
        </w:tc>
      </w:tr>
      <w:tr w:rsidR="004C41EA" w:rsidRPr="00D0125B" w14:paraId="51D00AD6" w14:textId="77777777" w:rsidTr="00461BC1">
        <w:tblPrEx>
          <w:tblLook w:val="04A0" w:firstRow="1" w:lastRow="0" w:firstColumn="1" w:lastColumn="0" w:noHBand="0" w:noVBand="1"/>
        </w:tblPrEx>
        <w:trPr>
          <w:gridAfter w:val="1"/>
          <w:wAfter w:w="548" w:type="dxa"/>
          <w:trHeight w:val="110"/>
        </w:trPr>
        <w:tc>
          <w:tcPr>
            <w:tcW w:w="3595" w:type="dxa"/>
            <w:gridSpan w:val="3"/>
            <w:vMerge/>
          </w:tcPr>
          <w:p w14:paraId="63C6E159"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5FBFFEB4"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P 1</w:t>
            </w:r>
          </w:p>
        </w:tc>
        <w:tc>
          <w:tcPr>
            <w:tcW w:w="9780" w:type="dxa"/>
            <w:gridSpan w:val="10"/>
            <w:tcBorders>
              <w:top w:val="single" w:sz="4" w:space="0" w:color="auto"/>
              <w:left w:val="single" w:sz="4" w:space="0" w:color="auto"/>
              <w:bottom w:val="single" w:sz="4" w:space="0" w:color="auto"/>
            </w:tcBorders>
            <w:vAlign w:val="bottom"/>
          </w:tcPr>
          <w:p w14:paraId="639B2464" w14:textId="30C4199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 xml:space="preserve">Menguasai konsep teoritis mengenai peraturan perundang-undangan Tenaga Teknis Kesehatan (TTK) dan sarana pelayanan </w:t>
            </w:r>
            <w:r w:rsidR="00E11E5D" w:rsidRPr="00D0125B">
              <w:rPr>
                <w:rFonts w:ascii="Arial Narrow" w:hAnsi="Arial Narrow" w:cs="Arial"/>
                <w:color w:val="000000"/>
                <w:sz w:val="24"/>
                <w:szCs w:val="24"/>
              </w:rPr>
              <w:t>Kesehatan</w:t>
            </w:r>
          </w:p>
        </w:tc>
      </w:tr>
      <w:tr w:rsidR="004C41EA" w:rsidRPr="00D0125B" w14:paraId="3F1895B0" w14:textId="77777777" w:rsidTr="00461BC1">
        <w:tblPrEx>
          <w:tblLook w:val="04A0" w:firstRow="1" w:lastRow="0" w:firstColumn="1" w:lastColumn="0" w:noHBand="0" w:noVBand="1"/>
        </w:tblPrEx>
        <w:trPr>
          <w:gridAfter w:val="1"/>
          <w:wAfter w:w="548" w:type="dxa"/>
          <w:trHeight w:val="150"/>
        </w:trPr>
        <w:tc>
          <w:tcPr>
            <w:tcW w:w="3595" w:type="dxa"/>
            <w:gridSpan w:val="3"/>
            <w:vMerge/>
          </w:tcPr>
          <w:p w14:paraId="353C8CE8"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6EF67FF6"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P 2</w:t>
            </w:r>
          </w:p>
        </w:tc>
        <w:tc>
          <w:tcPr>
            <w:tcW w:w="9780" w:type="dxa"/>
            <w:gridSpan w:val="10"/>
            <w:tcBorders>
              <w:top w:val="single" w:sz="4" w:space="0" w:color="auto"/>
              <w:left w:val="single" w:sz="4" w:space="0" w:color="auto"/>
              <w:bottom w:val="single" w:sz="4" w:space="0" w:color="auto"/>
            </w:tcBorders>
            <w:vAlign w:val="bottom"/>
          </w:tcPr>
          <w:p w14:paraId="0197FEDA"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Menguasai konsep teoritis mengenai Komunikasi efektif</w:t>
            </w:r>
          </w:p>
        </w:tc>
      </w:tr>
      <w:tr w:rsidR="004C41EA" w:rsidRPr="00D0125B" w14:paraId="0A2BF69F" w14:textId="77777777" w:rsidTr="00461BC1">
        <w:tblPrEx>
          <w:tblLook w:val="04A0" w:firstRow="1" w:lastRow="0" w:firstColumn="1" w:lastColumn="0" w:noHBand="0" w:noVBand="1"/>
        </w:tblPrEx>
        <w:trPr>
          <w:gridAfter w:val="1"/>
          <w:wAfter w:w="548" w:type="dxa"/>
          <w:trHeight w:val="70"/>
        </w:trPr>
        <w:tc>
          <w:tcPr>
            <w:tcW w:w="3595" w:type="dxa"/>
            <w:gridSpan w:val="3"/>
            <w:vMerge/>
          </w:tcPr>
          <w:p w14:paraId="2D334606"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10575" w:type="dxa"/>
            <w:gridSpan w:val="11"/>
            <w:tcBorders>
              <w:top w:val="single" w:sz="4" w:space="0" w:color="auto"/>
              <w:bottom w:val="single" w:sz="4" w:space="0" w:color="auto"/>
            </w:tcBorders>
          </w:tcPr>
          <w:p w14:paraId="23122541" w14:textId="77777777" w:rsidR="004C41EA" w:rsidRPr="00D0125B" w:rsidRDefault="004C41EA" w:rsidP="00E11E5D">
            <w:pPr>
              <w:widowControl w:val="0"/>
              <w:autoSpaceDE w:val="0"/>
              <w:autoSpaceDN w:val="0"/>
              <w:adjustRightInd w:val="0"/>
              <w:spacing w:after="0"/>
              <w:ind w:right="-22"/>
              <w:jc w:val="both"/>
              <w:rPr>
                <w:rFonts w:ascii="Arial Narrow" w:hAnsi="Arial Narrow" w:cs="Arial"/>
                <w:b/>
                <w:sz w:val="24"/>
                <w:szCs w:val="24"/>
              </w:rPr>
            </w:pPr>
            <w:r w:rsidRPr="00D0125B">
              <w:rPr>
                <w:rFonts w:ascii="Arial Narrow" w:hAnsi="Arial Narrow" w:cs="Arial"/>
                <w:b/>
                <w:sz w:val="24"/>
                <w:szCs w:val="24"/>
              </w:rPr>
              <w:t>Keterampilan umum</w:t>
            </w:r>
          </w:p>
        </w:tc>
      </w:tr>
      <w:tr w:rsidR="004C41EA" w:rsidRPr="00D0125B" w14:paraId="24A5A795"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53A0FA97"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61BA61F9"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KU 1</w:t>
            </w:r>
          </w:p>
        </w:tc>
        <w:tc>
          <w:tcPr>
            <w:tcW w:w="9780" w:type="dxa"/>
            <w:gridSpan w:val="10"/>
            <w:tcBorders>
              <w:top w:val="single" w:sz="4" w:space="0" w:color="auto"/>
              <w:left w:val="single" w:sz="4" w:space="0" w:color="auto"/>
              <w:bottom w:val="single" w:sz="4" w:space="0" w:color="auto"/>
            </w:tcBorders>
            <w:vAlign w:val="bottom"/>
          </w:tcPr>
          <w:p w14:paraId="464D759B"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Mampu menyelesaikan pekerjaan berlingkup luas dan menganalisis data dengan beragam metode yang sesuai, baik yang belum maupun sudah baku</w:t>
            </w:r>
          </w:p>
        </w:tc>
      </w:tr>
      <w:tr w:rsidR="004C41EA" w:rsidRPr="00D0125B" w14:paraId="50D4687F"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021AC4AB"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57F776D0"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KU 3</w:t>
            </w:r>
          </w:p>
        </w:tc>
        <w:tc>
          <w:tcPr>
            <w:tcW w:w="9780" w:type="dxa"/>
            <w:gridSpan w:val="10"/>
            <w:tcBorders>
              <w:top w:val="single" w:sz="4" w:space="0" w:color="auto"/>
              <w:left w:val="single" w:sz="4" w:space="0" w:color="auto"/>
              <w:bottom w:val="single" w:sz="4" w:space="0" w:color="auto"/>
            </w:tcBorders>
            <w:vAlign w:val="bottom"/>
          </w:tcPr>
          <w:p w14:paraId="4B95E73A" w14:textId="77777777" w:rsidR="004C41EA" w:rsidRPr="00D0125B" w:rsidRDefault="004C41EA"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Mampu memecahkan masalah pekerjaan dengan sifat dan konteks yang sesuai dengan bidang keahlian terapinya, didasarkan pada pemikiran logis, inovatif, bertanggungjawab atas hasilnya secara mandiri</w:t>
            </w:r>
          </w:p>
        </w:tc>
      </w:tr>
      <w:tr w:rsidR="004C41EA" w:rsidRPr="00D0125B" w14:paraId="0068799E"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7FB9B476"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124D1B64" w14:textId="77777777" w:rsidR="004C41EA" w:rsidRPr="00D0125B" w:rsidRDefault="004C41EA" w:rsidP="00E11E5D">
            <w:pPr>
              <w:widowControl w:val="0"/>
              <w:autoSpaceDE w:val="0"/>
              <w:autoSpaceDN w:val="0"/>
              <w:adjustRightInd w:val="0"/>
              <w:spacing w:after="0"/>
              <w:ind w:right="-22"/>
              <w:jc w:val="both"/>
              <w:rPr>
                <w:rFonts w:ascii="Arial Narrow" w:hAnsi="Arial Narrow" w:cs="Arial"/>
                <w:sz w:val="24"/>
                <w:szCs w:val="24"/>
              </w:rPr>
            </w:pPr>
            <w:r w:rsidRPr="00D0125B">
              <w:rPr>
                <w:rFonts w:ascii="Arial Narrow" w:hAnsi="Arial Narrow" w:cs="Arial"/>
                <w:color w:val="000000"/>
                <w:sz w:val="24"/>
                <w:szCs w:val="24"/>
              </w:rPr>
              <w:t>KU 8</w:t>
            </w:r>
          </w:p>
        </w:tc>
        <w:tc>
          <w:tcPr>
            <w:tcW w:w="9780" w:type="dxa"/>
            <w:gridSpan w:val="10"/>
            <w:tcBorders>
              <w:top w:val="single" w:sz="4" w:space="0" w:color="auto"/>
              <w:left w:val="single" w:sz="4" w:space="0" w:color="auto"/>
              <w:bottom w:val="single" w:sz="4" w:space="0" w:color="auto"/>
            </w:tcBorders>
            <w:vAlign w:val="bottom"/>
          </w:tcPr>
          <w:p w14:paraId="33207D02" w14:textId="77777777" w:rsidR="004C41EA" w:rsidRPr="00D0125B" w:rsidRDefault="004C41EA" w:rsidP="00E11E5D">
            <w:pPr>
              <w:widowControl w:val="0"/>
              <w:autoSpaceDE w:val="0"/>
              <w:autoSpaceDN w:val="0"/>
              <w:adjustRightInd w:val="0"/>
              <w:spacing w:after="0"/>
              <w:ind w:right="-22"/>
              <w:jc w:val="both"/>
              <w:rPr>
                <w:rFonts w:ascii="Arial Narrow" w:hAnsi="Arial Narrow" w:cs="Arial"/>
                <w:sz w:val="24"/>
                <w:szCs w:val="24"/>
              </w:rPr>
            </w:pPr>
            <w:r w:rsidRPr="00D0125B">
              <w:rPr>
                <w:rFonts w:ascii="Arial Narrow" w:hAnsi="Arial Narrow" w:cs="Arial"/>
                <w:color w:val="000000"/>
                <w:sz w:val="24"/>
                <w:szCs w:val="24"/>
              </w:rPr>
              <w:t>Mampu mendokumentasikan, menyimpan, mengamankan dan menemukan kembali data terkait dengan penelitian di bidang kefarmasian untuk menjamin kesahihan dan mencegah plagiasi</w:t>
            </w:r>
          </w:p>
        </w:tc>
      </w:tr>
      <w:tr w:rsidR="004C41EA" w:rsidRPr="00D0125B" w14:paraId="628C9468"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430E453E" w14:textId="77777777" w:rsidR="004C41EA" w:rsidRPr="00D0125B" w:rsidRDefault="004C41EA" w:rsidP="00E11E5D">
            <w:pPr>
              <w:widowControl w:val="0"/>
              <w:autoSpaceDE w:val="0"/>
              <w:autoSpaceDN w:val="0"/>
              <w:adjustRightInd w:val="0"/>
              <w:spacing w:after="0"/>
              <w:ind w:right="-22"/>
              <w:rPr>
                <w:rFonts w:ascii="Arial Narrow" w:hAnsi="Arial Narrow" w:cs="Arial"/>
                <w:color w:val="000000"/>
                <w:sz w:val="24"/>
                <w:szCs w:val="24"/>
              </w:rPr>
            </w:pPr>
          </w:p>
        </w:tc>
        <w:tc>
          <w:tcPr>
            <w:tcW w:w="10575" w:type="dxa"/>
            <w:gridSpan w:val="11"/>
            <w:tcBorders>
              <w:top w:val="single" w:sz="4" w:space="0" w:color="auto"/>
              <w:bottom w:val="single" w:sz="4" w:space="0" w:color="auto"/>
            </w:tcBorders>
          </w:tcPr>
          <w:p w14:paraId="158320C3" w14:textId="77777777" w:rsidR="004C41EA" w:rsidRPr="00D0125B" w:rsidRDefault="004C41EA" w:rsidP="00E11E5D">
            <w:pPr>
              <w:widowControl w:val="0"/>
              <w:autoSpaceDE w:val="0"/>
              <w:autoSpaceDN w:val="0"/>
              <w:adjustRightInd w:val="0"/>
              <w:spacing w:after="0"/>
              <w:ind w:right="-22"/>
              <w:jc w:val="both"/>
              <w:rPr>
                <w:rFonts w:ascii="Arial Narrow" w:hAnsi="Arial Narrow" w:cs="Arial"/>
                <w:b/>
                <w:sz w:val="24"/>
                <w:szCs w:val="24"/>
              </w:rPr>
            </w:pPr>
            <w:r w:rsidRPr="00D0125B">
              <w:rPr>
                <w:rFonts w:ascii="Arial Narrow" w:hAnsi="Arial Narrow" w:cs="Arial"/>
                <w:b/>
                <w:sz w:val="24"/>
                <w:szCs w:val="24"/>
              </w:rPr>
              <w:t>Keterampilan khusus</w:t>
            </w:r>
          </w:p>
        </w:tc>
      </w:tr>
      <w:tr w:rsidR="00CF4448" w:rsidRPr="00D0125B" w14:paraId="38024FAE"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46264321" w14:textId="77777777" w:rsidR="00CF4448" w:rsidRPr="00D0125B" w:rsidRDefault="00CF4448"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right w:val="single" w:sz="4" w:space="0" w:color="auto"/>
            </w:tcBorders>
            <w:vAlign w:val="bottom"/>
          </w:tcPr>
          <w:p w14:paraId="44EA31AA" w14:textId="5795F203" w:rsidR="00CF4448" w:rsidRPr="00D0125B" w:rsidRDefault="00CF4448"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KK 2</w:t>
            </w:r>
          </w:p>
        </w:tc>
        <w:tc>
          <w:tcPr>
            <w:tcW w:w="9780" w:type="dxa"/>
            <w:gridSpan w:val="10"/>
            <w:tcBorders>
              <w:top w:val="single" w:sz="4" w:space="0" w:color="auto"/>
              <w:left w:val="single" w:sz="4" w:space="0" w:color="auto"/>
            </w:tcBorders>
            <w:vAlign w:val="bottom"/>
          </w:tcPr>
          <w:p w14:paraId="67801714" w14:textId="7291CD83" w:rsidR="00CF4448" w:rsidRPr="00D0125B" w:rsidRDefault="00CF4448"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Mampu mengidentifikasi masalah terkait penggunaan obat dan solusinya</w:t>
            </w:r>
          </w:p>
        </w:tc>
      </w:tr>
      <w:tr w:rsidR="00CF4448" w:rsidRPr="00D0125B" w14:paraId="5D2D4D88"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4BB791E3" w14:textId="77777777" w:rsidR="00CF4448" w:rsidRPr="00D0125B" w:rsidRDefault="00CF4448" w:rsidP="00E11E5D">
            <w:pPr>
              <w:widowControl w:val="0"/>
              <w:autoSpaceDE w:val="0"/>
              <w:autoSpaceDN w:val="0"/>
              <w:adjustRightInd w:val="0"/>
              <w:spacing w:after="0"/>
              <w:ind w:right="-22"/>
              <w:rPr>
                <w:rFonts w:ascii="Arial Narrow" w:hAnsi="Arial Narrow" w:cs="Arial"/>
                <w:color w:val="000000"/>
                <w:sz w:val="24"/>
                <w:szCs w:val="24"/>
              </w:rPr>
            </w:pPr>
          </w:p>
        </w:tc>
        <w:tc>
          <w:tcPr>
            <w:tcW w:w="795" w:type="dxa"/>
            <w:tcBorders>
              <w:top w:val="single" w:sz="4" w:space="0" w:color="auto"/>
              <w:right w:val="single" w:sz="4" w:space="0" w:color="auto"/>
            </w:tcBorders>
            <w:vAlign w:val="bottom"/>
          </w:tcPr>
          <w:p w14:paraId="5C649CD6" w14:textId="76FDFE62" w:rsidR="00CF4448" w:rsidRPr="00D0125B" w:rsidRDefault="00CF4448"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KK 10</w:t>
            </w:r>
          </w:p>
        </w:tc>
        <w:tc>
          <w:tcPr>
            <w:tcW w:w="9780" w:type="dxa"/>
            <w:gridSpan w:val="10"/>
            <w:tcBorders>
              <w:top w:val="single" w:sz="4" w:space="0" w:color="auto"/>
              <w:left w:val="single" w:sz="4" w:space="0" w:color="auto"/>
            </w:tcBorders>
            <w:vAlign w:val="bottom"/>
          </w:tcPr>
          <w:p w14:paraId="1AE1A2C0" w14:textId="00FC160F" w:rsidR="00CF4448" w:rsidRPr="00D0125B" w:rsidRDefault="00CF4448" w:rsidP="00E11E5D">
            <w:pPr>
              <w:widowControl w:val="0"/>
              <w:autoSpaceDE w:val="0"/>
              <w:autoSpaceDN w:val="0"/>
              <w:adjustRightInd w:val="0"/>
              <w:spacing w:after="0"/>
              <w:ind w:right="-22"/>
              <w:jc w:val="both"/>
              <w:rPr>
                <w:rFonts w:ascii="Arial Narrow" w:hAnsi="Arial Narrow" w:cs="Arial"/>
                <w:bCs/>
                <w:sz w:val="24"/>
                <w:szCs w:val="24"/>
              </w:rPr>
            </w:pPr>
            <w:r w:rsidRPr="00D0125B">
              <w:rPr>
                <w:rFonts w:ascii="Arial Narrow" w:hAnsi="Arial Narrow" w:cs="Arial"/>
                <w:color w:val="000000"/>
                <w:sz w:val="24"/>
                <w:szCs w:val="24"/>
              </w:rPr>
              <w:t>Mampu menggunakan sistem informasi dalam pelayanan kefarmasian dan merancang konsep sistem informasi kefarmasian </w:t>
            </w:r>
          </w:p>
        </w:tc>
      </w:tr>
      <w:bookmarkEnd w:id="15"/>
      <w:tr w:rsidR="00CF4448" w:rsidRPr="00D0125B" w14:paraId="19CC02CD" w14:textId="77777777" w:rsidTr="00461BC1">
        <w:tblPrEx>
          <w:tblLook w:val="04A0" w:firstRow="1" w:lastRow="0" w:firstColumn="1" w:lastColumn="0" w:noHBand="0" w:noVBand="1"/>
        </w:tblPrEx>
        <w:trPr>
          <w:gridAfter w:val="1"/>
          <w:wAfter w:w="548" w:type="dxa"/>
          <w:trHeight w:val="249"/>
        </w:trPr>
        <w:tc>
          <w:tcPr>
            <w:tcW w:w="3348" w:type="dxa"/>
            <w:gridSpan w:val="2"/>
          </w:tcPr>
          <w:p w14:paraId="370453F4" w14:textId="77777777" w:rsidR="00CF4448" w:rsidRPr="00D0125B" w:rsidRDefault="00CF4448" w:rsidP="00E11E5D">
            <w:pPr>
              <w:widowControl w:val="0"/>
              <w:autoSpaceDE w:val="0"/>
              <w:autoSpaceDN w:val="0"/>
              <w:adjustRightInd w:val="0"/>
              <w:spacing w:after="0"/>
              <w:ind w:right="-22"/>
              <w:rPr>
                <w:rFonts w:ascii="Arial Narrow" w:hAnsi="Arial Narrow" w:cs="Arial"/>
                <w:color w:val="000000"/>
                <w:sz w:val="24"/>
                <w:szCs w:val="24"/>
              </w:rPr>
            </w:pPr>
            <w:r w:rsidRPr="00D0125B">
              <w:rPr>
                <w:rFonts w:ascii="Arial Narrow" w:hAnsi="Arial Narrow" w:cs="Arial"/>
                <w:bCs/>
                <w:sz w:val="24"/>
                <w:szCs w:val="24"/>
              </w:rPr>
              <w:t>Capaian Pembelajaran Matakuliah :</w:t>
            </w:r>
          </w:p>
        </w:tc>
        <w:tc>
          <w:tcPr>
            <w:tcW w:w="10822" w:type="dxa"/>
            <w:gridSpan w:val="12"/>
          </w:tcPr>
          <w:p w14:paraId="23FC1C07" w14:textId="2B19E83D" w:rsidR="00CF4448" w:rsidRPr="00D0125B" w:rsidRDefault="00CF4448" w:rsidP="00E11E5D">
            <w:pPr>
              <w:widowControl w:val="0"/>
              <w:autoSpaceDE w:val="0"/>
              <w:autoSpaceDN w:val="0"/>
              <w:adjustRightInd w:val="0"/>
              <w:spacing w:after="0"/>
              <w:ind w:right="-22"/>
              <w:jc w:val="both"/>
              <w:rPr>
                <w:rFonts w:ascii="Arial Narrow" w:hAnsi="Arial Narrow" w:cs="Arial"/>
                <w:color w:val="000000"/>
                <w:sz w:val="24"/>
                <w:szCs w:val="24"/>
              </w:rPr>
            </w:pPr>
            <w:r w:rsidRPr="00D0125B">
              <w:rPr>
                <w:rFonts w:ascii="Arial Narrow" w:hAnsi="Arial Narrow" w:cs="Arial"/>
                <w:color w:val="000000"/>
                <w:sz w:val="24"/>
                <w:szCs w:val="24"/>
              </w:rPr>
              <w:t xml:space="preserve">Mata Kuliah ini memberikan </w:t>
            </w:r>
            <w:r w:rsidRPr="00D0125B">
              <w:rPr>
                <w:rFonts w:ascii="Arial Narrow" w:hAnsi="Arial Narrow" w:cs="Arial"/>
                <w:b/>
                <w:bCs/>
                <w:color w:val="000000"/>
                <w:sz w:val="24"/>
                <w:szCs w:val="24"/>
              </w:rPr>
              <w:t>penjelasan</w:t>
            </w:r>
            <w:r w:rsidRPr="00D0125B">
              <w:rPr>
                <w:rFonts w:ascii="Arial Narrow" w:hAnsi="Arial Narrow" w:cs="Arial"/>
                <w:color w:val="000000"/>
                <w:sz w:val="24"/>
                <w:szCs w:val="24"/>
              </w:rPr>
              <w:t xml:space="preserve"> (C2) konsep dasar sistem informasi, sumber data yang dikumpulkan, diolah data kemudian menjadi informasi data untuk menentukan kebijakan/ keputusan dalam pelayanan farmasi. M</w:t>
            </w:r>
            <w:r w:rsidRPr="00D0125B">
              <w:rPr>
                <w:rFonts w:ascii="Arial Narrow" w:hAnsi="Arial Narrow" w:cs="Arial"/>
                <w:b/>
                <w:bCs/>
                <w:color w:val="000000"/>
                <w:sz w:val="24"/>
                <w:szCs w:val="24"/>
              </w:rPr>
              <w:t>emberi contoh</w:t>
            </w:r>
            <w:r w:rsidRPr="00D0125B">
              <w:rPr>
                <w:rFonts w:ascii="Arial Narrow" w:hAnsi="Arial Narrow" w:cs="Arial"/>
                <w:color w:val="000000"/>
                <w:sz w:val="24"/>
                <w:szCs w:val="24"/>
              </w:rPr>
              <w:t xml:space="preserve"> (C2)  Sistem Informasi dalam bidang farmasi dan </w:t>
            </w:r>
            <w:r w:rsidRPr="00D0125B">
              <w:rPr>
                <w:rFonts w:ascii="Arial Narrow" w:hAnsi="Arial Narrow" w:cs="Arial"/>
                <w:b/>
                <w:bCs/>
                <w:color w:val="000000"/>
                <w:sz w:val="24"/>
                <w:szCs w:val="24"/>
              </w:rPr>
              <w:t>implementasi</w:t>
            </w:r>
            <w:r w:rsidRPr="00D0125B">
              <w:rPr>
                <w:rFonts w:ascii="Arial Narrow" w:hAnsi="Arial Narrow" w:cs="Arial"/>
                <w:color w:val="000000"/>
                <w:sz w:val="24"/>
                <w:szCs w:val="24"/>
              </w:rPr>
              <w:t xml:space="preserve"> (C3) Manajemen Sistem Informasi,  </w:t>
            </w:r>
            <w:r w:rsidRPr="00D0125B">
              <w:rPr>
                <w:rFonts w:ascii="Arial Narrow" w:hAnsi="Arial Narrow" w:cs="Arial"/>
                <w:b/>
                <w:bCs/>
                <w:color w:val="000000"/>
                <w:sz w:val="24"/>
                <w:szCs w:val="24"/>
              </w:rPr>
              <w:t>mengevaluasi</w:t>
            </w:r>
            <w:r w:rsidRPr="00D0125B">
              <w:rPr>
                <w:rFonts w:ascii="Arial Narrow" w:hAnsi="Arial Narrow" w:cs="Arial"/>
                <w:color w:val="000000"/>
                <w:sz w:val="24"/>
                <w:szCs w:val="24"/>
              </w:rPr>
              <w:t xml:space="preserve"> (C4) sistem informasi yang digunakan dalam pelayanan kefarmasian, </w:t>
            </w:r>
            <w:r w:rsidRPr="00D0125B">
              <w:rPr>
                <w:rFonts w:ascii="Arial Narrow" w:hAnsi="Arial Narrow" w:cs="Arial"/>
                <w:b/>
                <w:bCs/>
                <w:color w:val="000000"/>
                <w:sz w:val="24"/>
                <w:szCs w:val="24"/>
              </w:rPr>
              <w:t>merancang</w:t>
            </w:r>
            <w:r w:rsidRPr="00D0125B">
              <w:rPr>
                <w:rFonts w:ascii="Arial Narrow" w:hAnsi="Arial Narrow" w:cs="Arial"/>
                <w:color w:val="000000"/>
                <w:sz w:val="24"/>
                <w:szCs w:val="24"/>
              </w:rPr>
              <w:t xml:space="preserve"> (C6) desain Sistem Informasi sebagai tools dalam pelayanan kefarmasian, </w:t>
            </w:r>
          </w:p>
        </w:tc>
      </w:tr>
      <w:tr w:rsidR="00CF4448" w:rsidRPr="00D0125B" w14:paraId="15E5C1F5" w14:textId="77777777" w:rsidTr="00461BC1">
        <w:tblPrEx>
          <w:tblLook w:val="04A0" w:firstRow="1" w:lastRow="0" w:firstColumn="1" w:lastColumn="0" w:noHBand="0" w:noVBand="1"/>
        </w:tblPrEx>
        <w:trPr>
          <w:gridAfter w:val="1"/>
          <w:wAfter w:w="548" w:type="dxa"/>
          <w:trHeight w:val="249"/>
        </w:trPr>
        <w:tc>
          <w:tcPr>
            <w:tcW w:w="3348" w:type="dxa"/>
            <w:gridSpan w:val="2"/>
          </w:tcPr>
          <w:p w14:paraId="4294262C" w14:textId="77777777" w:rsidR="00CF4448" w:rsidRPr="00D0125B" w:rsidRDefault="00CF4448" w:rsidP="00E11E5D">
            <w:pPr>
              <w:widowControl w:val="0"/>
              <w:autoSpaceDE w:val="0"/>
              <w:autoSpaceDN w:val="0"/>
              <w:adjustRightInd w:val="0"/>
              <w:spacing w:after="0"/>
              <w:ind w:right="-22"/>
              <w:rPr>
                <w:rFonts w:ascii="Arial Narrow" w:hAnsi="Arial Narrow" w:cs="Arial"/>
                <w:color w:val="000000"/>
                <w:sz w:val="24"/>
                <w:szCs w:val="24"/>
              </w:rPr>
            </w:pPr>
            <w:r w:rsidRPr="00D0125B">
              <w:rPr>
                <w:rFonts w:ascii="Arial Narrow" w:hAnsi="Arial Narrow" w:cs="Arial"/>
                <w:bCs/>
                <w:sz w:val="24"/>
                <w:szCs w:val="24"/>
              </w:rPr>
              <w:t>Deskripsi Matakuliah :</w:t>
            </w:r>
          </w:p>
        </w:tc>
        <w:tc>
          <w:tcPr>
            <w:tcW w:w="10822" w:type="dxa"/>
            <w:gridSpan w:val="12"/>
          </w:tcPr>
          <w:p w14:paraId="564AFD56" w14:textId="77FE04EF" w:rsidR="00CF4448" w:rsidRPr="00D0125B" w:rsidRDefault="00CF4448" w:rsidP="00E11E5D">
            <w:pPr>
              <w:widowControl w:val="0"/>
              <w:autoSpaceDE w:val="0"/>
              <w:autoSpaceDN w:val="0"/>
              <w:adjustRightInd w:val="0"/>
              <w:spacing w:after="0"/>
              <w:ind w:right="-22"/>
              <w:jc w:val="both"/>
              <w:rPr>
                <w:rFonts w:ascii="Arial Narrow" w:hAnsi="Arial Narrow" w:cs="Arial"/>
                <w:color w:val="000000"/>
                <w:sz w:val="24"/>
                <w:szCs w:val="24"/>
              </w:rPr>
            </w:pPr>
            <w:r w:rsidRPr="00D0125B">
              <w:rPr>
                <w:rFonts w:ascii="Arial Narrow" w:hAnsi="Arial Narrow" w:cs="Arial"/>
                <w:color w:val="000000"/>
                <w:sz w:val="24"/>
                <w:szCs w:val="24"/>
              </w:rPr>
              <w:t xml:space="preserve">Mata Kuliah membahas konsep dasar sistem informasiyang kebijakan/ keputusan dalam pelayanan farmasi yang diterapkan untuk membantu meningkatkan komunikasi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r w:rsidRPr="00D0125B">
              <w:rPr>
                <w:rFonts w:ascii="Arial Narrow" w:hAnsi="Arial Narrow" w:cs="Arial"/>
                <w:color w:val="000000"/>
                <w:sz w:val="24"/>
                <w:szCs w:val="24"/>
              </w:rPr>
              <w:t xml:space="preserve"> meningkatkan mutu pelayanan pasien sebagai tools dalam pelayanan kefarmasian </w:t>
            </w:r>
          </w:p>
        </w:tc>
      </w:tr>
      <w:tr w:rsidR="0041698F" w:rsidRPr="00D0125B" w14:paraId="34E905DC"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2A4E9531" w14:textId="53DCA32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Minggu ke -</w:t>
            </w:r>
          </w:p>
        </w:tc>
        <w:tc>
          <w:tcPr>
            <w:tcW w:w="2340" w:type="dxa"/>
            <w:shd w:val="clear" w:color="auto" w:fill="FFFFFF" w:themeFill="background1"/>
          </w:tcPr>
          <w:p w14:paraId="23BE53B1" w14:textId="7777777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Kemampuan yang diharapkan</w:t>
            </w:r>
          </w:p>
        </w:tc>
        <w:tc>
          <w:tcPr>
            <w:tcW w:w="2601" w:type="dxa"/>
            <w:gridSpan w:val="4"/>
            <w:shd w:val="clear" w:color="auto" w:fill="FFFFFF" w:themeFill="background1"/>
          </w:tcPr>
          <w:p w14:paraId="579D6D70" w14:textId="7777777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 xml:space="preserve">Sub pokok bahasan </w:t>
            </w:r>
          </w:p>
        </w:tc>
        <w:tc>
          <w:tcPr>
            <w:tcW w:w="1417" w:type="dxa"/>
            <w:shd w:val="clear" w:color="auto" w:fill="FFFFFF" w:themeFill="background1"/>
          </w:tcPr>
          <w:p w14:paraId="4D7C4E1C" w14:textId="77777777" w:rsidR="0041698F" w:rsidRPr="00D0125B" w:rsidRDefault="0041698F" w:rsidP="00461BC1">
            <w:pPr>
              <w:spacing w:after="0"/>
              <w:ind w:left="-106" w:right="-111"/>
              <w:jc w:val="center"/>
              <w:rPr>
                <w:rFonts w:ascii="Arial Narrow" w:hAnsi="Arial Narrow" w:cs="Arial"/>
                <w:b/>
                <w:bCs/>
                <w:sz w:val="24"/>
                <w:szCs w:val="24"/>
              </w:rPr>
            </w:pPr>
            <w:r w:rsidRPr="00D0125B">
              <w:rPr>
                <w:rFonts w:ascii="Arial Narrow" w:hAnsi="Arial Narrow" w:cs="Arial"/>
                <w:b/>
                <w:bCs/>
                <w:sz w:val="24"/>
                <w:szCs w:val="24"/>
              </w:rPr>
              <w:t>Metode Pembelajaran</w:t>
            </w:r>
          </w:p>
        </w:tc>
        <w:tc>
          <w:tcPr>
            <w:tcW w:w="1350" w:type="dxa"/>
            <w:gridSpan w:val="2"/>
          </w:tcPr>
          <w:p w14:paraId="34CD5BA5" w14:textId="7777777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Waktu</w:t>
            </w:r>
          </w:p>
        </w:tc>
        <w:tc>
          <w:tcPr>
            <w:tcW w:w="2903" w:type="dxa"/>
            <w:gridSpan w:val="2"/>
          </w:tcPr>
          <w:p w14:paraId="454189C1" w14:textId="7777777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Evaluasi</w:t>
            </w:r>
          </w:p>
        </w:tc>
        <w:tc>
          <w:tcPr>
            <w:tcW w:w="1710" w:type="dxa"/>
          </w:tcPr>
          <w:p w14:paraId="7E4E8F85" w14:textId="7777777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Kriteria/ Indikator</w:t>
            </w:r>
          </w:p>
        </w:tc>
        <w:tc>
          <w:tcPr>
            <w:tcW w:w="810" w:type="dxa"/>
          </w:tcPr>
          <w:p w14:paraId="26E4DC6D" w14:textId="77777777" w:rsidR="0041698F" w:rsidRPr="00D0125B" w:rsidRDefault="0041698F" w:rsidP="00E11E5D">
            <w:pPr>
              <w:spacing w:after="0"/>
              <w:jc w:val="center"/>
              <w:rPr>
                <w:rFonts w:ascii="Arial Narrow" w:hAnsi="Arial Narrow" w:cs="Arial"/>
                <w:b/>
                <w:bCs/>
                <w:sz w:val="24"/>
                <w:szCs w:val="24"/>
              </w:rPr>
            </w:pPr>
            <w:r w:rsidRPr="00D0125B">
              <w:rPr>
                <w:rFonts w:ascii="Arial Narrow" w:hAnsi="Arial Narrow" w:cs="Arial"/>
                <w:b/>
                <w:bCs/>
                <w:sz w:val="24"/>
                <w:szCs w:val="24"/>
              </w:rPr>
              <w:t>Bobot</w:t>
            </w:r>
          </w:p>
        </w:tc>
      </w:tr>
      <w:tr w:rsidR="0041698F" w:rsidRPr="00D0125B" w14:paraId="6DD41384"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6A928E9A" w14:textId="2CF7C610" w:rsidR="0041698F" w:rsidRPr="00D0125B" w:rsidRDefault="0041698F" w:rsidP="00E11E5D">
            <w:pPr>
              <w:spacing w:after="0"/>
              <w:jc w:val="center"/>
              <w:rPr>
                <w:rFonts w:ascii="Arial Narrow" w:hAnsi="Arial Narrow" w:cs="Arial"/>
                <w:bCs/>
                <w:sz w:val="24"/>
                <w:szCs w:val="24"/>
              </w:rPr>
            </w:pPr>
            <w:r w:rsidRPr="00D0125B">
              <w:rPr>
                <w:rFonts w:ascii="Arial Narrow" w:hAnsi="Arial Narrow" w:cs="Arial"/>
                <w:bCs/>
                <w:sz w:val="24"/>
                <w:szCs w:val="24"/>
              </w:rPr>
              <w:t>1</w:t>
            </w:r>
            <w:r w:rsidR="00102F58" w:rsidRPr="00D0125B">
              <w:rPr>
                <w:rFonts w:ascii="Arial Narrow" w:hAnsi="Arial Narrow" w:cs="Arial"/>
                <w:bCs/>
                <w:sz w:val="24"/>
                <w:szCs w:val="24"/>
              </w:rPr>
              <w:t>-2</w:t>
            </w:r>
          </w:p>
        </w:tc>
        <w:tc>
          <w:tcPr>
            <w:tcW w:w="2340" w:type="dxa"/>
            <w:shd w:val="clear" w:color="auto" w:fill="FFFFFF" w:themeFill="background1"/>
          </w:tcPr>
          <w:p w14:paraId="1375A74E" w14:textId="330C2899" w:rsidR="0076184A"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00102F58" w:rsidRPr="00D0125B">
              <w:rPr>
                <w:rFonts w:ascii="Arial Narrow" w:hAnsi="Arial Narrow" w:cs="Arial"/>
                <w:b/>
                <w:sz w:val="24"/>
                <w:szCs w:val="24"/>
              </w:rPr>
              <w:t>menjelaskan</w:t>
            </w:r>
            <w:r w:rsidR="00102F58" w:rsidRPr="00D0125B">
              <w:rPr>
                <w:rFonts w:ascii="Arial Narrow" w:hAnsi="Arial Narrow" w:cs="Arial"/>
                <w:bCs/>
                <w:sz w:val="24"/>
                <w:szCs w:val="24"/>
              </w:rPr>
              <w:t xml:space="preserve"> (C2) </w:t>
            </w:r>
            <w:r w:rsidR="005B7D28" w:rsidRPr="00D0125B">
              <w:rPr>
                <w:rFonts w:ascii="Arial Narrow" w:hAnsi="Arial Narrow"/>
                <w:sz w:val="24"/>
                <w:szCs w:val="24"/>
              </w:rPr>
              <w:t>Konsep Dasar Sistem Informasi Berbasis Komputer</w:t>
            </w:r>
            <w:r w:rsidR="005B7D28" w:rsidRPr="00D0125B">
              <w:rPr>
                <w:rFonts w:ascii="Arial Narrow" w:hAnsi="Arial Narrow" w:cs="Arial"/>
                <w:bCs/>
                <w:sz w:val="24"/>
                <w:szCs w:val="24"/>
              </w:rPr>
              <w:t xml:space="preserve"> </w:t>
            </w:r>
          </w:p>
        </w:tc>
        <w:tc>
          <w:tcPr>
            <w:tcW w:w="2601" w:type="dxa"/>
            <w:gridSpan w:val="4"/>
            <w:shd w:val="clear" w:color="auto" w:fill="FFFFFF" w:themeFill="background1"/>
          </w:tcPr>
          <w:p w14:paraId="38032496" w14:textId="77777777" w:rsidR="00102F58" w:rsidRPr="00D0125B" w:rsidRDefault="0041698F"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Kontrak Perkuliahan</w:t>
            </w:r>
          </w:p>
          <w:p w14:paraId="34CBFD14" w14:textId="723BB445" w:rsidR="00102F58" w:rsidRPr="00D0125B" w:rsidRDefault="00102F58"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Konsep Dasar</w:t>
            </w:r>
            <w:r w:rsidR="001B5415" w:rsidRPr="00D0125B">
              <w:rPr>
                <w:rFonts w:ascii="Arial Narrow" w:hAnsi="Arial Narrow" w:cs="Arial"/>
                <w:bCs/>
                <w:sz w:val="24"/>
                <w:szCs w:val="24"/>
              </w:rPr>
              <w:t xml:space="preserve"> Sistem</w:t>
            </w:r>
            <w:r w:rsidRPr="00D0125B">
              <w:rPr>
                <w:rFonts w:ascii="Arial Narrow" w:hAnsi="Arial Narrow" w:cs="Arial"/>
                <w:bCs/>
                <w:sz w:val="24"/>
                <w:szCs w:val="24"/>
              </w:rPr>
              <w:t xml:space="preserve"> Informasi</w:t>
            </w:r>
          </w:p>
          <w:p w14:paraId="4AC40A03" w14:textId="747E56D6" w:rsidR="00102F58" w:rsidRPr="00D0125B" w:rsidRDefault="00102F58"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Sistem Berdasarkan Komputer</w:t>
            </w:r>
          </w:p>
          <w:p w14:paraId="584DC0AE" w14:textId="777FA2B0" w:rsidR="008F4C08" w:rsidRPr="00D0125B" w:rsidRDefault="00102F58"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Sistem Terpadu dengan “</w:t>
            </w:r>
            <w:r w:rsidRPr="00D0125B">
              <w:rPr>
                <w:rFonts w:ascii="Arial Narrow" w:hAnsi="Arial Narrow" w:cs="Arial"/>
                <w:bCs/>
                <w:i/>
                <w:iCs/>
                <w:sz w:val="24"/>
                <w:szCs w:val="24"/>
              </w:rPr>
              <w:t>Data</w:t>
            </w:r>
            <w:r w:rsidRPr="00D0125B">
              <w:rPr>
                <w:rFonts w:ascii="Arial Narrow" w:hAnsi="Arial Narrow" w:cs="Arial"/>
                <w:bCs/>
                <w:sz w:val="24"/>
                <w:szCs w:val="24"/>
              </w:rPr>
              <w:t xml:space="preserve"> </w:t>
            </w:r>
            <w:r w:rsidRPr="00D0125B">
              <w:rPr>
                <w:rFonts w:ascii="Arial Narrow" w:hAnsi="Arial Narrow" w:cs="Arial"/>
                <w:bCs/>
                <w:i/>
                <w:iCs/>
                <w:sz w:val="24"/>
                <w:szCs w:val="24"/>
              </w:rPr>
              <w:t>Base</w:t>
            </w:r>
            <w:r w:rsidRPr="00D0125B">
              <w:rPr>
                <w:rFonts w:ascii="Arial Narrow" w:hAnsi="Arial Narrow" w:cs="Arial"/>
                <w:bCs/>
                <w:sz w:val="24"/>
                <w:szCs w:val="24"/>
              </w:rPr>
              <w:t>”</w:t>
            </w:r>
            <w:r w:rsidR="008F4C08" w:rsidRPr="00D0125B">
              <w:rPr>
                <w:rFonts w:ascii="Arial Narrow" w:hAnsi="Arial Narrow" w:cs="Arial"/>
                <w:bCs/>
                <w:sz w:val="24"/>
                <w:szCs w:val="24"/>
              </w:rPr>
              <w:t xml:space="preserve"> dan Pengguna Basis Data </w:t>
            </w:r>
          </w:p>
          <w:p w14:paraId="56E473BD" w14:textId="0E150AD8" w:rsidR="0041698F" w:rsidRPr="00D0125B" w:rsidRDefault="00102F58"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Pemanfaatan Manajemen dan Model Keputusan</w:t>
            </w:r>
          </w:p>
        </w:tc>
        <w:tc>
          <w:tcPr>
            <w:tcW w:w="1417" w:type="dxa"/>
            <w:shd w:val="clear" w:color="auto" w:fill="FFFFFF" w:themeFill="background1"/>
          </w:tcPr>
          <w:p w14:paraId="15390017" w14:textId="2713E144"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Metode </w:t>
            </w:r>
            <w:r w:rsidR="0076184A" w:rsidRPr="00373792">
              <w:rPr>
                <w:rFonts w:ascii="Arial Narrow" w:hAnsi="Arial Narrow" w:cs="Arial"/>
                <w:b/>
                <w:sz w:val="24"/>
                <w:szCs w:val="24"/>
              </w:rPr>
              <w:t>Simulasi</w:t>
            </w:r>
            <w:r w:rsidR="0076184A" w:rsidRPr="00D0125B">
              <w:rPr>
                <w:rFonts w:ascii="Arial Narrow" w:hAnsi="Arial Narrow" w:cs="Arial"/>
                <w:bCs/>
                <w:sz w:val="24"/>
                <w:szCs w:val="24"/>
              </w:rPr>
              <w:t xml:space="preserve"> </w:t>
            </w:r>
            <w:r w:rsidRPr="00D0125B">
              <w:rPr>
                <w:rFonts w:ascii="Arial Narrow" w:hAnsi="Arial Narrow" w:cs="Arial"/>
                <w:bCs/>
                <w:sz w:val="24"/>
                <w:szCs w:val="24"/>
              </w:rPr>
              <w:t xml:space="preserve">dan </w:t>
            </w:r>
            <w:r w:rsidRPr="00373792">
              <w:rPr>
                <w:rFonts w:ascii="Arial Narrow" w:hAnsi="Arial Narrow" w:cs="Arial"/>
                <w:b/>
                <w:sz w:val="24"/>
                <w:szCs w:val="24"/>
              </w:rPr>
              <w:t>demonstrasi</w:t>
            </w:r>
          </w:p>
        </w:tc>
        <w:tc>
          <w:tcPr>
            <w:tcW w:w="1350" w:type="dxa"/>
            <w:gridSpan w:val="2"/>
          </w:tcPr>
          <w:p w14:paraId="46C53172"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1606BA02"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1B1A9F2B"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6758F030"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5A034AC9" w14:textId="77777777" w:rsidR="0041698F" w:rsidRPr="00D0125B" w:rsidRDefault="0041698F"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4B58E9B2" w14:textId="1A3C66C1"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sz w:val="24"/>
                <w:szCs w:val="24"/>
              </w:rPr>
              <w:t xml:space="preserve">Mencari </w:t>
            </w:r>
            <w:r w:rsidRPr="00D0125B">
              <w:rPr>
                <w:rFonts w:ascii="Arial Narrow" w:hAnsi="Arial Narrow" w:cs="Arial"/>
                <w:bCs/>
                <w:sz w:val="24"/>
                <w:szCs w:val="24"/>
              </w:rPr>
              <w:t xml:space="preserve">Tren dan  </w:t>
            </w:r>
            <w:r w:rsidR="0076184A" w:rsidRPr="00D0125B">
              <w:rPr>
                <w:rFonts w:ascii="Arial Narrow" w:hAnsi="Arial Narrow" w:cs="Arial"/>
                <w:bCs/>
                <w:sz w:val="24"/>
                <w:szCs w:val="24"/>
              </w:rPr>
              <w:t xml:space="preserve">Urgensi Penerapan </w:t>
            </w:r>
            <w:r w:rsidRPr="00D0125B">
              <w:rPr>
                <w:rFonts w:ascii="Arial Narrow" w:hAnsi="Arial Narrow" w:cs="Arial"/>
                <w:bCs/>
                <w:sz w:val="24"/>
                <w:szCs w:val="24"/>
              </w:rPr>
              <w:t>Sistem Informasi</w:t>
            </w:r>
            <w:r w:rsidR="0076184A" w:rsidRPr="00D0125B">
              <w:rPr>
                <w:rFonts w:ascii="Arial Narrow" w:hAnsi="Arial Narrow" w:cs="Arial"/>
                <w:bCs/>
                <w:sz w:val="24"/>
                <w:szCs w:val="24"/>
              </w:rPr>
              <w:t xml:space="preserve"> dalam</w:t>
            </w:r>
          </w:p>
          <w:p w14:paraId="4F2ADD44"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Bidang </w:t>
            </w:r>
            <w:r w:rsidR="0076184A" w:rsidRPr="00D0125B">
              <w:rPr>
                <w:rFonts w:ascii="Arial Narrow" w:hAnsi="Arial Narrow" w:cs="Arial"/>
                <w:bCs/>
                <w:sz w:val="24"/>
                <w:szCs w:val="24"/>
              </w:rPr>
              <w:t xml:space="preserve">pelayanan </w:t>
            </w:r>
            <w:r w:rsidRPr="00D0125B">
              <w:rPr>
                <w:rFonts w:ascii="Arial Narrow" w:hAnsi="Arial Narrow" w:cs="Arial"/>
                <w:bCs/>
                <w:sz w:val="24"/>
                <w:szCs w:val="24"/>
              </w:rPr>
              <w:t>kefarmasian</w:t>
            </w:r>
          </w:p>
          <w:p w14:paraId="2D0A21FD" w14:textId="48D75756" w:rsidR="008767E3" w:rsidRPr="00D0125B" w:rsidRDefault="008767E3" w:rsidP="00E11E5D">
            <w:pPr>
              <w:spacing w:after="0"/>
              <w:jc w:val="both"/>
              <w:rPr>
                <w:rFonts w:ascii="Arial Narrow" w:hAnsi="Arial Narrow" w:cs="Arial"/>
                <w:bCs/>
                <w:sz w:val="24"/>
                <w:szCs w:val="24"/>
              </w:rPr>
            </w:pPr>
            <w:r w:rsidRPr="00D0125B">
              <w:rPr>
                <w:rFonts w:ascii="Arial Narrow" w:hAnsi="Arial Narrow" w:cs="Arial"/>
                <w:bCs/>
                <w:sz w:val="24"/>
                <w:szCs w:val="24"/>
              </w:rPr>
              <w:t>Contoh Data; Informasi dan basis data</w:t>
            </w:r>
          </w:p>
        </w:tc>
        <w:tc>
          <w:tcPr>
            <w:tcW w:w="1710" w:type="dxa"/>
          </w:tcPr>
          <w:p w14:paraId="78C6B5F5"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Mencari </w:t>
            </w:r>
            <w:r w:rsidRPr="00D0125B">
              <w:rPr>
                <w:rFonts w:ascii="Arial Narrow" w:hAnsi="Arial Narrow" w:cs="Arial"/>
                <w:b/>
                <w:bCs/>
                <w:sz w:val="24"/>
                <w:szCs w:val="24"/>
              </w:rPr>
              <w:t>artikel</w:t>
            </w:r>
            <w:r w:rsidRPr="00D0125B">
              <w:rPr>
                <w:rFonts w:ascii="Arial Narrow" w:hAnsi="Arial Narrow" w:cs="Arial"/>
                <w:bCs/>
                <w:sz w:val="24"/>
                <w:szCs w:val="24"/>
              </w:rPr>
              <w:t xml:space="preserve"> sebagai referensi</w:t>
            </w:r>
          </w:p>
        </w:tc>
        <w:tc>
          <w:tcPr>
            <w:tcW w:w="810" w:type="dxa"/>
          </w:tcPr>
          <w:p w14:paraId="7A3F6A0B" w14:textId="77777777" w:rsidR="0041698F" w:rsidRPr="00D0125B" w:rsidRDefault="0041698F" w:rsidP="00E11E5D">
            <w:pPr>
              <w:spacing w:after="0"/>
              <w:rPr>
                <w:rFonts w:ascii="Arial Narrow" w:hAnsi="Arial Narrow" w:cs="Arial"/>
                <w:bCs/>
                <w:sz w:val="24"/>
                <w:szCs w:val="24"/>
              </w:rPr>
            </w:pPr>
          </w:p>
        </w:tc>
      </w:tr>
      <w:tr w:rsidR="008F4C08" w:rsidRPr="00D0125B" w14:paraId="305FF955"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6979B52A" w14:textId="1064E437" w:rsidR="008F4C08" w:rsidRPr="00D0125B" w:rsidRDefault="008F4C08" w:rsidP="00E11E5D">
            <w:pPr>
              <w:spacing w:after="0"/>
              <w:jc w:val="center"/>
              <w:rPr>
                <w:rFonts w:ascii="Arial Narrow" w:hAnsi="Arial Narrow" w:cs="Arial"/>
                <w:bCs/>
                <w:sz w:val="24"/>
                <w:szCs w:val="24"/>
              </w:rPr>
            </w:pPr>
            <w:r w:rsidRPr="00D0125B">
              <w:rPr>
                <w:rFonts w:ascii="Arial Narrow" w:hAnsi="Arial Narrow" w:cs="Arial"/>
                <w:bCs/>
                <w:sz w:val="24"/>
                <w:szCs w:val="24"/>
              </w:rPr>
              <w:lastRenderedPageBreak/>
              <w:t>3</w:t>
            </w:r>
          </w:p>
        </w:tc>
        <w:tc>
          <w:tcPr>
            <w:tcW w:w="2340" w:type="dxa"/>
            <w:shd w:val="clear" w:color="auto" w:fill="FFFFFF" w:themeFill="background1"/>
          </w:tcPr>
          <w:p w14:paraId="7D280B38" w14:textId="2B232646" w:rsidR="008F4C08" w:rsidRPr="00D0125B" w:rsidRDefault="008F4C08"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00CF4448" w:rsidRPr="00D0125B">
              <w:rPr>
                <w:rFonts w:ascii="Arial Narrow" w:hAnsi="Arial Narrow" w:cs="Arial"/>
                <w:b/>
                <w:sz w:val="24"/>
                <w:szCs w:val="24"/>
              </w:rPr>
              <w:t>menintepretasikan</w:t>
            </w:r>
            <w:r w:rsidR="00CF4448" w:rsidRPr="00D0125B">
              <w:rPr>
                <w:rFonts w:ascii="Arial Narrow" w:hAnsi="Arial Narrow" w:cs="Arial"/>
                <w:bCs/>
                <w:sz w:val="24"/>
                <w:szCs w:val="24"/>
              </w:rPr>
              <w:t xml:space="preserve"> (C2)</w:t>
            </w:r>
            <w:r w:rsidRPr="00D0125B">
              <w:rPr>
                <w:rFonts w:ascii="Arial Narrow" w:hAnsi="Arial Narrow" w:cs="Arial"/>
                <w:bCs/>
                <w:sz w:val="24"/>
                <w:szCs w:val="24"/>
              </w:rPr>
              <w:t xml:space="preserve"> etika dan hukum dalam menggunakan sistem informasi</w:t>
            </w:r>
          </w:p>
        </w:tc>
        <w:tc>
          <w:tcPr>
            <w:tcW w:w="2601" w:type="dxa"/>
            <w:gridSpan w:val="4"/>
            <w:shd w:val="clear" w:color="auto" w:fill="FFFFFF" w:themeFill="background1"/>
          </w:tcPr>
          <w:p w14:paraId="11E332BB" w14:textId="77777777" w:rsidR="00EF3103" w:rsidRPr="00D0125B" w:rsidRDefault="00EF3103" w:rsidP="00E11E5D">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Etika menjaga kerahasiaan medis tenaga kefarmasian</w:t>
            </w:r>
          </w:p>
          <w:p w14:paraId="03A5DCE1" w14:textId="5EAE36C1" w:rsidR="008F4C08" w:rsidRPr="00D0125B" w:rsidRDefault="001B5415" w:rsidP="00E11E5D">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Regulasi t</w:t>
            </w:r>
            <w:r w:rsidR="008F4C08" w:rsidRPr="00D0125B">
              <w:rPr>
                <w:rFonts w:ascii="Arial Narrow" w:hAnsi="Arial Narrow" w:cs="Arial"/>
                <w:bCs/>
                <w:sz w:val="24"/>
                <w:szCs w:val="24"/>
              </w:rPr>
              <w:t>entang Informasi Dan Transaksi Elektronik.</w:t>
            </w:r>
          </w:p>
          <w:p w14:paraId="2586DEAD" w14:textId="61572D4A" w:rsidR="008F4C08" w:rsidRPr="00D0125B" w:rsidRDefault="00EF3103" w:rsidP="00E11E5D">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 xml:space="preserve">Etika menggunakan sistem informasi </w:t>
            </w:r>
            <w:r w:rsidR="008F4C08" w:rsidRPr="00D0125B">
              <w:rPr>
                <w:rFonts w:ascii="Arial Narrow" w:hAnsi="Arial Narrow" w:cs="Arial"/>
                <w:bCs/>
                <w:i/>
                <w:iCs/>
                <w:sz w:val="24"/>
                <w:szCs w:val="24"/>
              </w:rPr>
              <w:t>Privacy</w:t>
            </w:r>
            <w:r w:rsidR="001B5415" w:rsidRPr="00D0125B">
              <w:rPr>
                <w:rFonts w:ascii="Arial Narrow" w:hAnsi="Arial Narrow" w:cs="Arial"/>
                <w:bCs/>
                <w:sz w:val="24"/>
                <w:szCs w:val="24"/>
              </w:rPr>
              <w:t xml:space="preserve">; </w:t>
            </w:r>
            <w:r w:rsidR="008F4C08" w:rsidRPr="00D0125B">
              <w:rPr>
                <w:rFonts w:ascii="Arial Narrow" w:hAnsi="Arial Narrow" w:cs="Arial"/>
                <w:bCs/>
                <w:i/>
                <w:iCs/>
                <w:sz w:val="24"/>
                <w:szCs w:val="24"/>
              </w:rPr>
              <w:t>Accurac</w:t>
            </w:r>
            <w:r w:rsidR="001B5415" w:rsidRPr="00D0125B">
              <w:rPr>
                <w:rFonts w:ascii="Arial Narrow" w:hAnsi="Arial Narrow" w:cs="Arial"/>
                <w:bCs/>
                <w:i/>
                <w:iCs/>
                <w:sz w:val="24"/>
                <w:szCs w:val="24"/>
              </w:rPr>
              <w:t xml:space="preserve">y, </w:t>
            </w:r>
            <w:r w:rsidR="008F4C08" w:rsidRPr="00D0125B">
              <w:rPr>
                <w:rFonts w:ascii="Arial Narrow" w:hAnsi="Arial Narrow" w:cs="Arial"/>
                <w:bCs/>
                <w:i/>
                <w:iCs/>
                <w:sz w:val="24"/>
                <w:szCs w:val="24"/>
              </w:rPr>
              <w:t>Property</w:t>
            </w:r>
            <w:r w:rsidR="001B5415" w:rsidRPr="00D0125B">
              <w:rPr>
                <w:rFonts w:ascii="Arial Narrow" w:hAnsi="Arial Narrow" w:cs="Arial"/>
                <w:bCs/>
                <w:sz w:val="24"/>
                <w:szCs w:val="24"/>
              </w:rPr>
              <w:t xml:space="preserve">, </w:t>
            </w:r>
            <w:r w:rsidR="008F4C08" w:rsidRPr="00D0125B">
              <w:rPr>
                <w:rFonts w:ascii="Arial Narrow" w:hAnsi="Arial Narrow" w:cs="Arial"/>
                <w:bCs/>
                <w:i/>
                <w:iCs/>
                <w:sz w:val="24"/>
                <w:szCs w:val="24"/>
              </w:rPr>
              <w:t>Accessibility</w:t>
            </w:r>
            <w:r w:rsidR="001B5415" w:rsidRPr="00D0125B">
              <w:rPr>
                <w:rFonts w:ascii="Arial Narrow" w:hAnsi="Arial Narrow" w:cs="Arial"/>
                <w:bCs/>
                <w:sz w:val="24"/>
                <w:szCs w:val="24"/>
              </w:rPr>
              <w:t>,</w:t>
            </w:r>
            <w:r w:rsidR="008F4C08" w:rsidRPr="00D0125B">
              <w:rPr>
                <w:rFonts w:ascii="Arial Narrow" w:hAnsi="Arial Narrow" w:cs="Arial"/>
                <w:bCs/>
                <w:sz w:val="24"/>
                <w:szCs w:val="24"/>
              </w:rPr>
              <w:t xml:space="preserve"> </w:t>
            </w:r>
            <w:r w:rsidR="008F4C08" w:rsidRPr="00D0125B">
              <w:rPr>
                <w:rFonts w:ascii="Arial Narrow" w:hAnsi="Arial Narrow" w:cs="Arial"/>
                <w:bCs/>
                <w:i/>
                <w:iCs/>
                <w:sz w:val="24"/>
                <w:szCs w:val="24"/>
              </w:rPr>
              <w:t>Privacy</w:t>
            </w:r>
            <w:r w:rsidR="001B5415" w:rsidRPr="00D0125B">
              <w:rPr>
                <w:rFonts w:ascii="Arial Narrow" w:hAnsi="Arial Narrow" w:cs="Arial"/>
                <w:bCs/>
                <w:sz w:val="24"/>
                <w:szCs w:val="24"/>
              </w:rPr>
              <w:t>.</w:t>
            </w:r>
          </w:p>
        </w:tc>
        <w:tc>
          <w:tcPr>
            <w:tcW w:w="1417" w:type="dxa"/>
            <w:shd w:val="clear" w:color="auto" w:fill="FFFFFF" w:themeFill="background1"/>
          </w:tcPr>
          <w:p w14:paraId="42195802" w14:textId="6396DF91" w:rsidR="008F4C08" w:rsidRPr="00D0125B" w:rsidRDefault="008F4C08" w:rsidP="00E11E5D">
            <w:pPr>
              <w:spacing w:after="0"/>
              <w:rPr>
                <w:rFonts w:ascii="Arial Narrow" w:hAnsi="Arial Narrow" w:cs="Arial"/>
                <w:bCs/>
                <w:sz w:val="24"/>
                <w:szCs w:val="24"/>
              </w:rPr>
            </w:pPr>
            <w:r w:rsidRPr="00D0125B">
              <w:rPr>
                <w:rFonts w:ascii="Arial Narrow" w:hAnsi="Arial Narrow" w:cs="Arial"/>
                <w:bCs/>
                <w:sz w:val="24"/>
                <w:szCs w:val="24"/>
              </w:rPr>
              <w:t xml:space="preserve">Metode </w:t>
            </w:r>
            <w:r w:rsidRPr="00373792">
              <w:rPr>
                <w:rFonts w:ascii="Arial Narrow" w:hAnsi="Arial Narrow" w:cs="Arial"/>
                <w:b/>
                <w:sz w:val="24"/>
                <w:szCs w:val="24"/>
              </w:rPr>
              <w:t>C</w:t>
            </w:r>
            <w:r w:rsidRPr="00373792">
              <w:rPr>
                <w:rFonts w:ascii="Arial Narrow" w:hAnsi="Arial Narrow" w:cs="Arial"/>
                <w:b/>
                <w:i/>
                <w:sz w:val="24"/>
                <w:szCs w:val="24"/>
              </w:rPr>
              <w:t>ooperative</w:t>
            </w:r>
            <w:r w:rsidR="001B5415" w:rsidRPr="00373792">
              <w:rPr>
                <w:rFonts w:ascii="Arial Narrow" w:hAnsi="Arial Narrow" w:cs="Arial"/>
                <w:b/>
                <w:i/>
                <w:sz w:val="24"/>
                <w:szCs w:val="24"/>
              </w:rPr>
              <w:t xml:space="preserve"> </w:t>
            </w:r>
            <w:r w:rsidRPr="00373792">
              <w:rPr>
                <w:rFonts w:ascii="Arial Narrow" w:hAnsi="Arial Narrow" w:cs="Arial"/>
                <w:b/>
                <w:i/>
                <w:sz w:val="24"/>
                <w:szCs w:val="24"/>
              </w:rPr>
              <w:t>Learning</w:t>
            </w:r>
          </w:p>
        </w:tc>
        <w:tc>
          <w:tcPr>
            <w:tcW w:w="1350" w:type="dxa"/>
            <w:gridSpan w:val="2"/>
          </w:tcPr>
          <w:p w14:paraId="6152114D" w14:textId="77777777" w:rsidR="008F4C08" w:rsidRPr="00D0125B" w:rsidRDefault="008F4C08"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246EA93E" w14:textId="77777777" w:rsidR="008F4C08" w:rsidRPr="00D0125B" w:rsidRDefault="008F4C08"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445F6313" w14:textId="77777777" w:rsidR="008F4C08" w:rsidRPr="00D0125B" w:rsidRDefault="008F4C08"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1A68A88C" w14:textId="77777777" w:rsidR="008F4C08" w:rsidRPr="00D0125B" w:rsidRDefault="008F4C08"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3C16B1C4" w14:textId="77777777" w:rsidR="008F4C08" w:rsidRPr="00D0125B" w:rsidRDefault="008F4C08"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4DAE7ACD" w14:textId="0A969DF8" w:rsidR="008F4C08" w:rsidRPr="00D0125B" w:rsidRDefault="008F4C08" w:rsidP="00E11E5D">
            <w:pPr>
              <w:spacing w:after="0"/>
              <w:jc w:val="both"/>
              <w:rPr>
                <w:rFonts w:ascii="Arial Narrow" w:hAnsi="Arial Narrow" w:cs="Arial"/>
                <w:sz w:val="24"/>
                <w:szCs w:val="24"/>
              </w:rPr>
            </w:pPr>
            <w:r w:rsidRPr="00D0125B">
              <w:rPr>
                <w:rFonts w:ascii="Arial Narrow" w:hAnsi="Arial Narrow" w:cs="Arial"/>
                <w:sz w:val="24"/>
                <w:szCs w:val="24"/>
              </w:rPr>
              <w:t xml:space="preserve">Meresume materi </w:t>
            </w:r>
            <w:r w:rsidR="001B5415" w:rsidRPr="00D0125B">
              <w:rPr>
                <w:rFonts w:ascii="Arial Narrow" w:hAnsi="Arial Narrow" w:cs="Arial"/>
                <w:bCs/>
                <w:sz w:val="24"/>
                <w:szCs w:val="24"/>
              </w:rPr>
              <w:t>Undang-Undang Republik Indonesia Nomor 11 Tahun 2008</w:t>
            </w:r>
          </w:p>
          <w:p w14:paraId="6E7426C1" w14:textId="78FFAE79" w:rsidR="001B5415" w:rsidRPr="00D0125B" w:rsidRDefault="001B5415" w:rsidP="00E11E5D">
            <w:pPr>
              <w:spacing w:after="0"/>
              <w:jc w:val="both"/>
              <w:rPr>
                <w:rFonts w:ascii="Arial Narrow" w:hAnsi="Arial Narrow" w:cs="Arial"/>
                <w:sz w:val="24"/>
                <w:szCs w:val="24"/>
              </w:rPr>
            </w:pPr>
            <w:r w:rsidRPr="00D0125B">
              <w:rPr>
                <w:rFonts w:ascii="Arial Narrow" w:hAnsi="Arial Narrow" w:cs="Arial"/>
                <w:bCs/>
                <w:sz w:val="24"/>
                <w:szCs w:val="24"/>
              </w:rPr>
              <w:t>Tentang Informasi Dan Transaksi Elektronik</w:t>
            </w:r>
          </w:p>
          <w:p w14:paraId="39A9F911" w14:textId="77777777" w:rsidR="008F4C08" w:rsidRPr="00D0125B" w:rsidRDefault="008F4C08" w:rsidP="00E11E5D">
            <w:pPr>
              <w:spacing w:after="0"/>
              <w:rPr>
                <w:rFonts w:ascii="Arial Narrow" w:hAnsi="Arial Narrow" w:cs="Arial"/>
                <w:bCs/>
                <w:sz w:val="24"/>
                <w:szCs w:val="24"/>
              </w:rPr>
            </w:pPr>
          </w:p>
        </w:tc>
        <w:tc>
          <w:tcPr>
            <w:tcW w:w="1710" w:type="dxa"/>
          </w:tcPr>
          <w:p w14:paraId="48C4DEE9" w14:textId="77777777" w:rsidR="008F4C08" w:rsidRPr="00D0125B" w:rsidRDefault="008F4C08"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Mencari </w:t>
            </w:r>
            <w:r w:rsidRPr="00D0125B">
              <w:rPr>
                <w:rFonts w:ascii="Arial Narrow" w:hAnsi="Arial Narrow" w:cs="Arial"/>
                <w:b/>
                <w:bCs/>
                <w:sz w:val="24"/>
                <w:szCs w:val="24"/>
              </w:rPr>
              <w:t xml:space="preserve">Jurnal </w:t>
            </w:r>
            <w:r w:rsidRPr="00D0125B">
              <w:rPr>
                <w:rFonts w:ascii="Arial Narrow" w:hAnsi="Arial Narrow" w:cs="Arial"/>
                <w:bCs/>
                <w:sz w:val="24"/>
                <w:szCs w:val="24"/>
              </w:rPr>
              <w:t>sebagai referensi</w:t>
            </w:r>
          </w:p>
        </w:tc>
        <w:tc>
          <w:tcPr>
            <w:tcW w:w="810" w:type="dxa"/>
          </w:tcPr>
          <w:p w14:paraId="43A87366" w14:textId="77777777" w:rsidR="008F4C08" w:rsidRPr="00D0125B" w:rsidRDefault="008F4C08"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5B7D28" w:rsidRPr="00D0125B" w14:paraId="4EF0DB65"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2C77D0C1" w14:textId="67F8F8DD" w:rsidR="005B7D28" w:rsidRPr="00D0125B" w:rsidRDefault="005B7D28" w:rsidP="00E11E5D">
            <w:pPr>
              <w:spacing w:after="0"/>
              <w:jc w:val="center"/>
              <w:rPr>
                <w:rFonts w:ascii="Arial Narrow" w:hAnsi="Arial Narrow" w:cs="Arial"/>
                <w:bCs/>
                <w:sz w:val="24"/>
                <w:szCs w:val="24"/>
              </w:rPr>
            </w:pPr>
            <w:r w:rsidRPr="00D0125B">
              <w:rPr>
                <w:rFonts w:ascii="Arial Narrow" w:hAnsi="Arial Narrow" w:cs="Arial"/>
                <w:bCs/>
                <w:sz w:val="24"/>
                <w:szCs w:val="24"/>
              </w:rPr>
              <w:t>4</w:t>
            </w:r>
          </w:p>
        </w:tc>
        <w:tc>
          <w:tcPr>
            <w:tcW w:w="2340" w:type="dxa"/>
            <w:shd w:val="clear" w:color="auto" w:fill="FFFFFF" w:themeFill="background1"/>
          </w:tcPr>
          <w:p w14:paraId="0B904B04" w14:textId="0E8164BE" w:rsidR="005B7D28" w:rsidRPr="00D0125B" w:rsidRDefault="005B7D28" w:rsidP="00E11E5D">
            <w:pPr>
              <w:spacing w:after="0"/>
              <w:jc w:val="both"/>
              <w:rPr>
                <w:rFonts w:ascii="Arial Narrow" w:hAnsi="Arial Narrow" w:cs="Arial"/>
                <w:bCs/>
                <w:sz w:val="24"/>
                <w:szCs w:val="24"/>
              </w:rPr>
            </w:pPr>
            <w:r w:rsidRPr="00D0125B">
              <w:rPr>
                <w:rFonts w:ascii="Arial Narrow" w:hAnsi="Arial Narrow" w:cs="Arial"/>
                <w:bCs/>
                <w:sz w:val="24"/>
                <w:szCs w:val="24"/>
              </w:rPr>
              <w:t>Mahasiswa mampu m</w:t>
            </w:r>
            <w:r w:rsidRPr="00D0125B">
              <w:rPr>
                <w:rFonts w:ascii="Arial Narrow" w:hAnsi="Arial Narrow" w:cs="Arial"/>
                <w:b/>
                <w:bCs/>
                <w:color w:val="000000"/>
                <w:sz w:val="24"/>
                <w:szCs w:val="24"/>
              </w:rPr>
              <w:t>enganalisis</w:t>
            </w:r>
            <w:r w:rsidRPr="00D0125B">
              <w:rPr>
                <w:rFonts w:ascii="Arial Narrow" w:hAnsi="Arial Narrow" w:cs="Arial"/>
                <w:color w:val="000000"/>
                <w:sz w:val="24"/>
                <w:szCs w:val="24"/>
              </w:rPr>
              <w:t xml:space="preserve"> (C2)  </w:t>
            </w:r>
            <w:r w:rsidRPr="00D0125B">
              <w:rPr>
                <w:rFonts w:ascii="Arial Narrow" w:hAnsi="Arial Narrow"/>
                <w:sz w:val="24"/>
                <w:szCs w:val="24"/>
              </w:rPr>
              <w:t>Kebutuhan Sistem Informasi Bagi Organisasi</w:t>
            </w:r>
            <w:r w:rsidRPr="00D0125B">
              <w:rPr>
                <w:rFonts w:ascii="Arial Narrow" w:hAnsi="Arial Narrow" w:cs="Arial"/>
                <w:color w:val="000000"/>
                <w:sz w:val="24"/>
                <w:szCs w:val="24"/>
              </w:rPr>
              <w:t xml:space="preserve"> dalam bidang farmasi (Informatika farmasi) </w:t>
            </w:r>
          </w:p>
        </w:tc>
        <w:tc>
          <w:tcPr>
            <w:tcW w:w="2601" w:type="dxa"/>
            <w:gridSpan w:val="4"/>
            <w:shd w:val="clear" w:color="auto" w:fill="FFFFFF" w:themeFill="background1"/>
          </w:tcPr>
          <w:p w14:paraId="6F6B7158" w14:textId="586F7F30" w:rsidR="005B7D28" w:rsidRPr="00D0125B" w:rsidRDefault="005B7D28"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Kebutuhan Telusur dan Dokumentasi Pelayanan Kefarmasian</w:t>
            </w:r>
          </w:p>
          <w:p w14:paraId="399A9632" w14:textId="1D44B1F3" w:rsidR="005B7D28" w:rsidRPr="00D0125B" w:rsidRDefault="005B7D28"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 xml:space="preserve">Perangkat Pelayanan Kefarmasian </w:t>
            </w:r>
          </w:p>
          <w:p w14:paraId="39BBCBC3"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7484D32D" w14:textId="77777777" w:rsidR="005B7D28" w:rsidRPr="00D0125B" w:rsidRDefault="005B7D28" w:rsidP="00E11E5D">
            <w:pPr>
              <w:spacing w:after="0"/>
              <w:ind w:left="228"/>
              <w:jc w:val="both"/>
              <w:rPr>
                <w:rFonts w:ascii="Arial Narrow" w:hAnsi="Arial Narrow" w:cs="Arial"/>
                <w:bCs/>
                <w:sz w:val="24"/>
                <w:szCs w:val="24"/>
              </w:rPr>
            </w:pPr>
          </w:p>
        </w:tc>
        <w:tc>
          <w:tcPr>
            <w:tcW w:w="1417" w:type="dxa"/>
            <w:shd w:val="clear" w:color="auto" w:fill="FFFFFF" w:themeFill="background1"/>
          </w:tcPr>
          <w:p w14:paraId="26A64F4C"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Metode </w:t>
            </w:r>
            <w:r w:rsidRPr="00373792">
              <w:rPr>
                <w:rFonts w:ascii="Arial Narrow" w:hAnsi="Arial Narrow" w:cs="Arial"/>
                <w:b/>
                <w:i/>
                <w:sz w:val="24"/>
                <w:szCs w:val="24"/>
              </w:rPr>
              <w:t>Mind Mapping</w:t>
            </w:r>
            <w:r w:rsidRPr="00D0125B">
              <w:rPr>
                <w:rFonts w:ascii="Arial Narrow" w:hAnsi="Arial Narrow" w:cs="Arial"/>
                <w:bCs/>
                <w:i/>
                <w:sz w:val="24"/>
                <w:szCs w:val="24"/>
              </w:rPr>
              <w:t xml:space="preserve"> </w:t>
            </w:r>
            <w:r w:rsidRPr="00D0125B">
              <w:rPr>
                <w:rFonts w:ascii="Arial Narrow" w:hAnsi="Arial Narrow" w:cs="Arial"/>
                <w:bCs/>
                <w:sz w:val="24"/>
                <w:szCs w:val="24"/>
              </w:rPr>
              <w:t>(Menerapkan cara berfikir runtun sampai pada penyelesaiannya)</w:t>
            </w:r>
          </w:p>
        </w:tc>
        <w:tc>
          <w:tcPr>
            <w:tcW w:w="1350" w:type="dxa"/>
            <w:gridSpan w:val="2"/>
          </w:tcPr>
          <w:p w14:paraId="553CEA74"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1CFB47CC"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6EFE26E9"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2727B5A0"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396F9411" w14:textId="77777777" w:rsidR="005B7D28" w:rsidRPr="00D0125B" w:rsidRDefault="005B7D28"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08901AF5" w14:textId="77777777" w:rsidR="005B7D28" w:rsidRPr="00D0125B" w:rsidRDefault="005B7D28" w:rsidP="00E11E5D">
            <w:pPr>
              <w:spacing w:after="0"/>
              <w:jc w:val="both"/>
              <w:rPr>
                <w:rFonts w:ascii="Arial Narrow" w:hAnsi="Arial Narrow" w:cs="Arial"/>
                <w:bCs/>
                <w:sz w:val="24"/>
                <w:szCs w:val="24"/>
              </w:rPr>
            </w:pPr>
            <w:r w:rsidRPr="00D0125B">
              <w:rPr>
                <w:rFonts w:ascii="Arial Narrow" w:hAnsi="Arial Narrow" w:cs="Arial"/>
                <w:sz w:val="24"/>
                <w:szCs w:val="24"/>
              </w:rPr>
              <w:t xml:space="preserve">Meresume materi </w:t>
            </w:r>
            <w:r w:rsidRPr="00D0125B">
              <w:rPr>
                <w:rFonts w:ascii="Arial Narrow" w:hAnsi="Arial Narrow" w:cs="Arial"/>
                <w:bCs/>
                <w:sz w:val="24"/>
                <w:szCs w:val="24"/>
              </w:rPr>
              <w:t>perkembangan sistem informasi dalam bidang farmasi</w:t>
            </w:r>
          </w:p>
          <w:p w14:paraId="438AE431" w14:textId="5578988E"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1" w:history="1">
              <w:r w:rsidRPr="00D0125B">
                <w:rPr>
                  <w:rStyle w:val="Hyperlink"/>
                  <w:rFonts w:ascii="Arial Narrow" w:hAnsi="Arial Narrow" w:cs="Arial"/>
                  <w:bCs/>
                  <w:sz w:val="24"/>
                  <w:szCs w:val="24"/>
                </w:rPr>
                <w:t>https://siniera.com/</w:t>
              </w:r>
            </w:hyperlink>
          </w:p>
        </w:tc>
        <w:tc>
          <w:tcPr>
            <w:tcW w:w="1710" w:type="dxa"/>
          </w:tcPr>
          <w:p w14:paraId="426112D4" w14:textId="77777777" w:rsidR="005B7D28" w:rsidRPr="00D0125B" w:rsidRDefault="005B7D28"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Mencari </w:t>
            </w:r>
            <w:r w:rsidRPr="00D0125B">
              <w:rPr>
                <w:rFonts w:ascii="Arial Narrow" w:hAnsi="Arial Narrow" w:cs="Arial"/>
                <w:b/>
                <w:bCs/>
                <w:sz w:val="24"/>
                <w:szCs w:val="24"/>
              </w:rPr>
              <w:t xml:space="preserve">Jurnal </w:t>
            </w:r>
            <w:r w:rsidRPr="00D0125B">
              <w:rPr>
                <w:rFonts w:ascii="Arial Narrow" w:hAnsi="Arial Narrow" w:cs="Arial"/>
                <w:bCs/>
                <w:sz w:val="24"/>
                <w:szCs w:val="24"/>
              </w:rPr>
              <w:t>sebagai referensi</w:t>
            </w:r>
          </w:p>
        </w:tc>
        <w:tc>
          <w:tcPr>
            <w:tcW w:w="810" w:type="dxa"/>
          </w:tcPr>
          <w:p w14:paraId="211C1F7E"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5B7D28" w:rsidRPr="00D0125B" w14:paraId="2362F43E"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26ADCBE0" w14:textId="42CBBBDA" w:rsidR="005B7D28" w:rsidRPr="00D0125B" w:rsidRDefault="005B7D28" w:rsidP="00E11E5D">
            <w:pPr>
              <w:spacing w:after="0"/>
              <w:jc w:val="center"/>
              <w:rPr>
                <w:rFonts w:ascii="Arial Narrow" w:hAnsi="Arial Narrow" w:cs="Arial"/>
                <w:bCs/>
                <w:sz w:val="24"/>
                <w:szCs w:val="24"/>
              </w:rPr>
            </w:pPr>
            <w:r w:rsidRPr="00D0125B">
              <w:rPr>
                <w:rFonts w:ascii="Arial Narrow" w:hAnsi="Arial Narrow" w:cs="Arial"/>
                <w:bCs/>
                <w:sz w:val="24"/>
                <w:szCs w:val="24"/>
              </w:rPr>
              <w:t>5</w:t>
            </w:r>
          </w:p>
        </w:tc>
        <w:tc>
          <w:tcPr>
            <w:tcW w:w="2340" w:type="dxa"/>
            <w:shd w:val="clear" w:color="auto" w:fill="FFFFFF" w:themeFill="background1"/>
          </w:tcPr>
          <w:p w14:paraId="7DD1980F" w14:textId="150288BF" w:rsidR="005B7D28" w:rsidRPr="00D0125B" w:rsidRDefault="005B7D28" w:rsidP="00E11E5D">
            <w:pPr>
              <w:spacing w:after="0"/>
              <w:jc w:val="both"/>
              <w:rPr>
                <w:rFonts w:ascii="Arial Narrow" w:hAnsi="Arial Narrow" w:cs="Arial"/>
                <w:bCs/>
                <w:sz w:val="24"/>
                <w:szCs w:val="24"/>
              </w:rPr>
            </w:pPr>
            <w:r w:rsidRPr="00D0125B">
              <w:rPr>
                <w:rFonts w:ascii="Arial Narrow" w:hAnsi="Arial Narrow" w:cs="Arial"/>
                <w:bCs/>
                <w:sz w:val="24"/>
                <w:szCs w:val="24"/>
              </w:rPr>
              <w:t>Mahasiswa mampu m</w:t>
            </w:r>
            <w:r w:rsidRPr="00D0125B">
              <w:rPr>
                <w:rFonts w:ascii="Arial Narrow" w:hAnsi="Arial Narrow" w:cs="Arial"/>
                <w:b/>
                <w:bCs/>
                <w:color w:val="000000"/>
                <w:sz w:val="24"/>
                <w:szCs w:val="24"/>
              </w:rPr>
              <w:t xml:space="preserve">emahami </w:t>
            </w:r>
            <w:r w:rsidRPr="00D0125B">
              <w:rPr>
                <w:rFonts w:ascii="Arial Narrow" w:hAnsi="Arial Narrow" w:cs="Arial"/>
                <w:color w:val="000000"/>
                <w:sz w:val="24"/>
                <w:szCs w:val="24"/>
              </w:rPr>
              <w:t xml:space="preserve">(C2)  </w:t>
            </w:r>
            <w:r w:rsidRPr="00D0125B">
              <w:rPr>
                <w:rFonts w:ascii="Arial Narrow" w:hAnsi="Arial Narrow"/>
                <w:sz w:val="24"/>
                <w:szCs w:val="24"/>
              </w:rPr>
              <w:t>Knowledge Management Dalam Organisasi</w:t>
            </w:r>
            <w:r w:rsidRPr="00D0125B">
              <w:rPr>
                <w:rFonts w:ascii="Arial Narrow" w:hAnsi="Arial Narrow" w:cs="Arial"/>
                <w:color w:val="000000"/>
                <w:sz w:val="24"/>
                <w:szCs w:val="24"/>
              </w:rPr>
              <w:t xml:space="preserve">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r w:rsidRPr="00D0125B">
              <w:rPr>
                <w:rFonts w:ascii="Arial Narrow" w:hAnsi="Arial Narrow" w:cs="Arial"/>
                <w:color w:val="000000"/>
                <w:sz w:val="24"/>
                <w:szCs w:val="24"/>
              </w:rPr>
              <w:t xml:space="preserve"> meningkatkan mutu pelayanan pasien</w:t>
            </w:r>
            <w:r w:rsidRPr="00D0125B">
              <w:rPr>
                <w:rFonts w:ascii="Arial Narrow" w:hAnsi="Arial Narrow" w:cs="Arial"/>
                <w:bCs/>
                <w:sz w:val="24"/>
                <w:szCs w:val="24"/>
              </w:rPr>
              <w:t>.</w:t>
            </w:r>
          </w:p>
        </w:tc>
        <w:tc>
          <w:tcPr>
            <w:tcW w:w="2601" w:type="dxa"/>
            <w:gridSpan w:val="4"/>
            <w:shd w:val="clear" w:color="auto" w:fill="FFFFFF" w:themeFill="background1"/>
          </w:tcPr>
          <w:p w14:paraId="2136DA67" w14:textId="757F23E1" w:rsidR="005B7D28" w:rsidRPr="00D0125B" w:rsidRDefault="005B7D28"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color w:val="000000"/>
                <w:sz w:val="24"/>
                <w:szCs w:val="24"/>
              </w:rPr>
              <w:t xml:space="preserve">Sistem Informasi yang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reliableI</w:t>
            </w:r>
            <w:r w:rsidRPr="00D0125B">
              <w:rPr>
                <w:rFonts w:ascii="Arial Narrow" w:hAnsi="Arial Narrow" w:cs="Arial"/>
                <w:color w:val="000000"/>
                <w:sz w:val="24"/>
                <w:szCs w:val="24"/>
              </w:rPr>
              <w:t xml:space="preserve"> dalam MPO (Managemen Pengelolaan Obat)</w:t>
            </w:r>
          </w:p>
          <w:p w14:paraId="506553D8"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5A4E68AC" w14:textId="77777777" w:rsidR="005B7D28" w:rsidRPr="00D0125B" w:rsidRDefault="005B7D28" w:rsidP="00E11E5D">
            <w:pPr>
              <w:spacing w:after="0"/>
              <w:ind w:left="228"/>
              <w:jc w:val="both"/>
              <w:rPr>
                <w:rFonts w:ascii="Arial Narrow" w:hAnsi="Arial Narrow" w:cs="Arial"/>
                <w:bCs/>
                <w:sz w:val="24"/>
                <w:szCs w:val="24"/>
              </w:rPr>
            </w:pPr>
          </w:p>
        </w:tc>
        <w:tc>
          <w:tcPr>
            <w:tcW w:w="1417" w:type="dxa"/>
            <w:shd w:val="clear" w:color="auto" w:fill="FFFFFF" w:themeFill="background1"/>
          </w:tcPr>
          <w:p w14:paraId="0D127B35"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Metode </w:t>
            </w:r>
            <w:r w:rsidRPr="00373792">
              <w:rPr>
                <w:rFonts w:ascii="Arial Narrow" w:hAnsi="Arial Narrow" w:cs="Arial"/>
                <w:b/>
                <w:i/>
                <w:sz w:val="24"/>
                <w:szCs w:val="24"/>
              </w:rPr>
              <w:t xml:space="preserve">Mind Mapping </w:t>
            </w:r>
            <w:r w:rsidRPr="00D0125B">
              <w:rPr>
                <w:rFonts w:ascii="Arial Narrow" w:hAnsi="Arial Narrow" w:cs="Arial"/>
                <w:bCs/>
                <w:sz w:val="24"/>
                <w:szCs w:val="24"/>
              </w:rPr>
              <w:t>(Menerapkan cara berfikir runtun sampai pada penyelesaiannya)</w:t>
            </w:r>
          </w:p>
        </w:tc>
        <w:tc>
          <w:tcPr>
            <w:tcW w:w="1350" w:type="dxa"/>
            <w:gridSpan w:val="2"/>
          </w:tcPr>
          <w:p w14:paraId="190D693D"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328AF97D"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18921052"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3688E073"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3C175A45" w14:textId="77777777" w:rsidR="005B7D28" w:rsidRPr="00D0125B" w:rsidRDefault="005B7D28"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66EECF46" w14:textId="77777777" w:rsidR="005B7D28" w:rsidRPr="00D0125B" w:rsidRDefault="005B7D28" w:rsidP="00E11E5D">
            <w:pPr>
              <w:spacing w:after="0"/>
              <w:jc w:val="both"/>
              <w:rPr>
                <w:rFonts w:ascii="Arial Narrow" w:hAnsi="Arial Narrow" w:cs="Arial"/>
                <w:bCs/>
                <w:sz w:val="24"/>
                <w:szCs w:val="24"/>
              </w:rPr>
            </w:pPr>
            <w:r w:rsidRPr="00D0125B">
              <w:rPr>
                <w:rFonts w:ascii="Arial Narrow" w:hAnsi="Arial Narrow" w:cs="Arial"/>
                <w:sz w:val="24"/>
                <w:szCs w:val="24"/>
              </w:rPr>
              <w:t xml:space="preserve">Meresume materi </w:t>
            </w:r>
            <w:r w:rsidRPr="00D0125B">
              <w:rPr>
                <w:rFonts w:ascii="Arial Narrow" w:hAnsi="Arial Narrow" w:cs="Arial"/>
                <w:bCs/>
                <w:sz w:val="24"/>
                <w:szCs w:val="24"/>
              </w:rPr>
              <w:t>perkembangan sistem informasi dalam bidang farmasi</w:t>
            </w:r>
          </w:p>
          <w:p w14:paraId="729291D5"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2" w:history="1">
              <w:r w:rsidRPr="00D0125B">
                <w:rPr>
                  <w:rStyle w:val="Hyperlink"/>
                  <w:rFonts w:ascii="Arial Narrow" w:hAnsi="Arial Narrow" w:cs="Arial"/>
                  <w:bCs/>
                  <w:sz w:val="24"/>
                  <w:szCs w:val="24"/>
                </w:rPr>
                <w:t>https://www.kemkes.go.id/</w:t>
              </w:r>
            </w:hyperlink>
          </w:p>
          <w:p w14:paraId="7BF19DAC"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3" w:history="1">
              <w:r w:rsidRPr="00D0125B">
                <w:rPr>
                  <w:rStyle w:val="Hyperlink"/>
                  <w:rFonts w:ascii="Arial Narrow" w:hAnsi="Arial Narrow" w:cs="Arial"/>
                  <w:bCs/>
                  <w:sz w:val="24"/>
                  <w:szCs w:val="24"/>
                </w:rPr>
                <w:t>https://simrs.com/</w:t>
              </w:r>
            </w:hyperlink>
          </w:p>
          <w:p w14:paraId="7F3AD514"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apotekstifera.com/</w:t>
            </w:r>
          </w:p>
          <w:p w14:paraId="0F0D5B60"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4" w:history="1">
              <w:r w:rsidRPr="00D0125B">
                <w:rPr>
                  <w:rStyle w:val="Hyperlink"/>
                  <w:rFonts w:ascii="Arial Narrow" w:hAnsi="Arial Narrow" w:cs="Arial"/>
                  <w:bCs/>
                  <w:sz w:val="24"/>
                  <w:szCs w:val="24"/>
                </w:rPr>
                <w:t>https://sisfomedika.com/produk/</w:t>
              </w:r>
            </w:hyperlink>
          </w:p>
          <w:p w14:paraId="0E773623"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5" w:history="1">
              <w:r w:rsidRPr="00D0125B">
                <w:rPr>
                  <w:rStyle w:val="Hyperlink"/>
                  <w:rFonts w:ascii="Arial Narrow" w:hAnsi="Arial Narrow" w:cs="Arial"/>
                  <w:bCs/>
                  <w:sz w:val="24"/>
                  <w:szCs w:val="24"/>
                </w:rPr>
                <w:t>https://epuskesmas.semarangkota.go.id/index.php/antrian/antri</w:t>
              </w:r>
            </w:hyperlink>
          </w:p>
          <w:p w14:paraId="0E64A267"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6" w:history="1">
              <w:r w:rsidRPr="00D0125B">
                <w:rPr>
                  <w:rStyle w:val="Hyperlink"/>
                  <w:rFonts w:ascii="Arial Narrow" w:hAnsi="Arial Narrow" w:cs="Arial"/>
                  <w:bCs/>
                  <w:sz w:val="24"/>
                  <w:szCs w:val="24"/>
                </w:rPr>
                <w:t>https://www.halodoc.com/tanya-dokter</w:t>
              </w:r>
            </w:hyperlink>
          </w:p>
          <w:p w14:paraId="45B6FA0C"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7" w:history="1">
              <w:r w:rsidRPr="00D0125B">
                <w:rPr>
                  <w:rStyle w:val="Hyperlink"/>
                  <w:rFonts w:ascii="Arial Narrow" w:hAnsi="Arial Narrow" w:cs="Arial"/>
                  <w:bCs/>
                  <w:sz w:val="24"/>
                  <w:szCs w:val="24"/>
                </w:rPr>
                <w:t>https://siniera.com/</w:t>
              </w:r>
            </w:hyperlink>
          </w:p>
          <w:p w14:paraId="17A373C8"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8" w:history="1">
              <w:r w:rsidRPr="00D0125B">
                <w:rPr>
                  <w:rStyle w:val="Hyperlink"/>
                  <w:rFonts w:ascii="Arial Narrow" w:hAnsi="Arial Narrow" w:cs="Arial"/>
                  <w:bCs/>
                  <w:sz w:val="24"/>
                  <w:szCs w:val="24"/>
                </w:rPr>
                <w:t>https://simona.kemkes.go.id/</w:t>
              </w:r>
            </w:hyperlink>
          </w:p>
          <w:p w14:paraId="749D75D4"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19" w:history="1">
              <w:r w:rsidRPr="00D0125B">
                <w:rPr>
                  <w:rStyle w:val="Hyperlink"/>
                  <w:rFonts w:ascii="Arial Narrow" w:hAnsi="Arial Narrow" w:cs="Arial"/>
                  <w:bCs/>
                  <w:sz w:val="24"/>
                  <w:szCs w:val="24"/>
                </w:rPr>
                <w:t>https://www.pom.go.id/new/</w:t>
              </w:r>
            </w:hyperlink>
          </w:p>
          <w:p w14:paraId="57BE2C5E"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20" w:history="1">
              <w:r w:rsidRPr="00D0125B">
                <w:rPr>
                  <w:rStyle w:val="Hyperlink"/>
                  <w:rFonts w:ascii="Arial Narrow" w:hAnsi="Arial Narrow" w:cs="Arial"/>
                  <w:bCs/>
                  <w:sz w:val="24"/>
                  <w:szCs w:val="24"/>
                </w:rPr>
                <w:t>https://farmalkes.kemkes.go.id/nasional/</w:t>
              </w:r>
            </w:hyperlink>
          </w:p>
          <w:p w14:paraId="35B8F0C9"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21" w:history="1">
              <w:r w:rsidRPr="00D0125B">
                <w:rPr>
                  <w:rStyle w:val="Hyperlink"/>
                  <w:rFonts w:ascii="Arial Narrow" w:hAnsi="Arial Narrow" w:cs="Arial"/>
                  <w:bCs/>
                  <w:sz w:val="24"/>
                  <w:szCs w:val="24"/>
                </w:rPr>
                <w:t>https://sistemkesehatan.net/</w:t>
              </w:r>
            </w:hyperlink>
          </w:p>
          <w:p w14:paraId="12FA124F" w14:textId="77777777" w:rsidR="005B7D28" w:rsidRPr="00D0125B" w:rsidRDefault="005B7D28" w:rsidP="00E11E5D">
            <w:pPr>
              <w:numPr>
                <w:ilvl w:val="0"/>
                <w:numId w:val="3"/>
              </w:numPr>
              <w:spacing w:after="0"/>
              <w:ind w:left="228" w:hanging="228"/>
              <w:jc w:val="both"/>
              <w:rPr>
                <w:rFonts w:ascii="Arial Narrow" w:hAnsi="Arial Narrow" w:cs="Arial"/>
                <w:bCs/>
                <w:sz w:val="24"/>
                <w:szCs w:val="24"/>
              </w:rPr>
            </w:pPr>
            <w:hyperlink r:id="rId22" w:history="1">
              <w:r w:rsidRPr="00D0125B">
                <w:rPr>
                  <w:rStyle w:val="Hyperlink"/>
                  <w:rFonts w:ascii="Arial Narrow" w:hAnsi="Arial Narrow" w:cs="Arial"/>
                  <w:bCs/>
                  <w:sz w:val="24"/>
                  <w:szCs w:val="24"/>
                </w:rPr>
                <w:t>https://inaproc.id/</w:t>
              </w:r>
            </w:hyperlink>
          </w:p>
          <w:p w14:paraId="1E9D1886" w14:textId="77777777" w:rsidR="005B7D28" w:rsidRPr="00D0125B" w:rsidRDefault="005B7D28" w:rsidP="00E11E5D">
            <w:pPr>
              <w:spacing w:after="0"/>
              <w:jc w:val="both"/>
              <w:rPr>
                <w:rFonts w:ascii="Arial Narrow" w:hAnsi="Arial Narrow" w:cs="Arial"/>
                <w:bCs/>
                <w:sz w:val="24"/>
                <w:szCs w:val="24"/>
              </w:rPr>
            </w:pPr>
          </w:p>
        </w:tc>
        <w:tc>
          <w:tcPr>
            <w:tcW w:w="1710" w:type="dxa"/>
          </w:tcPr>
          <w:p w14:paraId="0BC28C86" w14:textId="77777777" w:rsidR="005B7D28" w:rsidRPr="00D0125B" w:rsidRDefault="005B7D28" w:rsidP="00E11E5D">
            <w:pPr>
              <w:spacing w:after="0"/>
              <w:jc w:val="both"/>
              <w:rPr>
                <w:rFonts w:ascii="Arial Narrow" w:hAnsi="Arial Narrow" w:cs="Arial"/>
                <w:bCs/>
                <w:sz w:val="24"/>
                <w:szCs w:val="24"/>
              </w:rPr>
            </w:pPr>
            <w:r w:rsidRPr="00D0125B">
              <w:rPr>
                <w:rFonts w:ascii="Arial Narrow" w:hAnsi="Arial Narrow" w:cs="Arial"/>
                <w:bCs/>
                <w:sz w:val="24"/>
                <w:szCs w:val="24"/>
              </w:rPr>
              <w:lastRenderedPageBreak/>
              <w:t xml:space="preserve">Kebenaran dalam Mencari </w:t>
            </w:r>
            <w:r w:rsidRPr="00D0125B">
              <w:rPr>
                <w:rFonts w:ascii="Arial Narrow" w:hAnsi="Arial Narrow" w:cs="Arial"/>
                <w:b/>
                <w:bCs/>
                <w:sz w:val="24"/>
                <w:szCs w:val="24"/>
              </w:rPr>
              <w:t xml:space="preserve">Jurnal </w:t>
            </w:r>
            <w:r w:rsidRPr="00D0125B">
              <w:rPr>
                <w:rFonts w:ascii="Arial Narrow" w:hAnsi="Arial Narrow" w:cs="Arial"/>
                <w:bCs/>
                <w:sz w:val="24"/>
                <w:szCs w:val="24"/>
              </w:rPr>
              <w:t>sebagai referensi</w:t>
            </w:r>
          </w:p>
        </w:tc>
        <w:tc>
          <w:tcPr>
            <w:tcW w:w="810" w:type="dxa"/>
          </w:tcPr>
          <w:p w14:paraId="41959ADD" w14:textId="77777777" w:rsidR="005B7D28" w:rsidRPr="00D0125B" w:rsidRDefault="005B7D28"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41698F" w:rsidRPr="00D0125B" w14:paraId="5D5A866A"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7BFDA1F7" w14:textId="6EE38CD7" w:rsidR="0041698F" w:rsidRPr="00D0125B" w:rsidRDefault="005B7D28" w:rsidP="00E11E5D">
            <w:pPr>
              <w:spacing w:after="0"/>
              <w:jc w:val="center"/>
              <w:rPr>
                <w:rFonts w:ascii="Arial Narrow" w:hAnsi="Arial Narrow" w:cs="Arial"/>
                <w:bCs/>
                <w:sz w:val="24"/>
                <w:szCs w:val="24"/>
              </w:rPr>
            </w:pPr>
            <w:r w:rsidRPr="00D0125B">
              <w:rPr>
                <w:rFonts w:ascii="Arial Narrow" w:hAnsi="Arial Narrow" w:cs="Arial"/>
                <w:bCs/>
                <w:sz w:val="24"/>
                <w:szCs w:val="24"/>
              </w:rPr>
              <w:t>6</w:t>
            </w:r>
          </w:p>
        </w:tc>
        <w:tc>
          <w:tcPr>
            <w:tcW w:w="2340" w:type="dxa"/>
            <w:shd w:val="clear" w:color="auto" w:fill="FFFFFF" w:themeFill="background1"/>
          </w:tcPr>
          <w:p w14:paraId="5AC30D74" w14:textId="37E996B8"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00102F58" w:rsidRPr="00D0125B">
              <w:rPr>
                <w:rFonts w:ascii="Arial Narrow" w:hAnsi="Arial Narrow" w:cs="Arial"/>
                <w:bCs/>
                <w:sz w:val="24"/>
                <w:szCs w:val="24"/>
              </w:rPr>
              <w:t>m</w:t>
            </w:r>
            <w:r w:rsidR="00102F58" w:rsidRPr="00D0125B">
              <w:rPr>
                <w:rFonts w:ascii="Arial Narrow" w:hAnsi="Arial Narrow" w:cs="Arial"/>
                <w:b/>
                <w:bCs/>
                <w:color w:val="000000"/>
                <w:sz w:val="24"/>
                <w:szCs w:val="24"/>
              </w:rPr>
              <w:t>emberi contoh</w:t>
            </w:r>
            <w:r w:rsidR="00102F58" w:rsidRPr="00D0125B">
              <w:rPr>
                <w:rFonts w:ascii="Arial Narrow" w:hAnsi="Arial Narrow" w:cs="Arial"/>
                <w:color w:val="000000"/>
                <w:sz w:val="24"/>
                <w:szCs w:val="24"/>
              </w:rPr>
              <w:t xml:space="preserve"> (C2)  </w:t>
            </w:r>
            <w:r w:rsidR="00342896" w:rsidRPr="00D0125B">
              <w:rPr>
                <w:rFonts w:ascii="Arial Narrow" w:hAnsi="Arial Narrow" w:cs="Arial"/>
                <w:color w:val="000000"/>
                <w:sz w:val="24"/>
                <w:szCs w:val="24"/>
              </w:rPr>
              <w:t>Teknologi untuk Manajemen Informasi</w:t>
            </w:r>
            <w:r w:rsidR="00342896" w:rsidRPr="00D0125B">
              <w:rPr>
                <w:rFonts w:ascii="Arial Narrow" w:hAnsi="Arial Narrow" w:cs="Arial"/>
                <w:color w:val="000000"/>
                <w:sz w:val="24"/>
                <w:szCs w:val="24"/>
              </w:rPr>
              <w:cr/>
              <w:t xml:space="preserve"> </w:t>
            </w:r>
            <w:r w:rsidR="00102F58" w:rsidRPr="00D0125B">
              <w:rPr>
                <w:rFonts w:ascii="Arial Narrow" w:hAnsi="Arial Narrow" w:cs="Arial"/>
                <w:color w:val="000000"/>
                <w:sz w:val="24"/>
                <w:szCs w:val="24"/>
              </w:rPr>
              <w:t xml:space="preserve">dalam bidang farmasi (Informatika farmasi) </w:t>
            </w:r>
          </w:p>
        </w:tc>
        <w:tc>
          <w:tcPr>
            <w:tcW w:w="2601" w:type="dxa"/>
            <w:gridSpan w:val="4"/>
            <w:shd w:val="clear" w:color="auto" w:fill="FFFFFF" w:themeFill="background1"/>
          </w:tcPr>
          <w:p w14:paraId="7674A23D" w14:textId="783E33EC" w:rsidR="0041698F" w:rsidRPr="00D0125B" w:rsidRDefault="008057A3"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 xml:space="preserve">Perangkat Pelayanan Kefarmasian </w:t>
            </w:r>
          </w:p>
          <w:p w14:paraId="12A207B3" w14:textId="188AD038" w:rsidR="001B5415" w:rsidRPr="00D0125B" w:rsidRDefault="001B5415"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color w:val="000000"/>
                <w:sz w:val="24"/>
                <w:szCs w:val="24"/>
              </w:rPr>
              <w:t xml:space="preserve">Informasi yang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p>
          <w:p w14:paraId="7BFFF6AB" w14:textId="7A5E66FE" w:rsidR="0041698F" w:rsidRPr="00D0125B" w:rsidRDefault="008057A3"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7381045B" w14:textId="5F091F3B" w:rsidR="00C21942" w:rsidRPr="00D0125B" w:rsidRDefault="00C21942" w:rsidP="00E11E5D">
            <w:pPr>
              <w:spacing w:after="0"/>
              <w:ind w:left="228"/>
              <w:jc w:val="both"/>
              <w:rPr>
                <w:rFonts w:ascii="Arial Narrow" w:hAnsi="Arial Narrow" w:cs="Arial"/>
                <w:bCs/>
                <w:sz w:val="24"/>
                <w:szCs w:val="24"/>
              </w:rPr>
            </w:pPr>
          </w:p>
        </w:tc>
        <w:tc>
          <w:tcPr>
            <w:tcW w:w="1417" w:type="dxa"/>
            <w:shd w:val="clear" w:color="auto" w:fill="FFFFFF" w:themeFill="background1"/>
          </w:tcPr>
          <w:p w14:paraId="3790FD30" w14:textId="20D8F26B"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Metode </w:t>
            </w:r>
            <w:r w:rsidRPr="00373792">
              <w:rPr>
                <w:rFonts w:ascii="Arial Narrow" w:hAnsi="Arial Narrow" w:cs="Arial"/>
                <w:b/>
                <w:i/>
                <w:sz w:val="24"/>
                <w:szCs w:val="24"/>
              </w:rPr>
              <w:t>Mind</w:t>
            </w:r>
            <w:r w:rsidR="000D4CF8" w:rsidRPr="00373792">
              <w:rPr>
                <w:rFonts w:ascii="Arial Narrow" w:hAnsi="Arial Narrow" w:cs="Arial"/>
                <w:b/>
                <w:i/>
                <w:sz w:val="24"/>
                <w:szCs w:val="24"/>
              </w:rPr>
              <w:t xml:space="preserve"> </w:t>
            </w:r>
            <w:r w:rsidRPr="00373792">
              <w:rPr>
                <w:rFonts w:ascii="Arial Narrow" w:hAnsi="Arial Narrow" w:cs="Arial"/>
                <w:b/>
                <w:i/>
                <w:sz w:val="24"/>
                <w:szCs w:val="24"/>
              </w:rPr>
              <w:t>Mapping</w:t>
            </w:r>
            <w:r w:rsidR="000D4CF8" w:rsidRPr="00373792">
              <w:rPr>
                <w:rFonts w:ascii="Arial Narrow" w:hAnsi="Arial Narrow" w:cs="Arial"/>
                <w:b/>
                <w:i/>
                <w:sz w:val="24"/>
                <w:szCs w:val="24"/>
              </w:rPr>
              <w:t xml:space="preserve"> </w:t>
            </w:r>
            <w:r w:rsidRPr="00D0125B">
              <w:rPr>
                <w:rFonts w:ascii="Arial Narrow" w:hAnsi="Arial Narrow" w:cs="Arial"/>
                <w:bCs/>
                <w:sz w:val="24"/>
                <w:szCs w:val="24"/>
              </w:rPr>
              <w:t>(Menerapkan cara berfikir runtun sampai pada penyelesaiannya)</w:t>
            </w:r>
          </w:p>
        </w:tc>
        <w:tc>
          <w:tcPr>
            <w:tcW w:w="1350" w:type="dxa"/>
            <w:gridSpan w:val="2"/>
          </w:tcPr>
          <w:p w14:paraId="504DE417"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57343566"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08F16B3E"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30ABCD31"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49EB95F6" w14:textId="77777777" w:rsidR="0041698F" w:rsidRPr="00D0125B" w:rsidRDefault="0041698F"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7758A83D" w14:textId="5ABB9B07" w:rsidR="001B5415" w:rsidRPr="00D0125B" w:rsidRDefault="0041698F" w:rsidP="00E11E5D">
            <w:pPr>
              <w:spacing w:after="0"/>
              <w:jc w:val="both"/>
              <w:rPr>
                <w:rFonts w:ascii="Arial Narrow" w:hAnsi="Arial Narrow" w:cs="Arial"/>
                <w:bCs/>
                <w:sz w:val="24"/>
                <w:szCs w:val="24"/>
              </w:rPr>
            </w:pPr>
            <w:r w:rsidRPr="00D0125B">
              <w:rPr>
                <w:rFonts w:ascii="Arial Narrow" w:hAnsi="Arial Narrow" w:cs="Arial"/>
                <w:sz w:val="24"/>
                <w:szCs w:val="24"/>
              </w:rPr>
              <w:t xml:space="preserve">Meresume materi </w:t>
            </w:r>
            <w:r w:rsidRPr="00D0125B">
              <w:rPr>
                <w:rFonts w:ascii="Arial Narrow" w:hAnsi="Arial Narrow" w:cs="Arial"/>
                <w:bCs/>
                <w:sz w:val="24"/>
                <w:szCs w:val="24"/>
              </w:rPr>
              <w:t>perkembangan sistem informasi</w:t>
            </w:r>
            <w:r w:rsidR="001B5415" w:rsidRPr="00D0125B">
              <w:rPr>
                <w:rFonts w:ascii="Arial Narrow" w:hAnsi="Arial Narrow" w:cs="Arial"/>
                <w:bCs/>
                <w:sz w:val="24"/>
                <w:szCs w:val="24"/>
              </w:rPr>
              <w:t xml:space="preserve"> </w:t>
            </w:r>
            <w:r w:rsidRPr="00D0125B">
              <w:rPr>
                <w:rFonts w:ascii="Arial Narrow" w:hAnsi="Arial Narrow" w:cs="Arial"/>
                <w:bCs/>
                <w:sz w:val="24"/>
                <w:szCs w:val="24"/>
              </w:rPr>
              <w:t>dalam bidang farmasi</w:t>
            </w:r>
          </w:p>
          <w:p w14:paraId="1F3B3608"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3" w:history="1">
              <w:r w:rsidRPr="00D0125B">
                <w:rPr>
                  <w:rStyle w:val="Hyperlink"/>
                  <w:rFonts w:ascii="Arial Narrow" w:hAnsi="Arial Narrow" w:cs="Arial"/>
                  <w:bCs/>
                  <w:sz w:val="24"/>
                  <w:szCs w:val="24"/>
                </w:rPr>
                <w:t>https://www.kemkes.go.id/</w:t>
              </w:r>
            </w:hyperlink>
          </w:p>
          <w:p w14:paraId="3D948CC6"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4" w:history="1">
              <w:r w:rsidRPr="00D0125B">
                <w:rPr>
                  <w:rStyle w:val="Hyperlink"/>
                  <w:rFonts w:ascii="Arial Narrow" w:hAnsi="Arial Narrow" w:cs="Arial"/>
                  <w:bCs/>
                  <w:sz w:val="24"/>
                  <w:szCs w:val="24"/>
                </w:rPr>
                <w:t>https://simrs.com/</w:t>
              </w:r>
            </w:hyperlink>
          </w:p>
          <w:p w14:paraId="06E966CB"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apotekstifera.com/</w:t>
            </w:r>
          </w:p>
          <w:p w14:paraId="43192B93"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5" w:history="1">
              <w:r w:rsidRPr="00D0125B">
                <w:rPr>
                  <w:rStyle w:val="Hyperlink"/>
                  <w:rFonts w:ascii="Arial Narrow" w:hAnsi="Arial Narrow" w:cs="Arial"/>
                  <w:bCs/>
                  <w:sz w:val="24"/>
                  <w:szCs w:val="24"/>
                </w:rPr>
                <w:t>https://sisfomedika.com/produk/</w:t>
              </w:r>
            </w:hyperlink>
          </w:p>
          <w:p w14:paraId="37A9783A"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6" w:history="1">
              <w:r w:rsidRPr="00D0125B">
                <w:rPr>
                  <w:rStyle w:val="Hyperlink"/>
                  <w:rFonts w:ascii="Arial Narrow" w:hAnsi="Arial Narrow" w:cs="Arial"/>
                  <w:bCs/>
                  <w:sz w:val="24"/>
                  <w:szCs w:val="24"/>
                </w:rPr>
                <w:t>https://epuskesmas.semarangkota.go.id/index.php/antrian/antri</w:t>
              </w:r>
            </w:hyperlink>
          </w:p>
          <w:p w14:paraId="7B760A08"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7" w:history="1">
              <w:r w:rsidRPr="00D0125B">
                <w:rPr>
                  <w:rStyle w:val="Hyperlink"/>
                  <w:rFonts w:ascii="Arial Narrow" w:hAnsi="Arial Narrow" w:cs="Arial"/>
                  <w:bCs/>
                  <w:sz w:val="24"/>
                  <w:szCs w:val="24"/>
                </w:rPr>
                <w:t>https://www.halodoc.com/tanya-dokter</w:t>
              </w:r>
            </w:hyperlink>
          </w:p>
          <w:p w14:paraId="7A6BC140"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8" w:history="1">
              <w:r w:rsidRPr="00D0125B">
                <w:rPr>
                  <w:rStyle w:val="Hyperlink"/>
                  <w:rFonts w:ascii="Arial Narrow" w:hAnsi="Arial Narrow" w:cs="Arial"/>
                  <w:bCs/>
                  <w:sz w:val="24"/>
                  <w:szCs w:val="24"/>
                </w:rPr>
                <w:t>https://siniera.com/</w:t>
              </w:r>
            </w:hyperlink>
          </w:p>
          <w:p w14:paraId="12E1A745"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29" w:history="1">
              <w:r w:rsidRPr="00D0125B">
                <w:rPr>
                  <w:rStyle w:val="Hyperlink"/>
                  <w:rFonts w:ascii="Arial Narrow" w:hAnsi="Arial Narrow" w:cs="Arial"/>
                  <w:bCs/>
                  <w:sz w:val="24"/>
                  <w:szCs w:val="24"/>
                </w:rPr>
                <w:t>https://simona.kemkes.go.id/</w:t>
              </w:r>
            </w:hyperlink>
          </w:p>
          <w:p w14:paraId="75DAAEA5"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30" w:history="1">
              <w:r w:rsidRPr="00D0125B">
                <w:rPr>
                  <w:rStyle w:val="Hyperlink"/>
                  <w:rFonts w:ascii="Arial Narrow" w:hAnsi="Arial Narrow" w:cs="Arial"/>
                  <w:bCs/>
                  <w:sz w:val="24"/>
                  <w:szCs w:val="24"/>
                </w:rPr>
                <w:t>https://www.pom.go.id/new/</w:t>
              </w:r>
            </w:hyperlink>
          </w:p>
          <w:p w14:paraId="616AF310" w14:textId="77777777" w:rsidR="001B5415" w:rsidRPr="00D0125B" w:rsidRDefault="001B5415" w:rsidP="00E11E5D">
            <w:pPr>
              <w:numPr>
                <w:ilvl w:val="0"/>
                <w:numId w:val="3"/>
              </w:numPr>
              <w:spacing w:after="0"/>
              <w:ind w:left="228" w:hanging="228"/>
              <w:jc w:val="both"/>
              <w:rPr>
                <w:rFonts w:ascii="Arial Narrow" w:hAnsi="Arial Narrow" w:cs="Arial"/>
                <w:bCs/>
                <w:sz w:val="24"/>
                <w:szCs w:val="24"/>
              </w:rPr>
            </w:pPr>
            <w:hyperlink r:id="rId31" w:history="1">
              <w:r w:rsidRPr="00D0125B">
                <w:rPr>
                  <w:rStyle w:val="Hyperlink"/>
                  <w:rFonts w:ascii="Arial Narrow" w:hAnsi="Arial Narrow" w:cs="Arial"/>
                  <w:bCs/>
                  <w:sz w:val="24"/>
                  <w:szCs w:val="24"/>
                </w:rPr>
                <w:t>https://farmalkes.kemkes.go.id/nasional/</w:t>
              </w:r>
            </w:hyperlink>
          </w:p>
          <w:p w14:paraId="29886DF8" w14:textId="77777777" w:rsidR="009F71A6" w:rsidRPr="00D0125B" w:rsidRDefault="001B5415" w:rsidP="00E11E5D">
            <w:pPr>
              <w:numPr>
                <w:ilvl w:val="0"/>
                <w:numId w:val="3"/>
              </w:numPr>
              <w:spacing w:after="0"/>
              <w:ind w:left="228" w:hanging="228"/>
              <w:jc w:val="both"/>
              <w:rPr>
                <w:rFonts w:ascii="Arial Narrow" w:hAnsi="Arial Narrow" w:cs="Arial"/>
                <w:bCs/>
                <w:sz w:val="24"/>
                <w:szCs w:val="24"/>
              </w:rPr>
            </w:pPr>
            <w:hyperlink r:id="rId32" w:history="1">
              <w:r w:rsidRPr="00D0125B">
                <w:rPr>
                  <w:rStyle w:val="Hyperlink"/>
                  <w:rFonts w:ascii="Arial Narrow" w:hAnsi="Arial Narrow" w:cs="Arial"/>
                  <w:bCs/>
                  <w:sz w:val="24"/>
                  <w:szCs w:val="24"/>
                </w:rPr>
                <w:t>https://sistemkesehatan.net/</w:t>
              </w:r>
            </w:hyperlink>
          </w:p>
          <w:p w14:paraId="444071C0" w14:textId="59405C57" w:rsidR="001B5415" w:rsidRPr="00D0125B" w:rsidRDefault="009F71A6" w:rsidP="00E11E5D">
            <w:pPr>
              <w:numPr>
                <w:ilvl w:val="0"/>
                <w:numId w:val="3"/>
              </w:numPr>
              <w:spacing w:after="0"/>
              <w:ind w:left="228" w:hanging="228"/>
              <w:jc w:val="both"/>
              <w:rPr>
                <w:rFonts w:ascii="Arial Narrow" w:hAnsi="Arial Narrow" w:cs="Arial"/>
                <w:bCs/>
                <w:sz w:val="24"/>
                <w:szCs w:val="24"/>
              </w:rPr>
            </w:pPr>
            <w:hyperlink r:id="rId33" w:history="1">
              <w:r w:rsidRPr="00D0125B">
                <w:rPr>
                  <w:rStyle w:val="Hyperlink"/>
                  <w:rFonts w:ascii="Arial Narrow" w:hAnsi="Arial Narrow" w:cs="Arial"/>
                  <w:bCs/>
                  <w:sz w:val="24"/>
                  <w:szCs w:val="24"/>
                </w:rPr>
                <w:t>https://inaproc.id/</w:t>
              </w:r>
            </w:hyperlink>
          </w:p>
          <w:p w14:paraId="7D4A71D0" w14:textId="77777777" w:rsidR="0041698F" w:rsidRPr="00D0125B" w:rsidRDefault="0041698F" w:rsidP="00E11E5D">
            <w:pPr>
              <w:spacing w:after="0"/>
              <w:jc w:val="both"/>
              <w:rPr>
                <w:rFonts w:ascii="Arial Narrow" w:hAnsi="Arial Narrow" w:cs="Arial"/>
                <w:bCs/>
                <w:sz w:val="24"/>
                <w:szCs w:val="24"/>
              </w:rPr>
            </w:pPr>
          </w:p>
        </w:tc>
        <w:tc>
          <w:tcPr>
            <w:tcW w:w="1710" w:type="dxa"/>
          </w:tcPr>
          <w:p w14:paraId="2BFD38EB"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lastRenderedPageBreak/>
              <w:t xml:space="preserve">Kebenaran dalam Mencari </w:t>
            </w:r>
            <w:r w:rsidRPr="00D0125B">
              <w:rPr>
                <w:rFonts w:ascii="Arial Narrow" w:hAnsi="Arial Narrow" w:cs="Arial"/>
                <w:b/>
                <w:bCs/>
                <w:sz w:val="24"/>
                <w:szCs w:val="24"/>
              </w:rPr>
              <w:t xml:space="preserve">Jurnal </w:t>
            </w:r>
            <w:r w:rsidRPr="00D0125B">
              <w:rPr>
                <w:rFonts w:ascii="Arial Narrow" w:hAnsi="Arial Narrow" w:cs="Arial"/>
                <w:bCs/>
                <w:sz w:val="24"/>
                <w:szCs w:val="24"/>
              </w:rPr>
              <w:t>sebagai referensi</w:t>
            </w:r>
          </w:p>
        </w:tc>
        <w:tc>
          <w:tcPr>
            <w:tcW w:w="810" w:type="dxa"/>
          </w:tcPr>
          <w:p w14:paraId="2C7D48B1"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41698F" w:rsidRPr="00D0125B" w14:paraId="7D975D13"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74E381B9" w14:textId="49B50809" w:rsidR="0041698F" w:rsidRPr="00D0125B" w:rsidRDefault="00EF3103" w:rsidP="00E11E5D">
            <w:pPr>
              <w:spacing w:after="0"/>
              <w:jc w:val="center"/>
              <w:rPr>
                <w:rFonts w:ascii="Arial Narrow" w:hAnsi="Arial Narrow" w:cs="Arial"/>
                <w:bCs/>
                <w:sz w:val="24"/>
                <w:szCs w:val="24"/>
              </w:rPr>
            </w:pPr>
            <w:r w:rsidRPr="00D0125B">
              <w:rPr>
                <w:rFonts w:ascii="Arial Narrow" w:hAnsi="Arial Narrow" w:cs="Arial"/>
                <w:bCs/>
                <w:sz w:val="24"/>
                <w:szCs w:val="24"/>
              </w:rPr>
              <w:t>7</w:t>
            </w:r>
          </w:p>
        </w:tc>
        <w:tc>
          <w:tcPr>
            <w:tcW w:w="2340" w:type="dxa"/>
            <w:shd w:val="clear" w:color="auto" w:fill="FFFFFF" w:themeFill="background1"/>
          </w:tcPr>
          <w:p w14:paraId="56F481A7" w14:textId="7D37D042"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008F4C08" w:rsidRPr="00D0125B">
              <w:rPr>
                <w:rFonts w:ascii="Arial Narrow" w:hAnsi="Arial Narrow" w:cs="Arial"/>
                <w:b/>
                <w:bCs/>
                <w:color w:val="000000"/>
                <w:sz w:val="24"/>
                <w:szCs w:val="24"/>
              </w:rPr>
              <w:t>implementasi</w:t>
            </w:r>
            <w:r w:rsidR="00342896" w:rsidRPr="00D0125B">
              <w:rPr>
                <w:rFonts w:ascii="Arial Narrow" w:hAnsi="Arial Narrow" w:cs="Arial"/>
                <w:b/>
                <w:bCs/>
                <w:color w:val="000000"/>
                <w:sz w:val="24"/>
                <w:szCs w:val="24"/>
              </w:rPr>
              <w:t>kan</w:t>
            </w:r>
            <w:r w:rsidR="008F4C08" w:rsidRPr="00D0125B">
              <w:rPr>
                <w:rFonts w:ascii="Arial Narrow" w:hAnsi="Arial Narrow" w:cs="Arial"/>
                <w:color w:val="000000"/>
                <w:sz w:val="24"/>
                <w:szCs w:val="24"/>
              </w:rPr>
              <w:t xml:space="preserve"> (C3) </w:t>
            </w:r>
            <w:r w:rsidR="00342896" w:rsidRPr="00D0125B">
              <w:rPr>
                <w:rFonts w:ascii="Arial Narrow" w:hAnsi="Arial Narrow" w:cs="Arial"/>
                <w:color w:val="000000"/>
                <w:sz w:val="24"/>
                <w:szCs w:val="24"/>
              </w:rPr>
              <w:t xml:space="preserve">dan memahami Hambatan dan Tantangan dalam Implementasi </w:t>
            </w:r>
            <w:r w:rsidR="00537358" w:rsidRPr="00D0125B">
              <w:rPr>
                <w:rFonts w:ascii="Arial Narrow" w:hAnsi="Arial Narrow" w:cs="Arial"/>
                <w:color w:val="000000"/>
                <w:sz w:val="24"/>
                <w:szCs w:val="24"/>
              </w:rPr>
              <w:t xml:space="preserve">serta mampu </w:t>
            </w:r>
            <w:r w:rsidR="00537358" w:rsidRPr="00D0125B">
              <w:rPr>
                <w:rFonts w:ascii="Arial Narrow" w:hAnsi="Arial Narrow" w:cs="Arial"/>
                <w:b/>
                <w:bCs/>
                <w:color w:val="000000"/>
                <w:sz w:val="24"/>
                <w:szCs w:val="24"/>
              </w:rPr>
              <w:t>memanfaatkan</w:t>
            </w:r>
            <w:r w:rsidR="00537358" w:rsidRPr="00D0125B">
              <w:rPr>
                <w:rFonts w:ascii="Arial Narrow" w:hAnsi="Arial Narrow" w:cs="Arial"/>
                <w:color w:val="000000"/>
                <w:sz w:val="24"/>
                <w:szCs w:val="24"/>
              </w:rPr>
              <w:t xml:space="preserve"> teknologi informasi secara baik di dalam pelayanan kefarmasian</w:t>
            </w:r>
          </w:p>
          <w:p w14:paraId="7D1ECFC9" w14:textId="77777777" w:rsidR="0041698F" w:rsidRPr="00D0125B" w:rsidRDefault="0041698F" w:rsidP="00E11E5D">
            <w:pPr>
              <w:spacing w:after="0"/>
              <w:jc w:val="both"/>
              <w:rPr>
                <w:rFonts w:ascii="Arial Narrow" w:hAnsi="Arial Narrow" w:cs="Arial"/>
                <w:bCs/>
                <w:sz w:val="24"/>
                <w:szCs w:val="24"/>
              </w:rPr>
            </w:pPr>
          </w:p>
        </w:tc>
        <w:tc>
          <w:tcPr>
            <w:tcW w:w="2601" w:type="dxa"/>
            <w:gridSpan w:val="4"/>
            <w:shd w:val="clear" w:color="auto" w:fill="FFFFFF" w:themeFill="background1"/>
          </w:tcPr>
          <w:p w14:paraId="22165658" w14:textId="77777777" w:rsidR="0041698F" w:rsidRPr="00D0125B" w:rsidRDefault="0041698F" w:rsidP="00E11E5D">
            <w:pPr>
              <w:numPr>
                <w:ilvl w:val="0"/>
                <w:numId w:val="4"/>
              </w:numPr>
              <w:spacing w:after="0"/>
              <w:ind w:left="224" w:hanging="218"/>
              <w:rPr>
                <w:rFonts w:ascii="Arial Narrow" w:hAnsi="Arial Narrow" w:cs="Arial"/>
                <w:sz w:val="24"/>
                <w:szCs w:val="24"/>
              </w:rPr>
            </w:pPr>
            <w:r w:rsidRPr="00D0125B">
              <w:rPr>
                <w:rFonts w:ascii="Arial Narrow" w:hAnsi="Arial Narrow" w:cs="Arial"/>
                <w:sz w:val="24"/>
                <w:szCs w:val="24"/>
              </w:rPr>
              <w:t>Komponen-komponen sistem informasi</w:t>
            </w:r>
          </w:p>
          <w:p w14:paraId="7A242176" w14:textId="77777777" w:rsidR="00A21ECF" w:rsidRPr="00D0125B" w:rsidRDefault="00A21ECF" w:rsidP="00E11E5D">
            <w:pPr>
              <w:numPr>
                <w:ilvl w:val="0"/>
                <w:numId w:val="4"/>
              </w:numPr>
              <w:spacing w:after="0"/>
              <w:ind w:left="224" w:hanging="21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1E6943F0" w14:textId="3EA9DE04" w:rsidR="0041698F" w:rsidRPr="00D0125B" w:rsidRDefault="0041698F" w:rsidP="00E11E5D">
            <w:pPr>
              <w:spacing w:after="0"/>
              <w:ind w:left="224"/>
              <w:rPr>
                <w:rFonts w:ascii="Arial Narrow" w:hAnsi="Arial Narrow" w:cs="Arial"/>
                <w:sz w:val="24"/>
                <w:szCs w:val="24"/>
              </w:rPr>
            </w:pPr>
          </w:p>
        </w:tc>
        <w:tc>
          <w:tcPr>
            <w:tcW w:w="1417" w:type="dxa"/>
            <w:shd w:val="clear" w:color="auto" w:fill="FFFFFF" w:themeFill="background1"/>
          </w:tcPr>
          <w:p w14:paraId="475FFE5E" w14:textId="77777777" w:rsidR="0041698F" w:rsidRPr="00373792" w:rsidRDefault="0041698F" w:rsidP="00E11E5D">
            <w:pPr>
              <w:spacing w:after="0"/>
              <w:rPr>
                <w:rFonts w:ascii="Arial Narrow" w:hAnsi="Arial Narrow" w:cs="Arial"/>
                <w:b/>
                <w:i/>
                <w:sz w:val="24"/>
                <w:szCs w:val="24"/>
              </w:rPr>
            </w:pPr>
            <w:r w:rsidRPr="00373792">
              <w:rPr>
                <w:rFonts w:ascii="Arial Narrow" w:hAnsi="Arial Narrow" w:cs="Arial"/>
                <w:b/>
                <w:i/>
                <w:sz w:val="24"/>
                <w:szCs w:val="24"/>
              </w:rPr>
              <w:t>Collaborative Learning</w:t>
            </w:r>
          </w:p>
        </w:tc>
        <w:tc>
          <w:tcPr>
            <w:tcW w:w="1350" w:type="dxa"/>
            <w:gridSpan w:val="2"/>
          </w:tcPr>
          <w:p w14:paraId="48AE2E1F"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5D2C2A29"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025A4B01"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5CFC0C40"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4C6ED782" w14:textId="77777777" w:rsidR="0041698F" w:rsidRPr="00D0125B" w:rsidRDefault="0041698F"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534E620E" w14:textId="29CE40E3"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sz w:val="24"/>
                <w:szCs w:val="24"/>
              </w:rPr>
              <w:t xml:space="preserve">Meresume materi </w:t>
            </w:r>
            <w:r w:rsidRPr="00D0125B">
              <w:rPr>
                <w:rFonts w:ascii="Arial Narrow" w:hAnsi="Arial Narrow" w:cs="Arial"/>
                <w:bCs/>
                <w:sz w:val="24"/>
                <w:szCs w:val="24"/>
              </w:rPr>
              <w:t>perkembangan sistem informasi</w:t>
            </w:r>
            <w:r w:rsidR="00240FFC" w:rsidRPr="00D0125B">
              <w:rPr>
                <w:rFonts w:ascii="Arial Narrow" w:hAnsi="Arial Narrow" w:cs="Arial"/>
                <w:bCs/>
                <w:sz w:val="24"/>
                <w:szCs w:val="24"/>
              </w:rPr>
              <w:t xml:space="preserve"> </w:t>
            </w:r>
            <w:r w:rsidRPr="00D0125B">
              <w:rPr>
                <w:rFonts w:ascii="Arial Narrow" w:hAnsi="Arial Narrow" w:cs="Arial"/>
                <w:bCs/>
                <w:sz w:val="24"/>
                <w:szCs w:val="24"/>
              </w:rPr>
              <w:t>dalam bidang farmasi</w:t>
            </w:r>
          </w:p>
          <w:p w14:paraId="488E24A5" w14:textId="39807707" w:rsidR="00240FFC" w:rsidRPr="00D0125B" w:rsidRDefault="00240FFC" w:rsidP="00E11E5D">
            <w:pPr>
              <w:numPr>
                <w:ilvl w:val="0"/>
                <w:numId w:val="4"/>
              </w:numPr>
              <w:spacing w:after="0"/>
              <w:ind w:left="224" w:hanging="218"/>
              <w:jc w:val="both"/>
              <w:rPr>
                <w:rFonts w:ascii="Arial Narrow" w:hAnsi="Arial Narrow" w:cs="Arial"/>
                <w:bCs/>
                <w:sz w:val="24"/>
                <w:szCs w:val="24"/>
              </w:rPr>
            </w:pPr>
            <w:r w:rsidRPr="00D0125B">
              <w:rPr>
                <w:rFonts w:ascii="Arial Narrow" w:hAnsi="Arial Narrow" w:cs="Arial"/>
                <w:bCs/>
                <w:sz w:val="24"/>
                <w:szCs w:val="24"/>
              </w:rPr>
              <w:t>Membuka Siniera.com/</w:t>
            </w:r>
          </w:p>
          <w:p w14:paraId="1020AF47" w14:textId="77777777" w:rsidR="00240FFC" w:rsidRPr="00D0125B" w:rsidRDefault="00240FFC" w:rsidP="00E11E5D">
            <w:pPr>
              <w:numPr>
                <w:ilvl w:val="0"/>
                <w:numId w:val="4"/>
              </w:numPr>
              <w:spacing w:after="0"/>
              <w:ind w:left="224" w:hanging="218"/>
              <w:rPr>
                <w:rFonts w:ascii="Arial Narrow" w:hAnsi="Arial Narrow" w:cs="Arial"/>
                <w:sz w:val="24"/>
                <w:szCs w:val="24"/>
              </w:rPr>
            </w:pPr>
            <w:r w:rsidRPr="00D0125B">
              <w:rPr>
                <w:rFonts w:ascii="Arial Narrow" w:hAnsi="Arial Narrow" w:cs="Arial"/>
                <w:sz w:val="24"/>
                <w:szCs w:val="24"/>
              </w:rPr>
              <w:t>Penerapan sistem informasi</w:t>
            </w:r>
          </w:p>
          <w:p w14:paraId="689C2040" w14:textId="50F0E865" w:rsidR="00240FFC" w:rsidRPr="00D0125B" w:rsidRDefault="00240FFC" w:rsidP="00E11E5D">
            <w:pPr>
              <w:spacing w:after="0"/>
              <w:jc w:val="both"/>
              <w:rPr>
                <w:rFonts w:ascii="Arial Narrow" w:hAnsi="Arial Narrow" w:cs="Arial"/>
                <w:bCs/>
                <w:sz w:val="24"/>
                <w:szCs w:val="24"/>
              </w:rPr>
            </w:pPr>
            <w:r w:rsidRPr="00D0125B">
              <w:rPr>
                <w:rFonts w:ascii="Arial Narrow" w:hAnsi="Arial Narrow" w:cs="Arial"/>
                <w:color w:val="000000"/>
                <w:sz w:val="24"/>
                <w:szCs w:val="24"/>
              </w:rPr>
              <w:t>pengelolaan (</w:t>
            </w:r>
            <w:r w:rsidRPr="00D0125B">
              <w:rPr>
                <w:rFonts w:ascii="Arial Narrow" w:hAnsi="Arial Narrow" w:cs="Arial"/>
                <w:i/>
                <w:iCs/>
                <w:color w:val="000000"/>
                <w:sz w:val="24"/>
                <w:szCs w:val="24"/>
              </w:rPr>
              <w:t>e-stock, e-procurement, e-purchasing</w:t>
            </w:r>
            <w:r w:rsidRPr="00D0125B">
              <w:rPr>
                <w:rFonts w:ascii="Arial Narrow" w:hAnsi="Arial Narrow" w:cs="Arial"/>
                <w:color w:val="000000"/>
                <w:sz w:val="24"/>
                <w:szCs w:val="24"/>
              </w:rPr>
              <w:t>) dan pelayanan farmasi (</w:t>
            </w:r>
            <w:r w:rsidRPr="00D0125B">
              <w:rPr>
                <w:rFonts w:ascii="Arial Narrow" w:hAnsi="Arial Narrow" w:cs="Arial"/>
                <w:i/>
                <w:iCs/>
                <w:color w:val="000000"/>
                <w:sz w:val="24"/>
                <w:szCs w:val="24"/>
              </w:rPr>
              <w:t>e-prescription</w:t>
            </w:r>
            <w:r w:rsidRPr="00D0125B">
              <w:rPr>
                <w:rFonts w:ascii="Arial Narrow" w:hAnsi="Arial Narrow" w:cs="Arial"/>
                <w:color w:val="000000"/>
                <w:sz w:val="24"/>
                <w:szCs w:val="24"/>
              </w:rPr>
              <w:t xml:space="preserve">, skrining, </w:t>
            </w:r>
            <w:r w:rsidRPr="00D0125B">
              <w:rPr>
                <w:rFonts w:ascii="Arial Narrow" w:hAnsi="Arial Narrow" w:cs="Arial"/>
                <w:i/>
                <w:iCs/>
                <w:color w:val="000000"/>
                <w:sz w:val="24"/>
                <w:szCs w:val="24"/>
              </w:rPr>
              <w:t>e-labeling</w:t>
            </w:r>
            <w:r w:rsidRPr="00D0125B">
              <w:rPr>
                <w:rFonts w:ascii="Arial Narrow" w:hAnsi="Arial Narrow" w:cs="Arial"/>
                <w:color w:val="000000"/>
                <w:sz w:val="24"/>
                <w:szCs w:val="24"/>
              </w:rPr>
              <w:t>,</w:t>
            </w:r>
            <w:r w:rsidRPr="00D0125B">
              <w:rPr>
                <w:rFonts w:ascii="Arial Narrow" w:hAnsi="Arial Narrow" w:cs="Arial"/>
                <w:i/>
                <w:iCs/>
                <w:color w:val="000000"/>
                <w:sz w:val="24"/>
                <w:szCs w:val="24"/>
              </w:rPr>
              <w:t xml:space="preserve"> e-Drug Information</w:t>
            </w:r>
            <w:r w:rsidRPr="00D0125B">
              <w:rPr>
                <w:rFonts w:ascii="Arial Narrow" w:hAnsi="Arial Narrow" w:cs="Arial"/>
                <w:color w:val="000000"/>
                <w:sz w:val="24"/>
                <w:szCs w:val="24"/>
              </w:rPr>
              <w:t>)</w:t>
            </w:r>
          </w:p>
          <w:p w14:paraId="01148609" w14:textId="77777777" w:rsidR="0041698F" w:rsidRPr="00D0125B" w:rsidRDefault="0041698F" w:rsidP="00E11E5D">
            <w:pPr>
              <w:spacing w:after="0"/>
              <w:jc w:val="both"/>
              <w:rPr>
                <w:rFonts w:ascii="Arial Narrow" w:hAnsi="Arial Narrow" w:cs="Arial"/>
                <w:bCs/>
                <w:sz w:val="24"/>
                <w:szCs w:val="24"/>
              </w:rPr>
            </w:pPr>
          </w:p>
        </w:tc>
        <w:tc>
          <w:tcPr>
            <w:tcW w:w="1710" w:type="dxa"/>
          </w:tcPr>
          <w:p w14:paraId="0B66BDAC"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Mencari </w:t>
            </w:r>
            <w:r w:rsidRPr="00D0125B">
              <w:rPr>
                <w:rFonts w:ascii="Arial Narrow" w:hAnsi="Arial Narrow" w:cs="Arial"/>
                <w:b/>
                <w:bCs/>
                <w:sz w:val="24"/>
                <w:szCs w:val="24"/>
              </w:rPr>
              <w:t xml:space="preserve">Jurnal </w:t>
            </w:r>
            <w:r w:rsidRPr="00D0125B">
              <w:rPr>
                <w:rFonts w:ascii="Arial Narrow" w:hAnsi="Arial Narrow" w:cs="Arial"/>
                <w:bCs/>
                <w:sz w:val="24"/>
                <w:szCs w:val="24"/>
              </w:rPr>
              <w:t>sebagai referensi</w:t>
            </w:r>
          </w:p>
        </w:tc>
        <w:tc>
          <w:tcPr>
            <w:tcW w:w="810" w:type="dxa"/>
          </w:tcPr>
          <w:p w14:paraId="7F871E03"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41698F" w:rsidRPr="00D0125B" w14:paraId="79F00269"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2DA8D6D" w14:textId="55D8309C" w:rsidR="0041698F" w:rsidRPr="00D0125B" w:rsidRDefault="00EF3103" w:rsidP="00E11E5D">
            <w:pPr>
              <w:spacing w:after="0"/>
              <w:jc w:val="center"/>
              <w:rPr>
                <w:rFonts w:ascii="Arial Narrow" w:hAnsi="Arial Narrow" w:cs="Arial"/>
                <w:bCs/>
                <w:sz w:val="24"/>
                <w:szCs w:val="24"/>
              </w:rPr>
            </w:pPr>
            <w:r w:rsidRPr="00D0125B">
              <w:rPr>
                <w:rFonts w:ascii="Arial Narrow" w:hAnsi="Arial Narrow" w:cs="Arial"/>
                <w:bCs/>
                <w:sz w:val="24"/>
                <w:szCs w:val="24"/>
              </w:rPr>
              <w:t>8</w:t>
            </w:r>
          </w:p>
        </w:tc>
        <w:tc>
          <w:tcPr>
            <w:tcW w:w="2340" w:type="dxa"/>
            <w:shd w:val="clear" w:color="auto" w:fill="FFFFFF" w:themeFill="background1"/>
          </w:tcPr>
          <w:p w14:paraId="05705B41" w14:textId="5F7B6CE2" w:rsidR="0041698F" w:rsidRPr="00D0125B" w:rsidRDefault="00EF3103" w:rsidP="00E11E5D">
            <w:pPr>
              <w:spacing w:after="0"/>
              <w:jc w:val="both"/>
              <w:rPr>
                <w:rFonts w:ascii="Arial Narrow" w:hAnsi="Arial Narrow" w:cs="Arial"/>
                <w:bCs/>
                <w:sz w:val="24"/>
                <w:szCs w:val="24"/>
              </w:rPr>
            </w:pPr>
            <w:r w:rsidRPr="00D0125B">
              <w:rPr>
                <w:rFonts w:ascii="Arial Narrow" w:hAnsi="Arial Narrow" w:cs="Arial"/>
                <w:bCs/>
                <w:sz w:val="24"/>
                <w:szCs w:val="24"/>
              </w:rPr>
              <w:t>UTS</w:t>
            </w:r>
          </w:p>
        </w:tc>
        <w:tc>
          <w:tcPr>
            <w:tcW w:w="2601" w:type="dxa"/>
            <w:gridSpan w:val="4"/>
            <w:shd w:val="clear" w:color="auto" w:fill="FFFFFF" w:themeFill="background1"/>
          </w:tcPr>
          <w:p w14:paraId="72870098" w14:textId="1F2DE51D" w:rsidR="002E73A7" w:rsidRPr="00D0125B" w:rsidRDefault="002E73A7"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Soal CBT </w:t>
            </w:r>
            <w:r w:rsidR="00221F53" w:rsidRPr="00D0125B">
              <w:rPr>
                <w:rFonts w:ascii="Arial Narrow" w:hAnsi="Arial Narrow" w:cs="Arial"/>
                <w:bCs/>
                <w:sz w:val="24"/>
                <w:szCs w:val="24"/>
              </w:rPr>
              <w:t xml:space="preserve">dengan ELERA </w:t>
            </w:r>
            <w:r w:rsidRPr="00D0125B">
              <w:rPr>
                <w:rFonts w:ascii="Arial Narrow" w:hAnsi="Arial Narrow" w:cs="Arial"/>
                <w:bCs/>
                <w:sz w:val="24"/>
                <w:szCs w:val="24"/>
              </w:rPr>
              <w:t xml:space="preserve">dengan </w:t>
            </w:r>
            <w:r w:rsidRPr="00D0125B">
              <w:rPr>
                <w:rFonts w:ascii="Arial Narrow" w:hAnsi="Arial Narrow" w:cs="Arial"/>
                <w:bCs/>
                <w:i/>
                <w:iCs/>
                <w:sz w:val="24"/>
                <w:szCs w:val="24"/>
              </w:rPr>
              <w:t>Vignette</w:t>
            </w:r>
            <w:r w:rsidRPr="00D0125B">
              <w:rPr>
                <w:rFonts w:ascii="Arial Narrow" w:hAnsi="Arial Narrow" w:cs="Arial"/>
                <w:bCs/>
                <w:sz w:val="24"/>
                <w:szCs w:val="24"/>
              </w:rPr>
              <w:t xml:space="preserve"> dan </w:t>
            </w:r>
            <w:r w:rsidRPr="00D0125B">
              <w:rPr>
                <w:rFonts w:ascii="Arial Narrow" w:hAnsi="Arial Narrow" w:cs="Arial"/>
                <w:bCs/>
                <w:i/>
                <w:iCs/>
                <w:sz w:val="24"/>
                <w:szCs w:val="24"/>
              </w:rPr>
              <w:t>Lead in</w:t>
            </w:r>
            <w:r w:rsidR="00221F53" w:rsidRPr="00D0125B">
              <w:rPr>
                <w:rFonts w:ascii="Arial Narrow" w:hAnsi="Arial Narrow" w:cs="Arial"/>
                <w:bCs/>
                <w:i/>
                <w:iCs/>
                <w:sz w:val="24"/>
                <w:szCs w:val="24"/>
              </w:rPr>
              <w:t xml:space="preserve">. </w:t>
            </w:r>
            <w:r w:rsidRPr="00D0125B">
              <w:rPr>
                <w:rFonts w:ascii="Arial Narrow" w:hAnsi="Arial Narrow" w:cs="Arial"/>
                <w:bCs/>
                <w:sz w:val="24"/>
                <w:szCs w:val="24"/>
              </w:rPr>
              <w:t>1 soal 1 menit</w:t>
            </w:r>
          </w:p>
          <w:p w14:paraId="6C942000" w14:textId="61DE2DE3" w:rsidR="002E73A7" w:rsidRPr="00D0125B" w:rsidRDefault="002E73A7"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Jumlah Soal 120 </w:t>
            </w:r>
          </w:p>
        </w:tc>
        <w:tc>
          <w:tcPr>
            <w:tcW w:w="1417" w:type="dxa"/>
            <w:shd w:val="clear" w:color="auto" w:fill="FFFFFF" w:themeFill="background1"/>
          </w:tcPr>
          <w:p w14:paraId="099C8322" w14:textId="419ABE06" w:rsidR="0041698F"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Open Book</w:t>
            </w:r>
          </w:p>
        </w:tc>
        <w:tc>
          <w:tcPr>
            <w:tcW w:w="1350" w:type="dxa"/>
            <w:gridSpan w:val="2"/>
          </w:tcPr>
          <w:p w14:paraId="75ADEA41" w14:textId="610CD708" w:rsidR="0041698F"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120 ‘</w:t>
            </w:r>
          </w:p>
        </w:tc>
        <w:tc>
          <w:tcPr>
            <w:tcW w:w="2903" w:type="dxa"/>
            <w:gridSpan w:val="2"/>
          </w:tcPr>
          <w:p w14:paraId="4D9BDB52" w14:textId="39EF3F5C" w:rsidR="0041698F"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Menjawab Latihan Soal di ELERA nilai minimal 7</w:t>
            </w:r>
            <w:r w:rsidR="00814F69" w:rsidRPr="00D0125B">
              <w:rPr>
                <w:rFonts w:ascii="Arial Narrow" w:hAnsi="Arial Narrow" w:cs="Arial"/>
                <w:bCs/>
                <w:sz w:val="24"/>
                <w:szCs w:val="24"/>
              </w:rPr>
              <w:t>8</w:t>
            </w:r>
            <w:r w:rsidRPr="00D0125B">
              <w:rPr>
                <w:rFonts w:ascii="Arial Narrow" w:hAnsi="Arial Narrow" w:cs="Arial"/>
                <w:bCs/>
                <w:sz w:val="24"/>
                <w:szCs w:val="24"/>
              </w:rPr>
              <w:t xml:space="preserve"> </w:t>
            </w:r>
          </w:p>
          <w:p w14:paraId="21D857DE" w14:textId="6394FA7B"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Dari 150 Soal yang dilatihkan</w:t>
            </w:r>
          </w:p>
        </w:tc>
        <w:tc>
          <w:tcPr>
            <w:tcW w:w="1710" w:type="dxa"/>
          </w:tcPr>
          <w:p w14:paraId="03AF9FDE" w14:textId="68CB3FE5" w:rsidR="0041698F" w:rsidRPr="00D0125B" w:rsidRDefault="00221F53" w:rsidP="00E11E5D">
            <w:pPr>
              <w:spacing w:after="0"/>
              <w:jc w:val="both"/>
              <w:rPr>
                <w:rFonts w:ascii="Arial Narrow" w:hAnsi="Arial Narrow" w:cs="Arial"/>
                <w:bCs/>
                <w:sz w:val="24"/>
                <w:szCs w:val="24"/>
              </w:rPr>
            </w:pPr>
            <w:r w:rsidRPr="00D0125B">
              <w:rPr>
                <w:rFonts w:ascii="Arial Narrow" w:hAnsi="Arial Narrow" w:cs="Arial"/>
                <w:bCs/>
                <w:sz w:val="24"/>
                <w:szCs w:val="24"/>
              </w:rPr>
              <w:t>Kebenaran dalam menjawab pertanyaan soal</w:t>
            </w:r>
          </w:p>
        </w:tc>
        <w:tc>
          <w:tcPr>
            <w:tcW w:w="810" w:type="dxa"/>
          </w:tcPr>
          <w:p w14:paraId="0394AE51" w14:textId="4B4DF525" w:rsidR="0041698F" w:rsidRPr="00D0125B" w:rsidRDefault="0041698F" w:rsidP="00E11E5D">
            <w:pPr>
              <w:spacing w:after="0"/>
              <w:rPr>
                <w:rFonts w:ascii="Arial Narrow" w:hAnsi="Arial Narrow" w:cs="Arial"/>
                <w:bCs/>
                <w:sz w:val="24"/>
                <w:szCs w:val="24"/>
              </w:rPr>
            </w:pPr>
          </w:p>
        </w:tc>
      </w:tr>
      <w:tr w:rsidR="0041698F" w:rsidRPr="00D0125B" w14:paraId="6E3CE45C"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0FFE5EE1" w14:textId="26760153" w:rsidR="0041698F" w:rsidRPr="00D0125B" w:rsidRDefault="0041698F" w:rsidP="00E11E5D">
            <w:pPr>
              <w:spacing w:after="0"/>
              <w:jc w:val="center"/>
              <w:rPr>
                <w:rFonts w:ascii="Arial Narrow" w:hAnsi="Arial Narrow" w:cs="Arial"/>
                <w:bCs/>
                <w:sz w:val="24"/>
                <w:szCs w:val="24"/>
              </w:rPr>
            </w:pPr>
            <w:r w:rsidRPr="00D0125B">
              <w:rPr>
                <w:rFonts w:ascii="Arial Narrow" w:hAnsi="Arial Narrow" w:cs="Arial"/>
                <w:bCs/>
                <w:sz w:val="24"/>
                <w:szCs w:val="24"/>
              </w:rPr>
              <w:t>9</w:t>
            </w:r>
            <w:r w:rsidR="00EF3103" w:rsidRPr="00D0125B">
              <w:rPr>
                <w:rFonts w:ascii="Arial Narrow" w:hAnsi="Arial Narrow" w:cs="Arial"/>
                <w:bCs/>
                <w:sz w:val="24"/>
                <w:szCs w:val="24"/>
              </w:rPr>
              <w:t>-1</w:t>
            </w:r>
            <w:r w:rsidR="00EC7D39" w:rsidRPr="00D0125B">
              <w:rPr>
                <w:rFonts w:ascii="Arial Narrow" w:hAnsi="Arial Narrow" w:cs="Arial"/>
                <w:bCs/>
                <w:sz w:val="24"/>
                <w:szCs w:val="24"/>
              </w:rPr>
              <w:t>0</w:t>
            </w:r>
          </w:p>
        </w:tc>
        <w:tc>
          <w:tcPr>
            <w:tcW w:w="2340" w:type="dxa"/>
            <w:shd w:val="clear" w:color="auto" w:fill="FFFFFF" w:themeFill="background1"/>
          </w:tcPr>
          <w:p w14:paraId="2C8A8FF1" w14:textId="6DFD09E6"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w:t>
            </w:r>
            <w:r w:rsidR="00EF3103" w:rsidRPr="00D0125B">
              <w:rPr>
                <w:rFonts w:ascii="Arial Narrow" w:hAnsi="Arial Narrow" w:cs="Arial"/>
                <w:bCs/>
                <w:sz w:val="24"/>
                <w:szCs w:val="24"/>
              </w:rPr>
              <w:t>m</w:t>
            </w:r>
            <w:r w:rsidRPr="00D0125B">
              <w:rPr>
                <w:rFonts w:ascii="Arial Narrow" w:hAnsi="Arial Narrow" w:cs="Arial"/>
                <w:bCs/>
                <w:sz w:val="24"/>
                <w:szCs w:val="24"/>
              </w:rPr>
              <w:t xml:space="preserve">ampu </w:t>
            </w:r>
            <w:r w:rsidR="00EF3103" w:rsidRPr="00D0125B">
              <w:rPr>
                <w:rFonts w:ascii="Arial Narrow" w:hAnsi="Arial Narrow" w:cs="Arial"/>
                <w:bCs/>
                <w:sz w:val="24"/>
                <w:szCs w:val="24"/>
              </w:rPr>
              <w:t xml:space="preserve">mengkonsep </w:t>
            </w:r>
            <w:r w:rsidRPr="00D0125B">
              <w:rPr>
                <w:rFonts w:ascii="Arial Narrow" w:hAnsi="Arial Narrow" w:cs="Arial"/>
                <w:bCs/>
                <w:sz w:val="24"/>
                <w:szCs w:val="24"/>
              </w:rPr>
              <w:t xml:space="preserve">tentang perancangan sistem informasi dan pengembangan sistem </w:t>
            </w:r>
            <w:r w:rsidRPr="00D0125B">
              <w:rPr>
                <w:rFonts w:ascii="Arial Narrow" w:hAnsi="Arial Narrow" w:cs="Arial"/>
                <w:bCs/>
                <w:sz w:val="24"/>
                <w:szCs w:val="24"/>
              </w:rPr>
              <w:lastRenderedPageBreak/>
              <w:t>informasi</w:t>
            </w:r>
            <w:r w:rsidR="00342896" w:rsidRPr="00D0125B">
              <w:rPr>
                <w:rFonts w:ascii="Arial Narrow" w:hAnsi="Arial Narrow" w:cs="Arial"/>
                <w:bCs/>
                <w:sz w:val="24"/>
                <w:szCs w:val="24"/>
              </w:rPr>
              <w:t xml:space="preserve"> </w:t>
            </w:r>
            <w:r w:rsidR="00342896" w:rsidRPr="00D0125B">
              <w:rPr>
                <w:rFonts w:ascii="Arial Narrow" w:hAnsi="Arial Narrow"/>
                <w:sz w:val="24"/>
                <w:szCs w:val="24"/>
              </w:rPr>
              <w:t>Sebagai Keunggulan Kompetitif</w:t>
            </w:r>
          </w:p>
        </w:tc>
        <w:tc>
          <w:tcPr>
            <w:tcW w:w="2601" w:type="dxa"/>
            <w:gridSpan w:val="4"/>
            <w:shd w:val="clear" w:color="auto" w:fill="FFFFFF" w:themeFill="background1"/>
          </w:tcPr>
          <w:p w14:paraId="4E2F1578" w14:textId="77777777" w:rsidR="00342896" w:rsidRPr="00D0125B" w:rsidRDefault="00342896" w:rsidP="00E11E5D">
            <w:pPr>
              <w:pStyle w:val="ListParagraph"/>
              <w:numPr>
                <w:ilvl w:val="0"/>
                <w:numId w:val="12"/>
              </w:numPr>
              <w:spacing w:after="0"/>
              <w:ind w:left="224" w:hanging="142"/>
              <w:jc w:val="both"/>
              <w:rPr>
                <w:rFonts w:ascii="Arial Narrow" w:hAnsi="Arial Narrow" w:cs="Arial"/>
                <w:bCs/>
                <w:sz w:val="24"/>
                <w:szCs w:val="24"/>
              </w:rPr>
            </w:pPr>
            <w:r w:rsidRPr="00D0125B">
              <w:rPr>
                <w:rFonts w:ascii="Arial Narrow" w:hAnsi="Arial Narrow" w:cs="Arial"/>
                <w:bCs/>
                <w:sz w:val="24"/>
                <w:szCs w:val="24"/>
              </w:rPr>
              <w:lastRenderedPageBreak/>
              <w:t>Pengertian dan konsep System Model Umum</w:t>
            </w:r>
          </w:p>
          <w:p w14:paraId="43C2B845" w14:textId="446768DF" w:rsidR="00240FFC" w:rsidRPr="00D0125B" w:rsidRDefault="00240FFC" w:rsidP="00E11E5D">
            <w:pPr>
              <w:pStyle w:val="ListParagraph"/>
              <w:numPr>
                <w:ilvl w:val="0"/>
                <w:numId w:val="12"/>
              </w:numPr>
              <w:spacing w:after="0"/>
              <w:ind w:left="224" w:hanging="142"/>
              <w:jc w:val="both"/>
              <w:rPr>
                <w:rFonts w:ascii="Arial Narrow" w:hAnsi="Arial Narrow" w:cs="Arial"/>
                <w:bCs/>
                <w:sz w:val="24"/>
                <w:szCs w:val="24"/>
              </w:rPr>
            </w:pPr>
            <w:r w:rsidRPr="00D0125B">
              <w:rPr>
                <w:rFonts w:ascii="Arial Narrow" w:hAnsi="Arial Narrow" w:cs="Arial"/>
                <w:bCs/>
                <w:sz w:val="24"/>
                <w:szCs w:val="24"/>
              </w:rPr>
              <w:t>Desain Sistem</w:t>
            </w:r>
          </w:p>
          <w:p w14:paraId="116C83E0" w14:textId="742794C0"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i/>
                <w:iCs/>
                <w:sz w:val="24"/>
                <w:szCs w:val="24"/>
              </w:rPr>
              <w:t>Flowchard</w:t>
            </w:r>
          </w:p>
          <w:p w14:paraId="60399464" w14:textId="319C9FF7" w:rsidR="0041698F" w:rsidRPr="00D0125B" w:rsidRDefault="0041698F"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lastRenderedPageBreak/>
              <w:t>Perancangan Sistem Informasi</w:t>
            </w:r>
            <w:r w:rsidR="00240FFC" w:rsidRPr="00D0125B">
              <w:rPr>
                <w:rFonts w:ascii="Arial Narrow" w:hAnsi="Arial Narrow" w:cs="Arial"/>
                <w:bCs/>
                <w:sz w:val="24"/>
                <w:szCs w:val="24"/>
              </w:rPr>
              <w:t xml:space="preserve"> sesuai parameter standar pelayanan kefarmasian</w:t>
            </w:r>
          </w:p>
          <w:p w14:paraId="5AC0DED9" w14:textId="20BD10DF" w:rsidR="00EF3103" w:rsidRPr="00D0125B" w:rsidRDefault="00EF3103" w:rsidP="00E11E5D">
            <w:pPr>
              <w:pStyle w:val="ListParagraph"/>
              <w:spacing w:after="0"/>
              <w:ind w:left="224"/>
              <w:jc w:val="both"/>
              <w:rPr>
                <w:rFonts w:ascii="Arial Narrow" w:hAnsi="Arial Narrow" w:cs="Arial"/>
                <w:bCs/>
                <w:sz w:val="24"/>
                <w:szCs w:val="24"/>
              </w:rPr>
            </w:pPr>
          </w:p>
        </w:tc>
        <w:tc>
          <w:tcPr>
            <w:tcW w:w="1417" w:type="dxa"/>
            <w:shd w:val="clear" w:color="auto" w:fill="FFFFFF" w:themeFill="background1"/>
          </w:tcPr>
          <w:p w14:paraId="343223EB" w14:textId="1ED4984A"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lastRenderedPageBreak/>
              <w:t xml:space="preserve">Metode </w:t>
            </w:r>
            <w:r w:rsidRPr="00373792">
              <w:rPr>
                <w:rFonts w:ascii="Arial Narrow" w:hAnsi="Arial Narrow" w:cs="Arial"/>
                <w:b/>
                <w:sz w:val="24"/>
                <w:szCs w:val="24"/>
              </w:rPr>
              <w:t xml:space="preserve">Konvensional/ </w:t>
            </w:r>
            <w:r w:rsidR="00537358" w:rsidRPr="00373792">
              <w:rPr>
                <w:rFonts w:ascii="Arial Narrow" w:hAnsi="Arial Narrow" w:cs="Arial"/>
                <w:b/>
                <w:sz w:val="24"/>
                <w:szCs w:val="24"/>
              </w:rPr>
              <w:t>presentasi</w:t>
            </w:r>
          </w:p>
        </w:tc>
        <w:tc>
          <w:tcPr>
            <w:tcW w:w="1350" w:type="dxa"/>
            <w:gridSpan w:val="2"/>
          </w:tcPr>
          <w:p w14:paraId="0298B63B"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3793B054"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37E05784"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348A3AFF"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lastRenderedPageBreak/>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p w14:paraId="36060C86" w14:textId="77777777" w:rsidR="0041698F" w:rsidRPr="00D0125B" w:rsidRDefault="0041698F" w:rsidP="00E11E5D">
            <w:pPr>
              <w:spacing w:after="0"/>
              <w:rPr>
                <w:rFonts w:ascii="Arial Narrow" w:hAnsi="Arial Narrow" w:cs="Arial"/>
                <w:bCs/>
                <w:sz w:val="24"/>
                <w:szCs w:val="24"/>
              </w:rPr>
            </w:pPr>
          </w:p>
        </w:tc>
        <w:tc>
          <w:tcPr>
            <w:tcW w:w="2903" w:type="dxa"/>
            <w:gridSpan w:val="2"/>
          </w:tcPr>
          <w:p w14:paraId="211B39E3" w14:textId="77777777" w:rsidR="0041698F" w:rsidRPr="00D0125B" w:rsidRDefault="0041698F" w:rsidP="00E11E5D">
            <w:pPr>
              <w:spacing w:after="0"/>
              <w:jc w:val="both"/>
              <w:rPr>
                <w:rFonts w:ascii="Arial Narrow" w:hAnsi="Arial Narrow" w:cs="Arial"/>
                <w:sz w:val="24"/>
                <w:szCs w:val="24"/>
              </w:rPr>
            </w:pPr>
            <w:r w:rsidRPr="00D0125B">
              <w:rPr>
                <w:rFonts w:ascii="Arial Narrow" w:hAnsi="Arial Narrow" w:cs="Arial"/>
                <w:sz w:val="24"/>
                <w:szCs w:val="24"/>
              </w:rPr>
              <w:lastRenderedPageBreak/>
              <w:t>Tugas Kelompok terstruktur.</w:t>
            </w:r>
          </w:p>
          <w:p w14:paraId="10EE7109"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sz w:val="24"/>
                <w:szCs w:val="24"/>
              </w:rPr>
              <w:t xml:space="preserve">Materi </w:t>
            </w:r>
            <w:r w:rsidRPr="00D0125B">
              <w:rPr>
                <w:rFonts w:ascii="Arial Narrow" w:hAnsi="Arial Narrow" w:cs="Arial"/>
                <w:bCs/>
                <w:sz w:val="24"/>
                <w:szCs w:val="24"/>
              </w:rPr>
              <w:t>Perancangan Sistem Informasi di Apotek</w:t>
            </w:r>
          </w:p>
          <w:p w14:paraId="267329B5" w14:textId="77777777"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pengelolaan (</w:t>
            </w:r>
            <w:r w:rsidRPr="00D0125B">
              <w:rPr>
                <w:rFonts w:ascii="Arial Narrow" w:hAnsi="Arial Narrow" w:cs="Arial"/>
                <w:i/>
                <w:iCs/>
                <w:color w:val="000000"/>
                <w:sz w:val="24"/>
                <w:szCs w:val="24"/>
              </w:rPr>
              <w:t>e-stock, e-procurement, e-purchasing</w:t>
            </w:r>
            <w:r w:rsidRPr="00D0125B">
              <w:rPr>
                <w:rFonts w:ascii="Arial Narrow" w:hAnsi="Arial Narrow" w:cs="Arial"/>
                <w:color w:val="000000"/>
                <w:sz w:val="24"/>
                <w:szCs w:val="24"/>
              </w:rPr>
              <w:t xml:space="preserve">) </w:t>
            </w:r>
            <w:r w:rsidRPr="00D0125B">
              <w:rPr>
                <w:rFonts w:ascii="Arial Narrow" w:hAnsi="Arial Narrow" w:cs="Arial"/>
                <w:color w:val="000000"/>
                <w:sz w:val="24"/>
                <w:szCs w:val="24"/>
              </w:rPr>
              <w:lastRenderedPageBreak/>
              <w:t>dan pelayanan farmasi (</w:t>
            </w:r>
            <w:r w:rsidRPr="00D0125B">
              <w:rPr>
                <w:rFonts w:ascii="Arial Narrow" w:hAnsi="Arial Narrow" w:cs="Arial"/>
                <w:i/>
                <w:iCs/>
                <w:color w:val="000000"/>
                <w:sz w:val="24"/>
                <w:szCs w:val="24"/>
              </w:rPr>
              <w:t>e-prescription</w:t>
            </w:r>
            <w:r w:rsidRPr="00D0125B">
              <w:rPr>
                <w:rFonts w:ascii="Arial Narrow" w:hAnsi="Arial Narrow" w:cs="Arial"/>
                <w:color w:val="000000"/>
                <w:sz w:val="24"/>
                <w:szCs w:val="24"/>
              </w:rPr>
              <w:t xml:space="preserve">, skrining, </w:t>
            </w:r>
            <w:r w:rsidRPr="00D0125B">
              <w:rPr>
                <w:rFonts w:ascii="Arial Narrow" w:hAnsi="Arial Narrow" w:cs="Arial"/>
                <w:i/>
                <w:iCs/>
                <w:color w:val="000000"/>
                <w:sz w:val="24"/>
                <w:szCs w:val="24"/>
              </w:rPr>
              <w:t>e-labeling</w:t>
            </w:r>
            <w:r w:rsidRPr="00D0125B">
              <w:rPr>
                <w:rFonts w:ascii="Arial Narrow" w:hAnsi="Arial Narrow" w:cs="Arial"/>
                <w:color w:val="000000"/>
                <w:sz w:val="24"/>
                <w:szCs w:val="24"/>
              </w:rPr>
              <w:t>,</w:t>
            </w:r>
            <w:r w:rsidRPr="00D0125B">
              <w:rPr>
                <w:rFonts w:ascii="Arial Narrow" w:hAnsi="Arial Narrow" w:cs="Arial"/>
                <w:i/>
                <w:iCs/>
                <w:color w:val="000000"/>
                <w:sz w:val="24"/>
                <w:szCs w:val="24"/>
              </w:rPr>
              <w:t xml:space="preserve"> e-Drug Information</w:t>
            </w:r>
            <w:r w:rsidRPr="00D0125B">
              <w:rPr>
                <w:rFonts w:ascii="Arial Narrow" w:hAnsi="Arial Narrow" w:cs="Arial"/>
                <w:color w:val="000000"/>
                <w:sz w:val="24"/>
                <w:szCs w:val="24"/>
              </w:rPr>
              <w:t>)</w:t>
            </w:r>
          </w:p>
          <w:p w14:paraId="2B13CA84" w14:textId="77777777"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Sistem informasi untuk promkes</w:t>
            </w:r>
          </w:p>
          <w:p w14:paraId="314CE18D" w14:textId="77777777"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Sistem informasi untuk klinis</w:t>
            </w:r>
          </w:p>
          <w:p w14:paraId="6D75AF84" w14:textId="77777777"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Sistem informasi cek halal</w:t>
            </w:r>
          </w:p>
          <w:p w14:paraId="56DB5E3A" w14:textId="77777777"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 xml:space="preserve">Sistem informasi keputusan penggunaan obat </w:t>
            </w:r>
          </w:p>
          <w:p w14:paraId="0F2187FD" w14:textId="77777777" w:rsidR="00240FFC"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Sistem informasi kepuasan pasien</w:t>
            </w:r>
          </w:p>
          <w:p w14:paraId="63539333" w14:textId="77777777" w:rsidR="00A128A0" w:rsidRPr="00D0125B" w:rsidRDefault="00240FFC" w:rsidP="00E11E5D">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color w:val="000000"/>
                <w:sz w:val="24"/>
                <w:szCs w:val="24"/>
              </w:rPr>
              <w:t>Sistem informasi Konseling</w:t>
            </w:r>
          </w:p>
          <w:p w14:paraId="2C887EB3" w14:textId="449355E9" w:rsidR="00240FFC" w:rsidRPr="00D0125B" w:rsidRDefault="00240FFC" w:rsidP="00A128A0">
            <w:pPr>
              <w:pStyle w:val="ListParagraph"/>
              <w:spacing w:after="0"/>
              <w:ind w:left="224"/>
              <w:jc w:val="both"/>
              <w:rPr>
                <w:rFonts w:ascii="Arial Narrow" w:hAnsi="Arial Narrow" w:cs="Arial"/>
                <w:bCs/>
                <w:sz w:val="24"/>
                <w:szCs w:val="24"/>
              </w:rPr>
            </w:pPr>
            <w:r w:rsidRPr="00D0125B">
              <w:rPr>
                <w:rFonts w:ascii="Arial Narrow" w:hAnsi="Arial Narrow" w:cs="Arial"/>
                <w:color w:val="000000"/>
                <w:sz w:val="24"/>
                <w:szCs w:val="24"/>
              </w:rPr>
              <w:t xml:space="preserve"> </w:t>
            </w:r>
          </w:p>
        </w:tc>
        <w:tc>
          <w:tcPr>
            <w:tcW w:w="1710" w:type="dxa"/>
          </w:tcPr>
          <w:p w14:paraId="0B716C93"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lastRenderedPageBreak/>
              <w:t xml:space="preserve">Kebenaran dalam Meringkas  </w:t>
            </w:r>
            <w:r w:rsidRPr="00D0125B">
              <w:rPr>
                <w:rFonts w:ascii="Arial Narrow" w:hAnsi="Arial Narrow" w:cs="Arial"/>
                <w:b/>
                <w:bCs/>
                <w:sz w:val="24"/>
                <w:szCs w:val="24"/>
              </w:rPr>
              <w:t xml:space="preserve">konten </w:t>
            </w:r>
            <w:r w:rsidRPr="00D0125B">
              <w:rPr>
                <w:rFonts w:ascii="Arial Narrow" w:hAnsi="Arial Narrow" w:cs="Arial"/>
                <w:bCs/>
                <w:sz w:val="24"/>
                <w:szCs w:val="24"/>
              </w:rPr>
              <w:t>sesuai referensi dan regulasi</w:t>
            </w:r>
          </w:p>
        </w:tc>
        <w:tc>
          <w:tcPr>
            <w:tcW w:w="810" w:type="dxa"/>
          </w:tcPr>
          <w:p w14:paraId="195F0B30" w14:textId="77777777" w:rsidR="0041698F" w:rsidRPr="00D0125B" w:rsidRDefault="0041698F" w:rsidP="00E11E5D">
            <w:pPr>
              <w:spacing w:after="0"/>
              <w:rPr>
                <w:rFonts w:ascii="Arial Narrow" w:hAnsi="Arial Narrow" w:cs="Arial"/>
                <w:bCs/>
                <w:sz w:val="24"/>
                <w:szCs w:val="24"/>
              </w:rPr>
            </w:pPr>
          </w:p>
        </w:tc>
      </w:tr>
      <w:tr w:rsidR="00342896" w:rsidRPr="00D0125B" w14:paraId="214D9514"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2FABAB9" w14:textId="53923912" w:rsidR="00342896" w:rsidRPr="00D0125B" w:rsidRDefault="00342896" w:rsidP="00E11E5D">
            <w:pPr>
              <w:spacing w:after="0"/>
              <w:jc w:val="center"/>
              <w:rPr>
                <w:rFonts w:ascii="Arial Narrow" w:hAnsi="Arial Narrow" w:cs="Arial"/>
                <w:bCs/>
                <w:sz w:val="24"/>
                <w:szCs w:val="24"/>
              </w:rPr>
            </w:pPr>
            <w:r w:rsidRPr="00D0125B">
              <w:rPr>
                <w:rFonts w:ascii="Arial Narrow" w:hAnsi="Arial Narrow" w:cs="Arial"/>
                <w:bCs/>
                <w:sz w:val="24"/>
                <w:szCs w:val="24"/>
              </w:rPr>
              <w:t>11</w:t>
            </w:r>
          </w:p>
        </w:tc>
        <w:tc>
          <w:tcPr>
            <w:tcW w:w="2340" w:type="dxa"/>
            <w:shd w:val="clear" w:color="auto" w:fill="FFFFFF" w:themeFill="background1"/>
          </w:tcPr>
          <w:p w14:paraId="66843243" w14:textId="74C6F458"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Pr="00D0125B">
              <w:rPr>
                <w:rFonts w:ascii="Arial Narrow" w:hAnsi="Arial Narrow" w:cs="Arial"/>
                <w:b/>
                <w:sz w:val="24"/>
                <w:szCs w:val="24"/>
              </w:rPr>
              <w:t>melakukan</w:t>
            </w:r>
            <w:r w:rsidR="00CF4448" w:rsidRPr="00D0125B">
              <w:rPr>
                <w:rFonts w:ascii="Arial Narrow" w:hAnsi="Arial Narrow" w:cs="Arial"/>
                <w:b/>
                <w:sz w:val="24"/>
                <w:szCs w:val="24"/>
              </w:rPr>
              <w:t xml:space="preserve"> (C3)</w:t>
            </w:r>
            <w:r w:rsidRPr="00D0125B">
              <w:rPr>
                <w:rFonts w:ascii="Arial Narrow" w:hAnsi="Arial Narrow" w:cs="Arial"/>
                <w:bCs/>
                <w:sz w:val="24"/>
                <w:szCs w:val="24"/>
              </w:rPr>
              <w:t xml:space="preserve"> Mengelola Sumber Daya Informasi </w:t>
            </w:r>
          </w:p>
        </w:tc>
        <w:tc>
          <w:tcPr>
            <w:tcW w:w="2601" w:type="dxa"/>
            <w:gridSpan w:val="4"/>
            <w:shd w:val="clear" w:color="auto" w:fill="FFFFFF" w:themeFill="background1"/>
          </w:tcPr>
          <w:p w14:paraId="72FB74ED" w14:textId="3F227D08"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Konsep pengelolaan</w:t>
            </w:r>
          </w:p>
          <w:p w14:paraId="262631F2" w14:textId="506EB1CD"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sumber daya informasi, risk</w:t>
            </w:r>
          </w:p>
          <w:p w14:paraId="7B64A0B0" w14:textId="5EE160BC"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management, tindakan</w:t>
            </w:r>
          </w:p>
          <w:p w14:paraId="43FD796C" w14:textId="37CE20EC"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preventif dan penanggulangan dalam</w:t>
            </w:r>
          </w:p>
          <w:p w14:paraId="0DB36854" w14:textId="7F84D3E3"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pemeliharaan system.</w:t>
            </w:r>
          </w:p>
        </w:tc>
        <w:tc>
          <w:tcPr>
            <w:tcW w:w="1417" w:type="dxa"/>
            <w:shd w:val="clear" w:color="auto" w:fill="FFFFFF" w:themeFill="background1"/>
          </w:tcPr>
          <w:p w14:paraId="36B60C73" w14:textId="77777777" w:rsidR="00342896" w:rsidRPr="00D0125B" w:rsidRDefault="00342896" w:rsidP="00E11E5D">
            <w:pPr>
              <w:spacing w:after="0"/>
              <w:rPr>
                <w:rFonts w:ascii="Arial Narrow" w:hAnsi="Arial Narrow" w:cs="Arial"/>
                <w:bCs/>
                <w:i/>
                <w:sz w:val="24"/>
                <w:szCs w:val="24"/>
              </w:rPr>
            </w:pPr>
            <w:r w:rsidRPr="00D0125B">
              <w:rPr>
                <w:rFonts w:ascii="Arial Narrow" w:hAnsi="Arial Narrow" w:cs="Arial"/>
                <w:bCs/>
                <w:i/>
                <w:sz w:val="24"/>
                <w:szCs w:val="24"/>
              </w:rPr>
              <w:t>Collaborative Learning</w:t>
            </w:r>
          </w:p>
        </w:tc>
        <w:tc>
          <w:tcPr>
            <w:tcW w:w="1350" w:type="dxa"/>
            <w:gridSpan w:val="2"/>
          </w:tcPr>
          <w:p w14:paraId="01085885" w14:textId="77777777" w:rsidR="00342896" w:rsidRPr="00D0125B" w:rsidRDefault="00342896"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38389765" w14:textId="77777777" w:rsidR="00342896" w:rsidRPr="00D0125B" w:rsidRDefault="00342896"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6E14D68E" w14:textId="77777777" w:rsidR="00342896" w:rsidRPr="00D0125B" w:rsidRDefault="00342896"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3077FB3A" w14:textId="77777777" w:rsidR="00342896" w:rsidRPr="00D0125B" w:rsidRDefault="00342896"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05ED9A71" w14:textId="77777777" w:rsidR="00342896" w:rsidRPr="00D0125B" w:rsidRDefault="00342896"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074AA7A3" w14:textId="77777777" w:rsidR="00342896" w:rsidRPr="00D0125B" w:rsidRDefault="00342896" w:rsidP="00E11E5D">
            <w:pPr>
              <w:spacing w:after="0"/>
              <w:rPr>
                <w:rFonts w:ascii="Arial Narrow" w:hAnsi="Arial Narrow" w:cs="Arial"/>
                <w:iCs/>
                <w:sz w:val="24"/>
                <w:szCs w:val="24"/>
              </w:rPr>
            </w:pPr>
            <w:r w:rsidRPr="00D0125B">
              <w:rPr>
                <w:rFonts w:ascii="Arial Narrow" w:hAnsi="Arial Narrow" w:cs="Arial"/>
                <w:sz w:val="24"/>
                <w:szCs w:val="24"/>
              </w:rPr>
              <w:t>Membuat</w:t>
            </w:r>
            <w:r w:rsidRPr="00D0125B">
              <w:rPr>
                <w:rFonts w:ascii="Arial Narrow" w:hAnsi="Arial Narrow" w:cs="Arial"/>
                <w:iCs/>
                <w:sz w:val="24"/>
                <w:szCs w:val="24"/>
              </w:rPr>
              <w:t xml:space="preserve"> Kuisiner untuk menganalisis efektifitas sistem informasi</w:t>
            </w:r>
          </w:p>
          <w:p w14:paraId="560DCFBC" w14:textId="77777777" w:rsidR="00342896" w:rsidRPr="00D0125B" w:rsidRDefault="00342896"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i/>
                <w:iCs/>
                <w:sz w:val="24"/>
                <w:szCs w:val="24"/>
              </w:rPr>
              <w:t>System Quality</w:t>
            </w:r>
            <w:r w:rsidRPr="00D0125B">
              <w:rPr>
                <w:rFonts w:ascii="Arial Narrow" w:hAnsi="Arial Narrow" w:cs="Arial"/>
                <w:bCs/>
                <w:sz w:val="24"/>
                <w:szCs w:val="24"/>
              </w:rPr>
              <w:t xml:space="preserve"> (Kualitas sistem), </w:t>
            </w:r>
            <w:r w:rsidRPr="00D0125B">
              <w:rPr>
                <w:rFonts w:ascii="Arial Narrow" w:hAnsi="Arial Narrow" w:cs="Arial"/>
                <w:bCs/>
                <w:i/>
                <w:iCs/>
                <w:sz w:val="24"/>
                <w:szCs w:val="24"/>
              </w:rPr>
              <w:t>Service Quality</w:t>
            </w:r>
            <w:r w:rsidRPr="00D0125B">
              <w:rPr>
                <w:rFonts w:ascii="Arial Narrow" w:hAnsi="Arial Narrow" w:cs="Arial"/>
                <w:bCs/>
                <w:sz w:val="24"/>
                <w:szCs w:val="24"/>
              </w:rPr>
              <w:t xml:space="preserve"> (Kualitas pelayanan), </w:t>
            </w:r>
            <w:r w:rsidRPr="00D0125B">
              <w:rPr>
                <w:rFonts w:ascii="Arial Narrow" w:hAnsi="Arial Narrow" w:cs="Arial"/>
                <w:bCs/>
                <w:i/>
                <w:iCs/>
                <w:sz w:val="24"/>
                <w:szCs w:val="24"/>
              </w:rPr>
              <w:t>Information</w:t>
            </w:r>
            <w:r w:rsidRPr="00D0125B">
              <w:rPr>
                <w:rFonts w:ascii="Arial Narrow" w:hAnsi="Arial Narrow" w:cs="Arial"/>
                <w:bCs/>
                <w:sz w:val="24"/>
                <w:szCs w:val="24"/>
              </w:rPr>
              <w:t xml:space="preserve"> </w:t>
            </w:r>
            <w:r w:rsidRPr="00D0125B">
              <w:rPr>
                <w:rFonts w:ascii="Arial Narrow" w:hAnsi="Arial Narrow" w:cs="Arial"/>
                <w:bCs/>
                <w:i/>
                <w:iCs/>
                <w:sz w:val="24"/>
                <w:szCs w:val="24"/>
              </w:rPr>
              <w:t>Quality</w:t>
            </w:r>
            <w:r w:rsidRPr="00D0125B">
              <w:rPr>
                <w:rFonts w:ascii="Arial Narrow" w:hAnsi="Arial Narrow" w:cs="Arial"/>
                <w:bCs/>
                <w:sz w:val="24"/>
                <w:szCs w:val="24"/>
              </w:rPr>
              <w:t xml:space="preserve"> (kualitas Informasi), </w:t>
            </w:r>
            <w:r w:rsidRPr="00D0125B">
              <w:rPr>
                <w:rFonts w:ascii="Arial Narrow" w:hAnsi="Arial Narrow" w:cs="Arial"/>
                <w:bCs/>
                <w:i/>
                <w:iCs/>
                <w:sz w:val="24"/>
                <w:szCs w:val="24"/>
              </w:rPr>
              <w:t>Use</w:t>
            </w:r>
            <w:r w:rsidRPr="00D0125B">
              <w:rPr>
                <w:rFonts w:ascii="Arial Narrow" w:hAnsi="Arial Narrow" w:cs="Arial"/>
                <w:bCs/>
                <w:sz w:val="24"/>
                <w:szCs w:val="24"/>
              </w:rPr>
              <w:t xml:space="preserve"> (Pengguna), </w:t>
            </w:r>
            <w:r w:rsidRPr="00D0125B">
              <w:rPr>
                <w:rFonts w:ascii="Arial Narrow" w:hAnsi="Arial Narrow" w:cs="Arial"/>
                <w:bCs/>
                <w:i/>
                <w:iCs/>
                <w:sz w:val="24"/>
                <w:szCs w:val="24"/>
              </w:rPr>
              <w:t>User</w:t>
            </w:r>
            <w:r w:rsidRPr="00D0125B">
              <w:rPr>
                <w:rFonts w:ascii="Arial Narrow" w:hAnsi="Arial Narrow" w:cs="Arial"/>
                <w:bCs/>
                <w:sz w:val="24"/>
                <w:szCs w:val="24"/>
              </w:rPr>
              <w:t xml:space="preserve"> </w:t>
            </w:r>
            <w:r w:rsidRPr="00D0125B">
              <w:rPr>
                <w:rFonts w:ascii="Arial Narrow" w:hAnsi="Arial Narrow" w:cs="Arial"/>
                <w:bCs/>
                <w:i/>
                <w:iCs/>
                <w:sz w:val="24"/>
                <w:szCs w:val="24"/>
              </w:rPr>
              <w:t>Satisfaction</w:t>
            </w:r>
            <w:r w:rsidRPr="00D0125B">
              <w:rPr>
                <w:rFonts w:ascii="Arial Narrow" w:hAnsi="Arial Narrow" w:cs="Arial"/>
                <w:bCs/>
                <w:sz w:val="24"/>
                <w:szCs w:val="24"/>
              </w:rPr>
              <w:t xml:space="preserve"> (kepuasan pengguna), </w:t>
            </w:r>
            <w:r w:rsidRPr="00D0125B">
              <w:rPr>
                <w:rFonts w:ascii="Arial Narrow" w:hAnsi="Arial Narrow" w:cs="Arial"/>
                <w:bCs/>
                <w:i/>
                <w:iCs/>
                <w:sz w:val="24"/>
                <w:szCs w:val="24"/>
              </w:rPr>
              <w:t>Net</w:t>
            </w:r>
            <w:r w:rsidRPr="00D0125B">
              <w:rPr>
                <w:rFonts w:ascii="Arial Narrow" w:hAnsi="Arial Narrow" w:cs="Arial"/>
                <w:bCs/>
                <w:sz w:val="24"/>
                <w:szCs w:val="24"/>
              </w:rPr>
              <w:t xml:space="preserve"> </w:t>
            </w:r>
            <w:r w:rsidRPr="00D0125B">
              <w:rPr>
                <w:rFonts w:ascii="Arial Narrow" w:hAnsi="Arial Narrow" w:cs="Arial"/>
                <w:bCs/>
                <w:i/>
                <w:iCs/>
                <w:sz w:val="24"/>
                <w:szCs w:val="24"/>
              </w:rPr>
              <w:t>Benefit</w:t>
            </w:r>
            <w:r w:rsidRPr="00D0125B">
              <w:rPr>
                <w:rFonts w:ascii="Arial Narrow" w:hAnsi="Arial Narrow" w:cs="Arial"/>
                <w:bCs/>
                <w:sz w:val="24"/>
                <w:szCs w:val="24"/>
              </w:rPr>
              <w:t xml:space="preserve"> (keuntungan bersih).</w:t>
            </w:r>
          </w:p>
          <w:p w14:paraId="6AE74FFD" w14:textId="77777777" w:rsidR="00342896" w:rsidRPr="00D0125B" w:rsidRDefault="00342896"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Hot Fit</w:t>
            </w:r>
          </w:p>
          <w:p w14:paraId="46F47DF1" w14:textId="77777777" w:rsidR="00342896" w:rsidRPr="00D0125B" w:rsidRDefault="00342896"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PIECES</w:t>
            </w:r>
          </w:p>
          <w:p w14:paraId="2C906915" w14:textId="77777777" w:rsidR="00342896" w:rsidRPr="00D0125B" w:rsidRDefault="00342896" w:rsidP="00E11E5D">
            <w:pPr>
              <w:spacing w:after="0"/>
              <w:rPr>
                <w:rFonts w:ascii="Arial Narrow" w:hAnsi="Arial Narrow" w:cs="Arial"/>
                <w:bCs/>
                <w:sz w:val="24"/>
                <w:szCs w:val="24"/>
              </w:rPr>
            </w:pPr>
          </w:p>
        </w:tc>
        <w:tc>
          <w:tcPr>
            <w:tcW w:w="1710" w:type="dxa"/>
          </w:tcPr>
          <w:p w14:paraId="3B1C1F00" w14:textId="77777777" w:rsidR="00342896" w:rsidRPr="00D0125B" w:rsidRDefault="00342896"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w:t>
            </w:r>
            <w:r w:rsidRPr="00D0125B">
              <w:rPr>
                <w:rFonts w:ascii="Arial Narrow" w:hAnsi="Arial Narrow" w:cs="Arial"/>
                <w:b/>
                <w:sz w:val="24"/>
                <w:szCs w:val="24"/>
              </w:rPr>
              <w:t>Membuat</w:t>
            </w:r>
            <w:r w:rsidRPr="00D0125B">
              <w:rPr>
                <w:rFonts w:ascii="Arial Narrow" w:hAnsi="Arial Narrow" w:cs="Arial"/>
                <w:bCs/>
                <w:sz w:val="24"/>
                <w:szCs w:val="24"/>
              </w:rPr>
              <w:t xml:space="preserve"> kuisioner sesuai parameter dengan </w:t>
            </w:r>
            <w:r w:rsidRPr="00D0125B">
              <w:rPr>
                <w:rFonts w:ascii="Arial Narrow" w:hAnsi="Arial Narrow" w:cs="Arial"/>
                <w:b/>
                <w:bCs/>
                <w:sz w:val="24"/>
                <w:szCs w:val="24"/>
              </w:rPr>
              <w:t xml:space="preserve">konten </w:t>
            </w:r>
            <w:r w:rsidRPr="00D0125B">
              <w:rPr>
                <w:rFonts w:ascii="Arial Narrow" w:hAnsi="Arial Narrow" w:cs="Arial"/>
                <w:bCs/>
                <w:sz w:val="24"/>
                <w:szCs w:val="24"/>
              </w:rPr>
              <w:t>sesuai referensi</w:t>
            </w:r>
          </w:p>
        </w:tc>
        <w:tc>
          <w:tcPr>
            <w:tcW w:w="810" w:type="dxa"/>
          </w:tcPr>
          <w:p w14:paraId="40DE0AB5" w14:textId="77777777" w:rsidR="00342896" w:rsidRPr="00D0125B" w:rsidRDefault="00342896"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41698F" w:rsidRPr="00D0125B" w14:paraId="6A67F852"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4884AED4" w14:textId="25CAA692" w:rsidR="0041698F" w:rsidRPr="00D0125B" w:rsidRDefault="00EC7D39" w:rsidP="00E11E5D">
            <w:pPr>
              <w:spacing w:after="0"/>
              <w:jc w:val="center"/>
              <w:rPr>
                <w:rFonts w:ascii="Arial Narrow" w:hAnsi="Arial Narrow" w:cs="Arial"/>
                <w:bCs/>
                <w:sz w:val="24"/>
                <w:szCs w:val="24"/>
              </w:rPr>
            </w:pPr>
            <w:r w:rsidRPr="00D0125B">
              <w:rPr>
                <w:rFonts w:ascii="Arial Narrow" w:hAnsi="Arial Narrow" w:cs="Arial"/>
                <w:bCs/>
                <w:sz w:val="24"/>
                <w:szCs w:val="24"/>
              </w:rPr>
              <w:lastRenderedPageBreak/>
              <w:t>12</w:t>
            </w:r>
          </w:p>
        </w:tc>
        <w:tc>
          <w:tcPr>
            <w:tcW w:w="2340" w:type="dxa"/>
            <w:shd w:val="clear" w:color="auto" w:fill="FFFFFF" w:themeFill="background1"/>
          </w:tcPr>
          <w:p w14:paraId="4F6E5342" w14:textId="4B8487EE"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00EF3103" w:rsidRPr="00D0125B">
              <w:rPr>
                <w:rFonts w:ascii="Arial Narrow" w:hAnsi="Arial Narrow" w:cs="Arial"/>
                <w:b/>
                <w:sz w:val="24"/>
                <w:szCs w:val="24"/>
              </w:rPr>
              <w:t>melak</w:t>
            </w:r>
            <w:r w:rsidR="00CF4448" w:rsidRPr="00D0125B">
              <w:rPr>
                <w:rFonts w:ascii="Arial Narrow" w:hAnsi="Arial Narrow" w:cs="Arial"/>
                <w:b/>
                <w:sz w:val="24"/>
                <w:szCs w:val="24"/>
              </w:rPr>
              <w:t>sana</w:t>
            </w:r>
            <w:r w:rsidR="00EF3103" w:rsidRPr="00D0125B">
              <w:rPr>
                <w:rFonts w:ascii="Arial Narrow" w:hAnsi="Arial Narrow" w:cs="Arial"/>
                <w:b/>
                <w:sz w:val="24"/>
                <w:szCs w:val="24"/>
              </w:rPr>
              <w:t>kan</w:t>
            </w:r>
            <w:r w:rsidR="00CF4448" w:rsidRPr="00D0125B">
              <w:rPr>
                <w:rFonts w:ascii="Arial Narrow" w:hAnsi="Arial Narrow" w:cs="Arial"/>
                <w:b/>
                <w:sz w:val="24"/>
                <w:szCs w:val="24"/>
              </w:rPr>
              <w:t xml:space="preserve"> (C3)</w:t>
            </w:r>
            <w:r w:rsidR="00342896" w:rsidRPr="00D0125B">
              <w:rPr>
                <w:rFonts w:ascii="Arial Narrow" w:hAnsi="Arial Narrow" w:cs="Arial"/>
                <w:bCs/>
                <w:sz w:val="24"/>
                <w:szCs w:val="24"/>
              </w:rPr>
              <w:t xml:space="preserve"> </w:t>
            </w:r>
            <w:r w:rsidR="00CF4448" w:rsidRPr="00D0125B">
              <w:rPr>
                <w:rFonts w:ascii="Arial Narrow" w:hAnsi="Arial Narrow" w:cs="Arial"/>
                <w:bCs/>
                <w:sz w:val="24"/>
                <w:szCs w:val="24"/>
              </w:rPr>
              <w:t>p</w:t>
            </w:r>
            <w:r w:rsidR="00342896" w:rsidRPr="00D0125B">
              <w:rPr>
                <w:rFonts w:ascii="Arial Narrow" w:hAnsi="Arial Narrow" w:cs="Arial"/>
                <w:bCs/>
                <w:sz w:val="24"/>
                <w:szCs w:val="24"/>
              </w:rPr>
              <w:t>engelola</w:t>
            </w:r>
            <w:r w:rsidR="00CF4448" w:rsidRPr="00D0125B">
              <w:rPr>
                <w:rFonts w:ascii="Arial Narrow" w:hAnsi="Arial Narrow" w:cs="Arial"/>
                <w:bCs/>
                <w:sz w:val="24"/>
                <w:szCs w:val="24"/>
              </w:rPr>
              <w:t>an</w:t>
            </w:r>
            <w:r w:rsidR="00342896" w:rsidRPr="00D0125B">
              <w:rPr>
                <w:rFonts w:ascii="Arial Narrow" w:hAnsi="Arial Narrow" w:cs="Arial"/>
                <w:bCs/>
                <w:sz w:val="24"/>
                <w:szCs w:val="24"/>
              </w:rPr>
              <w:t xml:space="preserve"> Sumber Daya Informasi</w:t>
            </w:r>
            <w:r w:rsidR="00EF3103" w:rsidRPr="00D0125B">
              <w:rPr>
                <w:rFonts w:ascii="Arial Narrow" w:hAnsi="Arial Narrow" w:cs="Arial"/>
                <w:bCs/>
                <w:sz w:val="24"/>
                <w:szCs w:val="24"/>
              </w:rPr>
              <w:t xml:space="preserve"> evaluasi pada efektifitas penggunaan sistem</w:t>
            </w:r>
          </w:p>
          <w:p w14:paraId="567CE3FE" w14:textId="77777777" w:rsidR="0041698F" w:rsidRPr="00D0125B" w:rsidRDefault="0041698F" w:rsidP="00E11E5D">
            <w:pPr>
              <w:spacing w:after="0"/>
              <w:jc w:val="both"/>
              <w:rPr>
                <w:rFonts w:ascii="Arial Narrow" w:hAnsi="Arial Narrow" w:cs="Arial"/>
                <w:bCs/>
                <w:sz w:val="24"/>
                <w:szCs w:val="24"/>
              </w:rPr>
            </w:pPr>
          </w:p>
        </w:tc>
        <w:tc>
          <w:tcPr>
            <w:tcW w:w="2601" w:type="dxa"/>
            <w:gridSpan w:val="4"/>
            <w:shd w:val="clear" w:color="auto" w:fill="FFFFFF" w:themeFill="background1"/>
          </w:tcPr>
          <w:p w14:paraId="00EC7CDD" w14:textId="59CD30B1" w:rsidR="00EF3103" w:rsidRPr="00D0125B" w:rsidRDefault="00EC7D39"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 xml:space="preserve">Indikator </w:t>
            </w:r>
            <w:r w:rsidR="00240FFC" w:rsidRPr="00D0125B">
              <w:rPr>
                <w:rFonts w:ascii="Arial Narrow" w:hAnsi="Arial Narrow" w:cs="Arial"/>
                <w:bCs/>
                <w:sz w:val="24"/>
                <w:szCs w:val="24"/>
              </w:rPr>
              <w:t>Efektifitas Sistem Informasi untuk membantu pelayanan kefarmasian sesuai Regulasi</w:t>
            </w:r>
          </w:p>
          <w:p w14:paraId="2FD1CAE1" w14:textId="4502E22D" w:rsidR="00240FFC" w:rsidRPr="00D0125B" w:rsidRDefault="00240FFC"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Efekttifitas sistem</w:t>
            </w:r>
          </w:p>
          <w:p w14:paraId="26238946" w14:textId="77777777" w:rsidR="00EF3103" w:rsidRPr="00D0125B" w:rsidRDefault="00EF3103" w:rsidP="00E11E5D">
            <w:pPr>
              <w:spacing w:after="0"/>
              <w:jc w:val="both"/>
              <w:rPr>
                <w:rFonts w:ascii="Arial Narrow" w:hAnsi="Arial Narrow" w:cs="Arial"/>
                <w:bCs/>
                <w:sz w:val="24"/>
                <w:szCs w:val="24"/>
              </w:rPr>
            </w:pPr>
          </w:p>
          <w:p w14:paraId="02BAF52E" w14:textId="77777777" w:rsidR="0041698F" w:rsidRPr="00D0125B" w:rsidRDefault="0041698F" w:rsidP="00E11E5D">
            <w:pPr>
              <w:spacing w:after="0"/>
              <w:jc w:val="both"/>
              <w:rPr>
                <w:rFonts w:ascii="Arial Narrow" w:hAnsi="Arial Narrow" w:cs="Arial"/>
                <w:bCs/>
                <w:sz w:val="24"/>
                <w:szCs w:val="24"/>
              </w:rPr>
            </w:pPr>
          </w:p>
        </w:tc>
        <w:tc>
          <w:tcPr>
            <w:tcW w:w="1417" w:type="dxa"/>
            <w:shd w:val="clear" w:color="auto" w:fill="FFFFFF" w:themeFill="background1"/>
          </w:tcPr>
          <w:p w14:paraId="595C8973" w14:textId="77777777" w:rsidR="0041698F" w:rsidRPr="00D0125B" w:rsidRDefault="0041698F" w:rsidP="00E11E5D">
            <w:pPr>
              <w:spacing w:after="0"/>
              <w:rPr>
                <w:rFonts w:ascii="Arial Narrow" w:hAnsi="Arial Narrow" w:cs="Arial"/>
                <w:bCs/>
                <w:i/>
                <w:sz w:val="24"/>
                <w:szCs w:val="24"/>
              </w:rPr>
            </w:pPr>
            <w:r w:rsidRPr="00D0125B">
              <w:rPr>
                <w:rFonts w:ascii="Arial Narrow" w:hAnsi="Arial Narrow" w:cs="Arial"/>
                <w:bCs/>
                <w:i/>
                <w:sz w:val="24"/>
                <w:szCs w:val="24"/>
              </w:rPr>
              <w:t>Collaborative Learning</w:t>
            </w:r>
          </w:p>
        </w:tc>
        <w:tc>
          <w:tcPr>
            <w:tcW w:w="1350" w:type="dxa"/>
            <w:gridSpan w:val="2"/>
          </w:tcPr>
          <w:p w14:paraId="4E11F345"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21AE7D87"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3E126741"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630FFFD4"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77D65256" w14:textId="77777777" w:rsidR="0041698F" w:rsidRPr="00D0125B" w:rsidRDefault="0041698F"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6DDCE1D6" w14:textId="77777777" w:rsidR="0041698F" w:rsidRPr="00D0125B" w:rsidRDefault="0041698F" w:rsidP="00E11E5D">
            <w:pPr>
              <w:spacing w:after="0"/>
              <w:rPr>
                <w:rFonts w:ascii="Arial Narrow" w:hAnsi="Arial Narrow" w:cs="Arial"/>
                <w:iCs/>
                <w:sz w:val="24"/>
                <w:szCs w:val="24"/>
              </w:rPr>
            </w:pPr>
            <w:r w:rsidRPr="00D0125B">
              <w:rPr>
                <w:rFonts w:ascii="Arial Narrow" w:hAnsi="Arial Narrow" w:cs="Arial"/>
                <w:sz w:val="24"/>
                <w:szCs w:val="24"/>
              </w:rPr>
              <w:t>Membuat</w:t>
            </w:r>
            <w:r w:rsidRPr="00D0125B">
              <w:rPr>
                <w:rFonts w:ascii="Arial Narrow" w:hAnsi="Arial Narrow" w:cs="Arial"/>
                <w:iCs/>
                <w:sz w:val="24"/>
                <w:szCs w:val="24"/>
              </w:rPr>
              <w:t xml:space="preserve"> </w:t>
            </w:r>
            <w:r w:rsidR="00EC7D39" w:rsidRPr="00D0125B">
              <w:rPr>
                <w:rFonts w:ascii="Arial Narrow" w:hAnsi="Arial Narrow" w:cs="Arial"/>
                <w:iCs/>
                <w:sz w:val="24"/>
                <w:szCs w:val="24"/>
              </w:rPr>
              <w:t>Kuisiner untuk menganalisis efektifitas sistem informasi</w:t>
            </w:r>
          </w:p>
          <w:p w14:paraId="4DD0CD12" w14:textId="77777777" w:rsidR="00240FFC" w:rsidRPr="00D0125B" w:rsidRDefault="00240FFC"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i/>
                <w:iCs/>
                <w:sz w:val="24"/>
                <w:szCs w:val="24"/>
              </w:rPr>
              <w:t>System Quality</w:t>
            </w:r>
            <w:r w:rsidRPr="00D0125B">
              <w:rPr>
                <w:rFonts w:ascii="Arial Narrow" w:hAnsi="Arial Narrow" w:cs="Arial"/>
                <w:bCs/>
                <w:sz w:val="24"/>
                <w:szCs w:val="24"/>
              </w:rPr>
              <w:t xml:space="preserve"> (Kualitas sistem), </w:t>
            </w:r>
            <w:r w:rsidRPr="00D0125B">
              <w:rPr>
                <w:rFonts w:ascii="Arial Narrow" w:hAnsi="Arial Narrow" w:cs="Arial"/>
                <w:bCs/>
                <w:i/>
                <w:iCs/>
                <w:sz w:val="24"/>
                <w:szCs w:val="24"/>
              </w:rPr>
              <w:t>Service Quality</w:t>
            </w:r>
            <w:r w:rsidRPr="00D0125B">
              <w:rPr>
                <w:rFonts w:ascii="Arial Narrow" w:hAnsi="Arial Narrow" w:cs="Arial"/>
                <w:bCs/>
                <w:sz w:val="24"/>
                <w:szCs w:val="24"/>
              </w:rPr>
              <w:t xml:space="preserve"> (Kualitas pelayanan), </w:t>
            </w:r>
            <w:r w:rsidRPr="00D0125B">
              <w:rPr>
                <w:rFonts w:ascii="Arial Narrow" w:hAnsi="Arial Narrow" w:cs="Arial"/>
                <w:bCs/>
                <w:i/>
                <w:iCs/>
                <w:sz w:val="24"/>
                <w:szCs w:val="24"/>
              </w:rPr>
              <w:t>Information</w:t>
            </w:r>
            <w:r w:rsidRPr="00D0125B">
              <w:rPr>
                <w:rFonts w:ascii="Arial Narrow" w:hAnsi="Arial Narrow" w:cs="Arial"/>
                <w:bCs/>
                <w:sz w:val="24"/>
                <w:szCs w:val="24"/>
              </w:rPr>
              <w:t xml:space="preserve"> </w:t>
            </w:r>
            <w:r w:rsidRPr="00D0125B">
              <w:rPr>
                <w:rFonts w:ascii="Arial Narrow" w:hAnsi="Arial Narrow" w:cs="Arial"/>
                <w:bCs/>
                <w:i/>
                <w:iCs/>
                <w:sz w:val="24"/>
                <w:szCs w:val="24"/>
              </w:rPr>
              <w:t>Quality</w:t>
            </w:r>
            <w:r w:rsidRPr="00D0125B">
              <w:rPr>
                <w:rFonts w:ascii="Arial Narrow" w:hAnsi="Arial Narrow" w:cs="Arial"/>
                <w:bCs/>
                <w:sz w:val="24"/>
                <w:szCs w:val="24"/>
              </w:rPr>
              <w:t xml:space="preserve"> (kualitas Informasi), </w:t>
            </w:r>
            <w:r w:rsidRPr="00D0125B">
              <w:rPr>
                <w:rFonts w:ascii="Arial Narrow" w:hAnsi="Arial Narrow" w:cs="Arial"/>
                <w:bCs/>
                <w:i/>
                <w:iCs/>
                <w:sz w:val="24"/>
                <w:szCs w:val="24"/>
              </w:rPr>
              <w:t>Use</w:t>
            </w:r>
            <w:r w:rsidRPr="00D0125B">
              <w:rPr>
                <w:rFonts w:ascii="Arial Narrow" w:hAnsi="Arial Narrow" w:cs="Arial"/>
                <w:bCs/>
                <w:sz w:val="24"/>
                <w:szCs w:val="24"/>
              </w:rPr>
              <w:t xml:space="preserve"> (Pengguna), </w:t>
            </w:r>
            <w:r w:rsidRPr="00D0125B">
              <w:rPr>
                <w:rFonts w:ascii="Arial Narrow" w:hAnsi="Arial Narrow" w:cs="Arial"/>
                <w:bCs/>
                <w:i/>
                <w:iCs/>
                <w:sz w:val="24"/>
                <w:szCs w:val="24"/>
              </w:rPr>
              <w:t>User</w:t>
            </w:r>
            <w:r w:rsidRPr="00D0125B">
              <w:rPr>
                <w:rFonts w:ascii="Arial Narrow" w:hAnsi="Arial Narrow" w:cs="Arial"/>
                <w:bCs/>
                <w:sz w:val="24"/>
                <w:szCs w:val="24"/>
              </w:rPr>
              <w:t xml:space="preserve"> </w:t>
            </w:r>
            <w:r w:rsidRPr="00D0125B">
              <w:rPr>
                <w:rFonts w:ascii="Arial Narrow" w:hAnsi="Arial Narrow" w:cs="Arial"/>
                <w:bCs/>
                <w:i/>
                <w:iCs/>
                <w:sz w:val="24"/>
                <w:szCs w:val="24"/>
              </w:rPr>
              <w:t>Satisfaction</w:t>
            </w:r>
            <w:r w:rsidRPr="00D0125B">
              <w:rPr>
                <w:rFonts w:ascii="Arial Narrow" w:hAnsi="Arial Narrow" w:cs="Arial"/>
                <w:bCs/>
                <w:sz w:val="24"/>
                <w:szCs w:val="24"/>
              </w:rPr>
              <w:t xml:space="preserve"> (kepuasan pengguna), </w:t>
            </w:r>
            <w:r w:rsidRPr="00D0125B">
              <w:rPr>
                <w:rFonts w:ascii="Arial Narrow" w:hAnsi="Arial Narrow" w:cs="Arial"/>
                <w:bCs/>
                <w:i/>
                <w:iCs/>
                <w:sz w:val="24"/>
                <w:szCs w:val="24"/>
              </w:rPr>
              <w:t>Net</w:t>
            </w:r>
            <w:r w:rsidRPr="00D0125B">
              <w:rPr>
                <w:rFonts w:ascii="Arial Narrow" w:hAnsi="Arial Narrow" w:cs="Arial"/>
                <w:bCs/>
                <w:sz w:val="24"/>
                <w:szCs w:val="24"/>
              </w:rPr>
              <w:t xml:space="preserve"> </w:t>
            </w:r>
            <w:r w:rsidRPr="00D0125B">
              <w:rPr>
                <w:rFonts w:ascii="Arial Narrow" w:hAnsi="Arial Narrow" w:cs="Arial"/>
                <w:bCs/>
                <w:i/>
                <w:iCs/>
                <w:sz w:val="24"/>
                <w:szCs w:val="24"/>
              </w:rPr>
              <w:t>Benefit</w:t>
            </w:r>
            <w:r w:rsidRPr="00D0125B">
              <w:rPr>
                <w:rFonts w:ascii="Arial Narrow" w:hAnsi="Arial Narrow" w:cs="Arial"/>
                <w:bCs/>
                <w:sz w:val="24"/>
                <w:szCs w:val="24"/>
              </w:rPr>
              <w:t xml:space="preserve"> (keuntungan bersih).</w:t>
            </w:r>
          </w:p>
          <w:p w14:paraId="5E580EF8" w14:textId="1AABB75C" w:rsidR="00240FFC" w:rsidRPr="00D0125B" w:rsidRDefault="00240FFC"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Hot Fit</w:t>
            </w:r>
          </w:p>
          <w:p w14:paraId="48A60430" w14:textId="34CFAC2B" w:rsidR="00240FFC" w:rsidRPr="00D0125B" w:rsidRDefault="00240FFC" w:rsidP="00E11E5D">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PIECES</w:t>
            </w:r>
          </w:p>
          <w:p w14:paraId="7421A3C7" w14:textId="69C2B66A" w:rsidR="00240FFC" w:rsidRPr="00D0125B" w:rsidRDefault="00240FFC" w:rsidP="00E11E5D">
            <w:pPr>
              <w:spacing w:after="0"/>
              <w:rPr>
                <w:rFonts w:ascii="Arial Narrow" w:hAnsi="Arial Narrow" w:cs="Arial"/>
                <w:bCs/>
                <w:sz w:val="24"/>
                <w:szCs w:val="24"/>
              </w:rPr>
            </w:pPr>
          </w:p>
        </w:tc>
        <w:tc>
          <w:tcPr>
            <w:tcW w:w="1710" w:type="dxa"/>
          </w:tcPr>
          <w:p w14:paraId="4994F0EB" w14:textId="35FA906C"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w:t>
            </w:r>
            <w:r w:rsidRPr="00D0125B">
              <w:rPr>
                <w:rFonts w:ascii="Arial Narrow" w:hAnsi="Arial Narrow" w:cs="Arial"/>
                <w:b/>
                <w:sz w:val="24"/>
                <w:szCs w:val="24"/>
              </w:rPr>
              <w:t>Memb</w:t>
            </w:r>
            <w:r w:rsidR="00EC7D39" w:rsidRPr="00D0125B">
              <w:rPr>
                <w:rFonts w:ascii="Arial Narrow" w:hAnsi="Arial Narrow" w:cs="Arial"/>
                <w:b/>
                <w:sz w:val="24"/>
                <w:szCs w:val="24"/>
              </w:rPr>
              <w:t>uat</w:t>
            </w:r>
            <w:r w:rsidR="00EC7D39" w:rsidRPr="00D0125B">
              <w:rPr>
                <w:rFonts w:ascii="Arial Narrow" w:hAnsi="Arial Narrow" w:cs="Arial"/>
                <w:bCs/>
                <w:sz w:val="24"/>
                <w:szCs w:val="24"/>
              </w:rPr>
              <w:t xml:space="preserve"> kuisioner sesuai parameter </w:t>
            </w:r>
            <w:r w:rsidRPr="00D0125B">
              <w:rPr>
                <w:rFonts w:ascii="Arial Narrow" w:hAnsi="Arial Narrow" w:cs="Arial"/>
                <w:bCs/>
                <w:sz w:val="24"/>
                <w:szCs w:val="24"/>
              </w:rPr>
              <w:t xml:space="preserve">dengan </w:t>
            </w:r>
            <w:r w:rsidRPr="00D0125B">
              <w:rPr>
                <w:rFonts w:ascii="Arial Narrow" w:hAnsi="Arial Narrow" w:cs="Arial"/>
                <w:b/>
                <w:bCs/>
                <w:sz w:val="24"/>
                <w:szCs w:val="24"/>
              </w:rPr>
              <w:t xml:space="preserve">konten </w:t>
            </w:r>
            <w:r w:rsidRPr="00D0125B">
              <w:rPr>
                <w:rFonts w:ascii="Arial Narrow" w:hAnsi="Arial Narrow" w:cs="Arial"/>
                <w:bCs/>
                <w:sz w:val="24"/>
                <w:szCs w:val="24"/>
              </w:rPr>
              <w:t>sesuai referensi</w:t>
            </w:r>
          </w:p>
        </w:tc>
        <w:tc>
          <w:tcPr>
            <w:tcW w:w="810" w:type="dxa"/>
          </w:tcPr>
          <w:p w14:paraId="71EB494D"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EC7D39" w:rsidRPr="00D0125B" w14:paraId="054AD669"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E558EDA" w14:textId="2B86AEEC" w:rsidR="00EC7D39" w:rsidRPr="00D0125B" w:rsidRDefault="00EC7D39" w:rsidP="00E11E5D">
            <w:pPr>
              <w:spacing w:after="0"/>
              <w:jc w:val="center"/>
              <w:rPr>
                <w:rFonts w:ascii="Arial Narrow" w:hAnsi="Arial Narrow" w:cs="Arial"/>
                <w:bCs/>
                <w:sz w:val="24"/>
                <w:szCs w:val="24"/>
              </w:rPr>
            </w:pPr>
            <w:r w:rsidRPr="00D0125B">
              <w:rPr>
                <w:rFonts w:ascii="Arial Narrow" w:hAnsi="Arial Narrow" w:cs="Arial"/>
                <w:bCs/>
                <w:sz w:val="24"/>
                <w:szCs w:val="24"/>
              </w:rPr>
              <w:t>13</w:t>
            </w:r>
          </w:p>
        </w:tc>
        <w:tc>
          <w:tcPr>
            <w:tcW w:w="2340" w:type="dxa"/>
            <w:shd w:val="clear" w:color="auto" w:fill="FFFFFF" w:themeFill="background1"/>
          </w:tcPr>
          <w:p w14:paraId="73562466" w14:textId="4869186C" w:rsidR="00EC7D39"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Pr="00D0125B">
              <w:rPr>
                <w:rFonts w:ascii="Arial Narrow" w:hAnsi="Arial Narrow" w:cs="Arial"/>
                <w:b/>
                <w:bCs/>
                <w:color w:val="000000"/>
                <w:sz w:val="24"/>
                <w:szCs w:val="24"/>
              </w:rPr>
              <w:t>menelaah</w:t>
            </w:r>
            <w:r w:rsidRPr="00D0125B">
              <w:rPr>
                <w:rFonts w:ascii="Arial Narrow" w:hAnsi="Arial Narrow" w:cs="Arial"/>
                <w:color w:val="000000"/>
                <w:sz w:val="24"/>
                <w:szCs w:val="24"/>
              </w:rPr>
              <w:t xml:space="preserve"> (C4) cara membangun desain Sistem Informasi </w:t>
            </w:r>
            <w:r w:rsidRPr="00D0125B">
              <w:rPr>
                <w:rFonts w:ascii="Arial Narrow" w:hAnsi="Arial Narrow" w:cs="Arial"/>
                <w:bCs/>
                <w:sz w:val="24"/>
                <w:szCs w:val="24"/>
              </w:rPr>
              <w:t>kefarmasian</w:t>
            </w:r>
          </w:p>
        </w:tc>
        <w:tc>
          <w:tcPr>
            <w:tcW w:w="2601" w:type="dxa"/>
            <w:gridSpan w:val="4"/>
            <w:shd w:val="clear" w:color="auto" w:fill="FFFFFF" w:themeFill="background1"/>
          </w:tcPr>
          <w:p w14:paraId="4452CDDA" w14:textId="77777777" w:rsidR="00EC7D39"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Desain database</w:t>
            </w:r>
          </w:p>
          <w:p w14:paraId="37B00514" w14:textId="77777777" w:rsidR="00EC7D39"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Desain Screen Layout</w:t>
            </w:r>
          </w:p>
          <w:p w14:paraId="76BFA4C8" w14:textId="77777777" w:rsidR="00EC7D39"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Desain Diagram Proses</w:t>
            </w:r>
          </w:p>
          <w:p w14:paraId="4ABF49C6" w14:textId="312188AA" w:rsidR="00EC7D39"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Desain Report Layout</w:t>
            </w:r>
          </w:p>
        </w:tc>
        <w:tc>
          <w:tcPr>
            <w:tcW w:w="1417" w:type="dxa"/>
            <w:shd w:val="clear" w:color="auto" w:fill="FFFFFF" w:themeFill="background1"/>
          </w:tcPr>
          <w:p w14:paraId="277E205A" w14:textId="77777777" w:rsidR="00EC7D39" w:rsidRPr="00373792" w:rsidRDefault="00EC7D39" w:rsidP="00E11E5D">
            <w:pPr>
              <w:spacing w:after="0"/>
              <w:rPr>
                <w:rFonts w:ascii="Arial Narrow" w:hAnsi="Arial Narrow" w:cs="Arial"/>
                <w:b/>
                <w:i/>
                <w:sz w:val="24"/>
                <w:szCs w:val="24"/>
              </w:rPr>
            </w:pPr>
            <w:r w:rsidRPr="00373792">
              <w:rPr>
                <w:rFonts w:ascii="Arial Narrow" w:hAnsi="Arial Narrow" w:cs="Arial"/>
                <w:b/>
                <w:i/>
                <w:sz w:val="24"/>
                <w:szCs w:val="24"/>
              </w:rPr>
              <w:t>Project Based Learning</w:t>
            </w:r>
          </w:p>
          <w:p w14:paraId="2CABD3FE" w14:textId="77777777" w:rsidR="00EC7D39" w:rsidRPr="00D0125B" w:rsidRDefault="00EC7D39" w:rsidP="00E11E5D">
            <w:pPr>
              <w:spacing w:after="0"/>
              <w:rPr>
                <w:rFonts w:ascii="Arial Narrow" w:hAnsi="Arial Narrow" w:cs="Arial"/>
                <w:bCs/>
                <w:i/>
                <w:sz w:val="24"/>
                <w:szCs w:val="24"/>
              </w:rPr>
            </w:pPr>
            <w:r w:rsidRPr="00D0125B">
              <w:rPr>
                <w:rFonts w:ascii="Arial Narrow" w:hAnsi="Arial Narrow" w:cs="Arial"/>
                <w:bCs/>
                <w:i/>
                <w:sz w:val="24"/>
                <w:szCs w:val="24"/>
              </w:rPr>
              <w:t>Presentasi</w:t>
            </w:r>
          </w:p>
        </w:tc>
        <w:tc>
          <w:tcPr>
            <w:tcW w:w="1350" w:type="dxa"/>
            <w:gridSpan w:val="2"/>
          </w:tcPr>
          <w:p w14:paraId="56F0930F" w14:textId="77777777" w:rsidR="00EC7D39" w:rsidRPr="00D0125B" w:rsidRDefault="00EC7D39"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664693D8" w14:textId="77777777" w:rsidR="00EC7D39" w:rsidRPr="00D0125B" w:rsidRDefault="00EC7D39"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3CA2A6CD" w14:textId="77777777" w:rsidR="00EC7D39" w:rsidRPr="00D0125B" w:rsidRDefault="00EC7D39"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46E5DE70" w14:textId="77777777" w:rsidR="00EC7D39" w:rsidRPr="00D0125B" w:rsidRDefault="00EC7D39"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7B9351F7" w14:textId="77777777" w:rsidR="00EC7D39" w:rsidRPr="00D0125B" w:rsidRDefault="00EC7D39"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5DBC646B" w14:textId="6AABD2C7" w:rsidR="00EC7D39" w:rsidRPr="00D0125B" w:rsidRDefault="00EC7D39" w:rsidP="00E11E5D">
            <w:pPr>
              <w:spacing w:after="0"/>
              <w:rPr>
                <w:rFonts w:ascii="Arial Narrow" w:hAnsi="Arial Narrow" w:cs="Arial"/>
                <w:bCs/>
                <w:sz w:val="24"/>
                <w:szCs w:val="24"/>
              </w:rPr>
            </w:pPr>
            <w:r w:rsidRPr="00D0125B">
              <w:rPr>
                <w:rFonts w:ascii="Arial Narrow" w:hAnsi="Arial Narrow" w:cs="Arial"/>
                <w:sz w:val="24"/>
                <w:szCs w:val="24"/>
              </w:rPr>
              <w:t xml:space="preserve">Membuat </w:t>
            </w:r>
            <w:r w:rsidRPr="00D0125B">
              <w:rPr>
                <w:rFonts w:ascii="Arial Narrow" w:hAnsi="Arial Narrow" w:cs="Arial"/>
                <w:i/>
                <w:sz w:val="24"/>
                <w:szCs w:val="24"/>
              </w:rPr>
              <w:t>flowchart</w:t>
            </w:r>
            <w:r w:rsidR="00240FFC" w:rsidRPr="00D0125B">
              <w:rPr>
                <w:rFonts w:ascii="Arial Narrow" w:hAnsi="Arial Narrow" w:cs="Arial"/>
                <w:i/>
                <w:sz w:val="24"/>
                <w:szCs w:val="24"/>
              </w:rPr>
              <w:t xml:space="preserve"> </w:t>
            </w:r>
            <w:r w:rsidRPr="00D0125B">
              <w:rPr>
                <w:rFonts w:ascii="Arial Narrow" w:hAnsi="Arial Narrow" w:cs="Arial"/>
                <w:bCs/>
                <w:i/>
                <w:sz w:val="24"/>
                <w:szCs w:val="24"/>
              </w:rPr>
              <w:t>Inventory</w:t>
            </w:r>
            <w:r w:rsidR="00240FFC" w:rsidRPr="00D0125B">
              <w:rPr>
                <w:rFonts w:ascii="Arial Narrow" w:hAnsi="Arial Narrow" w:cs="Arial"/>
                <w:bCs/>
                <w:i/>
                <w:sz w:val="24"/>
                <w:szCs w:val="24"/>
              </w:rPr>
              <w:t xml:space="preserve"> </w:t>
            </w:r>
            <w:r w:rsidRPr="00D0125B">
              <w:rPr>
                <w:rFonts w:ascii="Arial Narrow" w:hAnsi="Arial Narrow" w:cs="Arial"/>
                <w:bCs/>
                <w:i/>
                <w:sz w:val="24"/>
                <w:szCs w:val="24"/>
              </w:rPr>
              <w:t>System</w:t>
            </w:r>
          </w:p>
        </w:tc>
        <w:tc>
          <w:tcPr>
            <w:tcW w:w="1710" w:type="dxa"/>
          </w:tcPr>
          <w:p w14:paraId="1F654819" w14:textId="57D35624" w:rsidR="00EC7D39"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w:t>
            </w:r>
            <w:r w:rsidRPr="00D0125B">
              <w:rPr>
                <w:rFonts w:ascii="Arial Narrow" w:hAnsi="Arial Narrow" w:cs="Arial"/>
                <w:b/>
                <w:sz w:val="24"/>
                <w:szCs w:val="24"/>
              </w:rPr>
              <w:t>Me</w:t>
            </w:r>
            <w:r w:rsidR="006C2177" w:rsidRPr="00D0125B">
              <w:rPr>
                <w:rFonts w:ascii="Arial Narrow" w:hAnsi="Arial Narrow" w:cs="Arial"/>
                <w:b/>
                <w:sz w:val="24"/>
                <w:szCs w:val="24"/>
              </w:rPr>
              <w:t>nggambar</w:t>
            </w:r>
            <w:r w:rsidRPr="00D0125B">
              <w:rPr>
                <w:rFonts w:ascii="Arial Narrow" w:hAnsi="Arial Narrow" w:cs="Arial"/>
                <w:bCs/>
                <w:sz w:val="24"/>
                <w:szCs w:val="24"/>
              </w:rPr>
              <w:t xml:space="preserve"> </w:t>
            </w:r>
            <w:r w:rsidRPr="00D0125B">
              <w:rPr>
                <w:rFonts w:ascii="Arial Narrow" w:hAnsi="Arial Narrow" w:cs="Arial"/>
                <w:i/>
                <w:sz w:val="24"/>
                <w:szCs w:val="24"/>
              </w:rPr>
              <w:t>flowchart</w:t>
            </w:r>
            <w:r w:rsidRPr="00D0125B">
              <w:rPr>
                <w:rFonts w:ascii="Arial Narrow" w:hAnsi="Arial Narrow" w:cs="Arial"/>
                <w:bCs/>
                <w:sz w:val="24"/>
                <w:szCs w:val="24"/>
              </w:rPr>
              <w:t xml:space="preserve"> dengan </w:t>
            </w:r>
            <w:r w:rsidRPr="00D0125B">
              <w:rPr>
                <w:rFonts w:ascii="Arial Narrow" w:hAnsi="Arial Narrow" w:cs="Arial"/>
                <w:b/>
                <w:bCs/>
                <w:sz w:val="24"/>
                <w:szCs w:val="24"/>
              </w:rPr>
              <w:t xml:space="preserve">konten </w:t>
            </w:r>
            <w:r w:rsidRPr="00D0125B">
              <w:rPr>
                <w:rFonts w:ascii="Arial Narrow" w:hAnsi="Arial Narrow" w:cs="Arial"/>
                <w:bCs/>
                <w:sz w:val="24"/>
                <w:szCs w:val="24"/>
              </w:rPr>
              <w:t>sesuai referensi</w:t>
            </w:r>
          </w:p>
        </w:tc>
        <w:tc>
          <w:tcPr>
            <w:tcW w:w="810" w:type="dxa"/>
          </w:tcPr>
          <w:p w14:paraId="0B8B97CA" w14:textId="77777777" w:rsidR="00EC7D39" w:rsidRPr="00D0125B" w:rsidRDefault="00EC7D39"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41698F" w:rsidRPr="00D0125B" w14:paraId="5D65FF73"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1AE4A9D" w14:textId="74FC138D" w:rsidR="0041698F" w:rsidRPr="00D0125B" w:rsidRDefault="0041698F" w:rsidP="00E11E5D">
            <w:pPr>
              <w:spacing w:after="0"/>
              <w:jc w:val="center"/>
              <w:rPr>
                <w:rFonts w:ascii="Arial Narrow" w:hAnsi="Arial Narrow" w:cs="Arial"/>
                <w:bCs/>
                <w:sz w:val="24"/>
                <w:szCs w:val="24"/>
              </w:rPr>
            </w:pPr>
            <w:r w:rsidRPr="00D0125B">
              <w:rPr>
                <w:rFonts w:ascii="Arial Narrow" w:hAnsi="Arial Narrow" w:cs="Arial"/>
                <w:bCs/>
                <w:sz w:val="24"/>
                <w:szCs w:val="24"/>
              </w:rPr>
              <w:t>1</w:t>
            </w:r>
            <w:r w:rsidR="00EC7D39" w:rsidRPr="00D0125B">
              <w:rPr>
                <w:rFonts w:ascii="Arial Narrow" w:hAnsi="Arial Narrow" w:cs="Arial"/>
                <w:bCs/>
                <w:sz w:val="24"/>
                <w:szCs w:val="24"/>
              </w:rPr>
              <w:t>4-15</w:t>
            </w:r>
          </w:p>
        </w:tc>
        <w:tc>
          <w:tcPr>
            <w:tcW w:w="2340" w:type="dxa"/>
            <w:shd w:val="clear" w:color="auto" w:fill="FFFFFF" w:themeFill="background1"/>
          </w:tcPr>
          <w:p w14:paraId="3AF3EFEE" w14:textId="77777777"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Mahasiswa mampu </w:t>
            </w:r>
            <w:r w:rsidR="00EC7D39" w:rsidRPr="00D0125B">
              <w:rPr>
                <w:rFonts w:ascii="Arial Narrow" w:hAnsi="Arial Narrow" w:cs="Arial"/>
                <w:b/>
                <w:bCs/>
                <w:color w:val="000000"/>
                <w:sz w:val="24"/>
                <w:szCs w:val="24"/>
              </w:rPr>
              <w:t>merancang</w:t>
            </w:r>
            <w:r w:rsidR="00EC7D39" w:rsidRPr="00D0125B">
              <w:rPr>
                <w:rFonts w:ascii="Arial Narrow" w:hAnsi="Arial Narrow" w:cs="Arial"/>
                <w:color w:val="000000"/>
                <w:sz w:val="24"/>
                <w:szCs w:val="24"/>
              </w:rPr>
              <w:t xml:space="preserve"> (C6) desain Sistem Informasi sebagai tools dalam pelayanan kefarmasian dan</w:t>
            </w:r>
            <w:r w:rsidRPr="00D0125B">
              <w:rPr>
                <w:rFonts w:ascii="Arial Narrow" w:hAnsi="Arial Narrow" w:cs="Arial"/>
                <w:bCs/>
                <w:sz w:val="24"/>
                <w:szCs w:val="24"/>
              </w:rPr>
              <w:t xml:space="preserve"> Obat</w:t>
            </w:r>
            <w:r w:rsidR="00EC7D39" w:rsidRPr="00D0125B">
              <w:rPr>
                <w:rFonts w:ascii="Arial Narrow" w:hAnsi="Arial Narrow" w:cs="Arial"/>
                <w:bCs/>
                <w:sz w:val="24"/>
                <w:szCs w:val="24"/>
              </w:rPr>
              <w:t>-obatan atau dunia kefarmasian</w:t>
            </w:r>
          </w:p>
          <w:p w14:paraId="327BD64D" w14:textId="5B96958C" w:rsidR="00E81DB4" w:rsidRPr="00D0125B" w:rsidRDefault="00E81DB4" w:rsidP="00E11E5D">
            <w:pPr>
              <w:spacing w:after="0"/>
              <w:jc w:val="both"/>
              <w:rPr>
                <w:rFonts w:ascii="Arial Narrow" w:hAnsi="Arial Narrow" w:cs="Arial"/>
                <w:bCs/>
                <w:sz w:val="24"/>
                <w:szCs w:val="24"/>
              </w:rPr>
            </w:pPr>
          </w:p>
        </w:tc>
        <w:tc>
          <w:tcPr>
            <w:tcW w:w="2601" w:type="dxa"/>
            <w:gridSpan w:val="4"/>
            <w:shd w:val="clear" w:color="auto" w:fill="FFFFFF" w:themeFill="background1"/>
          </w:tcPr>
          <w:p w14:paraId="0279C89D" w14:textId="77777777" w:rsidR="0041698F" w:rsidRPr="00D0125B" w:rsidRDefault="00EC7D39" w:rsidP="00E11E5D">
            <w:pPr>
              <w:spacing w:after="0"/>
              <w:jc w:val="both"/>
              <w:rPr>
                <w:rFonts w:ascii="Arial Narrow" w:hAnsi="Arial Narrow" w:cs="Arial"/>
                <w:bCs/>
                <w:sz w:val="24"/>
                <w:szCs w:val="24"/>
              </w:rPr>
            </w:pPr>
            <w:r w:rsidRPr="00D0125B">
              <w:rPr>
                <w:rFonts w:ascii="Arial Narrow" w:hAnsi="Arial Narrow" w:cs="Arial"/>
                <w:bCs/>
                <w:sz w:val="24"/>
                <w:szCs w:val="24"/>
              </w:rPr>
              <w:t>Konsep Analisis dan perancangan sistem informasi</w:t>
            </w:r>
          </w:p>
          <w:p w14:paraId="47C5AA58" w14:textId="38092E60" w:rsidR="00537358" w:rsidRPr="00D0125B" w:rsidRDefault="00537358" w:rsidP="00E11E5D">
            <w:pPr>
              <w:spacing w:after="0"/>
              <w:jc w:val="both"/>
              <w:rPr>
                <w:rFonts w:ascii="Arial Narrow" w:hAnsi="Arial Narrow" w:cs="Arial"/>
                <w:bCs/>
                <w:sz w:val="24"/>
                <w:szCs w:val="24"/>
              </w:rPr>
            </w:pPr>
            <w:r w:rsidRPr="00D0125B">
              <w:rPr>
                <w:rFonts w:ascii="Arial Narrow" w:hAnsi="Arial Narrow" w:cs="Arial"/>
                <w:bCs/>
                <w:sz w:val="24"/>
                <w:szCs w:val="24"/>
              </w:rPr>
              <w:t>konsep sistem informasi dan pengembangannya</w:t>
            </w:r>
          </w:p>
        </w:tc>
        <w:tc>
          <w:tcPr>
            <w:tcW w:w="1417" w:type="dxa"/>
            <w:shd w:val="clear" w:color="auto" w:fill="FFFFFF" w:themeFill="background1"/>
          </w:tcPr>
          <w:p w14:paraId="18B10E25" w14:textId="77777777" w:rsidR="0041698F" w:rsidRPr="00D0125B" w:rsidRDefault="00EC7D39" w:rsidP="00E11E5D">
            <w:pPr>
              <w:spacing w:after="0"/>
              <w:rPr>
                <w:rFonts w:ascii="Arial Narrow" w:hAnsi="Arial Narrow" w:cs="Arial"/>
                <w:bCs/>
                <w:i/>
                <w:sz w:val="24"/>
                <w:szCs w:val="24"/>
              </w:rPr>
            </w:pPr>
            <w:r w:rsidRPr="00D0125B">
              <w:rPr>
                <w:rFonts w:ascii="Arial Narrow" w:hAnsi="Arial Narrow" w:cs="Arial"/>
                <w:bCs/>
                <w:i/>
                <w:sz w:val="24"/>
                <w:szCs w:val="24"/>
              </w:rPr>
              <w:t>Project Based Learning</w:t>
            </w:r>
          </w:p>
          <w:p w14:paraId="0524C9DD" w14:textId="594F7932" w:rsidR="00EC7D39" w:rsidRPr="00D0125B" w:rsidRDefault="00EC7D39" w:rsidP="00E11E5D">
            <w:pPr>
              <w:spacing w:after="0"/>
              <w:rPr>
                <w:rFonts w:ascii="Arial Narrow" w:hAnsi="Arial Narrow" w:cs="Arial"/>
                <w:bCs/>
                <w:i/>
                <w:sz w:val="24"/>
                <w:szCs w:val="24"/>
              </w:rPr>
            </w:pPr>
            <w:r w:rsidRPr="00D0125B">
              <w:rPr>
                <w:rFonts w:ascii="Arial Narrow" w:hAnsi="Arial Narrow" w:cs="Arial"/>
                <w:bCs/>
                <w:i/>
                <w:sz w:val="24"/>
                <w:szCs w:val="24"/>
              </w:rPr>
              <w:t>Presentasi</w:t>
            </w:r>
          </w:p>
        </w:tc>
        <w:tc>
          <w:tcPr>
            <w:tcW w:w="1350" w:type="dxa"/>
            <w:gridSpan w:val="2"/>
          </w:tcPr>
          <w:p w14:paraId="6F60D93B"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100’ </w:t>
            </w:r>
          </w:p>
          <w:p w14:paraId="717AA43E"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(tatap muka)</w:t>
            </w:r>
          </w:p>
          <w:p w14:paraId="08FBC973"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120’ </w:t>
            </w:r>
          </w:p>
          <w:p w14:paraId="3E6BFC0C"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 xml:space="preserve">(baca </w:t>
            </w:r>
            <w:r w:rsidRPr="00D0125B">
              <w:rPr>
                <w:rFonts w:ascii="Arial Narrow" w:hAnsi="Arial Narrow" w:cs="Arial"/>
                <w:bCs/>
                <w:i/>
                <w:sz w:val="24"/>
                <w:szCs w:val="24"/>
              </w:rPr>
              <w:t>textbook</w:t>
            </w:r>
            <w:r w:rsidRPr="00D0125B">
              <w:rPr>
                <w:rFonts w:ascii="Arial Narrow" w:hAnsi="Arial Narrow" w:cs="Arial"/>
                <w:bCs/>
                <w:sz w:val="24"/>
                <w:szCs w:val="24"/>
              </w:rPr>
              <w:t xml:space="preserve"> / </w:t>
            </w:r>
            <w:r w:rsidRPr="00D0125B">
              <w:rPr>
                <w:rFonts w:ascii="Arial Narrow" w:hAnsi="Arial Narrow" w:cs="Arial"/>
                <w:bCs/>
                <w:i/>
                <w:sz w:val="24"/>
                <w:szCs w:val="24"/>
              </w:rPr>
              <w:t>browsing</w:t>
            </w:r>
            <w:r w:rsidRPr="00D0125B">
              <w:rPr>
                <w:rFonts w:ascii="Arial Narrow" w:hAnsi="Arial Narrow" w:cs="Arial"/>
                <w:bCs/>
                <w:sz w:val="24"/>
                <w:szCs w:val="24"/>
              </w:rPr>
              <w:t>)</w:t>
            </w:r>
          </w:p>
        </w:tc>
        <w:tc>
          <w:tcPr>
            <w:tcW w:w="2903" w:type="dxa"/>
            <w:gridSpan w:val="2"/>
          </w:tcPr>
          <w:p w14:paraId="4FB125D6" w14:textId="77777777" w:rsidR="0041698F" w:rsidRPr="00D0125B" w:rsidRDefault="0041698F" w:rsidP="00E11E5D">
            <w:pPr>
              <w:spacing w:after="0"/>
              <w:jc w:val="both"/>
              <w:rPr>
                <w:rFonts w:ascii="Arial Narrow" w:hAnsi="Arial Narrow" w:cs="Arial"/>
                <w:sz w:val="24"/>
                <w:szCs w:val="24"/>
              </w:rPr>
            </w:pPr>
            <w:r w:rsidRPr="00D0125B">
              <w:rPr>
                <w:rFonts w:ascii="Arial Narrow" w:hAnsi="Arial Narrow" w:cs="Arial"/>
                <w:sz w:val="24"/>
                <w:szCs w:val="24"/>
              </w:rPr>
              <w:t>Tugas Kelompok terstruktur.</w:t>
            </w:r>
          </w:p>
          <w:p w14:paraId="5A055589" w14:textId="1DD1C58D" w:rsidR="0041698F" w:rsidRPr="00D0125B" w:rsidRDefault="0041698F" w:rsidP="00E11E5D">
            <w:pPr>
              <w:spacing w:after="0"/>
              <w:rPr>
                <w:rFonts w:ascii="Arial Narrow" w:hAnsi="Arial Narrow" w:cs="Arial"/>
                <w:bCs/>
                <w:sz w:val="24"/>
                <w:szCs w:val="24"/>
              </w:rPr>
            </w:pPr>
            <w:r w:rsidRPr="00D0125B">
              <w:rPr>
                <w:rFonts w:ascii="Arial Narrow" w:hAnsi="Arial Narrow" w:cs="Arial"/>
                <w:sz w:val="24"/>
                <w:szCs w:val="24"/>
              </w:rPr>
              <w:t xml:space="preserve">Membuat </w:t>
            </w:r>
            <w:r w:rsidRPr="00D0125B">
              <w:rPr>
                <w:rFonts w:ascii="Arial Narrow" w:hAnsi="Arial Narrow" w:cs="Arial"/>
                <w:i/>
                <w:sz w:val="24"/>
                <w:szCs w:val="24"/>
              </w:rPr>
              <w:t>flowchart</w:t>
            </w:r>
            <w:r w:rsidR="00240FFC" w:rsidRPr="00D0125B">
              <w:rPr>
                <w:rFonts w:ascii="Arial Narrow" w:hAnsi="Arial Narrow" w:cs="Arial"/>
                <w:i/>
                <w:sz w:val="24"/>
                <w:szCs w:val="24"/>
              </w:rPr>
              <w:t xml:space="preserve"> </w:t>
            </w:r>
            <w:r w:rsidRPr="00D0125B">
              <w:rPr>
                <w:rFonts w:ascii="Arial Narrow" w:hAnsi="Arial Narrow" w:cs="Arial"/>
                <w:bCs/>
                <w:i/>
                <w:sz w:val="24"/>
                <w:szCs w:val="24"/>
              </w:rPr>
              <w:t>Inventory</w:t>
            </w:r>
            <w:r w:rsidR="00240FFC" w:rsidRPr="00D0125B">
              <w:rPr>
                <w:rFonts w:ascii="Arial Narrow" w:hAnsi="Arial Narrow" w:cs="Arial"/>
                <w:bCs/>
                <w:i/>
                <w:sz w:val="24"/>
                <w:szCs w:val="24"/>
              </w:rPr>
              <w:t xml:space="preserve"> </w:t>
            </w:r>
            <w:r w:rsidRPr="00D0125B">
              <w:rPr>
                <w:rFonts w:ascii="Arial Narrow" w:hAnsi="Arial Narrow" w:cs="Arial"/>
                <w:bCs/>
                <w:i/>
                <w:sz w:val="24"/>
                <w:szCs w:val="24"/>
              </w:rPr>
              <w:t>System</w:t>
            </w:r>
          </w:p>
        </w:tc>
        <w:tc>
          <w:tcPr>
            <w:tcW w:w="1710" w:type="dxa"/>
          </w:tcPr>
          <w:p w14:paraId="19AF5DF6" w14:textId="6C6FFE54" w:rsidR="0041698F" w:rsidRPr="00D0125B" w:rsidRDefault="0041698F" w:rsidP="00E11E5D">
            <w:pPr>
              <w:spacing w:after="0"/>
              <w:jc w:val="both"/>
              <w:rPr>
                <w:rFonts w:ascii="Arial Narrow" w:hAnsi="Arial Narrow" w:cs="Arial"/>
                <w:bCs/>
                <w:sz w:val="24"/>
                <w:szCs w:val="24"/>
              </w:rPr>
            </w:pPr>
            <w:r w:rsidRPr="00D0125B">
              <w:rPr>
                <w:rFonts w:ascii="Arial Narrow" w:hAnsi="Arial Narrow" w:cs="Arial"/>
                <w:bCs/>
                <w:sz w:val="24"/>
                <w:szCs w:val="24"/>
              </w:rPr>
              <w:t xml:space="preserve">Kebenaran dalam </w:t>
            </w:r>
            <w:r w:rsidRPr="00D0125B">
              <w:rPr>
                <w:rFonts w:ascii="Arial Narrow" w:hAnsi="Arial Narrow" w:cs="Arial"/>
                <w:b/>
                <w:sz w:val="24"/>
                <w:szCs w:val="24"/>
              </w:rPr>
              <w:t>Mem</w:t>
            </w:r>
            <w:r w:rsidR="00E81DB4" w:rsidRPr="00D0125B">
              <w:rPr>
                <w:rFonts w:ascii="Arial Narrow" w:hAnsi="Arial Narrow" w:cs="Arial"/>
                <w:b/>
                <w:sz w:val="24"/>
                <w:szCs w:val="24"/>
              </w:rPr>
              <w:t>buat</w:t>
            </w:r>
            <w:r w:rsidR="00E81DB4" w:rsidRPr="00D0125B">
              <w:rPr>
                <w:rFonts w:ascii="Arial Narrow" w:hAnsi="Arial Narrow" w:cs="Arial"/>
                <w:bCs/>
                <w:sz w:val="24"/>
                <w:szCs w:val="24"/>
              </w:rPr>
              <w:t xml:space="preserve"> f</w:t>
            </w:r>
            <w:r w:rsidRPr="00D0125B">
              <w:rPr>
                <w:rFonts w:ascii="Arial Narrow" w:hAnsi="Arial Narrow" w:cs="Arial"/>
                <w:i/>
                <w:sz w:val="24"/>
                <w:szCs w:val="24"/>
              </w:rPr>
              <w:t>lowchart</w:t>
            </w:r>
            <w:r w:rsidRPr="00D0125B">
              <w:rPr>
                <w:rFonts w:ascii="Arial Narrow" w:hAnsi="Arial Narrow" w:cs="Arial"/>
                <w:bCs/>
                <w:sz w:val="24"/>
                <w:szCs w:val="24"/>
              </w:rPr>
              <w:t xml:space="preserve"> </w:t>
            </w:r>
            <w:r w:rsidR="00E81DB4" w:rsidRPr="00D0125B">
              <w:rPr>
                <w:rFonts w:ascii="Arial Narrow" w:hAnsi="Arial Narrow" w:cs="Arial"/>
                <w:bCs/>
                <w:sz w:val="24"/>
                <w:szCs w:val="24"/>
              </w:rPr>
              <w:t xml:space="preserve">rancangan sistem </w:t>
            </w:r>
            <w:r w:rsidRPr="00D0125B">
              <w:rPr>
                <w:rFonts w:ascii="Arial Narrow" w:hAnsi="Arial Narrow" w:cs="Arial"/>
                <w:bCs/>
                <w:sz w:val="24"/>
                <w:szCs w:val="24"/>
              </w:rPr>
              <w:t xml:space="preserve">dengan </w:t>
            </w:r>
            <w:r w:rsidRPr="00D0125B">
              <w:rPr>
                <w:rFonts w:ascii="Arial Narrow" w:hAnsi="Arial Narrow" w:cs="Arial"/>
                <w:b/>
                <w:bCs/>
                <w:sz w:val="24"/>
                <w:szCs w:val="24"/>
              </w:rPr>
              <w:t xml:space="preserve">konten </w:t>
            </w:r>
            <w:r w:rsidRPr="00D0125B">
              <w:rPr>
                <w:rFonts w:ascii="Arial Narrow" w:hAnsi="Arial Narrow" w:cs="Arial"/>
                <w:bCs/>
                <w:sz w:val="24"/>
                <w:szCs w:val="24"/>
              </w:rPr>
              <w:t>sesuai</w:t>
            </w:r>
            <w:r w:rsidR="006C2177" w:rsidRPr="00D0125B">
              <w:rPr>
                <w:rFonts w:ascii="Arial Narrow" w:hAnsi="Arial Narrow" w:cs="Arial"/>
                <w:bCs/>
                <w:sz w:val="24"/>
                <w:szCs w:val="24"/>
              </w:rPr>
              <w:t xml:space="preserve"> kebutuhan sarana dan </w:t>
            </w:r>
            <w:r w:rsidRPr="00D0125B">
              <w:rPr>
                <w:rFonts w:ascii="Arial Narrow" w:hAnsi="Arial Narrow" w:cs="Arial"/>
                <w:bCs/>
                <w:sz w:val="24"/>
                <w:szCs w:val="24"/>
              </w:rPr>
              <w:t xml:space="preserve"> referensi</w:t>
            </w:r>
          </w:p>
        </w:tc>
        <w:tc>
          <w:tcPr>
            <w:tcW w:w="810" w:type="dxa"/>
          </w:tcPr>
          <w:p w14:paraId="77B45D23" w14:textId="77777777" w:rsidR="0041698F" w:rsidRPr="00D0125B" w:rsidRDefault="0041698F" w:rsidP="00E11E5D">
            <w:pPr>
              <w:spacing w:after="0"/>
              <w:rPr>
                <w:rFonts w:ascii="Arial Narrow" w:hAnsi="Arial Narrow" w:cs="Arial"/>
                <w:bCs/>
                <w:sz w:val="24"/>
                <w:szCs w:val="24"/>
              </w:rPr>
            </w:pPr>
            <w:r w:rsidRPr="00D0125B">
              <w:rPr>
                <w:rFonts w:ascii="Arial Narrow" w:hAnsi="Arial Narrow" w:cs="Arial"/>
                <w:bCs/>
                <w:sz w:val="24"/>
                <w:szCs w:val="24"/>
              </w:rPr>
              <w:t>2,5 %</w:t>
            </w:r>
          </w:p>
        </w:tc>
      </w:tr>
      <w:tr w:rsidR="00221F53" w:rsidRPr="00D0125B" w14:paraId="0EA3578D"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58FB9DB3" w14:textId="77777777" w:rsidR="00221F53" w:rsidRPr="00D0125B" w:rsidRDefault="00221F53" w:rsidP="00E11E5D">
            <w:pPr>
              <w:spacing w:after="0"/>
              <w:jc w:val="center"/>
              <w:rPr>
                <w:rFonts w:ascii="Arial Narrow" w:hAnsi="Arial Narrow" w:cs="Arial"/>
                <w:bCs/>
                <w:sz w:val="24"/>
                <w:szCs w:val="24"/>
              </w:rPr>
            </w:pPr>
            <w:r w:rsidRPr="00D0125B">
              <w:rPr>
                <w:rFonts w:ascii="Arial Narrow" w:hAnsi="Arial Narrow" w:cs="Arial"/>
                <w:bCs/>
                <w:sz w:val="24"/>
                <w:szCs w:val="24"/>
              </w:rPr>
              <w:lastRenderedPageBreak/>
              <w:t>16</w:t>
            </w:r>
          </w:p>
        </w:tc>
        <w:tc>
          <w:tcPr>
            <w:tcW w:w="2340" w:type="dxa"/>
            <w:shd w:val="clear" w:color="auto" w:fill="FFFFFF" w:themeFill="background1"/>
          </w:tcPr>
          <w:p w14:paraId="47DDC779" w14:textId="77777777"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UAS</w:t>
            </w:r>
          </w:p>
        </w:tc>
        <w:tc>
          <w:tcPr>
            <w:tcW w:w="2601" w:type="dxa"/>
            <w:gridSpan w:val="4"/>
            <w:shd w:val="clear" w:color="auto" w:fill="FFFFFF" w:themeFill="background1"/>
          </w:tcPr>
          <w:p w14:paraId="223A58EE" w14:textId="05DFB68B" w:rsidR="00221F53" w:rsidRPr="00D0125B" w:rsidRDefault="00221F53" w:rsidP="00E11E5D">
            <w:pPr>
              <w:spacing w:after="0"/>
              <w:rPr>
                <w:rFonts w:ascii="Arial Narrow" w:hAnsi="Arial Narrow" w:cs="Arial"/>
                <w:sz w:val="24"/>
                <w:szCs w:val="24"/>
              </w:rPr>
            </w:pPr>
            <w:r w:rsidRPr="00D0125B">
              <w:rPr>
                <w:rFonts w:ascii="Arial Narrow" w:hAnsi="Arial Narrow" w:cs="Arial"/>
                <w:sz w:val="24"/>
                <w:szCs w:val="24"/>
              </w:rPr>
              <w:t xml:space="preserve">Proposal Perancangan </w:t>
            </w:r>
            <w:r w:rsidRPr="00D0125B">
              <w:rPr>
                <w:rFonts w:ascii="Arial Narrow" w:hAnsi="Arial Narrow" w:cs="Arial"/>
                <w:color w:val="000000"/>
                <w:sz w:val="24"/>
                <w:szCs w:val="24"/>
              </w:rPr>
              <w:t>desain Sistem Informasi bidang Kefarmasian</w:t>
            </w:r>
          </w:p>
        </w:tc>
        <w:tc>
          <w:tcPr>
            <w:tcW w:w="1417" w:type="dxa"/>
            <w:shd w:val="clear" w:color="auto" w:fill="FFFFFF" w:themeFill="background1"/>
          </w:tcPr>
          <w:p w14:paraId="3372727C" w14:textId="1C9FA177" w:rsidR="00221F53" w:rsidRPr="00D0125B" w:rsidRDefault="00221F53" w:rsidP="00E11E5D">
            <w:pPr>
              <w:spacing w:after="0"/>
              <w:rPr>
                <w:rFonts w:ascii="Arial Narrow" w:hAnsi="Arial Narrow" w:cs="Arial"/>
                <w:bCs/>
                <w:sz w:val="24"/>
                <w:szCs w:val="24"/>
              </w:rPr>
            </w:pPr>
            <w:r w:rsidRPr="00D0125B">
              <w:rPr>
                <w:rFonts w:ascii="Arial Narrow" w:hAnsi="Arial Narrow" w:cs="Arial"/>
                <w:bCs/>
                <w:i/>
                <w:iCs/>
                <w:sz w:val="24"/>
                <w:szCs w:val="24"/>
              </w:rPr>
              <w:t>Project</w:t>
            </w:r>
          </w:p>
        </w:tc>
        <w:tc>
          <w:tcPr>
            <w:tcW w:w="1350" w:type="dxa"/>
            <w:gridSpan w:val="2"/>
            <w:shd w:val="pct25" w:color="auto" w:fill="auto"/>
          </w:tcPr>
          <w:p w14:paraId="0C9BDCCF" w14:textId="111ADEB4"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 xml:space="preserve">30’ </w:t>
            </w:r>
          </w:p>
          <w:p w14:paraId="52729D2E" w14:textId="70BCBC5F"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(tatap muka) Presentasi per Kelompok</w:t>
            </w:r>
          </w:p>
          <w:p w14:paraId="1204DF75" w14:textId="13CCEDAA"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 xml:space="preserve">240’ </w:t>
            </w:r>
          </w:p>
          <w:p w14:paraId="489ED896" w14:textId="176EEFE6"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(kerja kelompok mandiri)</w:t>
            </w:r>
          </w:p>
        </w:tc>
        <w:tc>
          <w:tcPr>
            <w:tcW w:w="2903" w:type="dxa"/>
            <w:gridSpan w:val="2"/>
            <w:shd w:val="pct25" w:color="auto" w:fill="auto"/>
          </w:tcPr>
          <w:p w14:paraId="10E7CEA8" w14:textId="764AABA8"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Menjawab Pertanyaan Pra Proposal secara kelompok</w:t>
            </w:r>
          </w:p>
        </w:tc>
        <w:tc>
          <w:tcPr>
            <w:tcW w:w="1710" w:type="dxa"/>
            <w:shd w:val="pct25" w:color="auto" w:fill="auto"/>
          </w:tcPr>
          <w:p w14:paraId="27EFC68B" w14:textId="5FD74BBC"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 xml:space="preserve">Kebenaran dalam Memberikan jawaban sesuai dengan proposal dan mempertanggungjawabkan isi proposal kelompok tentang </w:t>
            </w:r>
            <w:r w:rsidRPr="00D0125B">
              <w:rPr>
                <w:rFonts w:ascii="Arial Narrow" w:hAnsi="Arial Narrow" w:cs="Arial"/>
                <w:sz w:val="24"/>
                <w:szCs w:val="24"/>
              </w:rPr>
              <w:t xml:space="preserve">Perancangan </w:t>
            </w:r>
            <w:r w:rsidRPr="00D0125B">
              <w:rPr>
                <w:rFonts w:ascii="Arial Narrow" w:hAnsi="Arial Narrow" w:cs="Arial"/>
                <w:color w:val="000000"/>
                <w:sz w:val="24"/>
                <w:szCs w:val="24"/>
              </w:rPr>
              <w:t>desain Sistem Informas</w:t>
            </w:r>
            <w:r w:rsidR="006C2177" w:rsidRPr="00D0125B">
              <w:rPr>
                <w:rFonts w:ascii="Arial Narrow" w:hAnsi="Arial Narrow" w:cs="Arial"/>
                <w:color w:val="000000"/>
                <w:sz w:val="24"/>
                <w:szCs w:val="24"/>
              </w:rPr>
              <w:t>i sesuai dengan literatur dan regulasi.</w:t>
            </w:r>
          </w:p>
        </w:tc>
        <w:tc>
          <w:tcPr>
            <w:tcW w:w="810" w:type="dxa"/>
            <w:shd w:val="pct25" w:color="auto" w:fill="auto"/>
          </w:tcPr>
          <w:p w14:paraId="34A08F39" w14:textId="3D120CA8" w:rsidR="00221F53" w:rsidRPr="00D0125B" w:rsidRDefault="00221F53" w:rsidP="00E11E5D">
            <w:pPr>
              <w:spacing w:after="0"/>
              <w:rPr>
                <w:rFonts w:ascii="Arial Narrow" w:hAnsi="Arial Narrow" w:cs="Arial"/>
                <w:bCs/>
                <w:sz w:val="24"/>
                <w:szCs w:val="24"/>
              </w:rPr>
            </w:pPr>
            <w:r w:rsidRPr="00D0125B">
              <w:rPr>
                <w:rFonts w:ascii="Arial Narrow" w:hAnsi="Arial Narrow" w:cs="Arial"/>
                <w:bCs/>
                <w:sz w:val="24"/>
                <w:szCs w:val="24"/>
              </w:rPr>
              <w:t>35 %</w:t>
            </w:r>
          </w:p>
        </w:tc>
      </w:tr>
    </w:tbl>
    <w:p w14:paraId="1987B95F" w14:textId="77777777" w:rsidR="007431C0" w:rsidRPr="00D0125B" w:rsidRDefault="007431C0" w:rsidP="00E11E5D">
      <w:pPr>
        <w:spacing w:after="0"/>
        <w:rPr>
          <w:rFonts w:ascii="Arial Narrow" w:hAnsi="Arial Narrow" w:cs="Arial"/>
          <w:b/>
          <w:bCs/>
          <w:sz w:val="24"/>
          <w:szCs w:val="24"/>
          <w:u w:val="single"/>
        </w:rPr>
      </w:pPr>
    </w:p>
    <w:p w14:paraId="2B626788" w14:textId="2ABFC224" w:rsidR="00F42052" w:rsidRPr="00D0125B" w:rsidRDefault="00F42052" w:rsidP="00E11E5D">
      <w:pPr>
        <w:spacing w:after="0"/>
        <w:rPr>
          <w:rFonts w:ascii="Arial Narrow" w:hAnsi="Arial Narrow" w:cs="Arial"/>
          <w:b/>
          <w:bCs/>
          <w:sz w:val="24"/>
          <w:szCs w:val="24"/>
          <w:u w:val="single"/>
        </w:rPr>
      </w:pPr>
      <w:r w:rsidRPr="00D0125B">
        <w:rPr>
          <w:rFonts w:ascii="Arial Narrow" w:hAnsi="Arial Narrow" w:cs="Arial"/>
          <w:b/>
          <w:bCs/>
          <w:sz w:val="24"/>
          <w:szCs w:val="24"/>
          <w:u w:val="single"/>
        </w:rPr>
        <w:t>Tugas mahasiswa dan penilaiannya:</w:t>
      </w:r>
    </w:p>
    <w:p w14:paraId="792AA5CB" w14:textId="2733698C" w:rsidR="00F42052" w:rsidRPr="00D0125B" w:rsidRDefault="00F42052" w:rsidP="00E11E5D">
      <w:pPr>
        <w:numPr>
          <w:ilvl w:val="1"/>
          <w:numId w:val="6"/>
        </w:numPr>
        <w:spacing w:after="0"/>
        <w:ind w:left="720"/>
        <w:rPr>
          <w:rFonts w:ascii="Arial Narrow" w:hAnsi="Arial Narrow" w:cs="Arial"/>
          <w:bCs/>
          <w:sz w:val="24"/>
          <w:szCs w:val="24"/>
        </w:rPr>
      </w:pPr>
      <w:r w:rsidRPr="00D0125B">
        <w:rPr>
          <w:rFonts w:ascii="Arial Narrow" w:hAnsi="Arial Narrow" w:cs="Arial"/>
          <w:bCs/>
          <w:sz w:val="24"/>
          <w:szCs w:val="24"/>
        </w:rPr>
        <w:t xml:space="preserve">Ketentuan </w:t>
      </w:r>
      <w:r w:rsidRPr="00D0125B">
        <w:rPr>
          <w:rFonts w:ascii="Arial Narrow" w:hAnsi="Arial Narrow" w:cs="Arial"/>
          <w:b/>
          <w:sz w:val="24"/>
          <w:szCs w:val="24"/>
        </w:rPr>
        <w:t>Tugas Mandiri</w:t>
      </w:r>
      <w:r w:rsidRPr="00D0125B">
        <w:rPr>
          <w:rFonts w:ascii="Arial Narrow" w:hAnsi="Arial Narrow" w:cs="Arial"/>
          <w:bCs/>
          <w:sz w:val="24"/>
          <w:szCs w:val="24"/>
        </w:rPr>
        <w:t>, mengerjakan latihan soal yang ada di modul</w:t>
      </w:r>
      <w:r w:rsidR="00221F53" w:rsidRPr="00D0125B">
        <w:rPr>
          <w:rFonts w:ascii="Arial Narrow" w:hAnsi="Arial Narrow" w:cs="Arial"/>
          <w:bCs/>
          <w:sz w:val="24"/>
          <w:szCs w:val="24"/>
        </w:rPr>
        <w:t xml:space="preserve"> atau Kuis secara online terstruktur</w:t>
      </w:r>
      <w:r w:rsidRPr="00D0125B">
        <w:rPr>
          <w:rFonts w:ascii="Arial Narrow" w:hAnsi="Arial Narrow" w:cs="Arial"/>
          <w:bCs/>
          <w:sz w:val="24"/>
          <w:szCs w:val="24"/>
        </w:rPr>
        <w:t xml:space="preserve"> dan dikumpulkan sesuai dengan ketentuan</w:t>
      </w:r>
      <w:r w:rsidR="00221F53" w:rsidRPr="00D0125B">
        <w:rPr>
          <w:rFonts w:ascii="Arial Narrow" w:hAnsi="Arial Narrow" w:cs="Arial"/>
          <w:bCs/>
          <w:sz w:val="24"/>
          <w:szCs w:val="24"/>
        </w:rPr>
        <w:t xml:space="preserve"> waktu pengumpulan</w:t>
      </w:r>
      <w:r w:rsidRPr="00D0125B">
        <w:rPr>
          <w:rFonts w:ascii="Arial Narrow" w:hAnsi="Arial Narrow" w:cs="Arial"/>
          <w:bCs/>
          <w:sz w:val="24"/>
          <w:szCs w:val="24"/>
        </w:rPr>
        <w:t>.</w:t>
      </w:r>
    </w:p>
    <w:p w14:paraId="320EA86B" w14:textId="397833A0" w:rsidR="00221F53" w:rsidRPr="00D0125B" w:rsidRDefault="00221F53" w:rsidP="00E11E5D">
      <w:pPr>
        <w:numPr>
          <w:ilvl w:val="0"/>
          <w:numId w:val="6"/>
        </w:numPr>
        <w:spacing w:after="0"/>
        <w:rPr>
          <w:rFonts w:ascii="Arial Narrow" w:hAnsi="Arial Narrow" w:cs="Arial"/>
          <w:bCs/>
          <w:sz w:val="24"/>
          <w:szCs w:val="24"/>
        </w:rPr>
      </w:pPr>
      <w:r w:rsidRPr="00D0125B">
        <w:rPr>
          <w:rFonts w:ascii="Arial Narrow" w:hAnsi="Arial Narrow" w:cs="Arial"/>
          <w:bCs/>
          <w:sz w:val="24"/>
          <w:szCs w:val="24"/>
        </w:rPr>
        <w:t xml:space="preserve">Tugas </w:t>
      </w:r>
      <w:r w:rsidRPr="00D0125B">
        <w:rPr>
          <w:rFonts w:ascii="Arial Narrow" w:hAnsi="Arial Narrow" w:cs="Arial"/>
          <w:b/>
          <w:sz w:val="24"/>
          <w:szCs w:val="24"/>
        </w:rPr>
        <w:t>Presentasi</w:t>
      </w:r>
      <w:r w:rsidRPr="00D0125B">
        <w:rPr>
          <w:rFonts w:ascii="Arial Narrow" w:hAnsi="Arial Narrow" w:cs="Arial"/>
          <w:bCs/>
          <w:sz w:val="24"/>
          <w:szCs w:val="24"/>
        </w:rPr>
        <w:t xml:space="preserve"> </w:t>
      </w:r>
      <w:r w:rsidRPr="00D0125B">
        <w:rPr>
          <w:rFonts w:ascii="Arial Narrow" w:hAnsi="Arial Narrow" w:cs="Arial"/>
          <w:b/>
          <w:sz w:val="24"/>
          <w:szCs w:val="24"/>
        </w:rPr>
        <w:t>Kelompok</w:t>
      </w:r>
      <w:r w:rsidRPr="00D0125B">
        <w:rPr>
          <w:rFonts w:ascii="Arial Narrow" w:hAnsi="Arial Narrow" w:cs="Arial"/>
          <w:bCs/>
          <w:sz w:val="24"/>
          <w:szCs w:val="24"/>
        </w:rPr>
        <w:t>, merancang dan mempublikasikan tugas makalah di kelas dengan bertanggungjawab dan memperhatikan waktu penyelesaian proyek presentasi.</w:t>
      </w:r>
    </w:p>
    <w:p w14:paraId="74275155" w14:textId="413E6816" w:rsidR="00F42052" w:rsidRPr="00D0125B" w:rsidRDefault="00F42052" w:rsidP="00E11E5D">
      <w:pPr>
        <w:numPr>
          <w:ilvl w:val="0"/>
          <w:numId w:val="6"/>
        </w:numPr>
        <w:spacing w:after="0"/>
        <w:jc w:val="both"/>
        <w:rPr>
          <w:rFonts w:ascii="Arial Narrow" w:hAnsi="Arial Narrow" w:cs="Arial"/>
          <w:bCs/>
          <w:sz w:val="24"/>
          <w:szCs w:val="24"/>
        </w:rPr>
      </w:pPr>
      <w:r w:rsidRPr="00D0125B">
        <w:rPr>
          <w:rFonts w:ascii="Arial Narrow" w:hAnsi="Arial Narrow" w:cs="Arial"/>
          <w:bCs/>
          <w:sz w:val="24"/>
          <w:szCs w:val="24"/>
        </w:rPr>
        <w:t xml:space="preserve">Ketentuan </w:t>
      </w:r>
      <w:r w:rsidRPr="00D0125B">
        <w:rPr>
          <w:rFonts w:ascii="Arial Narrow" w:hAnsi="Arial Narrow" w:cs="Arial"/>
          <w:b/>
          <w:sz w:val="24"/>
          <w:szCs w:val="24"/>
        </w:rPr>
        <w:t>Tugas</w:t>
      </w:r>
      <w:r w:rsidR="00221F53" w:rsidRPr="00D0125B">
        <w:rPr>
          <w:rFonts w:ascii="Arial Narrow" w:hAnsi="Arial Narrow" w:cs="Arial"/>
          <w:b/>
          <w:sz w:val="24"/>
          <w:szCs w:val="24"/>
        </w:rPr>
        <w:t xml:space="preserve"> Akhir</w:t>
      </w:r>
      <w:r w:rsidRPr="00D0125B">
        <w:rPr>
          <w:rFonts w:ascii="Arial Narrow" w:hAnsi="Arial Narrow" w:cs="Arial"/>
          <w:b/>
          <w:sz w:val="24"/>
          <w:szCs w:val="24"/>
        </w:rPr>
        <w:t xml:space="preserve"> terstruktur</w:t>
      </w:r>
      <w:r w:rsidR="00221F53" w:rsidRPr="00D0125B">
        <w:rPr>
          <w:rFonts w:ascii="Arial Narrow" w:hAnsi="Arial Narrow" w:cs="Arial"/>
          <w:bCs/>
          <w:sz w:val="24"/>
          <w:szCs w:val="24"/>
        </w:rPr>
        <w:t xml:space="preserve"> </w:t>
      </w:r>
      <w:r w:rsidR="00221F53" w:rsidRPr="00D0125B">
        <w:rPr>
          <w:rFonts w:ascii="Arial Narrow" w:hAnsi="Arial Narrow" w:cs="Arial"/>
          <w:b/>
          <w:sz w:val="24"/>
          <w:szCs w:val="24"/>
        </w:rPr>
        <w:t>Kelompok</w:t>
      </w:r>
      <w:r w:rsidR="00221F53" w:rsidRPr="00D0125B">
        <w:rPr>
          <w:rFonts w:ascii="Arial Narrow" w:hAnsi="Arial Narrow" w:cs="Arial"/>
          <w:bCs/>
          <w:sz w:val="24"/>
          <w:szCs w:val="24"/>
        </w:rPr>
        <w:t xml:space="preserve"> berupa</w:t>
      </w:r>
      <w:r w:rsidRPr="00D0125B">
        <w:rPr>
          <w:rFonts w:ascii="Arial Narrow" w:hAnsi="Arial Narrow" w:cs="Arial"/>
          <w:bCs/>
          <w:sz w:val="24"/>
          <w:szCs w:val="24"/>
        </w:rPr>
        <w:t xml:space="preserve"> </w:t>
      </w:r>
      <w:r w:rsidR="002E73A7" w:rsidRPr="00D0125B">
        <w:rPr>
          <w:rFonts w:ascii="Arial Narrow" w:hAnsi="Arial Narrow" w:cs="Arial"/>
          <w:bCs/>
          <w:sz w:val="24"/>
          <w:szCs w:val="24"/>
        </w:rPr>
        <w:t>Proposal</w:t>
      </w:r>
      <w:r w:rsidR="00537358" w:rsidRPr="00D0125B">
        <w:rPr>
          <w:rFonts w:ascii="Arial Narrow" w:hAnsi="Arial Narrow" w:cs="Arial"/>
          <w:bCs/>
          <w:sz w:val="24"/>
          <w:szCs w:val="24"/>
        </w:rPr>
        <w:t xml:space="preserve"> </w:t>
      </w:r>
      <w:r w:rsidRPr="00D0125B">
        <w:rPr>
          <w:rFonts w:ascii="Arial Narrow" w:hAnsi="Arial Narrow" w:cs="Arial"/>
          <w:bCs/>
          <w:sz w:val="24"/>
          <w:szCs w:val="24"/>
        </w:rPr>
        <w:t>Kelompok</w:t>
      </w:r>
      <w:r w:rsidR="002E73A7" w:rsidRPr="00D0125B">
        <w:rPr>
          <w:rFonts w:ascii="Arial Narrow" w:hAnsi="Arial Narrow" w:cs="Arial"/>
          <w:bCs/>
          <w:sz w:val="24"/>
          <w:szCs w:val="24"/>
        </w:rPr>
        <w:t xml:space="preserve"> dengan Tema Berfokus pada </w:t>
      </w:r>
      <w:r w:rsidR="002E73A7" w:rsidRPr="00D0125B">
        <w:rPr>
          <w:rFonts w:ascii="Arial Narrow" w:hAnsi="Arial Narrow" w:cs="Arial"/>
          <w:b/>
          <w:bCs/>
          <w:sz w:val="24"/>
          <w:szCs w:val="24"/>
        </w:rPr>
        <w:t xml:space="preserve">Perancangan </w:t>
      </w:r>
      <w:r w:rsidR="002E73A7" w:rsidRPr="00D0125B">
        <w:rPr>
          <w:rFonts w:ascii="Arial Narrow" w:hAnsi="Arial Narrow" w:cs="Arial"/>
          <w:b/>
          <w:bCs/>
          <w:color w:val="000000"/>
          <w:sz w:val="24"/>
          <w:szCs w:val="24"/>
        </w:rPr>
        <w:t>desain Sistem Informasi bidang Kefarmasian</w:t>
      </w:r>
      <w:r w:rsidRPr="00D0125B">
        <w:rPr>
          <w:rFonts w:ascii="Arial Narrow" w:hAnsi="Arial Narrow" w:cs="Arial"/>
          <w:bCs/>
          <w:sz w:val="24"/>
          <w:szCs w:val="24"/>
        </w:rPr>
        <w:t>, membuat makalah</w:t>
      </w:r>
      <w:r w:rsidR="002E73A7" w:rsidRPr="00D0125B">
        <w:rPr>
          <w:rFonts w:ascii="Arial Narrow" w:hAnsi="Arial Narrow" w:cs="Arial"/>
          <w:bCs/>
          <w:sz w:val="24"/>
          <w:szCs w:val="24"/>
        </w:rPr>
        <w:t xml:space="preserve"> Proposal </w:t>
      </w:r>
      <w:r w:rsidRPr="00D0125B">
        <w:rPr>
          <w:rFonts w:ascii="Arial Narrow" w:hAnsi="Arial Narrow" w:cs="Arial"/>
          <w:bCs/>
          <w:sz w:val="24"/>
          <w:szCs w:val="24"/>
        </w:rPr>
        <w:t xml:space="preserve"> tentang dari minimal </w:t>
      </w:r>
      <w:r w:rsidR="00537358" w:rsidRPr="00D0125B">
        <w:rPr>
          <w:rFonts w:ascii="Arial Narrow" w:hAnsi="Arial Narrow" w:cs="Arial"/>
          <w:bCs/>
          <w:sz w:val="24"/>
          <w:szCs w:val="24"/>
        </w:rPr>
        <w:t>lima</w:t>
      </w:r>
      <w:r w:rsidRPr="00D0125B">
        <w:rPr>
          <w:rFonts w:ascii="Arial Narrow" w:hAnsi="Arial Narrow" w:cs="Arial"/>
          <w:bCs/>
          <w:sz w:val="24"/>
          <w:szCs w:val="24"/>
        </w:rPr>
        <w:t xml:space="preserve"> jurnal </w:t>
      </w:r>
      <w:r w:rsidR="00537358" w:rsidRPr="00D0125B">
        <w:rPr>
          <w:rFonts w:ascii="Arial Narrow" w:hAnsi="Arial Narrow" w:cs="Arial"/>
          <w:bCs/>
          <w:sz w:val="24"/>
          <w:szCs w:val="24"/>
        </w:rPr>
        <w:t>nasional/</w:t>
      </w:r>
      <w:r w:rsidRPr="00D0125B">
        <w:rPr>
          <w:rFonts w:ascii="Arial Narrow" w:hAnsi="Arial Narrow" w:cs="Arial"/>
          <w:bCs/>
          <w:sz w:val="24"/>
          <w:szCs w:val="24"/>
        </w:rPr>
        <w:t>internasional terindeks scopus dan Peraturan Perundangan.</w:t>
      </w:r>
    </w:p>
    <w:p w14:paraId="23681BFF" w14:textId="50AB1880" w:rsidR="00F42052" w:rsidRPr="00D0125B" w:rsidRDefault="00F42052" w:rsidP="00E11E5D">
      <w:pPr>
        <w:spacing w:after="0"/>
        <w:ind w:left="720"/>
        <w:jc w:val="both"/>
        <w:rPr>
          <w:rFonts w:ascii="Arial Narrow" w:hAnsi="Arial Narrow" w:cs="Arial"/>
          <w:bCs/>
          <w:sz w:val="24"/>
          <w:szCs w:val="24"/>
        </w:rPr>
      </w:pPr>
      <w:r w:rsidRPr="00D0125B">
        <w:rPr>
          <w:rFonts w:ascii="Arial Narrow" w:hAnsi="Arial Narrow" w:cs="Arial"/>
          <w:bCs/>
          <w:sz w:val="24"/>
          <w:szCs w:val="24"/>
        </w:rPr>
        <w:t xml:space="preserve">Ketentuan: Tugas dilakukan secara kelompok yang terdiri atas 4 mahasiswa melalui fasilitas </w:t>
      </w:r>
      <w:r w:rsidR="002E73A7" w:rsidRPr="00D0125B">
        <w:rPr>
          <w:rFonts w:ascii="Arial Narrow" w:hAnsi="Arial Narrow" w:cs="Arial"/>
          <w:bCs/>
          <w:sz w:val="24"/>
          <w:szCs w:val="24"/>
        </w:rPr>
        <w:t>literatur primer / sekunder</w:t>
      </w:r>
      <w:r w:rsidRPr="00D0125B">
        <w:rPr>
          <w:rFonts w:ascii="Arial Narrow" w:hAnsi="Arial Narrow" w:cs="Arial"/>
          <w:bCs/>
          <w:sz w:val="24"/>
          <w:szCs w:val="24"/>
        </w:rPr>
        <w:t xml:space="preserve">, lalu didiskusikan oleh anggota kelompok </w:t>
      </w:r>
      <w:r w:rsidR="00221F53" w:rsidRPr="00D0125B">
        <w:rPr>
          <w:rFonts w:ascii="Arial Narrow" w:hAnsi="Arial Narrow" w:cs="Arial"/>
          <w:bCs/>
          <w:sz w:val="24"/>
          <w:szCs w:val="24"/>
        </w:rPr>
        <w:t xml:space="preserve">rancangan Desain dari </w:t>
      </w:r>
      <w:r w:rsidR="00221F53" w:rsidRPr="00D0125B">
        <w:rPr>
          <w:rFonts w:ascii="Arial Narrow" w:hAnsi="Arial Narrow" w:cs="Arial"/>
          <w:color w:val="000000"/>
          <w:sz w:val="24"/>
          <w:szCs w:val="24"/>
        </w:rPr>
        <w:t xml:space="preserve">Sistem Informasi bidang Kefarmasian dengan membuat </w:t>
      </w:r>
      <w:r w:rsidR="00221F53" w:rsidRPr="00D0125B">
        <w:rPr>
          <w:rFonts w:ascii="Arial Narrow" w:hAnsi="Arial Narrow" w:cs="Arial"/>
          <w:i/>
          <w:iCs/>
          <w:color w:val="000000"/>
          <w:sz w:val="24"/>
          <w:szCs w:val="24"/>
        </w:rPr>
        <w:t>FLOWCHARD</w:t>
      </w:r>
      <w:r w:rsidR="00221F53" w:rsidRPr="00D0125B">
        <w:rPr>
          <w:rFonts w:ascii="Arial Narrow" w:hAnsi="Arial Narrow" w:cs="Arial"/>
          <w:color w:val="000000"/>
          <w:sz w:val="24"/>
          <w:szCs w:val="24"/>
        </w:rPr>
        <w:t xml:space="preserve"> dan Intepretasinya </w:t>
      </w:r>
      <w:r w:rsidRPr="00D0125B">
        <w:rPr>
          <w:rFonts w:ascii="Arial Narrow" w:hAnsi="Arial Narrow" w:cs="Arial"/>
          <w:bCs/>
          <w:sz w:val="24"/>
          <w:szCs w:val="24"/>
        </w:rPr>
        <w:t xml:space="preserve"> </w:t>
      </w:r>
      <w:r w:rsidR="00221F53" w:rsidRPr="00D0125B">
        <w:rPr>
          <w:rFonts w:ascii="Arial Narrow" w:hAnsi="Arial Narrow" w:cs="Arial"/>
          <w:bCs/>
          <w:sz w:val="24"/>
          <w:szCs w:val="24"/>
        </w:rPr>
        <w:t xml:space="preserve">maksimal </w:t>
      </w:r>
      <w:r w:rsidRPr="00D0125B">
        <w:rPr>
          <w:rFonts w:ascii="Arial Narrow" w:hAnsi="Arial Narrow" w:cs="Arial"/>
          <w:bCs/>
          <w:sz w:val="24"/>
          <w:szCs w:val="24"/>
        </w:rPr>
        <w:t>2</w:t>
      </w:r>
      <w:r w:rsidR="00221F53" w:rsidRPr="00D0125B">
        <w:rPr>
          <w:rFonts w:ascii="Arial Narrow" w:hAnsi="Arial Narrow" w:cs="Arial"/>
          <w:bCs/>
          <w:sz w:val="24"/>
          <w:szCs w:val="24"/>
        </w:rPr>
        <w:t>0</w:t>
      </w:r>
      <w:r w:rsidRPr="00D0125B">
        <w:rPr>
          <w:rFonts w:ascii="Arial Narrow" w:hAnsi="Arial Narrow" w:cs="Arial"/>
          <w:bCs/>
          <w:sz w:val="24"/>
          <w:szCs w:val="24"/>
        </w:rPr>
        <w:t xml:space="preserve"> halaman atau setara dengan 500</w:t>
      </w:r>
      <w:r w:rsidR="00221F53" w:rsidRPr="00D0125B">
        <w:rPr>
          <w:rFonts w:ascii="Arial Narrow" w:hAnsi="Arial Narrow" w:cs="Arial"/>
          <w:bCs/>
          <w:sz w:val="24"/>
          <w:szCs w:val="24"/>
        </w:rPr>
        <w:t>0</w:t>
      </w:r>
      <w:r w:rsidRPr="00D0125B">
        <w:rPr>
          <w:rFonts w:ascii="Arial Narrow" w:hAnsi="Arial Narrow" w:cs="Arial"/>
          <w:bCs/>
          <w:sz w:val="24"/>
          <w:szCs w:val="24"/>
        </w:rPr>
        <w:t xml:space="preserve"> kata</w:t>
      </w:r>
      <w:r w:rsidR="00221F53" w:rsidRPr="00D0125B">
        <w:rPr>
          <w:rFonts w:ascii="Arial Narrow" w:hAnsi="Arial Narrow" w:cs="Arial"/>
          <w:bCs/>
          <w:sz w:val="24"/>
          <w:szCs w:val="24"/>
        </w:rPr>
        <w:t xml:space="preserve"> (tidak sekedar copypaste kalimat Panjang)</w:t>
      </w:r>
      <w:r w:rsidRPr="00D0125B">
        <w:rPr>
          <w:rFonts w:ascii="Arial Narrow" w:hAnsi="Arial Narrow" w:cs="Arial"/>
          <w:bCs/>
          <w:sz w:val="24"/>
          <w:szCs w:val="24"/>
        </w:rPr>
        <w:t xml:space="preserve">. Ringkasan ini diketik pada kertas A4, font </w:t>
      </w:r>
      <w:r w:rsidRPr="00D0125B">
        <w:rPr>
          <w:rFonts w:ascii="Arial Narrow" w:hAnsi="Arial Narrow" w:cs="Arial"/>
          <w:bCs/>
          <w:i/>
          <w:sz w:val="24"/>
          <w:szCs w:val="24"/>
        </w:rPr>
        <w:t>Times New Roman</w:t>
      </w:r>
      <w:r w:rsidRPr="00D0125B">
        <w:rPr>
          <w:rFonts w:ascii="Arial Narrow" w:hAnsi="Arial Narrow" w:cs="Arial"/>
          <w:bCs/>
          <w:sz w:val="24"/>
          <w:szCs w:val="24"/>
        </w:rPr>
        <w:t xml:space="preserve"> 12, spasi 1,5 dengan batas kanan 4 cm, atas 4 cm, bawah 3 cm  dan  bawah  3  cm. Setiap  kelompok  dianjurkan  mengkaji  topik  atau  judul  sesuai dengan Ketentuan Materi </w:t>
      </w:r>
      <w:r w:rsidR="00221F53" w:rsidRPr="00D0125B">
        <w:rPr>
          <w:rFonts w:ascii="Arial Narrow" w:hAnsi="Arial Narrow" w:cs="Arial"/>
          <w:sz w:val="24"/>
          <w:szCs w:val="24"/>
        </w:rPr>
        <w:t xml:space="preserve">Perancangan </w:t>
      </w:r>
      <w:r w:rsidR="00221F53" w:rsidRPr="00D0125B">
        <w:rPr>
          <w:rFonts w:ascii="Arial Narrow" w:hAnsi="Arial Narrow" w:cs="Arial"/>
          <w:color w:val="000000"/>
          <w:sz w:val="24"/>
          <w:szCs w:val="24"/>
        </w:rPr>
        <w:t>desain Sistem Informasi bidang Kefarmasian</w:t>
      </w:r>
      <w:r w:rsidR="00221F53" w:rsidRPr="00D0125B">
        <w:rPr>
          <w:rFonts w:ascii="Arial Narrow" w:hAnsi="Arial Narrow" w:cs="Arial"/>
          <w:bCs/>
          <w:sz w:val="24"/>
          <w:szCs w:val="24"/>
        </w:rPr>
        <w:t xml:space="preserve"> dengan bertanggungjawab dan memperhatikan waktu penyelesaian proyek.</w:t>
      </w:r>
    </w:p>
    <w:p w14:paraId="5CA734C9" w14:textId="61816654" w:rsidR="00F42052" w:rsidRPr="00D0125B" w:rsidRDefault="00F42052" w:rsidP="00E11E5D">
      <w:pPr>
        <w:spacing w:after="0"/>
        <w:rPr>
          <w:rFonts w:ascii="Arial Narrow" w:hAnsi="Arial Narrow" w:cs="Arial"/>
          <w:bCs/>
          <w:sz w:val="24"/>
          <w:szCs w:val="24"/>
        </w:rPr>
      </w:pPr>
    </w:p>
    <w:p w14:paraId="15A0F9EF" w14:textId="77777777" w:rsidR="00F42052" w:rsidRPr="00D0125B" w:rsidRDefault="00F42052" w:rsidP="00E11E5D">
      <w:pPr>
        <w:spacing w:after="0"/>
        <w:rPr>
          <w:rFonts w:ascii="Arial Narrow" w:hAnsi="Arial Narrow" w:cs="Arial"/>
          <w:b/>
          <w:bCs/>
          <w:sz w:val="24"/>
          <w:szCs w:val="24"/>
          <w:u w:val="single"/>
        </w:rPr>
      </w:pPr>
      <w:r w:rsidRPr="00D0125B">
        <w:rPr>
          <w:rFonts w:ascii="Arial Narrow" w:hAnsi="Arial Narrow" w:cs="Arial"/>
          <w:b/>
          <w:bCs/>
          <w:sz w:val="24"/>
          <w:szCs w:val="24"/>
          <w:u w:val="single"/>
        </w:rPr>
        <w:lastRenderedPageBreak/>
        <w:t>Kriteria, Indikator dan Bobot Penilaian</w:t>
      </w:r>
    </w:p>
    <w:p w14:paraId="5BA1036A"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F42052" w:rsidRPr="00D0125B" w14:paraId="39FF6460" w14:textId="77777777" w:rsidTr="00B67F6D">
        <w:trPr>
          <w:jc w:val="center"/>
        </w:trPr>
        <w:tc>
          <w:tcPr>
            <w:tcW w:w="1101" w:type="dxa"/>
            <w:shd w:val="clear" w:color="auto" w:fill="auto"/>
          </w:tcPr>
          <w:p w14:paraId="4B0CDF2F" w14:textId="77777777" w:rsidR="00F42052" w:rsidRPr="00D0125B" w:rsidRDefault="00F42052" w:rsidP="00E11E5D">
            <w:pPr>
              <w:spacing w:after="0"/>
              <w:jc w:val="both"/>
              <w:rPr>
                <w:rFonts w:ascii="Arial Narrow" w:hAnsi="Arial Narrow" w:cs="Arial"/>
                <w:b/>
                <w:sz w:val="24"/>
                <w:szCs w:val="24"/>
                <w:lang w:val="sv-SE"/>
              </w:rPr>
            </w:pPr>
            <w:r w:rsidRPr="00D0125B">
              <w:rPr>
                <w:rFonts w:ascii="Arial Narrow" w:hAnsi="Arial Narrow" w:cs="Arial"/>
                <w:b/>
                <w:sz w:val="24"/>
                <w:szCs w:val="24"/>
                <w:lang w:val="sv-SE"/>
              </w:rPr>
              <w:t>Nilai</w:t>
            </w:r>
          </w:p>
        </w:tc>
        <w:tc>
          <w:tcPr>
            <w:tcW w:w="1401" w:type="dxa"/>
            <w:shd w:val="clear" w:color="auto" w:fill="auto"/>
          </w:tcPr>
          <w:p w14:paraId="47DAFA92" w14:textId="77777777" w:rsidR="00F42052" w:rsidRPr="00D0125B" w:rsidRDefault="00F42052" w:rsidP="00E11E5D">
            <w:pPr>
              <w:spacing w:after="0"/>
              <w:jc w:val="both"/>
              <w:rPr>
                <w:rFonts w:ascii="Arial Narrow" w:hAnsi="Arial Narrow" w:cs="Arial"/>
                <w:b/>
                <w:sz w:val="24"/>
                <w:szCs w:val="24"/>
                <w:lang w:val="sv-SE"/>
              </w:rPr>
            </w:pPr>
            <w:r w:rsidRPr="00D0125B">
              <w:rPr>
                <w:rFonts w:ascii="Arial Narrow" w:hAnsi="Arial Narrow" w:cs="Arial"/>
                <w:b/>
                <w:i/>
                <w:sz w:val="24"/>
                <w:szCs w:val="24"/>
                <w:lang w:val="sv-SE"/>
              </w:rPr>
              <w:t>Point</w:t>
            </w:r>
          </w:p>
        </w:tc>
        <w:tc>
          <w:tcPr>
            <w:tcW w:w="1417" w:type="dxa"/>
            <w:shd w:val="clear" w:color="auto" w:fill="auto"/>
          </w:tcPr>
          <w:p w14:paraId="36CB8D7A" w14:textId="77777777" w:rsidR="00F42052" w:rsidRPr="00D0125B" w:rsidRDefault="00F42052" w:rsidP="00E11E5D">
            <w:pPr>
              <w:spacing w:after="0"/>
              <w:jc w:val="both"/>
              <w:rPr>
                <w:rFonts w:ascii="Arial Narrow" w:hAnsi="Arial Narrow" w:cs="Arial"/>
                <w:b/>
                <w:sz w:val="24"/>
                <w:szCs w:val="24"/>
                <w:lang w:val="sv-SE"/>
              </w:rPr>
            </w:pPr>
            <w:r w:rsidRPr="00D0125B">
              <w:rPr>
                <w:rFonts w:ascii="Arial Narrow" w:hAnsi="Arial Narrow" w:cs="Arial"/>
                <w:b/>
                <w:i/>
                <w:sz w:val="24"/>
                <w:szCs w:val="24"/>
                <w:lang w:val="sv-SE"/>
              </w:rPr>
              <w:t>Range</w:t>
            </w:r>
          </w:p>
        </w:tc>
      </w:tr>
      <w:tr w:rsidR="00F42052" w:rsidRPr="00D0125B" w14:paraId="3862B48F" w14:textId="77777777" w:rsidTr="00B67F6D">
        <w:trPr>
          <w:jc w:val="center"/>
        </w:trPr>
        <w:tc>
          <w:tcPr>
            <w:tcW w:w="1101" w:type="dxa"/>
            <w:shd w:val="clear" w:color="auto" w:fill="auto"/>
          </w:tcPr>
          <w:p w14:paraId="15BA95AA"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A</w:t>
            </w:r>
          </w:p>
        </w:tc>
        <w:tc>
          <w:tcPr>
            <w:tcW w:w="1401" w:type="dxa"/>
            <w:shd w:val="clear" w:color="auto" w:fill="auto"/>
          </w:tcPr>
          <w:p w14:paraId="320C459E"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4</w:t>
            </w:r>
          </w:p>
        </w:tc>
        <w:tc>
          <w:tcPr>
            <w:tcW w:w="1417" w:type="dxa"/>
            <w:shd w:val="clear" w:color="auto" w:fill="auto"/>
          </w:tcPr>
          <w:p w14:paraId="1BD79458"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85-100</w:t>
            </w:r>
          </w:p>
        </w:tc>
      </w:tr>
      <w:tr w:rsidR="00F42052" w:rsidRPr="00D0125B" w14:paraId="39711A6B" w14:textId="77777777" w:rsidTr="00B67F6D">
        <w:trPr>
          <w:jc w:val="center"/>
        </w:trPr>
        <w:tc>
          <w:tcPr>
            <w:tcW w:w="1101" w:type="dxa"/>
            <w:shd w:val="clear" w:color="auto" w:fill="auto"/>
          </w:tcPr>
          <w:p w14:paraId="3DB59B74"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AB</w:t>
            </w:r>
          </w:p>
        </w:tc>
        <w:tc>
          <w:tcPr>
            <w:tcW w:w="1401" w:type="dxa"/>
            <w:shd w:val="clear" w:color="auto" w:fill="auto"/>
          </w:tcPr>
          <w:p w14:paraId="7B19923F"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3,5</w:t>
            </w:r>
          </w:p>
        </w:tc>
        <w:tc>
          <w:tcPr>
            <w:tcW w:w="1417" w:type="dxa"/>
            <w:shd w:val="clear" w:color="auto" w:fill="auto"/>
          </w:tcPr>
          <w:p w14:paraId="1F0C6450"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79-84</w:t>
            </w:r>
          </w:p>
        </w:tc>
      </w:tr>
      <w:tr w:rsidR="00F42052" w:rsidRPr="00D0125B" w14:paraId="5422311C" w14:textId="77777777" w:rsidTr="00B67F6D">
        <w:trPr>
          <w:jc w:val="center"/>
        </w:trPr>
        <w:tc>
          <w:tcPr>
            <w:tcW w:w="1101" w:type="dxa"/>
            <w:shd w:val="clear" w:color="auto" w:fill="auto"/>
          </w:tcPr>
          <w:p w14:paraId="430F4E0B"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B</w:t>
            </w:r>
          </w:p>
        </w:tc>
        <w:tc>
          <w:tcPr>
            <w:tcW w:w="1401" w:type="dxa"/>
            <w:shd w:val="clear" w:color="auto" w:fill="auto"/>
          </w:tcPr>
          <w:p w14:paraId="3D31C74D"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3</w:t>
            </w:r>
          </w:p>
        </w:tc>
        <w:tc>
          <w:tcPr>
            <w:tcW w:w="1417" w:type="dxa"/>
            <w:shd w:val="clear" w:color="auto" w:fill="auto"/>
          </w:tcPr>
          <w:p w14:paraId="39B79D81"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73-78</w:t>
            </w:r>
          </w:p>
        </w:tc>
      </w:tr>
      <w:tr w:rsidR="00F42052" w:rsidRPr="00D0125B" w14:paraId="7DE32C2D" w14:textId="77777777" w:rsidTr="00B67F6D">
        <w:trPr>
          <w:jc w:val="center"/>
        </w:trPr>
        <w:tc>
          <w:tcPr>
            <w:tcW w:w="1101" w:type="dxa"/>
            <w:shd w:val="clear" w:color="auto" w:fill="auto"/>
          </w:tcPr>
          <w:p w14:paraId="3EC2D172"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BC</w:t>
            </w:r>
          </w:p>
        </w:tc>
        <w:tc>
          <w:tcPr>
            <w:tcW w:w="1401" w:type="dxa"/>
            <w:shd w:val="clear" w:color="auto" w:fill="auto"/>
          </w:tcPr>
          <w:p w14:paraId="52E9C6D3"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2,5</w:t>
            </w:r>
          </w:p>
        </w:tc>
        <w:tc>
          <w:tcPr>
            <w:tcW w:w="1417" w:type="dxa"/>
            <w:shd w:val="clear" w:color="auto" w:fill="auto"/>
          </w:tcPr>
          <w:p w14:paraId="6D7D6045"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67-72</w:t>
            </w:r>
          </w:p>
        </w:tc>
      </w:tr>
      <w:tr w:rsidR="00F42052" w:rsidRPr="00D0125B" w14:paraId="71C76882" w14:textId="77777777" w:rsidTr="00B67F6D">
        <w:trPr>
          <w:jc w:val="center"/>
        </w:trPr>
        <w:tc>
          <w:tcPr>
            <w:tcW w:w="1101" w:type="dxa"/>
            <w:shd w:val="clear" w:color="auto" w:fill="auto"/>
          </w:tcPr>
          <w:p w14:paraId="0F22B6F5"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C</w:t>
            </w:r>
          </w:p>
        </w:tc>
        <w:tc>
          <w:tcPr>
            <w:tcW w:w="1401" w:type="dxa"/>
            <w:shd w:val="clear" w:color="auto" w:fill="auto"/>
          </w:tcPr>
          <w:p w14:paraId="41D18B2D"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2</w:t>
            </w:r>
          </w:p>
        </w:tc>
        <w:tc>
          <w:tcPr>
            <w:tcW w:w="1417" w:type="dxa"/>
            <w:shd w:val="clear" w:color="auto" w:fill="auto"/>
          </w:tcPr>
          <w:p w14:paraId="1ED523B4"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61-66</w:t>
            </w:r>
          </w:p>
        </w:tc>
      </w:tr>
      <w:tr w:rsidR="00F42052" w:rsidRPr="00D0125B" w14:paraId="12FF51F8" w14:textId="77777777" w:rsidTr="00B67F6D">
        <w:trPr>
          <w:jc w:val="center"/>
        </w:trPr>
        <w:tc>
          <w:tcPr>
            <w:tcW w:w="1101" w:type="dxa"/>
            <w:shd w:val="clear" w:color="auto" w:fill="auto"/>
          </w:tcPr>
          <w:p w14:paraId="0A01454E"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CD</w:t>
            </w:r>
          </w:p>
        </w:tc>
        <w:tc>
          <w:tcPr>
            <w:tcW w:w="1401" w:type="dxa"/>
            <w:shd w:val="clear" w:color="auto" w:fill="auto"/>
          </w:tcPr>
          <w:p w14:paraId="6DCC8166"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1,5</w:t>
            </w:r>
          </w:p>
        </w:tc>
        <w:tc>
          <w:tcPr>
            <w:tcW w:w="1417" w:type="dxa"/>
            <w:shd w:val="clear" w:color="auto" w:fill="auto"/>
          </w:tcPr>
          <w:p w14:paraId="598D0B82"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55-60</w:t>
            </w:r>
          </w:p>
        </w:tc>
      </w:tr>
      <w:tr w:rsidR="00F42052" w:rsidRPr="00D0125B" w14:paraId="46A3393F" w14:textId="77777777" w:rsidTr="00B67F6D">
        <w:trPr>
          <w:jc w:val="center"/>
        </w:trPr>
        <w:tc>
          <w:tcPr>
            <w:tcW w:w="1101" w:type="dxa"/>
            <w:shd w:val="clear" w:color="auto" w:fill="auto"/>
          </w:tcPr>
          <w:p w14:paraId="67F86577"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D</w:t>
            </w:r>
          </w:p>
        </w:tc>
        <w:tc>
          <w:tcPr>
            <w:tcW w:w="1401" w:type="dxa"/>
            <w:shd w:val="clear" w:color="auto" w:fill="auto"/>
          </w:tcPr>
          <w:p w14:paraId="3F598649"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1</w:t>
            </w:r>
          </w:p>
        </w:tc>
        <w:tc>
          <w:tcPr>
            <w:tcW w:w="1417" w:type="dxa"/>
            <w:shd w:val="clear" w:color="auto" w:fill="auto"/>
          </w:tcPr>
          <w:p w14:paraId="68816241"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45-54</w:t>
            </w:r>
          </w:p>
        </w:tc>
      </w:tr>
      <w:tr w:rsidR="00F42052" w:rsidRPr="00D0125B" w14:paraId="6E4FB8A5" w14:textId="77777777" w:rsidTr="00B67F6D">
        <w:trPr>
          <w:jc w:val="center"/>
        </w:trPr>
        <w:tc>
          <w:tcPr>
            <w:tcW w:w="1101" w:type="dxa"/>
            <w:shd w:val="clear" w:color="auto" w:fill="auto"/>
          </w:tcPr>
          <w:p w14:paraId="7ED7F35C"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E</w:t>
            </w:r>
          </w:p>
        </w:tc>
        <w:tc>
          <w:tcPr>
            <w:tcW w:w="1401" w:type="dxa"/>
            <w:shd w:val="clear" w:color="auto" w:fill="auto"/>
          </w:tcPr>
          <w:p w14:paraId="3DA00995"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lang w:val="sv-SE"/>
              </w:rPr>
              <w:t>0</w:t>
            </w:r>
          </w:p>
        </w:tc>
        <w:tc>
          <w:tcPr>
            <w:tcW w:w="1417" w:type="dxa"/>
            <w:shd w:val="clear" w:color="auto" w:fill="auto"/>
          </w:tcPr>
          <w:p w14:paraId="3F9C6807" w14:textId="77777777" w:rsidR="00F42052" w:rsidRPr="00D0125B" w:rsidRDefault="00F42052" w:rsidP="00E11E5D">
            <w:pPr>
              <w:spacing w:after="0"/>
              <w:jc w:val="both"/>
              <w:rPr>
                <w:rFonts w:ascii="Arial Narrow" w:hAnsi="Arial Narrow" w:cs="Arial"/>
                <w:sz w:val="24"/>
                <w:szCs w:val="24"/>
                <w:lang w:val="sv-SE"/>
              </w:rPr>
            </w:pPr>
            <w:r w:rsidRPr="00D0125B">
              <w:rPr>
                <w:rFonts w:ascii="Arial Narrow" w:hAnsi="Arial Narrow" w:cs="Arial"/>
                <w:sz w:val="24"/>
                <w:szCs w:val="24"/>
                <w:u w:val="single"/>
                <w:lang w:val="sv-SE"/>
              </w:rPr>
              <w:t>&lt;</w:t>
            </w:r>
            <w:r w:rsidRPr="00D0125B">
              <w:rPr>
                <w:rFonts w:ascii="Arial Narrow" w:hAnsi="Arial Narrow" w:cs="Arial"/>
                <w:sz w:val="24"/>
                <w:szCs w:val="24"/>
                <w:lang w:val="sv-SE"/>
              </w:rPr>
              <w:t xml:space="preserve"> 45</w:t>
            </w:r>
          </w:p>
        </w:tc>
      </w:tr>
    </w:tbl>
    <w:p w14:paraId="4B043DF1" w14:textId="77777777" w:rsidR="00E11E5D" w:rsidRPr="00D0125B" w:rsidRDefault="00E11E5D" w:rsidP="00461BC1">
      <w:pPr>
        <w:spacing w:after="0"/>
        <w:jc w:val="both"/>
        <w:rPr>
          <w:rFonts w:ascii="Arial Narrow" w:hAnsi="Arial Narrow" w:cs="Arial"/>
          <w:sz w:val="24"/>
          <w:szCs w:val="24"/>
        </w:rPr>
      </w:pPr>
    </w:p>
    <w:p w14:paraId="4EEF7CEA" w14:textId="30DA8A9C" w:rsidR="00F42052" w:rsidRPr="00D0125B" w:rsidRDefault="00F42052" w:rsidP="00E11E5D">
      <w:pPr>
        <w:spacing w:after="0"/>
        <w:ind w:firstLine="720"/>
        <w:jc w:val="both"/>
        <w:rPr>
          <w:rFonts w:ascii="Arial Narrow" w:hAnsi="Arial Narrow" w:cs="Arial"/>
          <w:sz w:val="24"/>
          <w:szCs w:val="24"/>
        </w:rPr>
      </w:pPr>
      <w:r w:rsidRPr="00D0125B">
        <w:rPr>
          <w:rFonts w:ascii="Arial Narrow" w:hAnsi="Arial Narrow" w:cs="Arial"/>
          <w:sz w:val="24"/>
          <w:szCs w:val="24"/>
        </w:rPr>
        <w:t>Dalam menentukan nilai akhir digunakan pembobotan dan rumus sesuai yang ditetapkan dalam peraturan akademik “STIFERA S</w:t>
      </w:r>
      <w:r w:rsidRPr="00D0125B">
        <w:rPr>
          <w:rFonts w:ascii="Arial Narrow" w:hAnsi="Arial Narrow" w:cs="Arial"/>
          <w:sz w:val="24"/>
          <w:szCs w:val="24"/>
          <w:lang w:val="id-ID"/>
        </w:rPr>
        <w:t>emarang</w:t>
      </w:r>
      <w:r w:rsidRPr="00D0125B">
        <w:rPr>
          <w:rFonts w:ascii="Arial Narrow" w:hAnsi="Arial Narrow" w:cs="Arial"/>
          <w:sz w:val="24"/>
          <w:szCs w:val="24"/>
        </w:rPr>
        <w:t>” sebagai berikut:</w:t>
      </w:r>
    </w:p>
    <w:p w14:paraId="5497FF2A" w14:textId="630481E9" w:rsidR="00F42052" w:rsidRPr="00D0125B" w:rsidRDefault="00990D22" w:rsidP="00E11E5D">
      <w:pPr>
        <w:spacing w:after="0"/>
        <w:jc w:val="both"/>
        <w:rPr>
          <w:rFonts w:ascii="Arial Narrow" w:hAnsi="Arial Narrow" w:cs="Arial"/>
          <w:sz w:val="24"/>
          <w:szCs w:val="24"/>
        </w:rPr>
      </w:pPr>
      <w:r w:rsidRPr="00D0125B">
        <w:rPr>
          <w:rFonts w:ascii="Arial Narrow" w:hAnsi="Arial Narrow"/>
          <w:noProof/>
          <w:sz w:val="24"/>
          <w:szCs w:val="24"/>
        </w:rPr>
        <mc:AlternateContent>
          <mc:Choice Requires="wps">
            <w:drawing>
              <wp:anchor distT="0" distB="0" distL="114300" distR="114300" simplePos="0" relativeHeight="251660288" behindDoc="0" locked="0" layoutInCell="1" allowOverlap="1" wp14:anchorId="5E5065B2" wp14:editId="5E2C429E">
                <wp:simplePos x="0" y="0"/>
                <wp:positionH relativeFrom="column">
                  <wp:posOffset>2695575</wp:posOffset>
                </wp:positionH>
                <wp:positionV relativeFrom="paragraph">
                  <wp:posOffset>66675</wp:posOffset>
                </wp:positionV>
                <wp:extent cx="4048125" cy="29527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8081A1" w14:textId="77777777" w:rsidR="00F42052" w:rsidRPr="006B65BE" w:rsidRDefault="00F42052" w:rsidP="00F4205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5CF9A580" w14:textId="77777777" w:rsidR="00F42052" w:rsidRDefault="00F42052" w:rsidP="00F420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065B2" id="Rectangle 18" o:spid="_x0000_s1026" style="position:absolute;left:0;text-align:left;margin-left:212.25pt;margin-top:5.25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008081A1" w14:textId="77777777" w:rsidR="00F42052" w:rsidRPr="006B65BE" w:rsidRDefault="00F42052" w:rsidP="00F4205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5CF9A580" w14:textId="77777777" w:rsidR="00F42052" w:rsidRDefault="00F42052" w:rsidP="00F42052"/>
                  </w:txbxContent>
                </v:textbox>
              </v:rect>
            </w:pict>
          </mc:Fallback>
        </mc:AlternateContent>
      </w:r>
      <w:r w:rsidR="00F42052" w:rsidRPr="00D0125B">
        <w:rPr>
          <w:rFonts w:ascii="Arial Narrow" w:hAnsi="Arial Narrow" w:cs="Arial"/>
          <w:sz w:val="24"/>
          <w:szCs w:val="24"/>
        </w:rPr>
        <w:tab/>
      </w:r>
      <w:r w:rsidR="00F42052" w:rsidRPr="00D0125B">
        <w:rPr>
          <w:rFonts w:ascii="Arial Narrow" w:hAnsi="Arial Narrow" w:cs="Arial"/>
          <w:sz w:val="24"/>
          <w:szCs w:val="24"/>
        </w:rPr>
        <w:tab/>
      </w:r>
      <w:r w:rsidR="00F42052" w:rsidRPr="00D0125B">
        <w:rPr>
          <w:rFonts w:ascii="Arial Narrow" w:hAnsi="Arial Narrow" w:cs="Arial"/>
          <w:sz w:val="24"/>
          <w:szCs w:val="24"/>
        </w:rPr>
        <w:tab/>
      </w:r>
    </w:p>
    <w:p w14:paraId="6624C626" w14:textId="2A5E8FC7" w:rsidR="00F42052" w:rsidRPr="00D0125B" w:rsidRDefault="00F42052" w:rsidP="00E11E5D">
      <w:pPr>
        <w:spacing w:after="0"/>
        <w:jc w:val="both"/>
        <w:rPr>
          <w:rFonts w:ascii="Arial Narrow" w:hAnsi="Arial Narrow" w:cs="Arial"/>
          <w:b/>
          <w:sz w:val="24"/>
          <w:szCs w:val="24"/>
          <w:lang w:val="sv-SE"/>
        </w:rPr>
      </w:pPr>
    </w:p>
    <w:p w14:paraId="08BE9997" w14:textId="1316F699" w:rsidR="00814F69" w:rsidRPr="00D0125B" w:rsidRDefault="00814F69" w:rsidP="00E11E5D">
      <w:pPr>
        <w:spacing w:after="0"/>
        <w:jc w:val="both"/>
        <w:rPr>
          <w:rFonts w:ascii="Arial Narrow" w:hAnsi="Arial Narrow" w:cs="Arial"/>
          <w:b/>
          <w:sz w:val="24"/>
          <w:szCs w:val="24"/>
          <w:lang w:val="sv-SE"/>
        </w:rPr>
      </w:pPr>
    </w:p>
    <w:p w14:paraId="2BD27C1E" w14:textId="5044A825" w:rsidR="00F42052" w:rsidRPr="00D0125B" w:rsidRDefault="00F42052" w:rsidP="00E11E5D">
      <w:pPr>
        <w:spacing w:after="0"/>
        <w:jc w:val="both"/>
        <w:rPr>
          <w:rFonts w:ascii="Arial Narrow" w:hAnsi="Arial Narrow" w:cs="Arial"/>
          <w:b/>
          <w:sz w:val="24"/>
          <w:szCs w:val="24"/>
          <w:lang w:val="sv-SE"/>
        </w:rPr>
      </w:pPr>
      <w:r w:rsidRPr="00D0125B">
        <w:rPr>
          <w:rFonts w:ascii="Arial Narrow" w:hAnsi="Arial Narrow" w:cs="Arial"/>
          <w:b/>
          <w:sz w:val="24"/>
          <w:szCs w:val="24"/>
          <w:lang w:val="sv-SE"/>
        </w:rPr>
        <w:t>Nilai Harian diperoleh dari:</w:t>
      </w:r>
    </w:p>
    <w:p w14:paraId="44F05C58" w14:textId="365F98D1" w:rsidR="00F42052" w:rsidRPr="00D0125B" w:rsidRDefault="00F42052" w:rsidP="00E11E5D">
      <w:pPr>
        <w:numPr>
          <w:ilvl w:val="0"/>
          <w:numId w:val="5"/>
        </w:numPr>
        <w:tabs>
          <w:tab w:val="left" w:pos="3585"/>
        </w:tabs>
        <w:spacing w:after="0"/>
        <w:jc w:val="both"/>
        <w:rPr>
          <w:rFonts w:ascii="Arial Narrow" w:hAnsi="Arial Narrow" w:cs="Arial"/>
          <w:sz w:val="24"/>
          <w:szCs w:val="24"/>
          <w:lang w:val="sv-SE"/>
        </w:rPr>
      </w:pPr>
      <w:r w:rsidRPr="00D0125B">
        <w:rPr>
          <w:rFonts w:ascii="Arial Narrow" w:hAnsi="Arial Narrow" w:cs="Arial"/>
          <w:sz w:val="24"/>
          <w:szCs w:val="24"/>
        </w:rPr>
        <w:t>Tugas Kelompok</w:t>
      </w:r>
      <w:r w:rsidR="00CF4448" w:rsidRPr="00D0125B">
        <w:rPr>
          <w:rFonts w:ascii="Arial Narrow" w:hAnsi="Arial Narrow" w:cs="Arial"/>
          <w:sz w:val="24"/>
          <w:szCs w:val="24"/>
        </w:rPr>
        <w:t xml:space="preserve"> </w:t>
      </w:r>
      <w:r w:rsidR="00814F69" w:rsidRPr="00D0125B">
        <w:rPr>
          <w:rFonts w:ascii="Arial Narrow" w:hAnsi="Arial Narrow" w:cs="Arial"/>
          <w:sz w:val="24"/>
          <w:szCs w:val="24"/>
        </w:rPr>
        <w:t>dan/</w:t>
      </w:r>
      <w:r w:rsidRPr="00D0125B">
        <w:rPr>
          <w:rFonts w:ascii="Arial Narrow" w:hAnsi="Arial Narrow" w:cs="Arial"/>
          <w:sz w:val="24"/>
          <w:szCs w:val="24"/>
        </w:rPr>
        <w:t xml:space="preserve"> </w:t>
      </w:r>
      <w:r w:rsidR="00537358" w:rsidRPr="00D0125B">
        <w:rPr>
          <w:rFonts w:ascii="Arial Narrow" w:hAnsi="Arial Narrow" w:cs="Arial"/>
          <w:sz w:val="24"/>
          <w:szCs w:val="24"/>
        </w:rPr>
        <w:t xml:space="preserve">Kuis, </w:t>
      </w:r>
      <w:r w:rsidRPr="00D0125B">
        <w:rPr>
          <w:rFonts w:ascii="Arial Narrow" w:hAnsi="Arial Narrow" w:cs="Arial"/>
          <w:sz w:val="24"/>
          <w:szCs w:val="24"/>
          <w:lang w:val="id-ID"/>
        </w:rPr>
        <w:t xml:space="preserve">Presentasi </w:t>
      </w:r>
      <w:r w:rsidRPr="00D0125B">
        <w:rPr>
          <w:rFonts w:ascii="Arial Narrow" w:hAnsi="Arial Narrow" w:cs="Arial"/>
          <w:sz w:val="24"/>
          <w:szCs w:val="24"/>
        </w:rPr>
        <w:t>dan</w:t>
      </w:r>
      <w:r w:rsidR="00537358" w:rsidRPr="00D0125B">
        <w:rPr>
          <w:rFonts w:ascii="Arial Narrow" w:hAnsi="Arial Narrow" w:cs="Arial"/>
          <w:sz w:val="24"/>
          <w:szCs w:val="24"/>
        </w:rPr>
        <w:t xml:space="preserve"> Project </w:t>
      </w:r>
      <w:r w:rsidRPr="00D0125B">
        <w:rPr>
          <w:rFonts w:ascii="Arial Narrow" w:hAnsi="Arial Narrow" w:cs="Arial"/>
          <w:sz w:val="24"/>
          <w:szCs w:val="24"/>
          <w:lang w:val="id-ID"/>
        </w:rPr>
        <w:t xml:space="preserve">Tugas Mandiri </w:t>
      </w:r>
      <w:r w:rsidRPr="00D0125B">
        <w:rPr>
          <w:rFonts w:ascii="Arial Narrow" w:hAnsi="Arial Narrow" w:cs="Arial"/>
          <w:sz w:val="24"/>
          <w:szCs w:val="24"/>
        </w:rPr>
        <w:t>sesuai dengan ketentuan 2,5% per pertemuan dalam 12 kali pertemuan.</w:t>
      </w:r>
    </w:p>
    <w:p w14:paraId="541386D1" w14:textId="77777777" w:rsidR="00F42052" w:rsidRPr="00D0125B" w:rsidRDefault="00F42052" w:rsidP="00E11E5D">
      <w:pPr>
        <w:tabs>
          <w:tab w:val="left" w:pos="3585"/>
        </w:tabs>
        <w:spacing w:after="0"/>
        <w:ind w:left="288"/>
        <w:jc w:val="both"/>
        <w:rPr>
          <w:rFonts w:ascii="Arial Narrow" w:hAnsi="Arial Narrow" w:cs="Arial"/>
          <w:sz w:val="24"/>
          <w:szCs w:val="24"/>
          <w:lang w:val="sv-SE"/>
        </w:rPr>
      </w:pPr>
    </w:p>
    <w:p w14:paraId="0C27DA84" w14:textId="77777777" w:rsidR="00F42052" w:rsidRPr="00D0125B" w:rsidRDefault="00F42052" w:rsidP="00E11E5D">
      <w:pPr>
        <w:spacing w:after="0"/>
        <w:rPr>
          <w:rFonts w:ascii="Arial Narrow" w:hAnsi="Arial Narrow" w:cs="Arial"/>
          <w:b/>
          <w:bCs/>
          <w:sz w:val="24"/>
          <w:szCs w:val="24"/>
          <w:u w:val="single"/>
        </w:rPr>
      </w:pPr>
      <w:r w:rsidRPr="00D0125B">
        <w:rPr>
          <w:rFonts w:ascii="Arial Narrow" w:hAnsi="Arial Narrow" w:cs="Arial"/>
          <w:b/>
          <w:bCs/>
          <w:sz w:val="24"/>
          <w:szCs w:val="24"/>
          <w:u w:val="single"/>
        </w:rPr>
        <w:t>Daftar Referensi:</w:t>
      </w:r>
    </w:p>
    <w:p w14:paraId="7CA4B45B" w14:textId="1D44DB5D" w:rsidR="00201CD2" w:rsidRPr="00D0125B" w:rsidRDefault="00201CD2" w:rsidP="00E11E5D">
      <w:pPr>
        <w:numPr>
          <w:ilvl w:val="0"/>
          <w:numId w:val="7"/>
        </w:numPr>
        <w:spacing w:after="0"/>
        <w:jc w:val="both"/>
        <w:rPr>
          <w:rFonts w:ascii="Arial Narrow" w:hAnsi="Arial Narrow" w:cs="Arial"/>
          <w:bCs/>
          <w:sz w:val="24"/>
          <w:szCs w:val="24"/>
        </w:rPr>
      </w:pPr>
      <w:r w:rsidRPr="00D0125B">
        <w:rPr>
          <w:rFonts w:ascii="Arial Narrow" w:hAnsi="Arial Narrow" w:cs="Arial"/>
          <w:bCs/>
          <w:sz w:val="24"/>
          <w:szCs w:val="24"/>
        </w:rPr>
        <w:t>Undang-Undang Republik Indonesia Nomor 17 Tahun 2023 Tentang Kesehatan</w:t>
      </w:r>
    </w:p>
    <w:p w14:paraId="149CC7A0" w14:textId="62D41133" w:rsidR="00537358" w:rsidRPr="00D0125B" w:rsidRDefault="00537358" w:rsidP="00E11E5D">
      <w:pPr>
        <w:numPr>
          <w:ilvl w:val="0"/>
          <w:numId w:val="7"/>
        </w:numPr>
        <w:spacing w:after="0"/>
        <w:jc w:val="both"/>
        <w:rPr>
          <w:rFonts w:ascii="Arial Narrow" w:hAnsi="Arial Narrow" w:cs="Arial"/>
          <w:bCs/>
          <w:sz w:val="24"/>
          <w:szCs w:val="24"/>
        </w:rPr>
      </w:pPr>
      <w:r w:rsidRPr="00D0125B">
        <w:rPr>
          <w:rFonts w:ascii="Arial Narrow" w:hAnsi="Arial Narrow" w:cs="Arial"/>
          <w:bCs/>
          <w:sz w:val="24"/>
          <w:szCs w:val="24"/>
        </w:rPr>
        <w:t>Undang-Undang Republik Indonesia Nomor 11 Tahun 2008 Tentang Informasi Dan Transaksi Elektronik.</w:t>
      </w:r>
    </w:p>
    <w:p w14:paraId="6FF6C494" w14:textId="77777777" w:rsidR="00F42052" w:rsidRPr="00D0125B" w:rsidRDefault="00F42052"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Sabarguna, Sulanto Saleh Danu, 2008, Buku Sistem Informasi Manajemen Obat, ISBN : 978-979-3288-41-3</w:t>
      </w:r>
    </w:p>
    <w:p w14:paraId="68E05EAB" w14:textId="77777777" w:rsidR="00F42052" w:rsidRPr="00D0125B" w:rsidRDefault="00F42052"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Sabarguna, 2019, Buku Sistem Informasi Kinerja Manajemen Obat Berbasis Balanced Secord Original, ISBN : 978-979-3288-36-9</w:t>
      </w:r>
    </w:p>
    <w:p w14:paraId="029CBE89" w14:textId="77777777" w:rsidR="00F42052" w:rsidRPr="00D0125B" w:rsidRDefault="00F42052"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Rohmat Taufik, 2018,  Buku Pengantar Sistem Informasi, Edisi 1, ISBN: 978-602-318-351-7, Mitra Wacana Media</w:t>
      </w:r>
    </w:p>
    <w:p w14:paraId="6BA9866A" w14:textId="77777777" w:rsidR="00F42052" w:rsidRPr="00D0125B" w:rsidRDefault="00F42052" w:rsidP="00E11E5D">
      <w:pPr>
        <w:numPr>
          <w:ilvl w:val="0"/>
          <w:numId w:val="7"/>
        </w:numPr>
        <w:spacing w:after="0"/>
        <w:jc w:val="both"/>
        <w:rPr>
          <w:rFonts w:ascii="Arial Narrow" w:hAnsi="Arial Narrow" w:cs="Arial"/>
          <w:sz w:val="24"/>
          <w:szCs w:val="24"/>
          <w:shd w:val="clear" w:color="auto" w:fill="FFFFFF"/>
        </w:rPr>
      </w:pPr>
      <w:r w:rsidRPr="00D0125B">
        <w:rPr>
          <w:rFonts w:ascii="Arial Narrow" w:hAnsi="Arial Narrow" w:cs="Arial"/>
          <w:sz w:val="24"/>
          <w:szCs w:val="24"/>
        </w:rPr>
        <w:t xml:space="preserve">Fahmi Hakam, 2017, Analisis Perancangan Dan Evaluasi Sistem Informasi Kesehatan </w:t>
      </w:r>
      <w:r w:rsidRPr="00D0125B">
        <w:rPr>
          <w:rFonts w:ascii="Arial Narrow" w:hAnsi="Arial Narrow" w:cs="Arial"/>
          <w:sz w:val="24"/>
          <w:szCs w:val="24"/>
          <w:shd w:val="clear" w:color="auto" w:fill="FFFFFF"/>
        </w:rPr>
        <w:t>Penerbit: Gosyen Publishing ISBN: 978-602-1107-85-0</w:t>
      </w:r>
    </w:p>
    <w:p w14:paraId="61967523" w14:textId="77777777" w:rsidR="00F42052" w:rsidRPr="00D0125B" w:rsidRDefault="00F42052" w:rsidP="00E11E5D">
      <w:pPr>
        <w:numPr>
          <w:ilvl w:val="0"/>
          <w:numId w:val="7"/>
        </w:numPr>
        <w:spacing w:after="0"/>
        <w:jc w:val="both"/>
        <w:rPr>
          <w:rFonts w:ascii="Arial Narrow" w:hAnsi="Arial Narrow" w:cs="Arial"/>
          <w:sz w:val="24"/>
          <w:szCs w:val="24"/>
          <w:shd w:val="clear" w:color="auto" w:fill="FFFFFF"/>
        </w:rPr>
      </w:pPr>
      <w:r w:rsidRPr="00D0125B">
        <w:rPr>
          <w:rFonts w:ascii="Arial Narrow" w:hAnsi="Arial Narrow" w:cs="Arial"/>
          <w:sz w:val="24"/>
          <w:szCs w:val="24"/>
          <w:shd w:val="clear" w:color="auto" w:fill="FFFFFF"/>
        </w:rPr>
        <w:t>Fahmi Hakam, 2016, Buku Analisis Perancangan Dan Evaluasi Sistem Informasi Kesehatan, Gosyen Publishing</w:t>
      </w:r>
    </w:p>
    <w:p w14:paraId="64189774" w14:textId="77777777" w:rsidR="00F42052" w:rsidRPr="00D0125B" w:rsidRDefault="00F42052"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Diana Barsasella, 2012, Sistem Informasi Kesehatan, Mitra Wacana Media</w:t>
      </w:r>
    </w:p>
    <w:p w14:paraId="1E7731E2" w14:textId="5344DDF5" w:rsidR="00F42052" w:rsidRPr="00D0125B" w:rsidRDefault="00F42052"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lastRenderedPageBreak/>
        <w:t>Wahyudi Kumorotomo dan Subando Agus Margono, 2009, Sistem Informasi Manajemen: Dalam Organisasi-Organisasi Publik, UGM Press, ISBN: 979-420-333-5</w:t>
      </w:r>
    </w:p>
    <w:p w14:paraId="01EFD664" w14:textId="77777777" w:rsidR="00373792" w:rsidRDefault="00373792" w:rsidP="00E11E5D">
      <w:pPr>
        <w:numPr>
          <w:ilvl w:val="0"/>
          <w:numId w:val="7"/>
        </w:numPr>
        <w:spacing w:after="0"/>
        <w:jc w:val="both"/>
        <w:rPr>
          <w:rFonts w:ascii="Arial Narrow" w:hAnsi="Arial Narrow" w:cs="Arial"/>
          <w:sz w:val="24"/>
          <w:szCs w:val="24"/>
        </w:rPr>
      </w:pPr>
      <w:r w:rsidRPr="00373792">
        <w:rPr>
          <w:rFonts w:ascii="Arial Narrow" w:hAnsi="Arial Narrow" w:cs="Arial"/>
          <w:sz w:val="24"/>
          <w:szCs w:val="24"/>
        </w:rPr>
        <w:t>Sri Suwarni, Lilin Margareta, Arifin Santoso, Cinthya Nisha Ristita, Yohana Dwini Marlia</w:t>
      </w:r>
      <w:r>
        <w:rPr>
          <w:rFonts w:ascii="Arial Narrow" w:hAnsi="Arial Narrow" w:cs="Arial"/>
          <w:sz w:val="24"/>
          <w:szCs w:val="24"/>
        </w:rPr>
        <w:t xml:space="preserve">, 2024, </w:t>
      </w:r>
      <w:hyperlink r:id="rId34" w:history="1">
        <w:r w:rsidRPr="00373792">
          <w:rPr>
            <w:rStyle w:val="Hyperlink"/>
            <w:rFonts w:ascii="Arial Narrow" w:hAnsi="Arial Narrow" w:cs="Arial"/>
            <w:sz w:val="24"/>
            <w:szCs w:val="24"/>
          </w:rPr>
          <w:t>Gambaran Efektivitas Sistem Informasi Sijahe Dengan Metode Hot-Fit Di Puskesmas Kota Semarang</w:t>
        </w:r>
      </w:hyperlink>
      <w:r>
        <w:rPr>
          <w:rFonts w:ascii="Arial Narrow" w:hAnsi="Arial Narrow" w:cs="Arial"/>
          <w:sz w:val="24"/>
          <w:szCs w:val="24"/>
        </w:rPr>
        <w:t>, Indonesia Jurnal Farmasi</w:t>
      </w:r>
    </w:p>
    <w:p w14:paraId="1CBC0A8C" w14:textId="6DB44572" w:rsidR="00373792" w:rsidRDefault="00373792" w:rsidP="00E11E5D">
      <w:pPr>
        <w:numPr>
          <w:ilvl w:val="0"/>
          <w:numId w:val="7"/>
        </w:numPr>
        <w:spacing w:after="0"/>
        <w:jc w:val="both"/>
        <w:rPr>
          <w:rFonts w:ascii="Arial Narrow" w:hAnsi="Arial Narrow" w:cs="Arial"/>
          <w:sz w:val="24"/>
          <w:szCs w:val="24"/>
        </w:rPr>
      </w:pPr>
      <w:r w:rsidRPr="00373792">
        <w:rPr>
          <w:rFonts w:ascii="Arial Narrow" w:hAnsi="Arial Narrow" w:cs="Arial"/>
          <w:sz w:val="24"/>
          <w:szCs w:val="24"/>
        </w:rPr>
        <w:t>Sri Suwarni, Timmy Gondho Atmodjo, Pertiwi Setyaningrum, Gilang Rizki Al Farizi</w:t>
      </w:r>
      <w:r>
        <w:rPr>
          <w:rFonts w:ascii="Arial Narrow" w:hAnsi="Arial Narrow" w:cs="Arial"/>
          <w:sz w:val="24"/>
          <w:szCs w:val="24"/>
        </w:rPr>
        <w:t xml:space="preserve">, 2023, </w:t>
      </w:r>
      <w:r w:rsidRPr="00373792">
        <w:rPr>
          <w:rFonts w:ascii="Arial Narrow" w:hAnsi="Arial Narrow" w:cs="Arial"/>
          <w:sz w:val="24"/>
          <w:szCs w:val="24"/>
        </w:rPr>
        <w:t>Analisis Kepuasan Pengguna SIFITA (Sistem Informasi Fitofarmaka) pada Apoteker dengan Model End User’s Computing Satisfaction (EUCS) di Kota Semarang</w:t>
      </w:r>
      <w:r>
        <w:rPr>
          <w:rFonts w:ascii="Arial Narrow" w:hAnsi="Arial Narrow" w:cs="Arial"/>
          <w:sz w:val="24"/>
          <w:szCs w:val="24"/>
        </w:rPr>
        <w:t>, JFSI</w:t>
      </w:r>
    </w:p>
    <w:p w14:paraId="1E528840" w14:textId="401C4B99" w:rsidR="00373792" w:rsidRDefault="00373792" w:rsidP="00BA17D5">
      <w:pPr>
        <w:numPr>
          <w:ilvl w:val="0"/>
          <w:numId w:val="7"/>
        </w:numPr>
        <w:spacing w:after="0"/>
        <w:jc w:val="both"/>
        <w:rPr>
          <w:rFonts w:ascii="Arial Narrow" w:hAnsi="Arial Narrow" w:cs="Arial"/>
          <w:sz w:val="24"/>
          <w:szCs w:val="24"/>
        </w:rPr>
      </w:pPr>
      <w:r w:rsidRPr="00373792">
        <w:rPr>
          <w:rFonts w:ascii="Arial Narrow" w:hAnsi="Arial Narrow" w:cs="Arial"/>
          <w:sz w:val="24"/>
          <w:szCs w:val="24"/>
        </w:rPr>
        <w:t>Sri Suwarni, Aris Widayati Nurista Dida Ayuningtyas, Erna Tri Wulandari, 2021, THE EFFECTIVENESS OF THE SIJAHE DIGITAL APPLICATION AS A TOOL FOR PHARMACISTS IN EDUCATION ON THE USE OF TRADITIONAL MEDICINE</w:t>
      </w:r>
      <w:r>
        <w:rPr>
          <w:rFonts w:ascii="Arial Narrow" w:hAnsi="Arial Narrow" w:cs="Arial"/>
          <w:sz w:val="24"/>
          <w:szCs w:val="24"/>
        </w:rPr>
        <w:t xml:space="preserve">, </w:t>
      </w:r>
      <w:r w:rsidRPr="00373792">
        <w:rPr>
          <w:rFonts w:ascii="Arial Narrow" w:hAnsi="Arial Narrow" w:cs="Arial"/>
          <w:sz w:val="24"/>
          <w:szCs w:val="24"/>
        </w:rPr>
        <w:t>JURNAL KESEHATAN TAMBUSAI</w:t>
      </w:r>
    </w:p>
    <w:p w14:paraId="58A11DA8" w14:textId="268635E3" w:rsidR="00073CCC" w:rsidRDefault="00073CCC" w:rsidP="00BA17D5">
      <w:pPr>
        <w:numPr>
          <w:ilvl w:val="0"/>
          <w:numId w:val="7"/>
        </w:numPr>
        <w:spacing w:after="0"/>
        <w:jc w:val="both"/>
        <w:rPr>
          <w:rFonts w:ascii="Arial Narrow" w:hAnsi="Arial Narrow" w:cs="Arial"/>
          <w:sz w:val="24"/>
          <w:szCs w:val="24"/>
        </w:rPr>
      </w:pPr>
      <w:r w:rsidRPr="00073CCC">
        <w:rPr>
          <w:rFonts w:ascii="Arial Narrow" w:hAnsi="Arial Narrow" w:cs="Arial"/>
          <w:sz w:val="24"/>
          <w:szCs w:val="24"/>
        </w:rPr>
        <w:t>Sri Suwarni, Odilia Dea Christina, Harum Sitepu, Elisabeth Leony Regina, Ayu Ina Solichah, Karol Giovani Battista Leki</w:t>
      </w:r>
      <w:r>
        <w:rPr>
          <w:rFonts w:ascii="Arial Narrow" w:hAnsi="Arial Narrow" w:cs="Arial"/>
          <w:sz w:val="24"/>
          <w:szCs w:val="24"/>
        </w:rPr>
        <w:t xml:space="preserve">, 2024, </w:t>
      </w:r>
      <w:hyperlink r:id="rId35" w:history="1">
        <w:r w:rsidRPr="00073CCC">
          <w:rPr>
            <w:rStyle w:val="Hyperlink"/>
            <w:rFonts w:ascii="Arial Narrow" w:hAnsi="Arial Narrow" w:cs="Arial"/>
            <w:sz w:val="24"/>
            <w:szCs w:val="24"/>
          </w:rPr>
          <w:t>BUDIDAYA BUNGA TELANG DAN PENGOLAHAN PASCA PANEN DENGAN DISPLAY PEMASARAN MELALUI SISTEM INFORMASI SMART TELANG DI DESA KALISEGORO GUNUNGPATI SEMARANG</w:t>
        </w:r>
      </w:hyperlink>
    </w:p>
    <w:p w14:paraId="4CB3E61D" w14:textId="68A7C05C" w:rsidR="00073CCC" w:rsidRPr="00073CCC" w:rsidRDefault="00073CCC" w:rsidP="00662FF6">
      <w:pPr>
        <w:numPr>
          <w:ilvl w:val="0"/>
          <w:numId w:val="7"/>
        </w:numPr>
        <w:spacing w:after="0"/>
        <w:jc w:val="both"/>
        <w:rPr>
          <w:rFonts w:ascii="Arial Narrow" w:hAnsi="Arial Narrow" w:cs="Arial"/>
          <w:sz w:val="24"/>
          <w:szCs w:val="24"/>
        </w:rPr>
      </w:pPr>
      <w:r w:rsidRPr="00073CCC">
        <w:rPr>
          <w:rFonts w:ascii="Arial Narrow" w:hAnsi="Arial Narrow" w:cs="Arial"/>
          <w:sz w:val="24"/>
          <w:szCs w:val="24"/>
        </w:rPr>
        <w:t>Sri Suwarni, Modestus Ratu, Auliya Qurrotuaini, Delita da Silva Sequeira, Timmy Gondho Atmodjo, 2024, SISTEM INFORMASI OBAT BAHAN ALAM (SI-OBAL) BERBASIS WEB SEBAGAI SUMBER INFORMASI DAN EDUKASI TENAGA KEFARMASIAN</w:t>
      </w:r>
    </w:p>
    <w:p w14:paraId="54824C8C" w14:textId="1CF27696" w:rsidR="00537358" w:rsidRPr="00D0125B" w:rsidRDefault="00537358"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Abdul Kadir, 2014, Pengenalan Sistem Informasi edisi Revisi, Andi, Yogyakarta.</w:t>
      </w:r>
    </w:p>
    <w:p w14:paraId="25BF8202" w14:textId="77777777" w:rsidR="00537358" w:rsidRPr="00D0125B" w:rsidRDefault="00537358"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Abdul Kadir dan Terra Triwahyuni, 2013,Pengantar Teknologi Informasi edisi Revisi, Andi, Yogyakarta.</w:t>
      </w:r>
    </w:p>
    <w:p w14:paraId="3EEB56D3" w14:textId="77777777" w:rsidR="00537358" w:rsidRPr="00D0125B" w:rsidRDefault="00537358"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Tata Sutabri, 2014, Pengantar Teknologi Informasi, Andi, Yogyakarta.</w:t>
      </w:r>
    </w:p>
    <w:p w14:paraId="656EBD28" w14:textId="77777777" w:rsidR="00537358" w:rsidRPr="00D0125B" w:rsidRDefault="00537358"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Sri Kusumadewi, Artificial Intelligence (Teknik dan Aplikasinya), Graha Ilmu, Yogyakarta.</w:t>
      </w:r>
    </w:p>
    <w:p w14:paraId="645BA5EF" w14:textId="77777777" w:rsidR="00537358" w:rsidRPr="00D0125B" w:rsidRDefault="00537358"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Ali Zaki, 2008, E-life Style Memanfaatkan Perangkat Tek Digital, Salemba Infotek, Jakarta.</w:t>
      </w:r>
    </w:p>
    <w:p w14:paraId="436DFFB7" w14:textId="5346A69D" w:rsidR="005B606D" w:rsidRPr="00D0125B" w:rsidRDefault="005B606D" w:rsidP="00E11E5D">
      <w:pPr>
        <w:numPr>
          <w:ilvl w:val="0"/>
          <w:numId w:val="7"/>
        </w:numPr>
        <w:spacing w:after="0"/>
        <w:jc w:val="both"/>
        <w:rPr>
          <w:rFonts w:ascii="Arial Narrow" w:hAnsi="Arial Narrow" w:cs="Arial"/>
          <w:sz w:val="24"/>
          <w:szCs w:val="24"/>
        </w:rPr>
      </w:pPr>
      <w:r w:rsidRPr="00D0125B">
        <w:rPr>
          <w:rStyle w:val="Strong"/>
          <w:rFonts w:ascii="Arial Narrow" w:hAnsi="Arial Narrow"/>
          <w:color w:val="333333"/>
          <w:sz w:val="24"/>
          <w:szCs w:val="24"/>
          <w:shd w:val="clear" w:color="auto" w:fill="FFFFFF"/>
        </w:rPr>
        <w:t>Titin Wahyuni, Anif Parasetorini</w:t>
      </w:r>
      <w:r w:rsidRPr="00D0125B">
        <w:rPr>
          <w:rStyle w:val="Strong"/>
          <w:rFonts w:ascii="Arial Narrow" w:hAnsi="Arial Narrow"/>
          <w:color w:val="333333"/>
          <w:sz w:val="24"/>
          <w:szCs w:val="24"/>
          <w:shd w:val="clear" w:color="auto" w:fill="FFFFFF"/>
          <w:vertAlign w:val="superscript"/>
        </w:rPr>
        <w:t xml:space="preserve">, </w:t>
      </w:r>
      <w:r w:rsidRPr="00D0125B">
        <w:rPr>
          <w:rFonts w:ascii="Arial Narrow" w:hAnsi="Arial Narrow" w:cs="Arial"/>
          <w:sz w:val="24"/>
          <w:szCs w:val="24"/>
        </w:rPr>
        <w:t>Metode HOT FIT Untuk Mengukur Tingkat Kesiapan SIMRS Dalam Mendukung Implementasi E-Health</w:t>
      </w:r>
    </w:p>
    <w:p w14:paraId="2DD3F4A7" w14:textId="1F0F7509" w:rsidR="005B606D" w:rsidRPr="00D0125B" w:rsidRDefault="005B606D"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Analisa “Pieces” Sistem Informasi Pelaporan Rl 4a Di RSIA Gunung Sawo Semarang</w:t>
      </w:r>
    </w:p>
    <w:p w14:paraId="4C7A27B4" w14:textId="2EF5BFB2" w:rsidR="005B606D" w:rsidRPr="00D0125B" w:rsidRDefault="005B606D"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Analisis Sistem Informasi Registrasi Pasien Dengan Metode Pieces Di Rumah Sakit Umum Daerah Syekh Yusuf Kabupaten Gowa</w:t>
      </w:r>
    </w:p>
    <w:p w14:paraId="5DC15E6D" w14:textId="13234E29" w:rsidR="00BB304F" w:rsidRPr="00D0125B" w:rsidRDefault="00F42052" w:rsidP="00E11E5D">
      <w:pPr>
        <w:numPr>
          <w:ilvl w:val="0"/>
          <w:numId w:val="7"/>
        </w:numPr>
        <w:spacing w:after="0"/>
        <w:jc w:val="both"/>
        <w:rPr>
          <w:rFonts w:ascii="Arial Narrow" w:hAnsi="Arial Narrow" w:cs="Arial"/>
          <w:sz w:val="24"/>
          <w:szCs w:val="24"/>
        </w:rPr>
      </w:pPr>
      <w:r w:rsidRPr="00D0125B">
        <w:rPr>
          <w:rFonts w:ascii="Arial Narrow" w:hAnsi="Arial Narrow" w:cs="Arial"/>
          <w:sz w:val="24"/>
          <w:szCs w:val="24"/>
        </w:rPr>
        <w:t>Ery Rustianto,Enry Mazni,  2010, Sistem Informasi Manajemen Rumah Sakit yang Terintegrasi</w:t>
      </w:r>
    </w:p>
    <w:p w14:paraId="3026C6C1" w14:textId="77777777" w:rsidR="00333E62" w:rsidRDefault="00333E62" w:rsidP="00E11E5D">
      <w:pPr>
        <w:numPr>
          <w:ilvl w:val="0"/>
          <w:numId w:val="7"/>
        </w:numPr>
        <w:spacing w:after="0"/>
        <w:jc w:val="both"/>
        <w:sectPr w:rsidR="00333E62" w:rsidSect="00B27F0C">
          <w:headerReference w:type="default" r:id="rId36"/>
          <w:pgSz w:w="16840" w:h="11907" w:orient="landscape" w:code="9"/>
          <w:pgMar w:top="1134" w:right="1134" w:bottom="1134" w:left="1758" w:header="709" w:footer="709" w:gutter="0"/>
          <w:cols w:space="708"/>
          <w:docGrid w:linePitch="360"/>
        </w:sectPr>
      </w:pPr>
    </w:p>
    <w:p w14:paraId="592CDFF2" w14:textId="77777777" w:rsidR="00240FFC" w:rsidRPr="00D0125B" w:rsidRDefault="00240FFC" w:rsidP="00E11E5D">
      <w:pPr>
        <w:numPr>
          <w:ilvl w:val="0"/>
          <w:numId w:val="7"/>
        </w:numPr>
        <w:spacing w:after="0"/>
        <w:jc w:val="both"/>
        <w:rPr>
          <w:rFonts w:ascii="Arial Narrow" w:hAnsi="Arial Narrow" w:cs="Arial"/>
          <w:bCs/>
          <w:sz w:val="24"/>
          <w:szCs w:val="24"/>
        </w:rPr>
      </w:pPr>
      <w:hyperlink r:id="rId37" w:history="1">
        <w:r w:rsidRPr="00D0125B">
          <w:rPr>
            <w:rStyle w:val="Hyperlink"/>
            <w:rFonts w:ascii="Arial Narrow" w:hAnsi="Arial Narrow" w:cs="Arial"/>
            <w:bCs/>
            <w:sz w:val="24"/>
            <w:szCs w:val="24"/>
          </w:rPr>
          <w:t>https://www.kemkes.go.id/</w:t>
        </w:r>
      </w:hyperlink>
    </w:p>
    <w:p w14:paraId="79369E72" w14:textId="581DCEE6" w:rsidR="00240FFC" w:rsidRPr="00D0125B" w:rsidRDefault="00201CD2" w:rsidP="00E11E5D">
      <w:pPr>
        <w:numPr>
          <w:ilvl w:val="0"/>
          <w:numId w:val="7"/>
        </w:numPr>
        <w:spacing w:after="0"/>
        <w:jc w:val="both"/>
        <w:rPr>
          <w:rFonts w:ascii="Arial Narrow" w:hAnsi="Arial Narrow" w:cs="Arial"/>
          <w:bCs/>
          <w:sz w:val="24"/>
          <w:szCs w:val="24"/>
        </w:rPr>
      </w:pPr>
      <w:hyperlink r:id="rId38" w:history="1">
        <w:r w:rsidRPr="00D0125B">
          <w:rPr>
            <w:rStyle w:val="Hyperlink"/>
            <w:rFonts w:ascii="Arial Narrow" w:hAnsi="Arial Narrow" w:cs="Arial"/>
            <w:bCs/>
            <w:sz w:val="24"/>
            <w:szCs w:val="24"/>
          </w:rPr>
          <w:t>https://sisfomedika.com/produk/</w:t>
        </w:r>
      </w:hyperlink>
    </w:p>
    <w:p w14:paraId="3F6971F3" w14:textId="77777777" w:rsidR="00240FFC" w:rsidRPr="00D0125B" w:rsidRDefault="00240FFC" w:rsidP="00E11E5D">
      <w:pPr>
        <w:numPr>
          <w:ilvl w:val="0"/>
          <w:numId w:val="7"/>
        </w:numPr>
        <w:spacing w:after="0"/>
        <w:jc w:val="both"/>
        <w:rPr>
          <w:rFonts w:ascii="Arial Narrow" w:hAnsi="Arial Narrow" w:cs="Arial"/>
          <w:bCs/>
          <w:sz w:val="24"/>
          <w:szCs w:val="24"/>
        </w:rPr>
      </w:pPr>
      <w:hyperlink r:id="rId39" w:history="1">
        <w:r w:rsidRPr="00D0125B">
          <w:rPr>
            <w:rStyle w:val="Hyperlink"/>
            <w:rFonts w:ascii="Arial Narrow" w:hAnsi="Arial Narrow" w:cs="Arial"/>
            <w:bCs/>
            <w:sz w:val="24"/>
            <w:szCs w:val="24"/>
          </w:rPr>
          <w:t>https://epuskesmas.semarangkota.go.id/index.php/antrian/antri</w:t>
        </w:r>
      </w:hyperlink>
    </w:p>
    <w:p w14:paraId="4B455EE7" w14:textId="77777777" w:rsidR="00240FFC" w:rsidRPr="00D0125B" w:rsidRDefault="00240FFC" w:rsidP="00E11E5D">
      <w:pPr>
        <w:numPr>
          <w:ilvl w:val="0"/>
          <w:numId w:val="7"/>
        </w:numPr>
        <w:spacing w:after="0"/>
        <w:jc w:val="both"/>
        <w:rPr>
          <w:rFonts w:ascii="Arial Narrow" w:hAnsi="Arial Narrow" w:cs="Arial"/>
          <w:bCs/>
          <w:sz w:val="24"/>
          <w:szCs w:val="24"/>
        </w:rPr>
      </w:pPr>
      <w:hyperlink r:id="rId40" w:history="1">
        <w:r w:rsidRPr="00D0125B">
          <w:rPr>
            <w:rStyle w:val="Hyperlink"/>
            <w:rFonts w:ascii="Arial Narrow" w:hAnsi="Arial Narrow" w:cs="Arial"/>
            <w:bCs/>
            <w:sz w:val="24"/>
            <w:szCs w:val="24"/>
          </w:rPr>
          <w:t>https://www.halodoc.com/tanya-dokter</w:t>
        </w:r>
      </w:hyperlink>
    </w:p>
    <w:p w14:paraId="3F56A5C6" w14:textId="77777777" w:rsidR="00240FFC" w:rsidRPr="00D0125B" w:rsidRDefault="00240FFC" w:rsidP="00E11E5D">
      <w:pPr>
        <w:numPr>
          <w:ilvl w:val="0"/>
          <w:numId w:val="7"/>
        </w:numPr>
        <w:spacing w:after="0"/>
        <w:jc w:val="both"/>
        <w:rPr>
          <w:rFonts w:ascii="Arial Narrow" w:hAnsi="Arial Narrow" w:cs="Arial"/>
          <w:bCs/>
          <w:sz w:val="24"/>
          <w:szCs w:val="24"/>
        </w:rPr>
      </w:pPr>
      <w:hyperlink r:id="rId41" w:history="1">
        <w:r w:rsidRPr="00D0125B">
          <w:rPr>
            <w:rStyle w:val="Hyperlink"/>
            <w:rFonts w:ascii="Arial Narrow" w:hAnsi="Arial Narrow" w:cs="Arial"/>
            <w:bCs/>
            <w:sz w:val="24"/>
            <w:szCs w:val="24"/>
          </w:rPr>
          <w:t>https://siniera.com/</w:t>
        </w:r>
      </w:hyperlink>
    </w:p>
    <w:p w14:paraId="7A227F4F" w14:textId="77777777" w:rsidR="00240FFC" w:rsidRPr="00D0125B" w:rsidRDefault="00240FFC" w:rsidP="00E11E5D">
      <w:pPr>
        <w:numPr>
          <w:ilvl w:val="0"/>
          <w:numId w:val="7"/>
        </w:numPr>
        <w:spacing w:after="0"/>
        <w:jc w:val="both"/>
        <w:rPr>
          <w:rFonts w:ascii="Arial Narrow" w:hAnsi="Arial Narrow" w:cs="Arial"/>
          <w:bCs/>
          <w:sz w:val="24"/>
          <w:szCs w:val="24"/>
        </w:rPr>
      </w:pPr>
      <w:hyperlink r:id="rId42" w:history="1">
        <w:r w:rsidRPr="00D0125B">
          <w:rPr>
            <w:rStyle w:val="Hyperlink"/>
            <w:rFonts w:ascii="Arial Narrow" w:hAnsi="Arial Narrow" w:cs="Arial"/>
            <w:bCs/>
            <w:sz w:val="24"/>
            <w:szCs w:val="24"/>
          </w:rPr>
          <w:t>https://simona.kemkes.go.id/</w:t>
        </w:r>
      </w:hyperlink>
    </w:p>
    <w:p w14:paraId="187AE67F" w14:textId="77777777" w:rsidR="00240FFC" w:rsidRPr="00D0125B" w:rsidRDefault="00240FFC" w:rsidP="00E11E5D">
      <w:pPr>
        <w:numPr>
          <w:ilvl w:val="0"/>
          <w:numId w:val="7"/>
        </w:numPr>
        <w:spacing w:after="0"/>
        <w:jc w:val="both"/>
        <w:rPr>
          <w:rFonts w:ascii="Arial Narrow" w:hAnsi="Arial Narrow" w:cs="Arial"/>
          <w:bCs/>
          <w:sz w:val="24"/>
          <w:szCs w:val="24"/>
        </w:rPr>
      </w:pPr>
      <w:hyperlink r:id="rId43" w:history="1">
        <w:r w:rsidRPr="00D0125B">
          <w:rPr>
            <w:rStyle w:val="Hyperlink"/>
            <w:rFonts w:ascii="Arial Narrow" w:hAnsi="Arial Narrow" w:cs="Arial"/>
            <w:bCs/>
            <w:sz w:val="24"/>
            <w:szCs w:val="24"/>
          </w:rPr>
          <w:t>https://www.pom.go.id/new/</w:t>
        </w:r>
      </w:hyperlink>
    </w:p>
    <w:p w14:paraId="3DE96616" w14:textId="77777777" w:rsidR="00240FFC" w:rsidRPr="00D0125B" w:rsidRDefault="00240FFC" w:rsidP="00E11E5D">
      <w:pPr>
        <w:numPr>
          <w:ilvl w:val="0"/>
          <w:numId w:val="7"/>
        </w:numPr>
        <w:spacing w:after="0"/>
        <w:jc w:val="both"/>
        <w:rPr>
          <w:rStyle w:val="Hyperlink"/>
          <w:rFonts w:ascii="Arial Narrow" w:hAnsi="Arial Narrow" w:cs="Arial"/>
          <w:bCs/>
          <w:color w:val="auto"/>
          <w:sz w:val="24"/>
          <w:szCs w:val="24"/>
          <w:u w:val="none"/>
        </w:rPr>
      </w:pPr>
      <w:hyperlink r:id="rId44" w:history="1">
        <w:r w:rsidRPr="00D0125B">
          <w:rPr>
            <w:rStyle w:val="Hyperlink"/>
            <w:rFonts w:ascii="Arial Narrow" w:hAnsi="Arial Narrow" w:cs="Arial"/>
            <w:bCs/>
            <w:sz w:val="24"/>
            <w:szCs w:val="24"/>
          </w:rPr>
          <w:t>https://farmalkes.kemkes.go.id/nasional/</w:t>
        </w:r>
      </w:hyperlink>
    </w:p>
    <w:p w14:paraId="34097172" w14:textId="1A65907D" w:rsidR="00CF4448" w:rsidRPr="00D0125B" w:rsidRDefault="00CF4448" w:rsidP="00E11E5D">
      <w:pPr>
        <w:numPr>
          <w:ilvl w:val="0"/>
          <w:numId w:val="7"/>
        </w:numPr>
        <w:spacing w:after="0"/>
        <w:jc w:val="both"/>
        <w:rPr>
          <w:rStyle w:val="Hyperlink"/>
          <w:rFonts w:ascii="Arial Narrow" w:hAnsi="Arial Narrow" w:cs="Arial"/>
          <w:bCs/>
          <w:color w:val="auto"/>
          <w:sz w:val="24"/>
          <w:szCs w:val="24"/>
          <w:u w:val="none"/>
        </w:rPr>
      </w:pPr>
      <w:r w:rsidRPr="00D0125B">
        <w:rPr>
          <w:rStyle w:val="Hyperlink"/>
          <w:rFonts w:ascii="Arial Narrow" w:hAnsi="Arial Narrow" w:cs="Arial"/>
          <w:bCs/>
          <w:sz w:val="24"/>
          <w:szCs w:val="24"/>
        </w:rPr>
        <w:t>Sijahe.com</w:t>
      </w:r>
    </w:p>
    <w:p w14:paraId="5529A649" w14:textId="4D8173F3" w:rsidR="00201CD2" w:rsidRPr="00D0125B" w:rsidRDefault="00201CD2" w:rsidP="00201CD2">
      <w:pPr>
        <w:numPr>
          <w:ilvl w:val="0"/>
          <w:numId w:val="7"/>
        </w:numPr>
        <w:spacing w:after="0"/>
        <w:jc w:val="both"/>
        <w:rPr>
          <w:rFonts w:ascii="Arial Narrow" w:hAnsi="Arial Narrow" w:cs="Arial"/>
          <w:bCs/>
          <w:sz w:val="24"/>
          <w:szCs w:val="24"/>
        </w:rPr>
      </w:pPr>
      <w:r w:rsidRPr="00D0125B">
        <w:rPr>
          <w:rStyle w:val="Hyperlink"/>
          <w:rFonts w:ascii="Arial Narrow" w:hAnsi="Arial Narrow" w:cs="Arial"/>
          <w:bCs/>
          <w:sz w:val="24"/>
          <w:szCs w:val="24"/>
        </w:rPr>
        <w:t>Fitofarnaka.Sijahe.com</w:t>
      </w:r>
    </w:p>
    <w:p w14:paraId="44679771" w14:textId="07618F47" w:rsidR="00201CD2" w:rsidRPr="00D0125B" w:rsidRDefault="00201CD2" w:rsidP="00201CD2">
      <w:pPr>
        <w:numPr>
          <w:ilvl w:val="0"/>
          <w:numId w:val="7"/>
        </w:numPr>
        <w:spacing w:after="0"/>
        <w:jc w:val="both"/>
        <w:rPr>
          <w:rFonts w:ascii="Arial Narrow" w:hAnsi="Arial Narrow" w:cs="Arial"/>
          <w:bCs/>
          <w:sz w:val="24"/>
          <w:szCs w:val="24"/>
        </w:rPr>
      </w:pPr>
      <w:r w:rsidRPr="00D0125B">
        <w:rPr>
          <w:rStyle w:val="Hyperlink"/>
          <w:rFonts w:ascii="Arial Narrow" w:hAnsi="Arial Narrow" w:cs="Arial"/>
          <w:bCs/>
          <w:sz w:val="24"/>
          <w:szCs w:val="24"/>
        </w:rPr>
        <w:t>Siobal.Sijahe.com</w:t>
      </w:r>
    </w:p>
    <w:p w14:paraId="5AA3B586" w14:textId="77777777" w:rsidR="00333E62" w:rsidRDefault="00333E62" w:rsidP="00E11E5D">
      <w:pPr>
        <w:spacing w:after="0"/>
        <w:ind w:left="7920" w:firstLine="720"/>
        <w:rPr>
          <w:rFonts w:ascii="Arial Narrow" w:hAnsi="Arial Narrow" w:cs="Arial"/>
          <w:bCs/>
          <w:sz w:val="24"/>
          <w:szCs w:val="24"/>
        </w:rPr>
        <w:sectPr w:rsidR="00333E62" w:rsidSect="00333E62">
          <w:type w:val="continuous"/>
          <w:pgSz w:w="16840" w:h="11907" w:orient="landscape" w:code="9"/>
          <w:pgMar w:top="1134" w:right="1134" w:bottom="1134" w:left="1758" w:header="709" w:footer="709" w:gutter="0"/>
          <w:cols w:num="2" w:space="708"/>
          <w:docGrid w:linePitch="360"/>
        </w:sectPr>
      </w:pPr>
    </w:p>
    <w:p w14:paraId="6BA55660" w14:textId="77777777" w:rsidR="00201CD2" w:rsidRPr="00D0125B" w:rsidRDefault="00201CD2" w:rsidP="00E11E5D">
      <w:pPr>
        <w:spacing w:after="0"/>
        <w:ind w:left="7920" w:firstLine="720"/>
        <w:rPr>
          <w:rFonts w:ascii="Arial Narrow" w:hAnsi="Arial Narrow" w:cs="Arial"/>
          <w:bCs/>
          <w:sz w:val="24"/>
          <w:szCs w:val="24"/>
        </w:rPr>
      </w:pPr>
    </w:p>
    <w:p w14:paraId="420964C6" w14:textId="77777777" w:rsidR="00201CD2" w:rsidRPr="00D0125B" w:rsidRDefault="00201CD2" w:rsidP="00E11E5D">
      <w:pPr>
        <w:spacing w:after="0"/>
        <w:ind w:left="7920" w:firstLine="720"/>
        <w:rPr>
          <w:rFonts w:ascii="Arial Narrow" w:hAnsi="Arial Narrow" w:cs="Arial"/>
          <w:bCs/>
          <w:sz w:val="24"/>
          <w:szCs w:val="24"/>
        </w:rPr>
      </w:pPr>
    </w:p>
    <w:p w14:paraId="664261A4" w14:textId="66ACCAB7" w:rsidR="005501B5" w:rsidRPr="00D0125B" w:rsidRDefault="005501B5" w:rsidP="00E11E5D">
      <w:pPr>
        <w:spacing w:after="0"/>
        <w:ind w:left="7920" w:firstLine="720"/>
        <w:rPr>
          <w:rFonts w:ascii="Arial Narrow" w:hAnsi="Arial Narrow" w:cs="Arial"/>
          <w:bCs/>
          <w:sz w:val="24"/>
          <w:szCs w:val="24"/>
        </w:rPr>
      </w:pPr>
      <w:r w:rsidRPr="00D0125B">
        <w:rPr>
          <w:rFonts w:ascii="Arial Narrow" w:hAnsi="Arial Narrow" w:cs="Arial"/>
          <w:bCs/>
          <w:sz w:val="24"/>
          <w:szCs w:val="24"/>
        </w:rPr>
        <w:lastRenderedPageBreak/>
        <w:t xml:space="preserve">Semarang, </w:t>
      </w:r>
      <w:r w:rsidR="00073CCC">
        <w:rPr>
          <w:rFonts w:ascii="Arial Narrow" w:hAnsi="Arial Narrow" w:cs="Arial"/>
          <w:bCs/>
          <w:sz w:val="24"/>
          <w:szCs w:val="24"/>
        </w:rPr>
        <w:t>8</w:t>
      </w:r>
      <w:r w:rsidRPr="00D0125B">
        <w:rPr>
          <w:rFonts w:ascii="Arial Narrow" w:hAnsi="Arial Narrow" w:cs="Arial"/>
          <w:bCs/>
          <w:sz w:val="24"/>
          <w:szCs w:val="24"/>
        </w:rPr>
        <w:t xml:space="preserve"> </w:t>
      </w:r>
      <w:r w:rsidR="00813415" w:rsidRPr="00D0125B">
        <w:rPr>
          <w:rFonts w:ascii="Arial Narrow" w:hAnsi="Arial Narrow" w:cs="Arial"/>
          <w:bCs/>
          <w:sz w:val="24"/>
          <w:szCs w:val="24"/>
        </w:rPr>
        <w:t>Februari</w:t>
      </w:r>
      <w:r w:rsidRPr="00D0125B">
        <w:rPr>
          <w:rFonts w:ascii="Arial Narrow" w:hAnsi="Arial Narrow" w:cs="Arial"/>
          <w:bCs/>
          <w:sz w:val="24"/>
          <w:szCs w:val="24"/>
        </w:rPr>
        <w:t xml:space="preserve"> 202</w:t>
      </w:r>
      <w:r w:rsidR="00201CD2" w:rsidRPr="00D0125B">
        <w:rPr>
          <w:rFonts w:ascii="Arial Narrow" w:hAnsi="Arial Narrow" w:cs="Arial"/>
          <w:bCs/>
          <w:sz w:val="24"/>
          <w:szCs w:val="24"/>
        </w:rPr>
        <w:t>4</w:t>
      </w:r>
    </w:p>
    <w:p w14:paraId="1BA8AF5D" w14:textId="77777777" w:rsidR="005501B5" w:rsidRPr="00D0125B" w:rsidRDefault="005501B5" w:rsidP="00E11E5D">
      <w:pPr>
        <w:spacing w:after="0"/>
        <w:rPr>
          <w:rFonts w:ascii="Arial Narrow" w:hAnsi="Arial Narrow" w:cs="Arial"/>
          <w:bCs/>
          <w:sz w:val="24"/>
          <w:szCs w:val="24"/>
        </w:rPr>
      </w:pPr>
      <w:r w:rsidRPr="00D0125B">
        <w:rPr>
          <w:rFonts w:ascii="Arial Narrow" w:hAnsi="Arial Narrow" w:cs="Arial"/>
          <w:bCs/>
          <w:sz w:val="24"/>
          <w:szCs w:val="24"/>
        </w:rPr>
        <w:t>Mengetahui</w:t>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p>
    <w:p w14:paraId="315C5402" w14:textId="1F7A3978" w:rsidR="005501B5" w:rsidRPr="00D0125B" w:rsidRDefault="00A128A0" w:rsidP="00E11E5D">
      <w:pPr>
        <w:spacing w:after="0"/>
        <w:rPr>
          <w:rFonts w:ascii="Arial Narrow" w:hAnsi="Arial Narrow" w:cs="Arial"/>
          <w:bCs/>
          <w:sz w:val="24"/>
          <w:szCs w:val="24"/>
        </w:rPr>
      </w:pPr>
      <w:r w:rsidRPr="00D0125B">
        <w:rPr>
          <w:rFonts w:ascii="Arial Narrow" w:hAnsi="Arial Narrow"/>
          <w:noProof/>
          <w:color w:val="002060"/>
          <w:sz w:val="24"/>
          <w:szCs w:val="24"/>
        </w:rPr>
        <w:drawing>
          <wp:anchor distT="0" distB="0" distL="114300" distR="114300" simplePos="0" relativeHeight="251684864" behindDoc="1" locked="0" layoutInCell="1" allowOverlap="1" wp14:anchorId="2D7E542C" wp14:editId="68190D03">
            <wp:simplePos x="0" y="0"/>
            <wp:positionH relativeFrom="column">
              <wp:posOffset>5069840</wp:posOffset>
            </wp:positionH>
            <wp:positionV relativeFrom="paragraph">
              <wp:posOffset>33655</wp:posOffset>
            </wp:positionV>
            <wp:extent cx="1752600" cy="1130300"/>
            <wp:effectExtent l="0" t="0" r="0" b="0"/>
            <wp:wrapNone/>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52600" cy="1130300"/>
                    </a:xfrm>
                    <a:prstGeom prst="rect">
                      <a:avLst/>
                    </a:prstGeom>
                    <a:noFill/>
                    <a:ln>
                      <a:noFill/>
                    </a:ln>
                  </pic:spPr>
                </pic:pic>
              </a:graphicData>
            </a:graphic>
          </wp:anchor>
        </w:drawing>
      </w:r>
      <w:r w:rsidR="005501B5" w:rsidRPr="00D0125B">
        <w:rPr>
          <w:rFonts w:ascii="Arial Narrow" w:hAnsi="Arial Narrow" w:cs="Arial"/>
          <w:bCs/>
          <w:sz w:val="24"/>
          <w:szCs w:val="24"/>
        </w:rPr>
        <w:t xml:space="preserve">Ketua Program Studi </w:t>
      </w:r>
      <w:r w:rsidR="009221A2" w:rsidRPr="00D0125B">
        <w:rPr>
          <w:rFonts w:ascii="Arial Narrow" w:hAnsi="Arial Narrow" w:cs="Arial"/>
          <w:bCs/>
          <w:sz w:val="24"/>
          <w:szCs w:val="24"/>
        </w:rPr>
        <w:t>S1</w:t>
      </w:r>
      <w:r w:rsidR="005501B5" w:rsidRPr="00D0125B">
        <w:rPr>
          <w:rFonts w:ascii="Arial Narrow" w:hAnsi="Arial Narrow" w:cs="Arial"/>
          <w:bCs/>
          <w:sz w:val="24"/>
          <w:szCs w:val="24"/>
        </w:rPr>
        <w:t xml:space="preserve"> Farmasi</w:t>
      </w:r>
      <w:r w:rsidR="005501B5" w:rsidRPr="00D0125B">
        <w:rPr>
          <w:rFonts w:ascii="Arial Narrow" w:hAnsi="Arial Narrow" w:cs="Arial"/>
          <w:bCs/>
          <w:sz w:val="24"/>
          <w:szCs w:val="24"/>
        </w:rPr>
        <w:tab/>
      </w:r>
      <w:r w:rsidR="005501B5" w:rsidRPr="00D0125B">
        <w:rPr>
          <w:rFonts w:ascii="Arial Narrow" w:hAnsi="Arial Narrow" w:cs="Arial"/>
          <w:bCs/>
          <w:sz w:val="24"/>
          <w:szCs w:val="24"/>
        </w:rPr>
        <w:tab/>
      </w:r>
      <w:r w:rsidR="005501B5" w:rsidRPr="00D0125B">
        <w:rPr>
          <w:rFonts w:ascii="Arial Narrow" w:hAnsi="Arial Narrow" w:cs="Arial"/>
          <w:bCs/>
          <w:sz w:val="24"/>
          <w:szCs w:val="24"/>
        </w:rPr>
        <w:tab/>
      </w:r>
      <w:r w:rsidR="005501B5" w:rsidRPr="00D0125B">
        <w:rPr>
          <w:rFonts w:ascii="Arial Narrow" w:hAnsi="Arial Narrow" w:cs="Arial"/>
          <w:bCs/>
          <w:sz w:val="24"/>
          <w:szCs w:val="24"/>
        </w:rPr>
        <w:tab/>
      </w:r>
      <w:r w:rsidR="005501B5" w:rsidRPr="00D0125B">
        <w:rPr>
          <w:rFonts w:ascii="Arial Narrow" w:hAnsi="Arial Narrow" w:cs="Arial"/>
          <w:bCs/>
          <w:sz w:val="24"/>
          <w:szCs w:val="24"/>
        </w:rPr>
        <w:tab/>
      </w:r>
      <w:r w:rsidR="005501B5" w:rsidRPr="00D0125B">
        <w:rPr>
          <w:rFonts w:ascii="Arial Narrow" w:hAnsi="Arial Narrow" w:cs="Arial"/>
          <w:bCs/>
          <w:sz w:val="24"/>
          <w:szCs w:val="24"/>
        </w:rPr>
        <w:tab/>
      </w:r>
      <w:r w:rsidR="005501B5" w:rsidRPr="00D0125B">
        <w:rPr>
          <w:rFonts w:ascii="Arial Narrow" w:hAnsi="Arial Narrow" w:cs="Arial"/>
          <w:bCs/>
          <w:sz w:val="24"/>
          <w:szCs w:val="24"/>
        </w:rPr>
        <w:tab/>
      </w:r>
      <w:r w:rsidR="005501B5" w:rsidRPr="00D0125B">
        <w:rPr>
          <w:rFonts w:ascii="Arial Narrow" w:hAnsi="Arial Narrow" w:cs="Arial"/>
          <w:bCs/>
          <w:sz w:val="24"/>
          <w:szCs w:val="24"/>
        </w:rPr>
        <w:tab/>
        <w:t>Dosen Pengampu/Penanggung jawab MK</w:t>
      </w:r>
    </w:p>
    <w:p w14:paraId="51FE67F9" w14:textId="77777777" w:rsidR="00A128A0" w:rsidRPr="00D0125B" w:rsidRDefault="00A128A0" w:rsidP="00E11E5D">
      <w:pPr>
        <w:spacing w:after="0"/>
        <w:rPr>
          <w:rFonts w:ascii="Arial Narrow" w:hAnsi="Arial Narrow" w:cs="Arial"/>
          <w:bCs/>
          <w:sz w:val="24"/>
          <w:szCs w:val="24"/>
        </w:rPr>
      </w:pPr>
    </w:p>
    <w:p w14:paraId="6D4030B2" w14:textId="77777777" w:rsidR="00A128A0" w:rsidRPr="00D0125B" w:rsidRDefault="00A128A0" w:rsidP="00E11E5D">
      <w:pPr>
        <w:spacing w:after="0"/>
        <w:rPr>
          <w:rFonts w:ascii="Arial Narrow" w:hAnsi="Arial Narrow" w:cs="Arial"/>
          <w:bCs/>
          <w:sz w:val="24"/>
          <w:szCs w:val="24"/>
        </w:rPr>
      </w:pPr>
    </w:p>
    <w:p w14:paraId="55A7D165" w14:textId="65DCFE6A" w:rsidR="00A128A0" w:rsidRPr="00D0125B" w:rsidRDefault="00A128A0" w:rsidP="00E11E5D">
      <w:pPr>
        <w:spacing w:after="0"/>
        <w:rPr>
          <w:rFonts w:ascii="Arial Narrow" w:hAnsi="Arial Narrow" w:cs="Arial"/>
          <w:bCs/>
          <w:sz w:val="24"/>
          <w:szCs w:val="24"/>
        </w:rPr>
      </w:pPr>
    </w:p>
    <w:p w14:paraId="3E0FA6AB" w14:textId="2E6CD027" w:rsidR="005501B5" w:rsidRPr="00D0125B" w:rsidRDefault="005501B5" w:rsidP="00E11E5D">
      <w:pPr>
        <w:spacing w:after="0"/>
        <w:rPr>
          <w:rFonts w:ascii="Arial Narrow" w:hAnsi="Arial Narrow" w:cs="Arial"/>
          <w:color w:val="000000"/>
          <w:sz w:val="24"/>
          <w:szCs w:val="24"/>
          <w:lang w:val="en-ID"/>
        </w:rPr>
      </w:pP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bookmarkStart w:id="16" w:name="_Hlk520549285"/>
    </w:p>
    <w:p w14:paraId="7979D512" w14:textId="58C52F85" w:rsidR="005501B5" w:rsidRPr="00D0125B" w:rsidRDefault="005501B5" w:rsidP="00E11E5D">
      <w:pPr>
        <w:spacing w:after="0"/>
        <w:rPr>
          <w:rFonts w:ascii="Arial Narrow" w:hAnsi="Arial Narrow" w:cs="Arial"/>
          <w:bCs/>
          <w:sz w:val="24"/>
          <w:szCs w:val="24"/>
          <w:u w:val="single"/>
        </w:rPr>
      </w:pPr>
      <w:r w:rsidRPr="00D0125B">
        <w:rPr>
          <w:rFonts w:ascii="Arial Narrow" w:hAnsi="Arial Narrow" w:cs="Arial"/>
          <w:color w:val="000000"/>
          <w:sz w:val="24"/>
          <w:szCs w:val="24"/>
          <w:u w:val="single"/>
          <w:lang w:val="en-ID"/>
        </w:rPr>
        <w:t>apt.</w:t>
      </w:r>
      <w:r w:rsidR="00B057C0" w:rsidRPr="00D0125B">
        <w:rPr>
          <w:rFonts w:ascii="Arial Narrow" w:hAnsi="Arial Narrow" w:cs="Arial"/>
          <w:color w:val="000000"/>
          <w:sz w:val="24"/>
          <w:szCs w:val="24"/>
          <w:u w:val="single"/>
          <w:lang w:val="en-ID"/>
        </w:rPr>
        <w:t xml:space="preserve"> </w:t>
      </w:r>
      <w:r w:rsidR="009221A2" w:rsidRPr="00D0125B">
        <w:rPr>
          <w:rFonts w:ascii="Arial Narrow" w:hAnsi="Arial Narrow" w:cs="Arial"/>
          <w:color w:val="000000"/>
          <w:sz w:val="24"/>
          <w:szCs w:val="24"/>
          <w:u w:val="single"/>
          <w:lang w:val="en-ID"/>
        </w:rPr>
        <w:t>Sandy Mahesa Yudantara</w:t>
      </w:r>
      <w:r w:rsidRPr="00D0125B">
        <w:rPr>
          <w:rFonts w:ascii="Arial Narrow" w:hAnsi="Arial Narrow" w:cs="Arial"/>
          <w:color w:val="000000"/>
          <w:sz w:val="24"/>
          <w:szCs w:val="24"/>
          <w:u w:val="single"/>
          <w:lang w:val="en-ID"/>
        </w:rPr>
        <w:t>, M.Farm.</w:t>
      </w:r>
      <w:r w:rsidRPr="00D0125B">
        <w:rPr>
          <w:rFonts w:ascii="Arial Narrow" w:hAnsi="Arial Narrow" w:cs="Arial"/>
          <w:color w:val="000000"/>
          <w:sz w:val="24"/>
          <w:szCs w:val="24"/>
          <w:lang w:val="en-ID"/>
        </w:rPr>
        <w:tab/>
      </w:r>
      <w:r w:rsidRPr="00D0125B">
        <w:rPr>
          <w:rFonts w:ascii="Arial Narrow" w:hAnsi="Arial Narrow" w:cs="Arial"/>
          <w:color w:val="000000"/>
          <w:sz w:val="24"/>
          <w:szCs w:val="24"/>
          <w:lang w:val="en-ID"/>
        </w:rPr>
        <w:tab/>
      </w:r>
      <w:r w:rsidRPr="00D0125B">
        <w:rPr>
          <w:rFonts w:ascii="Arial Narrow" w:hAnsi="Arial Narrow" w:cs="Arial"/>
          <w:color w:val="000000"/>
          <w:sz w:val="24"/>
          <w:szCs w:val="24"/>
          <w:lang w:val="en-ID"/>
        </w:rPr>
        <w:tab/>
      </w:r>
      <w:r w:rsidRPr="00D0125B">
        <w:rPr>
          <w:rFonts w:ascii="Arial Narrow" w:hAnsi="Arial Narrow" w:cs="Arial"/>
          <w:color w:val="000000"/>
          <w:sz w:val="24"/>
          <w:szCs w:val="24"/>
          <w:lang w:val="en-ID"/>
        </w:rPr>
        <w:tab/>
      </w:r>
      <w:r w:rsidRPr="00D0125B">
        <w:rPr>
          <w:rFonts w:ascii="Arial Narrow" w:hAnsi="Arial Narrow" w:cs="Arial"/>
          <w:color w:val="000000"/>
          <w:sz w:val="24"/>
          <w:szCs w:val="24"/>
          <w:lang w:val="en-ID"/>
        </w:rPr>
        <w:tab/>
      </w:r>
      <w:r w:rsidR="00073CCC">
        <w:rPr>
          <w:rFonts w:ascii="Arial Narrow" w:hAnsi="Arial Narrow" w:cs="Arial"/>
          <w:color w:val="000000"/>
          <w:sz w:val="24"/>
          <w:szCs w:val="24"/>
          <w:lang w:val="en-ID"/>
        </w:rPr>
        <w:tab/>
      </w:r>
      <w:r w:rsidR="00073CCC">
        <w:rPr>
          <w:rFonts w:ascii="Arial Narrow" w:hAnsi="Arial Narrow" w:cs="Arial"/>
          <w:color w:val="000000"/>
          <w:sz w:val="24"/>
          <w:szCs w:val="24"/>
          <w:lang w:val="en-ID"/>
        </w:rPr>
        <w:tab/>
      </w:r>
      <w:r w:rsidR="00073CCC">
        <w:rPr>
          <w:rFonts w:ascii="Arial Narrow" w:hAnsi="Arial Narrow" w:cs="Arial"/>
          <w:color w:val="000000"/>
          <w:sz w:val="24"/>
          <w:szCs w:val="24"/>
          <w:lang w:val="en-ID"/>
        </w:rPr>
        <w:tab/>
      </w:r>
      <w:r w:rsidRPr="00D0125B">
        <w:rPr>
          <w:rFonts w:ascii="Arial Narrow" w:hAnsi="Arial Narrow" w:cs="Arial"/>
          <w:color w:val="000000"/>
          <w:sz w:val="24"/>
          <w:szCs w:val="24"/>
          <w:u w:val="single"/>
          <w:lang w:val="en-ID"/>
        </w:rPr>
        <w:t>apt. Sri Suwarni, M. S</w:t>
      </w:r>
      <w:r w:rsidR="00AB2E81" w:rsidRPr="00D0125B">
        <w:rPr>
          <w:rFonts w:ascii="Arial Narrow" w:hAnsi="Arial Narrow" w:cs="Arial"/>
          <w:color w:val="000000"/>
          <w:sz w:val="24"/>
          <w:szCs w:val="24"/>
          <w:u w:val="single"/>
          <w:lang w:val="en-ID"/>
        </w:rPr>
        <w:t>c</w:t>
      </w:r>
      <w:r w:rsidR="00201CD2" w:rsidRPr="00D0125B">
        <w:rPr>
          <w:rFonts w:ascii="Arial Narrow" w:hAnsi="Arial Narrow" w:cs="Arial"/>
          <w:color w:val="000000"/>
          <w:sz w:val="24"/>
          <w:szCs w:val="24"/>
          <w:u w:val="single"/>
          <w:lang w:val="en-ID"/>
        </w:rPr>
        <w:t xml:space="preserve"> </w:t>
      </w:r>
      <w:r w:rsidR="00201CD2" w:rsidRPr="00D0125B">
        <w:rPr>
          <w:rFonts w:ascii="Arial Narrow" w:hAnsi="Arial Narrow" w:cs="Arial"/>
          <w:color w:val="000000"/>
          <w:sz w:val="24"/>
          <w:szCs w:val="24"/>
          <w:lang w:val="en-ID"/>
        </w:rPr>
        <w:tab/>
      </w:r>
      <w:r w:rsidR="00201CD2" w:rsidRPr="00D0125B">
        <w:rPr>
          <w:rFonts w:ascii="Arial Narrow" w:hAnsi="Arial Narrow" w:cs="Arial"/>
          <w:color w:val="000000"/>
          <w:sz w:val="24"/>
          <w:szCs w:val="24"/>
          <w:lang w:val="en-ID"/>
        </w:rPr>
        <w:tab/>
      </w:r>
    </w:p>
    <w:bookmarkEnd w:id="16"/>
    <w:p w14:paraId="51F00368" w14:textId="4A29F409" w:rsidR="005501B5" w:rsidRPr="00D0125B" w:rsidRDefault="005501B5" w:rsidP="00E11E5D">
      <w:pPr>
        <w:spacing w:after="0"/>
        <w:rPr>
          <w:rFonts w:ascii="Arial Narrow" w:hAnsi="Arial Narrow" w:cs="Arial"/>
          <w:sz w:val="24"/>
          <w:szCs w:val="24"/>
        </w:rPr>
      </w:pPr>
      <w:r w:rsidRPr="00D0125B">
        <w:rPr>
          <w:rFonts w:ascii="Arial Narrow" w:hAnsi="Arial Narrow" w:cs="Arial"/>
          <w:bCs/>
          <w:sz w:val="24"/>
          <w:szCs w:val="24"/>
        </w:rPr>
        <w:t>NIP. 070113152</w:t>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Pr="00D0125B">
        <w:rPr>
          <w:rFonts w:ascii="Arial Narrow" w:hAnsi="Arial Narrow" w:cs="Arial"/>
          <w:bCs/>
          <w:sz w:val="24"/>
          <w:szCs w:val="24"/>
        </w:rPr>
        <w:tab/>
      </w:r>
      <w:r w:rsidR="00073CCC">
        <w:rPr>
          <w:rFonts w:ascii="Arial Narrow" w:hAnsi="Arial Narrow" w:cs="Arial"/>
          <w:bCs/>
          <w:sz w:val="24"/>
          <w:szCs w:val="24"/>
        </w:rPr>
        <w:tab/>
      </w:r>
      <w:r w:rsidR="00073CCC">
        <w:rPr>
          <w:rFonts w:ascii="Arial Narrow" w:hAnsi="Arial Narrow" w:cs="Arial"/>
          <w:bCs/>
          <w:sz w:val="24"/>
          <w:szCs w:val="24"/>
        </w:rPr>
        <w:tab/>
      </w:r>
      <w:r w:rsidR="00073CCC">
        <w:rPr>
          <w:rFonts w:ascii="Arial Narrow" w:hAnsi="Arial Narrow" w:cs="Arial"/>
          <w:bCs/>
          <w:sz w:val="24"/>
          <w:szCs w:val="24"/>
        </w:rPr>
        <w:tab/>
      </w:r>
      <w:r w:rsidR="00201CD2" w:rsidRPr="00D0125B">
        <w:rPr>
          <w:rFonts w:ascii="Arial Narrow" w:hAnsi="Arial Narrow" w:cs="Arial"/>
          <w:bCs/>
          <w:sz w:val="24"/>
          <w:szCs w:val="24"/>
        </w:rPr>
        <w:t>N</w:t>
      </w:r>
      <w:r w:rsidRPr="00D0125B">
        <w:rPr>
          <w:rFonts w:ascii="Arial Narrow" w:hAnsi="Arial Narrow" w:cs="Arial"/>
          <w:bCs/>
          <w:sz w:val="24"/>
          <w:szCs w:val="24"/>
        </w:rPr>
        <w:t>IP. 070606084</w:t>
      </w:r>
      <w:r w:rsidR="00201CD2" w:rsidRPr="00D0125B">
        <w:rPr>
          <w:rFonts w:ascii="Arial Narrow" w:hAnsi="Arial Narrow" w:cs="Arial"/>
          <w:bCs/>
          <w:sz w:val="24"/>
          <w:szCs w:val="24"/>
        </w:rPr>
        <w:tab/>
      </w:r>
      <w:r w:rsidR="00201CD2" w:rsidRPr="00D0125B">
        <w:rPr>
          <w:rFonts w:ascii="Arial Narrow" w:hAnsi="Arial Narrow" w:cs="Arial"/>
          <w:bCs/>
          <w:sz w:val="24"/>
          <w:szCs w:val="24"/>
        </w:rPr>
        <w:tab/>
      </w:r>
      <w:r w:rsidR="00201CD2" w:rsidRPr="00D0125B">
        <w:rPr>
          <w:rFonts w:ascii="Arial Narrow" w:hAnsi="Arial Narrow" w:cs="Arial"/>
          <w:bCs/>
          <w:sz w:val="24"/>
          <w:szCs w:val="24"/>
        </w:rPr>
        <w:tab/>
      </w:r>
    </w:p>
    <w:p w14:paraId="22C81029" w14:textId="553796FA" w:rsidR="00463158" w:rsidRPr="00D0125B" w:rsidRDefault="00201CD2" w:rsidP="00E11E5D">
      <w:pPr>
        <w:spacing w:after="0"/>
        <w:rPr>
          <w:rFonts w:ascii="Arial Narrow" w:hAnsi="Arial Narrow" w:cs="Arial"/>
          <w:sz w:val="24"/>
          <w:szCs w:val="24"/>
        </w:rPr>
        <w:sectPr w:rsidR="00463158" w:rsidRPr="00D0125B" w:rsidSect="00333E62">
          <w:type w:val="continuous"/>
          <w:pgSz w:w="16840" w:h="11907" w:orient="landscape" w:code="9"/>
          <w:pgMar w:top="1134" w:right="1134" w:bottom="1134" w:left="1758" w:header="709" w:footer="709" w:gutter="0"/>
          <w:cols w:space="708"/>
          <w:docGrid w:linePitch="360"/>
        </w:sectPr>
      </w:pPr>
      <w:r w:rsidRPr="00D0125B">
        <w:rPr>
          <w:rFonts w:ascii="Arial Narrow" w:hAnsi="Arial Narrow" w:cs="Arial"/>
          <w:sz w:val="24"/>
          <w:szCs w:val="24"/>
        </w:rPr>
        <w:tab/>
      </w:r>
      <w:r w:rsidRPr="00D0125B">
        <w:rPr>
          <w:rFonts w:ascii="Arial Narrow" w:hAnsi="Arial Narrow" w:cs="Arial"/>
          <w:sz w:val="24"/>
          <w:szCs w:val="24"/>
        </w:rPr>
        <w:tab/>
      </w:r>
    </w:p>
    <w:tbl>
      <w:tblPr>
        <w:tblW w:w="0" w:type="auto"/>
        <w:jc w:val="center"/>
        <w:tblBorders>
          <w:insideV w:val="single" w:sz="4" w:space="0" w:color="auto"/>
        </w:tblBorders>
        <w:tblLook w:val="01E0" w:firstRow="1" w:lastRow="1" w:firstColumn="1" w:lastColumn="1" w:noHBand="0" w:noVBand="0"/>
      </w:tblPr>
      <w:tblGrid>
        <w:gridCol w:w="3452"/>
        <w:gridCol w:w="745"/>
        <w:gridCol w:w="4818"/>
      </w:tblGrid>
      <w:tr w:rsidR="00463158" w:rsidRPr="00D0125B" w14:paraId="772C4C12" w14:textId="77777777" w:rsidTr="005B606D">
        <w:trPr>
          <w:jc w:val="center"/>
        </w:trPr>
        <w:tc>
          <w:tcPr>
            <w:tcW w:w="9171" w:type="dxa"/>
            <w:gridSpan w:val="3"/>
          </w:tcPr>
          <w:tbl>
            <w:tblPr>
              <w:tblW w:w="9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4011"/>
              <w:gridCol w:w="1430"/>
              <w:gridCol w:w="1944"/>
            </w:tblGrid>
            <w:tr w:rsidR="005B606D" w:rsidRPr="00D0125B" w14:paraId="40E834B1" w14:textId="77777777" w:rsidTr="00CF4448">
              <w:trPr>
                <w:trHeight w:val="638"/>
                <w:jc w:val="center"/>
              </w:trPr>
              <w:tc>
                <w:tcPr>
                  <w:tcW w:w="1895" w:type="dxa"/>
                  <w:vMerge w:val="restart"/>
                </w:tcPr>
                <w:p w14:paraId="76E1CCA7" w14:textId="5833CC00" w:rsidR="00463158" w:rsidRPr="00D0125B" w:rsidRDefault="00461BC1" w:rsidP="00E11E5D">
                  <w:pPr>
                    <w:pStyle w:val="Default"/>
                    <w:tabs>
                      <w:tab w:val="center" w:pos="4680"/>
                    </w:tabs>
                    <w:spacing w:line="276" w:lineRule="auto"/>
                    <w:rPr>
                      <w:rFonts w:ascii="Arial Narrow" w:hAnsi="Arial Narrow"/>
                    </w:rPr>
                  </w:pPr>
                  <w:r w:rsidRPr="00D0125B">
                    <w:rPr>
                      <w:rFonts w:ascii="Arial Narrow" w:hAnsi="Arial Narrow"/>
                      <w:noProof/>
                    </w:rPr>
                    <w:lastRenderedPageBreak/>
                    <w:drawing>
                      <wp:anchor distT="0" distB="0" distL="114300" distR="114300" simplePos="0" relativeHeight="251675648" behindDoc="1" locked="0" layoutInCell="1" allowOverlap="1" wp14:anchorId="56260965" wp14:editId="04FF47A5">
                        <wp:simplePos x="0" y="0"/>
                        <wp:positionH relativeFrom="column">
                          <wp:posOffset>-41275</wp:posOffset>
                        </wp:positionH>
                        <wp:positionV relativeFrom="paragraph">
                          <wp:posOffset>143510</wp:posOffset>
                        </wp:positionV>
                        <wp:extent cx="1091932" cy="1076960"/>
                        <wp:effectExtent l="0" t="0" r="0" b="8890"/>
                        <wp:wrapNone/>
                        <wp:docPr id="815792676" name="Picture 81579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r w:rsidR="00463158" w:rsidRPr="00D0125B">
                    <w:rPr>
                      <w:rFonts w:ascii="Arial Narrow" w:hAnsi="Arial Narrow"/>
                    </w:rPr>
                    <w:br w:type="page"/>
                  </w:r>
                </w:p>
              </w:tc>
              <w:tc>
                <w:tcPr>
                  <w:tcW w:w="4020" w:type="dxa"/>
                  <w:vMerge w:val="restart"/>
                  <w:vAlign w:val="center"/>
                </w:tcPr>
                <w:p w14:paraId="4F750BA4" w14:textId="77777777" w:rsidR="00463158" w:rsidRPr="00D0125B" w:rsidRDefault="00463158" w:rsidP="00E11E5D">
                  <w:pPr>
                    <w:pStyle w:val="Default"/>
                    <w:tabs>
                      <w:tab w:val="center" w:pos="4680"/>
                      <w:tab w:val="right" w:pos="9360"/>
                    </w:tabs>
                    <w:spacing w:line="276" w:lineRule="auto"/>
                    <w:jc w:val="center"/>
                    <w:rPr>
                      <w:rFonts w:ascii="Arial Narrow" w:hAnsi="Arial Narrow" w:cs="Times New Roman"/>
                      <w:b/>
                    </w:rPr>
                  </w:pPr>
                  <w:r w:rsidRPr="00D0125B">
                    <w:rPr>
                      <w:rFonts w:ascii="Arial Narrow" w:hAnsi="Arial Narrow" w:cs="Times New Roman"/>
                      <w:b/>
                    </w:rPr>
                    <w:t>SEKOLAH TINGGI ILMU FARMASI</w:t>
                  </w:r>
                  <w:r w:rsidRPr="00D0125B">
                    <w:rPr>
                      <w:rFonts w:ascii="Arial Narrow" w:hAnsi="Arial Narrow" w:cs="Times New Roman"/>
                      <w:b/>
                      <w:lang w:val="en-US"/>
                    </w:rPr>
                    <w:t xml:space="preserve"> </w:t>
                  </w:r>
                  <w:r w:rsidRPr="00D0125B">
                    <w:rPr>
                      <w:rFonts w:ascii="Arial Narrow" w:hAnsi="Arial Narrow" w:cs="Times New Roman"/>
                      <w:b/>
                    </w:rPr>
                    <w:t>NUSAPUTERA</w:t>
                  </w:r>
                </w:p>
                <w:p w14:paraId="584C7ED9"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lang w:val="en-US"/>
                    </w:rPr>
                  </w:pPr>
                  <w:r w:rsidRPr="00D0125B">
                    <w:rPr>
                      <w:rFonts w:ascii="Arial Narrow" w:hAnsi="Arial Narrow" w:cs="Times New Roman"/>
                      <w:b/>
                    </w:rPr>
                    <w:t xml:space="preserve">Jl. Medoho III No.2, Semarang. </w:t>
                  </w:r>
                </w:p>
                <w:p w14:paraId="09AB36BB"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lang w:val="en-US"/>
                    </w:rPr>
                  </w:pPr>
                  <w:r w:rsidRPr="00D0125B">
                    <w:rPr>
                      <w:rFonts w:ascii="Arial Narrow" w:hAnsi="Arial Narrow" w:cs="Times New Roman"/>
                      <w:b/>
                    </w:rPr>
                    <w:t>Telp/Fax 024-6747012.</w:t>
                  </w:r>
                  <w:r w:rsidRPr="00D0125B">
                    <w:rPr>
                      <w:rFonts w:ascii="Arial Narrow" w:hAnsi="Arial Narrow" w:cs="Times New Roman"/>
                      <w:b/>
                      <w:lang w:val="en-US"/>
                    </w:rPr>
                    <w:t xml:space="preserve"> </w:t>
                  </w:r>
                </w:p>
                <w:p w14:paraId="4FE50392" w14:textId="0F105DE3" w:rsidR="00463158" w:rsidRPr="00D0125B" w:rsidRDefault="00463158" w:rsidP="00E11E5D">
                  <w:pPr>
                    <w:pStyle w:val="Default"/>
                    <w:tabs>
                      <w:tab w:val="center" w:pos="4680"/>
                      <w:tab w:val="right" w:pos="9360"/>
                    </w:tabs>
                    <w:spacing w:line="276" w:lineRule="auto"/>
                    <w:rPr>
                      <w:rFonts w:ascii="Arial Narrow" w:hAnsi="Arial Narrow"/>
                      <w:b/>
                    </w:rPr>
                  </w:pPr>
                  <w:r w:rsidRPr="00D0125B">
                    <w:rPr>
                      <w:rFonts w:ascii="Arial Narrow" w:hAnsi="Arial Narrow" w:cs="Times New Roman"/>
                      <w:b/>
                    </w:rPr>
                    <w:t>e-mail :</w:t>
                  </w:r>
                  <w:r w:rsidRPr="00D0125B">
                    <w:rPr>
                      <w:rFonts w:ascii="Arial Narrow" w:hAnsi="Arial Narrow" w:cs="Times New Roman"/>
                      <w:b/>
                      <w:lang w:val="en-US"/>
                    </w:rPr>
                    <w:t>stiferasemarang@gmail.com</w:t>
                  </w:r>
                  <w:r w:rsidRPr="00D0125B">
                    <w:rPr>
                      <w:rFonts w:ascii="Arial Narrow" w:hAnsi="Arial Narrow" w:cs="Times New Roman"/>
                      <w:b/>
                    </w:rPr>
                    <w:t xml:space="preserve"> </w:t>
                  </w:r>
                  <w:hyperlink r:id="rId46" w:history="1">
                    <w:r w:rsidR="005B606D" w:rsidRPr="00D0125B">
                      <w:rPr>
                        <w:rStyle w:val="Hyperlink"/>
                        <w:rFonts w:ascii="Arial Narrow" w:hAnsi="Arial Narrow" w:cs="Times New Roman"/>
                        <w:b/>
                      </w:rPr>
                      <w:t>https://www.</w:t>
                    </w:r>
                    <w:r w:rsidR="005B606D" w:rsidRPr="00D0125B">
                      <w:rPr>
                        <w:rStyle w:val="Hyperlink"/>
                        <w:rFonts w:ascii="Arial Narrow" w:hAnsi="Arial Narrow" w:cs="Times New Roman"/>
                        <w:b/>
                        <w:lang w:val="en-US"/>
                      </w:rPr>
                      <w:t>stiferasemarang</w:t>
                    </w:r>
                    <w:r w:rsidR="005B606D" w:rsidRPr="00D0125B">
                      <w:rPr>
                        <w:rStyle w:val="Hyperlink"/>
                        <w:rFonts w:ascii="Arial Narrow" w:hAnsi="Arial Narrow" w:cs="Times New Roman"/>
                        <w:b/>
                      </w:rPr>
                      <w:t>.ac.id</w:t>
                    </w:r>
                  </w:hyperlink>
                </w:p>
              </w:tc>
              <w:tc>
                <w:tcPr>
                  <w:tcW w:w="1430" w:type="dxa"/>
                  <w:vAlign w:val="center"/>
                </w:tcPr>
                <w:p w14:paraId="1FC6D3D4"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rPr>
                    <w:t>No.Dokumen</w:t>
                  </w:r>
                </w:p>
              </w:tc>
              <w:tc>
                <w:tcPr>
                  <w:tcW w:w="1912" w:type="dxa"/>
                  <w:vAlign w:val="center"/>
                </w:tcPr>
                <w:p w14:paraId="29B9330D" w14:textId="08B17BF6" w:rsidR="00463158" w:rsidRPr="00D0125B" w:rsidRDefault="00CF4448" w:rsidP="00E11E5D">
                  <w:pPr>
                    <w:pStyle w:val="Default"/>
                    <w:tabs>
                      <w:tab w:val="center" w:pos="4680"/>
                      <w:tab w:val="right" w:pos="9360"/>
                    </w:tabs>
                    <w:spacing w:line="276" w:lineRule="auto"/>
                    <w:rPr>
                      <w:rFonts w:ascii="Arial Narrow" w:hAnsi="Arial Narrow" w:cs="Times New Roman"/>
                      <w:b/>
                      <w:lang w:val="en-US"/>
                    </w:rPr>
                  </w:pPr>
                  <w:r w:rsidRPr="00D0125B">
                    <w:rPr>
                      <w:rFonts w:ascii="Arial Narrow" w:eastAsia="Arial Narrow" w:hAnsi="Arial Narrow" w:cs="Arial Narrow"/>
                      <w:b/>
                    </w:rPr>
                    <w:t>SPMI-STIFERA/FM/03/05</w:t>
                  </w:r>
                </w:p>
              </w:tc>
            </w:tr>
            <w:tr w:rsidR="005B606D" w:rsidRPr="00D0125B" w14:paraId="691B6F7A" w14:textId="77777777" w:rsidTr="00CF4448">
              <w:trPr>
                <w:trHeight w:val="161"/>
                <w:jc w:val="center"/>
              </w:trPr>
              <w:tc>
                <w:tcPr>
                  <w:tcW w:w="1895" w:type="dxa"/>
                  <w:vMerge/>
                </w:tcPr>
                <w:p w14:paraId="273A4245" w14:textId="77777777" w:rsidR="00463158" w:rsidRPr="00D0125B" w:rsidRDefault="00463158" w:rsidP="00E11E5D">
                  <w:pPr>
                    <w:pStyle w:val="Default"/>
                    <w:tabs>
                      <w:tab w:val="center" w:pos="4680"/>
                      <w:tab w:val="right" w:pos="9360"/>
                    </w:tabs>
                    <w:spacing w:line="276" w:lineRule="auto"/>
                    <w:rPr>
                      <w:rFonts w:ascii="Arial Narrow" w:hAnsi="Arial Narrow"/>
                    </w:rPr>
                  </w:pPr>
                </w:p>
              </w:tc>
              <w:tc>
                <w:tcPr>
                  <w:tcW w:w="4020" w:type="dxa"/>
                  <w:vMerge/>
                  <w:vAlign w:val="center"/>
                </w:tcPr>
                <w:p w14:paraId="010D0DFD" w14:textId="77777777" w:rsidR="00463158" w:rsidRPr="00D0125B" w:rsidRDefault="00463158" w:rsidP="00E11E5D">
                  <w:pPr>
                    <w:pStyle w:val="Default"/>
                    <w:tabs>
                      <w:tab w:val="center" w:pos="4680"/>
                      <w:tab w:val="right" w:pos="9360"/>
                    </w:tabs>
                    <w:spacing w:line="276" w:lineRule="auto"/>
                    <w:jc w:val="center"/>
                    <w:rPr>
                      <w:rFonts w:ascii="Arial Narrow" w:hAnsi="Arial Narrow"/>
                    </w:rPr>
                  </w:pPr>
                </w:p>
              </w:tc>
              <w:tc>
                <w:tcPr>
                  <w:tcW w:w="1430" w:type="dxa"/>
                  <w:vAlign w:val="center"/>
                </w:tcPr>
                <w:p w14:paraId="6CDE49DF"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rPr>
                    <w:t>Tanggal</w:t>
                  </w:r>
                </w:p>
              </w:tc>
              <w:tc>
                <w:tcPr>
                  <w:tcW w:w="1912" w:type="dxa"/>
                  <w:vAlign w:val="center"/>
                </w:tcPr>
                <w:p w14:paraId="26C4DB3D" w14:textId="3809089F" w:rsidR="00463158" w:rsidRPr="00D0125B" w:rsidRDefault="00CF444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lang w:val="en-US"/>
                    </w:rPr>
                    <w:t>22 Februari</w:t>
                  </w:r>
                  <w:r w:rsidR="00463158" w:rsidRPr="00D0125B">
                    <w:rPr>
                      <w:rFonts w:ascii="Arial Narrow" w:hAnsi="Arial Narrow" w:cs="Times New Roman"/>
                      <w:b/>
                    </w:rPr>
                    <w:t xml:space="preserve"> 20</w:t>
                  </w:r>
                  <w:r w:rsidR="00463158" w:rsidRPr="00D0125B">
                    <w:rPr>
                      <w:rFonts w:ascii="Arial Narrow" w:hAnsi="Arial Narrow" w:cs="Times New Roman"/>
                      <w:b/>
                      <w:lang w:val="en-US"/>
                    </w:rPr>
                    <w:t>2</w:t>
                  </w:r>
                  <w:r w:rsidR="00463158" w:rsidRPr="00D0125B">
                    <w:rPr>
                      <w:rFonts w:ascii="Arial Narrow" w:hAnsi="Arial Narrow" w:cs="Times New Roman"/>
                      <w:b/>
                    </w:rPr>
                    <w:t>0</w:t>
                  </w:r>
                </w:p>
              </w:tc>
            </w:tr>
            <w:tr w:rsidR="005B606D" w:rsidRPr="00D0125B" w14:paraId="500684DE" w14:textId="77777777" w:rsidTr="00CF4448">
              <w:trPr>
                <w:trHeight w:val="483"/>
                <w:jc w:val="center"/>
              </w:trPr>
              <w:tc>
                <w:tcPr>
                  <w:tcW w:w="1895" w:type="dxa"/>
                  <w:vMerge/>
                </w:tcPr>
                <w:p w14:paraId="5C907DA0" w14:textId="77777777" w:rsidR="00463158" w:rsidRPr="00D0125B" w:rsidRDefault="00463158" w:rsidP="00E11E5D">
                  <w:pPr>
                    <w:pStyle w:val="Default"/>
                    <w:tabs>
                      <w:tab w:val="center" w:pos="4680"/>
                      <w:tab w:val="right" w:pos="9360"/>
                    </w:tabs>
                    <w:spacing w:line="276" w:lineRule="auto"/>
                    <w:rPr>
                      <w:rFonts w:ascii="Arial Narrow" w:hAnsi="Arial Narrow"/>
                    </w:rPr>
                  </w:pPr>
                </w:p>
              </w:tc>
              <w:tc>
                <w:tcPr>
                  <w:tcW w:w="4020" w:type="dxa"/>
                  <w:vMerge/>
                  <w:vAlign w:val="center"/>
                </w:tcPr>
                <w:p w14:paraId="2E3048F4" w14:textId="77777777" w:rsidR="00463158" w:rsidRPr="00D0125B" w:rsidRDefault="00463158" w:rsidP="00E11E5D">
                  <w:pPr>
                    <w:pStyle w:val="Default"/>
                    <w:tabs>
                      <w:tab w:val="center" w:pos="4680"/>
                      <w:tab w:val="right" w:pos="9360"/>
                    </w:tabs>
                    <w:spacing w:line="276" w:lineRule="auto"/>
                    <w:jc w:val="center"/>
                    <w:rPr>
                      <w:rFonts w:ascii="Arial Narrow" w:hAnsi="Arial Narrow"/>
                    </w:rPr>
                  </w:pPr>
                </w:p>
              </w:tc>
              <w:tc>
                <w:tcPr>
                  <w:tcW w:w="1430" w:type="dxa"/>
                  <w:vAlign w:val="center"/>
                </w:tcPr>
                <w:p w14:paraId="0D6B8CB7"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rPr>
                    <w:t>Revisi</w:t>
                  </w:r>
                </w:p>
              </w:tc>
              <w:tc>
                <w:tcPr>
                  <w:tcW w:w="1912" w:type="dxa"/>
                  <w:vAlign w:val="center"/>
                </w:tcPr>
                <w:p w14:paraId="7201F450"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rPr>
                    <w:t>00</w:t>
                  </w:r>
                </w:p>
              </w:tc>
            </w:tr>
            <w:tr w:rsidR="005B606D" w:rsidRPr="00D0125B" w14:paraId="02C3034B" w14:textId="77777777" w:rsidTr="00CF4448">
              <w:trPr>
                <w:trHeight w:val="413"/>
                <w:jc w:val="center"/>
              </w:trPr>
              <w:tc>
                <w:tcPr>
                  <w:tcW w:w="1895" w:type="dxa"/>
                  <w:vMerge/>
                </w:tcPr>
                <w:p w14:paraId="25241064" w14:textId="77777777" w:rsidR="00463158" w:rsidRPr="00D0125B" w:rsidRDefault="00463158" w:rsidP="00E11E5D">
                  <w:pPr>
                    <w:pStyle w:val="Default"/>
                    <w:tabs>
                      <w:tab w:val="center" w:pos="4680"/>
                      <w:tab w:val="right" w:pos="9360"/>
                    </w:tabs>
                    <w:spacing w:line="276" w:lineRule="auto"/>
                    <w:rPr>
                      <w:rFonts w:ascii="Arial Narrow" w:hAnsi="Arial Narrow"/>
                    </w:rPr>
                  </w:pPr>
                </w:p>
              </w:tc>
              <w:tc>
                <w:tcPr>
                  <w:tcW w:w="4020" w:type="dxa"/>
                  <w:vMerge/>
                  <w:vAlign w:val="center"/>
                </w:tcPr>
                <w:p w14:paraId="73959AB3" w14:textId="77777777" w:rsidR="00463158" w:rsidRPr="00D0125B" w:rsidRDefault="00463158" w:rsidP="00E11E5D">
                  <w:pPr>
                    <w:pStyle w:val="Default"/>
                    <w:tabs>
                      <w:tab w:val="center" w:pos="4680"/>
                      <w:tab w:val="right" w:pos="9360"/>
                    </w:tabs>
                    <w:spacing w:line="276" w:lineRule="auto"/>
                    <w:jc w:val="center"/>
                    <w:rPr>
                      <w:rFonts w:ascii="Arial Narrow" w:hAnsi="Arial Narrow"/>
                    </w:rPr>
                  </w:pPr>
                </w:p>
              </w:tc>
              <w:tc>
                <w:tcPr>
                  <w:tcW w:w="1430" w:type="dxa"/>
                  <w:vMerge w:val="restart"/>
                  <w:vAlign w:val="center"/>
                </w:tcPr>
                <w:p w14:paraId="4D5CC514"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rPr>
                    <w:t>Jumlah Halaman</w:t>
                  </w:r>
                </w:p>
              </w:tc>
              <w:tc>
                <w:tcPr>
                  <w:tcW w:w="1912" w:type="dxa"/>
                  <w:vMerge w:val="restart"/>
                  <w:vAlign w:val="center"/>
                </w:tcPr>
                <w:p w14:paraId="7B017A70"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r w:rsidRPr="00D0125B">
                    <w:rPr>
                      <w:rFonts w:ascii="Arial Narrow" w:hAnsi="Arial Narrow" w:cs="Times New Roman"/>
                      <w:b/>
                    </w:rPr>
                    <w:t>4</w:t>
                  </w:r>
                </w:p>
              </w:tc>
            </w:tr>
            <w:tr w:rsidR="005B606D" w:rsidRPr="00D0125B" w14:paraId="074FF2FE" w14:textId="77777777" w:rsidTr="00CF4448">
              <w:trPr>
                <w:trHeight w:val="296"/>
                <w:jc w:val="center"/>
              </w:trPr>
              <w:tc>
                <w:tcPr>
                  <w:tcW w:w="1895" w:type="dxa"/>
                  <w:vMerge/>
                </w:tcPr>
                <w:p w14:paraId="0E61F73E" w14:textId="77777777" w:rsidR="00463158" w:rsidRPr="00D0125B" w:rsidRDefault="00463158" w:rsidP="00E11E5D">
                  <w:pPr>
                    <w:pStyle w:val="Default"/>
                    <w:tabs>
                      <w:tab w:val="center" w:pos="4680"/>
                      <w:tab w:val="right" w:pos="9360"/>
                    </w:tabs>
                    <w:spacing w:line="276" w:lineRule="auto"/>
                    <w:rPr>
                      <w:rFonts w:ascii="Arial Narrow" w:hAnsi="Arial Narrow"/>
                    </w:rPr>
                  </w:pPr>
                </w:p>
              </w:tc>
              <w:tc>
                <w:tcPr>
                  <w:tcW w:w="4020" w:type="dxa"/>
                  <w:vAlign w:val="center"/>
                </w:tcPr>
                <w:p w14:paraId="5F56B255" w14:textId="77777777" w:rsidR="00463158" w:rsidRPr="00D0125B" w:rsidRDefault="00463158" w:rsidP="00E11E5D">
                  <w:pPr>
                    <w:pStyle w:val="Default"/>
                    <w:tabs>
                      <w:tab w:val="center" w:pos="4680"/>
                      <w:tab w:val="right" w:pos="9360"/>
                    </w:tabs>
                    <w:spacing w:line="276" w:lineRule="auto"/>
                    <w:jc w:val="center"/>
                    <w:rPr>
                      <w:rFonts w:ascii="Arial Narrow" w:hAnsi="Arial Narrow"/>
                      <w:b/>
                    </w:rPr>
                  </w:pPr>
                  <w:r w:rsidRPr="00D0125B">
                    <w:rPr>
                      <w:rFonts w:ascii="Arial Narrow" w:hAnsi="Arial Narrow"/>
                      <w:b/>
                    </w:rPr>
                    <w:t>KONTRAK PERKULIAHAN</w:t>
                  </w:r>
                </w:p>
              </w:tc>
              <w:tc>
                <w:tcPr>
                  <w:tcW w:w="1430" w:type="dxa"/>
                  <w:vMerge/>
                  <w:vAlign w:val="center"/>
                </w:tcPr>
                <w:p w14:paraId="1C044930"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p>
              </w:tc>
              <w:tc>
                <w:tcPr>
                  <w:tcW w:w="1912" w:type="dxa"/>
                  <w:vMerge/>
                  <w:vAlign w:val="center"/>
                </w:tcPr>
                <w:p w14:paraId="6B7875E6" w14:textId="77777777" w:rsidR="00463158" w:rsidRPr="00D0125B" w:rsidRDefault="00463158" w:rsidP="00E11E5D">
                  <w:pPr>
                    <w:pStyle w:val="Default"/>
                    <w:tabs>
                      <w:tab w:val="center" w:pos="4680"/>
                      <w:tab w:val="right" w:pos="9360"/>
                    </w:tabs>
                    <w:spacing w:line="276" w:lineRule="auto"/>
                    <w:rPr>
                      <w:rFonts w:ascii="Arial Narrow" w:hAnsi="Arial Narrow" w:cs="Times New Roman"/>
                      <w:b/>
                    </w:rPr>
                  </w:pPr>
                </w:p>
              </w:tc>
            </w:tr>
          </w:tbl>
          <w:p w14:paraId="2129A642" w14:textId="77777777" w:rsidR="00463158" w:rsidRPr="00D0125B" w:rsidRDefault="00463158" w:rsidP="00E11E5D">
            <w:pPr>
              <w:spacing w:after="0"/>
              <w:jc w:val="center"/>
              <w:rPr>
                <w:rFonts w:ascii="Arial Narrow" w:hAnsi="Arial Narrow"/>
                <w:b/>
                <w:sz w:val="24"/>
                <w:szCs w:val="24"/>
              </w:rPr>
            </w:pPr>
          </w:p>
          <w:p w14:paraId="55DBFD5A" w14:textId="5B53DFA5" w:rsidR="00463158" w:rsidRPr="00D0125B" w:rsidRDefault="00463158" w:rsidP="00E11E5D">
            <w:pPr>
              <w:pStyle w:val="Heading1"/>
              <w:spacing w:before="0" w:after="0"/>
              <w:jc w:val="center"/>
              <w:rPr>
                <w:rFonts w:ascii="Arial Narrow" w:hAnsi="Arial Narrow"/>
                <w:sz w:val="24"/>
                <w:szCs w:val="24"/>
              </w:rPr>
            </w:pPr>
            <w:bookmarkStart w:id="17" w:name="_Toc145151707"/>
            <w:r w:rsidRPr="00D0125B">
              <w:rPr>
                <w:rFonts w:ascii="Arial Narrow" w:hAnsi="Arial Narrow"/>
                <w:sz w:val="24"/>
                <w:szCs w:val="24"/>
              </w:rPr>
              <w:t>KONTRAK  PERKULIAHAN</w:t>
            </w:r>
            <w:bookmarkEnd w:id="17"/>
          </w:p>
          <w:p w14:paraId="1054F582" w14:textId="77777777" w:rsidR="00463158" w:rsidRPr="00D0125B" w:rsidRDefault="00463158" w:rsidP="00E11E5D">
            <w:pPr>
              <w:spacing w:after="0"/>
              <w:jc w:val="center"/>
              <w:rPr>
                <w:rFonts w:ascii="Arial Narrow" w:hAnsi="Arial Narrow"/>
                <w:b/>
                <w:sz w:val="24"/>
                <w:szCs w:val="24"/>
              </w:rPr>
            </w:pPr>
            <w:r w:rsidRPr="00D0125B">
              <w:rPr>
                <w:rFonts w:ascii="Arial Narrow" w:hAnsi="Arial Narrow"/>
                <w:b/>
                <w:sz w:val="24"/>
                <w:szCs w:val="24"/>
              </w:rPr>
              <w:t>TAHUN SEKOLAH TINGGI ILMU FARMASI NUSAPUTERA</w:t>
            </w:r>
          </w:p>
          <w:p w14:paraId="73935B8E" w14:textId="495A4C91" w:rsidR="00463158" w:rsidRPr="00D0125B" w:rsidRDefault="00463158" w:rsidP="00E11E5D">
            <w:pPr>
              <w:spacing w:after="0"/>
              <w:jc w:val="center"/>
              <w:rPr>
                <w:rFonts w:ascii="Arial Narrow" w:hAnsi="Arial Narrow"/>
                <w:b/>
                <w:sz w:val="24"/>
                <w:szCs w:val="24"/>
              </w:rPr>
            </w:pPr>
            <w:r w:rsidRPr="00D0125B">
              <w:rPr>
                <w:rFonts w:ascii="Arial Narrow" w:hAnsi="Arial Narrow"/>
                <w:b/>
                <w:sz w:val="24"/>
                <w:szCs w:val="24"/>
              </w:rPr>
              <w:t>TAHUN AKADEMIK 202</w:t>
            </w:r>
            <w:r w:rsidR="00073CCC">
              <w:rPr>
                <w:rFonts w:ascii="Arial Narrow" w:hAnsi="Arial Narrow"/>
                <w:b/>
                <w:sz w:val="24"/>
                <w:szCs w:val="24"/>
              </w:rPr>
              <w:t>4</w:t>
            </w:r>
            <w:r w:rsidRPr="00D0125B">
              <w:rPr>
                <w:rFonts w:ascii="Arial Narrow" w:hAnsi="Arial Narrow"/>
                <w:b/>
                <w:sz w:val="24"/>
                <w:szCs w:val="24"/>
              </w:rPr>
              <w:t xml:space="preserve"> /202</w:t>
            </w:r>
            <w:r w:rsidR="00073CCC">
              <w:rPr>
                <w:rFonts w:ascii="Arial Narrow" w:hAnsi="Arial Narrow"/>
                <w:b/>
                <w:sz w:val="24"/>
                <w:szCs w:val="24"/>
              </w:rPr>
              <w:t>5</w:t>
            </w:r>
          </w:p>
        </w:tc>
      </w:tr>
      <w:tr w:rsidR="00463158" w:rsidRPr="00D0125B" w14:paraId="2B236B9C" w14:textId="77777777" w:rsidTr="005B606D">
        <w:trPr>
          <w:jc w:val="center"/>
        </w:trPr>
        <w:tc>
          <w:tcPr>
            <w:tcW w:w="3494" w:type="dxa"/>
            <w:tcBorders>
              <w:right w:val="nil"/>
            </w:tcBorders>
          </w:tcPr>
          <w:p w14:paraId="796F478C" w14:textId="77777777" w:rsidR="00463158" w:rsidRPr="00D0125B" w:rsidRDefault="00463158" w:rsidP="00E11E5D">
            <w:pPr>
              <w:spacing w:after="0"/>
              <w:rPr>
                <w:rFonts w:ascii="Arial Narrow" w:hAnsi="Arial Narrow"/>
                <w:sz w:val="24"/>
                <w:szCs w:val="24"/>
              </w:rPr>
            </w:pPr>
            <w:r w:rsidRPr="00D0125B">
              <w:rPr>
                <w:rFonts w:ascii="Arial Narrow" w:hAnsi="Arial Narrow"/>
                <w:sz w:val="24"/>
                <w:szCs w:val="24"/>
              </w:rPr>
              <w:t>Nama Mata Kuliah</w:t>
            </w:r>
          </w:p>
        </w:tc>
        <w:tc>
          <w:tcPr>
            <w:tcW w:w="736" w:type="dxa"/>
            <w:tcBorders>
              <w:left w:val="nil"/>
              <w:right w:val="nil"/>
            </w:tcBorders>
          </w:tcPr>
          <w:p w14:paraId="3D18AD30" w14:textId="77777777" w:rsidR="00463158" w:rsidRPr="00D0125B" w:rsidRDefault="00463158" w:rsidP="00E11E5D">
            <w:pPr>
              <w:spacing w:after="0"/>
              <w:jc w:val="center"/>
              <w:rPr>
                <w:rFonts w:ascii="Arial Narrow" w:hAnsi="Arial Narrow"/>
                <w:sz w:val="24"/>
                <w:szCs w:val="24"/>
              </w:rPr>
            </w:pPr>
            <w:r w:rsidRPr="00D0125B">
              <w:rPr>
                <w:rFonts w:ascii="Arial Narrow" w:hAnsi="Arial Narrow"/>
                <w:sz w:val="24"/>
                <w:szCs w:val="24"/>
              </w:rPr>
              <w:t>:</w:t>
            </w:r>
          </w:p>
        </w:tc>
        <w:tc>
          <w:tcPr>
            <w:tcW w:w="4941" w:type="dxa"/>
            <w:tcBorders>
              <w:left w:val="nil"/>
            </w:tcBorders>
          </w:tcPr>
          <w:p w14:paraId="76B8D07E" w14:textId="48A0EA00" w:rsidR="00463158" w:rsidRPr="00D0125B" w:rsidRDefault="00463158" w:rsidP="00E11E5D">
            <w:pPr>
              <w:spacing w:after="0"/>
              <w:rPr>
                <w:rFonts w:ascii="Arial Narrow" w:hAnsi="Arial Narrow"/>
                <w:b/>
                <w:sz w:val="24"/>
                <w:szCs w:val="24"/>
                <w:lang w:val="id-ID"/>
              </w:rPr>
            </w:pPr>
            <w:r w:rsidRPr="00D0125B">
              <w:rPr>
                <w:rFonts w:ascii="Arial Narrow" w:hAnsi="Arial Narrow"/>
                <w:b/>
                <w:sz w:val="24"/>
                <w:szCs w:val="24"/>
              </w:rPr>
              <w:t>TEORI SISTEM INFORMASI KEFARMASIAN</w:t>
            </w:r>
          </w:p>
        </w:tc>
      </w:tr>
      <w:tr w:rsidR="00463158" w:rsidRPr="00D0125B" w14:paraId="1A910FD8" w14:textId="77777777" w:rsidTr="005B606D">
        <w:trPr>
          <w:jc w:val="center"/>
        </w:trPr>
        <w:tc>
          <w:tcPr>
            <w:tcW w:w="3494" w:type="dxa"/>
            <w:tcBorders>
              <w:right w:val="nil"/>
            </w:tcBorders>
          </w:tcPr>
          <w:p w14:paraId="08E400A3" w14:textId="77777777" w:rsidR="00463158" w:rsidRPr="00D0125B" w:rsidRDefault="00463158" w:rsidP="00E11E5D">
            <w:pPr>
              <w:spacing w:after="0"/>
              <w:rPr>
                <w:rFonts w:ascii="Arial Narrow" w:hAnsi="Arial Narrow"/>
                <w:sz w:val="24"/>
                <w:szCs w:val="24"/>
              </w:rPr>
            </w:pPr>
            <w:r w:rsidRPr="00D0125B">
              <w:rPr>
                <w:rFonts w:ascii="Arial Narrow" w:hAnsi="Arial Narrow"/>
                <w:sz w:val="24"/>
                <w:szCs w:val="24"/>
              </w:rPr>
              <w:t>Kode Mata Kuliah/ SKS</w:t>
            </w:r>
          </w:p>
        </w:tc>
        <w:tc>
          <w:tcPr>
            <w:tcW w:w="736" w:type="dxa"/>
            <w:tcBorders>
              <w:left w:val="nil"/>
              <w:right w:val="nil"/>
            </w:tcBorders>
          </w:tcPr>
          <w:p w14:paraId="2DF93333" w14:textId="77777777" w:rsidR="00463158" w:rsidRPr="00D0125B" w:rsidRDefault="00463158" w:rsidP="00E11E5D">
            <w:pPr>
              <w:spacing w:after="0"/>
              <w:jc w:val="center"/>
              <w:rPr>
                <w:rFonts w:ascii="Arial Narrow" w:hAnsi="Arial Narrow"/>
                <w:sz w:val="24"/>
                <w:szCs w:val="24"/>
              </w:rPr>
            </w:pPr>
            <w:r w:rsidRPr="00D0125B">
              <w:rPr>
                <w:rFonts w:ascii="Arial Narrow" w:hAnsi="Arial Narrow"/>
                <w:sz w:val="24"/>
                <w:szCs w:val="24"/>
              </w:rPr>
              <w:t>:</w:t>
            </w:r>
          </w:p>
        </w:tc>
        <w:tc>
          <w:tcPr>
            <w:tcW w:w="4941" w:type="dxa"/>
            <w:tcBorders>
              <w:left w:val="nil"/>
            </w:tcBorders>
          </w:tcPr>
          <w:p w14:paraId="4C2DF807"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it-IT"/>
              </w:rPr>
              <w:t>165F4T49</w:t>
            </w:r>
            <w:r w:rsidRPr="00D0125B">
              <w:rPr>
                <w:rFonts w:ascii="Arial Narrow" w:hAnsi="Arial Narrow"/>
                <w:sz w:val="24"/>
                <w:szCs w:val="24"/>
                <w:lang w:val="sv-SE"/>
              </w:rPr>
              <w:t xml:space="preserve"> / </w:t>
            </w:r>
            <w:r w:rsidRPr="00D0125B">
              <w:rPr>
                <w:rFonts w:ascii="Arial Narrow" w:hAnsi="Arial Narrow"/>
                <w:sz w:val="24"/>
                <w:szCs w:val="24"/>
                <w:lang w:val="id-ID"/>
              </w:rPr>
              <w:t>2</w:t>
            </w:r>
            <w:r w:rsidRPr="00D0125B">
              <w:rPr>
                <w:rFonts w:ascii="Arial Narrow" w:hAnsi="Arial Narrow"/>
                <w:sz w:val="24"/>
                <w:szCs w:val="24"/>
                <w:lang w:val="sv-SE"/>
              </w:rPr>
              <w:t xml:space="preserve"> SKS</w:t>
            </w:r>
          </w:p>
        </w:tc>
      </w:tr>
      <w:tr w:rsidR="00463158" w:rsidRPr="00D0125B" w14:paraId="5CB16FAE" w14:textId="77777777" w:rsidTr="005B606D">
        <w:trPr>
          <w:jc w:val="center"/>
        </w:trPr>
        <w:tc>
          <w:tcPr>
            <w:tcW w:w="3494" w:type="dxa"/>
            <w:tcBorders>
              <w:right w:val="nil"/>
            </w:tcBorders>
          </w:tcPr>
          <w:p w14:paraId="4A198924"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sv-SE"/>
              </w:rPr>
              <w:t>Pengampu</w:t>
            </w:r>
          </w:p>
        </w:tc>
        <w:tc>
          <w:tcPr>
            <w:tcW w:w="736" w:type="dxa"/>
            <w:tcBorders>
              <w:left w:val="nil"/>
              <w:right w:val="nil"/>
            </w:tcBorders>
          </w:tcPr>
          <w:p w14:paraId="50AF0258" w14:textId="77777777" w:rsidR="00463158" w:rsidRPr="00D0125B"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tc>
        <w:tc>
          <w:tcPr>
            <w:tcW w:w="4941" w:type="dxa"/>
            <w:tcBorders>
              <w:left w:val="nil"/>
            </w:tcBorders>
          </w:tcPr>
          <w:p w14:paraId="64F9C2C2" w14:textId="0F8FFF48" w:rsidR="00A128A0" w:rsidRPr="00D0125B" w:rsidRDefault="00463158" w:rsidP="00E11E5D">
            <w:pPr>
              <w:spacing w:after="0"/>
              <w:rPr>
                <w:rFonts w:ascii="Arial Narrow" w:hAnsi="Arial Narrow"/>
                <w:sz w:val="24"/>
                <w:szCs w:val="24"/>
              </w:rPr>
            </w:pPr>
            <w:r w:rsidRPr="00D0125B">
              <w:rPr>
                <w:rFonts w:ascii="Arial Narrow" w:hAnsi="Arial Narrow"/>
                <w:sz w:val="24"/>
                <w:szCs w:val="24"/>
              </w:rPr>
              <w:t>apt. Sri Suwarni,M.Sc.</w:t>
            </w:r>
          </w:p>
        </w:tc>
      </w:tr>
      <w:tr w:rsidR="00463158" w:rsidRPr="00D0125B" w14:paraId="747C96F3" w14:textId="77777777" w:rsidTr="005B606D">
        <w:trPr>
          <w:jc w:val="center"/>
        </w:trPr>
        <w:tc>
          <w:tcPr>
            <w:tcW w:w="3494" w:type="dxa"/>
            <w:tcBorders>
              <w:right w:val="nil"/>
            </w:tcBorders>
          </w:tcPr>
          <w:p w14:paraId="1E1652EF"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sv-SE"/>
              </w:rPr>
              <w:t>Semester</w:t>
            </w:r>
          </w:p>
        </w:tc>
        <w:tc>
          <w:tcPr>
            <w:tcW w:w="736" w:type="dxa"/>
            <w:tcBorders>
              <w:left w:val="nil"/>
              <w:right w:val="nil"/>
            </w:tcBorders>
          </w:tcPr>
          <w:p w14:paraId="597863CE" w14:textId="77777777" w:rsidR="00463158" w:rsidRPr="00D0125B"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tc>
        <w:tc>
          <w:tcPr>
            <w:tcW w:w="4941" w:type="dxa"/>
            <w:tcBorders>
              <w:left w:val="nil"/>
            </w:tcBorders>
          </w:tcPr>
          <w:p w14:paraId="7A99AC86" w14:textId="0D701A53" w:rsidR="00463158" w:rsidRPr="00D0125B" w:rsidRDefault="00463158" w:rsidP="00E11E5D">
            <w:pPr>
              <w:spacing w:after="0"/>
              <w:rPr>
                <w:rFonts w:ascii="Arial Narrow" w:hAnsi="Arial Narrow"/>
                <w:sz w:val="24"/>
                <w:szCs w:val="24"/>
              </w:rPr>
            </w:pPr>
            <w:r w:rsidRPr="00D0125B">
              <w:rPr>
                <w:rFonts w:ascii="Arial Narrow" w:hAnsi="Arial Narrow"/>
                <w:sz w:val="24"/>
                <w:szCs w:val="24"/>
              </w:rPr>
              <w:t>6 (Enam )</w:t>
            </w:r>
          </w:p>
        </w:tc>
      </w:tr>
      <w:tr w:rsidR="00463158" w:rsidRPr="00D0125B" w14:paraId="1CBC13FD" w14:textId="77777777" w:rsidTr="005B606D">
        <w:trPr>
          <w:jc w:val="center"/>
        </w:trPr>
        <w:tc>
          <w:tcPr>
            <w:tcW w:w="3494" w:type="dxa"/>
            <w:tcBorders>
              <w:right w:val="nil"/>
            </w:tcBorders>
          </w:tcPr>
          <w:p w14:paraId="6AB7D54C"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sv-SE"/>
              </w:rPr>
              <w:t>Kelas</w:t>
            </w:r>
          </w:p>
        </w:tc>
        <w:tc>
          <w:tcPr>
            <w:tcW w:w="736" w:type="dxa"/>
            <w:tcBorders>
              <w:left w:val="nil"/>
              <w:right w:val="nil"/>
            </w:tcBorders>
          </w:tcPr>
          <w:p w14:paraId="297EA98A" w14:textId="77777777" w:rsidR="00463158" w:rsidRPr="00D0125B"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tc>
        <w:tc>
          <w:tcPr>
            <w:tcW w:w="4941" w:type="dxa"/>
            <w:tcBorders>
              <w:left w:val="nil"/>
            </w:tcBorders>
          </w:tcPr>
          <w:p w14:paraId="7B3AE04E" w14:textId="4D7BDAE8" w:rsidR="00463158" w:rsidRPr="00D0125B" w:rsidRDefault="00463158" w:rsidP="00E11E5D">
            <w:pPr>
              <w:spacing w:after="0"/>
              <w:rPr>
                <w:rFonts w:ascii="Arial Narrow" w:hAnsi="Arial Narrow"/>
                <w:b/>
                <w:sz w:val="24"/>
                <w:szCs w:val="24"/>
              </w:rPr>
            </w:pPr>
            <w:r w:rsidRPr="00D0125B">
              <w:rPr>
                <w:rFonts w:ascii="Arial Narrow" w:hAnsi="Arial Narrow"/>
                <w:b/>
                <w:sz w:val="24"/>
                <w:szCs w:val="24"/>
              </w:rPr>
              <w:t>Reguler</w:t>
            </w:r>
            <w:r w:rsidR="00461561">
              <w:rPr>
                <w:rFonts w:ascii="Arial Narrow" w:hAnsi="Arial Narrow"/>
                <w:b/>
                <w:sz w:val="24"/>
                <w:szCs w:val="24"/>
              </w:rPr>
              <w:t xml:space="preserve"> S1 Farmasi</w:t>
            </w:r>
          </w:p>
        </w:tc>
      </w:tr>
      <w:tr w:rsidR="00463158" w:rsidRPr="00D0125B" w14:paraId="3AF8588A" w14:textId="77777777" w:rsidTr="005B606D">
        <w:trPr>
          <w:jc w:val="center"/>
        </w:trPr>
        <w:tc>
          <w:tcPr>
            <w:tcW w:w="3494" w:type="dxa"/>
            <w:tcBorders>
              <w:right w:val="nil"/>
            </w:tcBorders>
          </w:tcPr>
          <w:p w14:paraId="435C5626" w14:textId="77777777" w:rsidR="00463158" w:rsidRDefault="00463158" w:rsidP="00E11E5D">
            <w:pPr>
              <w:spacing w:after="0"/>
              <w:rPr>
                <w:rFonts w:ascii="Arial Narrow" w:hAnsi="Arial Narrow"/>
                <w:sz w:val="24"/>
                <w:szCs w:val="24"/>
                <w:lang w:val="sv-SE"/>
              </w:rPr>
            </w:pPr>
            <w:r w:rsidRPr="00D0125B">
              <w:rPr>
                <w:rFonts w:ascii="Arial Narrow" w:hAnsi="Arial Narrow"/>
                <w:sz w:val="24"/>
                <w:szCs w:val="24"/>
                <w:lang w:val="sv-SE"/>
              </w:rPr>
              <w:t>Rombel</w:t>
            </w:r>
          </w:p>
          <w:p w14:paraId="765789ED" w14:textId="5E00D212" w:rsidR="00461561" w:rsidRPr="00D0125B" w:rsidRDefault="00461561" w:rsidP="00E11E5D">
            <w:pPr>
              <w:spacing w:after="0"/>
              <w:rPr>
                <w:rFonts w:ascii="Arial Narrow" w:hAnsi="Arial Narrow"/>
                <w:sz w:val="24"/>
                <w:szCs w:val="24"/>
                <w:lang w:val="sv-SE"/>
              </w:rPr>
            </w:pPr>
            <w:r>
              <w:rPr>
                <w:rFonts w:ascii="Arial Narrow" w:hAnsi="Arial Narrow"/>
                <w:sz w:val="24"/>
                <w:szCs w:val="24"/>
                <w:lang w:val="sv-SE"/>
              </w:rPr>
              <w:t>Jadwal</w:t>
            </w:r>
          </w:p>
        </w:tc>
        <w:tc>
          <w:tcPr>
            <w:tcW w:w="736" w:type="dxa"/>
            <w:tcBorders>
              <w:left w:val="nil"/>
              <w:right w:val="nil"/>
            </w:tcBorders>
          </w:tcPr>
          <w:p w14:paraId="5A5149B4" w14:textId="77777777" w:rsidR="00463158"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p w14:paraId="17535212" w14:textId="7B85761F" w:rsidR="00461561" w:rsidRPr="00D0125B" w:rsidRDefault="00461561" w:rsidP="00E11E5D">
            <w:pPr>
              <w:spacing w:after="0"/>
              <w:jc w:val="center"/>
              <w:rPr>
                <w:rFonts w:ascii="Arial Narrow" w:hAnsi="Arial Narrow"/>
                <w:sz w:val="24"/>
                <w:szCs w:val="24"/>
                <w:lang w:val="sv-SE"/>
              </w:rPr>
            </w:pPr>
            <w:r>
              <w:rPr>
                <w:rFonts w:ascii="Arial Narrow" w:hAnsi="Arial Narrow"/>
                <w:sz w:val="24"/>
                <w:szCs w:val="24"/>
                <w:lang w:val="sv-SE"/>
              </w:rPr>
              <w:t>:</w:t>
            </w:r>
          </w:p>
        </w:tc>
        <w:tc>
          <w:tcPr>
            <w:tcW w:w="4941" w:type="dxa"/>
            <w:tcBorders>
              <w:left w:val="nil"/>
            </w:tcBorders>
          </w:tcPr>
          <w:p w14:paraId="063B144D" w14:textId="77777777" w:rsidR="00463158" w:rsidRDefault="00463158" w:rsidP="00E11E5D">
            <w:pPr>
              <w:spacing w:after="0"/>
              <w:rPr>
                <w:rFonts w:ascii="Arial Narrow" w:hAnsi="Arial Narrow"/>
                <w:b/>
                <w:sz w:val="24"/>
                <w:szCs w:val="24"/>
              </w:rPr>
            </w:pPr>
            <w:r w:rsidRPr="00D0125B">
              <w:rPr>
                <w:rFonts w:ascii="Arial Narrow" w:hAnsi="Arial Narrow"/>
                <w:b/>
                <w:sz w:val="24"/>
                <w:szCs w:val="24"/>
              </w:rPr>
              <w:t>A</w:t>
            </w:r>
            <w:r w:rsidR="00073CCC">
              <w:rPr>
                <w:rFonts w:ascii="Arial Narrow" w:hAnsi="Arial Narrow"/>
                <w:b/>
                <w:sz w:val="24"/>
                <w:szCs w:val="24"/>
              </w:rPr>
              <w:t xml:space="preserve"> &amp; B</w:t>
            </w:r>
          </w:p>
          <w:p w14:paraId="7A6956C4" w14:textId="6171B4A4" w:rsidR="00461561" w:rsidRDefault="00461561" w:rsidP="00E11E5D">
            <w:pPr>
              <w:spacing w:after="0"/>
              <w:rPr>
                <w:rFonts w:ascii="Arial Narrow" w:hAnsi="Arial Narrow"/>
                <w:b/>
                <w:sz w:val="24"/>
                <w:szCs w:val="24"/>
              </w:rPr>
            </w:pPr>
            <w:r>
              <w:rPr>
                <w:rFonts w:ascii="Arial Narrow" w:hAnsi="Arial Narrow"/>
                <w:b/>
                <w:sz w:val="24"/>
                <w:szCs w:val="24"/>
              </w:rPr>
              <w:t>Senin 08.40-10.20 WIB Kelas B</w:t>
            </w:r>
          </w:p>
          <w:p w14:paraId="72803183" w14:textId="0C4013EA" w:rsidR="00461561" w:rsidRPr="00D0125B" w:rsidRDefault="00461561" w:rsidP="00E11E5D">
            <w:pPr>
              <w:spacing w:after="0"/>
              <w:rPr>
                <w:rFonts w:ascii="Arial Narrow" w:hAnsi="Arial Narrow"/>
                <w:b/>
                <w:sz w:val="24"/>
                <w:szCs w:val="24"/>
              </w:rPr>
            </w:pPr>
            <w:r>
              <w:rPr>
                <w:rFonts w:ascii="Arial Narrow" w:hAnsi="Arial Narrow"/>
                <w:b/>
                <w:sz w:val="24"/>
                <w:szCs w:val="24"/>
              </w:rPr>
              <w:t>Selasa 09.30-10.20 WIB Kelas A</w:t>
            </w:r>
          </w:p>
        </w:tc>
      </w:tr>
      <w:tr w:rsidR="00463158" w:rsidRPr="00D0125B" w14:paraId="5699333E" w14:textId="77777777" w:rsidTr="005B606D">
        <w:trPr>
          <w:jc w:val="center"/>
        </w:trPr>
        <w:tc>
          <w:tcPr>
            <w:tcW w:w="3494" w:type="dxa"/>
            <w:tcBorders>
              <w:right w:val="nil"/>
            </w:tcBorders>
          </w:tcPr>
          <w:p w14:paraId="646979FA"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sv-SE"/>
              </w:rPr>
              <w:t>Tempat pertemuan</w:t>
            </w:r>
          </w:p>
        </w:tc>
        <w:tc>
          <w:tcPr>
            <w:tcW w:w="736" w:type="dxa"/>
            <w:tcBorders>
              <w:left w:val="nil"/>
              <w:right w:val="nil"/>
            </w:tcBorders>
          </w:tcPr>
          <w:p w14:paraId="3D794F7A" w14:textId="77777777" w:rsidR="00463158" w:rsidRPr="00D0125B"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tc>
        <w:tc>
          <w:tcPr>
            <w:tcW w:w="4941" w:type="dxa"/>
            <w:tcBorders>
              <w:left w:val="nil"/>
            </w:tcBorders>
          </w:tcPr>
          <w:p w14:paraId="71EAC51F" w14:textId="2C78BAD7" w:rsidR="00463158" w:rsidRPr="00D0125B" w:rsidRDefault="00463158" w:rsidP="00E11E5D">
            <w:pPr>
              <w:spacing w:after="0"/>
              <w:rPr>
                <w:rFonts w:ascii="Arial Narrow" w:hAnsi="Arial Narrow"/>
                <w:sz w:val="24"/>
                <w:szCs w:val="24"/>
              </w:rPr>
            </w:pPr>
            <w:r w:rsidRPr="00D0125B">
              <w:rPr>
                <w:rFonts w:ascii="Arial Narrow" w:hAnsi="Arial Narrow"/>
                <w:sz w:val="24"/>
                <w:szCs w:val="24"/>
              </w:rPr>
              <w:t xml:space="preserve">Kelas II. 2 </w:t>
            </w:r>
            <w:r w:rsidR="00461561">
              <w:rPr>
                <w:rFonts w:ascii="Arial Narrow" w:hAnsi="Arial Narrow"/>
                <w:sz w:val="24"/>
                <w:szCs w:val="24"/>
              </w:rPr>
              <w:t>&amp; 1</w:t>
            </w:r>
          </w:p>
        </w:tc>
      </w:tr>
    </w:tbl>
    <w:p w14:paraId="4E4FAA76" w14:textId="77777777" w:rsidR="00463158" w:rsidRPr="00D0125B" w:rsidRDefault="00463158" w:rsidP="00E11E5D">
      <w:pPr>
        <w:spacing w:after="0"/>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897"/>
      </w:tblGrid>
      <w:tr w:rsidR="00463158" w:rsidRPr="00D0125B" w14:paraId="23FBCB35" w14:textId="77777777" w:rsidTr="00404E18">
        <w:tc>
          <w:tcPr>
            <w:tcW w:w="9242" w:type="dxa"/>
          </w:tcPr>
          <w:p w14:paraId="614B6202" w14:textId="77777777" w:rsidR="00463158" w:rsidRPr="00D0125B" w:rsidRDefault="00463158" w:rsidP="00E11E5D">
            <w:pPr>
              <w:spacing w:line="276" w:lineRule="auto"/>
              <w:jc w:val="center"/>
              <w:rPr>
                <w:rFonts w:ascii="Arial Narrow" w:hAnsi="Arial Narrow"/>
                <w:sz w:val="24"/>
                <w:szCs w:val="24"/>
              </w:rPr>
            </w:pPr>
            <w:r w:rsidRPr="00D0125B">
              <w:rPr>
                <w:rFonts w:ascii="Arial Narrow" w:hAnsi="Arial Narrow"/>
                <w:b/>
                <w:sz w:val="24"/>
                <w:szCs w:val="24"/>
                <w:lang w:val="sv-SE"/>
              </w:rPr>
              <w:t>1. Manfaat Mata Kuliah</w:t>
            </w:r>
          </w:p>
        </w:tc>
      </w:tr>
    </w:tbl>
    <w:p w14:paraId="0DAF79FD" w14:textId="77777777" w:rsidR="00463158" w:rsidRPr="00D0125B" w:rsidRDefault="00463158" w:rsidP="00E11E5D">
      <w:pPr>
        <w:spacing w:after="0"/>
        <w:rPr>
          <w:rFonts w:ascii="Arial Narrow" w:hAnsi="Arial Narrow"/>
          <w:sz w:val="24"/>
          <w:szCs w:val="24"/>
          <w:lang w:val="id-ID"/>
        </w:rPr>
      </w:pPr>
    </w:p>
    <w:p w14:paraId="7A321DDC" w14:textId="77777777" w:rsidR="00364CDB" w:rsidRPr="00D0125B" w:rsidRDefault="00463158" w:rsidP="00E11E5D">
      <w:pPr>
        <w:spacing w:after="0"/>
        <w:ind w:firstLine="540"/>
        <w:jc w:val="both"/>
        <w:rPr>
          <w:rFonts w:ascii="Arial Narrow" w:eastAsia="Bookman Old Style" w:hAnsi="Arial Narrow"/>
          <w:sz w:val="24"/>
          <w:szCs w:val="24"/>
        </w:rPr>
      </w:pPr>
      <w:r w:rsidRPr="00D0125B">
        <w:rPr>
          <w:rFonts w:ascii="Arial Narrow" w:hAnsi="Arial Narrow"/>
          <w:sz w:val="24"/>
          <w:szCs w:val="24"/>
          <w:lang w:val="sv-SE"/>
        </w:rPr>
        <w:t xml:space="preserve">Mata kuliah ini bermanfaat untuk membantu mahasiswa memperoleh </w:t>
      </w:r>
      <w:r w:rsidRPr="00D0125B">
        <w:rPr>
          <w:rFonts w:ascii="Arial Narrow" w:hAnsi="Arial Narrow"/>
          <w:b/>
          <w:sz w:val="24"/>
          <w:szCs w:val="24"/>
          <w:lang w:val="sv-SE"/>
        </w:rPr>
        <w:t>pemahaman</w:t>
      </w:r>
      <w:r w:rsidRPr="00D0125B">
        <w:rPr>
          <w:rFonts w:ascii="Arial Narrow" w:hAnsi="Arial Narrow"/>
          <w:sz w:val="24"/>
          <w:szCs w:val="24"/>
          <w:lang w:val="sv-SE"/>
        </w:rPr>
        <w:t xml:space="preserve"> yang </w:t>
      </w:r>
      <w:r w:rsidRPr="00D0125B">
        <w:rPr>
          <w:rFonts w:ascii="Arial Narrow" w:hAnsi="Arial Narrow"/>
          <w:b/>
          <w:sz w:val="24"/>
          <w:szCs w:val="24"/>
          <w:lang w:val="sv-SE"/>
        </w:rPr>
        <w:t>komprehensif</w:t>
      </w:r>
      <w:r w:rsidRPr="00D0125B">
        <w:rPr>
          <w:rFonts w:ascii="Arial Narrow" w:hAnsi="Arial Narrow"/>
          <w:sz w:val="24"/>
          <w:szCs w:val="24"/>
          <w:lang w:val="sv-SE"/>
        </w:rPr>
        <w:t xml:space="preserve"> tentang </w:t>
      </w:r>
      <w:r w:rsidRPr="00D0125B">
        <w:rPr>
          <w:rFonts w:ascii="Arial Narrow" w:hAnsi="Arial Narrow"/>
          <w:sz w:val="24"/>
          <w:szCs w:val="24"/>
        </w:rPr>
        <w:t xml:space="preserve">Konsep-konsep </w:t>
      </w:r>
      <w:r w:rsidR="00DE086C" w:rsidRPr="00D0125B">
        <w:rPr>
          <w:rFonts w:ascii="Arial Narrow" w:hAnsi="Arial Narrow"/>
          <w:sz w:val="24"/>
          <w:szCs w:val="24"/>
        </w:rPr>
        <w:t>Sistem Informasi yang digunakan</w:t>
      </w:r>
      <w:r w:rsidRPr="00D0125B">
        <w:rPr>
          <w:rFonts w:ascii="Arial Narrow" w:hAnsi="Arial Narrow"/>
          <w:sz w:val="24"/>
          <w:szCs w:val="24"/>
        </w:rPr>
        <w:t xml:space="preserve"> dalam</w:t>
      </w:r>
      <w:r w:rsidR="00DE086C" w:rsidRPr="00D0125B">
        <w:rPr>
          <w:rFonts w:ascii="Arial Narrow" w:hAnsi="Arial Narrow"/>
          <w:sz w:val="24"/>
          <w:szCs w:val="24"/>
        </w:rPr>
        <w:t xml:space="preserve"> membantu </w:t>
      </w:r>
      <w:r w:rsidRPr="00D0125B">
        <w:rPr>
          <w:rFonts w:ascii="Arial Narrow" w:hAnsi="Arial Narrow"/>
          <w:sz w:val="24"/>
          <w:szCs w:val="24"/>
        </w:rPr>
        <w:t xml:space="preserve"> </w:t>
      </w:r>
      <w:r w:rsidRPr="00D0125B">
        <w:rPr>
          <w:rFonts w:ascii="Arial Narrow" w:eastAsia="Bookman Old Style" w:hAnsi="Arial Narrow"/>
          <w:sz w:val="24"/>
          <w:szCs w:val="24"/>
        </w:rPr>
        <w:t>pengelolaan</w:t>
      </w:r>
      <w:r w:rsidRPr="00D0125B">
        <w:rPr>
          <w:rFonts w:ascii="Arial Narrow" w:eastAsia="Bookman Old Style" w:hAnsi="Arial Narrow"/>
          <w:spacing w:val="3"/>
          <w:sz w:val="24"/>
          <w:szCs w:val="24"/>
        </w:rPr>
        <w:t xml:space="preserve"> </w:t>
      </w:r>
      <w:r w:rsidRPr="00D0125B">
        <w:rPr>
          <w:rFonts w:ascii="Arial Narrow" w:eastAsia="Bookman Old Style" w:hAnsi="Arial Narrow"/>
          <w:sz w:val="24"/>
          <w:szCs w:val="24"/>
        </w:rPr>
        <w:t>Sedia</w:t>
      </w:r>
      <w:r w:rsidRPr="00D0125B">
        <w:rPr>
          <w:rFonts w:ascii="Arial Narrow" w:eastAsia="Bookman Old Style" w:hAnsi="Arial Narrow"/>
          <w:spacing w:val="1"/>
          <w:sz w:val="24"/>
          <w:szCs w:val="24"/>
        </w:rPr>
        <w:t>a</w:t>
      </w:r>
      <w:r w:rsidRPr="00D0125B">
        <w:rPr>
          <w:rFonts w:ascii="Arial Narrow" w:eastAsia="Bookman Old Style" w:hAnsi="Arial Narrow"/>
          <w:sz w:val="24"/>
          <w:szCs w:val="24"/>
        </w:rPr>
        <w:t>n</w:t>
      </w:r>
      <w:r w:rsidRPr="00D0125B">
        <w:rPr>
          <w:rFonts w:ascii="Arial Narrow" w:eastAsia="Bookman Old Style" w:hAnsi="Arial Narrow"/>
          <w:spacing w:val="3"/>
          <w:sz w:val="24"/>
          <w:szCs w:val="24"/>
        </w:rPr>
        <w:t xml:space="preserve"> </w:t>
      </w:r>
      <w:r w:rsidRPr="00D0125B">
        <w:rPr>
          <w:rFonts w:ascii="Arial Narrow" w:eastAsia="Bookman Old Style" w:hAnsi="Arial Narrow"/>
          <w:sz w:val="24"/>
          <w:szCs w:val="24"/>
        </w:rPr>
        <w:t>Farmasi,</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Alat Kesehatan,</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dan</w:t>
      </w:r>
      <w:r w:rsidRPr="00D0125B">
        <w:rPr>
          <w:rFonts w:ascii="Arial Narrow" w:eastAsia="Bookman Old Style" w:hAnsi="Arial Narrow"/>
          <w:spacing w:val="2"/>
          <w:sz w:val="24"/>
          <w:szCs w:val="24"/>
        </w:rPr>
        <w:t xml:space="preserve"> </w:t>
      </w:r>
      <w:r w:rsidRPr="00D0125B">
        <w:rPr>
          <w:rFonts w:ascii="Arial Narrow" w:eastAsia="Bookman Old Style" w:hAnsi="Arial Narrow"/>
          <w:sz w:val="24"/>
          <w:szCs w:val="24"/>
        </w:rPr>
        <w:t>Ba</w:t>
      </w:r>
      <w:r w:rsidRPr="00D0125B">
        <w:rPr>
          <w:rFonts w:ascii="Arial Narrow" w:eastAsia="Bookman Old Style" w:hAnsi="Arial Narrow"/>
          <w:spacing w:val="2"/>
          <w:sz w:val="24"/>
          <w:szCs w:val="24"/>
        </w:rPr>
        <w:t>h</w:t>
      </w:r>
      <w:r w:rsidRPr="00D0125B">
        <w:rPr>
          <w:rFonts w:ascii="Arial Narrow" w:eastAsia="Bookman Old Style" w:hAnsi="Arial Narrow"/>
          <w:sz w:val="24"/>
          <w:szCs w:val="24"/>
        </w:rPr>
        <w:t>an</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Medis</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Habis</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Pa</w:t>
      </w:r>
      <w:r w:rsidRPr="00D0125B">
        <w:rPr>
          <w:rFonts w:ascii="Arial Narrow" w:eastAsia="Bookman Old Style" w:hAnsi="Arial Narrow"/>
          <w:spacing w:val="2"/>
          <w:sz w:val="24"/>
          <w:szCs w:val="24"/>
        </w:rPr>
        <w:t>k</w:t>
      </w:r>
      <w:r w:rsidRPr="00D0125B">
        <w:rPr>
          <w:rFonts w:ascii="Arial Narrow" w:eastAsia="Bookman Old Style" w:hAnsi="Arial Narrow"/>
          <w:sz w:val="24"/>
          <w:szCs w:val="24"/>
        </w:rPr>
        <w:t>ai</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di</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Sarana Farmasi</w:t>
      </w:r>
      <w:r w:rsidRPr="00D0125B">
        <w:rPr>
          <w:rFonts w:ascii="Arial Narrow" w:eastAsia="Bookman Old Style" w:hAnsi="Arial Narrow"/>
          <w:spacing w:val="2"/>
          <w:sz w:val="24"/>
          <w:szCs w:val="24"/>
        </w:rPr>
        <w:t xml:space="preserve"> y</w:t>
      </w:r>
      <w:r w:rsidRPr="00D0125B">
        <w:rPr>
          <w:rFonts w:ascii="Arial Narrow" w:eastAsia="Bookman Old Style" w:hAnsi="Arial Narrow"/>
          <w:sz w:val="24"/>
          <w:szCs w:val="24"/>
        </w:rPr>
        <w:t>ang</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menjamin seluruh rangkaian kegiatan perbekalan</w:t>
      </w:r>
      <w:r w:rsidRPr="00D0125B">
        <w:rPr>
          <w:rFonts w:ascii="Arial Narrow" w:eastAsia="Bookman Old Style" w:hAnsi="Arial Narrow"/>
          <w:spacing w:val="2"/>
          <w:sz w:val="24"/>
          <w:szCs w:val="24"/>
        </w:rPr>
        <w:t xml:space="preserve"> </w:t>
      </w:r>
      <w:r w:rsidRPr="00D0125B">
        <w:rPr>
          <w:rFonts w:ascii="Arial Narrow" w:eastAsia="Bookman Old Style" w:hAnsi="Arial Narrow"/>
          <w:sz w:val="24"/>
          <w:szCs w:val="24"/>
        </w:rPr>
        <w:t>Sediaan Farmasi,</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Alat Kesehata</w:t>
      </w:r>
      <w:r w:rsidRPr="00D0125B">
        <w:rPr>
          <w:rFonts w:ascii="Arial Narrow" w:eastAsia="Bookman Old Style" w:hAnsi="Arial Narrow"/>
          <w:spacing w:val="-2"/>
          <w:sz w:val="24"/>
          <w:szCs w:val="24"/>
        </w:rPr>
        <w:t>n</w:t>
      </w:r>
      <w:r w:rsidRPr="00D0125B">
        <w:rPr>
          <w:rFonts w:ascii="Arial Narrow" w:eastAsia="Bookman Old Style" w:hAnsi="Arial Narrow"/>
          <w:sz w:val="24"/>
          <w:szCs w:val="24"/>
        </w:rPr>
        <w:t>, dan</w:t>
      </w:r>
      <w:r w:rsidRPr="00D0125B">
        <w:rPr>
          <w:rFonts w:ascii="Arial Narrow" w:eastAsia="Bookman Old Style" w:hAnsi="Arial Narrow"/>
          <w:spacing w:val="73"/>
          <w:sz w:val="24"/>
          <w:szCs w:val="24"/>
        </w:rPr>
        <w:t xml:space="preserve"> </w:t>
      </w:r>
      <w:r w:rsidRPr="00D0125B">
        <w:rPr>
          <w:rFonts w:ascii="Arial Narrow" w:eastAsia="Bookman Old Style" w:hAnsi="Arial Narrow"/>
          <w:sz w:val="24"/>
          <w:szCs w:val="24"/>
        </w:rPr>
        <w:t>Bahan</w:t>
      </w:r>
      <w:r w:rsidRPr="00D0125B">
        <w:rPr>
          <w:rFonts w:ascii="Arial Narrow" w:eastAsia="Bookman Old Style" w:hAnsi="Arial Narrow"/>
          <w:spacing w:val="73"/>
          <w:sz w:val="24"/>
          <w:szCs w:val="24"/>
        </w:rPr>
        <w:t xml:space="preserve"> </w:t>
      </w:r>
      <w:r w:rsidRPr="00D0125B">
        <w:rPr>
          <w:rFonts w:ascii="Arial Narrow" w:eastAsia="Bookman Old Style" w:hAnsi="Arial Narrow"/>
          <w:sz w:val="24"/>
          <w:szCs w:val="24"/>
        </w:rPr>
        <w:t>Medis</w:t>
      </w:r>
      <w:r w:rsidRPr="00D0125B">
        <w:rPr>
          <w:rFonts w:ascii="Arial Narrow" w:eastAsia="Bookman Old Style" w:hAnsi="Arial Narrow"/>
          <w:spacing w:val="73"/>
          <w:sz w:val="24"/>
          <w:szCs w:val="24"/>
        </w:rPr>
        <w:t xml:space="preserve"> </w:t>
      </w:r>
      <w:r w:rsidRPr="00D0125B">
        <w:rPr>
          <w:rFonts w:ascii="Arial Narrow" w:eastAsia="Bookman Old Style" w:hAnsi="Arial Narrow"/>
          <w:sz w:val="24"/>
          <w:szCs w:val="24"/>
        </w:rPr>
        <w:t>Habis</w:t>
      </w:r>
      <w:r w:rsidRPr="00D0125B">
        <w:rPr>
          <w:rFonts w:ascii="Arial Narrow" w:eastAsia="Bookman Old Style" w:hAnsi="Arial Narrow"/>
          <w:spacing w:val="73"/>
          <w:sz w:val="24"/>
          <w:szCs w:val="24"/>
        </w:rPr>
        <w:t xml:space="preserve"> </w:t>
      </w:r>
      <w:r w:rsidRPr="00D0125B">
        <w:rPr>
          <w:rFonts w:ascii="Arial Narrow" w:eastAsia="Bookman Old Style" w:hAnsi="Arial Narrow"/>
          <w:sz w:val="24"/>
          <w:szCs w:val="24"/>
        </w:rPr>
        <w:t>Pakai</w:t>
      </w:r>
      <w:r w:rsidRPr="00D0125B">
        <w:rPr>
          <w:rFonts w:ascii="Arial Narrow" w:eastAsia="Bookman Old Style" w:hAnsi="Arial Narrow"/>
          <w:spacing w:val="73"/>
          <w:sz w:val="24"/>
          <w:szCs w:val="24"/>
        </w:rPr>
        <w:t xml:space="preserve"> </w:t>
      </w:r>
      <w:r w:rsidRPr="00D0125B">
        <w:rPr>
          <w:rFonts w:ascii="Arial Narrow" w:eastAsia="Bookman Old Style" w:hAnsi="Arial Narrow"/>
          <w:sz w:val="24"/>
          <w:szCs w:val="24"/>
        </w:rPr>
        <w:t>sesuai</w:t>
      </w:r>
      <w:r w:rsidRPr="00D0125B">
        <w:rPr>
          <w:rFonts w:ascii="Arial Narrow" w:eastAsia="Bookman Old Style" w:hAnsi="Arial Narrow"/>
          <w:spacing w:val="72"/>
          <w:sz w:val="24"/>
          <w:szCs w:val="24"/>
        </w:rPr>
        <w:t xml:space="preserve"> </w:t>
      </w:r>
      <w:r w:rsidRPr="00D0125B">
        <w:rPr>
          <w:rFonts w:ascii="Arial Narrow" w:eastAsia="Bookman Old Style" w:hAnsi="Arial Narrow"/>
          <w:sz w:val="24"/>
          <w:szCs w:val="24"/>
        </w:rPr>
        <w:t>dengan</w:t>
      </w:r>
      <w:r w:rsidRPr="00D0125B">
        <w:rPr>
          <w:rFonts w:ascii="Arial Narrow" w:eastAsia="Bookman Old Style" w:hAnsi="Arial Narrow"/>
          <w:spacing w:val="72"/>
          <w:sz w:val="24"/>
          <w:szCs w:val="24"/>
        </w:rPr>
        <w:t xml:space="preserve"> </w:t>
      </w:r>
      <w:r w:rsidRPr="00D0125B">
        <w:rPr>
          <w:rFonts w:ascii="Arial Narrow" w:eastAsia="Bookman Old Style" w:hAnsi="Arial Narrow"/>
          <w:sz w:val="24"/>
          <w:szCs w:val="24"/>
        </w:rPr>
        <w:t>ketentuan</w:t>
      </w:r>
      <w:r w:rsidRPr="00D0125B">
        <w:rPr>
          <w:rFonts w:ascii="Arial Narrow" w:eastAsia="Bookman Old Style" w:hAnsi="Arial Narrow"/>
          <w:spacing w:val="72"/>
          <w:sz w:val="24"/>
          <w:szCs w:val="24"/>
        </w:rPr>
        <w:t xml:space="preserve"> </w:t>
      </w:r>
      <w:r w:rsidRPr="00D0125B">
        <w:rPr>
          <w:rFonts w:ascii="Arial Narrow" w:eastAsia="Bookman Old Style" w:hAnsi="Arial Narrow"/>
          <w:sz w:val="24"/>
          <w:szCs w:val="24"/>
        </w:rPr>
        <w:t>yang</w:t>
      </w:r>
      <w:r w:rsidRPr="00D0125B">
        <w:rPr>
          <w:rFonts w:ascii="Arial Narrow" w:eastAsia="Bookman Old Style" w:hAnsi="Arial Narrow"/>
          <w:spacing w:val="72"/>
          <w:sz w:val="24"/>
          <w:szCs w:val="24"/>
        </w:rPr>
        <w:t xml:space="preserve"> </w:t>
      </w:r>
      <w:r w:rsidRPr="00D0125B">
        <w:rPr>
          <w:rFonts w:ascii="Arial Narrow" w:eastAsia="Bookman Old Style" w:hAnsi="Arial Narrow"/>
          <w:sz w:val="24"/>
          <w:szCs w:val="24"/>
        </w:rPr>
        <w:t>berla</w:t>
      </w:r>
      <w:r w:rsidRPr="00D0125B">
        <w:rPr>
          <w:rFonts w:ascii="Arial Narrow" w:eastAsia="Bookman Old Style" w:hAnsi="Arial Narrow"/>
          <w:spacing w:val="-2"/>
          <w:sz w:val="24"/>
          <w:szCs w:val="24"/>
        </w:rPr>
        <w:t>k</w:t>
      </w:r>
      <w:r w:rsidRPr="00D0125B">
        <w:rPr>
          <w:rFonts w:ascii="Arial Narrow" w:eastAsia="Bookman Old Style" w:hAnsi="Arial Narrow"/>
          <w:sz w:val="24"/>
          <w:szCs w:val="24"/>
        </w:rPr>
        <w:t>u serta memastikan</w:t>
      </w:r>
      <w:r w:rsidRPr="00D0125B">
        <w:rPr>
          <w:rFonts w:ascii="Arial Narrow" w:eastAsia="Bookman Old Style" w:hAnsi="Arial Narrow"/>
          <w:spacing w:val="4"/>
          <w:sz w:val="24"/>
          <w:szCs w:val="24"/>
        </w:rPr>
        <w:t xml:space="preserve"> </w:t>
      </w:r>
      <w:r w:rsidRPr="00D0125B">
        <w:rPr>
          <w:rFonts w:ascii="Arial Narrow" w:eastAsia="Bookman Old Style" w:hAnsi="Arial Narrow"/>
          <w:sz w:val="24"/>
          <w:szCs w:val="24"/>
        </w:rPr>
        <w:t>kualitas, manfaa</w:t>
      </w:r>
      <w:r w:rsidRPr="00D0125B">
        <w:rPr>
          <w:rFonts w:ascii="Arial Narrow" w:eastAsia="Bookman Old Style" w:hAnsi="Arial Narrow"/>
          <w:spacing w:val="1"/>
          <w:sz w:val="24"/>
          <w:szCs w:val="24"/>
        </w:rPr>
        <w:t>t</w:t>
      </w:r>
      <w:r w:rsidRPr="00D0125B">
        <w:rPr>
          <w:rFonts w:ascii="Arial Narrow" w:eastAsia="Bookman Old Style" w:hAnsi="Arial Narrow"/>
          <w:sz w:val="24"/>
          <w:szCs w:val="24"/>
        </w:rPr>
        <w:t>,</w:t>
      </w:r>
      <w:r w:rsidRPr="00D0125B">
        <w:rPr>
          <w:rFonts w:ascii="Arial Narrow" w:eastAsia="Bookman Old Style" w:hAnsi="Arial Narrow"/>
          <w:spacing w:val="3"/>
          <w:sz w:val="24"/>
          <w:szCs w:val="24"/>
        </w:rPr>
        <w:t xml:space="preserve"> </w:t>
      </w:r>
      <w:r w:rsidRPr="00D0125B">
        <w:rPr>
          <w:rFonts w:ascii="Arial Narrow" w:eastAsia="Bookman Old Style" w:hAnsi="Arial Narrow"/>
          <w:sz w:val="24"/>
          <w:szCs w:val="24"/>
        </w:rPr>
        <w:t>dan keamananny</w:t>
      </w:r>
      <w:r w:rsidRPr="00D0125B">
        <w:rPr>
          <w:rFonts w:ascii="Arial Narrow" w:eastAsia="Bookman Old Style" w:hAnsi="Arial Narrow"/>
          <w:spacing w:val="1"/>
          <w:sz w:val="24"/>
          <w:szCs w:val="24"/>
        </w:rPr>
        <w:t>a</w:t>
      </w:r>
      <w:r w:rsidRPr="00D0125B">
        <w:rPr>
          <w:rFonts w:ascii="Arial Narrow" w:eastAsia="Bookman Old Style" w:hAnsi="Arial Narrow"/>
          <w:sz w:val="24"/>
          <w:szCs w:val="24"/>
        </w:rPr>
        <w:t>.</w:t>
      </w:r>
      <w:r w:rsidRPr="00D0125B">
        <w:rPr>
          <w:rFonts w:ascii="Arial Narrow" w:eastAsia="Bookman Old Style" w:hAnsi="Arial Narrow"/>
          <w:spacing w:val="3"/>
          <w:sz w:val="24"/>
          <w:szCs w:val="24"/>
        </w:rPr>
        <w:t xml:space="preserve"> </w:t>
      </w:r>
      <w:r w:rsidRPr="00D0125B">
        <w:rPr>
          <w:rFonts w:ascii="Arial Narrow" w:eastAsia="Bookman Old Style" w:hAnsi="Arial Narrow"/>
          <w:sz w:val="24"/>
          <w:szCs w:val="24"/>
        </w:rPr>
        <w:t>Pengelolaan Sediaan Farmasi,</w:t>
      </w:r>
      <w:r w:rsidRPr="00D0125B">
        <w:rPr>
          <w:rFonts w:ascii="Arial Narrow" w:eastAsia="Bookman Old Style" w:hAnsi="Arial Narrow"/>
          <w:spacing w:val="4"/>
          <w:sz w:val="24"/>
          <w:szCs w:val="24"/>
        </w:rPr>
        <w:t xml:space="preserve"> </w:t>
      </w:r>
      <w:r w:rsidRPr="00D0125B">
        <w:rPr>
          <w:rFonts w:ascii="Arial Narrow" w:eastAsia="Bookman Old Style" w:hAnsi="Arial Narrow"/>
          <w:sz w:val="24"/>
          <w:szCs w:val="24"/>
        </w:rPr>
        <w:t>Alat</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 xml:space="preserve">Kesehatan, </w:t>
      </w:r>
      <w:r w:rsidRPr="00D0125B">
        <w:rPr>
          <w:rFonts w:ascii="Arial Narrow" w:eastAsia="Bookman Old Style" w:hAnsi="Arial Narrow"/>
          <w:spacing w:val="2"/>
          <w:sz w:val="24"/>
          <w:szCs w:val="24"/>
        </w:rPr>
        <w:t>d</w:t>
      </w:r>
      <w:r w:rsidRPr="00D0125B">
        <w:rPr>
          <w:rFonts w:ascii="Arial Narrow" w:eastAsia="Bookman Old Style" w:hAnsi="Arial Narrow"/>
          <w:sz w:val="24"/>
          <w:szCs w:val="24"/>
        </w:rPr>
        <w:t>an</w:t>
      </w:r>
      <w:r w:rsidRPr="00D0125B">
        <w:rPr>
          <w:rFonts w:ascii="Arial Narrow" w:eastAsia="Bookman Old Style" w:hAnsi="Arial Narrow"/>
          <w:spacing w:val="2"/>
          <w:sz w:val="24"/>
          <w:szCs w:val="24"/>
        </w:rPr>
        <w:t xml:space="preserve"> </w:t>
      </w:r>
      <w:r w:rsidRPr="00D0125B">
        <w:rPr>
          <w:rFonts w:ascii="Arial Narrow" w:eastAsia="Bookman Old Style" w:hAnsi="Arial Narrow"/>
          <w:sz w:val="24"/>
          <w:szCs w:val="24"/>
        </w:rPr>
        <w:t>Bahan Medis</w:t>
      </w:r>
      <w:r w:rsidRPr="00D0125B">
        <w:rPr>
          <w:rFonts w:ascii="Arial Narrow" w:eastAsia="Bookman Old Style" w:hAnsi="Arial Narrow"/>
          <w:spacing w:val="4"/>
          <w:sz w:val="24"/>
          <w:szCs w:val="24"/>
        </w:rPr>
        <w:t xml:space="preserve"> </w:t>
      </w:r>
      <w:r w:rsidRPr="00D0125B">
        <w:rPr>
          <w:rFonts w:ascii="Arial Narrow" w:eastAsia="Bookman Old Style" w:hAnsi="Arial Narrow"/>
          <w:sz w:val="24"/>
          <w:szCs w:val="24"/>
        </w:rPr>
        <w:t>Habis Pakai merupakan suatu siklus kegiatan, dimulai</w:t>
      </w:r>
      <w:r w:rsidRPr="00D0125B">
        <w:rPr>
          <w:rFonts w:ascii="Arial Narrow" w:eastAsia="Bookman Old Style" w:hAnsi="Arial Narrow"/>
          <w:spacing w:val="2"/>
          <w:sz w:val="24"/>
          <w:szCs w:val="24"/>
        </w:rPr>
        <w:t xml:space="preserve"> </w:t>
      </w:r>
      <w:r w:rsidRPr="00D0125B">
        <w:rPr>
          <w:rFonts w:ascii="Arial Narrow" w:eastAsia="Bookman Old Style" w:hAnsi="Arial Narrow"/>
          <w:sz w:val="24"/>
          <w:szCs w:val="24"/>
        </w:rPr>
        <w:t>dari pemilihan, perencanaan kebutuhan,</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pengadaan, penerimaan, penyimpanan, pendistribusian, pemusnahan dan penarika</w:t>
      </w:r>
      <w:r w:rsidRPr="00D0125B">
        <w:rPr>
          <w:rFonts w:ascii="Arial Narrow" w:eastAsia="Bookman Old Style" w:hAnsi="Arial Narrow"/>
          <w:spacing w:val="1"/>
          <w:sz w:val="24"/>
          <w:szCs w:val="24"/>
        </w:rPr>
        <w:t>n</w:t>
      </w:r>
      <w:r w:rsidRPr="00D0125B">
        <w:rPr>
          <w:rFonts w:ascii="Arial Narrow" w:eastAsia="Bookman Old Style" w:hAnsi="Arial Narrow"/>
          <w:sz w:val="24"/>
          <w:szCs w:val="24"/>
        </w:rPr>
        <w:t>,</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pengendalian,</w:t>
      </w:r>
      <w:r w:rsidRPr="00D0125B">
        <w:rPr>
          <w:rFonts w:ascii="Arial Narrow" w:eastAsia="Bookman Old Style" w:hAnsi="Arial Narrow"/>
          <w:spacing w:val="1"/>
          <w:sz w:val="24"/>
          <w:szCs w:val="24"/>
        </w:rPr>
        <w:t xml:space="preserve"> </w:t>
      </w:r>
      <w:r w:rsidRPr="00D0125B">
        <w:rPr>
          <w:rFonts w:ascii="Arial Narrow" w:eastAsia="Bookman Old Style" w:hAnsi="Arial Narrow"/>
          <w:sz w:val="24"/>
          <w:szCs w:val="24"/>
        </w:rPr>
        <w:t>dan administrasi</w:t>
      </w:r>
      <w:r w:rsidRPr="00D0125B">
        <w:rPr>
          <w:rFonts w:ascii="Arial Narrow" w:eastAsia="Bookman Old Style" w:hAnsi="Arial Narrow"/>
          <w:spacing w:val="2"/>
          <w:sz w:val="24"/>
          <w:szCs w:val="24"/>
        </w:rPr>
        <w:t xml:space="preserve"> </w:t>
      </w:r>
      <w:r w:rsidRPr="00D0125B">
        <w:rPr>
          <w:rFonts w:ascii="Arial Narrow" w:eastAsia="Bookman Old Style" w:hAnsi="Arial Narrow"/>
          <w:sz w:val="24"/>
          <w:szCs w:val="24"/>
        </w:rPr>
        <w:t>ya</w:t>
      </w:r>
      <w:r w:rsidRPr="00D0125B">
        <w:rPr>
          <w:rFonts w:ascii="Arial Narrow" w:eastAsia="Bookman Old Style" w:hAnsi="Arial Narrow"/>
          <w:spacing w:val="-2"/>
          <w:sz w:val="24"/>
          <w:szCs w:val="24"/>
        </w:rPr>
        <w:t>n</w:t>
      </w:r>
      <w:r w:rsidRPr="00D0125B">
        <w:rPr>
          <w:rFonts w:ascii="Arial Narrow" w:eastAsia="Bookman Old Style" w:hAnsi="Arial Narrow"/>
          <w:sz w:val="24"/>
          <w:szCs w:val="24"/>
        </w:rPr>
        <w:t>g diperlukan bagi kegiatan Pelayanan Kefarmasian</w:t>
      </w:r>
      <w:r w:rsidR="00364CDB" w:rsidRPr="00D0125B">
        <w:rPr>
          <w:rFonts w:ascii="Arial Narrow" w:eastAsia="Bookman Old Style" w:hAnsi="Arial Narrow"/>
          <w:sz w:val="24"/>
          <w:szCs w:val="24"/>
        </w:rPr>
        <w:t>. Sistem informasi juga digunakan untuk membantu pelayanan farmasi klinik terutama dalam e resep, cek master data obat seperti khasiat, isi zat berkhasiat, kontra indikasi, perhatian, dosis dan interaksi beserta singkatan latin untuk e eticket sampai dengan pengarsipan resep, penjualan, stock dan nota pembelian</w:t>
      </w:r>
    </w:p>
    <w:p w14:paraId="1FE78833" w14:textId="3446F276" w:rsidR="00463158" w:rsidRPr="00D0125B" w:rsidRDefault="00364CDB" w:rsidP="00E11E5D">
      <w:pPr>
        <w:spacing w:after="0"/>
        <w:ind w:firstLine="540"/>
        <w:jc w:val="both"/>
        <w:rPr>
          <w:rFonts w:ascii="Arial Narrow" w:eastAsia="Bookman Old Style" w:hAnsi="Arial Narrow"/>
          <w:sz w:val="24"/>
          <w:szCs w:val="24"/>
        </w:rPr>
      </w:pPr>
      <w:r w:rsidRPr="00D0125B">
        <w:rPr>
          <w:rFonts w:ascii="Arial Narrow" w:eastAsia="Bookman Old Style" w:hAnsi="Arial Narrow"/>
          <w:sz w:val="24"/>
          <w:szCs w:val="24"/>
        </w:rPr>
        <w:t xml:space="preserve">. </w:t>
      </w:r>
    </w:p>
    <w:p w14:paraId="1060C33A" w14:textId="77777777" w:rsidR="00463158" w:rsidRPr="00D0125B" w:rsidRDefault="00463158" w:rsidP="00E11E5D">
      <w:pPr>
        <w:spacing w:after="0"/>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897"/>
      </w:tblGrid>
      <w:tr w:rsidR="00463158" w:rsidRPr="00D0125B" w14:paraId="6B1ED3F5" w14:textId="77777777" w:rsidTr="00404E18">
        <w:tc>
          <w:tcPr>
            <w:tcW w:w="9242" w:type="dxa"/>
          </w:tcPr>
          <w:p w14:paraId="6B2E5279" w14:textId="77777777" w:rsidR="00463158" w:rsidRPr="00D0125B" w:rsidRDefault="00463158" w:rsidP="00E11E5D">
            <w:pPr>
              <w:spacing w:line="276" w:lineRule="auto"/>
              <w:jc w:val="center"/>
              <w:rPr>
                <w:rFonts w:ascii="Arial Narrow" w:hAnsi="Arial Narrow"/>
                <w:sz w:val="24"/>
                <w:szCs w:val="24"/>
              </w:rPr>
            </w:pPr>
            <w:r w:rsidRPr="00D0125B">
              <w:rPr>
                <w:rFonts w:ascii="Arial Narrow" w:hAnsi="Arial Narrow"/>
                <w:b/>
                <w:sz w:val="24"/>
                <w:szCs w:val="24"/>
                <w:lang w:val="sv-SE"/>
              </w:rPr>
              <w:t>2. Deskripsi Perkuliahan</w:t>
            </w:r>
          </w:p>
        </w:tc>
      </w:tr>
    </w:tbl>
    <w:p w14:paraId="18B63C57" w14:textId="77777777" w:rsidR="00463158" w:rsidRPr="00D0125B" w:rsidRDefault="00463158" w:rsidP="00E11E5D">
      <w:pPr>
        <w:spacing w:after="0"/>
        <w:rPr>
          <w:rFonts w:ascii="Arial Narrow" w:hAnsi="Arial Narrow"/>
          <w:sz w:val="24"/>
          <w:szCs w:val="24"/>
          <w:lang w:val="id-ID"/>
        </w:rPr>
      </w:pPr>
    </w:p>
    <w:p w14:paraId="0501E1FA" w14:textId="70E36368" w:rsidR="006C2177" w:rsidRPr="00D0125B" w:rsidRDefault="00463158" w:rsidP="00E11E5D">
      <w:pPr>
        <w:spacing w:after="0"/>
        <w:ind w:firstLine="540"/>
        <w:jc w:val="both"/>
        <w:rPr>
          <w:rFonts w:ascii="Arial Narrow" w:hAnsi="Arial Narrow" w:cs="Arial"/>
          <w:color w:val="000000"/>
          <w:sz w:val="24"/>
          <w:szCs w:val="24"/>
        </w:rPr>
      </w:pPr>
      <w:r w:rsidRPr="00D0125B">
        <w:rPr>
          <w:rFonts w:ascii="Arial Narrow" w:hAnsi="Arial Narrow" w:cs="Arial"/>
          <w:color w:val="000000"/>
          <w:sz w:val="24"/>
          <w:szCs w:val="24"/>
        </w:rPr>
        <w:t>Mata kuliah ini membahas tentang</w:t>
      </w:r>
      <w:r w:rsidR="00364CDB" w:rsidRPr="00D0125B">
        <w:rPr>
          <w:rFonts w:ascii="Arial Narrow" w:hAnsi="Arial Narrow" w:cs="Arial"/>
          <w:color w:val="000000"/>
          <w:sz w:val="24"/>
          <w:szCs w:val="24"/>
        </w:rPr>
        <w:t xml:space="preserve"> </w:t>
      </w:r>
      <w:r w:rsidR="00364CDB" w:rsidRPr="00D0125B">
        <w:rPr>
          <w:rFonts w:ascii="Arial Narrow" w:hAnsi="Arial Narrow" w:cs="Arial"/>
          <w:color w:val="000000"/>
          <w:sz w:val="24"/>
          <w:szCs w:val="24"/>
          <w:lang w:val="fi-FI"/>
        </w:rPr>
        <w:t>konsep</w:t>
      </w:r>
      <w:r w:rsidR="006C2177" w:rsidRPr="00D0125B">
        <w:rPr>
          <w:rFonts w:ascii="Arial Narrow" w:hAnsi="Arial Narrow" w:cs="Arial"/>
          <w:color w:val="000000"/>
          <w:sz w:val="24"/>
          <w:szCs w:val="24"/>
        </w:rPr>
        <w:t xml:space="preserve"> dasar sistem informasi</w:t>
      </w:r>
      <w:r w:rsidR="00B057C0" w:rsidRPr="00D0125B">
        <w:rPr>
          <w:rFonts w:ascii="Arial Narrow" w:hAnsi="Arial Narrow" w:cs="Arial"/>
          <w:color w:val="000000"/>
          <w:sz w:val="24"/>
          <w:szCs w:val="24"/>
        </w:rPr>
        <w:t xml:space="preserve"> </w:t>
      </w:r>
      <w:r w:rsidR="006C2177" w:rsidRPr="00D0125B">
        <w:rPr>
          <w:rFonts w:ascii="Arial Narrow" w:hAnsi="Arial Narrow" w:cs="Arial"/>
          <w:color w:val="000000"/>
          <w:sz w:val="24"/>
          <w:szCs w:val="24"/>
        </w:rPr>
        <w:t xml:space="preserve">yang kebijakan/ keputusan dalam pelayanan farmasi yang diterapkan untuk membantu meningkatkan komunikasi yang akurat, </w:t>
      </w:r>
      <w:r w:rsidR="006C2177" w:rsidRPr="00D0125B">
        <w:rPr>
          <w:rFonts w:ascii="Arial Narrow" w:hAnsi="Arial Narrow" w:cs="Arial"/>
          <w:i/>
          <w:iCs/>
          <w:color w:val="000000"/>
          <w:sz w:val="24"/>
          <w:szCs w:val="24"/>
        </w:rPr>
        <w:t>akseptable</w:t>
      </w:r>
      <w:r w:rsidR="006C2177" w:rsidRPr="00D0125B">
        <w:rPr>
          <w:rFonts w:ascii="Arial Narrow" w:hAnsi="Arial Narrow" w:cs="Arial"/>
          <w:color w:val="000000"/>
          <w:sz w:val="24"/>
          <w:szCs w:val="24"/>
        </w:rPr>
        <w:t xml:space="preserve"> dan </w:t>
      </w:r>
      <w:r w:rsidR="006C2177" w:rsidRPr="00D0125B">
        <w:rPr>
          <w:rFonts w:ascii="Arial Narrow" w:hAnsi="Arial Narrow" w:cs="Arial"/>
          <w:i/>
          <w:iCs/>
          <w:color w:val="000000"/>
          <w:sz w:val="24"/>
          <w:szCs w:val="24"/>
        </w:rPr>
        <w:t>reliable</w:t>
      </w:r>
      <w:r w:rsidR="006C2177" w:rsidRPr="00D0125B">
        <w:rPr>
          <w:rFonts w:ascii="Arial Narrow" w:hAnsi="Arial Narrow" w:cs="Arial"/>
          <w:color w:val="000000"/>
          <w:sz w:val="24"/>
          <w:szCs w:val="24"/>
        </w:rPr>
        <w:t xml:space="preserve"> meningkatkan mutu pelayanan pasien sebagai tools dalam pelayanan kefarmasian.</w:t>
      </w:r>
    </w:p>
    <w:p w14:paraId="2235A375" w14:textId="0BACF363" w:rsidR="00463158" w:rsidRPr="00D0125B" w:rsidRDefault="00364CDB" w:rsidP="00E11E5D">
      <w:pPr>
        <w:spacing w:after="0"/>
        <w:ind w:firstLine="540"/>
        <w:jc w:val="both"/>
        <w:rPr>
          <w:rFonts w:ascii="Arial Narrow" w:hAnsi="Arial Narrow"/>
          <w:sz w:val="24"/>
          <w:szCs w:val="24"/>
          <w:lang w:val="sv-SE"/>
        </w:rPr>
      </w:pPr>
      <w:r w:rsidRPr="00D0125B">
        <w:rPr>
          <w:rFonts w:ascii="Arial Narrow" w:hAnsi="Arial Narrow" w:cs="Arial"/>
          <w:color w:val="000000"/>
          <w:sz w:val="24"/>
          <w:szCs w:val="24"/>
          <w:lang w:val="fi-FI"/>
        </w:rPr>
        <w:t xml:space="preserve"> Sistem Informasi</w:t>
      </w:r>
      <w:r w:rsidR="00463158" w:rsidRPr="00D0125B">
        <w:rPr>
          <w:rFonts w:ascii="Arial Narrow" w:hAnsi="Arial Narrow" w:cs="Arial"/>
          <w:color w:val="000000"/>
          <w:sz w:val="24"/>
          <w:szCs w:val="24"/>
        </w:rPr>
        <w:t xml:space="preserve"> </w:t>
      </w:r>
      <w:r w:rsidRPr="00D0125B">
        <w:rPr>
          <w:rFonts w:ascii="Arial Narrow" w:hAnsi="Arial Narrow" w:cs="Arial"/>
          <w:color w:val="000000"/>
          <w:sz w:val="24"/>
          <w:szCs w:val="24"/>
        </w:rPr>
        <w:t>dengan</w:t>
      </w:r>
      <w:r w:rsidR="00DE086C" w:rsidRPr="00D0125B">
        <w:rPr>
          <w:rFonts w:ascii="Arial Narrow" w:hAnsi="Arial Narrow" w:cs="Arial"/>
          <w:color w:val="000000"/>
          <w:sz w:val="24"/>
          <w:szCs w:val="24"/>
        </w:rPr>
        <w:t xml:space="preserve"> </w:t>
      </w:r>
      <w:r w:rsidRPr="00D0125B">
        <w:rPr>
          <w:rFonts w:ascii="Arial Narrow" w:hAnsi="Arial Narrow" w:cs="Arial"/>
          <w:i/>
          <w:iCs/>
          <w:color w:val="000000"/>
          <w:sz w:val="24"/>
          <w:szCs w:val="24"/>
        </w:rPr>
        <w:t>master</w:t>
      </w:r>
      <w:r w:rsidRPr="00D0125B">
        <w:rPr>
          <w:rFonts w:ascii="Arial Narrow" w:hAnsi="Arial Narrow" w:cs="Arial"/>
          <w:color w:val="000000"/>
          <w:sz w:val="24"/>
          <w:szCs w:val="24"/>
        </w:rPr>
        <w:t xml:space="preserve"> data dan alur </w:t>
      </w:r>
      <w:r w:rsidR="00DE086C" w:rsidRPr="00D0125B">
        <w:rPr>
          <w:rFonts w:ascii="Arial Narrow" w:hAnsi="Arial Narrow" w:cs="Arial"/>
          <w:color w:val="000000"/>
          <w:sz w:val="24"/>
          <w:szCs w:val="24"/>
        </w:rPr>
        <w:t xml:space="preserve">data yang dikelola dan di buat tersistem untuk Proses </w:t>
      </w:r>
      <w:r w:rsidR="00463158" w:rsidRPr="00D0125B">
        <w:rPr>
          <w:rFonts w:ascii="Arial Narrow" w:hAnsi="Arial Narrow" w:cs="Arial"/>
          <w:color w:val="000000"/>
          <w:sz w:val="24"/>
          <w:szCs w:val="24"/>
          <w:lang w:val="fi-FI"/>
        </w:rPr>
        <w:t xml:space="preserve"> Pengelolaan Obat dengan Sistem Informasi Manajemen,</w:t>
      </w:r>
      <w:r w:rsidR="00463158" w:rsidRPr="00D0125B">
        <w:rPr>
          <w:rFonts w:ascii="Arial Narrow" w:hAnsi="Arial Narrow" w:cs="Arial"/>
          <w:color w:val="000000"/>
          <w:sz w:val="24"/>
          <w:szCs w:val="24"/>
        </w:rPr>
        <w:t xml:space="preserve"> </w:t>
      </w:r>
      <w:r w:rsidR="00463158" w:rsidRPr="00D0125B">
        <w:rPr>
          <w:rFonts w:ascii="Arial Narrow" w:hAnsi="Arial Narrow" w:cs="Arial"/>
          <w:color w:val="000000"/>
          <w:sz w:val="24"/>
          <w:szCs w:val="24"/>
          <w:lang w:val="fi-FI"/>
        </w:rPr>
        <w:t xml:space="preserve">Pengelolaan Obat </w:t>
      </w:r>
      <w:r w:rsidRPr="00D0125B">
        <w:rPr>
          <w:rFonts w:ascii="Arial Narrow" w:hAnsi="Arial Narrow" w:cs="Arial"/>
          <w:color w:val="000000"/>
          <w:sz w:val="24"/>
          <w:szCs w:val="24"/>
          <w:lang w:val="fi-FI"/>
        </w:rPr>
        <w:t xml:space="preserve">dan pelayanan </w:t>
      </w:r>
      <w:r w:rsidRPr="00D0125B">
        <w:rPr>
          <w:rFonts w:ascii="Arial Narrow" w:hAnsi="Arial Narrow" w:cs="Arial"/>
          <w:color w:val="000000"/>
          <w:sz w:val="24"/>
          <w:szCs w:val="24"/>
          <w:lang w:val="fi-FI"/>
        </w:rPr>
        <w:lastRenderedPageBreak/>
        <w:t>resep di Klinik.</w:t>
      </w:r>
      <w:r w:rsidR="005B7D28" w:rsidRPr="00D0125B">
        <w:rPr>
          <w:rFonts w:ascii="Arial Narrow" w:hAnsi="Arial Narrow" w:cs="Arial"/>
          <w:color w:val="000000"/>
          <w:sz w:val="24"/>
          <w:szCs w:val="24"/>
          <w:lang w:val="fi-FI"/>
        </w:rPr>
        <w:t xml:space="preserve"> </w:t>
      </w:r>
      <w:r w:rsidRPr="00D0125B">
        <w:rPr>
          <w:rFonts w:ascii="Arial Narrow" w:hAnsi="Arial Narrow" w:cs="Arial"/>
          <w:color w:val="000000"/>
          <w:sz w:val="24"/>
          <w:szCs w:val="24"/>
          <w:lang w:val="fi-FI"/>
        </w:rPr>
        <w:t>Manajemen dan pemanfaatannya serta pengelolaan sumber daya informasi sebagai</w:t>
      </w:r>
      <w:r w:rsidR="005B7D28" w:rsidRPr="00D0125B">
        <w:rPr>
          <w:rFonts w:ascii="Arial Narrow" w:hAnsi="Arial Narrow" w:cs="Arial"/>
          <w:color w:val="000000"/>
          <w:sz w:val="24"/>
          <w:szCs w:val="24"/>
          <w:lang w:val="fi-FI"/>
        </w:rPr>
        <w:t xml:space="preserve"> </w:t>
      </w:r>
      <w:r w:rsidRPr="00D0125B">
        <w:rPr>
          <w:rFonts w:ascii="Arial Narrow" w:hAnsi="Arial Narrow" w:cs="Arial"/>
          <w:color w:val="000000"/>
          <w:sz w:val="24"/>
          <w:szCs w:val="24"/>
          <w:lang w:val="fi-FI"/>
        </w:rPr>
        <w:t xml:space="preserve">keunggulan kompetitif </w:t>
      </w:r>
      <w:r w:rsidR="005B7D28" w:rsidRPr="00D0125B">
        <w:rPr>
          <w:rFonts w:ascii="Arial Narrow" w:hAnsi="Arial Narrow" w:cs="Arial"/>
          <w:color w:val="000000"/>
          <w:sz w:val="24"/>
          <w:szCs w:val="24"/>
          <w:lang w:val="fi-FI"/>
        </w:rPr>
        <w:t>sarana pelayanan kefarmasian.</w:t>
      </w:r>
    </w:p>
    <w:p w14:paraId="7ECC8EC6" w14:textId="169C6E0E" w:rsidR="00463158" w:rsidRPr="00D0125B" w:rsidRDefault="00463158" w:rsidP="00E11E5D">
      <w:pPr>
        <w:spacing w:after="0"/>
        <w:ind w:firstLine="540"/>
        <w:jc w:val="both"/>
        <w:rPr>
          <w:rFonts w:ascii="Arial Narrow" w:hAnsi="Arial Narrow"/>
          <w:sz w:val="24"/>
          <w:szCs w:val="24"/>
          <w:lang w:val="sv-SE"/>
        </w:rPr>
      </w:pPr>
      <w:r w:rsidRPr="00D0125B">
        <w:rPr>
          <w:rFonts w:ascii="Arial Narrow" w:hAnsi="Arial Narrow"/>
          <w:sz w:val="24"/>
          <w:szCs w:val="24"/>
          <w:lang w:val="sv-SE"/>
        </w:rPr>
        <w:t>Kuliah diselenggarakan dalam 16 kali pertemuan; 1</w:t>
      </w:r>
      <w:r w:rsidRPr="00D0125B">
        <w:rPr>
          <w:rFonts w:ascii="Arial Narrow" w:hAnsi="Arial Narrow"/>
          <w:sz w:val="24"/>
          <w:szCs w:val="24"/>
        </w:rPr>
        <w:t>4</w:t>
      </w:r>
      <w:r w:rsidRPr="00D0125B">
        <w:rPr>
          <w:rFonts w:ascii="Arial Narrow" w:hAnsi="Arial Narrow"/>
          <w:sz w:val="24"/>
          <w:szCs w:val="24"/>
          <w:lang w:val="sv-SE"/>
        </w:rPr>
        <w:t xml:space="preserve"> pertemuan untuk melakukan perkuliahan sesuai dengan materi/pokok bahasan</w:t>
      </w:r>
      <w:r w:rsidR="00364CDB" w:rsidRPr="00D0125B">
        <w:rPr>
          <w:rFonts w:ascii="Arial Narrow" w:hAnsi="Arial Narrow"/>
          <w:sz w:val="24"/>
          <w:szCs w:val="24"/>
          <w:lang w:val="sv-SE"/>
        </w:rPr>
        <w:t xml:space="preserve"> </w:t>
      </w:r>
      <w:r w:rsidRPr="00D0125B">
        <w:rPr>
          <w:rFonts w:ascii="Arial Narrow" w:hAnsi="Arial Narrow"/>
          <w:sz w:val="24"/>
          <w:szCs w:val="24"/>
          <w:lang w:val="sv-SE"/>
        </w:rPr>
        <w:t>dan 2 pertemuan untuk Ujian Tengah Semester (UTS) dan Ujian Akhir Semester (UAS).</w:t>
      </w:r>
    </w:p>
    <w:p w14:paraId="2EB331F4" w14:textId="77777777" w:rsidR="00B057C0" w:rsidRPr="00D0125B" w:rsidRDefault="00B057C0" w:rsidP="00E11E5D">
      <w:pPr>
        <w:spacing w:after="0"/>
        <w:ind w:firstLine="540"/>
        <w:jc w:val="both"/>
        <w:rPr>
          <w:rFonts w:ascii="Arial Narrow" w:hAnsi="Arial Narrow"/>
          <w:sz w:val="24"/>
          <w:szCs w:val="24"/>
          <w:lang w:val="sv-SE"/>
        </w:rPr>
      </w:pPr>
    </w:p>
    <w:p w14:paraId="56AD3B5B" w14:textId="77777777" w:rsidR="00B057C0" w:rsidRPr="00D0125B" w:rsidRDefault="00B057C0" w:rsidP="00E11E5D">
      <w:pPr>
        <w:spacing w:after="0"/>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897"/>
      </w:tblGrid>
      <w:tr w:rsidR="00463158" w:rsidRPr="00D0125B" w14:paraId="558E9875" w14:textId="77777777" w:rsidTr="00404E18">
        <w:tc>
          <w:tcPr>
            <w:tcW w:w="9242" w:type="dxa"/>
          </w:tcPr>
          <w:p w14:paraId="088E48E1" w14:textId="77777777" w:rsidR="00463158" w:rsidRPr="00D0125B" w:rsidRDefault="00463158" w:rsidP="00E11E5D">
            <w:pPr>
              <w:spacing w:line="276" w:lineRule="auto"/>
              <w:jc w:val="center"/>
              <w:rPr>
                <w:rFonts w:ascii="Arial Narrow" w:hAnsi="Arial Narrow"/>
                <w:sz w:val="24"/>
                <w:szCs w:val="24"/>
              </w:rPr>
            </w:pPr>
            <w:r w:rsidRPr="00D0125B">
              <w:rPr>
                <w:rFonts w:ascii="Arial Narrow" w:hAnsi="Arial Narrow"/>
                <w:b/>
                <w:sz w:val="24"/>
                <w:szCs w:val="24"/>
                <w:lang w:val="sv-SE"/>
              </w:rPr>
              <w:t>3. Tujuan Instruksional</w:t>
            </w:r>
          </w:p>
        </w:tc>
      </w:tr>
    </w:tbl>
    <w:p w14:paraId="5A7BAD99" w14:textId="77777777" w:rsidR="00463158" w:rsidRPr="00D0125B" w:rsidRDefault="00463158" w:rsidP="00E11E5D">
      <w:pPr>
        <w:spacing w:after="0"/>
        <w:rPr>
          <w:rFonts w:ascii="Arial Narrow" w:hAnsi="Arial Narrow"/>
          <w:sz w:val="24"/>
          <w:szCs w:val="24"/>
          <w:lang w:val="id-ID"/>
        </w:rPr>
      </w:pPr>
    </w:p>
    <w:p w14:paraId="55BFB267" w14:textId="5661F61B" w:rsidR="00463158" w:rsidRPr="00D0125B" w:rsidRDefault="00463158" w:rsidP="00E11E5D">
      <w:pPr>
        <w:spacing w:after="0"/>
        <w:ind w:firstLine="540"/>
        <w:jc w:val="both"/>
        <w:rPr>
          <w:rFonts w:ascii="Arial Narrow" w:hAnsi="Arial Narrow"/>
          <w:sz w:val="24"/>
          <w:szCs w:val="24"/>
          <w:lang w:val="sv-SE"/>
        </w:rPr>
      </w:pPr>
      <w:r w:rsidRPr="00D0125B">
        <w:rPr>
          <w:rFonts w:ascii="Arial Narrow" w:hAnsi="Arial Narrow"/>
          <w:sz w:val="24"/>
          <w:szCs w:val="24"/>
          <w:lang w:val="sv-SE"/>
        </w:rPr>
        <w:t>Pada akhir perkuliahan ini, mahasiswa diharapkan mampu:</w:t>
      </w:r>
    </w:p>
    <w:tbl>
      <w:tblPr>
        <w:tblStyle w:val="TableGrid"/>
        <w:tblW w:w="90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3"/>
      </w:tblGrid>
      <w:tr w:rsidR="00342896" w:rsidRPr="00D0125B" w14:paraId="71B51229" w14:textId="77777777" w:rsidTr="00E81DB4">
        <w:tc>
          <w:tcPr>
            <w:tcW w:w="9053" w:type="dxa"/>
          </w:tcPr>
          <w:p w14:paraId="2C69CB9D" w14:textId="6F811130"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
                <w:sz w:val="24"/>
                <w:szCs w:val="24"/>
              </w:rPr>
              <w:t>Menjelaskan</w:t>
            </w:r>
            <w:r w:rsidRPr="00D0125B">
              <w:rPr>
                <w:rFonts w:ascii="Arial Narrow" w:hAnsi="Arial Narrow" w:cs="Arial"/>
                <w:bCs/>
                <w:sz w:val="24"/>
                <w:szCs w:val="24"/>
              </w:rPr>
              <w:t xml:space="preserve"> (C2) </w:t>
            </w:r>
            <w:r w:rsidRPr="00D0125B">
              <w:rPr>
                <w:rFonts w:ascii="Arial Narrow" w:hAnsi="Arial Narrow"/>
                <w:sz w:val="24"/>
                <w:szCs w:val="24"/>
              </w:rPr>
              <w:t>Konsep Dasar Sistem Informasi Berbasis Komputer</w:t>
            </w:r>
            <w:r w:rsidRPr="00D0125B">
              <w:rPr>
                <w:rFonts w:ascii="Arial Narrow" w:hAnsi="Arial Narrow" w:cs="Arial"/>
                <w:bCs/>
                <w:sz w:val="24"/>
                <w:szCs w:val="24"/>
              </w:rPr>
              <w:t xml:space="preserve"> </w:t>
            </w:r>
          </w:p>
        </w:tc>
      </w:tr>
      <w:tr w:rsidR="00342896" w:rsidRPr="00D0125B" w14:paraId="295D41D6" w14:textId="77777777" w:rsidTr="00E81DB4">
        <w:tc>
          <w:tcPr>
            <w:tcW w:w="9053" w:type="dxa"/>
          </w:tcPr>
          <w:p w14:paraId="4A869DB7" w14:textId="457D5C8B"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Memahami etika dan hukum dalam menggunakan sistem informasi</w:t>
            </w:r>
          </w:p>
        </w:tc>
      </w:tr>
      <w:tr w:rsidR="00342896" w:rsidRPr="00D0125B" w14:paraId="7252E9EF" w14:textId="77777777" w:rsidTr="00E81DB4">
        <w:tc>
          <w:tcPr>
            <w:tcW w:w="9053" w:type="dxa"/>
          </w:tcPr>
          <w:p w14:paraId="79B365BD" w14:textId="75540EF1"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enganalisis</w:t>
            </w:r>
            <w:r w:rsidRPr="00D0125B">
              <w:rPr>
                <w:rFonts w:ascii="Arial Narrow" w:hAnsi="Arial Narrow" w:cs="Arial"/>
                <w:color w:val="000000"/>
                <w:sz w:val="24"/>
                <w:szCs w:val="24"/>
              </w:rPr>
              <w:t xml:space="preserve"> (C2)  </w:t>
            </w:r>
            <w:r w:rsidRPr="00D0125B">
              <w:rPr>
                <w:rFonts w:ascii="Arial Narrow" w:hAnsi="Arial Narrow"/>
                <w:sz w:val="24"/>
                <w:szCs w:val="24"/>
              </w:rPr>
              <w:t>Kebutuhan Sistem Informasi Bagi Organisasi</w:t>
            </w:r>
            <w:r w:rsidRPr="00D0125B">
              <w:rPr>
                <w:rFonts w:ascii="Arial Narrow" w:hAnsi="Arial Narrow" w:cs="Arial"/>
                <w:color w:val="000000"/>
                <w:sz w:val="24"/>
                <w:szCs w:val="24"/>
              </w:rPr>
              <w:t xml:space="preserve"> dalam bidang farmasi (Informatika farmasi) </w:t>
            </w:r>
          </w:p>
        </w:tc>
      </w:tr>
      <w:tr w:rsidR="00342896" w:rsidRPr="00D0125B" w14:paraId="0A97802C" w14:textId="77777777" w:rsidTr="00E81DB4">
        <w:tc>
          <w:tcPr>
            <w:tcW w:w="9053" w:type="dxa"/>
          </w:tcPr>
          <w:p w14:paraId="71E573C7" w14:textId="34CE3A93"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 xml:space="preserve">emahami </w:t>
            </w:r>
            <w:r w:rsidRPr="00D0125B">
              <w:rPr>
                <w:rFonts w:ascii="Arial Narrow" w:hAnsi="Arial Narrow" w:cs="Arial"/>
                <w:color w:val="000000"/>
                <w:sz w:val="24"/>
                <w:szCs w:val="24"/>
              </w:rPr>
              <w:t xml:space="preserve">(C2)  </w:t>
            </w:r>
            <w:r w:rsidRPr="00D0125B">
              <w:rPr>
                <w:rFonts w:ascii="Arial Narrow" w:hAnsi="Arial Narrow"/>
                <w:i/>
                <w:iCs/>
                <w:sz w:val="24"/>
                <w:szCs w:val="24"/>
              </w:rPr>
              <w:t>Knowledge</w:t>
            </w:r>
            <w:r w:rsidRPr="00D0125B">
              <w:rPr>
                <w:rFonts w:ascii="Arial Narrow" w:hAnsi="Arial Narrow"/>
                <w:sz w:val="24"/>
                <w:szCs w:val="24"/>
              </w:rPr>
              <w:t xml:space="preserve"> Management Dalam Organisasi</w:t>
            </w:r>
            <w:r w:rsidRPr="00D0125B">
              <w:rPr>
                <w:rFonts w:ascii="Arial Narrow" w:hAnsi="Arial Narrow" w:cs="Arial"/>
                <w:color w:val="000000"/>
                <w:sz w:val="24"/>
                <w:szCs w:val="24"/>
              </w:rPr>
              <w:t xml:space="preserve">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r w:rsidRPr="00D0125B">
              <w:rPr>
                <w:rFonts w:ascii="Arial Narrow" w:hAnsi="Arial Narrow" w:cs="Arial"/>
                <w:color w:val="000000"/>
                <w:sz w:val="24"/>
                <w:szCs w:val="24"/>
              </w:rPr>
              <w:t xml:space="preserve"> meningkatkan mutu pelayanan pasien</w:t>
            </w:r>
            <w:r w:rsidRPr="00D0125B">
              <w:rPr>
                <w:rFonts w:ascii="Arial Narrow" w:hAnsi="Arial Narrow" w:cs="Arial"/>
                <w:bCs/>
                <w:sz w:val="24"/>
                <w:szCs w:val="24"/>
              </w:rPr>
              <w:t>.</w:t>
            </w:r>
          </w:p>
        </w:tc>
      </w:tr>
      <w:tr w:rsidR="00342896" w:rsidRPr="00D0125B" w14:paraId="7AFAE569" w14:textId="77777777" w:rsidTr="00E81DB4">
        <w:tc>
          <w:tcPr>
            <w:tcW w:w="9053" w:type="dxa"/>
          </w:tcPr>
          <w:p w14:paraId="711CDA98" w14:textId="66A9D92A"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emberi contoh</w:t>
            </w:r>
            <w:r w:rsidRPr="00D0125B">
              <w:rPr>
                <w:rFonts w:ascii="Arial Narrow" w:hAnsi="Arial Narrow" w:cs="Arial"/>
                <w:color w:val="000000"/>
                <w:sz w:val="24"/>
                <w:szCs w:val="24"/>
              </w:rPr>
              <w:t xml:space="preserve"> (C2)  Teknologi untuk Manajemen Informasi</w:t>
            </w:r>
            <w:r w:rsidRPr="00D0125B">
              <w:rPr>
                <w:rFonts w:ascii="Arial Narrow" w:hAnsi="Arial Narrow" w:cs="Arial"/>
                <w:color w:val="000000"/>
                <w:sz w:val="24"/>
                <w:szCs w:val="24"/>
              </w:rPr>
              <w:cr/>
              <w:t xml:space="preserve"> dalam bidang farmasi (Informatika farmasi) </w:t>
            </w:r>
          </w:p>
        </w:tc>
      </w:tr>
      <w:tr w:rsidR="00342896" w:rsidRPr="00D0125B" w14:paraId="035FB472" w14:textId="77777777" w:rsidTr="00E81DB4">
        <w:tc>
          <w:tcPr>
            <w:tcW w:w="9053" w:type="dxa"/>
          </w:tcPr>
          <w:p w14:paraId="5F2AADF0" w14:textId="79AD3160"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 xml:space="preserve">Memahami </w:t>
            </w:r>
            <w:r w:rsidRPr="00D0125B">
              <w:rPr>
                <w:rFonts w:ascii="Arial Narrow" w:hAnsi="Arial Narrow" w:cs="Arial"/>
                <w:b/>
                <w:bCs/>
                <w:color w:val="000000"/>
                <w:sz w:val="24"/>
                <w:szCs w:val="24"/>
              </w:rPr>
              <w:t>implementasikan</w:t>
            </w:r>
            <w:r w:rsidRPr="00D0125B">
              <w:rPr>
                <w:rFonts w:ascii="Arial Narrow" w:hAnsi="Arial Narrow" w:cs="Arial"/>
                <w:color w:val="000000"/>
                <w:sz w:val="24"/>
                <w:szCs w:val="24"/>
              </w:rPr>
              <w:t xml:space="preserve"> (C3) dan memahami Hambatan dan Tantangan dalam Implementasi serta mampu </w:t>
            </w:r>
            <w:r w:rsidRPr="00D0125B">
              <w:rPr>
                <w:rFonts w:ascii="Arial Narrow" w:hAnsi="Arial Narrow" w:cs="Arial"/>
                <w:b/>
                <w:bCs/>
                <w:color w:val="000000"/>
                <w:sz w:val="24"/>
                <w:szCs w:val="24"/>
              </w:rPr>
              <w:t>memanfaatkan</w:t>
            </w:r>
            <w:r w:rsidRPr="00D0125B">
              <w:rPr>
                <w:rFonts w:ascii="Arial Narrow" w:hAnsi="Arial Narrow" w:cs="Arial"/>
                <w:color w:val="000000"/>
                <w:sz w:val="24"/>
                <w:szCs w:val="24"/>
              </w:rPr>
              <w:t xml:space="preserve"> teknologi informasi secara baik di dalam pelayanan kefarmasian</w:t>
            </w:r>
          </w:p>
        </w:tc>
      </w:tr>
      <w:tr w:rsidR="00342896" w:rsidRPr="00D0125B" w14:paraId="648BDFC7" w14:textId="77777777" w:rsidTr="00E81DB4">
        <w:tc>
          <w:tcPr>
            <w:tcW w:w="9053" w:type="dxa"/>
          </w:tcPr>
          <w:p w14:paraId="661591EB" w14:textId="28E6F482"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 xml:space="preserve">Mengkonsep tentang perancangan sistem informasi dan pengembangan sistem informasi </w:t>
            </w:r>
            <w:r w:rsidRPr="00D0125B">
              <w:rPr>
                <w:rFonts w:ascii="Arial Narrow" w:hAnsi="Arial Narrow"/>
                <w:sz w:val="24"/>
                <w:szCs w:val="24"/>
              </w:rPr>
              <w:t>Sebagai Keunggulan Kompetitif</w:t>
            </w:r>
          </w:p>
        </w:tc>
      </w:tr>
      <w:tr w:rsidR="00342896" w:rsidRPr="00D0125B" w14:paraId="667E124A" w14:textId="77777777" w:rsidTr="00E81DB4">
        <w:tc>
          <w:tcPr>
            <w:tcW w:w="9053" w:type="dxa"/>
          </w:tcPr>
          <w:p w14:paraId="6514B559" w14:textId="3F3EEB21"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 xml:space="preserve">Melakukan Mengelola Sumber Daya Informasi </w:t>
            </w:r>
          </w:p>
        </w:tc>
      </w:tr>
      <w:tr w:rsidR="00342896" w:rsidRPr="00D0125B" w14:paraId="4413CB15" w14:textId="77777777" w:rsidTr="00E81DB4">
        <w:tc>
          <w:tcPr>
            <w:tcW w:w="9053" w:type="dxa"/>
          </w:tcPr>
          <w:p w14:paraId="7B2B3817" w14:textId="6BCF2AE6"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Melakukan Mengelola Sumber Daya Informasi evaluasi pada efektifitas penggunaan sistem</w:t>
            </w:r>
          </w:p>
        </w:tc>
      </w:tr>
      <w:tr w:rsidR="00342896" w:rsidRPr="00D0125B" w14:paraId="558DCF20" w14:textId="77777777" w:rsidTr="00E81DB4">
        <w:tc>
          <w:tcPr>
            <w:tcW w:w="9053" w:type="dxa"/>
          </w:tcPr>
          <w:p w14:paraId="4662C0DE" w14:textId="05ADB890"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enelaah</w:t>
            </w:r>
            <w:r w:rsidRPr="00D0125B">
              <w:rPr>
                <w:rFonts w:ascii="Arial Narrow" w:hAnsi="Arial Narrow" w:cs="Arial"/>
                <w:color w:val="000000"/>
                <w:sz w:val="24"/>
                <w:szCs w:val="24"/>
              </w:rPr>
              <w:t xml:space="preserve"> (C4) cara membangun desain Sistem Informasi </w:t>
            </w:r>
            <w:r w:rsidRPr="00D0125B">
              <w:rPr>
                <w:rFonts w:ascii="Arial Narrow" w:hAnsi="Arial Narrow" w:cs="Arial"/>
                <w:bCs/>
                <w:sz w:val="24"/>
                <w:szCs w:val="24"/>
              </w:rPr>
              <w:t>kefarmasian</w:t>
            </w:r>
          </w:p>
        </w:tc>
      </w:tr>
      <w:tr w:rsidR="00342896" w:rsidRPr="00D0125B" w14:paraId="615ABA6E" w14:textId="77777777" w:rsidTr="00E81DB4">
        <w:tc>
          <w:tcPr>
            <w:tcW w:w="9053" w:type="dxa"/>
          </w:tcPr>
          <w:p w14:paraId="3C4FED98" w14:textId="77777777" w:rsidR="00342896" w:rsidRPr="00D0125B" w:rsidRDefault="00342896" w:rsidP="00E11E5D">
            <w:pPr>
              <w:pStyle w:val="ListParagraph"/>
              <w:numPr>
                <w:ilvl w:val="0"/>
                <w:numId w:val="45"/>
              </w:numPr>
              <w:spacing w:line="276" w:lineRule="auto"/>
              <w:jc w:val="both"/>
              <w:rPr>
                <w:rFonts w:ascii="Arial Narrow" w:hAnsi="Arial Narrow" w:cs="Arial"/>
                <w:bCs/>
                <w:sz w:val="24"/>
                <w:szCs w:val="24"/>
              </w:rPr>
            </w:pPr>
            <w:r w:rsidRPr="00D0125B">
              <w:rPr>
                <w:rFonts w:ascii="Arial Narrow" w:hAnsi="Arial Narrow" w:cs="Arial"/>
                <w:bCs/>
                <w:sz w:val="24"/>
                <w:szCs w:val="24"/>
              </w:rPr>
              <w:t>M</w:t>
            </w:r>
            <w:r w:rsidR="00E81DB4" w:rsidRPr="00D0125B">
              <w:rPr>
                <w:rFonts w:ascii="Arial Narrow" w:hAnsi="Arial Narrow" w:cs="Arial"/>
                <w:bCs/>
                <w:sz w:val="24"/>
                <w:szCs w:val="24"/>
              </w:rPr>
              <w:t xml:space="preserve">embuat desain </w:t>
            </w:r>
            <w:r w:rsidRPr="00D0125B">
              <w:rPr>
                <w:rFonts w:ascii="Arial Narrow" w:hAnsi="Arial Narrow" w:cs="Arial"/>
                <w:b/>
                <w:bCs/>
                <w:color w:val="000000"/>
                <w:sz w:val="24"/>
                <w:szCs w:val="24"/>
              </w:rPr>
              <w:t>rancang</w:t>
            </w:r>
            <w:r w:rsidR="00E81DB4" w:rsidRPr="00D0125B">
              <w:rPr>
                <w:rFonts w:ascii="Arial Narrow" w:hAnsi="Arial Narrow" w:cs="Arial"/>
                <w:b/>
                <w:bCs/>
                <w:color w:val="000000"/>
                <w:sz w:val="24"/>
                <w:szCs w:val="24"/>
              </w:rPr>
              <w:t>an</w:t>
            </w:r>
            <w:r w:rsidRPr="00D0125B">
              <w:rPr>
                <w:rFonts w:ascii="Arial Narrow" w:hAnsi="Arial Narrow" w:cs="Arial"/>
                <w:color w:val="000000"/>
                <w:sz w:val="24"/>
                <w:szCs w:val="24"/>
              </w:rPr>
              <w:t xml:space="preserve"> (C6) Sistem Informasi sebagai </w:t>
            </w:r>
            <w:r w:rsidRPr="00D0125B">
              <w:rPr>
                <w:rFonts w:ascii="Arial Narrow" w:hAnsi="Arial Narrow" w:cs="Arial"/>
                <w:i/>
                <w:iCs/>
                <w:color w:val="000000"/>
                <w:sz w:val="24"/>
                <w:szCs w:val="24"/>
              </w:rPr>
              <w:t>tools</w:t>
            </w:r>
            <w:r w:rsidRPr="00D0125B">
              <w:rPr>
                <w:rFonts w:ascii="Arial Narrow" w:hAnsi="Arial Narrow" w:cs="Arial"/>
                <w:color w:val="000000"/>
                <w:sz w:val="24"/>
                <w:szCs w:val="24"/>
              </w:rPr>
              <w:t xml:space="preserve"> dalam pelayanan kefarmasian dan</w:t>
            </w:r>
            <w:r w:rsidRPr="00D0125B">
              <w:rPr>
                <w:rFonts w:ascii="Arial Narrow" w:hAnsi="Arial Narrow" w:cs="Arial"/>
                <w:bCs/>
                <w:sz w:val="24"/>
                <w:szCs w:val="24"/>
              </w:rPr>
              <w:t xml:space="preserve"> Obat-obatan atau dunia kefarmasian</w:t>
            </w:r>
          </w:p>
        </w:tc>
      </w:tr>
    </w:tbl>
    <w:p w14:paraId="14698A8E" w14:textId="76F2E540" w:rsidR="00342896" w:rsidRPr="00D0125B" w:rsidRDefault="00342896" w:rsidP="00E11E5D">
      <w:pPr>
        <w:spacing w:after="0"/>
        <w:rPr>
          <w:rFonts w:ascii="Arial Narrow" w:hAnsi="Arial Narrow"/>
          <w:sz w:val="24"/>
          <w:szCs w:val="24"/>
        </w:rPr>
      </w:pPr>
    </w:p>
    <w:p w14:paraId="59BC2D1A" w14:textId="77777777" w:rsidR="00B057C0" w:rsidRPr="00D0125B" w:rsidRDefault="00B057C0" w:rsidP="00E11E5D">
      <w:pPr>
        <w:spacing w:after="0"/>
        <w:rPr>
          <w:rFonts w:ascii="Arial Narrow" w:hAnsi="Arial Narrow"/>
          <w:sz w:val="24"/>
          <w:szCs w:val="24"/>
        </w:rPr>
      </w:pPr>
    </w:p>
    <w:p w14:paraId="55D96F65" w14:textId="5FFC549D" w:rsidR="00B057C0" w:rsidRPr="00D0125B" w:rsidRDefault="00CF4448" w:rsidP="00B057C0">
      <w:pPr>
        <w:pStyle w:val="ListParagraph"/>
        <w:numPr>
          <w:ilvl w:val="0"/>
          <w:numId w:val="6"/>
        </w:numPr>
        <w:pBdr>
          <w:top w:val="single" w:sz="4" w:space="1" w:color="auto"/>
          <w:left w:val="single" w:sz="4" w:space="4" w:color="auto"/>
          <w:bottom w:val="single" w:sz="4" w:space="1" w:color="auto"/>
          <w:right w:val="single" w:sz="4" w:space="4" w:color="auto"/>
        </w:pBdr>
        <w:spacing w:after="0"/>
        <w:jc w:val="center"/>
        <w:rPr>
          <w:rFonts w:ascii="Arial Narrow" w:hAnsi="Arial Narrow"/>
          <w:b/>
          <w:bCs/>
          <w:sz w:val="24"/>
          <w:szCs w:val="24"/>
        </w:rPr>
      </w:pPr>
      <w:r w:rsidRPr="00D0125B">
        <w:rPr>
          <w:rFonts w:ascii="Arial Narrow" w:hAnsi="Arial Narrow"/>
          <w:b/>
          <w:bCs/>
          <w:sz w:val="24"/>
          <w:szCs w:val="24"/>
        </w:rPr>
        <w:t>Reorganisasi</w:t>
      </w:r>
    </w:p>
    <w:p w14:paraId="1FCAC997" w14:textId="77777777" w:rsidR="00B057C0" w:rsidRPr="00D0125B" w:rsidRDefault="00B057C0" w:rsidP="00B057C0">
      <w:pPr>
        <w:rPr>
          <w:rFonts w:ascii="Arial Narrow" w:hAnsi="Arial Narrow"/>
          <w:b/>
          <w:bCs/>
          <w:sz w:val="24"/>
          <w:szCs w:val="24"/>
        </w:rPr>
      </w:pPr>
    </w:p>
    <w:p w14:paraId="58BC06C8" w14:textId="4EC88D31" w:rsidR="00B057C0" w:rsidRPr="00D0125B" w:rsidRDefault="00B057C0" w:rsidP="00B057C0">
      <w:pPr>
        <w:tabs>
          <w:tab w:val="left" w:pos="2310"/>
        </w:tabs>
        <w:rPr>
          <w:rFonts w:ascii="Arial Narrow" w:hAnsi="Arial Narrow"/>
          <w:sz w:val="24"/>
          <w:szCs w:val="24"/>
        </w:rPr>
      </w:pPr>
      <w:r w:rsidRPr="00D0125B">
        <w:rPr>
          <w:rFonts w:ascii="Arial Narrow" w:hAnsi="Arial Narrow"/>
          <w:sz w:val="24"/>
          <w:szCs w:val="24"/>
        </w:rPr>
        <w:tab/>
      </w:r>
      <w:r w:rsidRPr="00D0125B">
        <w:rPr>
          <w:rFonts w:ascii="Arial Narrow" w:hAnsi="Arial Narrow"/>
          <w:noProof/>
          <w:sz w:val="24"/>
          <w:szCs w:val="24"/>
        </w:rPr>
        <w:drawing>
          <wp:inline distT="0" distB="0" distL="0" distR="0" wp14:anchorId="7EDD67DD" wp14:editId="0EE68C0A">
            <wp:extent cx="3898900" cy="1898650"/>
            <wp:effectExtent l="0" t="0" r="0" b="6350"/>
            <wp:docPr id="581737802" name="Diagram 5817378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2405D842" w14:textId="028CC4C2" w:rsidR="00CF4448" w:rsidRPr="00D0125B" w:rsidRDefault="00CF4448" w:rsidP="00E11E5D">
      <w:pPr>
        <w:spacing w:after="0"/>
        <w:rPr>
          <w:rFonts w:ascii="Arial Narrow" w:hAnsi="Arial Narrow"/>
          <w:sz w:val="24"/>
          <w:szCs w:val="24"/>
        </w:rPr>
      </w:pPr>
      <w:r w:rsidRPr="00D0125B">
        <w:rPr>
          <w:rFonts w:ascii="Arial Narrow" w:hAnsi="Arial Narrow"/>
          <w:noProof/>
          <w:sz w:val="24"/>
          <w:szCs w:val="24"/>
        </w:rPr>
        <w:lastRenderedPageBreak/>
        <w:drawing>
          <wp:inline distT="0" distB="0" distL="0" distR="0" wp14:anchorId="469FE259" wp14:editId="6D64EE1C">
            <wp:extent cx="3898900" cy="1898650"/>
            <wp:effectExtent l="0" t="0" r="0" b="6350"/>
            <wp:docPr id="12379812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0879E3E9" w14:textId="77777777" w:rsidR="00C61147" w:rsidRPr="00D0125B" w:rsidRDefault="00C61147" w:rsidP="00E11E5D">
      <w:pPr>
        <w:spacing w:after="0"/>
        <w:rPr>
          <w:rFonts w:ascii="Arial Narrow" w:hAnsi="Arial Narrow"/>
          <w:sz w:val="24"/>
          <w:szCs w:val="24"/>
        </w:rPr>
      </w:pPr>
      <w:r w:rsidRPr="00D0125B">
        <w:rPr>
          <w:rFonts w:ascii="Arial Narrow" w:hAnsi="Arial Narrow"/>
          <w:noProof/>
          <w:sz w:val="24"/>
          <w:szCs w:val="24"/>
        </w:rPr>
        <w:drawing>
          <wp:inline distT="0" distB="0" distL="0" distR="0" wp14:anchorId="47291E69" wp14:editId="7063DC96">
            <wp:extent cx="3898900" cy="1898650"/>
            <wp:effectExtent l="0" t="0" r="0" b="6350"/>
            <wp:docPr id="1829107334" name="Diagram 18291073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59B76900" w14:textId="77777777" w:rsidR="00B057C0" w:rsidRPr="00D0125B" w:rsidRDefault="00B057C0" w:rsidP="00E11E5D">
      <w:pPr>
        <w:spacing w:after="0"/>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463158" w:rsidRPr="00D0125B" w14:paraId="33A37B83" w14:textId="77777777" w:rsidTr="00342896">
        <w:tc>
          <w:tcPr>
            <w:tcW w:w="9053" w:type="dxa"/>
          </w:tcPr>
          <w:p w14:paraId="3B8D37D3" w14:textId="5B1163BF" w:rsidR="00463158" w:rsidRPr="00D0125B" w:rsidRDefault="00CF4448" w:rsidP="00E11E5D">
            <w:pPr>
              <w:pStyle w:val="ListParagraph"/>
              <w:spacing w:line="276" w:lineRule="auto"/>
              <w:jc w:val="center"/>
              <w:rPr>
                <w:rFonts w:ascii="Arial Narrow" w:hAnsi="Arial Narrow"/>
                <w:sz w:val="24"/>
                <w:szCs w:val="24"/>
              </w:rPr>
            </w:pPr>
            <w:r w:rsidRPr="00D0125B">
              <w:rPr>
                <w:rFonts w:ascii="Arial Narrow" w:hAnsi="Arial Narrow"/>
                <w:b/>
                <w:sz w:val="24"/>
                <w:szCs w:val="24"/>
              </w:rPr>
              <w:t>5</w:t>
            </w:r>
            <w:r w:rsidR="00463158" w:rsidRPr="00D0125B">
              <w:rPr>
                <w:rFonts w:ascii="Arial Narrow" w:hAnsi="Arial Narrow"/>
                <w:b/>
                <w:sz w:val="24"/>
                <w:szCs w:val="24"/>
                <w:lang w:val="sv-SE"/>
              </w:rPr>
              <w:t>. Strategi Perkuliahan</w:t>
            </w:r>
          </w:p>
        </w:tc>
      </w:tr>
    </w:tbl>
    <w:p w14:paraId="6211CAE8" w14:textId="77777777" w:rsidR="00050A8A" w:rsidRPr="00D0125B" w:rsidRDefault="00050A8A" w:rsidP="00E11E5D">
      <w:pPr>
        <w:spacing w:after="0"/>
        <w:ind w:left="427"/>
        <w:jc w:val="both"/>
        <w:rPr>
          <w:rFonts w:ascii="Arial Narrow" w:hAnsi="Arial Narrow"/>
          <w:i/>
          <w:iCs/>
          <w:sz w:val="24"/>
          <w:szCs w:val="24"/>
        </w:rPr>
      </w:pPr>
    </w:p>
    <w:p w14:paraId="606411CC" w14:textId="6503E916" w:rsidR="006C2177" w:rsidRPr="00D0125B" w:rsidRDefault="006C2177" w:rsidP="00E11E5D">
      <w:pPr>
        <w:numPr>
          <w:ilvl w:val="0"/>
          <w:numId w:val="15"/>
        </w:numPr>
        <w:spacing w:after="0"/>
        <w:ind w:left="427"/>
        <w:jc w:val="both"/>
        <w:rPr>
          <w:rFonts w:ascii="Arial Narrow" w:hAnsi="Arial Narrow"/>
          <w:i/>
          <w:iCs/>
          <w:sz w:val="24"/>
          <w:szCs w:val="24"/>
        </w:rPr>
      </w:pPr>
      <w:r w:rsidRPr="00D0125B">
        <w:rPr>
          <w:rFonts w:ascii="Arial Narrow" w:hAnsi="Arial Narrow"/>
          <w:i/>
          <w:iCs/>
          <w:sz w:val="24"/>
          <w:szCs w:val="24"/>
        </w:rPr>
        <w:t>Student Centered Learning</w:t>
      </w:r>
    </w:p>
    <w:p w14:paraId="21C60C9C" w14:textId="5F51CE4C" w:rsidR="00463158" w:rsidRPr="00D0125B" w:rsidRDefault="00463158" w:rsidP="00E11E5D">
      <w:pPr>
        <w:numPr>
          <w:ilvl w:val="0"/>
          <w:numId w:val="15"/>
        </w:numPr>
        <w:spacing w:after="0"/>
        <w:ind w:left="427"/>
        <w:jc w:val="both"/>
        <w:rPr>
          <w:rFonts w:ascii="Arial Narrow" w:hAnsi="Arial Narrow"/>
          <w:sz w:val="24"/>
          <w:szCs w:val="24"/>
        </w:rPr>
      </w:pPr>
      <w:r w:rsidRPr="00D0125B">
        <w:rPr>
          <w:rFonts w:ascii="Arial Narrow" w:hAnsi="Arial Narrow"/>
          <w:sz w:val="24"/>
          <w:szCs w:val="24"/>
          <w:lang w:val="sv-SE"/>
        </w:rPr>
        <w:t xml:space="preserve">Metode perkuliahan ini, dosen akan memberikan pengarahan sebagai </w:t>
      </w:r>
      <w:r w:rsidRPr="00D0125B">
        <w:rPr>
          <w:rFonts w:ascii="Arial Narrow" w:hAnsi="Arial Narrow"/>
          <w:b/>
          <w:sz w:val="24"/>
          <w:szCs w:val="24"/>
          <w:lang w:val="sv-SE"/>
        </w:rPr>
        <w:t>fasilitator</w:t>
      </w:r>
      <w:r w:rsidRPr="00D0125B">
        <w:rPr>
          <w:rFonts w:ascii="Arial Narrow" w:hAnsi="Arial Narrow"/>
          <w:sz w:val="24"/>
          <w:szCs w:val="24"/>
          <w:lang w:val="sv-SE"/>
        </w:rPr>
        <w:t xml:space="preserve"> dalam diskusi dan presentasi hasil mahasiswa mengerjakan Tugas dan study literatur. Dosen akan memantau dan melakukan kuis dan </w:t>
      </w:r>
      <w:r w:rsidRPr="00D0125B">
        <w:rPr>
          <w:rFonts w:ascii="Arial Narrow" w:hAnsi="Arial Narrow"/>
          <w:b/>
          <w:sz w:val="24"/>
          <w:szCs w:val="24"/>
          <w:lang w:val="sv-SE"/>
        </w:rPr>
        <w:t>stimulasi</w:t>
      </w:r>
      <w:r w:rsidRPr="00D0125B">
        <w:rPr>
          <w:rFonts w:ascii="Arial Narrow" w:hAnsi="Arial Narrow"/>
          <w:sz w:val="24"/>
          <w:szCs w:val="24"/>
          <w:lang w:val="sv-SE"/>
        </w:rPr>
        <w:t xml:space="preserve"> mengenai metode dan prinsip dasar masing-masing materi kemudian fokus pada diskusi sehingga mahasiswa dapat menggambarkan, membedakan, dan memberikan pendapat</w:t>
      </w:r>
      <w:r w:rsidR="00E81DB4" w:rsidRPr="00D0125B">
        <w:rPr>
          <w:rFonts w:ascii="Arial Narrow" w:hAnsi="Arial Narrow"/>
          <w:sz w:val="24"/>
          <w:szCs w:val="24"/>
          <w:lang w:val="sv-SE"/>
        </w:rPr>
        <w:t xml:space="preserve"> pada rancangan desain dan alur data atau fitur yang disampaikan</w:t>
      </w:r>
      <w:r w:rsidRPr="00D0125B">
        <w:rPr>
          <w:rFonts w:ascii="Arial Narrow" w:hAnsi="Arial Narrow"/>
          <w:sz w:val="24"/>
          <w:szCs w:val="24"/>
          <w:lang w:val="sv-SE"/>
        </w:rPr>
        <w:t xml:space="preserve">. Dinamika perkuliahan di laksanakan dalam berbagai kegiatan seperti; </w:t>
      </w:r>
      <w:r w:rsidRPr="00D0125B">
        <w:rPr>
          <w:rFonts w:ascii="Arial Narrow" w:hAnsi="Arial Narrow"/>
          <w:sz w:val="24"/>
          <w:szCs w:val="24"/>
        </w:rPr>
        <w:t>Pembagian kelompok diskusi, pembuatan makalah, presentasi dan diskusi klasikal.</w:t>
      </w:r>
    </w:p>
    <w:p w14:paraId="6DA58CF5" w14:textId="77777777" w:rsidR="00463158" w:rsidRPr="00D0125B" w:rsidRDefault="00463158" w:rsidP="00E11E5D">
      <w:pPr>
        <w:spacing w:after="0"/>
        <w:ind w:left="720"/>
        <w:rPr>
          <w:rFonts w:ascii="Arial Narrow" w:hAnsi="Arial Narrow"/>
          <w:sz w:val="24"/>
          <w:szCs w:val="24"/>
          <w:lang w:val="sv-SE"/>
        </w:rPr>
      </w:pPr>
    </w:p>
    <w:p w14:paraId="0B37A5E1" w14:textId="77777777" w:rsidR="00B057C0" w:rsidRPr="00D0125B" w:rsidRDefault="00B057C0" w:rsidP="00E11E5D">
      <w:pPr>
        <w:spacing w:after="0"/>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897"/>
      </w:tblGrid>
      <w:tr w:rsidR="00463158" w:rsidRPr="00D0125B" w14:paraId="1D15F313" w14:textId="77777777" w:rsidTr="00404E18">
        <w:tc>
          <w:tcPr>
            <w:tcW w:w="9242" w:type="dxa"/>
          </w:tcPr>
          <w:p w14:paraId="031D7B75" w14:textId="54365A1D" w:rsidR="00463158" w:rsidRPr="00D0125B" w:rsidRDefault="00CF4448" w:rsidP="00E11E5D">
            <w:pPr>
              <w:spacing w:line="276" w:lineRule="auto"/>
              <w:jc w:val="center"/>
              <w:rPr>
                <w:rFonts w:ascii="Arial Narrow" w:hAnsi="Arial Narrow"/>
                <w:sz w:val="24"/>
                <w:szCs w:val="24"/>
              </w:rPr>
            </w:pPr>
            <w:r w:rsidRPr="00D0125B">
              <w:rPr>
                <w:rFonts w:ascii="Arial Narrow" w:hAnsi="Arial Narrow"/>
                <w:b/>
                <w:sz w:val="24"/>
                <w:szCs w:val="24"/>
                <w:lang w:val="sv-SE"/>
              </w:rPr>
              <w:t>6</w:t>
            </w:r>
            <w:r w:rsidR="00463158" w:rsidRPr="00D0125B">
              <w:rPr>
                <w:rFonts w:ascii="Arial Narrow" w:hAnsi="Arial Narrow"/>
                <w:b/>
                <w:sz w:val="24"/>
                <w:szCs w:val="24"/>
                <w:lang w:val="sv-SE"/>
              </w:rPr>
              <w:t>. Materi/ Bacaan Perkuliahan</w:t>
            </w:r>
          </w:p>
        </w:tc>
      </w:tr>
    </w:tbl>
    <w:p w14:paraId="6E1AE2E3" w14:textId="77777777" w:rsidR="00463158" w:rsidRPr="00D0125B" w:rsidRDefault="00463158" w:rsidP="00E11E5D">
      <w:pPr>
        <w:spacing w:after="0"/>
        <w:ind w:firstLine="540"/>
        <w:jc w:val="both"/>
        <w:rPr>
          <w:rFonts w:ascii="Arial Narrow" w:hAnsi="Arial Narrow"/>
          <w:sz w:val="24"/>
          <w:szCs w:val="24"/>
          <w:lang w:val="fi-FI"/>
        </w:rPr>
      </w:pPr>
      <w:r w:rsidRPr="00D0125B">
        <w:rPr>
          <w:rFonts w:ascii="Arial Narrow" w:hAnsi="Arial Narrow"/>
          <w:sz w:val="24"/>
          <w:szCs w:val="24"/>
          <w:lang w:val="fi-FI"/>
        </w:rPr>
        <w:t>Buku/ referensi dalam perkuliahan ini antara lain:</w:t>
      </w:r>
    </w:p>
    <w:p w14:paraId="2CAD08A5" w14:textId="77777777" w:rsidR="00A128A0" w:rsidRPr="00D0125B" w:rsidRDefault="00A128A0" w:rsidP="00E11E5D">
      <w:pPr>
        <w:numPr>
          <w:ilvl w:val="0"/>
          <w:numId w:val="44"/>
        </w:numPr>
        <w:spacing w:after="0"/>
        <w:jc w:val="both"/>
        <w:rPr>
          <w:rFonts w:ascii="Arial Narrow" w:hAnsi="Arial Narrow" w:cs="Arial"/>
          <w:bCs/>
          <w:sz w:val="24"/>
          <w:szCs w:val="24"/>
        </w:rPr>
      </w:pPr>
      <w:r w:rsidRPr="00D0125B">
        <w:rPr>
          <w:rFonts w:ascii="Arial Narrow" w:hAnsi="Arial Narrow" w:cs="Arial"/>
          <w:bCs/>
          <w:sz w:val="24"/>
          <w:szCs w:val="24"/>
        </w:rPr>
        <w:t xml:space="preserve">Undang-Undang Republik Indonesia Nomor 17 Tahun 2023 Tentang Kesehatan </w:t>
      </w:r>
    </w:p>
    <w:p w14:paraId="49099AE6" w14:textId="39FFFD81" w:rsidR="00DE086C" w:rsidRPr="00D0125B" w:rsidRDefault="00DE086C" w:rsidP="00E11E5D">
      <w:pPr>
        <w:numPr>
          <w:ilvl w:val="0"/>
          <w:numId w:val="44"/>
        </w:numPr>
        <w:spacing w:after="0"/>
        <w:jc w:val="both"/>
        <w:rPr>
          <w:rFonts w:ascii="Arial Narrow" w:hAnsi="Arial Narrow" w:cs="Arial"/>
          <w:bCs/>
          <w:sz w:val="24"/>
          <w:szCs w:val="24"/>
        </w:rPr>
      </w:pPr>
      <w:r w:rsidRPr="00D0125B">
        <w:rPr>
          <w:rFonts w:ascii="Arial Narrow" w:hAnsi="Arial Narrow" w:cs="Arial"/>
          <w:bCs/>
          <w:sz w:val="24"/>
          <w:szCs w:val="24"/>
        </w:rPr>
        <w:t>Undang-Undang Republik Indonesia Nomor 11 Tahun 2008 Tentang Informasi Dan Transaksi Elektronik.</w:t>
      </w:r>
    </w:p>
    <w:p w14:paraId="10883529"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Sabarguna, Sulanto Saleh Danu, 2008, Buku Sistem Informasi Manajemen Obat, ISBN : 978-979-3288-41-3</w:t>
      </w:r>
    </w:p>
    <w:p w14:paraId="546C23EF"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Sabarguna, 2019, Buku Sistem Informasi Kinerja Manajemen Obat Berbasis Balanced Secord Original, ISBN : 978-979-3288-36-9</w:t>
      </w:r>
    </w:p>
    <w:p w14:paraId="53AB70F3"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Rohmat Taufik, 2018,  Buku Pengantar Sistem Informasi, Edisi 1, ISBN: 978-602-318-351-7, Mitra Wacana Media</w:t>
      </w:r>
    </w:p>
    <w:p w14:paraId="1E711F0C" w14:textId="77777777" w:rsidR="00DE086C" w:rsidRPr="00D0125B" w:rsidRDefault="00DE086C" w:rsidP="00E11E5D">
      <w:pPr>
        <w:numPr>
          <w:ilvl w:val="0"/>
          <w:numId w:val="44"/>
        </w:numPr>
        <w:spacing w:after="0"/>
        <w:jc w:val="both"/>
        <w:rPr>
          <w:rFonts w:ascii="Arial Narrow" w:hAnsi="Arial Narrow" w:cs="Arial"/>
          <w:sz w:val="24"/>
          <w:szCs w:val="24"/>
          <w:shd w:val="clear" w:color="auto" w:fill="FFFFFF"/>
        </w:rPr>
      </w:pPr>
      <w:r w:rsidRPr="00D0125B">
        <w:rPr>
          <w:rFonts w:ascii="Arial Narrow" w:hAnsi="Arial Narrow" w:cs="Arial"/>
          <w:sz w:val="24"/>
          <w:szCs w:val="24"/>
        </w:rPr>
        <w:t xml:space="preserve">Fahmi Hakam, 2017, Analisis Perancangan Dan Evaluasi Sistem Informasi Kesehatan </w:t>
      </w:r>
      <w:r w:rsidRPr="00D0125B">
        <w:rPr>
          <w:rFonts w:ascii="Arial Narrow" w:hAnsi="Arial Narrow" w:cs="Arial"/>
          <w:sz w:val="24"/>
          <w:szCs w:val="24"/>
          <w:shd w:val="clear" w:color="auto" w:fill="FFFFFF"/>
        </w:rPr>
        <w:t>Penerbit: Gosyen Publishing ISBN: 978-602-1107-85-0</w:t>
      </w:r>
    </w:p>
    <w:p w14:paraId="74C0DD5B" w14:textId="77777777" w:rsidR="00DE086C" w:rsidRPr="00D0125B" w:rsidRDefault="00DE086C" w:rsidP="00E11E5D">
      <w:pPr>
        <w:numPr>
          <w:ilvl w:val="0"/>
          <w:numId w:val="44"/>
        </w:numPr>
        <w:spacing w:after="0"/>
        <w:jc w:val="both"/>
        <w:rPr>
          <w:rFonts w:ascii="Arial Narrow" w:hAnsi="Arial Narrow" w:cs="Arial"/>
          <w:sz w:val="24"/>
          <w:szCs w:val="24"/>
          <w:shd w:val="clear" w:color="auto" w:fill="FFFFFF"/>
        </w:rPr>
      </w:pPr>
      <w:r w:rsidRPr="00D0125B">
        <w:rPr>
          <w:rFonts w:ascii="Arial Narrow" w:hAnsi="Arial Narrow" w:cs="Arial"/>
          <w:sz w:val="24"/>
          <w:szCs w:val="24"/>
          <w:shd w:val="clear" w:color="auto" w:fill="FFFFFF"/>
        </w:rPr>
        <w:lastRenderedPageBreak/>
        <w:t>Fahmi Hakam, 2016, Buku Analisis Perancangan Dan Evaluasi Sistem Informasi Kesehatan, Gosyen Publishing</w:t>
      </w:r>
    </w:p>
    <w:p w14:paraId="25F8EFA2"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Diana Barsasella, 2012, Sistem Informasi Kesehatan, Mitra Wacana Media</w:t>
      </w:r>
    </w:p>
    <w:p w14:paraId="5A0DF231"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Wahyudi Kumorotomo dan Subando Agus Margono, 2009, Sistem Informasi Manajemen: Dalam Organisasi-Organisasi Publik, UGM Press, ISBN: 979-420-333-5</w:t>
      </w:r>
    </w:p>
    <w:p w14:paraId="3E85B198" w14:textId="77777777" w:rsidR="00073CCC" w:rsidRDefault="00073CCC" w:rsidP="00073CCC">
      <w:pPr>
        <w:numPr>
          <w:ilvl w:val="0"/>
          <w:numId w:val="44"/>
        </w:numPr>
        <w:spacing w:after="0"/>
        <w:jc w:val="both"/>
        <w:rPr>
          <w:rFonts w:ascii="Arial Narrow" w:hAnsi="Arial Narrow" w:cs="Arial"/>
          <w:sz w:val="24"/>
          <w:szCs w:val="24"/>
        </w:rPr>
      </w:pPr>
      <w:r w:rsidRPr="00373792">
        <w:rPr>
          <w:rFonts w:ascii="Arial Narrow" w:hAnsi="Arial Narrow" w:cs="Arial"/>
          <w:sz w:val="24"/>
          <w:szCs w:val="24"/>
        </w:rPr>
        <w:t>Sri Suwarni, Lilin Margareta, Arifin Santoso, Cinthya Nisha Ristita, Yohana Dwini Marlia</w:t>
      </w:r>
      <w:r>
        <w:rPr>
          <w:rFonts w:ascii="Arial Narrow" w:hAnsi="Arial Narrow" w:cs="Arial"/>
          <w:sz w:val="24"/>
          <w:szCs w:val="24"/>
        </w:rPr>
        <w:t xml:space="preserve">, 2024, </w:t>
      </w:r>
      <w:hyperlink r:id="rId62" w:history="1">
        <w:r w:rsidRPr="00373792">
          <w:rPr>
            <w:rStyle w:val="Hyperlink"/>
            <w:rFonts w:ascii="Arial Narrow" w:hAnsi="Arial Narrow" w:cs="Arial"/>
            <w:sz w:val="24"/>
            <w:szCs w:val="24"/>
          </w:rPr>
          <w:t>Gambaran Efektivitas Sistem Informasi Sijahe Dengan Metode Hot-Fit Di Puskesmas Kota Semarang</w:t>
        </w:r>
      </w:hyperlink>
      <w:r>
        <w:rPr>
          <w:rFonts w:ascii="Arial Narrow" w:hAnsi="Arial Narrow" w:cs="Arial"/>
          <w:sz w:val="24"/>
          <w:szCs w:val="24"/>
        </w:rPr>
        <w:t>, Indonesia Jurnal Farmasi</w:t>
      </w:r>
    </w:p>
    <w:p w14:paraId="29FAF434" w14:textId="77777777" w:rsidR="00073CCC" w:rsidRDefault="00073CCC" w:rsidP="00073CCC">
      <w:pPr>
        <w:numPr>
          <w:ilvl w:val="0"/>
          <w:numId w:val="44"/>
        </w:numPr>
        <w:spacing w:after="0"/>
        <w:jc w:val="both"/>
        <w:rPr>
          <w:rFonts w:ascii="Arial Narrow" w:hAnsi="Arial Narrow" w:cs="Arial"/>
          <w:sz w:val="24"/>
          <w:szCs w:val="24"/>
        </w:rPr>
      </w:pPr>
      <w:r w:rsidRPr="00373792">
        <w:rPr>
          <w:rFonts w:ascii="Arial Narrow" w:hAnsi="Arial Narrow" w:cs="Arial"/>
          <w:sz w:val="24"/>
          <w:szCs w:val="24"/>
        </w:rPr>
        <w:t>Sri Suwarni, Timmy Gondho Atmodjo, Pertiwi Setyaningrum, Gilang Rizki Al Farizi</w:t>
      </w:r>
      <w:r>
        <w:rPr>
          <w:rFonts w:ascii="Arial Narrow" w:hAnsi="Arial Narrow" w:cs="Arial"/>
          <w:sz w:val="24"/>
          <w:szCs w:val="24"/>
        </w:rPr>
        <w:t xml:space="preserve">, 2023, </w:t>
      </w:r>
      <w:r w:rsidRPr="00373792">
        <w:rPr>
          <w:rFonts w:ascii="Arial Narrow" w:hAnsi="Arial Narrow" w:cs="Arial"/>
          <w:sz w:val="24"/>
          <w:szCs w:val="24"/>
        </w:rPr>
        <w:t>Analisis Kepuasan Pengguna SIFITA (Sistem Informasi Fitofarmaka) pada Apoteker dengan Model End User’s Computing Satisfaction (EUCS) di Kota Semarang</w:t>
      </w:r>
      <w:r>
        <w:rPr>
          <w:rFonts w:ascii="Arial Narrow" w:hAnsi="Arial Narrow" w:cs="Arial"/>
          <w:sz w:val="24"/>
          <w:szCs w:val="24"/>
        </w:rPr>
        <w:t>, JFSI</w:t>
      </w:r>
    </w:p>
    <w:p w14:paraId="1B773C85" w14:textId="77777777" w:rsidR="00073CCC" w:rsidRDefault="00073CCC" w:rsidP="00073CCC">
      <w:pPr>
        <w:numPr>
          <w:ilvl w:val="0"/>
          <w:numId w:val="44"/>
        </w:numPr>
        <w:spacing w:after="0"/>
        <w:jc w:val="both"/>
        <w:rPr>
          <w:rFonts w:ascii="Arial Narrow" w:hAnsi="Arial Narrow" w:cs="Arial"/>
          <w:sz w:val="24"/>
          <w:szCs w:val="24"/>
        </w:rPr>
      </w:pPr>
      <w:r w:rsidRPr="00373792">
        <w:rPr>
          <w:rFonts w:ascii="Arial Narrow" w:hAnsi="Arial Narrow" w:cs="Arial"/>
          <w:sz w:val="24"/>
          <w:szCs w:val="24"/>
        </w:rPr>
        <w:t>Sri Suwarni, Aris Widayati Nurista Dida Ayuningtyas, Erna Tri Wulandari, 2021, THE EFFECTIVENESS OF THE SIJAHE DIGITAL APPLICATION AS A TOOL FOR PHARMACISTS IN EDUCATION ON THE USE OF TRADITIONAL MEDICINE</w:t>
      </w:r>
      <w:r>
        <w:rPr>
          <w:rFonts w:ascii="Arial Narrow" w:hAnsi="Arial Narrow" w:cs="Arial"/>
          <w:sz w:val="24"/>
          <w:szCs w:val="24"/>
        </w:rPr>
        <w:t xml:space="preserve">, </w:t>
      </w:r>
      <w:r w:rsidRPr="00373792">
        <w:rPr>
          <w:rFonts w:ascii="Arial Narrow" w:hAnsi="Arial Narrow" w:cs="Arial"/>
          <w:sz w:val="24"/>
          <w:szCs w:val="24"/>
        </w:rPr>
        <w:t>JURNAL KESEHATAN TAMBUSAI</w:t>
      </w:r>
    </w:p>
    <w:p w14:paraId="485974AF" w14:textId="77777777" w:rsidR="00073CCC" w:rsidRDefault="00073CCC" w:rsidP="00073CCC">
      <w:pPr>
        <w:numPr>
          <w:ilvl w:val="0"/>
          <w:numId w:val="44"/>
        </w:numPr>
        <w:spacing w:after="0"/>
        <w:jc w:val="both"/>
        <w:rPr>
          <w:rFonts w:ascii="Arial Narrow" w:hAnsi="Arial Narrow" w:cs="Arial"/>
          <w:sz w:val="24"/>
          <w:szCs w:val="24"/>
        </w:rPr>
      </w:pPr>
      <w:r w:rsidRPr="00073CCC">
        <w:rPr>
          <w:rFonts w:ascii="Arial Narrow" w:hAnsi="Arial Narrow" w:cs="Arial"/>
          <w:sz w:val="24"/>
          <w:szCs w:val="24"/>
        </w:rPr>
        <w:t>Sri Suwarni, Odilia Dea Christina, Harum Sitepu, Elisabeth Leony Regina, Ayu Ina Solichah, Karol Giovani Battista Leki</w:t>
      </w:r>
      <w:r>
        <w:rPr>
          <w:rFonts w:ascii="Arial Narrow" w:hAnsi="Arial Narrow" w:cs="Arial"/>
          <w:sz w:val="24"/>
          <w:szCs w:val="24"/>
        </w:rPr>
        <w:t xml:space="preserve">, 2024, </w:t>
      </w:r>
      <w:hyperlink r:id="rId63" w:history="1">
        <w:r w:rsidRPr="00073CCC">
          <w:rPr>
            <w:rStyle w:val="Hyperlink"/>
            <w:rFonts w:ascii="Arial Narrow" w:hAnsi="Arial Narrow" w:cs="Arial"/>
            <w:sz w:val="24"/>
            <w:szCs w:val="24"/>
          </w:rPr>
          <w:t>BUDIDAYA BUNGA TELANG DAN PENGOLAHAN PASCA PANEN DENGAN DISPLAY PEMASARAN MELALUI SISTEM INFORMASI SMART TELANG DI DESA KALISEGORO GUNUNGPATI SEMARANG</w:t>
        </w:r>
      </w:hyperlink>
    </w:p>
    <w:p w14:paraId="2ADE4A86" w14:textId="77777777" w:rsidR="00073CCC" w:rsidRPr="00073CCC" w:rsidRDefault="00073CCC" w:rsidP="00073CCC">
      <w:pPr>
        <w:numPr>
          <w:ilvl w:val="0"/>
          <w:numId w:val="44"/>
        </w:numPr>
        <w:spacing w:after="0"/>
        <w:jc w:val="both"/>
        <w:rPr>
          <w:rFonts w:ascii="Arial Narrow" w:hAnsi="Arial Narrow" w:cs="Arial"/>
          <w:sz w:val="24"/>
          <w:szCs w:val="24"/>
        </w:rPr>
      </w:pPr>
      <w:r w:rsidRPr="00073CCC">
        <w:rPr>
          <w:rFonts w:ascii="Arial Narrow" w:hAnsi="Arial Narrow" w:cs="Arial"/>
          <w:sz w:val="24"/>
          <w:szCs w:val="24"/>
        </w:rPr>
        <w:t>Sri Suwarni, Modestus Ratu, Auliya Qurrotuaini, Delita da Silva Sequeira, Timmy Gondho Atmodjo, 2024, SISTEM INFORMASI OBAT BAHAN ALAM (SI-OBAL) BERBASIS WEB SEBAGAI SUMBER INFORMASI DAN EDUKASI TENAGA KEFARMASIAN</w:t>
      </w:r>
    </w:p>
    <w:p w14:paraId="6411218F" w14:textId="206DF16E"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Abdul Kadir, 2014, Pengenalan Sistem Informasi edisi Revisi, Andi, Yogyakarta.</w:t>
      </w:r>
    </w:p>
    <w:p w14:paraId="00414A0A"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Abdul Kadir dan Terra Triwahyuni, 2013,Pengantar Teknologi Informasi edisi Revisi, Andi, Yogyakarta.</w:t>
      </w:r>
    </w:p>
    <w:p w14:paraId="63C20200"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Tata Sutabri, 2014, Pengantar Teknologi Informasi, Andi, Yogyakarta.</w:t>
      </w:r>
    </w:p>
    <w:p w14:paraId="24D3A5D3"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Sri Kusumadewi, Artificial Intelligence (Teknik dan Aplikasinya), Graha Ilmu, Yogyakarta.</w:t>
      </w:r>
    </w:p>
    <w:p w14:paraId="668D6020"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Ali Zaki, 2008, E-life Style Memanfaatkan Perangkat Tek Digital, Salemba Infotek, Jakarta.</w:t>
      </w:r>
    </w:p>
    <w:p w14:paraId="58AD889C"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Madcoms, 2016, Belajar Sendiri Mengenal Mencegah Membasmi Virus Komputer Untuk Semua Orang, ANDI, Yogyakarta</w:t>
      </w:r>
    </w:p>
    <w:p w14:paraId="145EB279" w14:textId="77777777" w:rsidR="00DE086C" w:rsidRPr="00D0125B" w:rsidRDefault="00DE086C" w:rsidP="00E11E5D">
      <w:pPr>
        <w:numPr>
          <w:ilvl w:val="0"/>
          <w:numId w:val="44"/>
        </w:numPr>
        <w:spacing w:after="0"/>
        <w:jc w:val="both"/>
        <w:rPr>
          <w:rFonts w:ascii="Arial Narrow" w:hAnsi="Arial Narrow" w:cs="Arial"/>
          <w:sz w:val="24"/>
          <w:szCs w:val="24"/>
        </w:rPr>
      </w:pPr>
      <w:r w:rsidRPr="00D0125B">
        <w:rPr>
          <w:rFonts w:ascii="Arial Narrow" w:hAnsi="Arial Narrow" w:cs="Arial"/>
          <w:sz w:val="24"/>
          <w:szCs w:val="24"/>
        </w:rPr>
        <w:t>Ery Rustianto,Enry Mazni,  2010, Sistem Informasi Manajemen Rumah Sakit yang Terintegrasi</w:t>
      </w:r>
    </w:p>
    <w:p w14:paraId="0FF191B8" w14:textId="77777777" w:rsidR="00DE086C" w:rsidRPr="00D0125B" w:rsidRDefault="00DE086C" w:rsidP="00E11E5D">
      <w:pPr>
        <w:numPr>
          <w:ilvl w:val="0"/>
          <w:numId w:val="44"/>
        </w:numPr>
        <w:spacing w:after="0"/>
        <w:jc w:val="both"/>
        <w:rPr>
          <w:rFonts w:ascii="Arial Narrow" w:hAnsi="Arial Narrow" w:cs="Arial"/>
          <w:bCs/>
          <w:sz w:val="24"/>
          <w:szCs w:val="24"/>
        </w:rPr>
      </w:pPr>
      <w:hyperlink r:id="rId64" w:history="1">
        <w:r w:rsidRPr="00D0125B">
          <w:rPr>
            <w:rStyle w:val="Hyperlink"/>
            <w:rFonts w:ascii="Arial Narrow" w:hAnsi="Arial Narrow" w:cs="Arial"/>
            <w:bCs/>
            <w:sz w:val="24"/>
            <w:szCs w:val="24"/>
          </w:rPr>
          <w:t>https://www.kemkes.go.id/</w:t>
        </w:r>
      </w:hyperlink>
    </w:p>
    <w:p w14:paraId="416FF771" w14:textId="77777777" w:rsidR="00DE086C" w:rsidRPr="00D0125B" w:rsidRDefault="00DE086C" w:rsidP="00E11E5D">
      <w:pPr>
        <w:numPr>
          <w:ilvl w:val="0"/>
          <w:numId w:val="44"/>
        </w:numPr>
        <w:spacing w:after="0"/>
        <w:jc w:val="both"/>
        <w:rPr>
          <w:rFonts w:ascii="Arial Narrow" w:hAnsi="Arial Narrow" w:cs="Arial"/>
          <w:bCs/>
          <w:sz w:val="24"/>
          <w:szCs w:val="24"/>
        </w:rPr>
      </w:pPr>
      <w:hyperlink r:id="rId65" w:history="1">
        <w:r w:rsidRPr="00D0125B">
          <w:rPr>
            <w:rStyle w:val="Hyperlink"/>
            <w:rFonts w:ascii="Arial Narrow" w:hAnsi="Arial Narrow" w:cs="Arial"/>
            <w:bCs/>
            <w:sz w:val="24"/>
            <w:szCs w:val="24"/>
          </w:rPr>
          <w:t>https://simrs.com/</w:t>
        </w:r>
      </w:hyperlink>
    </w:p>
    <w:p w14:paraId="32ACE23F" w14:textId="77777777" w:rsidR="00DE086C" w:rsidRPr="00D0125B" w:rsidRDefault="00DE086C" w:rsidP="00E11E5D">
      <w:pPr>
        <w:numPr>
          <w:ilvl w:val="0"/>
          <w:numId w:val="44"/>
        </w:numPr>
        <w:spacing w:after="0"/>
        <w:jc w:val="both"/>
        <w:rPr>
          <w:rFonts w:ascii="Arial Narrow" w:hAnsi="Arial Narrow" w:cs="Arial"/>
          <w:bCs/>
          <w:sz w:val="24"/>
          <w:szCs w:val="24"/>
        </w:rPr>
      </w:pPr>
      <w:hyperlink r:id="rId66" w:history="1">
        <w:r w:rsidRPr="00D0125B">
          <w:rPr>
            <w:rStyle w:val="Hyperlink"/>
            <w:rFonts w:ascii="Arial Narrow" w:hAnsi="Arial Narrow" w:cs="Arial"/>
            <w:bCs/>
            <w:sz w:val="24"/>
            <w:szCs w:val="24"/>
          </w:rPr>
          <w:t>https://sisfomedika.com/produk/</w:t>
        </w:r>
      </w:hyperlink>
    </w:p>
    <w:p w14:paraId="2D70475B" w14:textId="77777777" w:rsidR="00DE086C" w:rsidRPr="00D0125B" w:rsidRDefault="00DE086C" w:rsidP="00E11E5D">
      <w:pPr>
        <w:numPr>
          <w:ilvl w:val="0"/>
          <w:numId w:val="44"/>
        </w:numPr>
        <w:spacing w:after="0"/>
        <w:jc w:val="both"/>
        <w:rPr>
          <w:rFonts w:ascii="Arial Narrow" w:hAnsi="Arial Narrow" w:cs="Arial"/>
          <w:bCs/>
          <w:sz w:val="24"/>
          <w:szCs w:val="24"/>
        </w:rPr>
      </w:pPr>
      <w:hyperlink r:id="rId67" w:history="1">
        <w:r w:rsidRPr="00D0125B">
          <w:rPr>
            <w:rStyle w:val="Hyperlink"/>
            <w:rFonts w:ascii="Arial Narrow" w:hAnsi="Arial Narrow" w:cs="Arial"/>
            <w:bCs/>
            <w:sz w:val="24"/>
            <w:szCs w:val="24"/>
          </w:rPr>
          <w:t>https://epuskesmas.semarangkota.go.id/index.php/antrian/antri</w:t>
        </w:r>
      </w:hyperlink>
    </w:p>
    <w:p w14:paraId="476E37F0" w14:textId="77777777" w:rsidR="00DE086C" w:rsidRPr="00D0125B" w:rsidRDefault="00DE086C" w:rsidP="00E11E5D">
      <w:pPr>
        <w:numPr>
          <w:ilvl w:val="0"/>
          <w:numId w:val="44"/>
        </w:numPr>
        <w:spacing w:after="0"/>
        <w:jc w:val="both"/>
        <w:rPr>
          <w:rFonts w:ascii="Arial Narrow" w:hAnsi="Arial Narrow" w:cs="Arial"/>
          <w:bCs/>
          <w:sz w:val="24"/>
          <w:szCs w:val="24"/>
        </w:rPr>
      </w:pPr>
      <w:hyperlink r:id="rId68" w:history="1">
        <w:r w:rsidRPr="00D0125B">
          <w:rPr>
            <w:rStyle w:val="Hyperlink"/>
            <w:rFonts w:ascii="Arial Narrow" w:hAnsi="Arial Narrow" w:cs="Arial"/>
            <w:bCs/>
            <w:sz w:val="24"/>
            <w:szCs w:val="24"/>
          </w:rPr>
          <w:t>https://www.halodoc.com/tanya-dokter</w:t>
        </w:r>
      </w:hyperlink>
    </w:p>
    <w:p w14:paraId="6A64CFC5" w14:textId="77777777" w:rsidR="00DE086C" w:rsidRPr="00D0125B" w:rsidRDefault="00DE086C" w:rsidP="00E11E5D">
      <w:pPr>
        <w:numPr>
          <w:ilvl w:val="0"/>
          <w:numId w:val="44"/>
        </w:numPr>
        <w:spacing w:after="0"/>
        <w:jc w:val="both"/>
        <w:rPr>
          <w:rFonts w:ascii="Arial Narrow" w:hAnsi="Arial Narrow" w:cs="Arial"/>
          <w:bCs/>
          <w:sz w:val="24"/>
          <w:szCs w:val="24"/>
        </w:rPr>
      </w:pPr>
      <w:hyperlink r:id="rId69" w:history="1">
        <w:r w:rsidRPr="00D0125B">
          <w:rPr>
            <w:rStyle w:val="Hyperlink"/>
            <w:rFonts w:ascii="Arial Narrow" w:hAnsi="Arial Narrow" w:cs="Arial"/>
            <w:bCs/>
            <w:sz w:val="24"/>
            <w:szCs w:val="24"/>
          </w:rPr>
          <w:t>https://siniera.com/</w:t>
        </w:r>
      </w:hyperlink>
    </w:p>
    <w:p w14:paraId="3883B3C0" w14:textId="77777777" w:rsidR="00DE086C" w:rsidRPr="00D0125B" w:rsidRDefault="00DE086C" w:rsidP="00E11E5D">
      <w:pPr>
        <w:numPr>
          <w:ilvl w:val="0"/>
          <w:numId w:val="44"/>
        </w:numPr>
        <w:spacing w:after="0"/>
        <w:jc w:val="both"/>
        <w:rPr>
          <w:rFonts w:ascii="Arial Narrow" w:hAnsi="Arial Narrow" w:cs="Arial"/>
          <w:bCs/>
          <w:sz w:val="24"/>
          <w:szCs w:val="24"/>
        </w:rPr>
      </w:pPr>
      <w:hyperlink r:id="rId70" w:history="1">
        <w:r w:rsidRPr="00D0125B">
          <w:rPr>
            <w:rStyle w:val="Hyperlink"/>
            <w:rFonts w:ascii="Arial Narrow" w:hAnsi="Arial Narrow" w:cs="Arial"/>
            <w:bCs/>
            <w:sz w:val="24"/>
            <w:szCs w:val="24"/>
          </w:rPr>
          <w:t>https://simona.kemkes.go.id/</w:t>
        </w:r>
      </w:hyperlink>
    </w:p>
    <w:p w14:paraId="2F9397E8" w14:textId="77777777" w:rsidR="00DE086C" w:rsidRPr="00D0125B" w:rsidRDefault="00DE086C" w:rsidP="00E11E5D">
      <w:pPr>
        <w:numPr>
          <w:ilvl w:val="0"/>
          <w:numId w:val="44"/>
        </w:numPr>
        <w:spacing w:after="0"/>
        <w:jc w:val="both"/>
        <w:rPr>
          <w:rFonts w:ascii="Arial Narrow" w:hAnsi="Arial Narrow" w:cs="Arial"/>
          <w:bCs/>
          <w:sz w:val="24"/>
          <w:szCs w:val="24"/>
        </w:rPr>
      </w:pPr>
      <w:hyperlink r:id="rId71" w:history="1">
        <w:r w:rsidRPr="00D0125B">
          <w:rPr>
            <w:rStyle w:val="Hyperlink"/>
            <w:rFonts w:ascii="Arial Narrow" w:hAnsi="Arial Narrow" w:cs="Arial"/>
            <w:bCs/>
            <w:sz w:val="24"/>
            <w:szCs w:val="24"/>
          </w:rPr>
          <w:t>https://www.pom.go.id/new/</w:t>
        </w:r>
      </w:hyperlink>
    </w:p>
    <w:p w14:paraId="4C3759E0" w14:textId="77777777" w:rsidR="00DE086C" w:rsidRPr="00D0125B" w:rsidRDefault="00DE086C" w:rsidP="00E11E5D">
      <w:pPr>
        <w:numPr>
          <w:ilvl w:val="0"/>
          <w:numId w:val="44"/>
        </w:numPr>
        <w:spacing w:after="0"/>
        <w:jc w:val="both"/>
        <w:rPr>
          <w:rStyle w:val="Hyperlink"/>
          <w:rFonts w:ascii="Arial Narrow" w:hAnsi="Arial Narrow" w:cs="Arial"/>
          <w:bCs/>
          <w:color w:val="auto"/>
          <w:sz w:val="24"/>
          <w:szCs w:val="24"/>
          <w:u w:val="none"/>
        </w:rPr>
      </w:pPr>
      <w:hyperlink r:id="rId72" w:history="1">
        <w:r w:rsidRPr="00D0125B">
          <w:rPr>
            <w:rStyle w:val="Hyperlink"/>
            <w:rFonts w:ascii="Arial Narrow" w:hAnsi="Arial Narrow" w:cs="Arial"/>
            <w:bCs/>
            <w:sz w:val="24"/>
            <w:szCs w:val="24"/>
          </w:rPr>
          <w:t>https://farmalkes.kemkes.go.id/nasional/</w:t>
        </w:r>
      </w:hyperlink>
    </w:p>
    <w:p w14:paraId="6388E12C" w14:textId="4E9E39A3" w:rsidR="00CF4448" w:rsidRPr="00073CCC" w:rsidRDefault="00CF4448" w:rsidP="00E11E5D">
      <w:pPr>
        <w:numPr>
          <w:ilvl w:val="0"/>
          <w:numId w:val="44"/>
        </w:numPr>
        <w:spacing w:after="0"/>
        <w:jc w:val="both"/>
        <w:rPr>
          <w:rStyle w:val="Hyperlink"/>
          <w:rFonts w:ascii="Arial Narrow" w:hAnsi="Arial Narrow" w:cs="Arial"/>
          <w:bCs/>
          <w:color w:val="auto"/>
          <w:sz w:val="24"/>
          <w:szCs w:val="24"/>
          <w:u w:val="none"/>
        </w:rPr>
      </w:pPr>
      <w:r w:rsidRPr="00D0125B">
        <w:rPr>
          <w:rStyle w:val="Hyperlink"/>
          <w:rFonts w:ascii="Arial Narrow" w:hAnsi="Arial Narrow" w:cs="Arial"/>
          <w:bCs/>
          <w:sz w:val="24"/>
          <w:szCs w:val="24"/>
        </w:rPr>
        <w:t>Sijahe.com</w:t>
      </w:r>
    </w:p>
    <w:p w14:paraId="4F70CB38" w14:textId="05A85E5B" w:rsidR="00073CCC" w:rsidRPr="00073CCC" w:rsidRDefault="00073CCC" w:rsidP="00E11E5D">
      <w:pPr>
        <w:numPr>
          <w:ilvl w:val="0"/>
          <w:numId w:val="44"/>
        </w:numPr>
        <w:spacing w:after="0"/>
        <w:jc w:val="both"/>
        <w:rPr>
          <w:rStyle w:val="Hyperlink"/>
          <w:rFonts w:ascii="Arial Narrow" w:hAnsi="Arial Narrow" w:cs="Arial"/>
          <w:bCs/>
          <w:color w:val="auto"/>
          <w:sz w:val="24"/>
          <w:szCs w:val="24"/>
          <w:u w:val="none"/>
        </w:rPr>
      </w:pPr>
      <w:r>
        <w:rPr>
          <w:rStyle w:val="Hyperlink"/>
          <w:rFonts w:ascii="Arial Narrow" w:hAnsi="Arial Narrow" w:cs="Arial"/>
          <w:bCs/>
          <w:sz w:val="24"/>
          <w:szCs w:val="24"/>
        </w:rPr>
        <w:t>Siobal.sijahe.com</w:t>
      </w:r>
    </w:p>
    <w:p w14:paraId="3F924879" w14:textId="18D59794" w:rsidR="00073CCC" w:rsidRPr="00073CCC" w:rsidRDefault="00073CCC" w:rsidP="00E11E5D">
      <w:pPr>
        <w:numPr>
          <w:ilvl w:val="0"/>
          <w:numId w:val="44"/>
        </w:numPr>
        <w:spacing w:after="0"/>
        <w:jc w:val="both"/>
        <w:rPr>
          <w:rStyle w:val="Hyperlink"/>
          <w:rFonts w:ascii="Arial Narrow" w:hAnsi="Arial Narrow" w:cs="Arial"/>
          <w:bCs/>
          <w:color w:val="auto"/>
          <w:sz w:val="24"/>
          <w:szCs w:val="24"/>
          <w:u w:val="none"/>
        </w:rPr>
      </w:pPr>
      <w:r>
        <w:rPr>
          <w:rStyle w:val="Hyperlink"/>
          <w:rFonts w:ascii="Arial Narrow" w:hAnsi="Arial Narrow" w:cs="Arial"/>
          <w:bCs/>
          <w:sz w:val="24"/>
          <w:szCs w:val="24"/>
        </w:rPr>
        <w:t>Sifita.sijahe.com</w:t>
      </w:r>
    </w:p>
    <w:p w14:paraId="7ECEF740" w14:textId="77777777" w:rsidR="00073CCC" w:rsidRPr="00D0125B" w:rsidRDefault="00073CCC" w:rsidP="00073CCC">
      <w:pPr>
        <w:spacing w:after="0"/>
        <w:ind w:left="720"/>
        <w:jc w:val="both"/>
        <w:rPr>
          <w:rFonts w:ascii="Arial Narrow" w:hAnsi="Arial Narrow" w:cs="Arial"/>
          <w:bCs/>
          <w:sz w:val="24"/>
          <w:szCs w:val="24"/>
        </w:rPr>
      </w:pPr>
    </w:p>
    <w:p w14:paraId="57D51EF4" w14:textId="77777777" w:rsidR="00463158" w:rsidRPr="00D0125B" w:rsidRDefault="00463158" w:rsidP="00E11E5D">
      <w:pPr>
        <w:pStyle w:val="ListParagraph"/>
        <w:spacing w:after="0"/>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8897"/>
      </w:tblGrid>
      <w:tr w:rsidR="00463158" w:rsidRPr="00D0125B" w14:paraId="024C04B8" w14:textId="77777777" w:rsidTr="00404E18">
        <w:tc>
          <w:tcPr>
            <w:tcW w:w="9242" w:type="dxa"/>
          </w:tcPr>
          <w:p w14:paraId="2611573A" w14:textId="12C0E7C2" w:rsidR="00463158" w:rsidRPr="00D0125B" w:rsidRDefault="00CF4448" w:rsidP="00E11E5D">
            <w:pPr>
              <w:spacing w:line="276" w:lineRule="auto"/>
              <w:jc w:val="center"/>
              <w:rPr>
                <w:rFonts w:ascii="Arial Narrow" w:hAnsi="Arial Narrow"/>
                <w:sz w:val="24"/>
                <w:szCs w:val="24"/>
              </w:rPr>
            </w:pPr>
            <w:r w:rsidRPr="00D0125B">
              <w:rPr>
                <w:rFonts w:ascii="Arial Narrow" w:hAnsi="Arial Narrow"/>
                <w:b/>
                <w:sz w:val="24"/>
                <w:szCs w:val="24"/>
              </w:rPr>
              <w:lastRenderedPageBreak/>
              <w:t>8</w:t>
            </w:r>
            <w:r w:rsidR="00463158" w:rsidRPr="00D0125B">
              <w:rPr>
                <w:rFonts w:ascii="Arial Narrow" w:hAnsi="Arial Narrow"/>
                <w:b/>
                <w:sz w:val="24"/>
                <w:szCs w:val="24"/>
              </w:rPr>
              <w:t>. Kriteria Penilaian</w:t>
            </w:r>
          </w:p>
        </w:tc>
      </w:tr>
    </w:tbl>
    <w:p w14:paraId="395DC69C" w14:textId="77777777" w:rsidR="00463158" w:rsidRPr="00D0125B" w:rsidRDefault="00463158" w:rsidP="00E11E5D">
      <w:pPr>
        <w:spacing w:after="0"/>
        <w:ind w:firstLine="540"/>
        <w:jc w:val="both"/>
        <w:rPr>
          <w:rFonts w:ascii="Arial Narrow" w:hAnsi="Arial Narrow"/>
          <w:sz w:val="24"/>
          <w:szCs w:val="24"/>
          <w:lang w:val="sv-SE"/>
        </w:rPr>
      </w:pPr>
      <w:r w:rsidRPr="00D0125B">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D0125B" w14:paraId="4C8B5E97" w14:textId="77777777" w:rsidTr="00404E18">
        <w:trPr>
          <w:jc w:val="center"/>
        </w:trPr>
        <w:tc>
          <w:tcPr>
            <w:tcW w:w="1524" w:type="dxa"/>
            <w:shd w:val="clear" w:color="auto" w:fill="auto"/>
          </w:tcPr>
          <w:p w14:paraId="5D991841"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Nilai</w:t>
            </w:r>
          </w:p>
        </w:tc>
        <w:tc>
          <w:tcPr>
            <w:tcW w:w="1452" w:type="dxa"/>
            <w:shd w:val="clear" w:color="auto" w:fill="auto"/>
          </w:tcPr>
          <w:p w14:paraId="55444E54"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Poin</w:t>
            </w:r>
          </w:p>
        </w:tc>
        <w:tc>
          <w:tcPr>
            <w:tcW w:w="1701" w:type="dxa"/>
            <w:shd w:val="clear" w:color="auto" w:fill="auto"/>
          </w:tcPr>
          <w:p w14:paraId="387DC8C1"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Range</w:t>
            </w:r>
          </w:p>
        </w:tc>
      </w:tr>
      <w:tr w:rsidR="00463158" w:rsidRPr="00D0125B" w14:paraId="0119C843" w14:textId="77777777" w:rsidTr="00404E18">
        <w:trPr>
          <w:jc w:val="center"/>
        </w:trPr>
        <w:tc>
          <w:tcPr>
            <w:tcW w:w="1524" w:type="dxa"/>
            <w:shd w:val="clear" w:color="auto" w:fill="auto"/>
          </w:tcPr>
          <w:p w14:paraId="19B8B5D4"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A</w:t>
            </w:r>
          </w:p>
        </w:tc>
        <w:tc>
          <w:tcPr>
            <w:tcW w:w="1452" w:type="dxa"/>
            <w:shd w:val="clear" w:color="auto" w:fill="auto"/>
          </w:tcPr>
          <w:p w14:paraId="5E2439DD"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4</w:t>
            </w:r>
          </w:p>
        </w:tc>
        <w:tc>
          <w:tcPr>
            <w:tcW w:w="1701" w:type="dxa"/>
            <w:shd w:val="clear" w:color="auto" w:fill="auto"/>
          </w:tcPr>
          <w:p w14:paraId="2ECCC7CD"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85-100</w:t>
            </w:r>
          </w:p>
        </w:tc>
      </w:tr>
      <w:tr w:rsidR="00463158" w:rsidRPr="00D0125B" w14:paraId="7BA89288" w14:textId="77777777" w:rsidTr="00404E18">
        <w:trPr>
          <w:jc w:val="center"/>
        </w:trPr>
        <w:tc>
          <w:tcPr>
            <w:tcW w:w="1524" w:type="dxa"/>
            <w:shd w:val="clear" w:color="auto" w:fill="auto"/>
          </w:tcPr>
          <w:p w14:paraId="55245C13"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AB</w:t>
            </w:r>
          </w:p>
        </w:tc>
        <w:tc>
          <w:tcPr>
            <w:tcW w:w="1452" w:type="dxa"/>
            <w:shd w:val="clear" w:color="auto" w:fill="auto"/>
          </w:tcPr>
          <w:p w14:paraId="6EED2569"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3,5</w:t>
            </w:r>
          </w:p>
        </w:tc>
        <w:tc>
          <w:tcPr>
            <w:tcW w:w="1701" w:type="dxa"/>
            <w:shd w:val="clear" w:color="auto" w:fill="auto"/>
          </w:tcPr>
          <w:p w14:paraId="1AC110A7"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79-84</w:t>
            </w:r>
          </w:p>
        </w:tc>
      </w:tr>
      <w:tr w:rsidR="00463158" w:rsidRPr="00D0125B" w14:paraId="768D0703" w14:textId="77777777" w:rsidTr="00404E18">
        <w:trPr>
          <w:jc w:val="center"/>
        </w:trPr>
        <w:tc>
          <w:tcPr>
            <w:tcW w:w="1524" w:type="dxa"/>
            <w:shd w:val="clear" w:color="auto" w:fill="auto"/>
          </w:tcPr>
          <w:p w14:paraId="0D0A70A2"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B</w:t>
            </w:r>
          </w:p>
        </w:tc>
        <w:tc>
          <w:tcPr>
            <w:tcW w:w="1452" w:type="dxa"/>
            <w:shd w:val="clear" w:color="auto" w:fill="auto"/>
          </w:tcPr>
          <w:p w14:paraId="648FA8D4"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3</w:t>
            </w:r>
          </w:p>
        </w:tc>
        <w:tc>
          <w:tcPr>
            <w:tcW w:w="1701" w:type="dxa"/>
            <w:shd w:val="clear" w:color="auto" w:fill="auto"/>
          </w:tcPr>
          <w:p w14:paraId="764CACC5"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73-78</w:t>
            </w:r>
          </w:p>
        </w:tc>
      </w:tr>
      <w:tr w:rsidR="00463158" w:rsidRPr="00D0125B" w14:paraId="79D6A173" w14:textId="77777777" w:rsidTr="00404E18">
        <w:trPr>
          <w:jc w:val="center"/>
        </w:trPr>
        <w:tc>
          <w:tcPr>
            <w:tcW w:w="1524" w:type="dxa"/>
            <w:shd w:val="clear" w:color="auto" w:fill="auto"/>
          </w:tcPr>
          <w:p w14:paraId="1B52EB43"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BC</w:t>
            </w:r>
          </w:p>
        </w:tc>
        <w:tc>
          <w:tcPr>
            <w:tcW w:w="1452" w:type="dxa"/>
            <w:shd w:val="clear" w:color="auto" w:fill="auto"/>
          </w:tcPr>
          <w:p w14:paraId="571835D7"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2,5</w:t>
            </w:r>
          </w:p>
        </w:tc>
        <w:tc>
          <w:tcPr>
            <w:tcW w:w="1701" w:type="dxa"/>
            <w:shd w:val="clear" w:color="auto" w:fill="auto"/>
          </w:tcPr>
          <w:p w14:paraId="56D66467"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67-72</w:t>
            </w:r>
          </w:p>
        </w:tc>
      </w:tr>
      <w:tr w:rsidR="00463158" w:rsidRPr="00D0125B" w14:paraId="3ACC3007" w14:textId="77777777" w:rsidTr="00404E18">
        <w:trPr>
          <w:jc w:val="center"/>
        </w:trPr>
        <w:tc>
          <w:tcPr>
            <w:tcW w:w="1524" w:type="dxa"/>
            <w:shd w:val="clear" w:color="auto" w:fill="auto"/>
          </w:tcPr>
          <w:p w14:paraId="39FCB768"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C</w:t>
            </w:r>
          </w:p>
        </w:tc>
        <w:tc>
          <w:tcPr>
            <w:tcW w:w="1452" w:type="dxa"/>
            <w:shd w:val="clear" w:color="auto" w:fill="auto"/>
          </w:tcPr>
          <w:p w14:paraId="2F14E9B9"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2</w:t>
            </w:r>
          </w:p>
        </w:tc>
        <w:tc>
          <w:tcPr>
            <w:tcW w:w="1701" w:type="dxa"/>
            <w:shd w:val="clear" w:color="auto" w:fill="auto"/>
          </w:tcPr>
          <w:p w14:paraId="505728FC"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61-66</w:t>
            </w:r>
          </w:p>
        </w:tc>
      </w:tr>
      <w:tr w:rsidR="00463158" w:rsidRPr="00D0125B" w14:paraId="17211FEC" w14:textId="77777777" w:rsidTr="00404E18">
        <w:trPr>
          <w:jc w:val="center"/>
        </w:trPr>
        <w:tc>
          <w:tcPr>
            <w:tcW w:w="1524" w:type="dxa"/>
            <w:shd w:val="clear" w:color="auto" w:fill="auto"/>
          </w:tcPr>
          <w:p w14:paraId="465B4646"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CD</w:t>
            </w:r>
          </w:p>
        </w:tc>
        <w:tc>
          <w:tcPr>
            <w:tcW w:w="1452" w:type="dxa"/>
            <w:shd w:val="clear" w:color="auto" w:fill="auto"/>
          </w:tcPr>
          <w:p w14:paraId="36A3BB14"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1,5</w:t>
            </w:r>
          </w:p>
        </w:tc>
        <w:tc>
          <w:tcPr>
            <w:tcW w:w="1701" w:type="dxa"/>
            <w:shd w:val="clear" w:color="auto" w:fill="auto"/>
          </w:tcPr>
          <w:p w14:paraId="424CCB54"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55-60</w:t>
            </w:r>
          </w:p>
        </w:tc>
      </w:tr>
      <w:tr w:rsidR="00463158" w:rsidRPr="00D0125B" w14:paraId="27EF26DA" w14:textId="77777777" w:rsidTr="00404E18">
        <w:trPr>
          <w:jc w:val="center"/>
        </w:trPr>
        <w:tc>
          <w:tcPr>
            <w:tcW w:w="1524" w:type="dxa"/>
            <w:shd w:val="clear" w:color="auto" w:fill="auto"/>
          </w:tcPr>
          <w:p w14:paraId="6CD2625F"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D</w:t>
            </w:r>
          </w:p>
        </w:tc>
        <w:tc>
          <w:tcPr>
            <w:tcW w:w="1452" w:type="dxa"/>
            <w:shd w:val="clear" w:color="auto" w:fill="auto"/>
          </w:tcPr>
          <w:p w14:paraId="5E14B4D8"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1</w:t>
            </w:r>
          </w:p>
        </w:tc>
        <w:tc>
          <w:tcPr>
            <w:tcW w:w="1701" w:type="dxa"/>
            <w:shd w:val="clear" w:color="auto" w:fill="auto"/>
          </w:tcPr>
          <w:p w14:paraId="5B6AB6AE"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45-54</w:t>
            </w:r>
          </w:p>
        </w:tc>
      </w:tr>
      <w:tr w:rsidR="00463158" w:rsidRPr="00D0125B" w14:paraId="2326AD49" w14:textId="77777777" w:rsidTr="00404E18">
        <w:trPr>
          <w:jc w:val="center"/>
        </w:trPr>
        <w:tc>
          <w:tcPr>
            <w:tcW w:w="1524" w:type="dxa"/>
            <w:shd w:val="clear" w:color="auto" w:fill="auto"/>
          </w:tcPr>
          <w:p w14:paraId="1CB2336B"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E</w:t>
            </w:r>
          </w:p>
        </w:tc>
        <w:tc>
          <w:tcPr>
            <w:tcW w:w="1452" w:type="dxa"/>
            <w:shd w:val="clear" w:color="auto" w:fill="auto"/>
          </w:tcPr>
          <w:p w14:paraId="7B6B4883"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0</w:t>
            </w:r>
          </w:p>
        </w:tc>
        <w:tc>
          <w:tcPr>
            <w:tcW w:w="1701" w:type="dxa"/>
            <w:shd w:val="clear" w:color="auto" w:fill="auto"/>
          </w:tcPr>
          <w:p w14:paraId="5DC9D614" w14:textId="77777777"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lang w:val="id-ID"/>
              </w:rPr>
              <w:t>&lt; 45</w:t>
            </w:r>
          </w:p>
        </w:tc>
      </w:tr>
    </w:tbl>
    <w:p w14:paraId="1DD29234" w14:textId="77777777" w:rsidR="00463158" w:rsidRPr="00D0125B" w:rsidRDefault="00463158" w:rsidP="00E11E5D">
      <w:pPr>
        <w:spacing w:after="0"/>
        <w:jc w:val="both"/>
        <w:rPr>
          <w:rFonts w:ascii="Arial Narrow" w:hAnsi="Arial Narrow"/>
          <w:sz w:val="24"/>
          <w:szCs w:val="24"/>
        </w:rPr>
      </w:pPr>
    </w:p>
    <w:p w14:paraId="323F8FB6" w14:textId="3D6FA5CE" w:rsidR="00463158" w:rsidRPr="00D0125B" w:rsidRDefault="00463158" w:rsidP="00E11E5D">
      <w:pPr>
        <w:spacing w:after="0"/>
        <w:ind w:firstLine="720"/>
        <w:jc w:val="both"/>
        <w:rPr>
          <w:rFonts w:ascii="Arial Narrow" w:hAnsi="Arial Narrow"/>
          <w:sz w:val="24"/>
          <w:szCs w:val="24"/>
        </w:rPr>
      </w:pPr>
      <w:r w:rsidRPr="00D0125B">
        <w:rPr>
          <w:rFonts w:ascii="Arial Narrow" w:hAnsi="Arial Narrow"/>
          <w:sz w:val="24"/>
          <w:szCs w:val="24"/>
        </w:rPr>
        <w:t>Dalam menentukan nilai akhir digunakan pembobotan dan rumus sesuai yang ditetapkan dalam panduan “Sekolah Tinggi Ilmu Farmasi N</w:t>
      </w:r>
      <w:r w:rsidRPr="00D0125B">
        <w:rPr>
          <w:rFonts w:ascii="Arial Narrow" w:hAnsi="Arial Narrow"/>
          <w:sz w:val="24"/>
          <w:szCs w:val="24"/>
          <w:lang w:val="id-ID"/>
        </w:rPr>
        <w:t>usaputera</w:t>
      </w:r>
      <w:r w:rsidRPr="00D0125B">
        <w:rPr>
          <w:rFonts w:ascii="Arial Narrow" w:hAnsi="Arial Narrow"/>
          <w:sz w:val="24"/>
          <w:szCs w:val="24"/>
        </w:rPr>
        <w:t xml:space="preserve"> S</w:t>
      </w:r>
      <w:r w:rsidRPr="00D0125B">
        <w:rPr>
          <w:rFonts w:ascii="Arial Narrow" w:hAnsi="Arial Narrow"/>
          <w:sz w:val="24"/>
          <w:szCs w:val="24"/>
          <w:lang w:val="id-ID"/>
        </w:rPr>
        <w:t>emarang</w:t>
      </w:r>
      <w:r w:rsidRPr="00D0125B">
        <w:rPr>
          <w:rFonts w:ascii="Arial Narrow" w:hAnsi="Arial Narrow"/>
          <w:sz w:val="24"/>
          <w:szCs w:val="24"/>
        </w:rPr>
        <w:t>” sebagai berikut:</w:t>
      </w:r>
    </w:p>
    <w:p w14:paraId="4B790325" w14:textId="77777777" w:rsidR="00463158" w:rsidRPr="00D0125B" w:rsidRDefault="00463158" w:rsidP="00E11E5D">
      <w:pPr>
        <w:tabs>
          <w:tab w:val="left" w:pos="720"/>
          <w:tab w:val="left" w:pos="1440"/>
          <w:tab w:val="left" w:pos="2160"/>
          <w:tab w:val="center" w:pos="4681"/>
        </w:tabs>
        <w:spacing w:after="0"/>
        <w:jc w:val="both"/>
        <w:rPr>
          <w:rFonts w:ascii="Arial Narrow" w:hAnsi="Arial Narrow"/>
          <w:sz w:val="24"/>
          <w:szCs w:val="24"/>
        </w:rPr>
      </w:pPr>
      <w:r w:rsidRPr="00D0125B">
        <w:rPr>
          <w:rFonts w:ascii="Arial Narrow" w:hAnsi="Arial Narrow"/>
          <w:b/>
          <w:noProof/>
          <w:sz w:val="24"/>
          <w:szCs w:val="24"/>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7"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p>
    <w:p w14:paraId="7C7A8DF6" w14:textId="77777777" w:rsidR="00463158" w:rsidRPr="00D0125B" w:rsidRDefault="00463158" w:rsidP="00E11E5D">
      <w:pPr>
        <w:tabs>
          <w:tab w:val="left" w:pos="720"/>
          <w:tab w:val="left" w:pos="1440"/>
          <w:tab w:val="left" w:pos="2160"/>
          <w:tab w:val="center" w:pos="4681"/>
        </w:tabs>
        <w:spacing w:after="0"/>
        <w:jc w:val="both"/>
        <w:rPr>
          <w:rFonts w:ascii="Arial Narrow" w:hAnsi="Arial Narrow"/>
          <w:sz w:val="24"/>
          <w:szCs w:val="24"/>
        </w:rPr>
      </w:pPr>
    </w:p>
    <w:p w14:paraId="7D816BB6" w14:textId="77777777" w:rsidR="00E11E5D" w:rsidRPr="00D0125B" w:rsidRDefault="00E11E5D" w:rsidP="00E11E5D">
      <w:pPr>
        <w:tabs>
          <w:tab w:val="left" w:pos="720"/>
          <w:tab w:val="left" w:pos="1440"/>
          <w:tab w:val="left" w:pos="2160"/>
          <w:tab w:val="center" w:pos="4681"/>
        </w:tabs>
        <w:spacing w:after="0"/>
        <w:jc w:val="both"/>
        <w:rPr>
          <w:rFonts w:ascii="Arial Narrow" w:hAnsi="Arial Narrow"/>
          <w:sz w:val="24"/>
          <w:szCs w:val="24"/>
        </w:rPr>
      </w:pPr>
    </w:p>
    <w:p w14:paraId="6063F965" w14:textId="77777777" w:rsidR="00E11E5D" w:rsidRPr="00D0125B" w:rsidRDefault="00E11E5D" w:rsidP="00E11E5D">
      <w:pPr>
        <w:tabs>
          <w:tab w:val="left" w:pos="720"/>
          <w:tab w:val="left" w:pos="1440"/>
          <w:tab w:val="left" w:pos="2160"/>
          <w:tab w:val="center" w:pos="4681"/>
        </w:tabs>
        <w:spacing w:after="0"/>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807"/>
      </w:tblGrid>
      <w:tr w:rsidR="00463158" w:rsidRPr="00D0125B" w14:paraId="4F61989A" w14:textId="77777777" w:rsidTr="00073CCC">
        <w:tc>
          <w:tcPr>
            <w:tcW w:w="8807" w:type="dxa"/>
          </w:tcPr>
          <w:p w14:paraId="4A62E7C0" w14:textId="2CA46F65" w:rsidR="00463158" w:rsidRPr="00D0125B" w:rsidRDefault="00463158" w:rsidP="00E11E5D">
            <w:pPr>
              <w:spacing w:line="276" w:lineRule="auto"/>
              <w:jc w:val="center"/>
              <w:rPr>
                <w:rFonts w:ascii="Arial Narrow" w:hAnsi="Arial Narrow"/>
                <w:sz w:val="24"/>
                <w:szCs w:val="24"/>
              </w:rPr>
            </w:pPr>
            <w:r w:rsidRPr="00D0125B">
              <w:rPr>
                <w:rFonts w:ascii="Arial Narrow" w:hAnsi="Arial Narrow"/>
                <w:sz w:val="24"/>
                <w:szCs w:val="24"/>
                <w:lang w:val="sv-SE"/>
              </w:rPr>
              <w:tab/>
            </w:r>
            <w:r w:rsidR="00CF4448" w:rsidRPr="00D0125B">
              <w:rPr>
                <w:rFonts w:ascii="Arial Narrow" w:hAnsi="Arial Narrow"/>
                <w:sz w:val="24"/>
                <w:szCs w:val="24"/>
                <w:lang w:val="sv-SE"/>
              </w:rPr>
              <w:t>9</w:t>
            </w:r>
            <w:r w:rsidRPr="00D0125B">
              <w:rPr>
                <w:rFonts w:ascii="Arial Narrow" w:hAnsi="Arial Narrow"/>
                <w:b/>
                <w:sz w:val="24"/>
                <w:szCs w:val="24"/>
              </w:rPr>
              <w:t>. Tugas dan Ujian</w:t>
            </w:r>
          </w:p>
        </w:tc>
      </w:tr>
    </w:tbl>
    <w:p w14:paraId="13D431FD" w14:textId="1FA3C70C" w:rsidR="00463158" w:rsidRPr="00D0125B" w:rsidRDefault="00463158" w:rsidP="00E11E5D">
      <w:pPr>
        <w:numPr>
          <w:ilvl w:val="0"/>
          <w:numId w:val="18"/>
        </w:numPr>
        <w:tabs>
          <w:tab w:val="clear" w:pos="1080"/>
        </w:tabs>
        <w:spacing w:after="0"/>
        <w:ind w:left="540"/>
        <w:jc w:val="both"/>
        <w:rPr>
          <w:rFonts w:ascii="Arial Narrow" w:hAnsi="Arial Narrow"/>
          <w:sz w:val="24"/>
          <w:szCs w:val="24"/>
        </w:rPr>
      </w:pPr>
      <w:r w:rsidRPr="00D0125B">
        <w:rPr>
          <w:rFonts w:ascii="Arial Narrow" w:hAnsi="Arial Narrow"/>
          <w:sz w:val="24"/>
          <w:szCs w:val="24"/>
          <w:lang w:val="id-ID"/>
        </w:rPr>
        <w:t>Tugas Individu ber</w:t>
      </w:r>
      <w:r w:rsidRPr="00D0125B">
        <w:rPr>
          <w:rFonts w:ascii="Arial Narrow" w:hAnsi="Arial Narrow"/>
          <w:sz w:val="24"/>
          <w:szCs w:val="24"/>
        </w:rPr>
        <w:t xml:space="preserve">upa soal dan </w:t>
      </w:r>
      <w:r w:rsidRPr="00D0125B">
        <w:rPr>
          <w:rFonts w:ascii="Arial Narrow" w:hAnsi="Arial Narrow"/>
          <w:i/>
          <w:sz w:val="24"/>
          <w:szCs w:val="24"/>
        </w:rPr>
        <w:t>paper</w:t>
      </w:r>
      <w:r w:rsidR="00DE086C" w:rsidRPr="00D0125B">
        <w:rPr>
          <w:rFonts w:ascii="Arial Narrow" w:hAnsi="Arial Narrow"/>
          <w:i/>
          <w:sz w:val="24"/>
          <w:szCs w:val="24"/>
        </w:rPr>
        <w:t xml:space="preserve"> base test </w:t>
      </w:r>
    </w:p>
    <w:p w14:paraId="4E8E7E77" w14:textId="77777777" w:rsidR="00463158" w:rsidRPr="00D0125B" w:rsidRDefault="00463158" w:rsidP="00E11E5D">
      <w:pPr>
        <w:numPr>
          <w:ilvl w:val="0"/>
          <w:numId w:val="18"/>
        </w:numPr>
        <w:tabs>
          <w:tab w:val="clear" w:pos="1080"/>
        </w:tabs>
        <w:spacing w:after="0"/>
        <w:ind w:left="540"/>
        <w:jc w:val="both"/>
        <w:rPr>
          <w:rFonts w:ascii="Arial Narrow" w:hAnsi="Arial Narrow"/>
          <w:sz w:val="24"/>
          <w:szCs w:val="24"/>
        </w:rPr>
      </w:pPr>
      <w:r w:rsidRPr="00D0125B">
        <w:rPr>
          <w:rFonts w:ascii="Arial Narrow" w:hAnsi="Arial Narrow"/>
          <w:sz w:val="24"/>
          <w:szCs w:val="24"/>
          <w:lang w:val="id-ID"/>
        </w:rPr>
        <w:t xml:space="preserve">Tugas </w:t>
      </w:r>
      <w:r w:rsidRPr="00D0125B">
        <w:rPr>
          <w:rFonts w:ascii="Arial Narrow" w:hAnsi="Arial Narrow"/>
          <w:sz w:val="24"/>
          <w:szCs w:val="24"/>
        </w:rPr>
        <w:t>Kelompok</w:t>
      </w:r>
      <w:r w:rsidRPr="00D0125B">
        <w:rPr>
          <w:rFonts w:ascii="Arial Narrow" w:hAnsi="Arial Narrow"/>
          <w:sz w:val="24"/>
          <w:szCs w:val="24"/>
          <w:lang w:val="id-ID"/>
        </w:rPr>
        <w:t xml:space="preserve"> ber</w:t>
      </w:r>
      <w:r w:rsidRPr="00D0125B">
        <w:rPr>
          <w:rFonts w:ascii="Arial Narrow" w:hAnsi="Arial Narrow"/>
          <w:sz w:val="24"/>
          <w:szCs w:val="24"/>
        </w:rPr>
        <w:t>upa materi/ temadiskusi dan presentasi</w:t>
      </w:r>
    </w:p>
    <w:p w14:paraId="4B9686FA" w14:textId="77777777" w:rsidR="00463158" w:rsidRPr="00D0125B" w:rsidRDefault="00463158" w:rsidP="00E11E5D">
      <w:pPr>
        <w:numPr>
          <w:ilvl w:val="0"/>
          <w:numId w:val="18"/>
        </w:numPr>
        <w:tabs>
          <w:tab w:val="clear" w:pos="1080"/>
        </w:tabs>
        <w:spacing w:after="0"/>
        <w:ind w:left="540"/>
        <w:jc w:val="both"/>
        <w:rPr>
          <w:rFonts w:ascii="Arial Narrow" w:hAnsi="Arial Narrow"/>
          <w:sz w:val="24"/>
          <w:szCs w:val="24"/>
          <w:lang w:val="sv-SE"/>
        </w:rPr>
      </w:pPr>
      <w:r w:rsidRPr="00D0125B">
        <w:rPr>
          <w:rFonts w:ascii="Arial Narrow" w:hAnsi="Arial Narrow"/>
          <w:sz w:val="24"/>
          <w:szCs w:val="24"/>
          <w:lang w:val="sv-SE"/>
        </w:rPr>
        <w:t>Evaluasi tertulis diselenggarakan dua kali dengan waktu yang bersamaan dengan mata kuliah yang lain.</w:t>
      </w:r>
    </w:p>
    <w:p w14:paraId="68C5064D" w14:textId="77777777" w:rsidR="00463158" w:rsidRPr="00D0125B" w:rsidRDefault="00463158" w:rsidP="00E11E5D">
      <w:pPr>
        <w:numPr>
          <w:ilvl w:val="0"/>
          <w:numId w:val="18"/>
        </w:numPr>
        <w:tabs>
          <w:tab w:val="clear" w:pos="1080"/>
        </w:tabs>
        <w:spacing w:after="0"/>
        <w:ind w:left="540"/>
        <w:jc w:val="both"/>
        <w:rPr>
          <w:rFonts w:ascii="Arial Narrow" w:hAnsi="Arial Narrow"/>
          <w:sz w:val="24"/>
          <w:szCs w:val="24"/>
          <w:lang w:val="sv-SE"/>
        </w:rPr>
      </w:pPr>
      <w:r w:rsidRPr="00D0125B">
        <w:rPr>
          <w:rFonts w:ascii="Arial Narrow" w:hAnsi="Arial Narrow"/>
          <w:sz w:val="24"/>
          <w:szCs w:val="24"/>
          <w:lang w:val="sv-SE"/>
        </w:rPr>
        <w:t xml:space="preserve">Ujian </w:t>
      </w:r>
    </w:p>
    <w:p w14:paraId="698F9DDF" w14:textId="77777777" w:rsidR="00463158" w:rsidRPr="00D0125B" w:rsidRDefault="00463158" w:rsidP="00E11E5D">
      <w:pPr>
        <w:numPr>
          <w:ilvl w:val="1"/>
          <w:numId w:val="18"/>
        </w:numPr>
        <w:tabs>
          <w:tab w:val="clear" w:pos="1800"/>
        </w:tabs>
        <w:spacing w:after="0"/>
        <w:ind w:left="1080"/>
        <w:jc w:val="both"/>
        <w:rPr>
          <w:rFonts w:ascii="Arial Narrow" w:hAnsi="Arial Narrow"/>
          <w:sz w:val="24"/>
          <w:szCs w:val="24"/>
          <w:lang w:val="nb-NO"/>
        </w:rPr>
      </w:pPr>
      <w:r w:rsidRPr="00D0125B">
        <w:rPr>
          <w:rFonts w:ascii="Arial Narrow" w:hAnsi="Arial Narrow"/>
          <w:sz w:val="24"/>
          <w:szCs w:val="24"/>
          <w:lang w:val="nb-NO"/>
        </w:rPr>
        <w:t>Evaluasi Tengah Semester/ UTS (Pertemuan ke VII</w:t>
      </w:r>
      <w:r w:rsidRPr="00D0125B">
        <w:rPr>
          <w:rFonts w:ascii="Arial Narrow" w:hAnsi="Arial Narrow"/>
          <w:sz w:val="24"/>
          <w:szCs w:val="24"/>
          <w:lang w:val="id-ID"/>
        </w:rPr>
        <w:t>I</w:t>
      </w:r>
      <w:r w:rsidRPr="00D0125B">
        <w:rPr>
          <w:rFonts w:ascii="Arial Narrow" w:hAnsi="Arial Narrow"/>
          <w:sz w:val="24"/>
          <w:szCs w:val="24"/>
          <w:lang w:val="nb-NO"/>
        </w:rPr>
        <w:t>, tanggal</w:t>
      </w:r>
      <w:r w:rsidRPr="00D0125B">
        <w:rPr>
          <w:rFonts w:ascii="Arial Narrow" w:hAnsi="Arial Narrow"/>
          <w:sz w:val="24"/>
          <w:szCs w:val="24"/>
          <w:lang w:val="id-ID"/>
        </w:rPr>
        <w:t xml:space="preserve"> sesuai jadwal</w:t>
      </w:r>
      <w:r w:rsidRPr="00D0125B">
        <w:rPr>
          <w:rFonts w:ascii="Arial Narrow" w:hAnsi="Arial Narrow"/>
          <w:sz w:val="24"/>
          <w:szCs w:val="24"/>
          <w:lang w:val="nb-NO"/>
        </w:rPr>
        <w:t>)</w:t>
      </w:r>
    </w:p>
    <w:p w14:paraId="45A8756A" w14:textId="77777777" w:rsidR="00463158" w:rsidRPr="00D0125B" w:rsidRDefault="00463158" w:rsidP="00E11E5D">
      <w:pPr>
        <w:spacing w:after="0"/>
        <w:ind w:left="1080"/>
        <w:jc w:val="both"/>
        <w:rPr>
          <w:rFonts w:ascii="Arial Narrow" w:hAnsi="Arial Narrow"/>
          <w:sz w:val="24"/>
          <w:szCs w:val="24"/>
          <w:lang w:val="nb-NO"/>
        </w:rPr>
      </w:pPr>
      <w:r w:rsidRPr="00D0125B">
        <w:rPr>
          <w:rFonts w:ascii="Arial Narrow" w:hAnsi="Arial Narrow"/>
          <w:sz w:val="24"/>
          <w:szCs w:val="24"/>
          <w:lang w:val="nb-NO"/>
        </w:rPr>
        <w:t>Materi:  Pertemuan I sampai dengan Pertemuan VII</w:t>
      </w:r>
    </w:p>
    <w:p w14:paraId="6AAD3195" w14:textId="64F04F3A" w:rsidR="00463158" w:rsidRPr="00D0125B" w:rsidRDefault="00DE086C" w:rsidP="00E11E5D">
      <w:pPr>
        <w:spacing w:after="0"/>
        <w:ind w:left="1080"/>
        <w:jc w:val="both"/>
        <w:rPr>
          <w:rFonts w:ascii="Arial Narrow" w:hAnsi="Arial Narrow"/>
          <w:sz w:val="24"/>
          <w:szCs w:val="24"/>
          <w:lang w:val="nb-NO"/>
        </w:rPr>
      </w:pPr>
      <w:r w:rsidRPr="00D0125B">
        <w:rPr>
          <w:rFonts w:ascii="Arial Narrow" w:hAnsi="Arial Narrow"/>
          <w:sz w:val="24"/>
          <w:szCs w:val="24"/>
          <w:lang w:val="nb-NO"/>
        </w:rPr>
        <w:t>12</w:t>
      </w:r>
      <w:r w:rsidR="00463158" w:rsidRPr="00D0125B">
        <w:rPr>
          <w:rFonts w:ascii="Arial Narrow" w:hAnsi="Arial Narrow"/>
          <w:sz w:val="24"/>
          <w:szCs w:val="24"/>
          <w:lang w:val="nb-NO"/>
        </w:rPr>
        <w:t>0 Soal Kasus dan pilihan jawaban a sampai dengan c mengacu pada Uji Kompetensi Tenaga Kefarmasian</w:t>
      </w:r>
    </w:p>
    <w:p w14:paraId="11540550" w14:textId="77777777" w:rsidR="00463158" w:rsidRPr="00D0125B" w:rsidRDefault="00463158" w:rsidP="00E11E5D">
      <w:pPr>
        <w:spacing w:after="0"/>
        <w:ind w:left="1080"/>
        <w:jc w:val="both"/>
        <w:rPr>
          <w:rFonts w:ascii="Arial Narrow" w:hAnsi="Arial Narrow"/>
          <w:sz w:val="24"/>
          <w:szCs w:val="24"/>
          <w:lang w:val="nb-NO"/>
        </w:rPr>
      </w:pPr>
      <w:r w:rsidRPr="00D0125B">
        <w:rPr>
          <w:rFonts w:ascii="Arial Narrow" w:hAnsi="Arial Narrow"/>
          <w:sz w:val="24"/>
          <w:szCs w:val="24"/>
          <w:lang w:val="nb-NO"/>
        </w:rPr>
        <w:t xml:space="preserve">1-5 Soal Kasus dengan pemahaman </w:t>
      </w:r>
      <w:r w:rsidRPr="00D0125B">
        <w:rPr>
          <w:rFonts w:ascii="Arial Narrow" w:hAnsi="Arial Narrow"/>
          <w:i/>
          <w:sz w:val="24"/>
          <w:szCs w:val="24"/>
          <w:lang w:val="nb-NO"/>
        </w:rPr>
        <w:t>contekstual</w:t>
      </w:r>
      <w:r w:rsidRPr="00D0125B">
        <w:rPr>
          <w:rFonts w:ascii="Arial Narrow" w:hAnsi="Arial Narrow"/>
          <w:sz w:val="24"/>
          <w:szCs w:val="24"/>
          <w:lang w:val="nb-NO"/>
        </w:rPr>
        <w:t xml:space="preserve"> </w:t>
      </w:r>
    </w:p>
    <w:p w14:paraId="5F5C7BEB" w14:textId="77777777" w:rsidR="00463158" w:rsidRPr="00D0125B" w:rsidRDefault="00463158" w:rsidP="00E11E5D">
      <w:pPr>
        <w:spacing w:after="0"/>
        <w:ind w:left="1080"/>
        <w:jc w:val="both"/>
        <w:rPr>
          <w:rFonts w:ascii="Arial Narrow" w:hAnsi="Arial Narrow"/>
          <w:sz w:val="24"/>
          <w:szCs w:val="24"/>
          <w:lang w:val="nb-NO"/>
        </w:rPr>
      </w:pPr>
      <w:r w:rsidRPr="00D0125B">
        <w:rPr>
          <w:rFonts w:ascii="Arial Narrow" w:hAnsi="Arial Narrow"/>
          <w:sz w:val="24"/>
          <w:szCs w:val="24"/>
          <w:lang w:val="nb-NO"/>
        </w:rPr>
        <w:t xml:space="preserve">Sifat soal dalam mengerjakan </w:t>
      </w:r>
      <w:r w:rsidRPr="00D0125B">
        <w:rPr>
          <w:rFonts w:ascii="Arial Narrow" w:hAnsi="Arial Narrow"/>
          <w:i/>
          <w:iCs/>
          <w:sz w:val="24"/>
          <w:szCs w:val="24"/>
          <w:lang w:val="nb-NO"/>
        </w:rPr>
        <w:t>Close</w:t>
      </w:r>
      <w:r w:rsidRPr="00D0125B">
        <w:rPr>
          <w:rFonts w:ascii="Arial Narrow" w:hAnsi="Arial Narrow"/>
          <w:sz w:val="24"/>
          <w:szCs w:val="24"/>
          <w:lang w:val="nb-NO"/>
        </w:rPr>
        <w:t xml:space="preserve"> Literatur</w:t>
      </w:r>
    </w:p>
    <w:p w14:paraId="7A0AC680" w14:textId="77777777" w:rsidR="00463158" w:rsidRPr="00D0125B" w:rsidRDefault="00463158" w:rsidP="00E11E5D">
      <w:pPr>
        <w:numPr>
          <w:ilvl w:val="1"/>
          <w:numId w:val="18"/>
        </w:numPr>
        <w:tabs>
          <w:tab w:val="clear" w:pos="1800"/>
        </w:tabs>
        <w:spacing w:after="0"/>
        <w:ind w:left="1080"/>
        <w:jc w:val="both"/>
        <w:rPr>
          <w:rFonts w:ascii="Arial Narrow" w:hAnsi="Arial Narrow"/>
          <w:sz w:val="24"/>
          <w:szCs w:val="24"/>
          <w:lang w:val="nb-NO"/>
        </w:rPr>
      </w:pPr>
      <w:r w:rsidRPr="00D0125B">
        <w:rPr>
          <w:rFonts w:ascii="Arial Narrow" w:hAnsi="Arial Narrow"/>
          <w:sz w:val="24"/>
          <w:szCs w:val="24"/>
          <w:lang w:val="nb-NO"/>
        </w:rPr>
        <w:t>Evaluasi Akhir Semester/ UAS (Pertemuan ke X</w:t>
      </w:r>
      <w:r w:rsidRPr="00D0125B">
        <w:rPr>
          <w:rFonts w:ascii="Arial Narrow" w:hAnsi="Arial Narrow"/>
          <w:sz w:val="24"/>
          <w:szCs w:val="24"/>
          <w:lang w:val="id-ID"/>
        </w:rPr>
        <w:t>VI</w:t>
      </w:r>
      <w:r w:rsidRPr="00D0125B">
        <w:rPr>
          <w:rFonts w:ascii="Arial Narrow" w:hAnsi="Arial Narrow"/>
          <w:sz w:val="24"/>
          <w:szCs w:val="24"/>
          <w:lang w:val="nb-NO"/>
        </w:rPr>
        <w:t>, tanggal</w:t>
      </w:r>
      <w:r w:rsidRPr="00D0125B">
        <w:rPr>
          <w:rFonts w:ascii="Arial Narrow" w:hAnsi="Arial Narrow"/>
          <w:sz w:val="24"/>
          <w:szCs w:val="24"/>
          <w:lang w:val="id-ID"/>
        </w:rPr>
        <w:t xml:space="preserve"> sesuai jadwal</w:t>
      </w:r>
      <w:r w:rsidRPr="00D0125B">
        <w:rPr>
          <w:rFonts w:ascii="Arial Narrow" w:hAnsi="Arial Narrow"/>
          <w:sz w:val="24"/>
          <w:szCs w:val="24"/>
          <w:lang w:val="nb-NO"/>
        </w:rPr>
        <w:t>)</w:t>
      </w:r>
    </w:p>
    <w:p w14:paraId="0A6E1E6E" w14:textId="77777777" w:rsidR="00463158" w:rsidRPr="00D0125B" w:rsidRDefault="00463158" w:rsidP="00E11E5D">
      <w:pPr>
        <w:spacing w:after="0"/>
        <w:ind w:left="1080"/>
        <w:jc w:val="both"/>
        <w:rPr>
          <w:rFonts w:ascii="Arial Narrow" w:hAnsi="Arial Narrow"/>
          <w:sz w:val="24"/>
          <w:szCs w:val="24"/>
          <w:lang w:val="nb-NO"/>
        </w:rPr>
      </w:pPr>
      <w:r w:rsidRPr="00D0125B">
        <w:rPr>
          <w:rFonts w:ascii="Arial Narrow" w:hAnsi="Arial Narrow"/>
          <w:sz w:val="24"/>
          <w:szCs w:val="24"/>
          <w:lang w:val="nb-NO"/>
        </w:rPr>
        <w:t>Materi: Pertemuan Pertemuan I sampai dengan Pertemuan XV</w:t>
      </w:r>
    </w:p>
    <w:p w14:paraId="3D92143D" w14:textId="408038F2" w:rsidR="00463158" w:rsidRPr="00D0125B" w:rsidRDefault="00050A8A" w:rsidP="00E11E5D">
      <w:pPr>
        <w:spacing w:after="0"/>
        <w:ind w:left="1080"/>
        <w:jc w:val="both"/>
        <w:rPr>
          <w:rFonts w:ascii="Arial Narrow" w:hAnsi="Arial Narrow"/>
          <w:b/>
          <w:bCs/>
          <w:sz w:val="24"/>
          <w:szCs w:val="24"/>
          <w:lang w:val="nb-NO"/>
        </w:rPr>
      </w:pPr>
      <w:r w:rsidRPr="00D0125B">
        <w:rPr>
          <w:rFonts w:ascii="Arial Narrow" w:hAnsi="Arial Narrow"/>
          <w:b/>
          <w:bCs/>
          <w:sz w:val="24"/>
          <w:szCs w:val="24"/>
          <w:lang w:val="nb-NO"/>
        </w:rPr>
        <w:t xml:space="preserve">Project </w:t>
      </w:r>
      <w:r w:rsidR="00DE086C" w:rsidRPr="00D0125B">
        <w:rPr>
          <w:rFonts w:ascii="Arial Narrow" w:hAnsi="Arial Narrow"/>
          <w:b/>
          <w:bCs/>
          <w:sz w:val="24"/>
          <w:szCs w:val="24"/>
          <w:lang w:val="nb-NO"/>
        </w:rPr>
        <w:t>Proposal Perancangan Sistem Informasi</w:t>
      </w:r>
    </w:p>
    <w:p w14:paraId="66754537" w14:textId="77777777" w:rsidR="00050A8A" w:rsidRPr="00D0125B" w:rsidRDefault="00050A8A" w:rsidP="00E11E5D">
      <w:pPr>
        <w:spacing w:after="0"/>
        <w:ind w:left="1080"/>
        <w:jc w:val="both"/>
        <w:rPr>
          <w:rFonts w:ascii="Arial Narrow" w:hAnsi="Arial Narrow"/>
          <w:b/>
          <w:bCs/>
          <w:sz w:val="24"/>
          <w:szCs w:val="24"/>
          <w:lang w:val="nb-NO"/>
        </w:rPr>
      </w:pPr>
    </w:p>
    <w:p w14:paraId="76EE4752" w14:textId="77777777" w:rsidR="00E11E5D" w:rsidRPr="00D0125B" w:rsidRDefault="00E11E5D" w:rsidP="00E11E5D">
      <w:pPr>
        <w:spacing w:after="0"/>
        <w:ind w:left="1080"/>
        <w:jc w:val="both"/>
        <w:rPr>
          <w:rFonts w:ascii="Arial Narrow" w:hAnsi="Arial Narrow"/>
          <w:b/>
          <w:bCs/>
          <w:sz w:val="24"/>
          <w:szCs w:val="24"/>
          <w:lang w:val="nb-NO"/>
        </w:rPr>
      </w:pPr>
    </w:p>
    <w:tbl>
      <w:tblPr>
        <w:tblStyle w:val="TableGrid"/>
        <w:tblW w:w="0" w:type="auto"/>
        <w:tblInd w:w="108" w:type="dxa"/>
        <w:tblLook w:val="04A0" w:firstRow="1" w:lastRow="0" w:firstColumn="1" w:lastColumn="0" w:noHBand="0" w:noVBand="1"/>
      </w:tblPr>
      <w:tblGrid>
        <w:gridCol w:w="8897"/>
      </w:tblGrid>
      <w:tr w:rsidR="00463158" w:rsidRPr="00D0125B" w14:paraId="728EB0D2" w14:textId="77777777" w:rsidTr="00DE086C">
        <w:tc>
          <w:tcPr>
            <w:tcW w:w="9053" w:type="dxa"/>
          </w:tcPr>
          <w:p w14:paraId="12661DB7" w14:textId="3A711788" w:rsidR="00463158" w:rsidRPr="00D0125B" w:rsidRDefault="00CF4448" w:rsidP="00E11E5D">
            <w:pPr>
              <w:spacing w:line="276" w:lineRule="auto"/>
              <w:jc w:val="center"/>
              <w:rPr>
                <w:rFonts w:ascii="Arial Narrow" w:hAnsi="Arial Narrow"/>
                <w:sz w:val="24"/>
                <w:szCs w:val="24"/>
              </w:rPr>
            </w:pPr>
            <w:r w:rsidRPr="00D0125B">
              <w:rPr>
                <w:rFonts w:ascii="Arial Narrow" w:hAnsi="Arial Narrow"/>
                <w:b/>
                <w:sz w:val="24"/>
                <w:szCs w:val="24"/>
              </w:rPr>
              <w:t>10</w:t>
            </w:r>
            <w:r w:rsidR="00463158" w:rsidRPr="00D0125B">
              <w:rPr>
                <w:rFonts w:ascii="Arial Narrow" w:hAnsi="Arial Narrow"/>
                <w:b/>
                <w:sz w:val="24"/>
                <w:szCs w:val="24"/>
              </w:rPr>
              <w:t>. Keaktifan dan Kehadiran</w:t>
            </w:r>
          </w:p>
        </w:tc>
      </w:tr>
    </w:tbl>
    <w:p w14:paraId="67226318" w14:textId="77777777" w:rsidR="00463158" w:rsidRPr="00D0125B" w:rsidRDefault="00463158" w:rsidP="00E11E5D">
      <w:pPr>
        <w:spacing w:after="0"/>
        <w:rPr>
          <w:rFonts w:ascii="Arial Narrow" w:hAnsi="Arial Narrow"/>
          <w:sz w:val="24"/>
          <w:szCs w:val="24"/>
          <w:lang w:val="id-ID"/>
        </w:rPr>
      </w:pPr>
    </w:p>
    <w:p w14:paraId="2D4084D5" w14:textId="77777777" w:rsidR="00463158" w:rsidRPr="00D0125B" w:rsidRDefault="00463158" w:rsidP="00E11E5D">
      <w:pPr>
        <w:numPr>
          <w:ilvl w:val="0"/>
          <w:numId w:val="16"/>
        </w:numPr>
        <w:tabs>
          <w:tab w:val="clear" w:pos="1080"/>
        </w:tabs>
        <w:spacing w:after="0"/>
        <w:ind w:left="360"/>
        <w:jc w:val="both"/>
        <w:rPr>
          <w:rFonts w:ascii="Arial Narrow" w:hAnsi="Arial Narrow"/>
          <w:sz w:val="24"/>
          <w:szCs w:val="24"/>
        </w:rPr>
      </w:pPr>
      <w:r w:rsidRPr="00D0125B">
        <w:rPr>
          <w:rFonts w:ascii="Arial Narrow" w:hAnsi="Arial Narrow"/>
          <w:sz w:val="24"/>
          <w:szCs w:val="24"/>
        </w:rPr>
        <w:t>Keaktifan adalah peran aktif dan positif dari mahasiswa dalam diskusi, mencari informasi kontekstual terkait dengan materi, menjawab pertanyaan dan partisipasi perkuliahan.</w:t>
      </w:r>
    </w:p>
    <w:p w14:paraId="70460D33" w14:textId="05AC57AF" w:rsidR="00463158" w:rsidRPr="00D0125B" w:rsidRDefault="00463158" w:rsidP="00E11E5D">
      <w:pPr>
        <w:numPr>
          <w:ilvl w:val="0"/>
          <w:numId w:val="16"/>
        </w:numPr>
        <w:spacing w:after="0"/>
        <w:ind w:left="360"/>
        <w:jc w:val="both"/>
        <w:rPr>
          <w:rFonts w:ascii="Arial Narrow" w:hAnsi="Arial Narrow"/>
          <w:sz w:val="24"/>
          <w:szCs w:val="24"/>
        </w:rPr>
      </w:pPr>
      <w:r w:rsidRPr="00D0125B">
        <w:rPr>
          <w:rFonts w:ascii="Arial Narrow" w:hAnsi="Arial Narrow"/>
          <w:sz w:val="24"/>
          <w:szCs w:val="24"/>
        </w:rPr>
        <w:t xml:space="preserve">Prosentase Kehadiran dalam perkuliahan maksimal 75 % dari total pertemuan, kurang dari 75 %  tidak diperkenankan mengikuti UAS dan tidak ada proses remedial, proses remedial hanya dilaksanakan bagi mahasiswa yang prosentase memenuhi ketentuan kehadiran. </w:t>
      </w:r>
    </w:p>
    <w:p w14:paraId="4A753FC2" w14:textId="77777777" w:rsidR="00463158" w:rsidRPr="00D0125B" w:rsidRDefault="00463158" w:rsidP="00E11E5D">
      <w:pPr>
        <w:numPr>
          <w:ilvl w:val="0"/>
          <w:numId w:val="16"/>
        </w:numPr>
        <w:spacing w:after="0"/>
        <w:ind w:left="360"/>
        <w:jc w:val="both"/>
        <w:rPr>
          <w:rFonts w:ascii="Arial Narrow" w:hAnsi="Arial Narrow"/>
          <w:sz w:val="24"/>
          <w:szCs w:val="24"/>
          <w:lang w:val="sv-SE"/>
        </w:rPr>
      </w:pPr>
      <w:r w:rsidRPr="00D0125B">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F1BD46A" w14:textId="77777777" w:rsidR="00463158" w:rsidRPr="00D0125B" w:rsidRDefault="00463158" w:rsidP="00E11E5D">
      <w:pPr>
        <w:spacing w:after="0"/>
        <w:jc w:val="both"/>
        <w:rPr>
          <w:rFonts w:ascii="Arial Narrow" w:hAnsi="Arial Narrow"/>
          <w:sz w:val="24"/>
          <w:szCs w:val="24"/>
          <w:lang w:val="nb-NO"/>
        </w:rPr>
      </w:pPr>
    </w:p>
    <w:p w14:paraId="1A553717" w14:textId="77777777" w:rsidR="00E11E5D" w:rsidRPr="00D0125B" w:rsidRDefault="00E11E5D" w:rsidP="00E11E5D">
      <w:pPr>
        <w:spacing w:after="0"/>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9005"/>
      </w:tblGrid>
      <w:tr w:rsidR="00463158" w:rsidRPr="00D0125B" w14:paraId="47DC4109" w14:textId="77777777" w:rsidTr="00404E18">
        <w:tc>
          <w:tcPr>
            <w:tcW w:w="9242" w:type="dxa"/>
          </w:tcPr>
          <w:p w14:paraId="39B09F4E" w14:textId="6C8039C6" w:rsidR="00463158" w:rsidRPr="00D0125B" w:rsidRDefault="00463158" w:rsidP="00E11E5D">
            <w:pPr>
              <w:spacing w:line="276" w:lineRule="auto"/>
              <w:jc w:val="center"/>
              <w:rPr>
                <w:rFonts w:ascii="Arial Narrow" w:hAnsi="Arial Narrow"/>
                <w:sz w:val="24"/>
                <w:szCs w:val="24"/>
              </w:rPr>
            </w:pPr>
            <w:r w:rsidRPr="00D0125B">
              <w:rPr>
                <w:rFonts w:ascii="Arial Narrow" w:hAnsi="Arial Narrow"/>
                <w:b/>
                <w:sz w:val="24"/>
                <w:szCs w:val="24"/>
              </w:rPr>
              <w:t>1</w:t>
            </w:r>
            <w:r w:rsidR="00CF4448" w:rsidRPr="00D0125B">
              <w:rPr>
                <w:rFonts w:ascii="Arial Narrow" w:hAnsi="Arial Narrow"/>
                <w:b/>
                <w:sz w:val="24"/>
                <w:szCs w:val="24"/>
              </w:rPr>
              <w:t>1</w:t>
            </w:r>
            <w:r w:rsidRPr="00D0125B">
              <w:rPr>
                <w:rFonts w:ascii="Arial Narrow" w:hAnsi="Arial Narrow"/>
                <w:b/>
                <w:sz w:val="24"/>
                <w:szCs w:val="24"/>
              </w:rPr>
              <w:t xml:space="preserve">. Metode Pencapaian Tujuan </w:t>
            </w:r>
          </w:p>
        </w:tc>
      </w:tr>
    </w:tbl>
    <w:p w14:paraId="67B7DDF8" w14:textId="77777777" w:rsidR="00463158" w:rsidRPr="00D0125B" w:rsidRDefault="00463158" w:rsidP="00E11E5D">
      <w:pPr>
        <w:spacing w:after="0"/>
        <w:rPr>
          <w:rFonts w:ascii="Arial Narrow" w:hAnsi="Arial Narrow"/>
          <w:sz w:val="24"/>
          <w:szCs w:val="24"/>
          <w:lang w:val="id-ID"/>
        </w:rPr>
      </w:pPr>
    </w:p>
    <w:p w14:paraId="13CB5BEC" w14:textId="77777777" w:rsidR="00463158" w:rsidRPr="00D0125B" w:rsidRDefault="00463158" w:rsidP="00E11E5D">
      <w:pPr>
        <w:numPr>
          <w:ilvl w:val="0"/>
          <w:numId w:val="17"/>
        </w:numPr>
        <w:tabs>
          <w:tab w:val="clear" w:pos="1080"/>
          <w:tab w:val="num" w:pos="360"/>
        </w:tabs>
        <w:spacing w:after="0"/>
        <w:ind w:left="360"/>
        <w:jc w:val="both"/>
        <w:rPr>
          <w:rFonts w:ascii="Arial Narrow" w:hAnsi="Arial Narrow"/>
          <w:sz w:val="24"/>
          <w:szCs w:val="24"/>
        </w:rPr>
      </w:pPr>
      <w:r w:rsidRPr="00D0125B">
        <w:rPr>
          <w:rFonts w:ascii="Arial Narrow" w:hAnsi="Arial Narrow"/>
          <w:sz w:val="24"/>
          <w:szCs w:val="24"/>
        </w:rPr>
        <w:t>Dalam Kelas, kuliah tepat waktu dan mahasiwa mempersiapkan diri untuk kuliah dengan mencari materi perkuliahan terlebih dahulu dalam Buku dan referensi yang telah disebutkan</w:t>
      </w:r>
    </w:p>
    <w:p w14:paraId="7B9224A1" w14:textId="77777777" w:rsidR="00463158" w:rsidRPr="00D0125B" w:rsidRDefault="00463158" w:rsidP="00E11E5D">
      <w:pPr>
        <w:numPr>
          <w:ilvl w:val="0"/>
          <w:numId w:val="17"/>
        </w:numPr>
        <w:tabs>
          <w:tab w:val="clear" w:pos="1080"/>
          <w:tab w:val="num" w:pos="360"/>
        </w:tabs>
        <w:spacing w:after="0"/>
        <w:ind w:left="360"/>
        <w:jc w:val="both"/>
        <w:rPr>
          <w:rFonts w:ascii="Arial Narrow" w:hAnsi="Arial Narrow"/>
          <w:sz w:val="24"/>
          <w:szCs w:val="24"/>
        </w:rPr>
      </w:pPr>
      <w:r w:rsidRPr="00D0125B">
        <w:rPr>
          <w:rFonts w:ascii="Arial Narrow" w:hAnsi="Arial Narrow"/>
          <w:sz w:val="24"/>
          <w:szCs w:val="24"/>
        </w:rPr>
        <w:t>Di Luar kelas, pembuatan tugas kelompok dan tugas pribadi dengan mencantumkan contoh-contoh kasus terkini dan berbagi pengalaman di sarana farmasi sebagai bentuk aplikasi dari ilmu manajemen dalam dunia kefarmasian.</w:t>
      </w:r>
    </w:p>
    <w:p w14:paraId="0C63C45C" w14:textId="77777777" w:rsidR="006058CA" w:rsidRPr="00D0125B" w:rsidRDefault="006058CA" w:rsidP="00E11E5D">
      <w:pPr>
        <w:spacing w:after="0"/>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D0125B" w14:paraId="404D687D" w14:textId="77777777" w:rsidTr="00404E18">
        <w:trPr>
          <w:trHeight w:val="305"/>
          <w:jc w:val="center"/>
        </w:trPr>
        <w:tc>
          <w:tcPr>
            <w:tcW w:w="9505" w:type="dxa"/>
          </w:tcPr>
          <w:p w14:paraId="3DDC1CE6" w14:textId="51C403EB" w:rsidR="00463158" w:rsidRPr="00D0125B" w:rsidRDefault="00CF4448" w:rsidP="00E11E5D">
            <w:pPr>
              <w:spacing w:line="276" w:lineRule="auto"/>
              <w:jc w:val="center"/>
              <w:rPr>
                <w:rFonts w:ascii="Arial Narrow" w:hAnsi="Arial Narrow"/>
                <w:sz w:val="24"/>
                <w:szCs w:val="24"/>
              </w:rPr>
            </w:pPr>
            <w:r w:rsidRPr="00D0125B">
              <w:rPr>
                <w:rFonts w:ascii="Arial Narrow" w:hAnsi="Arial Narrow"/>
                <w:b/>
                <w:sz w:val="24"/>
                <w:szCs w:val="24"/>
              </w:rPr>
              <w:t>12</w:t>
            </w:r>
            <w:r w:rsidR="00463158" w:rsidRPr="00D0125B">
              <w:rPr>
                <w:rFonts w:ascii="Arial Narrow" w:hAnsi="Arial Narrow"/>
                <w:b/>
                <w:sz w:val="24"/>
                <w:szCs w:val="24"/>
              </w:rPr>
              <w:t>. Jadwal</w:t>
            </w:r>
          </w:p>
        </w:tc>
      </w:tr>
    </w:tbl>
    <w:p w14:paraId="3DBDF1BC" w14:textId="77777777" w:rsidR="006C2177" w:rsidRPr="00D0125B" w:rsidRDefault="006C2177" w:rsidP="00E11E5D">
      <w:pPr>
        <w:spacing w:after="0"/>
        <w:rPr>
          <w:rFonts w:ascii="Arial Narrow" w:hAnsi="Arial Narrow"/>
          <w:b/>
          <w:sz w:val="24"/>
          <w:szCs w:val="24"/>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6"/>
        <w:gridCol w:w="6955"/>
      </w:tblGrid>
      <w:tr w:rsidR="00E81DB4" w:rsidRPr="00D0125B" w14:paraId="2DCAC47D" w14:textId="77777777" w:rsidTr="00E81DB4">
        <w:tc>
          <w:tcPr>
            <w:tcW w:w="2396" w:type="dxa"/>
            <w:shd w:val="clear" w:color="auto" w:fill="FFFFFF" w:themeFill="background1"/>
          </w:tcPr>
          <w:p w14:paraId="1E7B87AA" w14:textId="77777777" w:rsidR="00E81DB4" w:rsidRPr="00D0125B" w:rsidRDefault="00E81DB4" w:rsidP="00E11E5D">
            <w:pPr>
              <w:spacing w:after="0"/>
              <w:jc w:val="center"/>
              <w:rPr>
                <w:rFonts w:ascii="Arial Narrow" w:hAnsi="Arial Narrow" w:cs="Arial"/>
                <w:b/>
                <w:bCs/>
                <w:sz w:val="24"/>
                <w:szCs w:val="24"/>
              </w:rPr>
            </w:pPr>
            <w:r w:rsidRPr="00D0125B">
              <w:rPr>
                <w:rFonts w:ascii="Arial Narrow" w:hAnsi="Arial Narrow" w:cs="Arial"/>
                <w:b/>
                <w:bCs/>
                <w:sz w:val="24"/>
                <w:szCs w:val="24"/>
              </w:rPr>
              <w:t>Pertemuan</w:t>
            </w:r>
          </w:p>
          <w:p w14:paraId="4F93F12E" w14:textId="42FDD259" w:rsidR="00E81DB4" w:rsidRPr="00D0125B" w:rsidRDefault="00E81DB4" w:rsidP="00E11E5D">
            <w:pPr>
              <w:spacing w:after="0"/>
              <w:jc w:val="center"/>
              <w:rPr>
                <w:rFonts w:ascii="Arial Narrow" w:hAnsi="Arial Narrow" w:cs="Arial"/>
                <w:b/>
                <w:bCs/>
                <w:sz w:val="24"/>
                <w:szCs w:val="24"/>
              </w:rPr>
            </w:pPr>
            <w:r w:rsidRPr="00D0125B">
              <w:rPr>
                <w:rFonts w:ascii="Arial Narrow" w:hAnsi="Arial Narrow" w:cs="Arial"/>
                <w:b/>
                <w:bCs/>
                <w:sz w:val="24"/>
                <w:szCs w:val="24"/>
              </w:rPr>
              <w:t>Minggu ke -</w:t>
            </w:r>
          </w:p>
        </w:tc>
        <w:tc>
          <w:tcPr>
            <w:tcW w:w="6955" w:type="dxa"/>
            <w:shd w:val="clear" w:color="auto" w:fill="FFFFFF" w:themeFill="background1"/>
          </w:tcPr>
          <w:p w14:paraId="64911B22" w14:textId="41D28478" w:rsidR="00E81DB4" w:rsidRPr="00D0125B" w:rsidRDefault="00E81DB4" w:rsidP="00E11E5D">
            <w:pPr>
              <w:spacing w:after="0"/>
              <w:jc w:val="center"/>
              <w:rPr>
                <w:rFonts w:ascii="Arial Narrow" w:hAnsi="Arial Narrow" w:cs="Arial"/>
                <w:b/>
                <w:bCs/>
                <w:sz w:val="24"/>
                <w:szCs w:val="24"/>
              </w:rPr>
            </w:pPr>
            <w:r w:rsidRPr="00D0125B">
              <w:rPr>
                <w:rFonts w:ascii="Arial Narrow" w:hAnsi="Arial Narrow" w:cs="Arial"/>
                <w:b/>
                <w:bCs/>
                <w:sz w:val="24"/>
                <w:szCs w:val="24"/>
              </w:rPr>
              <w:t xml:space="preserve">Materi  </w:t>
            </w:r>
          </w:p>
        </w:tc>
      </w:tr>
      <w:tr w:rsidR="00E81DB4" w:rsidRPr="00D0125B" w14:paraId="16901B59" w14:textId="77777777" w:rsidTr="00E81DB4">
        <w:tc>
          <w:tcPr>
            <w:tcW w:w="2396" w:type="dxa"/>
            <w:shd w:val="clear" w:color="auto" w:fill="FFFFFF" w:themeFill="background1"/>
          </w:tcPr>
          <w:p w14:paraId="1434E92D" w14:textId="77777777" w:rsidR="00E81DB4" w:rsidRPr="00573B7A" w:rsidRDefault="00573B7A" w:rsidP="00E11E5D">
            <w:pPr>
              <w:spacing w:after="0"/>
              <w:jc w:val="center"/>
              <w:rPr>
                <w:rFonts w:ascii="Arial Narrow" w:hAnsi="Arial Narrow" w:cs="Arial"/>
                <w:b/>
                <w:sz w:val="24"/>
                <w:szCs w:val="24"/>
              </w:rPr>
            </w:pPr>
            <w:r w:rsidRPr="00573B7A">
              <w:rPr>
                <w:rFonts w:ascii="Arial Narrow" w:hAnsi="Arial Narrow" w:cs="Arial"/>
                <w:b/>
                <w:sz w:val="24"/>
                <w:szCs w:val="24"/>
              </w:rPr>
              <w:t>1</w:t>
            </w:r>
          </w:p>
          <w:p w14:paraId="0FCB931C" w14:textId="37D37D1A" w:rsidR="00573B7A" w:rsidRDefault="00573B7A" w:rsidP="00E11E5D">
            <w:pPr>
              <w:spacing w:after="0"/>
              <w:jc w:val="center"/>
              <w:rPr>
                <w:rFonts w:ascii="Arial Narrow" w:hAnsi="Arial Narrow" w:cs="Arial"/>
                <w:bCs/>
                <w:sz w:val="24"/>
                <w:szCs w:val="24"/>
              </w:rPr>
            </w:pPr>
            <w:r>
              <w:rPr>
                <w:rFonts w:ascii="Arial Narrow" w:hAnsi="Arial Narrow" w:cs="Arial"/>
                <w:bCs/>
                <w:sz w:val="24"/>
                <w:szCs w:val="24"/>
              </w:rPr>
              <w:t>Senin 24/2/2025</w:t>
            </w:r>
          </w:p>
          <w:p w14:paraId="56E0C0C8" w14:textId="09C51FA2" w:rsidR="00573B7A" w:rsidRPr="00D0125B" w:rsidRDefault="00573B7A" w:rsidP="00E11E5D">
            <w:pPr>
              <w:spacing w:after="0"/>
              <w:jc w:val="center"/>
              <w:rPr>
                <w:rFonts w:ascii="Arial Narrow" w:hAnsi="Arial Narrow" w:cs="Arial"/>
                <w:bCs/>
                <w:sz w:val="24"/>
                <w:szCs w:val="24"/>
              </w:rPr>
            </w:pPr>
            <w:r>
              <w:rPr>
                <w:rFonts w:ascii="Arial Narrow" w:hAnsi="Arial Narrow" w:cs="Arial"/>
                <w:bCs/>
                <w:sz w:val="24"/>
                <w:szCs w:val="24"/>
              </w:rPr>
              <w:t>Selasa  25/2/2025</w:t>
            </w:r>
          </w:p>
        </w:tc>
        <w:tc>
          <w:tcPr>
            <w:tcW w:w="6955" w:type="dxa"/>
            <w:shd w:val="clear" w:color="auto" w:fill="FFFFFF" w:themeFill="background1"/>
          </w:tcPr>
          <w:p w14:paraId="3A92127B" w14:textId="77777777" w:rsidR="00E81DB4" w:rsidRPr="00D0125B" w:rsidRDefault="00E81DB4"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Kontrak Perkuliahan</w:t>
            </w:r>
          </w:p>
          <w:p w14:paraId="1D0436E3" w14:textId="77777777" w:rsidR="00E81DB4" w:rsidRPr="00D0125B" w:rsidRDefault="00E81DB4"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Konsep Dasar Sistem Informasi</w:t>
            </w:r>
          </w:p>
          <w:p w14:paraId="0561DE0C" w14:textId="67CC2068" w:rsidR="00E81DB4" w:rsidRPr="00D0125B" w:rsidRDefault="00E81DB4" w:rsidP="00E11E5D">
            <w:pPr>
              <w:spacing w:after="0"/>
              <w:ind w:left="228"/>
              <w:jc w:val="both"/>
              <w:rPr>
                <w:rFonts w:ascii="Arial Narrow" w:hAnsi="Arial Narrow" w:cs="Arial"/>
                <w:bCs/>
                <w:sz w:val="24"/>
                <w:szCs w:val="24"/>
              </w:rPr>
            </w:pPr>
          </w:p>
        </w:tc>
      </w:tr>
      <w:tr w:rsidR="00E81DB4" w:rsidRPr="00D0125B" w14:paraId="10E09539" w14:textId="77777777" w:rsidTr="00E152D7">
        <w:tc>
          <w:tcPr>
            <w:tcW w:w="2396" w:type="dxa"/>
            <w:shd w:val="clear" w:color="auto" w:fill="FFFFFF" w:themeFill="background1"/>
          </w:tcPr>
          <w:p w14:paraId="4B07EC3E" w14:textId="77777777" w:rsidR="00E81DB4" w:rsidRPr="00573B7A" w:rsidRDefault="00573B7A" w:rsidP="00E11E5D">
            <w:pPr>
              <w:spacing w:after="0"/>
              <w:jc w:val="center"/>
              <w:rPr>
                <w:rFonts w:ascii="Arial Narrow" w:hAnsi="Arial Narrow" w:cs="Arial"/>
                <w:b/>
                <w:sz w:val="24"/>
                <w:szCs w:val="24"/>
              </w:rPr>
            </w:pPr>
            <w:r w:rsidRPr="00573B7A">
              <w:rPr>
                <w:rFonts w:ascii="Arial Narrow" w:hAnsi="Arial Narrow" w:cs="Arial"/>
                <w:b/>
                <w:sz w:val="24"/>
                <w:szCs w:val="24"/>
              </w:rPr>
              <w:t>2</w:t>
            </w:r>
          </w:p>
          <w:p w14:paraId="59F39CCC" w14:textId="09429D0C" w:rsidR="00573B7A" w:rsidRDefault="00573B7A" w:rsidP="00E11E5D">
            <w:pPr>
              <w:spacing w:after="0"/>
              <w:jc w:val="center"/>
              <w:rPr>
                <w:rFonts w:ascii="Arial Narrow" w:hAnsi="Arial Narrow" w:cs="Arial"/>
                <w:bCs/>
                <w:sz w:val="24"/>
                <w:szCs w:val="24"/>
              </w:rPr>
            </w:pPr>
            <w:r>
              <w:rPr>
                <w:rFonts w:ascii="Arial Narrow" w:hAnsi="Arial Narrow" w:cs="Arial"/>
                <w:bCs/>
                <w:sz w:val="24"/>
                <w:szCs w:val="24"/>
              </w:rPr>
              <w:t>Senin 3/3/2025</w:t>
            </w:r>
          </w:p>
          <w:p w14:paraId="60AC8A73" w14:textId="6D769007" w:rsidR="00573B7A" w:rsidRDefault="00573B7A" w:rsidP="00E11E5D">
            <w:pPr>
              <w:spacing w:after="0"/>
              <w:jc w:val="center"/>
              <w:rPr>
                <w:rFonts w:ascii="Arial Narrow" w:hAnsi="Arial Narrow" w:cs="Arial"/>
                <w:bCs/>
                <w:sz w:val="24"/>
                <w:szCs w:val="24"/>
              </w:rPr>
            </w:pPr>
            <w:r>
              <w:rPr>
                <w:rFonts w:ascii="Arial Narrow" w:hAnsi="Arial Narrow" w:cs="Arial"/>
                <w:bCs/>
                <w:sz w:val="24"/>
                <w:szCs w:val="24"/>
              </w:rPr>
              <w:t>Selasa 4/3/2025</w:t>
            </w:r>
          </w:p>
          <w:p w14:paraId="4939DC7B" w14:textId="3038574B" w:rsidR="00573B7A" w:rsidRPr="00D0125B" w:rsidRDefault="00573B7A" w:rsidP="00E11E5D">
            <w:pPr>
              <w:spacing w:after="0"/>
              <w:jc w:val="center"/>
              <w:rPr>
                <w:rFonts w:ascii="Arial Narrow" w:hAnsi="Arial Narrow" w:cs="Arial"/>
                <w:bCs/>
                <w:sz w:val="24"/>
                <w:szCs w:val="24"/>
              </w:rPr>
            </w:pPr>
          </w:p>
        </w:tc>
        <w:tc>
          <w:tcPr>
            <w:tcW w:w="6955" w:type="dxa"/>
            <w:shd w:val="clear" w:color="auto" w:fill="FFFFFF" w:themeFill="background1"/>
          </w:tcPr>
          <w:p w14:paraId="3685BCB7" w14:textId="77777777" w:rsidR="00E81DB4" w:rsidRPr="00D0125B" w:rsidRDefault="00E81DB4"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Sistem Berdasarkan Komputer</w:t>
            </w:r>
          </w:p>
          <w:p w14:paraId="43A58761" w14:textId="77777777" w:rsidR="00E81DB4" w:rsidRPr="00D0125B" w:rsidRDefault="00E81DB4"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Sistem Terpadu dengan “</w:t>
            </w:r>
            <w:r w:rsidRPr="00D0125B">
              <w:rPr>
                <w:rFonts w:ascii="Arial Narrow" w:hAnsi="Arial Narrow" w:cs="Arial"/>
                <w:bCs/>
                <w:i/>
                <w:iCs/>
                <w:sz w:val="24"/>
                <w:szCs w:val="24"/>
              </w:rPr>
              <w:t>Data</w:t>
            </w:r>
            <w:r w:rsidRPr="00D0125B">
              <w:rPr>
                <w:rFonts w:ascii="Arial Narrow" w:hAnsi="Arial Narrow" w:cs="Arial"/>
                <w:bCs/>
                <w:sz w:val="24"/>
                <w:szCs w:val="24"/>
              </w:rPr>
              <w:t xml:space="preserve"> </w:t>
            </w:r>
            <w:r w:rsidRPr="00D0125B">
              <w:rPr>
                <w:rFonts w:ascii="Arial Narrow" w:hAnsi="Arial Narrow" w:cs="Arial"/>
                <w:bCs/>
                <w:i/>
                <w:iCs/>
                <w:sz w:val="24"/>
                <w:szCs w:val="24"/>
              </w:rPr>
              <w:t>Base</w:t>
            </w:r>
            <w:r w:rsidRPr="00D0125B">
              <w:rPr>
                <w:rFonts w:ascii="Arial Narrow" w:hAnsi="Arial Narrow" w:cs="Arial"/>
                <w:bCs/>
                <w:sz w:val="24"/>
                <w:szCs w:val="24"/>
              </w:rPr>
              <w:t xml:space="preserve">” dan Pengguna Basis Data </w:t>
            </w:r>
          </w:p>
          <w:p w14:paraId="40477858" w14:textId="77777777" w:rsidR="00E81DB4" w:rsidRPr="00D0125B" w:rsidRDefault="00E81DB4" w:rsidP="00E11E5D">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Pemanfaatan Manajemen dan Model Keputusan</w:t>
            </w:r>
          </w:p>
        </w:tc>
      </w:tr>
      <w:tr w:rsidR="00E81DB4" w:rsidRPr="00D0125B" w14:paraId="5F798485" w14:textId="77777777" w:rsidTr="00E81DB4">
        <w:tc>
          <w:tcPr>
            <w:tcW w:w="2396" w:type="dxa"/>
            <w:shd w:val="clear" w:color="auto" w:fill="FFFFFF" w:themeFill="background1"/>
          </w:tcPr>
          <w:p w14:paraId="6B624BF2" w14:textId="3508855D" w:rsidR="00573B7A" w:rsidRPr="00573B7A" w:rsidRDefault="00573B7A" w:rsidP="00573B7A">
            <w:pPr>
              <w:spacing w:after="0"/>
              <w:jc w:val="center"/>
              <w:rPr>
                <w:rFonts w:ascii="Arial Narrow" w:hAnsi="Arial Narrow" w:cs="Arial"/>
                <w:b/>
                <w:sz w:val="24"/>
                <w:szCs w:val="24"/>
              </w:rPr>
            </w:pPr>
            <w:r w:rsidRPr="00573B7A">
              <w:rPr>
                <w:rFonts w:ascii="Arial Narrow" w:hAnsi="Arial Narrow" w:cs="Arial"/>
                <w:b/>
                <w:sz w:val="24"/>
                <w:szCs w:val="24"/>
              </w:rPr>
              <w:t>3</w:t>
            </w:r>
          </w:p>
          <w:p w14:paraId="49EFCD4D" w14:textId="6E67F4C0"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Senin 10/3/2025</w:t>
            </w:r>
          </w:p>
          <w:p w14:paraId="0FA3D71F" w14:textId="67AB5BD7"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Selasa 11/3/2025</w:t>
            </w:r>
          </w:p>
          <w:p w14:paraId="3175E685" w14:textId="5284595C" w:rsidR="00E81DB4" w:rsidRPr="00D0125B" w:rsidRDefault="00E81DB4" w:rsidP="00E11E5D">
            <w:pPr>
              <w:spacing w:after="0"/>
              <w:jc w:val="center"/>
              <w:rPr>
                <w:rFonts w:ascii="Arial Narrow" w:hAnsi="Arial Narrow" w:cs="Arial"/>
                <w:bCs/>
                <w:sz w:val="24"/>
                <w:szCs w:val="24"/>
              </w:rPr>
            </w:pPr>
          </w:p>
        </w:tc>
        <w:tc>
          <w:tcPr>
            <w:tcW w:w="6955" w:type="dxa"/>
            <w:shd w:val="clear" w:color="auto" w:fill="FFFFFF" w:themeFill="background1"/>
          </w:tcPr>
          <w:p w14:paraId="4E334C64" w14:textId="77777777" w:rsidR="00E81DB4" w:rsidRPr="00D0125B" w:rsidRDefault="00E81DB4" w:rsidP="00E11E5D">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Etika menjaga kerahasiaan medis tenaga kefarmasian</w:t>
            </w:r>
          </w:p>
          <w:p w14:paraId="210684C0" w14:textId="77777777" w:rsidR="00E81DB4" w:rsidRPr="00D0125B" w:rsidRDefault="00E81DB4" w:rsidP="00E11E5D">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Regulasi tentang Informasi Dan Transaksi Elektronik.</w:t>
            </w:r>
          </w:p>
          <w:p w14:paraId="184EF26D" w14:textId="77777777" w:rsidR="00E81DB4" w:rsidRPr="00D0125B" w:rsidRDefault="00E81DB4" w:rsidP="00E11E5D">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 xml:space="preserve">Etika menggunakan sistem informasi </w:t>
            </w:r>
            <w:r w:rsidRPr="00D0125B">
              <w:rPr>
                <w:rFonts w:ascii="Arial Narrow" w:hAnsi="Arial Narrow" w:cs="Arial"/>
                <w:bCs/>
                <w:i/>
                <w:iCs/>
                <w:sz w:val="24"/>
                <w:szCs w:val="24"/>
              </w:rPr>
              <w:t>Privacy</w:t>
            </w:r>
            <w:r w:rsidRPr="00D0125B">
              <w:rPr>
                <w:rFonts w:ascii="Arial Narrow" w:hAnsi="Arial Narrow" w:cs="Arial"/>
                <w:bCs/>
                <w:sz w:val="24"/>
                <w:szCs w:val="24"/>
              </w:rPr>
              <w:t xml:space="preserve">; </w:t>
            </w:r>
            <w:r w:rsidRPr="00D0125B">
              <w:rPr>
                <w:rFonts w:ascii="Arial Narrow" w:hAnsi="Arial Narrow" w:cs="Arial"/>
                <w:bCs/>
                <w:i/>
                <w:iCs/>
                <w:sz w:val="24"/>
                <w:szCs w:val="24"/>
              </w:rPr>
              <w:t>Accuracy, Property</w:t>
            </w:r>
            <w:r w:rsidRPr="00D0125B">
              <w:rPr>
                <w:rFonts w:ascii="Arial Narrow" w:hAnsi="Arial Narrow" w:cs="Arial"/>
                <w:bCs/>
                <w:sz w:val="24"/>
                <w:szCs w:val="24"/>
              </w:rPr>
              <w:t xml:space="preserve">, </w:t>
            </w:r>
            <w:r w:rsidRPr="00D0125B">
              <w:rPr>
                <w:rFonts w:ascii="Arial Narrow" w:hAnsi="Arial Narrow" w:cs="Arial"/>
                <w:bCs/>
                <w:i/>
                <w:iCs/>
                <w:sz w:val="24"/>
                <w:szCs w:val="24"/>
              </w:rPr>
              <w:t>Accessibility</w:t>
            </w:r>
            <w:r w:rsidRPr="00D0125B">
              <w:rPr>
                <w:rFonts w:ascii="Arial Narrow" w:hAnsi="Arial Narrow" w:cs="Arial"/>
                <w:bCs/>
                <w:sz w:val="24"/>
                <w:szCs w:val="24"/>
              </w:rPr>
              <w:t xml:space="preserve">, </w:t>
            </w:r>
            <w:r w:rsidRPr="00D0125B">
              <w:rPr>
                <w:rFonts w:ascii="Arial Narrow" w:hAnsi="Arial Narrow" w:cs="Arial"/>
                <w:bCs/>
                <w:i/>
                <w:iCs/>
                <w:sz w:val="24"/>
                <w:szCs w:val="24"/>
              </w:rPr>
              <w:t>Privacy</w:t>
            </w:r>
            <w:r w:rsidRPr="00D0125B">
              <w:rPr>
                <w:rFonts w:ascii="Arial Narrow" w:hAnsi="Arial Narrow" w:cs="Arial"/>
                <w:bCs/>
                <w:sz w:val="24"/>
                <w:szCs w:val="24"/>
              </w:rPr>
              <w:t>.</w:t>
            </w:r>
          </w:p>
          <w:p w14:paraId="121F8D39" w14:textId="45BA54AB" w:rsidR="00E81DB4" w:rsidRPr="00D0125B" w:rsidRDefault="00E81DB4" w:rsidP="00E11E5D">
            <w:pPr>
              <w:spacing w:after="0"/>
              <w:ind w:left="224"/>
              <w:jc w:val="both"/>
              <w:rPr>
                <w:rFonts w:ascii="Arial Narrow" w:hAnsi="Arial Narrow" w:cs="Arial"/>
                <w:bCs/>
                <w:sz w:val="24"/>
                <w:szCs w:val="24"/>
              </w:rPr>
            </w:pPr>
          </w:p>
        </w:tc>
      </w:tr>
      <w:tr w:rsidR="00E81DB4" w:rsidRPr="00D0125B" w14:paraId="00B311BA" w14:textId="77777777" w:rsidTr="00E81DB4">
        <w:tc>
          <w:tcPr>
            <w:tcW w:w="2396" w:type="dxa"/>
            <w:shd w:val="clear" w:color="auto" w:fill="FFFFFF" w:themeFill="background1"/>
          </w:tcPr>
          <w:p w14:paraId="7A8FF5E6" w14:textId="7FD96C17" w:rsidR="00573B7A" w:rsidRPr="00573B7A" w:rsidRDefault="00573B7A" w:rsidP="00573B7A">
            <w:pPr>
              <w:spacing w:after="0"/>
              <w:jc w:val="center"/>
              <w:rPr>
                <w:rFonts w:ascii="Arial Narrow" w:hAnsi="Arial Narrow" w:cs="Arial"/>
                <w:b/>
                <w:sz w:val="24"/>
                <w:szCs w:val="24"/>
              </w:rPr>
            </w:pPr>
            <w:r w:rsidRPr="00573B7A">
              <w:rPr>
                <w:rFonts w:ascii="Arial Narrow" w:hAnsi="Arial Narrow" w:cs="Arial"/>
                <w:b/>
                <w:sz w:val="24"/>
                <w:szCs w:val="24"/>
              </w:rPr>
              <w:t>4</w:t>
            </w:r>
          </w:p>
          <w:p w14:paraId="1B807311" w14:textId="1AD4B51F"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Senin 17/3/2025</w:t>
            </w:r>
          </w:p>
          <w:p w14:paraId="29CB0C7F" w14:textId="0BA6C0E5"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Selasa 18/3/2025</w:t>
            </w:r>
          </w:p>
          <w:p w14:paraId="53DDC0BA" w14:textId="3A64FB7C" w:rsidR="00E81DB4" w:rsidRPr="00D0125B" w:rsidRDefault="00E81DB4" w:rsidP="00E11E5D">
            <w:pPr>
              <w:spacing w:after="0"/>
              <w:jc w:val="center"/>
              <w:rPr>
                <w:rFonts w:ascii="Arial Narrow" w:hAnsi="Arial Narrow" w:cs="Arial"/>
                <w:bCs/>
                <w:sz w:val="24"/>
                <w:szCs w:val="24"/>
              </w:rPr>
            </w:pPr>
          </w:p>
        </w:tc>
        <w:tc>
          <w:tcPr>
            <w:tcW w:w="6955" w:type="dxa"/>
            <w:shd w:val="clear" w:color="auto" w:fill="FFFFFF" w:themeFill="background1"/>
          </w:tcPr>
          <w:p w14:paraId="53760B9C"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Kebutuhan Telusur dan Dokumentasi Pelayanan Kefarmasian</w:t>
            </w:r>
          </w:p>
          <w:p w14:paraId="72A844E6"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 xml:space="preserve">Perangkat Pelayanan Kefarmasian </w:t>
            </w:r>
          </w:p>
          <w:p w14:paraId="3C68149B"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7FEB4B42" w14:textId="77777777" w:rsidR="00E81DB4" w:rsidRPr="00D0125B" w:rsidRDefault="00E81DB4" w:rsidP="00E11E5D">
            <w:pPr>
              <w:spacing w:after="0"/>
              <w:ind w:left="228"/>
              <w:jc w:val="both"/>
              <w:rPr>
                <w:rFonts w:ascii="Arial Narrow" w:hAnsi="Arial Narrow" w:cs="Arial"/>
                <w:bCs/>
                <w:sz w:val="24"/>
                <w:szCs w:val="24"/>
              </w:rPr>
            </w:pPr>
          </w:p>
        </w:tc>
      </w:tr>
      <w:tr w:rsidR="00E81DB4" w:rsidRPr="00D0125B" w14:paraId="3F9EB8CA" w14:textId="77777777" w:rsidTr="00E81DB4">
        <w:tc>
          <w:tcPr>
            <w:tcW w:w="2396" w:type="dxa"/>
            <w:shd w:val="clear" w:color="auto" w:fill="FFFFFF" w:themeFill="background1"/>
          </w:tcPr>
          <w:p w14:paraId="79798F07" w14:textId="66C27321" w:rsidR="00573B7A" w:rsidRPr="00573B7A" w:rsidRDefault="00573B7A" w:rsidP="00573B7A">
            <w:pPr>
              <w:spacing w:after="0"/>
              <w:jc w:val="center"/>
              <w:rPr>
                <w:rFonts w:ascii="Arial Narrow" w:hAnsi="Arial Narrow" w:cs="Arial"/>
                <w:b/>
                <w:sz w:val="24"/>
                <w:szCs w:val="24"/>
              </w:rPr>
            </w:pPr>
            <w:r w:rsidRPr="00573B7A">
              <w:rPr>
                <w:rFonts w:ascii="Arial Narrow" w:hAnsi="Arial Narrow" w:cs="Arial"/>
                <w:b/>
                <w:sz w:val="24"/>
                <w:szCs w:val="24"/>
              </w:rPr>
              <w:t>5</w:t>
            </w:r>
          </w:p>
          <w:p w14:paraId="7A1D4CEE" w14:textId="77777777"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Senin 24/3/2025</w:t>
            </w:r>
          </w:p>
          <w:p w14:paraId="5D335477" w14:textId="24A84385"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Selasa 25/3/2025</w:t>
            </w:r>
          </w:p>
          <w:p w14:paraId="70BBABAA" w14:textId="4F108E73" w:rsidR="00E81DB4" w:rsidRPr="00D0125B" w:rsidRDefault="00E81DB4" w:rsidP="00E11E5D">
            <w:pPr>
              <w:spacing w:after="0"/>
              <w:jc w:val="center"/>
              <w:rPr>
                <w:rFonts w:ascii="Arial Narrow" w:hAnsi="Arial Narrow" w:cs="Arial"/>
                <w:bCs/>
                <w:sz w:val="24"/>
                <w:szCs w:val="24"/>
              </w:rPr>
            </w:pPr>
          </w:p>
        </w:tc>
        <w:tc>
          <w:tcPr>
            <w:tcW w:w="6955" w:type="dxa"/>
            <w:shd w:val="clear" w:color="auto" w:fill="FFFFFF" w:themeFill="background1"/>
          </w:tcPr>
          <w:p w14:paraId="502ABB93"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color w:val="000000"/>
                <w:sz w:val="24"/>
                <w:szCs w:val="24"/>
              </w:rPr>
              <w:t xml:space="preserve">Sistem Informasi yang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reliableI</w:t>
            </w:r>
            <w:r w:rsidRPr="00D0125B">
              <w:rPr>
                <w:rFonts w:ascii="Arial Narrow" w:hAnsi="Arial Narrow" w:cs="Arial"/>
                <w:color w:val="000000"/>
                <w:sz w:val="24"/>
                <w:szCs w:val="24"/>
              </w:rPr>
              <w:t xml:space="preserve"> dalam MPO (Managemen Pengelolaan Obat)</w:t>
            </w:r>
          </w:p>
          <w:p w14:paraId="126AD0C5"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26D7CB4B" w14:textId="77777777" w:rsidR="00E81DB4" w:rsidRPr="00D0125B" w:rsidRDefault="00E81DB4" w:rsidP="00E11E5D">
            <w:pPr>
              <w:spacing w:after="0"/>
              <w:ind w:left="228"/>
              <w:jc w:val="both"/>
              <w:rPr>
                <w:rFonts w:ascii="Arial Narrow" w:hAnsi="Arial Narrow" w:cs="Arial"/>
                <w:bCs/>
                <w:sz w:val="24"/>
                <w:szCs w:val="24"/>
              </w:rPr>
            </w:pPr>
          </w:p>
        </w:tc>
      </w:tr>
      <w:tr w:rsidR="00E81DB4" w:rsidRPr="00D0125B" w14:paraId="02176A6E" w14:textId="77777777" w:rsidTr="00E81DB4">
        <w:tc>
          <w:tcPr>
            <w:tcW w:w="2396" w:type="dxa"/>
            <w:shd w:val="clear" w:color="auto" w:fill="FFFFFF" w:themeFill="background1"/>
          </w:tcPr>
          <w:p w14:paraId="4D84E9A6" w14:textId="7F04674F" w:rsidR="00573B7A" w:rsidRPr="00573B7A" w:rsidRDefault="00573B7A" w:rsidP="00573B7A">
            <w:pPr>
              <w:spacing w:after="0"/>
              <w:jc w:val="center"/>
              <w:rPr>
                <w:rFonts w:ascii="Arial Narrow" w:hAnsi="Arial Narrow" w:cs="Arial"/>
                <w:b/>
                <w:sz w:val="24"/>
                <w:szCs w:val="24"/>
              </w:rPr>
            </w:pPr>
            <w:r w:rsidRPr="00573B7A">
              <w:rPr>
                <w:rFonts w:ascii="Arial Narrow" w:hAnsi="Arial Narrow" w:cs="Arial"/>
                <w:b/>
                <w:sz w:val="24"/>
                <w:szCs w:val="24"/>
              </w:rPr>
              <w:t>6</w:t>
            </w:r>
          </w:p>
          <w:p w14:paraId="153C44C1" w14:textId="37DD7BF4"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 xml:space="preserve">Senin </w:t>
            </w:r>
            <w:r w:rsidR="00AF61F0">
              <w:rPr>
                <w:rFonts w:ascii="Arial Narrow" w:hAnsi="Arial Narrow" w:cs="Arial"/>
                <w:bCs/>
                <w:sz w:val="24"/>
                <w:szCs w:val="24"/>
              </w:rPr>
              <w:t>14/4/2025</w:t>
            </w:r>
          </w:p>
          <w:p w14:paraId="44266CB1" w14:textId="75920BBA"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Selasa</w:t>
            </w:r>
            <w:r w:rsidR="00AF61F0">
              <w:rPr>
                <w:rFonts w:ascii="Arial Narrow" w:hAnsi="Arial Narrow" w:cs="Arial"/>
                <w:bCs/>
                <w:sz w:val="24"/>
                <w:szCs w:val="24"/>
              </w:rPr>
              <w:t xml:space="preserve"> 15/4/2025</w:t>
            </w:r>
          </w:p>
          <w:p w14:paraId="4723EE3B" w14:textId="4935B9C7" w:rsidR="00E81DB4" w:rsidRPr="00D0125B" w:rsidRDefault="00E81DB4" w:rsidP="00E11E5D">
            <w:pPr>
              <w:spacing w:after="0"/>
              <w:jc w:val="center"/>
              <w:rPr>
                <w:rFonts w:ascii="Arial Narrow" w:hAnsi="Arial Narrow" w:cs="Arial"/>
                <w:bCs/>
                <w:sz w:val="24"/>
                <w:szCs w:val="24"/>
              </w:rPr>
            </w:pPr>
          </w:p>
        </w:tc>
        <w:tc>
          <w:tcPr>
            <w:tcW w:w="6955" w:type="dxa"/>
            <w:shd w:val="clear" w:color="auto" w:fill="FFFFFF" w:themeFill="background1"/>
          </w:tcPr>
          <w:p w14:paraId="1E1C1AC0"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 xml:space="preserve">Perangkat Pelayanan Kefarmasian </w:t>
            </w:r>
          </w:p>
          <w:p w14:paraId="373AFF62"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color w:val="000000"/>
                <w:sz w:val="24"/>
                <w:szCs w:val="24"/>
              </w:rPr>
              <w:t xml:space="preserve">Informasi yang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p>
          <w:p w14:paraId="6D641EF3" w14:textId="77777777" w:rsidR="00E81DB4" w:rsidRPr="00D0125B" w:rsidRDefault="00E81DB4" w:rsidP="00E11E5D">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35045401" w14:textId="77777777" w:rsidR="00E81DB4" w:rsidRPr="00D0125B" w:rsidRDefault="00E81DB4" w:rsidP="00E11E5D">
            <w:pPr>
              <w:spacing w:after="0"/>
              <w:ind w:left="228"/>
              <w:jc w:val="both"/>
              <w:rPr>
                <w:rFonts w:ascii="Arial Narrow" w:hAnsi="Arial Narrow" w:cs="Arial"/>
                <w:bCs/>
                <w:sz w:val="24"/>
                <w:szCs w:val="24"/>
              </w:rPr>
            </w:pPr>
          </w:p>
        </w:tc>
      </w:tr>
      <w:tr w:rsidR="00E81DB4" w:rsidRPr="00D0125B" w14:paraId="4B7BFA68" w14:textId="77777777" w:rsidTr="00E81DB4">
        <w:tc>
          <w:tcPr>
            <w:tcW w:w="2396" w:type="dxa"/>
            <w:shd w:val="clear" w:color="auto" w:fill="FFFFFF" w:themeFill="background1"/>
          </w:tcPr>
          <w:p w14:paraId="64E26AC2" w14:textId="5D267C10" w:rsidR="00AF61F0" w:rsidRPr="00AF61F0" w:rsidRDefault="00AF61F0" w:rsidP="00573B7A">
            <w:pPr>
              <w:spacing w:after="0"/>
              <w:jc w:val="center"/>
              <w:rPr>
                <w:rFonts w:ascii="Arial Narrow" w:hAnsi="Arial Narrow" w:cs="Arial"/>
                <w:b/>
                <w:sz w:val="24"/>
                <w:szCs w:val="24"/>
              </w:rPr>
            </w:pPr>
            <w:r w:rsidRPr="00AF61F0">
              <w:rPr>
                <w:rFonts w:ascii="Arial Narrow" w:hAnsi="Arial Narrow" w:cs="Arial"/>
                <w:b/>
                <w:sz w:val="24"/>
                <w:szCs w:val="24"/>
              </w:rPr>
              <w:t>7</w:t>
            </w:r>
          </w:p>
          <w:p w14:paraId="11248E35" w14:textId="5420AE00"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Senin</w:t>
            </w:r>
            <w:r w:rsidR="00AF61F0">
              <w:rPr>
                <w:rFonts w:ascii="Arial Narrow" w:hAnsi="Arial Narrow" w:cs="Arial"/>
                <w:bCs/>
                <w:sz w:val="24"/>
                <w:szCs w:val="24"/>
              </w:rPr>
              <w:t xml:space="preserve"> 21/4/2025</w:t>
            </w:r>
          </w:p>
          <w:p w14:paraId="42703ACE" w14:textId="5B6BD3F6" w:rsidR="00573B7A" w:rsidRDefault="00573B7A" w:rsidP="00573B7A">
            <w:pPr>
              <w:spacing w:after="0"/>
              <w:jc w:val="center"/>
              <w:rPr>
                <w:rFonts w:ascii="Arial Narrow" w:hAnsi="Arial Narrow" w:cs="Arial"/>
                <w:bCs/>
                <w:sz w:val="24"/>
                <w:szCs w:val="24"/>
              </w:rPr>
            </w:pPr>
            <w:r>
              <w:rPr>
                <w:rFonts w:ascii="Arial Narrow" w:hAnsi="Arial Narrow" w:cs="Arial"/>
                <w:bCs/>
                <w:sz w:val="24"/>
                <w:szCs w:val="24"/>
              </w:rPr>
              <w:t>Selasa</w:t>
            </w:r>
            <w:r w:rsidR="00AF61F0">
              <w:rPr>
                <w:rFonts w:ascii="Arial Narrow" w:hAnsi="Arial Narrow" w:cs="Arial"/>
                <w:bCs/>
                <w:sz w:val="24"/>
                <w:szCs w:val="24"/>
              </w:rPr>
              <w:t xml:space="preserve"> 22/4/2025</w:t>
            </w:r>
          </w:p>
          <w:p w14:paraId="575ABD0D" w14:textId="2D24E5A1" w:rsidR="00E81DB4" w:rsidRPr="00D0125B" w:rsidRDefault="00E81DB4" w:rsidP="00E11E5D">
            <w:pPr>
              <w:spacing w:after="0"/>
              <w:jc w:val="center"/>
              <w:rPr>
                <w:rFonts w:ascii="Arial Narrow" w:hAnsi="Arial Narrow" w:cs="Arial"/>
                <w:bCs/>
                <w:sz w:val="24"/>
                <w:szCs w:val="24"/>
              </w:rPr>
            </w:pPr>
          </w:p>
        </w:tc>
        <w:tc>
          <w:tcPr>
            <w:tcW w:w="6955" w:type="dxa"/>
            <w:shd w:val="clear" w:color="auto" w:fill="FFFFFF" w:themeFill="background1"/>
          </w:tcPr>
          <w:p w14:paraId="67893A83" w14:textId="77777777" w:rsidR="00E81DB4" w:rsidRPr="00D0125B" w:rsidRDefault="00E81DB4" w:rsidP="00E11E5D">
            <w:pPr>
              <w:numPr>
                <w:ilvl w:val="0"/>
                <w:numId w:val="4"/>
              </w:numPr>
              <w:spacing w:after="0"/>
              <w:ind w:left="224" w:hanging="218"/>
              <w:rPr>
                <w:rFonts w:ascii="Arial Narrow" w:hAnsi="Arial Narrow" w:cs="Arial"/>
                <w:sz w:val="24"/>
                <w:szCs w:val="24"/>
              </w:rPr>
            </w:pPr>
            <w:r w:rsidRPr="00D0125B">
              <w:rPr>
                <w:rFonts w:ascii="Arial Narrow" w:hAnsi="Arial Narrow" w:cs="Arial"/>
                <w:sz w:val="24"/>
                <w:szCs w:val="24"/>
              </w:rPr>
              <w:t>Komponen-komponen sistem informasi</w:t>
            </w:r>
          </w:p>
          <w:p w14:paraId="16969DC4" w14:textId="77777777" w:rsidR="00E81DB4" w:rsidRPr="00D0125B" w:rsidRDefault="00E81DB4" w:rsidP="00E11E5D">
            <w:pPr>
              <w:numPr>
                <w:ilvl w:val="0"/>
                <w:numId w:val="4"/>
              </w:numPr>
              <w:spacing w:after="0"/>
              <w:ind w:left="224" w:hanging="21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p w14:paraId="2B2F2A71" w14:textId="77777777" w:rsidR="00E81DB4" w:rsidRPr="00D0125B" w:rsidRDefault="00E81DB4" w:rsidP="00E11E5D">
            <w:pPr>
              <w:spacing w:after="0"/>
              <w:ind w:left="224"/>
              <w:rPr>
                <w:rFonts w:ascii="Arial Narrow" w:hAnsi="Arial Narrow" w:cs="Arial"/>
                <w:sz w:val="24"/>
                <w:szCs w:val="24"/>
              </w:rPr>
            </w:pPr>
          </w:p>
        </w:tc>
      </w:tr>
      <w:tr w:rsidR="00AF61F0" w:rsidRPr="00D0125B" w14:paraId="7405CC6C" w14:textId="77777777" w:rsidTr="00E81DB4">
        <w:tc>
          <w:tcPr>
            <w:tcW w:w="2396" w:type="dxa"/>
            <w:shd w:val="clear" w:color="auto" w:fill="FFFFFF" w:themeFill="background1"/>
          </w:tcPr>
          <w:p w14:paraId="373766E3" w14:textId="021E720F"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28/4/2025</w:t>
            </w:r>
          </w:p>
          <w:p w14:paraId="6372E2DC" w14:textId="6C31DD1B"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29/4/2025</w:t>
            </w:r>
          </w:p>
          <w:p w14:paraId="6CF84165" w14:textId="07151EFD" w:rsidR="00AF61F0"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0AF1A9A5" w14:textId="08804996" w:rsidR="00AF61F0" w:rsidRPr="00D0125B" w:rsidRDefault="00AF61F0" w:rsidP="00AF61F0">
            <w:pPr>
              <w:spacing w:after="0"/>
              <w:ind w:left="224"/>
              <w:rPr>
                <w:rFonts w:ascii="Arial Narrow" w:hAnsi="Arial Narrow" w:cs="Arial"/>
                <w:sz w:val="24"/>
                <w:szCs w:val="24"/>
              </w:rPr>
            </w:pPr>
            <w:r>
              <w:rPr>
                <w:rFonts w:ascii="Arial Narrow" w:hAnsi="Arial Narrow" w:cs="Arial"/>
                <w:bCs/>
                <w:sz w:val="24"/>
                <w:szCs w:val="24"/>
              </w:rPr>
              <w:t>Latihan Soal</w:t>
            </w:r>
          </w:p>
        </w:tc>
      </w:tr>
      <w:tr w:rsidR="00AF61F0" w:rsidRPr="00D0125B" w14:paraId="5891446D" w14:textId="77777777" w:rsidTr="00E81DB4">
        <w:tc>
          <w:tcPr>
            <w:tcW w:w="2396" w:type="dxa"/>
            <w:shd w:val="clear" w:color="auto" w:fill="FFFFFF" w:themeFill="background1"/>
          </w:tcPr>
          <w:p w14:paraId="0397423F" w14:textId="215A1340" w:rsid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lastRenderedPageBreak/>
              <w:t>8 UTS</w:t>
            </w:r>
          </w:p>
          <w:p w14:paraId="22980938" w14:textId="7B10E197" w:rsidR="00AF61F0" w:rsidRPr="00AF61F0" w:rsidRDefault="00AF61F0" w:rsidP="00AF61F0">
            <w:pPr>
              <w:spacing w:after="0"/>
              <w:jc w:val="center"/>
              <w:rPr>
                <w:rFonts w:ascii="Arial Narrow" w:hAnsi="Arial Narrow" w:cs="Arial"/>
                <w:b/>
                <w:sz w:val="24"/>
                <w:szCs w:val="24"/>
              </w:rPr>
            </w:pPr>
            <w:r>
              <w:rPr>
                <w:rFonts w:ascii="Arial Narrow" w:hAnsi="Arial Narrow" w:cs="Arial"/>
                <w:b/>
                <w:sz w:val="24"/>
                <w:szCs w:val="24"/>
              </w:rPr>
              <w:t>5-10 Mei 2025</w:t>
            </w:r>
          </w:p>
          <w:p w14:paraId="6E423AF3" w14:textId="1A37353A"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0C72A586" w14:textId="77777777" w:rsidR="00AF61F0" w:rsidRPr="00D0125B" w:rsidRDefault="00AF61F0" w:rsidP="00AF61F0">
            <w:pPr>
              <w:spacing w:after="0"/>
              <w:jc w:val="both"/>
              <w:rPr>
                <w:rFonts w:ascii="Arial Narrow" w:hAnsi="Arial Narrow" w:cs="Arial"/>
                <w:bCs/>
                <w:sz w:val="24"/>
                <w:szCs w:val="24"/>
              </w:rPr>
            </w:pPr>
            <w:r w:rsidRPr="00D0125B">
              <w:rPr>
                <w:rFonts w:ascii="Arial Narrow" w:hAnsi="Arial Narrow" w:cs="Arial"/>
                <w:bCs/>
                <w:sz w:val="24"/>
                <w:szCs w:val="24"/>
              </w:rPr>
              <w:t xml:space="preserve">Soal CBT dengan ELERA dengan </w:t>
            </w:r>
            <w:r w:rsidRPr="00D0125B">
              <w:rPr>
                <w:rFonts w:ascii="Arial Narrow" w:hAnsi="Arial Narrow" w:cs="Arial"/>
                <w:bCs/>
                <w:i/>
                <w:iCs/>
                <w:sz w:val="24"/>
                <w:szCs w:val="24"/>
              </w:rPr>
              <w:t>Vignette</w:t>
            </w:r>
            <w:r w:rsidRPr="00D0125B">
              <w:rPr>
                <w:rFonts w:ascii="Arial Narrow" w:hAnsi="Arial Narrow" w:cs="Arial"/>
                <w:bCs/>
                <w:sz w:val="24"/>
                <w:szCs w:val="24"/>
              </w:rPr>
              <w:t xml:space="preserve"> dan </w:t>
            </w:r>
            <w:r w:rsidRPr="00D0125B">
              <w:rPr>
                <w:rFonts w:ascii="Arial Narrow" w:hAnsi="Arial Narrow" w:cs="Arial"/>
                <w:bCs/>
                <w:i/>
                <w:iCs/>
                <w:sz w:val="24"/>
                <w:szCs w:val="24"/>
              </w:rPr>
              <w:t xml:space="preserve">Lead in. </w:t>
            </w:r>
            <w:r w:rsidRPr="00D0125B">
              <w:rPr>
                <w:rFonts w:ascii="Arial Narrow" w:hAnsi="Arial Narrow" w:cs="Arial"/>
                <w:bCs/>
                <w:sz w:val="24"/>
                <w:szCs w:val="24"/>
              </w:rPr>
              <w:t>1 soal 1 menit</w:t>
            </w:r>
          </w:p>
          <w:p w14:paraId="2F86DDDD" w14:textId="77777777" w:rsidR="00AF61F0" w:rsidRPr="00D0125B" w:rsidRDefault="00AF61F0" w:rsidP="00AF61F0">
            <w:pPr>
              <w:spacing w:after="0"/>
              <w:jc w:val="both"/>
              <w:rPr>
                <w:rFonts w:ascii="Arial Narrow" w:hAnsi="Arial Narrow" w:cs="Arial"/>
                <w:bCs/>
                <w:sz w:val="24"/>
                <w:szCs w:val="24"/>
              </w:rPr>
            </w:pPr>
            <w:r w:rsidRPr="00D0125B">
              <w:rPr>
                <w:rFonts w:ascii="Arial Narrow" w:hAnsi="Arial Narrow" w:cs="Arial"/>
                <w:bCs/>
                <w:sz w:val="24"/>
                <w:szCs w:val="24"/>
              </w:rPr>
              <w:t xml:space="preserve">Jumlah Soal 120 </w:t>
            </w:r>
          </w:p>
          <w:p w14:paraId="2544B99B" w14:textId="27B6EBF5" w:rsidR="00AF61F0" w:rsidRPr="00D0125B" w:rsidRDefault="00AF61F0" w:rsidP="00AF61F0">
            <w:pPr>
              <w:spacing w:after="0"/>
              <w:jc w:val="both"/>
              <w:rPr>
                <w:rFonts w:ascii="Arial Narrow" w:hAnsi="Arial Narrow" w:cs="Arial"/>
                <w:bCs/>
                <w:sz w:val="24"/>
                <w:szCs w:val="24"/>
              </w:rPr>
            </w:pPr>
          </w:p>
        </w:tc>
      </w:tr>
      <w:tr w:rsidR="00AF61F0" w:rsidRPr="00D0125B" w14:paraId="407B480F" w14:textId="77777777" w:rsidTr="00E81DB4">
        <w:tc>
          <w:tcPr>
            <w:tcW w:w="2396" w:type="dxa"/>
            <w:shd w:val="clear" w:color="auto" w:fill="FFFFFF" w:themeFill="background1"/>
          </w:tcPr>
          <w:p w14:paraId="3CDC7711"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9</w:t>
            </w:r>
          </w:p>
          <w:p w14:paraId="7FADC974" w14:textId="41EA2A97"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19/5/2025</w:t>
            </w:r>
          </w:p>
          <w:p w14:paraId="491655BC" w14:textId="4C267E9F"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20/5/2025</w:t>
            </w:r>
          </w:p>
          <w:p w14:paraId="57FAF09F" w14:textId="7CDE3C01"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66348020" w14:textId="77777777" w:rsidR="00AF61F0" w:rsidRPr="00D0125B" w:rsidRDefault="00AF61F0" w:rsidP="00AF61F0">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Pengertian dan konsep System Model Umum</w:t>
            </w:r>
          </w:p>
          <w:p w14:paraId="098A507A" w14:textId="68BE439B" w:rsidR="00AF61F0" w:rsidRPr="00D0125B" w:rsidRDefault="00AF61F0" w:rsidP="00AF61F0">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Desain Sistem</w:t>
            </w:r>
          </w:p>
          <w:p w14:paraId="0DFE0FB6" w14:textId="77777777" w:rsidR="00AF61F0" w:rsidRPr="00D0125B" w:rsidRDefault="00AF61F0" w:rsidP="00AF61F0">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i/>
                <w:iCs/>
                <w:sz w:val="24"/>
                <w:szCs w:val="24"/>
              </w:rPr>
              <w:t>Flowchard</w:t>
            </w:r>
          </w:p>
          <w:p w14:paraId="2392595F" w14:textId="63FA222D" w:rsidR="00AF61F0" w:rsidRPr="00D0125B" w:rsidRDefault="00AF61F0" w:rsidP="00AF61F0">
            <w:pPr>
              <w:pStyle w:val="ListParagraph"/>
              <w:spacing w:after="0"/>
              <w:ind w:left="224"/>
              <w:jc w:val="both"/>
              <w:rPr>
                <w:rFonts w:ascii="Arial Narrow" w:hAnsi="Arial Narrow" w:cs="Arial"/>
                <w:bCs/>
                <w:sz w:val="24"/>
                <w:szCs w:val="24"/>
              </w:rPr>
            </w:pPr>
          </w:p>
        </w:tc>
      </w:tr>
      <w:tr w:rsidR="00AF61F0" w:rsidRPr="00D0125B" w14:paraId="35CD8F9D" w14:textId="77777777" w:rsidTr="00E152D7">
        <w:tc>
          <w:tcPr>
            <w:tcW w:w="2396" w:type="dxa"/>
            <w:shd w:val="clear" w:color="auto" w:fill="FFFFFF" w:themeFill="background1"/>
          </w:tcPr>
          <w:p w14:paraId="3A515DCB"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10</w:t>
            </w:r>
          </w:p>
          <w:p w14:paraId="78E3EB07" w14:textId="3D25D986"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26/5/2025</w:t>
            </w:r>
          </w:p>
          <w:p w14:paraId="5ABC74A9" w14:textId="0056CEE5"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27/5/2025</w:t>
            </w:r>
          </w:p>
          <w:p w14:paraId="78A21828" w14:textId="74B0FD81"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28341D7C" w14:textId="77777777" w:rsidR="00AF61F0" w:rsidRPr="00D0125B" w:rsidRDefault="00AF61F0" w:rsidP="00AF61F0">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Perancangan Sistem Informasi sesuai parameter standar pelayanan kefarmasian</w:t>
            </w:r>
          </w:p>
          <w:p w14:paraId="653B7A3E" w14:textId="66AD7A27" w:rsidR="00AF61F0" w:rsidRPr="00D0125B" w:rsidRDefault="00AF61F0" w:rsidP="00AF61F0">
            <w:pPr>
              <w:pStyle w:val="ListParagraph"/>
              <w:spacing w:after="0"/>
              <w:ind w:left="224"/>
              <w:jc w:val="both"/>
              <w:rPr>
                <w:rFonts w:ascii="Arial Narrow" w:hAnsi="Arial Narrow" w:cs="Arial"/>
                <w:bCs/>
                <w:sz w:val="24"/>
                <w:szCs w:val="24"/>
              </w:rPr>
            </w:pPr>
          </w:p>
        </w:tc>
      </w:tr>
      <w:tr w:rsidR="00AF61F0" w:rsidRPr="00D0125B" w14:paraId="039C6D41" w14:textId="77777777" w:rsidTr="00E81DB4">
        <w:tc>
          <w:tcPr>
            <w:tcW w:w="2396" w:type="dxa"/>
            <w:shd w:val="clear" w:color="auto" w:fill="FFFFFF" w:themeFill="background1"/>
          </w:tcPr>
          <w:p w14:paraId="010B0F91" w14:textId="40767DA9"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11</w:t>
            </w:r>
          </w:p>
          <w:p w14:paraId="0AD460D2" w14:textId="7655F8B8"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2/6/2025</w:t>
            </w:r>
          </w:p>
          <w:p w14:paraId="10932192" w14:textId="4F59C5C6"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3/6/2025</w:t>
            </w:r>
          </w:p>
          <w:p w14:paraId="54884A47" w14:textId="44FA238A"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263B14DB" w14:textId="77777777" w:rsidR="00AF61F0" w:rsidRPr="00D0125B" w:rsidRDefault="00AF61F0" w:rsidP="00AF61F0">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Konsep pengelolaan</w:t>
            </w:r>
          </w:p>
          <w:p w14:paraId="439BEA61" w14:textId="77777777" w:rsidR="00AF61F0" w:rsidRPr="00D0125B" w:rsidRDefault="00AF61F0" w:rsidP="00AF61F0">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sumber daya informasi, risk</w:t>
            </w:r>
          </w:p>
          <w:p w14:paraId="4F7B5664" w14:textId="77777777" w:rsidR="00AF61F0" w:rsidRPr="00D0125B" w:rsidRDefault="00AF61F0" w:rsidP="00AF61F0">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management, tindakan</w:t>
            </w:r>
          </w:p>
          <w:p w14:paraId="49AE1B49" w14:textId="77777777" w:rsidR="00AF61F0" w:rsidRPr="00D0125B" w:rsidRDefault="00AF61F0" w:rsidP="00AF61F0">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preventif dan penanggulangan dalam</w:t>
            </w:r>
          </w:p>
          <w:p w14:paraId="37599B02" w14:textId="57F4278C" w:rsidR="00AF61F0" w:rsidRPr="00D0125B" w:rsidRDefault="00AF61F0" w:rsidP="00AF61F0">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pemeliharaan system.</w:t>
            </w:r>
          </w:p>
        </w:tc>
      </w:tr>
      <w:tr w:rsidR="00AF61F0" w:rsidRPr="00D0125B" w14:paraId="14CA28CD" w14:textId="77777777" w:rsidTr="00E81DB4">
        <w:tc>
          <w:tcPr>
            <w:tcW w:w="2396" w:type="dxa"/>
            <w:shd w:val="clear" w:color="auto" w:fill="FFFFFF" w:themeFill="background1"/>
          </w:tcPr>
          <w:p w14:paraId="11CB14A9"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12</w:t>
            </w:r>
          </w:p>
          <w:p w14:paraId="777BAA3D" w14:textId="548136C0"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9/6/2025</w:t>
            </w:r>
          </w:p>
          <w:p w14:paraId="5E3EDBF2" w14:textId="1A059002"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10/6/2025</w:t>
            </w:r>
          </w:p>
          <w:p w14:paraId="2317FBB4" w14:textId="4B3251B4"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39403F1E" w14:textId="77777777" w:rsidR="00AF61F0" w:rsidRPr="00D0125B" w:rsidRDefault="00AF61F0" w:rsidP="00AF61F0">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Indikator Efektifitas Sistem Informasi untuk membantu pelayanan kefarmasian sesuai Regulasi</w:t>
            </w:r>
          </w:p>
          <w:p w14:paraId="19E868F0" w14:textId="77777777" w:rsidR="00AF61F0" w:rsidRPr="00D0125B" w:rsidRDefault="00AF61F0" w:rsidP="00AF61F0">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Efekttifitas sistem</w:t>
            </w:r>
          </w:p>
          <w:p w14:paraId="63C196FC" w14:textId="5F494BA9" w:rsidR="00AF61F0" w:rsidRPr="00D0125B" w:rsidRDefault="00AF61F0" w:rsidP="00AF61F0">
            <w:pPr>
              <w:pStyle w:val="ListParagraph"/>
              <w:spacing w:after="0"/>
              <w:ind w:left="224"/>
              <w:jc w:val="both"/>
              <w:rPr>
                <w:rFonts w:ascii="Arial Narrow" w:hAnsi="Arial Narrow" w:cs="Arial"/>
                <w:bCs/>
                <w:sz w:val="24"/>
                <w:szCs w:val="24"/>
              </w:rPr>
            </w:pPr>
          </w:p>
        </w:tc>
      </w:tr>
      <w:tr w:rsidR="00AF61F0" w:rsidRPr="00D0125B" w14:paraId="7570C2A1" w14:textId="77777777" w:rsidTr="00E81DB4">
        <w:tc>
          <w:tcPr>
            <w:tcW w:w="2396" w:type="dxa"/>
            <w:shd w:val="clear" w:color="auto" w:fill="FFFFFF" w:themeFill="background1"/>
          </w:tcPr>
          <w:p w14:paraId="5E83E894"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13</w:t>
            </w:r>
          </w:p>
          <w:p w14:paraId="2C88C16F" w14:textId="3806FD16"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16 Juni 2025</w:t>
            </w:r>
          </w:p>
          <w:p w14:paraId="15719618" w14:textId="72B2C705"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17 Juni 2025</w:t>
            </w:r>
          </w:p>
          <w:p w14:paraId="2A8BFF7D" w14:textId="647547CC"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287A30D5" w14:textId="77777777" w:rsidR="00AF61F0" w:rsidRPr="00D0125B" w:rsidRDefault="00AF61F0" w:rsidP="00AF61F0">
            <w:pPr>
              <w:spacing w:after="0"/>
              <w:jc w:val="both"/>
              <w:rPr>
                <w:rFonts w:ascii="Arial Narrow" w:hAnsi="Arial Narrow" w:cs="Arial"/>
                <w:bCs/>
                <w:i/>
                <w:iCs/>
                <w:sz w:val="24"/>
                <w:szCs w:val="24"/>
              </w:rPr>
            </w:pPr>
            <w:r w:rsidRPr="00D0125B">
              <w:rPr>
                <w:rFonts w:ascii="Arial Narrow" w:hAnsi="Arial Narrow" w:cs="Arial"/>
                <w:bCs/>
                <w:i/>
                <w:iCs/>
                <w:sz w:val="24"/>
                <w:szCs w:val="24"/>
              </w:rPr>
              <w:t>Desain database</w:t>
            </w:r>
          </w:p>
          <w:p w14:paraId="72B01692" w14:textId="77777777" w:rsidR="00AF61F0" w:rsidRPr="00D0125B" w:rsidRDefault="00AF61F0" w:rsidP="00AF61F0">
            <w:pPr>
              <w:spacing w:after="0"/>
              <w:jc w:val="both"/>
              <w:rPr>
                <w:rFonts w:ascii="Arial Narrow" w:hAnsi="Arial Narrow" w:cs="Arial"/>
                <w:bCs/>
                <w:i/>
                <w:iCs/>
                <w:sz w:val="24"/>
                <w:szCs w:val="24"/>
              </w:rPr>
            </w:pPr>
            <w:r w:rsidRPr="00D0125B">
              <w:rPr>
                <w:rFonts w:ascii="Arial Narrow" w:hAnsi="Arial Narrow" w:cs="Arial"/>
                <w:bCs/>
                <w:i/>
                <w:iCs/>
                <w:sz w:val="24"/>
                <w:szCs w:val="24"/>
              </w:rPr>
              <w:t>Desain Screen Layout</w:t>
            </w:r>
          </w:p>
          <w:p w14:paraId="685ECBE8" w14:textId="77777777" w:rsidR="00AF61F0" w:rsidRPr="00D0125B" w:rsidRDefault="00AF61F0" w:rsidP="00AF61F0">
            <w:pPr>
              <w:spacing w:after="0"/>
              <w:jc w:val="both"/>
              <w:rPr>
                <w:rFonts w:ascii="Arial Narrow" w:hAnsi="Arial Narrow" w:cs="Arial"/>
                <w:bCs/>
                <w:i/>
                <w:iCs/>
                <w:sz w:val="24"/>
                <w:szCs w:val="24"/>
              </w:rPr>
            </w:pPr>
            <w:r w:rsidRPr="00D0125B">
              <w:rPr>
                <w:rFonts w:ascii="Arial Narrow" w:hAnsi="Arial Narrow" w:cs="Arial"/>
                <w:bCs/>
                <w:i/>
                <w:iCs/>
                <w:sz w:val="24"/>
                <w:szCs w:val="24"/>
              </w:rPr>
              <w:t>Desain Diagram Proses</w:t>
            </w:r>
          </w:p>
          <w:p w14:paraId="3DE3A0CB" w14:textId="77777777" w:rsidR="00AF61F0" w:rsidRPr="00D0125B" w:rsidRDefault="00AF61F0" w:rsidP="00AF61F0">
            <w:pPr>
              <w:spacing w:after="0"/>
              <w:jc w:val="both"/>
              <w:rPr>
                <w:rFonts w:ascii="Arial Narrow" w:hAnsi="Arial Narrow" w:cs="Arial"/>
                <w:bCs/>
                <w:i/>
                <w:iCs/>
                <w:sz w:val="24"/>
                <w:szCs w:val="24"/>
              </w:rPr>
            </w:pPr>
            <w:r w:rsidRPr="00D0125B">
              <w:rPr>
                <w:rFonts w:ascii="Arial Narrow" w:hAnsi="Arial Narrow" w:cs="Arial"/>
                <w:bCs/>
                <w:i/>
                <w:iCs/>
                <w:sz w:val="24"/>
                <w:szCs w:val="24"/>
              </w:rPr>
              <w:t>Desain Report Layout</w:t>
            </w:r>
          </w:p>
          <w:p w14:paraId="17C180A4" w14:textId="040E912A" w:rsidR="00AF61F0" w:rsidRPr="00D0125B" w:rsidRDefault="00AF61F0" w:rsidP="00AF61F0">
            <w:pPr>
              <w:spacing w:after="0"/>
              <w:jc w:val="both"/>
              <w:rPr>
                <w:rFonts w:ascii="Arial Narrow" w:hAnsi="Arial Narrow" w:cs="Arial"/>
                <w:bCs/>
                <w:sz w:val="24"/>
                <w:szCs w:val="24"/>
              </w:rPr>
            </w:pPr>
          </w:p>
        </w:tc>
      </w:tr>
      <w:tr w:rsidR="00AF61F0" w:rsidRPr="00D0125B" w14:paraId="19A3E1FD" w14:textId="77777777" w:rsidTr="00E81DB4">
        <w:tc>
          <w:tcPr>
            <w:tcW w:w="2396" w:type="dxa"/>
            <w:shd w:val="clear" w:color="auto" w:fill="FFFFFF" w:themeFill="background1"/>
          </w:tcPr>
          <w:p w14:paraId="1256BE41"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14</w:t>
            </w:r>
          </w:p>
          <w:p w14:paraId="4197D73B" w14:textId="031BB354"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23 Juni 2025</w:t>
            </w:r>
          </w:p>
          <w:p w14:paraId="7928DB54" w14:textId="21ED69E5"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24 Juni 2025</w:t>
            </w:r>
          </w:p>
          <w:p w14:paraId="01E79D64" w14:textId="02503C0C"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6C7BCB72" w14:textId="77777777" w:rsidR="00AF61F0" w:rsidRPr="00D0125B" w:rsidRDefault="00AF61F0" w:rsidP="00AF61F0">
            <w:pPr>
              <w:spacing w:after="0"/>
              <w:jc w:val="both"/>
              <w:rPr>
                <w:rFonts w:ascii="Arial Narrow" w:hAnsi="Arial Narrow" w:cs="Arial"/>
                <w:bCs/>
                <w:sz w:val="24"/>
                <w:szCs w:val="24"/>
              </w:rPr>
            </w:pPr>
            <w:r w:rsidRPr="00D0125B">
              <w:rPr>
                <w:rFonts w:ascii="Arial Narrow" w:hAnsi="Arial Narrow" w:cs="Arial"/>
                <w:bCs/>
                <w:sz w:val="24"/>
                <w:szCs w:val="24"/>
              </w:rPr>
              <w:t>Konsep Analisis dan perancangan sistem informasi</w:t>
            </w:r>
          </w:p>
          <w:p w14:paraId="01725141" w14:textId="609C6FD9" w:rsidR="00AF61F0" w:rsidRPr="00D0125B" w:rsidRDefault="00AF61F0" w:rsidP="00AF61F0">
            <w:pPr>
              <w:spacing w:after="0"/>
              <w:jc w:val="both"/>
              <w:rPr>
                <w:rFonts w:ascii="Arial Narrow" w:hAnsi="Arial Narrow" w:cs="Arial"/>
                <w:bCs/>
                <w:sz w:val="24"/>
                <w:szCs w:val="24"/>
              </w:rPr>
            </w:pPr>
          </w:p>
        </w:tc>
      </w:tr>
      <w:tr w:rsidR="00AF61F0" w:rsidRPr="00D0125B" w14:paraId="7C5A1588" w14:textId="77777777" w:rsidTr="00E152D7">
        <w:tc>
          <w:tcPr>
            <w:tcW w:w="2396" w:type="dxa"/>
            <w:shd w:val="clear" w:color="auto" w:fill="FFFFFF" w:themeFill="background1"/>
          </w:tcPr>
          <w:p w14:paraId="5E72C462"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15</w:t>
            </w:r>
          </w:p>
          <w:p w14:paraId="2F73311C" w14:textId="0FB45038"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Senin 30 Juni 2025</w:t>
            </w:r>
          </w:p>
          <w:p w14:paraId="712FC1EE" w14:textId="6EB3BC9B"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Selasa 1 Juli 2025</w:t>
            </w:r>
          </w:p>
          <w:p w14:paraId="08A1EF7F" w14:textId="5B1C5127"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65FACAFC" w14:textId="77777777" w:rsidR="00AF61F0" w:rsidRPr="00D0125B" w:rsidRDefault="00AF61F0" w:rsidP="00AF61F0">
            <w:pPr>
              <w:spacing w:after="0"/>
              <w:jc w:val="both"/>
              <w:rPr>
                <w:rFonts w:ascii="Arial Narrow" w:hAnsi="Arial Narrow" w:cs="Arial"/>
                <w:bCs/>
                <w:sz w:val="24"/>
                <w:szCs w:val="24"/>
              </w:rPr>
            </w:pPr>
            <w:r w:rsidRPr="00D0125B">
              <w:rPr>
                <w:rFonts w:ascii="Arial Narrow" w:hAnsi="Arial Narrow" w:cs="Arial"/>
                <w:bCs/>
                <w:sz w:val="24"/>
                <w:szCs w:val="24"/>
              </w:rPr>
              <w:t>Konsep sistem informasi dan pengembangannya</w:t>
            </w:r>
          </w:p>
          <w:p w14:paraId="5163CA70" w14:textId="06BB9975" w:rsidR="00AF61F0" w:rsidRPr="00D0125B" w:rsidRDefault="00AF61F0" w:rsidP="00AF61F0">
            <w:pPr>
              <w:spacing w:after="0"/>
              <w:jc w:val="both"/>
              <w:rPr>
                <w:rFonts w:ascii="Arial Narrow" w:hAnsi="Arial Narrow" w:cs="Arial"/>
                <w:bCs/>
                <w:sz w:val="24"/>
                <w:szCs w:val="24"/>
              </w:rPr>
            </w:pPr>
          </w:p>
        </w:tc>
      </w:tr>
      <w:tr w:rsidR="00AF61F0" w:rsidRPr="00D0125B" w14:paraId="6BBD8DD0" w14:textId="77777777" w:rsidTr="00E81DB4">
        <w:tc>
          <w:tcPr>
            <w:tcW w:w="2396" w:type="dxa"/>
            <w:shd w:val="clear" w:color="auto" w:fill="FFFFFF" w:themeFill="background1"/>
          </w:tcPr>
          <w:p w14:paraId="05EC4E2A" w14:textId="77777777" w:rsidR="00AF61F0" w:rsidRPr="00AF61F0" w:rsidRDefault="00AF61F0" w:rsidP="00AF61F0">
            <w:pPr>
              <w:spacing w:after="0"/>
              <w:jc w:val="center"/>
              <w:rPr>
                <w:rFonts w:ascii="Arial Narrow" w:hAnsi="Arial Narrow" w:cs="Arial"/>
                <w:b/>
                <w:sz w:val="24"/>
                <w:szCs w:val="24"/>
              </w:rPr>
            </w:pPr>
            <w:r w:rsidRPr="00AF61F0">
              <w:rPr>
                <w:rFonts w:ascii="Arial Narrow" w:hAnsi="Arial Narrow" w:cs="Arial"/>
                <w:b/>
                <w:sz w:val="24"/>
                <w:szCs w:val="24"/>
              </w:rPr>
              <w:t>16</w:t>
            </w:r>
          </w:p>
          <w:p w14:paraId="5322C10E" w14:textId="4071F954" w:rsidR="00AF61F0" w:rsidRDefault="00AF61F0" w:rsidP="00AF61F0">
            <w:pPr>
              <w:spacing w:after="0"/>
              <w:jc w:val="center"/>
              <w:rPr>
                <w:rFonts w:ascii="Arial Narrow" w:hAnsi="Arial Narrow" w:cs="Arial"/>
                <w:bCs/>
                <w:sz w:val="24"/>
                <w:szCs w:val="24"/>
              </w:rPr>
            </w:pPr>
            <w:r>
              <w:rPr>
                <w:rFonts w:ascii="Arial Narrow" w:hAnsi="Arial Narrow" w:cs="Arial"/>
                <w:bCs/>
                <w:sz w:val="24"/>
                <w:szCs w:val="24"/>
              </w:rPr>
              <w:t>14 – 19 Juli 2025</w:t>
            </w:r>
          </w:p>
          <w:p w14:paraId="3F21634E" w14:textId="6862393B" w:rsidR="00AF61F0" w:rsidRPr="00D0125B" w:rsidRDefault="00AF61F0" w:rsidP="00AF61F0">
            <w:pPr>
              <w:spacing w:after="0"/>
              <w:jc w:val="center"/>
              <w:rPr>
                <w:rFonts w:ascii="Arial Narrow" w:hAnsi="Arial Narrow" w:cs="Arial"/>
                <w:bCs/>
                <w:sz w:val="24"/>
                <w:szCs w:val="24"/>
              </w:rPr>
            </w:pPr>
          </w:p>
        </w:tc>
        <w:tc>
          <w:tcPr>
            <w:tcW w:w="6955" w:type="dxa"/>
            <w:shd w:val="clear" w:color="auto" w:fill="FFFFFF" w:themeFill="background1"/>
          </w:tcPr>
          <w:p w14:paraId="704FD9B1" w14:textId="77777777" w:rsidR="00AF61F0" w:rsidRPr="00D0125B" w:rsidRDefault="00AF61F0" w:rsidP="00AF61F0">
            <w:pPr>
              <w:spacing w:after="0"/>
              <w:rPr>
                <w:rFonts w:ascii="Arial Narrow" w:hAnsi="Arial Narrow" w:cs="Arial"/>
                <w:color w:val="000000"/>
                <w:sz w:val="24"/>
                <w:szCs w:val="24"/>
              </w:rPr>
            </w:pPr>
            <w:r w:rsidRPr="00D0125B">
              <w:rPr>
                <w:rFonts w:ascii="Arial Narrow" w:hAnsi="Arial Narrow" w:cs="Arial"/>
                <w:sz w:val="24"/>
                <w:szCs w:val="24"/>
              </w:rPr>
              <w:t xml:space="preserve">Proposal Perancangan </w:t>
            </w:r>
            <w:r w:rsidRPr="00D0125B">
              <w:rPr>
                <w:rFonts w:ascii="Arial Narrow" w:hAnsi="Arial Narrow" w:cs="Arial"/>
                <w:color w:val="000000"/>
                <w:sz w:val="24"/>
                <w:szCs w:val="24"/>
              </w:rPr>
              <w:t>desain Sistem Informasi bidang Kefarmasian</w:t>
            </w:r>
          </w:p>
          <w:p w14:paraId="2A1110C8" w14:textId="614A0933" w:rsidR="00AF61F0" w:rsidRPr="00D0125B" w:rsidRDefault="00AF61F0" w:rsidP="00AF61F0">
            <w:pPr>
              <w:spacing w:after="0"/>
              <w:rPr>
                <w:rFonts w:ascii="Arial Narrow" w:hAnsi="Arial Narrow" w:cs="Arial"/>
                <w:sz w:val="24"/>
                <w:szCs w:val="24"/>
              </w:rPr>
            </w:pPr>
          </w:p>
        </w:tc>
      </w:tr>
    </w:tbl>
    <w:p w14:paraId="6DA651FD" w14:textId="77777777" w:rsidR="00463158" w:rsidRPr="00D0125B" w:rsidRDefault="00463158" w:rsidP="00E11E5D">
      <w:pPr>
        <w:tabs>
          <w:tab w:val="left" w:pos="5245"/>
        </w:tabs>
        <w:spacing w:after="0"/>
        <w:jc w:val="both"/>
        <w:rPr>
          <w:rFonts w:ascii="Arial Narrow" w:hAnsi="Arial Narrow"/>
          <w:sz w:val="24"/>
          <w:szCs w:val="24"/>
        </w:rPr>
      </w:pPr>
    </w:p>
    <w:p w14:paraId="20A44894" w14:textId="7E9D1132" w:rsidR="00463158" w:rsidRPr="00D0125B" w:rsidRDefault="00463158" w:rsidP="00E11E5D">
      <w:pPr>
        <w:tabs>
          <w:tab w:val="left" w:pos="5245"/>
        </w:tabs>
        <w:spacing w:after="0"/>
        <w:jc w:val="both"/>
        <w:rPr>
          <w:rFonts w:ascii="Arial Narrow" w:hAnsi="Arial Narrow"/>
          <w:sz w:val="24"/>
          <w:szCs w:val="24"/>
        </w:rPr>
      </w:pPr>
      <w:r w:rsidRPr="00D0125B">
        <w:rPr>
          <w:rFonts w:ascii="Arial Narrow" w:hAnsi="Arial Narrow"/>
          <w:sz w:val="24"/>
          <w:szCs w:val="24"/>
        </w:rPr>
        <w:tab/>
        <w:t>S</w:t>
      </w:r>
      <w:r w:rsidRPr="00D0125B">
        <w:rPr>
          <w:rFonts w:ascii="Arial Narrow" w:hAnsi="Arial Narrow"/>
          <w:sz w:val="24"/>
          <w:szCs w:val="24"/>
          <w:lang w:val="id-ID"/>
        </w:rPr>
        <w:t xml:space="preserve">emarang, </w:t>
      </w:r>
      <w:r w:rsidR="00073CCC">
        <w:rPr>
          <w:rFonts w:ascii="Arial Narrow" w:hAnsi="Arial Narrow"/>
          <w:sz w:val="24"/>
          <w:szCs w:val="24"/>
        </w:rPr>
        <w:t>8</w:t>
      </w:r>
      <w:r w:rsidRPr="00D0125B">
        <w:rPr>
          <w:rFonts w:ascii="Arial Narrow" w:hAnsi="Arial Narrow"/>
          <w:sz w:val="24"/>
          <w:szCs w:val="24"/>
        </w:rPr>
        <w:t xml:space="preserve"> </w:t>
      </w:r>
      <w:r w:rsidR="00DE086C" w:rsidRPr="00D0125B">
        <w:rPr>
          <w:rFonts w:ascii="Arial Narrow" w:hAnsi="Arial Narrow"/>
          <w:sz w:val="24"/>
          <w:szCs w:val="24"/>
        </w:rPr>
        <w:t>Februari</w:t>
      </w:r>
      <w:r w:rsidRPr="00D0125B">
        <w:rPr>
          <w:rFonts w:ascii="Arial Narrow" w:hAnsi="Arial Narrow"/>
          <w:sz w:val="24"/>
          <w:szCs w:val="24"/>
        </w:rPr>
        <w:t xml:space="preserve"> 20</w:t>
      </w:r>
      <w:r w:rsidR="00DE086C" w:rsidRPr="00D0125B">
        <w:rPr>
          <w:rFonts w:ascii="Arial Narrow" w:hAnsi="Arial Narrow"/>
          <w:sz w:val="24"/>
          <w:szCs w:val="24"/>
        </w:rPr>
        <w:t>2</w:t>
      </w:r>
      <w:r w:rsidR="00073CCC">
        <w:rPr>
          <w:rFonts w:ascii="Arial Narrow" w:hAnsi="Arial Narrow"/>
          <w:sz w:val="24"/>
          <w:szCs w:val="24"/>
        </w:rPr>
        <w:t>5</w:t>
      </w:r>
      <w:r w:rsidRPr="00D0125B">
        <w:rPr>
          <w:rFonts w:ascii="Arial Narrow" w:hAnsi="Arial Narrow"/>
          <w:sz w:val="24"/>
          <w:szCs w:val="24"/>
          <w:lang w:val="id-ID"/>
        </w:rPr>
        <w:t xml:space="preserve"> </w:t>
      </w:r>
    </w:p>
    <w:p w14:paraId="59811E5F" w14:textId="165E40B5" w:rsidR="00463158" w:rsidRPr="00D0125B" w:rsidRDefault="00E81DB4" w:rsidP="00E11E5D">
      <w:pPr>
        <w:tabs>
          <w:tab w:val="left" w:pos="5245"/>
        </w:tabs>
        <w:spacing w:after="0"/>
        <w:jc w:val="both"/>
        <w:rPr>
          <w:rFonts w:ascii="Arial Narrow" w:hAnsi="Arial Narrow"/>
          <w:sz w:val="24"/>
          <w:szCs w:val="24"/>
          <w:lang w:val="id-ID"/>
        </w:rPr>
      </w:pPr>
      <w:r w:rsidRPr="00D0125B">
        <w:rPr>
          <w:rFonts w:ascii="Arial Narrow" w:hAnsi="Arial Narrow"/>
          <w:noProof/>
          <w:sz w:val="24"/>
          <w:szCs w:val="24"/>
          <w:lang w:val="id-ID"/>
        </w:rPr>
        <w:drawing>
          <wp:anchor distT="0" distB="0" distL="114300" distR="114300" simplePos="0" relativeHeight="251670528" behindDoc="1" locked="0" layoutInCell="1" allowOverlap="1" wp14:anchorId="0D8566AB" wp14:editId="0B2DA01B">
            <wp:simplePos x="0" y="0"/>
            <wp:positionH relativeFrom="column">
              <wp:posOffset>3215478</wp:posOffset>
            </wp:positionH>
            <wp:positionV relativeFrom="paragraph">
              <wp:posOffset>7269</wp:posOffset>
            </wp:positionV>
            <wp:extent cx="944637" cy="878732"/>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r w:rsidR="00463158" w:rsidRPr="00D0125B">
        <w:rPr>
          <w:rFonts w:ascii="Arial Narrow" w:hAnsi="Arial Narrow"/>
          <w:sz w:val="24"/>
          <w:szCs w:val="24"/>
          <w:lang w:val="id-ID"/>
        </w:rPr>
        <w:t>Perwakilan Mahasiswa</w:t>
      </w:r>
      <w:r w:rsidR="00463158" w:rsidRPr="00D0125B">
        <w:rPr>
          <w:rFonts w:ascii="Arial Narrow" w:hAnsi="Arial Narrow"/>
          <w:sz w:val="24"/>
          <w:szCs w:val="24"/>
        </w:rPr>
        <w:tab/>
      </w:r>
      <w:r w:rsidR="00463158" w:rsidRPr="00D0125B">
        <w:rPr>
          <w:rFonts w:ascii="Arial Narrow" w:hAnsi="Arial Narrow"/>
          <w:sz w:val="24"/>
          <w:szCs w:val="24"/>
          <w:lang w:val="id-ID"/>
        </w:rPr>
        <w:t>Dosen Pengampu,</w:t>
      </w:r>
    </w:p>
    <w:p w14:paraId="4976FCBA" w14:textId="08C9F508" w:rsidR="00463158" w:rsidRPr="00D0125B" w:rsidRDefault="00463158" w:rsidP="00E11E5D">
      <w:pPr>
        <w:tabs>
          <w:tab w:val="left" w:pos="5245"/>
        </w:tabs>
        <w:spacing w:after="0"/>
        <w:jc w:val="right"/>
        <w:rPr>
          <w:rFonts w:ascii="Arial Narrow" w:hAnsi="Arial Narrow"/>
          <w:sz w:val="24"/>
          <w:szCs w:val="24"/>
          <w:lang w:val="id-ID"/>
        </w:rPr>
      </w:pPr>
    </w:p>
    <w:p w14:paraId="6891B7B8" w14:textId="14EC9945" w:rsidR="00E11E5D" w:rsidRPr="00D0125B" w:rsidRDefault="00E11E5D" w:rsidP="00E11E5D">
      <w:pPr>
        <w:tabs>
          <w:tab w:val="left" w:pos="5245"/>
        </w:tabs>
        <w:spacing w:after="0"/>
        <w:jc w:val="right"/>
        <w:rPr>
          <w:rFonts w:ascii="Arial Narrow" w:hAnsi="Arial Narrow"/>
          <w:sz w:val="24"/>
          <w:szCs w:val="24"/>
          <w:lang w:val="id-ID"/>
        </w:rPr>
      </w:pPr>
    </w:p>
    <w:p w14:paraId="31284D53" w14:textId="77777777" w:rsidR="00E11E5D" w:rsidRPr="00D0125B" w:rsidRDefault="00E11E5D" w:rsidP="00E11E5D">
      <w:pPr>
        <w:tabs>
          <w:tab w:val="left" w:pos="5245"/>
        </w:tabs>
        <w:spacing w:after="0"/>
        <w:jc w:val="right"/>
        <w:rPr>
          <w:rFonts w:ascii="Arial Narrow" w:hAnsi="Arial Narrow"/>
          <w:sz w:val="24"/>
          <w:szCs w:val="24"/>
          <w:lang w:val="id-ID"/>
        </w:rPr>
      </w:pPr>
    </w:p>
    <w:p w14:paraId="0D1532FF" w14:textId="1A897F48" w:rsidR="00463158" w:rsidRPr="00D0125B" w:rsidRDefault="00073CCC" w:rsidP="00E11E5D">
      <w:pPr>
        <w:tabs>
          <w:tab w:val="left" w:pos="5245"/>
        </w:tabs>
        <w:spacing w:after="0"/>
        <w:jc w:val="both"/>
        <w:rPr>
          <w:rFonts w:ascii="Arial Narrow" w:hAnsi="Arial Narrow"/>
          <w:sz w:val="24"/>
          <w:szCs w:val="24"/>
          <w:u w:val="single"/>
        </w:rPr>
      </w:pPr>
      <w:r>
        <w:rPr>
          <w:rFonts w:ascii="Arial Narrow" w:hAnsi="Arial Narrow"/>
          <w:sz w:val="24"/>
          <w:szCs w:val="24"/>
        </w:rPr>
        <w:t>Andre Korsini Bombang</w:t>
      </w:r>
      <w:r w:rsidR="00463158" w:rsidRPr="00D0125B">
        <w:rPr>
          <w:rFonts w:ascii="Arial Narrow" w:hAnsi="Arial Narrow"/>
          <w:sz w:val="24"/>
          <w:szCs w:val="24"/>
          <w:lang w:val="id-ID"/>
        </w:rPr>
        <w:tab/>
      </w:r>
      <w:r w:rsidR="00DE086C" w:rsidRPr="00D0125B">
        <w:rPr>
          <w:rFonts w:ascii="Arial Narrow" w:hAnsi="Arial Narrow"/>
          <w:sz w:val="24"/>
          <w:szCs w:val="24"/>
        </w:rPr>
        <w:t xml:space="preserve">apt. </w:t>
      </w:r>
      <w:r w:rsidR="00463158" w:rsidRPr="00D0125B">
        <w:rPr>
          <w:rFonts w:ascii="Arial Narrow" w:hAnsi="Arial Narrow"/>
          <w:sz w:val="24"/>
          <w:szCs w:val="24"/>
          <w:u w:val="single"/>
        </w:rPr>
        <w:t>Sri Suwarni</w:t>
      </w:r>
      <w:r w:rsidR="00463158" w:rsidRPr="00D0125B">
        <w:rPr>
          <w:rFonts w:ascii="Arial Narrow" w:hAnsi="Arial Narrow"/>
          <w:sz w:val="24"/>
          <w:szCs w:val="24"/>
          <w:u w:val="single"/>
          <w:lang w:val="id-ID"/>
        </w:rPr>
        <w:t>,</w:t>
      </w:r>
      <w:r w:rsidR="00463158" w:rsidRPr="00D0125B">
        <w:rPr>
          <w:rFonts w:ascii="Arial Narrow" w:hAnsi="Arial Narrow"/>
          <w:sz w:val="24"/>
          <w:szCs w:val="24"/>
          <w:u w:val="single"/>
        </w:rPr>
        <w:t xml:space="preserve"> M. Sc</w:t>
      </w:r>
      <w:r w:rsidR="00463158" w:rsidRPr="00D0125B">
        <w:rPr>
          <w:rFonts w:ascii="Arial Narrow" w:hAnsi="Arial Narrow"/>
          <w:sz w:val="24"/>
          <w:szCs w:val="24"/>
          <w:u w:val="single"/>
          <w:lang w:val="id-ID"/>
        </w:rPr>
        <w:t>.</w:t>
      </w:r>
    </w:p>
    <w:p w14:paraId="436A7EC3" w14:textId="19258D49" w:rsidR="00463158" w:rsidRPr="00D0125B" w:rsidRDefault="00463158" w:rsidP="00E11E5D">
      <w:pPr>
        <w:spacing w:after="0"/>
        <w:jc w:val="both"/>
        <w:rPr>
          <w:rFonts w:ascii="Arial Narrow" w:hAnsi="Arial Narrow"/>
          <w:sz w:val="24"/>
          <w:szCs w:val="24"/>
          <w:lang w:val="id-ID"/>
        </w:rPr>
      </w:pPr>
      <w:r w:rsidRPr="00D0125B">
        <w:rPr>
          <w:rFonts w:ascii="Arial Narrow" w:hAnsi="Arial Narrow"/>
          <w:sz w:val="24"/>
          <w:szCs w:val="24"/>
        </w:rPr>
        <w:tab/>
        <w:t xml:space="preserve">     </w:t>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r>
      <w:r w:rsidRPr="00D0125B">
        <w:rPr>
          <w:rFonts w:ascii="Arial Narrow" w:hAnsi="Arial Narrow"/>
          <w:sz w:val="24"/>
          <w:szCs w:val="24"/>
        </w:rPr>
        <w:tab/>
        <w:t xml:space="preserve">     NIP. 060707084/ NIDN. 0602097801</w:t>
      </w:r>
      <w:r w:rsidRPr="00D0125B">
        <w:rPr>
          <w:rFonts w:ascii="Arial Narrow" w:hAnsi="Arial Narrow"/>
          <w:sz w:val="24"/>
          <w:szCs w:val="24"/>
          <w:lang w:val="id-ID"/>
        </w:rPr>
        <w:tab/>
      </w:r>
    </w:p>
    <w:p w14:paraId="6BAB0815" w14:textId="5BF0DF3A" w:rsidR="00463158" w:rsidRDefault="00463158" w:rsidP="00E11E5D">
      <w:pPr>
        <w:spacing w:after="0"/>
        <w:rPr>
          <w:rFonts w:ascii="Arial Narrow" w:hAnsi="Arial Narrow"/>
          <w:b/>
          <w:sz w:val="24"/>
          <w:szCs w:val="24"/>
        </w:rPr>
      </w:pPr>
    </w:p>
    <w:p w14:paraId="08A87BE4" w14:textId="77777777" w:rsidR="00073CCC" w:rsidRDefault="00073CCC" w:rsidP="00E11E5D">
      <w:pPr>
        <w:spacing w:after="0"/>
        <w:rPr>
          <w:rFonts w:ascii="Arial Narrow" w:hAnsi="Arial Narrow"/>
          <w:b/>
          <w:sz w:val="24"/>
          <w:szCs w:val="24"/>
        </w:rPr>
      </w:pPr>
    </w:p>
    <w:p w14:paraId="62E8C97E" w14:textId="77777777" w:rsidR="00073CCC" w:rsidRDefault="00073CCC" w:rsidP="00E11E5D">
      <w:pPr>
        <w:spacing w:after="0"/>
        <w:rPr>
          <w:rFonts w:ascii="Arial Narrow" w:hAnsi="Arial Narrow"/>
          <w:b/>
          <w:sz w:val="24"/>
          <w:szCs w:val="24"/>
        </w:rPr>
      </w:pPr>
    </w:p>
    <w:p w14:paraId="27B4D76A" w14:textId="77777777" w:rsidR="00073CCC" w:rsidRDefault="00073CCC" w:rsidP="00E11E5D">
      <w:pPr>
        <w:spacing w:after="0"/>
        <w:rPr>
          <w:rFonts w:ascii="Arial Narrow" w:hAnsi="Arial Narrow"/>
          <w:b/>
          <w:sz w:val="24"/>
          <w:szCs w:val="24"/>
        </w:rPr>
      </w:pPr>
    </w:p>
    <w:p w14:paraId="50ABC8B2" w14:textId="116FABE6" w:rsidR="00073CCC" w:rsidRPr="00073CCC" w:rsidRDefault="00073CCC" w:rsidP="00E11E5D">
      <w:pPr>
        <w:spacing w:after="0"/>
        <w:rPr>
          <w:rFonts w:ascii="Arial Narrow" w:hAnsi="Arial Narrow"/>
          <w:bCs/>
          <w:sz w:val="24"/>
          <w:szCs w:val="24"/>
        </w:rPr>
      </w:pPr>
      <w:r w:rsidRPr="00073CCC">
        <w:rPr>
          <w:rFonts w:ascii="Arial Narrow" w:hAnsi="Arial Narrow"/>
          <w:bCs/>
          <w:sz w:val="24"/>
          <w:szCs w:val="24"/>
        </w:rPr>
        <w:t>Maria Katarina Eno</w:t>
      </w:r>
    </w:p>
    <w:p w14:paraId="2A81369C" w14:textId="1C64475A" w:rsidR="008E7712" w:rsidRPr="00D0125B" w:rsidRDefault="008E7712" w:rsidP="00E11E5D">
      <w:pPr>
        <w:spacing w:after="0"/>
        <w:jc w:val="center"/>
        <w:rPr>
          <w:rFonts w:ascii="Arial Narrow" w:hAnsi="Arial Narrow" w:cs="Arial"/>
          <w:bCs/>
          <w:sz w:val="24"/>
          <w:szCs w:val="24"/>
        </w:rPr>
      </w:pPr>
      <w:r w:rsidRPr="00D0125B">
        <w:rPr>
          <w:rFonts w:ascii="Arial Narrow" w:hAnsi="Arial Narrow" w:cs="Arial"/>
          <w:bCs/>
          <w:sz w:val="24"/>
          <w:szCs w:val="24"/>
        </w:rPr>
        <w:t>Mengetahui</w:t>
      </w:r>
    </w:p>
    <w:p w14:paraId="6151A3A5" w14:textId="7C0561A5" w:rsidR="008E7712" w:rsidRPr="00D0125B" w:rsidRDefault="008E7712" w:rsidP="00E11E5D">
      <w:pPr>
        <w:spacing w:after="0"/>
        <w:jc w:val="center"/>
        <w:rPr>
          <w:rFonts w:ascii="Arial Narrow" w:hAnsi="Arial Narrow" w:cs="Arial"/>
          <w:bCs/>
          <w:sz w:val="24"/>
          <w:szCs w:val="24"/>
        </w:rPr>
      </w:pPr>
      <w:r w:rsidRPr="00D0125B">
        <w:rPr>
          <w:rFonts w:ascii="Arial Narrow" w:hAnsi="Arial Narrow" w:cs="Arial"/>
          <w:bCs/>
          <w:sz w:val="24"/>
          <w:szCs w:val="24"/>
        </w:rPr>
        <w:t>Ketua Program Studi S1 Farmasi</w:t>
      </w:r>
    </w:p>
    <w:p w14:paraId="24609A32" w14:textId="77777777" w:rsidR="008E7712" w:rsidRPr="00D0125B" w:rsidRDefault="008E7712" w:rsidP="00E11E5D">
      <w:pPr>
        <w:spacing w:after="0"/>
        <w:jc w:val="center"/>
        <w:rPr>
          <w:rFonts w:ascii="Arial Narrow" w:hAnsi="Arial Narrow" w:cs="Arial"/>
          <w:bCs/>
          <w:sz w:val="24"/>
          <w:szCs w:val="24"/>
        </w:rPr>
      </w:pPr>
    </w:p>
    <w:p w14:paraId="3B2BFB25" w14:textId="77777777" w:rsidR="008E7712" w:rsidRPr="00D0125B" w:rsidRDefault="008E7712" w:rsidP="00E11E5D">
      <w:pPr>
        <w:spacing w:after="0"/>
        <w:jc w:val="center"/>
        <w:rPr>
          <w:rFonts w:ascii="Arial Narrow" w:hAnsi="Arial Narrow" w:cs="Arial"/>
          <w:bCs/>
          <w:sz w:val="24"/>
          <w:szCs w:val="24"/>
        </w:rPr>
      </w:pPr>
    </w:p>
    <w:p w14:paraId="5BAA41B6" w14:textId="77777777" w:rsidR="008E7712" w:rsidRPr="00D0125B" w:rsidRDefault="008E7712" w:rsidP="00E11E5D">
      <w:pPr>
        <w:spacing w:after="0"/>
        <w:jc w:val="center"/>
        <w:rPr>
          <w:rFonts w:ascii="Arial Narrow" w:hAnsi="Arial Narrow" w:cs="Arial"/>
          <w:color w:val="000000"/>
          <w:sz w:val="24"/>
          <w:szCs w:val="24"/>
          <w:lang w:val="en-ID"/>
        </w:rPr>
      </w:pPr>
    </w:p>
    <w:p w14:paraId="13FFEA67" w14:textId="722B32BB" w:rsidR="008E7712" w:rsidRPr="00D0125B" w:rsidRDefault="008E7712" w:rsidP="00E11E5D">
      <w:pPr>
        <w:spacing w:after="0"/>
        <w:jc w:val="center"/>
        <w:rPr>
          <w:rFonts w:ascii="Arial Narrow" w:hAnsi="Arial Narrow" w:cs="Arial"/>
          <w:bCs/>
          <w:sz w:val="24"/>
          <w:szCs w:val="24"/>
          <w:u w:val="single"/>
        </w:rPr>
      </w:pPr>
      <w:r w:rsidRPr="00D0125B">
        <w:rPr>
          <w:rFonts w:ascii="Arial Narrow" w:hAnsi="Arial Narrow" w:cs="Arial"/>
          <w:color w:val="000000"/>
          <w:sz w:val="24"/>
          <w:szCs w:val="24"/>
          <w:u w:val="single"/>
          <w:lang w:val="en-ID"/>
        </w:rPr>
        <w:t>apt.</w:t>
      </w:r>
      <w:r w:rsidR="00E11E5D" w:rsidRPr="00D0125B">
        <w:rPr>
          <w:rFonts w:ascii="Arial Narrow" w:hAnsi="Arial Narrow" w:cs="Arial"/>
          <w:color w:val="000000"/>
          <w:sz w:val="24"/>
          <w:szCs w:val="24"/>
          <w:u w:val="single"/>
          <w:lang w:val="en-ID"/>
        </w:rPr>
        <w:t xml:space="preserve"> </w:t>
      </w:r>
      <w:r w:rsidRPr="00D0125B">
        <w:rPr>
          <w:rFonts w:ascii="Arial Narrow" w:hAnsi="Arial Narrow" w:cs="Arial"/>
          <w:color w:val="000000"/>
          <w:sz w:val="24"/>
          <w:szCs w:val="24"/>
          <w:u w:val="single"/>
          <w:lang w:val="en-ID"/>
        </w:rPr>
        <w:t>Sandy Mahesa Yudantara, M.Farm.</w:t>
      </w:r>
    </w:p>
    <w:p w14:paraId="3C051847" w14:textId="49B7927F" w:rsidR="008E7712" w:rsidRPr="00D0125B" w:rsidRDefault="008E7712" w:rsidP="00E11E5D">
      <w:pPr>
        <w:spacing w:after="0"/>
        <w:jc w:val="center"/>
        <w:rPr>
          <w:rFonts w:ascii="Arial Narrow" w:hAnsi="Arial Narrow"/>
          <w:b/>
          <w:sz w:val="24"/>
          <w:szCs w:val="24"/>
        </w:rPr>
      </w:pPr>
      <w:r w:rsidRPr="00D0125B">
        <w:rPr>
          <w:rFonts w:ascii="Arial Narrow" w:hAnsi="Arial Narrow" w:cs="Arial"/>
          <w:bCs/>
          <w:sz w:val="24"/>
          <w:szCs w:val="24"/>
        </w:rPr>
        <w:t>NIP. 070113152</w:t>
      </w:r>
    </w:p>
    <w:p w14:paraId="18A5D990" w14:textId="50A9E2D7" w:rsidR="00463158" w:rsidRPr="00D0125B" w:rsidRDefault="00463158" w:rsidP="00E11E5D">
      <w:pPr>
        <w:spacing w:after="0"/>
        <w:rPr>
          <w:rFonts w:ascii="Arial Narrow" w:hAnsi="Arial Narrow"/>
          <w:b/>
          <w:sz w:val="24"/>
          <w:szCs w:val="24"/>
        </w:rPr>
      </w:pPr>
    </w:p>
    <w:p w14:paraId="20702A39" w14:textId="0A109790" w:rsidR="00E81DB4" w:rsidRPr="00D0125B" w:rsidRDefault="00E81DB4" w:rsidP="00E11E5D">
      <w:pPr>
        <w:spacing w:after="0"/>
        <w:rPr>
          <w:rFonts w:ascii="Arial Narrow" w:hAnsi="Arial Narrow"/>
          <w:b/>
          <w:sz w:val="24"/>
          <w:szCs w:val="24"/>
        </w:rPr>
      </w:pPr>
    </w:p>
    <w:p w14:paraId="39933466" w14:textId="5F4DF2A9" w:rsidR="00E81DB4" w:rsidRPr="00D0125B" w:rsidRDefault="00E81DB4" w:rsidP="00E11E5D">
      <w:pPr>
        <w:spacing w:after="0"/>
        <w:rPr>
          <w:rFonts w:ascii="Arial Narrow" w:hAnsi="Arial Narrow"/>
          <w:b/>
          <w:sz w:val="24"/>
          <w:szCs w:val="24"/>
        </w:rPr>
      </w:pPr>
    </w:p>
    <w:p w14:paraId="4C6333C8" w14:textId="14C65933" w:rsidR="00E81DB4" w:rsidRPr="00D0125B" w:rsidRDefault="00E81DB4" w:rsidP="00E11E5D">
      <w:pPr>
        <w:spacing w:after="0"/>
        <w:rPr>
          <w:rFonts w:ascii="Arial Narrow" w:hAnsi="Arial Narrow"/>
          <w:b/>
          <w:sz w:val="24"/>
          <w:szCs w:val="24"/>
        </w:rPr>
      </w:pPr>
    </w:p>
    <w:p w14:paraId="1858AF54" w14:textId="77777777" w:rsidR="00E81DB4" w:rsidRPr="00D0125B" w:rsidRDefault="00E81DB4" w:rsidP="00E11E5D">
      <w:pPr>
        <w:spacing w:after="0"/>
        <w:rPr>
          <w:rFonts w:ascii="Arial Narrow" w:hAnsi="Arial Narrow"/>
          <w:b/>
          <w:sz w:val="24"/>
          <w:szCs w:val="24"/>
        </w:rPr>
      </w:pPr>
    </w:p>
    <w:p w14:paraId="2D9833F1" w14:textId="77777777" w:rsidR="00463158" w:rsidRPr="00D0125B" w:rsidRDefault="00463158" w:rsidP="00E11E5D">
      <w:pPr>
        <w:spacing w:after="0"/>
        <w:rPr>
          <w:rFonts w:ascii="Arial Narrow" w:hAnsi="Arial Narrow"/>
          <w:b/>
          <w:sz w:val="24"/>
          <w:szCs w:val="24"/>
        </w:rPr>
      </w:pPr>
    </w:p>
    <w:p w14:paraId="430D7B18" w14:textId="77777777" w:rsidR="00463158" w:rsidRPr="00D0125B" w:rsidRDefault="00463158" w:rsidP="00E11E5D">
      <w:pPr>
        <w:spacing w:after="0"/>
        <w:rPr>
          <w:rFonts w:ascii="Arial Narrow" w:hAnsi="Arial Narrow"/>
          <w:b/>
          <w:sz w:val="24"/>
          <w:szCs w:val="24"/>
        </w:rPr>
      </w:pPr>
    </w:p>
    <w:p w14:paraId="773819B0" w14:textId="2C88D8CE" w:rsidR="00463158" w:rsidRPr="00D0125B" w:rsidRDefault="00463158" w:rsidP="00E11E5D">
      <w:pPr>
        <w:spacing w:after="0"/>
        <w:rPr>
          <w:rFonts w:ascii="Arial Narrow" w:hAnsi="Arial Narrow"/>
          <w:b/>
          <w:sz w:val="24"/>
          <w:szCs w:val="24"/>
        </w:rPr>
      </w:pPr>
    </w:p>
    <w:p w14:paraId="3E3E6A33" w14:textId="77777777" w:rsidR="00463158" w:rsidRPr="00D0125B" w:rsidRDefault="00463158" w:rsidP="00E11E5D">
      <w:pPr>
        <w:spacing w:after="0"/>
        <w:rPr>
          <w:rFonts w:ascii="Arial Narrow" w:hAnsi="Arial Narrow"/>
          <w:b/>
          <w:sz w:val="24"/>
          <w:szCs w:val="24"/>
        </w:rPr>
      </w:pPr>
    </w:p>
    <w:p w14:paraId="7B7D0AB4" w14:textId="77777777" w:rsidR="00463158" w:rsidRPr="00D0125B" w:rsidRDefault="00463158" w:rsidP="00E11E5D">
      <w:pPr>
        <w:spacing w:after="0"/>
        <w:rPr>
          <w:rFonts w:ascii="Arial Narrow" w:hAnsi="Arial Narrow"/>
          <w:b/>
          <w:sz w:val="24"/>
          <w:szCs w:val="24"/>
        </w:rPr>
      </w:pPr>
    </w:p>
    <w:p w14:paraId="071095FA" w14:textId="77777777" w:rsidR="00463158" w:rsidRPr="00D0125B" w:rsidRDefault="00463158" w:rsidP="00E11E5D">
      <w:pPr>
        <w:pStyle w:val="Heading1"/>
        <w:spacing w:before="0" w:after="0"/>
        <w:jc w:val="center"/>
        <w:rPr>
          <w:rFonts w:ascii="Arial Narrow" w:hAnsi="Arial Narrow"/>
          <w:color w:val="000000" w:themeColor="text1"/>
          <w:sz w:val="24"/>
          <w:szCs w:val="24"/>
        </w:rPr>
      </w:pPr>
    </w:p>
    <w:p w14:paraId="22565198" w14:textId="77777777" w:rsidR="00463158" w:rsidRPr="00D0125B" w:rsidRDefault="00463158" w:rsidP="00E11E5D">
      <w:pPr>
        <w:pStyle w:val="Heading1"/>
        <w:spacing w:before="0" w:after="0"/>
        <w:jc w:val="center"/>
        <w:rPr>
          <w:rFonts w:ascii="Arial Narrow" w:hAnsi="Arial Narrow"/>
          <w:color w:val="000000" w:themeColor="text1"/>
          <w:sz w:val="24"/>
          <w:szCs w:val="24"/>
        </w:rPr>
      </w:pPr>
    </w:p>
    <w:p w14:paraId="6484E96A" w14:textId="77777777" w:rsidR="00463158" w:rsidRPr="00D0125B" w:rsidRDefault="00463158" w:rsidP="00E11E5D">
      <w:pPr>
        <w:pStyle w:val="Heading1"/>
        <w:spacing w:before="0" w:after="0"/>
        <w:jc w:val="center"/>
        <w:rPr>
          <w:rFonts w:ascii="Arial Narrow" w:hAnsi="Arial Narrow"/>
          <w:color w:val="000000" w:themeColor="text1"/>
          <w:sz w:val="24"/>
          <w:szCs w:val="24"/>
        </w:rPr>
      </w:pPr>
    </w:p>
    <w:p w14:paraId="06492949" w14:textId="77777777" w:rsidR="00E81DB4" w:rsidRPr="00D0125B" w:rsidRDefault="00E81DB4" w:rsidP="00E11E5D">
      <w:pPr>
        <w:pStyle w:val="Heading1"/>
        <w:spacing w:before="0" w:after="0"/>
        <w:jc w:val="center"/>
        <w:rPr>
          <w:rFonts w:ascii="Arial Narrow" w:hAnsi="Arial Narrow"/>
          <w:color w:val="000000" w:themeColor="text1"/>
          <w:sz w:val="24"/>
          <w:szCs w:val="24"/>
        </w:rPr>
      </w:pPr>
      <w:bookmarkStart w:id="18" w:name="_Toc521477874"/>
      <w:bookmarkStart w:id="19" w:name="_Toc521491553"/>
    </w:p>
    <w:p w14:paraId="7FE50278" w14:textId="77777777" w:rsidR="00E81DB4" w:rsidRPr="00D0125B" w:rsidRDefault="00E81DB4" w:rsidP="00E11E5D">
      <w:pPr>
        <w:pStyle w:val="Heading1"/>
        <w:spacing w:before="0" w:after="0"/>
        <w:jc w:val="center"/>
        <w:rPr>
          <w:rFonts w:ascii="Arial Narrow" w:hAnsi="Arial Narrow"/>
          <w:color w:val="000000" w:themeColor="text1"/>
          <w:sz w:val="24"/>
          <w:szCs w:val="24"/>
        </w:rPr>
      </w:pPr>
    </w:p>
    <w:p w14:paraId="34B92FA5" w14:textId="6F86633B" w:rsidR="00463158" w:rsidRPr="00D0125B" w:rsidRDefault="00463158" w:rsidP="000B47EF">
      <w:pPr>
        <w:pStyle w:val="Heading1"/>
        <w:spacing w:before="0" w:after="0"/>
        <w:jc w:val="center"/>
        <w:rPr>
          <w:rFonts w:ascii="Arial Narrow" w:hAnsi="Arial Narrow"/>
          <w:color w:val="000000" w:themeColor="text1"/>
          <w:sz w:val="24"/>
          <w:szCs w:val="24"/>
          <w:lang w:val="en-US"/>
        </w:rPr>
      </w:pPr>
      <w:bookmarkStart w:id="20" w:name="_Toc145151708"/>
      <w:r w:rsidRPr="00D0125B">
        <w:rPr>
          <w:rFonts w:ascii="Arial Narrow" w:hAnsi="Arial Narrow"/>
          <w:color w:val="000000" w:themeColor="text1"/>
          <w:sz w:val="24"/>
          <w:szCs w:val="24"/>
        </w:rPr>
        <w:t>FORMAT TUGAS &amp; RUBRIK PENILAIA</w:t>
      </w:r>
      <w:bookmarkEnd w:id="18"/>
      <w:bookmarkEnd w:id="19"/>
      <w:r w:rsidR="000B47EF" w:rsidRPr="00D0125B">
        <w:rPr>
          <w:rFonts w:ascii="Arial Narrow" w:hAnsi="Arial Narrow"/>
          <w:color w:val="000000" w:themeColor="text1"/>
          <w:sz w:val="24"/>
          <w:szCs w:val="24"/>
          <w:lang w:val="en-US"/>
        </w:rPr>
        <w:t>N</w:t>
      </w:r>
      <w:bookmarkEnd w:id="20"/>
    </w:p>
    <w:p w14:paraId="3F658C2E" w14:textId="77777777" w:rsidR="00463158" w:rsidRPr="00D0125B" w:rsidRDefault="00463158" w:rsidP="00E11E5D">
      <w:pPr>
        <w:spacing w:after="0"/>
        <w:jc w:val="both"/>
        <w:rPr>
          <w:rFonts w:ascii="Arial Narrow" w:hAnsi="Arial Narrow"/>
          <w:sz w:val="24"/>
          <w:szCs w:val="24"/>
        </w:rPr>
        <w:sectPr w:rsidR="00463158" w:rsidRPr="00D0125B" w:rsidSect="00B27F0C">
          <w:headerReference w:type="default" r:id="rId74"/>
          <w:pgSz w:w="11907" w:h="16840" w:code="9"/>
          <w:pgMar w:top="1134" w:right="1134" w:bottom="1134" w:left="1758" w:header="720" w:footer="720" w:gutter="0"/>
          <w:cols w:space="720"/>
        </w:sectPr>
      </w:pPr>
    </w:p>
    <w:tbl>
      <w:tblPr>
        <w:tblW w:w="136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5922"/>
        <w:gridCol w:w="2340"/>
        <w:gridCol w:w="3240"/>
      </w:tblGrid>
      <w:tr w:rsidR="00851B58" w:rsidRPr="00D0125B" w14:paraId="7C6C7DB7" w14:textId="77777777" w:rsidTr="00404E18">
        <w:trPr>
          <w:trHeight w:val="552"/>
        </w:trPr>
        <w:tc>
          <w:tcPr>
            <w:tcW w:w="2178" w:type="dxa"/>
            <w:vMerge w:val="restart"/>
          </w:tcPr>
          <w:p w14:paraId="35BFA63D" w14:textId="3108DE82" w:rsidR="00463158" w:rsidRPr="00D0125B" w:rsidRDefault="00E11E5D" w:rsidP="00E11E5D">
            <w:pPr>
              <w:pStyle w:val="Default"/>
              <w:spacing w:line="276" w:lineRule="auto"/>
              <w:rPr>
                <w:rFonts w:ascii="Arial Narrow" w:hAnsi="Arial Narrow"/>
              </w:rPr>
            </w:pPr>
            <w:r w:rsidRPr="00D0125B">
              <w:rPr>
                <w:rFonts w:ascii="Arial Narrow" w:hAnsi="Arial Narrow"/>
                <w:noProof/>
              </w:rPr>
              <w:lastRenderedPageBreak/>
              <w:drawing>
                <wp:anchor distT="0" distB="0" distL="114300" distR="114300" simplePos="0" relativeHeight="251673600" behindDoc="1" locked="0" layoutInCell="1" allowOverlap="1" wp14:anchorId="3C4CECC1" wp14:editId="18FB2A4F">
                  <wp:simplePos x="0" y="0"/>
                  <wp:positionH relativeFrom="column">
                    <wp:posOffset>95885</wp:posOffset>
                  </wp:positionH>
                  <wp:positionV relativeFrom="paragraph">
                    <wp:posOffset>6461</wp:posOffset>
                  </wp:positionV>
                  <wp:extent cx="1091932" cy="1076960"/>
                  <wp:effectExtent l="0" t="0" r="0" b="8890"/>
                  <wp:wrapNone/>
                  <wp:docPr id="2011319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p>
        </w:tc>
        <w:tc>
          <w:tcPr>
            <w:tcW w:w="5922" w:type="dxa"/>
            <w:vMerge w:val="restart"/>
            <w:shd w:val="clear" w:color="auto" w:fill="F2F2F2"/>
            <w:vAlign w:val="center"/>
          </w:tcPr>
          <w:p w14:paraId="145950B9" w14:textId="77777777" w:rsidR="00463158" w:rsidRPr="00D0125B" w:rsidRDefault="00463158" w:rsidP="00E11E5D">
            <w:pPr>
              <w:pStyle w:val="Default"/>
              <w:spacing w:line="276" w:lineRule="auto"/>
              <w:rPr>
                <w:rFonts w:ascii="Arial Narrow" w:hAnsi="Arial Narrow" w:cs="Times New Roman"/>
                <w:b/>
              </w:rPr>
            </w:pPr>
            <w:r w:rsidRPr="00D0125B">
              <w:rPr>
                <w:rFonts w:ascii="Arial Narrow" w:hAnsi="Arial Narrow" w:cs="Times New Roman"/>
                <w:b/>
              </w:rPr>
              <w:t>SEKOLAH TINGGI ILMU FARMASI NUSAPUTERA</w:t>
            </w:r>
          </w:p>
          <w:p w14:paraId="417A8586" w14:textId="77777777" w:rsidR="00463158" w:rsidRPr="00D0125B" w:rsidRDefault="00463158" w:rsidP="00E11E5D">
            <w:pPr>
              <w:pStyle w:val="Default"/>
              <w:spacing w:line="276" w:lineRule="auto"/>
              <w:rPr>
                <w:rFonts w:ascii="Arial Narrow" w:hAnsi="Arial Narrow" w:cs="Times New Roman"/>
                <w:b/>
              </w:rPr>
            </w:pPr>
            <w:r w:rsidRPr="00D0125B">
              <w:rPr>
                <w:rFonts w:ascii="Arial Narrow" w:hAnsi="Arial Narrow" w:cs="Times New Roman"/>
                <w:b/>
              </w:rPr>
              <w:t>Jl. Medoho III No.2, Semarang. Telp/Fax 024-6747012.</w:t>
            </w:r>
          </w:p>
          <w:p w14:paraId="7313745F" w14:textId="3F0639D3" w:rsidR="00463158" w:rsidRPr="00D0125B" w:rsidRDefault="00463158" w:rsidP="00E11E5D">
            <w:pPr>
              <w:pStyle w:val="Default"/>
              <w:spacing w:line="276" w:lineRule="auto"/>
              <w:rPr>
                <w:rFonts w:ascii="Arial Narrow" w:hAnsi="Arial Narrow"/>
                <w:b/>
              </w:rPr>
            </w:pPr>
          </w:p>
        </w:tc>
        <w:tc>
          <w:tcPr>
            <w:tcW w:w="2340" w:type="dxa"/>
            <w:shd w:val="clear" w:color="auto" w:fill="F2F2F2"/>
            <w:vAlign w:val="center"/>
          </w:tcPr>
          <w:p w14:paraId="4C645AF2" w14:textId="77777777" w:rsidR="00463158" w:rsidRPr="00D0125B" w:rsidRDefault="00463158" w:rsidP="00E11E5D">
            <w:pPr>
              <w:pStyle w:val="Default"/>
              <w:spacing w:line="276" w:lineRule="auto"/>
              <w:ind w:left="34" w:right="175"/>
              <w:rPr>
                <w:rFonts w:ascii="Arial Narrow" w:hAnsi="Arial Narrow" w:cs="Times New Roman"/>
                <w:b/>
              </w:rPr>
            </w:pPr>
            <w:r w:rsidRPr="00D0125B">
              <w:rPr>
                <w:rFonts w:ascii="Arial Narrow" w:hAnsi="Arial Narrow" w:cs="Times New Roman"/>
                <w:b/>
              </w:rPr>
              <w:t xml:space="preserve">No.Dokumen   </w:t>
            </w:r>
          </w:p>
        </w:tc>
        <w:tc>
          <w:tcPr>
            <w:tcW w:w="3240" w:type="dxa"/>
            <w:shd w:val="clear" w:color="auto" w:fill="F2F2F2"/>
            <w:vAlign w:val="center"/>
          </w:tcPr>
          <w:p w14:paraId="4101C843" w14:textId="50B591EF" w:rsidR="00463158" w:rsidRPr="00D0125B" w:rsidRDefault="00463158" w:rsidP="00E11E5D">
            <w:pPr>
              <w:pStyle w:val="Default"/>
              <w:spacing w:line="276" w:lineRule="auto"/>
              <w:ind w:left="34" w:right="175"/>
              <w:rPr>
                <w:rFonts w:ascii="Arial Narrow" w:hAnsi="Arial Narrow" w:cs="Times New Roman"/>
                <w:b/>
                <w:lang w:val="en-US"/>
              </w:rPr>
            </w:pPr>
            <w:r w:rsidRPr="00D0125B">
              <w:rPr>
                <w:rFonts w:ascii="Arial Narrow" w:hAnsi="Arial Narrow" w:cs="Times New Roman"/>
                <w:b/>
              </w:rPr>
              <w:t>SPMI-/FM/03/05/</w:t>
            </w:r>
            <w:r w:rsidR="00851B58" w:rsidRPr="00D0125B">
              <w:rPr>
                <w:rFonts w:ascii="Arial Narrow" w:hAnsi="Arial Narrow" w:cs="Times New Roman"/>
                <w:b/>
                <w:lang w:val="en-US"/>
              </w:rPr>
              <w:t>20</w:t>
            </w:r>
          </w:p>
        </w:tc>
      </w:tr>
      <w:tr w:rsidR="00851B58" w:rsidRPr="00D0125B" w14:paraId="284362DA" w14:textId="77777777" w:rsidTr="00404E18">
        <w:trPr>
          <w:trHeight w:val="348"/>
        </w:trPr>
        <w:tc>
          <w:tcPr>
            <w:tcW w:w="2178" w:type="dxa"/>
            <w:vMerge/>
          </w:tcPr>
          <w:p w14:paraId="691FCB57" w14:textId="77777777" w:rsidR="00463158" w:rsidRPr="00D0125B" w:rsidRDefault="00463158" w:rsidP="00E11E5D">
            <w:pPr>
              <w:pStyle w:val="Default"/>
              <w:spacing w:line="276" w:lineRule="auto"/>
              <w:rPr>
                <w:rFonts w:ascii="Arial Narrow" w:hAnsi="Arial Narrow"/>
              </w:rPr>
            </w:pPr>
          </w:p>
        </w:tc>
        <w:tc>
          <w:tcPr>
            <w:tcW w:w="5922" w:type="dxa"/>
            <w:vMerge/>
            <w:shd w:val="clear" w:color="auto" w:fill="F2F2F2"/>
            <w:vAlign w:val="center"/>
          </w:tcPr>
          <w:p w14:paraId="03C8BE2C" w14:textId="77777777" w:rsidR="00463158" w:rsidRPr="00D0125B" w:rsidRDefault="00463158" w:rsidP="00E11E5D">
            <w:pPr>
              <w:pStyle w:val="Default"/>
              <w:spacing w:line="276" w:lineRule="auto"/>
              <w:jc w:val="center"/>
              <w:rPr>
                <w:rFonts w:ascii="Arial Narrow" w:hAnsi="Arial Narrow"/>
              </w:rPr>
            </w:pPr>
          </w:p>
        </w:tc>
        <w:tc>
          <w:tcPr>
            <w:tcW w:w="2340" w:type="dxa"/>
            <w:shd w:val="clear" w:color="auto" w:fill="F2F2F2"/>
            <w:vAlign w:val="center"/>
          </w:tcPr>
          <w:p w14:paraId="4734513C" w14:textId="77777777" w:rsidR="00463158" w:rsidRPr="00D0125B" w:rsidRDefault="00463158" w:rsidP="00E11E5D">
            <w:pPr>
              <w:pStyle w:val="Default"/>
              <w:spacing w:line="276" w:lineRule="auto"/>
              <w:jc w:val="both"/>
              <w:rPr>
                <w:rFonts w:ascii="Arial Narrow" w:hAnsi="Arial Narrow" w:cs="Times New Roman"/>
                <w:b/>
              </w:rPr>
            </w:pPr>
            <w:r w:rsidRPr="00D0125B">
              <w:rPr>
                <w:rFonts w:ascii="Arial Narrow" w:hAnsi="Arial Narrow" w:cs="Times New Roman"/>
                <w:b/>
              </w:rPr>
              <w:t>Tanggal ditetapkan</w:t>
            </w:r>
          </w:p>
        </w:tc>
        <w:tc>
          <w:tcPr>
            <w:tcW w:w="3240" w:type="dxa"/>
            <w:shd w:val="clear" w:color="auto" w:fill="F2F2F2"/>
            <w:vAlign w:val="center"/>
          </w:tcPr>
          <w:p w14:paraId="3D1D4DED" w14:textId="7EC2B2C6" w:rsidR="00463158" w:rsidRPr="00D0125B" w:rsidRDefault="00E11E5D" w:rsidP="00E11E5D">
            <w:pPr>
              <w:pStyle w:val="Default"/>
              <w:spacing w:line="276" w:lineRule="auto"/>
              <w:rPr>
                <w:rFonts w:ascii="Arial Narrow" w:hAnsi="Arial Narrow" w:cs="Times New Roman"/>
                <w:b/>
                <w:lang w:val="en-US"/>
              </w:rPr>
            </w:pPr>
            <w:r w:rsidRPr="00D0125B">
              <w:rPr>
                <w:rFonts w:ascii="Arial Narrow" w:hAnsi="Arial Narrow" w:cs="Times New Roman"/>
                <w:b/>
                <w:lang w:val="en-US"/>
              </w:rPr>
              <w:t>22</w:t>
            </w:r>
            <w:r w:rsidR="00463158" w:rsidRPr="00D0125B">
              <w:rPr>
                <w:rFonts w:ascii="Arial Narrow" w:hAnsi="Arial Narrow" w:cs="Times New Roman"/>
                <w:b/>
              </w:rPr>
              <w:t xml:space="preserve"> </w:t>
            </w:r>
            <w:r w:rsidRPr="00D0125B">
              <w:rPr>
                <w:rFonts w:ascii="Arial Narrow" w:hAnsi="Arial Narrow" w:cs="Times New Roman"/>
                <w:b/>
                <w:lang w:val="en-US"/>
              </w:rPr>
              <w:t>Februari</w:t>
            </w:r>
            <w:r w:rsidR="00463158" w:rsidRPr="00D0125B">
              <w:rPr>
                <w:rFonts w:ascii="Arial Narrow" w:hAnsi="Arial Narrow" w:cs="Times New Roman"/>
                <w:b/>
              </w:rPr>
              <w:t xml:space="preserve"> 20</w:t>
            </w:r>
            <w:r w:rsidR="00851B58" w:rsidRPr="00D0125B">
              <w:rPr>
                <w:rFonts w:ascii="Arial Narrow" w:hAnsi="Arial Narrow" w:cs="Times New Roman"/>
                <w:b/>
                <w:lang w:val="en-US"/>
              </w:rPr>
              <w:t>20</w:t>
            </w:r>
          </w:p>
        </w:tc>
      </w:tr>
      <w:tr w:rsidR="00851B58" w:rsidRPr="00D0125B" w14:paraId="162F3F52" w14:textId="77777777" w:rsidTr="00404E18">
        <w:trPr>
          <w:trHeight w:val="333"/>
        </w:trPr>
        <w:tc>
          <w:tcPr>
            <w:tcW w:w="2178" w:type="dxa"/>
            <w:vMerge/>
          </w:tcPr>
          <w:p w14:paraId="3C34124C" w14:textId="77777777" w:rsidR="00463158" w:rsidRPr="00D0125B" w:rsidRDefault="00463158" w:rsidP="00E11E5D">
            <w:pPr>
              <w:pStyle w:val="Default"/>
              <w:spacing w:line="276" w:lineRule="auto"/>
              <w:rPr>
                <w:rFonts w:ascii="Arial Narrow" w:hAnsi="Arial Narrow"/>
              </w:rPr>
            </w:pPr>
          </w:p>
        </w:tc>
        <w:tc>
          <w:tcPr>
            <w:tcW w:w="5922" w:type="dxa"/>
            <w:vMerge w:val="restart"/>
            <w:shd w:val="clear" w:color="auto" w:fill="F2F2F2"/>
            <w:vAlign w:val="center"/>
          </w:tcPr>
          <w:p w14:paraId="34AEC3EE" w14:textId="77777777" w:rsidR="00463158" w:rsidRPr="00D0125B" w:rsidRDefault="00463158" w:rsidP="00E11E5D">
            <w:pPr>
              <w:pStyle w:val="Default"/>
              <w:spacing w:line="276" w:lineRule="auto"/>
              <w:jc w:val="center"/>
              <w:rPr>
                <w:rFonts w:ascii="Arial Narrow" w:hAnsi="Arial Narrow"/>
                <w:b/>
                <w:lang w:val="en-US"/>
              </w:rPr>
            </w:pPr>
            <w:r w:rsidRPr="00D0125B">
              <w:rPr>
                <w:rFonts w:ascii="Arial Narrow" w:hAnsi="Arial Narrow"/>
                <w:b/>
              </w:rPr>
              <w:t xml:space="preserve">FORMULIR </w:t>
            </w:r>
            <w:r w:rsidRPr="00D0125B">
              <w:rPr>
                <w:rFonts w:ascii="Arial Narrow" w:hAnsi="Arial Narrow"/>
                <w:b/>
                <w:lang w:val="en-US"/>
              </w:rPr>
              <w:t xml:space="preserve">PENUGASAN </w:t>
            </w:r>
          </w:p>
        </w:tc>
        <w:tc>
          <w:tcPr>
            <w:tcW w:w="2340" w:type="dxa"/>
            <w:shd w:val="clear" w:color="auto" w:fill="F2F2F2"/>
            <w:vAlign w:val="center"/>
          </w:tcPr>
          <w:p w14:paraId="2F9F3E87" w14:textId="77777777" w:rsidR="00463158" w:rsidRPr="00D0125B" w:rsidRDefault="00463158" w:rsidP="00E11E5D">
            <w:pPr>
              <w:pStyle w:val="Default"/>
              <w:spacing w:line="276" w:lineRule="auto"/>
              <w:rPr>
                <w:rFonts w:ascii="Arial Narrow" w:hAnsi="Arial Narrow" w:cs="Times New Roman"/>
                <w:b/>
              </w:rPr>
            </w:pPr>
            <w:r w:rsidRPr="00D0125B">
              <w:rPr>
                <w:rFonts w:ascii="Arial Narrow" w:hAnsi="Arial Narrow" w:cs="Times New Roman"/>
                <w:b/>
              </w:rPr>
              <w:t>Revisi</w:t>
            </w:r>
          </w:p>
        </w:tc>
        <w:tc>
          <w:tcPr>
            <w:tcW w:w="3240" w:type="dxa"/>
            <w:shd w:val="clear" w:color="auto" w:fill="F2F2F2"/>
            <w:vAlign w:val="center"/>
          </w:tcPr>
          <w:p w14:paraId="0B2E9C4F" w14:textId="77777777" w:rsidR="00463158" w:rsidRPr="00D0125B" w:rsidRDefault="00463158" w:rsidP="00E11E5D">
            <w:pPr>
              <w:pStyle w:val="Default"/>
              <w:spacing w:line="276" w:lineRule="auto"/>
              <w:rPr>
                <w:rFonts w:ascii="Arial Narrow" w:hAnsi="Arial Narrow" w:cs="Times New Roman"/>
                <w:b/>
              </w:rPr>
            </w:pPr>
            <w:r w:rsidRPr="00D0125B">
              <w:rPr>
                <w:rFonts w:ascii="Arial Narrow" w:hAnsi="Arial Narrow" w:cs="Times New Roman"/>
                <w:b/>
              </w:rPr>
              <w:t>00</w:t>
            </w:r>
          </w:p>
        </w:tc>
      </w:tr>
      <w:tr w:rsidR="00851B58" w:rsidRPr="00D0125B" w14:paraId="5331CB11" w14:textId="77777777" w:rsidTr="00404E18">
        <w:trPr>
          <w:trHeight w:val="583"/>
        </w:trPr>
        <w:tc>
          <w:tcPr>
            <w:tcW w:w="2178" w:type="dxa"/>
            <w:vMerge/>
          </w:tcPr>
          <w:p w14:paraId="2D9CDE3E" w14:textId="77777777" w:rsidR="00463158" w:rsidRPr="00D0125B" w:rsidRDefault="00463158" w:rsidP="00E11E5D">
            <w:pPr>
              <w:pStyle w:val="Default"/>
              <w:spacing w:line="276" w:lineRule="auto"/>
              <w:rPr>
                <w:rFonts w:ascii="Arial Narrow" w:hAnsi="Arial Narrow"/>
              </w:rPr>
            </w:pPr>
          </w:p>
        </w:tc>
        <w:tc>
          <w:tcPr>
            <w:tcW w:w="5922" w:type="dxa"/>
            <w:vMerge/>
            <w:shd w:val="clear" w:color="auto" w:fill="F2F2F2"/>
            <w:vAlign w:val="center"/>
          </w:tcPr>
          <w:p w14:paraId="7606C5DD" w14:textId="77777777" w:rsidR="00463158" w:rsidRPr="00D0125B" w:rsidRDefault="00463158" w:rsidP="00E11E5D">
            <w:pPr>
              <w:pStyle w:val="Default"/>
              <w:spacing w:line="276" w:lineRule="auto"/>
              <w:jc w:val="center"/>
              <w:rPr>
                <w:rFonts w:ascii="Arial Narrow" w:hAnsi="Arial Narrow"/>
                <w:b/>
              </w:rPr>
            </w:pPr>
          </w:p>
        </w:tc>
        <w:tc>
          <w:tcPr>
            <w:tcW w:w="2340" w:type="dxa"/>
            <w:shd w:val="clear" w:color="auto" w:fill="F2F2F2"/>
            <w:vAlign w:val="center"/>
          </w:tcPr>
          <w:p w14:paraId="7CE1AB37" w14:textId="77777777" w:rsidR="00463158" w:rsidRPr="00D0125B" w:rsidRDefault="00463158" w:rsidP="00E11E5D">
            <w:pPr>
              <w:pStyle w:val="Default"/>
              <w:spacing w:line="276" w:lineRule="auto"/>
              <w:rPr>
                <w:rFonts w:ascii="Arial Narrow" w:hAnsi="Arial Narrow" w:cs="Times New Roman"/>
                <w:b/>
              </w:rPr>
            </w:pPr>
            <w:r w:rsidRPr="00D0125B">
              <w:rPr>
                <w:rFonts w:ascii="Arial Narrow" w:hAnsi="Arial Narrow" w:cs="Times New Roman"/>
                <w:b/>
              </w:rPr>
              <w:t xml:space="preserve">Halaman   </w:t>
            </w:r>
          </w:p>
        </w:tc>
        <w:tc>
          <w:tcPr>
            <w:tcW w:w="3240" w:type="dxa"/>
            <w:shd w:val="clear" w:color="auto" w:fill="F2F2F2"/>
            <w:vAlign w:val="center"/>
          </w:tcPr>
          <w:p w14:paraId="7872479A" w14:textId="73D23B5A" w:rsidR="00463158" w:rsidRPr="00D0125B" w:rsidRDefault="00463158" w:rsidP="00E11E5D">
            <w:pPr>
              <w:pStyle w:val="Default"/>
              <w:spacing w:line="276" w:lineRule="auto"/>
              <w:rPr>
                <w:rFonts w:ascii="Arial Narrow" w:hAnsi="Arial Narrow" w:cs="Times New Roman"/>
                <w:b/>
              </w:rPr>
            </w:pPr>
            <w:r w:rsidRPr="00D0125B">
              <w:rPr>
                <w:rFonts w:ascii="Arial Narrow" w:hAnsi="Arial Narrow" w:cs="Times New Roman"/>
                <w:b/>
              </w:rPr>
              <w:fldChar w:fldCharType="begin"/>
            </w:r>
            <w:r w:rsidRPr="00D0125B">
              <w:rPr>
                <w:rFonts w:ascii="Arial Narrow" w:hAnsi="Arial Narrow" w:cs="Times New Roman"/>
                <w:b/>
              </w:rPr>
              <w:instrText xml:space="preserve"> PAGE   \* MERGEFORMAT </w:instrText>
            </w:r>
            <w:r w:rsidRPr="00D0125B">
              <w:rPr>
                <w:rFonts w:ascii="Arial Narrow" w:hAnsi="Arial Narrow" w:cs="Times New Roman"/>
                <w:b/>
              </w:rPr>
              <w:fldChar w:fldCharType="separate"/>
            </w:r>
            <w:r w:rsidR="001543B2">
              <w:rPr>
                <w:rFonts w:ascii="Arial Narrow" w:hAnsi="Arial Narrow" w:cs="Times New Roman"/>
                <w:b/>
                <w:noProof/>
              </w:rPr>
              <w:t>25</w:t>
            </w:r>
            <w:r w:rsidRPr="00D0125B">
              <w:rPr>
                <w:rFonts w:ascii="Arial Narrow" w:hAnsi="Arial Narrow" w:cs="Times New Roman"/>
                <w:b/>
              </w:rPr>
              <w:fldChar w:fldCharType="end"/>
            </w:r>
            <w:r w:rsidRPr="00D0125B">
              <w:rPr>
                <w:rFonts w:ascii="Arial Narrow" w:hAnsi="Arial Narrow" w:cs="Times New Roman"/>
                <w:b/>
              </w:rPr>
              <w:t xml:space="preserve"> dari 2</w:t>
            </w:r>
          </w:p>
        </w:tc>
      </w:tr>
    </w:tbl>
    <w:p w14:paraId="38482936" w14:textId="7FB40DF7" w:rsidR="00463158" w:rsidRPr="00D0125B" w:rsidRDefault="00463158" w:rsidP="00E11E5D">
      <w:pPr>
        <w:tabs>
          <w:tab w:val="left" w:pos="480"/>
          <w:tab w:val="left" w:pos="5325"/>
          <w:tab w:val="center" w:pos="6905"/>
        </w:tabs>
        <w:spacing w:after="0"/>
        <w:jc w:val="center"/>
        <w:rPr>
          <w:rFonts w:ascii="Arial Narrow" w:hAnsi="Arial Narrow" w:cs="Arial"/>
          <w:b/>
          <w:iCs/>
          <w:sz w:val="24"/>
          <w:szCs w:val="24"/>
          <w:lang w:val="en-GB"/>
        </w:rPr>
      </w:pPr>
      <w:r w:rsidRPr="00D0125B">
        <w:rPr>
          <w:rFonts w:ascii="Arial Narrow" w:hAnsi="Arial Narrow" w:cs="Arial"/>
          <w:b/>
          <w:sz w:val="24"/>
          <w:szCs w:val="24"/>
          <w:lang w:val="en-GB"/>
        </w:rPr>
        <w:t xml:space="preserve">BENTUK TUGAS </w:t>
      </w:r>
      <w:r w:rsidRPr="00D0125B">
        <w:rPr>
          <w:rFonts w:ascii="Arial Narrow" w:hAnsi="Arial Narrow" w:cs="Arial"/>
          <w:b/>
          <w:i/>
          <w:sz w:val="24"/>
          <w:szCs w:val="24"/>
          <w:lang w:val="en-GB"/>
        </w:rPr>
        <w:t>P</w:t>
      </w:r>
      <w:r w:rsidR="008B0D2A" w:rsidRPr="00D0125B">
        <w:rPr>
          <w:rFonts w:ascii="Arial Narrow" w:hAnsi="Arial Narrow" w:cs="Arial"/>
          <w:b/>
          <w:i/>
          <w:sz w:val="24"/>
          <w:szCs w:val="24"/>
          <w:lang w:val="en-GB"/>
        </w:rPr>
        <w:t xml:space="preserve">ROJECT </w:t>
      </w:r>
    </w:p>
    <w:p w14:paraId="22651BF6" w14:textId="77777777" w:rsidR="00A128A0" w:rsidRPr="00D0125B" w:rsidRDefault="00A128A0" w:rsidP="00E11E5D">
      <w:pPr>
        <w:tabs>
          <w:tab w:val="left" w:pos="480"/>
          <w:tab w:val="left" w:pos="5325"/>
          <w:tab w:val="center" w:pos="6905"/>
        </w:tabs>
        <w:spacing w:after="0"/>
        <w:jc w:val="center"/>
        <w:rPr>
          <w:rFonts w:ascii="Arial Narrow" w:hAnsi="Arial Narrow" w:cs="Arial"/>
          <w:b/>
          <w:iCs/>
          <w:sz w:val="24"/>
          <w:szCs w:val="24"/>
          <w:lang w:val="en-GB"/>
        </w:rPr>
      </w:pPr>
    </w:p>
    <w:tbl>
      <w:tblPr>
        <w:tblW w:w="9652" w:type="dxa"/>
        <w:jc w:val="center"/>
        <w:tblBorders>
          <w:insideV w:val="single" w:sz="4" w:space="0" w:color="auto"/>
        </w:tblBorders>
        <w:tblLook w:val="01E0" w:firstRow="1" w:lastRow="1" w:firstColumn="1" w:lastColumn="1" w:noHBand="0" w:noVBand="0"/>
      </w:tblPr>
      <w:tblGrid>
        <w:gridCol w:w="3634"/>
        <w:gridCol w:w="736"/>
        <w:gridCol w:w="5282"/>
      </w:tblGrid>
      <w:tr w:rsidR="00463158" w:rsidRPr="00D0125B" w14:paraId="0FCE3FA1" w14:textId="77777777" w:rsidTr="00404E18">
        <w:trPr>
          <w:trHeight w:val="321"/>
          <w:jc w:val="center"/>
        </w:trPr>
        <w:tc>
          <w:tcPr>
            <w:tcW w:w="3634" w:type="dxa"/>
            <w:tcBorders>
              <w:right w:val="nil"/>
            </w:tcBorders>
          </w:tcPr>
          <w:p w14:paraId="4361D4E2" w14:textId="77777777" w:rsidR="00463158" w:rsidRPr="00D0125B" w:rsidRDefault="00463158" w:rsidP="00E11E5D">
            <w:pPr>
              <w:spacing w:after="0"/>
              <w:rPr>
                <w:rFonts w:ascii="Arial Narrow" w:hAnsi="Arial Narrow"/>
                <w:sz w:val="24"/>
                <w:szCs w:val="24"/>
              </w:rPr>
            </w:pPr>
            <w:r w:rsidRPr="00D0125B">
              <w:rPr>
                <w:rFonts w:ascii="Arial Narrow" w:hAnsi="Arial Narrow"/>
                <w:sz w:val="24"/>
                <w:szCs w:val="24"/>
              </w:rPr>
              <w:t>Nama Mata Kuliah</w:t>
            </w:r>
          </w:p>
        </w:tc>
        <w:tc>
          <w:tcPr>
            <w:tcW w:w="736" w:type="dxa"/>
            <w:tcBorders>
              <w:left w:val="nil"/>
              <w:right w:val="nil"/>
            </w:tcBorders>
          </w:tcPr>
          <w:p w14:paraId="1B30BAE5" w14:textId="77777777" w:rsidR="00463158" w:rsidRPr="00D0125B" w:rsidRDefault="00463158" w:rsidP="00E11E5D">
            <w:pPr>
              <w:spacing w:after="0"/>
              <w:jc w:val="center"/>
              <w:rPr>
                <w:rFonts w:ascii="Arial Narrow" w:hAnsi="Arial Narrow"/>
                <w:sz w:val="24"/>
                <w:szCs w:val="24"/>
              </w:rPr>
            </w:pPr>
            <w:r w:rsidRPr="00D0125B">
              <w:rPr>
                <w:rFonts w:ascii="Arial Narrow" w:hAnsi="Arial Narrow"/>
                <w:sz w:val="24"/>
                <w:szCs w:val="24"/>
              </w:rPr>
              <w:t>:</w:t>
            </w:r>
          </w:p>
        </w:tc>
        <w:tc>
          <w:tcPr>
            <w:tcW w:w="5282" w:type="dxa"/>
            <w:tcBorders>
              <w:left w:val="nil"/>
            </w:tcBorders>
          </w:tcPr>
          <w:p w14:paraId="377EA009" w14:textId="51C0EFC3" w:rsidR="00463158" w:rsidRPr="00D0125B" w:rsidRDefault="006A5FC2" w:rsidP="00E11E5D">
            <w:pPr>
              <w:spacing w:after="0"/>
              <w:rPr>
                <w:rFonts w:ascii="Arial Narrow" w:hAnsi="Arial Narrow"/>
                <w:b/>
                <w:sz w:val="24"/>
                <w:szCs w:val="24"/>
              </w:rPr>
            </w:pPr>
            <w:r w:rsidRPr="00D0125B">
              <w:rPr>
                <w:rFonts w:ascii="Arial Narrow" w:hAnsi="Arial Narrow"/>
                <w:b/>
                <w:sz w:val="24"/>
                <w:szCs w:val="24"/>
              </w:rPr>
              <w:t>Teori Sistem Informasi Kefarmasian</w:t>
            </w:r>
          </w:p>
        </w:tc>
      </w:tr>
      <w:tr w:rsidR="00463158" w:rsidRPr="00D0125B" w14:paraId="615E907D" w14:textId="77777777" w:rsidTr="00404E18">
        <w:trPr>
          <w:trHeight w:val="321"/>
          <w:jc w:val="center"/>
        </w:trPr>
        <w:tc>
          <w:tcPr>
            <w:tcW w:w="3634" w:type="dxa"/>
            <w:tcBorders>
              <w:right w:val="nil"/>
            </w:tcBorders>
          </w:tcPr>
          <w:p w14:paraId="766BCC77" w14:textId="77777777" w:rsidR="00463158" w:rsidRPr="00D0125B" w:rsidRDefault="00463158" w:rsidP="00E11E5D">
            <w:pPr>
              <w:spacing w:after="0"/>
              <w:rPr>
                <w:rFonts w:ascii="Arial Narrow" w:hAnsi="Arial Narrow"/>
                <w:sz w:val="24"/>
                <w:szCs w:val="24"/>
              </w:rPr>
            </w:pPr>
            <w:r w:rsidRPr="00D0125B">
              <w:rPr>
                <w:rFonts w:ascii="Arial Narrow" w:hAnsi="Arial Narrow"/>
                <w:sz w:val="24"/>
                <w:szCs w:val="24"/>
              </w:rPr>
              <w:t>Kode Mata Kuliah/ SKS</w:t>
            </w:r>
          </w:p>
        </w:tc>
        <w:tc>
          <w:tcPr>
            <w:tcW w:w="736" w:type="dxa"/>
            <w:tcBorders>
              <w:left w:val="nil"/>
              <w:right w:val="nil"/>
            </w:tcBorders>
          </w:tcPr>
          <w:p w14:paraId="208FEE4A" w14:textId="77777777" w:rsidR="00463158" w:rsidRPr="00D0125B" w:rsidRDefault="00463158" w:rsidP="00E11E5D">
            <w:pPr>
              <w:spacing w:after="0"/>
              <w:jc w:val="center"/>
              <w:rPr>
                <w:rFonts w:ascii="Arial Narrow" w:hAnsi="Arial Narrow"/>
                <w:sz w:val="24"/>
                <w:szCs w:val="24"/>
              </w:rPr>
            </w:pPr>
            <w:r w:rsidRPr="00D0125B">
              <w:rPr>
                <w:rFonts w:ascii="Arial Narrow" w:hAnsi="Arial Narrow"/>
                <w:sz w:val="24"/>
                <w:szCs w:val="24"/>
              </w:rPr>
              <w:t>:</w:t>
            </w:r>
          </w:p>
        </w:tc>
        <w:tc>
          <w:tcPr>
            <w:tcW w:w="5282" w:type="dxa"/>
            <w:tcBorders>
              <w:left w:val="nil"/>
            </w:tcBorders>
          </w:tcPr>
          <w:p w14:paraId="4CB54681" w14:textId="079987FA" w:rsidR="00463158" w:rsidRPr="00D0125B" w:rsidRDefault="00463158" w:rsidP="00E11E5D">
            <w:pPr>
              <w:spacing w:after="0"/>
              <w:rPr>
                <w:rFonts w:ascii="Arial Narrow" w:hAnsi="Arial Narrow"/>
                <w:b/>
                <w:bCs/>
                <w:color w:val="0070C0"/>
                <w:sz w:val="24"/>
                <w:szCs w:val="24"/>
              </w:rPr>
            </w:pPr>
            <w:r w:rsidRPr="00D0125B">
              <w:rPr>
                <w:rFonts w:ascii="Arial Narrow" w:hAnsi="Arial Narrow"/>
                <w:sz w:val="24"/>
                <w:szCs w:val="24"/>
                <w:lang w:val="sv-SE"/>
              </w:rPr>
              <w:t xml:space="preserve">165F4T49/ </w:t>
            </w:r>
            <w:r w:rsidRPr="00D0125B">
              <w:rPr>
                <w:rFonts w:ascii="Arial Narrow" w:hAnsi="Arial Narrow"/>
                <w:sz w:val="24"/>
                <w:szCs w:val="24"/>
              </w:rPr>
              <w:t>2</w:t>
            </w:r>
            <w:r w:rsidRPr="00D0125B">
              <w:rPr>
                <w:rFonts w:ascii="Arial Narrow" w:hAnsi="Arial Narrow"/>
                <w:sz w:val="24"/>
                <w:szCs w:val="24"/>
                <w:lang w:val="sv-SE"/>
              </w:rPr>
              <w:t xml:space="preserve"> SKS</w:t>
            </w:r>
          </w:p>
        </w:tc>
      </w:tr>
      <w:tr w:rsidR="00463158" w:rsidRPr="00D0125B" w14:paraId="47B58881" w14:textId="77777777" w:rsidTr="00404E18">
        <w:trPr>
          <w:trHeight w:val="321"/>
          <w:jc w:val="center"/>
        </w:trPr>
        <w:tc>
          <w:tcPr>
            <w:tcW w:w="3634" w:type="dxa"/>
            <w:tcBorders>
              <w:right w:val="nil"/>
            </w:tcBorders>
          </w:tcPr>
          <w:p w14:paraId="03D9EC26"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sv-SE"/>
              </w:rPr>
              <w:t>Pengampu</w:t>
            </w:r>
          </w:p>
        </w:tc>
        <w:tc>
          <w:tcPr>
            <w:tcW w:w="736" w:type="dxa"/>
            <w:tcBorders>
              <w:left w:val="nil"/>
              <w:right w:val="nil"/>
            </w:tcBorders>
          </w:tcPr>
          <w:p w14:paraId="5A450E06" w14:textId="77777777" w:rsidR="00463158" w:rsidRPr="00D0125B"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tc>
        <w:tc>
          <w:tcPr>
            <w:tcW w:w="5282" w:type="dxa"/>
            <w:tcBorders>
              <w:left w:val="nil"/>
            </w:tcBorders>
          </w:tcPr>
          <w:p w14:paraId="2637DA11" w14:textId="31C40EFC" w:rsidR="00A128A0" w:rsidRPr="00073CCC" w:rsidRDefault="006A5FC2" w:rsidP="00E11E5D">
            <w:pPr>
              <w:spacing w:after="0"/>
              <w:rPr>
                <w:rFonts w:ascii="Arial Narrow" w:hAnsi="Arial Narrow"/>
                <w:sz w:val="24"/>
                <w:szCs w:val="24"/>
              </w:rPr>
            </w:pPr>
            <w:r w:rsidRPr="00D0125B">
              <w:rPr>
                <w:rFonts w:ascii="Arial Narrow" w:hAnsi="Arial Narrow"/>
                <w:sz w:val="24"/>
                <w:szCs w:val="24"/>
              </w:rPr>
              <w:t xml:space="preserve">apt. </w:t>
            </w:r>
            <w:r w:rsidR="00463158" w:rsidRPr="00D0125B">
              <w:rPr>
                <w:rFonts w:ascii="Arial Narrow" w:hAnsi="Arial Narrow"/>
                <w:sz w:val="24"/>
                <w:szCs w:val="24"/>
              </w:rPr>
              <w:t>Sri Suwarni, M.Sc.</w:t>
            </w:r>
          </w:p>
        </w:tc>
      </w:tr>
      <w:tr w:rsidR="00463158" w:rsidRPr="00D0125B" w14:paraId="4230E095" w14:textId="77777777" w:rsidTr="00404E18">
        <w:trPr>
          <w:trHeight w:val="121"/>
          <w:jc w:val="center"/>
        </w:trPr>
        <w:tc>
          <w:tcPr>
            <w:tcW w:w="3634" w:type="dxa"/>
            <w:tcBorders>
              <w:right w:val="nil"/>
            </w:tcBorders>
          </w:tcPr>
          <w:p w14:paraId="1A429DE6" w14:textId="77777777" w:rsidR="00463158" w:rsidRPr="00D0125B" w:rsidRDefault="00463158" w:rsidP="00E11E5D">
            <w:pPr>
              <w:spacing w:after="0"/>
              <w:rPr>
                <w:rFonts w:ascii="Arial Narrow" w:hAnsi="Arial Narrow"/>
                <w:sz w:val="24"/>
                <w:szCs w:val="24"/>
                <w:lang w:val="sv-SE"/>
              </w:rPr>
            </w:pPr>
            <w:r w:rsidRPr="00D0125B">
              <w:rPr>
                <w:rFonts w:ascii="Arial Narrow" w:hAnsi="Arial Narrow"/>
                <w:sz w:val="24"/>
                <w:szCs w:val="24"/>
                <w:lang w:val="sv-SE"/>
              </w:rPr>
              <w:t xml:space="preserve">Semester </w:t>
            </w:r>
          </w:p>
        </w:tc>
        <w:tc>
          <w:tcPr>
            <w:tcW w:w="736" w:type="dxa"/>
            <w:tcBorders>
              <w:left w:val="nil"/>
              <w:right w:val="nil"/>
            </w:tcBorders>
          </w:tcPr>
          <w:p w14:paraId="08B03CA7" w14:textId="77777777" w:rsidR="00463158" w:rsidRPr="00D0125B" w:rsidRDefault="00463158" w:rsidP="00E11E5D">
            <w:pPr>
              <w:spacing w:after="0"/>
              <w:jc w:val="center"/>
              <w:rPr>
                <w:rFonts w:ascii="Arial Narrow" w:hAnsi="Arial Narrow"/>
                <w:sz w:val="24"/>
                <w:szCs w:val="24"/>
                <w:lang w:val="sv-SE"/>
              </w:rPr>
            </w:pPr>
            <w:r w:rsidRPr="00D0125B">
              <w:rPr>
                <w:rFonts w:ascii="Arial Narrow" w:hAnsi="Arial Narrow"/>
                <w:sz w:val="24"/>
                <w:szCs w:val="24"/>
                <w:lang w:val="sv-SE"/>
              </w:rPr>
              <w:t>:</w:t>
            </w:r>
          </w:p>
        </w:tc>
        <w:tc>
          <w:tcPr>
            <w:tcW w:w="5282" w:type="dxa"/>
            <w:tcBorders>
              <w:left w:val="nil"/>
            </w:tcBorders>
          </w:tcPr>
          <w:p w14:paraId="69A43ED1" w14:textId="77777777" w:rsidR="00463158" w:rsidRPr="00D0125B" w:rsidRDefault="006A5FC2" w:rsidP="00E11E5D">
            <w:pPr>
              <w:spacing w:after="0"/>
              <w:rPr>
                <w:rFonts w:ascii="Arial Narrow" w:hAnsi="Arial Narrow"/>
                <w:sz w:val="24"/>
                <w:szCs w:val="24"/>
                <w:lang w:val="sv-SE"/>
              </w:rPr>
            </w:pPr>
            <w:r w:rsidRPr="00D0125B">
              <w:rPr>
                <w:rFonts w:ascii="Arial Narrow" w:hAnsi="Arial Narrow"/>
                <w:sz w:val="24"/>
                <w:szCs w:val="24"/>
                <w:lang w:val="sv-SE"/>
              </w:rPr>
              <w:t>6</w:t>
            </w:r>
          </w:p>
          <w:p w14:paraId="6C1379B4" w14:textId="0E8DC46E" w:rsidR="00A128A0" w:rsidRPr="00D0125B" w:rsidRDefault="00A128A0" w:rsidP="00E11E5D">
            <w:pPr>
              <w:spacing w:after="0"/>
              <w:rPr>
                <w:rFonts w:ascii="Arial Narrow" w:hAnsi="Arial Narrow"/>
                <w:sz w:val="24"/>
                <w:szCs w:val="24"/>
                <w:lang w:val="sv-SE"/>
              </w:rPr>
            </w:pPr>
          </w:p>
        </w:tc>
      </w:tr>
    </w:tbl>
    <w:p w14:paraId="5703ADC4" w14:textId="1729B6D5" w:rsidR="00A128A0" w:rsidRPr="00D0125B" w:rsidRDefault="002C2CA2" w:rsidP="00A128A0">
      <w:pPr>
        <w:tabs>
          <w:tab w:val="left" w:pos="360"/>
          <w:tab w:val="left" w:pos="2340"/>
          <w:tab w:val="left" w:pos="2700"/>
        </w:tabs>
        <w:suppressAutoHyphens/>
        <w:spacing w:after="0"/>
        <w:jc w:val="both"/>
        <w:rPr>
          <w:rFonts w:ascii="Arial Narrow" w:hAnsi="Arial Narrow" w:cs="Arial"/>
          <w:b/>
          <w:sz w:val="24"/>
          <w:szCs w:val="24"/>
          <w:lang w:val="en-GB"/>
        </w:rPr>
      </w:pPr>
      <w:r w:rsidRPr="00D0125B">
        <w:rPr>
          <w:rFonts w:ascii="Arial Narrow" w:hAnsi="Arial Narrow" w:cs="Arial"/>
          <w:b/>
          <w:iCs/>
          <w:sz w:val="24"/>
          <w:szCs w:val="24"/>
          <w:lang w:val="en-GB"/>
        </w:rPr>
        <w:t>Judul Tugas</w:t>
      </w:r>
      <w:r w:rsidRPr="00D0125B">
        <w:rPr>
          <w:rFonts w:ascii="Arial Narrow" w:hAnsi="Arial Narrow" w:cs="Arial"/>
          <w:b/>
          <w:i/>
          <w:sz w:val="24"/>
          <w:szCs w:val="24"/>
          <w:lang w:val="en-GB"/>
        </w:rPr>
        <w:t xml:space="preserve"> </w:t>
      </w:r>
      <w:r w:rsidR="00A128A0" w:rsidRPr="00D0125B">
        <w:rPr>
          <w:rFonts w:ascii="Arial Narrow" w:hAnsi="Arial Narrow" w:cs="Arial"/>
          <w:b/>
          <w:i/>
          <w:sz w:val="24"/>
          <w:szCs w:val="24"/>
          <w:lang w:val="en-GB"/>
        </w:rPr>
        <w:t xml:space="preserve">” </w:t>
      </w:r>
      <w:r w:rsidR="00A128A0" w:rsidRPr="00D0125B">
        <w:rPr>
          <w:rFonts w:ascii="Arial Narrow" w:hAnsi="Arial Narrow" w:cs="Arial"/>
          <w:b/>
          <w:iCs/>
          <w:sz w:val="24"/>
          <w:szCs w:val="24"/>
          <w:lang w:val="en-GB"/>
        </w:rPr>
        <w:t>Perancangan Sistem Informasi Bidang Kefarmasian”</w:t>
      </w:r>
    </w:p>
    <w:p w14:paraId="68248713" w14:textId="2A5697A0" w:rsidR="00463158" w:rsidRPr="00D0125B" w:rsidRDefault="00463158" w:rsidP="00E11E5D">
      <w:pPr>
        <w:numPr>
          <w:ilvl w:val="0"/>
          <w:numId w:val="20"/>
        </w:numPr>
        <w:tabs>
          <w:tab w:val="left" w:pos="360"/>
          <w:tab w:val="left" w:pos="2340"/>
          <w:tab w:val="left" w:pos="2700"/>
        </w:tabs>
        <w:suppressAutoHyphens/>
        <w:spacing w:after="0"/>
        <w:ind w:left="360"/>
        <w:jc w:val="both"/>
        <w:rPr>
          <w:rFonts w:ascii="Arial Narrow" w:hAnsi="Arial Narrow" w:cs="Arial"/>
          <w:b/>
          <w:sz w:val="24"/>
          <w:szCs w:val="24"/>
          <w:lang w:val="en-GB"/>
        </w:rPr>
      </w:pPr>
      <w:r w:rsidRPr="00D0125B">
        <w:rPr>
          <w:rFonts w:ascii="Arial Narrow" w:hAnsi="Arial Narrow" w:cs="Arial"/>
          <w:b/>
          <w:sz w:val="24"/>
          <w:szCs w:val="24"/>
          <w:lang w:val="en-GB"/>
        </w:rPr>
        <w:t>Tujuan Tugas</w:t>
      </w:r>
      <w:r w:rsidRPr="00D0125B">
        <w:rPr>
          <w:rFonts w:ascii="Arial Narrow" w:hAnsi="Arial Narrow" w:cs="Arial"/>
          <w:b/>
          <w:sz w:val="24"/>
          <w:szCs w:val="24"/>
          <w:lang w:val="en-GB"/>
        </w:rPr>
        <w:tab/>
        <w:t>:</w:t>
      </w:r>
    </w:p>
    <w:p w14:paraId="1426D731" w14:textId="2EE02EBB" w:rsidR="008B0D2A" w:rsidRPr="00D0125B" w:rsidRDefault="00463158" w:rsidP="008B0D2A">
      <w:pPr>
        <w:pStyle w:val="ListParagraph"/>
        <w:numPr>
          <w:ilvl w:val="1"/>
          <w:numId w:val="43"/>
        </w:numPr>
        <w:spacing w:after="0"/>
        <w:ind w:left="1080"/>
        <w:jc w:val="both"/>
        <w:rPr>
          <w:rFonts w:ascii="Arial Narrow" w:hAnsi="Arial Narrow"/>
          <w:sz w:val="24"/>
          <w:szCs w:val="24"/>
        </w:rPr>
      </w:pPr>
      <w:r w:rsidRPr="00D0125B">
        <w:rPr>
          <w:rFonts w:ascii="Arial Narrow" w:hAnsi="Arial Narrow"/>
          <w:sz w:val="24"/>
          <w:szCs w:val="24"/>
        </w:rPr>
        <w:t xml:space="preserve">Mahasiswa  dapat </w:t>
      </w:r>
      <w:r w:rsidR="008B0D2A" w:rsidRPr="00D0125B">
        <w:rPr>
          <w:rFonts w:ascii="Arial Narrow" w:hAnsi="Arial Narrow"/>
          <w:sz w:val="24"/>
          <w:szCs w:val="24"/>
        </w:rPr>
        <w:t>membuat p</w:t>
      </w:r>
      <w:r w:rsidRPr="00D0125B">
        <w:rPr>
          <w:rFonts w:ascii="Arial Narrow" w:hAnsi="Arial Narrow"/>
          <w:sz w:val="24"/>
          <w:szCs w:val="24"/>
        </w:rPr>
        <w:t>endekatan</w:t>
      </w:r>
      <w:r w:rsidR="008B0D2A" w:rsidRPr="00D0125B">
        <w:rPr>
          <w:rFonts w:ascii="Arial Narrow" w:hAnsi="Arial Narrow"/>
          <w:sz w:val="24"/>
          <w:szCs w:val="24"/>
        </w:rPr>
        <w:t xml:space="preserve"> dengan</w:t>
      </w:r>
      <w:r w:rsidRPr="00D0125B">
        <w:rPr>
          <w:rFonts w:ascii="Arial Narrow" w:hAnsi="Arial Narrow"/>
          <w:sz w:val="24"/>
          <w:szCs w:val="24"/>
        </w:rPr>
        <w:t xml:space="preserve"> </w:t>
      </w:r>
      <w:r w:rsidR="008B0D2A" w:rsidRPr="00D0125B">
        <w:rPr>
          <w:rFonts w:ascii="Arial Narrow" w:hAnsi="Arial Narrow"/>
          <w:sz w:val="24"/>
          <w:szCs w:val="24"/>
        </w:rPr>
        <w:t xml:space="preserve">desain </w:t>
      </w:r>
      <w:r w:rsidR="008B0D2A" w:rsidRPr="00D0125B">
        <w:rPr>
          <w:rFonts w:ascii="Arial Narrow" w:hAnsi="Arial Narrow"/>
          <w:i/>
          <w:iCs/>
          <w:sz w:val="24"/>
          <w:szCs w:val="24"/>
        </w:rPr>
        <w:t>database</w:t>
      </w:r>
      <w:r w:rsidR="008B0D2A" w:rsidRPr="00D0125B">
        <w:rPr>
          <w:rFonts w:ascii="Arial Narrow" w:hAnsi="Arial Narrow"/>
          <w:sz w:val="24"/>
          <w:szCs w:val="24"/>
        </w:rPr>
        <w:t xml:space="preserve">, desain </w:t>
      </w:r>
      <w:r w:rsidR="008B0D2A" w:rsidRPr="00D0125B">
        <w:rPr>
          <w:rFonts w:ascii="Arial Narrow" w:hAnsi="Arial Narrow"/>
          <w:i/>
          <w:iCs/>
          <w:sz w:val="24"/>
          <w:szCs w:val="24"/>
        </w:rPr>
        <w:t>Screen Layout</w:t>
      </w:r>
      <w:r w:rsidR="008B0D2A" w:rsidRPr="00D0125B">
        <w:rPr>
          <w:rFonts w:ascii="Arial Narrow" w:hAnsi="Arial Narrow"/>
          <w:sz w:val="24"/>
          <w:szCs w:val="24"/>
        </w:rPr>
        <w:t xml:space="preserve">, desain Diagram Proses dan desain </w:t>
      </w:r>
      <w:r w:rsidR="008B0D2A" w:rsidRPr="00D0125B">
        <w:rPr>
          <w:rFonts w:ascii="Arial Narrow" w:hAnsi="Arial Narrow"/>
          <w:i/>
          <w:iCs/>
          <w:sz w:val="24"/>
          <w:szCs w:val="24"/>
        </w:rPr>
        <w:t>Report Layout</w:t>
      </w:r>
      <w:r w:rsidR="008B0D2A" w:rsidRPr="00D0125B">
        <w:rPr>
          <w:rFonts w:ascii="Arial Narrow" w:hAnsi="Arial Narrow"/>
          <w:sz w:val="24"/>
          <w:szCs w:val="24"/>
        </w:rPr>
        <w:t xml:space="preserve"> dan dapat mengkonsep perancangan sistem informasi, dan pengembangannya kemudian dituangkan secara sistematis dalam Proposal Perancangan desain Sistem Informasi bidang Kefarmasian</w:t>
      </w:r>
    </w:p>
    <w:p w14:paraId="3A120EA7" w14:textId="2F11F9A5" w:rsidR="00463158" w:rsidRPr="00D0125B" w:rsidRDefault="00463158" w:rsidP="00E11E5D">
      <w:pPr>
        <w:pStyle w:val="ListParagraph"/>
        <w:numPr>
          <w:ilvl w:val="1"/>
          <w:numId w:val="43"/>
        </w:numPr>
        <w:spacing w:after="0"/>
        <w:ind w:left="1080"/>
        <w:jc w:val="both"/>
        <w:rPr>
          <w:rFonts w:ascii="Arial Narrow" w:hAnsi="Arial Narrow"/>
          <w:sz w:val="24"/>
          <w:szCs w:val="24"/>
        </w:rPr>
      </w:pPr>
      <w:r w:rsidRPr="00D0125B">
        <w:rPr>
          <w:rFonts w:ascii="Arial Narrow" w:hAnsi="Arial Narrow"/>
          <w:sz w:val="24"/>
          <w:szCs w:val="24"/>
        </w:rPr>
        <w:t>Mahasiswa  dapat mengkonsep implementasi dari Dasar-dasar manajemen</w:t>
      </w:r>
      <w:r w:rsidR="008B0D2A" w:rsidRPr="00D0125B">
        <w:rPr>
          <w:rFonts w:ascii="Arial Narrow" w:hAnsi="Arial Narrow"/>
          <w:sz w:val="24"/>
          <w:szCs w:val="24"/>
        </w:rPr>
        <w:t xml:space="preserve"> dengan </w:t>
      </w:r>
      <w:r w:rsidR="008B0D2A" w:rsidRPr="00D0125B">
        <w:rPr>
          <w:rFonts w:ascii="Arial Narrow" w:hAnsi="Arial Narrow"/>
          <w:i/>
          <w:iCs/>
          <w:sz w:val="24"/>
          <w:szCs w:val="24"/>
        </w:rPr>
        <w:t>tools</w:t>
      </w:r>
      <w:r w:rsidR="008B0D2A" w:rsidRPr="00D0125B">
        <w:rPr>
          <w:rFonts w:ascii="Arial Narrow" w:hAnsi="Arial Narrow"/>
          <w:sz w:val="24"/>
          <w:szCs w:val="24"/>
        </w:rPr>
        <w:t xml:space="preserve"> sistem informsi</w:t>
      </w:r>
      <w:r w:rsidRPr="00D0125B">
        <w:rPr>
          <w:rFonts w:ascii="Arial Narrow" w:hAnsi="Arial Narrow"/>
          <w:sz w:val="24"/>
          <w:szCs w:val="24"/>
        </w:rPr>
        <w:t xml:space="preserve"> tersebut ke aplikasi atau penerapan dalam dunia kerja. </w:t>
      </w:r>
    </w:p>
    <w:p w14:paraId="61C8EECA" w14:textId="77777777" w:rsidR="00463158" w:rsidRPr="00D0125B" w:rsidRDefault="00463158" w:rsidP="00E11E5D">
      <w:pPr>
        <w:pStyle w:val="ListParagraph"/>
        <w:spacing w:after="0"/>
        <w:ind w:left="1800"/>
        <w:jc w:val="both"/>
        <w:rPr>
          <w:rFonts w:ascii="Arial Narrow" w:hAnsi="Arial Narrow"/>
          <w:sz w:val="24"/>
          <w:szCs w:val="24"/>
        </w:rPr>
      </w:pPr>
    </w:p>
    <w:p w14:paraId="747D9837" w14:textId="77777777" w:rsidR="00463158" w:rsidRPr="00D0125B" w:rsidRDefault="00463158" w:rsidP="00E11E5D">
      <w:pPr>
        <w:pStyle w:val="ListParagraph"/>
        <w:numPr>
          <w:ilvl w:val="0"/>
          <w:numId w:val="20"/>
        </w:numPr>
        <w:tabs>
          <w:tab w:val="clear" w:pos="720"/>
        </w:tabs>
        <w:spacing w:after="0"/>
        <w:ind w:left="360"/>
        <w:rPr>
          <w:rFonts w:ascii="Arial Narrow" w:hAnsi="Arial Narrow"/>
          <w:b/>
          <w:sz w:val="24"/>
          <w:szCs w:val="24"/>
        </w:rPr>
      </w:pPr>
      <w:r w:rsidRPr="00D0125B">
        <w:rPr>
          <w:rFonts w:ascii="Arial Narrow" w:hAnsi="Arial Narrow"/>
          <w:b/>
          <w:sz w:val="24"/>
          <w:szCs w:val="24"/>
        </w:rPr>
        <w:t>Materi Pokok</w:t>
      </w:r>
    </w:p>
    <w:p w14:paraId="43338BC6" w14:textId="34FFF2F9" w:rsidR="00463158" w:rsidRPr="00D0125B" w:rsidRDefault="006C2177" w:rsidP="00E11E5D">
      <w:pPr>
        <w:pStyle w:val="ListParagraph"/>
        <w:numPr>
          <w:ilvl w:val="0"/>
          <w:numId w:val="32"/>
        </w:numPr>
        <w:spacing w:after="0"/>
        <w:rPr>
          <w:rFonts w:ascii="Arial Narrow" w:hAnsi="Arial Narrow"/>
          <w:sz w:val="24"/>
          <w:szCs w:val="24"/>
        </w:rPr>
      </w:pPr>
      <w:r w:rsidRPr="00D0125B">
        <w:rPr>
          <w:rFonts w:ascii="Arial Narrow" w:hAnsi="Arial Narrow"/>
          <w:sz w:val="24"/>
          <w:szCs w:val="24"/>
        </w:rPr>
        <w:t xml:space="preserve">Sistem Informasi Manajemen berbasis </w:t>
      </w:r>
      <w:r w:rsidR="008B0D2A" w:rsidRPr="00D0125B">
        <w:rPr>
          <w:rFonts w:ascii="Arial Narrow" w:hAnsi="Arial Narrow"/>
          <w:sz w:val="24"/>
          <w:szCs w:val="24"/>
        </w:rPr>
        <w:t>computer</w:t>
      </w:r>
    </w:p>
    <w:p w14:paraId="15569666" w14:textId="43333329" w:rsidR="008B0D2A" w:rsidRPr="00D0125B" w:rsidRDefault="008B0D2A" w:rsidP="008B0D2A">
      <w:pPr>
        <w:pStyle w:val="ListParagraph"/>
        <w:numPr>
          <w:ilvl w:val="0"/>
          <w:numId w:val="32"/>
        </w:numPr>
        <w:spacing w:after="0"/>
        <w:jc w:val="both"/>
        <w:rPr>
          <w:rFonts w:ascii="Arial Narrow" w:hAnsi="Arial Narrow" w:cs="Arial"/>
          <w:bCs/>
          <w:sz w:val="24"/>
          <w:szCs w:val="24"/>
        </w:rPr>
      </w:pPr>
      <w:r w:rsidRPr="00D0125B">
        <w:rPr>
          <w:rFonts w:ascii="Arial Narrow" w:hAnsi="Arial Narrow" w:cs="Arial"/>
          <w:bCs/>
          <w:sz w:val="24"/>
          <w:szCs w:val="24"/>
        </w:rPr>
        <w:t>Perancangan sistem informasi hingga melakukan analisis dengan Indikator Efektifitas Sistem Informasi untuk membantu pelayanan kefarmasian sesuai Regulasi dan Parameter Efekttifitas sistem</w:t>
      </w:r>
    </w:p>
    <w:p w14:paraId="2B860B70" w14:textId="77777777" w:rsidR="00463158" w:rsidRPr="00D0125B" w:rsidRDefault="00463158" w:rsidP="00E11E5D">
      <w:pPr>
        <w:tabs>
          <w:tab w:val="left" w:pos="2340"/>
          <w:tab w:val="left" w:pos="2700"/>
        </w:tabs>
        <w:spacing w:after="0"/>
        <w:jc w:val="both"/>
        <w:rPr>
          <w:rFonts w:ascii="Arial Narrow" w:hAnsi="Arial Narrow" w:cs="Arial"/>
          <w:b/>
          <w:sz w:val="24"/>
          <w:szCs w:val="24"/>
          <w:lang w:val="en-GB"/>
        </w:rPr>
      </w:pPr>
    </w:p>
    <w:p w14:paraId="608FFCBC" w14:textId="77777777" w:rsidR="002C2CA2" w:rsidRDefault="002C2CA2" w:rsidP="00E11E5D">
      <w:pPr>
        <w:tabs>
          <w:tab w:val="left" w:pos="2340"/>
          <w:tab w:val="left" w:pos="2700"/>
        </w:tabs>
        <w:spacing w:after="0"/>
        <w:jc w:val="both"/>
        <w:rPr>
          <w:rFonts w:ascii="Arial Narrow" w:hAnsi="Arial Narrow" w:cs="Arial"/>
          <w:b/>
          <w:sz w:val="24"/>
          <w:szCs w:val="24"/>
          <w:lang w:val="en-GB"/>
        </w:rPr>
      </w:pPr>
    </w:p>
    <w:p w14:paraId="278B237B" w14:textId="77777777" w:rsidR="00073CCC" w:rsidRPr="00D0125B" w:rsidRDefault="00073CCC" w:rsidP="00E11E5D">
      <w:pPr>
        <w:tabs>
          <w:tab w:val="left" w:pos="2340"/>
          <w:tab w:val="left" w:pos="2700"/>
        </w:tabs>
        <w:spacing w:after="0"/>
        <w:jc w:val="both"/>
        <w:rPr>
          <w:rFonts w:ascii="Arial Narrow" w:hAnsi="Arial Narrow" w:cs="Arial"/>
          <w:b/>
          <w:sz w:val="24"/>
          <w:szCs w:val="24"/>
          <w:lang w:val="en-GB"/>
        </w:rPr>
      </w:pPr>
    </w:p>
    <w:p w14:paraId="3590D0E0" w14:textId="77777777" w:rsidR="002C2CA2" w:rsidRPr="00D0125B" w:rsidRDefault="002C2CA2" w:rsidP="00E11E5D">
      <w:pPr>
        <w:tabs>
          <w:tab w:val="left" w:pos="2340"/>
          <w:tab w:val="left" w:pos="2700"/>
        </w:tabs>
        <w:spacing w:after="0"/>
        <w:jc w:val="both"/>
        <w:rPr>
          <w:rFonts w:ascii="Arial Narrow" w:hAnsi="Arial Narrow" w:cs="Arial"/>
          <w:b/>
          <w:sz w:val="24"/>
          <w:szCs w:val="24"/>
          <w:lang w:val="en-GB"/>
        </w:rPr>
      </w:pPr>
    </w:p>
    <w:p w14:paraId="50719FBA" w14:textId="77777777" w:rsidR="00463158" w:rsidRPr="00D0125B" w:rsidRDefault="00463158" w:rsidP="00E11E5D">
      <w:pPr>
        <w:numPr>
          <w:ilvl w:val="0"/>
          <w:numId w:val="20"/>
        </w:numPr>
        <w:tabs>
          <w:tab w:val="left" w:pos="360"/>
          <w:tab w:val="left" w:pos="2340"/>
          <w:tab w:val="left" w:pos="2700"/>
        </w:tabs>
        <w:suppressAutoHyphens/>
        <w:spacing w:after="0"/>
        <w:ind w:left="360"/>
        <w:jc w:val="both"/>
        <w:rPr>
          <w:rFonts w:ascii="Arial Narrow" w:hAnsi="Arial Narrow" w:cs="Arial"/>
          <w:b/>
          <w:sz w:val="24"/>
          <w:szCs w:val="24"/>
          <w:lang w:val="en-GB"/>
        </w:rPr>
      </w:pPr>
      <w:r w:rsidRPr="00D0125B">
        <w:rPr>
          <w:rFonts w:ascii="Arial Narrow" w:hAnsi="Arial Narrow" w:cs="Arial"/>
          <w:b/>
          <w:sz w:val="24"/>
          <w:szCs w:val="24"/>
          <w:lang w:val="en-GB"/>
        </w:rPr>
        <w:lastRenderedPageBreak/>
        <w:t>Uraian Tugas</w:t>
      </w:r>
      <w:r w:rsidRPr="00D0125B">
        <w:rPr>
          <w:rFonts w:ascii="Arial Narrow" w:hAnsi="Arial Narrow" w:cs="Arial"/>
          <w:b/>
          <w:sz w:val="24"/>
          <w:szCs w:val="24"/>
          <w:lang w:val="en-GB"/>
        </w:rPr>
        <w:tab/>
        <w:t>:</w:t>
      </w:r>
    </w:p>
    <w:p w14:paraId="32098CD2" w14:textId="77777777" w:rsidR="00463158" w:rsidRPr="00D0125B" w:rsidRDefault="00463158" w:rsidP="00E11E5D">
      <w:pPr>
        <w:numPr>
          <w:ilvl w:val="0"/>
          <w:numId w:val="27"/>
        </w:numPr>
        <w:suppressAutoHyphens/>
        <w:spacing w:after="0"/>
        <w:rPr>
          <w:rFonts w:ascii="Arial Narrow" w:hAnsi="Arial Narrow" w:cs="Arial"/>
          <w:sz w:val="24"/>
          <w:szCs w:val="24"/>
          <w:lang w:val="en-GB"/>
        </w:rPr>
      </w:pPr>
      <w:r w:rsidRPr="00D0125B">
        <w:rPr>
          <w:rFonts w:ascii="Arial Narrow" w:hAnsi="Arial Narrow" w:cs="Arial"/>
          <w:b/>
          <w:sz w:val="24"/>
          <w:szCs w:val="24"/>
          <w:lang w:val="en-GB"/>
        </w:rPr>
        <w:t>Obyek garapan:</w:t>
      </w:r>
    </w:p>
    <w:p w14:paraId="336C1D7F" w14:textId="3EFF9848" w:rsidR="00463158" w:rsidRPr="00D0125B" w:rsidRDefault="00463158" w:rsidP="00E11E5D">
      <w:pPr>
        <w:tabs>
          <w:tab w:val="left" w:pos="2340"/>
          <w:tab w:val="left" w:pos="2700"/>
        </w:tabs>
        <w:spacing w:after="0"/>
        <w:ind w:left="810"/>
        <w:jc w:val="both"/>
        <w:rPr>
          <w:rFonts w:ascii="Arial Narrow" w:hAnsi="Arial Narrow" w:cs="Arial"/>
          <w:sz w:val="24"/>
          <w:szCs w:val="24"/>
          <w:lang w:val="en-GB"/>
        </w:rPr>
      </w:pPr>
      <w:r w:rsidRPr="00D0125B">
        <w:rPr>
          <w:rFonts w:ascii="Arial Narrow" w:hAnsi="Arial Narrow" w:cs="Arial"/>
          <w:sz w:val="24"/>
          <w:szCs w:val="24"/>
          <w:lang w:val="en-GB"/>
        </w:rPr>
        <w:t xml:space="preserve">Mahasiswa  menyusun Resume macam-macam penerapan dari teori </w:t>
      </w:r>
      <w:r w:rsidR="008B0D2A" w:rsidRPr="00D0125B">
        <w:rPr>
          <w:rFonts w:ascii="Arial Narrow" w:hAnsi="Arial Narrow" w:cs="Arial"/>
          <w:sz w:val="24"/>
          <w:szCs w:val="24"/>
          <w:lang w:val="en-GB"/>
        </w:rPr>
        <w:t xml:space="preserve">system informasi </w:t>
      </w:r>
      <w:r w:rsidRPr="00D0125B">
        <w:rPr>
          <w:rFonts w:ascii="Arial Narrow" w:hAnsi="Arial Narrow" w:cs="Arial"/>
          <w:sz w:val="24"/>
          <w:szCs w:val="24"/>
          <w:lang w:val="en-GB"/>
        </w:rPr>
        <w:t xml:space="preserve">manajemen </w:t>
      </w:r>
      <w:r w:rsidRPr="00D0125B">
        <w:rPr>
          <w:rFonts w:ascii="Arial Narrow" w:hAnsi="Arial Narrow"/>
          <w:sz w:val="24"/>
          <w:szCs w:val="24"/>
          <w:lang w:val="sv-SE"/>
        </w:rPr>
        <w:t>Fungsi, prinsip, tujuan</w:t>
      </w:r>
      <w:r w:rsidRPr="00D0125B">
        <w:rPr>
          <w:rFonts w:ascii="Arial Narrow" w:hAnsi="Arial Narrow" w:cs="Arial"/>
          <w:sz w:val="24"/>
          <w:szCs w:val="24"/>
          <w:lang w:val="en-GB"/>
        </w:rPr>
        <w:t xml:space="preserve"> berdasarkan literature pada Sarana Kefarmasian </w:t>
      </w:r>
      <w:r w:rsidR="006C2177" w:rsidRPr="00D0125B">
        <w:rPr>
          <w:rFonts w:ascii="Arial Narrow" w:hAnsi="Arial Narrow" w:cs="Arial"/>
          <w:sz w:val="24"/>
          <w:szCs w:val="24"/>
          <w:lang w:val="en-GB"/>
        </w:rPr>
        <w:t xml:space="preserve">dan konsep Sistem Informasi Manajemen berbasis </w:t>
      </w:r>
      <w:r w:rsidR="008B0D2A" w:rsidRPr="00D0125B">
        <w:rPr>
          <w:rFonts w:ascii="Arial Narrow" w:hAnsi="Arial Narrow" w:cs="Arial"/>
          <w:sz w:val="24"/>
          <w:szCs w:val="24"/>
          <w:lang w:val="en-GB"/>
        </w:rPr>
        <w:t>computer.</w:t>
      </w:r>
    </w:p>
    <w:p w14:paraId="49117300" w14:textId="0FA9E843" w:rsidR="00A128A0" w:rsidRPr="00D0125B" w:rsidRDefault="008B0D2A" w:rsidP="002C2CA2">
      <w:pPr>
        <w:tabs>
          <w:tab w:val="left" w:pos="2340"/>
          <w:tab w:val="left" w:pos="2700"/>
        </w:tabs>
        <w:spacing w:after="0"/>
        <w:ind w:left="810"/>
        <w:jc w:val="both"/>
        <w:rPr>
          <w:rFonts w:ascii="Arial Narrow" w:hAnsi="Arial Narrow" w:cs="Arial"/>
          <w:sz w:val="24"/>
          <w:szCs w:val="24"/>
          <w:lang w:val="en-GB"/>
        </w:rPr>
      </w:pPr>
      <w:r w:rsidRPr="00D0125B">
        <w:rPr>
          <w:rFonts w:ascii="Arial Narrow" w:hAnsi="Arial Narrow" w:cs="Arial"/>
          <w:sz w:val="24"/>
          <w:szCs w:val="24"/>
          <w:lang w:val="en-GB"/>
        </w:rPr>
        <w:t xml:space="preserve">Ide kreatif inovatif untuk problem solving masalah dalam pelayanan kefarmasian ataupun pemberian </w:t>
      </w:r>
      <w:r w:rsidRPr="00D0125B">
        <w:rPr>
          <w:rFonts w:ascii="Arial Narrow" w:hAnsi="Arial Narrow" w:cs="Arial"/>
          <w:i/>
          <w:iCs/>
          <w:sz w:val="24"/>
          <w:szCs w:val="24"/>
          <w:lang w:val="en-GB"/>
        </w:rPr>
        <w:t>tools</w:t>
      </w:r>
      <w:r w:rsidRPr="00D0125B">
        <w:rPr>
          <w:rFonts w:ascii="Arial Narrow" w:hAnsi="Arial Narrow" w:cs="Arial"/>
          <w:sz w:val="24"/>
          <w:szCs w:val="24"/>
          <w:lang w:val="en-GB"/>
        </w:rPr>
        <w:t xml:space="preserve"> untuk tenaga kefarmasian atau </w:t>
      </w:r>
      <w:r w:rsidR="00A128A0" w:rsidRPr="00D0125B">
        <w:rPr>
          <w:rFonts w:ascii="Arial Narrow" w:hAnsi="Arial Narrow" w:cs="Arial"/>
          <w:sz w:val="24"/>
          <w:szCs w:val="24"/>
          <w:lang w:val="en-GB"/>
        </w:rPr>
        <w:t>Masyarakat</w:t>
      </w:r>
    </w:p>
    <w:p w14:paraId="55B4565F" w14:textId="77777777" w:rsidR="00463158" w:rsidRPr="00D0125B" w:rsidRDefault="00463158" w:rsidP="00E11E5D">
      <w:pPr>
        <w:numPr>
          <w:ilvl w:val="0"/>
          <w:numId w:val="27"/>
        </w:numPr>
        <w:suppressAutoHyphens/>
        <w:spacing w:after="0"/>
        <w:rPr>
          <w:rFonts w:ascii="Arial Narrow" w:hAnsi="Arial Narrow" w:cs="Arial"/>
          <w:sz w:val="24"/>
          <w:szCs w:val="24"/>
          <w:lang w:val="en-GB"/>
        </w:rPr>
      </w:pPr>
      <w:r w:rsidRPr="00D0125B">
        <w:rPr>
          <w:rFonts w:ascii="Arial Narrow" w:hAnsi="Arial Narrow" w:cs="Arial"/>
          <w:b/>
          <w:sz w:val="24"/>
          <w:szCs w:val="24"/>
          <w:lang w:val="en-GB"/>
        </w:rPr>
        <w:t>Yang harus dikerjakan dan batasan-batasan:</w:t>
      </w:r>
    </w:p>
    <w:p w14:paraId="02624E10" w14:textId="77777777" w:rsidR="00463158" w:rsidRPr="00D0125B" w:rsidRDefault="00463158" w:rsidP="00E11E5D">
      <w:pPr>
        <w:spacing w:after="0"/>
        <w:ind w:left="720"/>
        <w:rPr>
          <w:rFonts w:ascii="Arial Narrow" w:hAnsi="Arial Narrow" w:cs="Arial"/>
          <w:sz w:val="24"/>
          <w:szCs w:val="24"/>
          <w:lang w:val="en-GB"/>
        </w:rPr>
      </w:pPr>
      <w:r w:rsidRPr="00D0125B">
        <w:rPr>
          <w:rFonts w:ascii="Arial Narrow" w:hAnsi="Arial Narrow" w:cs="Arial"/>
          <w:sz w:val="24"/>
          <w:szCs w:val="24"/>
          <w:lang w:val="en-GB"/>
        </w:rPr>
        <w:t>Kegiatan mahasiswa:</w:t>
      </w:r>
    </w:p>
    <w:p w14:paraId="10595D3C"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Latar Belakang dengan pola deduktif disertai dengan data literature.</w:t>
      </w:r>
    </w:p>
    <w:p w14:paraId="4F5A7AB9"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Membuat bahan pembahasan sesuai dengan materi yang telah dibagi</w:t>
      </w:r>
    </w:p>
    <w:p w14:paraId="5D22F754"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Menguraikan definisi teoritis dalam telaah pustaka</w:t>
      </w:r>
    </w:p>
    <w:p w14:paraId="21772F7A"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Menguraikan Landasan pijakan teori menggunakan data jurnal</w:t>
      </w:r>
    </w:p>
    <w:p w14:paraId="74652C9D"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Menguraikan pembahasan dan contoh implementasi</w:t>
      </w:r>
    </w:p>
    <w:p w14:paraId="686D864F"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Merumuskan solusi dengan penerapan manajemen</w:t>
      </w:r>
    </w:p>
    <w:p w14:paraId="4CC66787"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 xml:space="preserve">Menguraikan prosedur / cara </w:t>
      </w:r>
      <w:r w:rsidRPr="00D0125B">
        <w:rPr>
          <w:rFonts w:ascii="Arial Narrow" w:hAnsi="Arial Narrow" w:cs="Arial"/>
          <w:i/>
          <w:sz w:val="24"/>
          <w:szCs w:val="24"/>
          <w:lang w:val="en-GB"/>
        </w:rPr>
        <w:t>problem</w:t>
      </w:r>
      <w:r w:rsidRPr="00D0125B">
        <w:rPr>
          <w:rFonts w:ascii="Arial Narrow" w:hAnsi="Arial Narrow" w:cs="Arial"/>
          <w:sz w:val="24"/>
          <w:szCs w:val="24"/>
          <w:lang w:val="en-GB"/>
        </w:rPr>
        <w:t xml:space="preserve"> </w:t>
      </w:r>
      <w:r w:rsidRPr="00D0125B">
        <w:rPr>
          <w:rFonts w:ascii="Arial Narrow" w:hAnsi="Arial Narrow" w:cs="Arial"/>
          <w:i/>
          <w:sz w:val="24"/>
          <w:szCs w:val="24"/>
          <w:lang w:val="en-GB"/>
        </w:rPr>
        <w:t>solving</w:t>
      </w:r>
    </w:p>
    <w:p w14:paraId="727E9648"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Merumuskan kesimpulan dan perbaikan metode</w:t>
      </w:r>
    </w:p>
    <w:p w14:paraId="7D584C1A"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 xml:space="preserve">Rumusan bersifat </w:t>
      </w:r>
      <w:r w:rsidRPr="00D0125B">
        <w:rPr>
          <w:rFonts w:ascii="Arial Narrow" w:hAnsi="Arial Narrow" w:cs="Arial"/>
          <w:i/>
          <w:sz w:val="24"/>
          <w:szCs w:val="24"/>
          <w:lang w:val="en-GB"/>
        </w:rPr>
        <w:t>continous improvement</w:t>
      </w:r>
    </w:p>
    <w:p w14:paraId="3F6C7CB4" w14:textId="77777777" w:rsidR="00463158" w:rsidRPr="00D0125B" w:rsidRDefault="00463158" w:rsidP="00E11E5D">
      <w:pPr>
        <w:numPr>
          <w:ilvl w:val="0"/>
          <w:numId w:val="21"/>
        </w:numPr>
        <w:suppressAutoHyphens/>
        <w:spacing w:after="0"/>
        <w:ind w:left="1260" w:hanging="540"/>
        <w:jc w:val="both"/>
        <w:rPr>
          <w:rFonts w:ascii="Arial Narrow" w:hAnsi="Arial Narrow" w:cs="Arial"/>
          <w:sz w:val="24"/>
          <w:szCs w:val="24"/>
          <w:lang w:val="en-GB"/>
        </w:rPr>
      </w:pPr>
      <w:r w:rsidRPr="00D0125B">
        <w:rPr>
          <w:rFonts w:ascii="Arial Narrow" w:hAnsi="Arial Narrow" w:cs="Arial"/>
          <w:sz w:val="24"/>
          <w:szCs w:val="24"/>
          <w:lang w:val="en-GB"/>
        </w:rPr>
        <w:t>Hasil dipresentasikan di depan kelas materi  Evaluasi jam perkuliahan.</w:t>
      </w:r>
    </w:p>
    <w:p w14:paraId="3FF8D796" w14:textId="77777777" w:rsidR="00463158" w:rsidRPr="00D0125B" w:rsidRDefault="00463158" w:rsidP="00E11E5D">
      <w:pPr>
        <w:spacing w:after="0"/>
        <w:ind w:left="720"/>
        <w:rPr>
          <w:rFonts w:ascii="Arial Narrow" w:hAnsi="Arial Narrow" w:cs="Arial"/>
          <w:sz w:val="24"/>
          <w:szCs w:val="24"/>
          <w:lang w:val="en-GB"/>
        </w:rPr>
      </w:pPr>
    </w:p>
    <w:p w14:paraId="4873794C" w14:textId="77777777" w:rsidR="00463158" w:rsidRPr="00D0125B" w:rsidRDefault="00463158" w:rsidP="00E11E5D">
      <w:pPr>
        <w:numPr>
          <w:ilvl w:val="0"/>
          <w:numId w:val="27"/>
        </w:numPr>
        <w:suppressAutoHyphens/>
        <w:spacing w:after="0"/>
        <w:rPr>
          <w:rFonts w:ascii="Arial Narrow" w:hAnsi="Arial Narrow" w:cs="Arial"/>
          <w:sz w:val="24"/>
          <w:szCs w:val="24"/>
          <w:lang w:val="en-GB"/>
        </w:rPr>
      </w:pPr>
      <w:r w:rsidRPr="00D0125B">
        <w:rPr>
          <w:rFonts w:ascii="Arial Narrow" w:hAnsi="Arial Narrow" w:cs="Arial"/>
          <w:b/>
          <w:sz w:val="24"/>
          <w:szCs w:val="24"/>
          <w:lang w:val="en-GB"/>
        </w:rPr>
        <w:t>Metode / cara pengerjaan tugas:</w:t>
      </w:r>
    </w:p>
    <w:p w14:paraId="1101305B" w14:textId="77777777" w:rsidR="00463158" w:rsidRPr="00D0125B" w:rsidRDefault="00463158" w:rsidP="00E11E5D">
      <w:pPr>
        <w:spacing w:after="0"/>
        <w:ind w:left="720"/>
        <w:rPr>
          <w:rFonts w:ascii="Arial Narrow" w:hAnsi="Arial Narrow" w:cs="Arial"/>
          <w:sz w:val="24"/>
          <w:szCs w:val="24"/>
          <w:lang w:val="en-GB"/>
        </w:rPr>
      </w:pPr>
      <w:r w:rsidRPr="00D0125B">
        <w:rPr>
          <w:rFonts w:ascii="Arial Narrow" w:hAnsi="Arial Narrow" w:cs="Arial"/>
          <w:sz w:val="24"/>
          <w:szCs w:val="24"/>
          <w:lang w:val="en-GB"/>
        </w:rPr>
        <w:t>Struktur tugas disusun sebagai berikut:</w:t>
      </w:r>
    </w:p>
    <w:p w14:paraId="75A8BB11"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Judul</w:t>
      </w:r>
    </w:p>
    <w:p w14:paraId="651D7B3A"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Latar Belakang</w:t>
      </w:r>
    </w:p>
    <w:p w14:paraId="370D4A3F"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Tema Permasalahan yang diangkat untuk dibahas</w:t>
      </w:r>
    </w:p>
    <w:p w14:paraId="13E61520"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Tujuan</w:t>
      </w:r>
    </w:p>
    <w:p w14:paraId="7CC535FA"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Telaah Pustaka</w:t>
      </w:r>
    </w:p>
    <w:p w14:paraId="34B4B15B"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Landasan Teori</w:t>
      </w:r>
    </w:p>
    <w:p w14:paraId="1304BB84"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Pembahasan</w:t>
      </w:r>
    </w:p>
    <w:p w14:paraId="379A670F" w14:textId="77777777" w:rsidR="00463158" w:rsidRPr="00D0125B" w:rsidRDefault="00463158" w:rsidP="00E11E5D">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Prosedur implementasi</w:t>
      </w:r>
    </w:p>
    <w:p w14:paraId="3ACAE54F" w14:textId="536CBC3E" w:rsidR="00A128A0" w:rsidRPr="00D0125B" w:rsidRDefault="00463158" w:rsidP="002C2CA2">
      <w:pPr>
        <w:numPr>
          <w:ilvl w:val="0"/>
          <w:numId w:val="24"/>
        </w:numPr>
        <w:suppressAutoHyphens/>
        <w:spacing w:after="0"/>
        <w:rPr>
          <w:rFonts w:ascii="Arial Narrow" w:hAnsi="Arial Narrow" w:cs="Arial"/>
          <w:sz w:val="24"/>
          <w:szCs w:val="24"/>
          <w:lang w:val="en-GB"/>
        </w:rPr>
      </w:pPr>
      <w:r w:rsidRPr="00D0125B">
        <w:rPr>
          <w:rFonts w:ascii="Arial Narrow" w:hAnsi="Arial Narrow" w:cs="Arial"/>
          <w:sz w:val="24"/>
          <w:szCs w:val="24"/>
          <w:lang w:val="en-GB"/>
        </w:rPr>
        <w:t>Kesimpulan</w:t>
      </w:r>
    </w:p>
    <w:p w14:paraId="5C97D97C" w14:textId="77777777" w:rsidR="00463158" w:rsidRPr="00D0125B" w:rsidRDefault="00463158" w:rsidP="00E11E5D">
      <w:pPr>
        <w:numPr>
          <w:ilvl w:val="0"/>
          <w:numId w:val="27"/>
        </w:numPr>
        <w:suppressAutoHyphens/>
        <w:spacing w:after="0"/>
        <w:rPr>
          <w:rFonts w:ascii="Arial Narrow" w:hAnsi="Arial Narrow" w:cs="Arial"/>
          <w:sz w:val="24"/>
          <w:szCs w:val="24"/>
          <w:lang w:val="en-GB"/>
        </w:rPr>
      </w:pPr>
      <w:r w:rsidRPr="00D0125B">
        <w:rPr>
          <w:rFonts w:ascii="Arial Narrow" w:hAnsi="Arial Narrow" w:cs="Arial"/>
          <w:b/>
          <w:sz w:val="24"/>
          <w:szCs w:val="24"/>
          <w:lang w:val="en-GB"/>
        </w:rPr>
        <w:lastRenderedPageBreak/>
        <w:t>Deskripsi luaran tugas yang dihasilkan:</w:t>
      </w:r>
    </w:p>
    <w:p w14:paraId="487F647B" w14:textId="77777777" w:rsidR="00463158" w:rsidRPr="00D0125B" w:rsidRDefault="00463158" w:rsidP="00E11E5D">
      <w:pPr>
        <w:numPr>
          <w:ilvl w:val="0"/>
          <w:numId w:val="19"/>
        </w:numPr>
        <w:suppressAutoHyphens/>
        <w:spacing w:after="0"/>
        <w:jc w:val="both"/>
        <w:rPr>
          <w:rFonts w:ascii="Arial Narrow" w:hAnsi="Arial Narrow" w:cs="Arial"/>
          <w:sz w:val="24"/>
          <w:szCs w:val="24"/>
          <w:lang w:val="en-GB"/>
        </w:rPr>
      </w:pPr>
      <w:r w:rsidRPr="00D0125B">
        <w:rPr>
          <w:rFonts w:ascii="Arial Narrow" w:hAnsi="Arial Narrow" w:cs="Arial"/>
          <w:sz w:val="24"/>
          <w:szCs w:val="24"/>
          <w:lang w:val="en-GB"/>
        </w:rPr>
        <w:t>Tugas diketik 1(satu) spasi pada kertas berukuran A4 dengan font roman time style 12, jarak pengetikan 4 cm dari samping kiri, 3 cm dari samping kanan, 3 cm dari batas atas, dan 3 cm dari batas bawah</w:t>
      </w:r>
    </w:p>
    <w:p w14:paraId="5A3E94E1" w14:textId="77777777" w:rsidR="00463158" w:rsidRPr="00D0125B" w:rsidRDefault="00463158" w:rsidP="00E11E5D">
      <w:pPr>
        <w:numPr>
          <w:ilvl w:val="0"/>
          <w:numId w:val="19"/>
        </w:numPr>
        <w:suppressAutoHyphens/>
        <w:spacing w:after="0"/>
        <w:jc w:val="both"/>
        <w:rPr>
          <w:rFonts w:ascii="Arial Narrow" w:hAnsi="Arial Narrow" w:cs="Arial"/>
          <w:sz w:val="24"/>
          <w:szCs w:val="24"/>
          <w:lang w:val="en-GB"/>
        </w:rPr>
      </w:pPr>
      <w:r w:rsidRPr="00D0125B">
        <w:rPr>
          <w:rFonts w:ascii="Arial Narrow" w:hAnsi="Arial Narrow" w:cs="Arial"/>
          <w:sz w:val="24"/>
          <w:szCs w:val="24"/>
          <w:lang w:val="en-GB"/>
        </w:rPr>
        <w:t>Bahasa Indonesia yang digunakan hendaknya baku dengan tata bahasa dan ejaan yang disempurnakan.</w:t>
      </w:r>
    </w:p>
    <w:p w14:paraId="2DE25F8B" w14:textId="77777777" w:rsidR="00463158" w:rsidRPr="00D0125B" w:rsidRDefault="00463158" w:rsidP="00E11E5D">
      <w:pPr>
        <w:numPr>
          <w:ilvl w:val="0"/>
          <w:numId w:val="19"/>
        </w:numPr>
        <w:suppressAutoHyphens/>
        <w:spacing w:after="0"/>
        <w:jc w:val="both"/>
        <w:rPr>
          <w:rFonts w:ascii="Arial Narrow" w:hAnsi="Arial Narrow" w:cs="Arial"/>
          <w:sz w:val="24"/>
          <w:szCs w:val="24"/>
          <w:lang w:val="en-GB"/>
        </w:rPr>
      </w:pPr>
      <w:r w:rsidRPr="00D0125B">
        <w:rPr>
          <w:rFonts w:ascii="Arial Narrow" w:hAnsi="Arial Narrow" w:cs="Arial"/>
          <w:sz w:val="24"/>
          <w:szCs w:val="24"/>
          <w:lang w:val="en-GB"/>
        </w:rPr>
        <w:t>Bagian kelengkapan administrasi yang meliputi halaman kulit muka (judul), nama/daftar anggota kelompok, halaman pengantar, halaman daftar isi (gambar dan/atau table), diberi nomor halaman menggunakan angka Romawi kecil dan diketik di sebelah kanan bawah (I,ii, dan seterusnya.</w:t>
      </w:r>
    </w:p>
    <w:p w14:paraId="60782F3C" w14:textId="77777777" w:rsidR="00463158" w:rsidRPr="00D0125B" w:rsidRDefault="00463158" w:rsidP="00E11E5D">
      <w:pPr>
        <w:numPr>
          <w:ilvl w:val="0"/>
          <w:numId w:val="19"/>
        </w:numPr>
        <w:suppressAutoHyphens/>
        <w:spacing w:after="0"/>
        <w:jc w:val="both"/>
        <w:rPr>
          <w:rFonts w:ascii="Arial Narrow" w:hAnsi="Arial Narrow" w:cs="Arial"/>
          <w:sz w:val="24"/>
          <w:szCs w:val="24"/>
          <w:lang w:val="en-GB"/>
        </w:rPr>
      </w:pPr>
      <w:r w:rsidRPr="00D0125B">
        <w:rPr>
          <w:rFonts w:ascii="Arial Narrow" w:hAnsi="Arial Narrow" w:cs="Arial"/>
          <w:sz w:val="24"/>
          <w:szCs w:val="24"/>
          <w:lang w:val="en-GB"/>
        </w:rPr>
        <w:t>Bagian utama naskah diberi nomor halaman menggunakan angka arab yang dimulai dengan nomor halaman 1 (satu) dan diketik di sebelah kanan atas.</w:t>
      </w:r>
    </w:p>
    <w:p w14:paraId="7DB90588" w14:textId="77777777" w:rsidR="00463158" w:rsidRPr="00D0125B" w:rsidRDefault="00463158" w:rsidP="00E11E5D">
      <w:pPr>
        <w:numPr>
          <w:ilvl w:val="0"/>
          <w:numId w:val="19"/>
        </w:numPr>
        <w:suppressAutoHyphens/>
        <w:spacing w:after="0"/>
        <w:jc w:val="both"/>
        <w:rPr>
          <w:rFonts w:ascii="Arial Narrow" w:hAnsi="Arial Narrow" w:cs="Arial"/>
          <w:sz w:val="24"/>
          <w:szCs w:val="24"/>
          <w:lang w:val="en-GB"/>
        </w:rPr>
      </w:pPr>
      <w:r w:rsidRPr="00D0125B">
        <w:rPr>
          <w:rFonts w:ascii="Arial Narrow" w:hAnsi="Arial Narrow" w:cs="Arial"/>
          <w:sz w:val="24"/>
          <w:szCs w:val="24"/>
          <w:lang w:val="en-GB"/>
        </w:rPr>
        <w:t>Tabel diberi judul dengan penomoran tabel sesuai dengan urutan kemunculannya dalam naskah. Judul tabel ditulis di atas tabel dengan nomor tabel menggunakan angka Arab.</w:t>
      </w:r>
    </w:p>
    <w:p w14:paraId="1CEFB0FC" w14:textId="30181FEB" w:rsidR="00463158" w:rsidRPr="00D0125B" w:rsidRDefault="00463158" w:rsidP="008B0D2A">
      <w:pPr>
        <w:numPr>
          <w:ilvl w:val="0"/>
          <w:numId w:val="19"/>
        </w:numPr>
        <w:suppressAutoHyphens/>
        <w:spacing w:after="0"/>
        <w:jc w:val="both"/>
        <w:rPr>
          <w:rFonts w:ascii="Arial Narrow" w:hAnsi="Arial Narrow" w:cs="Arial"/>
          <w:sz w:val="24"/>
          <w:szCs w:val="24"/>
          <w:lang w:val="en-GB"/>
        </w:rPr>
      </w:pPr>
      <w:r w:rsidRPr="00D0125B">
        <w:rPr>
          <w:rFonts w:ascii="Arial Narrow" w:hAnsi="Arial Narrow" w:cs="Arial"/>
          <w:sz w:val="24"/>
          <w:szCs w:val="24"/>
          <w:lang w:val="en-GB"/>
        </w:rPr>
        <w:t>Gambar, baik dalam bentuk grafik maupun foto diberi judul dengan penomoran gambar sesuai dengan urutan kemunculannya dalam naskah. Judul gambar ditulis di bawah gambar dengan nomor gambar menggunakan angka Arab.</w:t>
      </w:r>
    </w:p>
    <w:p w14:paraId="4DE7CFB0" w14:textId="77777777" w:rsidR="008B0D2A" w:rsidRPr="00D0125B" w:rsidRDefault="008B0D2A" w:rsidP="008B0D2A">
      <w:pPr>
        <w:suppressAutoHyphens/>
        <w:spacing w:after="0"/>
        <w:ind w:left="1080"/>
        <w:jc w:val="both"/>
        <w:rPr>
          <w:rFonts w:ascii="Arial Narrow" w:hAnsi="Arial Narrow" w:cs="Arial"/>
          <w:sz w:val="24"/>
          <w:szCs w:val="24"/>
          <w:lang w:val="en-GB"/>
        </w:rPr>
      </w:pPr>
    </w:p>
    <w:p w14:paraId="398C83C1" w14:textId="77777777" w:rsidR="00463158" w:rsidRPr="00D0125B" w:rsidRDefault="00463158" w:rsidP="00E11E5D">
      <w:pPr>
        <w:numPr>
          <w:ilvl w:val="0"/>
          <w:numId w:val="20"/>
        </w:numPr>
        <w:tabs>
          <w:tab w:val="left" w:pos="360"/>
          <w:tab w:val="left" w:pos="2340"/>
          <w:tab w:val="left" w:pos="2700"/>
        </w:tabs>
        <w:suppressAutoHyphens/>
        <w:spacing w:after="0"/>
        <w:ind w:left="360"/>
        <w:jc w:val="both"/>
        <w:rPr>
          <w:rFonts w:ascii="Arial Narrow" w:hAnsi="Arial Narrow" w:cs="Arial"/>
          <w:b/>
          <w:sz w:val="24"/>
          <w:szCs w:val="24"/>
          <w:lang w:val="en-GB"/>
        </w:rPr>
      </w:pPr>
      <w:r w:rsidRPr="00D0125B">
        <w:rPr>
          <w:rFonts w:ascii="Arial Narrow" w:hAnsi="Arial Narrow" w:cs="Arial"/>
          <w:b/>
          <w:sz w:val="24"/>
          <w:szCs w:val="24"/>
          <w:lang w:val="en-GB"/>
        </w:rPr>
        <w:t>Penilaian</w:t>
      </w:r>
      <w:r w:rsidRPr="00D0125B">
        <w:rPr>
          <w:rFonts w:ascii="Arial Narrow" w:hAnsi="Arial Narrow" w:cs="Arial"/>
          <w:b/>
          <w:sz w:val="24"/>
          <w:szCs w:val="24"/>
          <w:lang w:val="en-GB"/>
        </w:rPr>
        <w:tab/>
        <w:t>:</w:t>
      </w:r>
    </w:p>
    <w:p w14:paraId="5EA747F9" w14:textId="77777777" w:rsidR="00463158" w:rsidRPr="00D0125B" w:rsidRDefault="00463158" w:rsidP="00E11E5D">
      <w:pPr>
        <w:numPr>
          <w:ilvl w:val="0"/>
          <w:numId w:val="26"/>
        </w:numPr>
        <w:suppressAutoHyphens/>
        <w:spacing w:after="0"/>
        <w:jc w:val="both"/>
        <w:rPr>
          <w:rFonts w:ascii="Arial Narrow" w:hAnsi="Arial Narrow" w:cs="Arial"/>
          <w:b/>
          <w:sz w:val="24"/>
          <w:szCs w:val="24"/>
          <w:lang w:val="en-GB"/>
        </w:rPr>
      </w:pPr>
      <w:r w:rsidRPr="00D0125B">
        <w:rPr>
          <w:rFonts w:ascii="Arial Narrow" w:hAnsi="Arial Narrow" w:cs="Arial"/>
          <w:b/>
          <w:sz w:val="24"/>
          <w:szCs w:val="24"/>
          <w:lang w:val="en-GB"/>
        </w:rPr>
        <w:t xml:space="preserve">Kriteria Penilaian </w:t>
      </w:r>
      <w:r w:rsidRPr="00D0125B">
        <w:rPr>
          <w:rFonts w:ascii="Arial Narrow" w:hAnsi="Arial Narrow" w:cs="Arial"/>
          <w:b/>
          <w:i/>
          <w:sz w:val="24"/>
          <w:szCs w:val="24"/>
          <w:lang w:val="en-GB"/>
        </w:rPr>
        <w:t>Paper</w:t>
      </w:r>
    </w:p>
    <w:tbl>
      <w:tblPr>
        <w:tblW w:w="0" w:type="auto"/>
        <w:tblInd w:w="225" w:type="dxa"/>
        <w:tblLayout w:type="fixed"/>
        <w:tblLook w:val="0000" w:firstRow="0" w:lastRow="0" w:firstColumn="0" w:lastColumn="0" w:noHBand="0" w:noVBand="0"/>
      </w:tblPr>
      <w:tblGrid>
        <w:gridCol w:w="603"/>
        <w:gridCol w:w="2160"/>
        <w:gridCol w:w="7560"/>
        <w:gridCol w:w="1530"/>
        <w:gridCol w:w="1580"/>
      </w:tblGrid>
      <w:tr w:rsidR="00463158" w:rsidRPr="00D0125B" w14:paraId="588F0517" w14:textId="77777777" w:rsidTr="00404E18">
        <w:tc>
          <w:tcPr>
            <w:tcW w:w="603" w:type="dxa"/>
            <w:tcBorders>
              <w:top w:val="single" w:sz="4" w:space="0" w:color="000000"/>
              <w:left w:val="single" w:sz="4" w:space="0" w:color="000000"/>
              <w:bottom w:val="single" w:sz="4" w:space="0" w:color="000000"/>
            </w:tcBorders>
            <w:shd w:val="clear" w:color="auto" w:fill="auto"/>
            <w:vAlign w:val="center"/>
          </w:tcPr>
          <w:p w14:paraId="5280F286" w14:textId="77777777" w:rsidR="00463158" w:rsidRPr="00D0125B" w:rsidRDefault="00463158" w:rsidP="00E11E5D">
            <w:pPr>
              <w:spacing w:after="0"/>
              <w:jc w:val="center"/>
              <w:rPr>
                <w:rFonts w:ascii="Arial Narrow" w:hAnsi="Arial Narrow" w:cs="Arial"/>
                <w:b/>
                <w:sz w:val="24"/>
                <w:szCs w:val="24"/>
              </w:rPr>
            </w:pPr>
            <w:r w:rsidRPr="00D0125B">
              <w:rPr>
                <w:rFonts w:ascii="Arial Narrow" w:hAnsi="Arial Narrow" w:cs="Arial"/>
                <w:b/>
                <w:sz w:val="24"/>
                <w:szCs w:val="24"/>
              </w:rPr>
              <w:t>No.</w:t>
            </w:r>
          </w:p>
        </w:tc>
        <w:tc>
          <w:tcPr>
            <w:tcW w:w="9720" w:type="dxa"/>
            <w:gridSpan w:val="2"/>
            <w:tcBorders>
              <w:top w:val="single" w:sz="4" w:space="0" w:color="000000"/>
              <w:left w:val="single" w:sz="4" w:space="0" w:color="000000"/>
              <w:bottom w:val="single" w:sz="4" w:space="0" w:color="000000"/>
            </w:tcBorders>
            <w:shd w:val="clear" w:color="auto" w:fill="auto"/>
          </w:tcPr>
          <w:p w14:paraId="37E4DB11" w14:textId="77777777" w:rsidR="00463158" w:rsidRPr="00D0125B" w:rsidRDefault="00463158" w:rsidP="00E11E5D">
            <w:pPr>
              <w:spacing w:after="0"/>
              <w:jc w:val="center"/>
              <w:rPr>
                <w:rFonts w:ascii="Arial Narrow" w:hAnsi="Arial Narrow" w:cs="Arial"/>
                <w:b/>
                <w:sz w:val="24"/>
                <w:szCs w:val="24"/>
              </w:rPr>
            </w:pPr>
            <w:r w:rsidRPr="00D0125B">
              <w:rPr>
                <w:rFonts w:ascii="Arial Narrow" w:hAnsi="Arial Narrow" w:cs="Arial"/>
                <w:b/>
                <w:sz w:val="24"/>
                <w:szCs w:val="24"/>
              </w:rPr>
              <w:t>KRITERIA PENILAIAN</w:t>
            </w:r>
          </w:p>
        </w:tc>
        <w:tc>
          <w:tcPr>
            <w:tcW w:w="1530" w:type="dxa"/>
            <w:tcBorders>
              <w:top w:val="single" w:sz="4" w:space="0" w:color="000000"/>
              <w:left w:val="single" w:sz="4" w:space="0" w:color="000000"/>
              <w:bottom w:val="single" w:sz="4" w:space="0" w:color="000000"/>
            </w:tcBorders>
            <w:shd w:val="clear" w:color="auto" w:fill="auto"/>
            <w:vAlign w:val="center"/>
          </w:tcPr>
          <w:p w14:paraId="61B4F397" w14:textId="77777777" w:rsidR="00463158" w:rsidRPr="00D0125B" w:rsidRDefault="00463158" w:rsidP="00E11E5D">
            <w:pPr>
              <w:spacing w:after="0"/>
              <w:jc w:val="center"/>
              <w:rPr>
                <w:rFonts w:ascii="Arial Narrow" w:hAnsi="Arial Narrow" w:cs="Arial"/>
                <w:b/>
                <w:sz w:val="24"/>
                <w:szCs w:val="24"/>
              </w:rPr>
            </w:pPr>
            <w:r w:rsidRPr="00D0125B">
              <w:rPr>
                <w:rFonts w:ascii="Arial Narrow" w:hAnsi="Arial Narrow" w:cs="Arial"/>
                <w:b/>
                <w:sz w:val="24"/>
                <w:szCs w:val="24"/>
              </w:rPr>
              <w:t>Skor Maksimal</w:t>
            </w:r>
          </w:p>
        </w:tc>
        <w:tc>
          <w:tcPr>
            <w:tcW w:w="1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1CE94"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b/>
                <w:sz w:val="24"/>
                <w:szCs w:val="24"/>
              </w:rPr>
              <w:t>Skor Penilaian</w:t>
            </w:r>
          </w:p>
        </w:tc>
      </w:tr>
      <w:tr w:rsidR="00463158" w:rsidRPr="00D0125B" w14:paraId="3A50B007" w14:textId="77777777" w:rsidTr="008B0D2A">
        <w:trPr>
          <w:trHeight w:val="260"/>
        </w:trPr>
        <w:tc>
          <w:tcPr>
            <w:tcW w:w="603" w:type="dxa"/>
            <w:vMerge w:val="restart"/>
            <w:tcBorders>
              <w:top w:val="single" w:sz="4" w:space="0" w:color="000000"/>
              <w:left w:val="single" w:sz="4" w:space="0" w:color="000000"/>
              <w:bottom w:val="single" w:sz="4" w:space="0" w:color="000000"/>
            </w:tcBorders>
            <w:shd w:val="clear" w:color="auto" w:fill="auto"/>
            <w:vAlign w:val="center"/>
          </w:tcPr>
          <w:p w14:paraId="01C330FB"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w:t>
            </w:r>
          </w:p>
        </w:tc>
        <w:tc>
          <w:tcPr>
            <w:tcW w:w="2160" w:type="dxa"/>
            <w:vMerge w:val="restart"/>
            <w:tcBorders>
              <w:top w:val="single" w:sz="4" w:space="0" w:color="000000"/>
              <w:left w:val="single" w:sz="4" w:space="0" w:color="000000"/>
              <w:bottom w:val="single" w:sz="4" w:space="0" w:color="000000"/>
            </w:tcBorders>
            <w:shd w:val="clear" w:color="auto" w:fill="auto"/>
            <w:vAlign w:val="center"/>
          </w:tcPr>
          <w:p w14:paraId="383AB6B2"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 xml:space="preserve">Format </w:t>
            </w:r>
            <w:r w:rsidRPr="00D0125B">
              <w:rPr>
                <w:rFonts w:ascii="Arial Narrow" w:hAnsi="Arial Narrow" w:cs="Arial"/>
                <w:i/>
                <w:sz w:val="24"/>
                <w:szCs w:val="24"/>
              </w:rPr>
              <w:t>Paper</w:t>
            </w:r>
          </w:p>
        </w:tc>
        <w:tc>
          <w:tcPr>
            <w:tcW w:w="7560" w:type="dxa"/>
            <w:tcBorders>
              <w:top w:val="single" w:sz="4" w:space="0" w:color="000000"/>
              <w:left w:val="single" w:sz="4" w:space="0" w:color="000000"/>
              <w:bottom w:val="single" w:sz="4" w:space="0" w:color="000000"/>
            </w:tcBorders>
            <w:shd w:val="clear" w:color="auto" w:fill="auto"/>
            <w:vAlign w:val="bottom"/>
          </w:tcPr>
          <w:p w14:paraId="3F7F9645" w14:textId="77777777" w:rsidR="00463158" w:rsidRPr="00D0125B" w:rsidRDefault="00463158" w:rsidP="00E11E5D">
            <w:pPr>
              <w:numPr>
                <w:ilvl w:val="0"/>
                <w:numId w:val="29"/>
              </w:numPr>
              <w:suppressAutoHyphens/>
              <w:spacing w:after="0"/>
              <w:ind w:left="252" w:hanging="270"/>
              <w:rPr>
                <w:rFonts w:ascii="Arial Narrow" w:hAnsi="Arial Narrow" w:cs="Arial"/>
                <w:sz w:val="24"/>
                <w:szCs w:val="24"/>
              </w:rPr>
            </w:pPr>
            <w:r w:rsidRPr="00D0125B">
              <w:rPr>
                <w:rFonts w:ascii="Arial Narrow" w:hAnsi="Arial Narrow" w:cs="Arial"/>
                <w:sz w:val="24"/>
                <w:szCs w:val="24"/>
              </w:rPr>
              <w:t>Tata tulis: kerapihan ketik dan tata letak</w:t>
            </w:r>
          </w:p>
        </w:tc>
        <w:tc>
          <w:tcPr>
            <w:tcW w:w="1530" w:type="dxa"/>
            <w:tcBorders>
              <w:top w:val="single" w:sz="4" w:space="0" w:color="000000"/>
              <w:left w:val="single" w:sz="4" w:space="0" w:color="000000"/>
              <w:bottom w:val="single" w:sz="4" w:space="0" w:color="000000"/>
            </w:tcBorders>
            <w:shd w:val="clear" w:color="auto" w:fill="auto"/>
            <w:vAlign w:val="center"/>
          </w:tcPr>
          <w:p w14:paraId="1CB4AA1D"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59EED43B" w14:textId="77777777" w:rsidR="00463158" w:rsidRPr="00D0125B" w:rsidRDefault="00463158" w:rsidP="00E11E5D">
            <w:pPr>
              <w:snapToGrid w:val="0"/>
              <w:spacing w:after="0"/>
              <w:rPr>
                <w:rFonts w:ascii="Arial Narrow" w:hAnsi="Arial Narrow" w:cs="Arial"/>
                <w:sz w:val="24"/>
                <w:szCs w:val="24"/>
              </w:rPr>
            </w:pPr>
          </w:p>
        </w:tc>
      </w:tr>
      <w:tr w:rsidR="00463158" w:rsidRPr="00D0125B" w14:paraId="3EAF1145" w14:textId="77777777" w:rsidTr="008B0D2A">
        <w:trPr>
          <w:trHeight w:val="282"/>
        </w:trPr>
        <w:tc>
          <w:tcPr>
            <w:tcW w:w="603" w:type="dxa"/>
            <w:vMerge/>
            <w:tcBorders>
              <w:top w:val="single" w:sz="4" w:space="0" w:color="000000"/>
              <w:left w:val="single" w:sz="4" w:space="0" w:color="000000"/>
              <w:bottom w:val="single" w:sz="4" w:space="0" w:color="000000"/>
            </w:tcBorders>
            <w:shd w:val="clear" w:color="auto" w:fill="auto"/>
            <w:vAlign w:val="center"/>
          </w:tcPr>
          <w:p w14:paraId="447DD928" w14:textId="77777777" w:rsidR="00463158" w:rsidRPr="00D0125B" w:rsidRDefault="00463158" w:rsidP="00E11E5D">
            <w:pPr>
              <w:snapToGrid w:val="0"/>
              <w:spacing w:after="0"/>
              <w:jc w:val="center"/>
              <w:rPr>
                <w:rFonts w:ascii="Arial Narrow" w:hAnsi="Arial Narrow" w:cs="Arial"/>
                <w:sz w:val="24"/>
                <w:szCs w:val="24"/>
              </w:rPr>
            </w:pPr>
          </w:p>
        </w:tc>
        <w:tc>
          <w:tcPr>
            <w:tcW w:w="2160" w:type="dxa"/>
            <w:vMerge/>
            <w:tcBorders>
              <w:top w:val="single" w:sz="4" w:space="0" w:color="000000"/>
              <w:left w:val="single" w:sz="4" w:space="0" w:color="000000"/>
              <w:bottom w:val="single" w:sz="4" w:space="0" w:color="000000"/>
            </w:tcBorders>
            <w:shd w:val="clear" w:color="auto" w:fill="auto"/>
            <w:vAlign w:val="center"/>
          </w:tcPr>
          <w:p w14:paraId="2B009A7D" w14:textId="77777777" w:rsidR="00463158" w:rsidRPr="00D0125B" w:rsidRDefault="00463158" w:rsidP="00E11E5D">
            <w:pPr>
              <w:numPr>
                <w:ilvl w:val="0"/>
                <w:numId w:val="29"/>
              </w:numPr>
              <w:suppressAutoHyphens/>
              <w:snapToGrid w:val="0"/>
              <w:spacing w:after="0"/>
              <w:ind w:left="252" w:hanging="270"/>
              <w:jc w:val="center"/>
              <w:rPr>
                <w:rFonts w:ascii="Arial Narrow" w:hAnsi="Arial Narrow" w:cs="Arial"/>
                <w:sz w:val="24"/>
                <w:szCs w:val="24"/>
              </w:rPr>
            </w:pPr>
          </w:p>
        </w:tc>
        <w:tc>
          <w:tcPr>
            <w:tcW w:w="7560" w:type="dxa"/>
            <w:tcBorders>
              <w:top w:val="single" w:sz="4" w:space="0" w:color="000000"/>
              <w:left w:val="single" w:sz="4" w:space="0" w:color="000000"/>
              <w:bottom w:val="single" w:sz="4" w:space="0" w:color="000000"/>
            </w:tcBorders>
            <w:shd w:val="clear" w:color="auto" w:fill="auto"/>
            <w:vAlign w:val="bottom"/>
          </w:tcPr>
          <w:p w14:paraId="513387C6" w14:textId="77777777" w:rsidR="00463158" w:rsidRPr="00D0125B" w:rsidRDefault="00463158" w:rsidP="00E11E5D">
            <w:pPr>
              <w:numPr>
                <w:ilvl w:val="0"/>
                <w:numId w:val="29"/>
              </w:numPr>
              <w:suppressAutoHyphens/>
              <w:spacing w:after="0"/>
              <w:ind w:left="252" w:hanging="270"/>
              <w:rPr>
                <w:rFonts w:ascii="Arial Narrow" w:hAnsi="Arial Narrow" w:cs="Arial"/>
                <w:sz w:val="24"/>
                <w:szCs w:val="24"/>
              </w:rPr>
            </w:pPr>
            <w:r w:rsidRPr="00D0125B">
              <w:rPr>
                <w:rFonts w:ascii="Arial Narrow" w:hAnsi="Arial Narrow" w:cs="Arial"/>
                <w:sz w:val="24"/>
                <w:szCs w:val="24"/>
              </w:rPr>
              <w:t>Penggunaan Bahasa Indonesia yang baik dan benar</w:t>
            </w:r>
          </w:p>
        </w:tc>
        <w:tc>
          <w:tcPr>
            <w:tcW w:w="1530" w:type="dxa"/>
            <w:tcBorders>
              <w:top w:val="single" w:sz="4" w:space="0" w:color="000000"/>
              <w:left w:val="single" w:sz="4" w:space="0" w:color="000000"/>
              <w:bottom w:val="single" w:sz="4" w:space="0" w:color="000000"/>
            </w:tcBorders>
            <w:shd w:val="clear" w:color="auto" w:fill="auto"/>
            <w:vAlign w:val="center"/>
          </w:tcPr>
          <w:p w14:paraId="40EC9304"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4ED0E35C" w14:textId="77777777" w:rsidR="00463158" w:rsidRPr="00D0125B" w:rsidRDefault="00463158" w:rsidP="00E11E5D">
            <w:pPr>
              <w:snapToGrid w:val="0"/>
              <w:spacing w:after="0"/>
              <w:rPr>
                <w:rFonts w:ascii="Arial Narrow" w:hAnsi="Arial Narrow" w:cs="Arial"/>
                <w:sz w:val="24"/>
                <w:szCs w:val="24"/>
              </w:rPr>
            </w:pPr>
          </w:p>
        </w:tc>
      </w:tr>
      <w:tr w:rsidR="00463158" w:rsidRPr="00D0125B" w14:paraId="6757F640" w14:textId="77777777" w:rsidTr="00404E18">
        <w:trPr>
          <w:trHeight w:val="195"/>
        </w:trPr>
        <w:tc>
          <w:tcPr>
            <w:tcW w:w="603" w:type="dxa"/>
            <w:vMerge/>
            <w:tcBorders>
              <w:top w:val="single" w:sz="4" w:space="0" w:color="000000"/>
              <w:left w:val="single" w:sz="4" w:space="0" w:color="000000"/>
              <w:bottom w:val="single" w:sz="4" w:space="0" w:color="000000"/>
            </w:tcBorders>
            <w:shd w:val="clear" w:color="auto" w:fill="auto"/>
            <w:vAlign w:val="center"/>
          </w:tcPr>
          <w:p w14:paraId="5D365D88" w14:textId="77777777" w:rsidR="00463158" w:rsidRPr="00D0125B" w:rsidRDefault="00463158" w:rsidP="00E11E5D">
            <w:pPr>
              <w:snapToGrid w:val="0"/>
              <w:spacing w:after="0"/>
              <w:jc w:val="center"/>
              <w:rPr>
                <w:rFonts w:ascii="Arial Narrow" w:hAnsi="Arial Narrow" w:cs="Arial"/>
                <w:sz w:val="24"/>
                <w:szCs w:val="24"/>
              </w:rPr>
            </w:pPr>
          </w:p>
        </w:tc>
        <w:tc>
          <w:tcPr>
            <w:tcW w:w="2160" w:type="dxa"/>
            <w:vMerge/>
            <w:tcBorders>
              <w:top w:val="single" w:sz="4" w:space="0" w:color="000000"/>
              <w:left w:val="single" w:sz="4" w:space="0" w:color="000000"/>
              <w:bottom w:val="single" w:sz="4" w:space="0" w:color="000000"/>
            </w:tcBorders>
            <w:shd w:val="clear" w:color="auto" w:fill="auto"/>
            <w:vAlign w:val="center"/>
          </w:tcPr>
          <w:p w14:paraId="09AEFF9A" w14:textId="77777777" w:rsidR="00463158" w:rsidRPr="00D0125B" w:rsidRDefault="00463158" w:rsidP="00E11E5D">
            <w:pPr>
              <w:numPr>
                <w:ilvl w:val="0"/>
                <w:numId w:val="29"/>
              </w:numPr>
              <w:suppressAutoHyphens/>
              <w:snapToGrid w:val="0"/>
              <w:spacing w:after="0"/>
              <w:ind w:left="252" w:hanging="252"/>
              <w:jc w:val="center"/>
              <w:rPr>
                <w:rFonts w:ascii="Arial Narrow" w:hAnsi="Arial Narrow" w:cs="Arial"/>
                <w:sz w:val="24"/>
                <w:szCs w:val="24"/>
              </w:rPr>
            </w:pPr>
          </w:p>
        </w:tc>
        <w:tc>
          <w:tcPr>
            <w:tcW w:w="7560" w:type="dxa"/>
            <w:tcBorders>
              <w:top w:val="single" w:sz="4" w:space="0" w:color="000000"/>
              <w:left w:val="single" w:sz="4" w:space="0" w:color="000000"/>
              <w:bottom w:val="single" w:sz="4" w:space="0" w:color="000000"/>
            </w:tcBorders>
            <w:shd w:val="clear" w:color="auto" w:fill="auto"/>
            <w:vAlign w:val="bottom"/>
          </w:tcPr>
          <w:p w14:paraId="19907E94" w14:textId="77777777" w:rsidR="00463158" w:rsidRPr="00D0125B" w:rsidRDefault="00463158" w:rsidP="00E11E5D">
            <w:pPr>
              <w:numPr>
                <w:ilvl w:val="0"/>
                <w:numId w:val="29"/>
              </w:numPr>
              <w:suppressAutoHyphens/>
              <w:spacing w:after="0"/>
              <w:ind w:left="252" w:hanging="252"/>
              <w:rPr>
                <w:rFonts w:ascii="Arial Narrow" w:hAnsi="Arial Narrow" w:cs="Arial"/>
                <w:sz w:val="24"/>
                <w:szCs w:val="24"/>
              </w:rPr>
            </w:pPr>
            <w:r w:rsidRPr="00D0125B">
              <w:rPr>
                <w:rFonts w:ascii="Arial Narrow" w:hAnsi="Arial Narrow" w:cs="Arial"/>
                <w:sz w:val="24"/>
                <w:szCs w:val="24"/>
              </w:rPr>
              <w:t>Kesesuaian dengan format penulisan yang tercantum di Pedoman Penulisan</w:t>
            </w:r>
          </w:p>
        </w:tc>
        <w:tc>
          <w:tcPr>
            <w:tcW w:w="1530" w:type="dxa"/>
            <w:tcBorders>
              <w:top w:val="single" w:sz="4" w:space="0" w:color="000000"/>
              <w:left w:val="single" w:sz="4" w:space="0" w:color="000000"/>
              <w:bottom w:val="single" w:sz="4" w:space="0" w:color="000000"/>
            </w:tcBorders>
            <w:shd w:val="clear" w:color="auto" w:fill="auto"/>
            <w:vAlign w:val="center"/>
          </w:tcPr>
          <w:p w14:paraId="5754C01E"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695B1C42" w14:textId="77777777" w:rsidR="00463158" w:rsidRPr="00D0125B" w:rsidRDefault="00463158" w:rsidP="00E11E5D">
            <w:pPr>
              <w:snapToGrid w:val="0"/>
              <w:spacing w:after="0"/>
              <w:rPr>
                <w:rFonts w:ascii="Arial Narrow" w:hAnsi="Arial Narrow" w:cs="Arial"/>
                <w:sz w:val="24"/>
                <w:szCs w:val="24"/>
              </w:rPr>
            </w:pPr>
          </w:p>
        </w:tc>
      </w:tr>
      <w:tr w:rsidR="00463158" w:rsidRPr="00D0125B" w14:paraId="62F91B13" w14:textId="77777777" w:rsidTr="00404E18">
        <w:trPr>
          <w:trHeight w:val="548"/>
        </w:trPr>
        <w:tc>
          <w:tcPr>
            <w:tcW w:w="603" w:type="dxa"/>
            <w:vMerge w:val="restart"/>
            <w:tcBorders>
              <w:top w:val="single" w:sz="4" w:space="0" w:color="000000"/>
              <w:left w:val="single" w:sz="4" w:space="0" w:color="000000"/>
              <w:bottom w:val="single" w:sz="4" w:space="0" w:color="000000"/>
            </w:tcBorders>
            <w:shd w:val="clear" w:color="auto" w:fill="auto"/>
            <w:vAlign w:val="center"/>
          </w:tcPr>
          <w:p w14:paraId="348EF321"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2.</w:t>
            </w:r>
          </w:p>
        </w:tc>
        <w:tc>
          <w:tcPr>
            <w:tcW w:w="2160" w:type="dxa"/>
            <w:vMerge w:val="restart"/>
            <w:tcBorders>
              <w:top w:val="single" w:sz="4" w:space="0" w:color="000000"/>
              <w:left w:val="single" w:sz="4" w:space="0" w:color="000000"/>
              <w:bottom w:val="single" w:sz="4" w:space="0" w:color="000000"/>
            </w:tcBorders>
            <w:shd w:val="clear" w:color="auto" w:fill="auto"/>
            <w:vAlign w:val="center"/>
          </w:tcPr>
          <w:p w14:paraId="6B1218D2"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Telaah Pustaka dan Pengambilan Teori</w:t>
            </w:r>
          </w:p>
        </w:tc>
        <w:tc>
          <w:tcPr>
            <w:tcW w:w="7560" w:type="dxa"/>
            <w:tcBorders>
              <w:top w:val="single" w:sz="4" w:space="0" w:color="000000"/>
              <w:left w:val="single" w:sz="4" w:space="0" w:color="000000"/>
              <w:bottom w:val="single" w:sz="4" w:space="0" w:color="000000"/>
            </w:tcBorders>
            <w:shd w:val="clear" w:color="auto" w:fill="auto"/>
            <w:vAlign w:val="bottom"/>
          </w:tcPr>
          <w:p w14:paraId="304F1658" w14:textId="77777777" w:rsidR="00463158" w:rsidRPr="00D0125B" w:rsidRDefault="00463158" w:rsidP="00E11E5D">
            <w:pPr>
              <w:numPr>
                <w:ilvl w:val="0"/>
                <w:numId w:val="28"/>
              </w:numPr>
              <w:suppressAutoHyphens/>
              <w:spacing w:after="0"/>
              <w:ind w:left="237" w:hanging="270"/>
              <w:rPr>
                <w:rFonts w:ascii="Arial Narrow" w:hAnsi="Arial Narrow" w:cs="Arial"/>
                <w:sz w:val="24"/>
                <w:szCs w:val="24"/>
              </w:rPr>
            </w:pPr>
            <w:r w:rsidRPr="00D0125B">
              <w:rPr>
                <w:rFonts w:ascii="Arial Narrow" w:hAnsi="Arial Narrow" w:cs="Arial"/>
                <w:sz w:val="24"/>
                <w:szCs w:val="24"/>
              </w:rPr>
              <w:t>Kreatifitas dan kecermatan membaca literature serta mengkaitkan dengan dunia kefarmasian sesuai dengan teori literature yang sesuai</w:t>
            </w:r>
          </w:p>
        </w:tc>
        <w:tc>
          <w:tcPr>
            <w:tcW w:w="1530" w:type="dxa"/>
            <w:tcBorders>
              <w:top w:val="single" w:sz="4" w:space="0" w:color="000000"/>
              <w:left w:val="single" w:sz="4" w:space="0" w:color="000000"/>
              <w:bottom w:val="single" w:sz="4" w:space="0" w:color="000000"/>
            </w:tcBorders>
            <w:shd w:val="clear" w:color="auto" w:fill="auto"/>
            <w:vAlign w:val="center"/>
          </w:tcPr>
          <w:p w14:paraId="6518F0BA"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15</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08D809B5" w14:textId="77777777" w:rsidR="00463158" w:rsidRPr="00D0125B" w:rsidRDefault="00463158" w:rsidP="00E11E5D">
            <w:pPr>
              <w:snapToGrid w:val="0"/>
              <w:spacing w:after="0"/>
              <w:rPr>
                <w:rFonts w:ascii="Arial Narrow" w:hAnsi="Arial Narrow" w:cs="Arial"/>
                <w:sz w:val="24"/>
                <w:szCs w:val="24"/>
              </w:rPr>
            </w:pPr>
          </w:p>
        </w:tc>
      </w:tr>
      <w:tr w:rsidR="00463158" w:rsidRPr="00D0125B" w14:paraId="1991DBE1" w14:textId="77777777" w:rsidTr="00404E18">
        <w:trPr>
          <w:trHeight w:val="143"/>
        </w:trPr>
        <w:tc>
          <w:tcPr>
            <w:tcW w:w="603" w:type="dxa"/>
            <w:vMerge/>
            <w:tcBorders>
              <w:top w:val="single" w:sz="4" w:space="0" w:color="000000"/>
              <w:left w:val="single" w:sz="4" w:space="0" w:color="000000"/>
              <w:bottom w:val="single" w:sz="4" w:space="0" w:color="000000"/>
            </w:tcBorders>
            <w:shd w:val="clear" w:color="auto" w:fill="auto"/>
            <w:vAlign w:val="center"/>
          </w:tcPr>
          <w:p w14:paraId="09909C32" w14:textId="77777777" w:rsidR="00463158" w:rsidRPr="00D0125B" w:rsidRDefault="00463158" w:rsidP="00E11E5D">
            <w:pPr>
              <w:snapToGrid w:val="0"/>
              <w:spacing w:after="0"/>
              <w:jc w:val="center"/>
              <w:rPr>
                <w:rFonts w:ascii="Arial Narrow" w:hAnsi="Arial Narrow" w:cs="Arial"/>
                <w:sz w:val="24"/>
                <w:szCs w:val="24"/>
              </w:rPr>
            </w:pPr>
          </w:p>
        </w:tc>
        <w:tc>
          <w:tcPr>
            <w:tcW w:w="2160" w:type="dxa"/>
            <w:vMerge/>
            <w:tcBorders>
              <w:top w:val="single" w:sz="4" w:space="0" w:color="000000"/>
              <w:left w:val="single" w:sz="4" w:space="0" w:color="000000"/>
              <w:bottom w:val="single" w:sz="4" w:space="0" w:color="000000"/>
            </w:tcBorders>
            <w:shd w:val="clear" w:color="auto" w:fill="auto"/>
            <w:vAlign w:val="center"/>
          </w:tcPr>
          <w:p w14:paraId="0BC4DA0C" w14:textId="77777777" w:rsidR="00463158" w:rsidRPr="00D0125B" w:rsidRDefault="00463158" w:rsidP="00E11E5D">
            <w:pPr>
              <w:snapToGrid w:val="0"/>
              <w:spacing w:after="0"/>
              <w:jc w:val="center"/>
              <w:rPr>
                <w:rFonts w:ascii="Arial Narrow" w:hAnsi="Arial Narrow" w:cs="Arial"/>
                <w:sz w:val="24"/>
                <w:szCs w:val="24"/>
              </w:rPr>
            </w:pPr>
          </w:p>
        </w:tc>
        <w:tc>
          <w:tcPr>
            <w:tcW w:w="7560" w:type="dxa"/>
            <w:tcBorders>
              <w:top w:val="single" w:sz="4" w:space="0" w:color="000000"/>
              <w:left w:val="single" w:sz="4" w:space="0" w:color="000000"/>
              <w:bottom w:val="single" w:sz="4" w:space="0" w:color="000000"/>
            </w:tcBorders>
            <w:shd w:val="clear" w:color="auto" w:fill="auto"/>
            <w:vAlign w:val="bottom"/>
          </w:tcPr>
          <w:p w14:paraId="19EDB476" w14:textId="77777777" w:rsidR="00463158" w:rsidRPr="00D0125B" w:rsidRDefault="00463158" w:rsidP="00E11E5D">
            <w:pPr>
              <w:numPr>
                <w:ilvl w:val="0"/>
                <w:numId w:val="28"/>
              </w:numPr>
              <w:suppressAutoHyphens/>
              <w:spacing w:after="0"/>
              <w:ind w:left="237" w:hanging="270"/>
              <w:rPr>
                <w:rFonts w:ascii="Arial Narrow" w:hAnsi="Arial Narrow" w:cs="Arial"/>
                <w:sz w:val="24"/>
                <w:szCs w:val="24"/>
              </w:rPr>
            </w:pPr>
            <w:r w:rsidRPr="00D0125B">
              <w:rPr>
                <w:rFonts w:ascii="Arial Narrow" w:hAnsi="Arial Narrow" w:cs="Arial"/>
                <w:sz w:val="24"/>
                <w:szCs w:val="24"/>
              </w:rPr>
              <w:t>Kelayakan Contoh, materi pembahasan dan kesesuaian antara pembahasan dengan pokok materi yang ditetapkan.</w:t>
            </w:r>
          </w:p>
        </w:tc>
        <w:tc>
          <w:tcPr>
            <w:tcW w:w="1530" w:type="dxa"/>
            <w:tcBorders>
              <w:top w:val="single" w:sz="4" w:space="0" w:color="000000"/>
              <w:left w:val="single" w:sz="4" w:space="0" w:color="000000"/>
              <w:bottom w:val="single" w:sz="4" w:space="0" w:color="000000"/>
            </w:tcBorders>
            <w:shd w:val="clear" w:color="auto" w:fill="auto"/>
            <w:vAlign w:val="center"/>
          </w:tcPr>
          <w:p w14:paraId="4F30CBE3"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1E0AA613" w14:textId="77777777" w:rsidR="00463158" w:rsidRPr="00D0125B" w:rsidRDefault="00463158" w:rsidP="00E11E5D">
            <w:pPr>
              <w:snapToGrid w:val="0"/>
              <w:spacing w:after="0"/>
              <w:rPr>
                <w:rFonts w:ascii="Arial Narrow" w:hAnsi="Arial Narrow" w:cs="Arial"/>
                <w:sz w:val="24"/>
                <w:szCs w:val="24"/>
              </w:rPr>
            </w:pPr>
          </w:p>
        </w:tc>
      </w:tr>
      <w:tr w:rsidR="00463158" w:rsidRPr="00D0125B" w14:paraId="0A842ED0" w14:textId="77777777" w:rsidTr="008B0D2A">
        <w:trPr>
          <w:trHeight w:val="395"/>
        </w:trPr>
        <w:tc>
          <w:tcPr>
            <w:tcW w:w="603" w:type="dxa"/>
            <w:vMerge w:val="restart"/>
            <w:tcBorders>
              <w:top w:val="single" w:sz="4" w:space="0" w:color="000000"/>
              <w:left w:val="single" w:sz="4" w:space="0" w:color="000000"/>
              <w:bottom w:val="single" w:sz="4" w:space="0" w:color="000000"/>
            </w:tcBorders>
            <w:shd w:val="clear" w:color="auto" w:fill="auto"/>
            <w:vAlign w:val="center"/>
          </w:tcPr>
          <w:p w14:paraId="0BAD0A54"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3.</w:t>
            </w:r>
          </w:p>
        </w:tc>
        <w:tc>
          <w:tcPr>
            <w:tcW w:w="2160" w:type="dxa"/>
            <w:vMerge w:val="restart"/>
            <w:tcBorders>
              <w:top w:val="single" w:sz="4" w:space="0" w:color="000000"/>
              <w:left w:val="single" w:sz="4" w:space="0" w:color="000000"/>
              <w:bottom w:val="single" w:sz="4" w:space="0" w:color="000000"/>
            </w:tcBorders>
            <w:shd w:val="clear" w:color="auto" w:fill="auto"/>
            <w:vAlign w:val="center"/>
          </w:tcPr>
          <w:p w14:paraId="0871E5DA"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Pembahasan dan Resume</w:t>
            </w:r>
          </w:p>
        </w:tc>
        <w:tc>
          <w:tcPr>
            <w:tcW w:w="7560" w:type="dxa"/>
            <w:tcBorders>
              <w:top w:val="single" w:sz="4" w:space="0" w:color="000000"/>
              <w:left w:val="single" w:sz="4" w:space="0" w:color="000000"/>
              <w:bottom w:val="single" w:sz="4" w:space="0" w:color="000000"/>
            </w:tcBorders>
            <w:shd w:val="clear" w:color="auto" w:fill="auto"/>
            <w:vAlign w:val="center"/>
          </w:tcPr>
          <w:p w14:paraId="148B8B8E" w14:textId="77777777" w:rsidR="00463158" w:rsidRPr="00D0125B" w:rsidRDefault="00463158" w:rsidP="00E11E5D">
            <w:pPr>
              <w:numPr>
                <w:ilvl w:val="0"/>
                <w:numId w:val="23"/>
              </w:numPr>
              <w:suppressAutoHyphens/>
              <w:spacing w:after="0"/>
              <w:ind w:left="237" w:hanging="270"/>
              <w:rPr>
                <w:rFonts w:ascii="Arial Narrow" w:hAnsi="Arial Narrow" w:cs="Arial"/>
                <w:sz w:val="24"/>
                <w:szCs w:val="24"/>
              </w:rPr>
            </w:pPr>
            <w:r w:rsidRPr="00D0125B">
              <w:rPr>
                <w:rFonts w:ascii="Arial Narrow" w:hAnsi="Arial Narrow" w:cs="Arial"/>
                <w:sz w:val="24"/>
                <w:szCs w:val="24"/>
              </w:rPr>
              <w:t>Kedalaman materi dan substansi materi yang dijadikan pokok pembahasan</w:t>
            </w:r>
          </w:p>
        </w:tc>
        <w:tc>
          <w:tcPr>
            <w:tcW w:w="1530" w:type="dxa"/>
            <w:tcBorders>
              <w:top w:val="single" w:sz="4" w:space="0" w:color="000000"/>
              <w:left w:val="single" w:sz="4" w:space="0" w:color="000000"/>
              <w:bottom w:val="single" w:sz="4" w:space="0" w:color="000000"/>
            </w:tcBorders>
            <w:shd w:val="clear" w:color="auto" w:fill="auto"/>
            <w:vAlign w:val="center"/>
          </w:tcPr>
          <w:p w14:paraId="48757245"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15</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5CAD96EF" w14:textId="77777777" w:rsidR="00463158" w:rsidRPr="00D0125B" w:rsidRDefault="00463158" w:rsidP="00E11E5D">
            <w:pPr>
              <w:snapToGrid w:val="0"/>
              <w:spacing w:after="0"/>
              <w:rPr>
                <w:rFonts w:ascii="Arial Narrow" w:hAnsi="Arial Narrow" w:cs="Arial"/>
                <w:sz w:val="24"/>
                <w:szCs w:val="24"/>
              </w:rPr>
            </w:pPr>
          </w:p>
        </w:tc>
      </w:tr>
      <w:tr w:rsidR="00463158" w:rsidRPr="00D0125B" w14:paraId="18BCAD84" w14:textId="77777777" w:rsidTr="008B0D2A">
        <w:trPr>
          <w:trHeight w:val="287"/>
        </w:trPr>
        <w:tc>
          <w:tcPr>
            <w:tcW w:w="603" w:type="dxa"/>
            <w:vMerge/>
            <w:tcBorders>
              <w:top w:val="single" w:sz="4" w:space="0" w:color="000000"/>
              <w:left w:val="single" w:sz="4" w:space="0" w:color="000000"/>
              <w:bottom w:val="single" w:sz="4" w:space="0" w:color="000000"/>
            </w:tcBorders>
            <w:shd w:val="clear" w:color="auto" w:fill="auto"/>
            <w:vAlign w:val="center"/>
          </w:tcPr>
          <w:p w14:paraId="0C0488D4" w14:textId="77777777" w:rsidR="00463158" w:rsidRPr="00D0125B" w:rsidRDefault="00463158" w:rsidP="00E11E5D">
            <w:pPr>
              <w:snapToGrid w:val="0"/>
              <w:spacing w:after="0"/>
              <w:jc w:val="center"/>
              <w:rPr>
                <w:rFonts w:ascii="Arial Narrow" w:hAnsi="Arial Narrow" w:cs="Arial"/>
                <w:sz w:val="24"/>
                <w:szCs w:val="24"/>
              </w:rPr>
            </w:pPr>
          </w:p>
        </w:tc>
        <w:tc>
          <w:tcPr>
            <w:tcW w:w="2160" w:type="dxa"/>
            <w:vMerge/>
            <w:tcBorders>
              <w:top w:val="single" w:sz="4" w:space="0" w:color="000000"/>
              <w:left w:val="single" w:sz="4" w:space="0" w:color="000000"/>
              <w:bottom w:val="single" w:sz="4" w:space="0" w:color="000000"/>
            </w:tcBorders>
            <w:shd w:val="clear" w:color="auto" w:fill="auto"/>
            <w:vAlign w:val="center"/>
          </w:tcPr>
          <w:p w14:paraId="2501E763" w14:textId="77777777" w:rsidR="00463158" w:rsidRPr="00D0125B" w:rsidRDefault="00463158" w:rsidP="00E11E5D">
            <w:pPr>
              <w:snapToGrid w:val="0"/>
              <w:spacing w:after="0"/>
              <w:jc w:val="center"/>
              <w:rPr>
                <w:rFonts w:ascii="Arial Narrow" w:hAnsi="Arial Narrow" w:cs="Arial"/>
                <w:sz w:val="24"/>
                <w:szCs w:val="24"/>
              </w:rPr>
            </w:pPr>
          </w:p>
        </w:tc>
        <w:tc>
          <w:tcPr>
            <w:tcW w:w="7560" w:type="dxa"/>
            <w:tcBorders>
              <w:top w:val="single" w:sz="4" w:space="0" w:color="000000"/>
              <w:left w:val="single" w:sz="4" w:space="0" w:color="000000"/>
              <w:bottom w:val="single" w:sz="4" w:space="0" w:color="000000"/>
            </w:tcBorders>
            <w:shd w:val="clear" w:color="auto" w:fill="auto"/>
            <w:vAlign w:val="center"/>
          </w:tcPr>
          <w:p w14:paraId="5516878C" w14:textId="77777777" w:rsidR="00463158" w:rsidRPr="00D0125B" w:rsidRDefault="00463158" w:rsidP="00E11E5D">
            <w:pPr>
              <w:numPr>
                <w:ilvl w:val="0"/>
                <w:numId w:val="23"/>
              </w:numPr>
              <w:suppressAutoHyphens/>
              <w:spacing w:after="0"/>
              <w:ind w:left="237" w:hanging="270"/>
              <w:rPr>
                <w:rFonts w:ascii="Arial Narrow" w:hAnsi="Arial Narrow" w:cs="Arial"/>
                <w:sz w:val="24"/>
                <w:szCs w:val="24"/>
              </w:rPr>
            </w:pPr>
            <w:r w:rsidRPr="00D0125B">
              <w:rPr>
                <w:rFonts w:ascii="Arial Narrow" w:hAnsi="Arial Narrow" w:cs="Arial"/>
                <w:sz w:val="24"/>
                <w:szCs w:val="24"/>
              </w:rPr>
              <w:t>Relevansi contoh implementasi dengan materi yang dibahas</w:t>
            </w:r>
          </w:p>
        </w:tc>
        <w:tc>
          <w:tcPr>
            <w:tcW w:w="1530" w:type="dxa"/>
            <w:tcBorders>
              <w:top w:val="single" w:sz="4" w:space="0" w:color="000000"/>
              <w:left w:val="single" w:sz="4" w:space="0" w:color="000000"/>
              <w:bottom w:val="single" w:sz="4" w:space="0" w:color="000000"/>
            </w:tcBorders>
            <w:shd w:val="clear" w:color="auto" w:fill="auto"/>
            <w:vAlign w:val="center"/>
          </w:tcPr>
          <w:p w14:paraId="5C5AE3BE"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15</w:t>
            </w:r>
          </w:p>
        </w:tc>
        <w:tc>
          <w:tcPr>
            <w:tcW w:w="1580" w:type="dxa"/>
            <w:tcBorders>
              <w:top w:val="single" w:sz="4" w:space="0" w:color="000000"/>
              <w:left w:val="single" w:sz="4" w:space="0" w:color="000000"/>
              <w:bottom w:val="single" w:sz="4" w:space="0" w:color="000000"/>
              <w:right w:val="single" w:sz="4" w:space="0" w:color="000000"/>
            </w:tcBorders>
            <w:shd w:val="clear" w:color="auto" w:fill="auto"/>
          </w:tcPr>
          <w:p w14:paraId="25DFE0B8" w14:textId="77777777" w:rsidR="00463158" w:rsidRPr="00D0125B" w:rsidRDefault="00463158" w:rsidP="00E11E5D">
            <w:pPr>
              <w:snapToGrid w:val="0"/>
              <w:spacing w:after="0"/>
              <w:rPr>
                <w:rFonts w:ascii="Arial Narrow" w:hAnsi="Arial Narrow" w:cs="Arial"/>
                <w:sz w:val="24"/>
                <w:szCs w:val="24"/>
              </w:rPr>
            </w:pPr>
          </w:p>
        </w:tc>
      </w:tr>
      <w:tr w:rsidR="00463158" w:rsidRPr="00D0125B" w14:paraId="45C3F515" w14:textId="77777777" w:rsidTr="00404E18">
        <w:trPr>
          <w:trHeight w:val="359"/>
        </w:trPr>
        <w:tc>
          <w:tcPr>
            <w:tcW w:w="603" w:type="dxa"/>
            <w:vMerge/>
            <w:tcBorders>
              <w:top w:val="single" w:sz="4" w:space="0" w:color="000000"/>
              <w:left w:val="single" w:sz="4" w:space="0" w:color="000000"/>
              <w:bottom w:val="single" w:sz="4" w:space="0" w:color="000000"/>
            </w:tcBorders>
            <w:shd w:val="clear" w:color="auto" w:fill="auto"/>
            <w:vAlign w:val="center"/>
          </w:tcPr>
          <w:p w14:paraId="19595D0C" w14:textId="77777777" w:rsidR="00463158" w:rsidRPr="00D0125B" w:rsidRDefault="00463158" w:rsidP="00E11E5D">
            <w:pPr>
              <w:snapToGrid w:val="0"/>
              <w:spacing w:after="0"/>
              <w:jc w:val="center"/>
              <w:rPr>
                <w:rFonts w:ascii="Arial Narrow" w:hAnsi="Arial Narrow" w:cs="Arial"/>
                <w:sz w:val="24"/>
                <w:szCs w:val="24"/>
              </w:rPr>
            </w:pPr>
          </w:p>
        </w:tc>
        <w:tc>
          <w:tcPr>
            <w:tcW w:w="2160" w:type="dxa"/>
            <w:vMerge/>
            <w:tcBorders>
              <w:top w:val="single" w:sz="4" w:space="0" w:color="000000"/>
              <w:left w:val="single" w:sz="4" w:space="0" w:color="000000"/>
              <w:bottom w:val="single" w:sz="4" w:space="0" w:color="000000"/>
            </w:tcBorders>
            <w:shd w:val="clear" w:color="auto" w:fill="auto"/>
            <w:vAlign w:val="center"/>
          </w:tcPr>
          <w:p w14:paraId="145362C3" w14:textId="77777777" w:rsidR="00463158" w:rsidRPr="00D0125B" w:rsidRDefault="00463158" w:rsidP="00E11E5D">
            <w:pPr>
              <w:snapToGrid w:val="0"/>
              <w:spacing w:after="0"/>
              <w:jc w:val="center"/>
              <w:rPr>
                <w:rFonts w:ascii="Arial Narrow" w:hAnsi="Arial Narrow" w:cs="Arial"/>
                <w:sz w:val="24"/>
                <w:szCs w:val="24"/>
              </w:rPr>
            </w:pPr>
          </w:p>
        </w:tc>
        <w:tc>
          <w:tcPr>
            <w:tcW w:w="7560" w:type="dxa"/>
            <w:tcBorders>
              <w:top w:val="single" w:sz="4" w:space="0" w:color="000000"/>
              <w:left w:val="single" w:sz="4" w:space="0" w:color="000000"/>
            </w:tcBorders>
            <w:shd w:val="clear" w:color="auto" w:fill="auto"/>
            <w:vAlign w:val="center"/>
          </w:tcPr>
          <w:p w14:paraId="5E009EAA" w14:textId="5E4F4B3D" w:rsidR="00463158" w:rsidRPr="00D0125B" w:rsidRDefault="00463158" w:rsidP="00E11E5D">
            <w:pPr>
              <w:numPr>
                <w:ilvl w:val="0"/>
                <w:numId w:val="23"/>
              </w:numPr>
              <w:suppressAutoHyphens/>
              <w:spacing w:after="0"/>
              <w:ind w:left="237" w:hanging="270"/>
              <w:rPr>
                <w:rFonts w:ascii="Arial Narrow" w:hAnsi="Arial Narrow" w:cs="Arial"/>
                <w:sz w:val="24"/>
                <w:szCs w:val="24"/>
              </w:rPr>
            </w:pPr>
            <w:r w:rsidRPr="00D0125B">
              <w:rPr>
                <w:rFonts w:ascii="Arial Narrow" w:hAnsi="Arial Narrow"/>
                <w:b/>
                <w:sz w:val="24"/>
                <w:szCs w:val="24"/>
                <w:lang w:val="sv-SE"/>
              </w:rPr>
              <w:t>Pemahaman</w:t>
            </w:r>
            <w:r w:rsidRPr="00D0125B">
              <w:rPr>
                <w:rFonts w:ascii="Arial Narrow" w:hAnsi="Arial Narrow"/>
                <w:sz w:val="24"/>
                <w:szCs w:val="24"/>
                <w:lang w:val="sv-SE"/>
              </w:rPr>
              <w:t xml:space="preserve"> dan pembahasan yang </w:t>
            </w:r>
            <w:r w:rsidRPr="00D0125B">
              <w:rPr>
                <w:rFonts w:ascii="Arial Narrow" w:hAnsi="Arial Narrow"/>
                <w:b/>
                <w:sz w:val="24"/>
                <w:szCs w:val="24"/>
                <w:lang w:val="sv-SE"/>
              </w:rPr>
              <w:t>komprehensif</w:t>
            </w:r>
            <w:r w:rsidRPr="00D0125B">
              <w:rPr>
                <w:rFonts w:ascii="Arial Narrow" w:hAnsi="Arial Narrow"/>
                <w:sz w:val="24"/>
                <w:szCs w:val="24"/>
                <w:lang w:val="sv-SE"/>
              </w:rPr>
              <w:t xml:space="preserve"> tentang </w:t>
            </w:r>
            <w:r w:rsidRPr="00D0125B">
              <w:rPr>
                <w:rFonts w:ascii="Arial Narrow" w:hAnsi="Arial Narrow"/>
                <w:sz w:val="24"/>
                <w:szCs w:val="24"/>
              </w:rPr>
              <w:t xml:space="preserve">Konsep-konsep </w:t>
            </w:r>
            <w:r w:rsidR="008B0D2A" w:rsidRPr="00D0125B">
              <w:rPr>
                <w:rFonts w:ascii="Arial Narrow" w:hAnsi="Arial Narrow"/>
                <w:sz w:val="24"/>
                <w:szCs w:val="24"/>
              </w:rPr>
              <w:t>Sistem Informasi sebagai Tools dalam pelayanan kefarmasian</w:t>
            </w:r>
            <w:r w:rsidRPr="00D0125B">
              <w:rPr>
                <w:rFonts w:ascii="Arial Narrow" w:hAnsi="Arial Narrow"/>
                <w:sz w:val="24"/>
                <w:szCs w:val="24"/>
              </w:rPr>
              <w:t xml:space="preserve"> serta menyimpulkan dengan benar.</w:t>
            </w:r>
          </w:p>
        </w:tc>
        <w:tc>
          <w:tcPr>
            <w:tcW w:w="1530" w:type="dxa"/>
            <w:tcBorders>
              <w:top w:val="single" w:sz="4" w:space="0" w:color="000000"/>
              <w:left w:val="single" w:sz="4" w:space="0" w:color="000000"/>
            </w:tcBorders>
            <w:shd w:val="clear" w:color="auto" w:fill="auto"/>
            <w:vAlign w:val="center"/>
          </w:tcPr>
          <w:p w14:paraId="58D3D911"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15</w:t>
            </w:r>
          </w:p>
        </w:tc>
        <w:tc>
          <w:tcPr>
            <w:tcW w:w="1580" w:type="dxa"/>
            <w:tcBorders>
              <w:top w:val="single" w:sz="4" w:space="0" w:color="000000"/>
              <w:left w:val="single" w:sz="4" w:space="0" w:color="000000"/>
              <w:right w:val="single" w:sz="4" w:space="0" w:color="000000"/>
            </w:tcBorders>
            <w:shd w:val="clear" w:color="auto" w:fill="auto"/>
          </w:tcPr>
          <w:p w14:paraId="523B3DF0" w14:textId="77777777" w:rsidR="00463158" w:rsidRPr="00D0125B" w:rsidRDefault="00463158" w:rsidP="00E11E5D">
            <w:pPr>
              <w:snapToGrid w:val="0"/>
              <w:spacing w:after="0"/>
              <w:rPr>
                <w:rFonts w:ascii="Arial Narrow" w:hAnsi="Arial Narrow" w:cs="Arial"/>
                <w:sz w:val="24"/>
                <w:szCs w:val="24"/>
              </w:rPr>
            </w:pPr>
          </w:p>
        </w:tc>
      </w:tr>
      <w:tr w:rsidR="00463158" w:rsidRPr="00D0125B" w14:paraId="756598BB" w14:textId="77777777" w:rsidTr="00404E18">
        <w:trPr>
          <w:trHeight w:val="440"/>
        </w:trPr>
        <w:tc>
          <w:tcPr>
            <w:tcW w:w="603" w:type="dxa"/>
            <w:tcBorders>
              <w:top w:val="single" w:sz="4" w:space="0" w:color="000000"/>
              <w:left w:val="single" w:sz="4" w:space="0" w:color="000000"/>
              <w:bottom w:val="single" w:sz="4" w:space="0" w:color="000000"/>
            </w:tcBorders>
            <w:shd w:val="clear" w:color="auto" w:fill="C2D69B"/>
          </w:tcPr>
          <w:p w14:paraId="099DF8C1" w14:textId="77777777" w:rsidR="00463158" w:rsidRPr="00D0125B" w:rsidRDefault="00463158" w:rsidP="00E11E5D">
            <w:pPr>
              <w:snapToGrid w:val="0"/>
              <w:spacing w:after="0"/>
              <w:rPr>
                <w:rFonts w:ascii="Arial Narrow" w:hAnsi="Arial Narrow" w:cs="Arial"/>
                <w:sz w:val="24"/>
                <w:szCs w:val="24"/>
              </w:rPr>
            </w:pPr>
          </w:p>
        </w:tc>
        <w:tc>
          <w:tcPr>
            <w:tcW w:w="2160" w:type="dxa"/>
            <w:tcBorders>
              <w:top w:val="single" w:sz="4" w:space="0" w:color="000000"/>
              <w:left w:val="single" w:sz="4" w:space="0" w:color="000000"/>
              <w:bottom w:val="single" w:sz="4" w:space="0" w:color="000000"/>
            </w:tcBorders>
            <w:shd w:val="clear" w:color="auto" w:fill="C2D69B"/>
          </w:tcPr>
          <w:p w14:paraId="0C5CBA97" w14:textId="77777777" w:rsidR="00463158" w:rsidRPr="00D0125B" w:rsidRDefault="00463158" w:rsidP="00E11E5D">
            <w:pPr>
              <w:snapToGrid w:val="0"/>
              <w:spacing w:after="0"/>
              <w:rPr>
                <w:rFonts w:ascii="Arial Narrow" w:hAnsi="Arial Narrow" w:cs="Arial"/>
                <w:sz w:val="24"/>
                <w:szCs w:val="24"/>
              </w:rPr>
            </w:pPr>
          </w:p>
        </w:tc>
        <w:tc>
          <w:tcPr>
            <w:tcW w:w="7560" w:type="dxa"/>
            <w:tcBorders>
              <w:top w:val="single" w:sz="4" w:space="0" w:color="000000"/>
              <w:left w:val="single" w:sz="4" w:space="0" w:color="000000"/>
              <w:bottom w:val="single" w:sz="4" w:space="0" w:color="000000"/>
            </w:tcBorders>
            <w:shd w:val="clear" w:color="auto" w:fill="C2D69B"/>
          </w:tcPr>
          <w:p w14:paraId="5C6EE85A" w14:textId="77777777" w:rsidR="00463158" w:rsidRPr="00D0125B" w:rsidRDefault="00463158" w:rsidP="00E11E5D">
            <w:pPr>
              <w:spacing w:after="0"/>
              <w:rPr>
                <w:rFonts w:ascii="Arial Narrow" w:hAnsi="Arial Narrow" w:cs="Arial"/>
                <w:sz w:val="24"/>
                <w:szCs w:val="24"/>
              </w:rPr>
            </w:pPr>
            <w:r w:rsidRPr="00D0125B">
              <w:rPr>
                <w:rFonts w:ascii="Arial Narrow" w:hAnsi="Arial Narrow" w:cs="Arial"/>
                <w:sz w:val="24"/>
                <w:szCs w:val="24"/>
              </w:rPr>
              <w:t>TOTAL</w:t>
            </w:r>
          </w:p>
        </w:tc>
        <w:tc>
          <w:tcPr>
            <w:tcW w:w="1530" w:type="dxa"/>
            <w:tcBorders>
              <w:top w:val="single" w:sz="4" w:space="0" w:color="000000"/>
              <w:left w:val="single" w:sz="4" w:space="0" w:color="000000"/>
              <w:bottom w:val="single" w:sz="4" w:space="0" w:color="000000"/>
            </w:tcBorders>
            <w:shd w:val="clear" w:color="auto" w:fill="C2D69B"/>
          </w:tcPr>
          <w:p w14:paraId="25D4B910"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100</w:t>
            </w:r>
          </w:p>
        </w:tc>
        <w:tc>
          <w:tcPr>
            <w:tcW w:w="1580" w:type="dxa"/>
            <w:tcBorders>
              <w:top w:val="single" w:sz="4" w:space="0" w:color="000000"/>
              <w:left w:val="single" w:sz="4" w:space="0" w:color="000000"/>
              <w:bottom w:val="single" w:sz="4" w:space="0" w:color="000000"/>
              <w:right w:val="single" w:sz="4" w:space="0" w:color="000000"/>
            </w:tcBorders>
            <w:shd w:val="clear" w:color="auto" w:fill="C2D69B"/>
          </w:tcPr>
          <w:p w14:paraId="6CCC51A8" w14:textId="77777777" w:rsidR="00463158" w:rsidRPr="00D0125B" w:rsidRDefault="00463158" w:rsidP="00E11E5D">
            <w:pPr>
              <w:snapToGrid w:val="0"/>
              <w:spacing w:after="0"/>
              <w:rPr>
                <w:rFonts w:ascii="Arial Narrow" w:hAnsi="Arial Narrow" w:cs="Arial"/>
                <w:sz w:val="24"/>
                <w:szCs w:val="24"/>
              </w:rPr>
            </w:pPr>
          </w:p>
        </w:tc>
      </w:tr>
    </w:tbl>
    <w:p w14:paraId="55A14421" w14:textId="77777777" w:rsidR="00463158" w:rsidRPr="00D0125B" w:rsidRDefault="00463158" w:rsidP="00E11E5D">
      <w:pPr>
        <w:spacing w:after="0"/>
        <w:ind w:left="720"/>
        <w:rPr>
          <w:rFonts w:ascii="Arial Narrow" w:hAnsi="Arial Narrow"/>
          <w:sz w:val="24"/>
          <w:szCs w:val="24"/>
        </w:rPr>
      </w:pPr>
    </w:p>
    <w:p w14:paraId="6B003968" w14:textId="77777777" w:rsidR="000B47EF" w:rsidRPr="00D0125B" w:rsidRDefault="000B47EF" w:rsidP="00E11E5D">
      <w:pPr>
        <w:spacing w:after="0"/>
        <w:ind w:left="720"/>
        <w:rPr>
          <w:rFonts w:ascii="Arial Narrow" w:hAnsi="Arial Narrow"/>
          <w:sz w:val="24"/>
          <w:szCs w:val="24"/>
        </w:rPr>
      </w:pPr>
    </w:p>
    <w:p w14:paraId="63FD996F" w14:textId="77777777" w:rsidR="000B47EF" w:rsidRPr="00D0125B" w:rsidRDefault="000B47EF" w:rsidP="00E11E5D">
      <w:pPr>
        <w:spacing w:after="0"/>
        <w:ind w:left="720"/>
        <w:rPr>
          <w:rFonts w:ascii="Arial Narrow" w:hAnsi="Arial Narrow"/>
          <w:sz w:val="24"/>
          <w:szCs w:val="24"/>
        </w:rPr>
      </w:pPr>
    </w:p>
    <w:p w14:paraId="3ED1DD48" w14:textId="77777777" w:rsidR="00463158" w:rsidRPr="00D0125B" w:rsidRDefault="00463158" w:rsidP="00E11E5D">
      <w:pPr>
        <w:numPr>
          <w:ilvl w:val="0"/>
          <w:numId w:val="26"/>
        </w:numPr>
        <w:suppressAutoHyphens/>
        <w:spacing w:after="0"/>
        <w:rPr>
          <w:rFonts w:ascii="Arial Narrow" w:hAnsi="Arial Narrow"/>
          <w:sz w:val="24"/>
          <w:szCs w:val="24"/>
        </w:rPr>
      </w:pPr>
      <w:r w:rsidRPr="00D0125B">
        <w:rPr>
          <w:rFonts w:ascii="Arial Narrow" w:hAnsi="Arial Narrow" w:cs="Arial"/>
          <w:sz w:val="24"/>
          <w:szCs w:val="24"/>
        </w:rPr>
        <w:t xml:space="preserve">Kriteria Penilaian Pemaparan </w:t>
      </w:r>
      <w:r w:rsidRPr="00D0125B">
        <w:rPr>
          <w:rFonts w:ascii="Arial Narrow" w:hAnsi="Arial Narrow" w:cs="Arial"/>
          <w:i/>
          <w:sz w:val="24"/>
          <w:szCs w:val="24"/>
        </w:rPr>
        <w:t xml:space="preserve">Paper                                                                       </w:t>
      </w:r>
    </w:p>
    <w:tbl>
      <w:tblPr>
        <w:tblW w:w="0" w:type="auto"/>
        <w:tblInd w:w="1" w:type="dxa"/>
        <w:tblLayout w:type="fixed"/>
        <w:tblCellMar>
          <w:left w:w="0" w:type="dxa"/>
          <w:right w:w="0" w:type="dxa"/>
        </w:tblCellMar>
        <w:tblLook w:val="0000" w:firstRow="0" w:lastRow="0" w:firstColumn="0" w:lastColumn="0" w:noHBand="0" w:noVBand="0"/>
      </w:tblPr>
      <w:tblGrid>
        <w:gridCol w:w="630"/>
        <w:gridCol w:w="3150"/>
        <w:gridCol w:w="6390"/>
        <w:gridCol w:w="1620"/>
        <w:gridCol w:w="1633"/>
        <w:gridCol w:w="37"/>
      </w:tblGrid>
      <w:tr w:rsidR="00463158" w:rsidRPr="00D0125B" w14:paraId="182BBEBB" w14:textId="77777777" w:rsidTr="00404E18">
        <w:tc>
          <w:tcPr>
            <w:tcW w:w="630" w:type="dxa"/>
            <w:tcBorders>
              <w:top w:val="single" w:sz="1" w:space="0" w:color="000000"/>
              <w:left w:val="single" w:sz="1" w:space="0" w:color="000000"/>
              <w:bottom w:val="single" w:sz="1" w:space="0" w:color="000000"/>
            </w:tcBorders>
            <w:shd w:val="clear" w:color="auto" w:fill="auto"/>
            <w:vAlign w:val="center"/>
          </w:tcPr>
          <w:p w14:paraId="1422DD43" w14:textId="77777777" w:rsidR="00463158" w:rsidRPr="00D0125B" w:rsidRDefault="00463158" w:rsidP="00E11E5D">
            <w:pPr>
              <w:spacing w:after="0"/>
              <w:jc w:val="center"/>
              <w:rPr>
                <w:rFonts w:ascii="Arial Narrow" w:hAnsi="Arial Narrow" w:cs="Arial"/>
                <w:b/>
                <w:sz w:val="24"/>
                <w:szCs w:val="24"/>
              </w:rPr>
            </w:pPr>
            <w:r w:rsidRPr="00D0125B">
              <w:rPr>
                <w:rFonts w:ascii="Arial Narrow" w:hAnsi="Arial Narrow" w:cs="Arial"/>
                <w:b/>
                <w:sz w:val="24"/>
                <w:szCs w:val="24"/>
              </w:rPr>
              <w:t>NO</w:t>
            </w:r>
          </w:p>
        </w:tc>
        <w:tc>
          <w:tcPr>
            <w:tcW w:w="9540" w:type="dxa"/>
            <w:gridSpan w:val="2"/>
            <w:tcBorders>
              <w:top w:val="single" w:sz="1" w:space="0" w:color="000000"/>
              <w:left w:val="single" w:sz="1" w:space="0" w:color="000000"/>
              <w:bottom w:val="single" w:sz="1" w:space="0" w:color="000000"/>
            </w:tcBorders>
            <w:shd w:val="clear" w:color="auto" w:fill="auto"/>
            <w:vAlign w:val="center"/>
          </w:tcPr>
          <w:p w14:paraId="188F1F78" w14:textId="77777777" w:rsidR="00463158" w:rsidRPr="00D0125B" w:rsidRDefault="00463158" w:rsidP="00E11E5D">
            <w:pPr>
              <w:spacing w:after="0"/>
              <w:jc w:val="center"/>
              <w:rPr>
                <w:rFonts w:ascii="Arial Narrow" w:hAnsi="Arial Narrow" w:cs="Arial"/>
                <w:b/>
                <w:sz w:val="24"/>
                <w:szCs w:val="24"/>
              </w:rPr>
            </w:pPr>
            <w:r w:rsidRPr="00D0125B">
              <w:rPr>
                <w:rFonts w:ascii="Arial Narrow" w:hAnsi="Arial Narrow" w:cs="Arial"/>
                <w:b/>
                <w:sz w:val="24"/>
                <w:szCs w:val="24"/>
              </w:rPr>
              <w:t xml:space="preserve">KRITERIA PENILAIAN </w:t>
            </w:r>
          </w:p>
        </w:tc>
        <w:tc>
          <w:tcPr>
            <w:tcW w:w="1620" w:type="dxa"/>
            <w:tcBorders>
              <w:top w:val="single" w:sz="1" w:space="0" w:color="000000"/>
              <w:left w:val="single" w:sz="1" w:space="0" w:color="000000"/>
              <w:bottom w:val="single" w:sz="1" w:space="0" w:color="000000"/>
            </w:tcBorders>
            <w:shd w:val="clear" w:color="auto" w:fill="auto"/>
            <w:vAlign w:val="center"/>
          </w:tcPr>
          <w:p w14:paraId="45B7070D" w14:textId="77777777" w:rsidR="00463158" w:rsidRPr="00D0125B" w:rsidRDefault="00463158" w:rsidP="00E11E5D">
            <w:pPr>
              <w:spacing w:after="0"/>
              <w:jc w:val="center"/>
              <w:rPr>
                <w:rFonts w:ascii="Arial Narrow" w:hAnsi="Arial Narrow" w:cs="Arial"/>
                <w:b/>
                <w:sz w:val="24"/>
                <w:szCs w:val="24"/>
              </w:rPr>
            </w:pPr>
            <w:r w:rsidRPr="00D0125B">
              <w:rPr>
                <w:rFonts w:ascii="Arial Narrow" w:hAnsi="Arial Narrow" w:cs="Arial"/>
                <w:b/>
                <w:sz w:val="24"/>
                <w:szCs w:val="24"/>
              </w:rPr>
              <w:t>Skor Maksimal</w:t>
            </w:r>
          </w:p>
        </w:tc>
        <w:tc>
          <w:tcPr>
            <w:tcW w:w="1633" w:type="dxa"/>
            <w:tcBorders>
              <w:top w:val="single" w:sz="1" w:space="0" w:color="000000"/>
              <w:left w:val="single" w:sz="1" w:space="0" w:color="000000"/>
              <w:bottom w:val="single" w:sz="1" w:space="0" w:color="000000"/>
            </w:tcBorders>
            <w:shd w:val="clear" w:color="auto" w:fill="auto"/>
            <w:vAlign w:val="center"/>
          </w:tcPr>
          <w:p w14:paraId="19964A01"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b/>
                <w:sz w:val="24"/>
                <w:szCs w:val="24"/>
              </w:rPr>
              <w:t>Skor Penilaian</w:t>
            </w:r>
          </w:p>
        </w:tc>
        <w:tc>
          <w:tcPr>
            <w:tcW w:w="37" w:type="dxa"/>
            <w:tcBorders>
              <w:left w:val="single" w:sz="1" w:space="0" w:color="000000"/>
            </w:tcBorders>
            <w:shd w:val="clear" w:color="auto" w:fill="auto"/>
          </w:tcPr>
          <w:p w14:paraId="35A1B865" w14:textId="77777777" w:rsidR="00463158" w:rsidRPr="00D0125B" w:rsidRDefault="00463158" w:rsidP="00E11E5D">
            <w:pPr>
              <w:snapToGrid w:val="0"/>
              <w:spacing w:after="0"/>
              <w:rPr>
                <w:rFonts w:ascii="Arial Narrow" w:hAnsi="Arial Narrow" w:cs="Arial"/>
                <w:sz w:val="24"/>
                <w:szCs w:val="24"/>
              </w:rPr>
            </w:pPr>
          </w:p>
        </w:tc>
      </w:tr>
      <w:tr w:rsidR="00463158" w:rsidRPr="00D0125B" w14:paraId="06DADC95" w14:textId="77777777" w:rsidTr="00404E18">
        <w:tblPrEx>
          <w:tblCellMar>
            <w:left w:w="108" w:type="dxa"/>
            <w:right w:w="108" w:type="dxa"/>
          </w:tblCellMar>
        </w:tblPrEx>
        <w:tc>
          <w:tcPr>
            <w:tcW w:w="630" w:type="dxa"/>
            <w:vMerge w:val="restart"/>
            <w:tcBorders>
              <w:top w:val="single" w:sz="1" w:space="0" w:color="000000"/>
              <w:left w:val="single" w:sz="4" w:space="0" w:color="000000"/>
              <w:bottom w:val="single" w:sz="4" w:space="0" w:color="000000"/>
            </w:tcBorders>
            <w:shd w:val="clear" w:color="auto" w:fill="auto"/>
            <w:vAlign w:val="center"/>
          </w:tcPr>
          <w:p w14:paraId="6140BCB6"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w:t>
            </w:r>
          </w:p>
        </w:tc>
        <w:tc>
          <w:tcPr>
            <w:tcW w:w="3150" w:type="dxa"/>
            <w:vMerge w:val="restart"/>
            <w:tcBorders>
              <w:top w:val="single" w:sz="1" w:space="0" w:color="000000"/>
              <w:left w:val="single" w:sz="4" w:space="0" w:color="000000"/>
              <w:bottom w:val="single" w:sz="4" w:space="0" w:color="000000"/>
            </w:tcBorders>
            <w:shd w:val="clear" w:color="auto" w:fill="auto"/>
            <w:vAlign w:val="center"/>
          </w:tcPr>
          <w:p w14:paraId="0B94757A"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Pemaparan</w:t>
            </w:r>
          </w:p>
        </w:tc>
        <w:tc>
          <w:tcPr>
            <w:tcW w:w="6390" w:type="dxa"/>
            <w:tcBorders>
              <w:top w:val="single" w:sz="1" w:space="0" w:color="000000"/>
              <w:left w:val="single" w:sz="4" w:space="0" w:color="000000"/>
              <w:bottom w:val="single" w:sz="4" w:space="0" w:color="000000"/>
            </w:tcBorders>
            <w:shd w:val="clear" w:color="auto" w:fill="auto"/>
            <w:vAlign w:val="center"/>
          </w:tcPr>
          <w:p w14:paraId="596B7740" w14:textId="77777777" w:rsidR="00463158" w:rsidRPr="00D0125B" w:rsidRDefault="00463158" w:rsidP="00E11E5D">
            <w:pPr>
              <w:pStyle w:val="ListParagraph"/>
              <w:numPr>
                <w:ilvl w:val="0"/>
                <w:numId w:val="25"/>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Sistematika Penyajian dan Isi</w:t>
            </w:r>
          </w:p>
        </w:tc>
        <w:tc>
          <w:tcPr>
            <w:tcW w:w="1620" w:type="dxa"/>
            <w:tcBorders>
              <w:top w:val="single" w:sz="1" w:space="0" w:color="000000"/>
              <w:left w:val="single" w:sz="4" w:space="0" w:color="000000"/>
              <w:bottom w:val="single" w:sz="4" w:space="0" w:color="000000"/>
            </w:tcBorders>
            <w:shd w:val="clear" w:color="auto" w:fill="auto"/>
            <w:vAlign w:val="center"/>
          </w:tcPr>
          <w:p w14:paraId="0ACAB95B"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670" w:type="dxa"/>
            <w:gridSpan w:val="2"/>
            <w:tcBorders>
              <w:top w:val="single" w:sz="1" w:space="0" w:color="000000"/>
              <w:left w:val="single" w:sz="4" w:space="0" w:color="000000"/>
              <w:bottom w:val="single" w:sz="4" w:space="0" w:color="000000"/>
              <w:right w:val="single" w:sz="4" w:space="0" w:color="000000"/>
            </w:tcBorders>
            <w:shd w:val="clear" w:color="auto" w:fill="auto"/>
          </w:tcPr>
          <w:p w14:paraId="1E358924" w14:textId="77777777" w:rsidR="00463158" w:rsidRPr="00D0125B" w:rsidRDefault="00463158" w:rsidP="00E11E5D">
            <w:pPr>
              <w:snapToGrid w:val="0"/>
              <w:spacing w:after="0"/>
              <w:rPr>
                <w:rFonts w:ascii="Arial Narrow" w:hAnsi="Arial Narrow" w:cs="Arial"/>
                <w:sz w:val="24"/>
                <w:szCs w:val="24"/>
              </w:rPr>
            </w:pPr>
          </w:p>
        </w:tc>
      </w:tr>
      <w:tr w:rsidR="00463158" w:rsidRPr="00D0125B" w14:paraId="2DEE491B"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shd w:val="clear" w:color="auto" w:fill="auto"/>
            <w:vAlign w:val="center"/>
          </w:tcPr>
          <w:p w14:paraId="154D03F1" w14:textId="77777777" w:rsidR="00463158" w:rsidRPr="00D0125B" w:rsidRDefault="00463158" w:rsidP="00E11E5D">
            <w:pPr>
              <w:snapToGrid w:val="0"/>
              <w:spacing w:after="0"/>
              <w:jc w:val="center"/>
              <w:rPr>
                <w:rFonts w:ascii="Arial Narrow" w:hAnsi="Arial Narrow" w:cs="Arial"/>
                <w:sz w:val="24"/>
                <w:szCs w:val="24"/>
              </w:rPr>
            </w:pPr>
          </w:p>
        </w:tc>
        <w:tc>
          <w:tcPr>
            <w:tcW w:w="3150" w:type="dxa"/>
            <w:vMerge/>
            <w:tcBorders>
              <w:top w:val="single" w:sz="4" w:space="0" w:color="000000"/>
              <w:left w:val="single" w:sz="4" w:space="0" w:color="000000"/>
              <w:bottom w:val="single" w:sz="4" w:space="0" w:color="000000"/>
            </w:tcBorders>
            <w:shd w:val="clear" w:color="auto" w:fill="auto"/>
            <w:vAlign w:val="center"/>
          </w:tcPr>
          <w:p w14:paraId="469CF6CA" w14:textId="77777777" w:rsidR="00463158" w:rsidRPr="00D0125B" w:rsidRDefault="00463158" w:rsidP="00E11E5D">
            <w:pPr>
              <w:snapToGrid w:val="0"/>
              <w:spacing w:after="0"/>
              <w:jc w:val="center"/>
              <w:rPr>
                <w:rFonts w:ascii="Arial Narrow" w:hAnsi="Arial Narrow" w:cs="Arial"/>
                <w:sz w:val="24"/>
                <w:szCs w:val="24"/>
              </w:rPr>
            </w:pPr>
          </w:p>
        </w:tc>
        <w:tc>
          <w:tcPr>
            <w:tcW w:w="6390" w:type="dxa"/>
            <w:tcBorders>
              <w:top w:val="single" w:sz="4" w:space="0" w:color="000000"/>
              <w:left w:val="single" w:sz="4" w:space="0" w:color="000000"/>
              <w:bottom w:val="single" w:sz="4" w:space="0" w:color="000000"/>
            </w:tcBorders>
            <w:shd w:val="clear" w:color="auto" w:fill="auto"/>
            <w:vAlign w:val="center"/>
          </w:tcPr>
          <w:p w14:paraId="0EB46CBE" w14:textId="77777777" w:rsidR="00463158" w:rsidRPr="00D0125B" w:rsidRDefault="00463158" w:rsidP="00E11E5D">
            <w:pPr>
              <w:pStyle w:val="ListParagraph"/>
              <w:numPr>
                <w:ilvl w:val="0"/>
                <w:numId w:val="25"/>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Media yang Digunakan Presentasi</w:t>
            </w:r>
          </w:p>
        </w:tc>
        <w:tc>
          <w:tcPr>
            <w:tcW w:w="1620" w:type="dxa"/>
            <w:tcBorders>
              <w:top w:val="single" w:sz="4" w:space="0" w:color="000000"/>
              <w:left w:val="single" w:sz="4" w:space="0" w:color="000000"/>
              <w:bottom w:val="single" w:sz="4" w:space="0" w:color="000000"/>
            </w:tcBorders>
            <w:shd w:val="clear" w:color="auto" w:fill="auto"/>
            <w:vAlign w:val="center"/>
          </w:tcPr>
          <w:p w14:paraId="3ABC61D5"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5</w:t>
            </w:r>
          </w:p>
        </w:tc>
        <w:tc>
          <w:tcPr>
            <w:tcW w:w="1670" w:type="dxa"/>
            <w:gridSpan w:val="2"/>
            <w:tcBorders>
              <w:top w:val="single" w:sz="4" w:space="0" w:color="000000"/>
              <w:left w:val="single" w:sz="4" w:space="0" w:color="000000"/>
              <w:bottom w:val="single" w:sz="4" w:space="0" w:color="000000"/>
              <w:right w:val="single" w:sz="4" w:space="0" w:color="000000"/>
            </w:tcBorders>
            <w:shd w:val="clear" w:color="auto" w:fill="auto"/>
          </w:tcPr>
          <w:p w14:paraId="6801F3AE" w14:textId="77777777" w:rsidR="00463158" w:rsidRPr="00D0125B" w:rsidRDefault="00463158" w:rsidP="00E11E5D">
            <w:pPr>
              <w:snapToGrid w:val="0"/>
              <w:spacing w:after="0"/>
              <w:rPr>
                <w:rFonts w:ascii="Arial Narrow" w:hAnsi="Arial Narrow" w:cs="Arial"/>
                <w:sz w:val="24"/>
                <w:szCs w:val="24"/>
              </w:rPr>
            </w:pPr>
          </w:p>
        </w:tc>
      </w:tr>
      <w:tr w:rsidR="00463158" w:rsidRPr="00D0125B" w14:paraId="32E898FE"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shd w:val="clear" w:color="auto" w:fill="auto"/>
            <w:vAlign w:val="center"/>
          </w:tcPr>
          <w:p w14:paraId="2977640E" w14:textId="77777777" w:rsidR="00463158" w:rsidRPr="00D0125B" w:rsidRDefault="00463158" w:rsidP="00E11E5D">
            <w:pPr>
              <w:snapToGrid w:val="0"/>
              <w:spacing w:after="0"/>
              <w:jc w:val="center"/>
              <w:rPr>
                <w:rFonts w:ascii="Arial Narrow" w:hAnsi="Arial Narrow" w:cs="Arial"/>
                <w:sz w:val="24"/>
                <w:szCs w:val="24"/>
              </w:rPr>
            </w:pPr>
          </w:p>
        </w:tc>
        <w:tc>
          <w:tcPr>
            <w:tcW w:w="3150" w:type="dxa"/>
            <w:vMerge/>
            <w:tcBorders>
              <w:top w:val="single" w:sz="4" w:space="0" w:color="000000"/>
              <w:left w:val="single" w:sz="4" w:space="0" w:color="000000"/>
              <w:bottom w:val="single" w:sz="4" w:space="0" w:color="000000"/>
            </w:tcBorders>
            <w:shd w:val="clear" w:color="auto" w:fill="auto"/>
            <w:vAlign w:val="center"/>
          </w:tcPr>
          <w:p w14:paraId="64463F5B" w14:textId="77777777" w:rsidR="00463158" w:rsidRPr="00D0125B" w:rsidRDefault="00463158" w:rsidP="00E11E5D">
            <w:pPr>
              <w:snapToGrid w:val="0"/>
              <w:spacing w:after="0"/>
              <w:jc w:val="center"/>
              <w:rPr>
                <w:rFonts w:ascii="Arial Narrow" w:hAnsi="Arial Narrow" w:cs="Arial"/>
                <w:sz w:val="24"/>
                <w:szCs w:val="24"/>
              </w:rPr>
            </w:pPr>
          </w:p>
        </w:tc>
        <w:tc>
          <w:tcPr>
            <w:tcW w:w="6390" w:type="dxa"/>
            <w:tcBorders>
              <w:top w:val="single" w:sz="4" w:space="0" w:color="000000"/>
              <w:left w:val="single" w:sz="4" w:space="0" w:color="000000"/>
              <w:bottom w:val="single" w:sz="4" w:space="0" w:color="000000"/>
            </w:tcBorders>
            <w:shd w:val="clear" w:color="auto" w:fill="auto"/>
            <w:vAlign w:val="center"/>
          </w:tcPr>
          <w:p w14:paraId="75F970D4" w14:textId="77777777" w:rsidR="00463158" w:rsidRPr="00D0125B" w:rsidRDefault="00463158" w:rsidP="00E11E5D">
            <w:pPr>
              <w:pStyle w:val="ListParagraph"/>
              <w:numPr>
                <w:ilvl w:val="0"/>
                <w:numId w:val="25"/>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Penggunaan Bahasa Indonesia Baku</w:t>
            </w:r>
          </w:p>
        </w:tc>
        <w:tc>
          <w:tcPr>
            <w:tcW w:w="1620" w:type="dxa"/>
            <w:tcBorders>
              <w:top w:val="single" w:sz="4" w:space="0" w:color="000000"/>
              <w:left w:val="single" w:sz="4" w:space="0" w:color="000000"/>
              <w:bottom w:val="single" w:sz="4" w:space="0" w:color="000000"/>
            </w:tcBorders>
            <w:shd w:val="clear" w:color="auto" w:fill="auto"/>
            <w:vAlign w:val="center"/>
          </w:tcPr>
          <w:p w14:paraId="7D6A6EFF"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5</w:t>
            </w:r>
          </w:p>
        </w:tc>
        <w:tc>
          <w:tcPr>
            <w:tcW w:w="1670" w:type="dxa"/>
            <w:gridSpan w:val="2"/>
            <w:tcBorders>
              <w:top w:val="single" w:sz="4" w:space="0" w:color="000000"/>
              <w:left w:val="single" w:sz="4" w:space="0" w:color="000000"/>
              <w:bottom w:val="single" w:sz="4" w:space="0" w:color="000000"/>
              <w:right w:val="single" w:sz="4" w:space="0" w:color="000000"/>
            </w:tcBorders>
            <w:shd w:val="clear" w:color="auto" w:fill="auto"/>
          </w:tcPr>
          <w:p w14:paraId="773121BF" w14:textId="77777777" w:rsidR="00463158" w:rsidRPr="00D0125B" w:rsidRDefault="00463158" w:rsidP="00E11E5D">
            <w:pPr>
              <w:snapToGrid w:val="0"/>
              <w:spacing w:after="0"/>
              <w:rPr>
                <w:rFonts w:ascii="Arial Narrow" w:hAnsi="Arial Narrow" w:cs="Arial"/>
                <w:sz w:val="24"/>
                <w:szCs w:val="24"/>
              </w:rPr>
            </w:pPr>
          </w:p>
        </w:tc>
      </w:tr>
      <w:tr w:rsidR="00463158" w:rsidRPr="00D0125B" w14:paraId="06BA3E7D" w14:textId="77777777" w:rsidTr="00404E18">
        <w:tblPrEx>
          <w:tblCellMar>
            <w:left w:w="108" w:type="dxa"/>
            <w:right w:w="108" w:type="dxa"/>
          </w:tblCellMar>
        </w:tblPrEx>
        <w:tc>
          <w:tcPr>
            <w:tcW w:w="630" w:type="dxa"/>
            <w:vMerge/>
            <w:tcBorders>
              <w:top w:val="single" w:sz="4" w:space="0" w:color="000000"/>
              <w:left w:val="single" w:sz="4" w:space="0" w:color="000000"/>
              <w:bottom w:val="double" w:sz="1" w:space="0" w:color="000000"/>
            </w:tcBorders>
            <w:shd w:val="clear" w:color="auto" w:fill="auto"/>
            <w:vAlign w:val="center"/>
          </w:tcPr>
          <w:p w14:paraId="204224D0" w14:textId="77777777" w:rsidR="00463158" w:rsidRPr="00D0125B" w:rsidRDefault="00463158" w:rsidP="00E11E5D">
            <w:pPr>
              <w:snapToGrid w:val="0"/>
              <w:spacing w:after="0"/>
              <w:jc w:val="center"/>
              <w:rPr>
                <w:rFonts w:ascii="Arial Narrow" w:hAnsi="Arial Narrow" w:cs="Arial"/>
                <w:sz w:val="24"/>
                <w:szCs w:val="24"/>
              </w:rPr>
            </w:pPr>
          </w:p>
        </w:tc>
        <w:tc>
          <w:tcPr>
            <w:tcW w:w="3150" w:type="dxa"/>
            <w:vMerge/>
            <w:tcBorders>
              <w:top w:val="single" w:sz="4" w:space="0" w:color="000000"/>
              <w:left w:val="single" w:sz="4" w:space="0" w:color="000000"/>
              <w:bottom w:val="double" w:sz="1" w:space="0" w:color="000000"/>
            </w:tcBorders>
            <w:shd w:val="clear" w:color="auto" w:fill="auto"/>
            <w:vAlign w:val="center"/>
          </w:tcPr>
          <w:p w14:paraId="248AFF8E" w14:textId="77777777" w:rsidR="00463158" w:rsidRPr="00D0125B" w:rsidRDefault="00463158" w:rsidP="00E11E5D">
            <w:pPr>
              <w:snapToGrid w:val="0"/>
              <w:spacing w:after="0"/>
              <w:jc w:val="center"/>
              <w:rPr>
                <w:rFonts w:ascii="Arial Narrow" w:hAnsi="Arial Narrow" w:cs="Arial"/>
                <w:sz w:val="24"/>
                <w:szCs w:val="24"/>
              </w:rPr>
            </w:pPr>
          </w:p>
        </w:tc>
        <w:tc>
          <w:tcPr>
            <w:tcW w:w="6390" w:type="dxa"/>
            <w:tcBorders>
              <w:top w:val="single" w:sz="4" w:space="0" w:color="000000"/>
              <w:left w:val="single" w:sz="4" w:space="0" w:color="000000"/>
              <w:bottom w:val="double" w:sz="1" w:space="0" w:color="000000"/>
            </w:tcBorders>
            <w:shd w:val="clear" w:color="auto" w:fill="auto"/>
            <w:vAlign w:val="center"/>
          </w:tcPr>
          <w:p w14:paraId="037AA2B6" w14:textId="77777777" w:rsidR="00463158" w:rsidRPr="00D0125B" w:rsidRDefault="00463158" w:rsidP="00E11E5D">
            <w:pPr>
              <w:pStyle w:val="ListParagraph"/>
              <w:numPr>
                <w:ilvl w:val="0"/>
                <w:numId w:val="25"/>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Sikap</w:t>
            </w:r>
          </w:p>
        </w:tc>
        <w:tc>
          <w:tcPr>
            <w:tcW w:w="1620" w:type="dxa"/>
            <w:tcBorders>
              <w:top w:val="single" w:sz="4" w:space="0" w:color="000000"/>
              <w:left w:val="single" w:sz="4" w:space="0" w:color="000000"/>
              <w:bottom w:val="double" w:sz="1" w:space="0" w:color="000000"/>
            </w:tcBorders>
            <w:shd w:val="clear" w:color="auto" w:fill="auto"/>
            <w:vAlign w:val="center"/>
          </w:tcPr>
          <w:p w14:paraId="12C0D578"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5</w:t>
            </w:r>
          </w:p>
        </w:tc>
        <w:tc>
          <w:tcPr>
            <w:tcW w:w="1670" w:type="dxa"/>
            <w:gridSpan w:val="2"/>
            <w:tcBorders>
              <w:top w:val="single" w:sz="4" w:space="0" w:color="000000"/>
              <w:left w:val="single" w:sz="4" w:space="0" w:color="000000"/>
              <w:bottom w:val="double" w:sz="1" w:space="0" w:color="000000"/>
              <w:right w:val="single" w:sz="4" w:space="0" w:color="000000"/>
            </w:tcBorders>
            <w:shd w:val="clear" w:color="auto" w:fill="auto"/>
          </w:tcPr>
          <w:p w14:paraId="0ACA1CA9" w14:textId="77777777" w:rsidR="00463158" w:rsidRPr="00D0125B" w:rsidRDefault="00463158" w:rsidP="00E11E5D">
            <w:pPr>
              <w:snapToGrid w:val="0"/>
              <w:spacing w:after="0"/>
              <w:rPr>
                <w:rFonts w:ascii="Arial Narrow" w:hAnsi="Arial Narrow" w:cs="Arial"/>
                <w:sz w:val="24"/>
                <w:szCs w:val="24"/>
              </w:rPr>
            </w:pPr>
          </w:p>
        </w:tc>
      </w:tr>
      <w:tr w:rsidR="00463158" w:rsidRPr="00D0125B" w14:paraId="44C287F7" w14:textId="77777777" w:rsidTr="00404E18">
        <w:tblPrEx>
          <w:tblCellMar>
            <w:left w:w="108" w:type="dxa"/>
            <w:right w:w="108" w:type="dxa"/>
          </w:tblCellMar>
        </w:tblPrEx>
        <w:tc>
          <w:tcPr>
            <w:tcW w:w="630" w:type="dxa"/>
            <w:vMerge w:val="restart"/>
            <w:tcBorders>
              <w:top w:val="double" w:sz="1" w:space="0" w:color="000000"/>
              <w:left w:val="single" w:sz="4" w:space="0" w:color="000000"/>
              <w:bottom w:val="single" w:sz="4" w:space="0" w:color="000000"/>
            </w:tcBorders>
            <w:shd w:val="clear" w:color="auto" w:fill="auto"/>
            <w:vAlign w:val="center"/>
          </w:tcPr>
          <w:p w14:paraId="31FBF2A4"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2</w:t>
            </w:r>
          </w:p>
        </w:tc>
        <w:tc>
          <w:tcPr>
            <w:tcW w:w="3150" w:type="dxa"/>
            <w:vMerge w:val="restart"/>
            <w:tcBorders>
              <w:top w:val="double" w:sz="1" w:space="0" w:color="000000"/>
              <w:left w:val="single" w:sz="4" w:space="0" w:color="000000"/>
              <w:bottom w:val="single" w:sz="4" w:space="0" w:color="000000"/>
            </w:tcBorders>
            <w:shd w:val="clear" w:color="auto" w:fill="auto"/>
            <w:vAlign w:val="center"/>
          </w:tcPr>
          <w:p w14:paraId="29983E05"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Gagasan dan Hasil Sediaan</w:t>
            </w:r>
          </w:p>
        </w:tc>
        <w:tc>
          <w:tcPr>
            <w:tcW w:w="6390" w:type="dxa"/>
            <w:tcBorders>
              <w:top w:val="double" w:sz="1" w:space="0" w:color="000000"/>
              <w:left w:val="single" w:sz="4" w:space="0" w:color="000000"/>
              <w:bottom w:val="single" w:sz="4" w:space="0" w:color="000000"/>
            </w:tcBorders>
            <w:shd w:val="clear" w:color="auto" w:fill="auto"/>
            <w:vAlign w:val="center"/>
          </w:tcPr>
          <w:p w14:paraId="50900162" w14:textId="77777777" w:rsidR="00463158" w:rsidRPr="00D0125B" w:rsidRDefault="00463158" w:rsidP="00E11E5D">
            <w:pPr>
              <w:pStyle w:val="ListParagraph"/>
              <w:numPr>
                <w:ilvl w:val="0"/>
                <w:numId w:val="22"/>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Kreativitas Gagasan (Keunikan, Manfaat dan Dampak)</w:t>
            </w:r>
          </w:p>
        </w:tc>
        <w:tc>
          <w:tcPr>
            <w:tcW w:w="1620" w:type="dxa"/>
            <w:tcBorders>
              <w:top w:val="double" w:sz="1" w:space="0" w:color="000000"/>
              <w:left w:val="single" w:sz="4" w:space="0" w:color="000000"/>
              <w:bottom w:val="single" w:sz="4" w:space="0" w:color="000000"/>
            </w:tcBorders>
            <w:shd w:val="clear" w:color="auto" w:fill="auto"/>
            <w:vAlign w:val="center"/>
          </w:tcPr>
          <w:p w14:paraId="3F91F5F3"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20</w:t>
            </w:r>
          </w:p>
        </w:tc>
        <w:tc>
          <w:tcPr>
            <w:tcW w:w="1670" w:type="dxa"/>
            <w:gridSpan w:val="2"/>
            <w:tcBorders>
              <w:top w:val="double" w:sz="1" w:space="0" w:color="000000"/>
              <w:left w:val="single" w:sz="4" w:space="0" w:color="000000"/>
              <w:bottom w:val="single" w:sz="4" w:space="0" w:color="000000"/>
              <w:right w:val="single" w:sz="4" w:space="0" w:color="000000"/>
            </w:tcBorders>
            <w:shd w:val="clear" w:color="auto" w:fill="auto"/>
          </w:tcPr>
          <w:p w14:paraId="5D9553F3" w14:textId="77777777" w:rsidR="00463158" w:rsidRPr="00D0125B" w:rsidRDefault="00463158" w:rsidP="00E11E5D">
            <w:pPr>
              <w:snapToGrid w:val="0"/>
              <w:spacing w:after="0"/>
              <w:rPr>
                <w:rFonts w:ascii="Arial Narrow" w:hAnsi="Arial Narrow" w:cs="Arial"/>
                <w:sz w:val="24"/>
                <w:szCs w:val="24"/>
              </w:rPr>
            </w:pPr>
          </w:p>
        </w:tc>
      </w:tr>
      <w:tr w:rsidR="00463158" w:rsidRPr="00D0125B" w14:paraId="093B7A0D"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shd w:val="clear" w:color="auto" w:fill="auto"/>
            <w:vAlign w:val="center"/>
          </w:tcPr>
          <w:p w14:paraId="75E6DDC7" w14:textId="77777777" w:rsidR="00463158" w:rsidRPr="00D0125B" w:rsidRDefault="00463158" w:rsidP="00E11E5D">
            <w:pPr>
              <w:snapToGrid w:val="0"/>
              <w:spacing w:after="0"/>
              <w:jc w:val="center"/>
              <w:rPr>
                <w:rFonts w:ascii="Arial Narrow" w:hAnsi="Arial Narrow" w:cs="Arial"/>
                <w:sz w:val="24"/>
                <w:szCs w:val="24"/>
              </w:rPr>
            </w:pPr>
          </w:p>
        </w:tc>
        <w:tc>
          <w:tcPr>
            <w:tcW w:w="3150" w:type="dxa"/>
            <w:vMerge/>
            <w:tcBorders>
              <w:top w:val="single" w:sz="4" w:space="0" w:color="000000"/>
              <w:left w:val="single" w:sz="4" w:space="0" w:color="000000"/>
              <w:bottom w:val="single" w:sz="4" w:space="0" w:color="000000"/>
            </w:tcBorders>
            <w:shd w:val="clear" w:color="auto" w:fill="auto"/>
            <w:vAlign w:val="center"/>
          </w:tcPr>
          <w:p w14:paraId="34D70D56" w14:textId="77777777" w:rsidR="00463158" w:rsidRPr="00D0125B" w:rsidRDefault="00463158" w:rsidP="00E11E5D">
            <w:pPr>
              <w:snapToGrid w:val="0"/>
              <w:spacing w:after="0"/>
              <w:jc w:val="center"/>
              <w:rPr>
                <w:rFonts w:ascii="Arial Narrow" w:hAnsi="Arial Narrow" w:cs="Arial"/>
                <w:sz w:val="24"/>
                <w:szCs w:val="24"/>
              </w:rPr>
            </w:pPr>
          </w:p>
        </w:tc>
        <w:tc>
          <w:tcPr>
            <w:tcW w:w="6390" w:type="dxa"/>
            <w:tcBorders>
              <w:top w:val="single" w:sz="4" w:space="0" w:color="000000"/>
              <w:left w:val="single" w:sz="4" w:space="0" w:color="000000"/>
              <w:bottom w:val="single" w:sz="4" w:space="0" w:color="000000"/>
            </w:tcBorders>
            <w:shd w:val="clear" w:color="auto" w:fill="auto"/>
            <w:vAlign w:val="center"/>
          </w:tcPr>
          <w:p w14:paraId="39276167" w14:textId="77777777" w:rsidR="00463158" w:rsidRPr="00D0125B" w:rsidRDefault="00463158" w:rsidP="00E11E5D">
            <w:pPr>
              <w:pStyle w:val="ListParagraph"/>
              <w:numPr>
                <w:ilvl w:val="0"/>
                <w:numId w:val="22"/>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Kelayakan hasil dan pembahasan</w:t>
            </w:r>
          </w:p>
        </w:tc>
        <w:tc>
          <w:tcPr>
            <w:tcW w:w="1620" w:type="dxa"/>
            <w:tcBorders>
              <w:top w:val="single" w:sz="4" w:space="0" w:color="000000"/>
              <w:left w:val="single" w:sz="4" w:space="0" w:color="000000"/>
              <w:bottom w:val="single" w:sz="4" w:space="0" w:color="000000"/>
            </w:tcBorders>
            <w:shd w:val="clear" w:color="auto" w:fill="auto"/>
            <w:vAlign w:val="center"/>
          </w:tcPr>
          <w:p w14:paraId="36D078FF"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15</w:t>
            </w:r>
          </w:p>
        </w:tc>
        <w:tc>
          <w:tcPr>
            <w:tcW w:w="1670" w:type="dxa"/>
            <w:gridSpan w:val="2"/>
            <w:tcBorders>
              <w:top w:val="single" w:sz="4" w:space="0" w:color="000000"/>
              <w:left w:val="single" w:sz="4" w:space="0" w:color="000000"/>
              <w:bottom w:val="single" w:sz="4" w:space="0" w:color="000000"/>
              <w:right w:val="single" w:sz="4" w:space="0" w:color="000000"/>
            </w:tcBorders>
            <w:shd w:val="clear" w:color="auto" w:fill="auto"/>
          </w:tcPr>
          <w:p w14:paraId="76BE9A89" w14:textId="77777777" w:rsidR="00463158" w:rsidRPr="00D0125B" w:rsidRDefault="00463158" w:rsidP="00E11E5D">
            <w:pPr>
              <w:snapToGrid w:val="0"/>
              <w:spacing w:after="0"/>
              <w:rPr>
                <w:rFonts w:ascii="Arial Narrow" w:hAnsi="Arial Narrow" w:cs="Arial"/>
                <w:sz w:val="24"/>
                <w:szCs w:val="24"/>
              </w:rPr>
            </w:pPr>
          </w:p>
        </w:tc>
      </w:tr>
      <w:tr w:rsidR="00463158" w:rsidRPr="00D0125B" w14:paraId="2B2E01B8" w14:textId="77777777" w:rsidTr="00404E18">
        <w:tblPrEx>
          <w:tblCellMar>
            <w:left w:w="108" w:type="dxa"/>
            <w:right w:w="108" w:type="dxa"/>
          </w:tblCellMar>
        </w:tblPrEx>
        <w:tc>
          <w:tcPr>
            <w:tcW w:w="630" w:type="dxa"/>
            <w:vMerge/>
            <w:tcBorders>
              <w:top w:val="single" w:sz="4" w:space="0" w:color="000000"/>
              <w:left w:val="single" w:sz="4" w:space="0" w:color="000000"/>
              <w:bottom w:val="double" w:sz="1" w:space="0" w:color="000000"/>
            </w:tcBorders>
            <w:shd w:val="clear" w:color="auto" w:fill="auto"/>
            <w:vAlign w:val="center"/>
          </w:tcPr>
          <w:p w14:paraId="49C5F700" w14:textId="77777777" w:rsidR="00463158" w:rsidRPr="00D0125B" w:rsidRDefault="00463158" w:rsidP="00E11E5D">
            <w:pPr>
              <w:snapToGrid w:val="0"/>
              <w:spacing w:after="0"/>
              <w:jc w:val="center"/>
              <w:rPr>
                <w:rFonts w:ascii="Arial Narrow" w:hAnsi="Arial Narrow" w:cs="Arial"/>
                <w:sz w:val="24"/>
                <w:szCs w:val="24"/>
              </w:rPr>
            </w:pPr>
          </w:p>
        </w:tc>
        <w:tc>
          <w:tcPr>
            <w:tcW w:w="3150" w:type="dxa"/>
            <w:vMerge/>
            <w:tcBorders>
              <w:top w:val="single" w:sz="4" w:space="0" w:color="000000"/>
              <w:left w:val="single" w:sz="4" w:space="0" w:color="000000"/>
              <w:bottom w:val="double" w:sz="1" w:space="0" w:color="000000"/>
            </w:tcBorders>
            <w:shd w:val="clear" w:color="auto" w:fill="auto"/>
            <w:vAlign w:val="center"/>
          </w:tcPr>
          <w:p w14:paraId="4AA19045" w14:textId="77777777" w:rsidR="00463158" w:rsidRPr="00D0125B" w:rsidRDefault="00463158" w:rsidP="00E11E5D">
            <w:pPr>
              <w:snapToGrid w:val="0"/>
              <w:spacing w:after="0"/>
              <w:jc w:val="center"/>
              <w:rPr>
                <w:rFonts w:ascii="Arial Narrow" w:hAnsi="Arial Narrow" w:cs="Arial"/>
                <w:sz w:val="24"/>
                <w:szCs w:val="24"/>
              </w:rPr>
            </w:pPr>
          </w:p>
        </w:tc>
        <w:tc>
          <w:tcPr>
            <w:tcW w:w="6390" w:type="dxa"/>
            <w:tcBorders>
              <w:top w:val="single" w:sz="4" w:space="0" w:color="000000"/>
              <w:left w:val="single" w:sz="4" w:space="0" w:color="000000"/>
              <w:bottom w:val="double" w:sz="1" w:space="0" w:color="000000"/>
            </w:tcBorders>
            <w:shd w:val="clear" w:color="auto" w:fill="auto"/>
            <w:vAlign w:val="center"/>
          </w:tcPr>
          <w:p w14:paraId="332875AB" w14:textId="77777777" w:rsidR="00463158" w:rsidRPr="00D0125B" w:rsidRDefault="00463158" w:rsidP="00E11E5D">
            <w:pPr>
              <w:pStyle w:val="ListParagraph"/>
              <w:numPr>
                <w:ilvl w:val="0"/>
                <w:numId w:val="22"/>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Kelayakan Implementasi</w:t>
            </w:r>
          </w:p>
        </w:tc>
        <w:tc>
          <w:tcPr>
            <w:tcW w:w="1620" w:type="dxa"/>
            <w:tcBorders>
              <w:top w:val="single" w:sz="4" w:space="0" w:color="000000"/>
              <w:left w:val="single" w:sz="4" w:space="0" w:color="000000"/>
              <w:bottom w:val="double" w:sz="1" w:space="0" w:color="000000"/>
            </w:tcBorders>
            <w:shd w:val="clear" w:color="auto" w:fill="auto"/>
            <w:vAlign w:val="center"/>
          </w:tcPr>
          <w:p w14:paraId="3236E95A"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15</w:t>
            </w:r>
          </w:p>
        </w:tc>
        <w:tc>
          <w:tcPr>
            <w:tcW w:w="1670" w:type="dxa"/>
            <w:gridSpan w:val="2"/>
            <w:tcBorders>
              <w:top w:val="single" w:sz="4" w:space="0" w:color="000000"/>
              <w:left w:val="single" w:sz="4" w:space="0" w:color="000000"/>
              <w:bottom w:val="double" w:sz="1" w:space="0" w:color="000000"/>
              <w:right w:val="single" w:sz="4" w:space="0" w:color="000000"/>
            </w:tcBorders>
            <w:shd w:val="clear" w:color="auto" w:fill="auto"/>
          </w:tcPr>
          <w:p w14:paraId="7FA2FF6D" w14:textId="77777777" w:rsidR="00463158" w:rsidRPr="00D0125B" w:rsidRDefault="00463158" w:rsidP="00E11E5D">
            <w:pPr>
              <w:snapToGrid w:val="0"/>
              <w:spacing w:after="0"/>
              <w:rPr>
                <w:rFonts w:ascii="Arial Narrow" w:hAnsi="Arial Narrow" w:cs="Arial"/>
                <w:sz w:val="24"/>
                <w:szCs w:val="24"/>
              </w:rPr>
            </w:pPr>
          </w:p>
        </w:tc>
      </w:tr>
      <w:tr w:rsidR="00463158" w:rsidRPr="00D0125B" w14:paraId="2369BC76" w14:textId="77777777" w:rsidTr="00404E18">
        <w:tblPrEx>
          <w:tblCellMar>
            <w:left w:w="108" w:type="dxa"/>
            <w:right w:w="108" w:type="dxa"/>
          </w:tblCellMar>
        </w:tblPrEx>
        <w:tc>
          <w:tcPr>
            <w:tcW w:w="630" w:type="dxa"/>
            <w:vMerge w:val="restart"/>
            <w:tcBorders>
              <w:top w:val="double" w:sz="1" w:space="0" w:color="000000"/>
              <w:left w:val="single" w:sz="4" w:space="0" w:color="000000"/>
              <w:bottom w:val="single" w:sz="4" w:space="0" w:color="000000"/>
            </w:tcBorders>
            <w:shd w:val="clear" w:color="auto" w:fill="auto"/>
            <w:vAlign w:val="center"/>
          </w:tcPr>
          <w:p w14:paraId="1F04B2E8"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3</w:t>
            </w:r>
          </w:p>
        </w:tc>
        <w:tc>
          <w:tcPr>
            <w:tcW w:w="3150" w:type="dxa"/>
            <w:vMerge w:val="restart"/>
            <w:tcBorders>
              <w:top w:val="double" w:sz="1" w:space="0" w:color="000000"/>
              <w:left w:val="single" w:sz="4" w:space="0" w:color="000000"/>
              <w:bottom w:val="single" w:sz="4" w:space="0" w:color="000000"/>
            </w:tcBorders>
            <w:shd w:val="clear" w:color="auto" w:fill="auto"/>
            <w:vAlign w:val="center"/>
          </w:tcPr>
          <w:p w14:paraId="12503790"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Tanya Jawab</w:t>
            </w:r>
          </w:p>
        </w:tc>
        <w:tc>
          <w:tcPr>
            <w:tcW w:w="6390" w:type="dxa"/>
            <w:tcBorders>
              <w:top w:val="double" w:sz="1" w:space="0" w:color="000000"/>
              <w:left w:val="single" w:sz="4" w:space="0" w:color="000000"/>
              <w:bottom w:val="single" w:sz="4" w:space="0" w:color="000000"/>
            </w:tcBorders>
            <w:shd w:val="clear" w:color="auto" w:fill="auto"/>
            <w:vAlign w:val="center"/>
          </w:tcPr>
          <w:p w14:paraId="2A705B84" w14:textId="77777777" w:rsidR="00463158" w:rsidRPr="00D0125B" w:rsidRDefault="00463158" w:rsidP="00E11E5D">
            <w:pPr>
              <w:pStyle w:val="ListParagraph"/>
              <w:numPr>
                <w:ilvl w:val="0"/>
                <w:numId w:val="31"/>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Tingkat Pemahaman Gagasan</w:t>
            </w:r>
          </w:p>
        </w:tc>
        <w:tc>
          <w:tcPr>
            <w:tcW w:w="1620" w:type="dxa"/>
            <w:tcBorders>
              <w:top w:val="double" w:sz="1" w:space="0" w:color="000000"/>
              <w:left w:val="single" w:sz="4" w:space="0" w:color="000000"/>
              <w:bottom w:val="single" w:sz="4" w:space="0" w:color="000000"/>
            </w:tcBorders>
            <w:shd w:val="clear" w:color="auto" w:fill="auto"/>
            <w:vAlign w:val="center"/>
          </w:tcPr>
          <w:p w14:paraId="3373A661"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670" w:type="dxa"/>
            <w:gridSpan w:val="2"/>
            <w:tcBorders>
              <w:top w:val="double" w:sz="1" w:space="0" w:color="000000"/>
              <w:left w:val="single" w:sz="4" w:space="0" w:color="000000"/>
              <w:bottom w:val="single" w:sz="4" w:space="0" w:color="000000"/>
              <w:right w:val="single" w:sz="4" w:space="0" w:color="000000"/>
            </w:tcBorders>
            <w:shd w:val="clear" w:color="auto" w:fill="auto"/>
          </w:tcPr>
          <w:p w14:paraId="76C29F64" w14:textId="77777777" w:rsidR="00463158" w:rsidRPr="00D0125B" w:rsidRDefault="00463158" w:rsidP="00E11E5D">
            <w:pPr>
              <w:snapToGrid w:val="0"/>
              <w:spacing w:after="0"/>
              <w:rPr>
                <w:rFonts w:ascii="Arial Narrow" w:hAnsi="Arial Narrow" w:cs="Arial"/>
                <w:sz w:val="24"/>
                <w:szCs w:val="24"/>
              </w:rPr>
            </w:pPr>
          </w:p>
        </w:tc>
      </w:tr>
      <w:tr w:rsidR="00463158" w:rsidRPr="00D0125B" w14:paraId="48E6FC02"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shd w:val="clear" w:color="auto" w:fill="auto"/>
          </w:tcPr>
          <w:p w14:paraId="2A6FBB88" w14:textId="77777777" w:rsidR="00463158" w:rsidRPr="00D0125B" w:rsidRDefault="00463158" w:rsidP="00E11E5D">
            <w:pPr>
              <w:snapToGrid w:val="0"/>
              <w:spacing w:after="0"/>
              <w:rPr>
                <w:rFonts w:ascii="Arial Narrow" w:hAnsi="Arial Narrow" w:cs="Arial"/>
                <w:sz w:val="24"/>
                <w:szCs w:val="24"/>
              </w:rPr>
            </w:pPr>
          </w:p>
        </w:tc>
        <w:tc>
          <w:tcPr>
            <w:tcW w:w="3150" w:type="dxa"/>
            <w:vMerge/>
            <w:tcBorders>
              <w:top w:val="single" w:sz="4" w:space="0" w:color="000000"/>
              <w:left w:val="single" w:sz="4" w:space="0" w:color="000000"/>
              <w:bottom w:val="single" w:sz="4" w:space="0" w:color="000000"/>
            </w:tcBorders>
            <w:shd w:val="clear" w:color="auto" w:fill="auto"/>
          </w:tcPr>
          <w:p w14:paraId="1B7A20E2" w14:textId="77777777" w:rsidR="00463158" w:rsidRPr="00D0125B" w:rsidRDefault="00463158" w:rsidP="00E11E5D">
            <w:pPr>
              <w:snapToGrid w:val="0"/>
              <w:spacing w:after="0"/>
              <w:rPr>
                <w:rFonts w:ascii="Arial Narrow" w:hAnsi="Arial Narrow" w:cs="Arial"/>
                <w:sz w:val="24"/>
                <w:szCs w:val="24"/>
              </w:rPr>
            </w:pPr>
          </w:p>
        </w:tc>
        <w:tc>
          <w:tcPr>
            <w:tcW w:w="6390" w:type="dxa"/>
            <w:tcBorders>
              <w:top w:val="single" w:sz="4" w:space="0" w:color="000000"/>
              <w:left w:val="single" w:sz="4" w:space="0" w:color="000000"/>
              <w:bottom w:val="single" w:sz="4" w:space="0" w:color="000000"/>
            </w:tcBorders>
            <w:shd w:val="clear" w:color="auto" w:fill="auto"/>
            <w:vAlign w:val="center"/>
          </w:tcPr>
          <w:p w14:paraId="374C34BA" w14:textId="77777777" w:rsidR="00463158" w:rsidRPr="00D0125B" w:rsidRDefault="00463158" w:rsidP="00E11E5D">
            <w:pPr>
              <w:pStyle w:val="ListParagraph"/>
              <w:numPr>
                <w:ilvl w:val="0"/>
                <w:numId w:val="31"/>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Kontribusi Anggota Tim</w:t>
            </w:r>
          </w:p>
        </w:tc>
        <w:tc>
          <w:tcPr>
            <w:tcW w:w="1620" w:type="dxa"/>
            <w:tcBorders>
              <w:top w:val="single" w:sz="4" w:space="0" w:color="000000"/>
              <w:left w:val="single" w:sz="4" w:space="0" w:color="000000"/>
              <w:bottom w:val="single" w:sz="4" w:space="0" w:color="000000"/>
            </w:tcBorders>
            <w:shd w:val="clear" w:color="auto" w:fill="auto"/>
            <w:vAlign w:val="center"/>
          </w:tcPr>
          <w:p w14:paraId="018F8703"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5</w:t>
            </w:r>
          </w:p>
        </w:tc>
        <w:tc>
          <w:tcPr>
            <w:tcW w:w="1670" w:type="dxa"/>
            <w:gridSpan w:val="2"/>
            <w:tcBorders>
              <w:top w:val="single" w:sz="4" w:space="0" w:color="000000"/>
              <w:left w:val="single" w:sz="4" w:space="0" w:color="000000"/>
              <w:bottom w:val="single" w:sz="4" w:space="0" w:color="000000"/>
              <w:right w:val="single" w:sz="4" w:space="0" w:color="000000"/>
            </w:tcBorders>
            <w:shd w:val="clear" w:color="auto" w:fill="auto"/>
          </w:tcPr>
          <w:p w14:paraId="7A3B1D7B" w14:textId="77777777" w:rsidR="00463158" w:rsidRPr="00D0125B" w:rsidRDefault="00463158" w:rsidP="00E11E5D">
            <w:pPr>
              <w:snapToGrid w:val="0"/>
              <w:spacing w:after="0"/>
              <w:rPr>
                <w:rFonts w:ascii="Arial Narrow" w:hAnsi="Arial Narrow" w:cs="Arial"/>
                <w:sz w:val="24"/>
                <w:szCs w:val="24"/>
              </w:rPr>
            </w:pPr>
          </w:p>
        </w:tc>
      </w:tr>
      <w:tr w:rsidR="00463158" w:rsidRPr="00D0125B" w14:paraId="1FB23581" w14:textId="77777777" w:rsidTr="00404E18">
        <w:tblPrEx>
          <w:tblCellMar>
            <w:left w:w="108" w:type="dxa"/>
            <w:right w:w="108" w:type="dxa"/>
          </w:tblCellMar>
        </w:tblPrEx>
        <w:tc>
          <w:tcPr>
            <w:tcW w:w="630" w:type="dxa"/>
            <w:vMerge/>
            <w:tcBorders>
              <w:top w:val="single" w:sz="4" w:space="0" w:color="000000"/>
              <w:left w:val="single" w:sz="4" w:space="0" w:color="000000"/>
              <w:bottom w:val="double" w:sz="1" w:space="0" w:color="000000"/>
            </w:tcBorders>
            <w:shd w:val="clear" w:color="auto" w:fill="auto"/>
          </w:tcPr>
          <w:p w14:paraId="605EB590" w14:textId="77777777" w:rsidR="00463158" w:rsidRPr="00D0125B" w:rsidRDefault="00463158" w:rsidP="00E11E5D">
            <w:pPr>
              <w:snapToGrid w:val="0"/>
              <w:spacing w:after="0"/>
              <w:rPr>
                <w:rFonts w:ascii="Arial Narrow" w:hAnsi="Arial Narrow" w:cs="Arial"/>
                <w:sz w:val="24"/>
                <w:szCs w:val="24"/>
              </w:rPr>
            </w:pPr>
          </w:p>
        </w:tc>
        <w:tc>
          <w:tcPr>
            <w:tcW w:w="3150" w:type="dxa"/>
            <w:vMerge/>
            <w:tcBorders>
              <w:top w:val="single" w:sz="4" w:space="0" w:color="000000"/>
              <w:left w:val="single" w:sz="4" w:space="0" w:color="000000"/>
              <w:bottom w:val="double" w:sz="1" w:space="0" w:color="000000"/>
            </w:tcBorders>
            <w:shd w:val="clear" w:color="auto" w:fill="auto"/>
          </w:tcPr>
          <w:p w14:paraId="2C68312D" w14:textId="77777777" w:rsidR="00463158" w:rsidRPr="00D0125B" w:rsidRDefault="00463158" w:rsidP="00E11E5D">
            <w:pPr>
              <w:snapToGrid w:val="0"/>
              <w:spacing w:after="0"/>
              <w:rPr>
                <w:rFonts w:ascii="Arial Narrow" w:hAnsi="Arial Narrow" w:cs="Arial"/>
                <w:sz w:val="24"/>
                <w:szCs w:val="24"/>
              </w:rPr>
            </w:pPr>
          </w:p>
        </w:tc>
        <w:tc>
          <w:tcPr>
            <w:tcW w:w="6390" w:type="dxa"/>
            <w:tcBorders>
              <w:top w:val="single" w:sz="4" w:space="0" w:color="000000"/>
              <w:left w:val="single" w:sz="4" w:space="0" w:color="000000"/>
              <w:bottom w:val="double" w:sz="1" w:space="0" w:color="000000"/>
            </w:tcBorders>
            <w:shd w:val="clear" w:color="auto" w:fill="auto"/>
            <w:vAlign w:val="center"/>
          </w:tcPr>
          <w:p w14:paraId="34335959" w14:textId="77777777" w:rsidR="00463158" w:rsidRPr="00D0125B" w:rsidRDefault="00463158" w:rsidP="00E11E5D">
            <w:pPr>
              <w:pStyle w:val="ListParagraph"/>
              <w:numPr>
                <w:ilvl w:val="0"/>
                <w:numId w:val="31"/>
              </w:numPr>
              <w:suppressAutoHyphens/>
              <w:spacing w:after="0"/>
              <w:ind w:left="273" w:hanging="187"/>
              <w:contextualSpacing w:val="0"/>
              <w:rPr>
                <w:rFonts w:ascii="Arial Narrow" w:hAnsi="Arial Narrow" w:cs="Arial"/>
                <w:sz w:val="24"/>
                <w:szCs w:val="24"/>
              </w:rPr>
            </w:pPr>
            <w:r w:rsidRPr="00D0125B">
              <w:rPr>
                <w:rFonts w:ascii="Arial Narrow" w:hAnsi="Arial Narrow" w:cs="Arial"/>
                <w:sz w:val="24"/>
                <w:szCs w:val="24"/>
              </w:rPr>
              <w:t xml:space="preserve">Kesiapan Tim untuk Mengeksekusi </w:t>
            </w:r>
            <w:r w:rsidRPr="00D0125B">
              <w:rPr>
                <w:rFonts w:ascii="Arial Narrow" w:hAnsi="Arial Narrow" w:cs="Arial"/>
                <w:i/>
                <w:sz w:val="24"/>
                <w:szCs w:val="24"/>
              </w:rPr>
              <w:t>Paper</w:t>
            </w:r>
          </w:p>
        </w:tc>
        <w:tc>
          <w:tcPr>
            <w:tcW w:w="1620" w:type="dxa"/>
            <w:tcBorders>
              <w:top w:val="single" w:sz="4" w:space="0" w:color="000000"/>
              <w:left w:val="single" w:sz="4" w:space="0" w:color="000000"/>
              <w:bottom w:val="double" w:sz="1" w:space="0" w:color="000000"/>
            </w:tcBorders>
            <w:shd w:val="clear" w:color="auto" w:fill="auto"/>
            <w:vAlign w:val="center"/>
          </w:tcPr>
          <w:p w14:paraId="30F7888B"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w:t>
            </w:r>
          </w:p>
        </w:tc>
        <w:tc>
          <w:tcPr>
            <w:tcW w:w="1670" w:type="dxa"/>
            <w:gridSpan w:val="2"/>
            <w:tcBorders>
              <w:top w:val="single" w:sz="4" w:space="0" w:color="000000"/>
              <w:left w:val="single" w:sz="4" w:space="0" w:color="000000"/>
              <w:bottom w:val="double" w:sz="1" w:space="0" w:color="000000"/>
              <w:right w:val="single" w:sz="4" w:space="0" w:color="000000"/>
            </w:tcBorders>
            <w:shd w:val="clear" w:color="auto" w:fill="auto"/>
          </w:tcPr>
          <w:p w14:paraId="233E14D7" w14:textId="77777777" w:rsidR="00463158" w:rsidRPr="00D0125B" w:rsidRDefault="00463158" w:rsidP="00E11E5D">
            <w:pPr>
              <w:snapToGrid w:val="0"/>
              <w:spacing w:after="0"/>
              <w:rPr>
                <w:rFonts w:ascii="Arial Narrow" w:hAnsi="Arial Narrow" w:cs="Arial"/>
                <w:sz w:val="24"/>
                <w:szCs w:val="24"/>
              </w:rPr>
            </w:pPr>
          </w:p>
        </w:tc>
      </w:tr>
      <w:tr w:rsidR="00463158" w:rsidRPr="00D0125B" w14:paraId="1418138F" w14:textId="77777777" w:rsidTr="00404E18">
        <w:tblPrEx>
          <w:tblCellMar>
            <w:left w:w="108" w:type="dxa"/>
            <w:right w:w="108" w:type="dxa"/>
          </w:tblCellMar>
        </w:tblPrEx>
        <w:tc>
          <w:tcPr>
            <w:tcW w:w="3780" w:type="dxa"/>
            <w:gridSpan w:val="2"/>
            <w:tcBorders>
              <w:top w:val="double" w:sz="1" w:space="0" w:color="000000"/>
              <w:left w:val="single" w:sz="4" w:space="0" w:color="000000"/>
              <w:bottom w:val="single" w:sz="4" w:space="0" w:color="000000"/>
            </w:tcBorders>
            <w:shd w:val="clear" w:color="auto" w:fill="C2D69B"/>
          </w:tcPr>
          <w:p w14:paraId="12BB4E96" w14:textId="77777777" w:rsidR="00463158" w:rsidRPr="00D0125B" w:rsidRDefault="00463158" w:rsidP="00E11E5D">
            <w:pPr>
              <w:snapToGrid w:val="0"/>
              <w:spacing w:after="0"/>
              <w:rPr>
                <w:rFonts w:ascii="Arial Narrow" w:hAnsi="Arial Narrow" w:cs="Arial"/>
                <w:sz w:val="24"/>
                <w:szCs w:val="24"/>
              </w:rPr>
            </w:pPr>
          </w:p>
        </w:tc>
        <w:tc>
          <w:tcPr>
            <w:tcW w:w="6390" w:type="dxa"/>
            <w:tcBorders>
              <w:top w:val="double" w:sz="1" w:space="0" w:color="000000"/>
              <w:left w:val="single" w:sz="4" w:space="0" w:color="000000"/>
              <w:bottom w:val="single" w:sz="4" w:space="0" w:color="000000"/>
            </w:tcBorders>
            <w:shd w:val="clear" w:color="auto" w:fill="C2D69B"/>
            <w:vAlign w:val="center"/>
          </w:tcPr>
          <w:p w14:paraId="36C2973A"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b/>
                <w:sz w:val="24"/>
                <w:szCs w:val="24"/>
              </w:rPr>
              <w:t>Total</w:t>
            </w:r>
          </w:p>
        </w:tc>
        <w:tc>
          <w:tcPr>
            <w:tcW w:w="1620" w:type="dxa"/>
            <w:tcBorders>
              <w:top w:val="double" w:sz="1" w:space="0" w:color="000000"/>
              <w:left w:val="single" w:sz="4" w:space="0" w:color="000000"/>
              <w:bottom w:val="single" w:sz="4" w:space="0" w:color="000000"/>
            </w:tcBorders>
            <w:shd w:val="clear" w:color="auto" w:fill="C2D69B"/>
            <w:vAlign w:val="center"/>
          </w:tcPr>
          <w:p w14:paraId="62305187" w14:textId="77777777" w:rsidR="00463158" w:rsidRPr="00D0125B" w:rsidRDefault="00463158" w:rsidP="00E11E5D">
            <w:pPr>
              <w:spacing w:after="0"/>
              <w:jc w:val="center"/>
              <w:rPr>
                <w:rFonts w:ascii="Arial Narrow" w:hAnsi="Arial Narrow" w:cs="Arial"/>
                <w:sz w:val="24"/>
                <w:szCs w:val="24"/>
              </w:rPr>
            </w:pPr>
            <w:r w:rsidRPr="00D0125B">
              <w:rPr>
                <w:rFonts w:ascii="Arial Narrow" w:hAnsi="Arial Narrow" w:cs="Arial"/>
                <w:sz w:val="24"/>
                <w:szCs w:val="24"/>
              </w:rPr>
              <w:t>100</w:t>
            </w:r>
          </w:p>
        </w:tc>
        <w:tc>
          <w:tcPr>
            <w:tcW w:w="1670" w:type="dxa"/>
            <w:gridSpan w:val="2"/>
            <w:tcBorders>
              <w:top w:val="double" w:sz="1" w:space="0" w:color="000000"/>
              <w:left w:val="single" w:sz="4" w:space="0" w:color="000000"/>
              <w:bottom w:val="single" w:sz="4" w:space="0" w:color="000000"/>
              <w:right w:val="single" w:sz="4" w:space="0" w:color="000000"/>
            </w:tcBorders>
            <w:shd w:val="clear" w:color="auto" w:fill="C2D69B"/>
          </w:tcPr>
          <w:p w14:paraId="72B4907E" w14:textId="77777777" w:rsidR="00463158" w:rsidRPr="00D0125B" w:rsidRDefault="00463158" w:rsidP="00E11E5D">
            <w:pPr>
              <w:snapToGrid w:val="0"/>
              <w:spacing w:after="0"/>
              <w:rPr>
                <w:rFonts w:ascii="Arial Narrow" w:hAnsi="Arial Narrow" w:cs="Arial"/>
                <w:sz w:val="24"/>
                <w:szCs w:val="24"/>
              </w:rPr>
            </w:pPr>
          </w:p>
        </w:tc>
      </w:tr>
    </w:tbl>
    <w:p w14:paraId="7AB30A12" w14:textId="77777777" w:rsidR="00463158" w:rsidRPr="00D0125B" w:rsidRDefault="00463158" w:rsidP="00E11E5D">
      <w:pPr>
        <w:spacing w:after="0"/>
        <w:jc w:val="center"/>
        <w:rPr>
          <w:rFonts w:ascii="Arial Narrow" w:hAnsi="Arial Narrow" w:cs="Arial"/>
          <w:b/>
          <w:sz w:val="24"/>
          <w:szCs w:val="24"/>
          <w:lang w:val="en-GB"/>
        </w:rPr>
      </w:pPr>
    </w:p>
    <w:p w14:paraId="41964C6D" w14:textId="77777777" w:rsidR="00463158" w:rsidRPr="00D0125B" w:rsidRDefault="00463158" w:rsidP="00E11E5D">
      <w:pPr>
        <w:spacing w:after="0"/>
        <w:jc w:val="center"/>
        <w:rPr>
          <w:rFonts w:ascii="Arial Narrow" w:hAnsi="Arial Narrow" w:cs="Arial"/>
          <w:b/>
          <w:sz w:val="24"/>
          <w:szCs w:val="24"/>
          <w:lang w:val="en-GB"/>
        </w:rPr>
      </w:pPr>
    </w:p>
    <w:p w14:paraId="3DFEBD0D" w14:textId="77777777" w:rsidR="00463158" w:rsidRPr="00D0125B" w:rsidRDefault="00463158" w:rsidP="00E11E5D">
      <w:pPr>
        <w:spacing w:after="0"/>
        <w:jc w:val="center"/>
        <w:rPr>
          <w:rFonts w:ascii="Arial Narrow" w:hAnsi="Arial Narrow" w:cs="Arial"/>
          <w:b/>
          <w:sz w:val="24"/>
          <w:szCs w:val="24"/>
          <w:lang w:val="en-GB"/>
        </w:rPr>
      </w:pPr>
    </w:p>
    <w:p w14:paraId="70A77230" w14:textId="77777777" w:rsidR="00463158" w:rsidRPr="00D0125B" w:rsidRDefault="00463158" w:rsidP="00E11E5D">
      <w:pPr>
        <w:spacing w:after="0"/>
        <w:jc w:val="center"/>
        <w:rPr>
          <w:rFonts w:ascii="Arial Narrow" w:hAnsi="Arial Narrow" w:cs="Arial"/>
          <w:b/>
          <w:sz w:val="24"/>
          <w:szCs w:val="24"/>
          <w:lang w:val="en-GB"/>
        </w:rPr>
      </w:pPr>
    </w:p>
    <w:p w14:paraId="6F23B863" w14:textId="77777777" w:rsidR="00A5362F" w:rsidRPr="00D0125B" w:rsidRDefault="00A5362F" w:rsidP="00E11E5D">
      <w:pPr>
        <w:spacing w:after="0"/>
        <w:jc w:val="center"/>
        <w:rPr>
          <w:rFonts w:ascii="Arial Narrow" w:hAnsi="Arial Narrow" w:cs="Arial"/>
          <w:b/>
          <w:sz w:val="24"/>
          <w:szCs w:val="24"/>
          <w:lang w:val="en-GB"/>
        </w:rPr>
      </w:pPr>
    </w:p>
    <w:p w14:paraId="7CD7FBD2" w14:textId="77777777" w:rsidR="00A5362F" w:rsidRPr="00D0125B" w:rsidRDefault="00A5362F" w:rsidP="00E11E5D">
      <w:pPr>
        <w:spacing w:after="0"/>
        <w:jc w:val="center"/>
        <w:rPr>
          <w:rFonts w:ascii="Arial Narrow" w:hAnsi="Arial Narrow" w:cs="Arial"/>
          <w:b/>
          <w:sz w:val="24"/>
          <w:szCs w:val="24"/>
          <w:lang w:val="en-GB"/>
        </w:rPr>
      </w:pPr>
    </w:p>
    <w:p w14:paraId="51149473" w14:textId="77777777" w:rsidR="00A5362F" w:rsidRPr="00D0125B" w:rsidRDefault="00A5362F" w:rsidP="00E11E5D">
      <w:pPr>
        <w:spacing w:after="0"/>
        <w:jc w:val="center"/>
        <w:rPr>
          <w:rFonts w:ascii="Arial Narrow" w:hAnsi="Arial Narrow" w:cs="Arial"/>
          <w:b/>
          <w:sz w:val="24"/>
          <w:szCs w:val="24"/>
          <w:lang w:val="en-GB"/>
        </w:rPr>
      </w:pPr>
    </w:p>
    <w:p w14:paraId="3584D293" w14:textId="77777777" w:rsidR="00A5362F" w:rsidRPr="00D0125B" w:rsidRDefault="00A5362F" w:rsidP="00E11E5D">
      <w:pPr>
        <w:spacing w:after="0"/>
        <w:jc w:val="center"/>
        <w:rPr>
          <w:rFonts w:ascii="Arial Narrow" w:hAnsi="Arial Narrow" w:cs="Arial"/>
          <w:b/>
          <w:sz w:val="24"/>
          <w:szCs w:val="24"/>
          <w:lang w:val="en-GB"/>
        </w:rPr>
      </w:pPr>
    </w:p>
    <w:p w14:paraId="676F1033" w14:textId="77777777" w:rsidR="00A5362F" w:rsidRPr="00D0125B" w:rsidRDefault="00A5362F" w:rsidP="00E11E5D">
      <w:pPr>
        <w:spacing w:after="0"/>
        <w:jc w:val="center"/>
        <w:rPr>
          <w:rFonts w:ascii="Arial Narrow" w:hAnsi="Arial Narrow" w:cs="Arial"/>
          <w:b/>
          <w:sz w:val="24"/>
          <w:szCs w:val="24"/>
          <w:lang w:val="en-GB"/>
        </w:rPr>
      </w:pPr>
    </w:p>
    <w:p w14:paraId="73807398" w14:textId="77777777" w:rsidR="00463158" w:rsidRPr="00D0125B" w:rsidRDefault="00463158" w:rsidP="00E11E5D">
      <w:pPr>
        <w:spacing w:after="0"/>
        <w:jc w:val="center"/>
        <w:rPr>
          <w:rFonts w:ascii="Arial Narrow" w:hAnsi="Arial Narrow" w:cs="Arial"/>
          <w:b/>
          <w:sz w:val="24"/>
          <w:szCs w:val="24"/>
          <w:lang w:val="en-GB"/>
        </w:rPr>
      </w:pPr>
      <w:r w:rsidRPr="00D0125B">
        <w:rPr>
          <w:rFonts w:ascii="Arial Narrow" w:hAnsi="Arial Narrow" w:cs="Arial"/>
          <w:b/>
          <w:sz w:val="24"/>
          <w:szCs w:val="24"/>
          <w:lang w:val="en-GB"/>
        </w:rPr>
        <w:t xml:space="preserve">KRITERIA PENILAIAN ( </w:t>
      </w:r>
      <w:r w:rsidRPr="00D0125B">
        <w:rPr>
          <w:rFonts w:ascii="Arial Narrow" w:hAnsi="Arial Narrow" w:cs="Arial"/>
          <w:b/>
          <w:i/>
          <w:sz w:val="24"/>
          <w:szCs w:val="24"/>
          <w:lang w:val="en-GB"/>
        </w:rPr>
        <w:t>RUBBRIC</w:t>
      </w:r>
      <w:r w:rsidRPr="00D0125B">
        <w:rPr>
          <w:rFonts w:ascii="Arial Narrow" w:hAnsi="Arial Narrow" w:cs="Arial"/>
          <w:b/>
          <w:sz w:val="24"/>
          <w:szCs w:val="24"/>
          <w:lang w:val="en-GB"/>
        </w:rPr>
        <w:t>)</w:t>
      </w:r>
    </w:p>
    <w:tbl>
      <w:tblPr>
        <w:tblW w:w="0" w:type="auto"/>
        <w:tblInd w:w="108" w:type="dxa"/>
        <w:tblLayout w:type="fixed"/>
        <w:tblLook w:val="0000" w:firstRow="0" w:lastRow="0" w:firstColumn="0" w:lastColumn="0" w:noHBand="0" w:noVBand="0"/>
      </w:tblPr>
      <w:tblGrid>
        <w:gridCol w:w="2599"/>
        <w:gridCol w:w="1755"/>
        <w:gridCol w:w="1260"/>
        <w:gridCol w:w="1620"/>
        <w:gridCol w:w="6426"/>
        <w:gridCol w:w="25"/>
      </w:tblGrid>
      <w:tr w:rsidR="00463158" w:rsidRPr="00D0125B" w14:paraId="7B989666" w14:textId="77777777" w:rsidTr="00404E18">
        <w:trPr>
          <w:trHeight w:val="270"/>
        </w:trPr>
        <w:tc>
          <w:tcPr>
            <w:tcW w:w="2599" w:type="dxa"/>
            <w:tcBorders>
              <w:top w:val="single" w:sz="8" w:space="0" w:color="000000"/>
              <w:left w:val="single" w:sz="8" w:space="0" w:color="000000"/>
              <w:bottom w:val="double" w:sz="1" w:space="0" w:color="000000"/>
            </w:tcBorders>
            <w:shd w:val="clear" w:color="auto" w:fill="C0C0C0"/>
            <w:vAlign w:val="bottom"/>
          </w:tcPr>
          <w:p w14:paraId="21DF897A" w14:textId="77777777" w:rsidR="00463158" w:rsidRPr="00D0125B" w:rsidRDefault="00463158" w:rsidP="00E11E5D">
            <w:pPr>
              <w:spacing w:after="0"/>
              <w:jc w:val="center"/>
              <w:rPr>
                <w:rFonts w:ascii="Arial Narrow" w:hAnsi="Arial Narrow" w:cs="Arial"/>
                <w:b/>
                <w:bCs/>
                <w:sz w:val="24"/>
                <w:szCs w:val="24"/>
                <w:lang w:val="en-GB"/>
              </w:rPr>
            </w:pPr>
            <w:r w:rsidRPr="00D0125B">
              <w:rPr>
                <w:rFonts w:ascii="Arial Narrow" w:hAnsi="Arial Narrow" w:cs="Arial"/>
                <w:b/>
                <w:bCs/>
                <w:sz w:val="24"/>
                <w:szCs w:val="24"/>
                <w:lang w:val="en-GB"/>
              </w:rPr>
              <w:t xml:space="preserve">Jenjang </w:t>
            </w:r>
          </w:p>
        </w:tc>
        <w:tc>
          <w:tcPr>
            <w:tcW w:w="1755" w:type="dxa"/>
            <w:tcBorders>
              <w:top w:val="single" w:sz="8" w:space="0" w:color="000000"/>
              <w:left w:val="single" w:sz="4" w:space="0" w:color="000000"/>
              <w:bottom w:val="double" w:sz="1" w:space="0" w:color="000000"/>
            </w:tcBorders>
            <w:shd w:val="clear" w:color="auto" w:fill="C0C0C0"/>
          </w:tcPr>
          <w:p w14:paraId="17A9DF85" w14:textId="77777777" w:rsidR="00463158" w:rsidRPr="00D0125B" w:rsidRDefault="00463158" w:rsidP="00E11E5D">
            <w:pPr>
              <w:spacing w:after="0"/>
              <w:jc w:val="center"/>
              <w:rPr>
                <w:rFonts w:ascii="Arial Narrow" w:hAnsi="Arial Narrow" w:cs="Arial"/>
                <w:b/>
                <w:bCs/>
                <w:sz w:val="24"/>
                <w:szCs w:val="24"/>
                <w:lang w:val="en-GB"/>
              </w:rPr>
            </w:pPr>
            <w:r w:rsidRPr="00D0125B">
              <w:rPr>
                <w:rFonts w:ascii="Arial Narrow" w:hAnsi="Arial Narrow" w:cs="Arial"/>
                <w:b/>
                <w:bCs/>
                <w:sz w:val="24"/>
                <w:szCs w:val="24"/>
                <w:lang w:val="en-GB"/>
              </w:rPr>
              <w:t>Angka</w:t>
            </w:r>
          </w:p>
        </w:tc>
        <w:tc>
          <w:tcPr>
            <w:tcW w:w="1260" w:type="dxa"/>
            <w:tcBorders>
              <w:top w:val="single" w:sz="8" w:space="0" w:color="000000"/>
              <w:left w:val="single" w:sz="4" w:space="0" w:color="000000"/>
              <w:bottom w:val="double" w:sz="1" w:space="0" w:color="000000"/>
            </w:tcBorders>
            <w:shd w:val="clear" w:color="auto" w:fill="C0C0C0"/>
            <w:vAlign w:val="bottom"/>
          </w:tcPr>
          <w:p w14:paraId="6AF0AEC1" w14:textId="77777777" w:rsidR="00463158" w:rsidRPr="00D0125B" w:rsidRDefault="00463158" w:rsidP="00E11E5D">
            <w:pPr>
              <w:spacing w:after="0"/>
              <w:jc w:val="center"/>
              <w:rPr>
                <w:rFonts w:ascii="Arial Narrow" w:hAnsi="Arial Narrow" w:cs="Arial"/>
                <w:b/>
                <w:bCs/>
                <w:sz w:val="24"/>
                <w:szCs w:val="24"/>
                <w:lang w:val="en-GB"/>
              </w:rPr>
            </w:pPr>
            <w:r w:rsidRPr="00D0125B">
              <w:rPr>
                <w:rFonts w:ascii="Arial Narrow" w:hAnsi="Arial Narrow" w:cs="Arial"/>
                <w:b/>
                <w:bCs/>
                <w:sz w:val="24"/>
                <w:szCs w:val="24"/>
                <w:lang w:val="en-GB"/>
              </w:rPr>
              <w:t>Nilai</w:t>
            </w:r>
          </w:p>
        </w:tc>
        <w:tc>
          <w:tcPr>
            <w:tcW w:w="1620" w:type="dxa"/>
            <w:tcBorders>
              <w:top w:val="single" w:sz="8" w:space="0" w:color="000000"/>
              <w:left w:val="single" w:sz="4" w:space="0" w:color="000000"/>
              <w:bottom w:val="double" w:sz="1" w:space="0" w:color="000000"/>
            </w:tcBorders>
            <w:shd w:val="clear" w:color="auto" w:fill="C0C0C0"/>
          </w:tcPr>
          <w:p w14:paraId="2E6D2038" w14:textId="77777777" w:rsidR="00463158" w:rsidRPr="00D0125B" w:rsidRDefault="00463158" w:rsidP="00E11E5D">
            <w:pPr>
              <w:spacing w:after="0"/>
              <w:jc w:val="center"/>
              <w:rPr>
                <w:rFonts w:ascii="Arial Narrow" w:hAnsi="Arial Narrow" w:cs="Arial"/>
                <w:b/>
                <w:bCs/>
                <w:sz w:val="24"/>
                <w:szCs w:val="24"/>
                <w:lang w:val="en-GB"/>
              </w:rPr>
            </w:pPr>
            <w:r w:rsidRPr="00D0125B">
              <w:rPr>
                <w:rFonts w:ascii="Arial Narrow" w:hAnsi="Arial Narrow" w:cs="Arial"/>
                <w:b/>
                <w:bCs/>
                <w:sz w:val="24"/>
                <w:szCs w:val="24"/>
                <w:lang w:val="en-GB"/>
              </w:rPr>
              <w:t>Bobot</w:t>
            </w:r>
          </w:p>
        </w:tc>
        <w:tc>
          <w:tcPr>
            <w:tcW w:w="6451" w:type="dxa"/>
            <w:gridSpan w:val="2"/>
            <w:tcBorders>
              <w:top w:val="single" w:sz="8" w:space="0" w:color="000000"/>
              <w:left w:val="single" w:sz="4" w:space="0" w:color="000000"/>
              <w:bottom w:val="double" w:sz="1" w:space="0" w:color="000000"/>
              <w:right w:val="single" w:sz="8" w:space="0" w:color="000000"/>
            </w:tcBorders>
            <w:shd w:val="clear" w:color="auto" w:fill="C0C0C0"/>
            <w:vAlign w:val="bottom"/>
          </w:tcPr>
          <w:p w14:paraId="2B79D2CC"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b/>
                <w:bCs/>
                <w:sz w:val="24"/>
                <w:szCs w:val="24"/>
                <w:lang w:val="en-GB"/>
              </w:rPr>
              <w:t>Deskripsi Perilaku</w:t>
            </w:r>
          </w:p>
        </w:tc>
      </w:tr>
      <w:tr w:rsidR="00463158" w:rsidRPr="00D0125B" w14:paraId="1A54F331" w14:textId="77777777" w:rsidTr="00404E18">
        <w:trPr>
          <w:trHeight w:val="270"/>
        </w:trPr>
        <w:tc>
          <w:tcPr>
            <w:tcW w:w="2599" w:type="dxa"/>
            <w:vMerge w:val="restart"/>
            <w:tcBorders>
              <w:left w:val="single" w:sz="8" w:space="0" w:color="000000"/>
            </w:tcBorders>
            <w:shd w:val="clear" w:color="auto" w:fill="auto"/>
            <w:vAlign w:val="center"/>
          </w:tcPr>
          <w:p w14:paraId="27CED366"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Sangat Baik</w:t>
            </w:r>
          </w:p>
        </w:tc>
        <w:tc>
          <w:tcPr>
            <w:tcW w:w="1755" w:type="dxa"/>
            <w:tcBorders>
              <w:left w:val="single" w:sz="4" w:space="0" w:color="000000"/>
              <w:bottom w:val="single" w:sz="4" w:space="0" w:color="000000"/>
            </w:tcBorders>
            <w:shd w:val="clear" w:color="auto" w:fill="auto"/>
            <w:vAlign w:val="center"/>
          </w:tcPr>
          <w:p w14:paraId="4490ABC6"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86 - 100</w:t>
            </w:r>
          </w:p>
        </w:tc>
        <w:tc>
          <w:tcPr>
            <w:tcW w:w="1260" w:type="dxa"/>
            <w:tcBorders>
              <w:left w:val="single" w:sz="4" w:space="0" w:color="000000"/>
              <w:bottom w:val="single" w:sz="4" w:space="0" w:color="000000"/>
            </w:tcBorders>
            <w:shd w:val="clear" w:color="auto" w:fill="auto"/>
            <w:vAlign w:val="center"/>
          </w:tcPr>
          <w:p w14:paraId="7D1A9BD9"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A</w:t>
            </w:r>
          </w:p>
        </w:tc>
        <w:tc>
          <w:tcPr>
            <w:tcW w:w="1620" w:type="dxa"/>
            <w:tcBorders>
              <w:top w:val="double" w:sz="1" w:space="0" w:color="000000"/>
              <w:left w:val="single" w:sz="4" w:space="0" w:color="000000"/>
              <w:bottom w:val="single" w:sz="4" w:space="0" w:color="000000"/>
            </w:tcBorders>
            <w:shd w:val="clear" w:color="auto" w:fill="auto"/>
            <w:vAlign w:val="center"/>
          </w:tcPr>
          <w:p w14:paraId="00D9DAA2"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4</w:t>
            </w:r>
          </w:p>
        </w:tc>
        <w:tc>
          <w:tcPr>
            <w:tcW w:w="6451" w:type="dxa"/>
            <w:gridSpan w:val="2"/>
            <w:tcBorders>
              <w:left w:val="single" w:sz="4" w:space="0" w:color="000000"/>
              <w:bottom w:val="single" w:sz="4" w:space="0" w:color="000000"/>
              <w:right w:val="single" w:sz="8" w:space="0" w:color="000000"/>
            </w:tcBorders>
            <w:shd w:val="clear" w:color="auto" w:fill="auto"/>
            <w:vAlign w:val="bottom"/>
          </w:tcPr>
          <w:p w14:paraId="40A523A3" w14:textId="77777777" w:rsidR="00463158" w:rsidRPr="00D0125B" w:rsidRDefault="00463158" w:rsidP="00E11E5D">
            <w:pPr>
              <w:spacing w:after="0"/>
              <w:jc w:val="both"/>
              <w:rPr>
                <w:rFonts w:ascii="Arial Narrow" w:hAnsi="Arial Narrow" w:cs="Arial"/>
                <w:sz w:val="24"/>
                <w:szCs w:val="24"/>
                <w:lang w:val="en-GB"/>
              </w:rPr>
            </w:pPr>
            <w:r w:rsidRPr="00D0125B">
              <w:rPr>
                <w:rFonts w:ascii="Arial Narrow" w:hAnsi="Arial Narrow" w:cs="Arial"/>
                <w:sz w:val="24"/>
                <w:szCs w:val="24"/>
                <w:lang w:val="en-GB"/>
              </w:rPr>
              <w:t xml:space="preserve">Mampu menyusun format </w:t>
            </w:r>
            <w:r w:rsidRPr="00D0125B">
              <w:rPr>
                <w:rFonts w:ascii="Arial Narrow" w:hAnsi="Arial Narrow" w:cs="Arial"/>
                <w:i/>
                <w:sz w:val="24"/>
                <w:szCs w:val="24"/>
                <w:lang w:val="en-GB"/>
              </w:rPr>
              <w:t>paper</w:t>
            </w:r>
            <w:r w:rsidRPr="00D0125B">
              <w:rPr>
                <w:rFonts w:ascii="Arial Narrow" w:hAnsi="Arial Narrow" w:cs="Arial"/>
                <w:sz w:val="24"/>
                <w:szCs w:val="24"/>
                <w:lang w:val="en-GB"/>
              </w:rPr>
              <w:t xml:space="preserve"> dengan  benar, </w:t>
            </w:r>
            <w:r w:rsidRPr="00D0125B">
              <w:rPr>
                <w:rFonts w:ascii="Arial Narrow" w:hAnsi="Arial Narrow" w:cs="Arial"/>
                <w:color w:val="FF0000"/>
                <w:sz w:val="24"/>
                <w:szCs w:val="24"/>
                <w:lang w:val="en-GB"/>
              </w:rPr>
              <w:t>sangat kreatif</w:t>
            </w:r>
            <w:r w:rsidRPr="00D0125B">
              <w:rPr>
                <w:rFonts w:ascii="Arial Narrow" w:hAnsi="Arial Narrow" w:cs="Arial"/>
                <w:sz w:val="24"/>
                <w:szCs w:val="24"/>
                <w:lang w:val="en-GB"/>
              </w:rPr>
              <w:t xml:space="preserve"> dalam membuat gagasan, menyusun aspek formulasi dan manajemen dengan</w:t>
            </w:r>
            <w:r w:rsidRPr="00D0125B">
              <w:rPr>
                <w:rFonts w:ascii="Arial Narrow" w:hAnsi="Arial Narrow" w:cs="Arial"/>
                <w:color w:val="FF0000"/>
                <w:sz w:val="24"/>
                <w:szCs w:val="24"/>
                <w:lang w:val="en-GB"/>
              </w:rPr>
              <w:t xml:space="preserve"> benar</w:t>
            </w:r>
            <w:r w:rsidRPr="00D0125B">
              <w:rPr>
                <w:rFonts w:ascii="Arial Narrow" w:hAnsi="Arial Narrow" w:cs="Arial"/>
                <w:sz w:val="24"/>
                <w:szCs w:val="24"/>
                <w:lang w:val="en-GB"/>
              </w:rPr>
              <w:t xml:space="preserve">, mampu memaparkan dengan </w:t>
            </w:r>
            <w:r w:rsidRPr="00D0125B">
              <w:rPr>
                <w:rFonts w:ascii="Arial Narrow" w:hAnsi="Arial Narrow" w:cs="Arial"/>
                <w:color w:val="FF0000"/>
                <w:sz w:val="24"/>
                <w:szCs w:val="24"/>
                <w:lang w:val="en-GB"/>
              </w:rPr>
              <w:t>baik</w:t>
            </w:r>
            <w:r w:rsidRPr="00D0125B">
              <w:rPr>
                <w:rFonts w:ascii="Arial Narrow" w:hAnsi="Arial Narrow" w:cs="Arial"/>
                <w:color w:val="000000"/>
                <w:sz w:val="24"/>
                <w:szCs w:val="24"/>
                <w:lang w:val="en-GB"/>
              </w:rPr>
              <w:t xml:space="preserve">, menyediakan sampel produk dengan </w:t>
            </w:r>
            <w:r w:rsidRPr="00D0125B">
              <w:rPr>
                <w:rFonts w:ascii="Arial Narrow" w:hAnsi="Arial Narrow" w:cs="Arial"/>
                <w:color w:val="FF0000"/>
                <w:sz w:val="24"/>
                <w:szCs w:val="24"/>
                <w:lang w:val="en-GB"/>
              </w:rPr>
              <w:t>baik</w:t>
            </w:r>
            <w:r w:rsidRPr="00D0125B">
              <w:rPr>
                <w:rFonts w:ascii="Arial Narrow" w:hAnsi="Arial Narrow" w:cs="Arial"/>
                <w:color w:val="000000"/>
                <w:sz w:val="24"/>
                <w:szCs w:val="24"/>
                <w:lang w:val="en-GB"/>
              </w:rPr>
              <w:t xml:space="preserve">, dan menjawab pertanyaan dengan </w:t>
            </w:r>
            <w:r w:rsidRPr="00D0125B">
              <w:rPr>
                <w:rFonts w:ascii="Arial Narrow" w:hAnsi="Arial Narrow" w:cs="Arial"/>
                <w:color w:val="FF0000"/>
                <w:sz w:val="24"/>
                <w:szCs w:val="24"/>
                <w:lang w:val="en-GB"/>
              </w:rPr>
              <w:t>baik</w:t>
            </w:r>
          </w:p>
        </w:tc>
      </w:tr>
      <w:tr w:rsidR="00463158" w:rsidRPr="00D0125B" w14:paraId="0DD53C57" w14:textId="77777777" w:rsidTr="00404E18">
        <w:tblPrEx>
          <w:tblCellMar>
            <w:left w:w="0" w:type="dxa"/>
            <w:right w:w="0" w:type="dxa"/>
          </w:tblCellMar>
        </w:tblPrEx>
        <w:trPr>
          <w:trHeight w:val="255"/>
        </w:trPr>
        <w:tc>
          <w:tcPr>
            <w:tcW w:w="2599" w:type="dxa"/>
            <w:vMerge/>
            <w:tcBorders>
              <w:left w:val="single" w:sz="8" w:space="0" w:color="000000"/>
              <w:bottom w:val="single" w:sz="4" w:space="0" w:color="000000"/>
            </w:tcBorders>
            <w:shd w:val="clear" w:color="auto" w:fill="auto"/>
            <w:vAlign w:val="center"/>
          </w:tcPr>
          <w:p w14:paraId="48026EF9" w14:textId="77777777" w:rsidR="00463158" w:rsidRPr="00D0125B" w:rsidRDefault="00463158" w:rsidP="00E11E5D">
            <w:pPr>
              <w:snapToGrid w:val="0"/>
              <w:spacing w:after="0"/>
              <w:rPr>
                <w:rFonts w:ascii="Arial Narrow" w:hAnsi="Arial Narrow" w:cs="Arial"/>
                <w:sz w:val="24"/>
                <w:szCs w:val="24"/>
                <w:lang w:val="en-GB"/>
              </w:rPr>
            </w:pPr>
          </w:p>
        </w:tc>
        <w:tc>
          <w:tcPr>
            <w:tcW w:w="1755" w:type="dxa"/>
            <w:tcBorders>
              <w:top w:val="single" w:sz="4" w:space="0" w:color="000000"/>
              <w:left w:val="single" w:sz="4" w:space="0" w:color="000000"/>
              <w:bottom w:val="single" w:sz="4" w:space="0" w:color="000000"/>
            </w:tcBorders>
            <w:shd w:val="clear" w:color="auto" w:fill="auto"/>
            <w:vAlign w:val="center"/>
          </w:tcPr>
          <w:p w14:paraId="20682DEF"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81 – 85</w:t>
            </w:r>
          </w:p>
        </w:tc>
        <w:tc>
          <w:tcPr>
            <w:tcW w:w="1260" w:type="dxa"/>
            <w:tcBorders>
              <w:top w:val="single" w:sz="4" w:space="0" w:color="000000"/>
              <w:left w:val="single" w:sz="4" w:space="0" w:color="000000"/>
              <w:bottom w:val="single" w:sz="4" w:space="0" w:color="000000"/>
            </w:tcBorders>
            <w:shd w:val="clear" w:color="auto" w:fill="auto"/>
            <w:vAlign w:val="center"/>
          </w:tcPr>
          <w:p w14:paraId="57B6FDBE"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A/B</w:t>
            </w:r>
          </w:p>
        </w:tc>
        <w:tc>
          <w:tcPr>
            <w:tcW w:w="1620" w:type="dxa"/>
            <w:tcBorders>
              <w:top w:val="single" w:sz="4" w:space="0" w:color="000000"/>
              <w:left w:val="single" w:sz="4" w:space="0" w:color="000000"/>
              <w:bottom w:val="single" w:sz="4" w:space="0" w:color="000000"/>
            </w:tcBorders>
            <w:shd w:val="clear" w:color="auto" w:fill="auto"/>
            <w:vAlign w:val="center"/>
          </w:tcPr>
          <w:p w14:paraId="22314CA6"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3,75</w:t>
            </w:r>
          </w:p>
        </w:tc>
        <w:tc>
          <w:tcPr>
            <w:tcW w:w="6426" w:type="dxa"/>
            <w:tcBorders>
              <w:top w:val="single" w:sz="4" w:space="0" w:color="000000"/>
              <w:left w:val="single" w:sz="4" w:space="0" w:color="000000"/>
              <w:bottom w:val="single" w:sz="4" w:space="0" w:color="000000"/>
            </w:tcBorders>
            <w:shd w:val="clear" w:color="auto" w:fill="auto"/>
            <w:vAlign w:val="bottom"/>
          </w:tcPr>
          <w:p w14:paraId="585641FD" w14:textId="77777777" w:rsidR="00463158" w:rsidRPr="00D0125B" w:rsidRDefault="00463158" w:rsidP="00E11E5D">
            <w:pPr>
              <w:spacing w:after="0"/>
              <w:ind w:left="146"/>
              <w:jc w:val="both"/>
              <w:rPr>
                <w:rFonts w:ascii="Arial Narrow" w:hAnsi="Arial Narrow" w:cs="Arial"/>
                <w:sz w:val="24"/>
                <w:szCs w:val="24"/>
                <w:lang w:val="en-GB"/>
              </w:rPr>
            </w:pPr>
            <w:r w:rsidRPr="00D0125B">
              <w:rPr>
                <w:rFonts w:ascii="Arial Narrow" w:hAnsi="Arial Narrow" w:cs="Arial"/>
                <w:sz w:val="24"/>
                <w:szCs w:val="24"/>
                <w:lang w:val="en-GB"/>
              </w:rPr>
              <w:t xml:space="preserve">Mampu menyusun format </w:t>
            </w:r>
            <w:r w:rsidRPr="00D0125B">
              <w:rPr>
                <w:rFonts w:ascii="Arial Narrow" w:hAnsi="Arial Narrow" w:cs="Arial"/>
                <w:i/>
                <w:sz w:val="24"/>
                <w:szCs w:val="24"/>
                <w:lang w:val="en-GB"/>
              </w:rPr>
              <w:t>paper</w:t>
            </w:r>
            <w:r w:rsidRPr="00D0125B">
              <w:rPr>
                <w:rFonts w:ascii="Arial Narrow" w:hAnsi="Arial Narrow" w:cs="Arial"/>
                <w:sz w:val="24"/>
                <w:szCs w:val="24"/>
                <w:lang w:val="en-GB"/>
              </w:rPr>
              <w:t xml:space="preserve"> dengan benar,  </w:t>
            </w:r>
            <w:r w:rsidRPr="00D0125B">
              <w:rPr>
                <w:rFonts w:ascii="Arial Narrow" w:hAnsi="Arial Narrow" w:cs="Arial"/>
                <w:color w:val="FF0000"/>
                <w:sz w:val="24"/>
                <w:szCs w:val="24"/>
                <w:lang w:val="en-GB"/>
              </w:rPr>
              <w:t xml:space="preserve">kreatif </w:t>
            </w:r>
            <w:r w:rsidRPr="00D0125B">
              <w:rPr>
                <w:rFonts w:ascii="Arial Narrow" w:hAnsi="Arial Narrow" w:cs="Arial"/>
                <w:sz w:val="24"/>
                <w:szCs w:val="24"/>
                <w:lang w:val="en-GB"/>
              </w:rPr>
              <w:t xml:space="preserve">dalam membuat gagasan, menyusun aspek formulasi dan manajemen dengan </w:t>
            </w:r>
            <w:r w:rsidRPr="00D0125B">
              <w:rPr>
                <w:rFonts w:ascii="Arial Narrow" w:hAnsi="Arial Narrow" w:cs="Arial"/>
                <w:color w:val="FF0000"/>
                <w:sz w:val="24"/>
                <w:szCs w:val="24"/>
                <w:lang w:val="en-GB"/>
              </w:rPr>
              <w:t>cukup benar</w:t>
            </w:r>
            <w:r w:rsidRPr="00D0125B">
              <w:rPr>
                <w:rFonts w:ascii="Arial Narrow" w:hAnsi="Arial Narrow" w:cs="Arial"/>
                <w:sz w:val="24"/>
                <w:szCs w:val="24"/>
                <w:lang w:val="en-GB"/>
              </w:rPr>
              <w:t xml:space="preserve">, mampu memaparkan dengan </w:t>
            </w:r>
            <w:r w:rsidRPr="00D0125B">
              <w:rPr>
                <w:rFonts w:ascii="Arial Narrow" w:hAnsi="Arial Narrow" w:cs="Arial"/>
                <w:color w:val="FF0000"/>
                <w:sz w:val="24"/>
                <w:szCs w:val="24"/>
                <w:lang w:val="en-GB"/>
              </w:rPr>
              <w:t>cukup baik</w:t>
            </w:r>
            <w:r w:rsidRPr="00D0125B">
              <w:rPr>
                <w:rFonts w:ascii="Arial Narrow" w:hAnsi="Arial Narrow" w:cs="Arial"/>
                <w:sz w:val="24"/>
                <w:szCs w:val="24"/>
                <w:lang w:val="en-GB"/>
              </w:rPr>
              <w:t>, menyediakan sampel produk dengan baik, dan menjawab pertanyaan dengan baik</w:t>
            </w:r>
          </w:p>
        </w:tc>
        <w:tc>
          <w:tcPr>
            <w:tcW w:w="25" w:type="dxa"/>
            <w:tcBorders>
              <w:left w:val="single" w:sz="4" w:space="0" w:color="000000"/>
            </w:tcBorders>
            <w:shd w:val="clear" w:color="auto" w:fill="auto"/>
          </w:tcPr>
          <w:p w14:paraId="002E5DE8" w14:textId="77777777" w:rsidR="00463158" w:rsidRPr="00D0125B" w:rsidRDefault="00463158" w:rsidP="00E11E5D">
            <w:pPr>
              <w:snapToGrid w:val="0"/>
              <w:spacing w:after="0"/>
              <w:rPr>
                <w:rFonts w:ascii="Arial Narrow" w:hAnsi="Arial Narrow" w:cs="Arial"/>
                <w:sz w:val="24"/>
                <w:szCs w:val="24"/>
                <w:lang w:val="en-GB"/>
              </w:rPr>
            </w:pPr>
          </w:p>
        </w:tc>
      </w:tr>
      <w:tr w:rsidR="00463158" w:rsidRPr="00D0125B" w14:paraId="1C579DC6" w14:textId="77777777" w:rsidTr="00404E18">
        <w:tblPrEx>
          <w:tblCellMar>
            <w:left w:w="0" w:type="dxa"/>
            <w:right w:w="0" w:type="dxa"/>
          </w:tblCellMar>
        </w:tblPrEx>
        <w:trPr>
          <w:trHeight w:val="255"/>
        </w:trPr>
        <w:tc>
          <w:tcPr>
            <w:tcW w:w="2599" w:type="dxa"/>
            <w:vMerge w:val="restart"/>
            <w:tcBorders>
              <w:top w:val="single" w:sz="4" w:space="0" w:color="000000"/>
              <w:left w:val="single" w:sz="4" w:space="0" w:color="000000"/>
            </w:tcBorders>
            <w:shd w:val="clear" w:color="auto" w:fill="auto"/>
            <w:vAlign w:val="center"/>
          </w:tcPr>
          <w:p w14:paraId="48788BC8"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Baik</w:t>
            </w:r>
          </w:p>
        </w:tc>
        <w:tc>
          <w:tcPr>
            <w:tcW w:w="1755" w:type="dxa"/>
            <w:tcBorders>
              <w:top w:val="single" w:sz="4" w:space="0" w:color="000000"/>
              <w:left w:val="single" w:sz="4" w:space="0" w:color="000000"/>
              <w:bottom w:val="single" w:sz="4" w:space="0" w:color="000000"/>
            </w:tcBorders>
            <w:shd w:val="clear" w:color="auto" w:fill="auto"/>
            <w:vAlign w:val="center"/>
          </w:tcPr>
          <w:p w14:paraId="53974603"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71 - 80</w:t>
            </w:r>
          </w:p>
        </w:tc>
        <w:tc>
          <w:tcPr>
            <w:tcW w:w="1260" w:type="dxa"/>
            <w:tcBorders>
              <w:top w:val="single" w:sz="4" w:space="0" w:color="000000"/>
              <w:left w:val="single" w:sz="4" w:space="0" w:color="000000"/>
              <w:bottom w:val="single" w:sz="4" w:space="0" w:color="000000"/>
            </w:tcBorders>
            <w:shd w:val="clear" w:color="auto" w:fill="auto"/>
            <w:vAlign w:val="center"/>
          </w:tcPr>
          <w:p w14:paraId="6D65C2A5" w14:textId="77777777" w:rsidR="00463158" w:rsidRPr="00D0125B" w:rsidRDefault="00463158" w:rsidP="00E11E5D">
            <w:pPr>
              <w:spacing w:after="0"/>
              <w:rPr>
                <w:rFonts w:ascii="Arial Narrow" w:hAnsi="Arial Narrow" w:cs="Arial"/>
                <w:sz w:val="24"/>
                <w:szCs w:val="24"/>
                <w:lang w:val="en-GB"/>
              </w:rPr>
            </w:pPr>
            <w:r w:rsidRPr="00D0125B">
              <w:rPr>
                <w:rFonts w:ascii="Arial Narrow" w:hAnsi="Arial Narrow" w:cs="Arial"/>
                <w:sz w:val="24"/>
                <w:szCs w:val="24"/>
                <w:lang w:val="en-GB"/>
              </w:rPr>
              <w:t xml:space="preserve">     B</w:t>
            </w:r>
          </w:p>
        </w:tc>
        <w:tc>
          <w:tcPr>
            <w:tcW w:w="1620" w:type="dxa"/>
            <w:tcBorders>
              <w:top w:val="single" w:sz="4" w:space="0" w:color="000000"/>
              <w:left w:val="single" w:sz="4" w:space="0" w:color="000000"/>
              <w:bottom w:val="single" w:sz="4" w:space="0" w:color="000000"/>
            </w:tcBorders>
            <w:shd w:val="clear" w:color="auto" w:fill="auto"/>
            <w:vAlign w:val="center"/>
          </w:tcPr>
          <w:p w14:paraId="73E920CF"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3,25</w:t>
            </w:r>
          </w:p>
        </w:tc>
        <w:tc>
          <w:tcPr>
            <w:tcW w:w="6426" w:type="dxa"/>
            <w:tcBorders>
              <w:top w:val="single" w:sz="4" w:space="0" w:color="000000"/>
              <w:left w:val="single" w:sz="4" w:space="0" w:color="000000"/>
              <w:bottom w:val="single" w:sz="4" w:space="0" w:color="000000"/>
            </w:tcBorders>
            <w:shd w:val="clear" w:color="auto" w:fill="auto"/>
            <w:vAlign w:val="bottom"/>
          </w:tcPr>
          <w:p w14:paraId="519CA28E" w14:textId="77777777" w:rsidR="00463158" w:rsidRPr="00D0125B" w:rsidRDefault="00463158" w:rsidP="00E11E5D">
            <w:pPr>
              <w:spacing w:after="0"/>
              <w:ind w:left="146"/>
              <w:jc w:val="both"/>
              <w:rPr>
                <w:rFonts w:ascii="Arial Narrow" w:hAnsi="Arial Narrow" w:cs="Arial"/>
                <w:sz w:val="24"/>
                <w:szCs w:val="24"/>
                <w:lang w:val="en-GB"/>
              </w:rPr>
            </w:pPr>
            <w:r w:rsidRPr="00D0125B">
              <w:rPr>
                <w:rFonts w:ascii="Arial Narrow" w:hAnsi="Arial Narrow" w:cs="Arial"/>
                <w:sz w:val="24"/>
                <w:szCs w:val="24"/>
                <w:lang w:val="en-GB"/>
              </w:rPr>
              <w:t xml:space="preserve">Mampu menyusun format </w:t>
            </w:r>
            <w:r w:rsidRPr="00D0125B">
              <w:rPr>
                <w:rFonts w:ascii="Arial Narrow" w:hAnsi="Arial Narrow" w:cs="Arial"/>
                <w:i/>
                <w:sz w:val="24"/>
                <w:szCs w:val="24"/>
                <w:lang w:val="en-GB"/>
              </w:rPr>
              <w:t>paper</w:t>
            </w:r>
            <w:r w:rsidRPr="00D0125B">
              <w:rPr>
                <w:rFonts w:ascii="Arial Narrow" w:hAnsi="Arial Narrow" w:cs="Arial"/>
                <w:sz w:val="24"/>
                <w:szCs w:val="24"/>
                <w:lang w:val="en-GB"/>
              </w:rPr>
              <w:t xml:space="preserve"> dengan </w:t>
            </w:r>
            <w:r w:rsidRPr="00D0125B">
              <w:rPr>
                <w:rFonts w:ascii="Arial Narrow" w:hAnsi="Arial Narrow" w:cs="Arial"/>
                <w:color w:val="FF0000"/>
                <w:sz w:val="24"/>
                <w:szCs w:val="24"/>
                <w:lang w:val="en-GB"/>
              </w:rPr>
              <w:t>cukup</w:t>
            </w:r>
            <w:r w:rsidRPr="00D0125B">
              <w:rPr>
                <w:rFonts w:ascii="Arial Narrow" w:hAnsi="Arial Narrow" w:cs="Arial"/>
                <w:sz w:val="24"/>
                <w:szCs w:val="24"/>
                <w:lang w:val="en-GB"/>
              </w:rPr>
              <w:t xml:space="preserve"> </w:t>
            </w:r>
            <w:r w:rsidRPr="00D0125B">
              <w:rPr>
                <w:rFonts w:ascii="Arial Narrow" w:hAnsi="Arial Narrow" w:cs="Arial"/>
                <w:color w:val="FF0000"/>
                <w:sz w:val="24"/>
                <w:szCs w:val="24"/>
                <w:lang w:val="en-GB"/>
              </w:rPr>
              <w:t>benar</w:t>
            </w:r>
            <w:r w:rsidRPr="00D0125B">
              <w:rPr>
                <w:rFonts w:ascii="Arial Narrow" w:hAnsi="Arial Narrow" w:cs="Arial"/>
                <w:sz w:val="24"/>
                <w:szCs w:val="24"/>
                <w:lang w:val="en-GB"/>
              </w:rPr>
              <w:t xml:space="preserve">,  </w:t>
            </w:r>
            <w:r w:rsidRPr="00D0125B">
              <w:rPr>
                <w:rFonts w:ascii="Arial Narrow" w:hAnsi="Arial Narrow" w:cs="Arial"/>
                <w:color w:val="FF0000"/>
                <w:sz w:val="24"/>
                <w:szCs w:val="24"/>
                <w:lang w:val="en-GB"/>
              </w:rPr>
              <w:t xml:space="preserve">kreatif </w:t>
            </w:r>
            <w:r w:rsidRPr="00D0125B">
              <w:rPr>
                <w:rFonts w:ascii="Arial Narrow" w:hAnsi="Arial Narrow" w:cs="Arial"/>
                <w:sz w:val="24"/>
                <w:szCs w:val="24"/>
                <w:lang w:val="en-GB"/>
              </w:rPr>
              <w:t xml:space="preserve">dalam membuat gagasan, menyusun aspek formulasi dan manajemen dengan </w:t>
            </w:r>
            <w:r w:rsidRPr="00D0125B">
              <w:rPr>
                <w:rFonts w:ascii="Arial Narrow" w:hAnsi="Arial Narrow" w:cs="Arial"/>
                <w:color w:val="FF0000"/>
                <w:sz w:val="24"/>
                <w:szCs w:val="24"/>
                <w:lang w:val="en-GB"/>
              </w:rPr>
              <w:t>cukup benar</w:t>
            </w:r>
            <w:r w:rsidRPr="00D0125B">
              <w:rPr>
                <w:rFonts w:ascii="Arial Narrow" w:hAnsi="Arial Narrow" w:cs="Arial"/>
                <w:sz w:val="24"/>
                <w:szCs w:val="24"/>
                <w:lang w:val="en-GB"/>
              </w:rPr>
              <w:t xml:space="preserve">, mampu memaparkan dengan </w:t>
            </w:r>
            <w:r w:rsidRPr="00D0125B">
              <w:rPr>
                <w:rFonts w:ascii="Arial Narrow" w:hAnsi="Arial Narrow" w:cs="Arial"/>
                <w:color w:val="FF0000"/>
                <w:sz w:val="24"/>
                <w:szCs w:val="24"/>
                <w:lang w:val="en-GB"/>
              </w:rPr>
              <w:t>cukup baik</w:t>
            </w:r>
            <w:r w:rsidRPr="00D0125B">
              <w:rPr>
                <w:rFonts w:ascii="Arial Narrow" w:hAnsi="Arial Narrow" w:cs="Arial"/>
                <w:sz w:val="24"/>
                <w:szCs w:val="24"/>
                <w:lang w:val="en-GB"/>
              </w:rPr>
              <w:t xml:space="preserve">, menyediakan sampel produk dengan </w:t>
            </w:r>
            <w:r w:rsidRPr="00D0125B">
              <w:rPr>
                <w:rFonts w:ascii="Arial Narrow" w:hAnsi="Arial Narrow" w:cs="Arial"/>
                <w:color w:val="FF0000"/>
                <w:sz w:val="24"/>
                <w:szCs w:val="24"/>
                <w:lang w:val="en-GB"/>
              </w:rPr>
              <w:t>baik</w:t>
            </w:r>
            <w:r w:rsidRPr="00D0125B">
              <w:rPr>
                <w:rFonts w:ascii="Arial Narrow" w:hAnsi="Arial Narrow" w:cs="Arial"/>
                <w:sz w:val="24"/>
                <w:szCs w:val="24"/>
                <w:lang w:val="en-GB"/>
              </w:rPr>
              <w:t xml:space="preserve">, dan menjawab pertanyaan dengan </w:t>
            </w:r>
            <w:r w:rsidRPr="00D0125B">
              <w:rPr>
                <w:rFonts w:ascii="Arial Narrow" w:hAnsi="Arial Narrow" w:cs="Arial"/>
                <w:color w:val="FF0000"/>
                <w:sz w:val="24"/>
                <w:szCs w:val="24"/>
                <w:lang w:val="en-GB"/>
              </w:rPr>
              <w:t>baik</w:t>
            </w:r>
          </w:p>
        </w:tc>
        <w:tc>
          <w:tcPr>
            <w:tcW w:w="25" w:type="dxa"/>
            <w:tcBorders>
              <w:left w:val="single" w:sz="4" w:space="0" w:color="000000"/>
            </w:tcBorders>
            <w:shd w:val="clear" w:color="auto" w:fill="auto"/>
          </w:tcPr>
          <w:p w14:paraId="0114F715" w14:textId="77777777" w:rsidR="00463158" w:rsidRPr="00D0125B" w:rsidRDefault="00463158" w:rsidP="00E11E5D">
            <w:pPr>
              <w:snapToGrid w:val="0"/>
              <w:spacing w:after="0"/>
              <w:rPr>
                <w:rFonts w:ascii="Arial Narrow" w:hAnsi="Arial Narrow" w:cs="Arial"/>
                <w:sz w:val="24"/>
                <w:szCs w:val="24"/>
                <w:lang w:val="en-GB"/>
              </w:rPr>
            </w:pPr>
          </w:p>
        </w:tc>
      </w:tr>
      <w:tr w:rsidR="00463158" w:rsidRPr="00D0125B" w14:paraId="4D3A7E3B" w14:textId="77777777" w:rsidTr="00404E18">
        <w:tblPrEx>
          <w:tblCellMar>
            <w:left w:w="0" w:type="dxa"/>
            <w:right w:w="0" w:type="dxa"/>
          </w:tblCellMar>
        </w:tblPrEx>
        <w:trPr>
          <w:trHeight w:val="255"/>
        </w:trPr>
        <w:tc>
          <w:tcPr>
            <w:tcW w:w="2599" w:type="dxa"/>
            <w:vMerge/>
            <w:tcBorders>
              <w:left w:val="single" w:sz="4" w:space="0" w:color="000000"/>
              <w:bottom w:val="single" w:sz="4" w:space="0" w:color="auto"/>
            </w:tcBorders>
            <w:shd w:val="clear" w:color="auto" w:fill="auto"/>
            <w:vAlign w:val="center"/>
          </w:tcPr>
          <w:p w14:paraId="684C70CC" w14:textId="77777777" w:rsidR="00463158" w:rsidRPr="00D0125B" w:rsidRDefault="00463158" w:rsidP="00E11E5D">
            <w:pPr>
              <w:snapToGrid w:val="0"/>
              <w:spacing w:after="0"/>
              <w:rPr>
                <w:rFonts w:ascii="Arial Narrow" w:hAnsi="Arial Narrow" w:cs="Arial"/>
                <w:sz w:val="24"/>
                <w:szCs w:val="24"/>
                <w:lang w:val="en-GB"/>
              </w:rPr>
            </w:pPr>
          </w:p>
        </w:tc>
        <w:tc>
          <w:tcPr>
            <w:tcW w:w="1755" w:type="dxa"/>
            <w:tcBorders>
              <w:top w:val="single" w:sz="4" w:space="0" w:color="000000"/>
              <w:left w:val="single" w:sz="4" w:space="0" w:color="000000"/>
              <w:bottom w:val="single" w:sz="4" w:space="0" w:color="000000"/>
            </w:tcBorders>
            <w:shd w:val="clear" w:color="auto" w:fill="auto"/>
            <w:vAlign w:val="center"/>
          </w:tcPr>
          <w:p w14:paraId="57902C78"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66 – 70</w:t>
            </w:r>
          </w:p>
        </w:tc>
        <w:tc>
          <w:tcPr>
            <w:tcW w:w="1260" w:type="dxa"/>
            <w:tcBorders>
              <w:top w:val="single" w:sz="4" w:space="0" w:color="000000"/>
              <w:left w:val="single" w:sz="4" w:space="0" w:color="000000"/>
              <w:bottom w:val="single" w:sz="4" w:space="0" w:color="000000"/>
            </w:tcBorders>
            <w:shd w:val="clear" w:color="auto" w:fill="auto"/>
            <w:vAlign w:val="center"/>
          </w:tcPr>
          <w:p w14:paraId="5106DE65"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B/C</w:t>
            </w:r>
          </w:p>
        </w:tc>
        <w:tc>
          <w:tcPr>
            <w:tcW w:w="1620" w:type="dxa"/>
            <w:tcBorders>
              <w:top w:val="single" w:sz="4" w:space="0" w:color="000000"/>
              <w:left w:val="single" w:sz="4" w:space="0" w:color="000000"/>
              <w:bottom w:val="single" w:sz="4" w:space="0" w:color="000000"/>
            </w:tcBorders>
            <w:shd w:val="clear" w:color="auto" w:fill="auto"/>
            <w:vAlign w:val="center"/>
          </w:tcPr>
          <w:p w14:paraId="0F8EAAA0"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3</w:t>
            </w:r>
          </w:p>
        </w:tc>
        <w:tc>
          <w:tcPr>
            <w:tcW w:w="6426" w:type="dxa"/>
            <w:tcBorders>
              <w:top w:val="single" w:sz="4" w:space="0" w:color="000000"/>
              <w:left w:val="single" w:sz="4" w:space="0" w:color="000000"/>
              <w:bottom w:val="single" w:sz="4" w:space="0" w:color="000000"/>
            </w:tcBorders>
            <w:shd w:val="clear" w:color="auto" w:fill="auto"/>
            <w:vAlign w:val="bottom"/>
          </w:tcPr>
          <w:p w14:paraId="6F347F1C" w14:textId="77777777" w:rsidR="00463158" w:rsidRPr="00D0125B" w:rsidRDefault="00463158" w:rsidP="00E11E5D">
            <w:pPr>
              <w:spacing w:after="0"/>
              <w:ind w:left="146"/>
              <w:jc w:val="both"/>
              <w:rPr>
                <w:rFonts w:ascii="Arial Narrow" w:hAnsi="Arial Narrow" w:cs="Arial"/>
                <w:sz w:val="24"/>
                <w:szCs w:val="24"/>
                <w:lang w:val="en-GB"/>
              </w:rPr>
            </w:pPr>
            <w:r w:rsidRPr="00D0125B">
              <w:rPr>
                <w:rFonts w:ascii="Arial Narrow" w:hAnsi="Arial Narrow" w:cs="Arial"/>
                <w:sz w:val="24"/>
                <w:szCs w:val="24"/>
                <w:lang w:val="en-GB"/>
              </w:rPr>
              <w:t xml:space="preserve">Mampu menyusun format </w:t>
            </w:r>
            <w:r w:rsidRPr="00D0125B">
              <w:rPr>
                <w:rFonts w:ascii="Arial Narrow" w:hAnsi="Arial Narrow" w:cs="Arial"/>
                <w:i/>
                <w:sz w:val="24"/>
                <w:szCs w:val="24"/>
                <w:lang w:val="en-GB"/>
              </w:rPr>
              <w:t>paper</w:t>
            </w:r>
            <w:r w:rsidRPr="00D0125B">
              <w:rPr>
                <w:rFonts w:ascii="Arial Narrow" w:hAnsi="Arial Narrow" w:cs="Arial"/>
                <w:sz w:val="24"/>
                <w:szCs w:val="24"/>
                <w:lang w:val="en-GB"/>
              </w:rPr>
              <w:t xml:space="preserve"> dengan </w:t>
            </w:r>
            <w:r w:rsidRPr="00D0125B">
              <w:rPr>
                <w:rFonts w:ascii="Arial Narrow" w:hAnsi="Arial Narrow" w:cs="Arial"/>
                <w:color w:val="FF0000"/>
                <w:sz w:val="24"/>
                <w:szCs w:val="24"/>
                <w:lang w:val="en-GB"/>
              </w:rPr>
              <w:t>cukup benar</w:t>
            </w:r>
            <w:r w:rsidRPr="00D0125B">
              <w:rPr>
                <w:rFonts w:ascii="Arial Narrow" w:hAnsi="Arial Narrow" w:cs="Arial"/>
                <w:sz w:val="24"/>
                <w:szCs w:val="24"/>
                <w:lang w:val="en-GB"/>
              </w:rPr>
              <w:t xml:space="preserve">, </w:t>
            </w:r>
            <w:r w:rsidRPr="00D0125B">
              <w:rPr>
                <w:rFonts w:ascii="Arial Narrow" w:hAnsi="Arial Narrow" w:cs="Arial"/>
                <w:color w:val="FF0000"/>
                <w:sz w:val="24"/>
                <w:szCs w:val="24"/>
                <w:lang w:val="en-GB"/>
              </w:rPr>
              <w:t>cukup kreatif</w:t>
            </w:r>
            <w:r w:rsidRPr="00D0125B">
              <w:rPr>
                <w:rFonts w:ascii="Arial Narrow" w:hAnsi="Arial Narrow" w:cs="Arial"/>
                <w:sz w:val="24"/>
                <w:szCs w:val="24"/>
                <w:lang w:val="en-GB"/>
              </w:rPr>
              <w:t xml:space="preserve"> dalam membuat gagasan, menyusun aspek formulasi dan manajemen dengan </w:t>
            </w:r>
            <w:r w:rsidRPr="00D0125B">
              <w:rPr>
                <w:rFonts w:ascii="Arial Narrow" w:hAnsi="Arial Narrow" w:cs="Arial"/>
                <w:color w:val="FF0000"/>
                <w:sz w:val="24"/>
                <w:szCs w:val="24"/>
                <w:lang w:val="en-GB"/>
              </w:rPr>
              <w:t>cukup benar</w:t>
            </w:r>
            <w:r w:rsidRPr="00D0125B">
              <w:rPr>
                <w:rFonts w:ascii="Arial Narrow" w:hAnsi="Arial Narrow" w:cs="Arial"/>
                <w:sz w:val="24"/>
                <w:szCs w:val="24"/>
                <w:lang w:val="en-GB"/>
              </w:rPr>
              <w:t xml:space="preserve">, mampu memaparkan dengan </w:t>
            </w:r>
            <w:r w:rsidRPr="00D0125B">
              <w:rPr>
                <w:rFonts w:ascii="Arial Narrow" w:hAnsi="Arial Narrow" w:cs="Arial"/>
                <w:color w:val="FF0000"/>
                <w:sz w:val="24"/>
                <w:szCs w:val="24"/>
                <w:lang w:val="en-GB"/>
              </w:rPr>
              <w:t>cukup baik</w:t>
            </w:r>
            <w:r w:rsidRPr="00D0125B">
              <w:rPr>
                <w:rFonts w:ascii="Arial Narrow" w:hAnsi="Arial Narrow" w:cs="Arial"/>
                <w:sz w:val="24"/>
                <w:szCs w:val="24"/>
                <w:lang w:val="en-GB"/>
              </w:rPr>
              <w:t xml:space="preserve">, menyediakan sampel produk dengan </w:t>
            </w:r>
            <w:r w:rsidRPr="00D0125B">
              <w:rPr>
                <w:rFonts w:ascii="Arial Narrow" w:hAnsi="Arial Narrow" w:cs="Arial"/>
                <w:color w:val="FF0000"/>
                <w:sz w:val="24"/>
                <w:szCs w:val="24"/>
                <w:lang w:val="en-GB"/>
              </w:rPr>
              <w:t>cukup baik</w:t>
            </w:r>
            <w:r w:rsidRPr="00D0125B">
              <w:rPr>
                <w:rFonts w:ascii="Arial Narrow" w:hAnsi="Arial Narrow" w:cs="Arial"/>
                <w:sz w:val="24"/>
                <w:szCs w:val="24"/>
                <w:lang w:val="en-GB"/>
              </w:rPr>
              <w:t xml:space="preserve">, dan menjawab pertanyaan dengan </w:t>
            </w:r>
            <w:r w:rsidRPr="00D0125B">
              <w:rPr>
                <w:rFonts w:ascii="Arial Narrow" w:hAnsi="Arial Narrow" w:cs="Arial"/>
                <w:color w:val="FF0000"/>
                <w:sz w:val="24"/>
                <w:szCs w:val="24"/>
                <w:lang w:val="en-GB"/>
              </w:rPr>
              <w:t>cukup baik</w:t>
            </w:r>
          </w:p>
        </w:tc>
        <w:tc>
          <w:tcPr>
            <w:tcW w:w="25" w:type="dxa"/>
            <w:tcBorders>
              <w:left w:val="single" w:sz="4" w:space="0" w:color="000000"/>
            </w:tcBorders>
            <w:shd w:val="clear" w:color="auto" w:fill="auto"/>
          </w:tcPr>
          <w:p w14:paraId="4BFD3DD9" w14:textId="77777777" w:rsidR="00463158" w:rsidRPr="00D0125B" w:rsidRDefault="00463158" w:rsidP="00E11E5D">
            <w:pPr>
              <w:snapToGrid w:val="0"/>
              <w:spacing w:after="0"/>
              <w:rPr>
                <w:rFonts w:ascii="Arial Narrow" w:hAnsi="Arial Narrow" w:cs="Arial"/>
                <w:sz w:val="24"/>
                <w:szCs w:val="24"/>
                <w:lang w:val="en-GB"/>
              </w:rPr>
            </w:pPr>
          </w:p>
        </w:tc>
      </w:tr>
      <w:tr w:rsidR="00463158" w:rsidRPr="00D0125B" w14:paraId="70A7CBCE" w14:textId="77777777" w:rsidTr="00404E18">
        <w:tblPrEx>
          <w:tblCellMar>
            <w:left w:w="0" w:type="dxa"/>
            <w:right w:w="0" w:type="dxa"/>
          </w:tblCellMar>
        </w:tblPrEx>
        <w:trPr>
          <w:trHeight w:val="255"/>
        </w:trPr>
        <w:tc>
          <w:tcPr>
            <w:tcW w:w="259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097373" w14:textId="77777777" w:rsidR="00463158" w:rsidRPr="00D0125B" w:rsidRDefault="00463158" w:rsidP="00E11E5D">
            <w:pPr>
              <w:snapToGrid w:val="0"/>
              <w:spacing w:after="0"/>
              <w:rPr>
                <w:rFonts w:ascii="Arial Narrow" w:hAnsi="Arial Narrow" w:cs="Arial"/>
                <w:sz w:val="24"/>
                <w:szCs w:val="24"/>
                <w:lang w:val="en-GB"/>
              </w:rPr>
            </w:pPr>
          </w:p>
          <w:p w14:paraId="7D9EF0B2"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Cukup</w:t>
            </w:r>
          </w:p>
        </w:tc>
        <w:tc>
          <w:tcPr>
            <w:tcW w:w="1755" w:type="dxa"/>
            <w:tcBorders>
              <w:top w:val="single" w:sz="4" w:space="0" w:color="000000"/>
              <w:left w:val="single" w:sz="4" w:space="0" w:color="auto"/>
              <w:bottom w:val="single" w:sz="4" w:space="0" w:color="000000"/>
            </w:tcBorders>
            <w:shd w:val="clear" w:color="auto" w:fill="auto"/>
            <w:vAlign w:val="center"/>
          </w:tcPr>
          <w:p w14:paraId="5584C869"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61 – 65</w:t>
            </w:r>
          </w:p>
        </w:tc>
        <w:tc>
          <w:tcPr>
            <w:tcW w:w="1260" w:type="dxa"/>
            <w:tcBorders>
              <w:top w:val="single" w:sz="4" w:space="0" w:color="000000"/>
              <w:left w:val="single" w:sz="4" w:space="0" w:color="000000"/>
              <w:bottom w:val="single" w:sz="4" w:space="0" w:color="000000"/>
            </w:tcBorders>
            <w:shd w:val="clear" w:color="auto" w:fill="auto"/>
            <w:vAlign w:val="center"/>
          </w:tcPr>
          <w:p w14:paraId="620945C6"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C</w:t>
            </w:r>
          </w:p>
        </w:tc>
        <w:tc>
          <w:tcPr>
            <w:tcW w:w="1620" w:type="dxa"/>
            <w:tcBorders>
              <w:top w:val="single" w:sz="4" w:space="0" w:color="000000"/>
              <w:left w:val="single" w:sz="4" w:space="0" w:color="000000"/>
              <w:bottom w:val="single" w:sz="4" w:space="0" w:color="000000"/>
            </w:tcBorders>
            <w:shd w:val="clear" w:color="auto" w:fill="auto"/>
            <w:vAlign w:val="center"/>
          </w:tcPr>
          <w:p w14:paraId="18C6B0C6" w14:textId="77777777" w:rsidR="00463158" w:rsidRPr="00D0125B" w:rsidRDefault="00463158" w:rsidP="00E11E5D">
            <w:pPr>
              <w:spacing w:after="0"/>
              <w:jc w:val="center"/>
              <w:rPr>
                <w:rFonts w:ascii="Arial Narrow" w:hAnsi="Arial Narrow" w:cs="Arial"/>
                <w:color w:val="FF0000"/>
                <w:sz w:val="24"/>
                <w:szCs w:val="24"/>
                <w:lang w:val="en-GB"/>
              </w:rPr>
            </w:pPr>
            <w:r w:rsidRPr="00D0125B">
              <w:rPr>
                <w:rFonts w:ascii="Arial Narrow" w:hAnsi="Arial Narrow" w:cs="Arial"/>
                <w:sz w:val="24"/>
                <w:szCs w:val="24"/>
                <w:lang w:val="en-GB"/>
              </w:rPr>
              <w:t>2,25</w:t>
            </w:r>
          </w:p>
        </w:tc>
        <w:tc>
          <w:tcPr>
            <w:tcW w:w="6426" w:type="dxa"/>
            <w:tcBorders>
              <w:top w:val="single" w:sz="4" w:space="0" w:color="000000"/>
              <w:left w:val="single" w:sz="4" w:space="0" w:color="000000"/>
              <w:bottom w:val="single" w:sz="4" w:space="0" w:color="000000"/>
            </w:tcBorders>
            <w:shd w:val="clear" w:color="auto" w:fill="auto"/>
            <w:vAlign w:val="bottom"/>
          </w:tcPr>
          <w:p w14:paraId="1978485D" w14:textId="77777777" w:rsidR="00463158" w:rsidRPr="00D0125B" w:rsidRDefault="00463158" w:rsidP="00E11E5D">
            <w:pPr>
              <w:spacing w:after="0"/>
              <w:ind w:left="146"/>
              <w:rPr>
                <w:rFonts w:ascii="Arial Narrow" w:hAnsi="Arial Narrow" w:cs="Arial"/>
                <w:sz w:val="24"/>
                <w:szCs w:val="24"/>
                <w:lang w:val="en-GB"/>
              </w:rPr>
            </w:pPr>
            <w:r w:rsidRPr="00D0125B">
              <w:rPr>
                <w:rFonts w:ascii="Arial Narrow" w:hAnsi="Arial Narrow" w:cs="Arial"/>
                <w:color w:val="FF0000"/>
                <w:sz w:val="24"/>
                <w:szCs w:val="24"/>
                <w:lang w:val="en-GB"/>
              </w:rPr>
              <w:t>Cukup</w:t>
            </w:r>
            <w:r w:rsidRPr="00D0125B">
              <w:rPr>
                <w:rFonts w:ascii="Arial Narrow" w:hAnsi="Arial Narrow" w:cs="Arial"/>
                <w:sz w:val="24"/>
                <w:szCs w:val="24"/>
                <w:lang w:val="en-GB"/>
              </w:rPr>
              <w:t xml:space="preserve"> menguasai penyusunan </w:t>
            </w:r>
            <w:r w:rsidRPr="00D0125B">
              <w:rPr>
                <w:rFonts w:ascii="Arial Narrow" w:hAnsi="Arial Narrow" w:cs="Arial"/>
                <w:i/>
                <w:sz w:val="24"/>
                <w:szCs w:val="24"/>
                <w:lang w:val="en-GB"/>
              </w:rPr>
              <w:t>paper</w:t>
            </w:r>
            <w:r w:rsidRPr="00D0125B">
              <w:rPr>
                <w:rFonts w:ascii="Arial Narrow" w:hAnsi="Arial Narrow" w:cs="Arial"/>
                <w:sz w:val="24"/>
                <w:szCs w:val="24"/>
                <w:lang w:val="en-GB"/>
              </w:rPr>
              <w:t xml:space="preserve"> </w:t>
            </w:r>
          </w:p>
        </w:tc>
        <w:tc>
          <w:tcPr>
            <w:tcW w:w="25" w:type="dxa"/>
            <w:tcBorders>
              <w:left w:val="single" w:sz="4" w:space="0" w:color="000000"/>
            </w:tcBorders>
            <w:shd w:val="clear" w:color="auto" w:fill="auto"/>
          </w:tcPr>
          <w:p w14:paraId="367CE69C" w14:textId="77777777" w:rsidR="00463158" w:rsidRPr="00D0125B" w:rsidRDefault="00463158" w:rsidP="00E11E5D">
            <w:pPr>
              <w:snapToGrid w:val="0"/>
              <w:spacing w:after="0"/>
              <w:rPr>
                <w:rFonts w:ascii="Arial Narrow" w:hAnsi="Arial Narrow" w:cs="Arial"/>
                <w:sz w:val="24"/>
                <w:szCs w:val="24"/>
                <w:lang w:val="en-GB"/>
              </w:rPr>
            </w:pPr>
          </w:p>
        </w:tc>
      </w:tr>
      <w:tr w:rsidR="00463158" w:rsidRPr="00D0125B" w14:paraId="193322F4" w14:textId="77777777" w:rsidTr="00404E18">
        <w:tblPrEx>
          <w:tblCellMar>
            <w:left w:w="0" w:type="dxa"/>
            <w:right w:w="0" w:type="dxa"/>
          </w:tblCellMar>
        </w:tblPrEx>
        <w:trPr>
          <w:trHeight w:val="255"/>
        </w:trPr>
        <w:tc>
          <w:tcPr>
            <w:tcW w:w="2599" w:type="dxa"/>
            <w:vMerge/>
            <w:tcBorders>
              <w:left w:val="single" w:sz="4" w:space="0" w:color="auto"/>
              <w:bottom w:val="single" w:sz="4" w:space="0" w:color="auto"/>
              <w:right w:val="single" w:sz="4" w:space="0" w:color="auto"/>
            </w:tcBorders>
            <w:shd w:val="clear" w:color="auto" w:fill="auto"/>
            <w:vAlign w:val="center"/>
          </w:tcPr>
          <w:p w14:paraId="70429592" w14:textId="77777777" w:rsidR="00463158" w:rsidRPr="00D0125B" w:rsidRDefault="00463158" w:rsidP="00E11E5D">
            <w:pPr>
              <w:snapToGrid w:val="0"/>
              <w:spacing w:after="0"/>
              <w:rPr>
                <w:rFonts w:ascii="Arial Narrow" w:hAnsi="Arial Narrow" w:cs="Arial"/>
                <w:sz w:val="24"/>
                <w:szCs w:val="24"/>
                <w:lang w:val="en-GB"/>
              </w:rPr>
            </w:pPr>
          </w:p>
        </w:tc>
        <w:tc>
          <w:tcPr>
            <w:tcW w:w="1755" w:type="dxa"/>
            <w:tcBorders>
              <w:top w:val="single" w:sz="4" w:space="0" w:color="000000"/>
              <w:left w:val="single" w:sz="4" w:space="0" w:color="auto"/>
              <w:bottom w:val="single" w:sz="4" w:space="0" w:color="000000"/>
            </w:tcBorders>
            <w:shd w:val="clear" w:color="auto" w:fill="auto"/>
            <w:vAlign w:val="center"/>
          </w:tcPr>
          <w:p w14:paraId="4570E611"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56 – 60</w:t>
            </w:r>
          </w:p>
        </w:tc>
        <w:tc>
          <w:tcPr>
            <w:tcW w:w="1260" w:type="dxa"/>
            <w:tcBorders>
              <w:top w:val="single" w:sz="4" w:space="0" w:color="000000"/>
              <w:left w:val="single" w:sz="4" w:space="0" w:color="000000"/>
              <w:bottom w:val="single" w:sz="4" w:space="0" w:color="000000"/>
            </w:tcBorders>
            <w:shd w:val="clear" w:color="auto" w:fill="auto"/>
            <w:vAlign w:val="center"/>
          </w:tcPr>
          <w:p w14:paraId="173706E6" w14:textId="77777777" w:rsidR="00463158" w:rsidRPr="00D0125B" w:rsidRDefault="00463158" w:rsidP="00E11E5D">
            <w:pPr>
              <w:spacing w:after="0"/>
              <w:jc w:val="center"/>
              <w:rPr>
                <w:rFonts w:ascii="Arial Narrow" w:hAnsi="Arial Narrow" w:cs="Arial"/>
                <w:sz w:val="24"/>
                <w:szCs w:val="24"/>
                <w:lang w:val="en-GB"/>
              </w:rPr>
            </w:pPr>
            <w:r w:rsidRPr="00D0125B">
              <w:rPr>
                <w:rFonts w:ascii="Arial Narrow" w:hAnsi="Arial Narrow" w:cs="Arial"/>
                <w:sz w:val="24"/>
                <w:szCs w:val="24"/>
                <w:lang w:val="en-GB"/>
              </w:rPr>
              <w:t>C/D</w:t>
            </w:r>
          </w:p>
        </w:tc>
        <w:tc>
          <w:tcPr>
            <w:tcW w:w="1620" w:type="dxa"/>
            <w:tcBorders>
              <w:top w:val="single" w:sz="4" w:space="0" w:color="000000"/>
              <w:left w:val="single" w:sz="4" w:space="0" w:color="000000"/>
              <w:bottom w:val="single" w:sz="4" w:space="0" w:color="000000"/>
            </w:tcBorders>
            <w:shd w:val="clear" w:color="auto" w:fill="auto"/>
            <w:vAlign w:val="center"/>
          </w:tcPr>
          <w:p w14:paraId="35106E89" w14:textId="77777777" w:rsidR="00463158" w:rsidRPr="00D0125B" w:rsidRDefault="00463158" w:rsidP="00E11E5D">
            <w:pPr>
              <w:spacing w:after="0"/>
              <w:jc w:val="center"/>
              <w:rPr>
                <w:rFonts w:ascii="Arial Narrow" w:hAnsi="Arial Narrow" w:cs="Arial"/>
                <w:color w:val="FF0000"/>
                <w:sz w:val="24"/>
                <w:szCs w:val="24"/>
                <w:lang w:val="en-GB"/>
              </w:rPr>
            </w:pPr>
            <w:r w:rsidRPr="00D0125B">
              <w:rPr>
                <w:rFonts w:ascii="Arial Narrow" w:hAnsi="Arial Narrow" w:cs="Arial"/>
                <w:sz w:val="24"/>
                <w:szCs w:val="24"/>
                <w:lang w:val="en-GB"/>
              </w:rPr>
              <w:t>2</w:t>
            </w:r>
          </w:p>
        </w:tc>
        <w:tc>
          <w:tcPr>
            <w:tcW w:w="6426" w:type="dxa"/>
            <w:tcBorders>
              <w:top w:val="single" w:sz="4" w:space="0" w:color="000000"/>
              <w:left w:val="single" w:sz="4" w:space="0" w:color="000000"/>
              <w:bottom w:val="single" w:sz="4" w:space="0" w:color="000000"/>
            </w:tcBorders>
            <w:shd w:val="clear" w:color="auto" w:fill="auto"/>
            <w:vAlign w:val="bottom"/>
          </w:tcPr>
          <w:p w14:paraId="526D5476" w14:textId="77777777" w:rsidR="00463158" w:rsidRPr="00D0125B" w:rsidRDefault="00463158" w:rsidP="00E11E5D">
            <w:pPr>
              <w:spacing w:after="0"/>
              <w:ind w:left="146"/>
              <w:rPr>
                <w:rFonts w:ascii="Arial Narrow" w:hAnsi="Arial Narrow"/>
                <w:sz w:val="24"/>
                <w:szCs w:val="24"/>
              </w:rPr>
            </w:pPr>
            <w:r w:rsidRPr="00D0125B">
              <w:rPr>
                <w:rFonts w:ascii="Arial Narrow" w:hAnsi="Arial Narrow" w:cs="Arial"/>
                <w:color w:val="FF0000"/>
                <w:sz w:val="24"/>
                <w:szCs w:val="24"/>
                <w:lang w:val="en-GB"/>
              </w:rPr>
              <w:t>Kurang</w:t>
            </w:r>
            <w:r w:rsidRPr="00D0125B">
              <w:rPr>
                <w:rFonts w:ascii="Arial Narrow" w:hAnsi="Arial Narrow" w:cs="Arial"/>
                <w:sz w:val="24"/>
                <w:szCs w:val="24"/>
                <w:lang w:val="en-GB"/>
              </w:rPr>
              <w:t xml:space="preserve"> menguasai penyusunan </w:t>
            </w:r>
            <w:r w:rsidRPr="00D0125B">
              <w:rPr>
                <w:rFonts w:ascii="Arial Narrow" w:hAnsi="Arial Narrow" w:cs="Arial"/>
                <w:i/>
                <w:sz w:val="24"/>
                <w:szCs w:val="24"/>
                <w:lang w:val="en-GB"/>
              </w:rPr>
              <w:t>paper</w:t>
            </w:r>
            <w:r w:rsidRPr="00D0125B">
              <w:rPr>
                <w:rFonts w:ascii="Arial Narrow" w:hAnsi="Arial Narrow" w:cs="Arial"/>
                <w:sz w:val="24"/>
                <w:szCs w:val="24"/>
                <w:lang w:val="en-GB"/>
              </w:rPr>
              <w:t xml:space="preserve">  dengan baik</w:t>
            </w:r>
          </w:p>
        </w:tc>
        <w:tc>
          <w:tcPr>
            <w:tcW w:w="25" w:type="dxa"/>
            <w:tcBorders>
              <w:left w:val="single" w:sz="4" w:space="0" w:color="000000"/>
            </w:tcBorders>
            <w:shd w:val="clear" w:color="auto" w:fill="auto"/>
          </w:tcPr>
          <w:p w14:paraId="474E12C6" w14:textId="77777777" w:rsidR="00463158" w:rsidRPr="00D0125B" w:rsidRDefault="00463158" w:rsidP="00E11E5D">
            <w:pPr>
              <w:snapToGrid w:val="0"/>
              <w:spacing w:after="0"/>
              <w:rPr>
                <w:rFonts w:ascii="Arial Narrow" w:hAnsi="Arial Narrow"/>
                <w:sz w:val="24"/>
                <w:szCs w:val="24"/>
              </w:rPr>
            </w:pPr>
          </w:p>
        </w:tc>
      </w:tr>
    </w:tbl>
    <w:p w14:paraId="59D0A921" w14:textId="77777777" w:rsidR="00463158" w:rsidRPr="00D0125B" w:rsidRDefault="00463158" w:rsidP="00E11E5D">
      <w:pPr>
        <w:spacing w:after="0"/>
        <w:rPr>
          <w:rFonts w:ascii="Arial Narrow" w:hAnsi="Arial Narrow"/>
          <w:sz w:val="24"/>
          <w:szCs w:val="24"/>
        </w:rPr>
      </w:pPr>
      <w:r w:rsidRPr="00D0125B">
        <w:rPr>
          <w:rFonts w:ascii="Arial Narrow" w:hAnsi="Arial Narrow"/>
          <w:sz w:val="24"/>
          <w:szCs w:val="24"/>
        </w:rPr>
        <w:br w:type="page"/>
      </w:r>
    </w:p>
    <w:p w14:paraId="5C7775DA" w14:textId="54D4A9C2" w:rsidR="00050A8A" w:rsidRPr="00D0125B" w:rsidRDefault="00050A8A" w:rsidP="00E11E5D">
      <w:pPr>
        <w:spacing w:after="0"/>
        <w:rPr>
          <w:rFonts w:ascii="Arial Narrow" w:hAnsi="Arial Narrow"/>
          <w:sz w:val="24"/>
          <w:szCs w:val="24"/>
        </w:rPr>
      </w:pPr>
    </w:p>
    <w:p w14:paraId="2DBA6F29" w14:textId="77777777" w:rsidR="005501B5" w:rsidRPr="00D0125B" w:rsidRDefault="005501B5" w:rsidP="00E11E5D">
      <w:pPr>
        <w:spacing w:after="0"/>
        <w:jc w:val="both"/>
        <w:rPr>
          <w:rFonts w:ascii="Arial Narrow" w:hAnsi="Arial Narrow" w:cs="Arial"/>
          <w:sz w:val="24"/>
          <w:szCs w:val="24"/>
        </w:rPr>
      </w:pPr>
    </w:p>
    <w:p w14:paraId="6CA17E05" w14:textId="77777777" w:rsidR="00A5362F" w:rsidRPr="00D0125B" w:rsidRDefault="00A5362F" w:rsidP="00E11E5D">
      <w:pPr>
        <w:spacing w:after="0"/>
        <w:jc w:val="both"/>
        <w:rPr>
          <w:rFonts w:ascii="Arial Narrow" w:hAnsi="Arial Narrow"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9"/>
        <w:gridCol w:w="1949"/>
        <w:gridCol w:w="4833"/>
        <w:gridCol w:w="2385"/>
        <w:gridCol w:w="2522"/>
      </w:tblGrid>
      <w:tr w:rsidR="00E82B11" w:rsidRPr="00D0125B" w14:paraId="6EA40D38" w14:textId="77777777" w:rsidTr="0007242C">
        <w:tc>
          <w:tcPr>
            <w:tcW w:w="5485" w:type="dxa"/>
            <w:gridSpan w:val="2"/>
            <w:tcBorders>
              <w:bottom w:val="single" w:sz="4" w:space="0" w:color="auto"/>
            </w:tcBorders>
          </w:tcPr>
          <w:p w14:paraId="7BBF877B" w14:textId="77777777" w:rsidR="00E82B11" w:rsidRPr="00D0125B" w:rsidRDefault="00E82B11" w:rsidP="0007242C">
            <w:pPr>
              <w:rPr>
                <w:rFonts w:ascii="Arial Narrow" w:hAnsi="Arial Narrow"/>
                <w:sz w:val="24"/>
                <w:szCs w:val="24"/>
              </w:rPr>
            </w:pPr>
            <w:r w:rsidRPr="00D0125B">
              <w:rPr>
                <w:rFonts w:ascii="Arial Narrow" w:hAnsi="Arial Narrow"/>
                <w:noProof/>
                <w:sz w:val="24"/>
                <w:szCs w:val="24"/>
              </w:rPr>
              <mc:AlternateContent>
                <mc:Choice Requires="wps">
                  <w:drawing>
                    <wp:anchor distT="0" distB="0" distL="114300" distR="114300" simplePos="0" relativeHeight="251680768" behindDoc="0" locked="0" layoutInCell="1" allowOverlap="1" wp14:anchorId="05655A89" wp14:editId="2B30FCD8">
                      <wp:simplePos x="0" y="0"/>
                      <wp:positionH relativeFrom="column">
                        <wp:posOffset>885190</wp:posOffset>
                      </wp:positionH>
                      <wp:positionV relativeFrom="paragraph">
                        <wp:posOffset>40005</wp:posOffset>
                      </wp:positionV>
                      <wp:extent cx="2317750" cy="723569"/>
                      <wp:effectExtent l="0" t="0" r="6350" b="635"/>
                      <wp:wrapNone/>
                      <wp:docPr id="2" name="Rectangle 3"/>
                      <wp:cNvGraphicFramePr/>
                      <a:graphic xmlns:a="http://schemas.openxmlformats.org/drawingml/2006/main">
                        <a:graphicData uri="http://schemas.microsoft.com/office/word/2010/wordprocessingShape">
                          <wps:wsp>
                            <wps:cNvSpPr/>
                            <wps:spPr>
                              <a:xfrm>
                                <a:off x="0" y="0"/>
                                <a:ext cx="2317750" cy="72356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C86B206" w14:textId="77777777" w:rsidR="00E82B11" w:rsidRPr="00D66230" w:rsidRDefault="00E82B11" w:rsidP="00E82B11">
                                  <w:pPr>
                                    <w:pStyle w:val="NormalWeb"/>
                                    <w:spacing w:before="0" w:beforeAutospacing="0" w:after="0" w:afterAutospacing="0"/>
                                  </w:pPr>
                                  <w:r w:rsidRPr="00D66230">
                                    <w:rPr>
                                      <w:rFonts w:ascii="Arial" w:hAnsi="Arial" w:cs="Arial"/>
                                      <w:b/>
                                      <w:bCs/>
                                      <w:color w:val="000000" w:themeColor="dark1"/>
                                      <w:lang w:val="en-ID"/>
                                    </w:rPr>
                                    <w:t>SEKOLAH TINGGI ILMU FARMASI NUSAPUTERA</w:t>
                                  </w:r>
                                </w:p>
                                <w:p w14:paraId="46685EDB" w14:textId="77777777" w:rsidR="00E82B11" w:rsidRDefault="00E82B11" w:rsidP="00E82B11">
                                  <w:pPr>
                                    <w:pStyle w:val="NormalWeb"/>
                                    <w:spacing w:before="0" w:beforeAutospacing="0" w:after="0" w:afterAutospacing="0"/>
                                  </w:pPr>
                                  <w:r>
                                    <w:rPr>
                                      <w:rFonts w:ascii="Arial" w:hAnsi="Arial" w:cs="Arial"/>
                                      <w:color w:val="000000" w:themeColor="dark1"/>
                                      <w:sz w:val="18"/>
                                      <w:szCs w:val="18"/>
                                      <w:lang w:val="en-ID"/>
                                    </w:rPr>
                                    <w:t>Kampus: Jl. Medoho III No. 2 Semarang</w:t>
                                  </w:r>
                                </w:p>
                                <w:p w14:paraId="2D0BC6C2" w14:textId="77777777" w:rsidR="00E82B11" w:rsidRDefault="00E82B11" w:rsidP="00E82B11">
                                  <w:pPr>
                                    <w:pStyle w:val="NormalWeb"/>
                                    <w:spacing w:before="0" w:beforeAutospacing="0" w:after="0" w:afterAutospacing="0"/>
                                  </w:pPr>
                                  <w:r>
                                    <w:rPr>
                                      <w:rFonts w:ascii="Arial" w:hAnsi="Arial" w:cs="Arial"/>
                                      <w:color w:val="000000" w:themeColor="dark1"/>
                                      <w:sz w:val="18"/>
                                      <w:szCs w:val="18"/>
                                      <w:lang w:val="en-ID"/>
                                    </w:rPr>
                                    <w:t>Telp/Fax: (024) 6747012</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5655A89" id="Rectangle 3" o:spid="_x0000_s1028" style="position:absolute;margin-left:69.7pt;margin-top:3.15pt;width:182.5pt;height:56.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" fillcolor="white [3201]" stroked="f" strokeweight="2pt">
                      <v:textbox>
                        <w:txbxContent>
                          <w:p w14:paraId="2C86B206" w14:textId="77777777" w:rsidR="00E82B11" w:rsidRPr="00D66230" w:rsidRDefault="00E82B11" w:rsidP="00E82B11">
                            <w:pPr>
                              <w:pStyle w:val="NormalWeb"/>
                              <w:spacing w:before="0" w:beforeAutospacing="0" w:after="0" w:afterAutospacing="0"/>
                            </w:pPr>
                            <w:r w:rsidRPr="00D66230">
                              <w:rPr>
                                <w:rFonts w:ascii="Arial" w:hAnsi="Arial" w:cs="Arial"/>
                                <w:b/>
                                <w:bCs/>
                                <w:color w:val="000000" w:themeColor="dark1"/>
                                <w:lang w:val="en-ID"/>
                              </w:rPr>
                              <w:t>SEKOLAH TINGGI ILMU FARMASI NUSAPUTERA</w:t>
                            </w:r>
                          </w:p>
                          <w:p w14:paraId="46685EDB" w14:textId="77777777" w:rsidR="00E82B11" w:rsidRDefault="00E82B11" w:rsidP="00E82B11">
                            <w:pPr>
                              <w:pStyle w:val="NormalWeb"/>
                              <w:spacing w:before="0" w:beforeAutospacing="0" w:after="0" w:afterAutospacing="0"/>
                            </w:pPr>
                            <w:r>
                              <w:rPr>
                                <w:rFonts w:ascii="Arial" w:hAnsi="Arial" w:cs="Arial"/>
                                <w:color w:val="000000" w:themeColor="dark1"/>
                                <w:sz w:val="18"/>
                                <w:szCs w:val="18"/>
                                <w:lang w:val="en-ID"/>
                              </w:rPr>
                              <w:t>Kampus: Jl. Medoho III No. 2 Semarang</w:t>
                            </w:r>
                          </w:p>
                          <w:p w14:paraId="2D0BC6C2" w14:textId="77777777" w:rsidR="00E82B11" w:rsidRDefault="00E82B11" w:rsidP="00E82B11">
                            <w:pPr>
                              <w:pStyle w:val="NormalWeb"/>
                              <w:spacing w:before="0" w:beforeAutospacing="0" w:after="0" w:afterAutospacing="0"/>
                            </w:pPr>
                            <w:r>
                              <w:rPr>
                                <w:rFonts w:ascii="Arial" w:hAnsi="Arial" w:cs="Arial"/>
                                <w:color w:val="000000" w:themeColor="dark1"/>
                                <w:sz w:val="18"/>
                                <w:szCs w:val="18"/>
                                <w:lang w:val="en-ID"/>
                              </w:rPr>
                              <w:t>Telp/Fax: (024) 6747012</w:t>
                            </w:r>
                          </w:p>
                        </w:txbxContent>
                      </v:textbox>
                    </v:rect>
                  </w:pict>
                </mc:Fallback>
              </mc:AlternateContent>
            </w:r>
            <w:r w:rsidRPr="00D0125B">
              <w:rPr>
                <w:rFonts w:ascii="Arial Narrow" w:hAnsi="Arial Narrow"/>
                <w:noProof/>
                <w:sz w:val="24"/>
                <w:szCs w:val="24"/>
              </w:rPr>
              <w:drawing>
                <wp:inline distT="0" distB="0" distL="0" distR="0" wp14:anchorId="19834BFC" wp14:editId="5D06CE39">
                  <wp:extent cx="746602" cy="649605"/>
                  <wp:effectExtent l="0" t="0" r="0" b="0"/>
                  <wp:docPr id="447357491" name="Picture 44735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icture 2"/>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46602" cy="649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DBD85CC" w14:textId="77777777" w:rsidR="00E82B11" w:rsidRPr="00D0125B" w:rsidRDefault="00E82B11" w:rsidP="0007242C">
            <w:pPr>
              <w:rPr>
                <w:rFonts w:ascii="Arial Narrow" w:hAnsi="Arial Narrow"/>
                <w:sz w:val="24"/>
                <w:szCs w:val="24"/>
              </w:rPr>
            </w:pPr>
          </w:p>
        </w:tc>
        <w:tc>
          <w:tcPr>
            <w:tcW w:w="11785" w:type="dxa"/>
            <w:gridSpan w:val="3"/>
            <w:tcBorders>
              <w:bottom w:val="single" w:sz="4" w:space="0" w:color="auto"/>
            </w:tcBorders>
          </w:tcPr>
          <w:p w14:paraId="6AC2D6B9" w14:textId="77777777" w:rsidR="00E82B11" w:rsidRPr="00D0125B" w:rsidRDefault="00E82B11" w:rsidP="0007242C">
            <w:pPr>
              <w:ind w:right="3578"/>
              <w:jc w:val="center"/>
              <w:rPr>
                <w:rFonts w:ascii="Arial Narrow" w:hAnsi="Arial Narrow"/>
                <w:b/>
                <w:sz w:val="24"/>
                <w:szCs w:val="24"/>
              </w:rPr>
            </w:pPr>
            <w:r w:rsidRPr="00D0125B">
              <w:rPr>
                <w:rFonts w:ascii="Arial Narrow" w:hAnsi="Arial Narrow"/>
                <w:b/>
                <w:sz w:val="24"/>
                <w:szCs w:val="24"/>
              </w:rPr>
              <w:t>BERITA ACARA PERKULIAHAN</w:t>
            </w:r>
          </w:p>
          <w:p w14:paraId="4FB45B89" w14:textId="77777777" w:rsidR="00E82B11" w:rsidRPr="00D0125B" w:rsidRDefault="00E82B11" w:rsidP="0007242C">
            <w:pPr>
              <w:ind w:right="3578"/>
              <w:jc w:val="center"/>
              <w:rPr>
                <w:rFonts w:ascii="Arial Narrow" w:hAnsi="Arial Narrow"/>
                <w:b/>
                <w:sz w:val="24"/>
                <w:szCs w:val="24"/>
              </w:rPr>
            </w:pPr>
            <w:r w:rsidRPr="00D0125B">
              <w:rPr>
                <w:rFonts w:ascii="Arial Narrow" w:hAnsi="Arial Narrow"/>
                <w:b/>
                <w:sz w:val="24"/>
                <w:szCs w:val="24"/>
              </w:rPr>
              <w:t>PROGRAM STUDI S I FARMASI</w:t>
            </w:r>
          </w:p>
          <w:p w14:paraId="552878ED" w14:textId="77777777" w:rsidR="00E82B11" w:rsidRPr="00D0125B" w:rsidRDefault="00E82B11" w:rsidP="0007242C">
            <w:pPr>
              <w:ind w:right="3578"/>
              <w:jc w:val="center"/>
              <w:rPr>
                <w:rFonts w:ascii="Arial Narrow" w:hAnsi="Arial Narrow"/>
                <w:b/>
                <w:sz w:val="24"/>
                <w:szCs w:val="24"/>
              </w:rPr>
            </w:pPr>
            <w:r w:rsidRPr="00D0125B">
              <w:rPr>
                <w:rFonts w:ascii="Arial Narrow" w:hAnsi="Arial Narrow"/>
                <w:b/>
                <w:sz w:val="24"/>
                <w:szCs w:val="24"/>
              </w:rPr>
              <w:t>TAHUN AKADEMIK 2022/2023</w:t>
            </w:r>
          </w:p>
          <w:p w14:paraId="0CB3F3FE" w14:textId="77777777" w:rsidR="00E82B11" w:rsidRPr="00D0125B" w:rsidRDefault="00E82B11" w:rsidP="0007242C">
            <w:pPr>
              <w:ind w:right="3578"/>
              <w:jc w:val="center"/>
              <w:rPr>
                <w:rFonts w:ascii="Arial Narrow" w:hAnsi="Arial Narrow"/>
                <w:b/>
                <w:sz w:val="24"/>
                <w:szCs w:val="24"/>
              </w:rPr>
            </w:pPr>
            <w:r w:rsidRPr="00D0125B">
              <w:rPr>
                <w:rFonts w:ascii="Arial Narrow" w:hAnsi="Arial Narrow"/>
                <w:b/>
                <w:sz w:val="24"/>
                <w:szCs w:val="24"/>
              </w:rPr>
              <w:t>SEMESTER GENAP</w:t>
            </w:r>
          </w:p>
        </w:tc>
      </w:tr>
      <w:tr w:rsidR="00E82B11" w:rsidRPr="00D0125B" w14:paraId="6C6D1FD1" w14:textId="77777777" w:rsidTr="0007242C">
        <w:tc>
          <w:tcPr>
            <w:tcW w:w="2692" w:type="dxa"/>
            <w:tcBorders>
              <w:top w:val="single" w:sz="4" w:space="0" w:color="auto"/>
            </w:tcBorders>
          </w:tcPr>
          <w:p w14:paraId="269C1528"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Nama Dosen</w:t>
            </w:r>
          </w:p>
          <w:p w14:paraId="4CE46417"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Mata Kuliah</w:t>
            </w:r>
          </w:p>
          <w:p w14:paraId="70E0A7E9"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 xml:space="preserve">Semester/ Rombel </w:t>
            </w:r>
          </w:p>
        </w:tc>
        <w:tc>
          <w:tcPr>
            <w:tcW w:w="9028" w:type="dxa"/>
            <w:gridSpan w:val="2"/>
            <w:tcBorders>
              <w:top w:val="single" w:sz="4" w:space="0" w:color="auto"/>
            </w:tcBorders>
          </w:tcPr>
          <w:p w14:paraId="75968283" w14:textId="1FDCDF75" w:rsidR="00E82B11" w:rsidRPr="00D0125B" w:rsidRDefault="00E82B11" w:rsidP="0007242C">
            <w:pPr>
              <w:rPr>
                <w:rFonts w:ascii="Arial Narrow" w:hAnsi="Arial Narrow"/>
                <w:sz w:val="24"/>
                <w:szCs w:val="24"/>
              </w:rPr>
            </w:pPr>
            <w:r w:rsidRPr="00D0125B">
              <w:rPr>
                <w:rFonts w:ascii="Arial Narrow" w:hAnsi="Arial Narrow"/>
                <w:sz w:val="24"/>
                <w:szCs w:val="24"/>
              </w:rPr>
              <w:t xml:space="preserve">: apt. Sri Suwarni, M. Sc </w:t>
            </w:r>
          </w:p>
          <w:p w14:paraId="2A19D8F2"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 Sistem Informasi Kefarmasian</w:t>
            </w:r>
          </w:p>
          <w:p w14:paraId="3CA49168" w14:textId="3D6AA30A" w:rsidR="00E82B11" w:rsidRPr="00D0125B" w:rsidRDefault="00E82B11" w:rsidP="0007242C">
            <w:pPr>
              <w:rPr>
                <w:rFonts w:ascii="Arial Narrow" w:hAnsi="Arial Narrow"/>
                <w:sz w:val="24"/>
                <w:szCs w:val="24"/>
              </w:rPr>
            </w:pPr>
            <w:r w:rsidRPr="00D0125B">
              <w:rPr>
                <w:rFonts w:ascii="Arial Narrow" w:hAnsi="Arial Narrow"/>
                <w:sz w:val="24"/>
                <w:szCs w:val="24"/>
              </w:rPr>
              <w:t xml:space="preserve">: 6/ Reg A </w:t>
            </w:r>
            <w:r w:rsidR="00073CCC">
              <w:rPr>
                <w:rFonts w:ascii="Arial Narrow" w:hAnsi="Arial Narrow"/>
                <w:sz w:val="24"/>
                <w:szCs w:val="24"/>
              </w:rPr>
              <w:t xml:space="preserve">&amp; B </w:t>
            </w:r>
            <w:r w:rsidRPr="00D0125B">
              <w:rPr>
                <w:rFonts w:ascii="Arial Narrow" w:hAnsi="Arial Narrow"/>
                <w:sz w:val="24"/>
                <w:szCs w:val="24"/>
              </w:rPr>
              <w:t>S1 Farmasi</w:t>
            </w:r>
          </w:p>
          <w:p w14:paraId="106B264A" w14:textId="77777777" w:rsidR="00E82B11" w:rsidRPr="00D0125B" w:rsidRDefault="00E82B11" w:rsidP="0007242C">
            <w:pPr>
              <w:rPr>
                <w:rFonts w:ascii="Arial Narrow" w:hAnsi="Arial Narrow"/>
                <w:sz w:val="24"/>
                <w:szCs w:val="24"/>
              </w:rPr>
            </w:pPr>
          </w:p>
        </w:tc>
        <w:tc>
          <w:tcPr>
            <w:tcW w:w="2542" w:type="dxa"/>
            <w:tcBorders>
              <w:top w:val="single" w:sz="4" w:space="0" w:color="auto"/>
            </w:tcBorders>
          </w:tcPr>
          <w:p w14:paraId="79A8A0BF"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Jam Perkuliahan</w:t>
            </w:r>
          </w:p>
          <w:p w14:paraId="552BC49C"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Bobot SKS</w:t>
            </w:r>
          </w:p>
          <w:p w14:paraId="0B226D04"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Ruang</w:t>
            </w:r>
          </w:p>
          <w:p w14:paraId="42BCEBD9" w14:textId="77777777" w:rsidR="00E82B11" w:rsidRPr="00D0125B" w:rsidRDefault="00E82B11" w:rsidP="0007242C">
            <w:pPr>
              <w:rPr>
                <w:rFonts w:ascii="Arial Narrow" w:hAnsi="Arial Narrow"/>
                <w:sz w:val="24"/>
                <w:szCs w:val="24"/>
              </w:rPr>
            </w:pPr>
          </w:p>
        </w:tc>
        <w:tc>
          <w:tcPr>
            <w:tcW w:w="3008" w:type="dxa"/>
            <w:tcBorders>
              <w:top w:val="single" w:sz="4" w:space="0" w:color="auto"/>
            </w:tcBorders>
          </w:tcPr>
          <w:p w14:paraId="64B0C2EA"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 120 menit</w:t>
            </w:r>
          </w:p>
          <w:p w14:paraId="6C32781A"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 2 SKS</w:t>
            </w:r>
          </w:p>
          <w:p w14:paraId="67366944" w14:textId="77777777" w:rsidR="00E82B11" w:rsidRPr="00D0125B" w:rsidRDefault="00E82B11" w:rsidP="0007242C">
            <w:pPr>
              <w:rPr>
                <w:rFonts w:ascii="Arial Narrow" w:hAnsi="Arial Narrow"/>
                <w:sz w:val="24"/>
                <w:szCs w:val="24"/>
              </w:rPr>
            </w:pPr>
            <w:r w:rsidRPr="00D0125B">
              <w:rPr>
                <w:rFonts w:ascii="Arial Narrow" w:hAnsi="Arial Narrow"/>
                <w:sz w:val="24"/>
                <w:szCs w:val="24"/>
              </w:rPr>
              <w:t xml:space="preserve">: Ruang Kelas </w:t>
            </w:r>
          </w:p>
          <w:p w14:paraId="2D713E3B" w14:textId="77777777" w:rsidR="00E82B11" w:rsidRPr="00D0125B" w:rsidRDefault="00E82B11" w:rsidP="0007242C">
            <w:pPr>
              <w:rPr>
                <w:rFonts w:ascii="Arial Narrow" w:hAnsi="Arial Narrow"/>
                <w:sz w:val="24"/>
                <w:szCs w:val="24"/>
              </w:rPr>
            </w:pPr>
          </w:p>
        </w:tc>
      </w:tr>
    </w:tbl>
    <w:tbl>
      <w:tblPr>
        <w:tblW w:w="14385" w:type="dxa"/>
        <w:tblLook w:val="04A0" w:firstRow="1" w:lastRow="0" w:firstColumn="1" w:lastColumn="0" w:noHBand="0" w:noVBand="1"/>
      </w:tblPr>
      <w:tblGrid>
        <w:gridCol w:w="626"/>
        <w:gridCol w:w="1354"/>
        <w:gridCol w:w="2849"/>
        <w:gridCol w:w="1510"/>
        <w:gridCol w:w="3066"/>
        <w:gridCol w:w="993"/>
        <w:gridCol w:w="1363"/>
        <w:gridCol w:w="850"/>
        <w:gridCol w:w="939"/>
        <w:gridCol w:w="835"/>
      </w:tblGrid>
      <w:tr w:rsidR="00E82B11" w:rsidRPr="00D0125B" w14:paraId="283360E2" w14:textId="77777777" w:rsidTr="00E82B11">
        <w:trPr>
          <w:trHeight w:val="315"/>
        </w:trPr>
        <w:tc>
          <w:tcPr>
            <w:tcW w:w="626" w:type="dxa"/>
            <w:vMerge w:val="restart"/>
            <w:tcBorders>
              <w:top w:val="single" w:sz="4" w:space="0" w:color="auto"/>
              <w:left w:val="single" w:sz="4" w:space="0" w:color="auto"/>
              <w:bottom w:val="single" w:sz="4" w:space="0" w:color="auto"/>
              <w:right w:val="single" w:sz="4" w:space="0" w:color="auto"/>
            </w:tcBorders>
            <w:shd w:val="clear" w:color="auto" w:fill="D99594" w:themeFill="accent2" w:themeFillTint="99"/>
            <w:noWrap/>
            <w:vAlign w:val="center"/>
            <w:hideMark/>
          </w:tcPr>
          <w:p w14:paraId="316A9295"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No</w:t>
            </w:r>
          </w:p>
        </w:tc>
        <w:tc>
          <w:tcPr>
            <w:tcW w:w="1354" w:type="dxa"/>
            <w:vMerge w:val="restart"/>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60862921"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Rencana Tanggal Pertemuan</w:t>
            </w:r>
          </w:p>
        </w:tc>
        <w:tc>
          <w:tcPr>
            <w:tcW w:w="2849" w:type="dxa"/>
            <w:vMerge w:val="restart"/>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15E4D060"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Materi Kontrak Perkuliahan</w:t>
            </w:r>
          </w:p>
        </w:tc>
        <w:tc>
          <w:tcPr>
            <w:tcW w:w="1510" w:type="dxa"/>
            <w:vMerge w:val="restart"/>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061AB03F"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 xml:space="preserve">Tanggal Pelaksanaan </w:t>
            </w:r>
          </w:p>
        </w:tc>
        <w:tc>
          <w:tcPr>
            <w:tcW w:w="3066" w:type="dxa"/>
            <w:vMerge w:val="restart"/>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48E80B4C" w14:textId="77777777" w:rsidR="00E82B11" w:rsidRPr="00D0125B" w:rsidRDefault="00E82B11" w:rsidP="0007242C">
            <w:pPr>
              <w:pStyle w:val="ListParagraph"/>
              <w:spacing w:after="0" w:line="240" w:lineRule="auto"/>
              <w:ind w:left="387"/>
              <w:rPr>
                <w:rFonts w:ascii="Arial Narrow" w:hAnsi="Arial Narrow"/>
                <w:b/>
                <w:bCs/>
                <w:color w:val="000000"/>
                <w:sz w:val="24"/>
                <w:szCs w:val="24"/>
              </w:rPr>
            </w:pPr>
            <w:r w:rsidRPr="00D0125B">
              <w:rPr>
                <w:rFonts w:ascii="Arial Narrow" w:hAnsi="Arial Narrow"/>
                <w:b/>
                <w:bCs/>
                <w:color w:val="000000"/>
                <w:sz w:val="24"/>
                <w:szCs w:val="24"/>
              </w:rPr>
              <w:t xml:space="preserve">         Sub Bahasan</w:t>
            </w:r>
          </w:p>
        </w:tc>
        <w:tc>
          <w:tcPr>
            <w:tcW w:w="3206" w:type="dxa"/>
            <w:gridSpan w:val="3"/>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0906351C"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Tandatangan</w:t>
            </w:r>
          </w:p>
        </w:tc>
        <w:tc>
          <w:tcPr>
            <w:tcW w:w="1774" w:type="dxa"/>
            <w:gridSpan w:val="2"/>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4E30261F"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Jumlah Mahasiswa</w:t>
            </w:r>
          </w:p>
        </w:tc>
      </w:tr>
      <w:tr w:rsidR="00E82B11" w:rsidRPr="00D0125B" w14:paraId="2F4B4971" w14:textId="77777777" w:rsidTr="00E82B11">
        <w:trPr>
          <w:trHeight w:val="310"/>
        </w:trPr>
        <w:tc>
          <w:tcPr>
            <w:tcW w:w="626" w:type="dxa"/>
            <w:vMerge/>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56188DF9" w14:textId="77777777" w:rsidR="00E82B11" w:rsidRPr="00D0125B" w:rsidRDefault="00E82B11" w:rsidP="0007242C">
            <w:pPr>
              <w:spacing w:after="0" w:line="240" w:lineRule="auto"/>
              <w:rPr>
                <w:rFonts w:ascii="Arial Narrow" w:hAnsi="Arial Narrow"/>
                <w:b/>
                <w:bCs/>
                <w:color w:val="000000"/>
                <w:sz w:val="24"/>
                <w:szCs w:val="24"/>
              </w:rPr>
            </w:pPr>
          </w:p>
        </w:tc>
        <w:tc>
          <w:tcPr>
            <w:tcW w:w="1354" w:type="dxa"/>
            <w:vMerge/>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070B7B6D" w14:textId="77777777" w:rsidR="00E82B11" w:rsidRPr="00D0125B" w:rsidRDefault="00E82B11" w:rsidP="0007242C">
            <w:pPr>
              <w:spacing w:after="0" w:line="240" w:lineRule="auto"/>
              <w:rPr>
                <w:rFonts w:ascii="Arial Narrow" w:hAnsi="Arial Narrow"/>
                <w:b/>
                <w:bCs/>
                <w:color w:val="000000"/>
                <w:sz w:val="24"/>
                <w:szCs w:val="24"/>
              </w:rPr>
            </w:pPr>
          </w:p>
        </w:tc>
        <w:tc>
          <w:tcPr>
            <w:tcW w:w="2849" w:type="dxa"/>
            <w:vMerge/>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5E8AC2A3" w14:textId="77777777" w:rsidR="00E82B11" w:rsidRPr="00D0125B" w:rsidRDefault="00E82B11" w:rsidP="0007242C">
            <w:pPr>
              <w:spacing w:after="0" w:line="240" w:lineRule="auto"/>
              <w:rPr>
                <w:rFonts w:ascii="Arial Narrow" w:hAnsi="Arial Narrow"/>
                <w:b/>
                <w:bCs/>
                <w:color w:val="000000"/>
                <w:sz w:val="24"/>
                <w:szCs w:val="24"/>
              </w:rPr>
            </w:pPr>
          </w:p>
        </w:tc>
        <w:tc>
          <w:tcPr>
            <w:tcW w:w="1510" w:type="dxa"/>
            <w:vMerge/>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0C59D058" w14:textId="77777777" w:rsidR="00E82B11" w:rsidRPr="00D0125B" w:rsidRDefault="00E82B11" w:rsidP="0007242C">
            <w:pPr>
              <w:spacing w:after="0" w:line="240" w:lineRule="auto"/>
              <w:rPr>
                <w:rFonts w:ascii="Arial Narrow" w:hAnsi="Arial Narrow"/>
                <w:b/>
                <w:bCs/>
                <w:color w:val="000000"/>
                <w:sz w:val="24"/>
                <w:szCs w:val="24"/>
              </w:rPr>
            </w:pPr>
          </w:p>
        </w:tc>
        <w:tc>
          <w:tcPr>
            <w:tcW w:w="3066" w:type="dxa"/>
            <w:vMerge/>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6C9A6D5F" w14:textId="77777777" w:rsidR="00E82B11" w:rsidRPr="00D0125B" w:rsidRDefault="00E82B11" w:rsidP="00E82B11">
            <w:pPr>
              <w:pStyle w:val="ListParagraph"/>
              <w:numPr>
                <w:ilvl w:val="0"/>
                <w:numId w:val="48"/>
              </w:numPr>
              <w:spacing w:after="0" w:line="240" w:lineRule="auto"/>
              <w:ind w:left="387"/>
              <w:rPr>
                <w:rFonts w:ascii="Arial Narrow" w:hAnsi="Arial Narrow"/>
                <w:b/>
                <w:bCs/>
                <w:color w:val="000000"/>
                <w:sz w:val="24"/>
                <w:szCs w:val="24"/>
              </w:rPr>
            </w:pPr>
          </w:p>
        </w:tc>
        <w:tc>
          <w:tcPr>
            <w:tcW w:w="993" w:type="dxa"/>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7B62D88F"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Dosen</w:t>
            </w:r>
          </w:p>
        </w:tc>
        <w:tc>
          <w:tcPr>
            <w:tcW w:w="1363" w:type="dxa"/>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1A1ADA51"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Mahasiswa</w:t>
            </w:r>
          </w:p>
        </w:tc>
        <w:tc>
          <w:tcPr>
            <w:tcW w:w="850" w:type="dxa"/>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13360C5A"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BAAK</w:t>
            </w:r>
          </w:p>
        </w:tc>
        <w:tc>
          <w:tcPr>
            <w:tcW w:w="939" w:type="dxa"/>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1B8491A5"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Hadir</w:t>
            </w:r>
          </w:p>
        </w:tc>
        <w:tc>
          <w:tcPr>
            <w:tcW w:w="835" w:type="dxa"/>
            <w:tcBorders>
              <w:top w:val="single" w:sz="4" w:space="0" w:color="auto"/>
              <w:left w:val="nil"/>
              <w:bottom w:val="single" w:sz="4" w:space="0" w:color="auto"/>
              <w:right w:val="single" w:sz="4" w:space="0" w:color="auto"/>
            </w:tcBorders>
            <w:shd w:val="clear" w:color="auto" w:fill="D99594" w:themeFill="accent2" w:themeFillTint="99"/>
            <w:noWrap/>
            <w:vAlign w:val="center"/>
            <w:hideMark/>
          </w:tcPr>
          <w:p w14:paraId="47D41C37" w14:textId="77777777" w:rsidR="00E82B11" w:rsidRPr="00D0125B" w:rsidRDefault="00E82B11" w:rsidP="0007242C">
            <w:pPr>
              <w:spacing w:after="0" w:line="240" w:lineRule="auto"/>
              <w:jc w:val="center"/>
              <w:rPr>
                <w:rFonts w:ascii="Arial Narrow" w:hAnsi="Arial Narrow"/>
                <w:b/>
                <w:bCs/>
                <w:color w:val="000000"/>
                <w:sz w:val="24"/>
                <w:szCs w:val="24"/>
              </w:rPr>
            </w:pPr>
            <w:r w:rsidRPr="00D0125B">
              <w:rPr>
                <w:rFonts w:ascii="Arial Narrow" w:hAnsi="Arial Narrow"/>
                <w:b/>
                <w:bCs/>
                <w:color w:val="000000"/>
                <w:sz w:val="24"/>
                <w:szCs w:val="24"/>
              </w:rPr>
              <w:t>Tidak Hadir</w:t>
            </w:r>
          </w:p>
        </w:tc>
      </w:tr>
      <w:tr w:rsidR="00E82B11" w:rsidRPr="00D0125B" w14:paraId="7A4FFF64"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764D3742"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w:t>
            </w:r>
          </w:p>
        </w:tc>
        <w:tc>
          <w:tcPr>
            <w:tcW w:w="1354" w:type="dxa"/>
            <w:tcBorders>
              <w:top w:val="single" w:sz="4" w:space="0" w:color="auto"/>
              <w:left w:val="single" w:sz="4" w:space="0" w:color="auto"/>
              <w:bottom w:val="single" w:sz="4" w:space="0" w:color="auto"/>
              <w:right w:val="single" w:sz="4" w:space="0" w:color="auto"/>
            </w:tcBorders>
          </w:tcPr>
          <w:p w14:paraId="0B4DDC8F" w14:textId="0D7E790F" w:rsidR="00E82B11" w:rsidRPr="00D0125B" w:rsidRDefault="00E82B11" w:rsidP="00E82B11">
            <w:pPr>
              <w:spacing w:after="0" w:line="240" w:lineRule="auto"/>
              <w:jc w:val="both"/>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45131DE9"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sz w:val="24"/>
                <w:szCs w:val="24"/>
              </w:rPr>
              <w:t>Dasar Sistem Informasi Berbasis Komputer</w:t>
            </w:r>
          </w:p>
        </w:tc>
        <w:tc>
          <w:tcPr>
            <w:tcW w:w="1510" w:type="dxa"/>
            <w:tcBorders>
              <w:top w:val="single" w:sz="4" w:space="0" w:color="auto"/>
              <w:left w:val="single" w:sz="4" w:space="0" w:color="auto"/>
              <w:bottom w:val="single" w:sz="4" w:space="0" w:color="auto"/>
              <w:right w:val="single" w:sz="4" w:space="0" w:color="auto"/>
            </w:tcBorders>
            <w:vAlign w:val="center"/>
          </w:tcPr>
          <w:p w14:paraId="096F43D2"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0C899068" w14:textId="77777777" w:rsidR="00E82B11" w:rsidRPr="00D0125B" w:rsidRDefault="00E82B11" w:rsidP="00E82B11">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Kontrak Perkuliahan</w:t>
            </w:r>
          </w:p>
          <w:p w14:paraId="14759357" w14:textId="77777777" w:rsidR="00E82B11" w:rsidRPr="00D0125B" w:rsidRDefault="00E82B11" w:rsidP="00E82B11">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Konsep Dasar Sistem Informasi</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7DA234DD"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52D2EE55"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010E0A06"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12A3452D"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1CA17D48"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EF5CFCD"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6A05ABC7"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2</w:t>
            </w:r>
          </w:p>
        </w:tc>
        <w:tc>
          <w:tcPr>
            <w:tcW w:w="1354" w:type="dxa"/>
            <w:tcBorders>
              <w:top w:val="single" w:sz="4" w:space="0" w:color="auto"/>
              <w:left w:val="single" w:sz="4" w:space="0" w:color="auto"/>
              <w:bottom w:val="single" w:sz="4" w:space="0" w:color="auto"/>
              <w:right w:val="single" w:sz="4" w:space="0" w:color="auto"/>
            </w:tcBorders>
          </w:tcPr>
          <w:p w14:paraId="769BF10B" w14:textId="47F6E274" w:rsidR="00E82B11" w:rsidRPr="00D0125B" w:rsidRDefault="00E82B11" w:rsidP="00E82B11">
            <w:pPr>
              <w:spacing w:after="0" w:line="240" w:lineRule="auto"/>
              <w:jc w:val="both"/>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577B2795" w14:textId="77777777" w:rsidR="00E82B11" w:rsidRPr="00D0125B" w:rsidRDefault="00E82B11" w:rsidP="00E82B11">
            <w:pPr>
              <w:spacing w:after="0" w:line="240" w:lineRule="auto"/>
              <w:jc w:val="both"/>
              <w:rPr>
                <w:rFonts w:ascii="Arial Narrow" w:hAnsi="Arial Narrow"/>
                <w:b/>
                <w:sz w:val="24"/>
                <w:szCs w:val="24"/>
              </w:rPr>
            </w:pPr>
            <w:r w:rsidRPr="00D0125B">
              <w:rPr>
                <w:rFonts w:ascii="Arial Narrow" w:hAnsi="Arial Narrow" w:cs="Arial"/>
                <w:bCs/>
                <w:sz w:val="24"/>
                <w:szCs w:val="24"/>
              </w:rPr>
              <w:t xml:space="preserve">Penerapan </w:t>
            </w:r>
            <w:r w:rsidRPr="00D0125B">
              <w:rPr>
                <w:rFonts w:ascii="Arial Narrow" w:hAnsi="Arial Narrow"/>
                <w:sz w:val="24"/>
                <w:szCs w:val="24"/>
              </w:rPr>
              <w:t>Konsep Dasar Sistem Informasi Berbasis Komputer</w:t>
            </w:r>
          </w:p>
        </w:tc>
        <w:tc>
          <w:tcPr>
            <w:tcW w:w="1510" w:type="dxa"/>
            <w:tcBorders>
              <w:top w:val="single" w:sz="4" w:space="0" w:color="auto"/>
              <w:left w:val="single" w:sz="4" w:space="0" w:color="auto"/>
              <w:bottom w:val="single" w:sz="4" w:space="0" w:color="auto"/>
              <w:right w:val="single" w:sz="4" w:space="0" w:color="auto"/>
            </w:tcBorders>
            <w:vAlign w:val="center"/>
          </w:tcPr>
          <w:p w14:paraId="2AAA713F"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67C749DD" w14:textId="77777777" w:rsidR="00E82B11" w:rsidRPr="00D0125B" w:rsidRDefault="00E82B11" w:rsidP="00E82B11">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Sistem Berdasarkan Komputer</w:t>
            </w:r>
          </w:p>
          <w:p w14:paraId="6369842A" w14:textId="77777777" w:rsidR="00E82B11" w:rsidRPr="00D0125B" w:rsidRDefault="00E82B11" w:rsidP="00E82B11">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Sistem Terpadu dengan “</w:t>
            </w:r>
            <w:r w:rsidRPr="00D0125B">
              <w:rPr>
                <w:rFonts w:ascii="Arial Narrow" w:hAnsi="Arial Narrow" w:cs="Arial"/>
                <w:bCs/>
                <w:i/>
                <w:iCs/>
                <w:sz w:val="24"/>
                <w:szCs w:val="24"/>
              </w:rPr>
              <w:t>Data</w:t>
            </w:r>
            <w:r w:rsidRPr="00D0125B">
              <w:rPr>
                <w:rFonts w:ascii="Arial Narrow" w:hAnsi="Arial Narrow" w:cs="Arial"/>
                <w:bCs/>
                <w:sz w:val="24"/>
                <w:szCs w:val="24"/>
              </w:rPr>
              <w:t xml:space="preserve"> </w:t>
            </w:r>
            <w:r w:rsidRPr="00D0125B">
              <w:rPr>
                <w:rFonts w:ascii="Arial Narrow" w:hAnsi="Arial Narrow" w:cs="Arial"/>
                <w:bCs/>
                <w:i/>
                <w:iCs/>
                <w:sz w:val="24"/>
                <w:szCs w:val="24"/>
              </w:rPr>
              <w:t>Base</w:t>
            </w:r>
            <w:r w:rsidRPr="00D0125B">
              <w:rPr>
                <w:rFonts w:ascii="Arial Narrow" w:hAnsi="Arial Narrow" w:cs="Arial"/>
                <w:bCs/>
                <w:sz w:val="24"/>
                <w:szCs w:val="24"/>
              </w:rPr>
              <w:t xml:space="preserve">” dan Pengguna Basis Data </w:t>
            </w:r>
          </w:p>
          <w:p w14:paraId="62003A23" w14:textId="77777777" w:rsidR="00E82B11" w:rsidRPr="00D0125B" w:rsidRDefault="00E82B11" w:rsidP="00E82B11">
            <w:pPr>
              <w:numPr>
                <w:ilvl w:val="0"/>
                <w:numId w:val="1"/>
              </w:numPr>
              <w:spacing w:after="0"/>
              <w:ind w:left="228" w:hanging="246"/>
              <w:jc w:val="both"/>
              <w:rPr>
                <w:rFonts w:ascii="Arial Narrow" w:hAnsi="Arial Narrow" w:cs="Arial"/>
                <w:bCs/>
                <w:sz w:val="24"/>
                <w:szCs w:val="24"/>
              </w:rPr>
            </w:pPr>
            <w:r w:rsidRPr="00D0125B">
              <w:rPr>
                <w:rFonts w:ascii="Arial Narrow" w:hAnsi="Arial Narrow" w:cs="Arial"/>
                <w:bCs/>
                <w:sz w:val="24"/>
                <w:szCs w:val="24"/>
              </w:rPr>
              <w:t>Pemanfaatan Manajemen dan Model Keputusan</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3DC34CB9"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0863204A"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5DDA6A82"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1F34DCD6"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4A08CEE4"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FCC4E65"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4731D68C"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3</w:t>
            </w:r>
          </w:p>
        </w:tc>
        <w:tc>
          <w:tcPr>
            <w:tcW w:w="1354" w:type="dxa"/>
            <w:tcBorders>
              <w:top w:val="single" w:sz="4" w:space="0" w:color="auto"/>
              <w:left w:val="single" w:sz="4" w:space="0" w:color="auto"/>
              <w:bottom w:val="single" w:sz="4" w:space="0" w:color="auto"/>
              <w:right w:val="single" w:sz="4" w:space="0" w:color="auto"/>
            </w:tcBorders>
          </w:tcPr>
          <w:p w14:paraId="5E0081FD" w14:textId="655A6A35" w:rsidR="00E82B11" w:rsidRPr="00D0125B" w:rsidRDefault="00E82B11" w:rsidP="00E82B11">
            <w:pPr>
              <w:spacing w:after="0" w:line="240" w:lineRule="auto"/>
              <w:jc w:val="both"/>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5487AB8A"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Memahami etika dan hukum dalam menggunakan sistem informasi</w:t>
            </w:r>
          </w:p>
        </w:tc>
        <w:tc>
          <w:tcPr>
            <w:tcW w:w="1510" w:type="dxa"/>
            <w:tcBorders>
              <w:top w:val="single" w:sz="4" w:space="0" w:color="auto"/>
              <w:left w:val="single" w:sz="4" w:space="0" w:color="auto"/>
              <w:bottom w:val="single" w:sz="4" w:space="0" w:color="auto"/>
              <w:right w:val="single" w:sz="4" w:space="0" w:color="auto"/>
            </w:tcBorders>
            <w:vAlign w:val="center"/>
          </w:tcPr>
          <w:p w14:paraId="73CCA4CC"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0CDB13E2" w14:textId="77777777" w:rsidR="00E82B11" w:rsidRPr="00D0125B" w:rsidRDefault="00E82B11" w:rsidP="00E82B11">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Etika menjaga kerahasiaan medis tenaga kefarmasian</w:t>
            </w:r>
          </w:p>
          <w:p w14:paraId="4B967CA0" w14:textId="77777777" w:rsidR="00E82B11" w:rsidRPr="00D0125B" w:rsidRDefault="00E82B11" w:rsidP="00E82B11">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Regulasi tentang Informasi Dan Transaksi Elektronik.</w:t>
            </w:r>
          </w:p>
          <w:p w14:paraId="6737D074" w14:textId="77777777" w:rsidR="00E82B11" w:rsidRPr="00D0125B" w:rsidRDefault="00E82B11" w:rsidP="00E82B11">
            <w:pPr>
              <w:numPr>
                <w:ilvl w:val="0"/>
                <w:numId w:val="2"/>
              </w:numPr>
              <w:spacing w:after="0"/>
              <w:ind w:left="224" w:hanging="224"/>
              <w:jc w:val="both"/>
              <w:rPr>
                <w:rFonts w:ascii="Arial Narrow" w:hAnsi="Arial Narrow" w:cs="Arial"/>
                <w:bCs/>
                <w:sz w:val="24"/>
                <w:szCs w:val="24"/>
              </w:rPr>
            </w:pPr>
            <w:r w:rsidRPr="00D0125B">
              <w:rPr>
                <w:rFonts w:ascii="Arial Narrow" w:hAnsi="Arial Narrow" w:cs="Arial"/>
                <w:bCs/>
                <w:sz w:val="24"/>
                <w:szCs w:val="24"/>
              </w:rPr>
              <w:lastRenderedPageBreak/>
              <w:t xml:space="preserve">Etika menggunakan sistem informasi </w:t>
            </w:r>
            <w:r w:rsidRPr="00D0125B">
              <w:rPr>
                <w:rFonts w:ascii="Arial Narrow" w:hAnsi="Arial Narrow" w:cs="Arial"/>
                <w:bCs/>
                <w:i/>
                <w:iCs/>
                <w:sz w:val="24"/>
                <w:szCs w:val="24"/>
              </w:rPr>
              <w:t>Privacy</w:t>
            </w:r>
            <w:r w:rsidRPr="00D0125B">
              <w:rPr>
                <w:rFonts w:ascii="Arial Narrow" w:hAnsi="Arial Narrow" w:cs="Arial"/>
                <w:bCs/>
                <w:sz w:val="24"/>
                <w:szCs w:val="24"/>
              </w:rPr>
              <w:t xml:space="preserve">; </w:t>
            </w:r>
            <w:r w:rsidRPr="00D0125B">
              <w:rPr>
                <w:rFonts w:ascii="Arial Narrow" w:hAnsi="Arial Narrow" w:cs="Arial"/>
                <w:bCs/>
                <w:i/>
                <w:iCs/>
                <w:sz w:val="24"/>
                <w:szCs w:val="24"/>
              </w:rPr>
              <w:t>Accuracy, Property</w:t>
            </w:r>
            <w:r w:rsidRPr="00D0125B">
              <w:rPr>
                <w:rFonts w:ascii="Arial Narrow" w:hAnsi="Arial Narrow" w:cs="Arial"/>
                <w:bCs/>
                <w:sz w:val="24"/>
                <w:szCs w:val="24"/>
              </w:rPr>
              <w:t xml:space="preserve">, </w:t>
            </w:r>
            <w:r w:rsidRPr="00D0125B">
              <w:rPr>
                <w:rFonts w:ascii="Arial Narrow" w:hAnsi="Arial Narrow" w:cs="Arial"/>
                <w:bCs/>
                <w:i/>
                <w:iCs/>
                <w:sz w:val="24"/>
                <w:szCs w:val="24"/>
              </w:rPr>
              <w:t>Accessibility</w:t>
            </w:r>
            <w:r w:rsidRPr="00D0125B">
              <w:rPr>
                <w:rFonts w:ascii="Arial Narrow" w:hAnsi="Arial Narrow" w:cs="Arial"/>
                <w:bCs/>
                <w:sz w:val="24"/>
                <w:szCs w:val="24"/>
              </w:rPr>
              <w:t xml:space="preserve">, </w:t>
            </w:r>
            <w:r w:rsidRPr="00D0125B">
              <w:rPr>
                <w:rFonts w:ascii="Arial Narrow" w:hAnsi="Arial Narrow" w:cs="Arial"/>
                <w:bCs/>
                <w:i/>
                <w:iCs/>
                <w:sz w:val="24"/>
                <w:szCs w:val="24"/>
              </w:rPr>
              <w:t>Privacy</w:t>
            </w:r>
            <w:r w:rsidRPr="00D0125B">
              <w:rPr>
                <w:rFonts w:ascii="Arial Narrow" w:hAnsi="Arial Narrow" w:cs="Arial"/>
                <w:bCs/>
                <w:sz w:val="24"/>
                <w:szCs w:val="24"/>
              </w:rPr>
              <w:t>.</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6344D32C"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62662170"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031DB975"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266062F8"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5AC1970A"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321CBC1C"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6BE86AE1"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4</w:t>
            </w:r>
          </w:p>
        </w:tc>
        <w:tc>
          <w:tcPr>
            <w:tcW w:w="1354" w:type="dxa"/>
            <w:tcBorders>
              <w:top w:val="single" w:sz="4" w:space="0" w:color="auto"/>
              <w:left w:val="single" w:sz="4" w:space="0" w:color="auto"/>
              <w:bottom w:val="single" w:sz="4" w:space="0" w:color="auto"/>
              <w:right w:val="single" w:sz="4" w:space="0" w:color="auto"/>
            </w:tcBorders>
          </w:tcPr>
          <w:p w14:paraId="4E59330C" w14:textId="58A96CF0"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4F083032" w14:textId="77777777" w:rsidR="00E82B11" w:rsidRPr="00D0125B" w:rsidRDefault="00E82B11" w:rsidP="00E82B11">
            <w:pPr>
              <w:spacing w:after="0" w:line="240" w:lineRule="auto"/>
              <w:jc w:val="both"/>
              <w:rPr>
                <w:rFonts w:ascii="Arial Narrow" w:eastAsia="Segoe UI" w:hAnsi="Arial Narrow"/>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enganalisis</w:t>
            </w:r>
            <w:r w:rsidRPr="00D0125B">
              <w:rPr>
                <w:rFonts w:ascii="Arial Narrow" w:hAnsi="Arial Narrow" w:cs="Arial"/>
                <w:color w:val="000000"/>
                <w:sz w:val="24"/>
                <w:szCs w:val="24"/>
              </w:rPr>
              <w:t xml:space="preserve"> (C2)  </w:t>
            </w:r>
            <w:r w:rsidRPr="00D0125B">
              <w:rPr>
                <w:rFonts w:ascii="Arial Narrow" w:hAnsi="Arial Narrow"/>
                <w:sz w:val="24"/>
                <w:szCs w:val="24"/>
              </w:rPr>
              <w:t>Kebutuhan Sistem Informasi Bagi Organisasi</w:t>
            </w:r>
            <w:r w:rsidRPr="00D0125B">
              <w:rPr>
                <w:rFonts w:ascii="Arial Narrow" w:hAnsi="Arial Narrow" w:cs="Arial"/>
                <w:color w:val="000000"/>
                <w:sz w:val="24"/>
                <w:szCs w:val="24"/>
              </w:rPr>
              <w:t xml:space="preserve"> dalam bidang farmasi (Informatika farmasi) </w:t>
            </w:r>
          </w:p>
        </w:tc>
        <w:tc>
          <w:tcPr>
            <w:tcW w:w="1510" w:type="dxa"/>
            <w:tcBorders>
              <w:top w:val="single" w:sz="4" w:space="0" w:color="auto"/>
              <w:left w:val="single" w:sz="4" w:space="0" w:color="auto"/>
              <w:bottom w:val="single" w:sz="4" w:space="0" w:color="auto"/>
              <w:right w:val="single" w:sz="4" w:space="0" w:color="auto"/>
            </w:tcBorders>
            <w:vAlign w:val="center"/>
          </w:tcPr>
          <w:p w14:paraId="082DCA08"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5FAC3C8B"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Kebutuhan Telusur dan Dokumentasi Pelayanan Kefarmasian</w:t>
            </w:r>
          </w:p>
          <w:p w14:paraId="6D9B7DB4"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 xml:space="preserve">Perangkat Pelayanan Kefarmasian </w:t>
            </w:r>
          </w:p>
          <w:p w14:paraId="01326119"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04C3B58E"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6318C846"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48C819E7"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3F967FC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0BB17686"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6148DA0D"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13695850"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5</w:t>
            </w:r>
          </w:p>
        </w:tc>
        <w:tc>
          <w:tcPr>
            <w:tcW w:w="1354" w:type="dxa"/>
            <w:tcBorders>
              <w:top w:val="single" w:sz="4" w:space="0" w:color="auto"/>
              <w:left w:val="single" w:sz="4" w:space="0" w:color="auto"/>
              <w:bottom w:val="single" w:sz="4" w:space="0" w:color="auto"/>
              <w:right w:val="single" w:sz="4" w:space="0" w:color="auto"/>
            </w:tcBorders>
          </w:tcPr>
          <w:p w14:paraId="4B6DBC3E" w14:textId="76C50C6D"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4BDB85CB"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 xml:space="preserve">emahami </w:t>
            </w:r>
            <w:r w:rsidRPr="00D0125B">
              <w:rPr>
                <w:rFonts w:ascii="Arial Narrow" w:hAnsi="Arial Narrow" w:cs="Arial"/>
                <w:color w:val="000000"/>
                <w:sz w:val="24"/>
                <w:szCs w:val="24"/>
              </w:rPr>
              <w:t xml:space="preserve">(C2)  </w:t>
            </w:r>
            <w:r w:rsidRPr="00D0125B">
              <w:rPr>
                <w:rFonts w:ascii="Arial Narrow" w:hAnsi="Arial Narrow"/>
                <w:i/>
                <w:iCs/>
                <w:sz w:val="24"/>
                <w:szCs w:val="24"/>
              </w:rPr>
              <w:t>Knowledge</w:t>
            </w:r>
            <w:r w:rsidRPr="00D0125B">
              <w:rPr>
                <w:rFonts w:ascii="Arial Narrow" w:hAnsi="Arial Narrow"/>
                <w:sz w:val="24"/>
                <w:szCs w:val="24"/>
              </w:rPr>
              <w:t xml:space="preserve"> Management Dalam Organisasi</w:t>
            </w:r>
            <w:r w:rsidRPr="00D0125B">
              <w:rPr>
                <w:rFonts w:ascii="Arial Narrow" w:hAnsi="Arial Narrow" w:cs="Arial"/>
                <w:color w:val="000000"/>
                <w:sz w:val="24"/>
                <w:szCs w:val="24"/>
              </w:rPr>
              <w:t xml:space="preserve">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r w:rsidRPr="00D0125B">
              <w:rPr>
                <w:rFonts w:ascii="Arial Narrow" w:hAnsi="Arial Narrow" w:cs="Arial"/>
                <w:color w:val="000000"/>
                <w:sz w:val="24"/>
                <w:szCs w:val="24"/>
              </w:rPr>
              <w:t xml:space="preserve"> meningkatkan mutu pelayanan pasien</w:t>
            </w:r>
            <w:r w:rsidRPr="00D0125B">
              <w:rPr>
                <w:rFonts w:ascii="Arial Narrow" w:hAnsi="Arial Narrow" w:cs="Arial"/>
                <w:bCs/>
                <w:sz w:val="24"/>
                <w:szCs w:val="24"/>
              </w:rPr>
              <w:t>.</w:t>
            </w:r>
          </w:p>
        </w:tc>
        <w:tc>
          <w:tcPr>
            <w:tcW w:w="1510" w:type="dxa"/>
            <w:tcBorders>
              <w:top w:val="single" w:sz="4" w:space="0" w:color="auto"/>
              <w:left w:val="single" w:sz="4" w:space="0" w:color="auto"/>
              <w:bottom w:val="single" w:sz="4" w:space="0" w:color="auto"/>
              <w:right w:val="single" w:sz="4" w:space="0" w:color="auto"/>
            </w:tcBorders>
            <w:vAlign w:val="center"/>
          </w:tcPr>
          <w:p w14:paraId="3FA88C78"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4021BBA0"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color w:val="000000"/>
                <w:sz w:val="24"/>
                <w:szCs w:val="24"/>
              </w:rPr>
              <w:t xml:space="preserve">Sistem Informasi yang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reliableI</w:t>
            </w:r>
            <w:r w:rsidRPr="00D0125B">
              <w:rPr>
                <w:rFonts w:ascii="Arial Narrow" w:hAnsi="Arial Narrow" w:cs="Arial"/>
                <w:color w:val="000000"/>
                <w:sz w:val="24"/>
                <w:szCs w:val="24"/>
              </w:rPr>
              <w:t xml:space="preserve"> dalam MPO (Managemen Pengelolaan Obat)</w:t>
            </w:r>
          </w:p>
          <w:p w14:paraId="6927AF68"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32811128"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1C7C0659"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5D0C3D80"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39A0480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54F8A117"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650D06AD"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42E217BD"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6</w:t>
            </w:r>
          </w:p>
        </w:tc>
        <w:tc>
          <w:tcPr>
            <w:tcW w:w="1354" w:type="dxa"/>
            <w:tcBorders>
              <w:top w:val="single" w:sz="4" w:space="0" w:color="auto"/>
              <w:left w:val="single" w:sz="4" w:space="0" w:color="auto"/>
              <w:bottom w:val="single" w:sz="4" w:space="0" w:color="auto"/>
              <w:right w:val="single" w:sz="4" w:space="0" w:color="auto"/>
            </w:tcBorders>
          </w:tcPr>
          <w:p w14:paraId="76B58087" w14:textId="007A9841"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2C10B733"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emberi contoh</w:t>
            </w:r>
            <w:r w:rsidRPr="00D0125B">
              <w:rPr>
                <w:rFonts w:ascii="Arial Narrow" w:hAnsi="Arial Narrow" w:cs="Arial"/>
                <w:color w:val="000000"/>
                <w:sz w:val="24"/>
                <w:szCs w:val="24"/>
              </w:rPr>
              <w:t xml:space="preserve"> (C2)  Teknologi untuk Manajemen Informasi</w:t>
            </w:r>
            <w:r w:rsidRPr="00D0125B">
              <w:rPr>
                <w:rFonts w:ascii="Arial Narrow" w:hAnsi="Arial Narrow" w:cs="Arial"/>
                <w:color w:val="000000"/>
                <w:sz w:val="24"/>
                <w:szCs w:val="24"/>
              </w:rPr>
              <w:cr/>
              <w:t xml:space="preserve"> dalam bidang farmasi (Informatika farmasi) </w:t>
            </w:r>
          </w:p>
        </w:tc>
        <w:tc>
          <w:tcPr>
            <w:tcW w:w="1510" w:type="dxa"/>
            <w:tcBorders>
              <w:top w:val="single" w:sz="4" w:space="0" w:color="auto"/>
              <w:left w:val="single" w:sz="4" w:space="0" w:color="auto"/>
              <w:bottom w:val="single" w:sz="4" w:space="0" w:color="auto"/>
              <w:right w:val="single" w:sz="4" w:space="0" w:color="auto"/>
            </w:tcBorders>
            <w:vAlign w:val="center"/>
          </w:tcPr>
          <w:p w14:paraId="1850F89F"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755E9E1C"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 xml:space="preserve">Perangkat Pelayanan Kefarmasian </w:t>
            </w:r>
          </w:p>
          <w:p w14:paraId="49E49AC6"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color w:val="000000"/>
                <w:sz w:val="24"/>
                <w:szCs w:val="24"/>
              </w:rPr>
              <w:t xml:space="preserve">Informasi yang yang akurat, </w:t>
            </w:r>
            <w:r w:rsidRPr="00D0125B">
              <w:rPr>
                <w:rFonts w:ascii="Arial Narrow" w:hAnsi="Arial Narrow" w:cs="Arial"/>
                <w:i/>
                <w:iCs/>
                <w:color w:val="000000"/>
                <w:sz w:val="24"/>
                <w:szCs w:val="24"/>
              </w:rPr>
              <w:t>akseptable</w:t>
            </w:r>
            <w:r w:rsidRPr="00D0125B">
              <w:rPr>
                <w:rFonts w:ascii="Arial Narrow" w:hAnsi="Arial Narrow" w:cs="Arial"/>
                <w:color w:val="000000"/>
                <w:sz w:val="24"/>
                <w:szCs w:val="24"/>
              </w:rPr>
              <w:t xml:space="preserve"> dan </w:t>
            </w:r>
            <w:r w:rsidRPr="00D0125B">
              <w:rPr>
                <w:rFonts w:ascii="Arial Narrow" w:hAnsi="Arial Narrow" w:cs="Arial"/>
                <w:i/>
                <w:iCs/>
                <w:color w:val="000000"/>
                <w:sz w:val="24"/>
                <w:szCs w:val="24"/>
              </w:rPr>
              <w:t>reliable.</w:t>
            </w:r>
          </w:p>
          <w:p w14:paraId="6212687B" w14:textId="77777777" w:rsidR="00E82B11" w:rsidRPr="00D0125B" w:rsidRDefault="00E82B11" w:rsidP="00E82B11">
            <w:pPr>
              <w:numPr>
                <w:ilvl w:val="0"/>
                <w:numId w:val="3"/>
              </w:numPr>
              <w:spacing w:after="0"/>
              <w:ind w:left="228" w:hanging="228"/>
              <w:jc w:val="both"/>
              <w:rPr>
                <w:rFonts w:ascii="Arial Narrow" w:hAnsi="Arial Narrow" w:cs="Arial"/>
                <w:bCs/>
                <w:sz w:val="24"/>
                <w:szCs w:val="24"/>
              </w:rPr>
            </w:pPr>
            <w:r w:rsidRPr="00D0125B">
              <w:rPr>
                <w:rFonts w:ascii="Arial Narrow" w:hAnsi="Arial Narrow" w:cs="Arial"/>
                <w:bCs/>
                <w:sz w:val="24"/>
                <w:szCs w:val="24"/>
              </w:rPr>
              <w:t>Perangkat Sistem Informasi dalam mendukung Pelayanan Kefarmasian</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773F2C9E"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4D9FA5D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00AA912A"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2A8F9A21"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62189B5C"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265E103"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3FC612BC"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7</w:t>
            </w:r>
          </w:p>
        </w:tc>
        <w:tc>
          <w:tcPr>
            <w:tcW w:w="1354" w:type="dxa"/>
            <w:tcBorders>
              <w:top w:val="single" w:sz="4" w:space="0" w:color="auto"/>
              <w:left w:val="single" w:sz="4" w:space="0" w:color="auto"/>
              <w:bottom w:val="single" w:sz="4" w:space="0" w:color="auto"/>
              <w:right w:val="single" w:sz="4" w:space="0" w:color="auto"/>
            </w:tcBorders>
          </w:tcPr>
          <w:p w14:paraId="2CC981C0" w14:textId="7A2FA364"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49837938"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 xml:space="preserve">Memahami </w:t>
            </w:r>
            <w:r w:rsidRPr="00D0125B">
              <w:rPr>
                <w:rFonts w:ascii="Arial Narrow" w:hAnsi="Arial Narrow" w:cs="Arial"/>
                <w:b/>
                <w:bCs/>
                <w:color w:val="000000"/>
                <w:sz w:val="24"/>
                <w:szCs w:val="24"/>
              </w:rPr>
              <w:t>implementasikan</w:t>
            </w:r>
            <w:r w:rsidRPr="00D0125B">
              <w:rPr>
                <w:rFonts w:ascii="Arial Narrow" w:hAnsi="Arial Narrow" w:cs="Arial"/>
                <w:color w:val="000000"/>
                <w:sz w:val="24"/>
                <w:szCs w:val="24"/>
              </w:rPr>
              <w:t xml:space="preserve"> (C3) dan memahami </w:t>
            </w:r>
            <w:r w:rsidRPr="00D0125B">
              <w:rPr>
                <w:rFonts w:ascii="Arial Narrow" w:hAnsi="Arial Narrow" w:cs="Arial"/>
                <w:color w:val="000000"/>
                <w:sz w:val="24"/>
                <w:szCs w:val="24"/>
              </w:rPr>
              <w:lastRenderedPageBreak/>
              <w:t xml:space="preserve">hHambatan dan Tantangan dalam Implementasi serta mampu </w:t>
            </w:r>
            <w:r w:rsidRPr="00D0125B">
              <w:rPr>
                <w:rFonts w:ascii="Arial Narrow" w:hAnsi="Arial Narrow" w:cs="Arial"/>
                <w:b/>
                <w:bCs/>
                <w:color w:val="000000"/>
                <w:sz w:val="24"/>
                <w:szCs w:val="24"/>
              </w:rPr>
              <w:t>memanfaatkan</w:t>
            </w:r>
            <w:r w:rsidRPr="00D0125B">
              <w:rPr>
                <w:rFonts w:ascii="Arial Narrow" w:hAnsi="Arial Narrow" w:cs="Arial"/>
                <w:color w:val="000000"/>
                <w:sz w:val="24"/>
                <w:szCs w:val="24"/>
              </w:rPr>
              <w:t xml:space="preserve"> teknologi informasi secara baik di dalam pelayanan kefarmasian</w:t>
            </w:r>
          </w:p>
        </w:tc>
        <w:tc>
          <w:tcPr>
            <w:tcW w:w="1510" w:type="dxa"/>
            <w:tcBorders>
              <w:top w:val="single" w:sz="4" w:space="0" w:color="auto"/>
              <w:left w:val="single" w:sz="4" w:space="0" w:color="auto"/>
              <w:bottom w:val="single" w:sz="4" w:space="0" w:color="auto"/>
              <w:right w:val="single" w:sz="4" w:space="0" w:color="auto"/>
            </w:tcBorders>
            <w:vAlign w:val="center"/>
          </w:tcPr>
          <w:p w14:paraId="53CE2459"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26553D5B" w14:textId="77777777" w:rsidR="00E82B11" w:rsidRPr="00D0125B" w:rsidRDefault="00E82B11" w:rsidP="00E82B11">
            <w:pPr>
              <w:numPr>
                <w:ilvl w:val="0"/>
                <w:numId w:val="4"/>
              </w:numPr>
              <w:spacing w:after="0"/>
              <w:ind w:left="224" w:hanging="218"/>
              <w:rPr>
                <w:rFonts w:ascii="Arial Narrow" w:hAnsi="Arial Narrow" w:cs="Arial"/>
                <w:sz w:val="24"/>
                <w:szCs w:val="24"/>
              </w:rPr>
            </w:pPr>
            <w:r w:rsidRPr="00D0125B">
              <w:rPr>
                <w:rFonts w:ascii="Arial Narrow" w:hAnsi="Arial Narrow" w:cs="Arial"/>
                <w:sz w:val="24"/>
                <w:szCs w:val="24"/>
              </w:rPr>
              <w:t>Komponen-komponen sistem informasi</w:t>
            </w:r>
          </w:p>
          <w:p w14:paraId="2F1F896D" w14:textId="77777777" w:rsidR="00E82B11" w:rsidRPr="00D0125B" w:rsidRDefault="00E82B11" w:rsidP="00E82B11">
            <w:pPr>
              <w:numPr>
                <w:ilvl w:val="0"/>
                <w:numId w:val="4"/>
              </w:numPr>
              <w:spacing w:after="0"/>
              <w:ind w:left="224" w:hanging="218"/>
              <w:jc w:val="both"/>
              <w:rPr>
                <w:rFonts w:ascii="Arial Narrow" w:hAnsi="Arial Narrow" w:cs="Arial"/>
                <w:bCs/>
                <w:sz w:val="24"/>
                <w:szCs w:val="24"/>
              </w:rPr>
            </w:pPr>
            <w:r w:rsidRPr="00D0125B">
              <w:rPr>
                <w:rFonts w:ascii="Arial Narrow" w:hAnsi="Arial Narrow" w:cs="Arial"/>
                <w:bCs/>
                <w:sz w:val="24"/>
                <w:szCs w:val="24"/>
              </w:rPr>
              <w:lastRenderedPageBreak/>
              <w:t>Perangkat Sistem Informasi dalam mendukung Pelayanan Kefarmasian</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67E7EB5E"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473D6E02"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1AB21C0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3DEA9941"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6C06227C"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59DBA2D"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59761491"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8</w:t>
            </w:r>
          </w:p>
        </w:tc>
        <w:tc>
          <w:tcPr>
            <w:tcW w:w="1354" w:type="dxa"/>
            <w:tcBorders>
              <w:top w:val="single" w:sz="4" w:space="0" w:color="auto"/>
              <w:left w:val="single" w:sz="4" w:space="0" w:color="auto"/>
              <w:bottom w:val="single" w:sz="4" w:space="0" w:color="auto"/>
              <w:right w:val="single" w:sz="4" w:space="0" w:color="auto"/>
            </w:tcBorders>
          </w:tcPr>
          <w:p w14:paraId="21FFEEC5" w14:textId="109C32DC"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7277CB36"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bCs/>
                <w:sz w:val="24"/>
                <w:szCs w:val="24"/>
              </w:rPr>
              <w:t>Ujian Tengah Semester</w:t>
            </w:r>
          </w:p>
        </w:tc>
        <w:tc>
          <w:tcPr>
            <w:tcW w:w="1510" w:type="dxa"/>
            <w:tcBorders>
              <w:top w:val="single" w:sz="4" w:space="0" w:color="auto"/>
              <w:left w:val="single" w:sz="4" w:space="0" w:color="auto"/>
              <w:bottom w:val="single" w:sz="4" w:space="0" w:color="auto"/>
              <w:right w:val="single" w:sz="4" w:space="0" w:color="auto"/>
            </w:tcBorders>
            <w:vAlign w:val="center"/>
          </w:tcPr>
          <w:p w14:paraId="78BBDA0A"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59A8A28C" w14:textId="77777777" w:rsidR="00E82B11" w:rsidRPr="00D0125B" w:rsidRDefault="00E82B11" w:rsidP="00E82B11">
            <w:pPr>
              <w:spacing w:after="0"/>
              <w:jc w:val="both"/>
              <w:rPr>
                <w:rFonts w:ascii="Arial Narrow" w:hAnsi="Arial Narrow" w:cs="Arial"/>
                <w:bCs/>
                <w:sz w:val="24"/>
                <w:szCs w:val="24"/>
              </w:rPr>
            </w:pPr>
            <w:r w:rsidRPr="00D0125B">
              <w:rPr>
                <w:rFonts w:ascii="Arial Narrow" w:hAnsi="Arial Narrow" w:cs="Arial"/>
                <w:bCs/>
                <w:sz w:val="24"/>
                <w:szCs w:val="24"/>
              </w:rPr>
              <w:t xml:space="preserve">Soal CBT dengan ELERA dengan </w:t>
            </w:r>
            <w:r w:rsidRPr="00D0125B">
              <w:rPr>
                <w:rFonts w:ascii="Arial Narrow" w:hAnsi="Arial Narrow" w:cs="Arial"/>
                <w:bCs/>
                <w:i/>
                <w:iCs/>
                <w:sz w:val="24"/>
                <w:szCs w:val="24"/>
              </w:rPr>
              <w:t>Vignette</w:t>
            </w:r>
            <w:r w:rsidRPr="00D0125B">
              <w:rPr>
                <w:rFonts w:ascii="Arial Narrow" w:hAnsi="Arial Narrow" w:cs="Arial"/>
                <w:bCs/>
                <w:sz w:val="24"/>
                <w:szCs w:val="24"/>
              </w:rPr>
              <w:t xml:space="preserve"> dan </w:t>
            </w:r>
            <w:r w:rsidRPr="00D0125B">
              <w:rPr>
                <w:rFonts w:ascii="Arial Narrow" w:hAnsi="Arial Narrow" w:cs="Arial"/>
                <w:bCs/>
                <w:i/>
                <w:iCs/>
                <w:sz w:val="24"/>
                <w:szCs w:val="24"/>
              </w:rPr>
              <w:t xml:space="preserve">Lead in. </w:t>
            </w:r>
            <w:r w:rsidRPr="00D0125B">
              <w:rPr>
                <w:rFonts w:ascii="Arial Narrow" w:hAnsi="Arial Narrow" w:cs="Arial"/>
                <w:bCs/>
                <w:sz w:val="24"/>
                <w:szCs w:val="24"/>
              </w:rPr>
              <w:t>1 soal 1 menit</w:t>
            </w:r>
          </w:p>
          <w:p w14:paraId="3570CADF" w14:textId="77777777" w:rsidR="00E82B11" w:rsidRPr="00D0125B" w:rsidRDefault="00E82B11" w:rsidP="00E82B11">
            <w:pPr>
              <w:spacing w:after="0"/>
              <w:jc w:val="both"/>
              <w:rPr>
                <w:rFonts w:ascii="Arial Narrow" w:hAnsi="Arial Narrow" w:cs="Arial"/>
                <w:bCs/>
                <w:sz w:val="24"/>
                <w:szCs w:val="24"/>
              </w:rPr>
            </w:pPr>
            <w:r w:rsidRPr="00D0125B">
              <w:rPr>
                <w:rFonts w:ascii="Arial Narrow" w:hAnsi="Arial Narrow" w:cs="Arial"/>
                <w:bCs/>
                <w:sz w:val="24"/>
                <w:szCs w:val="24"/>
              </w:rPr>
              <w:t xml:space="preserve">Jumlah Soal 120 </w:t>
            </w:r>
          </w:p>
          <w:p w14:paraId="4323AA13" w14:textId="77777777" w:rsidR="00E82B11" w:rsidRPr="00D0125B" w:rsidRDefault="00E82B11" w:rsidP="00E82B11">
            <w:pPr>
              <w:spacing w:after="0" w:line="240" w:lineRule="auto"/>
              <w:jc w:val="both"/>
              <w:rPr>
                <w:rFonts w:ascii="Arial Narrow" w:hAnsi="Arial Narrow"/>
                <w:sz w:val="24"/>
                <w:szCs w:val="24"/>
              </w:rPr>
            </w:pP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4A40654E"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237B4957"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4BB94694"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1DD5698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1F3EC1CE"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B17BE07"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4EFC2EFB"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9</w:t>
            </w:r>
          </w:p>
        </w:tc>
        <w:tc>
          <w:tcPr>
            <w:tcW w:w="1354" w:type="dxa"/>
            <w:tcBorders>
              <w:top w:val="single" w:sz="4" w:space="0" w:color="auto"/>
              <w:left w:val="single" w:sz="4" w:space="0" w:color="auto"/>
              <w:bottom w:val="single" w:sz="4" w:space="0" w:color="auto"/>
              <w:right w:val="single" w:sz="4" w:space="0" w:color="auto"/>
            </w:tcBorders>
          </w:tcPr>
          <w:p w14:paraId="3BA33CD5" w14:textId="5357E6C8"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00619591"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 xml:space="preserve">Mengkonsep tentang perancangan sistem informasi </w:t>
            </w:r>
          </w:p>
        </w:tc>
        <w:tc>
          <w:tcPr>
            <w:tcW w:w="1510" w:type="dxa"/>
            <w:tcBorders>
              <w:top w:val="single" w:sz="4" w:space="0" w:color="auto"/>
              <w:left w:val="single" w:sz="4" w:space="0" w:color="auto"/>
              <w:bottom w:val="single" w:sz="4" w:space="0" w:color="auto"/>
              <w:right w:val="single" w:sz="4" w:space="0" w:color="auto"/>
            </w:tcBorders>
            <w:vAlign w:val="center"/>
          </w:tcPr>
          <w:p w14:paraId="3AB39B84"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1761E781" w14:textId="77777777" w:rsidR="00E82B11" w:rsidRPr="00D0125B" w:rsidRDefault="00E82B11" w:rsidP="00E82B11">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Pengertian dan konsep System Model Umum</w:t>
            </w:r>
          </w:p>
          <w:p w14:paraId="21FB0BD8" w14:textId="77777777" w:rsidR="00E82B11" w:rsidRPr="00D0125B" w:rsidRDefault="00E82B11" w:rsidP="00E82B11">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Desain Sistem</w:t>
            </w:r>
          </w:p>
          <w:p w14:paraId="370217FD" w14:textId="77777777" w:rsidR="00E82B11" w:rsidRPr="00D0125B" w:rsidRDefault="00E82B11" w:rsidP="00E82B11">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i/>
                <w:iCs/>
                <w:sz w:val="24"/>
                <w:szCs w:val="24"/>
              </w:rPr>
              <w:t>Flowchard</w:t>
            </w:r>
          </w:p>
          <w:p w14:paraId="665F196D" w14:textId="77777777" w:rsidR="00E82B11" w:rsidRPr="00D0125B" w:rsidRDefault="00E82B11" w:rsidP="00E82B11">
            <w:pPr>
              <w:pStyle w:val="ListParagraph"/>
              <w:numPr>
                <w:ilvl w:val="0"/>
                <w:numId w:val="49"/>
              </w:numPr>
              <w:spacing w:after="0" w:line="240" w:lineRule="auto"/>
              <w:ind w:left="342"/>
              <w:jc w:val="both"/>
              <w:rPr>
                <w:rFonts w:ascii="Arial Narrow" w:hAnsi="Arial Narrow"/>
                <w:sz w:val="24"/>
                <w:szCs w:val="24"/>
              </w:rPr>
            </w:pP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695F669A"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0BF01364"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142496F5"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5ABFEE3F"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1023DE67"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1D5223E6"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68E1FD9D"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10</w:t>
            </w:r>
          </w:p>
        </w:tc>
        <w:tc>
          <w:tcPr>
            <w:tcW w:w="1354" w:type="dxa"/>
            <w:tcBorders>
              <w:top w:val="single" w:sz="4" w:space="0" w:color="auto"/>
              <w:left w:val="single" w:sz="4" w:space="0" w:color="auto"/>
              <w:bottom w:val="single" w:sz="4" w:space="0" w:color="auto"/>
              <w:right w:val="single" w:sz="4" w:space="0" w:color="auto"/>
            </w:tcBorders>
          </w:tcPr>
          <w:p w14:paraId="40CB5F87" w14:textId="6E3D5DB8"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551CA2AC"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 xml:space="preserve">Mengkonsep pengembangan sistem informasi </w:t>
            </w:r>
            <w:r w:rsidRPr="00D0125B">
              <w:rPr>
                <w:rFonts w:ascii="Arial Narrow" w:hAnsi="Arial Narrow"/>
                <w:sz w:val="24"/>
                <w:szCs w:val="24"/>
              </w:rPr>
              <w:t>Sebagai Keunggulan Kompetitif</w:t>
            </w:r>
          </w:p>
        </w:tc>
        <w:tc>
          <w:tcPr>
            <w:tcW w:w="1510" w:type="dxa"/>
            <w:tcBorders>
              <w:top w:val="single" w:sz="4" w:space="0" w:color="auto"/>
              <w:left w:val="single" w:sz="4" w:space="0" w:color="auto"/>
              <w:bottom w:val="single" w:sz="4" w:space="0" w:color="auto"/>
              <w:right w:val="single" w:sz="4" w:space="0" w:color="auto"/>
            </w:tcBorders>
            <w:vAlign w:val="center"/>
          </w:tcPr>
          <w:p w14:paraId="46997827"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08A33794" w14:textId="77777777" w:rsidR="00E82B11" w:rsidRPr="00D0125B" w:rsidRDefault="00E82B11" w:rsidP="00E82B11">
            <w:pPr>
              <w:pStyle w:val="ListParagraph"/>
              <w:numPr>
                <w:ilvl w:val="0"/>
                <w:numId w:val="12"/>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Perancangan Sistem Informasi sesuai parameter standar pelayanan kefarmasian</w:t>
            </w:r>
          </w:p>
          <w:p w14:paraId="7897E036" w14:textId="77777777" w:rsidR="00E82B11" w:rsidRPr="00D0125B" w:rsidRDefault="00E82B11" w:rsidP="00E82B11">
            <w:pPr>
              <w:pStyle w:val="ListParagraph"/>
              <w:numPr>
                <w:ilvl w:val="0"/>
                <w:numId w:val="49"/>
              </w:numPr>
              <w:spacing w:after="0" w:line="240" w:lineRule="auto"/>
              <w:ind w:left="342"/>
              <w:jc w:val="both"/>
              <w:rPr>
                <w:rFonts w:ascii="Arial Narrow" w:hAnsi="Arial Narrow"/>
                <w:sz w:val="24"/>
                <w:szCs w:val="24"/>
              </w:rPr>
            </w:pP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75816157"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7F802BD4"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731E7380"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7241EFB5"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6695D67B"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35AB020A"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7337E1A7"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11</w:t>
            </w:r>
          </w:p>
        </w:tc>
        <w:tc>
          <w:tcPr>
            <w:tcW w:w="1354" w:type="dxa"/>
            <w:tcBorders>
              <w:top w:val="single" w:sz="4" w:space="0" w:color="auto"/>
              <w:left w:val="single" w:sz="4" w:space="0" w:color="auto"/>
              <w:bottom w:val="single" w:sz="4" w:space="0" w:color="auto"/>
              <w:right w:val="single" w:sz="4" w:space="0" w:color="auto"/>
            </w:tcBorders>
          </w:tcPr>
          <w:p w14:paraId="41D8BF3A" w14:textId="43415E98"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332CDBC7"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 xml:space="preserve">Melakukan Mengelola Sumber Daya Informasi </w:t>
            </w:r>
          </w:p>
        </w:tc>
        <w:tc>
          <w:tcPr>
            <w:tcW w:w="1510" w:type="dxa"/>
            <w:tcBorders>
              <w:top w:val="single" w:sz="4" w:space="0" w:color="auto"/>
              <w:left w:val="single" w:sz="4" w:space="0" w:color="auto"/>
              <w:bottom w:val="single" w:sz="4" w:space="0" w:color="auto"/>
              <w:right w:val="single" w:sz="4" w:space="0" w:color="auto"/>
            </w:tcBorders>
            <w:vAlign w:val="center"/>
          </w:tcPr>
          <w:p w14:paraId="5AF8349D"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7F074445" w14:textId="77777777" w:rsidR="00E82B11" w:rsidRPr="00D0125B" w:rsidRDefault="00E82B11" w:rsidP="00E82B11">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Konsep pengelolaan</w:t>
            </w:r>
          </w:p>
          <w:p w14:paraId="54D31815" w14:textId="77777777" w:rsidR="00E82B11" w:rsidRPr="00D0125B" w:rsidRDefault="00E82B11" w:rsidP="00E82B11">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sumber daya informasi, risk</w:t>
            </w:r>
          </w:p>
          <w:p w14:paraId="414FB1C6" w14:textId="77777777" w:rsidR="00E82B11" w:rsidRPr="00D0125B" w:rsidRDefault="00E82B11" w:rsidP="00E82B11">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management, tindakan</w:t>
            </w:r>
          </w:p>
          <w:p w14:paraId="2963D219" w14:textId="77777777" w:rsidR="00E82B11" w:rsidRPr="00D0125B" w:rsidRDefault="00E82B11" w:rsidP="00E82B11">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preventif dan penanggulangan dalam</w:t>
            </w:r>
          </w:p>
          <w:p w14:paraId="757FC266" w14:textId="77777777" w:rsidR="00E82B11" w:rsidRPr="00D0125B" w:rsidRDefault="00E82B11" w:rsidP="00E82B11">
            <w:pPr>
              <w:pStyle w:val="ListParagraph"/>
              <w:numPr>
                <w:ilvl w:val="0"/>
                <w:numId w:val="47"/>
              </w:numPr>
              <w:spacing w:after="0"/>
              <w:ind w:left="182" w:hanging="182"/>
              <w:jc w:val="both"/>
              <w:rPr>
                <w:rFonts w:ascii="Arial Narrow" w:hAnsi="Arial Narrow" w:cs="Arial"/>
                <w:bCs/>
                <w:sz w:val="24"/>
                <w:szCs w:val="24"/>
              </w:rPr>
            </w:pPr>
            <w:r w:rsidRPr="00D0125B">
              <w:rPr>
                <w:rFonts w:ascii="Arial Narrow" w:hAnsi="Arial Narrow" w:cs="Arial"/>
                <w:bCs/>
                <w:sz w:val="24"/>
                <w:szCs w:val="24"/>
              </w:rPr>
              <w:t>pemeliharaan system.</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4151C189"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787A6F9F"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0C191236"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38DC6760"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7A76ABD5"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8990EDE"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7C7A169E"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12</w:t>
            </w:r>
          </w:p>
        </w:tc>
        <w:tc>
          <w:tcPr>
            <w:tcW w:w="1354" w:type="dxa"/>
            <w:tcBorders>
              <w:top w:val="single" w:sz="4" w:space="0" w:color="auto"/>
              <w:left w:val="single" w:sz="4" w:space="0" w:color="auto"/>
              <w:bottom w:val="single" w:sz="4" w:space="0" w:color="auto"/>
              <w:right w:val="single" w:sz="4" w:space="0" w:color="auto"/>
            </w:tcBorders>
          </w:tcPr>
          <w:p w14:paraId="72C29532" w14:textId="3DD6C5B6"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2DE28B49"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Melakukan Mengelola Sumber Daya Informasi evaluasi pada efektifitas penggunaan sistem</w:t>
            </w:r>
          </w:p>
        </w:tc>
        <w:tc>
          <w:tcPr>
            <w:tcW w:w="1510" w:type="dxa"/>
            <w:tcBorders>
              <w:top w:val="single" w:sz="4" w:space="0" w:color="auto"/>
              <w:left w:val="single" w:sz="4" w:space="0" w:color="auto"/>
              <w:bottom w:val="single" w:sz="4" w:space="0" w:color="auto"/>
              <w:right w:val="single" w:sz="4" w:space="0" w:color="auto"/>
            </w:tcBorders>
            <w:vAlign w:val="center"/>
          </w:tcPr>
          <w:p w14:paraId="67064D8D"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77DA18D9" w14:textId="77777777" w:rsidR="00E82B11" w:rsidRPr="00D0125B" w:rsidRDefault="00E82B11" w:rsidP="00E82B11">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 xml:space="preserve">Indikator Efektifitas Sistem Informasi untuk membantu </w:t>
            </w:r>
            <w:r w:rsidRPr="00D0125B">
              <w:rPr>
                <w:rFonts w:ascii="Arial Narrow" w:hAnsi="Arial Narrow" w:cs="Arial"/>
                <w:bCs/>
                <w:sz w:val="24"/>
                <w:szCs w:val="24"/>
              </w:rPr>
              <w:lastRenderedPageBreak/>
              <w:t>pelayanan kefarmasian sesuai Regulasi</w:t>
            </w:r>
          </w:p>
          <w:p w14:paraId="04F83BFD" w14:textId="77777777" w:rsidR="00E82B11" w:rsidRPr="00D0125B" w:rsidRDefault="00E82B11" w:rsidP="00E82B11">
            <w:pPr>
              <w:pStyle w:val="ListParagraph"/>
              <w:numPr>
                <w:ilvl w:val="0"/>
                <w:numId w:val="13"/>
              </w:numPr>
              <w:spacing w:after="0"/>
              <w:ind w:left="224" w:hanging="224"/>
              <w:jc w:val="both"/>
              <w:rPr>
                <w:rFonts w:ascii="Arial Narrow" w:hAnsi="Arial Narrow" w:cs="Arial"/>
                <w:bCs/>
                <w:sz w:val="24"/>
                <w:szCs w:val="24"/>
              </w:rPr>
            </w:pPr>
            <w:r w:rsidRPr="00D0125B">
              <w:rPr>
                <w:rFonts w:ascii="Arial Narrow" w:hAnsi="Arial Narrow" w:cs="Arial"/>
                <w:bCs/>
                <w:sz w:val="24"/>
                <w:szCs w:val="24"/>
              </w:rPr>
              <w:t>Parameter Efekttifitas sistem</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422215D4"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30AC3358"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593A7BD4"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33AD4B15"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1A264105"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7389326A"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32DC4160"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13</w:t>
            </w:r>
          </w:p>
        </w:tc>
        <w:tc>
          <w:tcPr>
            <w:tcW w:w="1354" w:type="dxa"/>
            <w:tcBorders>
              <w:top w:val="single" w:sz="4" w:space="0" w:color="auto"/>
              <w:left w:val="single" w:sz="4" w:space="0" w:color="auto"/>
              <w:bottom w:val="single" w:sz="4" w:space="0" w:color="auto"/>
              <w:right w:val="single" w:sz="4" w:space="0" w:color="auto"/>
            </w:tcBorders>
          </w:tcPr>
          <w:p w14:paraId="46C4DAD6" w14:textId="736B9E72"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090C3137"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M</w:t>
            </w:r>
            <w:r w:rsidRPr="00D0125B">
              <w:rPr>
                <w:rFonts w:ascii="Arial Narrow" w:hAnsi="Arial Narrow" w:cs="Arial"/>
                <w:b/>
                <w:bCs/>
                <w:color w:val="000000"/>
                <w:sz w:val="24"/>
                <w:szCs w:val="24"/>
              </w:rPr>
              <w:t>enelaah</w:t>
            </w:r>
            <w:r w:rsidRPr="00D0125B">
              <w:rPr>
                <w:rFonts w:ascii="Arial Narrow" w:hAnsi="Arial Narrow" w:cs="Arial"/>
                <w:color w:val="000000"/>
                <w:sz w:val="24"/>
                <w:szCs w:val="24"/>
              </w:rPr>
              <w:t xml:space="preserve"> (C4) cara membangun desain Sistem Informasi </w:t>
            </w:r>
            <w:r w:rsidRPr="00D0125B">
              <w:rPr>
                <w:rFonts w:ascii="Arial Narrow" w:hAnsi="Arial Narrow" w:cs="Arial"/>
                <w:bCs/>
                <w:sz w:val="24"/>
                <w:szCs w:val="24"/>
              </w:rPr>
              <w:t>kefarmasian</w:t>
            </w:r>
          </w:p>
        </w:tc>
        <w:tc>
          <w:tcPr>
            <w:tcW w:w="1510" w:type="dxa"/>
            <w:tcBorders>
              <w:top w:val="single" w:sz="4" w:space="0" w:color="auto"/>
              <w:left w:val="single" w:sz="4" w:space="0" w:color="auto"/>
              <w:bottom w:val="single" w:sz="4" w:space="0" w:color="auto"/>
              <w:right w:val="single" w:sz="4" w:space="0" w:color="auto"/>
            </w:tcBorders>
            <w:vAlign w:val="center"/>
          </w:tcPr>
          <w:p w14:paraId="33C8CCEB"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396A2737" w14:textId="77777777" w:rsidR="00E82B11" w:rsidRPr="00D0125B" w:rsidRDefault="00E82B11" w:rsidP="00E82B11">
            <w:pPr>
              <w:spacing w:after="0"/>
              <w:jc w:val="both"/>
              <w:rPr>
                <w:rFonts w:ascii="Arial Narrow" w:hAnsi="Arial Narrow" w:cs="Arial"/>
                <w:bCs/>
                <w:i/>
                <w:iCs/>
                <w:sz w:val="24"/>
                <w:szCs w:val="24"/>
              </w:rPr>
            </w:pPr>
            <w:r w:rsidRPr="00D0125B">
              <w:rPr>
                <w:rFonts w:ascii="Arial Narrow" w:hAnsi="Arial Narrow" w:cs="Arial"/>
                <w:bCs/>
                <w:i/>
                <w:iCs/>
                <w:sz w:val="24"/>
                <w:szCs w:val="24"/>
              </w:rPr>
              <w:t>Desain database</w:t>
            </w:r>
          </w:p>
          <w:p w14:paraId="386F4CA3" w14:textId="77777777" w:rsidR="00E82B11" w:rsidRPr="00D0125B" w:rsidRDefault="00E82B11" w:rsidP="00E82B11">
            <w:pPr>
              <w:spacing w:after="0"/>
              <w:jc w:val="both"/>
              <w:rPr>
                <w:rFonts w:ascii="Arial Narrow" w:hAnsi="Arial Narrow" w:cs="Arial"/>
                <w:bCs/>
                <w:i/>
                <w:iCs/>
                <w:sz w:val="24"/>
                <w:szCs w:val="24"/>
              </w:rPr>
            </w:pPr>
            <w:r w:rsidRPr="00D0125B">
              <w:rPr>
                <w:rFonts w:ascii="Arial Narrow" w:hAnsi="Arial Narrow" w:cs="Arial"/>
                <w:bCs/>
                <w:i/>
                <w:iCs/>
                <w:sz w:val="24"/>
                <w:szCs w:val="24"/>
              </w:rPr>
              <w:t>Desain Screen Layout</w:t>
            </w:r>
          </w:p>
          <w:p w14:paraId="20DBD305" w14:textId="77777777" w:rsidR="00E82B11" w:rsidRPr="00D0125B" w:rsidRDefault="00E82B11" w:rsidP="00E82B11">
            <w:pPr>
              <w:spacing w:after="0"/>
              <w:jc w:val="both"/>
              <w:rPr>
                <w:rFonts w:ascii="Arial Narrow" w:hAnsi="Arial Narrow" w:cs="Arial"/>
                <w:bCs/>
                <w:i/>
                <w:iCs/>
                <w:sz w:val="24"/>
                <w:szCs w:val="24"/>
              </w:rPr>
            </w:pPr>
            <w:r w:rsidRPr="00D0125B">
              <w:rPr>
                <w:rFonts w:ascii="Arial Narrow" w:hAnsi="Arial Narrow" w:cs="Arial"/>
                <w:bCs/>
                <w:i/>
                <w:iCs/>
                <w:sz w:val="24"/>
                <w:szCs w:val="24"/>
              </w:rPr>
              <w:t>Desain Diagram Proses</w:t>
            </w:r>
          </w:p>
          <w:p w14:paraId="2C3B3D6F" w14:textId="77777777" w:rsidR="00E82B11" w:rsidRPr="00D0125B" w:rsidRDefault="00E82B11" w:rsidP="00E82B11">
            <w:pPr>
              <w:spacing w:after="0"/>
              <w:jc w:val="both"/>
              <w:rPr>
                <w:rFonts w:ascii="Arial Narrow" w:hAnsi="Arial Narrow" w:cs="Arial"/>
                <w:bCs/>
                <w:i/>
                <w:iCs/>
                <w:sz w:val="24"/>
                <w:szCs w:val="24"/>
              </w:rPr>
            </w:pPr>
            <w:r w:rsidRPr="00D0125B">
              <w:rPr>
                <w:rFonts w:ascii="Arial Narrow" w:hAnsi="Arial Narrow" w:cs="Arial"/>
                <w:bCs/>
                <w:i/>
                <w:iCs/>
                <w:sz w:val="24"/>
                <w:szCs w:val="24"/>
              </w:rPr>
              <w:t>Desain Report Layout</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77B0A443"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4E9A8F7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1A7F4651"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1FB942BB"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2141C758"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57C27BD9"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715FF63B"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14</w:t>
            </w:r>
          </w:p>
        </w:tc>
        <w:tc>
          <w:tcPr>
            <w:tcW w:w="1354" w:type="dxa"/>
            <w:tcBorders>
              <w:top w:val="single" w:sz="4" w:space="0" w:color="auto"/>
              <w:left w:val="single" w:sz="4" w:space="0" w:color="auto"/>
              <w:bottom w:val="single" w:sz="4" w:space="0" w:color="auto"/>
              <w:right w:val="single" w:sz="4" w:space="0" w:color="auto"/>
            </w:tcBorders>
          </w:tcPr>
          <w:p w14:paraId="09761AAA" w14:textId="02AA78A0"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12E9AE86"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cs="Arial"/>
                <w:bCs/>
                <w:sz w:val="24"/>
                <w:szCs w:val="24"/>
              </w:rPr>
              <w:t xml:space="preserve">Membuat desain </w:t>
            </w:r>
            <w:r w:rsidRPr="00D0125B">
              <w:rPr>
                <w:rFonts w:ascii="Arial Narrow" w:hAnsi="Arial Narrow" w:cs="Arial"/>
                <w:b/>
                <w:bCs/>
                <w:color w:val="000000"/>
                <w:sz w:val="24"/>
                <w:szCs w:val="24"/>
              </w:rPr>
              <w:t>rancangan</w:t>
            </w:r>
            <w:r w:rsidRPr="00D0125B">
              <w:rPr>
                <w:rFonts w:ascii="Arial Narrow" w:hAnsi="Arial Narrow" w:cs="Arial"/>
                <w:color w:val="000000"/>
                <w:sz w:val="24"/>
                <w:szCs w:val="24"/>
              </w:rPr>
              <w:t xml:space="preserve"> (C6) Sistem Informasi sebagai tools dalam pelayanan kefarmasian dan</w:t>
            </w:r>
            <w:r w:rsidRPr="00D0125B">
              <w:rPr>
                <w:rFonts w:ascii="Arial Narrow" w:hAnsi="Arial Narrow" w:cs="Arial"/>
                <w:bCs/>
                <w:sz w:val="24"/>
                <w:szCs w:val="24"/>
              </w:rPr>
              <w:t xml:space="preserve"> Obat-obatan atau dunia kefarmasian</w:t>
            </w:r>
          </w:p>
        </w:tc>
        <w:tc>
          <w:tcPr>
            <w:tcW w:w="1510" w:type="dxa"/>
            <w:tcBorders>
              <w:top w:val="single" w:sz="4" w:space="0" w:color="auto"/>
              <w:left w:val="single" w:sz="4" w:space="0" w:color="auto"/>
              <w:bottom w:val="single" w:sz="4" w:space="0" w:color="auto"/>
              <w:right w:val="single" w:sz="4" w:space="0" w:color="auto"/>
            </w:tcBorders>
            <w:vAlign w:val="center"/>
          </w:tcPr>
          <w:p w14:paraId="29D8F817"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03B240AF" w14:textId="77777777" w:rsidR="00E82B11" w:rsidRPr="00D0125B" w:rsidRDefault="00E82B11" w:rsidP="00E82B11">
            <w:pPr>
              <w:spacing w:after="0"/>
              <w:jc w:val="both"/>
              <w:rPr>
                <w:rFonts w:ascii="Arial Narrow" w:hAnsi="Arial Narrow" w:cs="Arial"/>
                <w:bCs/>
                <w:sz w:val="24"/>
                <w:szCs w:val="24"/>
              </w:rPr>
            </w:pPr>
            <w:r w:rsidRPr="00D0125B">
              <w:rPr>
                <w:rFonts w:ascii="Arial Narrow" w:hAnsi="Arial Narrow" w:cs="Arial"/>
                <w:bCs/>
                <w:sz w:val="24"/>
                <w:szCs w:val="24"/>
              </w:rPr>
              <w:t>Konsep Analisis dan perancangan sistem informasi</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68682122"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7DCC11F4"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18D9C078"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74B974C3"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09C14D63"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4927E422"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5B16061A"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15</w:t>
            </w:r>
          </w:p>
        </w:tc>
        <w:tc>
          <w:tcPr>
            <w:tcW w:w="1354" w:type="dxa"/>
            <w:tcBorders>
              <w:top w:val="single" w:sz="4" w:space="0" w:color="auto"/>
              <w:left w:val="single" w:sz="4" w:space="0" w:color="auto"/>
              <w:bottom w:val="single" w:sz="4" w:space="0" w:color="auto"/>
              <w:right w:val="single" w:sz="4" w:space="0" w:color="auto"/>
            </w:tcBorders>
          </w:tcPr>
          <w:p w14:paraId="76F4FE37" w14:textId="60E23351"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2FC97DF7" w14:textId="77777777" w:rsidR="00E82B11" w:rsidRPr="00D0125B" w:rsidRDefault="00E82B11" w:rsidP="00E82B11">
            <w:pPr>
              <w:spacing w:after="0" w:line="240" w:lineRule="auto"/>
              <w:jc w:val="both"/>
              <w:rPr>
                <w:rFonts w:ascii="Arial Narrow" w:hAnsi="Arial Narrow"/>
                <w:bCs/>
                <w:sz w:val="24"/>
                <w:szCs w:val="24"/>
              </w:rPr>
            </w:pPr>
            <w:r w:rsidRPr="00D0125B">
              <w:rPr>
                <w:rFonts w:ascii="Arial Narrow" w:hAnsi="Arial Narrow"/>
                <w:bCs/>
                <w:sz w:val="24"/>
                <w:szCs w:val="24"/>
              </w:rPr>
              <w:t>Mahasiswa mampu membuat strategi penerapan promosi Kesehatan</w:t>
            </w:r>
          </w:p>
        </w:tc>
        <w:tc>
          <w:tcPr>
            <w:tcW w:w="1510" w:type="dxa"/>
            <w:tcBorders>
              <w:top w:val="single" w:sz="4" w:space="0" w:color="auto"/>
              <w:left w:val="single" w:sz="4" w:space="0" w:color="auto"/>
              <w:bottom w:val="single" w:sz="4" w:space="0" w:color="auto"/>
              <w:right w:val="single" w:sz="4" w:space="0" w:color="auto"/>
            </w:tcBorders>
            <w:vAlign w:val="center"/>
          </w:tcPr>
          <w:p w14:paraId="5FF23B7A"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6AE0B3D9" w14:textId="77777777" w:rsidR="00E82B11" w:rsidRPr="00D0125B" w:rsidRDefault="00E82B11" w:rsidP="00E82B11">
            <w:pPr>
              <w:spacing w:after="0"/>
              <w:jc w:val="both"/>
              <w:rPr>
                <w:rFonts w:ascii="Arial Narrow" w:hAnsi="Arial Narrow" w:cs="Arial"/>
                <w:bCs/>
                <w:sz w:val="24"/>
                <w:szCs w:val="24"/>
              </w:rPr>
            </w:pPr>
            <w:r w:rsidRPr="00D0125B">
              <w:rPr>
                <w:rFonts w:ascii="Arial Narrow" w:hAnsi="Arial Narrow" w:cs="Arial"/>
                <w:bCs/>
                <w:sz w:val="24"/>
                <w:szCs w:val="24"/>
              </w:rPr>
              <w:t>Konsep sistem informasi dan pengembangannya</w:t>
            </w: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496087B0"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17424E85"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65CB0727"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38DE3DE8"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40F9C5D9" w14:textId="77777777" w:rsidR="00E82B11" w:rsidRPr="00D0125B" w:rsidRDefault="00E82B11" w:rsidP="00E82B11">
            <w:pPr>
              <w:spacing w:after="0" w:line="240" w:lineRule="auto"/>
              <w:jc w:val="center"/>
              <w:rPr>
                <w:rFonts w:ascii="Arial Narrow" w:hAnsi="Arial Narrow"/>
                <w:b/>
                <w:bCs/>
                <w:color w:val="000000"/>
                <w:sz w:val="24"/>
                <w:szCs w:val="24"/>
              </w:rPr>
            </w:pPr>
          </w:p>
        </w:tc>
      </w:tr>
      <w:tr w:rsidR="00E82B11" w:rsidRPr="00D0125B" w14:paraId="2E0C6146" w14:textId="77777777" w:rsidTr="00E82B11">
        <w:trPr>
          <w:trHeight w:val="310"/>
        </w:trPr>
        <w:tc>
          <w:tcPr>
            <w:tcW w:w="626" w:type="dxa"/>
            <w:tcBorders>
              <w:top w:val="single" w:sz="4" w:space="0" w:color="auto"/>
              <w:left w:val="single" w:sz="4" w:space="0" w:color="auto"/>
              <w:bottom w:val="single" w:sz="4" w:space="0" w:color="auto"/>
              <w:right w:val="single" w:sz="4" w:space="0" w:color="auto"/>
            </w:tcBorders>
          </w:tcPr>
          <w:p w14:paraId="1A67BF13" w14:textId="77777777" w:rsidR="00E82B11" w:rsidRPr="00D0125B" w:rsidRDefault="00E82B11" w:rsidP="00E82B11">
            <w:pPr>
              <w:spacing w:after="0" w:line="240" w:lineRule="auto"/>
              <w:jc w:val="center"/>
              <w:rPr>
                <w:rFonts w:ascii="Arial Narrow" w:hAnsi="Arial Narrow"/>
                <w:bCs/>
                <w:sz w:val="24"/>
                <w:szCs w:val="24"/>
              </w:rPr>
            </w:pPr>
            <w:r w:rsidRPr="00D0125B">
              <w:rPr>
                <w:rFonts w:ascii="Arial Narrow" w:hAnsi="Arial Narrow"/>
                <w:bCs/>
                <w:sz w:val="24"/>
                <w:szCs w:val="24"/>
              </w:rPr>
              <w:t>16</w:t>
            </w:r>
          </w:p>
        </w:tc>
        <w:tc>
          <w:tcPr>
            <w:tcW w:w="1354" w:type="dxa"/>
            <w:tcBorders>
              <w:top w:val="single" w:sz="4" w:space="0" w:color="auto"/>
              <w:left w:val="single" w:sz="4" w:space="0" w:color="auto"/>
              <w:bottom w:val="single" w:sz="4" w:space="0" w:color="auto"/>
              <w:right w:val="single" w:sz="4" w:space="0" w:color="auto"/>
            </w:tcBorders>
          </w:tcPr>
          <w:p w14:paraId="191A03C3" w14:textId="60D7962C" w:rsidR="00E82B11" w:rsidRPr="00D0125B" w:rsidRDefault="00E82B11" w:rsidP="00E82B11">
            <w:pPr>
              <w:spacing w:after="0" w:line="240" w:lineRule="auto"/>
              <w:rPr>
                <w:rFonts w:ascii="Arial Narrow" w:hAnsi="Arial Narrow"/>
                <w:bCs/>
                <w:sz w:val="24"/>
                <w:szCs w:val="24"/>
              </w:rPr>
            </w:pPr>
          </w:p>
        </w:tc>
        <w:tc>
          <w:tcPr>
            <w:tcW w:w="2849" w:type="dxa"/>
            <w:tcBorders>
              <w:top w:val="single" w:sz="4" w:space="0" w:color="auto"/>
              <w:left w:val="single" w:sz="4" w:space="0" w:color="auto"/>
              <w:bottom w:val="single" w:sz="4" w:space="0" w:color="auto"/>
              <w:right w:val="single" w:sz="4" w:space="0" w:color="auto"/>
            </w:tcBorders>
          </w:tcPr>
          <w:p w14:paraId="160F0ABD" w14:textId="77777777" w:rsidR="00E82B11" w:rsidRPr="00D0125B" w:rsidRDefault="00E82B11" w:rsidP="00E82B11">
            <w:pPr>
              <w:spacing w:after="0" w:line="240" w:lineRule="auto"/>
              <w:rPr>
                <w:rFonts w:ascii="Arial Narrow" w:hAnsi="Arial Narrow"/>
                <w:bCs/>
                <w:sz w:val="24"/>
                <w:szCs w:val="24"/>
              </w:rPr>
            </w:pPr>
            <w:r w:rsidRPr="00D0125B">
              <w:rPr>
                <w:rFonts w:ascii="Arial Narrow" w:hAnsi="Arial Narrow"/>
                <w:bCs/>
                <w:sz w:val="24"/>
                <w:szCs w:val="24"/>
              </w:rPr>
              <w:t>Ujian Akhir Semester</w:t>
            </w:r>
          </w:p>
        </w:tc>
        <w:tc>
          <w:tcPr>
            <w:tcW w:w="1510" w:type="dxa"/>
            <w:tcBorders>
              <w:top w:val="single" w:sz="4" w:space="0" w:color="auto"/>
              <w:left w:val="single" w:sz="4" w:space="0" w:color="auto"/>
              <w:bottom w:val="single" w:sz="4" w:space="0" w:color="auto"/>
              <w:right w:val="single" w:sz="4" w:space="0" w:color="auto"/>
            </w:tcBorders>
            <w:vAlign w:val="center"/>
          </w:tcPr>
          <w:p w14:paraId="5A1B9F4B" w14:textId="77777777" w:rsidR="00E82B11" w:rsidRPr="00D0125B" w:rsidRDefault="00E82B11" w:rsidP="00E82B11">
            <w:pPr>
              <w:spacing w:after="0" w:line="240" w:lineRule="auto"/>
              <w:rPr>
                <w:rFonts w:ascii="Arial Narrow" w:hAnsi="Arial Narrow"/>
                <w:b/>
                <w:bCs/>
                <w:color w:val="000000"/>
                <w:sz w:val="24"/>
                <w:szCs w:val="24"/>
              </w:rPr>
            </w:pPr>
          </w:p>
        </w:tc>
        <w:tc>
          <w:tcPr>
            <w:tcW w:w="3066" w:type="dxa"/>
            <w:tcBorders>
              <w:top w:val="single" w:sz="4" w:space="0" w:color="auto"/>
              <w:left w:val="single" w:sz="4" w:space="0" w:color="auto"/>
              <w:bottom w:val="single" w:sz="4" w:space="0" w:color="auto"/>
              <w:right w:val="single" w:sz="4" w:space="0" w:color="auto"/>
            </w:tcBorders>
          </w:tcPr>
          <w:p w14:paraId="70BAE7A5" w14:textId="77777777" w:rsidR="00E82B11" w:rsidRPr="00D0125B" w:rsidRDefault="00E82B11" w:rsidP="00E82B11">
            <w:pPr>
              <w:spacing w:after="0"/>
              <w:rPr>
                <w:rFonts w:ascii="Arial Narrow" w:hAnsi="Arial Narrow" w:cs="Arial"/>
                <w:color w:val="000000"/>
                <w:sz w:val="24"/>
                <w:szCs w:val="24"/>
              </w:rPr>
            </w:pPr>
            <w:r w:rsidRPr="00D0125B">
              <w:rPr>
                <w:rFonts w:ascii="Arial Narrow" w:hAnsi="Arial Narrow" w:cs="Arial"/>
                <w:sz w:val="24"/>
                <w:szCs w:val="24"/>
              </w:rPr>
              <w:t xml:space="preserve">Proposal Perancangan </w:t>
            </w:r>
            <w:r w:rsidRPr="00D0125B">
              <w:rPr>
                <w:rFonts w:ascii="Arial Narrow" w:hAnsi="Arial Narrow" w:cs="Arial"/>
                <w:color w:val="000000"/>
                <w:sz w:val="24"/>
                <w:szCs w:val="24"/>
              </w:rPr>
              <w:t>desain Sistem Informasi bidang Kefarmasian</w:t>
            </w:r>
          </w:p>
          <w:p w14:paraId="4D559841" w14:textId="77777777" w:rsidR="00E82B11" w:rsidRPr="00D0125B" w:rsidRDefault="00E82B11" w:rsidP="00E82B11">
            <w:pPr>
              <w:pStyle w:val="ListParagraph"/>
              <w:spacing w:after="0" w:line="240" w:lineRule="auto"/>
              <w:ind w:left="525"/>
              <w:rPr>
                <w:rFonts w:ascii="Arial Narrow" w:hAnsi="Arial Narrow"/>
                <w:sz w:val="24"/>
                <w:szCs w:val="24"/>
              </w:rPr>
            </w:pPr>
          </w:p>
        </w:tc>
        <w:tc>
          <w:tcPr>
            <w:tcW w:w="993" w:type="dxa"/>
            <w:tcBorders>
              <w:top w:val="single" w:sz="4" w:space="0" w:color="auto"/>
              <w:left w:val="nil"/>
              <w:bottom w:val="single" w:sz="4" w:space="0" w:color="auto"/>
              <w:right w:val="single" w:sz="4" w:space="0" w:color="auto"/>
            </w:tcBorders>
            <w:shd w:val="clear" w:color="000000" w:fill="E7E6E6"/>
            <w:noWrap/>
            <w:vAlign w:val="center"/>
          </w:tcPr>
          <w:p w14:paraId="67BEE46E"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1363" w:type="dxa"/>
            <w:tcBorders>
              <w:top w:val="single" w:sz="4" w:space="0" w:color="auto"/>
              <w:left w:val="nil"/>
              <w:bottom w:val="single" w:sz="4" w:space="0" w:color="auto"/>
              <w:right w:val="single" w:sz="4" w:space="0" w:color="auto"/>
            </w:tcBorders>
            <w:shd w:val="clear" w:color="000000" w:fill="E7E6E6"/>
            <w:noWrap/>
            <w:vAlign w:val="center"/>
          </w:tcPr>
          <w:p w14:paraId="214E429A"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50" w:type="dxa"/>
            <w:tcBorders>
              <w:top w:val="single" w:sz="4" w:space="0" w:color="auto"/>
              <w:left w:val="nil"/>
              <w:bottom w:val="single" w:sz="4" w:space="0" w:color="auto"/>
              <w:right w:val="single" w:sz="4" w:space="0" w:color="auto"/>
            </w:tcBorders>
            <w:shd w:val="clear" w:color="000000" w:fill="E7E6E6"/>
            <w:noWrap/>
            <w:vAlign w:val="center"/>
          </w:tcPr>
          <w:p w14:paraId="525DE456"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939" w:type="dxa"/>
            <w:tcBorders>
              <w:top w:val="single" w:sz="4" w:space="0" w:color="auto"/>
              <w:left w:val="nil"/>
              <w:bottom w:val="single" w:sz="4" w:space="0" w:color="auto"/>
              <w:right w:val="single" w:sz="4" w:space="0" w:color="auto"/>
            </w:tcBorders>
            <w:shd w:val="clear" w:color="000000" w:fill="E7E6E6"/>
            <w:noWrap/>
            <w:vAlign w:val="center"/>
          </w:tcPr>
          <w:p w14:paraId="770DA1A3" w14:textId="77777777" w:rsidR="00E82B11" w:rsidRPr="00D0125B" w:rsidRDefault="00E82B11" w:rsidP="00E82B11">
            <w:pPr>
              <w:spacing w:after="0" w:line="240" w:lineRule="auto"/>
              <w:jc w:val="center"/>
              <w:rPr>
                <w:rFonts w:ascii="Arial Narrow" w:hAnsi="Arial Narrow"/>
                <w:b/>
                <w:bCs/>
                <w:color w:val="000000"/>
                <w:sz w:val="24"/>
                <w:szCs w:val="24"/>
              </w:rPr>
            </w:pPr>
          </w:p>
        </w:tc>
        <w:tc>
          <w:tcPr>
            <w:tcW w:w="835" w:type="dxa"/>
            <w:tcBorders>
              <w:top w:val="single" w:sz="4" w:space="0" w:color="auto"/>
              <w:left w:val="nil"/>
              <w:bottom w:val="single" w:sz="4" w:space="0" w:color="auto"/>
              <w:right w:val="single" w:sz="4" w:space="0" w:color="auto"/>
            </w:tcBorders>
            <w:shd w:val="clear" w:color="000000" w:fill="E7E6E6"/>
            <w:noWrap/>
            <w:vAlign w:val="center"/>
          </w:tcPr>
          <w:p w14:paraId="60FEE7B8" w14:textId="77777777" w:rsidR="00E82B11" w:rsidRPr="00D0125B" w:rsidRDefault="00E82B11" w:rsidP="00E82B11">
            <w:pPr>
              <w:spacing w:after="0" w:line="240" w:lineRule="auto"/>
              <w:jc w:val="center"/>
              <w:rPr>
                <w:rFonts w:ascii="Arial Narrow" w:hAnsi="Arial Narrow"/>
                <w:b/>
                <w:bCs/>
                <w:color w:val="000000"/>
                <w:sz w:val="24"/>
                <w:szCs w:val="24"/>
              </w:rPr>
            </w:pPr>
          </w:p>
        </w:tc>
      </w:tr>
    </w:tbl>
    <w:p w14:paraId="2BFC95B2" w14:textId="77777777" w:rsidR="00E82B11" w:rsidRPr="00D0125B" w:rsidRDefault="00E82B11" w:rsidP="00E82B11">
      <w:pPr>
        <w:rPr>
          <w:rFonts w:ascii="Arial Narrow" w:hAnsi="Arial Narrow"/>
          <w:sz w:val="24"/>
          <w:szCs w:val="24"/>
        </w:rPr>
      </w:pPr>
    </w:p>
    <w:tbl>
      <w:tblPr>
        <w:tblStyle w:val="TableGrid"/>
        <w:tblpPr w:leftFromText="180" w:rightFromText="180" w:vertAnchor="text" w:horzAnchor="page" w:tblpX="2819" w:tblpY="57"/>
        <w:tblW w:w="17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8635"/>
      </w:tblGrid>
      <w:tr w:rsidR="00E82B11" w:rsidRPr="00D0125B" w14:paraId="357AFCCD" w14:textId="77777777" w:rsidTr="0007242C">
        <w:tc>
          <w:tcPr>
            <w:tcW w:w="8635" w:type="dxa"/>
            <w:vAlign w:val="bottom"/>
          </w:tcPr>
          <w:p w14:paraId="14078A49" w14:textId="77777777" w:rsidR="00E82B11" w:rsidRPr="00D0125B" w:rsidRDefault="00E82B11" w:rsidP="0007242C">
            <w:pPr>
              <w:rPr>
                <w:rFonts w:ascii="Arial Narrow" w:hAnsi="Arial Narrow"/>
                <w:color w:val="000000"/>
                <w:sz w:val="24"/>
                <w:szCs w:val="24"/>
              </w:rPr>
            </w:pPr>
            <w:r w:rsidRPr="00D0125B">
              <w:rPr>
                <w:rFonts w:ascii="Arial Narrow" w:hAnsi="Arial Narrow"/>
                <w:color w:val="000000"/>
                <w:sz w:val="24"/>
                <w:szCs w:val="24"/>
              </w:rPr>
              <w:t>Mengetahui,</w:t>
            </w:r>
          </w:p>
        </w:tc>
        <w:tc>
          <w:tcPr>
            <w:tcW w:w="8635" w:type="dxa"/>
            <w:vAlign w:val="bottom"/>
          </w:tcPr>
          <w:p w14:paraId="0050C3FA" w14:textId="77777777" w:rsidR="00E82B11" w:rsidRPr="00D0125B" w:rsidRDefault="00E82B11" w:rsidP="0007242C">
            <w:pPr>
              <w:rPr>
                <w:rFonts w:ascii="Arial Narrow" w:hAnsi="Arial Narrow"/>
                <w:color w:val="000000"/>
                <w:sz w:val="24"/>
                <w:szCs w:val="24"/>
              </w:rPr>
            </w:pPr>
            <w:r w:rsidRPr="00D0125B">
              <w:rPr>
                <w:rFonts w:ascii="Arial Narrow" w:hAnsi="Arial Narrow"/>
                <w:color w:val="000000"/>
                <w:sz w:val="24"/>
                <w:szCs w:val="24"/>
              </w:rPr>
              <w:t>Menyetujui</w:t>
            </w:r>
          </w:p>
        </w:tc>
      </w:tr>
      <w:tr w:rsidR="00E82B11" w:rsidRPr="00D0125B" w14:paraId="5880BD16" w14:textId="77777777" w:rsidTr="0007242C">
        <w:tc>
          <w:tcPr>
            <w:tcW w:w="8635" w:type="dxa"/>
            <w:vAlign w:val="bottom"/>
          </w:tcPr>
          <w:p w14:paraId="4A411A0B" w14:textId="77777777" w:rsidR="00E82B11" w:rsidRPr="00D0125B" w:rsidRDefault="00E82B11" w:rsidP="0007242C">
            <w:pPr>
              <w:rPr>
                <w:rFonts w:ascii="Arial Narrow" w:hAnsi="Arial Narrow"/>
                <w:color w:val="000000"/>
                <w:sz w:val="24"/>
                <w:szCs w:val="24"/>
              </w:rPr>
            </w:pPr>
            <w:r w:rsidRPr="00D0125B">
              <w:rPr>
                <w:rFonts w:ascii="Arial Narrow" w:hAnsi="Arial Narrow"/>
                <w:color w:val="000000"/>
                <w:sz w:val="24"/>
                <w:szCs w:val="24"/>
              </w:rPr>
              <w:t>Ketua Sekolah Tinggi Ilmu Farmasi Nusaputera</w:t>
            </w:r>
          </w:p>
        </w:tc>
        <w:tc>
          <w:tcPr>
            <w:tcW w:w="8635" w:type="dxa"/>
            <w:vAlign w:val="bottom"/>
          </w:tcPr>
          <w:p w14:paraId="3E90EA7E" w14:textId="77777777" w:rsidR="00E82B11" w:rsidRPr="00D0125B" w:rsidRDefault="00E82B11" w:rsidP="0007242C">
            <w:pPr>
              <w:rPr>
                <w:rFonts w:ascii="Arial Narrow" w:hAnsi="Arial Narrow"/>
                <w:color w:val="000000"/>
                <w:sz w:val="24"/>
                <w:szCs w:val="24"/>
              </w:rPr>
            </w:pPr>
            <w:r w:rsidRPr="00D0125B">
              <w:rPr>
                <w:rFonts w:ascii="Arial Narrow" w:hAnsi="Arial Narrow"/>
                <w:color w:val="000000"/>
                <w:sz w:val="24"/>
                <w:szCs w:val="24"/>
              </w:rPr>
              <w:t>Ketua Prodi S1 Farmasi</w:t>
            </w:r>
          </w:p>
        </w:tc>
      </w:tr>
      <w:tr w:rsidR="00E82B11" w:rsidRPr="00D0125B" w14:paraId="32246640" w14:textId="77777777" w:rsidTr="0007242C">
        <w:tc>
          <w:tcPr>
            <w:tcW w:w="8635" w:type="dxa"/>
            <w:vAlign w:val="bottom"/>
          </w:tcPr>
          <w:p w14:paraId="5DE2E29C" w14:textId="77777777" w:rsidR="00E82B11" w:rsidRPr="00D0125B" w:rsidRDefault="00E82B11" w:rsidP="0007242C">
            <w:pPr>
              <w:rPr>
                <w:rFonts w:ascii="Arial Narrow" w:hAnsi="Arial Narrow"/>
                <w:color w:val="000000"/>
                <w:sz w:val="24"/>
                <w:szCs w:val="24"/>
              </w:rPr>
            </w:pPr>
          </w:p>
        </w:tc>
        <w:tc>
          <w:tcPr>
            <w:tcW w:w="8635" w:type="dxa"/>
            <w:vAlign w:val="bottom"/>
          </w:tcPr>
          <w:p w14:paraId="641C70E8" w14:textId="77777777" w:rsidR="00E82B11" w:rsidRPr="00D0125B" w:rsidRDefault="00E82B11" w:rsidP="0007242C">
            <w:pPr>
              <w:rPr>
                <w:rFonts w:ascii="Arial Narrow" w:hAnsi="Arial Narrow"/>
                <w:color w:val="000000"/>
                <w:sz w:val="24"/>
                <w:szCs w:val="24"/>
              </w:rPr>
            </w:pPr>
          </w:p>
        </w:tc>
      </w:tr>
      <w:tr w:rsidR="00E82B11" w:rsidRPr="00D0125B" w14:paraId="2B74DB7F" w14:textId="77777777" w:rsidTr="0007242C">
        <w:tc>
          <w:tcPr>
            <w:tcW w:w="8635" w:type="dxa"/>
            <w:vAlign w:val="bottom"/>
          </w:tcPr>
          <w:p w14:paraId="3973634B" w14:textId="77777777" w:rsidR="00E82B11" w:rsidRPr="00D0125B" w:rsidRDefault="00E82B11" w:rsidP="0007242C">
            <w:pPr>
              <w:rPr>
                <w:rFonts w:ascii="Arial Narrow" w:hAnsi="Arial Narrow"/>
                <w:sz w:val="24"/>
                <w:szCs w:val="24"/>
              </w:rPr>
            </w:pPr>
          </w:p>
        </w:tc>
        <w:tc>
          <w:tcPr>
            <w:tcW w:w="8635" w:type="dxa"/>
            <w:vAlign w:val="bottom"/>
          </w:tcPr>
          <w:p w14:paraId="1AB4F703" w14:textId="77777777" w:rsidR="00E82B11" w:rsidRPr="00D0125B" w:rsidRDefault="00E82B11" w:rsidP="0007242C">
            <w:pPr>
              <w:rPr>
                <w:rFonts w:ascii="Arial Narrow" w:hAnsi="Arial Narrow"/>
                <w:sz w:val="24"/>
                <w:szCs w:val="24"/>
              </w:rPr>
            </w:pPr>
          </w:p>
        </w:tc>
      </w:tr>
      <w:tr w:rsidR="00E82B11" w:rsidRPr="00D0125B" w14:paraId="2B0C8B02" w14:textId="77777777" w:rsidTr="0007242C">
        <w:tc>
          <w:tcPr>
            <w:tcW w:w="8635" w:type="dxa"/>
            <w:vAlign w:val="bottom"/>
          </w:tcPr>
          <w:p w14:paraId="3D1573D3" w14:textId="77777777" w:rsidR="00E82B11" w:rsidRPr="00D0125B" w:rsidRDefault="00E82B11" w:rsidP="0007242C">
            <w:pPr>
              <w:rPr>
                <w:rFonts w:ascii="Arial Narrow" w:hAnsi="Arial Narrow"/>
                <w:sz w:val="24"/>
                <w:szCs w:val="24"/>
              </w:rPr>
            </w:pPr>
          </w:p>
        </w:tc>
        <w:tc>
          <w:tcPr>
            <w:tcW w:w="8635" w:type="dxa"/>
            <w:vAlign w:val="bottom"/>
          </w:tcPr>
          <w:p w14:paraId="7B093393" w14:textId="77777777" w:rsidR="00E82B11" w:rsidRPr="00D0125B" w:rsidRDefault="00E82B11" w:rsidP="0007242C">
            <w:pPr>
              <w:rPr>
                <w:rFonts w:ascii="Arial Narrow" w:hAnsi="Arial Narrow"/>
                <w:sz w:val="24"/>
                <w:szCs w:val="24"/>
              </w:rPr>
            </w:pPr>
          </w:p>
        </w:tc>
      </w:tr>
      <w:tr w:rsidR="00E82B11" w:rsidRPr="00D0125B" w14:paraId="1A8D7CCA" w14:textId="77777777" w:rsidTr="0007242C">
        <w:tc>
          <w:tcPr>
            <w:tcW w:w="8635" w:type="dxa"/>
            <w:vAlign w:val="bottom"/>
          </w:tcPr>
          <w:p w14:paraId="1B3DA844" w14:textId="77777777" w:rsidR="00E82B11" w:rsidRPr="00D0125B" w:rsidRDefault="00E82B11" w:rsidP="0007242C">
            <w:pPr>
              <w:rPr>
                <w:rFonts w:ascii="Arial Narrow" w:hAnsi="Arial Narrow"/>
                <w:color w:val="000000"/>
                <w:sz w:val="24"/>
                <w:szCs w:val="24"/>
                <w:u w:val="single"/>
              </w:rPr>
            </w:pPr>
            <w:r w:rsidRPr="00D0125B">
              <w:rPr>
                <w:rFonts w:ascii="Arial Narrow" w:hAnsi="Arial Narrow"/>
                <w:color w:val="000000"/>
                <w:sz w:val="24"/>
                <w:szCs w:val="24"/>
                <w:u w:val="single"/>
              </w:rPr>
              <w:t>apt. Rizky Ardian H Sawal, M.Farm</w:t>
            </w:r>
          </w:p>
        </w:tc>
        <w:tc>
          <w:tcPr>
            <w:tcW w:w="8635" w:type="dxa"/>
            <w:vAlign w:val="bottom"/>
          </w:tcPr>
          <w:p w14:paraId="276CF8B2" w14:textId="77777777" w:rsidR="00E82B11" w:rsidRPr="00D0125B" w:rsidRDefault="00E82B11" w:rsidP="0007242C">
            <w:pPr>
              <w:rPr>
                <w:rFonts w:ascii="Arial Narrow" w:hAnsi="Arial Narrow"/>
                <w:color w:val="000000"/>
                <w:sz w:val="24"/>
                <w:szCs w:val="24"/>
                <w:u w:val="single"/>
              </w:rPr>
            </w:pPr>
            <w:r w:rsidRPr="00D0125B">
              <w:rPr>
                <w:rFonts w:ascii="Arial Narrow" w:hAnsi="Arial Narrow"/>
                <w:color w:val="000000"/>
                <w:sz w:val="24"/>
                <w:szCs w:val="24"/>
                <w:u w:val="single"/>
              </w:rPr>
              <w:t>apt. Sandy Mahesa Y, M.Farm.</w:t>
            </w:r>
          </w:p>
        </w:tc>
      </w:tr>
      <w:tr w:rsidR="00E82B11" w:rsidRPr="00D0125B" w14:paraId="62F420DF" w14:textId="77777777" w:rsidTr="0007242C">
        <w:tc>
          <w:tcPr>
            <w:tcW w:w="8635" w:type="dxa"/>
            <w:vAlign w:val="bottom"/>
          </w:tcPr>
          <w:p w14:paraId="40F906BB" w14:textId="77777777" w:rsidR="00E82B11" w:rsidRPr="00D0125B" w:rsidRDefault="00E82B11" w:rsidP="0007242C">
            <w:pPr>
              <w:rPr>
                <w:rFonts w:ascii="Arial Narrow" w:hAnsi="Arial Narrow"/>
                <w:color w:val="000000"/>
                <w:sz w:val="24"/>
                <w:szCs w:val="24"/>
              </w:rPr>
            </w:pPr>
            <w:r w:rsidRPr="00D0125B">
              <w:rPr>
                <w:rFonts w:ascii="Arial Narrow" w:hAnsi="Arial Narrow"/>
                <w:color w:val="000000"/>
                <w:sz w:val="24"/>
                <w:szCs w:val="24"/>
              </w:rPr>
              <w:t>NIP. 070315005</w:t>
            </w:r>
          </w:p>
        </w:tc>
        <w:tc>
          <w:tcPr>
            <w:tcW w:w="8635" w:type="dxa"/>
            <w:vAlign w:val="bottom"/>
          </w:tcPr>
          <w:p w14:paraId="2C841A5D" w14:textId="77777777" w:rsidR="00E82B11" w:rsidRPr="00D0125B" w:rsidRDefault="00E82B11" w:rsidP="0007242C">
            <w:pPr>
              <w:rPr>
                <w:rFonts w:ascii="Arial Narrow" w:hAnsi="Arial Narrow"/>
                <w:color w:val="000000"/>
                <w:sz w:val="24"/>
                <w:szCs w:val="24"/>
              </w:rPr>
            </w:pPr>
            <w:r w:rsidRPr="00D0125B">
              <w:rPr>
                <w:rFonts w:ascii="Arial Narrow" w:hAnsi="Arial Narrow"/>
                <w:color w:val="000000"/>
                <w:sz w:val="24"/>
                <w:szCs w:val="24"/>
              </w:rPr>
              <w:t>NIP. 070117044</w:t>
            </w:r>
          </w:p>
        </w:tc>
      </w:tr>
    </w:tbl>
    <w:p w14:paraId="4A9E08F7" w14:textId="77777777" w:rsidR="00E82B11" w:rsidRPr="00D0125B" w:rsidRDefault="00E82B11" w:rsidP="00E82B11">
      <w:pPr>
        <w:rPr>
          <w:rFonts w:ascii="Arial Narrow" w:hAnsi="Arial Narrow"/>
          <w:sz w:val="24"/>
          <w:szCs w:val="24"/>
        </w:rPr>
      </w:pPr>
    </w:p>
    <w:p w14:paraId="2BCAD289" w14:textId="77777777" w:rsidR="00E82B11" w:rsidRPr="00D0125B" w:rsidRDefault="00E82B11" w:rsidP="00E82B11">
      <w:pPr>
        <w:rPr>
          <w:rFonts w:ascii="Arial Narrow" w:hAnsi="Arial Narrow"/>
          <w:sz w:val="24"/>
          <w:szCs w:val="24"/>
        </w:rPr>
      </w:pPr>
    </w:p>
    <w:p w14:paraId="1EFB8D57" w14:textId="77777777" w:rsidR="00E82B11" w:rsidRPr="00D0125B" w:rsidRDefault="00E82B11" w:rsidP="00E82B11">
      <w:pPr>
        <w:rPr>
          <w:rFonts w:ascii="Arial Narrow" w:hAnsi="Arial Narrow"/>
          <w:sz w:val="24"/>
          <w:szCs w:val="24"/>
        </w:rPr>
      </w:pPr>
    </w:p>
    <w:p w14:paraId="336A0598" w14:textId="77777777" w:rsidR="00E82B11" w:rsidRPr="00D0125B" w:rsidRDefault="00E82B11" w:rsidP="00E82B11">
      <w:pPr>
        <w:rPr>
          <w:rFonts w:ascii="Arial Narrow" w:hAnsi="Arial Narrow"/>
          <w:sz w:val="24"/>
          <w:szCs w:val="24"/>
        </w:rPr>
      </w:pPr>
    </w:p>
    <w:p w14:paraId="7B64D8C7" w14:textId="77777777" w:rsidR="00A5362F" w:rsidRPr="00D0125B" w:rsidRDefault="00A5362F" w:rsidP="00E11E5D">
      <w:pPr>
        <w:spacing w:after="0"/>
        <w:jc w:val="both"/>
        <w:rPr>
          <w:rFonts w:ascii="Arial Narrow" w:hAnsi="Arial Narrow" w:cs="Arial"/>
          <w:sz w:val="24"/>
          <w:szCs w:val="24"/>
        </w:rPr>
      </w:pPr>
    </w:p>
    <w:p w14:paraId="1BA79BD5" w14:textId="0811EDDC" w:rsidR="00E82B11" w:rsidRPr="00D0125B" w:rsidRDefault="00E82B11">
      <w:pPr>
        <w:rPr>
          <w:rFonts w:ascii="Arial Narrow" w:hAnsi="Arial Narrow" w:cs="Arial"/>
          <w:sz w:val="24"/>
          <w:szCs w:val="24"/>
        </w:rPr>
      </w:pPr>
      <w:r w:rsidRPr="00D0125B">
        <w:rPr>
          <w:rFonts w:ascii="Arial Narrow" w:hAnsi="Arial Narrow" w:cs="Arial"/>
          <w:sz w:val="24"/>
          <w:szCs w:val="24"/>
        </w:rPr>
        <w:br w:type="page"/>
      </w:r>
    </w:p>
    <w:p w14:paraId="1E8F8883" w14:textId="77777777" w:rsidR="00E82B11" w:rsidRPr="00D0125B" w:rsidRDefault="00E82B11" w:rsidP="00E11E5D">
      <w:pPr>
        <w:spacing w:after="0"/>
        <w:jc w:val="both"/>
        <w:rPr>
          <w:rFonts w:ascii="Arial Narrow" w:hAnsi="Arial Narrow" w:cs="Arial"/>
          <w:sz w:val="24"/>
          <w:szCs w:val="24"/>
        </w:rPr>
        <w:sectPr w:rsidR="00E82B11" w:rsidRPr="00D0125B" w:rsidSect="00B27F0C">
          <w:headerReference w:type="default" r:id="rId76"/>
          <w:footerReference w:type="default" r:id="rId77"/>
          <w:pgSz w:w="16840" w:h="11907" w:orient="landscape" w:code="9"/>
          <w:pgMar w:top="1134" w:right="1134" w:bottom="1134" w:left="1758" w:header="708" w:footer="708" w:gutter="0"/>
          <w:cols w:space="708"/>
          <w:docGrid w:linePitch="360"/>
        </w:sectPr>
      </w:pPr>
    </w:p>
    <w:p w14:paraId="32DEBC3B" w14:textId="77777777" w:rsidR="00E82B11" w:rsidRPr="00D0125B" w:rsidRDefault="00E82B11" w:rsidP="00073CCC">
      <w:pPr>
        <w:spacing w:after="0"/>
        <w:jc w:val="both"/>
        <w:rPr>
          <w:rFonts w:ascii="Arial Narrow" w:hAnsi="Arial Narrow" w:cs="Arial"/>
          <w:sz w:val="24"/>
          <w:szCs w:val="24"/>
        </w:rPr>
      </w:pPr>
    </w:p>
    <w:sectPr w:rsidR="00E82B11" w:rsidRPr="00D0125B" w:rsidSect="00073CCC">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FC4CE" w14:textId="77777777" w:rsidR="00D91C04" w:rsidRDefault="00D91C04" w:rsidP="00F42052">
      <w:pPr>
        <w:spacing w:after="0" w:line="240" w:lineRule="auto"/>
      </w:pPr>
      <w:r>
        <w:separator/>
      </w:r>
    </w:p>
  </w:endnote>
  <w:endnote w:type="continuationSeparator" w:id="0">
    <w:p w14:paraId="14F5427C" w14:textId="77777777" w:rsidR="00D91C04" w:rsidRDefault="00D91C04"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E89C" w14:textId="77777777" w:rsidR="007D4BF2" w:rsidRDefault="007D4BF2">
    <w:pPr>
      <w:pStyle w:val="Footer"/>
      <w:ind w:right="360"/>
      <w:rPr>
        <w:rFonts w:ascii="Arial Narrow" w:hAnsi="Arial Narrow" w:cs="Trebuchet MS"/>
        <w:b/>
        <w:sz w:val="16"/>
        <w:szCs w:val="16"/>
      </w:rPr>
    </w:pPr>
  </w:p>
  <w:p w14:paraId="5DD40A60" w14:textId="77777777" w:rsidR="007D4BF2" w:rsidRDefault="007D4BF2">
    <w:pPr>
      <w:pStyle w:val="Footer"/>
      <w:ind w:right="360"/>
      <w:rPr>
        <w:rFonts w:ascii="Arial Narrow" w:hAnsi="Arial Narrow" w:cs="Trebuchet MS"/>
        <w:b/>
        <w:sz w:val="16"/>
        <w:szCs w:val="16"/>
      </w:rPr>
    </w:pPr>
  </w:p>
  <w:p w14:paraId="2A33D8E1" w14:textId="2054AAB7" w:rsidR="00463158" w:rsidRPr="00CE359E" w:rsidRDefault="00463158" w:rsidP="007D4BF2">
    <w:pPr>
      <w:pStyle w:val="Footer"/>
      <w:ind w:right="360"/>
      <w:jc w:val="right"/>
      <w:rPr>
        <w:rFonts w:ascii="Arial Narrow" w:hAnsi="Arial Narrow" w:cs="Trebuchet MS"/>
        <w:b/>
        <w:sz w:val="16"/>
        <w:szCs w:val="16"/>
      </w:rPr>
    </w:pPr>
    <w:r>
      <w:rPr>
        <w:rFonts w:ascii="Arial Narrow" w:hAnsi="Arial Narrow" w:cs="Trebuchet MS"/>
        <w:b/>
        <w:sz w:val="16"/>
        <w:szCs w:val="16"/>
      </w:rPr>
      <w:t>apt. Sri Suwarni, M.Sc.</w:t>
    </w:r>
  </w:p>
  <w:p w14:paraId="221406BB" w14:textId="77777777" w:rsidR="00463158" w:rsidRPr="00CD6945" w:rsidRDefault="00463158">
    <w:pPr>
      <w:pStyle w:val="Footer"/>
      <w:rPr>
        <w:rFonts w:ascii="Arial Narrow" w:hAnsi="Arial Narrow" w:cs="Trebuchet M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C25CC" w14:textId="77777777" w:rsidR="00D91C04" w:rsidRDefault="00D91C04" w:rsidP="00F42052">
      <w:pPr>
        <w:spacing w:after="0" w:line="240" w:lineRule="auto"/>
      </w:pPr>
      <w:r>
        <w:separator/>
      </w:r>
    </w:p>
  </w:footnote>
  <w:footnote w:type="continuationSeparator" w:id="0">
    <w:p w14:paraId="7081DC7F" w14:textId="77777777" w:rsidR="00D91C04" w:rsidRDefault="00D91C04"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A70" w14:textId="77777777" w:rsidR="00463158" w:rsidRDefault="00463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F637" w14:textId="77777777" w:rsidR="00463158" w:rsidRDefault="004631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7F82" w14:textId="77777777" w:rsidR="00463158" w:rsidRDefault="00463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5B529B3"/>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5B6F48"/>
    <w:multiLevelType w:val="singleLevel"/>
    <w:tmpl w:val="00000002"/>
    <w:lvl w:ilvl="0">
      <w:start w:val="1"/>
      <w:numFmt w:val="decimal"/>
      <w:lvlText w:val="%1)"/>
      <w:lvlJc w:val="left"/>
      <w:pPr>
        <w:tabs>
          <w:tab w:val="num" w:pos="0"/>
        </w:tabs>
        <w:ind w:left="1080" w:hanging="360"/>
      </w:pPr>
    </w:lvl>
  </w:abstractNum>
  <w:abstractNum w:abstractNumId="15"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7D4C94"/>
    <w:multiLevelType w:val="hybridMultilevel"/>
    <w:tmpl w:val="BA0614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B860E0C"/>
    <w:multiLevelType w:val="hybridMultilevel"/>
    <w:tmpl w:val="17BE228C"/>
    <w:lvl w:ilvl="0" w:tplc="12BC1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6DF65C1"/>
    <w:multiLevelType w:val="singleLevel"/>
    <w:tmpl w:val="0000000A"/>
    <w:lvl w:ilvl="0">
      <w:start w:val="1"/>
      <w:numFmt w:val="lowerLetter"/>
      <w:lvlText w:val="%1."/>
      <w:lvlJc w:val="left"/>
      <w:pPr>
        <w:tabs>
          <w:tab w:val="num" w:pos="0"/>
        </w:tabs>
        <w:ind w:left="720" w:hanging="360"/>
      </w:pPr>
    </w:lvl>
  </w:abstractNum>
  <w:abstractNum w:abstractNumId="20" w15:restartNumberingAfterBreak="0">
    <w:nsid w:val="299572BA"/>
    <w:multiLevelType w:val="hybridMultilevel"/>
    <w:tmpl w:val="1C7C23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BF0711"/>
    <w:multiLevelType w:val="hybridMultilevel"/>
    <w:tmpl w:val="A8A43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157793"/>
    <w:multiLevelType w:val="singleLevel"/>
    <w:tmpl w:val="00000007"/>
    <w:lvl w:ilvl="0">
      <w:start w:val="1"/>
      <w:numFmt w:val="upperLetter"/>
      <w:lvlText w:val="%1."/>
      <w:lvlJc w:val="left"/>
      <w:pPr>
        <w:tabs>
          <w:tab w:val="num" w:pos="0"/>
        </w:tabs>
        <w:ind w:left="1080" w:hanging="360"/>
      </w:pPr>
    </w:lvl>
  </w:abstractNum>
  <w:abstractNum w:abstractNumId="23" w15:restartNumberingAfterBreak="0">
    <w:nsid w:val="384B48BB"/>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96742C2"/>
    <w:multiLevelType w:val="hybridMultilevel"/>
    <w:tmpl w:val="7B38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D2A76"/>
    <w:multiLevelType w:val="hybridMultilevel"/>
    <w:tmpl w:val="3A2E6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246A14"/>
    <w:multiLevelType w:val="hybridMultilevel"/>
    <w:tmpl w:val="F0E667C4"/>
    <w:lvl w:ilvl="0" w:tplc="0409000F">
      <w:start w:val="1"/>
      <w:numFmt w:val="decimal"/>
      <w:lvlText w:val="%1."/>
      <w:lvlJc w:val="left"/>
      <w:pPr>
        <w:ind w:left="720" w:hanging="360"/>
      </w:pPr>
      <w:rPr>
        <w:rFonts w:hint="default"/>
      </w:r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255169"/>
    <w:multiLevelType w:val="hybridMultilevel"/>
    <w:tmpl w:val="EF203100"/>
    <w:lvl w:ilvl="0" w:tplc="04090005">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32" w15:restartNumberingAfterBreak="0">
    <w:nsid w:val="60C248C7"/>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165E2B"/>
    <w:multiLevelType w:val="singleLevel"/>
    <w:tmpl w:val="0000000E"/>
    <w:lvl w:ilvl="0">
      <w:start w:val="1"/>
      <w:numFmt w:val="decimal"/>
      <w:lvlText w:val="%1."/>
      <w:lvlJc w:val="left"/>
      <w:pPr>
        <w:tabs>
          <w:tab w:val="num" w:pos="1020"/>
        </w:tabs>
        <w:ind w:left="1020" w:hanging="660"/>
      </w:pPr>
    </w:lvl>
  </w:abstractNum>
  <w:abstractNum w:abstractNumId="34" w15:restartNumberingAfterBreak="0">
    <w:nsid w:val="61943DE6"/>
    <w:multiLevelType w:val="hybridMultilevel"/>
    <w:tmpl w:val="2DCA0E7C"/>
    <w:lvl w:ilvl="0" w:tplc="D18EDB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BC72D6"/>
    <w:multiLevelType w:val="hybridMultilevel"/>
    <w:tmpl w:val="7A1C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042961"/>
    <w:multiLevelType w:val="singleLevel"/>
    <w:tmpl w:val="00000004"/>
    <w:lvl w:ilvl="0">
      <w:start w:val="1"/>
      <w:numFmt w:val="decimal"/>
      <w:lvlText w:val="%1)"/>
      <w:lvlJc w:val="left"/>
      <w:pPr>
        <w:tabs>
          <w:tab w:val="num" w:pos="0"/>
        </w:tabs>
        <w:ind w:left="1080" w:hanging="360"/>
      </w:pPr>
    </w:lvl>
  </w:abstractNum>
  <w:abstractNum w:abstractNumId="37" w15:restartNumberingAfterBreak="0">
    <w:nsid w:val="65C04B81"/>
    <w:multiLevelType w:val="hybridMultilevel"/>
    <w:tmpl w:val="20D60E9A"/>
    <w:lvl w:ilvl="0" w:tplc="CD76E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7A15157"/>
    <w:multiLevelType w:val="hybridMultilevel"/>
    <w:tmpl w:val="97CE33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F7D2B"/>
    <w:multiLevelType w:val="singleLevel"/>
    <w:tmpl w:val="00000003"/>
    <w:lvl w:ilvl="0">
      <w:start w:val="1"/>
      <w:numFmt w:val="decimal"/>
      <w:lvlText w:val="%1."/>
      <w:lvlJc w:val="left"/>
      <w:pPr>
        <w:tabs>
          <w:tab w:val="num" w:pos="720"/>
        </w:tabs>
        <w:ind w:left="720" w:hanging="360"/>
      </w:pPr>
    </w:lvl>
  </w:abstractNum>
  <w:abstractNum w:abstractNumId="40"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1D3064"/>
    <w:multiLevelType w:val="hybridMultilevel"/>
    <w:tmpl w:val="17BE228C"/>
    <w:lvl w:ilvl="0" w:tplc="12BC1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19A7689"/>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28"/>
  </w:num>
  <w:num w:numId="2" w16cid:durableId="1307932306">
    <w:abstractNumId w:val="31"/>
  </w:num>
  <w:num w:numId="3" w16cid:durableId="1916739433">
    <w:abstractNumId w:val="24"/>
  </w:num>
  <w:num w:numId="4" w16cid:durableId="202863827">
    <w:abstractNumId w:val="41"/>
  </w:num>
  <w:num w:numId="5" w16cid:durableId="1811363129">
    <w:abstractNumId w:val="15"/>
  </w:num>
  <w:num w:numId="6" w16cid:durableId="512456914">
    <w:abstractNumId w:val="46"/>
  </w:num>
  <w:num w:numId="7" w16cid:durableId="1772629635">
    <w:abstractNumId w:val="30"/>
  </w:num>
  <w:num w:numId="8" w16cid:durableId="1058361909">
    <w:abstractNumId w:val="32"/>
  </w:num>
  <w:num w:numId="9" w16cid:durableId="861017365">
    <w:abstractNumId w:val="43"/>
  </w:num>
  <w:num w:numId="10" w16cid:durableId="1670329084">
    <w:abstractNumId w:val="13"/>
  </w:num>
  <w:num w:numId="11" w16cid:durableId="17631013">
    <w:abstractNumId w:val="23"/>
  </w:num>
  <w:num w:numId="12" w16cid:durableId="712659044">
    <w:abstractNumId w:val="29"/>
  </w:num>
  <w:num w:numId="13" w16cid:durableId="1560943555">
    <w:abstractNumId w:val="27"/>
  </w:num>
  <w:num w:numId="14" w16cid:durableId="1146967365">
    <w:abstractNumId w:val="26"/>
  </w:num>
  <w:num w:numId="15" w16cid:durableId="1930695311">
    <w:abstractNumId w:val="48"/>
  </w:num>
  <w:num w:numId="16" w16cid:durableId="594636836">
    <w:abstractNumId w:val="18"/>
  </w:num>
  <w:num w:numId="17" w16cid:durableId="1793472368">
    <w:abstractNumId w:val="47"/>
  </w:num>
  <w:num w:numId="18" w16cid:durableId="877352470">
    <w:abstractNumId w:val="40"/>
  </w:num>
  <w:num w:numId="19" w16cid:durableId="693576402">
    <w:abstractNumId w:val="0"/>
  </w:num>
  <w:num w:numId="20" w16cid:durableId="309751550">
    <w:abstractNumId w:val="1"/>
  </w:num>
  <w:num w:numId="21" w16cid:durableId="1209805247">
    <w:abstractNumId w:val="2"/>
  </w:num>
  <w:num w:numId="22" w16cid:durableId="747851746">
    <w:abstractNumId w:val="3"/>
  </w:num>
  <w:num w:numId="23" w16cid:durableId="1700661822">
    <w:abstractNumId w:val="4"/>
  </w:num>
  <w:num w:numId="24" w16cid:durableId="469983509">
    <w:abstractNumId w:val="5"/>
  </w:num>
  <w:num w:numId="25" w16cid:durableId="976759790">
    <w:abstractNumId w:val="6"/>
  </w:num>
  <w:num w:numId="26" w16cid:durableId="65613929">
    <w:abstractNumId w:val="7"/>
  </w:num>
  <w:num w:numId="27" w16cid:durableId="1709598074">
    <w:abstractNumId w:val="8"/>
  </w:num>
  <w:num w:numId="28" w16cid:durableId="1075859078">
    <w:abstractNumId w:val="9"/>
  </w:num>
  <w:num w:numId="29" w16cid:durableId="785662367">
    <w:abstractNumId w:val="10"/>
  </w:num>
  <w:num w:numId="30" w16cid:durableId="1055012719">
    <w:abstractNumId w:val="11"/>
  </w:num>
  <w:num w:numId="31" w16cid:durableId="1616909439">
    <w:abstractNumId w:val="12"/>
  </w:num>
  <w:num w:numId="32" w16cid:durableId="1950354143">
    <w:abstractNumId w:val="44"/>
  </w:num>
  <w:num w:numId="33" w16cid:durableId="1086732567">
    <w:abstractNumId w:val="42"/>
  </w:num>
  <w:num w:numId="34" w16cid:durableId="1411388861">
    <w:abstractNumId w:val="39"/>
  </w:num>
  <w:num w:numId="35" w16cid:durableId="929385796">
    <w:abstractNumId w:val="34"/>
  </w:num>
  <w:num w:numId="36" w16cid:durableId="1602832506">
    <w:abstractNumId w:val="19"/>
  </w:num>
  <w:num w:numId="37" w16cid:durableId="595988920">
    <w:abstractNumId w:val="36"/>
  </w:num>
  <w:num w:numId="38" w16cid:durableId="1910844919">
    <w:abstractNumId w:val="22"/>
  </w:num>
  <w:num w:numId="39" w16cid:durableId="557328173">
    <w:abstractNumId w:val="17"/>
  </w:num>
  <w:num w:numId="40" w16cid:durableId="286009907">
    <w:abstractNumId w:val="14"/>
  </w:num>
  <w:num w:numId="41" w16cid:durableId="418866069">
    <w:abstractNumId w:val="33"/>
  </w:num>
  <w:num w:numId="42" w16cid:durableId="212236968">
    <w:abstractNumId w:val="37"/>
  </w:num>
  <w:num w:numId="43" w16cid:durableId="1197348150">
    <w:abstractNumId w:val="25"/>
  </w:num>
  <w:num w:numId="44" w16cid:durableId="1231233537">
    <w:abstractNumId w:val="45"/>
  </w:num>
  <w:num w:numId="45" w16cid:durableId="715159287">
    <w:abstractNumId w:val="21"/>
  </w:num>
  <w:num w:numId="46" w16cid:durableId="1775125270">
    <w:abstractNumId w:val="35"/>
  </w:num>
  <w:num w:numId="47" w16cid:durableId="2092000224">
    <w:abstractNumId w:val="16"/>
  </w:num>
  <w:num w:numId="48" w16cid:durableId="260065076">
    <w:abstractNumId w:val="20"/>
  </w:num>
  <w:num w:numId="49" w16cid:durableId="1629823736">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50A8A"/>
    <w:rsid w:val="00073CCC"/>
    <w:rsid w:val="000B47EF"/>
    <w:rsid w:val="000D4CF8"/>
    <w:rsid w:val="000F22A8"/>
    <w:rsid w:val="00102F58"/>
    <w:rsid w:val="00115653"/>
    <w:rsid w:val="001316C3"/>
    <w:rsid w:val="001543B2"/>
    <w:rsid w:val="001B5415"/>
    <w:rsid w:val="00201CD2"/>
    <w:rsid w:val="0020245E"/>
    <w:rsid w:val="00221F53"/>
    <w:rsid w:val="00233181"/>
    <w:rsid w:val="0024015B"/>
    <w:rsid w:val="00240FFC"/>
    <w:rsid w:val="00243A4D"/>
    <w:rsid w:val="00270A4B"/>
    <w:rsid w:val="00292EB5"/>
    <w:rsid w:val="002A29FD"/>
    <w:rsid w:val="002C2CA2"/>
    <w:rsid w:val="002E73A7"/>
    <w:rsid w:val="0030543A"/>
    <w:rsid w:val="003264A0"/>
    <w:rsid w:val="00326716"/>
    <w:rsid w:val="00333E62"/>
    <w:rsid w:val="00342896"/>
    <w:rsid w:val="00364CDB"/>
    <w:rsid w:val="00373792"/>
    <w:rsid w:val="00373BA5"/>
    <w:rsid w:val="003916DB"/>
    <w:rsid w:val="004024D7"/>
    <w:rsid w:val="00414351"/>
    <w:rsid w:val="0041698F"/>
    <w:rsid w:val="00461561"/>
    <w:rsid w:val="00461BC1"/>
    <w:rsid w:val="00463158"/>
    <w:rsid w:val="0046388E"/>
    <w:rsid w:val="00464503"/>
    <w:rsid w:val="004830B4"/>
    <w:rsid w:val="00495260"/>
    <w:rsid w:val="004C41EA"/>
    <w:rsid w:val="004D6D33"/>
    <w:rsid w:val="00537358"/>
    <w:rsid w:val="005501B5"/>
    <w:rsid w:val="00556C27"/>
    <w:rsid w:val="00571F9F"/>
    <w:rsid w:val="00573B7A"/>
    <w:rsid w:val="00590375"/>
    <w:rsid w:val="005B2A17"/>
    <w:rsid w:val="005B606D"/>
    <w:rsid w:val="005B7D28"/>
    <w:rsid w:val="005D72FB"/>
    <w:rsid w:val="005F22CA"/>
    <w:rsid w:val="005F60C7"/>
    <w:rsid w:val="006058CA"/>
    <w:rsid w:val="0061742D"/>
    <w:rsid w:val="00647EF2"/>
    <w:rsid w:val="00657F7D"/>
    <w:rsid w:val="006A5FC2"/>
    <w:rsid w:val="006C2177"/>
    <w:rsid w:val="006C594C"/>
    <w:rsid w:val="006F32A3"/>
    <w:rsid w:val="00717EF1"/>
    <w:rsid w:val="00725B17"/>
    <w:rsid w:val="007431C0"/>
    <w:rsid w:val="0076184A"/>
    <w:rsid w:val="00780101"/>
    <w:rsid w:val="007C53D8"/>
    <w:rsid w:val="007D4BF2"/>
    <w:rsid w:val="007D7CAC"/>
    <w:rsid w:val="008057A3"/>
    <w:rsid w:val="00813415"/>
    <w:rsid w:val="00814F69"/>
    <w:rsid w:val="008345F3"/>
    <w:rsid w:val="00851B58"/>
    <w:rsid w:val="00854969"/>
    <w:rsid w:val="0086182D"/>
    <w:rsid w:val="008767E3"/>
    <w:rsid w:val="008B0D2A"/>
    <w:rsid w:val="008C6017"/>
    <w:rsid w:val="008E7712"/>
    <w:rsid w:val="008F4C08"/>
    <w:rsid w:val="009221A2"/>
    <w:rsid w:val="00983ED2"/>
    <w:rsid w:val="00990D22"/>
    <w:rsid w:val="009D43E4"/>
    <w:rsid w:val="009E4112"/>
    <w:rsid w:val="009F71A6"/>
    <w:rsid w:val="00A06655"/>
    <w:rsid w:val="00A128A0"/>
    <w:rsid w:val="00A21ECF"/>
    <w:rsid w:val="00A5362F"/>
    <w:rsid w:val="00A85F73"/>
    <w:rsid w:val="00AB2E81"/>
    <w:rsid w:val="00AF10B1"/>
    <w:rsid w:val="00AF5859"/>
    <w:rsid w:val="00AF61F0"/>
    <w:rsid w:val="00B057C0"/>
    <w:rsid w:val="00B26C8A"/>
    <w:rsid w:val="00B27F0C"/>
    <w:rsid w:val="00B404EF"/>
    <w:rsid w:val="00B9523B"/>
    <w:rsid w:val="00BB1924"/>
    <w:rsid w:val="00BB1F51"/>
    <w:rsid w:val="00BB304F"/>
    <w:rsid w:val="00BF6BA2"/>
    <w:rsid w:val="00C204A8"/>
    <w:rsid w:val="00C21942"/>
    <w:rsid w:val="00C61147"/>
    <w:rsid w:val="00C94A2F"/>
    <w:rsid w:val="00CB250E"/>
    <w:rsid w:val="00CF4448"/>
    <w:rsid w:val="00D0125B"/>
    <w:rsid w:val="00D21807"/>
    <w:rsid w:val="00D613CC"/>
    <w:rsid w:val="00D72A96"/>
    <w:rsid w:val="00D91C04"/>
    <w:rsid w:val="00D91E85"/>
    <w:rsid w:val="00D96EC5"/>
    <w:rsid w:val="00DB6E64"/>
    <w:rsid w:val="00DD4E67"/>
    <w:rsid w:val="00DE086C"/>
    <w:rsid w:val="00DF6FDB"/>
    <w:rsid w:val="00E11E5D"/>
    <w:rsid w:val="00E30D8C"/>
    <w:rsid w:val="00E42045"/>
    <w:rsid w:val="00E62244"/>
    <w:rsid w:val="00E67E59"/>
    <w:rsid w:val="00E81DB4"/>
    <w:rsid w:val="00E82B11"/>
    <w:rsid w:val="00EB3923"/>
    <w:rsid w:val="00EC7D39"/>
    <w:rsid w:val="00EF3103"/>
    <w:rsid w:val="00F42052"/>
    <w:rsid w:val="00F81354"/>
    <w:rsid w:val="00F92D88"/>
    <w:rsid w:val="00FD64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8A0"/>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 w:type="paragraph" w:styleId="NormalWeb">
    <w:name w:val="Normal (Web)"/>
    <w:basedOn w:val="Normal"/>
    <w:uiPriority w:val="99"/>
    <w:semiHidden/>
    <w:unhideWhenUsed/>
    <w:rsid w:val="00E82B11"/>
    <w:pPr>
      <w:spacing w:before="100" w:beforeAutospacing="1" w:after="100" w:afterAutospacing="1" w:line="240" w:lineRule="auto"/>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200747685">
      <w:bodyDiv w:val="1"/>
      <w:marLeft w:val="0"/>
      <w:marRight w:val="0"/>
      <w:marTop w:val="0"/>
      <w:marBottom w:val="0"/>
      <w:divBdr>
        <w:top w:val="none" w:sz="0" w:space="0" w:color="auto"/>
        <w:left w:val="none" w:sz="0" w:space="0" w:color="auto"/>
        <w:bottom w:val="none" w:sz="0" w:space="0" w:color="auto"/>
        <w:right w:val="none" w:sz="0" w:space="0" w:color="auto"/>
      </w:divBdr>
      <w:divsChild>
        <w:div w:id="183986352">
          <w:marLeft w:val="0"/>
          <w:marRight w:val="0"/>
          <w:marTop w:val="0"/>
          <w:marBottom w:val="0"/>
          <w:divBdr>
            <w:top w:val="none" w:sz="0" w:space="0" w:color="auto"/>
            <w:left w:val="none" w:sz="0" w:space="0" w:color="auto"/>
            <w:bottom w:val="none" w:sz="0" w:space="0" w:color="auto"/>
            <w:right w:val="none" w:sz="0" w:space="0" w:color="auto"/>
          </w:divBdr>
          <w:divsChild>
            <w:div w:id="124197286">
              <w:marLeft w:val="0"/>
              <w:marRight w:val="0"/>
              <w:marTop w:val="0"/>
              <w:marBottom w:val="0"/>
              <w:divBdr>
                <w:top w:val="none" w:sz="0" w:space="0" w:color="auto"/>
                <w:left w:val="none" w:sz="0" w:space="0" w:color="auto"/>
                <w:bottom w:val="none" w:sz="0" w:space="0" w:color="auto"/>
                <w:right w:val="none" w:sz="0" w:space="0" w:color="auto"/>
              </w:divBdr>
              <w:divsChild>
                <w:div w:id="475610376">
                  <w:marLeft w:val="840"/>
                  <w:marRight w:val="600"/>
                  <w:marTop w:val="0"/>
                  <w:marBottom w:val="240"/>
                  <w:divBdr>
                    <w:top w:val="none" w:sz="0" w:space="0" w:color="auto"/>
                    <w:left w:val="none" w:sz="0" w:space="0" w:color="auto"/>
                    <w:bottom w:val="none" w:sz="0" w:space="0" w:color="auto"/>
                    <w:right w:val="none" w:sz="0" w:space="0" w:color="auto"/>
                  </w:divBdr>
                  <w:divsChild>
                    <w:div w:id="6573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1356">
          <w:marLeft w:val="0"/>
          <w:marRight w:val="0"/>
          <w:marTop w:val="0"/>
          <w:marBottom w:val="0"/>
          <w:divBdr>
            <w:top w:val="none" w:sz="0" w:space="0" w:color="auto"/>
            <w:left w:val="none" w:sz="0" w:space="0" w:color="auto"/>
            <w:bottom w:val="none" w:sz="0" w:space="0" w:color="auto"/>
            <w:right w:val="none" w:sz="0" w:space="0" w:color="auto"/>
          </w:divBdr>
          <w:divsChild>
            <w:div w:id="808939895">
              <w:marLeft w:val="0"/>
              <w:marRight w:val="0"/>
              <w:marTop w:val="0"/>
              <w:marBottom w:val="0"/>
              <w:divBdr>
                <w:top w:val="none" w:sz="0" w:space="0" w:color="auto"/>
                <w:left w:val="none" w:sz="0" w:space="0" w:color="auto"/>
                <w:bottom w:val="none" w:sz="0" w:space="0" w:color="auto"/>
                <w:right w:val="none" w:sz="0" w:space="0" w:color="auto"/>
              </w:divBdr>
              <w:divsChild>
                <w:div w:id="1497988586">
                  <w:marLeft w:val="0"/>
                  <w:marRight w:val="0"/>
                  <w:marTop w:val="0"/>
                  <w:marBottom w:val="240"/>
                  <w:divBdr>
                    <w:top w:val="none" w:sz="0" w:space="0" w:color="auto"/>
                    <w:left w:val="none" w:sz="0" w:space="0" w:color="auto"/>
                    <w:bottom w:val="none" w:sz="0" w:space="0" w:color="auto"/>
                    <w:right w:val="none" w:sz="0" w:space="0" w:color="auto"/>
                  </w:divBdr>
                  <w:divsChild>
                    <w:div w:id="13271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990176">
      <w:bodyDiv w:val="1"/>
      <w:marLeft w:val="0"/>
      <w:marRight w:val="0"/>
      <w:marTop w:val="0"/>
      <w:marBottom w:val="0"/>
      <w:divBdr>
        <w:top w:val="none" w:sz="0" w:space="0" w:color="auto"/>
        <w:left w:val="none" w:sz="0" w:space="0" w:color="auto"/>
        <w:bottom w:val="none" w:sz="0" w:space="0" w:color="auto"/>
        <w:right w:val="none" w:sz="0" w:space="0" w:color="auto"/>
      </w:divBdr>
      <w:divsChild>
        <w:div w:id="182205268">
          <w:marLeft w:val="0"/>
          <w:marRight w:val="0"/>
          <w:marTop w:val="0"/>
          <w:marBottom w:val="0"/>
          <w:divBdr>
            <w:top w:val="none" w:sz="0" w:space="0" w:color="auto"/>
            <w:left w:val="none" w:sz="0" w:space="0" w:color="auto"/>
            <w:bottom w:val="none" w:sz="0" w:space="0" w:color="auto"/>
            <w:right w:val="none" w:sz="0" w:space="0" w:color="auto"/>
          </w:divBdr>
          <w:divsChild>
            <w:div w:id="1984772967">
              <w:marLeft w:val="0"/>
              <w:marRight w:val="0"/>
              <w:marTop w:val="0"/>
              <w:marBottom w:val="0"/>
              <w:divBdr>
                <w:top w:val="none" w:sz="0" w:space="0" w:color="auto"/>
                <w:left w:val="none" w:sz="0" w:space="0" w:color="auto"/>
                <w:bottom w:val="none" w:sz="0" w:space="0" w:color="auto"/>
                <w:right w:val="none" w:sz="0" w:space="0" w:color="auto"/>
              </w:divBdr>
              <w:divsChild>
                <w:div w:id="220792021">
                  <w:marLeft w:val="840"/>
                  <w:marRight w:val="600"/>
                  <w:marTop w:val="0"/>
                  <w:marBottom w:val="240"/>
                  <w:divBdr>
                    <w:top w:val="none" w:sz="0" w:space="0" w:color="auto"/>
                    <w:left w:val="none" w:sz="0" w:space="0" w:color="auto"/>
                    <w:bottom w:val="none" w:sz="0" w:space="0" w:color="auto"/>
                    <w:right w:val="none" w:sz="0" w:space="0" w:color="auto"/>
                  </w:divBdr>
                  <w:divsChild>
                    <w:div w:id="2031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1373">
          <w:marLeft w:val="0"/>
          <w:marRight w:val="0"/>
          <w:marTop w:val="0"/>
          <w:marBottom w:val="0"/>
          <w:divBdr>
            <w:top w:val="none" w:sz="0" w:space="0" w:color="auto"/>
            <w:left w:val="none" w:sz="0" w:space="0" w:color="auto"/>
            <w:bottom w:val="none" w:sz="0" w:space="0" w:color="auto"/>
            <w:right w:val="none" w:sz="0" w:space="0" w:color="auto"/>
          </w:divBdr>
          <w:divsChild>
            <w:div w:id="1411731581">
              <w:marLeft w:val="0"/>
              <w:marRight w:val="0"/>
              <w:marTop w:val="0"/>
              <w:marBottom w:val="0"/>
              <w:divBdr>
                <w:top w:val="none" w:sz="0" w:space="0" w:color="auto"/>
                <w:left w:val="none" w:sz="0" w:space="0" w:color="auto"/>
                <w:bottom w:val="none" w:sz="0" w:space="0" w:color="auto"/>
                <w:right w:val="none" w:sz="0" w:space="0" w:color="auto"/>
              </w:divBdr>
              <w:divsChild>
                <w:div w:id="1387681253">
                  <w:marLeft w:val="0"/>
                  <w:marRight w:val="0"/>
                  <w:marTop w:val="0"/>
                  <w:marBottom w:val="240"/>
                  <w:divBdr>
                    <w:top w:val="none" w:sz="0" w:space="0" w:color="auto"/>
                    <w:left w:val="none" w:sz="0" w:space="0" w:color="auto"/>
                    <w:bottom w:val="none" w:sz="0" w:space="0" w:color="auto"/>
                    <w:right w:val="none" w:sz="0" w:space="0" w:color="auto"/>
                  </w:divBdr>
                  <w:divsChild>
                    <w:div w:id="3505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498733707">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367023062">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puskesmas.semarangkota.go.id/index.php/antrian/antri" TargetMode="External"/><Relationship Id="rId21" Type="http://schemas.openxmlformats.org/officeDocument/2006/relationships/hyperlink" Target="https://sistemkesehatan.net/" TargetMode="External"/><Relationship Id="rId42" Type="http://schemas.openxmlformats.org/officeDocument/2006/relationships/hyperlink" Target="https://simona.kemkes.go.id/" TargetMode="External"/><Relationship Id="rId47" Type="http://schemas.openxmlformats.org/officeDocument/2006/relationships/diagramData" Target="diagrams/data1.xml"/><Relationship Id="rId63" Type="http://schemas.openxmlformats.org/officeDocument/2006/relationships/hyperlink" Target="https://ejournal.utp.ac.id/index.php/JPF/article/view/4392" TargetMode="External"/><Relationship Id="rId68" Type="http://schemas.openxmlformats.org/officeDocument/2006/relationships/hyperlink" Target="https://www.halodoc.com/tanya-dokter" TargetMode="External"/><Relationship Id="rId16" Type="http://schemas.openxmlformats.org/officeDocument/2006/relationships/hyperlink" Target="https://www.halodoc.com/tanya-dokter" TargetMode="External"/><Relationship Id="rId11" Type="http://schemas.openxmlformats.org/officeDocument/2006/relationships/hyperlink" Target="https://siniera.com/" TargetMode="External"/><Relationship Id="rId24" Type="http://schemas.openxmlformats.org/officeDocument/2006/relationships/hyperlink" Target="https://simrs.com/" TargetMode="External"/><Relationship Id="rId32" Type="http://schemas.openxmlformats.org/officeDocument/2006/relationships/hyperlink" Target="https://sistemkesehatan.net/" TargetMode="External"/><Relationship Id="rId37" Type="http://schemas.openxmlformats.org/officeDocument/2006/relationships/hyperlink" Target="https://www.kemkes.go.id/" TargetMode="External"/><Relationship Id="rId40" Type="http://schemas.openxmlformats.org/officeDocument/2006/relationships/hyperlink" Target="https://www.halodoc.com/tanya-dokter" TargetMode="External"/><Relationship Id="rId45" Type="http://schemas.openxmlformats.org/officeDocument/2006/relationships/image" Target="media/image4.png"/><Relationship Id="rId53" Type="http://schemas.openxmlformats.org/officeDocument/2006/relationships/diagramLayout" Target="diagrams/layout2.xml"/><Relationship Id="rId58" Type="http://schemas.openxmlformats.org/officeDocument/2006/relationships/diagramLayout" Target="diagrams/layout3.xml"/><Relationship Id="rId66" Type="http://schemas.openxmlformats.org/officeDocument/2006/relationships/hyperlink" Target="https://sisfomedika.com/produk/" TargetMode="External"/><Relationship Id="rId74" Type="http://schemas.openxmlformats.org/officeDocument/2006/relationships/header" Target="header2.xml"/><Relationship Id="rId79" Type="http://schemas.openxmlformats.org/officeDocument/2006/relationships/theme" Target="theme/theme1.xml"/><Relationship Id="rId5" Type="http://schemas.openxmlformats.org/officeDocument/2006/relationships/webSettings" Target="webSettings.xml"/><Relationship Id="rId61" Type="http://schemas.microsoft.com/office/2007/relationships/diagramDrawing" Target="diagrams/drawing3.xml"/><Relationship Id="rId19" Type="http://schemas.openxmlformats.org/officeDocument/2006/relationships/hyperlink" Target="https://www.pom.go.id/new/" TargetMode="External"/><Relationship Id="rId14" Type="http://schemas.openxmlformats.org/officeDocument/2006/relationships/hyperlink" Target="https://sisfomedika.com/produk/" TargetMode="External"/><Relationship Id="rId22" Type="http://schemas.openxmlformats.org/officeDocument/2006/relationships/hyperlink" Target="https://inaproc.id/" TargetMode="External"/><Relationship Id="rId27" Type="http://schemas.openxmlformats.org/officeDocument/2006/relationships/hyperlink" Target="https://www.halodoc.com/tanya-dokter" TargetMode="External"/><Relationship Id="rId30" Type="http://schemas.openxmlformats.org/officeDocument/2006/relationships/hyperlink" Target="https://www.pom.go.id/new/" TargetMode="External"/><Relationship Id="rId35" Type="http://schemas.openxmlformats.org/officeDocument/2006/relationships/hyperlink" Target="https://ejournal.utp.ac.id/index.php/JPF/article/view/4392" TargetMode="External"/><Relationship Id="rId43" Type="http://schemas.openxmlformats.org/officeDocument/2006/relationships/hyperlink" Target="https://www.pom.go.id/new/" TargetMode="External"/><Relationship Id="rId48" Type="http://schemas.openxmlformats.org/officeDocument/2006/relationships/diagramLayout" Target="diagrams/layout1.xml"/><Relationship Id="rId56" Type="http://schemas.microsoft.com/office/2007/relationships/diagramDrawing" Target="diagrams/drawing2.xml"/><Relationship Id="rId64" Type="http://schemas.openxmlformats.org/officeDocument/2006/relationships/hyperlink" Target="https://www.kemkes.go.id/" TargetMode="External"/><Relationship Id="rId69" Type="http://schemas.openxmlformats.org/officeDocument/2006/relationships/hyperlink" Target="https://siniera.com/" TargetMode="External"/><Relationship Id="rId77" Type="http://schemas.openxmlformats.org/officeDocument/2006/relationships/footer" Target="footer1.xml"/><Relationship Id="rId8" Type="http://schemas.openxmlformats.org/officeDocument/2006/relationships/image" Target="media/image1.png"/><Relationship Id="rId51" Type="http://schemas.microsoft.com/office/2007/relationships/diagramDrawing" Target="diagrams/drawing1.xml"/><Relationship Id="rId72" Type="http://schemas.openxmlformats.org/officeDocument/2006/relationships/hyperlink" Target="https://farmalkes.kemkes.go.id/nasional/" TargetMode="External"/><Relationship Id="rId3" Type="http://schemas.openxmlformats.org/officeDocument/2006/relationships/styles" Target="styles.xml"/><Relationship Id="rId12" Type="http://schemas.openxmlformats.org/officeDocument/2006/relationships/hyperlink" Target="https://www.kemkes.go.id/" TargetMode="External"/><Relationship Id="rId17" Type="http://schemas.openxmlformats.org/officeDocument/2006/relationships/hyperlink" Target="https://siniera.com/" TargetMode="External"/><Relationship Id="rId25" Type="http://schemas.openxmlformats.org/officeDocument/2006/relationships/hyperlink" Target="https://sisfomedika.com/produk/" TargetMode="External"/><Relationship Id="rId33" Type="http://schemas.openxmlformats.org/officeDocument/2006/relationships/hyperlink" Target="https://inaproc.id/" TargetMode="External"/><Relationship Id="rId38" Type="http://schemas.openxmlformats.org/officeDocument/2006/relationships/hyperlink" Target="https://sisfomedika.com/produk/" TargetMode="External"/><Relationship Id="rId46" Type="http://schemas.openxmlformats.org/officeDocument/2006/relationships/hyperlink" Target="https://www.stiferasemarang.ac.id" TargetMode="External"/><Relationship Id="rId59" Type="http://schemas.openxmlformats.org/officeDocument/2006/relationships/diagramQuickStyle" Target="diagrams/quickStyle3.xml"/><Relationship Id="rId67" Type="http://schemas.openxmlformats.org/officeDocument/2006/relationships/hyperlink" Target="https://epuskesmas.semarangkota.go.id/index.php/antrian/antri" TargetMode="External"/><Relationship Id="rId20" Type="http://schemas.openxmlformats.org/officeDocument/2006/relationships/hyperlink" Target="https://farmalkes.kemkes.go.id/nasional/" TargetMode="External"/><Relationship Id="rId41" Type="http://schemas.openxmlformats.org/officeDocument/2006/relationships/hyperlink" Target="https://siniera.com/" TargetMode="External"/><Relationship Id="rId54" Type="http://schemas.openxmlformats.org/officeDocument/2006/relationships/diagramQuickStyle" Target="diagrams/quickStyle2.xml"/><Relationship Id="rId62" Type="http://schemas.openxmlformats.org/officeDocument/2006/relationships/hyperlink" Target="https://ejr.umku.ac.id/index.php/IJF/article/view/2467" TargetMode="External"/><Relationship Id="rId70" Type="http://schemas.openxmlformats.org/officeDocument/2006/relationships/hyperlink" Target="https://simona.kemkes.go.id/" TargetMode="External"/><Relationship Id="rId75"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puskesmas.semarangkota.go.id/index.php/antrian/antri" TargetMode="External"/><Relationship Id="rId23" Type="http://schemas.openxmlformats.org/officeDocument/2006/relationships/hyperlink" Target="https://www.kemkes.go.id/" TargetMode="External"/><Relationship Id="rId28" Type="http://schemas.openxmlformats.org/officeDocument/2006/relationships/hyperlink" Target="https://siniera.com/" TargetMode="External"/><Relationship Id="rId36" Type="http://schemas.openxmlformats.org/officeDocument/2006/relationships/header" Target="header1.xml"/><Relationship Id="rId49" Type="http://schemas.openxmlformats.org/officeDocument/2006/relationships/diagramQuickStyle" Target="diagrams/quickStyle1.xml"/><Relationship Id="rId57" Type="http://schemas.openxmlformats.org/officeDocument/2006/relationships/diagramData" Target="diagrams/data3.xml"/><Relationship Id="rId10" Type="http://schemas.openxmlformats.org/officeDocument/2006/relationships/image" Target="media/image3.png"/><Relationship Id="rId31" Type="http://schemas.openxmlformats.org/officeDocument/2006/relationships/hyperlink" Target="https://farmalkes.kemkes.go.id/nasional/" TargetMode="External"/><Relationship Id="rId44" Type="http://schemas.openxmlformats.org/officeDocument/2006/relationships/hyperlink" Target="https://farmalkes.kemkes.go.id/nasional/" TargetMode="External"/><Relationship Id="rId52" Type="http://schemas.openxmlformats.org/officeDocument/2006/relationships/diagramData" Target="diagrams/data2.xml"/><Relationship Id="rId60" Type="http://schemas.openxmlformats.org/officeDocument/2006/relationships/diagramColors" Target="diagrams/colors3.xml"/><Relationship Id="rId65" Type="http://schemas.openxmlformats.org/officeDocument/2006/relationships/hyperlink" Target="https://simrs.com/" TargetMode="External"/><Relationship Id="rId73" Type="http://schemas.openxmlformats.org/officeDocument/2006/relationships/image" Target="media/image1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simrs.com/" TargetMode="External"/><Relationship Id="rId18" Type="http://schemas.openxmlformats.org/officeDocument/2006/relationships/hyperlink" Target="https://simona.kemkes.go.id/" TargetMode="External"/><Relationship Id="rId39" Type="http://schemas.openxmlformats.org/officeDocument/2006/relationships/hyperlink" Target="https://epuskesmas.semarangkota.go.id/index.php/antrian/antri" TargetMode="External"/><Relationship Id="rId34" Type="http://schemas.openxmlformats.org/officeDocument/2006/relationships/hyperlink" Target="https://ejr.umku.ac.id/index.php/IJF/article/view/2467" TargetMode="External"/><Relationship Id="rId50" Type="http://schemas.openxmlformats.org/officeDocument/2006/relationships/diagramColors" Target="diagrams/colors1.xml"/><Relationship Id="rId55" Type="http://schemas.openxmlformats.org/officeDocument/2006/relationships/diagramColors" Target="diagrams/colors2.xml"/><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pom.go.id/new/" TargetMode="External"/><Relationship Id="rId2" Type="http://schemas.openxmlformats.org/officeDocument/2006/relationships/numbering" Target="numbering.xml"/><Relationship Id="rId29" Type="http://schemas.openxmlformats.org/officeDocument/2006/relationships/hyperlink" Target="https://simona.kemkes.go.id/" TargetMode="External"/></Relationships>
</file>

<file path=word/diagrams/_rels/data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diagrams/_rels/data2.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diagrams/_rels/data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jpeg"/><Relationship Id="rId1"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jpeg"/><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Sistem Informasi</a:t>
          </a:r>
        </a:p>
        <a:p>
          <a:r>
            <a:rPr lang="en-US">
              <a:latin typeface="Arial Narrow" panose="020B0606020202030204" pitchFamily="34" charset="0"/>
            </a:rPr>
            <a:t>Manajemen</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a:latin typeface="Arial Narrow" panose="020B0606020202030204" pitchFamily="34" charset="0"/>
            </a:rPr>
            <a:t>Konsep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Peraturan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Etika</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Informatika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i="1">
              <a:latin typeface="Arial Narrow" panose="020B0606020202030204" pitchFamily="34" charset="0"/>
            </a:rPr>
            <a:t>Knowledge, </a:t>
          </a:r>
          <a:r>
            <a:rPr lang="en-US">
              <a:latin typeface="Arial Narrow" panose="020B0606020202030204" pitchFamily="34" charset="0"/>
            </a:rPr>
            <a:t>Analisis Kebutuhan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Hambatan / Tantangan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SIM sebagai Keunggulan Kompetitif</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Perancangan Sistem Informasi di Bidang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custT="1"/>
      <dgm:spPr/>
      <dgm:t>
        <a:bodyPr/>
        <a:lstStyle/>
        <a:p>
          <a:r>
            <a:rPr lang="en-US" sz="900" i="1">
              <a:latin typeface="Arial Narrow" panose="020B0606020202030204" pitchFamily="34" charset="0"/>
            </a:rPr>
            <a:t>Pemetaan </a:t>
          </a:r>
          <a:r>
            <a:rPr lang="en-US" sz="900">
              <a:latin typeface="Arial Narrow" panose="020B0606020202030204" pitchFamily="34" charset="0"/>
            </a:rPr>
            <a:t>Sumber Daya Informasi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i="1">
              <a:latin typeface="Arial Narrow" panose="020B0606020202030204" pitchFamily="34" charset="0"/>
            </a:rPr>
            <a:t>Flowcard</a:t>
          </a:r>
          <a:r>
            <a:rPr lang="en-US">
              <a:latin typeface="Arial Narrow" panose="020B0606020202030204" pitchFamily="34" charset="0"/>
            </a:rPr>
            <a:t> &amp; Desain </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Uji Konten &amp; Efektifitas </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dgm:spPr>
    </dgm:pt>
    <dgm:pt modelId="{05D76AAB-C4F8-4905-B194-3D0B5156A66E}" type="pres">
      <dgm:prSet presAssocID="{28649D2D-2980-46C6-B7AC-B8668D1559B6}" presName="Child1" presStyleLbl="revTx" presStyleIdx="0" presStyleCnt="3" custScaleX="192772" custLinFactNeighborX="52926">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Sistem Informasi</a:t>
          </a:r>
        </a:p>
        <a:p>
          <a:pPr marL="0" lvl="0" indent="0" algn="ctr" defTabSz="488950">
            <a:lnSpc>
              <a:spcPct val="90000"/>
            </a:lnSpc>
            <a:spcBef>
              <a:spcPct val="0"/>
            </a:spcBef>
            <a:spcAft>
              <a:spcPct val="35000"/>
            </a:spcAft>
            <a:buNone/>
          </a:pPr>
          <a:r>
            <a:rPr lang="en-US" sz="1100" kern="1200">
              <a:latin typeface="Arial Narrow" panose="020B0606020202030204" pitchFamily="34" charset="0"/>
            </a:rPr>
            <a:t>Manajemen</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Konsep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Peraturan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Etika</a:t>
          </a:r>
        </a:p>
      </dsp:txBody>
      <dsp:txXfrm>
        <a:off x="2461545" y="1279310"/>
        <a:ext cx="647880" cy="4685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Informatika Farmasi</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i="1" kern="1200">
              <a:latin typeface="Arial Narrow" panose="020B0606020202030204" pitchFamily="34" charset="0"/>
            </a:rPr>
            <a:t>Knowledge, </a:t>
          </a:r>
          <a:r>
            <a:rPr lang="en-US" sz="1000" kern="1200">
              <a:latin typeface="Arial Narrow" panose="020B0606020202030204" pitchFamily="34" charset="0"/>
            </a:rPr>
            <a:t>Analisis Kebutuhan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Hambatan / Tantangan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SIM sebagai Keunggulan Kompetitif</a:t>
          </a:r>
        </a:p>
      </dsp:txBody>
      <dsp:txXfrm>
        <a:off x="2461545" y="1279310"/>
        <a:ext cx="647880" cy="4685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10258" y="502382"/>
          <a:ext cx="903522" cy="90356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Narrow" panose="020B0606020202030204" pitchFamily="34" charset="0"/>
            </a:rPr>
            <a:t>Perancangan Sistem Informasi di Bidang Farmasi</a:t>
          </a:r>
        </a:p>
      </dsp:txBody>
      <dsp:txXfrm>
        <a:off x="1142576" y="634706"/>
        <a:ext cx="638886" cy="638919"/>
      </dsp:txXfrm>
    </dsp:sp>
    <dsp:sp modelId="{44296633-6B43-40D5-AC44-1668C2419AD5}">
      <dsp:nvSpPr>
        <dsp:cNvPr id="0" name=""/>
        <dsp:cNvSpPr/>
      </dsp:nvSpPr>
      <dsp:spPr>
        <a:xfrm>
          <a:off x="544324"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885436"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48541" y="167840"/>
          <a:ext cx="1248931"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Pemetaan </a:t>
          </a:r>
          <a:r>
            <a:rPr lang="en-US" sz="900" kern="1200">
              <a:latin typeface="Arial Narrow" panose="020B0606020202030204" pitchFamily="34" charset="0"/>
            </a:rPr>
            <a:t>Sumber Daya Informasi </a:t>
          </a:r>
        </a:p>
      </dsp:txBody>
      <dsp:txXfrm>
        <a:off x="2448541" y="167840"/>
        <a:ext cx="1248931" cy="468586"/>
      </dsp:txXfrm>
    </dsp:sp>
    <dsp:sp modelId="{22D5C34E-15B1-4096-9099-BE2FD832C8EB}">
      <dsp:nvSpPr>
        <dsp:cNvPr id="0" name=""/>
        <dsp:cNvSpPr/>
      </dsp:nvSpPr>
      <dsp:spPr>
        <a:xfrm>
          <a:off x="2072511"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595944"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Flowcard</a:t>
          </a:r>
          <a:r>
            <a:rPr lang="en-US" sz="900" kern="1200">
              <a:latin typeface="Arial Narrow" panose="020B0606020202030204" pitchFamily="34" charset="0"/>
            </a:rPr>
            <a:t> &amp; Desain </a:t>
          </a:r>
        </a:p>
      </dsp:txBody>
      <dsp:txXfrm>
        <a:off x="2595944" y="717689"/>
        <a:ext cx="647880" cy="468586"/>
      </dsp:txXfrm>
    </dsp:sp>
    <dsp:sp modelId="{436194A3-DDD5-4616-AF12-3017FA2ADEB7}">
      <dsp:nvSpPr>
        <dsp:cNvPr id="0" name=""/>
        <dsp:cNvSpPr/>
      </dsp:nvSpPr>
      <dsp:spPr>
        <a:xfrm>
          <a:off x="1885436"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06169"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kern="1200">
              <a:latin typeface="Arial Narrow" panose="020B0606020202030204" pitchFamily="34" charset="0"/>
            </a:rPr>
            <a:t>Uji Konten &amp; Efektifitas </a:t>
          </a:r>
        </a:p>
      </dsp:txBody>
      <dsp:txXfrm>
        <a:off x="2406169" y="1279310"/>
        <a:ext cx="647880" cy="468586"/>
      </dsp:txXfrm>
    </dsp:sp>
  </dsp:spTree>
</dsp:drawing>
</file>

<file path=word/diagrams/layout1.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33</Pages>
  <Words>6838</Words>
  <Characters>38977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USER</cp:lastModifiedBy>
  <cp:revision>5</cp:revision>
  <cp:lastPrinted>2024-02-04T21:35:00Z</cp:lastPrinted>
  <dcterms:created xsi:type="dcterms:W3CDTF">2025-02-08T06:39:00Z</dcterms:created>
  <dcterms:modified xsi:type="dcterms:W3CDTF">2025-02-22T03:29:00Z</dcterms:modified>
</cp:coreProperties>
</file>