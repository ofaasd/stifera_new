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5CD2B9" w14:textId="3E446007" w:rsidR="00DD4C41" w:rsidRDefault="00725B17" w:rsidP="00DD4C41">
      <w:pPr>
        <w:pStyle w:val="Heading1"/>
        <w:jc w:val="center"/>
        <w:rPr>
          <w:rFonts w:ascii="Arial Narrow" w:hAnsi="Arial Narrow" w:cs="Arial"/>
          <w:sz w:val="24"/>
          <w:szCs w:val="24"/>
        </w:rPr>
      </w:pPr>
      <w:bookmarkStart w:id="0" w:name="_Toc127613117"/>
      <w:r w:rsidRPr="005B7D28">
        <w:rPr>
          <w:rFonts w:ascii="Arial Narrow" w:hAnsi="Arial Narrow" w:cs="Arial"/>
          <w:sz w:val="24"/>
          <w:szCs w:val="24"/>
        </w:rPr>
        <w:t>RENCANA PEMBELAJARAN SEMESTER (RPS)</w:t>
      </w:r>
      <w:bookmarkEnd w:id="0"/>
    </w:p>
    <w:p w14:paraId="39B575B1" w14:textId="77777777" w:rsidR="00D756D3" w:rsidRDefault="00D756D3" w:rsidP="00DD4C41">
      <w:pPr>
        <w:pStyle w:val="Heading1"/>
        <w:jc w:val="center"/>
        <w:rPr>
          <w:rFonts w:ascii="Arial Narrow" w:hAnsi="Arial Narrow" w:cs="Arial"/>
          <w:sz w:val="24"/>
          <w:szCs w:val="24"/>
        </w:rPr>
      </w:pPr>
    </w:p>
    <w:tbl>
      <w:tblPr>
        <w:tblW w:w="1514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59"/>
        <w:gridCol w:w="3109"/>
        <w:gridCol w:w="718"/>
        <w:gridCol w:w="2844"/>
        <w:gridCol w:w="576"/>
        <w:gridCol w:w="984"/>
        <w:gridCol w:w="1984"/>
        <w:gridCol w:w="92"/>
        <w:gridCol w:w="1042"/>
        <w:gridCol w:w="1834"/>
        <w:gridCol w:w="992"/>
        <w:gridCol w:w="6"/>
      </w:tblGrid>
      <w:tr w:rsidR="00D756D3" w14:paraId="13DEFCB4" w14:textId="77777777" w:rsidTr="008B23F4">
        <w:tc>
          <w:tcPr>
            <w:tcW w:w="4786" w:type="dxa"/>
            <w:gridSpan w:val="3"/>
          </w:tcPr>
          <w:p w14:paraId="2CDE2F91" w14:textId="2D49BAEF" w:rsidR="00D756D3" w:rsidRDefault="00D756D3" w:rsidP="00AE11A9">
            <w:pPr>
              <w:spacing w:after="0" w:line="240" w:lineRule="auto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>Mata Kuliah</w:t>
            </w:r>
            <w:r w:rsidR="00C21C1F"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>: Praktikum Sistem Informasi Kefarmasian</w:t>
            </w:r>
          </w:p>
        </w:tc>
        <w:tc>
          <w:tcPr>
            <w:tcW w:w="3420" w:type="dxa"/>
            <w:gridSpan w:val="2"/>
          </w:tcPr>
          <w:p w14:paraId="62D39FF2" w14:textId="55CD6C2F" w:rsidR="00D756D3" w:rsidRDefault="00D756D3" w:rsidP="00AE11A9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>Semester: V</w:t>
            </w:r>
          </w:p>
        </w:tc>
        <w:tc>
          <w:tcPr>
            <w:tcW w:w="3060" w:type="dxa"/>
            <w:gridSpan w:val="3"/>
          </w:tcPr>
          <w:p w14:paraId="6BABF1AF" w14:textId="44BC3CC9" w:rsidR="00D756D3" w:rsidRDefault="00D756D3" w:rsidP="00AE11A9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>sks: 2</w:t>
            </w:r>
          </w:p>
        </w:tc>
        <w:tc>
          <w:tcPr>
            <w:tcW w:w="3874" w:type="dxa"/>
            <w:gridSpan w:val="4"/>
          </w:tcPr>
          <w:p w14:paraId="3E63C08F" w14:textId="041DCDD3" w:rsidR="00D756D3" w:rsidRPr="00D756D3" w:rsidRDefault="00D756D3" w:rsidP="00AE11A9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  <w:highlight w:val="yellow"/>
              </w:rPr>
            </w:pPr>
            <w:r w:rsidRPr="00735083"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 xml:space="preserve">Kode: </w:t>
            </w:r>
            <w:r w:rsidR="00825BC5"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>20545P47</w:t>
            </w:r>
          </w:p>
        </w:tc>
      </w:tr>
      <w:tr w:rsidR="00D756D3" w14:paraId="0ED24DE0" w14:textId="77777777" w:rsidTr="008B23F4">
        <w:tc>
          <w:tcPr>
            <w:tcW w:w="4786" w:type="dxa"/>
            <w:gridSpan w:val="3"/>
            <w:vAlign w:val="center"/>
          </w:tcPr>
          <w:p w14:paraId="6C913531" w14:textId="30BC6F71" w:rsidR="00D756D3" w:rsidRDefault="00D756D3" w:rsidP="00AE11A9">
            <w:pPr>
              <w:spacing w:after="0" w:line="240" w:lineRule="auto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 xml:space="preserve">Program Studi : </w:t>
            </w:r>
            <w:r w:rsidR="00D40F40"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>D-III</w:t>
            </w:r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 xml:space="preserve"> Farmasi</w:t>
            </w:r>
          </w:p>
        </w:tc>
        <w:tc>
          <w:tcPr>
            <w:tcW w:w="10354" w:type="dxa"/>
            <w:gridSpan w:val="9"/>
          </w:tcPr>
          <w:p w14:paraId="19B294A9" w14:textId="77777777" w:rsidR="00D756D3" w:rsidRDefault="00D756D3" w:rsidP="00AE11A9">
            <w:pPr>
              <w:spacing w:after="0" w:line="240" w:lineRule="auto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>Dosen Pengampu/Penanggungjawab : </w:t>
            </w:r>
          </w:p>
          <w:p w14:paraId="2DD7123A" w14:textId="77777777" w:rsidR="00D756D3" w:rsidRDefault="00D756D3" w:rsidP="00AE11A9">
            <w:pPr>
              <w:spacing w:after="0" w:line="240" w:lineRule="auto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>apt. Eleonora Maryeta Toyo, M. Farm</w:t>
            </w:r>
          </w:p>
          <w:p w14:paraId="72FDD49C" w14:textId="6D9599E3" w:rsidR="00D756D3" w:rsidRDefault="00D756D3" w:rsidP="00AE11A9">
            <w:pPr>
              <w:spacing w:after="0" w:line="240" w:lineRule="auto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</w:tr>
      <w:tr w:rsidR="00D756D3" w14:paraId="322E2451" w14:textId="77777777" w:rsidTr="008B23F4">
        <w:tc>
          <w:tcPr>
            <w:tcW w:w="15140" w:type="dxa"/>
            <w:gridSpan w:val="12"/>
            <w:vAlign w:val="center"/>
          </w:tcPr>
          <w:p w14:paraId="35023EC0" w14:textId="1B55F44D" w:rsidR="00D756D3" w:rsidRDefault="00D756D3" w:rsidP="00AE11A9">
            <w:pPr>
              <w:spacing w:after="0" w:line="240" w:lineRule="auto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 xml:space="preserve">Mata Kuliah Syarat : </w:t>
            </w:r>
            <w:r w:rsidR="00787995"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>-</w:t>
            </w:r>
          </w:p>
        </w:tc>
      </w:tr>
      <w:tr w:rsidR="00D756D3" w14:paraId="35D59C1A" w14:textId="77777777" w:rsidTr="008B23F4">
        <w:trPr>
          <w:trHeight w:val="249"/>
        </w:trPr>
        <w:tc>
          <w:tcPr>
            <w:tcW w:w="4068" w:type="dxa"/>
            <w:gridSpan w:val="2"/>
            <w:vMerge w:val="restart"/>
          </w:tcPr>
          <w:p w14:paraId="2F3405BA" w14:textId="77777777" w:rsidR="00D756D3" w:rsidRDefault="00D756D3" w:rsidP="00AE11A9">
            <w:pPr>
              <w:widowControl w:val="0"/>
              <w:spacing w:after="0" w:line="240" w:lineRule="auto"/>
              <w:ind w:right="-22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>Capaian Pembelajaran</w:t>
            </w:r>
          </w:p>
        </w:tc>
        <w:tc>
          <w:tcPr>
            <w:tcW w:w="11072" w:type="dxa"/>
            <w:gridSpan w:val="10"/>
          </w:tcPr>
          <w:p w14:paraId="79CC834A" w14:textId="77777777" w:rsidR="00D756D3" w:rsidRDefault="00D756D3" w:rsidP="00AE11A9">
            <w:pPr>
              <w:widowControl w:val="0"/>
              <w:spacing w:after="0" w:line="240" w:lineRule="auto"/>
              <w:ind w:right="-22"/>
              <w:jc w:val="both"/>
              <w:rPr>
                <w:rFonts w:ascii="Arial Narrow" w:eastAsia="Arial Narrow" w:hAnsi="Arial Narrow" w:cs="Arial Narrow"/>
                <w:b/>
              </w:rPr>
            </w:pPr>
            <w:r>
              <w:rPr>
                <w:rFonts w:ascii="Arial Narrow" w:eastAsia="Arial Narrow" w:hAnsi="Arial Narrow" w:cs="Arial Narrow"/>
                <w:b/>
              </w:rPr>
              <w:t>Capaian Pembelajaran Lulusan (CPL)</w:t>
            </w:r>
          </w:p>
        </w:tc>
      </w:tr>
      <w:tr w:rsidR="00D756D3" w14:paraId="3714B04E" w14:textId="77777777" w:rsidTr="008B23F4">
        <w:trPr>
          <w:trHeight w:val="249"/>
        </w:trPr>
        <w:tc>
          <w:tcPr>
            <w:tcW w:w="4068" w:type="dxa"/>
            <w:gridSpan w:val="2"/>
            <w:vMerge/>
          </w:tcPr>
          <w:p w14:paraId="5ED272C7" w14:textId="77777777" w:rsidR="00D756D3" w:rsidRDefault="00D756D3" w:rsidP="00AE11A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Arial Narrow" w:eastAsia="Arial Narrow" w:hAnsi="Arial Narrow" w:cs="Arial Narrow"/>
                <w:b/>
              </w:rPr>
            </w:pPr>
          </w:p>
        </w:tc>
        <w:tc>
          <w:tcPr>
            <w:tcW w:w="718" w:type="dxa"/>
          </w:tcPr>
          <w:p w14:paraId="4A8A1442" w14:textId="77777777" w:rsidR="00D756D3" w:rsidRDefault="00D756D3" w:rsidP="00AE11A9">
            <w:pPr>
              <w:widowControl w:val="0"/>
              <w:spacing w:after="0" w:line="270" w:lineRule="auto"/>
              <w:ind w:right="-22"/>
              <w:jc w:val="both"/>
              <w:rPr>
                <w:rFonts w:ascii="Arial Narrow" w:eastAsia="Arial Narrow" w:hAnsi="Arial Narrow" w:cs="Arial Narrow"/>
                <w:b/>
              </w:rPr>
            </w:pPr>
            <w:r>
              <w:rPr>
                <w:rFonts w:ascii="Arial Narrow" w:eastAsia="Arial Narrow" w:hAnsi="Arial Narrow" w:cs="Arial Narrow"/>
                <w:b/>
              </w:rPr>
              <w:t>Kode</w:t>
            </w:r>
          </w:p>
        </w:tc>
        <w:tc>
          <w:tcPr>
            <w:tcW w:w="10354" w:type="dxa"/>
            <w:gridSpan w:val="9"/>
          </w:tcPr>
          <w:p w14:paraId="2E380B42" w14:textId="77777777" w:rsidR="00D756D3" w:rsidRDefault="00D756D3" w:rsidP="00AE11A9">
            <w:pPr>
              <w:widowControl w:val="0"/>
              <w:spacing w:after="0" w:line="240" w:lineRule="auto"/>
              <w:ind w:right="-22"/>
              <w:jc w:val="both"/>
              <w:rPr>
                <w:rFonts w:ascii="Arial Narrow" w:eastAsia="Arial Narrow" w:hAnsi="Arial Narrow" w:cs="Arial Narrow"/>
                <w:b/>
              </w:rPr>
            </w:pPr>
            <w:r>
              <w:rPr>
                <w:rFonts w:ascii="Arial Narrow" w:eastAsia="Arial Narrow" w:hAnsi="Arial Narrow" w:cs="Arial Narrow"/>
                <w:b/>
              </w:rPr>
              <w:t>Rumusan</w:t>
            </w:r>
          </w:p>
        </w:tc>
      </w:tr>
      <w:tr w:rsidR="00D756D3" w14:paraId="4290991E" w14:textId="77777777" w:rsidTr="008B23F4">
        <w:trPr>
          <w:trHeight w:val="249"/>
        </w:trPr>
        <w:tc>
          <w:tcPr>
            <w:tcW w:w="4068" w:type="dxa"/>
            <w:gridSpan w:val="2"/>
            <w:vMerge/>
          </w:tcPr>
          <w:p w14:paraId="2FBC6532" w14:textId="77777777" w:rsidR="00D756D3" w:rsidRDefault="00D756D3" w:rsidP="00AE11A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Arial Narrow" w:eastAsia="Arial Narrow" w:hAnsi="Arial Narrow" w:cs="Arial Narrow"/>
                <w:b/>
              </w:rPr>
            </w:pPr>
          </w:p>
        </w:tc>
        <w:tc>
          <w:tcPr>
            <w:tcW w:w="718" w:type="dxa"/>
          </w:tcPr>
          <w:p w14:paraId="6983063B" w14:textId="5630C1BC" w:rsidR="00D756D3" w:rsidRDefault="00D756D3" w:rsidP="00AE11A9">
            <w:pPr>
              <w:widowControl w:val="0"/>
              <w:spacing w:after="0" w:line="270" w:lineRule="auto"/>
              <w:ind w:right="-22"/>
              <w:jc w:val="both"/>
              <w:rPr>
                <w:rFonts w:ascii="Arial Narrow" w:eastAsia="Arial Narrow" w:hAnsi="Arial Narrow" w:cs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sz w:val="20"/>
                <w:szCs w:val="20"/>
              </w:rPr>
              <w:t>S</w:t>
            </w:r>
            <w:r w:rsidR="004111B7">
              <w:rPr>
                <w:rFonts w:ascii="Arial Narrow" w:eastAsia="Arial Narrow" w:hAnsi="Arial Narrow" w:cs="Arial Narrow"/>
                <w:sz w:val="20"/>
                <w:szCs w:val="20"/>
              </w:rPr>
              <w:t>ikap; 2,8,11,12,14</w:t>
            </w:r>
          </w:p>
          <w:p w14:paraId="6292E1D2" w14:textId="77777777" w:rsidR="00D756D3" w:rsidRDefault="00D756D3" w:rsidP="00AE11A9">
            <w:pPr>
              <w:widowControl w:val="0"/>
              <w:spacing w:after="0" w:line="270" w:lineRule="auto"/>
              <w:ind w:right="-22"/>
              <w:jc w:val="both"/>
              <w:rPr>
                <w:rFonts w:ascii="Arial Narrow" w:eastAsia="Arial Narrow" w:hAnsi="Arial Narrow" w:cs="Arial Narrow"/>
                <w:sz w:val="24"/>
                <w:szCs w:val="24"/>
              </w:rPr>
            </w:pPr>
          </w:p>
        </w:tc>
        <w:tc>
          <w:tcPr>
            <w:tcW w:w="10354" w:type="dxa"/>
            <w:gridSpan w:val="9"/>
          </w:tcPr>
          <w:p w14:paraId="799B0E5F" w14:textId="77777777" w:rsidR="004111B7" w:rsidRDefault="004111B7" w:rsidP="004111B7">
            <w:pPr>
              <w:widowControl w:val="0"/>
              <w:numPr>
                <w:ilvl w:val="0"/>
                <w:numId w:val="4"/>
              </w:numPr>
              <w:autoSpaceDE w:val="0"/>
              <w:autoSpaceDN w:val="0"/>
              <w:adjustRightInd w:val="0"/>
              <w:spacing w:after="0" w:line="240" w:lineRule="auto"/>
              <w:ind w:right="-22"/>
              <w:jc w:val="both"/>
              <w:rPr>
                <w:rFonts w:ascii="Arial Narrow" w:hAnsi="Arial Narrow" w:cs="Arial"/>
                <w:bCs/>
                <w:sz w:val="24"/>
                <w:szCs w:val="24"/>
              </w:rPr>
            </w:pPr>
            <w:r w:rsidRPr="008610E2">
              <w:rPr>
                <w:rFonts w:ascii="Arial Narrow" w:hAnsi="Arial Narrow" w:cs="Arial"/>
                <w:bCs/>
                <w:sz w:val="24"/>
                <w:szCs w:val="24"/>
              </w:rPr>
              <w:t>Berintegritas, bekerja   sama   dan   memiliki   kepekaan   sosial   serta   kepedulian   terhadap masyarakat dan lingkungan</w:t>
            </w:r>
          </w:p>
          <w:p w14:paraId="4C8349B9" w14:textId="77777777" w:rsidR="004111B7" w:rsidRPr="008610E2" w:rsidRDefault="004111B7" w:rsidP="004111B7">
            <w:pPr>
              <w:widowControl w:val="0"/>
              <w:numPr>
                <w:ilvl w:val="0"/>
                <w:numId w:val="4"/>
              </w:numPr>
              <w:autoSpaceDE w:val="0"/>
              <w:autoSpaceDN w:val="0"/>
              <w:adjustRightInd w:val="0"/>
              <w:spacing w:after="0" w:line="240" w:lineRule="auto"/>
              <w:ind w:right="-22"/>
              <w:jc w:val="both"/>
              <w:rPr>
                <w:rFonts w:ascii="Arial Narrow" w:hAnsi="Arial Narrow" w:cs="Arial"/>
                <w:bCs/>
                <w:sz w:val="24"/>
                <w:szCs w:val="24"/>
              </w:rPr>
            </w:pPr>
            <w:r w:rsidRPr="008610E2">
              <w:rPr>
                <w:rFonts w:ascii="Arial Narrow" w:hAnsi="Arial Narrow"/>
                <w:sz w:val="24"/>
                <w:szCs w:val="24"/>
              </w:rPr>
              <w:t>Menghargai  keanekaragaman budaya,  pandangan,  agama,  dan kepercayaan, serta pendapat atau temuan orisinal orang lain</w:t>
            </w:r>
            <w:r>
              <w:rPr>
                <w:rFonts w:ascii="Arial Narrow" w:hAnsi="Arial Narrow"/>
                <w:sz w:val="24"/>
                <w:szCs w:val="24"/>
              </w:rPr>
              <w:t>.</w:t>
            </w:r>
          </w:p>
          <w:p w14:paraId="63B017BF" w14:textId="77777777" w:rsidR="004111B7" w:rsidRDefault="004111B7" w:rsidP="004111B7">
            <w:pPr>
              <w:widowControl w:val="0"/>
              <w:numPr>
                <w:ilvl w:val="0"/>
                <w:numId w:val="4"/>
              </w:numPr>
              <w:autoSpaceDE w:val="0"/>
              <w:autoSpaceDN w:val="0"/>
              <w:adjustRightInd w:val="0"/>
              <w:spacing w:after="0" w:line="240" w:lineRule="auto"/>
              <w:ind w:right="-22"/>
              <w:jc w:val="both"/>
              <w:rPr>
                <w:rFonts w:ascii="Arial Narrow" w:hAnsi="Arial Narrow" w:cs="Arial"/>
                <w:bCs/>
                <w:sz w:val="24"/>
                <w:szCs w:val="24"/>
              </w:rPr>
            </w:pPr>
            <w:r w:rsidRPr="008610E2">
              <w:rPr>
                <w:rFonts w:ascii="Arial Narrow" w:hAnsi="Arial Narrow"/>
                <w:sz w:val="24"/>
                <w:szCs w:val="24"/>
              </w:rPr>
              <w:t xml:space="preserve">Menunjukkan sikap kemandirian &amp; bertanggungjawab atas pekerjaannya </w:t>
            </w:r>
            <w:r w:rsidRPr="008610E2">
              <w:rPr>
                <w:rFonts w:ascii="Arial Narrow" w:hAnsi="Arial Narrow" w:cs="Arial"/>
                <w:bCs/>
                <w:sz w:val="24"/>
                <w:szCs w:val="24"/>
              </w:rPr>
              <w:t>di bidang keahliannya.</w:t>
            </w:r>
          </w:p>
          <w:p w14:paraId="758BD68C" w14:textId="77777777" w:rsidR="004111B7" w:rsidRPr="001D0021" w:rsidRDefault="004111B7" w:rsidP="004111B7">
            <w:pPr>
              <w:widowControl w:val="0"/>
              <w:numPr>
                <w:ilvl w:val="0"/>
                <w:numId w:val="4"/>
              </w:numPr>
              <w:autoSpaceDE w:val="0"/>
              <w:autoSpaceDN w:val="0"/>
              <w:adjustRightInd w:val="0"/>
              <w:spacing w:after="0" w:line="240" w:lineRule="auto"/>
              <w:ind w:right="-22"/>
              <w:jc w:val="both"/>
              <w:rPr>
                <w:rFonts w:ascii="Arial Narrow" w:hAnsi="Arial Narrow" w:cs="Arial"/>
                <w:bCs/>
                <w:sz w:val="24"/>
                <w:szCs w:val="24"/>
              </w:rPr>
            </w:pPr>
            <w:r>
              <w:rPr>
                <w:rFonts w:ascii="Arial Narrow" w:hAnsi="Arial Narrow" w:cs="Arial"/>
                <w:bCs/>
                <w:sz w:val="24"/>
                <w:szCs w:val="24"/>
              </w:rPr>
              <w:t>Mampu menjaga integritas kerahasiaan data dan rahasia kefarmasian dalam sistem informasi</w:t>
            </w:r>
          </w:p>
          <w:p w14:paraId="37EE0DB5" w14:textId="30369A65" w:rsidR="00D756D3" w:rsidRPr="004111B7" w:rsidRDefault="004111B7" w:rsidP="004111B7">
            <w:pPr>
              <w:widowControl w:val="0"/>
              <w:numPr>
                <w:ilvl w:val="0"/>
                <w:numId w:val="4"/>
              </w:numPr>
              <w:autoSpaceDE w:val="0"/>
              <w:autoSpaceDN w:val="0"/>
              <w:adjustRightInd w:val="0"/>
              <w:spacing w:after="0" w:line="240" w:lineRule="auto"/>
              <w:ind w:right="-22"/>
              <w:jc w:val="both"/>
              <w:rPr>
                <w:rFonts w:ascii="Arial Narrow" w:hAnsi="Arial Narrow" w:cs="Arial"/>
                <w:bCs/>
                <w:sz w:val="24"/>
                <w:szCs w:val="24"/>
              </w:rPr>
            </w:pPr>
            <w:r>
              <w:rPr>
                <w:rFonts w:ascii="Arial Narrow" w:hAnsi="Arial Narrow" w:cs="Arial"/>
                <w:bCs/>
                <w:sz w:val="24"/>
                <w:szCs w:val="24"/>
              </w:rPr>
              <w:t>Menggunakan Sistem Informasi secara benar sesuai dengan Perarturan Perundang-undangan dan tidak untuk disalahgunakan atau digunakan salah data dalam sistem informasi</w:t>
            </w:r>
          </w:p>
        </w:tc>
      </w:tr>
      <w:tr w:rsidR="00D756D3" w14:paraId="41B33B55" w14:textId="77777777" w:rsidTr="008B23F4">
        <w:trPr>
          <w:trHeight w:val="249"/>
        </w:trPr>
        <w:tc>
          <w:tcPr>
            <w:tcW w:w="4068" w:type="dxa"/>
            <w:gridSpan w:val="2"/>
            <w:vMerge/>
          </w:tcPr>
          <w:p w14:paraId="404EEEDD" w14:textId="77777777" w:rsidR="00D756D3" w:rsidRDefault="00D756D3" w:rsidP="00AE11A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Arial Narrow" w:eastAsia="Arial Narrow" w:hAnsi="Arial Narrow" w:cs="Arial Narrow"/>
                <w:b/>
                <w:sz w:val="24"/>
                <w:szCs w:val="24"/>
                <w:u w:val="single"/>
              </w:rPr>
            </w:pPr>
          </w:p>
        </w:tc>
        <w:tc>
          <w:tcPr>
            <w:tcW w:w="718" w:type="dxa"/>
          </w:tcPr>
          <w:p w14:paraId="2F2E5B65" w14:textId="77777777" w:rsidR="00D756D3" w:rsidRDefault="00D756D3" w:rsidP="00AE11A9">
            <w:pPr>
              <w:widowControl w:val="0"/>
              <w:spacing w:after="0" w:line="270" w:lineRule="auto"/>
              <w:ind w:right="-22"/>
              <w:jc w:val="both"/>
              <w:rPr>
                <w:rFonts w:ascii="Arial Narrow" w:eastAsia="Arial Narrow" w:hAnsi="Arial Narrow" w:cs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sz w:val="20"/>
                <w:szCs w:val="20"/>
              </w:rPr>
              <w:t>P 1-14</w:t>
            </w:r>
          </w:p>
        </w:tc>
        <w:tc>
          <w:tcPr>
            <w:tcW w:w="10354" w:type="dxa"/>
            <w:gridSpan w:val="9"/>
          </w:tcPr>
          <w:p w14:paraId="2B855B72" w14:textId="77777777" w:rsidR="004111B7" w:rsidRPr="0029433A" w:rsidRDefault="004111B7" w:rsidP="004111B7">
            <w:pPr>
              <w:widowControl w:val="0"/>
              <w:numPr>
                <w:ilvl w:val="0"/>
                <w:numId w:val="5"/>
              </w:numPr>
              <w:autoSpaceDE w:val="0"/>
              <w:autoSpaceDN w:val="0"/>
              <w:adjustRightInd w:val="0"/>
              <w:spacing w:after="0" w:line="240" w:lineRule="auto"/>
              <w:ind w:right="-22"/>
              <w:jc w:val="both"/>
              <w:rPr>
                <w:rFonts w:ascii="Arial Narrow" w:hAnsi="Arial Narrow" w:cs="Arial"/>
                <w:bCs/>
                <w:sz w:val="24"/>
                <w:szCs w:val="24"/>
              </w:rPr>
            </w:pPr>
            <w:r>
              <w:rPr>
                <w:rFonts w:ascii="Arial Narrow" w:hAnsi="Arial Narrow" w:cs="Arial"/>
                <w:bCs/>
                <w:sz w:val="24"/>
                <w:szCs w:val="24"/>
              </w:rPr>
              <w:t xml:space="preserve">Pengetahuan </w:t>
            </w:r>
            <w:r w:rsidRPr="0029433A">
              <w:rPr>
                <w:rFonts w:ascii="Arial Narrow" w:hAnsi="Arial Narrow" w:cs="Arial"/>
                <w:bCs/>
                <w:sz w:val="24"/>
                <w:szCs w:val="24"/>
              </w:rPr>
              <w:t>implementasikan S</w:t>
            </w:r>
            <w:r>
              <w:rPr>
                <w:rFonts w:ascii="Arial Narrow" w:hAnsi="Arial Narrow" w:cs="Arial"/>
                <w:bCs/>
                <w:sz w:val="24"/>
                <w:szCs w:val="24"/>
              </w:rPr>
              <w:t xml:space="preserve">istem </w:t>
            </w:r>
            <w:r w:rsidRPr="0029433A">
              <w:rPr>
                <w:rFonts w:ascii="Arial Narrow" w:hAnsi="Arial Narrow" w:cs="Arial"/>
                <w:bCs/>
                <w:sz w:val="24"/>
                <w:szCs w:val="24"/>
              </w:rPr>
              <w:t>I</w:t>
            </w:r>
            <w:r>
              <w:rPr>
                <w:rFonts w:ascii="Arial Narrow" w:hAnsi="Arial Narrow" w:cs="Arial"/>
                <w:bCs/>
                <w:sz w:val="24"/>
                <w:szCs w:val="24"/>
              </w:rPr>
              <w:t>nformasi</w:t>
            </w:r>
            <w:r w:rsidRPr="0029433A">
              <w:rPr>
                <w:rFonts w:ascii="Arial Narrow" w:hAnsi="Arial Narrow" w:cs="Arial"/>
                <w:bCs/>
                <w:sz w:val="24"/>
                <w:szCs w:val="24"/>
              </w:rPr>
              <w:t xml:space="preserve"> di </w:t>
            </w:r>
            <w:r>
              <w:rPr>
                <w:rFonts w:ascii="Arial Narrow" w:hAnsi="Arial Narrow" w:cs="Arial"/>
                <w:bCs/>
                <w:sz w:val="24"/>
                <w:szCs w:val="24"/>
              </w:rPr>
              <w:t>Klinik</w:t>
            </w:r>
            <w:r w:rsidRPr="0029433A">
              <w:rPr>
                <w:rFonts w:ascii="Arial Narrow" w:hAnsi="Arial Narrow" w:cs="Arial"/>
                <w:bCs/>
                <w:sz w:val="24"/>
                <w:szCs w:val="24"/>
              </w:rPr>
              <w:t xml:space="preserve"> yang berbasis pada </w:t>
            </w:r>
            <w:r w:rsidRPr="0029433A">
              <w:rPr>
                <w:rFonts w:ascii="Arial Narrow" w:hAnsi="Arial Narrow" w:cs="Arial"/>
                <w:bCs/>
                <w:i/>
                <w:sz w:val="24"/>
                <w:szCs w:val="24"/>
              </w:rPr>
              <w:t>best</w:t>
            </w:r>
            <w:r>
              <w:rPr>
                <w:rFonts w:ascii="Arial Narrow" w:hAnsi="Arial Narrow" w:cs="Arial"/>
                <w:bCs/>
                <w:i/>
                <w:sz w:val="24"/>
                <w:szCs w:val="24"/>
              </w:rPr>
              <w:t xml:space="preserve"> </w:t>
            </w:r>
            <w:r w:rsidRPr="0029433A">
              <w:rPr>
                <w:rFonts w:ascii="Arial Narrow" w:hAnsi="Arial Narrow" w:cs="Arial"/>
                <w:bCs/>
                <w:i/>
                <w:sz w:val="24"/>
                <w:szCs w:val="24"/>
              </w:rPr>
              <w:t>practice</w:t>
            </w:r>
            <w:r>
              <w:rPr>
                <w:rFonts w:ascii="Arial Narrow" w:hAnsi="Arial Narrow" w:cs="Arial"/>
                <w:bCs/>
                <w:i/>
                <w:sz w:val="24"/>
                <w:szCs w:val="24"/>
              </w:rPr>
              <w:t xml:space="preserve"> </w:t>
            </w:r>
            <w:r>
              <w:rPr>
                <w:rFonts w:ascii="Arial Narrow" w:hAnsi="Arial Narrow" w:cs="Arial"/>
                <w:bCs/>
                <w:iCs/>
                <w:sz w:val="24"/>
                <w:szCs w:val="24"/>
              </w:rPr>
              <w:t>bekerja sesuai SOP</w:t>
            </w:r>
          </w:p>
          <w:p w14:paraId="3611DF9C" w14:textId="77777777" w:rsidR="004111B7" w:rsidRPr="0029433A" w:rsidRDefault="004111B7" w:rsidP="004111B7">
            <w:pPr>
              <w:widowControl w:val="0"/>
              <w:numPr>
                <w:ilvl w:val="0"/>
                <w:numId w:val="5"/>
              </w:numPr>
              <w:autoSpaceDE w:val="0"/>
              <w:autoSpaceDN w:val="0"/>
              <w:adjustRightInd w:val="0"/>
              <w:spacing w:after="0" w:line="240" w:lineRule="auto"/>
              <w:ind w:right="-22"/>
              <w:jc w:val="both"/>
              <w:rPr>
                <w:rFonts w:ascii="Arial Narrow" w:hAnsi="Arial Narrow" w:cs="Arial"/>
                <w:bCs/>
                <w:sz w:val="24"/>
                <w:szCs w:val="24"/>
              </w:rPr>
            </w:pPr>
            <w:r w:rsidRPr="0029433A">
              <w:rPr>
                <w:rFonts w:ascii="Arial Narrow" w:hAnsi="Arial Narrow" w:cs="Arial"/>
                <w:bCs/>
                <w:sz w:val="24"/>
                <w:szCs w:val="24"/>
              </w:rPr>
              <w:t>Mengintegrasikan data &amp; mentransformasikannya menjadi informasi organisasi</w:t>
            </w:r>
            <w:r>
              <w:rPr>
                <w:rFonts w:ascii="Arial Narrow" w:hAnsi="Arial Narrow" w:cs="Arial"/>
                <w:bCs/>
                <w:sz w:val="24"/>
                <w:szCs w:val="24"/>
              </w:rPr>
              <w:t xml:space="preserve"> Klinik </w:t>
            </w:r>
          </w:p>
          <w:p w14:paraId="66BC2A2D" w14:textId="77777777" w:rsidR="004111B7" w:rsidRDefault="004111B7" w:rsidP="004111B7">
            <w:pPr>
              <w:widowControl w:val="0"/>
              <w:numPr>
                <w:ilvl w:val="0"/>
                <w:numId w:val="5"/>
              </w:numPr>
              <w:autoSpaceDE w:val="0"/>
              <w:autoSpaceDN w:val="0"/>
              <w:adjustRightInd w:val="0"/>
              <w:spacing w:after="0" w:line="240" w:lineRule="auto"/>
              <w:ind w:right="-22"/>
              <w:jc w:val="both"/>
              <w:rPr>
                <w:rFonts w:ascii="Arial Narrow" w:hAnsi="Arial Narrow" w:cs="Arial"/>
                <w:bCs/>
                <w:sz w:val="24"/>
                <w:szCs w:val="24"/>
              </w:rPr>
            </w:pPr>
            <w:r w:rsidRPr="0029433A">
              <w:rPr>
                <w:rFonts w:ascii="Arial Narrow" w:hAnsi="Arial Narrow" w:cs="Arial"/>
                <w:bCs/>
                <w:sz w:val="24"/>
                <w:szCs w:val="24"/>
              </w:rPr>
              <w:t xml:space="preserve">Menggunakan logika &amp; </w:t>
            </w:r>
            <w:r>
              <w:rPr>
                <w:rFonts w:ascii="Arial Narrow" w:hAnsi="Arial Narrow" w:cs="Arial"/>
                <w:bCs/>
                <w:sz w:val="24"/>
                <w:szCs w:val="24"/>
              </w:rPr>
              <w:t xml:space="preserve">kalkulasi </w:t>
            </w:r>
            <w:r w:rsidRPr="0029433A">
              <w:rPr>
                <w:rFonts w:ascii="Arial Narrow" w:hAnsi="Arial Narrow" w:cs="Arial"/>
                <w:bCs/>
                <w:sz w:val="24"/>
                <w:szCs w:val="24"/>
              </w:rPr>
              <w:t>matemati</w:t>
            </w:r>
            <w:r>
              <w:rPr>
                <w:rFonts w:ascii="Arial Narrow" w:hAnsi="Arial Narrow" w:cs="Arial"/>
                <w:bCs/>
                <w:sz w:val="24"/>
                <w:szCs w:val="24"/>
              </w:rPr>
              <w:t>s</w:t>
            </w:r>
            <w:r w:rsidRPr="0029433A">
              <w:rPr>
                <w:rFonts w:ascii="Arial Narrow" w:hAnsi="Arial Narrow" w:cs="Arial"/>
                <w:bCs/>
                <w:sz w:val="24"/>
                <w:szCs w:val="24"/>
              </w:rPr>
              <w:t xml:space="preserve"> dalam p</w:t>
            </w:r>
            <w:r>
              <w:rPr>
                <w:rFonts w:ascii="Arial Narrow" w:hAnsi="Arial Narrow" w:cs="Arial"/>
                <w:bCs/>
                <w:sz w:val="24"/>
                <w:szCs w:val="24"/>
              </w:rPr>
              <w:t>enyelesaian masalah pengelolaan Klinik terutama kefarmasian</w:t>
            </w:r>
          </w:p>
          <w:p w14:paraId="5BAAFDA0" w14:textId="77777777" w:rsidR="004111B7" w:rsidRPr="006A54FA" w:rsidRDefault="004111B7" w:rsidP="004111B7">
            <w:pPr>
              <w:widowControl w:val="0"/>
              <w:numPr>
                <w:ilvl w:val="0"/>
                <w:numId w:val="5"/>
              </w:numPr>
              <w:autoSpaceDE w:val="0"/>
              <w:autoSpaceDN w:val="0"/>
              <w:adjustRightInd w:val="0"/>
              <w:spacing w:after="0" w:line="240" w:lineRule="auto"/>
              <w:ind w:right="-22"/>
              <w:jc w:val="both"/>
              <w:rPr>
                <w:rFonts w:ascii="Arial Narrow" w:hAnsi="Arial Narrow" w:cs="Arial"/>
                <w:bCs/>
                <w:sz w:val="24"/>
                <w:szCs w:val="24"/>
              </w:rPr>
            </w:pPr>
            <w:r>
              <w:rPr>
                <w:rFonts w:ascii="Arial Narrow" w:hAnsi="Arial Narrow" w:cs="Arial"/>
                <w:bCs/>
                <w:sz w:val="24"/>
                <w:szCs w:val="24"/>
              </w:rPr>
              <w:lastRenderedPageBreak/>
              <w:t xml:space="preserve">Memiliki Pengetahuan tentang konsep </w:t>
            </w:r>
            <w:r w:rsidRPr="006A54FA">
              <w:rPr>
                <w:rFonts w:ascii="Arial Narrow" w:hAnsi="Arial Narrow" w:cs="Arial"/>
                <w:bCs/>
                <w:sz w:val="24"/>
                <w:szCs w:val="24"/>
              </w:rPr>
              <w:t>sistem informasi dengan fitur-fitur yang membantu pada pelayanan kefarmasian</w:t>
            </w:r>
          </w:p>
          <w:p w14:paraId="49D0D7F0" w14:textId="77777777" w:rsidR="004111B7" w:rsidRDefault="004111B7" w:rsidP="004111B7">
            <w:pPr>
              <w:widowControl w:val="0"/>
              <w:numPr>
                <w:ilvl w:val="0"/>
                <w:numId w:val="5"/>
              </w:numPr>
              <w:autoSpaceDE w:val="0"/>
              <w:autoSpaceDN w:val="0"/>
              <w:adjustRightInd w:val="0"/>
              <w:spacing w:after="0" w:line="240" w:lineRule="auto"/>
              <w:ind w:right="-22"/>
              <w:jc w:val="both"/>
              <w:rPr>
                <w:rFonts w:ascii="Arial Narrow" w:hAnsi="Arial Narrow" w:cs="Arial"/>
                <w:bCs/>
                <w:sz w:val="24"/>
                <w:szCs w:val="24"/>
              </w:rPr>
            </w:pPr>
            <w:r>
              <w:rPr>
                <w:rFonts w:ascii="Arial Narrow" w:hAnsi="Arial Narrow" w:cs="Arial"/>
                <w:bCs/>
                <w:sz w:val="24"/>
                <w:szCs w:val="24"/>
              </w:rPr>
              <w:t>Memiliki Pengetahuan tentang</w:t>
            </w:r>
            <w:r w:rsidRPr="006A54FA">
              <w:rPr>
                <w:rFonts w:ascii="Arial Narrow" w:hAnsi="Arial Narrow" w:cs="Arial"/>
                <w:bCs/>
                <w:sz w:val="24"/>
                <w:szCs w:val="24"/>
              </w:rPr>
              <w:t xml:space="preserve"> Sistem Informasi Manajemen Obat</w:t>
            </w:r>
            <w:r>
              <w:rPr>
                <w:rFonts w:ascii="Arial Narrow" w:hAnsi="Arial Narrow" w:cs="Arial"/>
                <w:bCs/>
                <w:sz w:val="24"/>
                <w:szCs w:val="24"/>
              </w:rPr>
              <w:t xml:space="preserve"> beserta fitur dan </w:t>
            </w:r>
            <w:r w:rsidRPr="006A54FA">
              <w:rPr>
                <w:rFonts w:ascii="Arial Narrow" w:hAnsi="Arial Narrow" w:cs="Arial"/>
                <w:bCs/>
                <w:i/>
                <w:sz w:val="24"/>
                <w:szCs w:val="24"/>
              </w:rPr>
              <w:t>flow chart</w:t>
            </w:r>
            <w:r>
              <w:rPr>
                <w:rFonts w:ascii="Arial Narrow" w:hAnsi="Arial Narrow" w:cs="Arial"/>
                <w:bCs/>
                <w:sz w:val="24"/>
                <w:szCs w:val="24"/>
              </w:rPr>
              <w:t xml:space="preserve"> sistem di Klinik</w:t>
            </w:r>
          </w:p>
          <w:p w14:paraId="6BF8F2D8" w14:textId="77777777" w:rsidR="004111B7" w:rsidRDefault="004111B7" w:rsidP="004111B7">
            <w:pPr>
              <w:widowControl w:val="0"/>
              <w:numPr>
                <w:ilvl w:val="0"/>
                <w:numId w:val="5"/>
              </w:numPr>
              <w:autoSpaceDE w:val="0"/>
              <w:autoSpaceDN w:val="0"/>
              <w:adjustRightInd w:val="0"/>
              <w:spacing w:after="0" w:line="240" w:lineRule="auto"/>
              <w:ind w:right="-22"/>
              <w:jc w:val="both"/>
              <w:rPr>
                <w:rFonts w:ascii="Arial Narrow" w:hAnsi="Arial Narrow" w:cs="Arial"/>
                <w:bCs/>
                <w:sz w:val="24"/>
                <w:szCs w:val="24"/>
              </w:rPr>
            </w:pPr>
            <w:r>
              <w:rPr>
                <w:rFonts w:ascii="Arial Narrow" w:hAnsi="Arial Narrow" w:cs="Arial"/>
                <w:bCs/>
                <w:sz w:val="24"/>
                <w:szCs w:val="24"/>
              </w:rPr>
              <w:t>Memiliki Pengetahuan tentang</w:t>
            </w:r>
            <w:r w:rsidRPr="006A54FA">
              <w:rPr>
                <w:rFonts w:ascii="Arial Narrow" w:hAnsi="Arial Narrow" w:cs="Arial"/>
                <w:bCs/>
                <w:sz w:val="24"/>
                <w:szCs w:val="24"/>
              </w:rPr>
              <w:t xml:space="preserve"> Sistem Informasi </w:t>
            </w:r>
            <w:r>
              <w:rPr>
                <w:rFonts w:ascii="Arial Narrow" w:hAnsi="Arial Narrow" w:cs="Arial"/>
                <w:bCs/>
                <w:sz w:val="24"/>
                <w:szCs w:val="24"/>
              </w:rPr>
              <w:t xml:space="preserve">Pelayanan Farmasi Klinik beserta fitur dan </w:t>
            </w:r>
            <w:r w:rsidRPr="006A54FA">
              <w:rPr>
                <w:rFonts w:ascii="Arial Narrow" w:hAnsi="Arial Narrow" w:cs="Arial"/>
                <w:bCs/>
                <w:i/>
                <w:sz w:val="24"/>
                <w:szCs w:val="24"/>
              </w:rPr>
              <w:t>flow chart</w:t>
            </w:r>
            <w:r>
              <w:rPr>
                <w:rFonts w:ascii="Arial Narrow" w:hAnsi="Arial Narrow" w:cs="Arial"/>
                <w:bCs/>
                <w:sz w:val="24"/>
                <w:szCs w:val="24"/>
              </w:rPr>
              <w:t xml:space="preserve"> sistem di Klinik</w:t>
            </w:r>
          </w:p>
          <w:p w14:paraId="2074F3A1" w14:textId="0CBD322F" w:rsidR="00D756D3" w:rsidRPr="004111B7" w:rsidRDefault="004111B7" w:rsidP="004111B7">
            <w:pPr>
              <w:widowControl w:val="0"/>
              <w:numPr>
                <w:ilvl w:val="0"/>
                <w:numId w:val="5"/>
              </w:numPr>
              <w:autoSpaceDE w:val="0"/>
              <w:autoSpaceDN w:val="0"/>
              <w:adjustRightInd w:val="0"/>
              <w:spacing w:after="0" w:line="240" w:lineRule="auto"/>
              <w:ind w:right="-22"/>
              <w:jc w:val="both"/>
              <w:rPr>
                <w:rFonts w:ascii="Arial Narrow" w:hAnsi="Arial Narrow" w:cs="Arial"/>
                <w:bCs/>
                <w:sz w:val="24"/>
                <w:szCs w:val="24"/>
              </w:rPr>
            </w:pPr>
            <w:r>
              <w:rPr>
                <w:rFonts w:ascii="Arial Narrow" w:hAnsi="Arial Narrow" w:cs="Arial"/>
                <w:bCs/>
                <w:sz w:val="24"/>
                <w:szCs w:val="24"/>
              </w:rPr>
              <w:t xml:space="preserve">Memahami </w:t>
            </w:r>
            <w:r w:rsidRPr="00E56938">
              <w:rPr>
                <w:rFonts w:ascii="Arial Narrow" w:hAnsi="Arial Narrow" w:cs="Arial"/>
                <w:bCs/>
                <w:i/>
                <w:iCs/>
                <w:sz w:val="24"/>
                <w:szCs w:val="24"/>
              </w:rPr>
              <w:t>hardware</w:t>
            </w:r>
            <w:r>
              <w:rPr>
                <w:rFonts w:ascii="Arial Narrow" w:hAnsi="Arial Narrow" w:cs="Arial"/>
                <w:bCs/>
                <w:sz w:val="24"/>
                <w:szCs w:val="24"/>
              </w:rPr>
              <w:t xml:space="preserve"> yang digunakan untuk pelayanan kefarmasian menggunakan sistem informasi dan luaran dari sistem yang berupa </w:t>
            </w:r>
            <w:r w:rsidRPr="00E56938">
              <w:rPr>
                <w:rFonts w:ascii="Arial Narrow" w:hAnsi="Arial Narrow" w:cs="Arial"/>
                <w:bCs/>
                <w:i/>
                <w:iCs/>
                <w:sz w:val="24"/>
                <w:szCs w:val="24"/>
              </w:rPr>
              <w:t>hard</w:t>
            </w:r>
            <w:r>
              <w:rPr>
                <w:rFonts w:ascii="Arial Narrow" w:hAnsi="Arial Narrow" w:cs="Arial"/>
                <w:bCs/>
                <w:i/>
                <w:iCs/>
                <w:sz w:val="24"/>
                <w:szCs w:val="24"/>
              </w:rPr>
              <w:t>file</w:t>
            </w:r>
            <w:r>
              <w:rPr>
                <w:rFonts w:ascii="Arial Narrow" w:hAnsi="Arial Narrow" w:cs="Arial"/>
                <w:bCs/>
                <w:sz w:val="24"/>
                <w:szCs w:val="24"/>
              </w:rPr>
              <w:t xml:space="preserve"> &amp; dokumen </w:t>
            </w:r>
          </w:p>
        </w:tc>
      </w:tr>
      <w:tr w:rsidR="004111B7" w14:paraId="053222C3" w14:textId="77777777" w:rsidTr="008B23F4">
        <w:trPr>
          <w:trHeight w:val="249"/>
        </w:trPr>
        <w:tc>
          <w:tcPr>
            <w:tcW w:w="4068" w:type="dxa"/>
            <w:gridSpan w:val="2"/>
            <w:vMerge/>
          </w:tcPr>
          <w:p w14:paraId="13F80F89" w14:textId="77777777" w:rsidR="004111B7" w:rsidRDefault="004111B7" w:rsidP="004111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Arial Narrow" w:eastAsia="Arial Narrow" w:hAnsi="Arial Narrow" w:cs="Arial Narrow"/>
                <w:b/>
                <w:sz w:val="24"/>
                <w:szCs w:val="24"/>
                <w:u w:val="single"/>
              </w:rPr>
            </w:pPr>
          </w:p>
        </w:tc>
        <w:tc>
          <w:tcPr>
            <w:tcW w:w="718" w:type="dxa"/>
          </w:tcPr>
          <w:p w14:paraId="2E78C493" w14:textId="284FD7DA" w:rsidR="004111B7" w:rsidRDefault="004111B7" w:rsidP="004111B7">
            <w:pPr>
              <w:widowControl w:val="0"/>
              <w:spacing w:after="0" w:line="270" w:lineRule="auto"/>
              <w:ind w:right="-22"/>
              <w:jc w:val="both"/>
              <w:rPr>
                <w:rFonts w:ascii="Arial Narrow" w:eastAsia="Arial Narrow" w:hAnsi="Arial Narrow" w:cs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sz w:val="20"/>
                <w:szCs w:val="20"/>
              </w:rPr>
              <w:t>KU 1-10</w:t>
            </w:r>
          </w:p>
        </w:tc>
        <w:tc>
          <w:tcPr>
            <w:tcW w:w="10354" w:type="dxa"/>
            <w:gridSpan w:val="9"/>
          </w:tcPr>
          <w:p w14:paraId="049A8397" w14:textId="16749716" w:rsidR="004111B7" w:rsidRPr="001D0021" w:rsidRDefault="004111B7" w:rsidP="004111B7">
            <w:pPr>
              <w:widowControl w:val="0"/>
              <w:numPr>
                <w:ilvl w:val="0"/>
                <w:numId w:val="29"/>
              </w:numPr>
              <w:autoSpaceDE w:val="0"/>
              <w:autoSpaceDN w:val="0"/>
              <w:adjustRightInd w:val="0"/>
              <w:spacing w:after="0" w:line="240" w:lineRule="auto"/>
              <w:ind w:right="-22"/>
              <w:jc w:val="both"/>
              <w:rPr>
                <w:rFonts w:ascii="Arial Narrow" w:hAnsi="Arial Narrow" w:cs="Arial"/>
                <w:bCs/>
                <w:sz w:val="24"/>
                <w:szCs w:val="24"/>
              </w:rPr>
            </w:pPr>
            <w:r w:rsidRPr="001D0021">
              <w:rPr>
                <w:rFonts w:ascii="Arial Narrow" w:hAnsi="Arial Narrow" w:cs="Arial"/>
                <w:bCs/>
                <w:sz w:val="24"/>
                <w:szCs w:val="24"/>
              </w:rPr>
              <w:t xml:space="preserve">Mampu menerapkan pemikiran logis, kritis, sistematis, dan inovatif dalam konteks Umum pengembangan  atau </w:t>
            </w:r>
            <w:r>
              <w:rPr>
                <w:rFonts w:ascii="Arial Narrow" w:hAnsi="Arial Narrow" w:cs="Arial"/>
                <w:bCs/>
                <w:sz w:val="24"/>
                <w:szCs w:val="24"/>
              </w:rPr>
              <w:t>implementasi ilmu pengetahuan</w:t>
            </w:r>
            <w:r w:rsidRPr="001D0021">
              <w:rPr>
                <w:rFonts w:ascii="Arial Narrow" w:hAnsi="Arial Narrow" w:cs="Arial"/>
                <w:bCs/>
                <w:sz w:val="24"/>
                <w:szCs w:val="24"/>
              </w:rPr>
              <w:t>&amp; teknologi yang memperhatikan; menerapkan nilai humaniora yang  sesuai  dengan bidang keahliannya</w:t>
            </w:r>
          </w:p>
          <w:p w14:paraId="36B6EB7B" w14:textId="77777777" w:rsidR="004111B7" w:rsidRDefault="004111B7" w:rsidP="004111B7">
            <w:pPr>
              <w:widowControl w:val="0"/>
              <w:numPr>
                <w:ilvl w:val="0"/>
                <w:numId w:val="29"/>
              </w:numPr>
              <w:autoSpaceDE w:val="0"/>
              <w:autoSpaceDN w:val="0"/>
              <w:adjustRightInd w:val="0"/>
              <w:spacing w:after="0" w:line="240" w:lineRule="auto"/>
              <w:ind w:right="-22"/>
              <w:jc w:val="both"/>
              <w:rPr>
                <w:rFonts w:ascii="Arial Narrow" w:hAnsi="Arial Narrow" w:cs="Arial"/>
                <w:bCs/>
                <w:sz w:val="24"/>
                <w:szCs w:val="24"/>
              </w:rPr>
            </w:pPr>
            <w:r w:rsidRPr="001D0021">
              <w:rPr>
                <w:rFonts w:ascii="Arial Narrow" w:hAnsi="Arial Narrow" w:cs="Arial"/>
                <w:bCs/>
                <w:sz w:val="24"/>
                <w:szCs w:val="24"/>
              </w:rPr>
              <w:t>Mampu menunjukkan kinerja mandiri, bermutu dan terukur</w:t>
            </w:r>
          </w:p>
          <w:p w14:paraId="7380F899" w14:textId="77777777" w:rsidR="004111B7" w:rsidRDefault="004111B7" w:rsidP="004111B7">
            <w:pPr>
              <w:widowControl w:val="0"/>
              <w:numPr>
                <w:ilvl w:val="0"/>
                <w:numId w:val="29"/>
              </w:numPr>
              <w:autoSpaceDE w:val="0"/>
              <w:autoSpaceDN w:val="0"/>
              <w:adjustRightInd w:val="0"/>
              <w:spacing w:after="0" w:line="240" w:lineRule="auto"/>
              <w:ind w:right="-22"/>
              <w:jc w:val="both"/>
              <w:rPr>
                <w:rFonts w:ascii="Arial Narrow" w:hAnsi="Arial Narrow" w:cs="Arial"/>
                <w:bCs/>
                <w:sz w:val="24"/>
                <w:szCs w:val="24"/>
              </w:rPr>
            </w:pPr>
            <w:r w:rsidRPr="0029433A">
              <w:rPr>
                <w:rFonts w:ascii="Arial Narrow" w:hAnsi="Arial Narrow" w:cs="Arial"/>
                <w:bCs/>
                <w:sz w:val="24"/>
                <w:szCs w:val="24"/>
              </w:rPr>
              <w:t xml:space="preserve">Menggunakan logika &amp; </w:t>
            </w:r>
            <w:r>
              <w:rPr>
                <w:rFonts w:ascii="Arial Narrow" w:hAnsi="Arial Narrow" w:cs="Arial"/>
                <w:bCs/>
                <w:sz w:val="24"/>
                <w:szCs w:val="24"/>
              </w:rPr>
              <w:t xml:space="preserve">kalkulasi </w:t>
            </w:r>
            <w:r w:rsidRPr="0029433A">
              <w:rPr>
                <w:rFonts w:ascii="Arial Narrow" w:hAnsi="Arial Narrow" w:cs="Arial"/>
                <w:bCs/>
                <w:sz w:val="24"/>
                <w:szCs w:val="24"/>
              </w:rPr>
              <w:t>matemati</w:t>
            </w:r>
            <w:r>
              <w:rPr>
                <w:rFonts w:ascii="Arial Narrow" w:hAnsi="Arial Narrow" w:cs="Arial"/>
                <w:bCs/>
                <w:sz w:val="24"/>
                <w:szCs w:val="24"/>
              </w:rPr>
              <w:t>s</w:t>
            </w:r>
            <w:r w:rsidRPr="0029433A">
              <w:rPr>
                <w:rFonts w:ascii="Arial Narrow" w:hAnsi="Arial Narrow" w:cs="Arial"/>
                <w:bCs/>
                <w:sz w:val="24"/>
                <w:szCs w:val="24"/>
              </w:rPr>
              <w:t xml:space="preserve"> dalam p</w:t>
            </w:r>
            <w:r>
              <w:rPr>
                <w:rFonts w:ascii="Arial Narrow" w:hAnsi="Arial Narrow" w:cs="Arial"/>
                <w:bCs/>
                <w:sz w:val="24"/>
                <w:szCs w:val="24"/>
              </w:rPr>
              <w:t>enyelesaian masalah kefarmasian</w:t>
            </w:r>
          </w:p>
          <w:p w14:paraId="6A1A1204" w14:textId="11D4E197" w:rsidR="004111B7" w:rsidRPr="004111B7" w:rsidRDefault="004111B7" w:rsidP="004111B7">
            <w:pPr>
              <w:widowControl w:val="0"/>
              <w:numPr>
                <w:ilvl w:val="0"/>
                <w:numId w:val="29"/>
              </w:numPr>
              <w:autoSpaceDE w:val="0"/>
              <w:autoSpaceDN w:val="0"/>
              <w:adjustRightInd w:val="0"/>
              <w:spacing w:after="0" w:line="240" w:lineRule="auto"/>
              <w:ind w:right="-22"/>
              <w:jc w:val="both"/>
              <w:rPr>
                <w:rFonts w:ascii="Arial Narrow" w:hAnsi="Arial Narrow" w:cs="Arial"/>
                <w:bCs/>
                <w:sz w:val="24"/>
                <w:szCs w:val="24"/>
              </w:rPr>
            </w:pPr>
            <w:r w:rsidRPr="004111B7">
              <w:rPr>
                <w:rFonts w:ascii="Arial Narrow" w:hAnsi="Arial Narrow" w:cs="Arial"/>
                <w:bCs/>
                <w:sz w:val="24"/>
                <w:szCs w:val="24"/>
              </w:rPr>
              <w:t>Memiliki ketaatan pada prosedur berdasarkan regulasi dan TI sebagai solusi permasalahan actual</w:t>
            </w:r>
          </w:p>
        </w:tc>
      </w:tr>
      <w:tr w:rsidR="004111B7" w14:paraId="4414CA4C" w14:textId="77777777" w:rsidTr="008B23F4">
        <w:trPr>
          <w:trHeight w:val="249"/>
        </w:trPr>
        <w:tc>
          <w:tcPr>
            <w:tcW w:w="4068" w:type="dxa"/>
            <w:gridSpan w:val="2"/>
            <w:vMerge/>
          </w:tcPr>
          <w:p w14:paraId="6F6C3741" w14:textId="77777777" w:rsidR="004111B7" w:rsidRDefault="004111B7" w:rsidP="004111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Arial Narrow" w:eastAsia="Arial Narrow" w:hAnsi="Arial Narrow" w:cs="Arial Narrow"/>
                <w:b/>
                <w:sz w:val="24"/>
                <w:szCs w:val="24"/>
                <w:u w:val="single"/>
              </w:rPr>
            </w:pPr>
          </w:p>
        </w:tc>
        <w:tc>
          <w:tcPr>
            <w:tcW w:w="718" w:type="dxa"/>
          </w:tcPr>
          <w:p w14:paraId="25909D18" w14:textId="77777777" w:rsidR="004111B7" w:rsidRDefault="004111B7" w:rsidP="004111B7">
            <w:pPr>
              <w:widowControl w:val="0"/>
              <w:spacing w:after="0" w:line="270" w:lineRule="auto"/>
              <w:ind w:right="-22"/>
              <w:jc w:val="both"/>
              <w:rPr>
                <w:rFonts w:ascii="Arial Narrow" w:eastAsia="Arial Narrow" w:hAnsi="Arial Narrow" w:cs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sz w:val="20"/>
                <w:szCs w:val="20"/>
              </w:rPr>
              <w:t>KK 1-9</w:t>
            </w:r>
          </w:p>
        </w:tc>
        <w:tc>
          <w:tcPr>
            <w:tcW w:w="10354" w:type="dxa"/>
            <w:gridSpan w:val="9"/>
          </w:tcPr>
          <w:p w14:paraId="5506375F" w14:textId="77777777" w:rsidR="004111B7" w:rsidRDefault="004111B7" w:rsidP="004111B7">
            <w:pPr>
              <w:widowControl w:val="0"/>
              <w:numPr>
                <w:ilvl w:val="0"/>
                <w:numId w:val="28"/>
              </w:numPr>
              <w:autoSpaceDE w:val="0"/>
              <w:autoSpaceDN w:val="0"/>
              <w:adjustRightInd w:val="0"/>
              <w:spacing w:after="0" w:line="240" w:lineRule="auto"/>
              <w:ind w:right="-22"/>
              <w:jc w:val="both"/>
              <w:rPr>
                <w:rFonts w:ascii="Arial Narrow" w:hAnsi="Arial Narrow" w:cs="Arial"/>
                <w:bCs/>
                <w:sz w:val="24"/>
                <w:szCs w:val="24"/>
              </w:rPr>
            </w:pPr>
            <w:r>
              <w:rPr>
                <w:rFonts w:ascii="Arial Narrow" w:hAnsi="Arial Narrow" w:cs="Arial"/>
                <w:bCs/>
                <w:sz w:val="24"/>
                <w:szCs w:val="24"/>
              </w:rPr>
              <w:t>Memahami Fitur dalam sistem informasi dan menerapkan dalam membantu pelayanan kefarmasian</w:t>
            </w:r>
          </w:p>
          <w:p w14:paraId="6A872D99" w14:textId="3EE7F8B5" w:rsidR="004111B7" w:rsidRDefault="004111B7" w:rsidP="004111B7">
            <w:pPr>
              <w:widowControl w:val="0"/>
              <w:numPr>
                <w:ilvl w:val="0"/>
                <w:numId w:val="28"/>
              </w:numPr>
              <w:autoSpaceDE w:val="0"/>
              <w:autoSpaceDN w:val="0"/>
              <w:adjustRightInd w:val="0"/>
              <w:spacing w:after="0" w:line="240" w:lineRule="auto"/>
              <w:ind w:right="-22"/>
              <w:jc w:val="both"/>
              <w:rPr>
                <w:rFonts w:ascii="Arial Narrow" w:hAnsi="Arial Narrow" w:cs="Arial"/>
                <w:bCs/>
                <w:sz w:val="24"/>
                <w:szCs w:val="24"/>
              </w:rPr>
            </w:pPr>
            <w:r>
              <w:rPr>
                <w:rFonts w:ascii="Arial Narrow" w:hAnsi="Arial Narrow" w:cs="Arial"/>
                <w:bCs/>
                <w:sz w:val="24"/>
                <w:szCs w:val="24"/>
              </w:rPr>
              <w:t xml:space="preserve">Mengaplikasikan Sistem informasi dalam Pengelolaan obat dan pelayanan resep sesuai </w:t>
            </w:r>
            <w:r w:rsidR="00C21C1F">
              <w:rPr>
                <w:rFonts w:ascii="Arial Narrow" w:hAnsi="Arial Narrow" w:cs="Arial"/>
                <w:bCs/>
                <w:sz w:val="24"/>
                <w:szCs w:val="24"/>
              </w:rPr>
              <w:t>s</w:t>
            </w:r>
            <w:r>
              <w:rPr>
                <w:rFonts w:ascii="Arial Narrow" w:hAnsi="Arial Narrow" w:cs="Arial"/>
                <w:bCs/>
                <w:sz w:val="24"/>
                <w:szCs w:val="24"/>
              </w:rPr>
              <w:t xml:space="preserve">tandar pelayanan Kefarmasian di Klinik </w:t>
            </w:r>
          </w:p>
          <w:p w14:paraId="5EED2A9C" w14:textId="77777777" w:rsidR="004111B7" w:rsidRPr="001D0021" w:rsidRDefault="004111B7" w:rsidP="004111B7">
            <w:pPr>
              <w:widowControl w:val="0"/>
              <w:numPr>
                <w:ilvl w:val="0"/>
                <w:numId w:val="28"/>
              </w:numPr>
              <w:autoSpaceDE w:val="0"/>
              <w:autoSpaceDN w:val="0"/>
              <w:adjustRightInd w:val="0"/>
              <w:spacing w:after="0" w:line="240" w:lineRule="auto"/>
              <w:ind w:right="-22"/>
              <w:jc w:val="both"/>
              <w:rPr>
                <w:rFonts w:ascii="Arial Narrow" w:hAnsi="Arial Narrow" w:cs="Arial"/>
                <w:bCs/>
                <w:sz w:val="24"/>
                <w:szCs w:val="24"/>
              </w:rPr>
            </w:pPr>
            <w:r>
              <w:rPr>
                <w:rFonts w:ascii="Arial Narrow" w:hAnsi="Arial Narrow" w:cs="Arial"/>
                <w:bCs/>
                <w:sz w:val="24"/>
                <w:szCs w:val="24"/>
              </w:rPr>
              <w:t xml:space="preserve">Melakukan </w:t>
            </w:r>
            <w:r w:rsidRPr="006A54FA">
              <w:rPr>
                <w:rFonts w:ascii="Arial Narrow" w:hAnsi="Arial Narrow" w:cs="Arial"/>
                <w:bCs/>
                <w:i/>
                <w:sz w:val="24"/>
                <w:szCs w:val="24"/>
              </w:rPr>
              <w:t>input</w:t>
            </w:r>
            <w:r>
              <w:rPr>
                <w:rFonts w:ascii="Arial Narrow" w:hAnsi="Arial Narrow" w:cs="Arial"/>
                <w:bCs/>
                <w:sz w:val="24"/>
                <w:szCs w:val="24"/>
              </w:rPr>
              <w:t xml:space="preserve"> data pada </w:t>
            </w:r>
            <w:r w:rsidRPr="006A54FA">
              <w:rPr>
                <w:rFonts w:ascii="Arial Narrow" w:hAnsi="Arial Narrow" w:cs="Arial"/>
                <w:color w:val="000000"/>
                <w:sz w:val="24"/>
                <w:szCs w:val="24"/>
              </w:rPr>
              <w:t xml:space="preserve">Sistem Informasi pada sarana kesehatan </w:t>
            </w:r>
            <w:r>
              <w:rPr>
                <w:rFonts w:ascii="Arial Narrow" w:hAnsi="Arial Narrow" w:cs="Arial"/>
                <w:color w:val="000000"/>
                <w:sz w:val="24"/>
                <w:szCs w:val="24"/>
              </w:rPr>
              <w:t xml:space="preserve">dan penarikan data </w:t>
            </w:r>
            <w:r w:rsidRPr="006A54FA">
              <w:rPr>
                <w:rFonts w:ascii="Arial Narrow" w:hAnsi="Arial Narrow" w:cs="Arial"/>
                <w:color w:val="000000"/>
                <w:sz w:val="24"/>
                <w:szCs w:val="24"/>
              </w:rPr>
              <w:t>untuk pengambilan keputusan  dengan sistem informasi tersebut</w:t>
            </w:r>
          </w:p>
          <w:p w14:paraId="4B888F51" w14:textId="77777777" w:rsidR="004111B7" w:rsidRPr="00FD6452" w:rsidRDefault="004111B7" w:rsidP="004111B7">
            <w:pPr>
              <w:widowControl w:val="0"/>
              <w:numPr>
                <w:ilvl w:val="0"/>
                <w:numId w:val="28"/>
              </w:numPr>
              <w:autoSpaceDE w:val="0"/>
              <w:autoSpaceDN w:val="0"/>
              <w:adjustRightInd w:val="0"/>
              <w:spacing w:after="0" w:line="240" w:lineRule="auto"/>
              <w:ind w:right="-22"/>
              <w:jc w:val="both"/>
              <w:rPr>
                <w:rFonts w:ascii="Arial Narrow" w:hAnsi="Arial Narrow" w:cs="Arial"/>
                <w:bCs/>
                <w:sz w:val="24"/>
                <w:szCs w:val="24"/>
              </w:rPr>
            </w:pPr>
            <w:r>
              <w:rPr>
                <w:rFonts w:ascii="Arial Narrow" w:hAnsi="Arial Narrow" w:cs="Arial"/>
                <w:bCs/>
                <w:sz w:val="24"/>
                <w:szCs w:val="24"/>
              </w:rPr>
              <w:t xml:space="preserve">Menguasai prosedur (SOP) </w:t>
            </w:r>
            <w:r w:rsidRPr="006A54FA">
              <w:rPr>
                <w:rFonts w:ascii="Arial Narrow" w:hAnsi="Arial Narrow" w:cs="Arial"/>
                <w:color w:val="000000"/>
                <w:sz w:val="24"/>
                <w:szCs w:val="24"/>
              </w:rPr>
              <w:t xml:space="preserve">menggunakan sistem informasi dalam pekerjaan di </w:t>
            </w:r>
            <w:r>
              <w:rPr>
                <w:rFonts w:ascii="Arial Narrow" w:hAnsi="Arial Narrow" w:cs="Arial"/>
                <w:color w:val="000000"/>
                <w:sz w:val="24"/>
                <w:szCs w:val="24"/>
              </w:rPr>
              <w:t>Klinik</w:t>
            </w:r>
          </w:p>
          <w:p w14:paraId="50EEFECD" w14:textId="77777777" w:rsidR="004111B7" w:rsidRDefault="004111B7" w:rsidP="004111B7">
            <w:pPr>
              <w:widowControl w:val="0"/>
              <w:numPr>
                <w:ilvl w:val="0"/>
                <w:numId w:val="28"/>
              </w:numPr>
              <w:autoSpaceDE w:val="0"/>
              <w:autoSpaceDN w:val="0"/>
              <w:adjustRightInd w:val="0"/>
              <w:spacing w:after="0" w:line="240" w:lineRule="auto"/>
              <w:ind w:right="-22"/>
              <w:jc w:val="both"/>
              <w:rPr>
                <w:rFonts w:ascii="Arial Narrow" w:hAnsi="Arial Narrow" w:cs="Arial"/>
                <w:bCs/>
                <w:sz w:val="24"/>
                <w:szCs w:val="24"/>
              </w:rPr>
            </w:pPr>
            <w:r>
              <w:rPr>
                <w:rFonts w:ascii="Arial Narrow" w:hAnsi="Arial Narrow" w:cs="Arial"/>
                <w:bCs/>
                <w:sz w:val="24"/>
                <w:szCs w:val="24"/>
              </w:rPr>
              <w:t xml:space="preserve">Memahami  teknis penggunaan Sistem Informasi </w:t>
            </w:r>
          </w:p>
          <w:p w14:paraId="7BB1D948" w14:textId="77777777" w:rsidR="004111B7" w:rsidRDefault="004111B7" w:rsidP="004111B7">
            <w:pPr>
              <w:widowControl w:val="0"/>
              <w:numPr>
                <w:ilvl w:val="0"/>
                <w:numId w:val="28"/>
              </w:numPr>
              <w:autoSpaceDE w:val="0"/>
              <w:autoSpaceDN w:val="0"/>
              <w:adjustRightInd w:val="0"/>
              <w:spacing w:after="0" w:line="240" w:lineRule="auto"/>
              <w:ind w:right="-22"/>
              <w:jc w:val="both"/>
              <w:rPr>
                <w:rFonts w:ascii="Arial Narrow" w:hAnsi="Arial Narrow" w:cs="Arial"/>
                <w:bCs/>
                <w:sz w:val="24"/>
                <w:szCs w:val="24"/>
              </w:rPr>
            </w:pPr>
            <w:r>
              <w:rPr>
                <w:rFonts w:ascii="Arial Narrow" w:hAnsi="Arial Narrow" w:cs="Arial"/>
                <w:bCs/>
                <w:sz w:val="24"/>
                <w:szCs w:val="24"/>
              </w:rPr>
              <w:t>Memahami Alur pelayanan dan Alur Data dalam Sistem Informasi</w:t>
            </w:r>
          </w:p>
          <w:p w14:paraId="70E9A50D" w14:textId="77777777" w:rsidR="004111B7" w:rsidRPr="001D0021" w:rsidRDefault="004111B7" w:rsidP="004111B7">
            <w:pPr>
              <w:widowControl w:val="0"/>
              <w:numPr>
                <w:ilvl w:val="0"/>
                <w:numId w:val="28"/>
              </w:numPr>
              <w:autoSpaceDE w:val="0"/>
              <w:autoSpaceDN w:val="0"/>
              <w:adjustRightInd w:val="0"/>
              <w:spacing w:after="0" w:line="240" w:lineRule="auto"/>
              <w:ind w:right="-22"/>
              <w:jc w:val="both"/>
              <w:rPr>
                <w:rFonts w:ascii="Arial Narrow" w:hAnsi="Arial Narrow" w:cs="Arial"/>
                <w:bCs/>
                <w:sz w:val="24"/>
                <w:szCs w:val="24"/>
              </w:rPr>
            </w:pPr>
            <w:r>
              <w:rPr>
                <w:rFonts w:ascii="Arial Narrow" w:hAnsi="Arial Narrow" w:cs="Arial"/>
                <w:bCs/>
                <w:sz w:val="24"/>
                <w:szCs w:val="24"/>
              </w:rPr>
              <w:t>Mahir m</w:t>
            </w:r>
            <w:r w:rsidRPr="001D0021">
              <w:rPr>
                <w:rFonts w:ascii="Arial Narrow" w:hAnsi="Arial Narrow" w:cs="Arial"/>
                <w:bCs/>
                <w:sz w:val="24"/>
                <w:szCs w:val="24"/>
              </w:rPr>
              <w:t xml:space="preserve">elakukan </w:t>
            </w:r>
            <w:r w:rsidRPr="006A54FA">
              <w:rPr>
                <w:rFonts w:ascii="Arial Narrow" w:hAnsi="Arial Narrow" w:cs="Arial"/>
                <w:bCs/>
                <w:i/>
                <w:sz w:val="24"/>
                <w:szCs w:val="24"/>
              </w:rPr>
              <w:t>input</w:t>
            </w:r>
            <w:r>
              <w:rPr>
                <w:rFonts w:ascii="Arial Narrow" w:hAnsi="Arial Narrow" w:cs="Arial"/>
                <w:bCs/>
                <w:sz w:val="24"/>
                <w:szCs w:val="24"/>
              </w:rPr>
              <w:t xml:space="preserve"> data pada </w:t>
            </w:r>
            <w:r w:rsidRPr="006A54FA">
              <w:rPr>
                <w:rFonts w:ascii="Arial Narrow" w:hAnsi="Arial Narrow" w:cs="Arial"/>
                <w:color w:val="000000"/>
                <w:sz w:val="24"/>
                <w:szCs w:val="24"/>
              </w:rPr>
              <w:t xml:space="preserve">Sistem Informasi pada sarana kesehatan untuk </w:t>
            </w:r>
            <w:r>
              <w:rPr>
                <w:rFonts w:ascii="Arial Narrow" w:hAnsi="Arial Narrow" w:cs="Arial"/>
                <w:color w:val="000000"/>
                <w:sz w:val="24"/>
                <w:szCs w:val="24"/>
              </w:rPr>
              <w:t xml:space="preserve">pendukung </w:t>
            </w:r>
            <w:r w:rsidRPr="006A54FA">
              <w:rPr>
                <w:rFonts w:ascii="Arial Narrow" w:hAnsi="Arial Narrow" w:cs="Arial"/>
                <w:color w:val="000000"/>
                <w:sz w:val="24"/>
                <w:szCs w:val="24"/>
              </w:rPr>
              <w:t>pengambilan keputusan  dengan sistem informasi tersebut</w:t>
            </w:r>
            <w:r>
              <w:rPr>
                <w:rFonts w:ascii="Arial Narrow" w:hAnsi="Arial Narrow" w:cs="Arial"/>
                <w:color w:val="000000"/>
                <w:sz w:val="24"/>
                <w:szCs w:val="24"/>
              </w:rPr>
              <w:t xml:space="preserve"> sesuai dengan otorisasi dan kewenangan</w:t>
            </w:r>
          </w:p>
          <w:p w14:paraId="1A17D918" w14:textId="77777777" w:rsidR="004111B7" w:rsidRDefault="004111B7" w:rsidP="004111B7">
            <w:pPr>
              <w:widowControl w:val="0"/>
              <w:numPr>
                <w:ilvl w:val="0"/>
                <w:numId w:val="28"/>
              </w:numPr>
              <w:autoSpaceDE w:val="0"/>
              <w:autoSpaceDN w:val="0"/>
              <w:adjustRightInd w:val="0"/>
              <w:spacing w:after="0" w:line="240" w:lineRule="auto"/>
              <w:ind w:right="-22"/>
              <w:jc w:val="both"/>
              <w:rPr>
                <w:rFonts w:ascii="Arial Narrow" w:hAnsi="Arial Narrow" w:cs="Arial"/>
                <w:bCs/>
                <w:sz w:val="24"/>
                <w:szCs w:val="24"/>
              </w:rPr>
            </w:pPr>
            <w:r w:rsidRPr="001D0021">
              <w:rPr>
                <w:rFonts w:ascii="Arial Narrow" w:hAnsi="Arial Narrow" w:cs="Arial"/>
                <w:bCs/>
                <w:sz w:val="24"/>
                <w:szCs w:val="24"/>
              </w:rPr>
              <w:t xml:space="preserve">Melakukan </w:t>
            </w:r>
            <w:r>
              <w:rPr>
                <w:rFonts w:ascii="Arial Narrow" w:hAnsi="Arial Narrow" w:cs="Arial"/>
                <w:bCs/>
                <w:sz w:val="24"/>
                <w:szCs w:val="24"/>
              </w:rPr>
              <w:t xml:space="preserve">dokumentasi </w:t>
            </w:r>
            <w:r>
              <w:rPr>
                <w:rFonts w:ascii="Arial Narrow" w:hAnsi="Arial Narrow" w:cs="Arial"/>
                <w:color w:val="000000"/>
                <w:sz w:val="24"/>
                <w:szCs w:val="24"/>
              </w:rPr>
              <w:t xml:space="preserve">dengan </w:t>
            </w:r>
            <w:r w:rsidRPr="00E56938">
              <w:rPr>
                <w:rFonts w:ascii="Arial Narrow" w:hAnsi="Arial Narrow" w:cs="Arial"/>
                <w:i/>
                <w:iCs/>
                <w:color w:val="000000"/>
                <w:sz w:val="24"/>
                <w:szCs w:val="24"/>
              </w:rPr>
              <w:t>report</w:t>
            </w:r>
            <w:r>
              <w:rPr>
                <w:rFonts w:ascii="Arial Narrow" w:hAnsi="Arial Narrow" w:cs="Arial"/>
                <w:color w:val="000000"/>
                <w:sz w:val="24"/>
                <w:szCs w:val="24"/>
              </w:rPr>
              <w:t xml:space="preserve"> </w:t>
            </w:r>
            <w:r w:rsidRPr="00E56938">
              <w:rPr>
                <w:rFonts w:ascii="Arial Narrow" w:hAnsi="Arial Narrow" w:cs="Arial"/>
                <w:i/>
                <w:iCs/>
                <w:color w:val="000000"/>
                <w:sz w:val="24"/>
                <w:szCs w:val="24"/>
              </w:rPr>
              <w:t>output</w:t>
            </w:r>
            <w:r>
              <w:rPr>
                <w:rFonts w:ascii="Arial Narrow" w:hAnsi="Arial Narrow" w:cs="Arial"/>
                <w:color w:val="000000"/>
                <w:sz w:val="24"/>
                <w:szCs w:val="24"/>
              </w:rPr>
              <w:t xml:space="preserve"> dari sistem informasi</w:t>
            </w:r>
            <w:r>
              <w:rPr>
                <w:rFonts w:ascii="Arial Narrow" w:hAnsi="Arial Narrow" w:cs="Arial"/>
                <w:bCs/>
                <w:sz w:val="24"/>
                <w:szCs w:val="24"/>
              </w:rPr>
              <w:t xml:space="preserve"> kemudian m</w:t>
            </w:r>
            <w:r w:rsidRPr="00E56938">
              <w:rPr>
                <w:rFonts w:ascii="Arial Narrow" w:hAnsi="Arial Narrow" w:cs="Arial"/>
                <w:color w:val="000000"/>
                <w:sz w:val="24"/>
                <w:szCs w:val="24"/>
              </w:rPr>
              <w:t xml:space="preserve">enyusun laporan sesuai </w:t>
            </w:r>
            <w:r w:rsidRPr="00E56938">
              <w:rPr>
                <w:rFonts w:ascii="Arial Narrow" w:hAnsi="Arial Narrow" w:cs="Arial"/>
                <w:color w:val="000000"/>
                <w:sz w:val="24"/>
                <w:szCs w:val="24"/>
              </w:rPr>
              <w:lastRenderedPageBreak/>
              <w:t>penarikan data dari sistem</w:t>
            </w:r>
            <w:r>
              <w:rPr>
                <w:rFonts w:ascii="Arial Narrow" w:hAnsi="Arial Narrow" w:cs="Arial"/>
                <w:color w:val="000000"/>
                <w:sz w:val="24"/>
                <w:szCs w:val="24"/>
              </w:rPr>
              <w:t xml:space="preserve"> sesuai dengan ranah etik dan kewenangan</w:t>
            </w:r>
            <w:r w:rsidRPr="00E56938">
              <w:rPr>
                <w:rFonts w:ascii="Arial Narrow" w:hAnsi="Arial Narrow" w:cs="Arial"/>
                <w:color w:val="000000"/>
                <w:sz w:val="24"/>
                <w:szCs w:val="24"/>
              </w:rPr>
              <w:t>.</w:t>
            </w:r>
          </w:p>
          <w:p w14:paraId="37E76B86" w14:textId="66104AF0" w:rsidR="004111B7" w:rsidRPr="004111B7" w:rsidRDefault="004111B7" w:rsidP="004111B7">
            <w:pPr>
              <w:widowControl w:val="0"/>
              <w:numPr>
                <w:ilvl w:val="0"/>
                <w:numId w:val="28"/>
              </w:numPr>
              <w:autoSpaceDE w:val="0"/>
              <w:autoSpaceDN w:val="0"/>
              <w:adjustRightInd w:val="0"/>
              <w:spacing w:after="0" w:line="240" w:lineRule="auto"/>
              <w:ind w:right="-22"/>
              <w:jc w:val="both"/>
              <w:rPr>
                <w:rFonts w:ascii="Arial Narrow" w:hAnsi="Arial Narrow" w:cs="Arial"/>
                <w:bCs/>
                <w:sz w:val="24"/>
                <w:szCs w:val="24"/>
              </w:rPr>
            </w:pPr>
            <w:r w:rsidRPr="004111B7">
              <w:rPr>
                <w:rFonts w:ascii="Arial Narrow" w:hAnsi="Arial Narrow" w:cs="Arial"/>
                <w:bCs/>
                <w:sz w:val="24"/>
                <w:szCs w:val="24"/>
              </w:rPr>
              <w:t xml:space="preserve">Menguasai </w:t>
            </w:r>
            <w:r w:rsidRPr="004111B7">
              <w:rPr>
                <w:rFonts w:ascii="Arial Narrow" w:hAnsi="Arial Narrow" w:cs="Arial"/>
                <w:color w:val="000000"/>
                <w:sz w:val="24"/>
                <w:szCs w:val="24"/>
              </w:rPr>
              <w:t>penyusunan data untuk dilaporkan dan formulasi penyelesaian masalah pelayanan kefarmasian berdasarkan informasi pada sistem informasi yang digunakan untuk Klinik</w:t>
            </w:r>
          </w:p>
        </w:tc>
      </w:tr>
      <w:tr w:rsidR="004111B7" w14:paraId="7DF2AEA0" w14:textId="77777777" w:rsidTr="008B23F4">
        <w:trPr>
          <w:trHeight w:val="249"/>
        </w:trPr>
        <w:tc>
          <w:tcPr>
            <w:tcW w:w="4068" w:type="dxa"/>
            <w:gridSpan w:val="2"/>
            <w:vMerge/>
          </w:tcPr>
          <w:p w14:paraId="6CA19E8C" w14:textId="77777777" w:rsidR="004111B7" w:rsidRDefault="004111B7" w:rsidP="004111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Arial Narrow" w:eastAsia="Arial Narrow" w:hAnsi="Arial Narrow" w:cs="Arial Narrow"/>
                <w:b/>
                <w:sz w:val="24"/>
                <w:szCs w:val="24"/>
                <w:u w:val="single"/>
              </w:rPr>
            </w:pPr>
          </w:p>
        </w:tc>
        <w:tc>
          <w:tcPr>
            <w:tcW w:w="11072" w:type="dxa"/>
            <w:gridSpan w:val="10"/>
          </w:tcPr>
          <w:p w14:paraId="0F4C5201" w14:textId="77777777" w:rsidR="004111B7" w:rsidRDefault="004111B7" w:rsidP="004111B7">
            <w:pPr>
              <w:widowControl w:val="0"/>
              <w:spacing w:after="0" w:line="270" w:lineRule="auto"/>
              <w:ind w:right="-22"/>
              <w:jc w:val="both"/>
              <w:rPr>
                <w:rFonts w:ascii="Arial Narrow" w:eastAsia="Arial Narrow" w:hAnsi="Arial Narrow" w:cs="Arial Narrow"/>
                <w:b/>
              </w:rPr>
            </w:pPr>
            <w:r>
              <w:rPr>
                <w:rFonts w:ascii="Arial Narrow" w:eastAsia="Arial Narrow" w:hAnsi="Arial Narrow" w:cs="Arial Narrow"/>
                <w:b/>
                <w:color w:val="000000"/>
                <w:sz w:val="24"/>
                <w:szCs w:val="24"/>
              </w:rPr>
              <w:t>Capaian Pembelajaran Mata Kuliah (CPMK)</w:t>
            </w:r>
          </w:p>
        </w:tc>
      </w:tr>
      <w:tr w:rsidR="004111B7" w14:paraId="38BD8B25" w14:textId="77777777" w:rsidTr="008B23F4">
        <w:trPr>
          <w:trHeight w:val="249"/>
        </w:trPr>
        <w:tc>
          <w:tcPr>
            <w:tcW w:w="4068" w:type="dxa"/>
            <w:gridSpan w:val="2"/>
            <w:vMerge/>
          </w:tcPr>
          <w:p w14:paraId="62222E27" w14:textId="77777777" w:rsidR="004111B7" w:rsidRDefault="004111B7" w:rsidP="004111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Arial Narrow" w:eastAsia="Arial Narrow" w:hAnsi="Arial Narrow" w:cs="Arial Narrow"/>
                <w:b/>
              </w:rPr>
            </w:pPr>
          </w:p>
        </w:tc>
        <w:tc>
          <w:tcPr>
            <w:tcW w:w="718" w:type="dxa"/>
          </w:tcPr>
          <w:p w14:paraId="54517C16" w14:textId="77777777" w:rsidR="004111B7" w:rsidRDefault="004111B7" w:rsidP="004111B7">
            <w:pPr>
              <w:widowControl w:val="0"/>
              <w:spacing w:after="0" w:line="270" w:lineRule="auto"/>
              <w:ind w:right="-22"/>
              <w:jc w:val="both"/>
              <w:rPr>
                <w:rFonts w:ascii="Arial Narrow" w:eastAsia="Arial Narrow" w:hAnsi="Arial Narrow" w:cs="Arial Narrow"/>
                <w:b/>
              </w:rPr>
            </w:pPr>
            <w:r>
              <w:rPr>
                <w:rFonts w:ascii="Arial Narrow" w:eastAsia="Arial Narrow" w:hAnsi="Arial Narrow" w:cs="Arial Narrow"/>
                <w:b/>
              </w:rPr>
              <w:t xml:space="preserve">Kode </w:t>
            </w:r>
          </w:p>
        </w:tc>
        <w:tc>
          <w:tcPr>
            <w:tcW w:w="10354" w:type="dxa"/>
            <w:gridSpan w:val="9"/>
          </w:tcPr>
          <w:p w14:paraId="551243BD" w14:textId="77777777" w:rsidR="004111B7" w:rsidRDefault="004111B7" w:rsidP="004111B7">
            <w:pPr>
              <w:widowControl w:val="0"/>
              <w:spacing w:after="0" w:line="270" w:lineRule="auto"/>
              <w:ind w:right="-22"/>
              <w:jc w:val="both"/>
              <w:rPr>
                <w:rFonts w:ascii="Arial Narrow" w:eastAsia="Arial Narrow" w:hAnsi="Arial Narrow" w:cs="Arial Narrow"/>
                <w:b/>
              </w:rPr>
            </w:pPr>
            <w:r>
              <w:rPr>
                <w:rFonts w:ascii="Arial Narrow" w:eastAsia="Arial Narrow" w:hAnsi="Arial Narrow" w:cs="Arial Narrow"/>
                <w:b/>
              </w:rPr>
              <w:t xml:space="preserve">Rumusan </w:t>
            </w:r>
          </w:p>
        </w:tc>
      </w:tr>
      <w:tr w:rsidR="004111B7" w14:paraId="070AF9D7" w14:textId="77777777" w:rsidTr="008B23F4">
        <w:trPr>
          <w:trHeight w:val="249"/>
        </w:trPr>
        <w:tc>
          <w:tcPr>
            <w:tcW w:w="4068" w:type="dxa"/>
            <w:gridSpan w:val="2"/>
            <w:vMerge/>
          </w:tcPr>
          <w:p w14:paraId="5A8FC9FB" w14:textId="77777777" w:rsidR="004111B7" w:rsidRDefault="004111B7" w:rsidP="004111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Arial Narrow" w:eastAsia="Arial Narrow" w:hAnsi="Arial Narrow" w:cs="Arial Narrow"/>
                <w:b/>
              </w:rPr>
            </w:pPr>
          </w:p>
        </w:tc>
        <w:tc>
          <w:tcPr>
            <w:tcW w:w="718" w:type="dxa"/>
          </w:tcPr>
          <w:p w14:paraId="59447D38" w14:textId="77777777" w:rsidR="004111B7" w:rsidRDefault="004111B7" w:rsidP="004111B7">
            <w:pPr>
              <w:widowControl w:val="0"/>
              <w:spacing w:after="0" w:line="270" w:lineRule="auto"/>
              <w:ind w:right="-22"/>
              <w:jc w:val="both"/>
              <w:rPr>
                <w:rFonts w:ascii="Arial Narrow" w:eastAsia="Arial Narrow" w:hAnsi="Arial Narrow" w:cs="Arial Narrow"/>
                <w:b/>
              </w:rPr>
            </w:pPr>
          </w:p>
        </w:tc>
        <w:tc>
          <w:tcPr>
            <w:tcW w:w="10354" w:type="dxa"/>
            <w:gridSpan w:val="9"/>
          </w:tcPr>
          <w:p w14:paraId="3384C1C9" w14:textId="1BC8C116" w:rsidR="004111B7" w:rsidRPr="004111B7" w:rsidRDefault="004111B7" w:rsidP="004111B7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-22"/>
              <w:jc w:val="both"/>
              <w:rPr>
                <w:rFonts w:ascii="Arial Narrow" w:hAnsi="Arial Narrow" w:cs="Arial"/>
                <w:color w:val="000000"/>
                <w:sz w:val="24"/>
                <w:szCs w:val="24"/>
              </w:rPr>
            </w:pPr>
            <w:r w:rsidRPr="006B2ED8">
              <w:rPr>
                <w:rFonts w:ascii="Arial Narrow" w:hAnsi="Arial Narrow" w:cs="Arial"/>
                <w:color w:val="000000"/>
                <w:sz w:val="24"/>
                <w:szCs w:val="24"/>
              </w:rPr>
              <w:t xml:space="preserve">Mata Kuliah ini memberikan </w:t>
            </w:r>
            <w:r>
              <w:rPr>
                <w:rFonts w:ascii="Arial Narrow" w:hAnsi="Arial Narrow" w:cs="Arial"/>
                <w:color w:val="000000"/>
                <w:sz w:val="24"/>
                <w:szCs w:val="24"/>
              </w:rPr>
              <w:t xml:space="preserve">kemampuan untuk menerapkan </w:t>
            </w:r>
            <w:r w:rsidRPr="006B2ED8">
              <w:rPr>
                <w:rFonts w:ascii="Arial Narrow" w:hAnsi="Arial Narrow" w:cs="Arial"/>
                <w:color w:val="000000"/>
                <w:sz w:val="24"/>
                <w:szCs w:val="24"/>
              </w:rPr>
              <w:t xml:space="preserve">sistem informasi </w:t>
            </w:r>
            <w:r>
              <w:rPr>
                <w:rFonts w:ascii="Arial Narrow" w:hAnsi="Arial Narrow" w:cs="Arial"/>
                <w:color w:val="000000"/>
                <w:sz w:val="24"/>
                <w:szCs w:val="24"/>
              </w:rPr>
              <w:t xml:space="preserve">berbasis </w:t>
            </w:r>
            <w:r w:rsidRPr="00FD6452">
              <w:rPr>
                <w:rFonts w:ascii="Arial Narrow" w:hAnsi="Arial Narrow" w:cs="Arial"/>
                <w:i/>
                <w:iCs/>
                <w:color w:val="000000"/>
                <w:sz w:val="24"/>
                <w:szCs w:val="24"/>
              </w:rPr>
              <w:t>computer</w:t>
            </w:r>
            <w:r>
              <w:rPr>
                <w:rFonts w:ascii="Arial Narrow" w:hAnsi="Arial Narrow" w:cs="Arial"/>
                <w:color w:val="000000"/>
                <w:sz w:val="24"/>
                <w:szCs w:val="24"/>
              </w:rPr>
              <w:t xml:space="preserve"> dan aplikasi </w:t>
            </w:r>
            <w:r w:rsidRPr="002A29FD">
              <w:rPr>
                <w:rFonts w:ascii="Arial Narrow" w:hAnsi="Arial Narrow" w:cs="Arial"/>
                <w:color w:val="000000"/>
                <w:sz w:val="24"/>
                <w:szCs w:val="24"/>
              </w:rPr>
              <w:t>perangkat keras (</w:t>
            </w:r>
            <w:r w:rsidRPr="002A29FD">
              <w:rPr>
                <w:rFonts w:ascii="Arial Narrow" w:hAnsi="Arial Narrow" w:cs="Arial"/>
                <w:i/>
                <w:iCs/>
                <w:color w:val="000000"/>
                <w:sz w:val="24"/>
                <w:szCs w:val="24"/>
              </w:rPr>
              <w:t>hardware</w:t>
            </w:r>
            <w:r w:rsidRPr="002A29FD">
              <w:rPr>
                <w:rFonts w:ascii="Arial Narrow" w:hAnsi="Arial Narrow" w:cs="Arial"/>
                <w:color w:val="000000"/>
                <w:sz w:val="24"/>
                <w:szCs w:val="24"/>
              </w:rPr>
              <w:t>), perangkat lunak (</w:t>
            </w:r>
            <w:r w:rsidRPr="002A29FD">
              <w:rPr>
                <w:rFonts w:ascii="Arial Narrow" w:hAnsi="Arial Narrow" w:cs="Arial"/>
                <w:i/>
                <w:iCs/>
                <w:color w:val="000000"/>
                <w:sz w:val="24"/>
                <w:szCs w:val="24"/>
              </w:rPr>
              <w:t>software</w:t>
            </w:r>
            <w:r w:rsidRPr="002A29FD">
              <w:rPr>
                <w:rFonts w:ascii="Arial Narrow" w:hAnsi="Arial Narrow" w:cs="Arial"/>
                <w:color w:val="000000"/>
                <w:sz w:val="24"/>
                <w:szCs w:val="24"/>
              </w:rPr>
              <w:t>), jaringan komunikasi (</w:t>
            </w:r>
            <w:r w:rsidRPr="002A29FD">
              <w:rPr>
                <w:rFonts w:ascii="Arial Narrow" w:hAnsi="Arial Narrow" w:cs="Arial"/>
                <w:i/>
                <w:iCs/>
                <w:color w:val="000000"/>
                <w:sz w:val="24"/>
                <w:szCs w:val="24"/>
              </w:rPr>
              <w:t>communication network</w:t>
            </w:r>
            <w:r w:rsidRPr="002A29FD">
              <w:rPr>
                <w:rFonts w:ascii="Arial Narrow" w:hAnsi="Arial Narrow" w:cs="Arial"/>
                <w:color w:val="000000"/>
                <w:sz w:val="24"/>
                <w:szCs w:val="24"/>
              </w:rPr>
              <w:t xml:space="preserve">) dan sumber data yang dikumpulkan, diolah </w:t>
            </w:r>
            <w:r w:rsidRPr="006B2ED8">
              <w:rPr>
                <w:rFonts w:ascii="Arial Narrow" w:hAnsi="Arial Narrow" w:cs="Arial"/>
                <w:color w:val="000000"/>
                <w:sz w:val="24"/>
                <w:szCs w:val="24"/>
              </w:rPr>
              <w:t xml:space="preserve">data </w:t>
            </w:r>
            <w:r>
              <w:rPr>
                <w:rFonts w:ascii="Arial Narrow" w:hAnsi="Arial Narrow" w:cs="Arial"/>
                <w:color w:val="000000"/>
                <w:sz w:val="24"/>
                <w:szCs w:val="24"/>
              </w:rPr>
              <w:t xml:space="preserve">kemudian </w:t>
            </w:r>
            <w:r w:rsidRPr="006B2ED8">
              <w:rPr>
                <w:rFonts w:ascii="Arial Narrow" w:hAnsi="Arial Narrow" w:cs="Arial"/>
                <w:color w:val="000000"/>
                <w:sz w:val="24"/>
                <w:szCs w:val="24"/>
              </w:rPr>
              <w:t>menjadi informasi data untuk menentukan kebijakan/ keputusan</w:t>
            </w:r>
            <w:r>
              <w:rPr>
                <w:rFonts w:ascii="Arial Narrow" w:hAnsi="Arial Narrow" w:cs="Arial"/>
                <w:color w:val="000000"/>
                <w:sz w:val="24"/>
                <w:szCs w:val="24"/>
              </w:rPr>
              <w:t xml:space="preserve"> dalam pelayanan farmasi. Melaksanakan Entri data sesuai</w:t>
            </w:r>
            <w:r w:rsidRPr="006B2ED8">
              <w:rPr>
                <w:rFonts w:ascii="Arial Narrow" w:hAnsi="Arial Narrow" w:cs="Arial"/>
                <w:color w:val="000000"/>
                <w:sz w:val="24"/>
                <w:szCs w:val="24"/>
              </w:rPr>
              <w:t xml:space="preserve"> peran</w:t>
            </w:r>
            <w:r>
              <w:rPr>
                <w:rFonts w:ascii="Arial Narrow" w:hAnsi="Arial Narrow" w:cs="Arial"/>
                <w:color w:val="000000"/>
                <w:sz w:val="24"/>
                <w:szCs w:val="24"/>
              </w:rPr>
              <w:t xml:space="preserve"> dan kewenangan menggunakan bantuan</w:t>
            </w:r>
            <w:r w:rsidRPr="006B2ED8">
              <w:rPr>
                <w:rFonts w:ascii="Arial Narrow" w:hAnsi="Arial Narrow" w:cs="Arial"/>
                <w:color w:val="000000"/>
                <w:sz w:val="24"/>
                <w:szCs w:val="24"/>
              </w:rPr>
              <w:t xml:space="preserve"> Sistem Informasi d</w:t>
            </w:r>
            <w:r>
              <w:rPr>
                <w:rFonts w:ascii="Arial Narrow" w:hAnsi="Arial Narrow" w:cs="Arial"/>
                <w:color w:val="000000"/>
                <w:sz w:val="24"/>
                <w:szCs w:val="24"/>
              </w:rPr>
              <w:t>i</w:t>
            </w:r>
            <w:r w:rsidRPr="006B2ED8">
              <w:rPr>
                <w:rFonts w:ascii="Arial Narrow" w:hAnsi="Arial Narrow" w:cs="Arial"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Arial Narrow" w:hAnsi="Arial Narrow" w:cs="Arial"/>
                <w:color w:val="000000"/>
                <w:sz w:val="24"/>
                <w:szCs w:val="24"/>
              </w:rPr>
              <w:t>Klinik</w:t>
            </w:r>
            <w:r w:rsidRPr="006B2ED8">
              <w:rPr>
                <w:rFonts w:ascii="Arial Narrow" w:hAnsi="Arial Narrow" w:cs="Arial"/>
                <w:color w:val="000000"/>
                <w:sz w:val="24"/>
                <w:szCs w:val="24"/>
              </w:rPr>
              <w:t xml:space="preserve">. Mata Kuliah ini memberikan </w:t>
            </w:r>
            <w:r>
              <w:rPr>
                <w:rFonts w:ascii="Arial Narrow" w:hAnsi="Arial Narrow" w:cs="Arial"/>
                <w:color w:val="000000"/>
                <w:sz w:val="24"/>
                <w:szCs w:val="24"/>
              </w:rPr>
              <w:t>kemampuan praktis tentang</w:t>
            </w:r>
            <w:r w:rsidRPr="006B2ED8">
              <w:rPr>
                <w:rFonts w:ascii="Arial Narrow" w:hAnsi="Arial Narrow" w:cs="Arial"/>
                <w:color w:val="000000"/>
                <w:sz w:val="24"/>
                <w:szCs w:val="24"/>
              </w:rPr>
              <w:t xml:space="preserve">  karakteristik Sistem Informasi beserta serta pemanfaatan</w:t>
            </w:r>
            <w:r>
              <w:rPr>
                <w:rFonts w:ascii="Arial Narrow" w:hAnsi="Arial Narrow" w:cs="Arial"/>
                <w:color w:val="000000"/>
                <w:sz w:val="24"/>
                <w:szCs w:val="24"/>
              </w:rPr>
              <w:t xml:space="preserve"> fiturnya</w:t>
            </w:r>
            <w:r w:rsidRPr="006B2ED8">
              <w:rPr>
                <w:rFonts w:ascii="Arial Narrow" w:hAnsi="Arial Narrow" w:cs="Arial"/>
                <w:color w:val="000000"/>
                <w:sz w:val="24"/>
                <w:szCs w:val="24"/>
              </w:rPr>
              <w:t xml:space="preserve"> untuk membantu memberikan solusi problem pelayanan kefarmasian dan  bidang pekerjaan lainnya yang terkait seperti  </w:t>
            </w:r>
            <w:r>
              <w:rPr>
                <w:rFonts w:ascii="Arial Narrow" w:hAnsi="Arial Narrow" w:cs="Arial"/>
                <w:color w:val="000000"/>
                <w:sz w:val="24"/>
                <w:szCs w:val="24"/>
              </w:rPr>
              <w:t>keuangan</w:t>
            </w:r>
            <w:r w:rsidRPr="006B2ED8">
              <w:rPr>
                <w:rFonts w:ascii="Arial Narrow" w:hAnsi="Arial Narrow" w:cs="Arial"/>
                <w:color w:val="000000"/>
                <w:sz w:val="24"/>
                <w:szCs w:val="24"/>
              </w:rPr>
              <w:t xml:space="preserve">, pemasaran, sumber daya manusia dan sistem informasi pengelolaan dan pengendalian persediaan. Memberikan </w:t>
            </w:r>
            <w:r>
              <w:rPr>
                <w:rFonts w:ascii="Arial Narrow" w:hAnsi="Arial Narrow" w:cs="Arial"/>
                <w:color w:val="000000"/>
                <w:sz w:val="24"/>
                <w:szCs w:val="24"/>
              </w:rPr>
              <w:t>simulasi</w:t>
            </w:r>
            <w:r w:rsidRPr="006B2ED8">
              <w:rPr>
                <w:rFonts w:ascii="Arial Narrow" w:hAnsi="Arial Narrow" w:cs="Arial"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Arial Narrow" w:hAnsi="Arial Narrow" w:cs="Arial"/>
                <w:color w:val="000000"/>
                <w:sz w:val="24"/>
                <w:szCs w:val="24"/>
              </w:rPr>
              <w:t>p</w:t>
            </w:r>
            <w:r w:rsidRPr="006B2ED8">
              <w:rPr>
                <w:rFonts w:ascii="Arial Narrow" w:hAnsi="Arial Narrow" w:cs="Arial"/>
                <w:color w:val="000000"/>
                <w:sz w:val="24"/>
                <w:szCs w:val="24"/>
              </w:rPr>
              <w:t>enerapan Sistem Informasi Farmasi  di klinik</w:t>
            </w:r>
            <w:r>
              <w:rPr>
                <w:rFonts w:ascii="Arial Narrow" w:hAnsi="Arial Narrow" w:cs="Arial"/>
                <w:color w:val="000000"/>
                <w:sz w:val="24"/>
                <w:szCs w:val="24"/>
              </w:rPr>
              <w:t xml:space="preserve">. </w:t>
            </w:r>
          </w:p>
        </w:tc>
      </w:tr>
      <w:tr w:rsidR="004111B7" w14:paraId="70B2074D" w14:textId="77777777" w:rsidTr="008B23F4">
        <w:trPr>
          <w:gridAfter w:val="10"/>
          <w:wAfter w:w="11072" w:type="dxa"/>
          <w:trHeight w:val="290"/>
        </w:trPr>
        <w:tc>
          <w:tcPr>
            <w:tcW w:w="4068" w:type="dxa"/>
            <w:gridSpan w:val="2"/>
            <w:vMerge/>
          </w:tcPr>
          <w:p w14:paraId="4B1F5AF6" w14:textId="77777777" w:rsidR="004111B7" w:rsidRDefault="004111B7" w:rsidP="004111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Arial Narrow" w:eastAsia="Arial Narrow" w:hAnsi="Arial Narrow" w:cs="Arial Narrow"/>
                <w:i/>
              </w:rPr>
            </w:pPr>
          </w:p>
        </w:tc>
      </w:tr>
      <w:tr w:rsidR="004111B7" w14:paraId="5C3C4B44" w14:textId="77777777" w:rsidTr="008B23F4">
        <w:trPr>
          <w:gridAfter w:val="10"/>
          <w:wAfter w:w="11072" w:type="dxa"/>
          <w:trHeight w:val="290"/>
        </w:trPr>
        <w:tc>
          <w:tcPr>
            <w:tcW w:w="4068" w:type="dxa"/>
            <w:gridSpan w:val="2"/>
            <w:vMerge/>
          </w:tcPr>
          <w:p w14:paraId="78CF02AA" w14:textId="77777777" w:rsidR="004111B7" w:rsidRDefault="004111B7" w:rsidP="004111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Arial Narrow" w:eastAsia="Arial Narrow" w:hAnsi="Arial Narrow" w:cs="Arial Narrow"/>
                <w:b/>
              </w:rPr>
            </w:pPr>
          </w:p>
        </w:tc>
      </w:tr>
      <w:tr w:rsidR="004111B7" w14:paraId="5B3D1ADB" w14:textId="77777777" w:rsidTr="008B23F4">
        <w:trPr>
          <w:trHeight w:val="249"/>
        </w:trPr>
        <w:tc>
          <w:tcPr>
            <w:tcW w:w="4786" w:type="dxa"/>
            <w:gridSpan w:val="3"/>
          </w:tcPr>
          <w:p w14:paraId="10205130" w14:textId="77777777" w:rsidR="004111B7" w:rsidRDefault="004111B7" w:rsidP="004111B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185"/>
              <w:jc w:val="both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>Deskripsi Matakuliah :</w:t>
            </w:r>
          </w:p>
        </w:tc>
        <w:tc>
          <w:tcPr>
            <w:tcW w:w="10354" w:type="dxa"/>
            <w:gridSpan w:val="9"/>
          </w:tcPr>
          <w:p w14:paraId="42D75DFA" w14:textId="49627EA6" w:rsidR="004111B7" w:rsidRDefault="004111B7" w:rsidP="004111B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185"/>
              <w:jc w:val="both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  <w:r w:rsidRPr="006B2ED8">
              <w:rPr>
                <w:rFonts w:ascii="Arial Narrow" w:hAnsi="Arial Narrow" w:cs="Arial"/>
                <w:color w:val="000000"/>
                <w:sz w:val="24"/>
                <w:szCs w:val="24"/>
              </w:rPr>
              <w:t>Setelah mengikuti perkuliahan mahasiswa mampu</w:t>
            </w:r>
            <w:r>
              <w:rPr>
                <w:rFonts w:ascii="Arial Narrow" w:hAnsi="Arial Narrow" w:cs="Arial"/>
                <w:color w:val="000000"/>
                <w:sz w:val="24"/>
                <w:szCs w:val="24"/>
              </w:rPr>
              <w:t xml:space="preserve"> mengaplikasikan</w:t>
            </w:r>
            <w:r w:rsidRPr="006B2ED8">
              <w:rPr>
                <w:rFonts w:ascii="Arial Narrow" w:hAnsi="Arial Narrow" w:cs="Arial"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Arial Narrow" w:hAnsi="Arial Narrow" w:cs="Arial"/>
                <w:color w:val="000000"/>
                <w:sz w:val="24"/>
                <w:szCs w:val="24"/>
              </w:rPr>
              <w:t xml:space="preserve">Sistem Informasi untuk </w:t>
            </w:r>
            <w:r w:rsidRPr="002A29FD">
              <w:rPr>
                <w:rFonts w:ascii="Arial Narrow" w:hAnsi="Arial Narrow" w:cs="Arial"/>
                <w:color w:val="000000"/>
                <w:sz w:val="24"/>
                <w:szCs w:val="24"/>
              </w:rPr>
              <w:t xml:space="preserve">membantu </w:t>
            </w:r>
            <w:r>
              <w:rPr>
                <w:rFonts w:ascii="Arial Narrow" w:hAnsi="Arial Narrow" w:cs="Arial"/>
                <w:color w:val="000000"/>
                <w:sz w:val="24"/>
                <w:szCs w:val="24"/>
              </w:rPr>
              <w:t>tenaga</w:t>
            </w:r>
            <w:r w:rsidRPr="002A29FD">
              <w:rPr>
                <w:rFonts w:ascii="Arial Narrow" w:hAnsi="Arial Narrow" w:cs="Arial"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Arial Narrow" w:hAnsi="Arial Narrow" w:cs="Arial"/>
                <w:color w:val="000000"/>
                <w:sz w:val="24"/>
                <w:szCs w:val="24"/>
              </w:rPr>
              <w:t>ke</w:t>
            </w:r>
            <w:r w:rsidRPr="002A29FD">
              <w:rPr>
                <w:rFonts w:ascii="Arial Narrow" w:hAnsi="Arial Narrow" w:cs="Arial"/>
                <w:color w:val="000000"/>
                <w:sz w:val="24"/>
                <w:szCs w:val="24"/>
              </w:rPr>
              <w:t>farmasi</w:t>
            </w:r>
            <w:r>
              <w:rPr>
                <w:rFonts w:ascii="Arial Narrow" w:hAnsi="Arial Narrow" w:cs="Arial"/>
                <w:color w:val="000000"/>
                <w:sz w:val="24"/>
                <w:szCs w:val="24"/>
              </w:rPr>
              <w:t>an</w:t>
            </w:r>
            <w:r w:rsidRPr="002A29FD">
              <w:rPr>
                <w:rFonts w:ascii="Arial Narrow" w:hAnsi="Arial Narrow" w:cs="Arial"/>
                <w:color w:val="000000"/>
                <w:sz w:val="24"/>
                <w:szCs w:val="24"/>
              </w:rPr>
              <w:t xml:space="preserve"> dalam </w:t>
            </w:r>
            <w:r w:rsidRPr="006B2ED8">
              <w:rPr>
                <w:rFonts w:ascii="Arial Narrow" w:hAnsi="Arial Narrow" w:cs="Arial"/>
                <w:color w:val="000000"/>
                <w:sz w:val="24"/>
                <w:szCs w:val="24"/>
              </w:rPr>
              <w:t xml:space="preserve">pekerjaan di </w:t>
            </w:r>
            <w:r>
              <w:rPr>
                <w:rFonts w:ascii="Arial Narrow" w:hAnsi="Arial Narrow" w:cs="Arial"/>
                <w:color w:val="000000"/>
                <w:sz w:val="24"/>
                <w:szCs w:val="24"/>
              </w:rPr>
              <w:t>Klinik</w:t>
            </w:r>
            <w:r w:rsidRPr="006B2ED8">
              <w:rPr>
                <w:rFonts w:ascii="Arial Narrow" w:hAnsi="Arial Narrow" w:cs="Arial"/>
                <w:color w:val="000000"/>
                <w:sz w:val="24"/>
                <w:szCs w:val="24"/>
              </w:rPr>
              <w:t xml:space="preserve"> pada pelayanan kefarmasian</w:t>
            </w:r>
            <w:r>
              <w:rPr>
                <w:rFonts w:ascii="Arial Narrow" w:hAnsi="Arial Narrow" w:cs="Arial"/>
                <w:color w:val="000000"/>
                <w:sz w:val="24"/>
                <w:szCs w:val="24"/>
              </w:rPr>
              <w:t xml:space="preserve"> sesuai standar pelayanan kefarmasian meliputi juga</w:t>
            </w:r>
            <w:r w:rsidRPr="006B2ED8">
              <w:rPr>
                <w:rFonts w:ascii="Arial Narrow" w:hAnsi="Arial Narrow" w:cs="Arial"/>
                <w:color w:val="000000"/>
                <w:sz w:val="24"/>
                <w:szCs w:val="24"/>
              </w:rPr>
              <w:t xml:space="preserve"> bidang </w:t>
            </w:r>
            <w:r>
              <w:rPr>
                <w:rFonts w:ascii="Arial Narrow" w:hAnsi="Arial Narrow" w:cs="Arial"/>
                <w:color w:val="000000"/>
                <w:sz w:val="24"/>
                <w:szCs w:val="24"/>
              </w:rPr>
              <w:t xml:space="preserve">pendaftaran, </w:t>
            </w:r>
            <w:r w:rsidRPr="006B2ED8">
              <w:rPr>
                <w:rFonts w:ascii="Arial Narrow" w:hAnsi="Arial Narrow" w:cs="Arial"/>
                <w:color w:val="000000"/>
                <w:sz w:val="24"/>
                <w:szCs w:val="24"/>
              </w:rPr>
              <w:t xml:space="preserve">pekerjaan </w:t>
            </w:r>
            <w:r>
              <w:rPr>
                <w:rFonts w:ascii="Arial Narrow" w:hAnsi="Arial Narrow" w:cs="Arial"/>
                <w:color w:val="000000"/>
                <w:sz w:val="24"/>
                <w:szCs w:val="24"/>
              </w:rPr>
              <w:t>keuangan (</w:t>
            </w:r>
            <w:r w:rsidRPr="00495260">
              <w:rPr>
                <w:rFonts w:ascii="Arial Narrow" w:hAnsi="Arial Narrow" w:cs="Arial"/>
                <w:i/>
                <w:iCs/>
                <w:color w:val="000000"/>
                <w:sz w:val="24"/>
                <w:szCs w:val="24"/>
              </w:rPr>
              <w:t>billing sistem</w:t>
            </w:r>
            <w:r>
              <w:rPr>
                <w:rFonts w:ascii="Arial Narrow" w:hAnsi="Arial Narrow" w:cs="Arial"/>
                <w:i/>
                <w:iCs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Arial Narrow" w:hAnsi="Arial Narrow" w:cs="Arial"/>
                <w:color w:val="000000"/>
                <w:sz w:val="24"/>
                <w:szCs w:val="24"/>
              </w:rPr>
              <w:t>pembayaran resep)</w:t>
            </w:r>
            <w:r w:rsidRPr="006B2ED8">
              <w:rPr>
                <w:rFonts w:ascii="Arial Narrow" w:hAnsi="Arial Narrow" w:cs="Arial"/>
                <w:color w:val="000000"/>
                <w:sz w:val="24"/>
                <w:szCs w:val="24"/>
              </w:rPr>
              <w:t>,</w:t>
            </w:r>
            <w:r>
              <w:rPr>
                <w:rFonts w:ascii="Arial Narrow" w:hAnsi="Arial Narrow" w:cs="Arial"/>
                <w:color w:val="000000"/>
                <w:sz w:val="24"/>
                <w:szCs w:val="24"/>
              </w:rPr>
              <w:t xml:space="preserve"> </w:t>
            </w:r>
            <w:r w:rsidRPr="006B2ED8">
              <w:rPr>
                <w:rFonts w:ascii="Arial Narrow" w:hAnsi="Arial Narrow" w:cs="Arial"/>
                <w:color w:val="000000"/>
                <w:sz w:val="24"/>
                <w:szCs w:val="24"/>
              </w:rPr>
              <w:t>dan sistem informasi pengelolaan</w:t>
            </w:r>
            <w:r>
              <w:rPr>
                <w:rFonts w:ascii="Arial Narrow" w:hAnsi="Arial Narrow" w:cs="Arial"/>
                <w:color w:val="000000"/>
                <w:sz w:val="24"/>
                <w:szCs w:val="24"/>
              </w:rPr>
              <w:t xml:space="preserve"> (</w:t>
            </w:r>
            <w:r w:rsidRPr="00495260">
              <w:rPr>
                <w:rFonts w:ascii="Arial Narrow" w:hAnsi="Arial Narrow" w:cs="Arial"/>
                <w:i/>
                <w:iCs/>
                <w:color w:val="000000"/>
                <w:sz w:val="24"/>
                <w:szCs w:val="24"/>
              </w:rPr>
              <w:t>e-stock, e-procurement</w:t>
            </w:r>
            <w:r>
              <w:rPr>
                <w:rFonts w:ascii="Arial Narrow" w:hAnsi="Arial Narrow" w:cs="Arial"/>
                <w:i/>
                <w:iCs/>
                <w:color w:val="000000"/>
                <w:sz w:val="24"/>
                <w:szCs w:val="24"/>
              </w:rPr>
              <w:t>, e-purchasing</w:t>
            </w:r>
            <w:r>
              <w:rPr>
                <w:rFonts w:ascii="Arial Narrow" w:hAnsi="Arial Narrow" w:cs="Arial"/>
                <w:color w:val="000000"/>
                <w:sz w:val="24"/>
                <w:szCs w:val="24"/>
              </w:rPr>
              <w:t>)</w:t>
            </w:r>
            <w:r w:rsidRPr="006B2ED8">
              <w:rPr>
                <w:rFonts w:ascii="Arial Narrow" w:hAnsi="Arial Narrow" w:cs="Arial"/>
                <w:color w:val="000000"/>
                <w:sz w:val="24"/>
                <w:szCs w:val="24"/>
              </w:rPr>
              <w:t xml:space="preserve"> dan pelayanan farmasi</w:t>
            </w:r>
            <w:r>
              <w:rPr>
                <w:rFonts w:ascii="Arial Narrow" w:hAnsi="Arial Narrow" w:cs="Arial"/>
                <w:color w:val="000000"/>
                <w:sz w:val="24"/>
                <w:szCs w:val="24"/>
              </w:rPr>
              <w:t xml:space="preserve"> (</w:t>
            </w:r>
            <w:r w:rsidRPr="00495260">
              <w:rPr>
                <w:rFonts w:ascii="Arial Narrow" w:hAnsi="Arial Narrow" w:cs="Arial"/>
                <w:i/>
                <w:iCs/>
                <w:color w:val="000000"/>
                <w:sz w:val="24"/>
                <w:szCs w:val="24"/>
              </w:rPr>
              <w:t>e-prescription</w:t>
            </w:r>
            <w:r>
              <w:rPr>
                <w:rFonts w:ascii="Arial Narrow" w:hAnsi="Arial Narrow" w:cs="Arial"/>
                <w:color w:val="000000"/>
                <w:sz w:val="24"/>
                <w:szCs w:val="24"/>
              </w:rPr>
              <w:t xml:space="preserve">, skrining, </w:t>
            </w:r>
            <w:r w:rsidRPr="00495260">
              <w:rPr>
                <w:rFonts w:ascii="Arial Narrow" w:hAnsi="Arial Narrow" w:cs="Arial"/>
                <w:i/>
                <w:iCs/>
                <w:color w:val="000000"/>
                <w:sz w:val="24"/>
                <w:szCs w:val="24"/>
              </w:rPr>
              <w:t>e-labeling</w:t>
            </w:r>
            <w:r>
              <w:rPr>
                <w:rFonts w:ascii="Arial Narrow" w:hAnsi="Arial Narrow" w:cs="Arial"/>
                <w:color w:val="000000"/>
                <w:sz w:val="24"/>
                <w:szCs w:val="24"/>
              </w:rPr>
              <w:t>,</w:t>
            </w:r>
            <w:r w:rsidRPr="00495260">
              <w:rPr>
                <w:rFonts w:ascii="Arial Narrow" w:hAnsi="Arial Narrow" w:cs="Arial"/>
                <w:i/>
                <w:iCs/>
                <w:color w:val="000000"/>
                <w:sz w:val="24"/>
                <w:szCs w:val="24"/>
              </w:rPr>
              <w:t xml:space="preserve"> e-Drug Information</w:t>
            </w:r>
            <w:r>
              <w:rPr>
                <w:rFonts w:ascii="Arial Narrow" w:hAnsi="Arial Narrow" w:cs="Arial"/>
                <w:color w:val="000000"/>
                <w:sz w:val="24"/>
                <w:szCs w:val="24"/>
              </w:rPr>
              <w:t>)</w:t>
            </w:r>
            <w:r w:rsidRPr="006B2ED8">
              <w:rPr>
                <w:rFonts w:ascii="Arial Narrow" w:hAnsi="Arial Narrow" w:cs="Arial"/>
                <w:color w:val="000000"/>
                <w:sz w:val="24"/>
                <w:szCs w:val="24"/>
              </w:rPr>
              <w:t xml:space="preserve">. </w:t>
            </w:r>
          </w:p>
        </w:tc>
      </w:tr>
      <w:tr w:rsidR="004111B7" w14:paraId="408E5BF3" w14:textId="77777777" w:rsidTr="008B23F4">
        <w:trPr>
          <w:gridAfter w:val="1"/>
          <w:wAfter w:w="6" w:type="dxa"/>
        </w:trPr>
        <w:tc>
          <w:tcPr>
            <w:tcW w:w="959" w:type="dxa"/>
            <w:shd w:val="clear" w:color="auto" w:fill="92D050"/>
          </w:tcPr>
          <w:p w14:paraId="523C37FF" w14:textId="77777777" w:rsidR="004111B7" w:rsidRDefault="004111B7" w:rsidP="00825BC5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b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b/>
                <w:sz w:val="24"/>
                <w:szCs w:val="24"/>
              </w:rPr>
              <w:t>Minggu ke -</w:t>
            </w:r>
          </w:p>
        </w:tc>
        <w:tc>
          <w:tcPr>
            <w:tcW w:w="3827" w:type="dxa"/>
            <w:gridSpan w:val="2"/>
            <w:shd w:val="clear" w:color="auto" w:fill="92D050"/>
          </w:tcPr>
          <w:p w14:paraId="6B3D15D0" w14:textId="77777777" w:rsidR="004111B7" w:rsidRDefault="004111B7" w:rsidP="00825BC5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b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b/>
                <w:sz w:val="24"/>
                <w:szCs w:val="24"/>
              </w:rPr>
              <w:t>Kemampuan Akhir yang Diharapkan</w:t>
            </w:r>
          </w:p>
        </w:tc>
        <w:tc>
          <w:tcPr>
            <w:tcW w:w="2844" w:type="dxa"/>
            <w:shd w:val="clear" w:color="auto" w:fill="92D050"/>
          </w:tcPr>
          <w:p w14:paraId="217AC726" w14:textId="77777777" w:rsidR="004111B7" w:rsidRDefault="004111B7" w:rsidP="00825BC5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b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b/>
                <w:sz w:val="24"/>
                <w:szCs w:val="24"/>
              </w:rPr>
              <w:t>Bahan Kajian/Materi Pembelajaran</w:t>
            </w:r>
          </w:p>
        </w:tc>
        <w:tc>
          <w:tcPr>
            <w:tcW w:w="1560" w:type="dxa"/>
            <w:gridSpan w:val="2"/>
            <w:shd w:val="clear" w:color="auto" w:fill="92D050"/>
          </w:tcPr>
          <w:p w14:paraId="7E36B692" w14:textId="77777777" w:rsidR="004111B7" w:rsidRDefault="004111B7" w:rsidP="00825BC5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b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b/>
                <w:sz w:val="24"/>
                <w:szCs w:val="24"/>
              </w:rPr>
              <w:t>Metode Pembelajaran &amp; Penugasan</w:t>
            </w:r>
          </w:p>
        </w:tc>
        <w:tc>
          <w:tcPr>
            <w:tcW w:w="1984" w:type="dxa"/>
            <w:shd w:val="clear" w:color="auto" w:fill="92D050"/>
          </w:tcPr>
          <w:p w14:paraId="140700F8" w14:textId="77777777" w:rsidR="004111B7" w:rsidRDefault="004111B7" w:rsidP="00825BC5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b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b/>
                <w:sz w:val="24"/>
                <w:szCs w:val="24"/>
              </w:rPr>
              <w:t>Waktu</w:t>
            </w:r>
          </w:p>
        </w:tc>
        <w:tc>
          <w:tcPr>
            <w:tcW w:w="1134" w:type="dxa"/>
            <w:gridSpan w:val="2"/>
            <w:shd w:val="clear" w:color="auto" w:fill="92D050"/>
          </w:tcPr>
          <w:p w14:paraId="6BBCDC5E" w14:textId="77777777" w:rsidR="004111B7" w:rsidRDefault="004111B7" w:rsidP="00825BC5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b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b/>
                <w:sz w:val="24"/>
                <w:szCs w:val="24"/>
              </w:rPr>
              <w:t>Bentuk penilaian</w:t>
            </w:r>
          </w:p>
        </w:tc>
        <w:tc>
          <w:tcPr>
            <w:tcW w:w="1834" w:type="dxa"/>
            <w:shd w:val="clear" w:color="auto" w:fill="92D050"/>
          </w:tcPr>
          <w:p w14:paraId="475EFDC8" w14:textId="77777777" w:rsidR="004111B7" w:rsidRDefault="004111B7" w:rsidP="00825BC5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b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b/>
                <w:sz w:val="24"/>
                <w:szCs w:val="24"/>
              </w:rPr>
              <w:t>Kriteria/ Indikator</w:t>
            </w:r>
          </w:p>
        </w:tc>
        <w:tc>
          <w:tcPr>
            <w:tcW w:w="992" w:type="dxa"/>
            <w:shd w:val="clear" w:color="auto" w:fill="92D050"/>
          </w:tcPr>
          <w:p w14:paraId="223AB068" w14:textId="77777777" w:rsidR="004111B7" w:rsidRDefault="004111B7" w:rsidP="00825BC5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b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b/>
                <w:sz w:val="24"/>
                <w:szCs w:val="24"/>
              </w:rPr>
              <w:t>Bobot penialain (%)</w:t>
            </w:r>
          </w:p>
        </w:tc>
      </w:tr>
      <w:tr w:rsidR="00825BC5" w14:paraId="46D42ADE" w14:textId="77777777" w:rsidTr="008B23F4">
        <w:trPr>
          <w:gridAfter w:val="1"/>
          <w:wAfter w:w="6" w:type="dxa"/>
        </w:trPr>
        <w:tc>
          <w:tcPr>
            <w:tcW w:w="959" w:type="dxa"/>
          </w:tcPr>
          <w:p w14:paraId="77933855" w14:textId="58277DF2" w:rsidR="00825BC5" w:rsidRPr="004111B7" w:rsidRDefault="00825BC5" w:rsidP="00825BC5">
            <w:pPr>
              <w:spacing w:after="0" w:line="240" w:lineRule="auto"/>
              <w:jc w:val="both"/>
              <w:rPr>
                <w:rFonts w:ascii="Arial Narrow" w:eastAsia="Arial Narrow" w:hAnsi="Arial Narrow"/>
                <w:sz w:val="24"/>
                <w:szCs w:val="24"/>
              </w:rPr>
            </w:pPr>
            <w:r w:rsidRPr="004111B7">
              <w:rPr>
                <w:rFonts w:ascii="Arial Narrow" w:hAnsi="Arial Narrow"/>
                <w:sz w:val="24"/>
                <w:szCs w:val="24"/>
              </w:rPr>
              <w:t>1</w:t>
            </w:r>
          </w:p>
        </w:tc>
        <w:tc>
          <w:tcPr>
            <w:tcW w:w="3827" w:type="dxa"/>
            <w:gridSpan w:val="2"/>
          </w:tcPr>
          <w:p w14:paraId="7E17985C" w14:textId="486752F4" w:rsidR="00825BC5" w:rsidRPr="004111B7" w:rsidRDefault="00825BC5" w:rsidP="00825BC5">
            <w:pPr>
              <w:spacing w:after="0" w:line="240" w:lineRule="auto"/>
              <w:jc w:val="both"/>
              <w:rPr>
                <w:rFonts w:ascii="Arial Narrow" w:hAnsi="Arial Narrow"/>
                <w:sz w:val="24"/>
                <w:szCs w:val="24"/>
              </w:rPr>
            </w:pPr>
            <w:r w:rsidRPr="004111B7">
              <w:rPr>
                <w:rFonts w:ascii="Arial Narrow" w:hAnsi="Arial Narrow"/>
                <w:sz w:val="24"/>
                <w:szCs w:val="24"/>
              </w:rPr>
              <w:t>Mahasiswa mampu mengetahui dan menguraika</w:t>
            </w:r>
            <w:r>
              <w:rPr>
                <w:rFonts w:ascii="Arial Narrow" w:hAnsi="Arial Narrow"/>
                <w:sz w:val="24"/>
                <w:szCs w:val="24"/>
              </w:rPr>
              <w:t>n</w:t>
            </w:r>
            <w:r w:rsidRPr="004111B7">
              <w:rPr>
                <w:rFonts w:ascii="Arial Narrow" w:hAnsi="Arial Narrow"/>
                <w:sz w:val="24"/>
                <w:szCs w:val="24"/>
              </w:rPr>
              <w:t xml:space="preserve"> tata cara kerja di </w:t>
            </w:r>
            <w:r w:rsidRPr="004111B7">
              <w:rPr>
                <w:rFonts w:ascii="Arial Narrow" w:hAnsi="Arial Narrow"/>
                <w:sz w:val="24"/>
                <w:szCs w:val="24"/>
              </w:rPr>
              <w:lastRenderedPageBreak/>
              <w:t>Laboratorium Simulasi Klinik</w:t>
            </w:r>
            <w:r>
              <w:rPr>
                <w:rFonts w:ascii="Arial Narrow" w:hAnsi="Arial Narrow"/>
                <w:sz w:val="24"/>
                <w:szCs w:val="24"/>
              </w:rPr>
              <w:t xml:space="preserve"> </w:t>
            </w:r>
          </w:p>
          <w:p w14:paraId="6A3CED64" w14:textId="77777777" w:rsidR="00825BC5" w:rsidRPr="004111B7" w:rsidRDefault="00825BC5" w:rsidP="00825BC5">
            <w:pPr>
              <w:spacing w:after="0" w:line="240" w:lineRule="auto"/>
              <w:jc w:val="both"/>
              <w:rPr>
                <w:rFonts w:ascii="Arial Narrow" w:hAnsi="Arial Narrow"/>
                <w:sz w:val="24"/>
                <w:szCs w:val="24"/>
              </w:rPr>
            </w:pPr>
          </w:p>
          <w:p w14:paraId="65E50FD6" w14:textId="3E6C0BCA" w:rsidR="00825BC5" w:rsidRPr="004111B7" w:rsidRDefault="00825BC5" w:rsidP="00825BC5">
            <w:pPr>
              <w:spacing w:after="0" w:line="240" w:lineRule="auto"/>
              <w:jc w:val="both"/>
              <w:rPr>
                <w:rFonts w:ascii="Arial Narrow" w:eastAsia="Arial Narrow" w:hAnsi="Arial Narrow"/>
                <w:sz w:val="24"/>
                <w:szCs w:val="24"/>
              </w:rPr>
            </w:pPr>
            <w:r w:rsidRPr="004111B7">
              <w:rPr>
                <w:rFonts w:ascii="Arial Narrow" w:hAnsi="Arial Narrow"/>
                <w:sz w:val="24"/>
                <w:szCs w:val="24"/>
              </w:rPr>
              <w:t>Softskill : Integritas dan Disiplin bekerja Prosedural</w:t>
            </w:r>
          </w:p>
        </w:tc>
        <w:tc>
          <w:tcPr>
            <w:tcW w:w="2844" w:type="dxa"/>
          </w:tcPr>
          <w:p w14:paraId="520D24E4" w14:textId="77777777" w:rsidR="00825BC5" w:rsidRPr="004111B7" w:rsidRDefault="00825BC5" w:rsidP="00825BC5">
            <w:pPr>
              <w:spacing w:after="0" w:line="240" w:lineRule="auto"/>
              <w:jc w:val="both"/>
              <w:rPr>
                <w:rFonts w:ascii="Arial Narrow" w:hAnsi="Arial Narrow"/>
                <w:sz w:val="24"/>
                <w:szCs w:val="24"/>
              </w:rPr>
            </w:pPr>
            <w:r w:rsidRPr="004111B7">
              <w:rPr>
                <w:rFonts w:ascii="Arial Narrow" w:hAnsi="Arial Narrow"/>
                <w:sz w:val="24"/>
                <w:szCs w:val="24"/>
              </w:rPr>
              <w:lastRenderedPageBreak/>
              <w:t>Kontrak Perkuliahan</w:t>
            </w:r>
          </w:p>
          <w:p w14:paraId="5D4D16DE" w14:textId="77777777" w:rsidR="00825BC5" w:rsidRPr="004111B7" w:rsidRDefault="00825BC5" w:rsidP="00825BC5">
            <w:pPr>
              <w:spacing w:after="0" w:line="240" w:lineRule="auto"/>
              <w:jc w:val="both"/>
              <w:rPr>
                <w:rFonts w:ascii="Arial Narrow" w:hAnsi="Arial Narrow"/>
                <w:sz w:val="24"/>
                <w:szCs w:val="24"/>
              </w:rPr>
            </w:pPr>
            <w:r w:rsidRPr="004111B7">
              <w:rPr>
                <w:rFonts w:ascii="Arial Narrow" w:hAnsi="Arial Narrow"/>
                <w:sz w:val="24"/>
                <w:szCs w:val="24"/>
              </w:rPr>
              <w:t xml:space="preserve">K3 Laboratorium Simulasi </w:t>
            </w:r>
            <w:r w:rsidRPr="004111B7">
              <w:rPr>
                <w:rFonts w:ascii="Arial Narrow" w:hAnsi="Arial Narrow"/>
                <w:sz w:val="24"/>
                <w:szCs w:val="24"/>
              </w:rPr>
              <w:lastRenderedPageBreak/>
              <w:t>Klinik</w:t>
            </w:r>
          </w:p>
          <w:p w14:paraId="71732CE5" w14:textId="77777777" w:rsidR="00825BC5" w:rsidRPr="004111B7" w:rsidRDefault="00825BC5" w:rsidP="00825BC5">
            <w:pPr>
              <w:spacing w:after="0" w:line="240" w:lineRule="auto"/>
              <w:jc w:val="both"/>
              <w:rPr>
                <w:rFonts w:ascii="Arial Narrow" w:hAnsi="Arial Narrow"/>
                <w:sz w:val="24"/>
                <w:szCs w:val="24"/>
              </w:rPr>
            </w:pPr>
            <w:r w:rsidRPr="004111B7">
              <w:rPr>
                <w:rFonts w:ascii="Arial Narrow" w:hAnsi="Arial Narrow"/>
                <w:sz w:val="24"/>
                <w:szCs w:val="24"/>
              </w:rPr>
              <w:t xml:space="preserve">Mekanisme Praktikum dengan setting pelayanan kefarmasian di Klinik </w:t>
            </w:r>
          </w:p>
          <w:p w14:paraId="6A8E3CC2" w14:textId="77777777" w:rsidR="00825BC5" w:rsidRPr="004111B7" w:rsidRDefault="00825BC5" w:rsidP="00825BC5">
            <w:pPr>
              <w:spacing w:after="0" w:line="240" w:lineRule="auto"/>
              <w:jc w:val="both"/>
              <w:rPr>
                <w:rFonts w:ascii="Arial Narrow" w:hAnsi="Arial Narrow"/>
                <w:sz w:val="24"/>
                <w:szCs w:val="24"/>
              </w:rPr>
            </w:pPr>
            <w:r w:rsidRPr="004111B7">
              <w:rPr>
                <w:rFonts w:ascii="Arial Narrow" w:hAnsi="Arial Narrow"/>
                <w:sz w:val="24"/>
                <w:szCs w:val="24"/>
              </w:rPr>
              <w:t>Pengenalan Tolok Ukur Pelayanan Kefarmasian untuk  penerapannya dengan Sistem Informasi</w:t>
            </w:r>
          </w:p>
          <w:p w14:paraId="1F9D616E" w14:textId="77777777" w:rsidR="00825BC5" w:rsidRPr="004111B7" w:rsidRDefault="00825BC5" w:rsidP="00825BC5">
            <w:pPr>
              <w:spacing w:after="0" w:line="240" w:lineRule="auto"/>
              <w:jc w:val="both"/>
              <w:rPr>
                <w:rFonts w:ascii="Arial Narrow" w:eastAsia="Arial Narrow" w:hAnsi="Arial Narrow"/>
                <w:sz w:val="24"/>
                <w:szCs w:val="24"/>
              </w:rPr>
            </w:pPr>
          </w:p>
        </w:tc>
        <w:tc>
          <w:tcPr>
            <w:tcW w:w="1560" w:type="dxa"/>
            <w:gridSpan w:val="2"/>
          </w:tcPr>
          <w:p w14:paraId="73AF86E2" w14:textId="6DBDCA25" w:rsidR="00825BC5" w:rsidRPr="004111B7" w:rsidRDefault="00825BC5" w:rsidP="00825BC5">
            <w:pPr>
              <w:spacing w:after="0" w:line="240" w:lineRule="auto"/>
              <w:jc w:val="both"/>
              <w:rPr>
                <w:rFonts w:ascii="Arial Narrow" w:eastAsia="Arial Narrow" w:hAnsi="Arial Narrow"/>
                <w:sz w:val="24"/>
                <w:szCs w:val="24"/>
              </w:rPr>
            </w:pPr>
            <w:r w:rsidRPr="004111B7">
              <w:rPr>
                <w:rFonts w:ascii="Arial Narrow" w:hAnsi="Arial Narrow"/>
                <w:sz w:val="24"/>
                <w:szCs w:val="24"/>
              </w:rPr>
              <w:lastRenderedPageBreak/>
              <w:t xml:space="preserve">Metode Simulasi dan </w:t>
            </w:r>
            <w:r w:rsidRPr="004111B7">
              <w:rPr>
                <w:rFonts w:ascii="Arial Narrow" w:hAnsi="Arial Narrow"/>
                <w:sz w:val="24"/>
                <w:szCs w:val="24"/>
              </w:rPr>
              <w:lastRenderedPageBreak/>
              <w:t>demonstrasi</w:t>
            </w:r>
          </w:p>
        </w:tc>
        <w:tc>
          <w:tcPr>
            <w:tcW w:w="1984" w:type="dxa"/>
          </w:tcPr>
          <w:p w14:paraId="2500EE52" w14:textId="77777777" w:rsidR="00825BC5" w:rsidRPr="004111B7" w:rsidRDefault="00825BC5" w:rsidP="00825BC5">
            <w:pPr>
              <w:spacing w:after="0" w:line="240" w:lineRule="auto"/>
              <w:jc w:val="both"/>
              <w:rPr>
                <w:rFonts w:ascii="Arial Narrow" w:hAnsi="Arial Narrow"/>
                <w:sz w:val="24"/>
                <w:szCs w:val="24"/>
              </w:rPr>
            </w:pPr>
            <w:r w:rsidRPr="004111B7">
              <w:rPr>
                <w:rFonts w:ascii="Arial Narrow" w:hAnsi="Arial Narrow"/>
                <w:sz w:val="24"/>
                <w:szCs w:val="24"/>
              </w:rPr>
              <w:lastRenderedPageBreak/>
              <w:t xml:space="preserve">100’ </w:t>
            </w:r>
          </w:p>
          <w:p w14:paraId="2FC38373" w14:textId="77777777" w:rsidR="00825BC5" w:rsidRPr="004111B7" w:rsidRDefault="00825BC5" w:rsidP="00825BC5">
            <w:pPr>
              <w:spacing w:after="0" w:line="240" w:lineRule="auto"/>
              <w:jc w:val="both"/>
              <w:rPr>
                <w:rFonts w:ascii="Arial Narrow" w:hAnsi="Arial Narrow"/>
                <w:sz w:val="24"/>
                <w:szCs w:val="24"/>
              </w:rPr>
            </w:pPr>
            <w:r w:rsidRPr="004111B7">
              <w:rPr>
                <w:rFonts w:ascii="Arial Narrow" w:hAnsi="Arial Narrow"/>
                <w:sz w:val="24"/>
                <w:szCs w:val="24"/>
              </w:rPr>
              <w:t>(tatap muka</w:t>
            </w:r>
          </w:p>
          <w:p w14:paraId="7A96AD70" w14:textId="77777777" w:rsidR="00825BC5" w:rsidRPr="004111B7" w:rsidRDefault="00825BC5" w:rsidP="00825BC5">
            <w:pPr>
              <w:spacing w:after="0" w:line="240" w:lineRule="auto"/>
              <w:jc w:val="both"/>
              <w:rPr>
                <w:rFonts w:ascii="Arial Narrow" w:hAnsi="Arial Narrow"/>
                <w:sz w:val="24"/>
                <w:szCs w:val="24"/>
              </w:rPr>
            </w:pPr>
            <w:r w:rsidRPr="004111B7">
              <w:rPr>
                <w:rFonts w:ascii="Arial Narrow" w:hAnsi="Arial Narrow"/>
                <w:sz w:val="24"/>
                <w:szCs w:val="24"/>
              </w:rPr>
              <w:lastRenderedPageBreak/>
              <w:t>Post tes, Praktik dan Jobsheet)</w:t>
            </w:r>
          </w:p>
          <w:p w14:paraId="018899A7" w14:textId="77777777" w:rsidR="00825BC5" w:rsidRPr="004111B7" w:rsidRDefault="00825BC5" w:rsidP="00825BC5">
            <w:pPr>
              <w:spacing w:after="0" w:line="240" w:lineRule="auto"/>
              <w:jc w:val="both"/>
              <w:rPr>
                <w:rFonts w:ascii="Arial Narrow" w:hAnsi="Arial Narrow"/>
                <w:sz w:val="24"/>
                <w:szCs w:val="24"/>
              </w:rPr>
            </w:pPr>
            <w:r w:rsidRPr="004111B7">
              <w:rPr>
                <w:rFonts w:ascii="Arial Narrow" w:hAnsi="Arial Narrow"/>
                <w:sz w:val="24"/>
                <w:szCs w:val="24"/>
              </w:rPr>
              <w:t xml:space="preserve">120’ </w:t>
            </w:r>
          </w:p>
          <w:p w14:paraId="2FD688B5" w14:textId="707B47CC" w:rsidR="00825BC5" w:rsidRPr="004111B7" w:rsidRDefault="00825BC5" w:rsidP="00825BC5">
            <w:pPr>
              <w:spacing w:after="0" w:line="240" w:lineRule="auto"/>
              <w:jc w:val="both"/>
              <w:rPr>
                <w:rFonts w:ascii="Arial Narrow" w:eastAsia="Arial Narrow" w:hAnsi="Arial Narrow"/>
                <w:sz w:val="24"/>
                <w:szCs w:val="24"/>
              </w:rPr>
            </w:pPr>
            <w:r w:rsidRPr="004111B7">
              <w:rPr>
                <w:rFonts w:ascii="Arial Narrow" w:hAnsi="Arial Narrow"/>
                <w:sz w:val="24"/>
                <w:szCs w:val="24"/>
              </w:rPr>
              <w:t>(Laporan resmi)</w:t>
            </w:r>
          </w:p>
        </w:tc>
        <w:tc>
          <w:tcPr>
            <w:tcW w:w="1134" w:type="dxa"/>
            <w:gridSpan w:val="2"/>
          </w:tcPr>
          <w:p w14:paraId="447E5CCA" w14:textId="77777777" w:rsidR="00825BC5" w:rsidRPr="004111B7" w:rsidRDefault="00825BC5" w:rsidP="00825BC5">
            <w:pPr>
              <w:spacing w:after="0" w:line="240" w:lineRule="auto"/>
              <w:jc w:val="both"/>
              <w:rPr>
                <w:rFonts w:ascii="Arial Narrow" w:hAnsi="Arial Narrow"/>
                <w:sz w:val="24"/>
                <w:szCs w:val="24"/>
              </w:rPr>
            </w:pPr>
            <w:r w:rsidRPr="004111B7">
              <w:rPr>
                <w:rFonts w:ascii="Arial Narrow" w:hAnsi="Arial Narrow"/>
                <w:sz w:val="24"/>
                <w:szCs w:val="24"/>
              </w:rPr>
              <w:lastRenderedPageBreak/>
              <w:t>Nilai Pretes</w:t>
            </w:r>
          </w:p>
          <w:p w14:paraId="3EBA842E" w14:textId="77777777" w:rsidR="00825BC5" w:rsidRPr="004111B7" w:rsidRDefault="00825BC5" w:rsidP="00825BC5">
            <w:pPr>
              <w:spacing w:after="0" w:line="240" w:lineRule="auto"/>
              <w:jc w:val="both"/>
              <w:rPr>
                <w:rFonts w:ascii="Arial Narrow" w:hAnsi="Arial Narrow"/>
                <w:sz w:val="24"/>
                <w:szCs w:val="24"/>
              </w:rPr>
            </w:pPr>
            <w:r w:rsidRPr="004111B7">
              <w:rPr>
                <w:rFonts w:ascii="Arial Narrow" w:hAnsi="Arial Narrow"/>
                <w:sz w:val="24"/>
                <w:szCs w:val="24"/>
              </w:rPr>
              <w:lastRenderedPageBreak/>
              <w:t>Sikap dan Ketrampilan Nilai Jobsheet</w:t>
            </w:r>
          </w:p>
          <w:p w14:paraId="146DA78A" w14:textId="77777777" w:rsidR="00825BC5" w:rsidRPr="004111B7" w:rsidRDefault="00825BC5" w:rsidP="00825BC5">
            <w:pPr>
              <w:spacing w:after="0" w:line="240" w:lineRule="auto"/>
              <w:jc w:val="both"/>
              <w:rPr>
                <w:rFonts w:ascii="Arial Narrow" w:hAnsi="Arial Narrow"/>
                <w:sz w:val="24"/>
                <w:szCs w:val="24"/>
              </w:rPr>
            </w:pPr>
            <w:r w:rsidRPr="004111B7">
              <w:rPr>
                <w:rFonts w:ascii="Arial Narrow" w:hAnsi="Arial Narrow"/>
                <w:sz w:val="24"/>
                <w:szCs w:val="24"/>
              </w:rPr>
              <w:t>Nilai Laporan Resmi Praktikum</w:t>
            </w:r>
          </w:p>
          <w:p w14:paraId="5447644A" w14:textId="77777777" w:rsidR="00825BC5" w:rsidRPr="004111B7" w:rsidRDefault="00825BC5" w:rsidP="00825BC5">
            <w:pPr>
              <w:spacing w:after="0" w:line="240" w:lineRule="auto"/>
              <w:jc w:val="both"/>
              <w:rPr>
                <w:rFonts w:ascii="Arial Narrow" w:eastAsia="Arial Narrow" w:hAnsi="Arial Narrow"/>
                <w:sz w:val="24"/>
                <w:szCs w:val="24"/>
              </w:rPr>
            </w:pPr>
          </w:p>
        </w:tc>
        <w:tc>
          <w:tcPr>
            <w:tcW w:w="1834" w:type="dxa"/>
          </w:tcPr>
          <w:p w14:paraId="4DC10FE8" w14:textId="77777777" w:rsidR="00825BC5" w:rsidRPr="004111B7" w:rsidRDefault="00825BC5" w:rsidP="00825BC5">
            <w:pPr>
              <w:spacing w:after="0" w:line="240" w:lineRule="auto"/>
              <w:jc w:val="both"/>
              <w:rPr>
                <w:rFonts w:ascii="Arial Narrow" w:hAnsi="Arial Narrow"/>
                <w:sz w:val="24"/>
                <w:szCs w:val="24"/>
              </w:rPr>
            </w:pPr>
            <w:r w:rsidRPr="004111B7">
              <w:rPr>
                <w:rFonts w:ascii="Arial Narrow" w:hAnsi="Arial Narrow"/>
                <w:sz w:val="24"/>
                <w:szCs w:val="24"/>
              </w:rPr>
              <w:lastRenderedPageBreak/>
              <w:t xml:space="preserve">Kebenaran menjawaab soal </w:t>
            </w:r>
            <w:r w:rsidRPr="004111B7">
              <w:rPr>
                <w:rFonts w:ascii="Arial Narrow" w:hAnsi="Arial Narrow"/>
                <w:sz w:val="24"/>
                <w:szCs w:val="24"/>
              </w:rPr>
              <w:lastRenderedPageBreak/>
              <w:t>dan mekanisme praktik sesuai referensi</w:t>
            </w:r>
          </w:p>
          <w:p w14:paraId="51DF513C" w14:textId="77777777" w:rsidR="00825BC5" w:rsidRPr="004111B7" w:rsidRDefault="00825BC5" w:rsidP="00825BC5">
            <w:pPr>
              <w:spacing w:after="0" w:line="240" w:lineRule="auto"/>
              <w:jc w:val="both"/>
              <w:rPr>
                <w:rFonts w:ascii="Arial Narrow" w:eastAsia="Arial Narrow" w:hAnsi="Arial Narrow"/>
                <w:sz w:val="24"/>
                <w:szCs w:val="24"/>
              </w:rPr>
            </w:pPr>
          </w:p>
        </w:tc>
        <w:tc>
          <w:tcPr>
            <w:tcW w:w="992" w:type="dxa"/>
          </w:tcPr>
          <w:p w14:paraId="7F3C4947" w14:textId="719A6890" w:rsidR="00825BC5" w:rsidRPr="00825BC5" w:rsidRDefault="00825BC5" w:rsidP="00825BC5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bCs/>
                <w:sz w:val="24"/>
                <w:szCs w:val="24"/>
              </w:rPr>
            </w:pPr>
            <w:r w:rsidRPr="00825BC5">
              <w:rPr>
                <w:rFonts w:ascii="Arial Narrow" w:eastAsia="Arial Narrow" w:hAnsi="Arial Narrow" w:cs="Arial Narrow"/>
                <w:bCs/>
                <w:sz w:val="24"/>
                <w:szCs w:val="24"/>
              </w:rPr>
              <w:lastRenderedPageBreak/>
              <w:t>2%</w:t>
            </w:r>
          </w:p>
        </w:tc>
      </w:tr>
      <w:tr w:rsidR="00825BC5" w14:paraId="38C7F37D" w14:textId="77777777" w:rsidTr="008B23F4">
        <w:trPr>
          <w:gridAfter w:val="1"/>
          <w:wAfter w:w="6" w:type="dxa"/>
        </w:trPr>
        <w:tc>
          <w:tcPr>
            <w:tcW w:w="959" w:type="dxa"/>
          </w:tcPr>
          <w:p w14:paraId="68FA075F" w14:textId="028C08A8" w:rsidR="00825BC5" w:rsidRPr="004111B7" w:rsidRDefault="00825BC5" w:rsidP="00825BC5">
            <w:pPr>
              <w:spacing w:after="0" w:line="240" w:lineRule="auto"/>
              <w:jc w:val="both"/>
              <w:rPr>
                <w:rFonts w:ascii="Arial Narrow" w:eastAsia="Arial Narrow" w:hAnsi="Arial Narrow"/>
                <w:sz w:val="24"/>
                <w:szCs w:val="24"/>
              </w:rPr>
            </w:pPr>
            <w:r w:rsidRPr="004111B7">
              <w:rPr>
                <w:rFonts w:ascii="Arial Narrow" w:hAnsi="Arial Narrow"/>
                <w:sz w:val="24"/>
                <w:szCs w:val="24"/>
              </w:rPr>
              <w:t>2</w:t>
            </w:r>
          </w:p>
        </w:tc>
        <w:tc>
          <w:tcPr>
            <w:tcW w:w="3827" w:type="dxa"/>
            <w:gridSpan w:val="2"/>
          </w:tcPr>
          <w:p w14:paraId="5134D28C" w14:textId="61F8A1D0" w:rsidR="00825BC5" w:rsidRPr="004111B7" w:rsidRDefault="00825BC5" w:rsidP="00825BC5">
            <w:pPr>
              <w:spacing w:after="0" w:line="240" w:lineRule="auto"/>
              <w:jc w:val="both"/>
              <w:rPr>
                <w:rFonts w:ascii="Arial Narrow" w:hAnsi="Arial Narrow"/>
                <w:sz w:val="24"/>
                <w:szCs w:val="24"/>
              </w:rPr>
            </w:pPr>
            <w:r w:rsidRPr="004111B7">
              <w:rPr>
                <w:rFonts w:ascii="Arial Narrow" w:hAnsi="Arial Narrow"/>
                <w:sz w:val="24"/>
                <w:szCs w:val="24"/>
              </w:rPr>
              <w:t>Mahasiswa mampu menguraikan analisa Alur Pasien dan mengimplementasikan</w:t>
            </w:r>
            <w:r w:rsidR="00574D7B">
              <w:rPr>
                <w:rFonts w:ascii="Arial Narrow" w:hAnsi="Arial Narrow"/>
                <w:sz w:val="24"/>
                <w:szCs w:val="24"/>
              </w:rPr>
              <w:t xml:space="preserve"> </w:t>
            </w:r>
            <w:r w:rsidRPr="004111B7">
              <w:rPr>
                <w:rFonts w:ascii="Arial Narrow" w:hAnsi="Arial Narrow"/>
                <w:sz w:val="24"/>
                <w:szCs w:val="24"/>
              </w:rPr>
              <w:t>Standar Pelayanan Kefarmasian tahap PENGELOLAAN OBAT dalam Sistem.</w:t>
            </w:r>
          </w:p>
          <w:p w14:paraId="727E2391" w14:textId="77777777" w:rsidR="00825BC5" w:rsidRPr="004111B7" w:rsidRDefault="00825BC5" w:rsidP="00825BC5">
            <w:pPr>
              <w:spacing w:after="0" w:line="240" w:lineRule="auto"/>
              <w:jc w:val="both"/>
              <w:rPr>
                <w:rFonts w:ascii="Arial Narrow" w:hAnsi="Arial Narrow"/>
                <w:sz w:val="24"/>
                <w:szCs w:val="24"/>
              </w:rPr>
            </w:pPr>
          </w:p>
          <w:p w14:paraId="5AF9B32F" w14:textId="6C27794B" w:rsidR="00825BC5" w:rsidRPr="004111B7" w:rsidRDefault="00825BC5" w:rsidP="00825BC5">
            <w:pPr>
              <w:spacing w:after="0" w:line="240" w:lineRule="auto"/>
              <w:jc w:val="both"/>
              <w:rPr>
                <w:rFonts w:ascii="Arial Narrow" w:eastAsia="Arial Narrow" w:hAnsi="Arial Narrow"/>
                <w:sz w:val="24"/>
                <w:szCs w:val="24"/>
              </w:rPr>
            </w:pPr>
            <w:r w:rsidRPr="004111B7">
              <w:rPr>
                <w:rFonts w:ascii="Arial Narrow" w:hAnsi="Arial Narrow"/>
                <w:sz w:val="24"/>
                <w:szCs w:val="24"/>
              </w:rPr>
              <w:t>Softskill : Mematuhi Regulasi dan Mengerjakan sesuai SOP</w:t>
            </w:r>
          </w:p>
        </w:tc>
        <w:tc>
          <w:tcPr>
            <w:tcW w:w="2844" w:type="dxa"/>
          </w:tcPr>
          <w:p w14:paraId="416529C2" w14:textId="77777777" w:rsidR="00825BC5" w:rsidRPr="004111B7" w:rsidRDefault="00825BC5" w:rsidP="00825BC5">
            <w:pPr>
              <w:spacing w:after="0" w:line="240" w:lineRule="auto"/>
              <w:jc w:val="both"/>
              <w:rPr>
                <w:rFonts w:ascii="Arial Narrow" w:hAnsi="Arial Narrow"/>
                <w:sz w:val="24"/>
                <w:szCs w:val="24"/>
              </w:rPr>
            </w:pPr>
            <w:r w:rsidRPr="004111B7">
              <w:rPr>
                <w:rFonts w:ascii="Arial Narrow" w:hAnsi="Arial Narrow"/>
                <w:sz w:val="24"/>
                <w:szCs w:val="24"/>
              </w:rPr>
              <w:t>Perangkat Sistem Informasi dalam mendukung Pelayanan Kefarmasian</w:t>
            </w:r>
          </w:p>
          <w:p w14:paraId="60FFC686" w14:textId="77777777" w:rsidR="00825BC5" w:rsidRPr="004111B7" w:rsidRDefault="00825BC5" w:rsidP="00825BC5">
            <w:pPr>
              <w:spacing w:after="0" w:line="240" w:lineRule="auto"/>
              <w:jc w:val="both"/>
              <w:rPr>
                <w:rFonts w:ascii="Arial Narrow" w:hAnsi="Arial Narrow"/>
                <w:sz w:val="24"/>
                <w:szCs w:val="24"/>
              </w:rPr>
            </w:pPr>
            <w:r w:rsidRPr="004111B7">
              <w:rPr>
                <w:rFonts w:ascii="Arial Narrow" w:hAnsi="Arial Narrow"/>
                <w:sz w:val="24"/>
                <w:szCs w:val="24"/>
              </w:rPr>
              <w:t>Flowcard sistem sesuai dengan Permenkes Standar Pelayanan Kefarmasian di Klinik</w:t>
            </w:r>
          </w:p>
          <w:p w14:paraId="4F6FF4B8" w14:textId="77777777" w:rsidR="00825BC5" w:rsidRPr="004111B7" w:rsidRDefault="00825BC5" w:rsidP="00825BC5">
            <w:pPr>
              <w:spacing w:after="0" w:line="240" w:lineRule="auto"/>
              <w:jc w:val="both"/>
              <w:rPr>
                <w:rFonts w:ascii="Arial Narrow" w:hAnsi="Arial Narrow"/>
                <w:sz w:val="24"/>
                <w:szCs w:val="24"/>
              </w:rPr>
            </w:pPr>
            <w:r w:rsidRPr="004111B7">
              <w:rPr>
                <w:rFonts w:ascii="Arial Narrow" w:hAnsi="Arial Narrow"/>
                <w:sz w:val="24"/>
                <w:szCs w:val="24"/>
              </w:rPr>
              <w:t>Etika menggunakan Sistem Informasi &amp; Kerahasiaan data</w:t>
            </w:r>
          </w:p>
          <w:p w14:paraId="150C2238" w14:textId="77777777" w:rsidR="00825BC5" w:rsidRPr="004111B7" w:rsidRDefault="00825BC5" w:rsidP="00825BC5">
            <w:pPr>
              <w:spacing w:after="0" w:line="240" w:lineRule="auto"/>
              <w:jc w:val="both"/>
              <w:rPr>
                <w:rFonts w:ascii="Arial Narrow" w:hAnsi="Arial Narrow"/>
                <w:sz w:val="24"/>
                <w:szCs w:val="24"/>
              </w:rPr>
            </w:pPr>
            <w:r w:rsidRPr="004111B7">
              <w:rPr>
                <w:rFonts w:ascii="Arial Narrow" w:hAnsi="Arial Narrow"/>
                <w:sz w:val="24"/>
                <w:szCs w:val="24"/>
              </w:rPr>
              <w:t xml:space="preserve">SOP Kerja Yanfar </w:t>
            </w:r>
          </w:p>
          <w:p w14:paraId="385BEC97" w14:textId="0D897CFD" w:rsidR="00825BC5" w:rsidRPr="004111B7" w:rsidRDefault="00825BC5" w:rsidP="00825BC5">
            <w:pPr>
              <w:spacing w:after="0" w:line="240" w:lineRule="auto"/>
              <w:jc w:val="both"/>
              <w:rPr>
                <w:rFonts w:ascii="Arial Narrow" w:eastAsia="Arial Narrow" w:hAnsi="Arial Narrow"/>
                <w:sz w:val="24"/>
                <w:szCs w:val="24"/>
              </w:rPr>
            </w:pPr>
            <w:r w:rsidRPr="004111B7">
              <w:rPr>
                <w:rFonts w:ascii="Arial Narrow" w:hAnsi="Arial Narrow"/>
                <w:sz w:val="24"/>
                <w:szCs w:val="24"/>
              </w:rPr>
              <w:t>siniera.com/</w:t>
            </w:r>
          </w:p>
        </w:tc>
        <w:tc>
          <w:tcPr>
            <w:tcW w:w="1560" w:type="dxa"/>
            <w:gridSpan w:val="2"/>
          </w:tcPr>
          <w:p w14:paraId="39902084" w14:textId="6E8CA3B0" w:rsidR="00825BC5" w:rsidRPr="004111B7" w:rsidRDefault="00825BC5" w:rsidP="00825BC5">
            <w:pPr>
              <w:spacing w:after="0" w:line="240" w:lineRule="auto"/>
              <w:jc w:val="both"/>
              <w:rPr>
                <w:rFonts w:ascii="Arial Narrow" w:eastAsia="Arial Narrow" w:hAnsi="Arial Narrow"/>
                <w:sz w:val="24"/>
                <w:szCs w:val="24"/>
              </w:rPr>
            </w:pPr>
            <w:r w:rsidRPr="004111B7">
              <w:rPr>
                <w:rFonts w:ascii="Arial Narrow" w:hAnsi="Arial Narrow"/>
                <w:sz w:val="24"/>
                <w:szCs w:val="24"/>
              </w:rPr>
              <w:t>Metode Mind Mapping (Menerapkan cara berfikir runtun sampai pada penyelesaiannya)</w:t>
            </w:r>
          </w:p>
        </w:tc>
        <w:tc>
          <w:tcPr>
            <w:tcW w:w="1984" w:type="dxa"/>
          </w:tcPr>
          <w:p w14:paraId="24709678" w14:textId="77777777" w:rsidR="00825BC5" w:rsidRPr="004111B7" w:rsidRDefault="00825BC5" w:rsidP="00825BC5">
            <w:pPr>
              <w:spacing w:after="0" w:line="240" w:lineRule="auto"/>
              <w:jc w:val="both"/>
              <w:rPr>
                <w:rFonts w:ascii="Arial Narrow" w:hAnsi="Arial Narrow"/>
                <w:sz w:val="24"/>
                <w:szCs w:val="24"/>
              </w:rPr>
            </w:pPr>
            <w:r w:rsidRPr="004111B7">
              <w:rPr>
                <w:rFonts w:ascii="Arial Narrow" w:hAnsi="Arial Narrow"/>
                <w:sz w:val="24"/>
                <w:szCs w:val="24"/>
              </w:rPr>
              <w:t xml:space="preserve">100’ </w:t>
            </w:r>
          </w:p>
          <w:p w14:paraId="0E493311" w14:textId="77777777" w:rsidR="00825BC5" w:rsidRPr="004111B7" w:rsidRDefault="00825BC5" w:rsidP="00825BC5">
            <w:pPr>
              <w:spacing w:after="0" w:line="240" w:lineRule="auto"/>
              <w:jc w:val="both"/>
              <w:rPr>
                <w:rFonts w:ascii="Arial Narrow" w:hAnsi="Arial Narrow"/>
                <w:sz w:val="24"/>
                <w:szCs w:val="24"/>
              </w:rPr>
            </w:pPr>
            <w:r w:rsidRPr="004111B7">
              <w:rPr>
                <w:rFonts w:ascii="Arial Narrow" w:hAnsi="Arial Narrow"/>
                <w:sz w:val="24"/>
                <w:szCs w:val="24"/>
              </w:rPr>
              <w:t>(tatap muka praktik)</w:t>
            </w:r>
          </w:p>
          <w:p w14:paraId="2938D2DE" w14:textId="77777777" w:rsidR="00825BC5" w:rsidRPr="004111B7" w:rsidRDefault="00825BC5" w:rsidP="00825BC5">
            <w:pPr>
              <w:spacing w:after="0" w:line="240" w:lineRule="auto"/>
              <w:jc w:val="both"/>
              <w:rPr>
                <w:rFonts w:ascii="Arial Narrow" w:hAnsi="Arial Narrow"/>
                <w:sz w:val="24"/>
                <w:szCs w:val="24"/>
              </w:rPr>
            </w:pPr>
            <w:r w:rsidRPr="004111B7">
              <w:rPr>
                <w:rFonts w:ascii="Arial Narrow" w:hAnsi="Arial Narrow"/>
                <w:sz w:val="24"/>
                <w:szCs w:val="24"/>
              </w:rPr>
              <w:t xml:space="preserve">120’ </w:t>
            </w:r>
          </w:p>
          <w:p w14:paraId="693C429D" w14:textId="03FE5144" w:rsidR="00825BC5" w:rsidRPr="004111B7" w:rsidRDefault="00825BC5" w:rsidP="00825BC5">
            <w:pPr>
              <w:spacing w:after="0" w:line="240" w:lineRule="auto"/>
              <w:jc w:val="both"/>
              <w:rPr>
                <w:rFonts w:ascii="Arial Narrow" w:eastAsia="Arial Narrow" w:hAnsi="Arial Narrow"/>
                <w:sz w:val="24"/>
                <w:szCs w:val="24"/>
              </w:rPr>
            </w:pPr>
            <w:r w:rsidRPr="004111B7">
              <w:rPr>
                <w:rFonts w:ascii="Arial Narrow" w:hAnsi="Arial Narrow"/>
                <w:sz w:val="24"/>
                <w:szCs w:val="24"/>
              </w:rPr>
              <w:t>(baca textbook / browsing)</w:t>
            </w:r>
          </w:p>
        </w:tc>
        <w:tc>
          <w:tcPr>
            <w:tcW w:w="1134" w:type="dxa"/>
            <w:gridSpan w:val="2"/>
          </w:tcPr>
          <w:p w14:paraId="4E803D2C" w14:textId="77777777" w:rsidR="00825BC5" w:rsidRPr="004111B7" w:rsidRDefault="00825BC5" w:rsidP="00825BC5">
            <w:pPr>
              <w:spacing w:after="0" w:line="240" w:lineRule="auto"/>
              <w:jc w:val="both"/>
              <w:rPr>
                <w:rFonts w:ascii="Arial Narrow" w:hAnsi="Arial Narrow"/>
                <w:sz w:val="24"/>
                <w:szCs w:val="24"/>
              </w:rPr>
            </w:pPr>
            <w:r w:rsidRPr="004111B7">
              <w:rPr>
                <w:rFonts w:ascii="Arial Narrow" w:hAnsi="Arial Narrow"/>
                <w:sz w:val="24"/>
                <w:szCs w:val="24"/>
              </w:rPr>
              <w:t>Tugas Kelompok terstruktur.</w:t>
            </w:r>
          </w:p>
          <w:p w14:paraId="28B7A5EA" w14:textId="77777777" w:rsidR="00825BC5" w:rsidRPr="004111B7" w:rsidRDefault="00825BC5" w:rsidP="00825BC5">
            <w:pPr>
              <w:spacing w:after="0" w:line="240" w:lineRule="auto"/>
              <w:jc w:val="both"/>
              <w:rPr>
                <w:rFonts w:ascii="Arial Narrow" w:hAnsi="Arial Narrow"/>
                <w:sz w:val="24"/>
                <w:szCs w:val="24"/>
              </w:rPr>
            </w:pPr>
            <w:r w:rsidRPr="004111B7">
              <w:rPr>
                <w:rFonts w:ascii="Arial Narrow" w:hAnsi="Arial Narrow"/>
                <w:sz w:val="24"/>
                <w:szCs w:val="24"/>
              </w:rPr>
              <w:t>Meresume materi perkembangan sistem informasi dalam bidang farmasi</w:t>
            </w:r>
          </w:p>
          <w:p w14:paraId="47D478FF" w14:textId="77777777" w:rsidR="00825BC5" w:rsidRPr="004111B7" w:rsidRDefault="00825BC5" w:rsidP="00825BC5">
            <w:pPr>
              <w:spacing w:after="0" w:line="240" w:lineRule="auto"/>
              <w:jc w:val="both"/>
              <w:rPr>
                <w:rFonts w:ascii="Arial Narrow" w:eastAsia="Arial Narrow" w:hAnsi="Arial Narrow"/>
                <w:sz w:val="24"/>
                <w:szCs w:val="24"/>
              </w:rPr>
            </w:pPr>
          </w:p>
        </w:tc>
        <w:tc>
          <w:tcPr>
            <w:tcW w:w="1834" w:type="dxa"/>
          </w:tcPr>
          <w:p w14:paraId="2864CF30" w14:textId="77777777" w:rsidR="00825BC5" w:rsidRPr="004111B7" w:rsidRDefault="00825BC5" w:rsidP="00825BC5">
            <w:pPr>
              <w:spacing w:after="0" w:line="240" w:lineRule="auto"/>
              <w:jc w:val="both"/>
              <w:rPr>
                <w:rFonts w:ascii="Arial Narrow" w:hAnsi="Arial Narrow"/>
                <w:sz w:val="24"/>
                <w:szCs w:val="24"/>
              </w:rPr>
            </w:pPr>
            <w:r w:rsidRPr="004111B7">
              <w:rPr>
                <w:rFonts w:ascii="Arial Narrow" w:hAnsi="Arial Narrow"/>
                <w:sz w:val="24"/>
                <w:szCs w:val="24"/>
              </w:rPr>
              <w:t>Kebenaran dalam menjawaab soal dan mekanisme praktik sesuai referensi</w:t>
            </w:r>
          </w:p>
          <w:p w14:paraId="3D32A10F" w14:textId="3E6D1B5C" w:rsidR="00825BC5" w:rsidRPr="004111B7" w:rsidRDefault="00825BC5" w:rsidP="00825BC5">
            <w:pPr>
              <w:spacing w:after="0" w:line="240" w:lineRule="auto"/>
              <w:jc w:val="both"/>
              <w:rPr>
                <w:rFonts w:ascii="Arial Narrow" w:eastAsia="Arial Narrow" w:hAnsi="Arial Narrow"/>
                <w:sz w:val="24"/>
                <w:szCs w:val="24"/>
              </w:rPr>
            </w:pPr>
            <w:r w:rsidRPr="004111B7">
              <w:rPr>
                <w:rFonts w:ascii="Arial Narrow" w:hAnsi="Arial Narrow"/>
                <w:sz w:val="24"/>
                <w:szCs w:val="24"/>
              </w:rPr>
              <w:t>Kebenaran dalam menangkap materi praktik yang tertuang dalam laporan</w:t>
            </w:r>
          </w:p>
        </w:tc>
        <w:tc>
          <w:tcPr>
            <w:tcW w:w="992" w:type="dxa"/>
          </w:tcPr>
          <w:p w14:paraId="5A598ECB" w14:textId="4BAA51A6" w:rsidR="00825BC5" w:rsidRPr="00825BC5" w:rsidRDefault="00825BC5" w:rsidP="00825BC5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bCs/>
                <w:sz w:val="24"/>
                <w:szCs w:val="24"/>
              </w:rPr>
            </w:pPr>
            <w:r w:rsidRPr="00825BC5">
              <w:rPr>
                <w:rFonts w:ascii="Arial Narrow" w:eastAsia="Arial Narrow" w:hAnsi="Arial Narrow" w:cs="Arial Narrow"/>
                <w:bCs/>
                <w:sz w:val="24"/>
                <w:szCs w:val="24"/>
              </w:rPr>
              <w:t>2%</w:t>
            </w:r>
          </w:p>
        </w:tc>
      </w:tr>
      <w:tr w:rsidR="00825BC5" w14:paraId="282FE854" w14:textId="77777777" w:rsidTr="008B23F4">
        <w:trPr>
          <w:gridAfter w:val="1"/>
          <w:wAfter w:w="6" w:type="dxa"/>
        </w:trPr>
        <w:tc>
          <w:tcPr>
            <w:tcW w:w="959" w:type="dxa"/>
          </w:tcPr>
          <w:p w14:paraId="0B06E538" w14:textId="7ABF77BA" w:rsidR="00825BC5" w:rsidRPr="004111B7" w:rsidRDefault="00825BC5" w:rsidP="00825BC5">
            <w:pPr>
              <w:spacing w:after="0" w:line="240" w:lineRule="auto"/>
              <w:jc w:val="both"/>
              <w:rPr>
                <w:rFonts w:ascii="Arial Narrow" w:eastAsia="Arial Narrow" w:hAnsi="Arial Narrow"/>
                <w:sz w:val="24"/>
                <w:szCs w:val="24"/>
              </w:rPr>
            </w:pPr>
            <w:r w:rsidRPr="004111B7">
              <w:rPr>
                <w:rFonts w:ascii="Arial Narrow" w:hAnsi="Arial Narrow"/>
                <w:sz w:val="24"/>
                <w:szCs w:val="24"/>
              </w:rPr>
              <w:t>3</w:t>
            </w:r>
          </w:p>
        </w:tc>
        <w:tc>
          <w:tcPr>
            <w:tcW w:w="3827" w:type="dxa"/>
            <w:gridSpan w:val="2"/>
          </w:tcPr>
          <w:p w14:paraId="1E611C93" w14:textId="3F7AF539" w:rsidR="00825BC5" w:rsidRPr="004111B7" w:rsidRDefault="00825BC5" w:rsidP="00825BC5">
            <w:pPr>
              <w:spacing w:after="0" w:line="240" w:lineRule="auto"/>
              <w:jc w:val="both"/>
              <w:rPr>
                <w:rFonts w:ascii="Arial Narrow" w:hAnsi="Arial Narrow"/>
                <w:sz w:val="24"/>
                <w:szCs w:val="24"/>
              </w:rPr>
            </w:pPr>
            <w:r w:rsidRPr="004111B7">
              <w:rPr>
                <w:rFonts w:ascii="Arial Narrow" w:hAnsi="Arial Narrow"/>
                <w:sz w:val="24"/>
                <w:szCs w:val="24"/>
              </w:rPr>
              <w:t xml:space="preserve">Mahasiswa mampu menerapkan aktivitas sistem informasi dengan fitur-fitur dalam </w:t>
            </w:r>
            <w:r w:rsidRPr="004111B7">
              <w:rPr>
                <w:rFonts w:ascii="Arial Narrow" w:hAnsi="Arial Narrow"/>
                <w:sz w:val="24"/>
                <w:szCs w:val="24"/>
              </w:rPr>
              <w:lastRenderedPageBreak/>
              <w:t>PENGELOLAAN OBAT dengan baik</w:t>
            </w:r>
          </w:p>
          <w:p w14:paraId="0E91EC93" w14:textId="77777777" w:rsidR="00825BC5" w:rsidRPr="004111B7" w:rsidRDefault="00825BC5" w:rsidP="00825BC5">
            <w:pPr>
              <w:spacing w:after="0" w:line="240" w:lineRule="auto"/>
              <w:jc w:val="both"/>
              <w:rPr>
                <w:rFonts w:ascii="Arial Narrow" w:hAnsi="Arial Narrow"/>
                <w:sz w:val="24"/>
                <w:szCs w:val="24"/>
              </w:rPr>
            </w:pPr>
          </w:p>
          <w:p w14:paraId="229450EA" w14:textId="0F2D8D96" w:rsidR="00825BC5" w:rsidRPr="004111B7" w:rsidRDefault="00825BC5" w:rsidP="00825BC5">
            <w:pPr>
              <w:spacing w:after="0" w:line="240" w:lineRule="auto"/>
              <w:jc w:val="both"/>
              <w:rPr>
                <w:rFonts w:ascii="Arial Narrow" w:eastAsia="Arial Narrow" w:hAnsi="Arial Narrow"/>
                <w:sz w:val="24"/>
                <w:szCs w:val="24"/>
              </w:rPr>
            </w:pPr>
            <w:r w:rsidRPr="004111B7">
              <w:rPr>
                <w:rFonts w:ascii="Arial Narrow" w:hAnsi="Arial Narrow"/>
                <w:sz w:val="24"/>
                <w:szCs w:val="24"/>
              </w:rPr>
              <w:t>Softskill : logika creative thinking alur flowcard sistem dan data</w:t>
            </w:r>
          </w:p>
        </w:tc>
        <w:tc>
          <w:tcPr>
            <w:tcW w:w="2844" w:type="dxa"/>
          </w:tcPr>
          <w:p w14:paraId="619D6039" w14:textId="77777777" w:rsidR="00825BC5" w:rsidRPr="004111B7" w:rsidRDefault="00825BC5" w:rsidP="00825BC5">
            <w:pPr>
              <w:spacing w:after="0" w:line="240" w:lineRule="auto"/>
              <w:jc w:val="both"/>
              <w:rPr>
                <w:rFonts w:ascii="Arial Narrow" w:hAnsi="Arial Narrow"/>
                <w:sz w:val="24"/>
                <w:szCs w:val="24"/>
              </w:rPr>
            </w:pPr>
            <w:r w:rsidRPr="004111B7">
              <w:rPr>
                <w:rFonts w:ascii="Arial Narrow" w:hAnsi="Arial Narrow"/>
                <w:sz w:val="24"/>
                <w:szCs w:val="24"/>
              </w:rPr>
              <w:lastRenderedPageBreak/>
              <w:t>Mengenal Obat-obatan dan peralatan dispensing</w:t>
            </w:r>
          </w:p>
          <w:p w14:paraId="6D815567" w14:textId="77777777" w:rsidR="00825BC5" w:rsidRPr="004111B7" w:rsidRDefault="00825BC5" w:rsidP="00825BC5">
            <w:pPr>
              <w:spacing w:after="0" w:line="240" w:lineRule="auto"/>
              <w:jc w:val="both"/>
              <w:rPr>
                <w:rFonts w:ascii="Arial Narrow" w:hAnsi="Arial Narrow"/>
                <w:sz w:val="24"/>
                <w:szCs w:val="24"/>
              </w:rPr>
            </w:pPr>
            <w:r w:rsidRPr="004111B7">
              <w:rPr>
                <w:rFonts w:ascii="Arial Narrow" w:hAnsi="Arial Narrow"/>
                <w:sz w:val="24"/>
                <w:szCs w:val="24"/>
              </w:rPr>
              <w:lastRenderedPageBreak/>
              <w:t xml:space="preserve">Pengenalan Hardware sistem informasi </w:t>
            </w:r>
          </w:p>
          <w:p w14:paraId="15B64370" w14:textId="77777777" w:rsidR="00825BC5" w:rsidRPr="004111B7" w:rsidRDefault="00825BC5" w:rsidP="00825BC5">
            <w:pPr>
              <w:spacing w:after="0" w:line="240" w:lineRule="auto"/>
              <w:jc w:val="both"/>
              <w:rPr>
                <w:rFonts w:ascii="Arial Narrow" w:hAnsi="Arial Narrow"/>
                <w:sz w:val="24"/>
                <w:szCs w:val="24"/>
              </w:rPr>
            </w:pPr>
            <w:r w:rsidRPr="004111B7">
              <w:rPr>
                <w:rFonts w:ascii="Arial Narrow" w:hAnsi="Arial Narrow"/>
                <w:sz w:val="24"/>
                <w:szCs w:val="24"/>
              </w:rPr>
              <w:t>Perangkat Sistem Informasi dalam mendukung Pelayanan Kefarmasian</w:t>
            </w:r>
          </w:p>
          <w:p w14:paraId="0C45CC46" w14:textId="77777777" w:rsidR="00825BC5" w:rsidRPr="004111B7" w:rsidRDefault="00825BC5" w:rsidP="00825BC5">
            <w:pPr>
              <w:spacing w:after="0" w:line="240" w:lineRule="auto"/>
              <w:jc w:val="both"/>
              <w:rPr>
                <w:rFonts w:ascii="Arial Narrow" w:hAnsi="Arial Narrow"/>
                <w:sz w:val="24"/>
                <w:szCs w:val="24"/>
              </w:rPr>
            </w:pPr>
            <w:r w:rsidRPr="004111B7">
              <w:rPr>
                <w:rFonts w:ascii="Arial Narrow" w:hAnsi="Arial Narrow"/>
                <w:sz w:val="24"/>
                <w:szCs w:val="24"/>
              </w:rPr>
              <w:t xml:space="preserve">Ketentuan-ketentuan Klinik </w:t>
            </w:r>
          </w:p>
          <w:p w14:paraId="6CBA4FD3" w14:textId="77777777" w:rsidR="00825BC5" w:rsidRPr="004111B7" w:rsidRDefault="00825BC5" w:rsidP="00825BC5">
            <w:pPr>
              <w:spacing w:after="0" w:line="240" w:lineRule="auto"/>
              <w:jc w:val="both"/>
              <w:rPr>
                <w:rFonts w:ascii="Arial Narrow" w:hAnsi="Arial Narrow"/>
                <w:sz w:val="24"/>
                <w:szCs w:val="24"/>
              </w:rPr>
            </w:pPr>
            <w:r w:rsidRPr="004111B7">
              <w:rPr>
                <w:rFonts w:ascii="Arial Narrow" w:hAnsi="Arial Narrow"/>
                <w:sz w:val="24"/>
                <w:szCs w:val="24"/>
              </w:rPr>
              <w:t>Barang</w:t>
            </w:r>
          </w:p>
          <w:p w14:paraId="42954CE9" w14:textId="77777777" w:rsidR="00825BC5" w:rsidRPr="004111B7" w:rsidRDefault="00825BC5" w:rsidP="00825BC5">
            <w:pPr>
              <w:spacing w:after="0" w:line="240" w:lineRule="auto"/>
              <w:jc w:val="both"/>
              <w:rPr>
                <w:rFonts w:ascii="Arial Narrow" w:hAnsi="Arial Narrow"/>
                <w:sz w:val="24"/>
                <w:szCs w:val="24"/>
              </w:rPr>
            </w:pPr>
            <w:r w:rsidRPr="004111B7">
              <w:rPr>
                <w:rFonts w:ascii="Arial Narrow" w:hAnsi="Arial Narrow"/>
                <w:sz w:val="24"/>
                <w:szCs w:val="24"/>
              </w:rPr>
              <w:t>Harga</w:t>
            </w:r>
          </w:p>
          <w:p w14:paraId="74B458D7" w14:textId="77777777" w:rsidR="00825BC5" w:rsidRPr="004111B7" w:rsidRDefault="00825BC5" w:rsidP="00825BC5">
            <w:pPr>
              <w:spacing w:after="0" w:line="240" w:lineRule="auto"/>
              <w:jc w:val="both"/>
              <w:rPr>
                <w:rFonts w:ascii="Arial Narrow" w:hAnsi="Arial Narrow"/>
                <w:sz w:val="24"/>
                <w:szCs w:val="24"/>
              </w:rPr>
            </w:pPr>
            <w:r w:rsidRPr="004111B7">
              <w:rPr>
                <w:rFonts w:ascii="Arial Narrow" w:hAnsi="Arial Narrow"/>
                <w:sz w:val="24"/>
                <w:szCs w:val="24"/>
              </w:rPr>
              <w:t>Kode Barang dan Barcode</w:t>
            </w:r>
          </w:p>
          <w:p w14:paraId="2EF0E3FF" w14:textId="77777777" w:rsidR="00825BC5" w:rsidRPr="004111B7" w:rsidRDefault="00825BC5" w:rsidP="00825BC5">
            <w:pPr>
              <w:spacing w:after="0" w:line="240" w:lineRule="auto"/>
              <w:jc w:val="both"/>
              <w:rPr>
                <w:rFonts w:ascii="Arial Narrow" w:eastAsia="Arial Narrow" w:hAnsi="Arial Narrow"/>
                <w:sz w:val="24"/>
                <w:szCs w:val="24"/>
              </w:rPr>
            </w:pPr>
          </w:p>
        </w:tc>
        <w:tc>
          <w:tcPr>
            <w:tcW w:w="1560" w:type="dxa"/>
            <w:gridSpan w:val="2"/>
          </w:tcPr>
          <w:p w14:paraId="45C113E9" w14:textId="77777777" w:rsidR="00825BC5" w:rsidRPr="004111B7" w:rsidRDefault="00825BC5" w:rsidP="00825BC5">
            <w:pPr>
              <w:spacing w:after="0" w:line="240" w:lineRule="auto"/>
              <w:jc w:val="both"/>
              <w:rPr>
                <w:rFonts w:ascii="Arial Narrow" w:hAnsi="Arial Narrow"/>
                <w:sz w:val="24"/>
                <w:szCs w:val="24"/>
              </w:rPr>
            </w:pPr>
            <w:r w:rsidRPr="004111B7">
              <w:rPr>
                <w:rFonts w:ascii="Arial Narrow" w:hAnsi="Arial Narrow"/>
                <w:sz w:val="24"/>
                <w:szCs w:val="24"/>
              </w:rPr>
              <w:lastRenderedPageBreak/>
              <w:t>PBL</w:t>
            </w:r>
          </w:p>
          <w:p w14:paraId="6A676FF2" w14:textId="1B25A963" w:rsidR="00825BC5" w:rsidRPr="004111B7" w:rsidRDefault="00825BC5" w:rsidP="00825BC5">
            <w:pPr>
              <w:spacing w:after="0" w:line="240" w:lineRule="auto"/>
              <w:jc w:val="both"/>
              <w:rPr>
                <w:rFonts w:ascii="Arial Narrow" w:eastAsia="Arial Narrow" w:hAnsi="Arial Narrow"/>
                <w:sz w:val="24"/>
                <w:szCs w:val="24"/>
              </w:rPr>
            </w:pPr>
            <w:r w:rsidRPr="004111B7">
              <w:rPr>
                <w:rFonts w:ascii="Arial Narrow" w:hAnsi="Arial Narrow"/>
                <w:sz w:val="24"/>
                <w:szCs w:val="24"/>
              </w:rPr>
              <w:t xml:space="preserve">Project Base </w:t>
            </w:r>
            <w:r w:rsidRPr="004111B7">
              <w:rPr>
                <w:rFonts w:ascii="Arial Narrow" w:hAnsi="Arial Narrow"/>
                <w:sz w:val="24"/>
                <w:szCs w:val="24"/>
              </w:rPr>
              <w:lastRenderedPageBreak/>
              <w:t>Learning</w:t>
            </w:r>
          </w:p>
        </w:tc>
        <w:tc>
          <w:tcPr>
            <w:tcW w:w="1984" w:type="dxa"/>
          </w:tcPr>
          <w:p w14:paraId="0EE00958" w14:textId="77777777" w:rsidR="00825BC5" w:rsidRPr="004111B7" w:rsidRDefault="00825BC5" w:rsidP="00825BC5">
            <w:pPr>
              <w:spacing w:after="0" w:line="240" w:lineRule="auto"/>
              <w:jc w:val="both"/>
              <w:rPr>
                <w:rFonts w:ascii="Arial Narrow" w:hAnsi="Arial Narrow"/>
                <w:sz w:val="24"/>
                <w:szCs w:val="24"/>
              </w:rPr>
            </w:pPr>
            <w:r w:rsidRPr="004111B7">
              <w:rPr>
                <w:rFonts w:ascii="Arial Narrow" w:hAnsi="Arial Narrow"/>
                <w:sz w:val="24"/>
                <w:szCs w:val="24"/>
              </w:rPr>
              <w:lastRenderedPageBreak/>
              <w:t xml:space="preserve">100’ </w:t>
            </w:r>
          </w:p>
          <w:p w14:paraId="43D3284B" w14:textId="77777777" w:rsidR="00825BC5" w:rsidRPr="004111B7" w:rsidRDefault="00825BC5" w:rsidP="00825BC5">
            <w:pPr>
              <w:spacing w:after="0" w:line="240" w:lineRule="auto"/>
              <w:jc w:val="both"/>
              <w:rPr>
                <w:rFonts w:ascii="Arial Narrow" w:hAnsi="Arial Narrow"/>
                <w:sz w:val="24"/>
                <w:szCs w:val="24"/>
              </w:rPr>
            </w:pPr>
            <w:r w:rsidRPr="004111B7">
              <w:rPr>
                <w:rFonts w:ascii="Arial Narrow" w:hAnsi="Arial Narrow"/>
                <w:sz w:val="24"/>
                <w:szCs w:val="24"/>
              </w:rPr>
              <w:t>(tatap muka praktik)</w:t>
            </w:r>
          </w:p>
          <w:p w14:paraId="16BDAF59" w14:textId="77777777" w:rsidR="00825BC5" w:rsidRPr="004111B7" w:rsidRDefault="00825BC5" w:rsidP="00825BC5">
            <w:pPr>
              <w:spacing w:after="0" w:line="240" w:lineRule="auto"/>
              <w:jc w:val="both"/>
              <w:rPr>
                <w:rFonts w:ascii="Arial Narrow" w:hAnsi="Arial Narrow"/>
                <w:sz w:val="24"/>
                <w:szCs w:val="24"/>
              </w:rPr>
            </w:pPr>
            <w:r w:rsidRPr="004111B7">
              <w:rPr>
                <w:rFonts w:ascii="Arial Narrow" w:hAnsi="Arial Narrow"/>
                <w:sz w:val="24"/>
                <w:szCs w:val="24"/>
              </w:rPr>
              <w:lastRenderedPageBreak/>
              <w:t xml:space="preserve">120’ </w:t>
            </w:r>
          </w:p>
          <w:p w14:paraId="1D3E8D9A" w14:textId="05FCA49B" w:rsidR="00825BC5" w:rsidRPr="004111B7" w:rsidRDefault="00825BC5" w:rsidP="00825BC5">
            <w:pPr>
              <w:spacing w:after="0" w:line="240" w:lineRule="auto"/>
              <w:jc w:val="both"/>
              <w:rPr>
                <w:rFonts w:ascii="Arial Narrow" w:eastAsia="Arial Narrow" w:hAnsi="Arial Narrow"/>
                <w:sz w:val="24"/>
                <w:szCs w:val="24"/>
              </w:rPr>
            </w:pPr>
            <w:r w:rsidRPr="004111B7">
              <w:rPr>
                <w:rFonts w:ascii="Arial Narrow" w:hAnsi="Arial Narrow"/>
                <w:sz w:val="24"/>
                <w:szCs w:val="24"/>
              </w:rPr>
              <w:t>(baca textbook / browsing)</w:t>
            </w:r>
          </w:p>
        </w:tc>
        <w:tc>
          <w:tcPr>
            <w:tcW w:w="1134" w:type="dxa"/>
            <w:gridSpan w:val="2"/>
          </w:tcPr>
          <w:p w14:paraId="4843756C" w14:textId="77777777" w:rsidR="00825BC5" w:rsidRPr="004111B7" w:rsidRDefault="00825BC5" w:rsidP="00825BC5">
            <w:pPr>
              <w:spacing w:after="0" w:line="240" w:lineRule="auto"/>
              <w:jc w:val="both"/>
              <w:rPr>
                <w:rFonts w:ascii="Arial Narrow" w:hAnsi="Arial Narrow"/>
                <w:sz w:val="24"/>
                <w:szCs w:val="24"/>
              </w:rPr>
            </w:pPr>
            <w:r w:rsidRPr="004111B7">
              <w:rPr>
                <w:rFonts w:ascii="Arial Narrow" w:hAnsi="Arial Narrow"/>
                <w:sz w:val="24"/>
                <w:szCs w:val="24"/>
              </w:rPr>
              <w:lastRenderedPageBreak/>
              <w:t xml:space="preserve">Tugas Kelompok </w:t>
            </w:r>
            <w:r w:rsidRPr="004111B7">
              <w:rPr>
                <w:rFonts w:ascii="Arial Narrow" w:hAnsi="Arial Narrow"/>
                <w:sz w:val="24"/>
                <w:szCs w:val="24"/>
              </w:rPr>
              <w:lastRenderedPageBreak/>
              <w:t>terstruktur.</w:t>
            </w:r>
          </w:p>
          <w:p w14:paraId="5EFC8307" w14:textId="77777777" w:rsidR="00825BC5" w:rsidRPr="004111B7" w:rsidRDefault="00825BC5" w:rsidP="00825BC5">
            <w:pPr>
              <w:spacing w:after="0" w:line="240" w:lineRule="auto"/>
              <w:jc w:val="both"/>
              <w:rPr>
                <w:rFonts w:ascii="Arial Narrow" w:hAnsi="Arial Narrow"/>
                <w:sz w:val="24"/>
                <w:szCs w:val="24"/>
              </w:rPr>
            </w:pPr>
            <w:r w:rsidRPr="004111B7">
              <w:rPr>
                <w:rFonts w:ascii="Arial Narrow" w:hAnsi="Arial Narrow"/>
                <w:sz w:val="24"/>
                <w:szCs w:val="24"/>
              </w:rPr>
              <w:t>Meresume materi perkembangan sistem informasi dalam bidang farmasi</w:t>
            </w:r>
          </w:p>
          <w:p w14:paraId="03CB1C00" w14:textId="77777777" w:rsidR="00825BC5" w:rsidRPr="004111B7" w:rsidRDefault="00825BC5" w:rsidP="00825BC5">
            <w:pPr>
              <w:spacing w:after="0" w:line="240" w:lineRule="auto"/>
              <w:jc w:val="both"/>
              <w:rPr>
                <w:rFonts w:ascii="Arial Narrow" w:eastAsia="Arial Narrow" w:hAnsi="Arial Narrow"/>
                <w:sz w:val="24"/>
                <w:szCs w:val="24"/>
              </w:rPr>
            </w:pPr>
          </w:p>
        </w:tc>
        <w:tc>
          <w:tcPr>
            <w:tcW w:w="1834" w:type="dxa"/>
          </w:tcPr>
          <w:p w14:paraId="183B98BC" w14:textId="77777777" w:rsidR="00825BC5" w:rsidRPr="004111B7" w:rsidRDefault="00825BC5" w:rsidP="00825BC5">
            <w:pPr>
              <w:spacing w:after="0" w:line="240" w:lineRule="auto"/>
              <w:jc w:val="both"/>
              <w:rPr>
                <w:rFonts w:ascii="Arial Narrow" w:hAnsi="Arial Narrow"/>
                <w:sz w:val="24"/>
                <w:szCs w:val="24"/>
              </w:rPr>
            </w:pPr>
            <w:r w:rsidRPr="004111B7">
              <w:rPr>
                <w:rFonts w:ascii="Arial Narrow" w:hAnsi="Arial Narrow"/>
                <w:sz w:val="24"/>
                <w:szCs w:val="24"/>
              </w:rPr>
              <w:lastRenderedPageBreak/>
              <w:t xml:space="preserve">Kebenaran dalam menjawaab soal </w:t>
            </w:r>
            <w:r w:rsidRPr="004111B7">
              <w:rPr>
                <w:rFonts w:ascii="Arial Narrow" w:hAnsi="Arial Narrow"/>
                <w:sz w:val="24"/>
                <w:szCs w:val="24"/>
              </w:rPr>
              <w:lastRenderedPageBreak/>
              <w:t>dan mekanisme praktik sesuai referensi</w:t>
            </w:r>
          </w:p>
          <w:p w14:paraId="415F1B12" w14:textId="77777777" w:rsidR="00825BC5" w:rsidRPr="004111B7" w:rsidRDefault="00825BC5" w:rsidP="00825BC5">
            <w:pPr>
              <w:spacing w:after="0" w:line="240" w:lineRule="auto"/>
              <w:jc w:val="both"/>
              <w:rPr>
                <w:rFonts w:ascii="Arial Narrow" w:hAnsi="Arial Narrow"/>
                <w:sz w:val="24"/>
                <w:szCs w:val="24"/>
              </w:rPr>
            </w:pPr>
            <w:r w:rsidRPr="004111B7">
              <w:rPr>
                <w:rFonts w:ascii="Arial Narrow" w:hAnsi="Arial Narrow"/>
                <w:sz w:val="24"/>
                <w:szCs w:val="24"/>
              </w:rPr>
              <w:t>Kebenaran dalam menangkap materi praktik yang tertuang dalam laporan</w:t>
            </w:r>
          </w:p>
          <w:p w14:paraId="21FDD151" w14:textId="77777777" w:rsidR="00825BC5" w:rsidRPr="004111B7" w:rsidRDefault="00825BC5" w:rsidP="00825BC5">
            <w:pPr>
              <w:spacing w:after="0" w:line="240" w:lineRule="auto"/>
              <w:jc w:val="both"/>
              <w:rPr>
                <w:rFonts w:ascii="Arial Narrow" w:eastAsia="Arial Narrow" w:hAnsi="Arial Narrow"/>
                <w:sz w:val="24"/>
                <w:szCs w:val="24"/>
              </w:rPr>
            </w:pPr>
          </w:p>
        </w:tc>
        <w:tc>
          <w:tcPr>
            <w:tcW w:w="992" w:type="dxa"/>
          </w:tcPr>
          <w:p w14:paraId="2153D570" w14:textId="600B3887" w:rsidR="00825BC5" w:rsidRPr="00825BC5" w:rsidRDefault="00825BC5" w:rsidP="00825BC5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bCs/>
                <w:sz w:val="24"/>
                <w:szCs w:val="24"/>
              </w:rPr>
            </w:pPr>
            <w:r w:rsidRPr="00825BC5">
              <w:rPr>
                <w:rFonts w:ascii="Arial Narrow" w:eastAsia="Arial Narrow" w:hAnsi="Arial Narrow" w:cs="Arial Narrow"/>
                <w:bCs/>
                <w:sz w:val="24"/>
                <w:szCs w:val="24"/>
              </w:rPr>
              <w:lastRenderedPageBreak/>
              <w:t>2%</w:t>
            </w:r>
          </w:p>
        </w:tc>
      </w:tr>
      <w:tr w:rsidR="00825BC5" w14:paraId="3FD5ED31" w14:textId="77777777" w:rsidTr="008B23F4">
        <w:trPr>
          <w:gridAfter w:val="1"/>
          <w:wAfter w:w="6" w:type="dxa"/>
        </w:trPr>
        <w:tc>
          <w:tcPr>
            <w:tcW w:w="959" w:type="dxa"/>
          </w:tcPr>
          <w:p w14:paraId="0BC057B2" w14:textId="789E52E8" w:rsidR="00825BC5" w:rsidRPr="004111B7" w:rsidRDefault="00825BC5" w:rsidP="00825BC5">
            <w:pPr>
              <w:spacing w:after="0" w:line="240" w:lineRule="auto"/>
              <w:jc w:val="both"/>
              <w:rPr>
                <w:rFonts w:ascii="Arial Narrow" w:eastAsia="Arial Narrow" w:hAnsi="Arial Narrow"/>
                <w:sz w:val="24"/>
                <w:szCs w:val="24"/>
              </w:rPr>
            </w:pPr>
            <w:r w:rsidRPr="004111B7">
              <w:rPr>
                <w:rFonts w:ascii="Arial Narrow" w:hAnsi="Arial Narrow"/>
                <w:sz w:val="24"/>
                <w:szCs w:val="24"/>
              </w:rPr>
              <w:t>4</w:t>
            </w:r>
          </w:p>
        </w:tc>
        <w:tc>
          <w:tcPr>
            <w:tcW w:w="3827" w:type="dxa"/>
            <w:gridSpan w:val="2"/>
          </w:tcPr>
          <w:p w14:paraId="6CF1027B" w14:textId="310903CB" w:rsidR="00825BC5" w:rsidRPr="004111B7" w:rsidRDefault="00825BC5" w:rsidP="00825BC5">
            <w:pPr>
              <w:spacing w:after="0" w:line="240" w:lineRule="auto"/>
              <w:jc w:val="both"/>
              <w:rPr>
                <w:rFonts w:ascii="Arial Narrow" w:eastAsia="Arial Narrow" w:hAnsi="Arial Narrow"/>
                <w:sz w:val="24"/>
                <w:szCs w:val="24"/>
              </w:rPr>
            </w:pPr>
            <w:r w:rsidRPr="004111B7">
              <w:rPr>
                <w:rFonts w:ascii="Arial Narrow" w:hAnsi="Arial Narrow"/>
                <w:sz w:val="24"/>
                <w:szCs w:val="24"/>
              </w:rPr>
              <w:t>Mahasiswa mampu menggunakan Fitur Master Data dengan mengaitkan pemahaman dasar kefarmasian sebagai Basis Data pengelolaan obat.</w:t>
            </w:r>
          </w:p>
        </w:tc>
        <w:tc>
          <w:tcPr>
            <w:tcW w:w="2844" w:type="dxa"/>
          </w:tcPr>
          <w:p w14:paraId="58EB2B76" w14:textId="77777777" w:rsidR="00825BC5" w:rsidRPr="004111B7" w:rsidRDefault="00825BC5" w:rsidP="00825BC5">
            <w:pPr>
              <w:spacing w:after="0" w:line="240" w:lineRule="auto"/>
              <w:jc w:val="both"/>
              <w:rPr>
                <w:rFonts w:ascii="Arial Narrow" w:hAnsi="Arial Narrow"/>
                <w:sz w:val="24"/>
                <w:szCs w:val="24"/>
              </w:rPr>
            </w:pPr>
            <w:r w:rsidRPr="004111B7">
              <w:rPr>
                <w:rFonts w:ascii="Arial Narrow" w:hAnsi="Arial Narrow"/>
                <w:sz w:val="24"/>
                <w:szCs w:val="24"/>
              </w:rPr>
              <w:t xml:space="preserve">Sistem informasi </w:t>
            </w:r>
            <w:r w:rsidRPr="004111B7">
              <w:rPr>
                <w:rFonts w:ascii="Arial Narrow" w:hAnsi="Arial Narrow"/>
                <w:sz w:val="24"/>
                <w:szCs w:val="24"/>
              </w:rPr>
              <w:sym w:font="Wingdings" w:char="F0E0"/>
            </w:r>
            <w:r w:rsidRPr="004111B7">
              <w:rPr>
                <w:rFonts w:ascii="Arial Narrow" w:hAnsi="Arial Narrow"/>
                <w:sz w:val="24"/>
                <w:szCs w:val="24"/>
              </w:rPr>
              <w:t xml:space="preserve"> Siniera.com/</w:t>
            </w:r>
          </w:p>
          <w:p w14:paraId="50EF4587" w14:textId="77777777" w:rsidR="00825BC5" w:rsidRPr="004111B7" w:rsidRDefault="00825BC5" w:rsidP="00825BC5">
            <w:pPr>
              <w:spacing w:after="0" w:line="240" w:lineRule="auto"/>
              <w:jc w:val="both"/>
              <w:rPr>
                <w:rFonts w:ascii="Arial Narrow" w:hAnsi="Arial Narrow"/>
                <w:sz w:val="24"/>
                <w:szCs w:val="24"/>
              </w:rPr>
            </w:pPr>
            <w:r w:rsidRPr="004111B7">
              <w:rPr>
                <w:rFonts w:ascii="Arial Narrow" w:hAnsi="Arial Narrow"/>
                <w:sz w:val="24"/>
                <w:szCs w:val="24"/>
              </w:rPr>
              <w:t>Komponen-komponen sistem informasi</w:t>
            </w:r>
          </w:p>
          <w:p w14:paraId="064B28F5" w14:textId="77777777" w:rsidR="00825BC5" w:rsidRPr="004111B7" w:rsidRDefault="00825BC5" w:rsidP="00825BC5">
            <w:pPr>
              <w:spacing w:after="0" w:line="240" w:lineRule="auto"/>
              <w:jc w:val="both"/>
              <w:rPr>
                <w:rFonts w:ascii="Arial Narrow" w:hAnsi="Arial Narrow"/>
                <w:sz w:val="24"/>
                <w:szCs w:val="24"/>
              </w:rPr>
            </w:pPr>
            <w:r w:rsidRPr="004111B7">
              <w:rPr>
                <w:rFonts w:ascii="Arial Narrow" w:hAnsi="Arial Narrow"/>
                <w:sz w:val="24"/>
                <w:szCs w:val="24"/>
              </w:rPr>
              <w:t>MASTER DATA</w:t>
            </w:r>
          </w:p>
          <w:p w14:paraId="0C6EFB79" w14:textId="77777777" w:rsidR="00825BC5" w:rsidRPr="004111B7" w:rsidRDefault="00825BC5" w:rsidP="00825BC5">
            <w:pPr>
              <w:spacing w:after="0" w:line="240" w:lineRule="auto"/>
              <w:jc w:val="both"/>
              <w:rPr>
                <w:rFonts w:ascii="Arial Narrow" w:hAnsi="Arial Narrow"/>
                <w:sz w:val="24"/>
                <w:szCs w:val="24"/>
              </w:rPr>
            </w:pPr>
            <w:r w:rsidRPr="004111B7">
              <w:rPr>
                <w:rFonts w:ascii="Arial Narrow" w:hAnsi="Arial Narrow"/>
                <w:sz w:val="24"/>
                <w:szCs w:val="24"/>
              </w:rPr>
              <w:t>Entry ke master data</w:t>
            </w:r>
          </w:p>
          <w:p w14:paraId="18B21AD7" w14:textId="77777777" w:rsidR="00825BC5" w:rsidRPr="004111B7" w:rsidRDefault="00825BC5" w:rsidP="00825BC5">
            <w:pPr>
              <w:spacing w:after="0" w:line="240" w:lineRule="auto"/>
              <w:jc w:val="both"/>
              <w:rPr>
                <w:rFonts w:ascii="Arial Narrow" w:hAnsi="Arial Narrow"/>
                <w:sz w:val="24"/>
                <w:szCs w:val="24"/>
              </w:rPr>
            </w:pPr>
            <w:r w:rsidRPr="004111B7">
              <w:rPr>
                <w:rFonts w:ascii="Arial Narrow" w:hAnsi="Arial Narrow"/>
                <w:sz w:val="24"/>
                <w:szCs w:val="24"/>
              </w:rPr>
              <w:t xml:space="preserve">Kategori Obat HAM, LASA </w:t>
            </w:r>
          </w:p>
          <w:p w14:paraId="03BC6155" w14:textId="77777777" w:rsidR="00825BC5" w:rsidRPr="004111B7" w:rsidRDefault="00825BC5" w:rsidP="00825BC5">
            <w:pPr>
              <w:spacing w:after="0" w:line="240" w:lineRule="auto"/>
              <w:jc w:val="both"/>
              <w:rPr>
                <w:rFonts w:ascii="Arial Narrow" w:hAnsi="Arial Narrow"/>
                <w:sz w:val="24"/>
                <w:szCs w:val="24"/>
              </w:rPr>
            </w:pPr>
            <w:r w:rsidRPr="004111B7">
              <w:rPr>
                <w:rFonts w:ascii="Arial Narrow" w:hAnsi="Arial Narrow"/>
                <w:sz w:val="24"/>
                <w:szCs w:val="24"/>
              </w:rPr>
              <w:t>Penggolongan Obat</w:t>
            </w:r>
          </w:p>
          <w:p w14:paraId="6CEEA855" w14:textId="77777777" w:rsidR="00825BC5" w:rsidRPr="004111B7" w:rsidRDefault="00825BC5" w:rsidP="00825BC5">
            <w:pPr>
              <w:spacing w:after="0" w:line="240" w:lineRule="auto"/>
              <w:jc w:val="both"/>
              <w:rPr>
                <w:rFonts w:ascii="Arial Narrow" w:hAnsi="Arial Narrow"/>
                <w:sz w:val="24"/>
                <w:szCs w:val="24"/>
              </w:rPr>
            </w:pPr>
            <w:r w:rsidRPr="004111B7">
              <w:rPr>
                <w:rFonts w:ascii="Arial Narrow" w:hAnsi="Arial Narrow"/>
                <w:sz w:val="24"/>
                <w:szCs w:val="24"/>
              </w:rPr>
              <w:t>PBF</w:t>
            </w:r>
          </w:p>
          <w:p w14:paraId="1ABCB666" w14:textId="77777777" w:rsidR="00825BC5" w:rsidRPr="004111B7" w:rsidRDefault="00825BC5" w:rsidP="00825BC5">
            <w:pPr>
              <w:spacing w:after="0" w:line="240" w:lineRule="auto"/>
              <w:jc w:val="both"/>
              <w:rPr>
                <w:rFonts w:ascii="Arial Narrow" w:hAnsi="Arial Narrow"/>
                <w:sz w:val="24"/>
                <w:szCs w:val="24"/>
              </w:rPr>
            </w:pPr>
            <w:r w:rsidRPr="004111B7">
              <w:rPr>
                <w:rFonts w:ascii="Arial Narrow" w:hAnsi="Arial Narrow"/>
                <w:sz w:val="24"/>
                <w:szCs w:val="24"/>
              </w:rPr>
              <w:t>Kelas Terapi</w:t>
            </w:r>
          </w:p>
          <w:p w14:paraId="74F91913" w14:textId="54AE21B9" w:rsidR="00825BC5" w:rsidRPr="004111B7" w:rsidRDefault="00825BC5" w:rsidP="00825BC5">
            <w:pPr>
              <w:spacing w:after="0" w:line="240" w:lineRule="auto"/>
              <w:jc w:val="both"/>
              <w:rPr>
                <w:rFonts w:ascii="Arial Narrow" w:eastAsia="Arial Narrow" w:hAnsi="Arial Narrow"/>
                <w:sz w:val="24"/>
                <w:szCs w:val="24"/>
              </w:rPr>
            </w:pPr>
            <w:r w:rsidRPr="004111B7">
              <w:rPr>
                <w:rFonts w:ascii="Arial Narrow" w:hAnsi="Arial Narrow"/>
                <w:sz w:val="24"/>
                <w:szCs w:val="24"/>
              </w:rPr>
              <w:t>Termolabil</w:t>
            </w:r>
          </w:p>
        </w:tc>
        <w:tc>
          <w:tcPr>
            <w:tcW w:w="1560" w:type="dxa"/>
            <w:gridSpan w:val="2"/>
          </w:tcPr>
          <w:p w14:paraId="375098AA" w14:textId="77777777" w:rsidR="00825BC5" w:rsidRPr="004111B7" w:rsidRDefault="00825BC5" w:rsidP="00825BC5">
            <w:pPr>
              <w:spacing w:after="0" w:line="240" w:lineRule="auto"/>
              <w:jc w:val="both"/>
              <w:rPr>
                <w:rFonts w:ascii="Arial Narrow" w:hAnsi="Arial Narrow"/>
                <w:sz w:val="24"/>
                <w:szCs w:val="24"/>
              </w:rPr>
            </w:pPr>
            <w:r w:rsidRPr="004111B7">
              <w:rPr>
                <w:rFonts w:ascii="Arial Narrow" w:hAnsi="Arial Narrow"/>
                <w:sz w:val="24"/>
                <w:szCs w:val="24"/>
              </w:rPr>
              <w:t>PBL</w:t>
            </w:r>
          </w:p>
          <w:p w14:paraId="1343D96D" w14:textId="29FD7F29" w:rsidR="00825BC5" w:rsidRPr="004111B7" w:rsidRDefault="00825BC5" w:rsidP="00825BC5">
            <w:pPr>
              <w:spacing w:after="0" w:line="240" w:lineRule="auto"/>
              <w:jc w:val="both"/>
              <w:rPr>
                <w:rFonts w:ascii="Arial Narrow" w:eastAsia="Arial Narrow" w:hAnsi="Arial Narrow"/>
                <w:sz w:val="24"/>
                <w:szCs w:val="24"/>
              </w:rPr>
            </w:pPr>
            <w:r w:rsidRPr="004111B7">
              <w:rPr>
                <w:rFonts w:ascii="Arial Narrow" w:hAnsi="Arial Narrow"/>
                <w:sz w:val="24"/>
                <w:szCs w:val="24"/>
              </w:rPr>
              <w:t>Project Base Learning</w:t>
            </w:r>
          </w:p>
        </w:tc>
        <w:tc>
          <w:tcPr>
            <w:tcW w:w="1984" w:type="dxa"/>
          </w:tcPr>
          <w:p w14:paraId="7D0413B8" w14:textId="77777777" w:rsidR="00825BC5" w:rsidRPr="004111B7" w:rsidRDefault="00825BC5" w:rsidP="00825BC5">
            <w:pPr>
              <w:spacing w:after="0" w:line="240" w:lineRule="auto"/>
              <w:jc w:val="both"/>
              <w:rPr>
                <w:rFonts w:ascii="Arial Narrow" w:hAnsi="Arial Narrow"/>
                <w:sz w:val="24"/>
                <w:szCs w:val="24"/>
              </w:rPr>
            </w:pPr>
            <w:r w:rsidRPr="004111B7">
              <w:rPr>
                <w:rFonts w:ascii="Arial Narrow" w:hAnsi="Arial Narrow"/>
                <w:sz w:val="24"/>
                <w:szCs w:val="24"/>
              </w:rPr>
              <w:t xml:space="preserve">100’ </w:t>
            </w:r>
          </w:p>
          <w:p w14:paraId="20757328" w14:textId="77777777" w:rsidR="00825BC5" w:rsidRPr="004111B7" w:rsidRDefault="00825BC5" w:rsidP="00825BC5">
            <w:pPr>
              <w:spacing w:after="0" w:line="240" w:lineRule="auto"/>
              <w:jc w:val="both"/>
              <w:rPr>
                <w:rFonts w:ascii="Arial Narrow" w:hAnsi="Arial Narrow"/>
                <w:sz w:val="24"/>
                <w:szCs w:val="24"/>
              </w:rPr>
            </w:pPr>
            <w:r w:rsidRPr="004111B7">
              <w:rPr>
                <w:rFonts w:ascii="Arial Narrow" w:hAnsi="Arial Narrow"/>
                <w:sz w:val="24"/>
                <w:szCs w:val="24"/>
              </w:rPr>
              <w:t>(tatap muka praktik)</w:t>
            </w:r>
          </w:p>
          <w:p w14:paraId="54CF7C01" w14:textId="77777777" w:rsidR="00825BC5" w:rsidRPr="004111B7" w:rsidRDefault="00825BC5" w:rsidP="00825BC5">
            <w:pPr>
              <w:spacing w:after="0" w:line="240" w:lineRule="auto"/>
              <w:jc w:val="both"/>
              <w:rPr>
                <w:rFonts w:ascii="Arial Narrow" w:hAnsi="Arial Narrow"/>
                <w:sz w:val="24"/>
                <w:szCs w:val="24"/>
              </w:rPr>
            </w:pPr>
            <w:r w:rsidRPr="004111B7">
              <w:rPr>
                <w:rFonts w:ascii="Arial Narrow" w:hAnsi="Arial Narrow"/>
                <w:sz w:val="24"/>
                <w:szCs w:val="24"/>
              </w:rPr>
              <w:t xml:space="preserve">120’ </w:t>
            </w:r>
          </w:p>
          <w:p w14:paraId="2CF8F740" w14:textId="36D50E3A" w:rsidR="00825BC5" w:rsidRPr="004111B7" w:rsidRDefault="00825BC5" w:rsidP="00825BC5">
            <w:pPr>
              <w:spacing w:after="0" w:line="240" w:lineRule="auto"/>
              <w:jc w:val="both"/>
              <w:rPr>
                <w:rFonts w:ascii="Arial Narrow" w:eastAsia="Arial Narrow" w:hAnsi="Arial Narrow"/>
                <w:sz w:val="24"/>
                <w:szCs w:val="24"/>
              </w:rPr>
            </w:pPr>
            <w:r w:rsidRPr="004111B7">
              <w:rPr>
                <w:rFonts w:ascii="Arial Narrow" w:hAnsi="Arial Narrow"/>
                <w:sz w:val="24"/>
                <w:szCs w:val="24"/>
              </w:rPr>
              <w:t>(baca textbook / browsing)</w:t>
            </w:r>
          </w:p>
        </w:tc>
        <w:tc>
          <w:tcPr>
            <w:tcW w:w="1134" w:type="dxa"/>
            <w:gridSpan w:val="2"/>
          </w:tcPr>
          <w:p w14:paraId="268F9513" w14:textId="77777777" w:rsidR="00825BC5" w:rsidRPr="004111B7" w:rsidRDefault="00825BC5" w:rsidP="00825BC5">
            <w:pPr>
              <w:spacing w:after="0" w:line="240" w:lineRule="auto"/>
              <w:jc w:val="both"/>
              <w:rPr>
                <w:rFonts w:ascii="Arial Narrow" w:hAnsi="Arial Narrow"/>
                <w:sz w:val="24"/>
                <w:szCs w:val="24"/>
              </w:rPr>
            </w:pPr>
            <w:r w:rsidRPr="004111B7">
              <w:rPr>
                <w:rFonts w:ascii="Arial Narrow" w:hAnsi="Arial Narrow"/>
                <w:sz w:val="24"/>
                <w:szCs w:val="24"/>
              </w:rPr>
              <w:t>Tugas Kelompok terstruktur.</w:t>
            </w:r>
          </w:p>
          <w:p w14:paraId="6D56B0BF" w14:textId="77777777" w:rsidR="00825BC5" w:rsidRPr="004111B7" w:rsidRDefault="00825BC5" w:rsidP="00825BC5">
            <w:pPr>
              <w:spacing w:after="0" w:line="240" w:lineRule="auto"/>
              <w:jc w:val="both"/>
              <w:rPr>
                <w:rFonts w:ascii="Arial Narrow" w:hAnsi="Arial Narrow"/>
                <w:sz w:val="24"/>
                <w:szCs w:val="24"/>
              </w:rPr>
            </w:pPr>
            <w:r w:rsidRPr="004111B7">
              <w:rPr>
                <w:rFonts w:ascii="Arial Narrow" w:hAnsi="Arial Narrow"/>
                <w:sz w:val="24"/>
                <w:szCs w:val="24"/>
              </w:rPr>
              <w:t>Meresume materi Basis Data dan Pengguna Basis Data</w:t>
            </w:r>
          </w:p>
          <w:p w14:paraId="6632251E" w14:textId="77777777" w:rsidR="00825BC5" w:rsidRPr="004111B7" w:rsidRDefault="00825BC5" w:rsidP="00825BC5">
            <w:pPr>
              <w:spacing w:after="0" w:line="240" w:lineRule="auto"/>
              <w:jc w:val="both"/>
              <w:rPr>
                <w:rFonts w:ascii="Arial Narrow" w:eastAsia="Arial Narrow" w:hAnsi="Arial Narrow"/>
                <w:sz w:val="24"/>
                <w:szCs w:val="24"/>
              </w:rPr>
            </w:pPr>
          </w:p>
        </w:tc>
        <w:tc>
          <w:tcPr>
            <w:tcW w:w="1834" w:type="dxa"/>
          </w:tcPr>
          <w:p w14:paraId="31C78E17" w14:textId="77777777" w:rsidR="00825BC5" w:rsidRPr="004111B7" w:rsidRDefault="00825BC5" w:rsidP="00825BC5">
            <w:pPr>
              <w:spacing w:after="0" w:line="240" w:lineRule="auto"/>
              <w:jc w:val="both"/>
              <w:rPr>
                <w:rFonts w:ascii="Arial Narrow" w:hAnsi="Arial Narrow"/>
                <w:sz w:val="24"/>
                <w:szCs w:val="24"/>
              </w:rPr>
            </w:pPr>
            <w:r w:rsidRPr="004111B7">
              <w:rPr>
                <w:rFonts w:ascii="Arial Narrow" w:hAnsi="Arial Narrow"/>
                <w:sz w:val="24"/>
                <w:szCs w:val="24"/>
              </w:rPr>
              <w:t>Kebenaran dalam menjawaab soal dan mekanisme praktik sesuai referensi</w:t>
            </w:r>
          </w:p>
          <w:p w14:paraId="2CC6EC0E" w14:textId="4FA2E830" w:rsidR="00825BC5" w:rsidRPr="004111B7" w:rsidRDefault="00825BC5" w:rsidP="00825BC5">
            <w:pPr>
              <w:spacing w:after="0" w:line="240" w:lineRule="auto"/>
              <w:jc w:val="both"/>
              <w:rPr>
                <w:rFonts w:ascii="Arial Narrow" w:eastAsia="Arial Narrow" w:hAnsi="Arial Narrow"/>
                <w:sz w:val="24"/>
                <w:szCs w:val="24"/>
              </w:rPr>
            </w:pPr>
            <w:r w:rsidRPr="004111B7">
              <w:rPr>
                <w:rFonts w:ascii="Arial Narrow" w:hAnsi="Arial Narrow"/>
                <w:sz w:val="24"/>
                <w:szCs w:val="24"/>
              </w:rPr>
              <w:t>Kebenaran dalam menangkap materi praktik yang tertuang dalam laporan</w:t>
            </w:r>
          </w:p>
        </w:tc>
        <w:tc>
          <w:tcPr>
            <w:tcW w:w="992" w:type="dxa"/>
          </w:tcPr>
          <w:p w14:paraId="665AAE19" w14:textId="29846A1D" w:rsidR="00825BC5" w:rsidRPr="00825BC5" w:rsidRDefault="00825BC5" w:rsidP="00825BC5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bCs/>
                <w:sz w:val="24"/>
                <w:szCs w:val="24"/>
              </w:rPr>
            </w:pPr>
            <w:r w:rsidRPr="00825BC5">
              <w:rPr>
                <w:rFonts w:ascii="Arial Narrow" w:eastAsia="Arial Narrow" w:hAnsi="Arial Narrow" w:cs="Arial Narrow"/>
                <w:bCs/>
                <w:sz w:val="24"/>
                <w:szCs w:val="24"/>
              </w:rPr>
              <w:t>2%</w:t>
            </w:r>
          </w:p>
        </w:tc>
      </w:tr>
      <w:tr w:rsidR="00825BC5" w14:paraId="6DC340D2" w14:textId="77777777" w:rsidTr="008B23F4">
        <w:trPr>
          <w:gridAfter w:val="1"/>
          <w:wAfter w:w="6" w:type="dxa"/>
        </w:trPr>
        <w:tc>
          <w:tcPr>
            <w:tcW w:w="959" w:type="dxa"/>
          </w:tcPr>
          <w:p w14:paraId="252CD918" w14:textId="37B25F7E" w:rsidR="00825BC5" w:rsidRPr="004111B7" w:rsidRDefault="00825BC5" w:rsidP="00825BC5">
            <w:pPr>
              <w:spacing w:after="0" w:line="240" w:lineRule="auto"/>
              <w:jc w:val="both"/>
              <w:rPr>
                <w:rFonts w:ascii="Arial Narrow" w:eastAsia="Arial Narrow" w:hAnsi="Arial Narrow"/>
                <w:sz w:val="24"/>
                <w:szCs w:val="24"/>
              </w:rPr>
            </w:pPr>
            <w:r w:rsidRPr="004111B7">
              <w:rPr>
                <w:rFonts w:ascii="Arial Narrow" w:hAnsi="Arial Narrow"/>
                <w:sz w:val="24"/>
                <w:szCs w:val="24"/>
              </w:rPr>
              <w:t>5</w:t>
            </w:r>
          </w:p>
        </w:tc>
        <w:tc>
          <w:tcPr>
            <w:tcW w:w="3827" w:type="dxa"/>
            <w:gridSpan w:val="2"/>
          </w:tcPr>
          <w:p w14:paraId="44913460" w14:textId="745C9ED4" w:rsidR="00825BC5" w:rsidRPr="004111B7" w:rsidRDefault="00825BC5" w:rsidP="00825BC5">
            <w:pPr>
              <w:spacing w:after="0" w:line="240" w:lineRule="auto"/>
              <w:jc w:val="both"/>
              <w:rPr>
                <w:rFonts w:ascii="Arial Narrow" w:eastAsia="Arial Narrow" w:hAnsi="Arial Narrow"/>
                <w:sz w:val="24"/>
                <w:szCs w:val="24"/>
              </w:rPr>
            </w:pPr>
            <w:r w:rsidRPr="004111B7">
              <w:rPr>
                <w:rFonts w:ascii="Arial Narrow" w:hAnsi="Arial Narrow"/>
                <w:sz w:val="24"/>
                <w:szCs w:val="24"/>
              </w:rPr>
              <w:t xml:space="preserve">Mahasiswa mampu menggunakan </w:t>
            </w:r>
            <w:r w:rsidRPr="004111B7">
              <w:rPr>
                <w:rFonts w:ascii="Arial Narrow" w:hAnsi="Arial Narrow"/>
                <w:sz w:val="24"/>
                <w:szCs w:val="24"/>
              </w:rPr>
              <w:lastRenderedPageBreak/>
              <w:t xml:space="preserve">Sistem Fitur Pemilihan dan mengklasifikasikan obat dalam data Pemilihan Obat di Klinik </w:t>
            </w:r>
          </w:p>
        </w:tc>
        <w:tc>
          <w:tcPr>
            <w:tcW w:w="2844" w:type="dxa"/>
          </w:tcPr>
          <w:p w14:paraId="7421C6CC" w14:textId="77777777" w:rsidR="00825BC5" w:rsidRPr="004111B7" w:rsidRDefault="00825BC5" w:rsidP="00825BC5">
            <w:pPr>
              <w:spacing w:after="0" w:line="240" w:lineRule="auto"/>
              <w:jc w:val="both"/>
              <w:rPr>
                <w:rFonts w:ascii="Arial Narrow" w:hAnsi="Arial Narrow"/>
                <w:sz w:val="24"/>
                <w:szCs w:val="24"/>
              </w:rPr>
            </w:pPr>
            <w:r w:rsidRPr="004111B7">
              <w:rPr>
                <w:rFonts w:ascii="Arial Narrow" w:hAnsi="Arial Narrow"/>
                <w:sz w:val="24"/>
                <w:szCs w:val="24"/>
              </w:rPr>
              <w:lastRenderedPageBreak/>
              <w:t>Formularium Klinik</w:t>
            </w:r>
          </w:p>
          <w:p w14:paraId="4ED4650A" w14:textId="77777777" w:rsidR="00825BC5" w:rsidRPr="004111B7" w:rsidRDefault="00825BC5" w:rsidP="00825BC5">
            <w:pPr>
              <w:spacing w:after="0" w:line="240" w:lineRule="auto"/>
              <w:jc w:val="both"/>
              <w:rPr>
                <w:rFonts w:ascii="Arial Narrow" w:hAnsi="Arial Narrow"/>
                <w:sz w:val="24"/>
                <w:szCs w:val="24"/>
              </w:rPr>
            </w:pPr>
            <w:r w:rsidRPr="004111B7">
              <w:rPr>
                <w:rFonts w:ascii="Arial Narrow" w:hAnsi="Arial Narrow"/>
                <w:sz w:val="24"/>
                <w:szCs w:val="24"/>
              </w:rPr>
              <w:lastRenderedPageBreak/>
              <w:t>Nama Obat</w:t>
            </w:r>
          </w:p>
          <w:p w14:paraId="4534FDE2" w14:textId="77777777" w:rsidR="00825BC5" w:rsidRPr="004111B7" w:rsidRDefault="00825BC5" w:rsidP="00825BC5">
            <w:pPr>
              <w:spacing w:after="0" w:line="240" w:lineRule="auto"/>
              <w:jc w:val="both"/>
              <w:rPr>
                <w:rFonts w:ascii="Arial Narrow" w:hAnsi="Arial Narrow"/>
                <w:sz w:val="24"/>
                <w:szCs w:val="24"/>
              </w:rPr>
            </w:pPr>
            <w:r w:rsidRPr="004111B7">
              <w:rPr>
                <w:rFonts w:ascii="Arial Narrow" w:hAnsi="Arial Narrow"/>
                <w:sz w:val="24"/>
                <w:szCs w:val="24"/>
              </w:rPr>
              <w:t>Indikasi</w:t>
            </w:r>
          </w:p>
          <w:p w14:paraId="1CFCAB5C" w14:textId="77777777" w:rsidR="00825BC5" w:rsidRPr="004111B7" w:rsidRDefault="00825BC5" w:rsidP="00825BC5">
            <w:pPr>
              <w:spacing w:after="0" w:line="240" w:lineRule="auto"/>
              <w:jc w:val="both"/>
              <w:rPr>
                <w:rFonts w:ascii="Arial Narrow" w:hAnsi="Arial Narrow"/>
                <w:sz w:val="24"/>
                <w:szCs w:val="24"/>
              </w:rPr>
            </w:pPr>
            <w:r w:rsidRPr="004111B7">
              <w:rPr>
                <w:rFonts w:ascii="Arial Narrow" w:hAnsi="Arial Narrow"/>
                <w:sz w:val="24"/>
                <w:szCs w:val="24"/>
              </w:rPr>
              <w:t>Dosis</w:t>
            </w:r>
          </w:p>
          <w:p w14:paraId="24469D40" w14:textId="77777777" w:rsidR="00825BC5" w:rsidRPr="004111B7" w:rsidRDefault="00825BC5" w:rsidP="00825BC5">
            <w:pPr>
              <w:spacing w:after="0" w:line="240" w:lineRule="auto"/>
              <w:jc w:val="both"/>
              <w:rPr>
                <w:rFonts w:ascii="Arial Narrow" w:hAnsi="Arial Narrow"/>
                <w:sz w:val="24"/>
                <w:szCs w:val="24"/>
              </w:rPr>
            </w:pPr>
            <w:r w:rsidRPr="004111B7">
              <w:rPr>
                <w:rFonts w:ascii="Arial Narrow" w:hAnsi="Arial Narrow"/>
                <w:sz w:val="24"/>
                <w:szCs w:val="24"/>
              </w:rPr>
              <w:t>Kontra Indikasi</w:t>
            </w:r>
          </w:p>
          <w:p w14:paraId="440B55E6" w14:textId="77777777" w:rsidR="00825BC5" w:rsidRPr="004111B7" w:rsidRDefault="00825BC5" w:rsidP="00825BC5">
            <w:pPr>
              <w:spacing w:after="0" w:line="240" w:lineRule="auto"/>
              <w:jc w:val="both"/>
              <w:rPr>
                <w:rFonts w:ascii="Arial Narrow" w:hAnsi="Arial Narrow"/>
                <w:sz w:val="24"/>
                <w:szCs w:val="24"/>
              </w:rPr>
            </w:pPr>
            <w:r w:rsidRPr="004111B7">
              <w:rPr>
                <w:rFonts w:ascii="Arial Narrow" w:hAnsi="Arial Narrow"/>
                <w:sz w:val="24"/>
                <w:szCs w:val="24"/>
              </w:rPr>
              <w:t>Interaksi</w:t>
            </w:r>
          </w:p>
          <w:p w14:paraId="01EB347F" w14:textId="77777777" w:rsidR="00825BC5" w:rsidRPr="004111B7" w:rsidRDefault="00825BC5" w:rsidP="00825BC5">
            <w:pPr>
              <w:spacing w:after="0" w:line="240" w:lineRule="auto"/>
              <w:jc w:val="both"/>
              <w:rPr>
                <w:rFonts w:ascii="Arial Narrow" w:hAnsi="Arial Narrow"/>
                <w:sz w:val="24"/>
                <w:szCs w:val="24"/>
              </w:rPr>
            </w:pPr>
            <w:r w:rsidRPr="004111B7">
              <w:rPr>
                <w:rFonts w:ascii="Arial Narrow" w:hAnsi="Arial Narrow"/>
                <w:sz w:val="24"/>
                <w:szCs w:val="24"/>
              </w:rPr>
              <w:t>Harga</w:t>
            </w:r>
          </w:p>
          <w:p w14:paraId="37499ABE" w14:textId="77777777" w:rsidR="00825BC5" w:rsidRPr="004111B7" w:rsidRDefault="00825BC5" w:rsidP="00825BC5">
            <w:pPr>
              <w:spacing w:after="0" w:line="240" w:lineRule="auto"/>
              <w:jc w:val="both"/>
              <w:rPr>
                <w:rFonts w:ascii="Arial Narrow" w:hAnsi="Arial Narrow"/>
                <w:sz w:val="24"/>
                <w:szCs w:val="24"/>
              </w:rPr>
            </w:pPr>
            <w:r w:rsidRPr="004111B7">
              <w:rPr>
                <w:rFonts w:ascii="Arial Narrow" w:hAnsi="Arial Narrow"/>
                <w:sz w:val="24"/>
                <w:szCs w:val="24"/>
              </w:rPr>
              <w:t>PBF</w:t>
            </w:r>
          </w:p>
          <w:p w14:paraId="1DC2441E" w14:textId="77777777" w:rsidR="00825BC5" w:rsidRPr="004111B7" w:rsidRDefault="00825BC5" w:rsidP="00825BC5">
            <w:pPr>
              <w:spacing w:after="0" w:line="240" w:lineRule="auto"/>
              <w:jc w:val="both"/>
              <w:rPr>
                <w:rFonts w:ascii="Arial Narrow" w:hAnsi="Arial Narrow"/>
                <w:sz w:val="24"/>
                <w:szCs w:val="24"/>
              </w:rPr>
            </w:pPr>
            <w:r w:rsidRPr="004111B7">
              <w:rPr>
                <w:rFonts w:ascii="Arial Narrow" w:hAnsi="Arial Narrow"/>
                <w:sz w:val="24"/>
                <w:szCs w:val="24"/>
              </w:rPr>
              <w:t>dll</w:t>
            </w:r>
          </w:p>
          <w:p w14:paraId="11932BBB" w14:textId="77777777" w:rsidR="00825BC5" w:rsidRPr="004111B7" w:rsidRDefault="00825BC5" w:rsidP="00825BC5">
            <w:pPr>
              <w:spacing w:after="0" w:line="240" w:lineRule="auto"/>
              <w:jc w:val="both"/>
              <w:rPr>
                <w:rFonts w:ascii="Arial Narrow" w:eastAsia="Arial Narrow" w:hAnsi="Arial Narrow"/>
                <w:sz w:val="24"/>
                <w:szCs w:val="24"/>
              </w:rPr>
            </w:pPr>
          </w:p>
        </w:tc>
        <w:tc>
          <w:tcPr>
            <w:tcW w:w="1560" w:type="dxa"/>
            <w:gridSpan w:val="2"/>
          </w:tcPr>
          <w:p w14:paraId="56016B24" w14:textId="40BBFC41" w:rsidR="00825BC5" w:rsidRPr="004111B7" w:rsidRDefault="00825BC5" w:rsidP="00825BC5">
            <w:pPr>
              <w:spacing w:after="0" w:line="240" w:lineRule="auto"/>
              <w:jc w:val="both"/>
              <w:rPr>
                <w:rFonts w:ascii="Arial Narrow" w:eastAsia="Arial Narrow" w:hAnsi="Arial Narrow"/>
                <w:sz w:val="24"/>
                <w:szCs w:val="24"/>
              </w:rPr>
            </w:pPr>
            <w:r w:rsidRPr="004111B7">
              <w:rPr>
                <w:rFonts w:ascii="Arial Narrow" w:hAnsi="Arial Narrow"/>
                <w:sz w:val="24"/>
                <w:szCs w:val="24"/>
              </w:rPr>
              <w:lastRenderedPageBreak/>
              <w:t xml:space="preserve">Model </w:t>
            </w:r>
            <w:r w:rsidRPr="004111B7">
              <w:rPr>
                <w:rFonts w:ascii="Arial Narrow" w:hAnsi="Arial Narrow"/>
                <w:sz w:val="24"/>
                <w:szCs w:val="24"/>
              </w:rPr>
              <w:lastRenderedPageBreak/>
              <w:t>Contextual Learning</w:t>
            </w:r>
          </w:p>
        </w:tc>
        <w:tc>
          <w:tcPr>
            <w:tcW w:w="1984" w:type="dxa"/>
          </w:tcPr>
          <w:p w14:paraId="06C91CCA" w14:textId="77777777" w:rsidR="00825BC5" w:rsidRPr="004111B7" w:rsidRDefault="00825BC5" w:rsidP="00825BC5">
            <w:pPr>
              <w:spacing w:after="0" w:line="240" w:lineRule="auto"/>
              <w:jc w:val="both"/>
              <w:rPr>
                <w:rFonts w:ascii="Arial Narrow" w:hAnsi="Arial Narrow"/>
                <w:sz w:val="24"/>
                <w:szCs w:val="24"/>
              </w:rPr>
            </w:pPr>
            <w:r w:rsidRPr="004111B7">
              <w:rPr>
                <w:rFonts w:ascii="Arial Narrow" w:hAnsi="Arial Narrow"/>
                <w:sz w:val="24"/>
                <w:szCs w:val="24"/>
              </w:rPr>
              <w:lastRenderedPageBreak/>
              <w:t xml:space="preserve">100’ </w:t>
            </w:r>
          </w:p>
          <w:p w14:paraId="6C621652" w14:textId="77777777" w:rsidR="00825BC5" w:rsidRPr="004111B7" w:rsidRDefault="00825BC5" w:rsidP="00825BC5">
            <w:pPr>
              <w:spacing w:after="0" w:line="240" w:lineRule="auto"/>
              <w:jc w:val="both"/>
              <w:rPr>
                <w:rFonts w:ascii="Arial Narrow" w:hAnsi="Arial Narrow"/>
                <w:sz w:val="24"/>
                <w:szCs w:val="24"/>
              </w:rPr>
            </w:pPr>
            <w:r w:rsidRPr="004111B7">
              <w:rPr>
                <w:rFonts w:ascii="Arial Narrow" w:hAnsi="Arial Narrow"/>
                <w:sz w:val="24"/>
                <w:szCs w:val="24"/>
              </w:rPr>
              <w:lastRenderedPageBreak/>
              <w:t>(tatap muka praktik)</w:t>
            </w:r>
          </w:p>
          <w:p w14:paraId="09FF36B0" w14:textId="77777777" w:rsidR="00825BC5" w:rsidRPr="004111B7" w:rsidRDefault="00825BC5" w:rsidP="00825BC5">
            <w:pPr>
              <w:spacing w:after="0" w:line="240" w:lineRule="auto"/>
              <w:jc w:val="both"/>
              <w:rPr>
                <w:rFonts w:ascii="Arial Narrow" w:hAnsi="Arial Narrow"/>
                <w:sz w:val="24"/>
                <w:szCs w:val="24"/>
              </w:rPr>
            </w:pPr>
            <w:r w:rsidRPr="004111B7">
              <w:rPr>
                <w:rFonts w:ascii="Arial Narrow" w:hAnsi="Arial Narrow"/>
                <w:sz w:val="24"/>
                <w:szCs w:val="24"/>
              </w:rPr>
              <w:t xml:space="preserve">120’ </w:t>
            </w:r>
          </w:p>
          <w:p w14:paraId="0F78257D" w14:textId="1EE1AAD2" w:rsidR="00825BC5" w:rsidRPr="004111B7" w:rsidRDefault="00825BC5" w:rsidP="00825BC5">
            <w:pPr>
              <w:spacing w:after="0" w:line="240" w:lineRule="auto"/>
              <w:jc w:val="both"/>
              <w:rPr>
                <w:rFonts w:ascii="Arial Narrow" w:eastAsia="Arial Narrow" w:hAnsi="Arial Narrow"/>
                <w:sz w:val="24"/>
                <w:szCs w:val="24"/>
              </w:rPr>
            </w:pPr>
            <w:r w:rsidRPr="004111B7">
              <w:rPr>
                <w:rFonts w:ascii="Arial Narrow" w:hAnsi="Arial Narrow"/>
                <w:sz w:val="24"/>
                <w:szCs w:val="24"/>
              </w:rPr>
              <w:t>(baca textbook / browsing)</w:t>
            </w:r>
          </w:p>
        </w:tc>
        <w:tc>
          <w:tcPr>
            <w:tcW w:w="1134" w:type="dxa"/>
            <w:gridSpan w:val="2"/>
          </w:tcPr>
          <w:p w14:paraId="52630C8F" w14:textId="77777777" w:rsidR="00825BC5" w:rsidRPr="004111B7" w:rsidRDefault="00825BC5" w:rsidP="00825BC5">
            <w:pPr>
              <w:spacing w:after="0" w:line="240" w:lineRule="auto"/>
              <w:jc w:val="both"/>
              <w:rPr>
                <w:rFonts w:ascii="Arial Narrow" w:hAnsi="Arial Narrow"/>
                <w:sz w:val="24"/>
                <w:szCs w:val="24"/>
              </w:rPr>
            </w:pPr>
            <w:r w:rsidRPr="004111B7">
              <w:rPr>
                <w:rFonts w:ascii="Arial Narrow" w:hAnsi="Arial Narrow"/>
                <w:sz w:val="24"/>
                <w:szCs w:val="24"/>
              </w:rPr>
              <w:lastRenderedPageBreak/>
              <w:t xml:space="preserve">Tugas </w:t>
            </w:r>
            <w:r w:rsidRPr="004111B7">
              <w:rPr>
                <w:rFonts w:ascii="Arial Narrow" w:hAnsi="Arial Narrow"/>
                <w:sz w:val="24"/>
                <w:szCs w:val="24"/>
              </w:rPr>
              <w:lastRenderedPageBreak/>
              <w:t>Kelompok terstruktur.</w:t>
            </w:r>
          </w:p>
          <w:p w14:paraId="0F42E4FC" w14:textId="3CE5B4B9" w:rsidR="00825BC5" w:rsidRPr="004111B7" w:rsidRDefault="00825BC5" w:rsidP="00825BC5">
            <w:pPr>
              <w:spacing w:after="0" w:line="240" w:lineRule="auto"/>
              <w:jc w:val="both"/>
              <w:rPr>
                <w:rFonts w:ascii="Arial Narrow" w:eastAsia="Arial Narrow" w:hAnsi="Arial Narrow"/>
                <w:sz w:val="24"/>
                <w:szCs w:val="24"/>
              </w:rPr>
            </w:pPr>
            <w:r w:rsidRPr="004111B7">
              <w:rPr>
                <w:rFonts w:ascii="Arial Narrow" w:hAnsi="Arial Narrow"/>
                <w:sz w:val="24"/>
                <w:szCs w:val="24"/>
              </w:rPr>
              <w:t>Meresume materi metode penginputan data</w:t>
            </w:r>
          </w:p>
        </w:tc>
        <w:tc>
          <w:tcPr>
            <w:tcW w:w="1834" w:type="dxa"/>
          </w:tcPr>
          <w:p w14:paraId="5352F0D3" w14:textId="77777777" w:rsidR="00825BC5" w:rsidRPr="004111B7" w:rsidRDefault="00825BC5" w:rsidP="00825BC5">
            <w:pPr>
              <w:spacing w:after="0" w:line="240" w:lineRule="auto"/>
              <w:jc w:val="both"/>
              <w:rPr>
                <w:rFonts w:ascii="Arial Narrow" w:hAnsi="Arial Narrow"/>
                <w:sz w:val="24"/>
                <w:szCs w:val="24"/>
              </w:rPr>
            </w:pPr>
            <w:r w:rsidRPr="004111B7">
              <w:rPr>
                <w:rFonts w:ascii="Arial Narrow" w:hAnsi="Arial Narrow"/>
                <w:sz w:val="24"/>
                <w:szCs w:val="24"/>
              </w:rPr>
              <w:lastRenderedPageBreak/>
              <w:t xml:space="preserve">Kebenaran dalam </w:t>
            </w:r>
            <w:r w:rsidRPr="004111B7">
              <w:rPr>
                <w:rFonts w:ascii="Arial Narrow" w:hAnsi="Arial Narrow"/>
                <w:sz w:val="24"/>
                <w:szCs w:val="24"/>
              </w:rPr>
              <w:lastRenderedPageBreak/>
              <w:t>menjawaab soal dan mekanisme praktik sesuai referensi</w:t>
            </w:r>
          </w:p>
          <w:p w14:paraId="14575058" w14:textId="2FEDC3C4" w:rsidR="00825BC5" w:rsidRPr="004111B7" w:rsidRDefault="00825BC5" w:rsidP="00825BC5">
            <w:pPr>
              <w:spacing w:after="0" w:line="240" w:lineRule="auto"/>
              <w:jc w:val="both"/>
              <w:rPr>
                <w:rFonts w:ascii="Arial Narrow" w:eastAsia="Arial Narrow" w:hAnsi="Arial Narrow"/>
                <w:sz w:val="24"/>
                <w:szCs w:val="24"/>
              </w:rPr>
            </w:pPr>
            <w:r w:rsidRPr="004111B7">
              <w:rPr>
                <w:rFonts w:ascii="Arial Narrow" w:hAnsi="Arial Narrow"/>
                <w:sz w:val="24"/>
                <w:szCs w:val="24"/>
              </w:rPr>
              <w:t>Kebenaran dalam menangkap materi praktik yang tertuang dalam laporan</w:t>
            </w:r>
          </w:p>
        </w:tc>
        <w:tc>
          <w:tcPr>
            <w:tcW w:w="992" w:type="dxa"/>
          </w:tcPr>
          <w:p w14:paraId="74B20DAB" w14:textId="57E7908F" w:rsidR="00825BC5" w:rsidRPr="00825BC5" w:rsidRDefault="00825BC5" w:rsidP="00825BC5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bCs/>
                <w:sz w:val="24"/>
                <w:szCs w:val="24"/>
              </w:rPr>
            </w:pPr>
            <w:r w:rsidRPr="00825BC5">
              <w:rPr>
                <w:rFonts w:ascii="Arial Narrow" w:eastAsia="Arial Narrow" w:hAnsi="Arial Narrow" w:cs="Arial Narrow"/>
                <w:bCs/>
                <w:sz w:val="24"/>
                <w:szCs w:val="24"/>
              </w:rPr>
              <w:lastRenderedPageBreak/>
              <w:t>2%</w:t>
            </w:r>
          </w:p>
        </w:tc>
      </w:tr>
      <w:tr w:rsidR="00825BC5" w14:paraId="5C9B7FFB" w14:textId="77777777" w:rsidTr="008B23F4">
        <w:trPr>
          <w:gridAfter w:val="1"/>
          <w:wAfter w:w="6" w:type="dxa"/>
        </w:trPr>
        <w:tc>
          <w:tcPr>
            <w:tcW w:w="959" w:type="dxa"/>
          </w:tcPr>
          <w:p w14:paraId="56932902" w14:textId="4F7C0C5F" w:rsidR="00825BC5" w:rsidRPr="004111B7" w:rsidRDefault="00825BC5" w:rsidP="00825BC5">
            <w:pPr>
              <w:spacing w:after="0" w:line="240" w:lineRule="auto"/>
              <w:rPr>
                <w:rFonts w:ascii="Arial Narrow" w:eastAsia="Arial Narrow" w:hAnsi="Arial Narrow"/>
                <w:sz w:val="24"/>
                <w:szCs w:val="24"/>
              </w:rPr>
            </w:pPr>
            <w:r w:rsidRPr="004111B7">
              <w:rPr>
                <w:rFonts w:ascii="Arial Narrow" w:hAnsi="Arial Narrow"/>
                <w:sz w:val="24"/>
                <w:szCs w:val="24"/>
              </w:rPr>
              <w:t>6</w:t>
            </w:r>
          </w:p>
        </w:tc>
        <w:tc>
          <w:tcPr>
            <w:tcW w:w="3827" w:type="dxa"/>
            <w:gridSpan w:val="2"/>
          </w:tcPr>
          <w:p w14:paraId="66990F7F" w14:textId="7B1DB095" w:rsidR="00825BC5" w:rsidRPr="004111B7" w:rsidRDefault="00825BC5" w:rsidP="00825BC5">
            <w:pPr>
              <w:spacing w:after="0" w:line="240" w:lineRule="auto"/>
              <w:jc w:val="both"/>
              <w:rPr>
                <w:rFonts w:ascii="Arial Narrow" w:eastAsia="Arial Narrow" w:hAnsi="Arial Narrow"/>
                <w:sz w:val="24"/>
                <w:szCs w:val="24"/>
              </w:rPr>
            </w:pPr>
            <w:r w:rsidRPr="004111B7">
              <w:rPr>
                <w:rFonts w:ascii="Arial Narrow" w:hAnsi="Arial Narrow"/>
                <w:sz w:val="24"/>
                <w:szCs w:val="24"/>
              </w:rPr>
              <w:t>Mahasiswa mampu menggunakan Sistem Fitur Perencanaan dan Pengadaan Obat di Klinik</w:t>
            </w:r>
          </w:p>
        </w:tc>
        <w:tc>
          <w:tcPr>
            <w:tcW w:w="2844" w:type="dxa"/>
          </w:tcPr>
          <w:p w14:paraId="69CFFFDE" w14:textId="77777777" w:rsidR="00825BC5" w:rsidRPr="004111B7" w:rsidRDefault="00825BC5" w:rsidP="00825BC5">
            <w:pPr>
              <w:spacing w:after="0" w:line="240" w:lineRule="auto"/>
              <w:jc w:val="both"/>
              <w:rPr>
                <w:rFonts w:ascii="Arial Narrow" w:hAnsi="Arial Narrow"/>
                <w:sz w:val="24"/>
                <w:szCs w:val="24"/>
              </w:rPr>
            </w:pPr>
            <w:r w:rsidRPr="004111B7">
              <w:rPr>
                <w:rFonts w:ascii="Arial Narrow" w:hAnsi="Arial Narrow"/>
                <w:sz w:val="24"/>
                <w:szCs w:val="24"/>
              </w:rPr>
              <w:t>Prinsip e-defecta</w:t>
            </w:r>
          </w:p>
          <w:p w14:paraId="6B97C9E1" w14:textId="77777777" w:rsidR="00825BC5" w:rsidRPr="004111B7" w:rsidRDefault="00825BC5" w:rsidP="00825BC5">
            <w:pPr>
              <w:spacing w:after="0" w:line="240" w:lineRule="auto"/>
              <w:jc w:val="both"/>
              <w:rPr>
                <w:rFonts w:ascii="Arial Narrow" w:hAnsi="Arial Narrow"/>
                <w:sz w:val="24"/>
                <w:szCs w:val="24"/>
              </w:rPr>
            </w:pPr>
            <w:r w:rsidRPr="004111B7">
              <w:rPr>
                <w:rFonts w:ascii="Arial Narrow" w:hAnsi="Arial Narrow"/>
                <w:sz w:val="24"/>
                <w:szCs w:val="24"/>
              </w:rPr>
              <w:t>Pemilihan PBF</w:t>
            </w:r>
          </w:p>
          <w:p w14:paraId="39289B99" w14:textId="77777777" w:rsidR="00825BC5" w:rsidRPr="004111B7" w:rsidRDefault="00825BC5" w:rsidP="00825BC5">
            <w:pPr>
              <w:spacing w:after="0" w:line="240" w:lineRule="auto"/>
              <w:jc w:val="both"/>
              <w:rPr>
                <w:rFonts w:ascii="Arial Narrow" w:hAnsi="Arial Narrow"/>
                <w:sz w:val="24"/>
                <w:szCs w:val="24"/>
              </w:rPr>
            </w:pPr>
            <w:r w:rsidRPr="004111B7">
              <w:rPr>
                <w:rFonts w:ascii="Arial Narrow" w:hAnsi="Arial Narrow"/>
                <w:sz w:val="24"/>
                <w:szCs w:val="24"/>
              </w:rPr>
              <w:t>Prinsip SP Legal</w:t>
            </w:r>
          </w:p>
          <w:p w14:paraId="65E614EC" w14:textId="77777777" w:rsidR="00825BC5" w:rsidRPr="004111B7" w:rsidRDefault="00825BC5" w:rsidP="00825BC5">
            <w:pPr>
              <w:spacing w:after="0" w:line="240" w:lineRule="auto"/>
              <w:jc w:val="both"/>
              <w:rPr>
                <w:rFonts w:ascii="Arial Narrow" w:hAnsi="Arial Narrow"/>
                <w:sz w:val="24"/>
                <w:szCs w:val="24"/>
              </w:rPr>
            </w:pPr>
            <w:r w:rsidRPr="004111B7">
              <w:rPr>
                <w:rFonts w:ascii="Arial Narrow" w:hAnsi="Arial Narrow"/>
                <w:sz w:val="24"/>
                <w:szCs w:val="24"/>
              </w:rPr>
              <w:t xml:space="preserve">Cetak SP </w:t>
            </w:r>
          </w:p>
          <w:p w14:paraId="46BD817E" w14:textId="77777777" w:rsidR="00825BC5" w:rsidRPr="004111B7" w:rsidRDefault="00825BC5" w:rsidP="00825BC5">
            <w:pPr>
              <w:spacing w:after="0" w:line="240" w:lineRule="auto"/>
              <w:jc w:val="both"/>
              <w:rPr>
                <w:rFonts w:ascii="Arial Narrow" w:hAnsi="Arial Narrow"/>
                <w:sz w:val="24"/>
                <w:szCs w:val="24"/>
              </w:rPr>
            </w:pPr>
            <w:r w:rsidRPr="004111B7">
              <w:rPr>
                <w:rFonts w:ascii="Arial Narrow" w:hAnsi="Arial Narrow"/>
                <w:sz w:val="24"/>
                <w:szCs w:val="24"/>
              </w:rPr>
              <w:t>Ttd Apt</w:t>
            </w:r>
          </w:p>
          <w:p w14:paraId="6F1D9DDB" w14:textId="77777777" w:rsidR="00825BC5" w:rsidRPr="004111B7" w:rsidRDefault="00825BC5" w:rsidP="00825BC5">
            <w:pPr>
              <w:spacing w:after="0" w:line="240" w:lineRule="auto"/>
              <w:jc w:val="both"/>
              <w:rPr>
                <w:rFonts w:ascii="Arial Narrow" w:hAnsi="Arial Narrow"/>
                <w:sz w:val="24"/>
                <w:szCs w:val="24"/>
              </w:rPr>
            </w:pPr>
            <w:r w:rsidRPr="004111B7">
              <w:rPr>
                <w:rFonts w:ascii="Arial Narrow" w:hAnsi="Arial Narrow"/>
                <w:sz w:val="24"/>
                <w:szCs w:val="24"/>
              </w:rPr>
              <w:t>Cap</w:t>
            </w:r>
          </w:p>
          <w:p w14:paraId="18F47486" w14:textId="77777777" w:rsidR="00825BC5" w:rsidRPr="004111B7" w:rsidRDefault="00825BC5" w:rsidP="00825BC5">
            <w:pPr>
              <w:spacing w:after="0" w:line="240" w:lineRule="auto"/>
              <w:jc w:val="both"/>
              <w:rPr>
                <w:rFonts w:ascii="Arial Narrow" w:eastAsia="Arial Narrow" w:hAnsi="Arial Narrow"/>
                <w:sz w:val="24"/>
                <w:szCs w:val="24"/>
              </w:rPr>
            </w:pPr>
          </w:p>
        </w:tc>
        <w:tc>
          <w:tcPr>
            <w:tcW w:w="1560" w:type="dxa"/>
            <w:gridSpan w:val="2"/>
          </w:tcPr>
          <w:p w14:paraId="7526F60B" w14:textId="5E3DC7A7" w:rsidR="00825BC5" w:rsidRPr="004111B7" w:rsidRDefault="00825BC5" w:rsidP="00825BC5">
            <w:pPr>
              <w:spacing w:after="0" w:line="240" w:lineRule="auto"/>
              <w:jc w:val="both"/>
              <w:rPr>
                <w:rFonts w:ascii="Arial Narrow" w:eastAsia="Arial Narrow" w:hAnsi="Arial Narrow"/>
                <w:sz w:val="24"/>
                <w:szCs w:val="24"/>
              </w:rPr>
            </w:pPr>
            <w:r w:rsidRPr="004111B7">
              <w:rPr>
                <w:rFonts w:ascii="Arial Narrow" w:hAnsi="Arial Narrow"/>
                <w:sz w:val="24"/>
                <w:szCs w:val="24"/>
              </w:rPr>
              <w:t>Model Problem Based Learning</w:t>
            </w:r>
          </w:p>
        </w:tc>
        <w:tc>
          <w:tcPr>
            <w:tcW w:w="1984" w:type="dxa"/>
          </w:tcPr>
          <w:p w14:paraId="03213D7E" w14:textId="77777777" w:rsidR="00825BC5" w:rsidRPr="004111B7" w:rsidRDefault="00825BC5" w:rsidP="00825BC5">
            <w:pPr>
              <w:spacing w:after="0" w:line="240" w:lineRule="auto"/>
              <w:jc w:val="both"/>
              <w:rPr>
                <w:rFonts w:ascii="Arial Narrow" w:hAnsi="Arial Narrow"/>
                <w:sz w:val="24"/>
                <w:szCs w:val="24"/>
              </w:rPr>
            </w:pPr>
            <w:r w:rsidRPr="004111B7">
              <w:rPr>
                <w:rFonts w:ascii="Arial Narrow" w:hAnsi="Arial Narrow"/>
                <w:sz w:val="24"/>
                <w:szCs w:val="24"/>
              </w:rPr>
              <w:t xml:space="preserve">100’ </w:t>
            </w:r>
          </w:p>
          <w:p w14:paraId="2D40CCDD" w14:textId="77777777" w:rsidR="00825BC5" w:rsidRPr="004111B7" w:rsidRDefault="00825BC5" w:rsidP="00825BC5">
            <w:pPr>
              <w:spacing w:after="0" w:line="240" w:lineRule="auto"/>
              <w:jc w:val="both"/>
              <w:rPr>
                <w:rFonts w:ascii="Arial Narrow" w:hAnsi="Arial Narrow"/>
                <w:sz w:val="24"/>
                <w:szCs w:val="24"/>
              </w:rPr>
            </w:pPr>
            <w:r w:rsidRPr="004111B7">
              <w:rPr>
                <w:rFonts w:ascii="Arial Narrow" w:hAnsi="Arial Narrow"/>
                <w:sz w:val="24"/>
                <w:szCs w:val="24"/>
              </w:rPr>
              <w:t>(tatap muka praktik)</w:t>
            </w:r>
          </w:p>
          <w:p w14:paraId="29FFF5B5" w14:textId="77777777" w:rsidR="00825BC5" w:rsidRPr="004111B7" w:rsidRDefault="00825BC5" w:rsidP="00825BC5">
            <w:pPr>
              <w:spacing w:after="0" w:line="240" w:lineRule="auto"/>
              <w:jc w:val="both"/>
              <w:rPr>
                <w:rFonts w:ascii="Arial Narrow" w:hAnsi="Arial Narrow"/>
                <w:sz w:val="24"/>
                <w:szCs w:val="24"/>
              </w:rPr>
            </w:pPr>
            <w:r w:rsidRPr="004111B7">
              <w:rPr>
                <w:rFonts w:ascii="Arial Narrow" w:hAnsi="Arial Narrow"/>
                <w:sz w:val="24"/>
                <w:szCs w:val="24"/>
              </w:rPr>
              <w:t xml:space="preserve">120’ </w:t>
            </w:r>
          </w:p>
          <w:p w14:paraId="5B81ECCE" w14:textId="77777777" w:rsidR="00825BC5" w:rsidRPr="004111B7" w:rsidRDefault="00825BC5" w:rsidP="00825BC5">
            <w:pPr>
              <w:spacing w:after="0" w:line="240" w:lineRule="auto"/>
              <w:jc w:val="both"/>
              <w:rPr>
                <w:rFonts w:ascii="Arial Narrow" w:hAnsi="Arial Narrow"/>
                <w:sz w:val="24"/>
                <w:szCs w:val="24"/>
              </w:rPr>
            </w:pPr>
            <w:r w:rsidRPr="004111B7">
              <w:rPr>
                <w:rFonts w:ascii="Arial Narrow" w:hAnsi="Arial Narrow"/>
                <w:sz w:val="24"/>
                <w:szCs w:val="24"/>
              </w:rPr>
              <w:t>(baca textbook / browsing)</w:t>
            </w:r>
          </w:p>
          <w:p w14:paraId="72B9FB21" w14:textId="77777777" w:rsidR="00825BC5" w:rsidRPr="004111B7" w:rsidRDefault="00825BC5" w:rsidP="00825BC5">
            <w:pPr>
              <w:spacing w:after="0" w:line="240" w:lineRule="auto"/>
              <w:jc w:val="both"/>
              <w:rPr>
                <w:rFonts w:ascii="Arial Narrow" w:eastAsia="Arial Narrow" w:hAnsi="Arial Narrow"/>
                <w:sz w:val="24"/>
                <w:szCs w:val="24"/>
              </w:rPr>
            </w:pPr>
          </w:p>
        </w:tc>
        <w:tc>
          <w:tcPr>
            <w:tcW w:w="1134" w:type="dxa"/>
            <w:gridSpan w:val="2"/>
          </w:tcPr>
          <w:p w14:paraId="226682B0" w14:textId="77777777" w:rsidR="00825BC5" w:rsidRPr="004111B7" w:rsidRDefault="00825BC5" w:rsidP="00825BC5">
            <w:pPr>
              <w:spacing w:after="0" w:line="240" w:lineRule="auto"/>
              <w:jc w:val="both"/>
              <w:rPr>
                <w:rFonts w:ascii="Arial Narrow" w:hAnsi="Arial Narrow"/>
                <w:sz w:val="24"/>
                <w:szCs w:val="24"/>
              </w:rPr>
            </w:pPr>
            <w:r w:rsidRPr="004111B7">
              <w:rPr>
                <w:rFonts w:ascii="Arial Narrow" w:hAnsi="Arial Narrow"/>
                <w:sz w:val="24"/>
                <w:szCs w:val="24"/>
              </w:rPr>
              <w:t>Tugas Kelompok terstruktur.</w:t>
            </w:r>
          </w:p>
          <w:p w14:paraId="63E419FF" w14:textId="51B06A56" w:rsidR="00825BC5" w:rsidRPr="004111B7" w:rsidRDefault="00825BC5" w:rsidP="00825BC5">
            <w:pPr>
              <w:spacing w:after="0" w:line="240" w:lineRule="auto"/>
              <w:jc w:val="both"/>
              <w:rPr>
                <w:rFonts w:ascii="Arial Narrow" w:eastAsia="Arial Narrow" w:hAnsi="Arial Narrow"/>
                <w:sz w:val="24"/>
                <w:szCs w:val="24"/>
              </w:rPr>
            </w:pPr>
            <w:r w:rsidRPr="004111B7">
              <w:rPr>
                <w:rFonts w:ascii="Arial Narrow" w:hAnsi="Arial Narrow"/>
                <w:sz w:val="24"/>
                <w:szCs w:val="24"/>
              </w:rPr>
              <w:t>Materi metode Sumber Daya Informasi</w:t>
            </w:r>
          </w:p>
        </w:tc>
        <w:tc>
          <w:tcPr>
            <w:tcW w:w="1834" w:type="dxa"/>
          </w:tcPr>
          <w:p w14:paraId="77EC3B42" w14:textId="77777777" w:rsidR="00825BC5" w:rsidRPr="004111B7" w:rsidRDefault="00825BC5" w:rsidP="00825BC5">
            <w:pPr>
              <w:spacing w:after="0" w:line="240" w:lineRule="auto"/>
              <w:jc w:val="both"/>
              <w:rPr>
                <w:rFonts w:ascii="Arial Narrow" w:hAnsi="Arial Narrow"/>
                <w:sz w:val="24"/>
                <w:szCs w:val="24"/>
              </w:rPr>
            </w:pPr>
            <w:r w:rsidRPr="004111B7">
              <w:rPr>
                <w:rFonts w:ascii="Arial Narrow" w:hAnsi="Arial Narrow"/>
                <w:sz w:val="24"/>
                <w:szCs w:val="24"/>
              </w:rPr>
              <w:t>Kebenaran dalam menjawaab soal dan mekanisme praktik sesuai referensi</w:t>
            </w:r>
          </w:p>
          <w:p w14:paraId="40C632F7" w14:textId="3CAA40E6" w:rsidR="00825BC5" w:rsidRPr="004111B7" w:rsidRDefault="00825BC5" w:rsidP="00825BC5">
            <w:pPr>
              <w:spacing w:after="0" w:line="240" w:lineRule="auto"/>
              <w:jc w:val="both"/>
              <w:rPr>
                <w:rFonts w:ascii="Arial Narrow" w:eastAsia="Arial Narrow" w:hAnsi="Arial Narrow"/>
                <w:sz w:val="24"/>
                <w:szCs w:val="24"/>
              </w:rPr>
            </w:pPr>
            <w:r w:rsidRPr="004111B7">
              <w:rPr>
                <w:rFonts w:ascii="Arial Narrow" w:hAnsi="Arial Narrow"/>
                <w:sz w:val="24"/>
                <w:szCs w:val="24"/>
              </w:rPr>
              <w:t>Kebenaran dalam menangkap materi praktik yang tertuang dalam laporan</w:t>
            </w:r>
          </w:p>
        </w:tc>
        <w:tc>
          <w:tcPr>
            <w:tcW w:w="992" w:type="dxa"/>
          </w:tcPr>
          <w:p w14:paraId="0E9DF3B8" w14:textId="69A1965D" w:rsidR="00825BC5" w:rsidRPr="00825BC5" w:rsidRDefault="00825BC5" w:rsidP="00825BC5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bCs/>
                <w:sz w:val="24"/>
                <w:szCs w:val="24"/>
              </w:rPr>
            </w:pPr>
            <w:r w:rsidRPr="00825BC5">
              <w:rPr>
                <w:rFonts w:ascii="Arial Narrow" w:eastAsia="Arial Narrow" w:hAnsi="Arial Narrow" w:cs="Arial Narrow"/>
                <w:bCs/>
                <w:sz w:val="24"/>
                <w:szCs w:val="24"/>
              </w:rPr>
              <w:t>2%</w:t>
            </w:r>
          </w:p>
        </w:tc>
      </w:tr>
      <w:tr w:rsidR="00825BC5" w:rsidRPr="00825BC5" w14:paraId="4B2E185E" w14:textId="77777777" w:rsidTr="008B23F4">
        <w:trPr>
          <w:gridAfter w:val="1"/>
          <w:wAfter w:w="6" w:type="dxa"/>
        </w:trPr>
        <w:tc>
          <w:tcPr>
            <w:tcW w:w="959" w:type="dxa"/>
          </w:tcPr>
          <w:p w14:paraId="5BDD0A8B" w14:textId="6A887D03" w:rsidR="00825BC5" w:rsidRPr="004111B7" w:rsidRDefault="00825BC5" w:rsidP="00825BC5">
            <w:pPr>
              <w:spacing w:after="0" w:line="240" w:lineRule="auto"/>
              <w:rPr>
                <w:rFonts w:ascii="Arial Narrow" w:eastAsia="Arial Narrow" w:hAnsi="Arial Narrow"/>
                <w:sz w:val="24"/>
                <w:szCs w:val="24"/>
              </w:rPr>
            </w:pPr>
            <w:r w:rsidRPr="004111B7">
              <w:rPr>
                <w:rFonts w:ascii="Arial Narrow" w:hAnsi="Arial Narrow"/>
                <w:sz w:val="24"/>
                <w:szCs w:val="24"/>
              </w:rPr>
              <w:t>7</w:t>
            </w:r>
          </w:p>
        </w:tc>
        <w:tc>
          <w:tcPr>
            <w:tcW w:w="3827" w:type="dxa"/>
            <w:gridSpan w:val="2"/>
          </w:tcPr>
          <w:p w14:paraId="49EA5E6C" w14:textId="3B4254F1" w:rsidR="00825BC5" w:rsidRPr="004111B7" w:rsidRDefault="00825BC5" w:rsidP="00825BC5">
            <w:pPr>
              <w:spacing w:after="0" w:line="240" w:lineRule="auto"/>
              <w:jc w:val="both"/>
              <w:rPr>
                <w:rFonts w:ascii="Arial Narrow" w:eastAsia="Arial Narrow" w:hAnsi="Arial Narrow"/>
                <w:sz w:val="24"/>
                <w:szCs w:val="24"/>
              </w:rPr>
            </w:pPr>
            <w:r w:rsidRPr="004111B7">
              <w:rPr>
                <w:rFonts w:ascii="Arial Narrow" w:hAnsi="Arial Narrow"/>
                <w:sz w:val="24"/>
                <w:szCs w:val="24"/>
              </w:rPr>
              <w:t>Mahasiswa mampu menggunakan Sistem Fitur Penerimaan, Penyimpanan dan e-stock obat</w:t>
            </w:r>
          </w:p>
        </w:tc>
        <w:tc>
          <w:tcPr>
            <w:tcW w:w="2844" w:type="dxa"/>
          </w:tcPr>
          <w:p w14:paraId="16F0C3EB" w14:textId="77777777" w:rsidR="00825BC5" w:rsidRPr="004111B7" w:rsidRDefault="00825BC5" w:rsidP="00825BC5">
            <w:pPr>
              <w:spacing w:after="0" w:line="240" w:lineRule="auto"/>
              <w:jc w:val="both"/>
              <w:rPr>
                <w:rFonts w:ascii="Arial Narrow" w:hAnsi="Arial Narrow"/>
                <w:sz w:val="24"/>
                <w:szCs w:val="24"/>
              </w:rPr>
            </w:pPr>
            <w:r w:rsidRPr="004111B7">
              <w:rPr>
                <w:rFonts w:ascii="Arial Narrow" w:hAnsi="Arial Narrow"/>
                <w:sz w:val="24"/>
                <w:szCs w:val="24"/>
              </w:rPr>
              <w:t>Prinsip faktur barang datang dari PBF</w:t>
            </w:r>
          </w:p>
          <w:p w14:paraId="2D98C36C" w14:textId="77777777" w:rsidR="00825BC5" w:rsidRPr="004111B7" w:rsidRDefault="00825BC5" w:rsidP="00825BC5">
            <w:pPr>
              <w:spacing w:after="0" w:line="240" w:lineRule="auto"/>
              <w:jc w:val="both"/>
              <w:rPr>
                <w:rFonts w:ascii="Arial Narrow" w:hAnsi="Arial Narrow"/>
                <w:sz w:val="24"/>
                <w:szCs w:val="24"/>
              </w:rPr>
            </w:pPr>
            <w:r w:rsidRPr="004111B7">
              <w:rPr>
                <w:rFonts w:ascii="Arial Narrow" w:hAnsi="Arial Narrow"/>
                <w:sz w:val="24"/>
                <w:szCs w:val="24"/>
              </w:rPr>
              <w:t xml:space="preserve">Prinsip penerimaan barang Legal dan pengesahan dan penyimpanan Faktur  </w:t>
            </w:r>
          </w:p>
          <w:p w14:paraId="588DD0C9" w14:textId="77777777" w:rsidR="00825BC5" w:rsidRPr="004111B7" w:rsidRDefault="00825BC5" w:rsidP="00825BC5">
            <w:pPr>
              <w:spacing w:after="0" w:line="240" w:lineRule="auto"/>
              <w:jc w:val="both"/>
              <w:rPr>
                <w:rFonts w:ascii="Arial Narrow" w:hAnsi="Arial Narrow"/>
                <w:sz w:val="24"/>
                <w:szCs w:val="24"/>
              </w:rPr>
            </w:pPr>
            <w:r w:rsidRPr="004111B7">
              <w:rPr>
                <w:rFonts w:ascii="Arial Narrow" w:hAnsi="Arial Narrow"/>
                <w:sz w:val="24"/>
                <w:szCs w:val="24"/>
              </w:rPr>
              <w:t xml:space="preserve">Penyimpanan Obat sesuai </w:t>
            </w:r>
            <w:r w:rsidRPr="004111B7">
              <w:rPr>
                <w:rFonts w:ascii="Arial Narrow" w:hAnsi="Arial Narrow"/>
                <w:sz w:val="24"/>
                <w:szCs w:val="24"/>
              </w:rPr>
              <w:lastRenderedPageBreak/>
              <w:t xml:space="preserve">Golongan dan kategori </w:t>
            </w:r>
          </w:p>
          <w:p w14:paraId="538FA4F5" w14:textId="77777777" w:rsidR="00825BC5" w:rsidRPr="004111B7" w:rsidRDefault="00825BC5" w:rsidP="00825BC5">
            <w:pPr>
              <w:spacing w:after="0" w:line="240" w:lineRule="auto"/>
              <w:jc w:val="both"/>
              <w:rPr>
                <w:rFonts w:ascii="Arial Narrow" w:hAnsi="Arial Narrow"/>
                <w:sz w:val="24"/>
                <w:szCs w:val="24"/>
              </w:rPr>
            </w:pPr>
            <w:r w:rsidRPr="004111B7">
              <w:rPr>
                <w:rFonts w:ascii="Arial Narrow" w:hAnsi="Arial Narrow"/>
                <w:sz w:val="24"/>
                <w:szCs w:val="24"/>
              </w:rPr>
              <w:t>Stock berubah dengan penambahan barang datang</w:t>
            </w:r>
          </w:p>
          <w:p w14:paraId="3F352C9A" w14:textId="77777777" w:rsidR="00825BC5" w:rsidRPr="004111B7" w:rsidRDefault="00825BC5" w:rsidP="00825BC5">
            <w:pPr>
              <w:spacing w:after="0" w:line="240" w:lineRule="auto"/>
              <w:jc w:val="both"/>
              <w:rPr>
                <w:rFonts w:ascii="Arial Narrow" w:eastAsia="Arial Narrow" w:hAnsi="Arial Narrow"/>
                <w:sz w:val="24"/>
                <w:szCs w:val="24"/>
              </w:rPr>
            </w:pPr>
          </w:p>
        </w:tc>
        <w:tc>
          <w:tcPr>
            <w:tcW w:w="1560" w:type="dxa"/>
            <w:gridSpan w:val="2"/>
          </w:tcPr>
          <w:p w14:paraId="75FCE1D7" w14:textId="48B82119" w:rsidR="00825BC5" w:rsidRPr="004111B7" w:rsidRDefault="00825BC5" w:rsidP="00825BC5">
            <w:pPr>
              <w:spacing w:after="0" w:line="240" w:lineRule="auto"/>
              <w:jc w:val="both"/>
              <w:rPr>
                <w:rFonts w:ascii="Arial Narrow" w:eastAsia="Arial Narrow" w:hAnsi="Arial Narrow"/>
                <w:sz w:val="24"/>
                <w:szCs w:val="24"/>
              </w:rPr>
            </w:pPr>
            <w:r w:rsidRPr="004111B7">
              <w:rPr>
                <w:rFonts w:ascii="Arial Narrow" w:hAnsi="Arial Narrow"/>
                <w:sz w:val="24"/>
                <w:szCs w:val="24"/>
              </w:rPr>
              <w:lastRenderedPageBreak/>
              <w:t>Metode Role Playing/ Berbagi peran</w:t>
            </w:r>
          </w:p>
        </w:tc>
        <w:tc>
          <w:tcPr>
            <w:tcW w:w="1984" w:type="dxa"/>
          </w:tcPr>
          <w:p w14:paraId="5ADA8A9B" w14:textId="77777777" w:rsidR="00825BC5" w:rsidRPr="004111B7" w:rsidRDefault="00825BC5" w:rsidP="00825BC5">
            <w:pPr>
              <w:spacing w:after="0" w:line="240" w:lineRule="auto"/>
              <w:jc w:val="both"/>
              <w:rPr>
                <w:rFonts w:ascii="Arial Narrow" w:hAnsi="Arial Narrow"/>
                <w:sz w:val="24"/>
                <w:szCs w:val="24"/>
              </w:rPr>
            </w:pPr>
            <w:r w:rsidRPr="004111B7">
              <w:rPr>
                <w:rFonts w:ascii="Arial Narrow" w:hAnsi="Arial Narrow"/>
                <w:sz w:val="24"/>
                <w:szCs w:val="24"/>
              </w:rPr>
              <w:t xml:space="preserve">100’ </w:t>
            </w:r>
          </w:p>
          <w:p w14:paraId="0D0443F0" w14:textId="77777777" w:rsidR="00825BC5" w:rsidRPr="004111B7" w:rsidRDefault="00825BC5" w:rsidP="00825BC5">
            <w:pPr>
              <w:spacing w:after="0" w:line="240" w:lineRule="auto"/>
              <w:jc w:val="both"/>
              <w:rPr>
                <w:rFonts w:ascii="Arial Narrow" w:hAnsi="Arial Narrow"/>
                <w:sz w:val="24"/>
                <w:szCs w:val="24"/>
              </w:rPr>
            </w:pPr>
            <w:r w:rsidRPr="004111B7">
              <w:rPr>
                <w:rFonts w:ascii="Arial Narrow" w:hAnsi="Arial Narrow"/>
                <w:sz w:val="24"/>
                <w:szCs w:val="24"/>
              </w:rPr>
              <w:t>(tatap muka praktik)</w:t>
            </w:r>
          </w:p>
          <w:p w14:paraId="77AF09AD" w14:textId="77777777" w:rsidR="00825BC5" w:rsidRPr="004111B7" w:rsidRDefault="00825BC5" w:rsidP="00825BC5">
            <w:pPr>
              <w:spacing w:after="0" w:line="240" w:lineRule="auto"/>
              <w:jc w:val="both"/>
              <w:rPr>
                <w:rFonts w:ascii="Arial Narrow" w:hAnsi="Arial Narrow"/>
                <w:sz w:val="24"/>
                <w:szCs w:val="24"/>
              </w:rPr>
            </w:pPr>
            <w:r w:rsidRPr="004111B7">
              <w:rPr>
                <w:rFonts w:ascii="Arial Narrow" w:hAnsi="Arial Narrow"/>
                <w:sz w:val="24"/>
                <w:szCs w:val="24"/>
              </w:rPr>
              <w:t xml:space="preserve">120’ </w:t>
            </w:r>
          </w:p>
          <w:p w14:paraId="0170E367" w14:textId="11133A98" w:rsidR="00825BC5" w:rsidRPr="004111B7" w:rsidRDefault="00825BC5" w:rsidP="00825BC5">
            <w:pPr>
              <w:spacing w:after="0" w:line="240" w:lineRule="auto"/>
              <w:jc w:val="both"/>
              <w:rPr>
                <w:rFonts w:ascii="Arial Narrow" w:eastAsia="Arial Narrow" w:hAnsi="Arial Narrow"/>
                <w:sz w:val="24"/>
                <w:szCs w:val="24"/>
              </w:rPr>
            </w:pPr>
            <w:r w:rsidRPr="004111B7">
              <w:rPr>
                <w:rFonts w:ascii="Arial Narrow" w:hAnsi="Arial Narrow"/>
                <w:sz w:val="24"/>
                <w:szCs w:val="24"/>
              </w:rPr>
              <w:t>(baca textbook / browsing)</w:t>
            </w:r>
          </w:p>
        </w:tc>
        <w:tc>
          <w:tcPr>
            <w:tcW w:w="1134" w:type="dxa"/>
            <w:gridSpan w:val="2"/>
          </w:tcPr>
          <w:p w14:paraId="29BB9FBA" w14:textId="77777777" w:rsidR="00825BC5" w:rsidRPr="004111B7" w:rsidRDefault="00825BC5" w:rsidP="00825BC5">
            <w:pPr>
              <w:spacing w:after="0" w:line="240" w:lineRule="auto"/>
              <w:jc w:val="both"/>
              <w:rPr>
                <w:rFonts w:ascii="Arial Narrow" w:hAnsi="Arial Narrow"/>
                <w:sz w:val="24"/>
                <w:szCs w:val="24"/>
              </w:rPr>
            </w:pPr>
            <w:r w:rsidRPr="004111B7">
              <w:rPr>
                <w:rFonts w:ascii="Arial Narrow" w:hAnsi="Arial Narrow"/>
                <w:sz w:val="24"/>
                <w:szCs w:val="24"/>
              </w:rPr>
              <w:t>Tugas Kelompok terstruktur.</w:t>
            </w:r>
          </w:p>
          <w:p w14:paraId="62D0A847" w14:textId="1DEB797D" w:rsidR="00825BC5" w:rsidRPr="004111B7" w:rsidRDefault="00825BC5" w:rsidP="00825BC5">
            <w:pPr>
              <w:spacing w:after="0" w:line="240" w:lineRule="auto"/>
              <w:jc w:val="both"/>
              <w:rPr>
                <w:rFonts w:ascii="Arial Narrow" w:eastAsia="Arial Narrow" w:hAnsi="Arial Narrow"/>
                <w:sz w:val="24"/>
                <w:szCs w:val="24"/>
              </w:rPr>
            </w:pPr>
            <w:r w:rsidRPr="004111B7">
              <w:rPr>
                <w:rFonts w:ascii="Arial Narrow" w:hAnsi="Arial Narrow"/>
                <w:sz w:val="24"/>
                <w:szCs w:val="24"/>
              </w:rPr>
              <w:t xml:space="preserve">Materi metode </w:t>
            </w:r>
            <w:r w:rsidRPr="004111B7">
              <w:rPr>
                <w:rFonts w:ascii="Arial Narrow" w:hAnsi="Arial Narrow"/>
                <w:sz w:val="24"/>
                <w:szCs w:val="24"/>
              </w:rPr>
              <w:lastRenderedPageBreak/>
              <w:t xml:space="preserve">Basis data dan Komunikasi Data </w:t>
            </w:r>
          </w:p>
        </w:tc>
        <w:tc>
          <w:tcPr>
            <w:tcW w:w="1834" w:type="dxa"/>
          </w:tcPr>
          <w:p w14:paraId="6DA07EDC" w14:textId="77777777" w:rsidR="00825BC5" w:rsidRPr="004111B7" w:rsidRDefault="00825BC5" w:rsidP="00825BC5">
            <w:pPr>
              <w:spacing w:after="0" w:line="240" w:lineRule="auto"/>
              <w:jc w:val="both"/>
              <w:rPr>
                <w:rFonts w:ascii="Arial Narrow" w:hAnsi="Arial Narrow"/>
                <w:sz w:val="24"/>
                <w:szCs w:val="24"/>
              </w:rPr>
            </w:pPr>
            <w:r w:rsidRPr="004111B7">
              <w:rPr>
                <w:rFonts w:ascii="Arial Narrow" w:hAnsi="Arial Narrow"/>
                <w:sz w:val="24"/>
                <w:szCs w:val="24"/>
              </w:rPr>
              <w:lastRenderedPageBreak/>
              <w:t>Kebenaran dalam menjawaab soal dan mekanisme praktik sesuai referensi</w:t>
            </w:r>
          </w:p>
          <w:p w14:paraId="79D49F08" w14:textId="412F9E94" w:rsidR="00825BC5" w:rsidRPr="004111B7" w:rsidRDefault="00825BC5" w:rsidP="00825BC5">
            <w:pPr>
              <w:spacing w:after="0" w:line="240" w:lineRule="auto"/>
              <w:jc w:val="both"/>
              <w:rPr>
                <w:rFonts w:ascii="Arial Narrow" w:eastAsia="Arial Narrow" w:hAnsi="Arial Narrow"/>
                <w:sz w:val="24"/>
                <w:szCs w:val="24"/>
              </w:rPr>
            </w:pPr>
            <w:r w:rsidRPr="004111B7">
              <w:rPr>
                <w:rFonts w:ascii="Arial Narrow" w:hAnsi="Arial Narrow"/>
                <w:sz w:val="24"/>
                <w:szCs w:val="24"/>
              </w:rPr>
              <w:t xml:space="preserve">Kebenaran dalam </w:t>
            </w:r>
            <w:r w:rsidRPr="004111B7">
              <w:rPr>
                <w:rFonts w:ascii="Arial Narrow" w:hAnsi="Arial Narrow"/>
                <w:sz w:val="24"/>
                <w:szCs w:val="24"/>
              </w:rPr>
              <w:lastRenderedPageBreak/>
              <w:t>menangkap materi praktik yang tertuang dalam laporan</w:t>
            </w:r>
          </w:p>
        </w:tc>
        <w:tc>
          <w:tcPr>
            <w:tcW w:w="992" w:type="dxa"/>
          </w:tcPr>
          <w:p w14:paraId="6CE5E925" w14:textId="77125482" w:rsidR="00825BC5" w:rsidRPr="00825BC5" w:rsidRDefault="00825BC5" w:rsidP="00825BC5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bCs/>
                <w:sz w:val="24"/>
                <w:szCs w:val="24"/>
              </w:rPr>
            </w:pPr>
            <w:r w:rsidRPr="00825BC5">
              <w:rPr>
                <w:rFonts w:ascii="Arial Narrow" w:eastAsia="Arial Narrow" w:hAnsi="Arial Narrow" w:cs="Arial Narrow"/>
                <w:bCs/>
                <w:sz w:val="24"/>
                <w:szCs w:val="24"/>
              </w:rPr>
              <w:lastRenderedPageBreak/>
              <w:t>3%</w:t>
            </w:r>
          </w:p>
        </w:tc>
      </w:tr>
      <w:tr w:rsidR="00825BC5" w:rsidRPr="00825BC5" w14:paraId="4FC31823" w14:textId="77777777" w:rsidTr="008B23F4">
        <w:trPr>
          <w:gridAfter w:val="1"/>
          <w:wAfter w:w="6" w:type="dxa"/>
        </w:trPr>
        <w:tc>
          <w:tcPr>
            <w:tcW w:w="959" w:type="dxa"/>
          </w:tcPr>
          <w:p w14:paraId="0A800F81" w14:textId="5AE379E4" w:rsidR="00825BC5" w:rsidRPr="004111B7" w:rsidRDefault="00825BC5" w:rsidP="00825BC5">
            <w:pPr>
              <w:spacing w:after="0" w:line="240" w:lineRule="auto"/>
              <w:rPr>
                <w:rFonts w:ascii="Arial Narrow" w:eastAsia="Arial Narrow" w:hAnsi="Arial Narrow"/>
                <w:sz w:val="24"/>
                <w:szCs w:val="24"/>
              </w:rPr>
            </w:pPr>
            <w:r w:rsidRPr="004111B7">
              <w:rPr>
                <w:rFonts w:ascii="Arial Narrow" w:hAnsi="Arial Narrow"/>
                <w:sz w:val="24"/>
                <w:szCs w:val="24"/>
              </w:rPr>
              <w:t>8</w:t>
            </w:r>
          </w:p>
        </w:tc>
        <w:tc>
          <w:tcPr>
            <w:tcW w:w="3827" w:type="dxa"/>
            <w:gridSpan w:val="2"/>
          </w:tcPr>
          <w:p w14:paraId="6DDF75DE" w14:textId="63C80FC5" w:rsidR="00825BC5" w:rsidRPr="004111B7" w:rsidRDefault="00825BC5" w:rsidP="00825BC5">
            <w:pPr>
              <w:spacing w:after="0" w:line="240" w:lineRule="auto"/>
              <w:jc w:val="both"/>
              <w:rPr>
                <w:rFonts w:ascii="Arial Narrow" w:eastAsia="Arial Narrow" w:hAnsi="Arial Narrow"/>
                <w:sz w:val="24"/>
                <w:szCs w:val="24"/>
              </w:rPr>
            </w:pPr>
            <w:r w:rsidRPr="004111B7">
              <w:rPr>
                <w:rFonts w:ascii="Arial Narrow" w:hAnsi="Arial Narrow"/>
                <w:sz w:val="24"/>
                <w:szCs w:val="24"/>
              </w:rPr>
              <w:t>Ujian Tengah Semester</w:t>
            </w:r>
          </w:p>
        </w:tc>
        <w:tc>
          <w:tcPr>
            <w:tcW w:w="2844" w:type="dxa"/>
          </w:tcPr>
          <w:p w14:paraId="0D11E0A5" w14:textId="77777777" w:rsidR="00825BC5" w:rsidRPr="004111B7" w:rsidRDefault="00825BC5" w:rsidP="00825BC5">
            <w:pPr>
              <w:spacing w:after="0" w:line="240" w:lineRule="auto"/>
              <w:jc w:val="both"/>
              <w:rPr>
                <w:rFonts w:ascii="Arial Narrow" w:hAnsi="Arial Narrow"/>
                <w:sz w:val="24"/>
                <w:szCs w:val="24"/>
              </w:rPr>
            </w:pPr>
            <w:r w:rsidRPr="004111B7">
              <w:rPr>
                <w:rFonts w:ascii="Arial Narrow" w:hAnsi="Arial Narrow"/>
                <w:sz w:val="24"/>
                <w:szCs w:val="24"/>
              </w:rPr>
              <w:t>Soal Job Script</w:t>
            </w:r>
          </w:p>
          <w:p w14:paraId="01E3D8E3" w14:textId="77777777" w:rsidR="00825BC5" w:rsidRPr="004111B7" w:rsidRDefault="00825BC5" w:rsidP="00825BC5">
            <w:pPr>
              <w:spacing w:after="0" w:line="240" w:lineRule="auto"/>
              <w:jc w:val="both"/>
              <w:rPr>
                <w:rFonts w:ascii="Arial Narrow" w:hAnsi="Arial Narrow"/>
                <w:sz w:val="24"/>
                <w:szCs w:val="24"/>
              </w:rPr>
            </w:pPr>
            <w:r w:rsidRPr="004111B7">
              <w:rPr>
                <w:rFonts w:ascii="Arial Narrow" w:hAnsi="Arial Narrow"/>
                <w:sz w:val="24"/>
                <w:szCs w:val="24"/>
              </w:rPr>
              <w:t xml:space="preserve">Langkah mulai dari </w:t>
            </w:r>
          </w:p>
          <w:p w14:paraId="1D041FC2" w14:textId="77777777" w:rsidR="00825BC5" w:rsidRPr="004111B7" w:rsidRDefault="00825BC5" w:rsidP="00825BC5">
            <w:pPr>
              <w:spacing w:after="0" w:line="240" w:lineRule="auto"/>
              <w:jc w:val="both"/>
              <w:rPr>
                <w:rFonts w:ascii="Arial Narrow" w:hAnsi="Arial Narrow"/>
                <w:sz w:val="24"/>
                <w:szCs w:val="24"/>
              </w:rPr>
            </w:pPr>
            <w:r w:rsidRPr="004111B7">
              <w:rPr>
                <w:rFonts w:ascii="Arial Narrow" w:hAnsi="Arial Narrow"/>
                <w:sz w:val="24"/>
                <w:szCs w:val="24"/>
              </w:rPr>
              <w:t>Defecta</w:t>
            </w:r>
          </w:p>
          <w:p w14:paraId="42431E29" w14:textId="77777777" w:rsidR="00825BC5" w:rsidRPr="004111B7" w:rsidRDefault="00825BC5" w:rsidP="00825BC5">
            <w:pPr>
              <w:spacing w:after="0" w:line="240" w:lineRule="auto"/>
              <w:jc w:val="both"/>
              <w:rPr>
                <w:rFonts w:ascii="Arial Narrow" w:hAnsi="Arial Narrow"/>
                <w:sz w:val="24"/>
                <w:szCs w:val="24"/>
              </w:rPr>
            </w:pPr>
            <w:r w:rsidRPr="004111B7">
              <w:rPr>
                <w:rFonts w:ascii="Arial Narrow" w:hAnsi="Arial Narrow"/>
                <w:sz w:val="24"/>
                <w:szCs w:val="24"/>
              </w:rPr>
              <w:t>Perencanaan</w:t>
            </w:r>
          </w:p>
          <w:p w14:paraId="23E8DCB8" w14:textId="77777777" w:rsidR="00825BC5" w:rsidRPr="004111B7" w:rsidRDefault="00825BC5" w:rsidP="00825BC5">
            <w:pPr>
              <w:spacing w:after="0" w:line="240" w:lineRule="auto"/>
              <w:jc w:val="both"/>
              <w:rPr>
                <w:rFonts w:ascii="Arial Narrow" w:hAnsi="Arial Narrow"/>
                <w:sz w:val="24"/>
                <w:szCs w:val="24"/>
              </w:rPr>
            </w:pPr>
            <w:r w:rsidRPr="004111B7">
              <w:rPr>
                <w:rFonts w:ascii="Arial Narrow" w:hAnsi="Arial Narrow"/>
                <w:sz w:val="24"/>
                <w:szCs w:val="24"/>
              </w:rPr>
              <w:t xml:space="preserve">Pengadaan </w:t>
            </w:r>
            <w:r w:rsidRPr="004111B7">
              <w:rPr>
                <w:rFonts w:ascii="Arial Narrow" w:hAnsi="Arial Narrow"/>
                <w:sz w:val="24"/>
                <w:szCs w:val="24"/>
              </w:rPr>
              <w:sym w:font="Wingdings" w:char="F0E0"/>
            </w:r>
            <w:r w:rsidRPr="004111B7">
              <w:rPr>
                <w:rFonts w:ascii="Arial Narrow" w:hAnsi="Arial Narrow"/>
                <w:sz w:val="24"/>
                <w:szCs w:val="24"/>
              </w:rPr>
              <w:t xml:space="preserve"> Pengesahan SP</w:t>
            </w:r>
          </w:p>
          <w:p w14:paraId="37683FCF" w14:textId="77777777" w:rsidR="00825BC5" w:rsidRPr="004111B7" w:rsidRDefault="00825BC5" w:rsidP="00825BC5">
            <w:pPr>
              <w:spacing w:after="0" w:line="240" w:lineRule="auto"/>
              <w:jc w:val="both"/>
              <w:rPr>
                <w:rFonts w:ascii="Arial Narrow" w:hAnsi="Arial Narrow"/>
                <w:sz w:val="24"/>
                <w:szCs w:val="24"/>
              </w:rPr>
            </w:pPr>
            <w:r w:rsidRPr="004111B7">
              <w:rPr>
                <w:rFonts w:ascii="Arial Narrow" w:hAnsi="Arial Narrow"/>
                <w:sz w:val="24"/>
                <w:szCs w:val="24"/>
              </w:rPr>
              <w:t xml:space="preserve">Penerimaan barang dengan faktur </w:t>
            </w:r>
            <w:r w:rsidRPr="004111B7">
              <w:rPr>
                <w:rFonts w:ascii="Arial Narrow" w:hAnsi="Arial Narrow"/>
                <w:sz w:val="24"/>
                <w:szCs w:val="24"/>
              </w:rPr>
              <w:sym w:font="Wingdings" w:char="F0E0"/>
            </w:r>
            <w:r w:rsidRPr="004111B7">
              <w:rPr>
                <w:rFonts w:ascii="Arial Narrow" w:hAnsi="Arial Narrow"/>
                <w:sz w:val="24"/>
                <w:szCs w:val="24"/>
              </w:rPr>
              <w:t xml:space="preserve"> Pengesahan Faktur dan Penyimpanan salinan faktur</w:t>
            </w:r>
          </w:p>
          <w:p w14:paraId="3564AE2F" w14:textId="77777777" w:rsidR="00825BC5" w:rsidRPr="004111B7" w:rsidRDefault="00825BC5" w:rsidP="00825BC5">
            <w:pPr>
              <w:spacing w:after="0" w:line="240" w:lineRule="auto"/>
              <w:jc w:val="both"/>
              <w:rPr>
                <w:rFonts w:ascii="Arial Narrow" w:hAnsi="Arial Narrow"/>
                <w:sz w:val="24"/>
                <w:szCs w:val="24"/>
              </w:rPr>
            </w:pPr>
            <w:r w:rsidRPr="004111B7">
              <w:rPr>
                <w:rFonts w:ascii="Arial Narrow" w:hAnsi="Arial Narrow"/>
                <w:sz w:val="24"/>
                <w:szCs w:val="24"/>
              </w:rPr>
              <w:t xml:space="preserve">Penyimpanan </w:t>
            </w:r>
            <w:r w:rsidRPr="004111B7">
              <w:rPr>
                <w:rFonts w:ascii="Arial Narrow" w:hAnsi="Arial Narrow"/>
                <w:sz w:val="24"/>
                <w:szCs w:val="24"/>
              </w:rPr>
              <w:sym w:font="Wingdings" w:char="F0E0"/>
            </w:r>
            <w:r w:rsidRPr="004111B7">
              <w:rPr>
                <w:rFonts w:ascii="Arial Narrow" w:hAnsi="Arial Narrow"/>
                <w:sz w:val="24"/>
                <w:szCs w:val="24"/>
              </w:rPr>
              <w:t xml:space="preserve"> sesuai kategori dalam sistem </w:t>
            </w:r>
          </w:p>
          <w:p w14:paraId="30B9B3B8" w14:textId="727B0D93" w:rsidR="00825BC5" w:rsidRPr="004111B7" w:rsidRDefault="00825BC5" w:rsidP="00825BC5">
            <w:pPr>
              <w:spacing w:after="0" w:line="240" w:lineRule="auto"/>
              <w:jc w:val="both"/>
              <w:rPr>
                <w:rFonts w:ascii="Arial Narrow" w:eastAsia="Arial Narrow" w:hAnsi="Arial Narrow"/>
                <w:sz w:val="24"/>
                <w:szCs w:val="24"/>
              </w:rPr>
            </w:pPr>
            <w:r w:rsidRPr="004111B7">
              <w:rPr>
                <w:rFonts w:ascii="Arial Narrow" w:hAnsi="Arial Narrow"/>
                <w:sz w:val="24"/>
                <w:szCs w:val="24"/>
              </w:rPr>
              <w:t xml:space="preserve">Perubahan stock </w:t>
            </w:r>
            <w:r w:rsidRPr="004111B7">
              <w:rPr>
                <w:rFonts w:ascii="Arial Narrow" w:hAnsi="Arial Narrow"/>
                <w:sz w:val="24"/>
                <w:szCs w:val="24"/>
              </w:rPr>
              <w:sym w:font="Wingdings" w:char="F0E0"/>
            </w:r>
            <w:r w:rsidRPr="004111B7">
              <w:rPr>
                <w:rFonts w:ascii="Arial Narrow" w:hAnsi="Arial Narrow"/>
                <w:sz w:val="24"/>
                <w:szCs w:val="24"/>
              </w:rPr>
              <w:t xml:space="preserve"> cetak stock obat</w:t>
            </w:r>
          </w:p>
        </w:tc>
        <w:tc>
          <w:tcPr>
            <w:tcW w:w="1560" w:type="dxa"/>
            <w:gridSpan w:val="2"/>
          </w:tcPr>
          <w:p w14:paraId="75C4ABB2" w14:textId="77777777" w:rsidR="00825BC5" w:rsidRPr="004111B7" w:rsidRDefault="00825BC5" w:rsidP="00825BC5">
            <w:pPr>
              <w:spacing w:after="0" w:line="240" w:lineRule="auto"/>
              <w:jc w:val="both"/>
              <w:rPr>
                <w:rFonts w:ascii="Arial Narrow" w:hAnsi="Arial Narrow"/>
                <w:sz w:val="24"/>
                <w:szCs w:val="24"/>
              </w:rPr>
            </w:pPr>
            <w:r w:rsidRPr="004111B7">
              <w:rPr>
                <w:rFonts w:ascii="Arial Narrow" w:hAnsi="Arial Narrow"/>
                <w:sz w:val="24"/>
                <w:szCs w:val="24"/>
              </w:rPr>
              <w:t xml:space="preserve">Praktik </w:t>
            </w:r>
          </w:p>
          <w:p w14:paraId="5F306D3D" w14:textId="14FBD011" w:rsidR="00825BC5" w:rsidRPr="004111B7" w:rsidRDefault="00825BC5" w:rsidP="00825BC5">
            <w:pPr>
              <w:spacing w:after="0" w:line="240" w:lineRule="auto"/>
              <w:jc w:val="both"/>
              <w:rPr>
                <w:rFonts w:ascii="Arial Narrow" w:eastAsia="Arial Narrow" w:hAnsi="Arial Narrow"/>
                <w:sz w:val="24"/>
                <w:szCs w:val="24"/>
              </w:rPr>
            </w:pPr>
            <w:r w:rsidRPr="004111B7">
              <w:rPr>
                <w:rFonts w:ascii="Arial Narrow" w:hAnsi="Arial Narrow"/>
                <w:sz w:val="24"/>
                <w:szCs w:val="24"/>
              </w:rPr>
              <w:t xml:space="preserve">Soal sesuai kode barang/ barcode barang </w:t>
            </w:r>
          </w:p>
        </w:tc>
        <w:tc>
          <w:tcPr>
            <w:tcW w:w="1984" w:type="dxa"/>
          </w:tcPr>
          <w:p w14:paraId="1B69CE28" w14:textId="77777777" w:rsidR="00825BC5" w:rsidRPr="004111B7" w:rsidRDefault="00825BC5" w:rsidP="00825BC5">
            <w:pPr>
              <w:spacing w:after="0" w:line="240" w:lineRule="auto"/>
              <w:jc w:val="both"/>
              <w:rPr>
                <w:rFonts w:ascii="Arial Narrow" w:hAnsi="Arial Narrow"/>
                <w:sz w:val="24"/>
                <w:szCs w:val="24"/>
              </w:rPr>
            </w:pPr>
            <w:r w:rsidRPr="004111B7">
              <w:rPr>
                <w:rFonts w:ascii="Arial Narrow" w:hAnsi="Arial Narrow"/>
                <w:sz w:val="24"/>
                <w:szCs w:val="24"/>
              </w:rPr>
              <w:t xml:space="preserve">100’ </w:t>
            </w:r>
          </w:p>
          <w:p w14:paraId="45168DED" w14:textId="77777777" w:rsidR="00825BC5" w:rsidRPr="004111B7" w:rsidRDefault="00825BC5" w:rsidP="00825BC5">
            <w:pPr>
              <w:spacing w:after="0" w:line="240" w:lineRule="auto"/>
              <w:jc w:val="both"/>
              <w:rPr>
                <w:rFonts w:ascii="Arial Narrow" w:hAnsi="Arial Narrow"/>
                <w:sz w:val="24"/>
                <w:szCs w:val="24"/>
              </w:rPr>
            </w:pPr>
            <w:r w:rsidRPr="004111B7">
              <w:rPr>
                <w:rFonts w:ascii="Arial Narrow" w:hAnsi="Arial Narrow"/>
                <w:sz w:val="24"/>
                <w:szCs w:val="24"/>
              </w:rPr>
              <w:t>(tatap muka praktik)</w:t>
            </w:r>
          </w:p>
          <w:p w14:paraId="5FDB9D5E" w14:textId="0D4F9C2F" w:rsidR="00825BC5" w:rsidRPr="004111B7" w:rsidRDefault="00825BC5" w:rsidP="00825BC5">
            <w:pPr>
              <w:spacing w:after="0" w:line="240" w:lineRule="auto"/>
              <w:jc w:val="both"/>
              <w:rPr>
                <w:rFonts w:ascii="Arial Narrow" w:eastAsia="Arial Narrow" w:hAnsi="Arial Narrow"/>
                <w:sz w:val="24"/>
                <w:szCs w:val="24"/>
              </w:rPr>
            </w:pPr>
            <w:r w:rsidRPr="004111B7">
              <w:rPr>
                <w:rFonts w:ascii="Arial Narrow" w:hAnsi="Arial Narrow"/>
                <w:sz w:val="24"/>
                <w:szCs w:val="24"/>
              </w:rPr>
              <w:t>PBL</w:t>
            </w:r>
          </w:p>
        </w:tc>
        <w:tc>
          <w:tcPr>
            <w:tcW w:w="1134" w:type="dxa"/>
            <w:gridSpan w:val="2"/>
          </w:tcPr>
          <w:p w14:paraId="42277DCF" w14:textId="77777777" w:rsidR="00825BC5" w:rsidRPr="004111B7" w:rsidRDefault="00825BC5" w:rsidP="00825BC5">
            <w:pPr>
              <w:spacing w:after="0" w:line="240" w:lineRule="auto"/>
              <w:jc w:val="both"/>
              <w:rPr>
                <w:rFonts w:ascii="Arial Narrow" w:hAnsi="Arial Narrow"/>
                <w:sz w:val="24"/>
                <w:szCs w:val="24"/>
              </w:rPr>
            </w:pPr>
            <w:r w:rsidRPr="004111B7">
              <w:rPr>
                <w:rFonts w:ascii="Arial Narrow" w:hAnsi="Arial Narrow"/>
                <w:sz w:val="24"/>
                <w:szCs w:val="24"/>
              </w:rPr>
              <w:t>Tugas Kelompok terstruktur.</w:t>
            </w:r>
          </w:p>
          <w:p w14:paraId="073101AF" w14:textId="001233A9" w:rsidR="00825BC5" w:rsidRPr="004111B7" w:rsidRDefault="00825BC5" w:rsidP="00825BC5">
            <w:pPr>
              <w:spacing w:after="0" w:line="240" w:lineRule="auto"/>
              <w:jc w:val="both"/>
              <w:rPr>
                <w:rFonts w:ascii="Arial Narrow" w:eastAsia="Arial Narrow" w:hAnsi="Arial Narrow"/>
                <w:sz w:val="24"/>
                <w:szCs w:val="24"/>
              </w:rPr>
            </w:pPr>
            <w:r w:rsidRPr="004111B7">
              <w:rPr>
                <w:rFonts w:ascii="Arial Narrow" w:hAnsi="Arial Narrow"/>
                <w:sz w:val="24"/>
                <w:szCs w:val="24"/>
              </w:rPr>
              <w:t>Materi Perancangan Sistem Informasi di Apotek</w:t>
            </w:r>
          </w:p>
        </w:tc>
        <w:tc>
          <w:tcPr>
            <w:tcW w:w="1834" w:type="dxa"/>
          </w:tcPr>
          <w:p w14:paraId="55549C7B" w14:textId="77777777" w:rsidR="00825BC5" w:rsidRPr="004111B7" w:rsidRDefault="00825BC5" w:rsidP="00825BC5">
            <w:pPr>
              <w:spacing w:after="0" w:line="240" w:lineRule="auto"/>
              <w:jc w:val="both"/>
              <w:rPr>
                <w:rFonts w:ascii="Arial Narrow" w:hAnsi="Arial Narrow"/>
                <w:sz w:val="24"/>
                <w:szCs w:val="24"/>
              </w:rPr>
            </w:pPr>
            <w:r w:rsidRPr="004111B7">
              <w:rPr>
                <w:rFonts w:ascii="Arial Narrow" w:hAnsi="Arial Narrow"/>
                <w:sz w:val="24"/>
                <w:szCs w:val="24"/>
              </w:rPr>
              <w:t>Kebenaran dalam menjawab soal dan mekanisme praktik sesuai referensi</w:t>
            </w:r>
          </w:p>
          <w:p w14:paraId="7E1A4494" w14:textId="2A03FC78" w:rsidR="00825BC5" w:rsidRPr="004111B7" w:rsidRDefault="00825BC5" w:rsidP="00825BC5">
            <w:pPr>
              <w:spacing w:after="0" w:line="240" w:lineRule="auto"/>
              <w:jc w:val="both"/>
              <w:rPr>
                <w:rFonts w:ascii="Arial Narrow" w:eastAsia="Arial Narrow" w:hAnsi="Arial Narrow"/>
                <w:sz w:val="24"/>
                <w:szCs w:val="24"/>
              </w:rPr>
            </w:pPr>
            <w:r w:rsidRPr="004111B7">
              <w:rPr>
                <w:rFonts w:ascii="Arial Narrow" w:hAnsi="Arial Narrow"/>
                <w:sz w:val="24"/>
                <w:szCs w:val="24"/>
              </w:rPr>
              <w:t>Kebenaran dalam menangkap materi praktik yang tertuang dalam laporan</w:t>
            </w:r>
          </w:p>
        </w:tc>
        <w:tc>
          <w:tcPr>
            <w:tcW w:w="992" w:type="dxa"/>
          </w:tcPr>
          <w:p w14:paraId="50C5CFD6" w14:textId="1541008E" w:rsidR="00825BC5" w:rsidRPr="00825BC5" w:rsidRDefault="00825BC5" w:rsidP="00825BC5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bCs/>
                <w:sz w:val="24"/>
                <w:szCs w:val="24"/>
              </w:rPr>
            </w:pPr>
            <w:r w:rsidRPr="00825BC5">
              <w:rPr>
                <w:rFonts w:ascii="Arial Narrow" w:eastAsia="Arial Narrow" w:hAnsi="Arial Narrow" w:cs="Arial Narrow"/>
                <w:bCs/>
                <w:sz w:val="24"/>
                <w:szCs w:val="24"/>
              </w:rPr>
              <w:t>35%</w:t>
            </w:r>
          </w:p>
        </w:tc>
      </w:tr>
      <w:tr w:rsidR="00825BC5" w:rsidRPr="00825BC5" w14:paraId="74352C91" w14:textId="77777777" w:rsidTr="008B23F4">
        <w:trPr>
          <w:gridAfter w:val="1"/>
          <w:wAfter w:w="6" w:type="dxa"/>
        </w:trPr>
        <w:tc>
          <w:tcPr>
            <w:tcW w:w="959" w:type="dxa"/>
          </w:tcPr>
          <w:p w14:paraId="187ED08D" w14:textId="75F94A47" w:rsidR="00825BC5" w:rsidRPr="004111B7" w:rsidRDefault="00825BC5" w:rsidP="00825BC5">
            <w:pPr>
              <w:spacing w:after="0" w:line="240" w:lineRule="auto"/>
              <w:rPr>
                <w:rFonts w:ascii="Arial Narrow" w:eastAsia="Arial Narrow" w:hAnsi="Arial Narrow"/>
                <w:sz w:val="24"/>
                <w:szCs w:val="24"/>
              </w:rPr>
            </w:pPr>
            <w:r w:rsidRPr="004111B7">
              <w:rPr>
                <w:rFonts w:ascii="Arial Narrow" w:hAnsi="Arial Narrow"/>
                <w:sz w:val="24"/>
                <w:szCs w:val="24"/>
              </w:rPr>
              <w:t>9</w:t>
            </w:r>
          </w:p>
        </w:tc>
        <w:tc>
          <w:tcPr>
            <w:tcW w:w="3827" w:type="dxa"/>
            <w:gridSpan w:val="2"/>
          </w:tcPr>
          <w:p w14:paraId="54137B67" w14:textId="02DD543C" w:rsidR="00825BC5" w:rsidRPr="004111B7" w:rsidRDefault="00825BC5" w:rsidP="00825BC5">
            <w:pPr>
              <w:spacing w:after="0" w:line="240" w:lineRule="auto"/>
              <w:jc w:val="both"/>
              <w:rPr>
                <w:rFonts w:ascii="Arial Narrow" w:eastAsia="Arial Narrow" w:hAnsi="Arial Narrow"/>
                <w:sz w:val="24"/>
                <w:szCs w:val="24"/>
              </w:rPr>
            </w:pPr>
            <w:r w:rsidRPr="004111B7">
              <w:rPr>
                <w:rFonts w:ascii="Arial Narrow" w:hAnsi="Arial Narrow"/>
                <w:sz w:val="24"/>
                <w:szCs w:val="24"/>
              </w:rPr>
              <w:t>Mahasiswa mampu mengevaluasi &amp; mengkritisi sistem  informasi yang digunakan di Klinik Pada Tahapan Pengelolaan Obat dan Penjualan tanpa resep.</w:t>
            </w:r>
          </w:p>
        </w:tc>
        <w:tc>
          <w:tcPr>
            <w:tcW w:w="2844" w:type="dxa"/>
          </w:tcPr>
          <w:p w14:paraId="55642FE3" w14:textId="77777777" w:rsidR="00825BC5" w:rsidRPr="004111B7" w:rsidRDefault="00825BC5" w:rsidP="00825BC5">
            <w:pPr>
              <w:spacing w:after="0" w:line="240" w:lineRule="auto"/>
              <w:jc w:val="both"/>
              <w:rPr>
                <w:rFonts w:ascii="Arial Narrow" w:hAnsi="Arial Narrow"/>
                <w:sz w:val="24"/>
                <w:szCs w:val="24"/>
              </w:rPr>
            </w:pPr>
            <w:r w:rsidRPr="004111B7">
              <w:rPr>
                <w:rFonts w:ascii="Arial Narrow" w:hAnsi="Arial Narrow"/>
                <w:sz w:val="24"/>
                <w:szCs w:val="24"/>
              </w:rPr>
              <w:t>Perangkat Sistem Pelayanan Kefarmasian tahap Pengelolaan obat secara Keseluruhan</w:t>
            </w:r>
          </w:p>
          <w:p w14:paraId="7F8DEC0E" w14:textId="77777777" w:rsidR="00825BC5" w:rsidRPr="004111B7" w:rsidRDefault="00825BC5" w:rsidP="00825BC5">
            <w:pPr>
              <w:spacing w:after="0" w:line="240" w:lineRule="auto"/>
              <w:jc w:val="both"/>
              <w:rPr>
                <w:rFonts w:ascii="Arial Narrow" w:hAnsi="Arial Narrow"/>
                <w:sz w:val="24"/>
                <w:szCs w:val="24"/>
              </w:rPr>
            </w:pPr>
            <w:r w:rsidRPr="004111B7">
              <w:rPr>
                <w:rFonts w:ascii="Arial Narrow" w:hAnsi="Arial Narrow"/>
                <w:sz w:val="24"/>
                <w:szCs w:val="24"/>
              </w:rPr>
              <w:t>Termasuk ke Penjulan Obat Tanpa resep</w:t>
            </w:r>
          </w:p>
          <w:p w14:paraId="0A71F184" w14:textId="77777777" w:rsidR="00825BC5" w:rsidRPr="004111B7" w:rsidRDefault="00825BC5" w:rsidP="00825BC5">
            <w:pPr>
              <w:spacing w:after="0" w:line="240" w:lineRule="auto"/>
              <w:jc w:val="both"/>
              <w:rPr>
                <w:rFonts w:ascii="Arial Narrow" w:eastAsia="Arial Narrow" w:hAnsi="Arial Narrow"/>
                <w:sz w:val="24"/>
                <w:szCs w:val="24"/>
              </w:rPr>
            </w:pPr>
          </w:p>
        </w:tc>
        <w:tc>
          <w:tcPr>
            <w:tcW w:w="1560" w:type="dxa"/>
            <w:gridSpan w:val="2"/>
          </w:tcPr>
          <w:p w14:paraId="02A5D811" w14:textId="77777777" w:rsidR="00825BC5" w:rsidRPr="004111B7" w:rsidRDefault="00825BC5" w:rsidP="00825BC5">
            <w:pPr>
              <w:spacing w:after="0" w:line="240" w:lineRule="auto"/>
              <w:jc w:val="both"/>
              <w:rPr>
                <w:rFonts w:ascii="Arial Narrow" w:hAnsi="Arial Narrow"/>
                <w:sz w:val="24"/>
                <w:szCs w:val="24"/>
              </w:rPr>
            </w:pPr>
            <w:r w:rsidRPr="004111B7">
              <w:rPr>
                <w:rFonts w:ascii="Arial Narrow" w:hAnsi="Arial Narrow"/>
                <w:sz w:val="24"/>
                <w:szCs w:val="24"/>
              </w:rPr>
              <w:t>PBL</w:t>
            </w:r>
          </w:p>
          <w:p w14:paraId="504B1949" w14:textId="2F5EA4C5" w:rsidR="00825BC5" w:rsidRPr="004111B7" w:rsidRDefault="00825BC5" w:rsidP="00825BC5">
            <w:pPr>
              <w:spacing w:after="0" w:line="240" w:lineRule="auto"/>
              <w:jc w:val="both"/>
              <w:rPr>
                <w:rFonts w:ascii="Arial Narrow" w:eastAsia="Arial Narrow" w:hAnsi="Arial Narrow"/>
                <w:sz w:val="24"/>
                <w:szCs w:val="24"/>
              </w:rPr>
            </w:pPr>
            <w:r w:rsidRPr="004111B7">
              <w:rPr>
                <w:rFonts w:ascii="Arial Narrow" w:hAnsi="Arial Narrow"/>
                <w:sz w:val="24"/>
                <w:szCs w:val="24"/>
              </w:rPr>
              <w:t>Praktik</w:t>
            </w:r>
          </w:p>
        </w:tc>
        <w:tc>
          <w:tcPr>
            <w:tcW w:w="1984" w:type="dxa"/>
          </w:tcPr>
          <w:p w14:paraId="5CE3F3EE" w14:textId="77777777" w:rsidR="00825BC5" w:rsidRPr="004111B7" w:rsidRDefault="00825BC5" w:rsidP="00825BC5">
            <w:pPr>
              <w:spacing w:after="0" w:line="240" w:lineRule="auto"/>
              <w:jc w:val="both"/>
              <w:rPr>
                <w:rFonts w:ascii="Arial Narrow" w:hAnsi="Arial Narrow"/>
                <w:sz w:val="24"/>
                <w:szCs w:val="24"/>
              </w:rPr>
            </w:pPr>
            <w:r w:rsidRPr="004111B7">
              <w:rPr>
                <w:rFonts w:ascii="Arial Narrow" w:hAnsi="Arial Narrow"/>
                <w:sz w:val="24"/>
                <w:szCs w:val="24"/>
              </w:rPr>
              <w:t xml:space="preserve">100’ </w:t>
            </w:r>
          </w:p>
          <w:p w14:paraId="3011E48D" w14:textId="77777777" w:rsidR="00825BC5" w:rsidRPr="004111B7" w:rsidRDefault="00825BC5" w:rsidP="00825BC5">
            <w:pPr>
              <w:spacing w:after="0" w:line="240" w:lineRule="auto"/>
              <w:jc w:val="both"/>
              <w:rPr>
                <w:rFonts w:ascii="Arial Narrow" w:hAnsi="Arial Narrow"/>
                <w:sz w:val="24"/>
                <w:szCs w:val="24"/>
              </w:rPr>
            </w:pPr>
            <w:r w:rsidRPr="004111B7">
              <w:rPr>
                <w:rFonts w:ascii="Arial Narrow" w:hAnsi="Arial Narrow"/>
                <w:sz w:val="24"/>
                <w:szCs w:val="24"/>
              </w:rPr>
              <w:t>(tatap muka praktik)</w:t>
            </w:r>
          </w:p>
          <w:p w14:paraId="3979CF10" w14:textId="77777777" w:rsidR="00825BC5" w:rsidRPr="004111B7" w:rsidRDefault="00825BC5" w:rsidP="00825BC5">
            <w:pPr>
              <w:spacing w:after="0" w:line="240" w:lineRule="auto"/>
              <w:jc w:val="both"/>
              <w:rPr>
                <w:rFonts w:ascii="Arial Narrow" w:hAnsi="Arial Narrow"/>
                <w:sz w:val="24"/>
                <w:szCs w:val="24"/>
              </w:rPr>
            </w:pPr>
            <w:r w:rsidRPr="004111B7">
              <w:rPr>
                <w:rFonts w:ascii="Arial Narrow" w:hAnsi="Arial Narrow"/>
                <w:sz w:val="24"/>
                <w:szCs w:val="24"/>
              </w:rPr>
              <w:t xml:space="preserve">120’ </w:t>
            </w:r>
          </w:p>
          <w:p w14:paraId="11096A7D" w14:textId="77777777" w:rsidR="00825BC5" w:rsidRPr="004111B7" w:rsidRDefault="00825BC5" w:rsidP="00825BC5">
            <w:pPr>
              <w:spacing w:after="0" w:line="240" w:lineRule="auto"/>
              <w:jc w:val="both"/>
              <w:rPr>
                <w:rFonts w:ascii="Arial Narrow" w:hAnsi="Arial Narrow"/>
                <w:sz w:val="24"/>
                <w:szCs w:val="24"/>
              </w:rPr>
            </w:pPr>
            <w:r w:rsidRPr="004111B7">
              <w:rPr>
                <w:rFonts w:ascii="Arial Narrow" w:hAnsi="Arial Narrow"/>
                <w:sz w:val="24"/>
                <w:szCs w:val="24"/>
              </w:rPr>
              <w:t>(baca textbook / browsing)</w:t>
            </w:r>
          </w:p>
          <w:p w14:paraId="6C15F888" w14:textId="77777777" w:rsidR="00825BC5" w:rsidRPr="004111B7" w:rsidRDefault="00825BC5" w:rsidP="00825BC5">
            <w:pPr>
              <w:spacing w:after="0" w:line="240" w:lineRule="auto"/>
              <w:jc w:val="both"/>
              <w:rPr>
                <w:rFonts w:ascii="Arial Narrow" w:eastAsia="Arial Narrow" w:hAnsi="Arial Narrow"/>
                <w:sz w:val="24"/>
                <w:szCs w:val="24"/>
              </w:rPr>
            </w:pPr>
          </w:p>
        </w:tc>
        <w:tc>
          <w:tcPr>
            <w:tcW w:w="1134" w:type="dxa"/>
            <w:gridSpan w:val="2"/>
          </w:tcPr>
          <w:p w14:paraId="3146F070" w14:textId="77777777" w:rsidR="00825BC5" w:rsidRPr="004111B7" w:rsidRDefault="00825BC5" w:rsidP="00825BC5">
            <w:pPr>
              <w:spacing w:after="0" w:line="240" w:lineRule="auto"/>
              <w:jc w:val="both"/>
              <w:rPr>
                <w:rFonts w:ascii="Arial Narrow" w:hAnsi="Arial Narrow"/>
                <w:sz w:val="24"/>
                <w:szCs w:val="24"/>
              </w:rPr>
            </w:pPr>
            <w:r w:rsidRPr="004111B7">
              <w:rPr>
                <w:rFonts w:ascii="Arial Narrow" w:hAnsi="Arial Narrow"/>
                <w:sz w:val="24"/>
                <w:szCs w:val="24"/>
              </w:rPr>
              <w:t>Tugas Kelompok terstruktur.</w:t>
            </w:r>
          </w:p>
          <w:p w14:paraId="21EC72A4" w14:textId="0982C6EB" w:rsidR="00825BC5" w:rsidRPr="004111B7" w:rsidRDefault="00825BC5" w:rsidP="00825BC5">
            <w:pPr>
              <w:spacing w:after="0" w:line="240" w:lineRule="auto"/>
              <w:jc w:val="both"/>
              <w:rPr>
                <w:rFonts w:ascii="Arial Narrow" w:eastAsia="Arial Narrow" w:hAnsi="Arial Narrow"/>
                <w:sz w:val="24"/>
                <w:szCs w:val="24"/>
              </w:rPr>
            </w:pPr>
            <w:r w:rsidRPr="004111B7">
              <w:rPr>
                <w:rFonts w:ascii="Arial Narrow" w:hAnsi="Arial Narrow"/>
                <w:sz w:val="24"/>
                <w:szCs w:val="24"/>
              </w:rPr>
              <w:t xml:space="preserve">Materi Perancangan </w:t>
            </w:r>
            <w:r w:rsidRPr="004111B7">
              <w:rPr>
                <w:rFonts w:ascii="Arial Narrow" w:hAnsi="Arial Narrow"/>
                <w:sz w:val="24"/>
                <w:szCs w:val="24"/>
              </w:rPr>
              <w:lastRenderedPageBreak/>
              <w:t>Sistem Informasi di Apotek</w:t>
            </w:r>
          </w:p>
        </w:tc>
        <w:tc>
          <w:tcPr>
            <w:tcW w:w="1834" w:type="dxa"/>
          </w:tcPr>
          <w:p w14:paraId="7915CAC2" w14:textId="77777777" w:rsidR="00825BC5" w:rsidRPr="004111B7" w:rsidRDefault="00825BC5" w:rsidP="00825BC5">
            <w:pPr>
              <w:spacing w:after="0" w:line="240" w:lineRule="auto"/>
              <w:jc w:val="both"/>
              <w:rPr>
                <w:rFonts w:ascii="Arial Narrow" w:hAnsi="Arial Narrow"/>
                <w:sz w:val="24"/>
                <w:szCs w:val="24"/>
              </w:rPr>
            </w:pPr>
            <w:r w:rsidRPr="004111B7">
              <w:rPr>
                <w:rFonts w:ascii="Arial Narrow" w:hAnsi="Arial Narrow"/>
                <w:sz w:val="24"/>
                <w:szCs w:val="24"/>
              </w:rPr>
              <w:lastRenderedPageBreak/>
              <w:t>Kebenaran dalam menjawaab soal dan mekanisme praktik sesuai referensi</w:t>
            </w:r>
          </w:p>
          <w:p w14:paraId="06F6D386" w14:textId="541066D1" w:rsidR="00825BC5" w:rsidRPr="004111B7" w:rsidRDefault="00825BC5" w:rsidP="00825BC5">
            <w:pPr>
              <w:spacing w:after="0" w:line="240" w:lineRule="auto"/>
              <w:jc w:val="both"/>
              <w:rPr>
                <w:rFonts w:ascii="Arial Narrow" w:eastAsia="Arial Narrow" w:hAnsi="Arial Narrow"/>
                <w:sz w:val="24"/>
                <w:szCs w:val="24"/>
              </w:rPr>
            </w:pPr>
            <w:r w:rsidRPr="004111B7">
              <w:rPr>
                <w:rFonts w:ascii="Arial Narrow" w:hAnsi="Arial Narrow"/>
                <w:sz w:val="24"/>
                <w:szCs w:val="24"/>
              </w:rPr>
              <w:t xml:space="preserve">Kebenaran dalam menangkap </w:t>
            </w:r>
            <w:r w:rsidRPr="004111B7">
              <w:rPr>
                <w:rFonts w:ascii="Arial Narrow" w:hAnsi="Arial Narrow"/>
                <w:sz w:val="24"/>
                <w:szCs w:val="24"/>
              </w:rPr>
              <w:lastRenderedPageBreak/>
              <w:t>materi praktik yang tertuang dalam laporan</w:t>
            </w:r>
          </w:p>
        </w:tc>
        <w:tc>
          <w:tcPr>
            <w:tcW w:w="992" w:type="dxa"/>
          </w:tcPr>
          <w:p w14:paraId="461D7C45" w14:textId="79BF0ED7" w:rsidR="00825BC5" w:rsidRPr="00825BC5" w:rsidRDefault="00825BC5" w:rsidP="00825BC5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bCs/>
                <w:sz w:val="24"/>
                <w:szCs w:val="24"/>
              </w:rPr>
            </w:pPr>
            <w:r w:rsidRPr="00825BC5">
              <w:rPr>
                <w:rFonts w:ascii="Arial Narrow" w:eastAsia="Arial Narrow" w:hAnsi="Arial Narrow" w:cs="Arial Narrow"/>
                <w:bCs/>
                <w:sz w:val="24"/>
                <w:szCs w:val="24"/>
              </w:rPr>
              <w:lastRenderedPageBreak/>
              <w:t>2%</w:t>
            </w:r>
          </w:p>
        </w:tc>
      </w:tr>
      <w:tr w:rsidR="00825BC5" w:rsidRPr="00825BC5" w14:paraId="07289519" w14:textId="77777777" w:rsidTr="008B23F4">
        <w:trPr>
          <w:gridAfter w:val="1"/>
          <w:wAfter w:w="6" w:type="dxa"/>
        </w:trPr>
        <w:tc>
          <w:tcPr>
            <w:tcW w:w="959" w:type="dxa"/>
          </w:tcPr>
          <w:p w14:paraId="54709B04" w14:textId="144540F6" w:rsidR="00825BC5" w:rsidRPr="004111B7" w:rsidRDefault="00825BC5" w:rsidP="00825BC5">
            <w:pPr>
              <w:spacing w:after="0" w:line="240" w:lineRule="auto"/>
              <w:rPr>
                <w:rFonts w:ascii="Arial Narrow" w:eastAsia="Arial Narrow" w:hAnsi="Arial Narrow"/>
                <w:sz w:val="24"/>
                <w:szCs w:val="24"/>
              </w:rPr>
            </w:pPr>
            <w:r w:rsidRPr="004111B7">
              <w:rPr>
                <w:rFonts w:ascii="Arial Narrow" w:hAnsi="Arial Narrow"/>
                <w:sz w:val="24"/>
                <w:szCs w:val="24"/>
              </w:rPr>
              <w:t>10</w:t>
            </w:r>
          </w:p>
        </w:tc>
        <w:tc>
          <w:tcPr>
            <w:tcW w:w="3827" w:type="dxa"/>
            <w:gridSpan w:val="2"/>
          </w:tcPr>
          <w:p w14:paraId="7EF7DD43" w14:textId="0C5CCB57" w:rsidR="00825BC5" w:rsidRPr="00574D7B" w:rsidRDefault="00825BC5" w:rsidP="00825BC5">
            <w:pPr>
              <w:spacing w:after="0" w:line="240" w:lineRule="auto"/>
              <w:jc w:val="both"/>
              <w:rPr>
                <w:rFonts w:ascii="Arial Narrow" w:hAnsi="Arial Narrow"/>
                <w:sz w:val="24"/>
                <w:szCs w:val="24"/>
              </w:rPr>
            </w:pPr>
            <w:r w:rsidRPr="004111B7">
              <w:rPr>
                <w:rFonts w:ascii="Arial Narrow" w:hAnsi="Arial Narrow"/>
                <w:sz w:val="24"/>
                <w:szCs w:val="24"/>
              </w:rPr>
              <w:t>Mahasiswa mampu membuat resep sesuai dengan e-resep</w:t>
            </w:r>
            <w:r w:rsidR="00574D7B">
              <w:rPr>
                <w:rFonts w:ascii="Arial Narrow" w:hAnsi="Arial Narrow"/>
                <w:sz w:val="24"/>
                <w:szCs w:val="24"/>
              </w:rPr>
              <w:t xml:space="preserve"> </w:t>
            </w:r>
            <w:r w:rsidRPr="004111B7">
              <w:rPr>
                <w:rFonts w:ascii="Arial Narrow" w:hAnsi="Arial Narrow"/>
                <w:sz w:val="24"/>
                <w:szCs w:val="24"/>
              </w:rPr>
              <w:t xml:space="preserve">dari dokter anak </w:t>
            </w:r>
          </w:p>
        </w:tc>
        <w:tc>
          <w:tcPr>
            <w:tcW w:w="2844" w:type="dxa"/>
          </w:tcPr>
          <w:p w14:paraId="05F05A5D" w14:textId="59D28FE5" w:rsidR="00825BC5" w:rsidRPr="004111B7" w:rsidRDefault="00825BC5" w:rsidP="00825BC5">
            <w:pPr>
              <w:spacing w:after="0" w:line="240" w:lineRule="auto"/>
              <w:jc w:val="both"/>
              <w:rPr>
                <w:rFonts w:ascii="Arial Narrow" w:eastAsia="Arial Narrow" w:hAnsi="Arial Narrow"/>
                <w:sz w:val="24"/>
                <w:szCs w:val="24"/>
              </w:rPr>
            </w:pPr>
            <w:r w:rsidRPr="004111B7">
              <w:rPr>
                <w:rFonts w:ascii="Arial Narrow" w:hAnsi="Arial Narrow"/>
                <w:sz w:val="24"/>
                <w:szCs w:val="24"/>
              </w:rPr>
              <w:t xml:space="preserve">Pasien Lama dari pemeriksaan, e resep dan PIO </w:t>
            </w:r>
          </w:p>
        </w:tc>
        <w:tc>
          <w:tcPr>
            <w:tcW w:w="1560" w:type="dxa"/>
            <w:gridSpan w:val="2"/>
          </w:tcPr>
          <w:p w14:paraId="7DE71722" w14:textId="77777777" w:rsidR="00825BC5" w:rsidRPr="004111B7" w:rsidRDefault="00825BC5" w:rsidP="00825BC5">
            <w:pPr>
              <w:spacing w:after="0" w:line="240" w:lineRule="auto"/>
              <w:jc w:val="both"/>
              <w:rPr>
                <w:rFonts w:ascii="Arial Narrow" w:hAnsi="Arial Narrow"/>
                <w:sz w:val="24"/>
                <w:szCs w:val="24"/>
              </w:rPr>
            </w:pPr>
            <w:r w:rsidRPr="004111B7">
              <w:rPr>
                <w:rFonts w:ascii="Arial Narrow" w:hAnsi="Arial Narrow"/>
                <w:sz w:val="24"/>
                <w:szCs w:val="24"/>
              </w:rPr>
              <w:t>PBL</w:t>
            </w:r>
          </w:p>
          <w:p w14:paraId="256F767A" w14:textId="77777777" w:rsidR="00825BC5" w:rsidRPr="004111B7" w:rsidRDefault="00825BC5" w:rsidP="00825BC5">
            <w:pPr>
              <w:spacing w:after="0" w:line="240" w:lineRule="auto"/>
              <w:jc w:val="both"/>
              <w:rPr>
                <w:rFonts w:ascii="Arial Narrow" w:hAnsi="Arial Narrow"/>
                <w:sz w:val="24"/>
                <w:szCs w:val="24"/>
              </w:rPr>
            </w:pPr>
            <w:r w:rsidRPr="004111B7">
              <w:rPr>
                <w:rFonts w:ascii="Arial Narrow" w:hAnsi="Arial Narrow"/>
                <w:sz w:val="24"/>
                <w:szCs w:val="24"/>
              </w:rPr>
              <w:t>Proyek mengerjakan e resep untuk pasien</w:t>
            </w:r>
          </w:p>
          <w:p w14:paraId="70C7618C" w14:textId="4020FB5D" w:rsidR="00825BC5" w:rsidRPr="004111B7" w:rsidRDefault="00825BC5" w:rsidP="00825BC5">
            <w:pPr>
              <w:spacing w:after="0" w:line="240" w:lineRule="auto"/>
              <w:jc w:val="both"/>
              <w:rPr>
                <w:rFonts w:ascii="Arial Narrow" w:eastAsia="Arial Narrow" w:hAnsi="Arial Narrow"/>
                <w:sz w:val="24"/>
                <w:szCs w:val="24"/>
              </w:rPr>
            </w:pPr>
            <w:r w:rsidRPr="004111B7">
              <w:rPr>
                <w:rFonts w:ascii="Arial Narrow" w:hAnsi="Arial Narrow"/>
                <w:sz w:val="24"/>
                <w:szCs w:val="24"/>
              </w:rPr>
              <w:t>Praktik</w:t>
            </w:r>
          </w:p>
        </w:tc>
        <w:tc>
          <w:tcPr>
            <w:tcW w:w="1984" w:type="dxa"/>
          </w:tcPr>
          <w:p w14:paraId="4C57FED8" w14:textId="77777777" w:rsidR="00825BC5" w:rsidRPr="004111B7" w:rsidRDefault="00825BC5" w:rsidP="00825BC5">
            <w:pPr>
              <w:spacing w:after="0" w:line="240" w:lineRule="auto"/>
              <w:jc w:val="both"/>
              <w:rPr>
                <w:rFonts w:ascii="Arial Narrow" w:hAnsi="Arial Narrow"/>
                <w:sz w:val="24"/>
                <w:szCs w:val="24"/>
              </w:rPr>
            </w:pPr>
            <w:r w:rsidRPr="004111B7">
              <w:rPr>
                <w:rFonts w:ascii="Arial Narrow" w:hAnsi="Arial Narrow"/>
                <w:sz w:val="24"/>
                <w:szCs w:val="24"/>
              </w:rPr>
              <w:t xml:space="preserve">100’ </w:t>
            </w:r>
          </w:p>
          <w:p w14:paraId="66D87910" w14:textId="77777777" w:rsidR="00825BC5" w:rsidRPr="004111B7" w:rsidRDefault="00825BC5" w:rsidP="00825BC5">
            <w:pPr>
              <w:spacing w:after="0" w:line="240" w:lineRule="auto"/>
              <w:jc w:val="both"/>
              <w:rPr>
                <w:rFonts w:ascii="Arial Narrow" w:hAnsi="Arial Narrow"/>
                <w:sz w:val="24"/>
                <w:szCs w:val="24"/>
              </w:rPr>
            </w:pPr>
            <w:r w:rsidRPr="004111B7">
              <w:rPr>
                <w:rFonts w:ascii="Arial Narrow" w:hAnsi="Arial Narrow"/>
                <w:sz w:val="24"/>
                <w:szCs w:val="24"/>
              </w:rPr>
              <w:t>(tatap muka praktik)</w:t>
            </w:r>
          </w:p>
          <w:p w14:paraId="19A9376D" w14:textId="77777777" w:rsidR="00825BC5" w:rsidRPr="004111B7" w:rsidRDefault="00825BC5" w:rsidP="00825BC5">
            <w:pPr>
              <w:spacing w:after="0" w:line="240" w:lineRule="auto"/>
              <w:jc w:val="both"/>
              <w:rPr>
                <w:rFonts w:ascii="Arial Narrow" w:hAnsi="Arial Narrow"/>
                <w:sz w:val="24"/>
                <w:szCs w:val="24"/>
              </w:rPr>
            </w:pPr>
            <w:r w:rsidRPr="004111B7">
              <w:rPr>
                <w:rFonts w:ascii="Arial Narrow" w:hAnsi="Arial Narrow"/>
                <w:sz w:val="24"/>
                <w:szCs w:val="24"/>
              </w:rPr>
              <w:t xml:space="preserve">120’ </w:t>
            </w:r>
          </w:p>
          <w:p w14:paraId="2BF627CE" w14:textId="0BC0178F" w:rsidR="00825BC5" w:rsidRPr="004111B7" w:rsidRDefault="00825BC5" w:rsidP="00825BC5">
            <w:pPr>
              <w:spacing w:after="0" w:line="240" w:lineRule="auto"/>
              <w:jc w:val="both"/>
              <w:rPr>
                <w:rFonts w:ascii="Arial Narrow" w:eastAsia="Arial Narrow" w:hAnsi="Arial Narrow"/>
                <w:sz w:val="24"/>
                <w:szCs w:val="24"/>
              </w:rPr>
            </w:pPr>
            <w:r w:rsidRPr="004111B7">
              <w:rPr>
                <w:rFonts w:ascii="Arial Narrow" w:hAnsi="Arial Narrow"/>
                <w:sz w:val="24"/>
                <w:szCs w:val="24"/>
              </w:rPr>
              <w:t>(baca textbook / browsing)</w:t>
            </w:r>
          </w:p>
        </w:tc>
        <w:tc>
          <w:tcPr>
            <w:tcW w:w="1134" w:type="dxa"/>
            <w:gridSpan w:val="2"/>
          </w:tcPr>
          <w:p w14:paraId="1D61CBB3" w14:textId="63547CF3" w:rsidR="00825BC5" w:rsidRPr="004111B7" w:rsidRDefault="00825BC5" w:rsidP="00825BC5">
            <w:pPr>
              <w:spacing w:after="0" w:line="240" w:lineRule="auto"/>
              <w:jc w:val="both"/>
              <w:rPr>
                <w:rFonts w:ascii="Arial Narrow" w:eastAsia="Arial Narrow" w:hAnsi="Arial Narrow"/>
                <w:sz w:val="24"/>
                <w:szCs w:val="24"/>
              </w:rPr>
            </w:pPr>
            <w:r w:rsidRPr="004111B7">
              <w:rPr>
                <w:rFonts w:ascii="Arial Narrow" w:hAnsi="Arial Narrow"/>
                <w:sz w:val="24"/>
                <w:szCs w:val="24"/>
              </w:rPr>
              <w:t>Resep tanpa masalah interaksi dll</w:t>
            </w:r>
          </w:p>
        </w:tc>
        <w:tc>
          <w:tcPr>
            <w:tcW w:w="1834" w:type="dxa"/>
          </w:tcPr>
          <w:p w14:paraId="3B4A525D" w14:textId="77777777" w:rsidR="00825BC5" w:rsidRPr="004111B7" w:rsidRDefault="00825BC5" w:rsidP="00825BC5">
            <w:pPr>
              <w:spacing w:after="0" w:line="240" w:lineRule="auto"/>
              <w:jc w:val="both"/>
              <w:rPr>
                <w:rFonts w:ascii="Arial Narrow" w:hAnsi="Arial Narrow"/>
                <w:sz w:val="24"/>
                <w:szCs w:val="24"/>
              </w:rPr>
            </w:pPr>
            <w:r w:rsidRPr="004111B7">
              <w:rPr>
                <w:rFonts w:ascii="Arial Narrow" w:hAnsi="Arial Narrow"/>
                <w:sz w:val="24"/>
                <w:szCs w:val="24"/>
              </w:rPr>
              <w:t>Kebenaran dalam menjawaab soal dan mekanisme praktik sesuai referensi</w:t>
            </w:r>
          </w:p>
          <w:p w14:paraId="4BD05EE7" w14:textId="2D469CB1" w:rsidR="00825BC5" w:rsidRPr="004111B7" w:rsidRDefault="00825BC5" w:rsidP="00825BC5">
            <w:pPr>
              <w:spacing w:after="0" w:line="240" w:lineRule="auto"/>
              <w:jc w:val="both"/>
              <w:rPr>
                <w:rFonts w:ascii="Arial Narrow" w:eastAsia="Arial Narrow" w:hAnsi="Arial Narrow"/>
                <w:sz w:val="24"/>
                <w:szCs w:val="24"/>
              </w:rPr>
            </w:pPr>
            <w:r w:rsidRPr="004111B7">
              <w:rPr>
                <w:rFonts w:ascii="Arial Narrow" w:hAnsi="Arial Narrow"/>
                <w:sz w:val="24"/>
                <w:szCs w:val="24"/>
              </w:rPr>
              <w:t>Kebenaran dalam menangkap materi praktik yang tertuang dalam laporan</w:t>
            </w:r>
          </w:p>
        </w:tc>
        <w:tc>
          <w:tcPr>
            <w:tcW w:w="992" w:type="dxa"/>
          </w:tcPr>
          <w:p w14:paraId="13D5ABB2" w14:textId="31A94458" w:rsidR="00825BC5" w:rsidRPr="00825BC5" w:rsidRDefault="00825BC5" w:rsidP="00825BC5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bCs/>
                <w:sz w:val="24"/>
                <w:szCs w:val="24"/>
              </w:rPr>
            </w:pPr>
            <w:r w:rsidRPr="00825BC5">
              <w:rPr>
                <w:rFonts w:ascii="Arial Narrow" w:eastAsia="Arial Narrow" w:hAnsi="Arial Narrow" w:cs="Arial Narrow"/>
                <w:bCs/>
                <w:sz w:val="24"/>
                <w:szCs w:val="24"/>
              </w:rPr>
              <w:t>2%</w:t>
            </w:r>
          </w:p>
        </w:tc>
      </w:tr>
      <w:tr w:rsidR="00825BC5" w:rsidRPr="00825BC5" w14:paraId="2332A994" w14:textId="77777777" w:rsidTr="008B23F4">
        <w:trPr>
          <w:gridAfter w:val="1"/>
          <w:wAfter w:w="6" w:type="dxa"/>
        </w:trPr>
        <w:tc>
          <w:tcPr>
            <w:tcW w:w="959" w:type="dxa"/>
          </w:tcPr>
          <w:p w14:paraId="28E41108" w14:textId="08F60327" w:rsidR="00825BC5" w:rsidRPr="004111B7" w:rsidRDefault="00825BC5" w:rsidP="00825BC5">
            <w:pPr>
              <w:spacing w:after="0" w:line="240" w:lineRule="auto"/>
              <w:rPr>
                <w:rFonts w:ascii="Arial Narrow" w:eastAsia="Arial Narrow" w:hAnsi="Arial Narrow"/>
                <w:sz w:val="24"/>
                <w:szCs w:val="24"/>
              </w:rPr>
            </w:pPr>
            <w:r w:rsidRPr="004111B7">
              <w:rPr>
                <w:rFonts w:ascii="Arial Narrow" w:hAnsi="Arial Narrow"/>
                <w:sz w:val="24"/>
                <w:szCs w:val="24"/>
              </w:rPr>
              <w:t>11-12</w:t>
            </w:r>
          </w:p>
        </w:tc>
        <w:tc>
          <w:tcPr>
            <w:tcW w:w="3827" w:type="dxa"/>
            <w:gridSpan w:val="2"/>
          </w:tcPr>
          <w:p w14:paraId="506E2391" w14:textId="13E6C89C" w:rsidR="00825BC5" w:rsidRPr="00574D7B" w:rsidRDefault="00825BC5" w:rsidP="00825BC5">
            <w:pPr>
              <w:spacing w:after="0" w:line="240" w:lineRule="auto"/>
              <w:jc w:val="both"/>
              <w:rPr>
                <w:rFonts w:ascii="Arial Narrow" w:hAnsi="Arial Narrow"/>
                <w:sz w:val="24"/>
                <w:szCs w:val="24"/>
              </w:rPr>
            </w:pPr>
            <w:r w:rsidRPr="004111B7">
              <w:rPr>
                <w:rFonts w:ascii="Arial Narrow" w:hAnsi="Arial Narrow"/>
                <w:sz w:val="24"/>
                <w:szCs w:val="24"/>
              </w:rPr>
              <w:t>Mahasiswa mampu membuat resep sesuai dengan e-resep klinik penyakit dalam</w:t>
            </w:r>
            <w:r w:rsidR="00574D7B">
              <w:rPr>
                <w:rFonts w:ascii="Arial Narrow" w:hAnsi="Arial Narrow"/>
                <w:sz w:val="24"/>
                <w:szCs w:val="24"/>
              </w:rPr>
              <w:t xml:space="preserve"> </w:t>
            </w:r>
            <w:r w:rsidRPr="004111B7">
              <w:rPr>
                <w:rFonts w:ascii="Arial Narrow" w:hAnsi="Arial Narrow"/>
                <w:sz w:val="24"/>
                <w:szCs w:val="24"/>
              </w:rPr>
              <w:t>Kronis kardiovaskuler</w:t>
            </w:r>
          </w:p>
        </w:tc>
        <w:tc>
          <w:tcPr>
            <w:tcW w:w="2844" w:type="dxa"/>
          </w:tcPr>
          <w:p w14:paraId="2C574C57" w14:textId="625DFFF8" w:rsidR="00825BC5" w:rsidRPr="004111B7" w:rsidRDefault="00825BC5" w:rsidP="00825BC5">
            <w:pPr>
              <w:spacing w:after="0" w:line="240" w:lineRule="auto"/>
              <w:jc w:val="both"/>
              <w:rPr>
                <w:rFonts w:ascii="Arial Narrow" w:eastAsia="Arial Narrow" w:hAnsi="Arial Narrow"/>
                <w:sz w:val="24"/>
                <w:szCs w:val="24"/>
              </w:rPr>
            </w:pPr>
            <w:r w:rsidRPr="004111B7">
              <w:rPr>
                <w:rFonts w:ascii="Arial Narrow" w:hAnsi="Arial Narrow"/>
                <w:sz w:val="24"/>
                <w:szCs w:val="24"/>
              </w:rPr>
              <w:t xml:space="preserve">Pasien Baru dari pemeriksaan, e resep dan PIO </w:t>
            </w:r>
          </w:p>
        </w:tc>
        <w:tc>
          <w:tcPr>
            <w:tcW w:w="1560" w:type="dxa"/>
            <w:gridSpan w:val="2"/>
          </w:tcPr>
          <w:p w14:paraId="2C187734" w14:textId="4B31BFCF" w:rsidR="00825BC5" w:rsidRPr="004111B7" w:rsidRDefault="00825BC5" w:rsidP="00825BC5">
            <w:pPr>
              <w:spacing w:after="0" w:line="240" w:lineRule="auto"/>
              <w:jc w:val="both"/>
              <w:rPr>
                <w:rFonts w:ascii="Arial Narrow" w:eastAsia="Arial Narrow" w:hAnsi="Arial Narrow"/>
                <w:sz w:val="24"/>
                <w:szCs w:val="24"/>
              </w:rPr>
            </w:pPr>
            <w:r w:rsidRPr="004111B7">
              <w:rPr>
                <w:rFonts w:ascii="Arial Narrow" w:hAnsi="Arial Narrow"/>
                <w:sz w:val="24"/>
                <w:szCs w:val="24"/>
              </w:rPr>
              <w:t>Collaborative Learning</w:t>
            </w:r>
          </w:p>
        </w:tc>
        <w:tc>
          <w:tcPr>
            <w:tcW w:w="1984" w:type="dxa"/>
          </w:tcPr>
          <w:p w14:paraId="4E98458F" w14:textId="77777777" w:rsidR="00825BC5" w:rsidRPr="004111B7" w:rsidRDefault="00825BC5" w:rsidP="00825BC5">
            <w:pPr>
              <w:spacing w:after="0" w:line="240" w:lineRule="auto"/>
              <w:jc w:val="both"/>
              <w:rPr>
                <w:rFonts w:ascii="Arial Narrow" w:hAnsi="Arial Narrow"/>
                <w:sz w:val="24"/>
                <w:szCs w:val="24"/>
              </w:rPr>
            </w:pPr>
            <w:r w:rsidRPr="004111B7">
              <w:rPr>
                <w:rFonts w:ascii="Arial Narrow" w:hAnsi="Arial Narrow"/>
                <w:sz w:val="24"/>
                <w:szCs w:val="24"/>
              </w:rPr>
              <w:t xml:space="preserve">100’ </w:t>
            </w:r>
          </w:p>
          <w:p w14:paraId="42B1653A" w14:textId="77777777" w:rsidR="00825BC5" w:rsidRPr="004111B7" w:rsidRDefault="00825BC5" w:rsidP="00825BC5">
            <w:pPr>
              <w:spacing w:after="0" w:line="240" w:lineRule="auto"/>
              <w:jc w:val="both"/>
              <w:rPr>
                <w:rFonts w:ascii="Arial Narrow" w:hAnsi="Arial Narrow"/>
                <w:sz w:val="24"/>
                <w:szCs w:val="24"/>
              </w:rPr>
            </w:pPr>
            <w:r w:rsidRPr="004111B7">
              <w:rPr>
                <w:rFonts w:ascii="Arial Narrow" w:hAnsi="Arial Narrow"/>
                <w:sz w:val="24"/>
                <w:szCs w:val="24"/>
              </w:rPr>
              <w:t>(tatap muka praktik)</w:t>
            </w:r>
          </w:p>
          <w:p w14:paraId="2A853997" w14:textId="77777777" w:rsidR="00825BC5" w:rsidRPr="004111B7" w:rsidRDefault="00825BC5" w:rsidP="00825BC5">
            <w:pPr>
              <w:spacing w:after="0" w:line="240" w:lineRule="auto"/>
              <w:jc w:val="both"/>
              <w:rPr>
                <w:rFonts w:ascii="Arial Narrow" w:hAnsi="Arial Narrow"/>
                <w:sz w:val="24"/>
                <w:szCs w:val="24"/>
              </w:rPr>
            </w:pPr>
            <w:r w:rsidRPr="004111B7">
              <w:rPr>
                <w:rFonts w:ascii="Arial Narrow" w:hAnsi="Arial Narrow"/>
                <w:sz w:val="24"/>
                <w:szCs w:val="24"/>
              </w:rPr>
              <w:t xml:space="preserve">120’ </w:t>
            </w:r>
          </w:p>
          <w:p w14:paraId="41A1D850" w14:textId="53FF0F53" w:rsidR="00825BC5" w:rsidRPr="004111B7" w:rsidRDefault="00825BC5" w:rsidP="00825BC5">
            <w:pPr>
              <w:spacing w:after="0" w:line="240" w:lineRule="auto"/>
              <w:jc w:val="both"/>
              <w:rPr>
                <w:rFonts w:ascii="Arial Narrow" w:eastAsia="Arial Narrow" w:hAnsi="Arial Narrow"/>
                <w:sz w:val="24"/>
                <w:szCs w:val="24"/>
              </w:rPr>
            </w:pPr>
            <w:r w:rsidRPr="004111B7">
              <w:rPr>
                <w:rFonts w:ascii="Arial Narrow" w:hAnsi="Arial Narrow"/>
                <w:sz w:val="24"/>
                <w:szCs w:val="24"/>
              </w:rPr>
              <w:t>(baca textbook / browsing)</w:t>
            </w:r>
          </w:p>
        </w:tc>
        <w:tc>
          <w:tcPr>
            <w:tcW w:w="1134" w:type="dxa"/>
            <w:gridSpan w:val="2"/>
          </w:tcPr>
          <w:p w14:paraId="78F44768" w14:textId="7AFBC934" w:rsidR="00825BC5" w:rsidRPr="004111B7" w:rsidRDefault="00825BC5" w:rsidP="00825BC5">
            <w:pPr>
              <w:spacing w:after="0" w:line="240" w:lineRule="auto"/>
              <w:jc w:val="both"/>
              <w:rPr>
                <w:rFonts w:ascii="Arial Narrow" w:eastAsia="Arial Narrow" w:hAnsi="Arial Narrow"/>
                <w:sz w:val="24"/>
                <w:szCs w:val="24"/>
              </w:rPr>
            </w:pPr>
            <w:r w:rsidRPr="004111B7">
              <w:rPr>
                <w:rFonts w:ascii="Arial Narrow" w:hAnsi="Arial Narrow"/>
                <w:sz w:val="24"/>
                <w:szCs w:val="24"/>
              </w:rPr>
              <w:t>Resep tanpa masalah interaksi dll</w:t>
            </w:r>
          </w:p>
        </w:tc>
        <w:tc>
          <w:tcPr>
            <w:tcW w:w="1834" w:type="dxa"/>
          </w:tcPr>
          <w:p w14:paraId="2862B8DE" w14:textId="77777777" w:rsidR="00825BC5" w:rsidRPr="004111B7" w:rsidRDefault="00825BC5" w:rsidP="00825BC5">
            <w:pPr>
              <w:spacing w:after="0" w:line="240" w:lineRule="auto"/>
              <w:jc w:val="both"/>
              <w:rPr>
                <w:rFonts w:ascii="Arial Narrow" w:hAnsi="Arial Narrow"/>
                <w:sz w:val="24"/>
                <w:szCs w:val="24"/>
              </w:rPr>
            </w:pPr>
            <w:r w:rsidRPr="004111B7">
              <w:rPr>
                <w:rFonts w:ascii="Arial Narrow" w:hAnsi="Arial Narrow"/>
                <w:sz w:val="24"/>
                <w:szCs w:val="24"/>
              </w:rPr>
              <w:t>Kebenaran dalam menjawaab soal dan mekanisme praktik sesuai referensi</w:t>
            </w:r>
          </w:p>
          <w:p w14:paraId="4E645286" w14:textId="6E5AE28E" w:rsidR="00825BC5" w:rsidRPr="004111B7" w:rsidRDefault="00825BC5" w:rsidP="00825BC5">
            <w:pPr>
              <w:spacing w:after="0" w:line="240" w:lineRule="auto"/>
              <w:jc w:val="both"/>
              <w:rPr>
                <w:rFonts w:ascii="Arial Narrow" w:eastAsia="Arial Narrow" w:hAnsi="Arial Narrow"/>
                <w:sz w:val="24"/>
                <w:szCs w:val="24"/>
              </w:rPr>
            </w:pPr>
            <w:r w:rsidRPr="004111B7">
              <w:rPr>
                <w:rFonts w:ascii="Arial Narrow" w:hAnsi="Arial Narrow"/>
                <w:sz w:val="24"/>
                <w:szCs w:val="24"/>
              </w:rPr>
              <w:t>Kebenaran dalam menangkap materi praktik yang tertuang dalam laporan</w:t>
            </w:r>
          </w:p>
        </w:tc>
        <w:tc>
          <w:tcPr>
            <w:tcW w:w="992" w:type="dxa"/>
          </w:tcPr>
          <w:p w14:paraId="79BEAE53" w14:textId="45AFAFB9" w:rsidR="00825BC5" w:rsidRPr="00825BC5" w:rsidRDefault="00825BC5" w:rsidP="00825BC5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bCs/>
                <w:sz w:val="24"/>
                <w:szCs w:val="24"/>
              </w:rPr>
            </w:pPr>
            <w:r w:rsidRPr="00825BC5">
              <w:rPr>
                <w:rFonts w:ascii="Arial Narrow" w:eastAsia="Arial Narrow" w:hAnsi="Arial Narrow" w:cs="Arial Narrow"/>
                <w:bCs/>
                <w:sz w:val="24"/>
                <w:szCs w:val="24"/>
              </w:rPr>
              <w:t>4%</w:t>
            </w:r>
          </w:p>
        </w:tc>
      </w:tr>
      <w:tr w:rsidR="00825BC5" w:rsidRPr="00825BC5" w14:paraId="377C2D39" w14:textId="77777777" w:rsidTr="008B23F4">
        <w:trPr>
          <w:gridAfter w:val="1"/>
          <w:wAfter w:w="6" w:type="dxa"/>
        </w:trPr>
        <w:tc>
          <w:tcPr>
            <w:tcW w:w="959" w:type="dxa"/>
          </w:tcPr>
          <w:p w14:paraId="1F4FCD52" w14:textId="2FB24D7C" w:rsidR="00825BC5" w:rsidRPr="004111B7" w:rsidRDefault="00825BC5" w:rsidP="00825BC5">
            <w:pPr>
              <w:spacing w:after="0" w:line="240" w:lineRule="auto"/>
              <w:rPr>
                <w:rFonts w:ascii="Arial Narrow" w:eastAsia="Arial Narrow" w:hAnsi="Arial Narrow"/>
                <w:sz w:val="24"/>
                <w:szCs w:val="24"/>
              </w:rPr>
            </w:pPr>
            <w:r w:rsidRPr="004111B7">
              <w:rPr>
                <w:rFonts w:ascii="Arial Narrow" w:hAnsi="Arial Narrow"/>
                <w:sz w:val="24"/>
                <w:szCs w:val="24"/>
              </w:rPr>
              <w:t>13</w:t>
            </w:r>
          </w:p>
        </w:tc>
        <w:tc>
          <w:tcPr>
            <w:tcW w:w="3827" w:type="dxa"/>
            <w:gridSpan w:val="2"/>
          </w:tcPr>
          <w:p w14:paraId="6653571A" w14:textId="714A320E" w:rsidR="00825BC5" w:rsidRPr="004111B7" w:rsidRDefault="00825BC5" w:rsidP="00825BC5">
            <w:pPr>
              <w:spacing w:after="0" w:line="240" w:lineRule="auto"/>
              <w:jc w:val="both"/>
              <w:rPr>
                <w:rFonts w:ascii="Arial Narrow" w:hAnsi="Arial Narrow"/>
                <w:sz w:val="24"/>
                <w:szCs w:val="24"/>
              </w:rPr>
            </w:pPr>
            <w:r w:rsidRPr="004111B7">
              <w:rPr>
                <w:rFonts w:ascii="Arial Narrow" w:hAnsi="Arial Narrow"/>
                <w:sz w:val="24"/>
                <w:szCs w:val="24"/>
              </w:rPr>
              <w:t xml:space="preserve">Mahasiswa mampu membuat resep sesuai dengan e-resep dokter penyakit </w:t>
            </w:r>
            <w:r w:rsidRPr="004111B7">
              <w:rPr>
                <w:rFonts w:ascii="Arial Narrow" w:hAnsi="Arial Narrow"/>
                <w:sz w:val="24"/>
                <w:szCs w:val="24"/>
              </w:rPr>
              <w:lastRenderedPageBreak/>
              <w:t>kulit</w:t>
            </w:r>
          </w:p>
          <w:p w14:paraId="53847DD5" w14:textId="77777777" w:rsidR="00825BC5" w:rsidRPr="004111B7" w:rsidRDefault="00825BC5" w:rsidP="00825BC5">
            <w:pPr>
              <w:spacing w:after="0" w:line="240" w:lineRule="auto"/>
              <w:jc w:val="both"/>
              <w:rPr>
                <w:rFonts w:ascii="Arial Narrow" w:eastAsia="Arial Narrow" w:hAnsi="Arial Narrow"/>
                <w:sz w:val="24"/>
                <w:szCs w:val="24"/>
              </w:rPr>
            </w:pPr>
          </w:p>
        </w:tc>
        <w:tc>
          <w:tcPr>
            <w:tcW w:w="2844" w:type="dxa"/>
          </w:tcPr>
          <w:p w14:paraId="1CDC3351" w14:textId="26415E1C" w:rsidR="00825BC5" w:rsidRPr="004111B7" w:rsidRDefault="00825BC5" w:rsidP="00825BC5">
            <w:pPr>
              <w:spacing w:after="0" w:line="240" w:lineRule="auto"/>
              <w:jc w:val="both"/>
              <w:rPr>
                <w:rFonts w:ascii="Arial Narrow" w:eastAsia="Arial Narrow" w:hAnsi="Arial Narrow"/>
                <w:sz w:val="24"/>
                <w:szCs w:val="24"/>
              </w:rPr>
            </w:pPr>
            <w:r w:rsidRPr="004111B7">
              <w:rPr>
                <w:rFonts w:ascii="Arial Narrow" w:hAnsi="Arial Narrow"/>
                <w:sz w:val="24"/>
                <w:szCs w:val="24"/>
              </w:rPr>
              <w:lastRenderedPageBreak/>
              <w:t xml:space="preserve">Pasien Lama dari pemeriksaan, e resep dan </w:t>
            </w:r>
            <w:r w:rsidRPr="004111B7">
              <w:rPr>
                <w:rFonts w:ascii="Arial Narrow" w:hAnsi="Arial Narrow"/>
                <w:sz w:val="24"/>
                <w:szCs w:val="24"/>
              </w:rPr>
              <w:lastRenderedPageBreak/>
              <w:t xml:space="preserve">PIO </w:t>
            </w:r>
          </w:p>
        </w:tc>
        <w:tc>
          <w:tcPr>
            <w:tcW w:w="1560" w:type="dxa"/>
            <w:gridSpan w:val="2"/>
          </w:tcPr>
          <w:p w14:paraId="34C40D99" w14:textId="77777777" w:rsidR="00825BC5" w:rsidRPr="004111B7" w:rsidRDefault="00825BC5" w:rsidP="00825BC5">
            <w:pPr>
              <w:spacing w:after="0" w:line="240" w:lineRule="auto"/>
              <w:jc w:val="both"/>
              <w:rPr>
                <w:rFonts w:ascii="Arial Narrow" w:hAnsi="Arial Narrow"/>
                <w:sz w:val="24"/>
                <w:szCs w:val="24"/>
              </w:rPr>
            </w:pPr>
            <w:r w:rsidRPr="004111B7">
              <w:rPr>
                <w:rFonts w:ascii="Arial Narrow" w:hAnsi="Arial Narrow"/>
                <w:sz w:val="24"/>
                <w:szCs w:val="24"/>
              </w:rPr>
              <w:lastRenderedPageBreak/>
              <w:t>PBL</w:t>
            </w:r>
          </w:p>
          <w:p w14:paraId="604A6D9D" w14:textId="77777777" w:rsidR="00825BC5" w:rsidRPr="004111B7" w:rsidRDefault="00825BC5" w:rsidP="00825BC5">
            <w:pPr>
              <w:spacing w:after="0" w:line="240" w:lineRule="auto"/>
              <w:jc w:val="both"/>
              <w:rPr>
                <w:rFonts w:ascii="Arial Narrow" w:hAnsi="Arial Narrow"/>
                <w:sz w:val="24"/>
                <w:szCs w:val="24"/>
              </w:rPr>
            </w:pPr>
            <w:r w:rsidRPr="004111B7">
              <w:rPr>
                <w:rFonts w:ascii="Arial Narrow" w:hAnsi="Arial Narrow"/>
                <w:sz w:val="24"/>
                <w:szCs w:val="24"/>
              </w:rPr>
              <w:t xml:space="preserve">Proyek </w:t>
            </w:r>
            <w:r w:rsidRPr="004111B7">
              <w:rPr>
                <w:rFonts w:ascii="Arial Narrow" w:hAnsi="Arial Narrow"/>
                <w:sz w:val="24"/>
                <w:szCs w:val="24"/>
              </w:rPr>
              <w:lastRenderedPageBreak/>
              <w:t>mengerjakan e resep untuk pasien</w:t>
            </w:r>
          </w:p>
          <w:p w14:paraId="46A96339" w14:textId="225C015F" w:rsidR="00825BC5" w:rsidRPr="004111B7" w:rsidRDefault="00825BC5" w:rsidP="00825BC5">
            <w:pPr>
              <w:spacing w:after="0" w:line="240" w:lineRule="auto"/>
              <w:jc w:val="both"/>
              <w:rPr>
                <w:rFonts w:ascii="Arial Narrow" w:eastAsia="Arial Narrow" w:hAnsi="Arial Narrow"/>
                <w:sz w:val="24"/>
                <w:szCs w:val="24"/>
              </w:rPr>
            </w:pPr>
            <w:r w:rsidRPr="004111B7">
              <w:rPr>
                <w:rFonts w:ascii="Arial Narrow" w:hAnsi="Arial Narrow"/>
                <w:sz w:val="24"/>
                <w:szCs w:val="24"/>
              </w:rPr>
              <w:t>Praktik</w:t>
            </w:r>
          </w:p>
        </w:tc>
        <w:tc>
          <w:tcPr>
            <w:tcW w:w="1984" w:type="dxa"/>
          </w:tcPr>
          <w:p w14:paraId="3EAD4B1D" w14:textId="77777777" w:rsidR="00825BC5" w:rsidRPr="004111B7" w:rsidRDefault="00825BC5" w:rsidP="00825BC5">
            <w:pPr>
              <w:spacing w:after="0" w:line="240" w:lineRule="auto"/>
              <w:jc w:val="both"/>
              <w:rPr>
                <w:rFonts w:ascii="Arial Narrow" w:hAnsi="Arial Narrow"/>
                <w:sz w:val="24"/>
                <w:szCs w:val="24"/>
              </w:rPr>
            </w:pPr>
            <w:r w:rsidRPr="004111B7">
              <w:rPr>
                <w:rFonts w:ascii="Arial Narrow" w:hAnsi="Arial Narrow"/>
                <w:sz w:val="24"/>
                <w:szCs w:val="24"/>
              </w:rPr>
              <w:lastRenderedPageBreak/>
              <w:t xml:space="preserve">100’ </w:t>
            </w:r>
          </w:p>
          <w:p w14:paraId="19277AD1" w14:textId="77777777" w:rsidR="00825BC5" w:rsidRPr="004111B7" w:rsidRDefault="00825BC5" w:rsidP="00825BC5">
            <w:pPr>
              <w:spacing w:after="0" w:line="240" w:lineRule="auto"/>
              <w:jc w:val="both"/>
              <w:rPr>
                <w:rFonts w:ascii="Arial Narrow" w:hAnsi="Arial Narrow"/>
                <w:sz w:val="24"/>
                <w:szCs w:val="24"/>
              </w:rPr>
            </w:pPr>
            <w:r w:rsidRPr="004111B7">
              <w:rPr>
                <w:rFonts w:ascii="Arial Narrow" w:hAnsi="Arial Narrow"/>
                <w:sz w:val="24"/>
                <w:szCs w:val="24"/>
              </w:rPr>
              <w:t>(tatap muka praktik)</w:t>
            </w:r>
          </w:p>
          <w:p w14:paraId="1A9F7141" w14:textId="77777777" w:rsidR="00825BC5" w:rsidRPr="004111B7" w:rsidRDefault="00825BC5" w:rsidP="00825BC5">
            <w:pPr>
              <w:spacing w:after="0" w:line="240" w:lineRule="auto"/>
              <w:jc w:val="both"/>
              <w:rPr>
                <w:rFonts w:ascii="Arial Narrow" w:hAnsi="Arial Narrow"/>
                <w:sz w:val="24"/>
                <w:szCs w:val="24"/>
              </w:rPr>
            </w:pPr>
            <w:r w:rsidRPr="004111B7">
              <w:rPr>
                <w:rFonts w:ascii="Arial Narrow" w:hAnsi="Arial Narrow"/>
                <w:sz w:val="24"/>
                <w:szCs w:val="24"/>
              </w:rPr>
              <w:lastRenderedPageBreak/>
              <w:t xml:space="preserve">120’ </w:t>
            </w:r>
          </w:p>
          <w:p w14:paraId="6B504F68" w14:textId="71C88F78" w:rsidR="00825BC5" w:rsidRPr="004111B7" w:rsidRDefault="00825BC5" w:rsidP="00825BC5">
            <w:pPr>
              <w:spacing w:after="0" w:line="240" w:lineRule="auto"/>
              <w:jc w:val="both"/>
              <w:rPr>
                <w:rFonts w:ascii="Arial Narrow" w:eastAsia="Arial Narrow" w:hAnsi="Arial Narrow"/>
                <w:sz w:val="24"/>
                <w:szCs w:val="24"/>
              </w:rPr>
            </w:pPr>
            <w:r w:rsidRPr="004111B7">
              <w:rPr>
                <w:rFonts w:ascii="Arial Narrow" w:hAnsi="Arial Narrow"/>
                <w:sz w:val="24"/>
                <w:szCs w:val="24"/>
              </w:rPr>
              <w:t>(baca textbook / browsing)</w:t>
            </w:r>
          </w:p>
        </w:tc>
        <w:tc>
          <w:tcPr>
            <w:tcW w:w="1134" w:type="dxa"/>
            <w:gridSpan w:val="2"/>
          </w:tcPr>
          <w:p w14:paraId="0303307C" w14:textId="3634EC06" w:rsidR="00825BC5" w:rsidRPr="004111B7" w:rsidRDefault="00825BC5" w:rsidP="00825BC5">
            <w:pPr>
              <w:spacing w:after="0" w:line="240" w:lineRule="auto"/>
              <w:jc w:val="both"/>
              <w:rPr>
                <w:rFonts w:ascii="Arial Narrow" w:eastAsia="Arial Narrow" w:hAnsi="Arial Narrow"/>
                <w:sz w:val="24"/>
                <w:szCs w:val="24"/>
              </w:rPr>
            </w:pPr>
            <w:r w:rsidRPr="004111B7">
              <w:rPr>
                <w:rFonts w:ascii="Arial Narrow" w:hAnsi="Arial Narrow"/>
                <w:sz w:val="24"/>
                <w:szCs w:val="24"/>
              </w:rPr>
              <w:lastRenderedPageBreak/>
              <w:t xml:space="preserve">Resep dengan </w:t>
            </w:r>
            <w:r w:rsidRPr="004111B7">
              <w:rPr>
                <w:rFonts w:ascii="Arial Narrow" w:hAnsi="Arial Narrow"/>
                <w:sz w:val="24"/>
                <w:szCs w:val="24"/>
              </w:rPr>
              <w:lastRenderedPageBreak/>
              <w:t>masalah administratif &amp; farmasetis</w:t>
            </w:r>
          </w:p>
        </w:tc>
        <w:tc>
          <w:tcPr>
            <w:tcW w:w="1834" w:type="dxa"/>
          </w:tcPr>
          <w:p w14:paraId="2C67C783" w14:textId="274F7EB8" w:rsidR="00825BC5" w:rsidRPr="004111B7" w:rsidRDefault="00825BC5" w:rsidP="00825BC5">
            <w:pPr>
              <w:spacing w:after="0" w:line="240" w:lineRule="auto"/>
              <w:jc w:val="both"/>
              <w:rPr>
                <w:rFonts w:ascii="Arial Narrow" w:eastAsia="Arial Narrow" w:hAnsi="Arial Narrow"/>
                <w:sz w:val="24"/>
                <w:szCs w:val="24"/>
              </w:rPr>
            </w:pPr>
            <w:r w:rsidRPr="004111B7">
              <w:rPr>
                <w:rFonts w:ascii="Arial Narrow" w:hAnsi="Arial Narrow"/>
                <w:sz w:val="24"/>
                <w:szCs w:val="24"/>
              </w:rPr>
              <w:lastRenderedPageBreak/>
              <w:t xml:space="preserve">Kebenaran dalam Memberikan </w:t>
            </w:r>
            <w:r w:rsidRPr="004111B7">
              <w:rPr>
                <w:rFonts w:ascii="Arial Narrow" w:hAnsi="Arial Narrow"/>
                <w:sz w:val="24"/>
                <w:szCs w:val="24"/>
              </w:rPr>
              <w:lastRenderedPageBreak/>
              <w:t>flowchart dengan konten sesuai referensi</w:t>
            </w:r>
          </w:p>
        </w:tc>
        <w:tc>
          <w:tcPr>
            <w:tcW w:w="992" w:type="dxa"/>
          </w:tcPr>
          <w:p w14:paraId="245DA47E" w14:textId="7FF5182E" w:rsidR="00825BC5" w:rsidRPr="00825BC5" w:rsidRDefault="00825BC5" w:rsidP="00825BC5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bCs/>
                <w:sz w:val="24"/>
                <w:szCs w:val="24"/>
              </w:rPr>
            </w:pPr>
            <w:r w:rsidRPr="00825BC5">
              <w:rPr>
                <w:rFonts w:ascii="Arial Narrow" w:eastAsia="Arial Narrow" w:hAnsi="Arial Narrow" w:cs="Arial Narrow"/>
                <w:bCs/>
                <w:sz w:val="24"/>
                <w:szCs w:val="24"/>
              </w:rPr>
              <w:lastRenderedPageBreak/>
              <w:t>4%</w:t>
            </w:r>
          </w:p>
        </w:tc>
      </w:tr>
      <w:tr w:rsidR="00825BC5" w:rsidRPr="00825BC5" w14:paraId="5841F82E" w14:textId="77777777" w:rsidTr="008B23F4">
        <w:trPr>
          <w:gridAfter w:val="1"/>
          <w:wAfter w:w="6" w:type="dxa"/>
        </w:trPr>
        <w:tc>
          <w:tcPr>
            <w:tcW w:w="959" w:type="dxa"/>
          </w:tcPr>
          <w:p w14:paraId="587C76B3" w14:textId="2FBD18D5" w:rsidR="00825BC5" w:rsidRPr="004111B7" w:rsidRDefault="00825BC5" w:rsidP="00825BC5">
            <w:pPr>
              <w:spacing w:after="0" w:line="240" w:lineRule="auto"/>
              <w:rPr>
                <w:rFonts w:ascii="Arial Narrow" w:eastAsia="Arial Narrow" w:hAnsi="Arial Narrow"/>
                <w:sz w:val="24"/>
                <w:szCs w:val="24"/>
              </w:rPr>
            </w:pPr>
            <w:r w:rsidRPr="004111B7">
              <w:rPr>
                <w:rFonts w:ascii="Arial Narrow" w:hAnsi="Arial Narrow"/>
                <w:sz w:val="24"/>
                <w:szCs w:val="24"/>
              </w:rPr>
              <w:t>14</w:t>
            </w:r>
          </w:p>
        </w:tc>
        <w:tc>
          <w:tcPr>
            <w:tcW w:w="3827" w:type="dxa"/>
            <w:gridSpan w:val="2"/>
          </w:tcPr>
          <w:p w14:paraId="046E81DE" w14:textId="192B4AEF" w:rsidR="00825BC5" w:rsidRPr="004111B7" w:rsidRDefault="00825BC5" w:rsidP="00825BC5">
            <w:pPr>
              <w:spacing w:after="0" w:line="240" w:lineRule="auto"/>
              <w:jc w:val="both"/>
              <w:rPr>
                <w:rFonts w:ascii="Arial Narrow" w:hAnsi="Arial Narrow"/>
                <w:sz w:val="24"/>
                <w:szCs w:val="24"/>
              </w:rPr>
            </w:pPr>
            <w:r w:rsidRPr="004111B7">
              <w:rPr>
                <w:rFonts w:ascii="Arial Narrow" w:hAnsi="Arial Narrow"/>
                <w:sz w:val="24"/>
                <w:szCs w:val="24"/>
              </w:rPr>
              <w:t>Mahasiswa mampu membuat resep sesuai dengan e-resep</w:t>
            </w:r>
          </w:p>
          <w:p w14:paraId="39E2A89D" w14:textId="77777777" w:rsidR="00825BC5" w:rsidRPr="004111B7" w:rsidRDefault="00825BC5" w:rsidP="00825BC5">
            <w:pPr>
              <w:spacing w:after="0" w:line="240" w:lineRule="auto"/>
              <w:jc w:val="both"/>
              <w:rPr>
                <w:rFonts w:ascii="Arial Narrow" w:eastAsia="Arial Narrow" w:hAnsi="Arial Narrow"/>
                <w:sz w:val="24"/>
                <w:szCs w:val="24"/>
              </w:rPr>
            </w:pPr>
          </w:p>
        </w:tc>
        <w:tc>
          <w:tcPr>
            <w:tcW w:w="2844" w:type="dxa"/>
          </w:tcPr>
          <w:p w14:paraId="476B64FA" w14:textId="1E78D700" w:rsidR="00825BC5" w:rsidRPr="004111B7" w:rsidRDefault="00825BC5" w:rsidP="00825BC5">
            <w:pPr>
              <w:spacing w:after="0" w:line="240" w:lineRule="auto"/>
              <w:jc w:val="both"/>
              <w:rPr>
                <w:rFonts w:ascii="Arial Narrow" w:eastAsia="Arial Narrow" w:hAnsi="Arial Narrow"/>
                <w:sz w:val="24"/>
                <w:szCs w:val="24"/>
              </w:rPr>
            </w:pPr>
            <w:r w:rsidRPr="004111B7">
              <w:rPr>
                <w:rFonts w:ascii="Arial Narrow" w:hAnsi="Arial Narrow"/>
                <w:sz w:val="24"/>
                <w:szCs w:val="24"/>
              </w:rPr>
              <w:t xml:space="preserve">Pasien Lama dari pemeriksaan, e resep dan PIO </w:t>
            </w:r>
          </w:p>
        </w:tc>
        <w:tc>
          <w:tcPr>
            <w:tcW w:w="1560" w:type="dxa"/>
            <w:gridSpan w:val="2"/>
          </w:tcPr>
          <w:p w14:paraId="1CDCDB11" w14:textId="77777777" w:rsidR="00825BC5" w:rsidRPr="004111B7" w:rsidRDefault="00825BC5" w:rsidP="00825BC5">
            <w:pPr>
              <w:spacing w:after="0" w:line="240" w:lineRule="auto"/>
              <w:jc w:val="both"/>
              <w:rPr>
                <w:rFonts w:ascii="Arial Narrow" w:hAnsi="Arial Narrow"/>
                <w:sz w:val="24"/>
                <w:szCs w:val="24"/>
              </w:rPr>
            </w:pPr>
            <w:r w:rsidRPr="004111B7">
              <w:rPr>
                <w:rFonts w:ascii="Arial Narrow" w:hAnsi="Arial Narrow"/>
                <w:sz w:val="24"/>
                <w:szCs w:val="24"/>
              </w:rPr>
              <w:t>PBL</w:t>
            </w:r>
          </w:p>
          <w:p w14:paraId="5FCCDA44" w14:textId="77777777" w:rsidR="00825BC5" w:rsidRPr="004111B7" w:rsidRDefault="00825BC5" w:rsidP="00825BC5">
            <w:pPr>
              <w:spacing w:after="0" w:line="240" w:lineRule="auto"/>
              <w:jc w:val="both"/>
              <w:rPr>
                <w:rFonts w:ascii="Arial Narrow" w:hAnsi="Arial Narrow"/>
                <w:sz w:val="24"/>
                <w:szCs w:val="24"/>
              </w:rPr>
            </w:pPr>
            <w:r w:rsidRPr="004111B7">
              <w:rPr>
                <w:rFonts w:ascii="Arial Narrow" w:hAnsi="Arial Narrow"/>
                <w:sz w:val="24"/>
                <w:szCs w:val="24"/>
              </w:rPr>
              <w:t>Proyek mengerjakan e resep untuk pasien</w:t>
            </w:r>
          </w:p>
          <w:p w14:paraId="7E0DB1C5" w14:textId="50DE3A4B" w:rsidR="00825BC5" w:rsidRPr="004111B7" w:rsidRDefault="00825BC5" w:rsidP="00825BC5">
            <w:pPr>
              <w:spacing w:after="0" w:line="240" w:lineRule="auto"/>
              <w:jc w:val="both"/>
              <w:rPr>
                <w:rFonts w:ascii="Arial Narrow" w:eastAsia="Arial Narrow" w:hAnsi="Arial Narrow"/>
                <w:sz w:val="24"/>
                <w:szCs w:val="24"/>
              </w:rPr>
            </w:pPr>
            <w:r w:rsidRPr="004111B7">
              <w:rPr>
                <w:rFonts w:ascii="Arial Narrow" w:hAnsi="Arial Narrow"/>
                <w:sz w:val="24"/>
                <w:szCs w:val="24"/>
              </w:rPr>
              <w:t>Praktik</w:t>
            </w:r>
          </w:p>
        </w:tc>
        <w:tc>
          <w:tcPr>
            <w:tcW w:w="1984" w:type="dxa"/>
          </w:tcPr>
          <w:p w14:paraId="786F360B" w14:textId="77777777" w:rsidR="00825BC5" w:rsidRPr="004111B7" w:rsidRDefault="00825BC5" w:rsidP="00825BC5">
            <w:pPr>
              <w:spacing w:after="0" w:line="240" w:lineRule="auto"/>
              <w:jc w:val="both"/>
              <w:rPr>
                <w:rFonts w:ascii="Arial Narrow" w:hAnsi="Arial Narrow"/>
                <w:sz w:val="24"/>
                <w:szCs w:val="24"/>
              </w:rPr>
            </w:pPr>
            <w:r w:rsidRPr="004111B7">
              <w:rPr>
                <w:rFonts w:ascii="Arial Narrow" w:hAnsi="Arial Narrow"/>
                <w:sz w:val="24"/>
                <w:szCs w:val="24"/>
              </w:rPr>
              <w:t xml:space="preserve">100’ </w:t>
            </w:r>
          </w:p>
          <w:p w14:paraId="5D794C4A" w14:textId="77777777" w:rsidR="00825BC5" w:rsidRPr="004111B7" w:rsidRDefault="00825BC5" w:rsidP="00825BC5">
            <w:pPr>
              <w:spacing w:after="0" w:line="240" w:lineRule="auto"/>
              <w:jc w:val="both"/>
              <w:rPr>
                <w:rFonts w:ascii="Arial Narrow" w:hAnsi="Arial Narrow"/>
                <w:sz w:val="24"/>
                <w:szCs w:val="24"/>
              </w:rPr>
            </w:pPr>
            <w:r w:rsidRPr="004111B7">
              <w:rPr>
                <w:rFonts w:ascii="Arial Narrow" w:hAnsi="Arial Narrow"/>
                <w:sz w:val="24"/>
                <w:szCs w:val="24"/>
              </w:rPr>
              <w:t>(tatap muka praktik)</w:t>
            </w:r>
          </w:p>
          <w:p w14:paraId="11709C4F" w14:textId="77777777" w:rsidR="00825BC5" w:rsidRPr="004111B7" w:rsidRDefault="00825BC5" w:rsidP="00825BC5">
            <w:pPr>
              <w:spacing w:after="0" w:line="240" w:lineRule="auto"/>
              <w:jc w:val="both"/>
              <w:rPr>
                <w:rFonts w:ascii="Arial Narrow" w:hAnsi="Arial Narrow"/>
                <w:sz w:val="24"/>
                <w:szCs w:val="24"/>
              </w:rPr>
            </w:pPr>
            <w:r w:rsidRPr="004111B7">
              <w:rPr>
                <w:rFonts w:ascii="Arial Narrow" w:hAnsi="Arial Narrow"/>
                <w:sz w:val="24"/>
                <w:szCs w:val="24"/>
              </w:rPr>
              <w:t xml:space="preserve">120’ </w:t>
            </w:r>
          </w:p>
          <w:p w14:paraId="6E69C26F" w14:textId="28294BFB" w:rsidR="00825BC5" w:rsidRPr="004111B7" w:rsidRDefault="00825BC5" w:rsidP="00825BC5">
            <w:pPr>
              <w:spacing w:after="0" w:line="240" w:lineRule="auto"/>
              <w:jc w:val="both"/>
              <w:rPr>
                <w:rFonts w:ascii="Arial Narrow" w:eastAsia="Arial Narrow" w:hAnsi="Arial Narrow"/>
                <w:sz w:val="24"/>
                <w:szCs w:val="24"/>
              </w:rPr>
            </w:pPr>
            <w:r w:rsidRPr="004111B7">
              <w:rPr>
                <w:rFonts w:ascii="Arial Narrow" w:hAnsi="Arial Narrow"/>
                <w:sz w:val="24"/>
                <w:szCs w:val="24"/>
              </w:rPr>
              <w:t>(baca textbook / browsing)</w:t>
            </w:r>
          </w:p>
        </w:tc>
        <w:tc>
          <w:tcPr>
            <w:tcW w:w="1134" w:type="dxa"/>
            <w:gridSpan w:val="2"/>
          </w:tcPr>
          <w:p w14:paraId="6A54FD81" w14:textId="5354A863" w:rsidR="00825BC5" w:rsidRPr="004111B7" w:rsidRDefault="00825BC5" w:rsidP="00825BC5">
            <w:pPr>
              <w:spacing w:after="0" w:line="240" w:lineRule="auto"/>
              <w:jc w:val="both"/>
              <w:rPr>
                <w:rFonts w:ascii="Arial Narrow" w:eastAsia="Arial Narrow" w:hAnsi="Arial Narrow"/>
                <w:sz w:val="24"/>
                <w:szCs w:val="24"/>
              </w:rPr>
            </w:pPr>
            <w:r w:rsidRPr="004111B7">
              <w:rPr>
                <w:rFonts w:ascii="Arial Narrow" w:hAnsi="Arial Narrow"/>
                <w:sz w:val="24"/>
                <w:szCs w:val="24"/>
              </w:rPr>
              <w:t>Resep dengan masalah dosis/ kontra indikasi/ duplikasi/ interaksi dll</w:t>
            </w:r>
          </w:p>
        </w:tc>
        <w:tc>
          <w:tcPr>
            <w:tcW w:w="1834" w:type="dxa"/>
          </w:tcPr>
          <w:p w14:paraId="598E2E54" w14:textId="71CCAD63" w:rsidR="00825BC5" w:rsidRPr="004111B7" w:rsidRDefault="00825BC5" w:rsidP="00825BC5">
            <w:pPr>
              <w:spacing w:after="0" w:line="240" w:lineRule="auto"/>
              <w:jc w:val="both"/>
              <w:rPr>
                <w:rFonts w:ascii="Arial Narrow" w:eastAsia="Arial Narrow" w:hAnsi="Arial Narrow"/>
                <w:sz w:val="24"/>
                <w:szCs w:val="24"/>
              </w:rPr>
            </w:pPr>
            <w:r w:rsidRPr="004111B7">
              <w:rPr>
                <w:rFonts w:ascii="Arial Narrow" w:hAnsi="Arial Narrow"/>
                <w:sz w:val="24"/>
                <w:szCs w:val="24"/>
              </w:rPr>
              <w:t>Kebenaran dalam Memberikan flowchart dengan konten sesuai referensi</w:t>
            </w:r>
          </w:p>
        </w:tc>
        <w:tc>
          <w:tcPr>
            <w:tcW w:w="992" w:type="dxa"/>
          </w:tcPr>
          <w:p w14:paraId="3E943F02" w14:textId="78ADA3F4" w:rsidR="00825BC5" w:rsidRPr="00825BC5" w:rsidRDefault="00825BC5" w:rsidP="00825BC5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bCs/>
                <w:sz w:val="24"/>
                <w:szCs w:val="24"/>
              </w:rPr>
            </w:pPr>
            <w:r w:rsidRPr="00825BC5">
              <w:rPr>
                <w:rFonts w:ascii="Arial Narrow" w:eastAsia="Arial Narrow" w:hAnsi="Arial Narrow" w:cs="Arial Narrow"/>
                <w:bCs/>
                <w:sz w:val="24"/>
                <w:szCs w:val="24"/>
              </w:rPr>
              <w:t>2%</w:t>
            </w:r>
          </w:p>
        </w:tc>
      </w:tr>
      <w:tr w:rsidR="00825BC5" w:rsidRPr="00825BC5" w14:paraId="65BA5512" w14:textId="77777777" w:rsidTr="008B23F4">
        <w:trPr>
          <w:gridAfter w:val="1"/>
          <w:wAfter w:w="6" w:type="dxa"/>
        </w:trPr>
        <w:tc>
          <w:tcPr>
            <w:tcW w:w="959" w:type="dxa"/>
          </w:tcPr>
          <w:p w14:paraId="42CCC5EA" w14:textId="54249D7C" w:rsidR="00825BC5" w:rsidRPr="004111B7" w:rsidRDefault="00825BC5" w:rsidP="00825BC5">
            <w:pPr>
              <w:spacing w:after="0" w:line="240" w:lineRule="auto"/>
              <w:rPr>
                <w:rFonts w:ascii="Arial Narrow" w:eastAsia="Arial Narrow" w:hAnsi="Arial Narrow"/>
                <w:sz w:val="24"/>
                <w:szCs w:val="24"/>
              </w:rPr>
            </w:pPr>
            <w:r w:rsidRPr="004111B7">
              <w:rPr>
                <w:rFonts w:ascii="Arial Narrow" w:hAnsi="Arial Narrow"/>
                <w:sz w:val="24"/>
                <w:szCs w:val="24"/>
              </w:rPr>
              <w:t>15</w:t>
            </w:r>
          </w:p>
        </w:tc>
        <w:tc>
          <w:tcPr>
            <w:tcW w:w="3827" w:type="dxa"/>
            <w:gridSpan w:val="2"/>
          </w:tcPr>
          <w:p w14:paraId="1BBA74E4" w14:textId="38EBB6E0" w:rsidR="00825BC5" w:rsidRPr="004111B7" w:rsidRDefault="00825BC5" w:rsidP="00825BC5">
            <w:pPr>
              <w:spacing w:after="0" w:line="240" w:lineRule="auto"/>
              <w:jc w:val="both"/>
              <w:rPr>
                <w:rFonts w:ascii="Arial Narrow" w:hAnsi="Arial Narrow"/>
                <w:sz w:val="24"/>
                <w:szCs w:val="24"/>
              </w:rPr>
            </w:pPr>
            <w:r w:rsidRPr="004111B7">
              <w:rPr>
                <w:rFonts w:ascii="Arial Narrow" w:hAnsi="Arial Narrow"/>
                <w:sz w:val="24"/>
                <w:szCs w:val="24"/>
              </w:rPr>
              <w:t>Mahasiswa mampu membuat resep sesuai dengan e-resep paru-paru</w:t>
            </w:r>
          </w:p>
          <w:p w14:paraId="44D16957" w14:textId="77777777" w:rsidR="00825BC5" w:rsidRPr="004111B7" w:rsidRDefault="00825BC5" w:rsidP="00825BC5">
            <w:pPr>
              <w:spacing w:after="0" w:line="240" w:lineRule="auto"/>
              <w:jc w:val="both"/>
              <w:rPr>
                <w:rFonts w:ascii="Arial Narrow" w:eastAsia="Arial Narrow" w:hAnsi="Arial Narrow"/>
                <w:sz w:val="24"/>
                <w:szCs w:val="24"/>
              </w:rPr>
            </w:pPr>
          </w:p>
        </w:tc>
        <w:tc>
          <w:tcPr>
            <w:tcW w:w="2844" w:type="dxa"/>
          </w:tcPr>
          <w:p w14:paraId="30C30573" w14:textId="5B23164F" w:rsidR="00825BC5" w:rsidRPr="004111B7" w:rsidRDefault="00825BC5" w:rsidP="00825BC5">
            <w:pPr>
              <w:spacing w:after="0" w:line="240" w:lineRule="auto"/>
              <w:jc w:val="both"/>
              <w:rPr>
                <w:rFonts w:ascii="Arial Narrow" w:eastAsia="Arial Narrow" w:hAnsi="Arial Narrow"/>
                <w:sz w:val="24"/>
                <w:szCs w:val="24"/>
              </w:rPr>
            </w:pPr>
            <w:r w:rsidRPr="004111B7">
              <w:rPr>
                <w:rFonts w:ascii="Arial Narrow" w:hAnsi="Arial Narrow"/>
                <w:sz w:val="24"/>
                <w:szCs w:val="24"/>
              </w:rPr>
              <w:t xml:space="preserve">Pasien Lama dari pemeriksaan, e resep dan PIO </w:t>
            </w:r>
          </w:p>
        </w:tc>
        <w:tc>
          <w:tcPr>
            <w:tcW w:w="1560" w:type="dxa"/>
            <w:gridSpan w:val="2"/>
          </w:tcPr>
          <w:p w14:paraId="6C1BB97A" w14:textId="77777777" w:rsidR="00825BC5" w:rsidRPr="004111B7" w:rsidRDefault="00825BC5" w:rsidP="00825BC5">
            <w:pPr>
              <w:spacing w:after="0" w:line="240" w:lineRule="auto"/>
              <w:jc w:val="both"/>
              <w:rPr>
                <w:rFonts w:ascii="Arial Narrow" w:hAnsi="Arial Narrow"/>
                <w:sz w:val="24"/>
                <w:szCs w:val="24"/>
              </w:rPr>
            </w:pPr>
            <w:r w:rsidRPr="004111B7">
              <w:rPr>
                <w:rFonts w:ascii="Arial Narrow" w:hAnsi="Arial Narrow"/>
                <w:sz w:val="24"/>
                <w:szCs w:val="24"/>
              </w:rPr>
              <w:t>PBL</w:t>
            </w:r>
          </w:p>
          <w:p w14:paraId="7EA762EB" w14:textId="77777777" w:rsidR="00825BC5" w:rsidRPr="004111B7" w:rsidRDefault="00825BC5" w:rsidP="00825BC5">
            <w:pPr>
              <w:spacing w:after="0" w:line="240" w:lineRule="auto"/>
              <w:jc w:val="both"/>
              <w:rPr>
                <w:rFonts w:ascii="Arial Narrow" w:hAnsi="Arial Narrow"/>
                <w:sz w:val="24"/>
                <w:szCs w:val="24"/>
              </w:rPr>
            </w:pPr>
            <w:r w:rsidRPr="004111B7">
              <w:rPr>
                <w:rFonts w:ascii="Arial Narrow" w:hAnsi="Arial Narrow"/>
                <w:sz w:val="24"/>
                <w:szCs w:val="24"/>
              </w:rPr>
              <w:t>Proyek mengerjakan e resep untuk pasien</w:t>
            </w:r>
          </w:p>
          <w:p w14:paraId="44B4D442" w14:textId="768ADD42" w:rsidR="00825BC5" w:rsidRPr="004111B7" w:rsidRDefault="00825BC5" w:rsidP="00825BC5">
            <w:pPr>
              <w:spacing w:after="0" w:line="240" w:lineRule="auto"/>
              <w:jc w:val="both"/>
              <w:rPr>
                <w:rFonts w:ascii="Arial Narrow" w:eastAsia="Arial Narrow" w:hAnsi="Arial Narrow"/>
                <w:sz w:val="24"/>
                <w:szCs w:val="24"/>
              </w:rPr>
            </w:pPr>
            <w:r w:rsidRPr="004111B7">
              <w:rPr>
                <w:rFonts w:ascii="Arial Narrow" w:hAnsi="Arial Narrow"/>
                <w:sz w:val="24"/>
                <w:szCs w:val="24"/>
              </w:rPr>
              <w:t>Praktik</w:t>
            </w:r>
          </w:p>
        </w:tc>
        <w:tc>
          <w:tcPr>
            <w:tcW w:w="1984" w:type="dxa"/>
          </w:tcPr>
          <w:p w14:paraId="485731F9" w14:textId="77777777" w:rsidR="00825BC5" w:rsidRPr="004111B7" w:rsidRDefault="00825BC5" w:rsidP="00825BC5">
            <w:pPr>
              <w:spacing w:after="0" w:line="240" w:lineRule="auto"/>
              <w:jc w:val="both"/>
              <w:rPr>
                <w:rFonts w:ascii="Arial Narrow" w:hAnsi="Arial Narrow"/>
                <w:sz w:val="24"/>
                <w:szCs w:val="24"/>
              </w:rPr>
            </w:pPr>
            <w:r w:rsidRPr="004111B7">
              <w:rPr>
                <w:rFonts w:ascii="Arial Narrow" w:hAnsi="Arial Narrow"/>
                <w:sz w:val="24"/>
                <w:szCs w:val="24"/>
              </w:rPr>
              <w:t xml:space="preserve">100’ </w:t>
            </w:r>
          </w:p>
          <w:p w14:paraId="5425072E" w14:textId="77777777" w:rsidR="00825BC5" w:rsidRPr="004111B7" w:rsidRDefault="00825BC5" w:rsidP="00825BC5">
            <w:pPr>
              <w:spacing w:after="0" w:line="240" w:lineRule="auto"/>
              <w:jc w:val="both"/>
              <w:rPr>
                <w:rFonts w:ascii="Arial Narrow" w:hAnsi="Arial Narrow"/>
                <w:sz w:val="24"/>
                <w:szCs w:val="24"/>
              </w:rPr>
            </w:pPr>
            <w:r w:rsidRPr="004111B7">
              <w:rPr>
                <w:rFonts w:ascii="Arial Narrow" w:hAnsi="Arial Narrow"/>
                <w:sz w:val="24"/>
                <w:szCs w:val="24"/>
              </w:rPr>
              <w:t>(tatap muka praktik)</w:t>
            </w:r>
          </w:p>
          <w:p w14:paraId="2B9154DE" w14:textId="77777777" w:rsidR="00825BC5" w:rsidRPr="004111B7" w:rsidRDefault="00825BC5" w:rsidP="00825BC5">
            <w:pPr>
              <w:spacing w:after="0" w:line="240" w:lineRule="auto"/>
              <w:jc w:val="both"/>
              <w:rPr>
                <w:rFonts w:ascii="Arial Narrow" w:hAnsi="Arial Narrow"/>
                <w:sz w:val="24"/>
                <w:szCs w:val="24"/>
              </w:rPr>
            </w:pPr>
            <w:r w:rsidRPr="004111B7">
              <w:rPr>
                <w:rFonts w:ascii="Arial Narrow" w:hAnsi="Arial Narrow"/>
                <w:sz w:val="24"/>
                <w:szCs w:val="24"/>
              </w:rPr>
              <w:t xml:space="preserve">120’ </w:t>
            </w:r>
          </w:p>
          <w:p w14:paraId="683FCCC1" w14:textId="0171845F" w:rsidR="00825BC5" w:rsidRPr="004111B7" w:rsidRDefault="00825BC5" w:rsidP="00825BC5">
            <w:pPr>
              <w:spacing w:after="0" w:line="240" w:lineRule="auto"/>
              <w:jc w:val="both"/>
              <w:rPr>
                <w:rFonts w:ascii="Arial Narrow" w:eastAsia="Arial Narrow" w:hAnsi="Arial Narrow"/>
                <w:sz w:val="24"/>
                <w:szCs w:val="24"/>
              </w:rPr>
            </w:pPr>
            <w:r w:rsidRPr="004111B7">
              <w:rPr>
                <w:rFonts w:ascii="Arial Narrow" w:hAnsi="Arial Narrow"/>
                <w:sz w:val="24"/>
                <w:szCs w:val="24"/>
              </w:rPr>
              <w:t>(baca textbook / browsing)</w:t>
            </w:r>
          </w:p>
        </w:tc>
        <w:tc>
          <w:tcPr>
            <w:tcW w:w="1134" w:type="dxa"/>
            <w:gridSpan w:val="2"/>
          </w:tcPr>
          <w:p w14:paraId="729EEDB7" w14:textId="7AEFDB11" w:rsidR="00825BC5" w:rsidRPr="004111B7" w:rsidRDefault="00825BC5" w:rsidP="00825BC5">
            <w:pPr>
              <w:spacing w:after="0" w:line="240" w:lineRule="auto"/>
              <w:jc w:val="both"/>
              <w:rPr>
                <w:rFonts w:ascii="Arial Narrow" w:eastAsia="Arial Narrow" w:hAnsi="Arial Narrow"/>
                <w:sz w:val="24"/>
                <w:szCs w:val="24"/>
              </w:rPr>
            </w:pPr>
            <w:r w:rsidRPr="004111B7">
              <w:rPr>
                <w:rFonts w:ascii="Arial Narrow" w:hAnsi="Arial Narrow"/>
                <w:sz w:val="24"/>
                <w:szCs w:val="24"/>
              </w:rPr>
              <w:t>Resep dengan masalah dosis/ kontra indikasi/ duplikasi/ interaksi dll</w:t>
            </w:r>
          </w:p>
        </w:tc>
        <w:tc>
          <w:tcPr>
            <w:tcW w:w="1834" w:type="dxa"/>
          </w:tcPr>
          <w:p w14:paraId="56126B02" w14:textId="5EB421F9" w:rsidR="00825BC5" w:rsidRPr="004111B7" w:rsidRDefault="00825BC5" w:rsidP="00825BC5">
            <w:pPr>
              <w:spacing w:after="0" w:line="240" w:lineRule="auto"/>
              <w:jc w:val="both"/>
              <w:rPr>
                <w:rFonts w:ascii="Arial Narrow" w:eastAsia="Arial Narrow" w:hAnsi="Arial Narrow"/>
                <w:sz w:val="24"/>
                <w:szCs w:val="24"/>
              </w:rPr>
            </w:pPr>
            <w:r w:rsidRPr="004111B7">
              <w:rPr>
                <w:rFonts w:ascii="Arial Narrow" w:hAnsi="Arial Narrow"/>
                <w:sz w:val="24"/>
                <w:szCs w:val="24"/>
              </w:rPr>
              <w:t>Kebenaran dalam Memberikan flowchart dengan konten sesuai referensi</w:t>
            </w:r>
          </w:p>
        </w:tc>
        <w:tc>
          <w:tcPr>
            <w:tcW w:w="992" w:type="dxa"/>
          </w:tcPr>
          <w:p w14:paraId="1BA00A5D" w14:textId="3877C299" w:rsidR="00825BC5" w:rsidRPr="00825BC5" w:rsidRDefault="00825BC5" w:rsidP="00825BC5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bCs/>
                <w:sz w:val="24"/>
                <w:szCs w:val="24"/>
              </w:rPr>
            </w:pPr>
            <w:r w:rsidRPr="00825BC5">
              <w:rPr>
                <w:rFonts w:ascii="Arial Narrow" w:eastAsia="Arial Narrow" w:hAnsi="Arial Narrow" w:cs="Arial Narrow"/>
                <w:bCs/>
                <w:sz w:val="24"/>
                <w:szCs w:val="24"/>
              </w:rPr>
              <w:t>3%</w:t>
            </w:r>
          </w:p>
        </w:tc>
      </w:tr>
      <w:tr w:rsidR="00825BC5" w:rsidRPr="00825BC5" w14:paraId="00CAEECD" w14:textId="77777777" w:rsidTr="008B23F4">
        <w:trPr>
          <w:gridAfter w:val="1"/>
          <w:wAfter w:w="6" w:type="dxa"/>
        </w:trPr>
        <w:tc>
          <w:tcPr>
            <w:tcW w:w="959" w:type="dxa"/>
          </w:tcPr>
          <w:p w14:paraId="31D09993" w14:textId="3F882A25" w:rsidR="00825BC5" w:rsidRPr="004111B7" w:rsidRDefault="00825BC5" w:rsidP="00825BC5">
            <w:pPr>
              <w:spacing w:after="0" w:line="240" w:lineRule="auto"/>
              <w:rPr>
                <w:rFonts w:ascii="Arial Narrow" w:eastAsia="Arial Narrow" w:hAnsi="Arial Narrow"/>
                <w:sz w:val="24"/>
                <w:szCs w:val="24"/>
              </w:rPr>
            </w:pPr>
            <w:r w:rsidRPr="004111B7">
              <w:rPr>
                <w:rFonts w:ascii="Arial Narrow" w:hAnsi="Arial Narrow"/>
                <w:sz w:val="24"/>
                <w:szCs w:val="24"/>
              </w:rPr>
              <w:t>16</w:t>
            </w:r>
          </w:p>
        </w:tc>
        <w:tc>
          <w:tcPr>
            <w:tcW w:w="3827" w:type="dxa"/>
            <w:gridSpan w:val="2"/>
          </w:tcPr>
          <w:p w14:paraId="2AA06A41" w14:textId="65C59B5D" w:rsidR="00825BC5" w:rsidRPr="004111B7" w:rsidRDefault="00825BC5" w:rsidP="00825BC5">
            <w:pPr>
              <w:spacing w:after="0" w:line="240" w:lineRule="auto"/>
              <w:jc w:val="both"/>
              <w:rPr>
                <w:rFonts w:ascii="Arial Narrow" w:eastAsia="Arial Narrow" w:hAnsi="Arial Narrow"/>
                <w:sz w:val="24"/>
                <w:szCs w:val="24"/>
              </w:rPr>
            </w:pPr>
            <w:r w:rsidRPr="004111B7">
              <w:rPr>
                <w:rFonts w:ascii="Arial Narrow" w:hAnsi="Arial Narrow"/>
                <w:sz w:val="24"/>
                <w:szCs w:val="24"/>
              </w:rPr>
              <w:t>UAS</w:t>
            </w:r>
          </w:p>
        </w:tc>
        <w:tc>
          <w:tcPr>
            <w:tcW w:w="2844" w:type="dxa"/>
          </w:tcPr>
          <w:p w14:paraId="67190EE3" w14:textId="68E63B64" w:rsidR="00825BC5" w:rsidRPr="004111B7" w:rsidRDefault="00825BC5" w:rsidP="00825BC5">
            <w:pPr>
              <w:spacing w:after="0" w:line="240" w:lineRule="auto"/>
              <w:jc w:val="both"/>
              <w:rPr>
                <w:rFonts w:ascii="Arial Narrow" w:eastAsia="Arial Narrow" w:hAnsi="Arial Narrow"/>
                <w:sz w:val="24"/>
                <w:szCs w:val="24"/>
              </w:rPr>
            </w:pPr>
            <w:r w:rsidRPr="004111B7">
              <w:rPr>
                <w:rFonts w:ascii="Arial Narrow" w:hAnsi="Arial Narrow"/>
                <w:sz w:val="24"/>
                <w:szCs w:val="24"/>
              </w:rPr>
              <w:t>E resep skrining, pemabayaran, dispensing penyerahan dan PIO</w:t>
            </w:r>
          </w:p>
        </w:tc>
        <w:tc>
          <w:tcPr>
            <w:tcW w:w="1560" w:type="dxa"/>
            <w:gridSpan w:val="2"/>
          </w:tcPr>
          <w:p w14:paraId="638147CA" w14:textId="77777777" w:rsidR="00825BC5" w:rsidRPr="004111B7" w:rsidRDefault="00825BC5" w:rsidP="00825BC5">
            <w:pPr>
              <w:spacing w:after="0" w:line="240" w:lineRule="auto"/>
              <w:jc w:val="both"/>
              <w:rPr>
                <w:rFonts w:ascii="Arial Narrow" w:hAnsi="Arial Narrow"/>
                <w:sz w:val="24"/>
                <w:szCs w:val="24"/>
              </w:rPr>
            </w:pPr>
            <w:r w:rsidRPr="004111B7">
              <w:rPr>
                <w:rFonts w:ascii="Arial Narrow" w:hAnsi="Arial Narrow"/>
                <w:sz w:val="24"/>
                <w:szCs w:val="24"/>
              </w:rPr>
              <w:t>PBL</w:t>
            </w:r>
          </w:p>
          <w:p w14:paraId="475CFB0C" w14:textId="71ABEFC4" w:rsidR="00825BC5" w:rsidRPr="004111B7" w:rsidRDefault="00825BC5" w:rsidP="00825BC5">
            <w:pPr>
              <w:spacing w:after="0" w:line="240" w:lineRule="auto"/>
              <w:jc w:val="both"/>
              <w:rPr>
                <w:rFonts w:ascii="Arial Narrow" w:eastAsia="Arial Narrow" w:hAnsi="Arial Narrow"/>
                <w:sz w:val="24"/>
                <w:szCs w:val="24"/>
              </w:rPr>
            </w:pPr>
            <w:r w:rsidRPr="004111B7">
              <w:rPr>
                <w:rFonts w:ascii="Arial Narrow" w:hAnsi="Arial Narrow"/>
                <w:sz w:val="24"/>
                <w:szCs w:val="24"/>
              </w:rPr>
              <w:t>Praktik</w:t>
            </w:r>
          </w:p>
        </w:tc>
        <w:tc>
          <w:tcPr>
            <w:tcW w:w="1984" w:type="dxa"/>
          </w:tcPr>
          <w:p w14:paraId="6C1A14CE" w14:textId="77777777" w:rsidR="00825BC5" w:rsidRPr="004111B7" w:rsidRDefault="00825BC5" w:rsidP="00825BC5">
            <w:pPr>
              <w:spacing w:after="0" w:line="240" w:lineRule="auto"/>
              <w:jc w:val="both"/>
              <w:rPr>
                <w:rFonts w:ascii="Arial Narrow" w:hAnsi="Arial Narrow"/>
                <w:sz w:val="24"/>
                <w:szCs w:val="24"/>
              </w:rPr>
            </w:pPr>
            <w:r w:rsidRPr="004111B7">
              <w:rPr>
                <w:rFonts w:ascii="Arial Narrow" w:hAnsi="Arial Narrow"/>
                <w:sz w:val="24"/>
                <w:szCs w:val="24"/>
              </w:rPr>
              <w:t xml:space="preserve">100’ </w:t>
            </w:r>
          </w:p>
          <w:p w14:paraId="3F9D248A" w14:textId="77777777" w:rsidR="00825BC5" w:rsidRPr="004111B7" w:rsidRDefault="00825BC5" w:rsidP="00825BC5">
            <w:pPr>
              <w:spacing w:after="0" w:line="240" w:lineRule="auto"/>
              <w:jc w:val="both"/>
              <w:rPr>
                <w:rFonts w:ascii="Arial Narrow" w:hAnsi="Arial Narrow"/>
                <w:sz w:val="24"/>
                <w:szCs w:val="24"/>
              </w:rPr>
            </w:pPr>
            <w:r w:rsidRPr="004111B7">
              <w:rPr>
                <w:rFonts w:ascii="Arial Narrow" w:hAnsi="Arial Narrow"/>
                <w:sz w:val="24"/>
                <w:szCs w:val="24"/>
              </w:rPr>
              <w:t>(tatap muka praktik)</w:t>
            </w:r>
          </w:p>
          <w:p w14:paraId="0A8F85CC" w14:textId="77777777" w:rsidR="00825BC5" w:rsidRPr="004111B7" w:rsidRDefault="00825BC5" w:rsidP="00825BC5">
            <w:pPr>
              <w:spacing w:after="0" w:line="240" w:lineRule="auto"/>
              <w:jc w:val="both"/>
              <w:rPr>
                <w:rFonts w:ascii="Arial Narrow" w:hAnsi="Arial Narrow"/>
                <w:sz w:val="24"/>
                <w:szCs w:val="24"/>
              </w:rPr>
            </w:pPr>
            <w:r w:rsidRPr="004111B7">
              <w:rPr>
                <w:rFonts w:ascii="Arial Narrow" w:hAnsi="Arial Narrow"/>
                <w:sz w:val="24"/>
                <w:szCs w:val="24"/>
              </w:rPr>
              <w:t xml:space="preserve">120’ </w:t>
            </w:r>
          </w:p>
          <w:p w14:paraId="3F0C9769" w14:textId="77777777" w:rsidR="00825BC5" w:rsidRPr="004111B7" w:rsidRDefault="00825BC5" w:rsidP="00825BC5">
            <w:pPr>
              <w:spacing w:after="0" w:line="240" w:lineRule="auto"/>
              <w:jc w:val="both"/>
              <w:rPr>
                <w:rFonts w:ascii="Arial Narrow" w:hAnsi="Arial Narrow"/>
                <w:sz w:val="24"/>
                <w:szCs w:val="24"/>
              </w:rPr>
            </w:pPr>
            <w:r w:rsidRPr="004111B7">
              <w:rPr>
                <w:rFonts w:ascii="Arial Narrow" w:hAnsi="Arial Narrow"/>
                <w:sz w:val="24"/>
                <w:szCs w:val="24"/>
              </w:rPr>
              <w:lastRenderedPageBreak/>
              <w:t>(baca textbook / browsing)</w:t>
            </w:r>
          </w:p>
          <w:p w14:paraId="5517DA5E" w14:textId="77777777" w:rsidR="00825BC5" w:rsidRPr="004111B7" w:rsidRDefault="00825BC5" w:rsidP="00825BC5">
            <w:pPr>
              <w:spacing w:after="0" w:line="240" w:lineRule="auto"/>
              <w:jc w:val="both"/>
              <w:rPr>
                <w:rFonts w:ascii="Arial Narrow" w:eastAsia="Arial Narrow" w:hAnsi="Arial Narrow"/>
                <w:sz w:val="24"/>
                <w:szCs w:val="24"/>
              </w:rPr>
            </w:pPr>
          </w:p>
        </w:tc>
        <w:tc>
          <w:tcPr>
            <w:tcW w:w="1134" w:type="dxa"/>
            <w:gridSpan w:val="2"/>
          </w:tcPr>
          <w:p w14:paraId="0F212E47" w14:textId="611968BD" w:rsidR="00825BC5" w:rsidRPr="004111B7" w:rsidRDefault="00825BC5" w:rsidP="00825BC5">
            <w:pPr>
              <w:spacing w:after="0" w:line="240" w:lineRule="auto"/>
              <w:jc w:val="both"/>
              <w:rPr>
                <w:rFonts w:ascii="Arial Narrow" w:eastAsia="Arial Narrow" w:hAnsi="Arial Narrow"/>
                <w:sz w:val="24"/>
                <w:szCs w:val="24"/>
              </w:rPr>
            </w:pPr>
            <w:r w:rsidRPr="004111B7">
              <w:rPr>
                <w:rFonts w:ascii="Arial Narrow" w:hAnsi="Arial Narrow"/>
                <w:sz w:val="24"/>
                <w:szCs w:val="24"/>
              </w:rPr>
              <w:lastRenderedPageBreak/>
              <w:t xml:space="preserve">Mengerjakan resep dengan </w:t>
            </w:r>
            <w:r w:rsidRPr="004111B7">
              <w:rPr>
                <w:rFonts w:ascii="Arial Narrow" w:hAnsi="Arial Narrow"/>
                <w:sz w:val="24"/>
                <w:szCs w:val="24"/>
              </w:rPr>
              <w:lastRenderedPageBreak/>
              <w:t>problematika resep</w:t>
            </w:r>
          </w:p>
        </w:tc>
        <w:tc>
          <w:tcPr>
            <w:tcW w:w="1834" w:type="dxa"/>
          </w:tcPr>
          <w:p w14:paraId="26D41372" w14:textId="77777777" w:rsidR="00825BC5" w:rsidRPr="004111B7" w:rsidRDefault="00825BC5" w:rsidP="00825BC5">
            <w:pPr>
              <w:spacing w:after="0" w:line="240" w:lineRule="auto"/>
              <w:jc w:val="both"/>
              <w:rPr>
                <w:rFonts w:ascii="Arial Narrow" w:hAnsi="Arial Narrow"/>
                <w:sz w:val="24"/>
                <w:szCs w:val="24"/>
              </w:rPr>
            </w:pPr>
            <w:r w:rsidRPr="004111B7">
              <w:rPr>
                <w:rFonts w:ascii="Arial Narrow" w:hAnsi="Arial Narrow"/>
                <w:sz w:val="24"/>
                <w:szCs w:val="24"/>
              </w:rPr>
              <w:lastRenderedPageBreak/>
              <w:t xml:space="preserve">Kebenaran dalam menjawaab soal dan mekanisme </w:t>
            </w:r>
            <w:r w:rsidRPr="004111B7">
              <w:rPr>
                <w:rFonts w:ascii="Arial Narrow" w:hAnsi="Arial Narrow"/>
                <w:sz w:val="24"/>
                <w:szCs w:val="24"/>
              </w:rPr>
              <w:lastRenderedPageBreak/>
              <w:t>praktik sesuai referensi</w:t>
            </w:r>
          </w:p>
          <w:p w14:paraId="06F92360" w14:textId="30FACEC3" w:rsidR="00825BC5" w:rsidRPr="004111B7" w:rsidRDefault="00825BC5" w:rsidP="00825BC5">
            <w:pPr>
              <w:spacing w:after="0" w:line="240" w:lineRule="auto"/>
              <w:jc w:val="both"/>
              <w:rPr>
                <w:rFonts w:ascii="Arial Narrow" w:eastAsia="Arial Narrow" w:hAnsi="Arial Narrow"/>
                <w:sz w:val="24"/>
                <w:szCs w:val="24"/>
              </w:rPr>
            </w:pPr>
            <w:r w:rsidRPr="004111B7">
              <w:rPr>
                <w:rFonts w:ascii="Arial Narrow" w:hAnsi="Arial Narrow"/>
                <w:sz w:val="24"/>
                <w:szCs w:val="24"/>
              </w:rPr>
              <w:t>Kebenaran dalam menangkap materi praktik yang tertuang dalam laporan</w:t>
            </w:r>
          </w:p>
        </w:tc>
        <w:tc>
          <w:tcPr>
            <w:tcW w:w="992" w:type="dxa"/>
          </w:tcPr>
          <w:p w14:paraId="1ECEDB97" w14:textId="65714444" w:rsidR="00825BC5" w:rsidRPr="00825BC5" w:rsidRDefault="00825BC5" w:rsidP="00825BC5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bCs/>
                <w:sz w:val="24"/>
                <w:szCs w:val="24"/>
              </w:rPr>
            </w:pPr>
            <w:r w:rsidRPr="00825BC5">
              <w:rPr>
                <w:rFonts w:ascii="Arial Narrow" w:eastAsia="Arial Narrow" w:hAnsi="Arial Narrow" w:cs="Arial Narrow"/>
                <w:bCs/>
                <w:sz w:val="24"/>
                <w:szCs w:val="24"/>
              </w:rPr>
              <w:lastRenderedPageBreak/>
              <w:t>35%</w:t>
            </w:r>
          </w:p>
        </w:tc>
      </w:tr>
    </w:tbl>
    <w:p w14:paraId="31F135F4" w14:textId="77777777" w:rsidR="00825BC5" w:rsidRDefault="00825BC5" w:rsidP="008B23F4">
      <w:pPr>
        <w:spacing w:after="0"/>
        <w:ind w:left="7920" w:firstLine="720"/>
        <w:jc w:val="right"/>
        <w:rPr>
          <w:rFonts w:ascii="Arial Narrow" w:hAnsi="Arial Narrow" w:cs="Arial"/>
          <w:bCs/>
          <w:sz w:val="24"/>
          <w:szCs w:val="24"/>
        </w:rPr>
      </w:pPr>
    </w:p>
    <w:p w14:paraId="664261A4" w14:textId="3D174C33" w:rsidR="005501B5" w:rsidRPr="005B7D28" w:rsidRDefault="005501B5" w:rsidP="008B23F4">
      <w:pPr>
        <w:spacing w:after="0"/>
        <w:ind w:left="7920" w:firstLine="720"/>
        <w:jc w:val="right"/>
        <w:rPr>
          <w:rFonts w:ascii="Arial Narrow" w:hAnsi="Arial Narrow" w:cs="Arial"/>
          <w:bCs/>
          <w:sz w:val="24"/>
          <w:szCs w:val="24"/>
        </w:rPr>
      </w:pPr>
      <w:r w:rsidRPr="005B7D28">
        <w:rPr>
          <w:rFonts w:ascii="Arial Narrow" w:hAnsi="Arial Narrow" w:cs="Arial"/>
          <w:bCs/>
          <w:sz w:val="24"/>
          <w:szCs w:val="24"/>
        </w:rPr>
        <w:t xml:space="preserve">Semarang, </w:t>
      </w:r>
      <w:r w:rsidR="00C21C1F">
        <w:rPr>
          <w:rFonts w:ascii="Arial Narrow" w:hAnsi="Arial Narrow" w:cs="Arial"/>
          <w:bCs/>
          <w:sz w:val="24"/>
          <w:szCs w:val="24"/>
        </w:rPr>
        <w:t>08</w:t>
      </w:r>
      <w:r w:rsidR="00825BC5">
        <w:rPr>
          <w:rFonts w:ascii="Arial Narrow" w:hAnsi="Arial Narrow" w:cs="Arial"/>
          <w:bCs/>
          <w:sz w:val="24"/>
          <w:szCs w:val="24"/>
        </w:rPr>
        <w:t xml:space="preserve"> </w:t>
      </w:r>
      <w:r w:rsidR="00C21C1F">
        <w:rPr>
          <w:rFonts w:ascii="Arial Narrow" w:hAnsi="Arial Narrow" w:cs="Arial"/>
          <w:bCs/>
          <w:sz w:val="24"/>
          <w:szCs w:val="24"/>
        </w:rPr>
        <w:t>September 2025</w:t>
      </w:r>
    </w:p>
    <w:p w14:paraId="1BA8AF5D" w14:textId="77777777" w:rsidR="005501B5" w:rsidRPr="005B7D28" w:rsidRDefault="005501B5" w:rsidP="005501B5">
      <w:pPr>
        <w:spacing w:after="0"/>
        <w:rPr>
          <w:rFonts w:ascii="Arial Narrow" w:hAnsi="Arial Narrow" w:cs="Arial"/>
          <w:bCs/>
          <w:sz w:val="24"/>
          <w:szCs w:val="24"/>
        </w:rPr>
      </w:pPr>
      <w:r w:rsidRPr="005B7D28">
        <w:rPr>
          <w:rFonts w:ascii="Arial Narrow" w:hAnsi="Arial Narrow" w:cs="Arial"/>
          <w:bCs/>
          <w:sz w:val="24"/>
          <w:szCs w:val="24"/>
        </w:rPr>
        <w:t>Mengetahui</w:t>
      </w:r>
      <w:r w:rsidRPr="005B7D28">
        <w:rPr>
          <w:rFonts w:ascii="Arial Narrow" w:hAnsi="Arial Narrow" w:cs="Arial"/>
          <w:bCs/>
          <w:sz w:val="24"/>
          <w:szCs w:val="24"/>
        </w:rPr>
        <w:tab/>
      </w:r>
      <w:r w:rsidRPr="005B7D28">
        <w:rPr>
          <w:rFonts w:ascii="Arial Narrow" w:hAnsi="Arial Narrow" w:cs="Arial"/>
          <w:bCs/>
          <w:sz w:val="24"/>
          <w:szCs w:val="24"/>
        </w:rPr>
        <w:tab/>
      </w:r>
      <w:r w:rsidRPr="005B7D28">
        <w:rPr>
          <w:rFonts w:ascii="Arial Narrow" w:hAnsi="Arial Narrow" w:cs="Arial"/>
          <w:bCs/>
          <w:sz w:val="24"/>
          <w:szCs w:val="24"/>
        </w:rPr>
        <w:tab/>
      </w:r>
      <w:r w:rsidRPr="005B7D28">
        <w:rPr>
          <w:rFonts w:ascii="Arial Narrow" w:hAnsi="Arial Narrow" w:cs="Arial"/>
          <w:bCs/>
          <w:sz w:val="24"/>
          <w:szCs w:val="24"/>
        </w:rPr>
        <w:tab/>
      </w:r>
      <w:r w:rsidRPr="005B7D28">
        <w:rPr>
          <w:rFonts w:ascii="Arial Narrow" w:hAnsi="Arial Narrow" w:cs="Arial"/>
          <w:bCs/>
          <w:sz w:val="24"/>
          <w:szCs w:val="24"/>
        </w:rPr>
        <w:tab/>
      </w:r>
      <w:r w:rsidRPr="005B7D28">
        <w:rPr>
          <w:rFonts w:ascii="Arial Narrow" w:hAnsi="Arial Narrow" w:cs="Arial"/>
          <w:bCs/>
          <w:sz w:val="24"/>
          <w:szCs w:val="24"/>
        </w:rPr>
        <w:tab/>
      </w:r>
      <w:r w:rsidRPr="005B7D28">
        <w:rPr>
          <w:rFonts w:ascii="Arial Narrow" w:hAnsi="Arial Narrow" w:cs="Arial"/>
          <w:bCs/>
          <w:sz w:val="24"/>
          <w:szCs w:val="24"/>
        </w:rPr>
        <w:tab/>
      </w:r>
      <w:r w:rsidRPr="005B7D28">
        <w:rPr>
          <w:rFonts w:ascii="Arial Narrow" w:hAnsi="Arial Narrow" w:cs="Arial"/>
          <w:bCs/>
          <w:sz w:val="24"/>
          <w:szCs w:val="24"/>
        </w:rPr>
        <w:tab/>
      </w:r>
      <w:r w:rsidRPr="005B7D28">
        <w:rPr>
          <w:rFonts w:ascii="Arial Narrow" w:hAnsi="Arial Narrow" w:cs="Arial"/>
          <w:bCs/>
          <w:sz w:val="24"/>
          <w:szCs w:val="24"/>
        </w:rPr>
        <w:tab/>
      </w:r>
      <w:r w:rsidRPr="005B7D28">
        <w:rPr>
          <w:rFonts w:ascii="Arial Narrow" w:hAnsi="Arial Narrow" w:cs="Arial"/>
          <w:bCs/>
          <w:sz w:val="24"/>
          <w:szCs w:val="24"/>
        </w:rPr>
        <w:tab/>
      </w:r>
      <w:r w:rsidRPr="005B7D28">
        <w:rPr>
          <w:rFonts w:ascii="Arial Narrow" w:hAnsi="Arial Narrow" w:cs="Arial"/>
          <w:bCs/>
          <w:sz w:val="24"/>
          <w:szCs w:val="24"/>
        </w:rPr>
        <w:tab/>
      </w:r>
    </w:p>
    <w:p w14:paraId="315C5402" w14:textId="232CE129" w:rsidR="005501B5" w:rsidRPr="005B7D28" w:rsidRDefault="005501B5" w:rsidP="005501B5">
      <w:pPr>
        <w:spacing w:after="0"/>
        <w:rPr>
          <w:rFonts w:ascii="Arial Narrow" w:hAnsi="Arial Narrow" w:cs="Arial"/>
          <w:bCs/>
          <w:sz w:val="24"/>
          <w:szCs w:val="24"/>
        </w:rPr>
      </w:pPr>
      <w:r w:rsidRPr="005B7D28">
        <w:rPr>
          <w:rFonts w:ascii="Arial Narrow" w:hAnsi="Arial Narrow" w:cs="Arial"/>
          <w:bCs/>
          <w:sz w:val="24"/>
          <w:szCs w:val="24"/>
        </w:rPr>
        <w:t xml:space="preserve">Ketua Program Studi </w:t>
      </w:r>
      <w:r w:rsidR="00825BC5">
        <w:rPr>
          <w:rFonts w:ascii="Arial Narrow" w:hAnsi="Arial Narrow" w:cs="Arial"/>
          <w:bCs/>
          <w:sz w:val="24"/>
          <w:szCs w:val="24"/>
        </w:rPr>
        <w:t>D-III</w:t>
      </w:r>
      <w:r w:rsidRPr="005B7D28">
        <w:rPr>
          <w:rFonts w:ascii="Arial Narrow" w:hAnsi="Arial Narrow" w:cs="Arial"/>
          <w:bCs/>
          <w:sz w:val="24"/>
          <w:szCs w:val="24"/>
        </w:rPr>
        <w:t xml:space="preserve"> Farmasi</w:t>
      </w:r>
      <w:r w:rsidRPr="005B7D28">
        <w:rPr>
          <w:rFonts w:ascii="Arial Narrow" w:hAnsi="Arial Narrow" w:cs="Arial"/>
          <w:bCs/>
          <w:sz w:val="24"/>
          <w:szCs w:val="24"/>
        </w:rPr>
        <w:tab/>
      </w:r>
      <w:r w:rsidRPr="005B7D28">
        <w:rPr>
          <w:rFonts w:ascii="Arial Narrow" w:hAnsi="Arial Narrow" w:cs="Arial"/>
          <w:bCs/>
          <w:sz w:val="24"/>
          <w:szCs w:val="24"/>
        </w:rPr>
        <w:tab/>
      </w:r>
      <w:r w:rsidRPr="005B7D28">
        <w:rPr>
          <w:rFonts w:ascii="Arial Narrow" w:hAnsi="Arial Narrow" w:cs="Arial"/>
          <w:bCs/>
          <w:sz w:val="24"/>
          <w:szCs w:val="24"/>
        </w:rPr>
        <w:tab/>
      </w:r>
      <w:r w:rsidRPr="005B7D28">
        <w:rPr>
          <w:rFonts w:ascii="Arial Narrow" w:hAnsi="Arial Narrow" w:cs="Arial"/>
          <w:bCs/>
          <w:sz w:val="24"/>
          <w:szCs w:val="24"/>
        </w:rPr>
        <w:tab/>
      </w:r>
      <w:r w:rsidRPr="005B7D28">
        <w:rPr>
          <w:rFonts w:ascii="Arial Narrow" w:hAnsi="Arial Narrow" w:cs="Arial"/>
          <w:bCs/>
          <w:sz w:val="24"/>
          <w:szCs w:val="24"/>
        </w:rPr>
        <w:tab/>
      </w:r>
      <w:r w:rsidRPr="005B7D28">
        <w:rPr>
          <w:rFonts w:ascii="Arial Narrow" w:hAnsi="Arial Narrow" w:cs="Arial"/>
          <w:bCs/>
          <w:sz w:val="24"/>
          <w:szCs w:val="24"/>
        </w:rPr>
        <w:tab/>
      </w:r>
      <w:r w:rsidRPr="005B7D28">
        <w:rPr>
          <w:rFonts w:ascii="Arial Narrow" w:hAnsi="Arial Narrow" w:cs="Arial"/>
          <w:bCs/>
          <w:sz w:val="24"/>
          <w:szCs w:val="24"/>
        </w:rPr>
        <w:tab/>
      </w:r>
      <w:r w:rsidRPr="005B7D28">
        <w:rPr>
          <w:rFonts w:ascii="Arial Narrow" w:hAnsi="Arial Narrow" w:cs="Arial"/>
          <w:bCs/>
          <w:sz w:val="24"/>
          <w:szCs w:val="24"/>
        </w:rPr>
        <w:tab/>
        <w:t>Dosen Pengampu/Penanggung jawab MK</w:t>
      </w:r>
    </w:p>
    <w:p w14:paraId="3E0FA6AB" w14:textId="0BC69D51" w:rsidR="005501B5" w:rsidRDefault="00945633" w:rsidP="005501B5">
      <w:pPr>
        <w:spacing w:after="0"/>
        <w:rPr>
          <w:rFonts w:ascii="Arial Narrow" w:hAnsi="Arial Narrow" w:cs="Arial"/>
          <w:bCs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7216" behindDoc="1" locked="0" layoutInCell="1" allowOverlap="1" wp14:anchorId="5FAD13CE" wp14:editId="0062E80D">
            <wp:simplePos x="0" y="0"/>
            <wp:positionH relativeFrom="column">
              <wp:posOffset>5857875</wp:posOffset>
            </wp:positionH>
            <wp:positionV relativeFrom="paragraph">
              <wp:posOffset>67945</wp:posOffset>
            </wp:positionV>
            <wp:extent cx="638175" cy="566420"/>
            <wp:effectExtent l="0" t="0" r="0" b="0"/>
            <wp:wrapNone/>
            <wp:docPr id="13813006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175" cy="566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501B5" w:rsidRPr="005B7D28">
        <w:rPr>
          <w:rFonts w:ascii="Arial Narrow" w:hAnsi="Arial Narrow" w:cs="Arial"/>
          <w:bCs/>
          <w:sz w:val="24"/>
          <w:szCs w:val="24"/>
        </w:rPr>
        <w:tab/>
      </w:r>
      <w:r w:rsidR="005501B5" w:rsidRPr="005B7D28">
        <w:rPr>
          <w:rFonts w:ascii="Arial Narrow" w:hAnsi="Arial Narrow" w:cs="Arial"/>
          <w:bCs/>
          <w:sz w:val="24"/>
          <w:szCs w:val="24"/>
        </w:rPr>
        <w:tab/>
      </w:r>
      <w:r w:rsidR="005501B5" w:rsidRPr="005B7D28">
        <w:rPr>
          <w:rFonts w:ascii="Arial Narrow" w:hAnsi="Arial Narrow" w:cs="Arial"/>
          <w:bCs/>
          <w:sz w:val="24"/>
          <w:szCs w:val="24"/>
        </w:rPr>
        <w:tab/>
      </w:r>
      <w:r w:rsidR="005501B5" w:rsidRPr="005B7D28">
        <w:rPr>
          <w:rFonts w:ascii="Arial Narrow" w:hAnsi="Arial Narrow" w:cs="Arial"/>
          <w:bCs/>
          <w:sz w:val="24"/>
          <w:szCs w:val="24"/>
        </w:rPr>
        <w:tab/>
      </w:r>
      <w:r w:rsidR="005501B5" w:rsidRPr="005B7D28">
        <w:rPr>
          <w:rFonts w:ascii="Arial Narrow" w:hAnsi="Arial Narrow" w:cs="Arial"/>
          <w:bCs/>
          <w:sz w:val="24"/>
          <w:szCs w:val="24"/>
        </w:rPr>
        <w:tab/>
      </w:r>
      <w:r w:rsidR="005501B5" w:rsidRPr="005B7D28">
        <w:rPr>
          <w:rFonts w:ascii="Arial Narrow" w:hAnsi="Arial Narrow" w:cs="Arial"/>
          <w:bCs/>
          <w:sz w:val="24"/>
          <w:szCs w:val="24"/>
        </w:rPr>
        <w:tab/>
      </w:r>
      <w:r w:rsidR="005501B5" w:rsidRPr="005B7D28">
        <w:rPr>
          <w:rFonts w:ascii="Arial Narrow" w:hAnsi="Arial Narrow" w:cs="Arial"/>
          <w:bCs/>
          <w:sz w:val="24"/>
          <w:szCs w:val="24"/>
        </w:rPr>
        <w:tab/>
      </w:r>
      <w:r w:rsidR="005501B5" w:rsidRPr="005B7D28">
        <w:rPr>
          <w:rFonts w:ascii="Arial Narrow" w:hAnsi="Arial Narrow" w:cs="Arial"/>
          <w:bCs/>
          <w:sz w:val="24"/>
          <w:szCs w:val="24"/>
        </w:rPr>
        <w:tab/>
      </w:r>
      <w:r w:rsidR="005501B5" w:rsidRPr="005B7D28">
        <w:rPr>
          <w:rFonts w:ascii="Arial Narrow" w:hAnsi="Arial Narrow" w:cs="Arial"/>
          <w:bCs/>
          <w:sz w:val="24"/>
          <w:szCs w:val="24"/>
        </w:rPr>
        <w:tab/>
      </w:r>
      <w:r w:rsidR="005501B5" w:rsidRPr="005B7D28">
        <w:rPr>
          <w:rFonts w:ascii="Arial Narrow" w:hAnsi="Arial Narrow" w:cs="Arial"/>
          <w:bCs/>
          <w:sz w:val="24"/>
          <w:szCs w:val="24"/>
        </w:rPr>
        <w:tab/>
      </w:r>
      <w:r w:rsidR="005501B5" w:rsidRPr="005B7D28">
        <w:rPr>
          <w:rFonts w:ascii="Arial Narrow" w:hAnsi="Arial Narrow" w:cs="Arial"/>
          <w:bCs/>
          <w:sz w:val="24"/>
          <w:szCs w:val="24"/>
        </w:rPr>
        <w:tab/>
      </w:r>
      <w:bookmarkStart w:id="1" w:name="_Hlk520549285"/>
    </w:p>
    <w:p w14:paraId="41E72006" w14:textId="77777777" w:rsidR="008B23F4" w:rsidRPr="005B7D28" w:rsidRDefault="008B23F4" w:rsidP="005501B5">
      <w:pPr>
        <w:spacing w:after="0"/>
        <w:rPr>
          <w:rFonts w:ascii="Arial Narrow" w:hAnsi="Arial Narrow" w:cs="Arial"/>
          <w:color w:val="000000"/>
          <w:sz w:val="24"/>
          <w:szCs w:val="24"/>
          <w:lang w:val="en-ID"/>
        </w:rPr>
      </w:pPr>
    </w:p>
    <w:p w14:paraId="6AB74CF2" w14:textId="0FE59406" w:rsidR="00C21C1F" w:rsidRDefault="005501B5" w:rsidP="00935F77">
      <w:pPr>
        <w:spacing w:after="0"/>
        <w:rPr>
          <w:rFonts w:ascii="Arial Narrow" w:hAnsi="Arial Narrow" w:cs="Arial"/>
          <w:color w:val="000000"/>
          <w:sz w:val="24"/>
          <w:szCs w:val="24"/>
          <w:lang w:val="en-ID"/>
        </w:rPr>
      </w:pPr>
      <w:r w:rsidRPr="005B7D28">
        <w:rPr>
          <w:rFonts w:ascii="Arial Narrow" w:hAnsi="Arial Narrow" w:cs="Arial"/>
          <w:color w:val="000000"/>
          <w:sz w:val="24"/>
          <w:szCs w:val="24"/>
          <w:u w:val="single"/>
          <w:lang w:val="en-ID"/>
        </w:rPr>
        <w:t>apt.</w:t>
      </w:r>
      <w:r w:rsidR="00825BC5">
        <w:rPr>
          <w:rFonts w:ascii="Arial Narrow" w:hAnsi="Arial Narrow" w:cs="Arial"/>
          <w:color w:val="000000"/>
          <w:sz w:val="24"/>
          <w:szCs w:val="24"/>
          <w:u w:val="single"/>
          <w:lang w:val="en-ID"/>
        </w:rPr>
        <w:t xml:space="preserve"> Wahyu Setiyaningsih, M. Farm</w:t>
      </w:r>
      <w:r w:rsidRPr="005B7D28">
        <w:rPr>
          <w:rFonts w:ascii="Arial Narrow" w:hAnsi="Arial Narrow" w:cs="Arial"/>
          <w:color w:val="000000"/>
          <w:sz w:val="24"/>
          <w:szCs w:val="24"/>
          <w:u w:val="single"/>
          <w:lang w:val="en-ID"/>
        </w:rPr>
        <w:t>.</w:t>
      </w:r>
      <w:r w:rsidRPr="005B7D28">
        <w:rPr>
          <w:rFonts w:ascii="Arial Narrow" w:hAnsi="Arial Narrow" w:cs="Arial"/>
          <w:color w:val="000000"/>
          <w:sz w:val="24"/>
          <w:szCs w:val="24"/>
          <w:lang w:val="en-ID"/>
        </w:rPr>
        <w:tab/>
      </w:r>
      <w:r w:rsidRPr="005B7D28">
        <w:rPr>
          <w:rFonts w:ascii="Arial Narrow" w:hAnsi="Arial Narrow" w:cs="Arial"/>
          <w:color w:val="000000"/>
          <w:sz w:val="24"/>
          <w:szCs w:val="24"/>
          <w:lang w:val="en-ID"/>
        </w:rPr>
        <w:tab/>
      </w:r>
      <w:r w:rsidR="00C21C1F">
        <w:rPr>
          <w:rFonts w:ascii="Arial Narrow" w:hAnsi="Arial Narrow" w:cs="Arial"/>
          <w:color w:val="000000"/>
          <w:sz w:val="24"/>
          <w:szCs w:val="24"/>
          <w:lang w:val="en-ID"/>
        </w:rPr>
        <w:tab/>
      </w:r>
      <w:r w:rsidR="00C21C1F">
        <w:rPr>
          <w:rFonts w:ascii="Arial Narrow" w:hAnsi="Arial Narrow" w:cs="Arial"/>
          <w:color w:val="000000"/>
          <w:sz w:val="24"/>
          <w:szCs w:val="24"/>
          <w:lang w:val="en-ID"/>
        </w:rPr>
        <w:tab/>
      </w:r>
      <w:r w:rsidR="00C21C1F">
        <w:rPr>
          <w:rFonts w:ascii="Arial Narrow" w:hAnsi="Arial Narrow" w:cs="Arial"/>
          <w:color w:val="000000"/>
          <w:sz w:val="24"/>
          <w:szCs w:val="24"/>
          <w:lang w:val="en-ID"/>
        </w:rPr>
        <w:tab/>
      </w:r>
      <w:r w:rsidR="00C21C1F">
        <w:rPr>
          <w:rFonts w:ascii="Arial Narrow" w:hAnsi="Arial Narrow" w:cs="Arial"/>
          <w:color w:val="000000"/>
          <w:sz w:val="24"/>
          <w:szCs w:val="24"/>
          <w:lang w:val="en-ID"/>
        </w:rPr>
        <w:tab/>
      </w:r>
      <w:r w:rsidRPr="005B7D28">
        <w:rPr>
          <w:rFonts w:ascii="Arial Narrow" w:hAnsi="Arial Narrow" w:cs="Arial"/>
          <w:color w:val="000000"/>
          <w:sz w:val="24"/>
          <w:szCs w:val="24"/>
          <w:lang w:val="en-ID"/>
        </w:rPr>
        <w:tab/>
      </w:r>
      <w:r w:rsidRPr="005B7D28">
        <w:rPr>
          <w:rFonts w:ascii="Arial Narrow" w:hAnsi="Arial Narrow" w:cs="Arial"/>
          <w:color w:val="000000"/>
          <w:sz w:val="24"/>
          <w:szCs w:val="24"/>
          <w:lang w:val="en-ID"/>
        </w:rPr>
        <w:tab/>
      </w:r>
      <w:r w:rsidRPr="005B7D28">
        <w:rPr>
          <w:rFonts w:ascii="Arial Narrow" w:hAnsi="Arial Narrow" w:cs="Arial"/>
          <w:color w:val="000000"/>
          <w:sz w:val="24"/>
          <w:szCs w:val="24"/>
          <w:u w:val="single"/>
          <w:lang w:val="en-ID"/>
        </w:rPr>
        <w:t xml:space="preserve">apt. </w:t>
      </w:r>
      <w:r w:rsidR="008B23F4">
        <w:rPr>
          <w:rFonts w:ascii="Arial Narrow" w:hAnsi="Arial Narrow" w:cs="Arial"/>
          <w:color w:val="000000"/>
          <w:sz w:val="24"/>
          <w:szCs w:val="24"/>
          <w:u w:val="single"/>
          <w:lang w:val="en-ID"/>
        </w:rPr>
        <w:t>Eleonora Maryeta Toyo, M. Farm</w:t>
      </w:r>
      <w:bookmarkEnd w:id="1"/>
    </w:p>
    <w:p w14:paraId="22C81029" w14:textId="29551F9F" w:rsidR="00463158" w:rsidRPr="005B7D28" w:rsidRDefault="005501B5" w:rsidP="00935F77">
      <w:pPr>
        <w:spacing w:after="0"/>
        <w:rPr>
          <w:rFonts w:ascii="Arial Narrow" w:hAnsi="Arial Narrow" w:cs="Arial"/>
          <w:sz w:val="24"/>
          <w:szCs w:val="24"/>
        </w:rPr>
        <w:sectPr w:rsidR="00463158" w:rsidRPr="005B7D28" w:rsidSect="00463158">
          <w:headerReference w:type="default" r:id="rId9"/>
          <w:pgSz w:w="16840" w:h="11907" w:orient="landscape" w:code="9"/>
          <w:pgMar w:top="1440" w:right="1440" w:bottom="1440" w:left="1440" w:header="709" w:footer="709" w:gutter="0"/>
          <w:cols w:space="708"/>
          <w:docGrid w:linePitch="360"/>
        </w:sectPr>
      </w:pPr>
      <w:r w:rsidRPr="008B23F4">
        <w:rPr>
          <w:rFonts w:ascii="Arial Narrow" w:hAnsi="Arial Narrow" w:cs="Arial"/>
          <w:sz w:val="24"/>
          <w:szCs w:val="24"/>
        </w:rPr>
        <w:t>NIP. 070</w:t>
      </w:r>
      <w:r w:rsidR="00825BC5">
        <w:rPr>
          <w:rFonts w:ascii="Arial Narrow" w:hAnsi="Arial Narrow" w:cs="Arial"/>
          <w:sz w:val="24"/>
          <w:szCs w:val="24"/>
        </w:rPr>
        <w:t>32093</w:t>
      </w:r>
      <w:r w:rsidRPr="008B23F4">
        <w:rPr>
          <w:rFonts w:ascii="Arial Narrow" w:hAnsi="Arial Narrow" w:cs="Arial"/>
          <w:sz w:val="24"/>
          <w:szCs w:val="24"/>
        </w:rPr>
        <w:tab/>
      </w:r>
      <w:r w:rsidRPr="008B23F4">
        <w:rPr>
          <w:rFonts w:ascii="Arial Narrow" w:hAnsi="Arial Narrow" w:cs="Arial"/>
          <w:sz w:val="24"/>
          <w:szCs w:val="24"/>
        </w:rPr>
        <w:tab/>
      </w:r>
      <w:r w:rsidRPr="008B23F4">
        <w:rPr>
          <w:rFonts w:ascii="Arial Narrow" w:hAnsi="Arial Narrow" w:cs="Arial"/>
          <w:sz w:val="24"/>
          <w:szCs w:val="24"/>
        </w:rPr>
        <w:tab/>
      </w:r>
      <w:r w:rsidRPr="008B23F4">
        <w:rPr>
          <w:rFonts w:ascii="Arial Narrow" w:hAnsi="Arial Narrow" w:cs="Arial"/>
          <w:sz w:val="24"/>
          <w:szCs w:val="24"/>
        </w:rPr>
        <w:tab/>
      </w:r>
      <w:r w:rsidRPr="008B23F4">
        <w:rPr>
          <w:rFonts w:ascii="Arial Narrow" w:hAnsi="Arial Narrow" w:cs="Arial"/>
          <w:sz w:val="24"/>
          <w:szCs w:val="24"/>
        </w:rPr>
        <w:tab/>
      </w:r>
      <w:r w:rsidR="00825BC5">
        <w:rPr>
          <w:rFonts w:ascii="Arial Narrow" w:hAnsi="Arial Narrow" w:cs="Arial"/>
          <w:sz w:val="24"/>
          <w:szCs w:val="24"/>
        </w:rPr>
        <w:tab/>
      </w:r>
      <w:r w:rsidR="00C21C1F">
        <w:rPr>
          <w:rFonts w:ascii="Arial Narrow" w:hAnsi="Arial Narrow" w:cs="Arial"/>
          <w:sz w:val="24"/>
          <w:szCs w:val="24"/>
        </w:rPr>
        <w:tab/>
      </w:r>
      <w:r w:rsidR="00C21C1F">
        <w:rPr>
          <w:rFonts w:ascii="Arial Narrow" w:hAnsi="Arial Narrow" w:cs="Arial"/>
          <w:sz w:val="24"/>
          <w:szCs w:val="24"/>
        </w:rPr>
        <w:tab/>
      </w:r>
      <w:r w:rsidR="00C21C1F">
        <w:rPr>
          <w:rFonts w:ascii="Arial Narrow" w:hAnsi="Arial Narrow" w:cs="Arial"/>
          <w:sz w:val="24"/>
          <w:szCs w:val="24"/>
        </w:rPr>
        <w:tab/>
      </w:r>
      <w:r w:rsidR="00C21C1F">
        <w:rPr>
          <w:rFonts w:ascii="Arial Narrow" w:hAnsi="Arial Narrow" w:cs="Arial"/>
          <w:sz w:val="24"/>
          <w:szCs w:val="24"/>
        </w:rPr>
        <w:tab/>
      </w:r>
      <w:r w:rsidRPr="008B23F4">
        <w:rPr>
          <w:rFonts w:ascii="Arial Narrow" w:hAnsi="Arial Narrow" w:cs="Arial"/>
          <w:sz w:val="24"/>
          <w:szCs w:val="24"/>
        </w:rPr>
        <w:tab/>
        <w:t>NIP. 0</w:t>
      </w:r>
      <w:r w:rsidR="008B23F4" w:rsidRPr="008B23F4">
        <w:rPr>
          <w:rFonts w:ascii="Arial Narrow" w:hAnsi="Arial Narrow" w:cs="Arial"/>
          <w:sz w:val="24"/>
          <w:szCs w:val="24"/>
        </w:rPr>
        <w:t>7051973</w:t>
      </w:r>
      <w:r w:rsidR="008B23F4" w:rsidRPr="008B23F4">
        <w:rPr>
          <w:rFonts w:ascii="Arial Narrow" w:hAnsi="Arial Narrow" w:cs="Arial"/>
          <w:sz w:val="24"/>
          <w:szCs w:val="24"/>
        </w:rPr>
        <w:tab/>
      </w:r>
      <w:r w:rsidR="008B23F4" w:rsidRPr="008B23F4">
        <w:rPr>
          <w:rFonts w:ascii="Arial Narrow" w:hAnsi="Arial Narrow" w:cs="Arial"/>
          <w:sz w:val="24"/>
          <w:szCs w:val="24"/>
        </w:rPr>
        <w:tab/>
      </w:r>
      <w:r w:rsidR="008B23F4" w:rsidRPr="008B23F4">
        <w:rPr>
          <w:rFonts w:ascii="Arial Narrow" w:hAnsi="Arial Narrow" w:cs="Arial"/>
          <w:sz w:val="24"/>
          <w:szCs w:val="24"/>
        </w:rPr>
        <w:tab/>
      </w:r>
      <w:r w:rsidR="00735083">
        <w:rPr>
          <w:rFonts w:ascii="Arial Narrow" w:hAnsi="Arial Narrow" w:cs="Arial"/>
          <w:bCs/>
          <w:sz w:val="24"/>
          <w:szCs w:val="24"/>
        </w:rPr>
        <w:t>.</w:t>
      </w:r>
    </w:p>
    <w:p w14:paraId="2B8360EC" w14:textId="6A29FA59" w:rsidR="00B07F40" w:rsidRPr="00935F77" w:rsidRDefault="00B07F40" w:rsidP="00735083">
      <w:pPr>
        <w:spacing w:after="0" w:line="360" w:lineRule="auto"/>
        <w:jc w:val="both"/>
        <w:rPr>
          <w:rFonts w:ascii="Arial Narrow" w:hAnsi="Arial Narrow" w:cs="Arial"/>
          <w:b/>
          <w:sz w:val="24"/>
          <w:szCs w:val="24"/>
          <w:lang w:val="en-GB"/>
        </w:rPr>
      </w:pPr>
    </w:p>
    <w:sectPr w:rsidR="00B07F40" w:rsidRPr="00935F77" w:rsidSect="00B07F40">
      <w:headerReference w:type="default" r:id="rId10"/>
      <w:pgSz w:w="11907" w:h="16840" w:code="9"/>
      <w:pgMar w:top="1151" w:right="1152" w:bottom="1440" w:left="1582" w:header="720" w:footer="806" w:gutter="0"/>
      <w:pgNumType w:start="2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106F0C" w14:textId="77777777" w:rsidR="005230C5" w:rsidRDefault="005230C5" w:rsidP="00F42052">
      <w:pPr>
        <w:spacing w:after="0" w:line="240" w:lineRule="auto"/>
      </w:pPr>
      <w:r>
        <w:separator/>
      </w:r>
    </w:p>
  </w:endnote>
  <w:endnote w:type="continuationSeparator" w:id="0">
    <w:p w14:paraId="7158CDF3" w14:textId="77777777" w:rsidR="005230C5" w:rsidRDefault="005230C5" w:rsidP="00F4205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altName w:val="Calibri"/>
    <w:panose1 w:val="00000000000000000000"/>
    <w:charset w:val="00"/>
    <w:family w:val="roman"/>
    <w:notTrueType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FDAB61" w14:textId="77777777" w:rsidR="005230C5" w:rsidRDefault="005230C5" w:rsidP="00F42052">
      <w:pPr>
        <w:spacing w:after="0" w:line="240" w:lineRule="auto"/>
      </w:pPr>
      <w:r>
        <w:separator/>
      </w:r>
    </w:p>
  </w:footnote>
  <w:footnote w:type="continuationSeparator" w:id="0">
    <w:p w14:paraId="79BA6F76" w14:textId="77777777" w:rsidR="005230C5" w:rsidRDefault="005230C5" w:rsidP="00F4205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3788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00" w:firstRow="0" w:lastRow="0" w:firstColumn="0" w:lastColumn="0" w:noHBand="0" w:noVBand="1"/>
    </w:tblPr>
    <w:tblGrid>
      <w:gridCol w:w="1951"/>
      <w:gridCol w:w="6379"/>
      <w:gridCol w:w="2218"/>
      <w:gridCol w:w="3240"/>
    </w:tblGrid>
    <w:tr w:rsidR="00D756D3" w14:paraId="7E38F076" w14:textId="77777777" w:rsidTr="00AE11A9">
      <w:trPr>
        <w:trHeight w:val="552"/>
      </w:trPr>
      <w:tc>
        <w:tcPr>
          <w:tcW w:w="1951" w:type="dxa"/>
          <w:vMerge w:val="restart"/>
        </w:tcPr>
        <w:p w14:paraId="27EEC5FD" w14:textId="77777777" w:rsidR="00D756D3" w:rsidRDefault="00D756D3" w:rsidP="00D756D3">
          <w:pPr>
            <w:pBdr>
              <w:top w:val="nil"/>
              <w:left w:val="nil"/>
              <w:bottom w:val="nil"/>
              <w:right w:val="nil"/>
              <w:between w:val="nil"/>
            </w:pBdr>
            <w:spacing w:after="0" w:line="360" w:lineRule="auto"/>
            <w:rPr>
              <w:rFonts w:ascii="Arial Narrow" w:eastAsia="Arial Narrow" w:hAnsi="Arial Narrow" w:cs="Arial Narrow"/>
              <w:b/>
              <w:color w:val="000000"/>
            </w:rPr>
          </w:pPr>
          <w:r>
            <w:rPr>
              <w:noProof/>
            </w:rPr>
            <w:drawing>
              <wp:anchor distT="0" distB="0" distL="114300" distR="114300" simplePos="0" relativeHeight="251659264" behindDoc="0" locked="0" layoutInCell="1" hidden="0" allowOverlap="1" wp14:anchorId="51849B86" wp14:editId="674F3508">
                <wp:simplePos x="0" y="0"/>
                <wp:positionH relativeFrom="column">
                  <wp:posOffset>10797</wp:posOffset>
                </wp:positionH>
                <wp:positionV relativeFrom="paragraph">
                  <wp:posOffset>165735</wp:posOffset>
                </wp:positionV>
                <wp:extent cx="1077595" cy="1061085"/>
                <wp:effectExtent l="0" t="0" r="0" b="0"/>
                <wp:wrapSquare wrapText="bothSides" distT="0" distB="0" distL="114300" distR="114300"/>
                <wp:docPr id="12" name="image1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77595" cy="106108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6379" w:type="dxa"/>
          <w:vMerge w:val="restart"/>
          <w:shd w:val="clear" w:color="auto" w:fill="F2F2F2"/>
          <w:vAlign w:val="center"/>
        </w:tcPr>
        <w:p w14:paraId="0E2E367B" w14:textId="77777777" w:rsidR="00D756D3" w:rsidRDefault="00D756D3" w:rsidP="00D756D3">
          <w:pPr>
            <w:pBdr>
              <w:top w:val="nil"/>
              <w:left w:val="nil"/>
              <w:bottom w:val="nil"/>
              <w:right w:val="nil"/>
              <w:between w:val="nil"/>
            </w:pBdr>
            <w:spacing w:after="0" w:line="240" w:lineRule="auto"/>
            <w:rPr>
              <w:rFonts w:ascii="Arial Narrow" w:eastAsia="Arial Narrow" w:hAnsi="Arial Narrow" w:cs="Arial Narrow"/>
              <w:b/>
              <w:color w:val="000000"/>
            </w:rPr>
          </w:pPr>
          <w:r>
            <w:rPr>
              <w:rFonts w:ascii="Arial Narrow" w:eastAsia="Arial Narrow" w:hAnsi="Arial Narrow" w:cs="Arial Narrow"/>
              <w:b/>
              <w:color w:val="000000"/>
            </w:rPr>
            <w:t>SEKOLAH TINGGI FARMASI NUSAPUTERA</w:t>
          </w:r>
        </w:p>
        <w:p w14:paraId="1DECCFAC" w14:textId="77777777" w:rsidR="00D756D3" w:rsidRDefault="00D756D3" w:rsidP="00D756D3">
          <w:pPr>
            <w:pBdr>
              <w:top w:val="nil"/>
              <w:left w:val="nil"/>
              <w:bottom w:val="nil"/>
              <w:right w:val="nil"/>
              <w:between w:val="nil"/>
            </w:pBdr>
            <w:spacing w:after="0" w:line="240" w:lineRule="auto"/>
            <w:rPr>
              <w:rFonts w:ascii="Arial Narrow" w:eastAsia="Arial Narrow" w:hAnsi="Arial Narrow" w:cs="Arial Narrow"/>
              <w:b/>
              <w:color w:val="000000"/>
            </w:rPr>
          </w:pPr>
          <w:r>
            <w:rPr>
              <w:rFonts w:ascii="Arial Narrow" w:eastAsia="Arial Narrow" w:hAnsi="Arial Narrow" w:cs="Arial Narrow"/>
              <w:b/>
              <w:color w:val="000000"/>
            </w:rPr>
            <w:t>Jl. Medoho III No.2, Semarang. Telp/Fax 024-6747012.</w:t>
          </w:r>
        </w:p>
        <w:p w14:paraId="20E7BBCC" w14:textId="77777777" w:rsidR="00D756D3" w:rsidRDefault="00D756D3" w:rsidP="00D756D3">
          <w:pPr>
            <w:pBdr>
              <w:top w:val="nil"/>
              <w:left w:val="nil"/>
              <w:bottom w:val="nil"/>
              <w:right w:val="nil"/>
              <w:between w:val="nil"/>
            </w:pBdr>
            <w:spacing w:after="0" w:line="240" w:lineRule="auto"/>
            <w:ind w:left="33" w:right="884"/>
            <w:rPr>
              <w:rFonts w:ascii="Arial Narrow" w:eastAsia="Arial Narrow" w:hAnsi="Arial Narrow" w:cs="Arial Narrow"/>
              <w:b/>
              <w:color w:val="000000"/>
            </w:rPr>
          </w:pPr>
          <w:r>
            <w:rPr>
              <w:rFonts w:ascii="Arial Narrow" w:eastAsia="Arial Narrow" w:hAnsi="Arial Narrow" w:cs="Arial Narrow"/>
              <w:b/>
              <w:color w:val="000000"/>
            </w:rPr>
            <w:t>e-mail : stiferanusaputera@gmail.com</w:t>
          </w:r>
        </w:p>
        <w:p w14:paraId="751C516E" w14:textId="77777777" w:rsidR="00D756D3" w:rsidRDefault="00D756D3" w:rsidP="00D756D3">
          <w:pPr>
            <w:pBdr>
              <w:top w:val="nil"/>
              <w:left w:val="nil"/>
              <w:bottom w:val="nil"/>
              <w:right w:val="nil"/>
              <w:between w:val="nil"/>
            </w:pBdr>
            <w:spacing w:after="0" w:line="240" w:lineRule="auto"/>
            <w:rPr>
              <w:rFonts w:ascii="Arial Narrow" w:eastAsia="Arial Narrow" w:hAnsi="Arial Narrow" w:cs="Arial Narrow"/>
              <w:b/>
              <w:color w:val="000000"/>
            </w:rPr>
          </w:pPr>
          <w:r>
            <w:rPr>
              <w:rFonts w:ascii="Arial Narrow" w:eastAsia="Arial Narrow" w:hAnsi="Arial Narrow" w:cs="Arial Narrow"/>
              <w:b/>
              <w:color w:val="000000"/>
            </w:rPr>
            <w:t xml:space="preserve">https: </w:t>
          </w:r>
          <w:r>
            <w:rPr>
              <w:rFonts w:ascii="Arial" w:eastAsia="Arial" w:hAnsi="Arial" w:cs="Arial"/>
              <w:b/>
              <w:color w:val="000000"/>
              <w:sz w:val="21"/>
              <w:szCs w:val="21"/>
              <w:highlight w:val="white"/>
            </w:rPr>
            <w:t>https://stifera.ac.id/</w:t>
          </w:r>
        </w:p>
      </w:tc>
      <w:tc>
        <w:tcPr>
          <w:tcW w:w="2218" w:type="dxa"/>
          <w:shd w:val="clear" w:color="auto" w:fill="F2F2F2"/>
          <w:vAlign w:val="center"/>
        </w:tcPr>
        <w:p w14:paraId="5A6CDE5F" w14:textId="77777777" w:rsidR="00D756D3" w:rsidRDefault="00D756D3" w:rsidP="00D756D3">
          <w:pPr>
            <w:pBdr>
              <w:top w:val="nil"/>
              <w:left w:val="nil"/>
              <w:bottom w:val="nil"/>
              <w:right w:val="nil"/>
              <w:between w:val="nil"/>
            </w:pBdr>
            <w:spacing w:after="0" w:line="240" w:lineRule="auto"/>
            <w:ind w:left="34" w:right="175"/>
            <w:rPr>
              <w:rFonts w:ascii="Arial Narrow" w:eastAsia="Arial Narrow" w:hAnsi="Arial Narrow" w:cs="Arial Narrow"/>
              <w:b/>
              <w:color w:val="000000"/>
            </w:rPr>
          </w:pPr>
          <w:r>
            <w:rPr>
              <w:rFonts w:ascii="Arial Narrow" w:eastAsia="Arial Narrow" w:hAnsi="Arial Narrow" w:cs="Arial Narrow"/>
              <w:b/>
              <w:color w:val="000000"/>
            </w:rPr>
            <w:t xml:space="preserve">No.Dokumen   </w:t>
          </w:r>
        </w:p>
      </w:tc>
      <w:tc>
        <w:tcPr>
          <w:tcW w:w="3240" w:type="dxa"/>
          <w:shd w:val="clear" w:color="auto" w:fill="F2F2F2"/>
          <w:vAlign w:val="center"/>
        </w:tcPr>
        <w:p w14:paraId="1D9BD4A1" w14:textId="77777777" w:rsidR="00D756D3" w:rsidRDefault="00D756D3" w:rsidP="00D756D3">
          <w:pPr>
            <w:pBdr>
              <w:top w:val="nil"/>
              <w:left w:val="nil"/>
              <w:bottom w:val="nil"/>
              <w:right w:val="nil"/>
              <w:between w:val="nil"/>
            </w:pBdr>
            <w:spacing w:after="0" w:line="240" w:lineRule="auto"/>
            <w:ind w:left="34" w:right="175"/>
            <w:rPr>
              <w:rFonts w:ascii="Arial Narrow" w:eastAsia="Arial Narrow" w:hAnsi="Arial Narrow" w:cs="Arial Narrow"/>
              <w:b/>
              <w:color w:val="000000"/>
            </w:rPr>
          </w:pPr>
          <w:r>
            <w:rPr>
              <w:rFonts w:ascii="Arial Narrow" w:eastAsia="Arial Narrow" w:hAnsi="Arial Narrow" w:cs="Arial Narrow"/>
              <w:b/>
              <w:color w:val="000000"/>
            </w:rPr>
            <w:t>SPMI-STIFERA/FM/03/06</w:t>
          </w:r>
        </w:p>
      </w:tc>
    </w:tr>
    <w:tr w:rsidR="00D756D3" w14:paraId="75630F48" w14:textId="77777777" w:rsidTr="00AE11A9">
      <w:trPr>
        <w:trHeight w:val="348"/>
      </w:trPr>
      <w:tc>
        <w:tcPr>
          <w:tcW w:w="1951" w:type="dxa"/>
          <w:vMerge/>
        </w:tcPr>
        <w:p w14:paraId="696DE61C" w14:textId="77777777" w:rsidR="00D756D3" w:rsidRDefault="00D756D3" w:rsidP="00D756D3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after="0"/>
            <w:rPr>
              <w:rFonts w:ascii="Arial Narrow" w:eastAsia="Arial Narrow" w:hAnsi="Arial Narrow" w:cs="Arial Narrow"/>
              <w:b/>
              <w:color w:val="000000"/>
            </w:rPr>
          </w:pPr>
        </w:p>
      </w:tc>
      <w:tc>
        <w:tcPr>
          <w:tcW w:w="6379" w:type="dxa"/>
          <w:vMerge/>
          <w:shd w:val="clear" w:color="auto" w:fill="F2F2F2"/>
          <w:vAlign w:val="center"/>
        </w:tcPr>
        <w:p w14:paraId="3821BB21" w14:textId="77777777" w:rsidR="00D756D3" w:rsidRDefault="00D756D3" w:rsidP="00D756D3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after="0"/>
            <w:rPr>
              <w:rFonts w:ascii="Arial Narrow" w:eastAsia="Arial Narrow" w:hAnsi="Arial Narrow" w:cs="Arial Narrow"/>
              <w:b/>
              <w:color w:val="000000"/>
            </w:rPr>
          </w:pPr>
        </w:p>
      </w:tc>
      <w:tc>
        <w:tcPr>
          <w:tcW w:w="2218" w:type="dxa"/>
          <w:shd w:val="clear" w:color="auto" w:fill="F2F2F2"/>
          <w:vAlign w:val="center"/>
        </w:tcPr>
        <w:p w14:paraId="0114BD9B" w14:textId="77777777" w:rsidR="00D756D3" w:rsidRDefault="00D756D3" w:rsidP="00D756D3">
          <w:pPr>
            <w:pBdr>
              <w:top w:val="nil"/>
              <w:left w:val="nil"/>
              <w:bottom w:val="nil"/>
              <w:right w:val="nil"/>
              <w:between w:val="nil"/>
            </w:pBdr>
            <w:spacing w:after="0" w:line="240" w:lineRule="auto"/>
            <w:jc w:val="both"/>
            <w:rPr>
              <w:rFonts w:ascii="Arial Narrow" w:eastAsia="Arial Narrow" w:hAnsi="Arial Narrow" w:cs="Arial Narrow"/>
              <w:b/>
              <w:color w:val="000000"/>
            </w:rPr>
          </w:pPr>
          <w:r>
            <w:rPr>
              <w:rFonts w:ascii="Arial Narrow" w:eastAsia="Arial Narrow" w:hAnsi="Arial Narrow" w:cs="Arial Narrow"/>
              <w:b/>
              <w:color w:val="000000"/>
            </w:rPr>
            <w:t>Tanggal ditetapkan</w:t>
          </w:r>
        </w:p>
      </w:tc>
      <w:tc>
        <w:tcPr>
          <w:tcW w:w="3240" w:type="dxa"/>
          <w:shd w:val="clear" w:color="auto" w:fill="F2F2F2"/>
          <w:vAlign w:val="center"/>
        </w:tcPr>
        <w:p w14:paraId="13BA83E8" w14:textId="77777777" w:rsidR="00D756D3" w:rsidRDefault="00D756D3" w:rsidP="00D756D3">
          <w:pPr>
            <w:pBdr>
              <w:top w:val="nil"/>
              <w:left w:val="nil"/>
              <w:bottom w:val="nil"/>
              <w:right w:val="nil"/>
              <w:between w:val="nil"/>
            </w:pBdr>
            <w:spacing w:after="0" w:line="240" w:lineRule="auto"/>
            <w:rPr>
              <w:rFonts w:ascii="Arial Narrow" w:eastAsia="Arial Narrow" w:hAnsi="Arial Narrow" w:cs="Arial Narrow"/>
              <w:b/>
              <w:color w:val="000000"/>
            </w:rPr>
          </w:pPr>
          <w:r>
            <w:rPr>
              <w:rFonts w:ascii="Arial Narrow" w:eastAsia="Arial Narrow" w:hAnsi="Arial Narrow" w:cs="Arial Narrow"/>
              <w:b/>
              <w:color w:val="000000"/>
            </w:rPr>
            <w:t>22 Februari 2020</w:t>
          </w:r>
        </w:p>
      </w:tc>
    </w:tr>
    <w:tr w:rsidR="00D756D3" w14:paraId="23B0556E" w14:textId="77777777" w:rsidTr="00AE11A9">
      <w:trPr>
        <w:trHeight w:val="333"/>
      </w:trPr>
      <w:tc>
        <w:tcPr>
          <w:tcW w:w="1951" w:type="dxa"/>
          <w:vMerge/>
        </w:tcPr>
        <w:p w14:paraId="744E24BE" w14:textId="77777777" w:rsidR="00D756D3" w:rsidRDefault="00D756D3" w:rsidP="00D756D3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after="0"/>
            <w:rPr>
              <w:rFonts w:ascii="Arial Narrow" w:eastAsia="Arial Narrow" w:hAnsi="Arial Narrow" w:cs="Arial Narrow"/>
              <w:b/>
              <w:color w:val="000000"/>
            </w:rPr>
          </w:pPr>
        </w:p>
      </w:tc>
      <w:tc>
        <w:tcPr>
          <w:tcW w:w="6379" w:type="dxa"/>
          <w:vMerge w:val="restart"/>
          <w:shd w:val="clear" w:color="auto" w:fill="F2F2F2"/>
          <w:vAlign w:val="center"/>
        </w:tcPr>
        <w:p w14:paraId="74E47EB0" w14:textId="77777777" w:rsidR="00D756D3" w:rsidRDefault="00D756D3" w:rsidP="00D756D3">
          <w:pPr>
            <w:pBdr>
              <w:top w:val="nil"/>
              <w:left w:val="nil"/>
              <w:bottom w:val="nil"/>
              <w:right w:val="nil"/>
              <w:between w:val="nil"/>
            </w:pBdr>
            <w:spacing w:after="0" w:line="240" w:lineRule="auto"/>
            <w:jc w:val="center"/>
            <w:rPr>
              <w:rFonts w:ascii="Arial Narrow" w:eastAsia="Arial Narrow" w:hAnsi="Arial Narrow" w:cs="Arial Narrow"/>
              <w:b/>
              <w:color w:val="000000"/>
            </w:rPr>
          </w:pPr>
          <w:r>
            <w:rPr>
              <w:rFonts w:ascii="Arial Narrow" w:eastAsia="Arial Narrow" w:hAnsi="Arial Narrow" w:cs="Arial Narrow"/>
              <w:b/>
              <w:color w:val="000000"/>
            </w:rPr>
            <w:t xml:space="preserve">FORMULIR </w:t>
          </w:r>
        </w:p>
        <w:p w14:paraId="7CDD14E7" w14:textId="77777777" w:rsidR="00D756D3" w:rsidRDefault="00D756D3" w:rsidP="00D756D3">
          <w:pPr>
            <w:pBdr>
              <w:top w:val="nil"/>
              <w:left w:val="nil"/>
              <w:bottom w:val="nil"/>
              <w:right w:val="nil"/>
              <w:between w:val="nil"/>
            </w:pBdr>
            <w:spacing w:after="0" w:line="240" w:lineRule="auto"/>
            <w:jc w:val="center"/>
            <w:rPr>
              <w:rFonts w:ascii="Arial Narrow" w:eastAsia="Arial Narrow" w:hAnsi="Arial Narrow" w:cs="Arial Narrow"/>
              <w:b/>
              <w:color w:val="000000"/>
            </w:rPr>
          </w:pPr>
          <w:r>
            <w:rPr>
              <w:rFonts w:ascii="Arial Narrow" w:eastAsia="Arial Narrow" w:hAnsi="Arial Narrow" w:cs="Arial Narrow"/>
              <w:b/>
              <w:color w:val="000000"/>
            </w:rPr>
            <w:t>RENCANA PEMBELAJARAN SEMESTER (RPS)</w:t>
          </w:r>
        </w:p>
      </w:tc>
      <w:tc>
        <w:tcPr>
          <w:tcW w:w="2218" w:type="dxa"/>
          <w:shd w:val="clear" w:color="auto" w:fill="F2F2F2"/>
          <w:vAlign w:val="center"/>
        </w:tcPr>
        <w:p w14:paraId="4877E292" w14:textId="77777777" w:rsidR="00D756D3" w:rsidRDefault="00D756D3" w:rsidP="00D756D3">
          <w:pPr>
            <w:pBdr>
              <w:top w:val="nil"/>
              <w:left w:val="nil"/>
              <w:bottom w:val="nil"/>
              <w:right w:val="nil"/>
              <w:between w:val="nil"/>
            </w:pBdr>
            <w:spacing w:after="0" w:line="240" w:lineRule="auto"/>
            <w:rPr>
              <w:rFonts w:ascii="Arial Narrow" w:eastAsia="Arial Narrow" w:hAnsi="Arial Narrow" w:cs="Arial Narrow"/>
              <w:b/>
              <w:color w:val="000000"/>
            </w:rPr>
          </w:pPr>
          <w:r>
            <w:rPr>
              <w:rFonts w:ascii="Arial Narrow" w:eastAsia="Arial Narrow" w:hAnsi="Arial Narrow" w:cs="Arial Narrow"/>
              <w:b/>
              <w:color w:val="000000"/>
            </w:rPr>
            <w:t>Revisi</w:t>
          </w:r>
        </w:p>
      </w:tc>
      <w:tc>
        <w:tcPr>
          <w:tcW w:w="3240" w:type="dxa"/>
          <w:shd w:val="clear" w:color="auto" w:fill="F2F2F2"/>
          <w:vAlign w:val="center"/>
        </w:tcPr>
        <w:p w14:paraId="3A3BD03C" w14:textId="77777777" w:rsidR="00D756D3" w:rsidRDefault="00D756D3" w:rsidP="00D756D3">
          <w:pPr>
            <w:pBdr>
              <w:top w:val="nil"/>
              <w:left w:val="nil"/>
              <w:bottom w:val="nil"/>
              <w:right w:val="nil"/>
              <w:between w:val="nil"/>
            </w:pBdr>
            <w:spacing w:after="0" w:line="240" w:lineRule="auto"/>
            <w:rPr>
              <w:rFonts w:ascii="Arial Narrow" w:eastAsia="Arial Narrow" w:hAnsi="Arial Narrow" w:cs="Arial Narrow"/>
              <w:b/>
              <w:color w:val="000000"/>
            </w:rPr>
          </w:pPr>
          <w:r>
            <w:rPr>
              <w:rFonts w:ascii="Arial Narrow" w:eastAsia="Arial Narrow" w:hAnsi="Arial Narrow" w:cs="Arial Narrow"/>
              <w:b/>
              <w:color w:val="000000"/>
            </w:rPr>
            <w:t>01</w:t>
          </w:r>
        </w:p>
      </w:tc>
    </w:tr>
    <w:tr w:rsidR="00D756D3" w14:paraId="0E82F884" w14:textId="77777777" w:rsidTr="00AE11A9">
      <w:trPr>
        <w:trHeight w:val="583"/>
      </w:trPr>
      <w:tc>
        <w:tcPr>
          <w:tcW w:w="1951" w:type="dxa"/>
          <w:vMerge/>
        </w:tcPr>
        <w:p w14:paraId="3ECA2950" w14:textId="77777777" w:rsidR="00D756D3" w:rsidRDefault="00D756D3" w:rsidP="00D756D3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after="0"/>
            <w:rPr>
              <w:rFonts w:ascii="Arial Narrow" w:eastAsia="Arial Narrow" w:hAnsi="Arial Narrow" w:cs="Arial Narrow"/>
              <w:b/>
              <w:color w:val="000000"/>
            </w:rPr>
          </w:pPr>
        </w:p>
      </w:tc>
      <w:tc>
        <w:tcPr>
          <w:tcW w:w="6379" w:type="dxa"/>
          <w:vMerge/>
          <w:shd w:val="clear" w:color="auto" w:fill="F2F2F2"/>
          <w:vAlign w:val="center"/>
        </w:tcPr>
        <w:p w14:paraId="6C9FBF6C" w14:textId="77777777" w:rsidR="00D756D3" w:rsidRDefault="00D756D3" w:rsidP="00D756D3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after="0"/>
            <w:rPr>
              <w:rFonts w:ascii="Arial Narrow" w:eastAsia="Arial Narrow" w:hAnsi="Arial Narrow" w:cs="Arial Narrow"/>
              <w:b/>
              <w:color w:val="000000"/>
            </w:rPr>
          </w:pPr>
        </w:p>
      </w:tc>
      <w:tc>
        <w:tcPr>
          <w:tcW w:w="2218" w:type="dxa"/>
          <w:shd w:val="clear" w:color="auto" w:fill="F2F2F2"/>
          <w:vAlign w:val="center"/>
        </w:tcPr>
        <w:p w14:paraId="477F7883" w14:textId="77777777" w:rsidR="00D756D3" w:rsidRDefault="00D756D3" w:rsidP="00D756D3">
          <w:pPr>
            <w:pBdr>
              <w:top w:val="nil"/>
              <w:left w:val="nil"/>
              <w:bottom w:val="nil"/>
              <w:right w:val="nil"/>
              <w:between w:val="nil"/>
            </w:pBdr>
            <w:spacing w:after="0" w:line="240" w:lineRule="auto"/>
            <w:rPr>
              <w:rFonts w:ascii="Arial Narrow" w:eastAsia="Arial Narrow" w:hAnsi="Arial Narrow" w:cs="Arial Narrow"/>
              <w:b/>
              <w:color w:val="000000"/>
            </w:rPr>
          </w:pPr>
          <w:r>
            <w:rPr>
              <w:rFonts w:ascii="Arial Narrow" w:eastAsia="Arial Narrow" w:hAnsi="Arial Narrow" w:cs="Arial Narrow"/>
              <w:b/>
              <w:color w:val="000000"/>
            </w:rPr>
            <w:t xml:space="preserve">Halaman   </w:t>
          </w:r>
        </w:p>
      </w:tc>
      <w:tc>
        <w:tcPr>
          <w:tcW w:w="3240" w:type="dxa"/>
          <w:shd w:val="clear" w:color="auto" w:fill="F2F2F2"/>
          <w:vAlign w:val="center"/>
        </w:tcPr>
        <w:p w14:paraId="003F112F" w14:textId="77777777" w:rsidR="00D756D3" w:rsidRDefault="00D756D3" w:rsidP="00D756D3">
          <w:pPr>
            <w:pBdr>
              <w:top w:val="nil"/>
              <w:left w:val="nil"/>
              <w:bottom w:val="nil"/>
              <w:right w:val="nil"/>
              <w:between w:val="nil"/>
            </w:pBdr>
            <w:spacing w:after="0" w:line="240" w:lineRule="auto"/>
            <w:rPr>
              <w:rFonts w:ascii="Arial Narrow" w:eastAsia="Arial Narrow" w:hAnsi="Arial Narrow" w:cs="Arial Narrow"/>
              <w:b/>
              <w:color w:val="000000"/>
            </w:rPr>
          </w:pPr>
          <w:r>
            <w:rPr>
              <w:rFonts w:ascii="Arial Narrow" w:eastAsia="Arial Narrow" w:hAnsi="Arial Narrow" w:cs="Arial Narrow"/>
              <w:b/>
              <w:color w:val="000000"/>
            </w:rPr>
            <w:fldChar w:fldCharType="begin"/>
          </w:r>
          <w:r>
            <w:rPr>
              <w:rFonts w:ascii="Arial Narrow" w:eastAsia="Arial Narrow" w:hAnsi="Arial Narrow" w:cs="Arial Narrow"/>
              <w:b/>
              <w:color w:val="000000"/>
            </w:rPr>
            <w:instrText>PAGE</w:instrText>
          </w:r>
          <w:r>
            <w:rPr>
              <w:rFonts w:ascii="Arial Narrow" w:eastAsia="Arial Narrow" w:hAnsi="Arial Narrow" w:cs="Arial Narrow"/>
              <w:b/>
              <w:color w:val="000000"/>
            </w:rPr>
            <w:fldChar w:fldCharType="separate"/>
          </w:r>
          <w:r>
            <w:rPr>
              <w:rFonts w:ascii="Arial Narrow" w:eastAsia="Arial Narrow" w:hAnsi="Arial Narrow" w:cs="Arial Narrow"/>
              <w:b/>
              <w:noProof/>
              <w:color w:val="000000"/>
            </w:rPr>
            <w:t>1</w:t>
          </w:r>
          <w:r>
            <w:rPr>
              <w:rFonts w:ascii="Arial Narrow" w:eastAsia="Arial Narrow" w:hAnsi="Arial Narrow" w:cs="Arial Narrow"/>
              <w:b/>
              <w:color w:val="000000"/>
            </w:rPr>
            <w:fldChar w:fldCharType="end"/>
          </w:r>
          <w:r>
            <w:rPr>
              <w:rFonts w:ascii="Arial Narrow" w:eastAsia="Arial Narrow" w:hAnsi="Arial Narrow" w:cs="Arial Narrow"/>
              <w:b/>
              <w:color w:val="000000"/>
            </w:rPr>
            <w:t xml:space="preserve"> dari 7</w:t>
          </w:r>
        </w:p>
      </w:tc>
    </w:tr>
  </w:tbl>
  <w:p w14:paraId="32595A70" w14:textId="77777777" w:rsidR="00463158" w:rsidRDefault="0046315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48F637" w14:textId="77777777" w:rsidR="00463158" w:rsidRDefault="0046315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2"/>
    <w:multiLevelType w:val="singleLevel"/>
    <w:tmpl w:val="00000002"/>
    <w:name w:val="WW8Num2"/>
    <w:lvl w:ilvl="0">
      <w:start w:val="1"/>
      <w:numFmt w:val="decimal"/>
      <w:lvlText w:val="%1)"/>
      <w:lvlJc w:val="left"/>
      <w:pPr>
        <w:tabs>
          <w:tab w:val="num" w:pos="0"/>
        </w:tabs>
        <w:ind w:left="1080" w:hanging="360"/>
      </w:pPr>
    </w:lvl>
  </w:abstractNum>
  <w:abstractNum w:abstractNumId="1" w15:restartNumberingAfterBreak="0">
    <w:nsid w:val="00000003"/>
    <w:multiLevelType w:val="multilevel"/>
    <w:tmpl w:val="A0CE8278"/>
    <w:name w:val="WW8Num3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0000004"/>
    <w:multiLevelType w:val="singleLevel"/>
    <w:tmpl w:val="00000004"/>
    <w:name w:val="WW8Num4"/>
    <w:lvl w:ilvl="0">
      <w:start w:val="1"/>
      <w:numFmt w:val="decimal"/>
      <w:lvlText w:val="%1)"/>
      <w:lvlJc w:val="left"/>
      <w:pPr>
        <w:tabs>
          <w:tab w:val="num" w:pos="0"/>
        </w:tabs>
        <w:ind w:left="1080" w:hanging="360"/>
      </w:pPr>
    </w:lvl>
  </w:abstractNum>
  <w:abstractNum w:abstractNumId="3" w15:restartNumberingAfterBreak="0">
    <w:nsid w:val="00000005"/>
    <w:multiLevelType w:val="singleLevel"/>
    <w:tmpl w:val="00000005"/>
    <w:name w:val="WW8Num5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/>
      </w:rPr>
    </w:lvl>
  </w:abstractNum>
  <w:abstractNum w:abstractNumId="4" w15:restartNumberingAfterBreak="0">
    <w:nsid w:val="00000006"/>
    <w:multiLevelType w:val="singleLevel"/>
    <w:tmpl w:val="00000006"/>
    <w:name w:val="WW8Num6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/>
      </w:rPr>
    </w:lvl>
  </w:abstractNum>
  <w:abstractNum w:abstractNumId="5" w15:restartNumberingAfterBreak="0">
    <w:nsid w:val="00000007"/>
    <w:multiLevelType w:val="singleLevel"/>
    <w:tmpl w:val="00000007"/>
    <w:name w:val="WW8Num7"/>
    <w:lvl w:ilvl="0">
      <w:start w:val="1"/>
      <w:numFmt w:val="upperLetter"/>
      <w:lvlText w:val="%1."/>
      <w:lvlJc w:val="left"/>
      <w:pPr>
        <w:tabs>
          <w:tab w:val="num" w:pos="0"/>
        </w:tabs>
        <w:ind w:left="1080" w:hanging="360"/>
      </w:pPr>
    </w:lvl>
  </w:abstractNum>
  <w:abstractNum w:abstractNumId="6" w15:restartNumberingAfterBreak="0">
    <w:nsid w:val="00000008"/>
    <w:multiLevelType w:val="singleLevel"/>
    <w:tmpl w:val="00000008"/>
    <w:name w:val="WW8Num8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/>
      </w:rPr>
    </w:lvl>
  </w:abstractNum>
  <w:abstractNum w:abstractNumId="7" w15:restartNumberingAfterBreak="0">
    <w:nsid w:val="00000009"/>
    <w:multiLevelType w:val="singleLevel"/>
    <w:tmpl w:val="00000009"/>
    <w:name w:val="WW8Num9"/>
    <w:lvl w:ilvl="0">
      <w:start w:val="1"/>
      <w:numFmt w:val="lowerLetter"/>
      <w:lvlText w:val="%1."/>
      <w:lvlJc w:val="left"/>
      <w:pPr>
        <w:tabs>
          <w:tab w:val="num" w:pos="0"/>
        </w:tabs>
        <w:ind w:left="720" w:hanging="360"/>
      </w:pPr>
    </w:lvl>
  </w:abstractNum>
  <w:abstractNum w:abstractNumId="8" w15:restartNumberingAfterBreak="0">
    <w:nsid w:val="0000000A"/>
    <w:multiLevelType w:val="singleLevel"/>
    <w:tmpl w:val="0000000A"/>
    <w:name w:val="WW8Num10"/>
    <w:lvl w:ilvl="0">
      <w:start w:val="1"/>
      <w:numFmt w:val="lowerLetter"/>
      <w:lvlText w:val="%1."/>
      <w:lvlJc w:val="left"/>
      <w:pPr>
        <w:tabs>
          <w:tab w:val="num" w:pos="0"/>
        </w:tabs>
        <w:ind w:left="720" w:hanging="360"/>
      </w:pPr>
    </w:lvl>
  </w:abstractNum>
  <w:abstractNum w:abstractNumId="9" w15:restartNumberingAfterBreak="0">
    <w:nsid w:val="0000000B"/>
    <w:multiLevelType w:val="singleLevel"/>
    <w:tmpl w:val="0000000B"/>
    <w:name w:val="WW8Num11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/>
      </w:rPr>
    </w:lvl>
  </w:abstractNum>
  <w:abstractNum w:abstractNumId="10" w15:restartNumberingAfterBreak="0">
    <w:nsid w:val="0000000C"/>
    <w:multiLevelType w:val="singleLevel"/>
    <w:tmpl w:val="0000000C"/>
    <w:name w:val="WW8Num12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/>
      </w:rPr>
    </w:lvl>
  </w:abstractNum>
  <w:abstractNum w:abstractNumId="11" w15:restartNumberingAfterBreak="0">
    <w:nsid w:val="0000000E"/>
    <w:multiLevelType w:val="singleLevel"/>
    <w:tmpl w:val="0000000E"/>
    <w:name w:val="WW8Num14"/>
    <w:lvl w:ilvl="0">
      <w:start w:val="1"/>
      <w:numFmt w:val="decimal"/>
      <w:lvlText w:val="%1."/>
      <w:lvlJc w:val="left"/>
      <w:pPr>
        <w:tabs>
          <w:tab w:val="num" w:pos="1020"/>
        </w:tabs>
        <w:ind w:left="1020" w:hanging="660"/>
      </w:pPr>
    </w:lvl>
  </w:abstractNum>
  <w:abstractNum w:abstractNumId="12" w15:restartNumberingAfterBreak="0">
    <w:nsid w:val="00000010"/>
    <w:multiLevelType w:val="singleLevel"/>
    <w:tmpl w:val="00000010"/>
    <w:name w:val="WW8Num16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/>
      </w:rPr>
    </w:lvl>
  </w:abstractNum>
  <w:abstractNum w:abstractNumId="13" w15:restartNumberingAfterBreak="0">
    <w:nsid w:val="05B529B3"/>
    <w:multiLevelType w:val="hybridMultilevel"/>
    <w:tmpl w:val="AAF62CD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29B71AC"/>
    <w:multiLevelType w:val="hybridMultilevel"/>
    <w:tmpl w:val="02E2F56A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50054E6"/>
    <w:multiLevelType w:val="multilevel"/>
    <w:tmpl w:val="9732E93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6" w15:restartNumberingAfterBreak="0">
    <w:nsid w:val="22235228"/>
    <w:multiLevelType w:val="hybridMultilevel"/>
    <w:tmpl w:val="9EC6AE78"/>
    <w:lvl w:ilvl="0" w:tplc="0409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7" w15:restartNumberingAfterBreak="0">
    <w:nsid w:val="2A31661A"/>
    <w:multiLevelType w:val="hybridMultilevel"/>
    <w:tmpl w:val="04E2A4C8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84B48BB"/>
    <w:multiLevelType w:val="hybridMultilevel"/>
    <w:tmpl w:val="AAF62CD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D837FBD"/>
    <w:multiLevelType w:val="hybridMultilevel"/>
    <w:tmpl w:val="923C73A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351901"/>
    <w:multiLevelType w:val="hybridMultilevel"/>
    <w:tmpl w:val="9EC6AE78"/>
    <w:lvl w:ilvl="0" w:tplc="0409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1" w15:restartNumberingAfterBreak="0">
    <w:nsid w:val="42F457F9"/>
    <w:multiLevelType w:val="hybridMultilevel"/>
    <w:tmpl w:val="A85C6EF0"/>
    <w:lvl w:ilvl="0" w:tplc="04090005">
      <w:start w:val="1"/>
      <w:numFmt w:val="bullet"/>
      <w:lvlText w:val=""/>
      <w:lvlJc w:val="left"/>
      <w:pPr>
        <w:ind w:left="584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780396E"/>
    <w:multiLevelType w:val="hybridMultilevel"/>
    <w:tmpl w:val="1610DC5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720" w:hanging="360"/>
      </w:pPr>
    </w:lvl>
    <w:lvl w:ilvl="2" w:tplc="730ABE76">
      <w:start w:val="2"/>
      <w:numFmt w:val="lowerRoman"/>
      <w:lvlText w:val="%3."/>
      <w:lvlJc w:val="left"/>
      <w:pPr>
        <w:ind w:left="2700" w:hanging="720"/>
      </w:pPr>
      <w:rPr>
        <w:rFonts w:hint="default"/>
      </w:rPr>
    </w:lvl>
    <w:lvl w:ilvl="3" w:tplc="AE929A9E">
      <w:start w:val="1"/>
      <w:numFmt w:val="upperLetter"/>
      <w:lvlText w:val="%4."/>
      <w:lvlJc w:val="left"/>
      <w:pPr>
        <w:ind w:left="2880" w:hanging="360"/>
      </w:pPr>
      <w:rPr>
        <w:rFonts w:hint="default"/>
      </w:r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0AD3018"/>
    <w:multiLevelType w:val="hybridMultilevel"/>
    <w:tmpl w:val="AAF62CD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1FC71ED"/>
    <w:multiLevelType w:val="hybridMultilevel"/>
    <w:tmpl w:val="AAF62CD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27D5F23"/>
    <w:multiLevelType w:val="hybridMultilevel"/>
    <w:tmpl w:val="3AA8A42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4F57BBB"/>
    <w:multiLevelType w:val="hybridMultilevel"/>
    <w:tmpl w:val="D3A02D44"/>
    <w:lvl w:ilvl="0" w:tplc="EB909BE0">
      <w:start w:val="1"/>
      <w:numFmt w:val="lowerLetter"/>
      <w:lvlText w:val="%1."/>
      <w:lvlJc w:val="left"/>
      <w:pPr>
        <w:ind w:left="1080" w:hanging="360"/>
      </w:pPr>
      <w:rPr>
        <w:rFonts w:ascii="Arial" w:hAnsi="Arial" w:cs="Arial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571B7C71"/>
    <w:multiLevelType w:val="hybridMultilevel"/>
    <w:tmpl w:val="45D09A24"/>
    <w:lvl w:ilvl="0" w:tplc="3F74B758">
      <w:numFmt w:val="bullet"/>
      <w:lvlText w:val="-"/>
      <w:lvlJc w:val="left"/>
      <w:pPr>
        <w:ind w:left="584" w:hanging="360"/>
      </w:pPr>
      <w:rPr>
        <w:rFonts w:ascii="Arial Narrow" w:eastAsia="Times New Roman" w:hAnsi="Arial Narrow" w:cs="Arial" w:hint="default"/>
      </w:rPr>
    </w:lvl>
    <w:lvl w:ilvl="1" w:tplc="04090003" w:tentative="1">
      <w:start w:val="1"/>
      <w:numFmt w:val="bullet"/>
      <w:lvlText w:val="o"/>
      <w:lvlJc w:val="left"/>
      <w:pPr>
        <w:ind w:left="130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2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4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6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8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0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2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44" w:hanging="360"/>
      </w:pPr>
      <w:rPr>
        <w:rFonts w:ascii="Wingdings" w:hAnsi="Wingdings" w:hint="default"/>
      </w:rPr>
    </w:lvl>
  </w:abstractNum>
  <w:abstractNum w:abstractNumId="28" w15:restartNumberingAfterBreak="0">
    <w:nsid w:val="60C248C7"/>
    <w:multiLevelType w:val="hybridMultilevel"/>
    <w:tmpl w:val="AAF62CD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4142A93"/>
    <w:multiLevelType w:val="hybridMultilevel"/>
    <w:tmpl w:val="F970FF3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66E4B8F"/>
    <w:multiLevelType w:val="multilevel"/>
    <w:tmpl w:val="BF689294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D7E51ED"/>
    <w:multiLevelType w:val="hybridMultilevel"/>
    <w:tmpl w:val="9EC6AE78"/>
    <w:lvl w:ilvl="0" w:tplc="0409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32" w15:restartNumberingAfterBreak="0">
    <w:nsid w:val="6E657131"/>
    <w:multiLevelType w:val="hybridMultilevel"/>
    <w:tmpl w:val="B0E0089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751C3F1A">
      <w:start w:val="2"/>
      <w:numFmt w:val="bullet"/>
      <w:lvlText w:val="–"/>
      <w:lvlJc w:val="left"/>
      <w:pPr>
        <w:ind w:left="1440" w:hanging="360"/>
      </w:pPr>
      <w:rPr>
        <w:rFonts w:ascii="Arial Narrow" w:eastAsia="Times New Roman" w:hAnsi="Arial Narrow" w:cs="Aria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19A7689"/>
    <w:multiLevelType w:val="hybridMultilevel"/>
    <w:tmpl w:val="AAF62CD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21F70B3"/>
    <w:multiLevelType w:val="hybridMultilevel"/>
    <w:tmpl w:val="3328DC28"/>
    <w:lvl w:ilvl="0" w:tplc="E4042F0C">
      <w:numFmt w:val="bullet"/>
      <w:lvlText w:val="-"/>
      <w:lvlJc w:val="left"/>
      <w:pPr>
        <w:ind w:left="726" w:hanging="360"/>
      </w:pPr>
      <w:rPr>
        <w:rFonts w:ascii="Arial Narrow" w:eastAsia="Times New Roman" w:hAnsi="Arial Narrow" w:cs="Arial" w:hint="default"/>
      </w:rPr>
    </w:lvl>
    <w:lvl w:ilvl="1" w:tplc="04090003" w:tentative="1">
      <w:start w:val="1"/>
      <w:numFmt w:val="bullet"/>
      <w:lvlText w:val="o"/>
      <w:lvlJc w:val="left"/>
      <w:pPr>
        <w:ind w:left="144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6" w:hanging="360"/>
      </w:pPr>
      <w:rPr>
        <w:rFonts w:ascii="Wingdings" w:hAnsi="Wingdings" w:hint="default"/>
      </w:rPr>
    </w:lvl>
  </w:abstractNum>
  <w:abstractNum w:abstractNumId="35" w15:restartNumberingAfterBreak="0">
    <w:nsid w:val="723536E9"/>
    <w:multiLevelType w:val="hybridMultilevel"/>
    <w:tmpl w:val="1F822D90"/>
    <w:lvl w:ilvl="0" w:tplc="D18EDB5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58C2626A">
      <w:start w:val="3"/>
      <w:numFmt w:val="upperRoman"/>
      <w:lvlText w:val="%3."/>
      <w:lvlJc w:val="left"/>
      <w:pPr>
        <w:ind w:left="3060" w:hanging="72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" w15:restartNumberingAfterBreak="0">
    <w:nsid w:val="723E00B2"/>
    <w:multiLevelType w:val="hybridMultilevel"/>
    <w:tmpl w:val="F0E667C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decimal"/>
      <w:lvlText w:val="%2."/>
      <w:lvlJc w:val="left"/>
      <w:pPr>
        <w:ind w:left="1440" w:hanging="360"/>
      </w:pPr>
      <w:rPr>
        <w:rFonts w:ascii="Arial Narrow" w:eastAsia="Times New Roman" w:hAnsi="Arial Narrow" w:cs="Arial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5871007"/>
    <w:multiLevelType w:val="hybridMultilevel"/>
    <w:tmpl w:val="9EC6AE78"/>
    <w:lvl w:ilvl="0" w:tplc="0409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38" w15:restartNumberingAfterBreak="0">
    <w:nsid w:val="78B04188"/>
    <w:multiLevelType w:val="hybridMultilevel"/>
    <w:tmpl w:val="D0364CE0"/>
    <w:lvl w:ilvl="0" w:tplc="800008BA">
      <w:start w:val="10"/>
      <w:numFmt w:val="bullet"/>
      <w:lvlText w:val="-"/>
      <w:lvlJc w:val="left"/>
      <w:pPr>
        <w:ind w:left="720" w:hanging="360"/>
      </w:pPr>
      <w:rPr>
        <w:rFonts w:ascii="Arial Narrow" w:eastAsia="Calibri" w:hAnsi="Arial Narrow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9200074"/>
    <w:multiLevelType w:val="hybridMultilevel"/>
    <w:tmpl w:val="23C6D73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68856511">
    <w:abstractNumId w:val="25"/>
  </w:num>
  <w:num w:numId="2" w16cid:durableId="1916739433">
    <w:abstractNumId w:val="19"/>
  </w:num>
  <w:num w:numId="3" w16cid:durableId="202863827">
    <w:abstractNumId w:val="32"/>
  </w:num>
  <w:num w:numId="4" w16cid:durableId="1058361909">
    <w:abstractNumId w:val="28"/>
  </w:num>
  <w:num w:numId="5" w16cid:durableId="861017365">
    <w:abstractNumId w:val="33"/>
  </w:num>
  <w:num w:numId="6" w16cid:durableId="1670329084">
    <w:abstractNumId w:val="13"/>
  </w:num>
  <w:num w:numId="7" w16cid:durableId="17631013">
    <w:abstractNumId w:val="18"/>
  </w:num>
  <w:num w:numId="8" w16cid:durableId="1930695311">
    <w:abstractNumId w:val="38"/>
  </w:num>
  <w:num w:numId="9" w16cid:durableId="594636836">
    <w:abstractNumId w:val="16"/>
  </w:num>
  <w:num w:numId="10" w16cid:durableId="1793472368">
    <w:abstractNumId w:val="37"/>
  </w:num>
  <w:num w:numId="11" w16cid:durableId="877352470">
    <w:abstractNumId w:val="31"/>
  </w:num>
  <w:num w:numId="12" w16cid:durableId="309751550">
    <w:abstractNumId w:val="1"/>
  </w:num>
  <w:num w:numId="13" w16cid:durableId="785662367">
    <w:abstractNumId w:val="10"/>
  </w:num>
  <w:num w:numId="14" w16cid:durableId="1950354143">
    <w:abstractNumId w:val="35"/>
  </w:num>
  <w:num w:numId="15" w16cid:durableId="1197348150">
    <w:abstractNumId w:val="20"/>
  </w:num>
  <w:num w:numId="16" w16cid:durableId="1231233537">
    <w:abstractNumId w:val="36"/>
  </w:num>
  <w:num w:numId="17" w16cid:durableId="1280910527">
    <w:abstractNumId w:val="27"/>
  </w:num>
  <w:num w:numId="18" w16cid:durableId="1867864357">
    <w:abstractNumId w:val="21"/>
  </w:num>
  <w:num w:numId="19" w16cid:durableId="440496178">
    <w:abstractNumId w:val="34"/>
  </w:num>
  <w:num w:numId="20" w16cid:durableId="14306020">
    <w:abstractNumId w:val="29"/>
  </w:num>
  <w:num w:numId="21" w16cid:durableId="472065332">
    <w:abstractNumId w:val="14"/>
  </w:num>
  <w:num w:numId="22" w16cid:durableId="138887678">
    <w:abstractNumId w:val="17"/>
  </w:num>
  <w:num w:numId="23" w16cid:durableId="2063169699">
    <w:abstractNumId w:val="22"/>
  </w:num>
  <w:num w:numId="24" w16cid:durableId="555548960">
    <w:abstractNumId w:val="26"/>
  </w:num>
  <w:num w:numId="25" w16cid:durableId="1480196223">
    <w:abstractNumId w:val="39"/>
  </w:num>
  <w:num w:numId="26" w16cid:durableId="1576696007">
    <w:abstractNumId w:val="15"/>
  </w:num>
  <w:num w:numId="27" w16cid:durableId="1220167793">
    <w:abstractNumId w:val="30"/>
  </w:num>
  <w:num w:numId="28" w16cid:durableId="1044258718">
    <w:abstractNumId w:val="23"/>
  </w:num>
  <w:num w:numId="29" w16cid:durableId="1530878549">
    <w:abstractNumId w:val="24"/>
  </w:num>
  <w:numIdMacAtCleanup w:val="2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42052"/>
    <w:rsid w:val="00003F16"/>
    <w:rsid w:val="000D4CF8"/>
    <w:rsid w:val="000F22A8"/>
    <w:rsid w:val="00102F58"/>
    <w:rsid w:val="001363E3"/>
    <w:rsid w:val="001B5415"/>
    <w:rsid w:val="00221F53"/>
    <w:rsid w:val="00240FFC"/>
    <w:rsid w:val="00292EB5"/>
    <w:rsid w:val="002A29FD"/>
    <w:rsid w:val="002E73A7"/>
    <w:rsid w:val="0030543A"/>
    <w:rsid w:val="003264A0"/>
    <w:rsid w:val="00326716"/>
    <w:rsid w:val="00342896"/>
    <w:rsid w:val="00364CDB"/>
    <w:rsid w:val="00373BA5"/>
    <w:rsid w:val="003916DB"/>
    <w:rsid w:val="0040189E"/>
    <w:rsid w:val="004111B7"/>
    <w:rsid w:val="00414351"/>
    <w:rsid w:val="0041698F"/>
    <w:rsid w:val="00463158"/>
    <w:rsid w:val="0046388E"/>
    <w:rsid w:val="004830B4"/>
    <w:rsid w:val="00495260"/>
    <w:rsid w:val="005230C5"/>
    <w:rsid w:val="00537358"/>
    <w:rsid w:val="005501B5"/>
    <w:rsid w:val="00556C27"/>
    <w:rsid w:val="00571770"/>
    <w:rsid w:val="00574D7B"/>
    <w:rsid w:val="00590375"/>
    <w:rsid w:val="005B606D"/>
    <w:rsid w:val="005B7D28"/>
    <w:rsid w:val="005D72FB"/>
    <w:rsid w:val="005F60C7"/>
    <w:rsid w:val="0061742D"/>
    <w:rsid w:val="00647EF2"/>
    <w:rsid w:val="00657F7D"/>
    <w:rsid w:val="006A5FC2"/>
    <w:rsid w:val="006B5723"/>
    <w:rsid w:val="006C2177"/>
    <w:rsid w:val="006C594C"/>
    <w:rsid w:val="006F32A3"/>
    <w:rsid w:val="00717EF1"/>
    <w:rsid w:val="00725B17"/>
    <w:rsid w:val="00735083"/>
    <w:rsid w:val="007431C0"/>
    <w:rsid w:val="0076184A"/>
    <w:rsid w:val="00787995"/>
    <w:rsid w:val="007D4BF2"/>
    <w:rsid w:val="007D7CAC"/>
    <w:rsid w:val="007E53DA"/>
    <w:rsid w:val="008057A3"/>
    <w:rsid w:val="00813415"/>
    <w:rsid w:val="00814F69"/>
    <w:rsid w:val="00825BC5"/>
    <w:rsid w:val="008345F3"/>
    <w:rsid w:val="00851B58"/>
    <w:rsid w:val="008767E3"/>
    <w:rsid w:val="008A6758"/>
    <w:rsid w:val="008B23F4"/>
    <w:rsid w:val="008C6017"/>
    <w:rsid w:val="008F4C08"/>
    <w:rsid w:val="009221A2"/>
    <w:rsid w:val="00935F77"/>
    <w:rsid w:val="00945633"/>
    <w:rsid w:val="00983ED2"/>
    <w:rsid w:val="00990D22"/>
    <w:rsid w:val="009A1A38"/>
    <w:rsid w:val="009F71A6"/>
    <w:rsid w:val="00A21ECF"/>
    <w:rsid w:val="00AB2E81"/>
    <w:rsid w:val="00AC51AE"/>
    <w:rsid w:val="00AE11A9"/>
    <w:rsid w:val="00B07F40"/>
    <w:rsid w:val="00B26C8A"/>
    <w:rsid w:val="00B9523B"/>
    <w:rsid w:val="00BB1924"/>
    <w:rsid w:val="00BB1F51"/>
    <w:rsid w:val="00BB304F"/>
    <w:rsid w:val="00BE2446"/>
    <w:rsid w:val="00BF6BA2"/>
    <w:rsid w:val="00C21942"/>
    <w:rsid w:val="00C21C1F"/>
    <w:rsid w:val="00CB250E"/>
    <w:rsid w:val="00D0225F"/>
    <w:rsid w:val="00D21807"/>
    <w:rsid w:val="00D40F40"/>
    <w:rsid w:val="00D613CC"/>
    <w:rsid w:val="00D748E2"/>
    <w:rsid w:val="00D756D3"/>
    <w:rsid w:val="00D91E85"/>
    <w:rsid w:val="00D96EC5"/>
    <w:rsid w:val="00DB6E64"/>
    <w:rsid w:val="00DD4C41"/>
    <w:rsid w:val="00DD4E67"/>
    <w:rsid w:val="00DE086C"/>
    <w:rsid w:val="00DF6FDB"/>
    <w:rsid w:val="00E30D8C"/>
    <w:rsid w:val="00E42045"/>
    <w:rsid w:val="00E47F7F"/>
    <w:rsid w:val="00E62244"/>
    <w:rsid w:val="00E81DB4"/>
    <w:rsid w:val="00EB3923"/>
    <w:rsid w:val="00EC7D39"/>
    <w:rsid w:val="00EE440D"/>
    <w:rsid w:val="00EF3103"/>
    <w:rsid w:val="00F42052"/>
    <w:rsid w:val="00FA7678"/>
    <w:rsid w:val="00FD64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B89B09"/>
  <w15:docId w15:val="{A738EE8C-DD67-415A-BB72-29763C7C81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 Narrow" w:eastAsia="Calibri" w:hAnsi="Arial Narrow" w:cstheme="minorBidi"/>
        <w:sz w:val="24"/>
        <w:szCs w:val="24"/>
        <w:lang w:val="id-ID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iPriority="0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iPriority="0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E2446"/>
    <w:rPr>
      <w:rFonts w:ascii="Calibri" w:eastAsia="Times New Roman" w:hAnsi="Calibri" w:cs="Times New Roman"/>
      <w:sz w:val="22"/>
      <w:szCs w:val="22"/>
      <w:lang w:val="en-US"/>
    </w:rPr>
  </w:style>
  <w:style w:type="paragraph" w:styleId="Heading1">
    <w:name w:val="heading 1"/>
    <w:basedOn w:val="Normal"/>
    <w:link w:val="Heading1Char"/>
    <w:uiPriority w:val="9"/>
    <w:qFormat/>
    <w:rsid w:val="0046388E"/>
    <w:pPr>
      <w:spacing w:before="320" w:after="240"/>
      <w:contextualSpacing/>
      <w:outlineLvl w:val="0"/>
    </w:pPr>
    <w:rPr>
      <w:b/>
      <w:bCs/>
      <w:caps/>
      <w:kern w:val="36"/>
      <w:szCs w:val="48"/>
      <w:lang w:val="id-ID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606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388E"/>
    <w:rPr>
      <w:rFonts w:ascii="Times New Roman" w:eastAsia="Times New Roman" w:hAnsi="Times New Roman" w:cs="Times New Roman"/>
      <w:b/>
      <w:bCs/>
      <w:caps/>
      <w:kern w:val="36"/>
      <w:sz w:val="22"/>
      <w:szCs w:val="48"/>
    </w:rPr>
  </w:style>
  <w:style w:type="paragraph" w:styleId="NoSpacing">
    <w:name w:val="No Spacing"/>
    <w:uiPriority w:val="1"/>
    <w:qFormat/>
    <w:rsid w:val="0046388E"/>
    <w:pPr>
      <w:spacing w:after="0" w:line="240" w:lineRule="auto"/>
    </w:pPr>
    <w:rPr>
      <w:rFonts w:ascii="Calibri" w:hAnsi="Calibri" w:cs="Times New Roman"/>
      <w:sz w:val="22"/>
      <w:szCs w:val="22"/>
      <w:lang w:val="en-US"/>
    </w:rPr>
  </w:style>
  <w:style w:type="paragraph" w:styleId="ListParagraph">
    <w:name w:val="List Paragraph"/>
    <w:aliases w:val="HEADING 1,List Paragraph1,Heading 11"/>
    <w:basedOn w:val="Normal"/>
    <w:link w:val="ListParagraphChar"/>
    <w:uiPriority w:val="34"/>
    <w:qFormat/>
    <w:rsid w:val="0046388E"/>
    <w:pPr>
      <w:ind w:left="720"/>
      <w:contextualSpacing/>
    </w:pPr>
  </w:style>
  <w:style w:type="character" w:customStyle="1" w:styleId="ListParagraphChar">
    <w:name w:val="List Paragraph Char"/>
    <w:aliases w:val="HEADING 1 Char,List Paragraph1 Char,Heading 11 Char"/>
    <w:basedOn w:val="DefaultParagraphFont"/>
    <w:link w:val="ListParagraph"/>
    <w:uiPriority w:val="34"/>
    <w:qFormat/>
    <w:rsid w:val="0046388E"/>
    <w:rPr>
      <w:rFonts w:ascii="Times New Roman" w:eastAsia="Calibri" w:hAnsi="Times New Roman" w:cs="Times New Roman"/>
      <w:sz w:val="22"/>
      <w:szCs w:val="22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F4205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42052"/>
    <w:rPr>
      <w:rFonts w:ascii="Calibri" w:eastAsia="Times New Roman" w:hAnsi="Calibri" w:cs="Times New Roman"/>
      <w:sz w:val="22"/>
      <w:szCs w:val="22"/>
      <w:lang w:val="en-US"/>
    </w:rPr>
  </w:style>
  <w:style w:type="paragraph" w:styleId="Footer">
    <w:name w:val="footer"/>
    <w:basedOn w:val="Normal"/>
    <w:link w:val="FooterChar"/>
    <w:unhideWhenUsed/>
    <w:rsid w:val="00F4205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F42052"/>
    <w:rPr>
      <w:rFonts w:ascii="Calibri" w:eastAsia="Times New Roman" w:hAnsi="Calibri" w:cs="Times New Roman"/>
      <w:sz w:val="22"/>
      <w:szCs w:val="22"/>
      <w:lang w:val="en-US"/>
    </w:rPr>
  </w:style>
  <w:style w:type="paragraph" w:customStyle="1" w:styleId="Default">
    <w:name w:val="Default"/>
    <w:rsid w:val="00F42052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lang w:eastAsia="id-ID"/>
    </w:rPr>
  </w:style>
  <w:style w:type="character" w:styleId="Hyperlink">
    <w:name w:val="Hyperlink"/>
    <w:basedOn w:val="DefaultParagraphFont"/>
    <w:uiPriority w:val="99"/>
    <w:unhideWhenUsed/>
    <w:rsid w:val="00102F58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02F58"/>
    <w:rPr>
      <w:color w:val="605E5C"/>
      <w:shd w:val="clear" w:color="auto" w:fill="E1DFDD"/>
    </w:rPr>
  </w:style>
  <w:style w:type="paragraph" w:styleId="TOCHeading">
    <w:name w:val="TOC Heading"/>
    <w:basedOn w:val="Heading1"/>
    <w:next w:val="Normal"/>
    <w:uiPriority w:val="39"/>
    <w:unhideWhenUsed/>
    <w:qFormat/>
    <w:rsid w:val="002E73A7"/>
    <w:pPr>
      <w:keepNext/>
      <w:keepLines/>
      <w:spacing w:before="240" w:after="0" w:line="259" w:lineRule="auto"/>
      <w:contextualSpacing w:val="0"/>
      <w:outlineLvl w:val="9"/>
    </w:pPr>
    <w:rPr>
      <w:rFonts w:asciiTheme="majorHAnsi" w:eastAsiaTheme="majorEastAsia" w:hAnsiTheme="majorHAnsi" w:cstheme="majorBidi"/>
      <w:b w:val="0"/>
      <w:bCs w:val="0"/>
      <w:caps w:val="0"/>
      <w:color w:val="365F91" w:themeColor="accent1" w:themeShade="BF"/>
      <w:kern w:val="0"/>
      <w:sz w:val="32"/>
      <w:szCs w:val="32"/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2E73A7"/>
    <w:pPr>
      <w:spacing w:after="100"/>
    </w:pPr>
  </w:style>
  <w:style w:type="paragraph" w:styleId="List2">
    <w:name w:val="List 2"/>
    <w:basedOn w:val="Normal"/>
    <w:semiHidden/>
    <w:unhideWhenUsed/>
    <w:rsid w:val="00463158"/>
    <w:pPr>
      <w:spacing w:after="0" w:line="240" w:lineRule="auto"/>
      <w:ind w:left="720" w:hanging="360"/>
    </w:pPr>
    <w:rPr>
      <w:rFonts w:ascii="Times New Roman" w:hAnsi="Times New Roman"/>
      <w:sz w:val="24"/>
      <w:szCs w:val="24"/>
    </w:rPr>
  </w:style>
  <w:style w:type="paragraph" w:styleId="ListContinue">
    <w:name w:val="List Continue"/>
    <w:basedOn w:val="Normal"/>
    <w:unhideWhenUsed/>
    <w:rsid w:val="00463158"/>
    <w:pPr>
      <w:spacing w:after="120" w:line="240" w:lineRule="auto"/>
      <w:ind w:left="283"/>
    </w:pPr>
    <w:rPr>
      <w:rFonts w:ascii="Times New Roman" w:hAnsi="Times New Roman"/>
      <w:sz w:val="24"/>
      <w:szCs w:val="24"/>
    </w:rPr>
  </w:style>
  <w:style w:type="character" w:styleId="SubtleEmphasis">
    <w:name w:val="Subtle Emphasis"/>
    <w:basedOn w:val="DefaultParagraphFont"/>
    <w:uiPriority w:val="19"/>
    <w:qFormat/>
    <w:rsid w:val="00463158"/>
    <w:rPr>
      <w:i/>
      <w:iCs/>
      <w:color w:val="808080" w:themeColor="text1" w:themeTint="7F"/>
    </w:rPr>
  </w:style>
  <w:style w:type="table" w:styleId="TableGrid">
    <w:name w:val="Table Grid"/>
    <w:basedOn w:val="TableNormal"/>
    <w:uiPriority w:val="39"/>
    <w:rsid w:val="00463158"/>
    <w:pPr>
      <w:spacing w:after="0" w:line="240" w:lineRule="auto"/>
    </w:pPr>
    <w:rPr>
      <w:rFonts w:asciiTheme="minorHAnsi" w:eastAsiaTheme="minorHAnsi" w:hAnsiTheme="minorHAns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link w:val="TitleChar"/>
    <w:qFormat/>
    <w:rsid w:val="00463158"/>
    <w:pPr>
      <w:spacing w:after="0" w:line="240" w:lineRule="auto"/>
      <w:jc w:val="center"/>
    </w:pPr>
    <w:rPr>
      <w:rFonts w:ascii="Times New Roman" w:hAnsi="Times New Roman"/>
      <w:b/>
      <w:bCs/>
      <w:sz w:val="24"/>
      <w:szCs w:val="24"/>
    </w:rPr>
  </w:style>
  <w:style w:type="character" w:customStyle="1" w:styleId="TitleChar">
    <w:name w:val="Title Char"/>
    <w:basedOn w:val="DefaultParagraphFont"/>
    <w:link w:val="Title"/>
    <w:rsid w:val="00463158"/>
    <w:rPr>
      <w:rFonts w:ascii="Times New Roman" w:eastAsia="Times New Roman" w:hAnsi="Times New Roman" w:cs="Times New Roman"/>
      <w:b/>
      <w:bCs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63158"/>
    <w:pPr>
      <w:spacing w:after="0" w:line="240" w:lineRule="auto"/>
    </w:pPr>
    <w:rPr>
      <w:rFonts w:ascii="Tahoma" w:eastAsiaTheme="minorEastAsi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63158"/>
    <w:rPr>
      <w:rFonts w:ascii="Tahoma" w:eastAsiaTheme="minorEastAsia" w:hAnsi="Tahoma" w:cs="Tahoma"/>
      <w:sz w:val="16"/>
      <w:szCs w:val="16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606D"/>
    <w:rPr>
      <w:rFonts w:asciiTheme="majorHAnsi" w:eastAsiaTheme="majorEastAsia" w:hAnsiTheme="majorHAnsi" w:cstheme="majorBidi"/>
      <w:color w:val="243F60" w:themeColor="accent1" w:themeShade="7F"/>
      <w:lang w:val="en-US"/>
    </w:rPr>
  </w:style>
  <w:style w:type="character" w:styleId="Strong">
    <w:name w:val="Strong"/>
    <w:basedOn w:val="DefaultParagraphFont"/>
    <w:uiPriority w:val="22"/>
    <w:qFormat/>
    <w:rsid w:val="005B606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6827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081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507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094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387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453BF3E-B8F0-4904-981E-231A778FE18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343</TotalTime>
  <Pages>11</Pages>
  <Words>1902</Words>
  <Characters>10848</Characters>
  <Application>Microsoft Office Word</Application>
  <DocSecurity>0</DocSecurity>
  <Lines>90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shilo</dc:creator>
  <cp:keywords/>
  <dc:description/>
  <cp:lastModifiedBy>USER</cp:lastModifiedBy>
  <cp:revision>10</cp:revision>
  <cp:lastPrinted>2023-09-06T05:13:00Z</cp:lastPrinted>
  <dcterms:created xsi:type="dcterms:W3CDTF">2023-02-16T08:14:00Z</dcterms:created>
  <dcterms:modified xsi:type="dcterms:W3CDTF">2025-09-08T02:05:00Z</dcterms:modified>
</cp:coreProperties>
</file>