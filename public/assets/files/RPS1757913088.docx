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D2B9" w14:textId="3E446007" w:rsidR="00DD4C41" w:rsidRDefault="00725B17" w:rsidP="00DD4C41">
      <w:pPr>
        <w:pStyle w:val="Heading1"/>
        <w:jc w:val="center"/>
        <w:rPr>
          <w:rFonts w:ascii="Arial Narrow" w:hAnsi="Arial Narrow" w:cs="Arial"/>
          <w:sz w:val="24"/>
          <w:szCs w:val="24"/>
        </w:rPr>
      </w:pPr>
      <w:bookmarkStart w:id="0" w:name="_Toc127613117"/>
      <w:r w:rsidRPr="005B7D28">
        <w:rPr>
          <w:rFonts w:ascii="Arial Narrow" w:hAnsi="Arial Narrow" w:cs="Arial"/>
          <w:sz w:val="24"/>
          <w:szCs w:val="24"/>
        </w:rPr>
        <w:t>RENCANA PEMBELAJARAN SEMESTER (RPS)</w:t>
      </w:r>
      <w:bookmarkEnd w:id="0"/>
    </w:p>
    <w:p w14:paraId="39B575B1" w14:textId="77777777" w:rsidR="00D756D3" w:rsidRDefault="00D756D3" w:rsidP="00DD4C41">
      <w:pPr>
        <w:pStyle w:val="Heading1"/>
        <w:jc w:val="center"/>
        <w:rPr>
          <w:rFonts w:ascii="Arial Narrow" w:hAnsi="Arial Narrow" w:cs="Arial"/>
          <w:sz w:val="24"/>
          <w:szCs w:val="24"/>
        </w:rPr>
      </w:pPr>
    </w:p>
    <w:tbl>
      <w:tblPr>
        <w:tblW w:w="15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59"/>
        <w:gridCol w:w="3109"/>
        <w:gridCol w:w="718"/>
        <w:gridCol w:w="2844"/>
        <w:gridCol w:w="576"/>
        <w:gridCol w:w="984"/>
        <w:gridCol w:w="1984"/>
        <w:gridCol w:w="92"/>
        <w:gridCol w:w="1042"/>
        <w:gridCol w:w="1834"/>
        <w:gridCol w:w="992"/>
        <w:gridCol w:w="6"/>
      </w:tblGrid>
      <w:tr w:rsidR="00D756D3" w14:paraId="13DEFCB4" w14:textId="77777777" w:rsidTr="008B23F4">
        <w:tc>
          <w:tcPr>
            <w:tcW w:w="4786" w:type="dxa"/>
            <w:gridSpan w:val="3"/>
          </w:tcPr>
          <w:p w14:paraId="2CDE2F91" w14:textId="2D49BAEF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 Kuliah</w:t>
            </w:r>
            <w:r w:rsidR="00C21C1F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Praktikum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Kefarmasian</w:t>
            </w:r>
            <w:proofErr w:type="spellEnd"/>
          </w:p>
        </w:tc>
        <w:tc>
          <w:tcPr>
            <w:tcW w:w="3420" w:type="dxa"/>
            <w:gridSpan w:val="2"/>
          </w:tcPr>
          <w:p w14:paraId="62D39FF2" w14:textId="55CD6C2F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Semester: V</w:t>
            </w:r>
          </w:p>
        </w:tc>
        <w:tc>
          <w:tcPr>
            <w:tcW w:w="3060" w:type="dxa"/>
            <w:gridSpan w:val="3"/>
          </w:tcPr>
          <w:p w14:paraId="6BABF1AF" w14:textId="44BC3CC9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sks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: 2</w:t>
            </w:r>
          </w:p>
        </w:tc>
        <w:tc>
          <w:tcPr>
            <w:tcW w:w="3874" w:type="dxa"/>
            <w:gridSpan w:val="4"/>
          </w:tcPr>
          <w:p w14:paraId="3E63C08F" w14:textId="195E1156" w:rsidR="00D756D3" w:rsidRP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sz w:val="24"/>
                <w:szCs w:val="24"/>
                <w:highlight w:val="yellow"/>
              </w:rPr>
            </w:pPr>
            <w:r w:rsidRPr="0073508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Kode: </w:t>
            </w:r>
            <w:r w:rsidR="00EA590C" w:rsidRPr="00EA590C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20545P47</w:t>
            </w:r>
          </w:p>
        </w:tc>
      </w:tr>
      <w:tr w:rsidR="00D756D3" w14:paraId="0ED24DE0" w14:textId="77777777" w:rsidTr="008B23F4">
        <w:tc>
          <w:tcPr>
            <w:tcW w:w="4786" w:type="dxa"/>
            <w:gridSpan w:val="3"/>
            <w:vAlign w:val="center"/>
          </w:tcPr>
          <w:p w14:paraId="6C913531" w14:textId="30BC6F71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Program Studi : </w:t>
            </w:r>
            <w:r w:rsidR="00D40F40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D-III</w:t>
            </w: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Farmasi</w:t>
            </w:r>
          </w:p>
        </w:tc>
        <w:tc>
          <w:tcPr>
            <w:tcW w:w="10354" w:type="dxa"/>
            <w:gridSpan w:val="9"/>
          </w:tcPr>
          <w:p w14:paraId="19B294A9" w14:textId="77777777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Dosen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Pengampu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/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Penanggungjawab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 </w:t>
            </w:r>
          </w:p>
          <w:p w14:paraId="1415B371" w14:textId="27AC2970" w:rsidR="00C45747" w:rsidRDefault="00C45747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Timmy Gondo Atmodjo,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M.Kom</w:t>
            </w:r>
            <w:proofErr w:type="spellEnd"/>
          </w:p>
          <w:p w14:paraId="2DD7123A" w14:textId="784F44F7" w:rsidR="00D756D3" w:rsidRDefault="0045307D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Modestus Ratu,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S.</w:t>
            </w:r>
            <w:r w:rsidR="00D756D3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Farm</w:t>
            </w:r>
            <w:proofErr w:type="spellEnd"/>
          </w:p>
          <w:p w14:paraId="72FDD49C" w14:textId="6D9599E3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</w:p>
        </w:tc>
      </w:tr>
      <w:tr w:rsidR="00D756D3" w14:paraId="322E2451" w14:textId="77777777" w:rsidTr="008B23F4">
        <w:tc>
          <w:tcPr>
            <w:tcW w:w="15140" w:type="dxa"/>
            <w:gridSpan w:val="12"/>
            <w:vAlign w:val="center"/>
          </w:tcPr>
          <w:p w14:paraId="35023EC0" w14:textId="1B55F44D" w:rsidR="00D756D3" w:rsidRDefault="00D756D3" w:rsidP="00AE11A9">
            <w:pPr>
              <w:spacing w:after="0" w:line="240" w:lineRule="auto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Mata Kuliah Syarat : </w:t>
            </w:r>
            <w:r w:rsidR="00787995"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-</w:t>
            </w:r>
          </w:p>
        </w:tc>
      </w:tr>
      <w:tr w:rsidR="00D756D3" w14:paraId="35D59C1A" w14:textId="77777777" w:rsidTr="008B23F4">
        <w:trPr>
          <w:trHeight w:val="249"/>
        </w:trPr>
        <w:tc>
          <w:tcPr>
            <w:tcW w:w="4068" w:type="dxa"/>
            <w:gridSpan w:val="2"/>
            <w:vMerge w:val="restart"/>
          </w:tcPr>
          <w:p w14:paraId="2F3405BA" w14:textId="77777777" w:rsidR="00D756D3" w:rsidRDefault="00D756D3" w:rsidP="00AE11A9">
            <w:pPr>
              <w:widowControl w:val="0"/>
              <w:spacing w:after="0" w:line="240" w:lineRule="auto"/>
              <w:ind w:right="-22"/>
              <w:rPr>
                <w:rFonts w:ascii="Arial Narrow" w:eastAsia="Arial Narrow" w:hAnsi="Arial Narrow" w:cs="Arial Narrow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 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1072" w:type="dxa"/>
            <w:gridSpan w:val="10"/>
          </w:tcPr>
          <w:p w14:paraId="79CC834A" w14:textId="77777777" w:rsidR="00D756D3" w:rsidRDefault="00D756D3" w:rsidP="00AE11A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</w:rPr>
              <w:t>Lulusan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(CPL)</w:t>
            </w:r>
          </w:p>
        </w:tc>
      </w:tr>
      <w:tr w:rsidR="00D756D3" w14:paraId="3714B04E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5ED272C7" w14:textId="77777777" w:rsidR="00D756D3" w:rsidRDefault="00D756D3" w:rsidP="00A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4A8A1442" w14:textId="77777777" w:rsidR="00D756D3" w:rsidRDefault="00D756D3" w:rsidP="00AE11A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>Kode</w:t>
            </w:r>
          </w:p>
        </w:tc>
        <w:tc>
          <w:tcPr>
            <w:tcW w:w="10354" w:type="dxa"/>
            <w:gridSpan w:val="9"/>
          </w:tcPr>
          <w:p w14:paraId="2E380B42" w14:textId="77777777" w:rsidR="00D756D3" w:rsidRDefault="00D756D3" w:rsidP="00AE11A9">
            <w:pPr>
              <w:widowControl w:val="0"/>
              <w:spacing w:after="0" w:line="24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</w:p>
        </w:tc>
      </w:tr>
      <w:tr w:rsidR="00D756D3" w14:paraId="4290991E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2FBC6532" w14:textId="77777777" w:rsidR="00D756D3" w:rsidRDefault="00D756D3" w:rsidP="00A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6983063B" w14:textId="5630C1BC" w:rsidR="00D756D3" w:rsidRDefault="00D756D3" w:rsidP="00AE11A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proofErr w:type="spellStart"/>
            <w:r>
              <w:rPr>
                <w:rFonts w:ascii="Arial Narrow" w:eastAsia="Arial Narrow" w:hAnsi="Arial Narrow" w:cs="Arial Narrow"/>
                <w:sz w:val="20"/>
                <w:szCs w:val="20"/>
              </w:rPr>
              <w:t>S</w:t>
            </w:r>
            <w:r w:rsidR="004111B7">
              <w:rPr>
                <w:rFonts w:ascii="Arial Narrow" w:eastAsia="Arial Narrow" w:hAnsi="Arial Narrow" w:cs="Arial Narrow"/>
                <w:sz w:val="20"/>
                <w:szCs w:val="20"/>
              </w:rPr>
              <w:t>ikap</w:t>
            </w:r>
            <w:proofErr w:type="spellEnd"/>
            <w:r w:rsidR="004111B7">
              <w:rPr>
                <w:rFonts w:ascii="Arial Narrow" w:eastAsia="Arial Narrow" w:hAnsi="Arial Narrow" w:cs="Arial Narrow"/>
                <w:sz w:val="20"/>
                <w:szCs w:val="20"/>
              </w:rPr>
              <w:t>; 2,8,11,12,14</w:t>
            </w:r>
          </w:p>
          <w:p w14:paraId="6292E1D2" w14:textId="77777777" w:rsidR="00D756D3" w:rsidRDefault="00D756D3" w:rsidP="00AE11A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4"/>
                <w:szCs w:val="24"/>
              </w:rPr>
            </w:pPr>
          </w:p>
        </w:tc>
        <w:tc>
          <w:tcPr>
            <w:tcW w:w="10354" w:type="dxa"/>
            <w:gridSpan w:val="9"/>
          </w:tcPr>
          <w:p w14:paraId="799B0E5F" w14:textId="77777777" w:rsidR="004111B7" w:rsidRDefault="004111B7" w:rsidP="004111B7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Berintegritas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bekerja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  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sama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   dan  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memiliki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  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kepekaan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  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sosial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  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serta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  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kepedulian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  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terhadap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masyarakat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lingkungan</w:t>
            </w:r>
            <w:proofErr w:type="spellEnd"/>
          </w:p>
          <w:p w14:paraId="4C8349B9" w14:textId="77777777" w:rsidR="004111B7" w:rsidRPr="008610E2" w:rsidRDefault="004111B7" w:rsidP="004111B7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Menghargai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keanekaragaman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budaya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, 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pandangan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,  agama,  dan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kepercayaan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serta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pendapat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atau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temuan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orisinal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orang lain</w:t>
            </w:r>
            <w:r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63B017BF" w14:textId="77777777" w:rsidR="004111B7" w:rsidRDefault="004111B7" w:rsidP="004111B7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Menunjukkan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sikap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kemandirian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bertanggungjawab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atas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/>
                <w:sz w:val="24"/>
                <w:szCs w:val="24"/>
              </w:rPr>
              <w:t>pekerjaannya</w:t>
            </w:r>
            <w:proofErr w:type="spellEnd"/>
            <w:r w:rsidRPr="008610E2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di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keahliannya</w:t>
            </w:r>
            <w:proofErr w:type="spellEnd"/>
            <w:r w:rsidRPr="008610E2">
              <w:rPr>
                <w:rFonts w:ascii="Arial Narrow" w:hAnsi="Arial Narrow" w:cs="Arial"/>
                <w:bCs/>
                <w:sz w:val="24"/>
                <w:szCs w:val="24"/>
              </w:rPr>
              <w:t>.</w:t>
            </w:r>
          </w:p>
          <w:p w14:paraId="758BD68C" w14:textId="77777777" w:rsidR="004111B7" w:rsidRPr="001D0021" w:rsidRDefault="004111B7" w:rsidP="004111B7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menjaga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integritas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kerahasiaan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data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rahasia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</w:p>
          <w:p w14:paraId="37EE0DB5" w14:textId="30369A65" w:rsidR="00D756D3" w:rsidRPr="004111B7" w:rsidRDefault="004111B7" w:rsidP="004111B7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secara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benar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Perarturan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Perundang-undangan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tidak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disalahgunakan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atau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digunakan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salah data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</w:p>
        </w:tc>
      </w:tr>
      <w:tr w:rsidR="00D756D3" w14:paraId="41B33B55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404EEEDD" w14:textId="77777777" w:rsidR="00D756D3" w:rsidRDefault="00D756D3" w:rsidP="00AE11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F2E5B65" w14:textId="77777777" w:rsidR="00D756D3" w:rsidRDefault="00D756D3" w:rsidP="00AE11A9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P 1-14</w:t>
            </w:r>
          </w:p>
        </w:tc>
        <w:tc>
          <w:tcPr>
            <w:tcW w:w="10354" w:type="dxa"/>
            <w:gridSpan w:val="9"/>
          </w:tcPr>
          <w:p w14:paraId="2B855B72" w14:textId="77777777" w:rsidR="004111B7" w:rsidRPr="0029433A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Pengetahuan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implementasikan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S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I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nformasi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Klinik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berbasis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pada </w:t>
            </w:r>
            <w:r w:rsidRPr="0029433A">
              <w:rPr>
                <w:rFonts w:ascii="Arial Narrow" w:hAnsi="Arial Narrow" w:cs="Arial"/>
                <w:bCs/>
                <w:i/>
                <w:sz w:val="24"/>
                <w:szCs w:val="24"/>
              </w:rPr>
              <w:t>best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r w:rsidRPr="0029433A">
              <w:rPr>
                <w:rFonts w:ascii="Arial Narrow" w:hAnsi="Arial Narrow" w:cs="Arial"/>
                <w:bCs/>
                <w:i/>
                <w:sz w:val="24"/>
                <w:szCs w:val="24"/>
              </w:rPr>
              <w:t>practice</w:t>
            </w:r>
            <w:r>
              <w:rPr>
                <w:rFonts w:ascii="Arial Narrow" w:hAnsi="Arial Narrow" w:cs="Arial"/>
                <w:bCs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iCs/>
                <w:sz w:val="24"/>
                <w:szCs w:val="24"/>
              </w:rPr>
              <w:t>bekerja</w:t>
            </w:r>
            <w:proofErr w:type="spellEnd"/>
            <w:r>
              <w:rPr>
                <w:rFonts w:ascii="Arial Narrow" w:hAnsi="Arial Narrow" w:cs="Arial"/>
                <w:bCs/>
                <w:i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iCs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hAnsi="Arial Narrow" w:cs="Arial"/>
                <w:bCs/>
                <w:iCs/>
                <w:sz w:val="24"/>
                <w:szCs w:val="24"/>
              </w:rPr>
              <w:t xml:space="preserve"> SOP</w:t>
            </w:r>
          </w:p>
          <w:p w14:paraId="3611DF9C" w14:textId="77777777" w:rsidR="004111B7" w:rsidRPr="0029433A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Mengintegrasikan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data &amp;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mentransformasikannya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menjadi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organisasi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Klinik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66BC2A2D" w14:textId="77777777" w:rsidR="004111B7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Menggunakan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logika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kalkulasi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matemati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s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p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enyelesaian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pengelolaan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Klinik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terutama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kefarmasian</w:t>
            </w:r>
            <w:proofErr w:type="spellEnd"/>
          </w:p>
          <w:p w14:paraId="5BAAFDA0" w14:textId="77777777" w:rsidR="004111B7" w:rsidRPr="006A54FA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Memiliki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Pengetahuan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konsep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fitur-fitur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membantu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pada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pelayanan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kefarmasian</w:t>
            </w:r>
            <w:proofErr w:type="spellEnd"/>
          </w:p>
          <w:p w14:paraId="49D0D7F0" w14:textId="77777777" w:rsidR="004111B7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Memiliki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Pengetahuan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Manajemen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Obat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beserta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fitur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r w:rsidRPr="006A54FA">
              <w:rPr>
                <w:rFonts w:ascii="Arial Narrow" w:hAnsi="Arial Narrow" w:cs="Arial"/>
                <w:bCs/>
                <w:i/>
                <w:sz w:val="24"/>
                <w:szCs w:val="24"/>
              </w:rPr>
              <w:t>flow chart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Klinik</w:t>
            </w:r>
            <w:proofErr w:type="spellEnd"/>
          </w:p>
          <w:p w14:paraId="6BF8F2D8" w14:textId="77777777" w:rsidR="004111B7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Memiliki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Pengetahuan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tentang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  <w:r w:rsidRPr="006A54F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Pelayanan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Farmasi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Klinik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beserta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fitur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r w:rsidRPr="006A54FA">
              <w:rPr>
                <w:rFonts w:ascii="Arial Narrow" w:hAnsi="Arial Narrow" w:cs="Arial"/>
                <w:bCs/>
                <w:i/>
                <w:sz w:val="24"/>
                <w:szCs w:val="24"/>
              </w:rPr>
              <w:t>flow chart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Klinik</w:t>
            </w:r>
            <w:proofErr w:type="spellEnd"/>
          </w:p>
          <w:p w14:paraId="2074F3A1" w14:textId="0CBD322F" w:rsidR="00D756D3" w:rsidRPr="004111B7" w:rsidRDefault="004111B7" w:rsidP="004111B7">
            <w:pPr>
              <w:widowControl w:val="0"/>
              <w:numPr>
                <w:ilvl w:val="0"/>
                <w:numId w:val="5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Memahami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Pr="00E56938"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hardware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digunakan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pelayanan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menggunakan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luaran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berupa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E56938"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hard</w:t>
            </w:r>
            <w:r>
              <w:rPr>
                <w:rFonts w:ascii="Arial Narrow" w:hAnsi="Arial Narrow" w:cs="Arial"/>
                <w:bCs/>
                <w:i/>
                <w:iCs/>
                <w:sz w:val="24"/>
                <w:szCs w:val="24"/>
              </w:rPr>
              <w:t>file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dokumen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</w:tc>
      </w:tr>
      <w:tr w:rsidR="004111B7" w14:paraId="053222C3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13F80F89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E78C493" w14:textId="284FD7DA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KU 1-10</w:t>
            </w:r>
          </w:p>
        </w:tc>
        <w:tc>
          <w:tcPr>
            <w:tcW w:w="10354" w:type="dxa"/>
            <w:gridSpan w:val="9"/>
          </w:tcPr>
          <w:p w14:paraId="049A8397" w14:textId="16749716" w:rsidR="004111B7" w:rsidRPr="001D0021" w:rsidRDefault="004111B7" w:rsidP="004111B7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menerapkan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pemikiran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logis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kritis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sistematis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, dan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inovatif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konteks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Umum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pengembangan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atau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implementasi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ilmu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pengetahuan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&amp;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teknologi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yang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memperhatikan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;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menerapkan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nilai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humaniora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yang 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dengan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bidang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keahliannya</w:t>
            </w:r>
            <w:proofErr w:type="spellEnd"/>
          </w:p>
          <w:p w14:paraId="36B6EB7B" w14:textId="77777777" w:rsidR="004111B7" w:rsidRDefault="004111B7" w:rsidP="004111B7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Mampu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menunjukkan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kinerja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mandiri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,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bermutu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terukur</w:t>
            </w:r>
            <w:proofErr w:type="spellEnd"/>
          </w:p>
          <w:p w14:paraId="7380F899" w14:textId="77777777" w:rsidR="004111B7" w:rsidRDefault="004111B7" w:rsidP="004111B7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Menggunakan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logika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kalkulasi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matemati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s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29433A">
              <w:rPr>
                <w:rFonts w:ascii="Arial Narrow" w:hAnsi="Arial Narrow" w:cs="Arial"/>
                <w:bCs/>
                <w:sz w:val="24"/>
                <w:szCs w:val="24"/>
              </w:rPr>
              <w:t>p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enyelesaian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masalah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kefarmasian</w:t>
            </w:r>
            <w:proofErr w:type="spellEnd"/>
          </w:p>
          <w:p w14:paraId="6A1A1204" w14:textId="11D4E197" w:rsidR="004111B7" w:rsidRPr="004111B7" w:rsidRDefault="004111B7" w:rsidP="004111B7">
            <w:pPr>
              <w:widowControl w:val="0"/>
              <w:numPr>
                <w:ilvl w:val="0"/>
                <w:numId w:val="29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>Memiliki</w:t>
            </w:r>
            <w:proofErr w:type="spellEnd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>ketaatan</w:t>
            </w:r>
            <w:proofErr w:type="spellEnd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 xml:space="preserve"> pada </w:t>
            </w:r>
            <w:proofErr w:type="spellStart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>prosedur</w:t>
            </w:r>
            <w:proofErr w:type="spellEnd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>berdasarkan</w:t>
            </w:r>
            <w:proofErr w:type="spellEnd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>regulasi</w:t>
            </w:r>
            <w:proofErr w:type="spellEnd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 xml:space="preserve"> dan TI </w:t>
            </w:r>
            <w:proofErr w:type="spellStart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>sebagai</w:t>
            </w:r>
            <w:proofErr w:type="spellEnd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>solusi</w:t>
            </w:r>
            <w:proofErr w:type="spellEnd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>permasalahan</w:t>
            </w:r>
            <w:proofErr w:type="spellEnd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 xml:space="preserve"> actual</w:t>
            </w:r>
          </w:p>
        </w:tc>
      </w:tr>
      <w:tr w:rsidR="004111B7" w14:paraId="4414CA4C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6F6C3741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718" w:type="dxa"/>
          </w:tcPr>
          <w:p w14:paraId="25909D18" w14:textId="77777777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KK 1-9</w:t>
            </w:r>
          </w:p>
        </w:tc>
        <w:tc>
          <w:tcPr>
            <w:tcW w:w="10354" w:type="dxa"/>
            <w:gridSpan w:val="9"/>
          </w:tcPr>
          <w:p w14:paraId="5506375F" w14:textId="77777777" w:rsid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Memahami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Fitur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menerapkan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membantu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pelayanan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kefarmasian</w:t>
            </w:r>
            <w:proofErr w:type="spellEnd"/>
          </w:p>
          <w:p w14:paraId="6A872D99" w14:textId="3EE7F8B5" w:rsid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Mengaplikasikan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Pengelolaan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obat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pelayanan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resep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="00C21C1F">
              <w:rPr>
                <w:rFonts w:ascii="Arial Narrow" w:hAnsi="Arial Narrow" w:cs="Arial"/>
                <w:bCs/>
                <w:sz w:val="24"/>
                <w:szCs w:val="24"/>
              </w:rPr>
              <w:t>s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>tandar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pelayanan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Klinik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5EED2A9C" w14:textId="77777777" w:rsidR="004111B7" w:rsidRPr="001D0021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Melakukan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Pr="006A54FA">
              <w:rPr>
                <w:rFonts w:ascii="Arial Narrow" w:hAnsi="Arial Narrow" w:cs="Arial"/>
                <w:bCs/>
                <w:i/>
                <w:sz w:val="24"/>
                <w:szCs w:val="24"/>
              </w:rPr>
              <w:t>input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data pada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sarana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kesehatan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dan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penarikan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pengambilan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keputusan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tersebut</w:t>
            </w:r>
            <w:proofErr w:type="spellEnd"/>
          </w:p>
          <w:p w14:paraId="4B888F51" w14:textId="77777777" w:rsidR="004111B7" w:rsidRPr="00FD6452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prosedur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(SOP)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menggunakan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dalam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pekerjaan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Klinik</w:t>
            </w:r>
            <w:proofErr w:type="spellEnd"/>
          </w:p>
          <w:p w14:paraId="50EEFECD" w14:textId="77777777" w:rsid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Memahami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teknis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penggunaan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</w:p>
          <w:p w14:paraId="7BB1D948" w14:textId="77777777" w:rsid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Memahami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Alur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pelayanan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dan Alur Data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Informasi</w:t>
            </w:r>
            <w:proofErr w:type="spellEnd"/>
          </w:p>
          <w:p w14:paraId="70E9A50D" w14:textId="77777777" w:rsidR="004111B7" w:rsidRPr="001D0021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Mahir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</w:t>
            </w:r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>elakukan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r w:rsidRPr="006A54FA">
              <w:rPr>
                <w:rFonts w:ascii="Arial Narrow" w:hAnsi="Arial Narrow" w:cs="Arial"/>
                <w:bCs/>
                <w:i/>
                <w:sz w:val="24"/>
                <w:szCs w:val="24"/>
              </w:rPr>
              <w:t>input</w:t>
            </w:r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data pada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sarana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kesehatan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pendukung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pengambilan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keputusan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A54FA">
              <w:rPr>
                <w:rFonts w:ascii="Arial Narrow" w:hAnsi="Arial Narrow" w:cs="Arial"/>
                <w:color w:val="000000"/>
                <w:sz w:val="24"/>
                <w:szCs w:val="24"/>
              </w:rPr>
              <w:t>tersebut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otorisasi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kewenangan</w:t>
            </w:r>
            <w:proofErr w:type="spellEnd"/>
          </w:p>
          <w:p w14:paraId="1A17D918" w14:textId="77777777" w:rsid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lastRenderedPageBreak/>
              <w:t>Melakukan</w:t>
            </w:r>
            <w:proofErr w:type="spellEnd"/>
            <w:r w:rsidRPr="001D0021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dokumentasi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E56938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report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E56938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output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dari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kemudian</w:t>
            </w:r>
            <w:proofErr w:type="spellEnd"/>
            <w:r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4"/>
                <w:szCs w:val="24"/>
              </w:rPr>
              <w:t>m</w:t>
            </w:r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>enyusun</w:t>
            </w:r>
            <w:proofErr w:type="spellEnd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>laporan</w:t>
            </w:r>
            <w:proofErr w:type="spellEnd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>sesuai</w:t>
            </w:r>
            <w:proofErr w:type="spellEnd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>penarikan</w:t>
            </w:r>
            <w:proofErr w:type="spellEnd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>dari</w:t>
            </w:r>
            <w:proofErr w:type="spellEnd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dengan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ranah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etik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kewenangan</w:t>
            </w:r>
            <w:proofErr w:type="spellEnd"/>
            <w:r w:rsidRPr="00E56938">
              <w:rPr>
                <w:rFonts w:ascii="Arial Narrow" w:hAnsi="Arial Narrow" w:cs="Arial"/>
                <w:color w:val="000000"/>
                <w:sz w:val="24"/>
                <w:szCs w:val="24"/>
              </w:rPr>
              <w:t>.</w:t>
            </w:r>
          </w:p>
          <w:p w14:paraId="37E76B86" w14:textId="66104AF0" w:rsidR="004111B7" w:rsidRPr="004111B7" w:rsidRDefault="004111B7" w:rsidP="004111B7">
            <w:pPr>
              <w:widowControl w:val="0"/>
              <w:numPr>
                <w:ilvl w:val="0"/>
                <w:numId w:val="28"/>
              </w:numPr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bCs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>Menguasai</w:t>
            </w:r>
            <w:proofErr w:type="spellEnd"/>
            <w:r w:rsidRPr="004111B7">
              <w:rPr>
                <w:rFonts w:ascii="Arial Narrow" w:hAnsi="Arial Narrow" w:cs="Arial"/>
                <w:bCs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penyusunan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dilaporkan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formulasi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penyelesaian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masalah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berdasarkan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digunakan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 w:cs="Arial"/>
                <w:color w:val="000000"/>
                <w:sz w:val="24"/>
                <w:szCs w:val="24"/>
              </w:rPr>
              <w:t>Klinik</w:t>
            </w:r>
            <w:proofErr w:type="spellEnd"/>
          </w:p>
        </w:tc>
      </w:tr>
      <w:tr w:rsidR="004111B7" w14:paraId="7DF2AEA0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6CA19E8C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  <w:sz w:val="24"/>
                <w:szCs w:val="24"/>
                <w:u w:val="single"/>
              </w:rPr>
            </w:pPr>
          </w:p>
        </w:tc>
        <w:tc>
          <w:tcPr>
            <w:tcW w:w="11072" w:type="dxa"/>
            <w:gridSpan w:val="10"/>
          </w:tcPr>
          <w:p w14:paraId="0F4C5201" w14:textId="77777777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Capaian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color w:val="000000"/>
                <w:sz w:val="24"/>
                <w:szCs w:val="24"/>
              </w:rPr>
              <w:t xml:space="preserve"> Mata Kuliah (CPMK)</w:t>
            </w:r>
          </w:p>
        </w:tc>
      </w:tr>
      <w:tr w:rsidR="004111B7" w14:paraId="38BD8B25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62222E27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4517C16" w14:textId="77777777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r>
              <w:rPr>
                <w:rFonts w:ascii="Arial Narrow" w:eastAsia="Arial Narrow" w:hAnsi="Arial Narrow" w:cs="Arial Narrow"/>
                <w:b/>
              </w:rPr>
              <w:t xml:space="preserve">Kode </w:t>
            </w:r>
          </w:p>
        </w:tc>
        <w:tc>
          <w:tcPr>
            <w:tcW w:w="10354" w:type="dxa"/>
            <w:gridSpan w:val="9"/>
          </w:tcPr>
          <w:p w14:paraId="551243BD" w14:textId="77777777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</w:rPr>
              <w:t>Rumusan</w:t>
            </w:r>
            <w:proofErr w:type="spellEnd"/>
            <w:r>
              <w:rPr>
                <w:rFonts w:ascii="Arial Narrow" w:eastAsia="Arial Narrow" w:hAnsi="Arial Narrow" w:cs="Arial Narrow"/>
                <w:b/>
              </w:rPr>
              <w:t xml:space="preserve"> </w:t>
            </w:r>
          </w:p>
        </w:tc>
      </w:tr>
      <w:tr w:rsidR="004111B7" w14:paraId="070AF9D7" w14:textId="77777777" w:rsidTr="008B23F4">
        <w:trPr>
          <w:trHeight w:val="249"/>
        </w:trPr>
        <w:tc>
          <w:tcPr>
            <w:tcW w:w="4068" w:type="dxa"/>
            <w:gridSpan w:val="2"/>
            <w:vMerge/>
          </w:tcPr>
          <w:p w14:paraId="5A8FC9FB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718" w:type="dxa"/>
          </w:tcPr>
          <w:p w14:paraId="59447D38" w14:textId="77777777" w:rsidR="004111B7" w:rsidRDefault="004111B7" w:rsidP="004111B7">
            <w:pPr>
              <w:widowControl w:val="0"/>
              <w:spacing w:after="0" w:line="270" w:lineRule="auto"/>
              <w:ind w:right="-22"/>
              <w:jc w:val="both"/>
              <w:rPr>
                <w:rFonts w:ascii="Arial Narrow" w:eastAsia="Arial Narrow" w:hAnsi="Arial Narrow" w:cs="Arial Narrow"/>
                <w:b/>
              </w:rPr>
            </w:pPr>
          </w:p>
        </w:tc>
        <w:tc>
          <w:tcPr>
            <w:tcW w:w="10354" w:type="dxa"/>
            <w:gridSpan w:val="9"/>
          </w:tcPr>
          <w:p w14:paraId="3384C1C9" w14:textId="1BC8C116" w:rsidR="004111B7" w:rsidRPr="004111B7" w:rsidRDefault="004111B7" w:rsidP="004111B7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right="-22"/>
              <w:jc w:val="both"/>
              <w:rPr>
                <w:rFonts w:ascii="Arial Narrow" w:hAnsi="Arial Narrow" w:cs="Arial"/>
                <w:color w:val="000000"/>
                <w:sz w:val="24"/>
                <w:szCs w:val="24"/>
              </w:rPr>
            </w:pP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Mata Kuliah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ini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memberikan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menerapkan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berbasis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FD6452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computer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aplikasi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perangkat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keras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</w:t>
            </w:r>
            <w:r w:rsidRPr="002A29FD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hardware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),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perangkat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lunak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</w:t>
            </w:r>
            <w:r w:rsidRPr="002A29FD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software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),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jaringan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komunikasi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</w:t>
            </w:r>
            <w:r w:rsidRPr="002A29FD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communication network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) dan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sumber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data yang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dikumpulkan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diolah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data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kemudian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menjadi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data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menentukan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kebijakan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/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keputusan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dalam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Melaksanakan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Entri data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sesuai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peran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kewenangan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menggunakan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bantuan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i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Klinik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Mata Kuliah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ini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memberikan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praktis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tentang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karakteristik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beserta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serta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pemanfaatan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fiturnya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membantu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memberikan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solusi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problem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bidang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pekerjaan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lainnya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yang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terkait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seperti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keuangan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pemasaran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sumber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daya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manusia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pengelolaan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pengendalian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persediaan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Memberikan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simulasi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enerapan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Farmasi  di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klinik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</w:p>
        </w:tc>
      </w:tr>
      <w:tr w:rsidR="004111B7" w14:paraId="70B2074D" w14:textId="77777777" w:rsidTr="008B23F4">
        <w:trPr>
          <w:gridAfter w:val="10"/>
          <w:wAfter w:w="11072" w:type="dxa"/>
          <w:trHeight w:val="290"/>
        </w:trPr>
        <w:tc>
          <w:tcPr>
            <w:tcW w:w="4068" w:type="dxa"/>
            <w:gridSpan w:val="2"/>
            <w:vMerge/>
          </w:tcPr>
          <w:p w14:paraId="4B1F5AF6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i/>
              </w:rPr>
            </w:pPr>
          </w:p>
        </w:tc>
      </w:tr>
      <w:tr w:rsidR="004111B7" w14:paraId="5C3C4B44" w14:textId="77777777" w:rsidTr="008B23F4">
        <w:trPr>
          <w:gridAfter w:val="10"/>
          <w:wAfter w:w="11072" w:type="dxa"/>
          <w:trHeight w:val="290"/>
        </w:trPr>
        <w:tc>
          <w:tcPr>
            <w:tcW w:w="4068" w:type="dxa"/>
            <w:gridSpan w:val="2"/>
            <w:vMerge/>
          </w:tcPr>
          <w:p w14:paraId="78CF02AA" w14:textId="77777777" w:rsidR="004111B7" w:rsidRDefault="004111B7" w:rsidP="004111B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 Narrow" w:eastAsia="Arial Narrow" w:hAnsi="Arial Narrow" w:cs="Arial Narrow"/>
                <w:b/>
              </w:rPr>
            </w:pPr>
          </w:p>
        </w:tc>
      </w:tr>
      <w:tr w:rsidR="004111B7" w14:paraId="5B3D1ADB" w14:textId="77777777" w:rsidTr="008B23F4">
        <w:trPr>
          <w:trHeight w:val="249"/>
        </w:trPr>
        <w:tc>
          <w:tcPr>
            <w:tcW w:w="4786" w:type="dxa"/>
            <w:gridSpan w:val="3"/>
          </w:tcPr>
          <w:p w14:paraId="10205130" w14:textId="77777777" w:rsidR="004111B7" w:rsidRDefault="004111B7" w:rsidP="00411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Deskripsi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>Matakuliah</w:t>
            </w:r>
            <w:proofErr w:type="spellEnd"/>
            <w:r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  <w:t xml:space="preserve"> :</w:t>
            </w:r>
          </w:p>
        </w:tc>
        <w:tc>
          <w:tcPr>
            <w:tcW w:w="10354" w:type="dxa"/>
            <w:gridSpan w:val="9"/>
          </w:tcPr>
          <w:p w14:paraId="42D75DFA" w14:textId="49627EA6" w:rsidR="004111B7" w:rsidRDefault="004111B7" w:rsidP="004111B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85"/>
              <w:jc w:val="both"/>
              <w:rPr>
                <w:rFonts w:ascii="Arial Narrow" w:eastAsia="Arial Narrow" w:hAnsi="Arial Narrow" w:cs="Arial Narrow"/>
                <w:color w:val="000000"/>
                <w:sz w:val="24"/>
                <w:szCs w:val="24"/>
              </w:rPr>
            </w:pP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Setelah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mengikuti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perkuliahan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mahasiswa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mampu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mengaplikasikan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untuk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membantu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tenaga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</w:t>
            </w:r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farmasi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an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>dalam</w:t>
            </w:r>
            <w:proofErr w:type="spellEnd"/>
            <w:r w:rsidRPr="002A29FD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pekerjaan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di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Klinik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pada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sesuai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standar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kefarmasian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meliputi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juga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bidang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pendaftaran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pekerjaan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keuangan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</w:t>
            </w:r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 xml:space="preserve">billing </w:t>
            </w:r>
            <w:proofErr w:type="spellStart"/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sistem</w:t>
            </w:r>
            <w:proofErr w:type="spellEnd"/>
            <w:r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pembayaran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resep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,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dan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sistem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informasi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pengelolaan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</w:t>
            </w:r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e-stock, e-procurement</w:t>
            </w:r>
            <w:r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, e-purchasing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dan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pelayanan</w:t>
            </w:r>
            <w:proofErr w:type="spellEnd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>farmasi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 (</w:t>
            </w:r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e-prescription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skrining</w:t>
            </w:r>
            <w:proofErr w:type="spellEnd"/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, </w:t>
            </w:r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>e-labeling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,</w:t>
            </w:r>
            <w:r w:rsidRPr="00495260">
              <w:rPr>
                <w:rFonts w:ascii="Arial Narrow" w:hAnsi="Arial Narrow" w:cs="Arial"/>
                <w:i/>
                <w:iCs/>
                <w:color w:val="000000"/>
                <w:sz w:val="24"/>
                <w:szCs w:val="24"/>
              </w:rPr>
              <w:t xml:space="preserve"> e-Drug Information</w:t>
            </w:r>
            <w:r>
              <w:rPr>
                <w:rFonts w:ascii="Arial Narrow" w:hAnsi="Arial Narrow" w:cs="Arial"/>
                <w:color w:val="000000"/>
                <w:sz w:val="24"/>
                <w:szCs w:val="24"/>
              </w:rPr>
              <w:t>)</w:t>
            </w:r>
            <w:r w:rsidRPr="006B2ED8">
              <w:rPr>
                <w:rFonts w:ascii="Arial Narrow" w:hAnsi="Arial Narrow" w:cs="Arial"/>
                <w:color w:val="000000"/>
                <w:sz w:val="24"/>
                <w:szCs w:val="24"/>
              </w:rPr>
              <w:t xml:space="preserve">. </w:t>
            </w:r>
          </w:p>
        </w:tc>
      </w:tr>
      <w:tr w:rsidR="004111B7" w14:paraId="408E5BF3" w14:textId="77777777" w:rsidTr="008B23F4">
        <w:trPr>
          <w:gridAfter w:val="1"/>
          <w:wAfter w:w="6" w:type="dxa"/>
        </w:trPr>
        <w:tc>
          <w:tcPr>
            <w:tcW w:w="959" w:type="dxa"/>
            <w:shd w:val="clear" w:color="auto" w:fill="92D050"/>
          </w:tcPr>
          <w:p w14:paraId="523C37FF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Minggu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-</w:t>
            </w:r>
          </w:p>
        </w:tc>
        <w:tc>
          <w:tcPr>
            <w:tcW w:w="3827" w:type="dxa"/>
            <w:gridSpan w:val="2"/>
            <w:shd w:val="clear" w:color="auto" w:fill="92D050"/>
          </w:tcPr>
          <w:p w14:paraId="6B3D15D0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Kemampuan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Akhir yang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Diharapkan</w:t>
            </w:r>
            <w:proofErr w:type="spellEnd"/>
          </w:p>
        </w:tc>
        <w:tc>
          <w:tcPr>
            <w:tcW w:w="2844" w:type="dxa"/>
            <w:shd w:val="clear" w:color="auto" w:fill="92D050"/>
          </w:tcPr>
          <w:p w14:paraId="217AC726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Bahan Kajian/Materi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Pembelajaran</w:t>
            </w:r>
            <w:proofErr w:type="spellEnd"/>
          </w:p>
        </w:tc>
        <w:tc>
          <w:tcPr>
            <w:tcW w:w="1560" w:type="dxa"/>
            <w:gridSpan w:val="2"/>
            <w:shd w:val="clear" w:color="auto" w:fill="92D050"/>
          </w:tcPr>
          <w:p w14:paraId="7E36B692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Metode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Pembelajaran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&amp;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Penugasan</w:t>
            </w:r>
            <w:proofErr w:type="spellEnd"/>
          </w:p>
        </w:tc>
        <w:tc>
          <w:tcPr>
            <w:tcW w:w="1984" w:type="dxa"/>
            <w:shd w:val="clear" w:color="auto" w:fill="92D050"/>
          </w:tcPr>
          <w:p w14:paraId="140700F8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Waktu</w:t>
            </w:r>
          </w:p>
        </w:tc>
        <w:tc>
          <w:tcPr>
            <w:tcW w:w="1134" w:type="dxa"/>
            <w:gridSpan w:val="2"/>
            <w:shd w:val="clear" w:color="auto" w:fill="92D050"/>
          </w:tcPr>
          <w:p w14:paraId="6BBCDC5E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Bentuk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1834" w:type="dxa"/>
            <w:shd w:val="clear" w:color="auto" w:fill="92D050"/>
          </w:tcPr>
          <w:p w14:paraId="475EFDC8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Kriteria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/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Indikator</w:t>
            </w:r>
            <w:proofErr w:type="spellEnd"/>
          </w:p>
        </w:tc>
        <w:tc>
          <w:tcPr>
            <w:tcW w:w="992" w:type="dxa"/>
            <w:shd w:val="clear" w:color="auto" w:fill="92D050"/>
          </w:tcPr>
          <w:p w14:paraId="223AB068" w14:textId="77777777" w:rsidR="004111B7" w:rsidRDefault="004111B7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/>
                <w:sz w:val="24"/>
                <w:szCs w:val="24"/>
              </w:rPr>
            </w:pP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Bobot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>penialain</w:t>
            </w:r>
            <w:proofErr w:type="spellEnd"/>
            <w:r>
              <w:rPr>
                <w:rFonts w:ascii="Arial Narrow" w:eastAsia="Arial Narrow" w:hAnsi="Arial Narrow" w:cs="Arial Narrow"/>
                <w:b/>
                <w:sz w:val="24"/>
                <w:szCs w:val="24"/>
              </w:rPr>
              <w:t xml:space="preserve"> (%)</w:t>
            </w:r>
          </w:p>
        </w:tc>
      </w:tr>
      <w:tr w:rsidR="00825BC5" w14:paraId="46D42ADE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77933855" w14:textId="58277DF2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</w:t>
            </w:r>
          </w:p>
        </w:tc>
        <w:tc>
          <w:tcPr>
            <w:tcW w:w="3827" w:type="dxa"/>
            <w:gridSpan w:val="2"/>
          </w:tcPr>
          <w:p w14:paraId="7E17985C" w14:textId="486752F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mengetahui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menguraika</w:t>
            </w:r>
            <w:r>
              <w:rPr>
                <w:rFonts w:ascii="Arial Narrow" w:hAnsi="Arial Narrow"/>
                <w:sz w:val="24"/>
                <w:szCs w:val="24"/>
              </w:rPr>
              <w:t>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tata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cara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kerja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Laboratorium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Simulasi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  <w:r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6A3CED64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  <w:p w14:paraId="65E50FD6" w14:textId="3E6C0BCA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Softskill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: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Integritas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Disiplin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bekerja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Prosedural</w:t>
            </w:r>
            <w:proofErr w:type="spellEnd"/>
          </w:p>
        </w:tc>
        <w:tc>
          <w:tcPr>
            <w:tcW w:w="2844" w:type="dxa"/>
          </w:tcPr>
          <w:p w14:paraId="520D24E4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Kontrak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Perkuliahan</w:t>
            </w:r>
            <w:proofErr w:type="spellEnd"/>
          </w:p>
          <w:p w14:paraId="5D4D16D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K3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Laboratorium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Simulasi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</w:p>
          <w:p w14:paraId="71732CE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Praktikum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setting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pelayanan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6A8E3CC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Pengenalan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Tolok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Ukur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Pelayanan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penerapannya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</w:p>
          <w:p w14:paraId="1F9D616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73AF86E2" w14:textId="6DBDCA25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Metode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Simulasi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demonstrasi</w:t>
            </w:r>
            <w:proofErr w:type="spellEnd"/>
          </w:p>
        </w:tc>
        <w:tc>
          <w:tcPr>
            <w:tcW w:w="1984" w:type="dxa"/>
          </w:tcPr>
          <w:p w14:paraId="2500EE5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2FC3837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</w:p>
          <w:p w14:paraId="7A96AD7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Post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Jobsheet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018899A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2FD688B5" w14:textId="707B47CC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resmi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</w:tc>
        <w:tc>
          <w:tcPr>
            <w:tcW w:w="1134" w:type="dxa"/>
            <w:gridSpan w:val="2"/>
          </w:tcPr>
          <w:p w14:paraId="447E5CC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Nilai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Pretes</w:t>
            </w:r>
            <w:proofErr w:type="spellEnd"/>
          </w:p>
          <w:p w14:paraId="3EBA842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Ketrampilan Nilai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Jobsheet</w:t>
            </w:r>
            <w:proofErr w:type="spellEnd"/>
          </w:p>
          <w:p w14:paraId="146DA78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Nilai Laporan Resmi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Praktikum</w:t>
            </w:r>
            <w:proofErr w:type="spellEnd"/>
          </w:p>
          <w:p w14:paraId="5447644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834" w:type="dxa"/>
          </w:tcPr>
          <w:p w14:paraId="4DC10FE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51DF513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7F3C4947" w14:textId="719A6890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14:paraId="38C7F37D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68FA075F" w14:textId="028C08A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2</w:t>
            </w:r>
          </w:p>
        </w:tc>
        <w:tc>
          <w:tcPr>
            <w:tcW w:w="3827" w:type="dxa"/>
            <w:gridSpan w:val="2"/>
          </w:tcPr>
          <w:p w14:paraId="5134D28C" w14:textId="61F8A1D0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menguraikan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analisa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Alur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mengimplementasikan</w:t>
            </w:r>
            <w:proofErr w:type="spellEnd"/>
            <w:r w:rsidR="00574D7B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Standar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Pelayanan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tahap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PENGELOLAAN OBAT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727E239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  <w:p w14:paraId="5AF9B32F" w14:textId="6C27794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Softskill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: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Mematuhi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Regulasi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Mengerjakan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SOP</w:t>
            </w:r>
          </w:p>
        </w:tc>
        <w:tc>
          <w:tcPr>
            <w:tcW w:w="2844" w:type="dxa"/>
          </w:tcPr>
          <w:p w14:paraId="416529C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mendukung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Pelayanan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</w:p>
          <w:p w14:paraId="60FFC68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Flowcard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Permenkes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Standar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Pelayanan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</w:p>
          <w:p w14:paraId="4F6FF4B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Etika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Kerahasiaan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data</w:t>
            </w:r>
          </w:p>
          <w:p w14:paraId="150C223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SOP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Kerja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Yanfar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385BEC97" w14:textId="0D897CFD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siniera.com/</w:t>
            </w:r>
          </w:p>
        </w:tc>
        <w:tc>
          <w:tcPr>
            <w:tcW w:w="1560" w:type="dxa"/>
            <w:gridSpan w:val="2"/>
          </w:tcPr>
          <w:p w14:paraId="39902084" w14:textId="6E8CA3B0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Metode Mind Mapping 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Menerapkan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cara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berfikir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runtun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sampai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pada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penyelesaiannya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</w:tc>
        <w:tc>
          <w:tcPr>
            <w:tcW w:w="1984" w:type="dxa"/>
          </w:tcPr>
          <w:p w14:paraId="2470967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0E49331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2938D2D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693C429D" w14:textId="03FE514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</w:tc>
        <w:tc>
          <w:tcPr>
            <w:tcW w:w="1134" w:type="dxa"/>
            <w:gridSpan w:val="2"/>
          </w:tcPr>
          <w:p w14:paraId="4E803D2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Tugas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Kelompok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terstruktur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28B7A5E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Meresume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perkembangan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bidang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farmasi</w:t>
            </w:r>
            <w:proofErr w:type="spellEnd"/>
          </w:p>
          <w:p w14:paraId="47D478F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834" w:type="dxa"/>
          </w:tcPr>
          <w:p w14:paraId="2864CF3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3D32A10F" w14:textId="3E6D1B5C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992" w:type="dxa"/>
          </w:tcPr>
          <w:p w14:paraId="5A598ECB" w14:textId="4BAA51A6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14:paraId="282FE854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0B06E538" w14:textId="7ABF77BA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3</w:t>
            </w:r>
          </w:p>
        </w:tc>
        <w:tc>
          <w:tcPr>
            <w:tcW w:w="3827" w:type="dxa"/>
            <w:gridSpan w:val="2"/>
          </w:tcPr>
          <w:p w14:paraId="1E611C93" w14:textId="3F7AF53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menerapkan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aktivitas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fitur-fitur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PENGELOLAAN OBAT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baik</w:t>
            </w:r>
            <w:proofErr w:type="spellEnd"/>
          </w:p>
          <w:p w14:paraId="0E91EC9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</w:p>
          <w:p w14:paraId="229450EA" w14:textId="0F2D8D96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Softskill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: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logika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creative thinking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alur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flowcard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data</w:t>
            </w:r>
          </w:p>
        </w:tc>
        <w:tc>
          <w:tcPr>
            <w:tcW w:w="2844" w:type="dxa"/>
          </w:tcPr>
          <w:p w14:paraId="619D603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Mengenal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Obat-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obatan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peralatan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dispensing</w:t>
            </w:r>
          </w:p>
          <w:p w14:paraId="6D81556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Pengenalan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Hardware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15B6437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mendukung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Pelayanan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</w:p>
          <w:p w14:paraId="0C45CC4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Ketentuan-ketentuan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6CBA4FD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Barang</w:t>
            </w:r>
          </w:p>
          <w:p w14:paraId="42954CE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Harga</w:t>
            </w:r>
          </w:p>
          <w:p w14:paraId="74B458D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Kode Barang dan Barcode</w:t>
            </w:r>
          </w:p>
          <w:p w14:paraId="2EF0E3F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45C113E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6A676FF2" w14:textId="1B25A96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Project Base Learning</w:t>
            </w:r>
          </w:p>
        </w:tc>
        <w:tc>
          <w:tcPr>
            <w:tcW w:w="1984" w:type="dxa"/>
          </w:tcPr>
          <w:p w14:paraId="0EE0095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43D3284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16BDAF5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1D3E8D9A" w14:textId="05FCA49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</w:tc>
        <w:tc>
          <w:tcPr>
            <w:tcW w:w="1134" w:type="dxa"/>
            <w:gridSpan w:val="2"/>
          </w:tcPr>
          <w:p w14:paraId="4843756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Tugas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Kelompok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terstruktur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5EFC830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Meresume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perkembangan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bidang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farmasi</w:t>
            </w:r>
            <w:proofErr w:type="spellEnd"/>
          </w:p>
          <w:p w14:paraId="03CB1C0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834" w:type="dxa"/>
          </w:tcPr>
          <w:p w14:paraId="183B98B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415F1B1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  <w:p w14:paraId="21FDD15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992" w:type="dxa"/>
          </w:tcPr>
          <w:p w14:paraId="2153D570" w14:textId="600B3887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14:paraId="3FD5ED31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0BC057B2" w14:textId="789E52E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4</w:t>
            </w:r>
          </w:p>
        </w:tc>
        <w:tc>
          <w:tcPr>
            <w:tcW w:w="3827" w:type="dxa"/>
            <w:gridSpan w:val="2"/>
          </w:tcPr>
          <w:p w14:paraId="6CF1027B" w14:textId="310903C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Fitur Master Data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mengaitkan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pemahaman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dasar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sebagai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Basis Data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pengelolaan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844" w:type="dxa"/>
          </w:tcPr>
          <w:p w14:paraId="58EB2B7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4111B7">
              <w:rPr>
                <w:rFonts w:ascii="Arial Narrow" w:hAnsi="Arial Narrow"/>
                <w:sz w:val="24"/>
                <w:szCs w:val="24"/>
              </w:rPr>
              <w:sym w:font="Wingdings" w:char="F0E0"/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Siniera.com/</w:t>
            </w:r>
          </w:p>
          <w:p w14:paraId="50EF458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Komponen-komponen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</w:p>
          <w:p w14:paraId="064B28F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MASTER DATA</w:t>
            </w:r>
          </w:p>
          <w:p w14:paraId="0C6EFB7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Entry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master data</w:t>
            </w:r>
          </w:p>
          <w:p w14:paraId="18B21AD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Kategori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Obat HAM, LASA </w:t>
            </w:r>
          </w:p>
          <w:p w14:paraId="03BC615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Penggolongan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Obat</w:t>
            </w:r>
          </w:p>
          <w:p w14:paraId="6CEEA85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PBF</w:t>
            </w:r>
          </w:p>
          <w:p w14:paraId="1ABCB66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Kelas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Terapi</w:t>
            </w:r>
            <w:proofErr w:type="spellEnd"/>
          </w:p>
          <w:p w14:paraId="74F91913" w14:textId="54AE21B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Termolabil</w:t>
            </w:r>
            <w:proofErr w:type="spellEnd"/>
          </w:p>
        </w:tc>
        <w:tc>
          <w:tcPr>
            <w:tcW w:w="1560" w:type="dxa"/>
            <w:gridSpan w:val="2"/>
          </w:tcPr>
          <w:p w14:paraId="375098A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1343D96D" w14:textId="29FD7F2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Project Base Learning</w:t>
            </w:r>
          </w:p>
        </w:tc>
        <w:tc>
          <w:tcPr>
            <w:tcW w:w="1984" w:type="dxa"/>
          </w:tcPr>
          <w:p w14:paraId="7D0413B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2075732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54CF7C0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2CF8F740" w14:textId="36D50E3A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</w:tc>
        <w:tc>
          <w:tcPr>
            <w:tcW w:w="1134" w:type="dxa"/>
            <w:gridSpan w:val="2"/>
          </w:tcPr>
          <w:p w14:paraId="268F951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Tugas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Kelompok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terstruktur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6D56B0B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Meresume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Basis Data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Pengguna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Basis Data</w:t>
            </w:r>
          </w:p>
          <w:p w14:paraId="6632251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834" w:type="dxa"/>
          </w:tcPr>
          <w:p w14:paraId="31C78E1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2CC6EC0E" w14:textId="4FA2E830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992" w:type="dxa"/>
          </w:tcPr>
          <w:p w14:paraId="665AAE19" w14:textId="29846A1D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14:paraId="6DC340D2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252CD918" w14:textId="37B25F7E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5</w:t>
            </w:r>
          </w:p>
        </w:tc>
        <w:tc>
          <w:tcPr>
            <w:tcW w:w="3827" w:type="dxa"/>
            <w:gridSpan w:val="2"/>
          </w:tcPr>
          <w:p w14:paraId="44913460" w14:textId="745C9ED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Fitur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Pemilihan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mengklasifikasikan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data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Pemilihan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Obat di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2844" w:type="dxa"/>
          </w:tcPr>
          <w:p w14:paraId="7421C6C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Formularium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</w:p>
          <w:p w14:paraId="4ED4650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Nama Obat</w:t>
            </w:r>
          </w:p>
          <w:p w14:paraId="4534FDE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Indikasi</w:t>
            </w:r>
            <w:proofErr w:type="spellEnd"/>
          </w:p>
          <w:p w14:paraId="1CFCAB5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Dosis</w:t>
            </w:r>
            <w:proofErr w:type="spellEnd"/>
          </w:p>
          <w:p w14:paraId="24469D4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Kontra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Indikasi</w:t>
            </w:r>
            <w:proofErr w:type="spellEnd"/>
          </w:p>
          <w:p w14:paraId="440B55E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Interaksi</w:t>
            </w:r>
            <w:proofErr w:type="spellEnd"/>
          </w:p>
          <w:p w14:paraId="01EB347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Harga</w:t>
            </w:r>
          </w:p>
          <w:p w14:paraId="37499AB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PBF</w:t>
            </w:r>
          </w:p>
          <w:p w14:paraId="1DC2441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dll</w:t>
            </w:r>
            <w:proofErr w:type="spellEnd"/>
          </w:p>
          <w:p w14:paraId="11932BB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56016B24" w14:textId="40BBFC4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Model Contextual Learning</w:t>
            </w:r>
          </w:p>
        </w:tc>
        <w:tc>
          <w:tcPr>
            <w:tcW w:w="1984" w:type="dxa"/>
          </w:tcPr>
          <w:p w14:paraId="06C91CC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6C62165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09FF36B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0F78257D" w14:textId="1EE1AAD2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</w:tc>
        <w:tc>
          <w:tcPr>
            <w:tcW w:w="1134" w:type="dxa"/>
            <w:gridSpan w:val="2"/>
          </w:tcPr>
          <w:p w14:paraId="52630C8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Tugas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Kelompok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terstruktur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0F42E4FC" w14:textId="3CE5B4B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Meresume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metode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penginputan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data</w:t>
            </w:r>
          </w:p>
        </w:tc>
        <w:tc>
          <w:tcPr>
            <w:tcW w:w="1834" w:type="dxa"/>
          </w:tcPr>
          <w:p w14:paraId="5352F0D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14575058" w14:textId="2FEDC3C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992" w:type="dxa"/>
          </w:tcPr>
          <w:p w14:paraId="74B20DAB" w14:textId="57E7908F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14:paraId="5C9B7FFB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56932902" w14:textId="4F7C0C5F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6</w:t>
            </w:r>
          </w:p>
        </w:tc>
        <w:tc>
          <w:tcPr>
            <w:tcW w:w="3827" w:type="dxa"/>
            <w:gridSpan w:val="2"/>
          </w:tcPr>
          <w:p w14:paraId="66990F7F" w14:textId="7B1DB095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Fitur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Perencanaan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Pengadaan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Obat di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</w:p>
        </w:tc>
        <w:tc>
          <w:tcPr>
            <w:tcW w:w="2844" w:type="dxa"/>
          </w:tcPr>
          <w:p w14:paraId="69CFFFD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Prinsip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e-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defecta</w:t>
            </w:r>
            <w:proofErr w:type="spellEnd"/>
          </w:p>
          <w:p w14:paraId="6B97C9E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Pemilihan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PBF</w:t>
            </w:r>
          </w:p>
          <w:p w14:paraId="39289B9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Prinsip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SP Legal</w:t>
            </w:r>
          </w:p>
          <w:p w14:paraId="65E614E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Cetak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SP </w:t>
            </w:r>
          </w:p>
          <w:p w14:paraId="46BD817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Ttd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Apt</w:t>
            </w:r>
          </w:p>
          <w:p w14:paraId="6F1D9DD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Cap</w:t>
            </w:r>
          </w:p>
          <w:p w14:paraId="18F47486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7526F60B" w14:textId="5E3DC7A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Model Problem Based Learning</w:t>
            </w:r>
          </w:p>
        </w:tc>
        <w:tc>
          <w:tcPr>
            <w:tcW w:w="1984" w:type="dxa"/>
          </w:tcPr>
          <w:p w14:paraId="03213D7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2D40CCD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29FFF5B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5B81ECC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  <w:p w14:paraId="72B9FB2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226682B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Tugas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Kelompok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terstruktur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63E419FF" w14:textId="51B06A56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Materi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metode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Sumber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Daya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</w:p>
        </w:tc>
        <w:tc>
          <w:tcPr>
            <w:tcW w:w="1834" w:type="dxa"/>
          </w:tcPr>
          <w:p w14:paraId="77EC3B4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40C632F7" w14:textId="3CAA40E6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992" w:type="dxa"/>
          </w:tcPr>
          <w:p w14:paraId="0E9DF3B8" w14:textId="69A1965D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:rsidRPr="00825BC5" w14:paraId="4B2E185E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5BDD0A8B" w14:textId="6A887D03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7</w:t>
            </w:r>
          </w:p>
        </w:tc>
        <w:tc>
          <w:tcPr>
            <w:tcW w:w="3827" w:type="dxa"/>
            <w:gridSpan w:val="2"/>
          </w:tcPr>
          <w:p w14:paraId="49EA5E6C" w14:textId="3B4254F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menggunakan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Fitur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Penerimaan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Penyimpanan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e-stock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2844" w:type="dxa"/>
          </w:tcPr>
          <w:p w14:paraId="16F0C3E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Prinsip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faktur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barang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datang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PBF</w:t>
            </w:r>
          </w:p>
          <w:p w14:paraId="2D98C36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Prinsip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penerimaan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barang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Legal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pengesahan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penyimpanan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Faktur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 </w:t>
            </w:r>
          </w:p>
          <w:p w14:paraId="588DD0C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Penyimpanan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Golongan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kategori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538FA4F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Stock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berubah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penambahan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barang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datang</w:t>
            </w:r>
            <w:proofErr w:type="spellEnd"/>
          </w:p>
          <w:p w14:paraId="3F352C9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75FCE1D7" w14:textId="48B8211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Metode Role Playing/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Berbagi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peran</w:t>
            </w:r>
            <w:proofErr w:type="spellEnd"/>
          </w:p>
        </w:tc>
        <w:tc>
          <w:tcPr>
            <w:tcW w:w="1984" w:type="dxa"/>
          </w:tcPr>
          <w:p w14:paraId="5ADA8A9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0D0443F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77AF09A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0170E367" w14:textId="11133A9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</w:tc>
        <w:tc>
          <w:tcPr>
            <w:tcW w:w="1134" w:type="dxa"/>
            <w:gridSpan w:val="2"/>
          </w:tcPr>
          <w:p w14:paraId="29BB9FB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Tugas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Kelompok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terstruktur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62D0A847" w14:textId="1DEB797D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Materi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metode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Basis data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Komunikasi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Data </w:t>
            </w:r>
          </w:p>
        </w:tc>
        <w:tc>
          <w:tcPr>
            <w:tcW w:w="1834" w:type="dxa"/>
          </w:tcPr>
          <w:p w14:paraId="6DA07ED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79D49F08" w14:textId="412F9E9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992" w:type="dxa"/>
          </w:tcPr>
          <w:p w14:paraId="6CE5E925" w14:textId="77125482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3%</w:t>
            </w:r>
          </w:p>
        </w:tc>
      </w:tr>
      <w:tr w:rsidR="00825BC5" w:rsidRPr="00825BC5" w14:paraId="4FC31823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0A800F81" w14:textId="5AE379E4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8</w:t>
            </w:r>
          </w:p>
        </w:tc>
        <w:tc>
          <w:tcPr>
            <w:tcW w:w="3827" w:type="dxa"/>
            <w:gridSpan w:val="2"/>
          </w:tcPr>
          <w:p w14:paraId="6DDF75DE" w14:textId="63C80FC5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Ujian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Tengah Semester</w:t>
            </w:r>
          </w:p>
        </w:tc>
        <w:tc>
          <w:tcPr>
            <w:tcW w:w="2844" w:type="dxa"/>
          </w:tcPr>
          <w:p w14:paraId="0D11E0A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Soal Job Script</w:t>
            </w:r>
          </w:p>
          <w:p w14:paraId="01E3D8E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Langkah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mulai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1D041FC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Defecta</w:t>
            </w:r>
            <w:proofErr w:type="spellEnd"/>
          </w:p>
          <w:p w14:paraId="42431E2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Perencanaan</w:t>
            </w:r>
            <w:proofErr w:type="spellEnd"/>
          </w:p>
          <w:p w14:paraId="23E8DCB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Pengadaan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4111B7">
              <w:rPr>
                <w:rFonts w:ascii="Arial Narrow" w:hAnsi="Arial Narrow"/>
                <w:sz w:val="24"/>
                <w:szCs w:val="24"/>
              </w:rPr>
              <w:sym w:font="Wingdings" w:char="F0E0"/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Pengesahan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SP</w:t>
            </w:r>
          </w:p>
          <w:p w14:paraId="37683FC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Penerimaan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barang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faktur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4111B7">
              <w:rPr>
                <w:rFonts w:ascii="Arial Narrow" w:hAnsi="Arial Narrow"/>
                <w:sz w:val="24"/>
                <w:szCs w:val="24"/>
              </w:rPr>
              <w:sym w:font="Wingdings" w:char="F0E0"/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Pengesahan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Faktur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Penyimpanan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salinan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faktur</w:t>
            </w:r>
            <w:proofErr w:type="spellEnd"/>
          </w:p>
          <w:p w14:paraId="3564AE2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Penyimpanan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r w:rsidRPr="004111B7">
              <w:rPr>
                <w:rFonts w:ascii="Arial Narrow" w:hAnsi="Arial Narrow"/>
                <w:sz w:val="24"/>
                <w:szCs w:val="24"/>
              </w:rPr>
              <w:sym w:font="Wingdings" w:char="F0E0"/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kategori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30B9B3B8" w14:textId="727B0D9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Perubahan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stock </w:t>
            </w:r>
            <w:r w:rsidRPr="004111B7">
              <w:rPr>
                <w:rFonts w:ascii="Arial Narrow" w:hAnsi="Arial Narrow"/>
                <w:sz w:val="24"/>
                <w:szCs w:val="24"/>
              </w:rPr>
              <w:sym w:font="Wingdings" w:char="F0E0"/>
            </w:r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cetak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stock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</w:p>
        </w:tc>
        <w:tc>
          <w:tcPr>
            <w:tcW w:w="1560" w:type="dxa"/>
            <w:gridSpan w:val="2"/>
          </w:tcPr>
          <w:p w14:paraId="75C4ABB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  <w:p w14:paraId="5F306D3D" w14:textId="14FBD01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Soal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kode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barang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/ barcode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barang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1984" w:type="dxa"/>
          </w:tcPr>
          <w:p w14:paraId="1B69CE2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45168DE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5FDB9D5E" w14:textId="0D4F9C2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</w:tc>
        <w:tc>
          <w:tcPr>
            <w:tcW w:w="1134" w:type="dxa"/>
            <w:gridSpan w:val="2"/>
          </w:tcPr>
          <w:p w14:paraId="42277DC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Tugas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Kelompok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terstruktur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073101AF" w14:textId="001233A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Materi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Perancangan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Apotek</w:t>
            </w:r>
            <w:proofErr w:type="spellEnd"/>
          </w:p>
        </w:tc>
        <w:tc>
          <w:tcPr>
            <w:tcW w:w="1834" w:type="dxa"/>
          </w:tcPr>
          <w:p w14:paraId="55549C7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7E1A4494" w14:textId="2A03FC7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992" w:type="dxa"/>
          </w:tcPr>
          <w:p w14:paraId="50C5CFD6" w14:textId="1541008E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35%</w:t>
            </w:r>
          </w:p>
        </w:tc>
      </w:tr>
      <w:tr w:rsidR="00825BC5" w:rsidRPr="00825BC5" w14:paraId="74352C91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187ED08D" w14:textId="75F94A47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9</w:t>
            </w:r>
          </w:p>
        </w:tc>
        <w:tc>
          <w:tcPr>
            <w:tcW w:w="3827" w:type="dxa"/>
            <w:gridSpan w:val="2"/>
          </w:tcPr>
          <w:p w14:paraId="54137B67" w14:textId="02DD543C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mengevaluasi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mengkritisi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digunakan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Pada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Tahapan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Pengelolaan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Obat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Penjualan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tanpa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2844" w:type="dxa"/>
          </w:tcPr>
          <w:p w14:paraId="55642FE3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Perangkat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Pelayanan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Kefarmasian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tahap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Pengelolaan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obat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secara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Keseluruhan</w:t>
            </w:r>
            <w:proofErr w:type="spellEnd"/>
          </w:p>
          <w:p w14:paraId="7F8DEC0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Termasuk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Penjulan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Obat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Tanpa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</w:p>
          <w:p w14:paraId="0A71F184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560" w:type="dxa"/>
            <w:gridSpan w:val="2"/>
          </w:tcPr>
          <w:p w14:paraId="02A5D81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504B1949" w14:textId="2F5EA4C5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</w:p>
        </w:tc>
        <w:tc>
          <w:tcPr>
            <w:tcW w:w="1984" w:type="dxa"/>
          </w:tcPr>
          <w:p w14:paraId="5CE3F3E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3011E48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3979CF1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11096A7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  <w:p w14:paraId="6C15F88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3146F07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Tugas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Kelompok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terstruktur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.</w:t>
            </w:r>
          </w:p>
          <w:p w14:paraId="21EC72A4" w14:textId="0982C6E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Materi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Perancangan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Sistem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Informasi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di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Apotek</w:t>
            </w:r>
            <w:proofErr w:type="spellEnd"/>
          </w:p>
        </w:tc>
        <w:tc>
          <w:tcPr>
            <w:tcW w:w="1834" w:type="dxa"/>
          </w:tcPr>
          <w:p w14:paraId="7915CAC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06F6D386" w14:textId="541066D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992" w:type="dxa"/>
          </w:tcPr>
          <w:p w14:paraId="461D7C45" w14:textId="79BF0ED7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:rsidRPr="00825BC5" w14:paraId="07289519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54709B04" w14:textId="144540F6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10</w:t>
            </w:r>
          </w:p>
        </w:tc>
        <w:tc>
          <w:tcPr>
            <w:tcW w:w="3827" w:type="dxa"/>
            <w:gridSpan w:val="2"/>
          </w:tcPr>
          <w:p w14:paraId="7EF7DD43" w14:textId="0C5CCB57" w:rsidR="00825BC5" w:rsidRPr="00574D7B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membuat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e-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="00574D7B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dokter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anak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</w:p>
        </w:tc>
        <w:tc>
          <w:tcPr>
            <w:tcW w:w="2844" w:type="dxa"/>
          </w:tcPr>
          <w:p w14:paraId="05F05A5D" w14:textId="59D28FE5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Lama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pemeriksaan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, 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PIO </w:t>
            </w:r>
          </w:p>
        </w:tc>
        <w:tc>
          <w:tcPr>
            <w:tcW w:w="1560" w:type="dxa"/>
            <w:gridSpan w:val="2"/>
          </w:tcPr>
          <w:p w14:paraId="7DE7172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256F767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Proyek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mengerjakan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</w:p>
          <w:p w14:paraId="70C7618C" w14:textId="4020FB5D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</w:p>
        </w:tc>
        <w:tc>
          <w:tcPr>
            <w:tcW w:w="1984" w:type="dxa"/>
          </w:tcPr>
          <w:p w14:paraId="4C57FED8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66D87910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19A9376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2BF627CE" w14:textId="0BC0178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</w:tc>
        <w:tc>
          <w:tcPr>
            <w:tcW w:w="1134" w:type="dxa"/>
            <w:gridSpan w:val="2"/>
          </w:tcPr>
          <w:p w14:paraId="1D61CBB3" w14:textId="63547CF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tanpa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masalah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interaksi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dll</w:t>
            </w:r>
            <w:proofErr w:type="spellEnd"/>
          </w:p>
        </w:tc>
        <w:tc>
          <w:tcPr>
            <w:tcW w:w="1834" w:type="dxa"/>
          </w:tcPr>
          <w:p w14:paraId="3B4A525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4BD05EE7" w14:textId="2D469CB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992" w:type="dxa"/>
          </w:tcPr>
          <w:p w14:paraId="13D5ABB2" w14:textId="31A94458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:rsidRPr="00825BC5" w14:paraId="2332A994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28E41108" w14:textId="08F60327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11-12</w:t>
            </w:r>
          </w:p>
        </w:tc>
        <w:tc>
          <w:tcPr>
            <w:tcW w:w="3827" w:type="dxa"/>
            <w:gridSpan w:val="2"/>
          </w:tcPr>
          <w:p w14:paraId="506E2391" w14:textId="13E6C89C" w:rsidR="00825BC5" w:rsidRPr="00574D7B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membuat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e-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klinik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penyakit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="00574D7B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Kronis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kardiovaskuler</w:t>
            </w:r>
            <w:proofErr w:type="spellEnd"/>
          </w:p>
        </w:tc>
        <w:tc>
          <w:tcPr>
            <w:tcW w:w="2844" w:type="dxa"/>
          </w:tcPr>
          <w:p w14:paraId="2C574C57" w14:textId="625DFFF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Baru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pemeriksaan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, 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PIO </w:t>
            </w:r>
          </w:p>
        </w:tc>
        <w:tc>
          <w:tcPr>
            <w:tcW w:w="1560" w:type="dxa"/>
            <w:gridSpan w:val="2"/>
          </w:tcPr>
          <w:p w14:paraId="2C187734" w14:textId="4B31BFC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Collaborative Learning</w:t>
            </w:r>
          </w:p>
        </w:tc>
        <w:tc>
          <w:tcPr>
            <w:tcW w:w="1984" w:type="dxa"/>
          </w:tcPr>
          <w:p w14:paraId="4E98458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42B1653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2A85399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41A1D850" w14:textId="53FF0F5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</w:tc>
        <w:tc>
          <w:tcPr>
            <w:tcW w:w="1134" w:type="dxa"/>
            <w:gridSpan w:val="2"/>
          </w:tcPr>
          <w:p w14:paraId="78F44768" w14:textId="7AFBC93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tanpa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masalah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interaksi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dll</w:t>
            </w:r>
            <w:proofErr w:type="spellEnd"/>
          </w:p>
        </w:tc>
        <w:tc>
          <w:tcPr>
            <w:tcW w:w="1834" w:type="dxa"/>
          </w:tcPr>
          <w:p w14:paraId="2862B8D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4E645286" w14:textId="6E5AE28E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992" w:type="dxa"/>
          </w:tcPr>
          <w:p w14:paraId="79BEAE53" w14:textId="45AFAFB9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4%</w:t>
            </w:r>
          </w:p>
        </w:tc>
      </w:tr>
      <w:tr w:rsidR="00825BC5" w:rsidRPr="00825BC5" w14:paraId="377C2D39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1F4FCD52" w14:textId="2FB24D7C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13</w:t>
            </w:r>
          </w:p>
        </w:tc>
        <w:tc>
          <w:tcPr>
            <w:tcW w:w="3827" w:type="dxa"/>
            <w:gridSpan w:val="2"/>
          </w:tcPr>
          <w:p w14:paraId="6653571A" w14:textId="714A320E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membuat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e-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dokter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penyakit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kulit</w:t>
            </w:r>
            <w:proofErr w:type="spellEnd"/>
          </w:p>
          <w:p w14:paraId="53847DD5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2844" w:type="dxa"/>
          </w:tcPr>
          <w:p w14:paraId="1CDC3351" w14:textId="26415E1C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Lama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pemeriksaan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, 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PIO </w:t>
            </w:r>
          </w:p>
        </w:tc>
        <w:tc>
          <w:tcPr>
            <w:tcW w:w="1560" w:type="dxa"/>
            <w:gridSpan w:val="2"/>
          </w:tcPr>
          <w:p w14:paraId="34C40D9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604A6D9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Proyek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mengerjakan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</w:p>
          <w:p w14:paraId="46A96339" w14:textId="225C015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</w:p>
        </w:tc>
        <w:tc>
          <w:tcPr>
            <w:tcW w:w="1984" w:type="dxa"/>
          </w:tcPr>
          <w:p w14:paraId="3EAD4B1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19277AD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1A9F714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6B504F68" w14:textId="71C88F7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</w:tc>
        <w:tc>
          <w:tcPr>
            <w:tcW w:w="1134" w:type="dxa"/>
            <w:gridSpan w:val="2"/>
          </w:tcPr>
          <w:p w14:paraId="0303307C" w14:textId="3634EC06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masalah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administratif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&amp;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farmasetis</w:t>
            </w:r>
            <w:proofErr w:type="spellEnd"/>
          </w:p>
        </w:tc>
        <w:tc>
          <w:tcPr>
            <w:tcW w:w="1834" w:type="dxa"/>
          </w:tcPr>
          <w:p w14:paraId="2C67C783" w14:textId="274F7EB8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Memberikan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flowchart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konten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992" w:type="dxa"/>
          </w:tcPr>
          <w:p w14:paraId="245DA47E" w14:textId="7FF5182E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4%</w:t>
            </w:r>
          </w:p>
        </w:tc>
      </w:tr>
      <w:tr w:rsidR="00825BC5" w:rsidRPr="00825BC5" w14:paraId="5841F82E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587C76B3" w14:textId="2FBD18D5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14</w:t>
            </w:r>
          </w:p>
        </w:tc>
        <w:tc>
          <w:tcPr>
            <w:tcW w:w="3827" w:type="dxa"/>
            <w:gridSpan w:val="2"/>
          </w:tcPr>
          <w:p w14:paraId="046E81DE" w14:textId="192B4AE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membuat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e-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</w:p>
          <w:p w14:paraId="39E2A89D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2844" w:type="dxa"/>
          </w:tcPr>
          <w:p w14:paraId="476B64FA" w14:textId="1E78D700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Lama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pemeriksaan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, 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PIO </w:t>
            </w:r>
          </w:p>
        </w:tc>
        <w:tc>
          <w:tcPr>
            <w:tcW w:w="1560" w:type="dxa"/>
            <w:gridSpan w:val="2"/>
          </w:tcPr>
          <w:p w14:paraId="1CDCDB11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5FCCDA44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Proyek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mengerjakan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</w:p>
          <w:p w14:paraId="7E0DB1C5" w14:textId="50DE3A4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</w:p>
        </w:tc>
        <w:tc>
          <w:tcPr>
            <w:tcW w:w="1984" w:type="dxa"/>
          </w:tcPr>
          <w:p w14:paraId="786F360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5D794C4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11709C4F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6E69C26F" w14:textId="28294BFB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</w:tc>
        <w:tc>
          <w:tcPr>
            <w:tcW w:w="1134" w:type="dxa"/>
            <w:gridSpan w:val="2"/>
          </w:tcPr>
          <w:p w14:paraId="6A54FD81" w14:textId="5354A86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masalah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dosis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/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kontra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indikasi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/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duplikasi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/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interaksi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dll</w:t>
            </w:r>
            <w:proofErr w:type="spellEnd"/>
          </w:p>
        </w:tc>
        <w:tc>
          <w:tcPr>
            <w:tcW w:w="1834" w:type="dxa"/>
          </w:tcPr>
          <w:p w14:paraId="598E2E54" w14:textId="71CCAD6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Memberikan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flowchart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konten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992" w:type="dxa"/>
          </w:tcPr>
          <w:p w14:paraId="3E943F02" w14:textId="78ADA3F4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2%</w:t>
            </w:r>
          </w:p>
        </w:tc>
      </w:tr>
      <w:tr w:rsidR="00825BC5" w:rsidRPr="00825BC5" w14:paraId="65BA5512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42CCC5EA" w14:textId="54249D7C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15</w:t>
            </w:r>
          </w:p>
        </w:tc>
        <w:tc>
          <w:tcPr>
            <w:tcW w:w="3827" w:type="dxa"/>
            <w:gridSpan w:val="2"/>
          </w:tcPr>
          <w:p w14:paraId="1BBA74E4" w14:textId="38EBB6E0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Mahasiswa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mampu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membuat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e-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paru-paru</w:t>
            </w:r>
            <w:proofErr w:type="spellEnd"/>
          </w:p>
          <w:p w14:paraId="44D16957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2844" w:type="dxa"/>
          </w:tcPr>
          <w:p w14:paraId="30C30573" w14:textId="5B23164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Lama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pemeriksaan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, 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PIO </w:t>
            </w:r>
          </w:p>
        </w:tc>
        <w:tc>
          <w:tcPr>
            <w:tcW w:w="1560" w:type="dxa"/>
            <w:gridSpan w:val="2"/>
          </w:tcPr>
          <w:p w14:paraId="6C1BB97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7EA762EB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Proyek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mengerjakan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untuk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pasien</w:t>
            </w:r>
            <w:proofErr w:type="spellEnd"/>
          </w:p>
          <w:p w14:paraId="44B4D442" w14:textId="768ADD42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</w:p>
        </w:tc>
        <w:tc>
          <w:tcPr>
            <w:tcW w:w="1984" w:type="dxa"/>
          </w:tcPr>
          <w:p w14:paraId="485731F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5425072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2B9154D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683FCCC1" w14:textId="0171845F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</w:tc>
        <w:tc>
          <w:tcPr>
            <w:tcW w:w="1134" w:type="dxa"/>
            <w:gridSpan w:val="2"/>
          </w:tcPr>
          <w:p w14:paraId="729EEDB7" w14:textId="7AEFDB11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masalah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dosis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/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kontra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indikasi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/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duplikasi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/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interaksi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dll</w:t>
            </w:r>
            <w:proofErr w:type="spellEnd"/>
          </w:p>
        </w:tc>
        <w:tc>
          <w:tcPr>
            <w:tcW w:w="1834" w:type="dxa"/>
          </w:tcPr>
          <w:p w14:paraId="56126B02" w14:textId="5EB421F9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Memberikan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flowchart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konten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</w:tc>
        <w:tc>
          <w:tcPr>
            <w:tcW w:w="992" w:type="dxa"/>
          </w:tcPr>
          <w:p w14:paraId="1BA00A5D" w14:textId="3877C299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3%</w:t>
            </w:r>
          </w:p>
        </w:tc>
      </w:tr>
      <w:tr w:rsidR="00825BC5" w:rsidRPr="00825BC5" w14:paraId="00CAEECD" w14:textId="77777777" w:rsidTr="008B23F4">
        <w:trPr>
          <w:gridAfter w:val="1"/>
          <w:wAfter w:w="6" w:type="dxa"/>
        </w:trPr>
        <w:tc>
          <w:tcPr>
            <w:tcW w:w="959" w:type="dxa"/>
          </w:tcPr>
          <w:p w14:paraId="31D09993" w14:textId="3F882A25" w:rsidR="00825BC5" w:rsidRPr="004111B7" w:rsidRDefault="00825BC5" w:rsidP="00825BC5">
            <w:pPr>
              <w:spacing w:after="0" w:line="240" w:lineRule="auto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16</w:t>
            </w:r>
          </w:p>
        </w:tc>
        <w:tc>
          <w:tcPr>
            <w:tcW w:w="3827" w:type="dxa"/>
            <w:gridSpan w:val="2"/>
          </w:tcPr>
          <w:p w14:paraId="2AA06A41" w14:textId="65C59B5D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UAS</w:t>
            </w:r>
          </w:p>
        </w:tc>
        <w:tc>
          <w:tcPr>
            <w:tcW w:w="2844" w:type="dxa"/>
          </w:tcPr>
          <w:p w14:paraId="67190EE3" w14:textId="68E63B6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E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skrining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,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pemabayaran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, dispensing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penyerahan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PIO</w:t>
            </w:r>
          </w:p>
        </w:tc>
        <w:tc>
          <w:tcPr>
            <w:tcW w:w="1560" w:type="dxa"/>
            <w:gridSpan w:val="2"/>
          </w:tcPr>
          <w:p w14:paraId="638147C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PBL</w:t>
            </w:r>
          </w:p>
          <w:p w14:paraId="475CFB0C" w14:textId="71ABEFC4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</w:p>
        </w:tc>
        <w:tc>
          <w:tcPr>
            <w:tcW w:w="1984" w:type="dxa"/>
          </w:tcPr>
          <w:p w14:paraId="6C1A14C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100’ </w:t>
            </w:r>
          </w:p>
          <w:p w14:paraId="3F9D248A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tatap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muka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>)</w:t>
            </w:r>
          </w:p>
          <w:p w14:paraId="0A8F85CC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120’ </w:t>
            </w:r>
          </w:p>
          <w:p w14:paraId="3F0C9769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>(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baca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textbook / browsing)</w:t>
            </w:r>
          </w:p>
          <w:p w14:paraId="5517DA5E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</w:p>
        </w:tc>
        <w:tc>
          <w:tcPr>
            <w:tcW w:w="1134" w:type="dxa"/>
            <w:gridSpan w:val="2"/>
          </w:tcPr>
          <w:p w14:paraId="0F212E47" w14:textId="611968BD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Mengerjakan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dengan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problematika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resep</w:t>
            </w:r>
            <w:proofErr w:type="spellEnd"/>
          </w:p>
        </w:tc>
        <w:tc>
          <w:tcPr>
            <w:tcW w:w="1834" w:type="dxa"/>
          </w:tcPr>
          <w:p w14:paraId="26D41372" w14:textId="77777777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menjawaab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soal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dan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mekanisme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sesuai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referensi</w:t>
            </w:r>
            <w:proofErr w:type="spellEnd"/>
          </w:p>
          <w:p w14:paraId="06F92360" w14:textId="30FACEC3" w:rsidR="00825BC5" w:rsidRPr="004111B7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/>
                <w:sz w:val="24"/>
                <w:szCs w:val="24"/>
              </w:rPr>
            </w:pPr>
            <w:r w:rsidRPr="004111B7">
              <w:rPr>
                <w:rFonts w:ascii="Arial Narrow" w:hAnsi="Arial Narrow"/>
                <w:sz w:val="24"/>
                <w:szCs w:val="24"/>
              </w:rPr>
              <w:t xml:space="preserve">Kebenaran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menangkap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materi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praktik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yang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tertuang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dalam</w:t>
            </w:r>
            <w:proofErr w:type="spellEnd"/>
            <w:r w:rsidRPr="004111B7">
              <w:rPr>
                <w:rFonts w:ascii="Arial Narrow" w:hAnsi="Arial Narrow"/>
                <w:sz w:val="24"/>
                <w:szCs w:val="24"/>
              </w:rPr>
              <w:t xml:space="preserve"> </w:t>
            </w:r>
            <w:proofErr w:type="spellStart"/>
            <w:r w:rsidRPr="004111B7">
              <w:rPr>
                <w:rFonts w:ascii="Arial Narrow" w:hAnsi="Arial Narrow"/>
                <w:sz w:val="24"/>
                <w:szCs w:val="24"/>
              </w:rPr>
              <w:t>laporan</w:t>
            </w:r>
            <w:proofErr w:type="spellEnd"/>
          </w:p>
        </w:tc>
        <w:tc>
          <w:tcPr>
            <w:tcW w:w="992" w:type="dxa"/>
          </w:tcPr>
          <w:p w14:paraId="1ECEDB97" w14:textId="65714444" w:rsidR="00825BC5" w:rsidRPr="00825BC5" w:rsidRDefault="00825BC5" w:rsidP="00825BC5">
            <w:pPr>
              <w:spacing w:after="0" w:line="240" w:lineRule="auto"/>
              <w:jc w:val="both"/>
              <w:rPr>
                <w:rFonts w:ascii="Arial Narrow" w:eastAsia="Arial Narrow" w:hAnsi="Arial Narrow" w:cs="Arial Narrow"/>
                <w:bCs/>
                <w:sz w:val="24"/>
                <w:szCs w:val="24"/>
              </w:rPr>
            </w:pPr>
            <w:r w:rsidRPr="00825BC5">
              <w:rPr>
                <w:rFonts w:ascii="Arial Narrow" w:eastAsia="Arial Narrow" w:hAnsi="Arial Narrow" w:cs="Arial Narrow"/>
                <w:bCs/>
                <w:sz w:val="24"/>
                <w:szCs w:val="24"/>
              </w:rPr>
              <w:t>35%</w:t>
            </w:r>
          </w:p>
        </w:tc>
      </w:tr>
    </w:tbl>
    <w:p w14:paraId="31F135F4" w14:textId="77777777" w:rsidR="00825BC5" w:rsidRDefault="00825BC5" w:rsidP="008B23F4">
      <w:pPr>
        <w:spacing w:after="0"/>
        <w:ind w:left="7920" w:firstLine="720"/>
        <w:jc w:val="right"/>
        <w:rPr>
          <w:rFonts w:ascii="Arial Narrow" w:hAnsi="Arial Narrow" w:cs="Arial"/>
          <w:bCs/>
          <w:sz w:val="24"/>
          <w:szCs w:val="24"/>
        </w:rPr>
      </w:pPr>
    </w:p>
    <w:p w14:paraId="664261A4" w14:textId="3D174C33" w:rsidR="005501B5" w:rsidRPr="005B7D28" w:rsidRDefault="005501B5" w:rsidP="008B23F4">
      <w:pPr>
        <w:spacing w:after="0"/>
        <w:ind w:left="7920" w:firstLine="720"/>
        <w:jc w:val="right"/>
        <w:rPr>
          <w:rFonts w:ascii="Arial Narrow" w:hAnsi="Arial Narrow" w:cs="Arial"/>
          <w:bCs/>
          <w:sz w:val="24"/>
          <w:szCs w:val="24"/>
        </w:rPr>
      </w:pPr>
      <w:r w:rsidRPr="005B7D28">
        <w:rPr>
          <w:rFonts w:ascii="Arial Narrow" w:hAnsi="Arial Narrow" w:cs="Arial"/>
          <w:bCs/>
          <w:sz w:val="24"/>
          <w:szCs w:val="24"/>
        </w:rPr>
        <w:t xml:space="preserve">Semarang, </w:t>
      </w:r>
      <w:r w:rsidR="00C21C1F">
        <w:rPr>
          <w:rFonts w:ascii="Arial Narrow" w:hAnsi="Arial Narrow" w:cs="Arial"/>
          <w:bCs/>
          <w:sz w:val="24"/>
          <w:szCs w:val="24"/>
        </w:rPr>
        <w:t>08</w:t>
      </w:r>
      <w:r w:rsidR="00825BC5">
        <w:rPr>
          <w:rFonts w:ascii="Arial Narrow" w:hAnsi="Arial Narrow" w:cs="Arial"/>
          <w:bCs/>
          <w:sz w:val="24"/>
          <w:szCs w:val="24"/>
        </w:rPr>
        <w:t xml:space="preserve"> </w:t>
      </w:r>
      <w:r w:rsidR="00C21C1F">
        <w:rPr>
          <w:rFonts w:ascii="Arial Narrow" w:hAnsi="Arial Narrow" w:cs="Arial"/>
          <w:bCs/>
          <w:sz w:val="24"/>
          <w:szCs w:val="24"/>
        </w:rPr>
        <w:t>September 2025</w:t>
      </w:r>
    </w:p>
    <w:p w14:paraId="1BA8AF5D" w14:textId="77777777" w:rsidR="005501B5" w:rsidRPr="005B7D28" w:rsidRDefault="005501B5" w:rsidP="005501B5">
      <w:pPr>
        <w:spacing w:after="0"/>
        <w:rPr>
          <w:rFonts w:ascii="Arial Narrow" w:hAnsi="Arial Narrow" w:cs="Arial"/>
          <w:bCs/>
          <w:sz w:val="24"/>
          <w:szCs w:val="24"/>
        </w:rPr>
      </w:pPr>
      <w:proofErr w:type="spellStart"/>
      <w:r w:rsidRPr="005B7D28">
        <w:rPr>
          <w:rFonts w:ascii="Arial Narrow" w:hAnsi="Arial Narrow" w:cs="Arial"/>
          <w:bCs/>
          <w:sz w:val="24"/>
          <w:szCs w:val="24"/>
        </w:rPr>
        <w:t>Mengetahui</w:t>
      </w:r>
      <w:proofErr w:type="spellEnd"/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</w:p>
    <w:p w14:paraId="315C5402" w14:textId="232CE129" w:rsidR="005501B5" w:rsidRPr="005B7D28" w:rsidRDefault="005501B5" w:rsidP="005501B5">
      <w:pPr>
        <w:spacing w:after="0"/>
        <w:rPr>
          <w:rFonts w:ascii="Arial Narrow" w:hAnsi="Arial Narrow" w:cs="Arial"/>
          <w:bCs/>
          <w:sz w:val="24"/>
          <w:szCs w:val="24"/>
        </w:rPr>
      </w:pPr>
      <w:proofErr w:type="spellStart"/>
      <w:r w:rsidRPr="005B7D28">
        <w:rPr>
          <w:rFonts w:ascii="Arial Narrow" w:hAnsi="Arial Narrow" w:cs="Arial"/>
          <w:bCs/>
          <w:sz w:val="24"/>
          <w:szCs w:val="24"/>
        </w:rPr>
        <w:t>Ketua</w:t>
      </w:r>
      <w:proofErr w:type="spellEnd"/>
      <w:r w:rsidRPr="005B7D28">
        <w:rPr>
          <w:rFonts w:ascii="Arial Narrow" w:hAnsi="Arial Narrow" w:cs="Arial"/>
          <w:bCs/>
          <w:sz w:val="24"/>
          <w:szCs w:val="24"/>
        </w:rPr>
        <w:t xml:space="preserve"> Program Studi </w:t>
      </w:r>
      <w:r w:rsidR="00825BC5">
        <w:rPr>
          <w:rFonts w:ascii="Arial Narrow" w:hAnsi="Arial Narrow" w:cs="Arial"/>
          <w:bCs/>
          <w:sz w:val="24"/>
          <w:szCs w:val="24"/>
        </w:rPr>
        <w:t>D-III</w:t>
      </w:r>
      <w:r w:rsidRPr="005B7D28">
        <w:rPr>
          <w:rFonts w:ascii="Arial Narrow" w:hAnsi="Arial Narrow" w:cs="Arial"/>
          <w:bCs/>
          <w:sz w:val="24"/>
          <w:szCs w:val="24"/>
        </w:rPr>
        <w:t xml:space="preserve"> Farmasi</w:t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  <w:t xml:space="preserve">Dosen </w:t>
      </w:r>
      <w:proofErr w:type="spellStart"/>
      <w:r w:rsidRPr="005B7D28">
        <w:rPr>
          <w:rFonts w:ascii="Arial Narrow" w:hAnsi="Arial Narrow" w:cs="Arial"/>
          <w:bCs/>
          <w:sz w:val="24"/>
          <w:szCs w:val="24"/>
        </w:rPr>
        <w:t>Pengampu</w:t>
      </w:r>
      <w:proofErr w:type="spellEnd"/>
      <w:r w:rsidRPr="005B7D28">
        <w:rPr>
          <w:rFonts w:ascii="Arial Narrow" w:hAnsi="Arial Narrow" w:cs="Arial"/>
          <w:bCs/>
          <w:sz w:val="24"/>
          <w:szCs w:val="24"/>
        </w:rPr>
        <w:t>/</w:t>
      </w:r>
      <w:proofErr w:type="spellStart"/>
      <w:r w:rsidRPr="005B7D28">
        <w:rPr>
          <w:rFonts w:ascii="Arial Narrow" w:hAnsi="Arial Narrow" w:cs="Arial"/>
          <w:bCs/>
          <w:sz w:val="24"/>
          <w:szCs w:val="24"/>
        </w:rPr>
        <w:t>Penanggung</w:t>
      </w:r>
      <w:proofErr w:type="spellEnd"/>
      <w:r w:rsidRPr="005B7D28">
        <w:rPr>
          <w:rFonts w:ascii="Arial Narrow" w:hAnsi="Arial Narrow" w:cs="Arial"/>
          <w:bCs/>
          <w:sz w:val="24"/>
          <w:szCs w:val="24"/>
        </w:rPr>
        <w:t xml:space="preserve"> </w:t>
      </w:r>
      <w:proofErr w:type="spellStart"/>
      <w:r w:rsidRPr="005B7D28">
        <w:rPr>
          <w:rFonts w:ascii="Arial Narrow" w:hAnsi="Arial Narrow" w:cs="Arial"/>
          <w:bCs/>
          <w:sz w:val="24"/>
          <w:szCs w:val="24"/>
        </w:rPr>
        <w:t>jawab</w:t>
      </w:r>
      <w:proofErr w:type="spellEnd"/>
      <w:r w:rsidRPr="005B7D28">
        <w:rPr>
          <w:rFonts w:ascii="Arial Narrow" w:hAnsi="Arial Narrow" w:cs="Arial"/>
          <w:bCs/>
          <w:sz w:val="24"/>
          <w:szCs w:val="24"/>
        </w:rPr>
        <w:t xml:space="preserve"> MK</w:t>
      </w:r>
    </w:p>
    <w:p w14:paraId="3E0FA6AB" w14:textId="01DC0979" w:rsidR="005501B5" w:rsidRDefault="005501B5" w:rsidP="005501B5">
      <w:pPr>
        <w:spacing w:after="0"/>
        <w:rPr>
          <w:rFonts w:ascii="Arial Narrow" w:hAnsi="Arial Narrow" w:cs="Arial"/>
          <w:bCs/>
          <w:sz w:val="24"/>
          <w:szCs w:val="24"/>
        </w:rPr>
      </w:pP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r w:rsidRPr="005B7D28">
        <w:rPr>
          <w:rFonts w:ascii="Arial Narrow" w:hAnsi="Arial Narrow" w:cs="Arial"/>
          <w:bCs/>
          <w:sz w:val="24"/>
          <w:szCs w:val="24"/>
        </w:rPr>
        <w:tab/>
      </w:r>
      <w:bookmarkStart w:id="1" w:name="_Hlk520549285"/>
    </w:p>
    <w:p w14:paraId="41E72006" w14:textId="77777777" w:rsidR="008B23F4" w:rsidRPr="005B7D28" w:rsidRDefault="008B23F4" w:rsidP="005501B5">
      <w:pPr>
        <w:spacing w:after="0"/>
        <w:rPr>
          <w:rFonts w:ascii="Arial Narrow" w:hAnsi="Arial Narrow" w:cs="Arial"/>
          <w:color w:val="000000"/>
          <w:sz w:val="24"/>
          <w:szCs w:val="24"/>
          <w:lang w:val="en-ID"/>
        </w:rPr>
      </w:pPr>
    </w:p>
    <w:p w14:paraId="6AB74CF2" w14:textId="0C7C14EE" w:rsidR="00C21C1F" w:rsidRDefault="005501B5" w:rsidP="00935F77">
      <w:pPr>
        <w:spacing w:after="0"/>
        <w:rPr>
          <w:rFonts w:ascii="Arial Narrow" w:hAnsi="Arial Narrow" w:cs="Arial"/>
          <w:color w:val="000000"/>
          <w:sz w:val="24"/>
          <w:szCs w:val="24"/>
          <w:lang w:val="en-ID"/>
        </w:rPr>
      </w:pPr>
      <w:r w:rsidRPr="005B7D28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apt.</w:t>
      </w:r>
      <w:r w:rsidR="00825BC5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 xml:space="preserve"> Wahyu </w:t>
      </w:r>
      <w:proofErr w:type="spellStart"/>
      <w:r w:rsidR="00825BC5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Setiyaningsih</w:t>
      </w:r>
      <w:proofErr w:type="spellEnd"/>
      <w:r w:rsidR="00825BC5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, M. Farm</w:t>
      </w:r>
      <w:r w:rsidRPr="005B7D28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.</w:t>
      </w:r>
      <w:r w:rsidRPr="005B7D28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Pr="005B7D28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="00C21C1F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="00C21C1F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="00C21C1F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="00C21C1F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Pr="005B7D28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Pr="005B7D28">
        <w:rPr>
          <w:rFonts w:ascii="Arial Narrow" w:hAnsi="Arial Narrow" w:cs="Arial"/>
          <w:color w:val="000000"/>
          <w:sz w:val="24"/>
          <w:szCs w:val="24"/>
          <w:lang w:val="en-ID"/>
        </w:rPr>
        <w:tab/>
      </w:r>
      <w:r w:rsidR="00936825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Modestus Ratu</w:t>
      </w:r>
      <w:r w:rsidR="008B23F4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 xml:space="preserve">, </w:t>
      </w:r>
      <w:proofErr w:type="spellStart"/>
      <w:r w:rsidR="00936825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S</w:t>
      </w:r>
      <w:r w:rsidR="008B23F4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.Farm</w:t>
      </w:r>
      <w:bookmarkEnd w:id="1"/>
      <w:proofErr w:type="spellEnd"/>
      <w:r w:rsidR="00C45747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 xml:space="preserve"> </w:t>
      </w:r>
      <w:r w:rsidR="00C45747" w:rsidRPr="00C45747">
        <w:rPr>
          <w:rFonts w:ascii="Arial Narrow" w:hAnsi="Arial Narrow" w:cs="Arial"/>
          <w:color w:val="000000"/>
          <w:sz w:val="24"/>
          <w:szCs w:val="24"/>
          <w:lang w:val="en-ID"/>
        </w:rPr>
        <w:t xml:space="preserve">        </w:t>
      </w:r>
      <w:r w:rsidR="00C45747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 xml:space="preserve">Timmy Gondo Atmodjo, </w:t>
      </w:r>
      <w:proofErr w:type="spellStart"/>
      <w:r w:rsidR="00C45747">
        <w:rPr>
          <w:rFonts w:ascii="Arial Narrow" w:hAnsi="Arial Narrow" w:cs="Arial"/>
          <w:color w:val="000000"/>
          <w:sz w:val="24"/>
          <w:szCs w:val="24"/>
          <w:u w:val="single"/>
          <w:lang w:val="en-ID"/>
        </w:rPr>
        <w:t>M.Kom</w:t>
      </w:r>
      <w:proofErr w:type="spellEnd"/>
    </w:p>
    <w:p w14:paraId="22C81029" w14:textId="3D771AB1" w:rsidR="00463158" w:rsidRPr="005B7D28" w:rsidRDefault="005501B5" w:rsidP="00935F77">
      <w:pPr>
        <w:spacing w:after="0"/>
        <w:rPr>
          <w:rFonts w:ascii="Arial Narrow" w:hAnsi="Arial Narrow" w:cs="Arial"/>
          <w:sz w:val="24"/>
          <w:szCs w:val="24"/>
        </w:rPr>
        <w:sectPr w:rsidR="00463158" w:rsidRPr="005B7D28" w:rsidSect="00463158">
          <w:headerReference w:type="default" r:id="rId8"/>
          <w:pgSz w:w="16840" w:h="11907" w:orient="landscape" w:code="9"/>
          <w:pgMar w:top="1440" w:right="1440" w:bottom="1440" w:left="1440" w:header="709" w:footer="709" w:gutter="0"/>
          <w:cols w:space="708"/>
          <w:docGrid w:linePitch="360"/>
        </w:sectPr>
      </w:pPr>
      <w:r w:rsidRPr="008B23F4">
        <w:rPr>
          <w:rFonts w:ascii="Arial Narrow" w:hAnsi="Arial Narrow" w:cs="Arial"/>
          <w:sz w:val="24"/>
          <w:szCs w:val="24"/>
        </w:rPr>
        <w:t>NIP. 070</w:t>
      </w:r>
      <w:r w:rsidR="00825BC5">
        <w:rPr>
          <w:rFonts w:ascii="Arial Narrow" w:hAnsi="Arial Narrow" w:cs="Arial"/>
          <w:sz w:val="24"/>
          <w:szCs w:val="24"/>
        </w:rPr>
        <w:t>32093</w:t>
      </w:r>
      <w:r w:rsidRPr="008B23F4">
        <w:rPr>
          <w:rFonts w:ascii="Arial Narrow" w:hAnsi="Arial Narrow" w:cs="Arial"/>
          <w:sz w:val="24"/>
          <w:szCs w:val="24"/>
        </w:rPr>
        <w:tab/>
      </w:r>
      <w:r w:rsidRPr="008B23F4">
        <w:rPr>
          <w:rFonts w:ascii="Arial Narrow" w:hAnsi="Arial Narrow" w:cs="Arial"/>
          <w:sz w:val="24"/>
          <w:szCs w:val="24"/>
        </w:rPr>
        <w:tab/>
      </w:r>
      <w:r w:rsidRPr="008B23F4">
        <w:rPr>
          <w:rFonts w:ascii="Arial Narrow" w:hAnsi="Arial Narrow" w:cs="Arial"/>
          <w:sz w:val="24"/>
          <w:szCs w:val="24"/>
        </w:rPr>
        <w:tab/>
      </w:r>
      <w:r w:rsidRPr="008B23F4">
        <w:rPr>
          <w:rFonts w:ascii="Arial Narrow" w:hAnsi="Arial Narrow" w:cs="Arial"/>
          <w:sz w:val="24"/>
          <w:szCs w:val="24"/>
        </w:rPr>
        <w:tab/>
      </w:r>
      <w:r w:rsidRPr="008B23F4">
        <w:rPr>
          <w:rFonts w:ascii="Arial Narrow" w:hAnsi="Arial Narrow" w:cs="Arial"/>
          <w:sz w:val="24"/>
          <w:szCs w:val="24"/>
        </w:rPr>
        <w:tab/>
      </w:r>
      <w:r w:rsidR="00825BC5">
        <w:rPr>
          <w:rFonts w:ascii="Arial Narrow" w:hAnsi="Arial Narrow" w:cs="Arial"/>
          <w:sz w:val="24"/>
          <w:szCs w:val="24"/>
        </w:rPr>
        <w:tab/>
      </w:r>
      <w:r w:rsidR="00C21C1F">
        <w:rPr>
          <w:rFonts w:ascii="Arial Narrow" w:hAnsi="Arial Narrow" w:cs="Arial"/>
          <w:sz w:val="24"/>
          <w:szCs w:val="24"/>
        </w:rPr>
        <w:tab/>
      </w:r>
      <w:r w:rsidR="00C21C1F">
        <w:rPr>
          <w:rFonts w:ascii="Arial Narrow" w:hAnsi="Arial Narrow" w:cs="Arial"/>
          <w:sz w:val="24"/>
          <w:szCs w:val="24"/>
        </w:rPr>
        <w:tab/>
      </w:r>
      <w:r w:rsidR="00C21C1F">
        <w:rPr>
          <w:rFonts w:ascii="Arial Narrow" w:hAnsi="Arial Narrow" w:cs="Arial"/>
          <w:sz w:val="24"/>
          <w:szCs w:val="24"/>
        </w:rPr>
        <w:tab/>
      </w:r>
      <w:r w:rsidR="00C21C1F">
        <w:rPr>
          <w:rFonts w:ascii="Arial Narrow" w:hAnsi="Arial Narrow" w:cs="Arial"/>
          <w:sz w:val="24"/>
          <w:szCs w:val="24"/>
        </w:rPr>
        <w:tab/>
      </w:r>
      <w:r w:rsidRPr="008B23F4">
        <w:rPr>
          <w:rFonts w:ascii="Arial Narrow" w:hAnsi="Arial Narrow" w:cs="Arial"/>
          <w:sz w:val="24"/>
          <w:szCs w:val="24"/>
        </w:rPr>
        <w:tab/>
        <w:t>NIP. 0</w:t>
      </w:r>
      <w:r w:rsidR="008B23F4" w:rsidRPr="008B23F4">
        <w:rPr>
          <w:rFonts w:ascii="Arial Narrow" w:hAnsi="Arial Narrow" w:cs="Arial"/>
          <w:sz w:val="24"/>
          <w:szCs w:val="24"/>
        </w:rPr>
        <w:t>7</w:t>
      </w:r>
      <w:r w:rsidR="00936825">
        <w:rPr>
          <w:rFonts w:ascii="Arial Narrow" w:hAnsi="Arial Narrow" w:cs="Arial"/>
          <w:sz w:val="24"/>
          <w:szCs w:val="24"/>
        </w:rPr>
        <w:t>0924177</w:t>
      </w:r>
      <w:r w:rsidR="008B23F4" w:rsidRPr="008B23F4">
        <w:rPr>
          <w:rFonts w:ascii="Arial Narrow" w:hAnsi="Arial Narrow" w:cs="Arial"/>
          <w:sz w:val="24"/>
          <w:szCs w:val="24"/>
        </w:rPr>
        <w:tab/>
      </w:r>
      <w:r w:rsidR="00C45747">
        <w:rPr>
          <w:rFonts w:ascii="Arial Narrow" w:hAnsi="Arial Narrow" w:cs="Arial"/>
          <w:sz w:val="24"/>
          <w:szCs w:val="24"/>
        </w:rPr>
        <w:tab/>
        <w:t xml:space="preserve">       N</w:t>
      </w:r>
      <w:r w:rsidR="00F679B1">
        <w:rPr>
          <w:rFonts w:ascii="Arial Narrow" w:hAnsi="Arial Narrow" w:cs="Arial"/>
          <w:sz w:val="24"/>
          <w:szCs w:val="24"/>
        </w:rPr>
        <w:t xml:space="preserve">IP. </w:t>
      </w:r>
    </w:p>
    <w:p w14:paraId="2B8360EC" w14:textId="6A29FA59" w:rsidR="00B07F40" w:rsidRPr="00935F77" w:rsidRDefault="00B07F40" w:rsidP="00735083">
      <w:pPr>
        <w:spacing w:after="0" w:line="360" w:lineRule="auto"/>
        <w:jc w:val="both"/>
        <w:rPr>
          <w:rFonts w:ascii="Arial Narrow" w:hAnsi="Arial Narrow" w:cs="Arial"/>
          <w:b/>
          <w:sz w:val="24"/>
          <w:szCs w:val="24"/>
          <w:lang w:val="en-GB"/>
        </w:rPr>
      </w:pPr>
    </w:p>
    <w:sectPr w:rsidR="00B07F40" w:rsidRPr="00935F77" w:rsidSect="00B07F40">
      <w:headerReference w:type="default" r:id="rId9"/>
      <w:pgSz w:w="11907" w:h="16840" w:code="9"/>
      <w:pgMar w:top="1151" w:right="1152" w:bottom="1440" w:left="1582" w:header="720" w:footer="806" w:gutter="0"/>
      <w:pgNumType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D19AD" w14:textId="77777777" w:rsidR="000E253F" w:rsidRDefault="000E253F" w:rsidP="00F42052">
      <w:pPr>
        <w:spacing w:after="0" w:line="240" w:lineRule="auto"/>
      </w:pPr>
      <w:r>
        <w:separator/>
      </w:r>
    </w:p>
  </w:endnote>
  <w:endnote w:type="continuationSeparator" w:id="0">
    <w:p w14:paraId="18CD7B3D" w14:textId="77777777" w:rsidR="000E253F" w:rsidRDefault="000E253F" w:rsidP="00F420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260605" w14:textId="77777777" w:rsidR="000E253F" w:rsidRDefault="000E253F" w:rsidP="00F42052">
      <w:pPr>
        <w:spacing w:after="0" w:line="240" w:lineRule="auto"/>
      </w:pPr>
      <w:r>
        <w:separator/>
      </w:r>
    </w:p>
  </w:footnote>
  <w:footnote w:type="continuationSeparator" w:id="0">
    <w:p w14:paraId="1332E1F7" w14:textId="77777777" w:rsidR="000E253F" w:rsidRDefault="000E253F" w:rsidP="00F420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8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951"/>
      <w:gridCol w:w="6379"/>
      <w:gridCol w:w="2218"/>
      <w:gridCol w:w="3240"/>
    </w:tblGrid>
    <w:tr w:rsidR="00D756D3" w14:paraId="7E38F076" w14:textId="77777777" w:rsidTr="00AE11A9">
      <w:trPr>
        <w:trHeight w:val="552"/>
      </w:trPr>
      <w:tc>
        <w:tcPr>
          <w:tcW w:w="1951" w:type="dxa"/>
          <w:vMerge w:val="restart"/>
        </w:tcPr>
        <w:p w14:paraId="27EEC5FD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36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hidden="0" allowOverlap="1" wp14:anchorId="51849B86" wp14:editId="674F3508">
                <wp:simplePos x="0" y="0"/>
                <wp:positionH relativeFrom="column">
                  <wp:posOffset>10797</wp:posOffset>
                </wp:positionH>
                <wp:positionV relativeFrom="paragraph">
                  <wp:posOffset>165735</wp:posOffset>
                </wp:positionV>
                <wp:extent cx="1077595" cy="1061085"/>
                <wp:effectExtent l="0" t="0" r="0" b="0"/>
                <wp:wrapSquare wrapText="bothSides" distT="0" distB="0" distL="114300" distR="114300"/>
                <wp:docPr id="12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77595" cy="106108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0E2E367B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SEKOLAH TINGGI FARMASI NUSAPUTERA</w:t>
          </w:r>
        </w:p>
        <w:p w14:paraId="1DECCFAC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Jl.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Medoho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III No.2, Semarang. Telp/Fax 024-6747012.</w:t>
          </w:r>
        </w:p>
        <w:p w14:paraId="20E7BBCC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3" w:right="884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e-mail : stiferanusaputera@gmail.com</w:t>
          </w:r>
        </w:p>
        <w:p w14:paraId="751C516E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https: </w:t>
          </w:r>
          <w:r>
            <w:rPr>
              <w:rFonts w:ascii="Arial" w:eastAsia="Arial" w:hAnsi="Arial" w:cs="Arial"/>
              <w:b/>
              <w:color w:val="000000"/>
              <w:sz w:val="21"/>
              <w:szCs w:val="21"/>
              <w:highlight w:val="white"/>
            </w:rPr>
            <w:t>https://stifera.ac.id/</w:t>
          </w:r>
        </w:p>
      </w:tc>
      <w:tc>
        <w:tcPr>
          <w:tcW w:w="2218" w:type="dxa"/>
          <w:shd w:val="clear" w:color="auto" w:fill="F2F2F2"/>
          <w:vAlign w:val="center"/>
        </w:tcPr>
        <w:p w14:paraId="5A6CDE5F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No.Dokumen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  </w:t>
          </w:r>
        </w:p>
      </w:tc>
      <w:tc>
        <w:tcPr>
          <w:tcW w:w="3240" w:type="dxa"/>
          <w:shd w:val="clear" w:color="auto" w:fill="F2F2F2"/>
          <w:vAlign w:val="center"/>
        </w:tcPr>
        <w:p w14:paraId="1D9BD4A1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ind w:left="34" w:right="175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SPMI-STIFERA/FM/03/06</w:t>
          </w:r>
        </w:p>
      </w:tc>
    </w:tr>
    <w:tr w:rsidR="00D756D3" w14:paraId="75630F48" w14:textId="77777777" w:rsidTr="00AE11A9">
      <w:trPr>
        <w:trHeight w:val="348"/>
      </w:trPr>
      <w:tc>
        <w:tcPr>
          <w:tcW w:w="1951" w:type="dxa"/>
          <w:vMerge/>
        </w:tcPr>
        <w:p w14:paraId="696DE61C" w14:textId="77777777" w:rsidR="00D756D3" w:rsidRDefault="00D756D3" w:rsidP="00D756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3821BB21" w14:textId="77777777" w:rsidR="00D756D3" w:rsidRDefault="00D756D3" w:rsidP="00D756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0114BD9B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both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Tanggal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ditetapkan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13BA83E8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22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Februari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2020</w:t>
          </w:r>
        </w:p>
      </w:tc>
    </w:tr>
    <w:tr w:rsidR="00D756D3" w14:paraId="23B0556E" w14:textId="77777777" w:rsidTr="00AE11A9">
      <w:trPr>
        <w:trHeight w:val="333"/>
      </w:trPr>
      <w:tc>
        <w:tcPr>
          <w:tcW w:w="1951" w:type="dxa"/>
          <w:vMerge/>
        </w:tcPr>
        <w:p w14:paraId="744E24BE" w14:textId="77777777" w:rsidR="00D756D3" w:rsidRDefault="00D756D3" w:rsidP="00D756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 w:val="restart"/>
          <w:shd w:val="clear" w:color="auto" w:fill="F2F2F2"/>
          <w:vAlign w:val="center"/>
        </w:tcPr>
        <w:p w14:paraId="74E47EB0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FORMULIR </w:t>
          </w:r>
        </w:p>
        <w:p w14:paraId="7CDD14E7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jc w:val="center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RENCANA PEMBELAJARAN SEMESTER (RPS)</w:t>
          </w:r>
        </w:p>
      </w:tc>
      <w:tc>
        <w:tcPr>
          <w:tcW w:w="2218" w:type="dxa"/>
          <w:shd w:val="clear" w:color="auto" w:fill="F2F2F2"/>
          <w:vAlign w:val="center"/>
        </w:tcPr>
        <w:p w14:paraId="4877E292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Revisi</w:t>
          </w:r>
          <w:proofErr w:type="spellEnd"/>
        </w:p>
      </w:tc>
      <w:tc>
        <w:tcPr>
          <w:tcW w:w="3240" w:type="dxa"/>
          <w:shd w:val="clear" w:color="auto" w:fill="F2F2F2"/>
          <w:vAlign w:val="center"/>
        </w:tcPr>
        <w:p w14:paraId="3A3BD03C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>01</w:t>
          </w:r>
        </w:p>
      </w:tc>
    </w:tr>
    <w:tr w:rsidR="00D756D3" w14:paraId="0E82F884" w14:textId="77777777" w:rsidTr="00AE11A9">
      <w:trPr>
        <w:trHeight w:val="583"/>
      </w:trPr>
      <w:tc>
        <w:tcPr>
          <w:tcW w:w="1951" w:type="dxa"/>
          <w:vMerge/>
        </w:tcPr>
        <w:p w14:paraId="3ECA2950" w14:textId="77777777" w:rsidR="00D756D3" w:rsidRDefault="00D756D3" w:rsidP="00D756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6379" w:type="dxa"/>
          <w:vMerge/>
          <w:shd w:val="clear" w:color="auto" w:fill="F2F2F2"/>
          <w:vAlign w:val="center"/>
        </w:tcPr>
        <w:p w14:paraId="6C9FBF6C" w14:textId="77777777" w:rsidR="00D756D3" w:rsidRDefault="00D756D3" w:rsidP="00D756D3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rFonts w:ascii="Arial Narrow" w:eastAsia="Arial Narrow" w:hAnsi="Arial Narrow" w:cs="Arial Narrow"/>
              <w:b/>
              <w:color w:val="000000"/>
            </w:rPr>
          </w:pPr>
        </w:p>
      </w:tc>
      <w:tc>
        <w:tcPr>
          <w:tcW w:w="2218" w:type="dxa"/>
          <w:shd w:val="clear" w:color="auto" w:fill="F2F2F2"/>
          <w:vAlign w:val="center"/>
        </w:tcPr>
        <w:p w14:paraId="477F7883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t xml:space="preserve">Halaman   </w:t>
          </w:r>
        </w:p>
      </w:tc>
      <w:tc>
        <w:tcPr>
          <w:tcW w:w="3240" w:type="dxa"/>
          <w:shd w:val="clear" w:color="auto" w:fill="F2F2F2"/>
          <w:vAlign w:val="center"/>
        </w:tcPr>
        <w:p w14:paraId="003F112F" w14:textId="77777777" w:rsidR="00D756D3" w:rsidRDefault="00D756D3" w:rsidP="00D756D3">
          <w:pPr>
            <w:pBdr>
              <w:top w:val="nil"/>
              <w:left w:val="nil"/>
              <w:bottom w:val="nil"/>
              <w:right w:val="nil"/>
              <w:between w:val="nil"/>
            </w:pBdr>
            <w:spacing w:after="0" w:line="240" w:lineRule="auto"/>
            <w:rPr>
              <w:rFonts w:ascii="Arial Narrow" w:eastAsia="Arial Narrow" w:hAnsi="Arial Narrow" w:cs="Arial Narrow"/>
              <w:b/>
              <w:color w:val="000000"/>
            </w:rPr>
          </w:pPr>
          <w:r>
            <w:rPr>
              <w:rFonts w:ascii="Arial Narrow" w:eastAsia="Arial Narrow" w:hAnsi="Arial Narrow" w:cs="Arial Narrow"/>
              <w:b/>
              <w:color w:val="000000"/>
            </w:rPr>
            <w:fldChar w:fldCharType="begin"/>
          </w:r>
          <w:r>
            <w:rPr>
              <w:rFonts w:ascii="Arial Narrow" w:eastAsia="Arial Narrow" w:hAnsi="Arial Narrow" w:cs="Arial Narrow"/>
              <w:b/>
              <w:color w:val="000000"/>
            </w:rPr>
            <w:instrText>PAGE</w:instrTex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separate"/>
          </w:r>
          <w:r>
            <w:rPr>
              <w:rFonts w:ascii="Arial Narrow" w:eastAsia="Arial Narrow" w:hAnsi="Arial Narrow" w:cs="Arial Narrow"/>
              <w:b/>
              <w:noProof/>
              <w:color w:val="000000"/>
            </w:rPr>
            <w:t>1</w:t>
          </w:r>
          <w:r>
            <w:rPr>
              <w:rFonts w:ascii="Arial Narrow" w:eastAsia="Arial Narrow" w:hAnsi="Arial Narrow" w:cs="Arial Narrow"/>
              <w:b/>
              <w:color w:val="000000"/>
            </w:rPr>
            <w:fldChar w:fldCharType="end"/>
          </w:r>
          <w:r>
            <w:rPr>
              <w:rFonts w:ascii="Arial Narrow" w:eastAsia="Arial Narrow" w:hAnsi="Arial Narrow" w:cs="Arial Narrow"/>
              <w:b/>
              <w:color w:val="000000"/>
            </w:rPr>
            <w:t xml:space="preserve"> </w:t>
          </w:r>
          <w:proofErr w:type="spellStart"/>
          <w:r>
            <w:rPr>
              <w:rFonts w:ascii="Arial Narrow" w:eastAsia="Arial Narrow" w:hAnsi="Arial Narrow" w:cs="Arial Narrow"/>
              <w:b/>
              <w:color w:val="000000"/>
            </w:rPr>
            <w:t>dari</w:t>
          </w:r>
          <w:proofErr w:type="spellEnd"/>
          <w:r>
            <w:rPr>
              <w:rFonts w:ascii="Arial Narrow" w:eastAsia="Arial Narrow" w:hAnsi="Arial Narrow" w:cs="Arial Narrow"/>
              <w:b/>
              <w:color w:val="000000"/>
            </w:rPr>
            <w:t xml:space="preserve"> 7</w:t>
          </w:r>
        </w:p>
      </w:tc>
    </w:tr>
  </w:tbl>
  <w:p w14:paraId="32595A70" w14:textId="77777777" w:rsidR="00463158" w:rsidRDefault="004631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8F637" w14:textId="77777777" w:rsidR="00463158" w:rsidRDefault="004631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</w:abstractNum>
  <w:abstractNum w:abstractNumId="1" w15:restartNumberingAfterBreak="0">
    <w:nsid w:val="00000003"/>
    <w:multiLevelType w:val="multilevel"/>
    <w:tmpl w:val="A0CE8278"/>
    <w:name w:val="WW8Num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0"/>
        </w:tabs>
        <w:ind w:left="1080" w:hanging="360"/>
      </w:pPr>
    </w:lvl>
  </w:abstractNum>
  <w:abstractNum w:abstractNumId="3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4" w15:restartNumberingAfterBreak="0">
    <w:nsid w:val="00000006"/>
    <w:multiLevelType w:val="single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5" w15:restartNumberingAfterBreak="0">
    <w:nsid w:val="00000007"/>
    <w:multiLevelType w:val="singleLevel"/>
    <w:tmpl w:val="00000007"/>
    <w:name w:val="WW8Num7"/>
    <w:lvl w:ilvl="0">
      <w:start w:val="1"/>
      <w:numFmt w:val="upperLetter"/>
      <w:lvlText w:val="%1."/>
      <w:lvlJc w:val="left"/>
      <w:pPr>
        <w:tabs>
          <w:tab w:val="num" w:pos="0"/>
        </w:tabs>
        <w:ind w:left="1080" w:hanging="360"/>
      </w:pPr>
    </w:lvl>
  </w:abstractNum>
  <w:abstractNum w:abstractNumId="6" w15:restartNumberingAfterBreak="0">
    <w:nsid w:val="00000008"/>
    <w:multiLevelType w:val="single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7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8" w15:restartNumberingAfterBreak="0">
    <w:nsid w:val="0000000A"/>
    <w:multiLevelType w:val="singleLevel"/>
    <w:tmpl w:val="0000000A"/>
    <w:name w:val="WW8Num10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9" w15:restartNumberingAfterBreak="0">
    <w:nsid w:val="0000000B"/>
    <w:multiLevelType w:val="singleLevel"/>
    <w:tmpl w:val="0000000B"/>
    <w:name w:val="WW8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0" w15:restartNumberingAfterBreak="0">
    <w:nsid w:val="0000000C"/>
    <w:multiLevelType w:val="singleLevel"/>
    <w:tmpl w:val="0000000C"/>
    <w:name w:val="WW8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1" w15:restartNumberingAfterBreak="0">
    <w:nsid w:val="0000000E"/>
    <w:multiLevelType w:val="singleLevel"/>
    <w:tmpl w:val="0000000E"/>
    <w:name w:val="WW8Num14"/>
    <w:lvl w:ilvl="0">
      <w:start w:val="1"/>
      <w:numFmt w:val="decimal"/>
      <w:lvlText w:val="%1."/>
      <w:lvlJc w:val="left"/>
      <w:pPr>
        <w:tabs>
          <w:tab w:val="num" w:pos="1020"/>
        </w:tabs>
        <w:ind w:left="1020" w:hanging="660"/>
      </w:pPr>
    </w:lvl>
  </w:abstractNum>
  <w:abstractNum w:abstractNumId="12" w15:restartNumberingAfterBreak="0">
    <w:nsid w:val="00000010"/>
    <w:multiLevelType w:val="singleLevel"/>
    <w:tmpl w:val="00000010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</w:abstractNum>
  <w:abstractNum w:abstractNumId="13" w15:restartNumberingAfterBreak="0">
    <w:nsid w:val="05B529B3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9B71AC"/>
    <w:multiLevelType w:val="hybridMultilevel"/>
    <w:tmpl w:val="02E2F56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50054E6"/>
    <w:multiLevelType w:val="multilevel"/>
    <w:tmpl w:val="9732E9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22235228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2A31661A"/>
    <w:multiLevelType w:val="hybridMultilevel"/>
    <w:tmpl w:val="04E2A4C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4B48BB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837FBD"/>
    <w:multiLevelType w:val="hybridMultilevel"/>
    <w:tmpl w:val="923C73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351901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42F457F9"/>
    <w:multiLevelType w:val="hybridMultilevel"/>
    <w:tmpl w:val="A85C6EF0"/>
    <w:lvl w:ilvl="0" w:tplc="04090005">
      <w:start w:val="1"/>
      <w:numFmt w:val="bullet"/>
      <w:lvlText w:val=""/>
      <w:lvlJc w:val="left"/>
      <w:pPr>
        <w:ind w:left="5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80396E"/>
    <w:multiLevelType w:val="hybridMultilevel"/>
    <w:tmpl w:val="1610DC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720" w:hanging="360"/>
      </w:pPr>
    </w:lvl>
    <w:lvl w:ilvl="2" w:tplc="730ABE76">
      <w:start w:val="2"/>
      <w:numFmt w:val="lowerRoman"/>
      <w:lvlText w:val="%3."/>
      <w:lvlJc w:val="left"/>
      <w:pPr>
        <w:ind w:left="2700" w:hanging="720"/>
      </w:pPr>
      <w:rPr>
        <w:rFonts w:hint="default"/>
      </w:rPr>
    </w:lvl>
    <w:lvl w:ilvl="3" w:tplc="AE929A9E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0AD3018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1FC71ED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7D5F23"/>
    <w:multiLevelType w:val="hybridMultilevel"/>
    <w:tmpl w:val="3AA8A4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F57BBB"/>
    <w:multiLevelType w:val="hybridMultilevel"/>
    <w:tmpl w:val="D3A02D44"/>
    <w:lvl w:ilvl="0" w:tplc="EB909BE0">
      <w:start w:val="1"/>
      <w:numFmt w:val="lowerLetter"/>
      <w:lvlText w:val="%1.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71B7C71"/>
    <w:multiLevelType w:val="hybridMultilevel"/>
    <w:tmpl w:val="45D09A24"/>
    <w:lvl w:ilvl="0" w:tplc="3F74B758">
      <w:numFmt w:val="bullet"/>
      <w:lvlText w:val="-"/>
      <w:lvlJc w:val="left"/>
      <w:pPr>
        <w:ind w:left="584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3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44" w:hanging="360"/>
      </w:pPr>
      <w:rPr>
        <w:rFonts w:ascii="Wingdings" w:hAnsi="Wingdings" w:hint="default"/>
      </w:rPr>
    </w:lvl>
  </w:abstractNum>
  <w:abstractNum w:abstractNumId="28" w15:restartNumberingAfterBreak="0">
    <w:nsid w:val="60C248C7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4142A93"/>
    <w:multiLevelType w:val="hybridMultilevel"/>
    <w:tmpl w:val="F970F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6E4B8F"/>
    <w:multiLevelType w:val="multilevel"/>
    <w:tmpl w:val="BF68929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D7E51ED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2" w15:restartNumberingAfterBreak="0">
    <w:nsid w:val="6E657131"/>
    <w:multiLevelType w:val="hybridMultilevel"/>
    <w:tmpl w:val="B0E008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751C3F1A">
      <w:start w:val="2"/>
      <w:numFmt w:val="bullet"/>
      <w:lvlText w:val="–"/>
      <w:lvlJc w:val="left"/>
      <w:pPr>
        <w:ind w:left="1440" w:hanging="360"/>
      </w:pPr>
      <w:rPr>
        <w:rFonts w:ascii="Arial Narrow" w:eastAsia="Times New Roman" w:hAnsi="Arial Narro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9A7689"/>
    <w:multiLevelType w:val="hybridMultilevel"/>
    <w:tmpl w:val="AAF62CD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1F70B3"/>
    <w:multiLevelType w:val="hybridMultilevel"/>
    <w:tmpl w:val="3328DC28"/>
    <w:lvl w:ilvl="0" w:tplc="E4042F0C">
      <w:numFmt w:val="bullet"/>
      <w:lvlText w:val="-"/>
      <w:lvlJc w:val="left"/>
      <w:pPr>
        <w:ind w:left="726" w:hanging="360"/>
      </w:pPr>
      <w:rPr>
        <w:rFonts w:ascii="Arial Narrow" w:eastAsia="Times New Roman" w:hAnsi="Arial Narrow" w:cs="Arial" w:hint="default"/>
      </w:rPr>
    </w:lvl>
    <w:lvl w:ilvl="1" w:tplc="04090003" w:tentative="1">
      <w:start w:val="1"/>
      <w:numFmt w:val="bullet"/>
      <w:lvlText w:val="o"/>
      <w:lvlJc w:val="left"/>
      <w:pPr>
        <w:ind w:left="14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6" w:hanging="360"/>
      </w:pPr>
      <w:rPr>
        <w:rFonts w:ascii="Wingdings" w:hAnsi="Wingdings" w:hint="default"/>
      </w:rPr>
    </w:lvl>
  </w:abstractNum>
  <w:abstractNum w:abstractNumId="35" w15:restartNumberingAfterBreak="0">
    <w:nsid w:val="723536E9"/>
    <w:multiLevelType w:val="hybridMultilevel"/>
    <w:tmpl w:val="1F822D90"/>
    <w:lvl w:ilvl="0" w:tplc="D18EDB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58C2626A">
      <w:start w:val="3"/>
      <w:numFmt w:val="upperRoman"/>
      <w:lvlText w:val="%3."/>
      <w:lvlJc w:val="left"/>
      <w:pPr>
        <w:ind w:left="306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23E00B2"/>
    <w:multiLevelType w:val="hybridMultilevel"/>
    <w:tmpl w:val="F0E667C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="Arial Narrow" w:eastAsia="Times New Roman" w:hAnsi="Arial Narrow" w:cs="Arial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5871007"/>
    <w:multiLevelType w:val="hybridMultilevel"/>
    <w:tmpl w:val="9EC6AE78"/>
    <w:lvl w:ilvl="0" w:tplc="040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8" w15:restartNumberingAfterBreak="0">
    <w:nsid w:val="78B04188"/>
    <w:multiLevelType w:val="hybridMultilevel"/>
    <w:tmpl w:val="D0364CE0"/>
    <w:lvl w:ilvl="0" w:tplc="800008BA">
      <w:start w:val="10"/>
      <w:numFmt w:val="bullet"/>
      <w:lvlText w:val="-"/>
      <w:lvlJc w:val="left"/>
      <w:pPr>
        <w:ind w:left="720" w:hanging="360"/>
      </w:pPr>
      <w:rPr>
        <w:rFonts w:ascii="Arial Narrow" w:eastAsia="Calibri" w:hAnsi="Arial Narrow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200074"/>
    <w:multiLevelType w:val="hybridMultilevel"/>
    <w:tmpl w:val="23C6D7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8856511">
    <w:abstractNumId w:val="25"/>
  </w:num>
  <w:num w:numId="2" w16cid:durableId="1916739433">
    <w:abstractNumId w:val="19"/>
  </w:num>
  <w:num w:numId="3" w16cid:durableId="202863827">
    <w:abstractNumId w:val="32"/>
  </w:num>
  <w:num w:numId="4" w16cid:durableId="1058361909">
    <w:abstractNumId w:val="28"/>
  </w:num>
  <w:num w:numId="5" w16cid:durableId="861017365">
    <w:abstractNumId w:val="33"/>
  </w:num>
  <w:num w:numId="6" w16cid:durableId="1670329084">
    <w:abstractNumId w:val="13"/>
  </w:num>
  <w:num w:numId="7" w16cid:durableId="17631013">
    <w:abstractNumId w:val="18"/>
  </w:num>
  <w:num w:numId="8" w16cid:durableId="1930695311">
    <w:abstractNumId w:val="38"/>
  </w:num>
  <w:num w:numId="9" w16cid:durableId="594636836">
    <w:abstractNumId w:val="16"/>
  </w:num>
  <w:num w:numId="10" w16cid:durableId="1793472368">
    <w:abstractNumId w:val="37"/>
  </w:num>
  <w:num w:numId="11" w16cid:durableId="877352470">
    <w:abstractNumId w:val="31"/>
  </w:num>
  <w:num w:numId="12" w16cid:durableId="309751550">
    <w:abstractNumId w:val="1"/>
  </w:num>
  <w:num w:numId="13" w16cid:durableId="785662367">
    <w:abstractNumId w:val="10"/>
  </w:num>
  <w:num w:numId="14" w16cid:durableId="1950354143">
    <w:abstractNumId w:val="35"/>
  </w:num>
  <w:num w:numId="15" w16cid:durableId="1197348150">
    <w:abstractNumId w:val="20"/>
  </w:num>
  <w:num w:numId="16" w16cid:durableId="1231233537">
    <w:abstractNumId w:val="36"/>
  </w:num>
  <w:num w:numId="17" w16cid:durableId="1280910527">
    <w:abstractNumId w:val="27"/>
  </w:num>
  <w:num w:numId="18" w16cid:durableId="1867864357">
    <w:abstractNumId w:val="21"/>
  </w:num>
  <w:num w:numId="19" w16cid:durableId="440496178">
    <w:abstractNumId w:val="34"/>
  </w:num>
  <w:num w:numId="20" w16cid:durableId="14306020">
    <w:abstractNumId w:val="29"/>
  </w:num>
  <w:num w:numId="21" w16cid:durableId="472065332">
    <w:abstractNumId w:val="14"/>
  </w:num>
  <w:num w:numId="22" w16cid:durableId="138887678">
    <w:abstractNumId w:val="17"/>
  </w:num>
  <w:num w:numId="23" w16cid:durableId="2063169699">
    <w:abstractNumId w:val="22"/>
  </w:num>
  <w:num w:numId="24" w16cid:durableId="555548960">
    <w:abstractNumId w:val="26"/>
  </w:num>
  <w:num w:numId="25" w16cid:durableId="1480196223">
    <w:abstractNumId w:val="39"/>
  </w:num>
  <w:num w:numId="26" w16cid:durableId="1576696007">
    <w:abstractNumId w:val="15"/>
  </w:num>
  <w:num w:numId="27" w16cid:durableId="1220167793">
    <w:abstractNumId w:val="30"/>
  </w:num>
  <w:num w:numId="28" w16cid:durableId="1044258718">
    <w:abstractNumId w:val="23"/>
  </w:num>
  <w:num w:numId="29" w16cid:durableId="1530878549">
    <w:abstractNumId w:val="24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42052"/>
    <w:rsid w:val="00003F16"/>
    <w:rsid w:val="000D4CF8"/>
    <w:rsid w:val="000E253F"/>
    <w:rsid w:val="000F22A8"/>
    <w:rsid w:val="00102F58"/>
    <w:rsid w:val="001363E3"/>
    <w:rsid w:val="001B5415"/>
    <w:rsid w:val="001D48D3"/>
    <w:rsid w:val="00221F53"/>
    <w:rsid w:val="00240FFC"/>
    <w:rsid w:val="00292EB5"/>
    <w:rsid w:val="002A29FD"/>
    <w:rsid w:val="002E73A7"/>
    <w:rsid w:val="0030543A"/>
    <w:rsid w:val="003264A0"/>
    <w:rsid w:val="00326716"/>
    <w:rsid w:val="00342896"/>
    <w:rsid w:val="00364CDB"/>
    <w:rsid w:val="00373BA5"/>
    <w:rsid w:val="003916DB"/>
    <w:rsid w:val="0040189E"/>
    <w:rsid w:val="004111B7"/>
    <w:rsid w:val="00414351"/>
    <w:rsid w:val="0041698F"/>
    <w:rsid w:val="0045307D"/>
    <w:rsid w:val="00463158"/>
    <w:rsid w:val="0046388E"/>
    <w:rsid w:val="004830B4"/>
    <w:rsid w:val="00495260"/>
    <w:rsid w:val="005230C5"/>
    <w:rsid w:val="00537358"/>
    <w:rsid w:val="005501B5"/>
    <w:rsid w:val="00556C27"/>
    <w:rsid w:val="00571770"/>
    <w:rsid w:val="00574D7B"/>
    <w:rsid w:val="00590375"/>
    <w:rsid w:val="005B606D"/>
    <w:rsid w:val="005B7D28"/>
    <w:rsid w:val="005D72FB"/>
    <w:rsid w:val="005F60C7"/>
    <w:rsid w:val="0061742D"/>
    <w:rsid w:val="00647EF2"/>
    <w:rsid w:val="00657F7D"/>
    <w:rsid w:val="006A5FC2"/>
    <w:rsid w:val="006B5723"/>
    <w:rsid w:val="006C2177"/>
    <w:rsid w:val="006C594C"/>
    <w:rsid w:val="006F32A3"/>
    <w:rsid w:val="00717EF1"/>
    <w:rsid w:val="00725B17"/>
    <w:rsid w:val="00735083"/>
    <w:rsid w:val="007431C0"/>
    <w:rsid w:val="0076184A"/>
    <w:rsid w:val="00787995"/>
    <w:rsid w:val="007D4BF2"/>
    <w:rsid w:val="007D7CAC"/>
    <w:rsid w:val="007E53DA"/>
    <w:rsid w:val="008057A3"/>
    <w:rsid w:val="00813415"/>
    <w:rsid w:val="00814F69"/>
    <w:rsid w:val="00825BC5"/>
    <w:rsid w:val="008345F3"/>
    <w:rsid w:val="00851B58"/>
    <w:rsid w:val="008767E3"/>
    <w:rsid w:val="008A6758"/>
    <w:rsid w:val="008B23F4"/>
    <w:rsid w:val="008C6017"/>
    <w:rsid w:val="008F4C08"/>
    <w:rsid w:val="009221A2"/>
    <w:rsid w:val="00935F77"/>
    <w:rsid w:val="00936825"/>
    <w:rsid w:val="00945633"/>
    <w:rsid w:val="00983ED2"/>
    <w:rsid w:val="00990D22"/>
    <w:rsid w:val="009A1A38"/>
    <w:rsid w:val="009B4CD3"/>
    <w:rsid w:val="009F71A6"/>
    <w:rsid w:val="00A21ECF"/>
    <w:rsid w:val="00AB2E81"/>
    <w:rsid w:val="00AC51AE"/>
    <w:rsid w:val="00AE11A9"/>
    <w:rsid w:val="00B07F40"/>
    <w:rsid w:val="00B26C8A"/>
    <w:rsid w:val="00B9523B"/>
    <w:rsid w:val="00BB1924"/>
    <w:rsid w:val="00BB1F51"/>
    <w:rsid w:val="00BB304F"/>
    <w:rsid w:val="00BE2446"/>
    <w:rsid w:val="00BF3836"/>
    <w:rsid w:val="00BF6BA2"/>
    <w:rsid w:val="00C21942"/>
    <w:rsid w:val="00C21C1F"/>
    <w:rsid w:val="00C45747"/>
    <w:rsid w:val="00CB250E"/>
    <w:rsid w:val="00D0225F"/>
    <w:rsid w:val="00D21807"/>
    <w:rsid w:val="00D40F40"/>
    <w:rsid w:val="00D613CC"/>
    <w:rsid w:val="00D748E2"/>
    <w:rsid w:val="00D756D3"/>
    <w:rsid w:val="00D91E85"/>
    <w:rsid w:val="00D96EC5"/>
    <w:rsid w:val="00DB6E64"/>
    <w:rsid w:val="00DD4C41"/>
    <w:rsid w:val="00DD4E67"/>
    <w:rsid w:val="00DE086C"/>
    <w:rsid w:val="00DF6FDB"/>
    <w:rsid w:val="00E30D8C"/>
    <w:rsid w:val="00E42045"/>
    <w:rsid w:val="00E47F7F"/>
    <w:rsid w:val="00E62244"/>
    <w:rsid w:val="00E81DB4"/>
    <w:rsid w:val="00EA590C"/>
    <w:rsid w:val="00EB3923"/>
    <w:rsid w:val="00EC7D39"/>
    <w:rsid w:val="00EE440D"/>
    <w:rsid w:val="00EF3103"/>
    <w:rsid w:val="00F22BC9"/>
    <w:rsid w:val="00F42052"/>
    <w:rsid w:val="00F679B1"/>
    <w:rsid w:val="00FA7678"/>
    <w:rsid w:val="00FD64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89B09"/>
  <w15:docId w15:val="{A738EE8C-DD67-415A-BB72-29763C7C8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 Narrow" w:eastAsia="Calibri" w:hAnsi="Arial Narrow" w:cstheme="minorBidi"/>
        <w:sz w:val="24"/>
        <w:szCs w:val="24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446"/>
    <w:rPr>
      <w:rFonts w:ascii="Calibri" w:eastAsia="Times New Roman" w:hAnsi="Calibri" w:cs="Times New Roman"/>
      <w:sz w:val="22"/>
      <w:szCs w:val="22"/>
      <w:lang w:val="en-US"/>
    </w:rPr>
  </w:style>
  <w:style w:type="paragraph" w:styleId="Heading1">
    <w:name w:val="heading 1"/>
    <w:basedOn w:val="Normal"/>
    <w:link w:val="Heading1Char"/>
    <w:uiPriority w:val="9"/>
    <w:qFormat/>
    <w:rsid w:val="0046388E"/>
    <w:pPr>
      <w:spacing w:before="320" w:after="240"/>
      <w:contextualSpacing/>
      <w:outlineLvl w:val="0"/>
    </w:pPr>
    <w:rPr>
      <w:b/>
      <w:bCs/>
      <w:caps/>
      <w:kern w:val="36"/>
      <w:szCs w:val="48"/>
      <w:lang w:val="id-ID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0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388E"/>
    <w:rPr>
      <w:rFonts w:ascii="Times New Roman" w:eastAsia="Times New Roman" w:hAnsi="Times New Roman" w:cs="Times New Roman"/>
      <w:b/>
      <w:bCs/>
      <w:caps/>
      <w:kern w:val="36"/>
      <w:sz w:val="22"/>
      <w:szCs w:val="48"/>
    </w:rPr>
  </w:style>
  <w:style w:type="paragraph" w:styleId="NoSpacing">
    <w:name w:val="No Spacing"/>
    <w:uiPriority w:val="1"/>
    <w:qFormat/>
    <w:rsid w:val="0046388E"/>
    <w:pPr>
      <w:spacing w:after="0" w:line="240" w:lineRule="auto"/>
    </w:pPr>
    <w:rPr>
      <w:rFonts w:ascii="Calibri" w:hAnsi="Calibri" w:cs="Times New Roman"/>
      <w:sz w:val="22"/>
      <w:szCs w:val="22"/>
      <w:lang w:val="en-US"/>
    </w:rPr>
  </w:style>
  <w:style w:type="paragraph" w:styleId="ListParagraph">
    <w:name w:val="List Paragraph"/>
    <w:aliases w:val="HEADING 1,List Paragraph1,Heading 11"/>
    <w:basedOn w:val="Normal"/>
    <w:link w:val="ListParagraphChar"/>
    <w:uiPriority w:val="34"/>
    <w:qFormat/>
    <w:rsid w:val="0046388E"/>
    <w:pPr>
      <w:ind w:left="720"/>
      <w:contextualSpacing/>
    </w:pPr>
  </w:style>
  <w:style w:type="character" w:customStyle="1" w:styleId="ListParagraphChar">
    <w:name w:val="List Paragraph Char"/>
    <w:aliases w:val="HEADING 1 Char,List Paragraph1 Char,Heading 11 Char"/>
    <w:basedOn w:val="DefaultParagraphFont"/>
    <w:link w:val="ListParagraph"/>
    <w:uiPriority w:val="34"/>
    <w:qFormat/>
    <w:rsid w:val="0046388E"/>
    <w:rPr>
      <w:rFonts w:ascii="Times New Roman" w:eastAsia="Calibri" w:hAnsi="Times New Roman" w:cs="Times New Roman"/>
      <w:sz w:val="22"/>
      <w:szCs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F42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2052"/>
    <w:rPr>
      <w:rFonts w:ascii="Calibri" w:eastAsia="Times New Roman" w:hAnsi="Calibri" w:cs="Times New Roman"/>
      <w:sz w:val="22"/>
      <w:szCs w:val="22"/>
      <w:lang w:val="en-US"/>
    </w:rPr>
  </w:style>
  <w:style w:type="paragraph" w:styleId="Footer">
    <w:name w:val="footer"/>
    <w:basedOn w:val="Normal"/>
    <w:link w:val="FooterChar"/>
    <w:unhideWhenUsed/>
    <w:rsid w:val="00F420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F42052"/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">
    <w:name w:val="Default"/>
    <w:rsid w:val="00F4205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lang w:eastAsia="id-ID"/>
    </w:rPr>
  </w:style>
  <w:style w:type="character" w:styleId="Hyperlink">
    <w:name w:val="Hyperlink"/>
    <w:basedOn w:val="DefaultParagraphFont"/>
    <w:uiPriority w:val="99"/>
    <w:unhideWhenUsed/>
    <w:rsid w:val="00102F5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2F58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2E73A7"/>
    <w:pPr>
      <w:keepNext/>
      <w:keepLines/>
      <w:spacing w:before="240" w:after="0" w:line="259" w:lineRule="auto"/>
      <w:contextualSpacing w:val="0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E73A7"/>
    <w:pPr>
      <w:spacing w:after="100"/>
    </w:pPr>
  </w:style>
  <w:style w:type="paragraph" w:styleId="List2">
    <w:name w:val="List 2"/>
    <w:basedOn w:val="Normal"/>
    <w:semiHidden/>
    <w:unhideWhenUsed/>
    <w:rsid w:val="00463158"/>
    <w:pPr>
      <w:spacing w:after="0" w:line="240" w:lineRule="auto"/>
      <w:ind w:left="720" w:hanging="360"/>
    </w:pPr>
    <w:rPr>
      <w:rFonts w:ascii="Times New Roman" w:hAnsi="Times New Roman"/>
      <w:sz w:val="24"/>
      <w:szCs w:val="24"/>
    </w:rPr>
  </w:style>
  <w:style w:type="paragraph" w:styleId="ListContinue">
    <w:name w:val="List Continue"/>
    <w:basedOn w:val="Normal"/>
    <w:unhideWhenUsed/>
    <w:rsid w:val="00463158"/>
    <w:pPr>
      <w:spacing w:after="120" w:line="240" w:lineRule="auto"/>
      <w:ind w:left="283"/>
    </w:pPr>
    <w:rPr>
      <w:rFonts w:ascii="Times New Roman" w:hAnsi="Times New Roman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463158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39"/>
    <w:rsid w:val="00463158"/>
    <w:pPr>
      <w:spacing w:after="0" w:line="240" w:lineRule="auto"/>
    </w:pPr>
    <w:rPr>
      <w:rFonts w:asciiTheme="minorHAnsi" w:eastAsiaTheme="minorHAnsi" w:hAnsi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463158"/>
    <w:pPr>
      <w:spacing w:after="0" w:line="24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63158"/>
    <w:rPr>
      <w:rFonts w:ascii="Times New Roman" w:eastAsia="Times New Roman" w:hAnsi="Times New Roman" w:cs="Times New Roman"/>
      <w:b/>
      <w:bCs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3158"/>
    <w:pPr>
      <w:spacing w:after="0" w:line="240" w:lineRule="auto"/>
    </w:pPr>
    <w:rPr>
      <w:rFonts w:ascii="Tahoma" w:eastAsiaTheme="minorEastAsi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3158"/>
    <w:rPr>
      <w:rFonts w:ascii="Tahoma" w:eastAsiaTheme="minorEastAsia" w:hAnsi="Tahoma" w:cs="Tahoma"/>
      <w:sz w:val="16"/>
      <w:szCs w:val="1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06D"/>
    <w:rPr>
      <w:rFonts w:asciiTheme="majorHAnsi" w:eastAsiaTheme="majorEastAsia" w:hAnsiTheme="majorHAnsi" w:cstheme="majorBidi"/>
      <w:color w:val="243F60" w:themeColor="accent1" w:themeShade="7F"/>
      <w:lang w:val="en-US"/>
    </w:rPr>
  </w:style>
  <w:style w:type="character" w:styleId="Strong">
    <w:name w:val="Strong"/>
    <w:basedOn w:val="DefaultParagraphFont"/>
    <w:uiPriority w:val="22"/>
    <w:qFormat/>
    <w:rsid w:val="005B60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82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8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53BF3E-B8F0-4904-981E-231A778FE1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353</TotalTime>
  <Pages>11</Pages>
  <Words>1909</Words>
  <Characters>10885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</dc:creator>
  <cp:keywords/>
  <dc:description/>
  <cp:lastModifiedBy>Modestus Ratu Hayon</cp:lastModifiedBy>
  <cp:revision>18</cp:revision>
  <cp:lastPrinted>2023-09-06T05:13:00Z</cp:lastPrinted>
  <dcterms:created xsi:type="dcterms:W3CDTF">2023-02-16T08:14:00Z</dcterms:created>
  <dcterms:modified xsi:type="dcterms:W3CDTF">2025-09-15T05:10:00Z</dcterms:modified>
</cp:coreProperties>
</file>