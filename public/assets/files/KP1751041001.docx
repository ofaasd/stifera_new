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3289" w14:textId="4F2227B1" w:rsidR="008F2640" w:rsidRPr="008F2640" w:rsidRDefault="008F2640" w:rsidP="008F2640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F2640">
        <w:rPr>
          <w:rFonts w:ascii="Bookman Old Style" w:hAnsi="Bookman Old Style"/>
          <w:b/>
          <w:bCs/>
          <w:sz w:val="28"/>
          <w:szCs w:val="28"/>
        </w:rPr>
        <w:t>PERTEMUAN PRAKTIKUM SIK KELAS RPL</w:t>
      </w:r>
      <w:r w:rsidRPr="008F2640">
        <w:rPr>
          <w:rFonts w:ascii="Bookman Old Style" w:hAnsi="Bookman Old Style"/>
          <w:b/>
          <w:bCs/>
          <w:sz w:val="28"/>
          <w:szCs w:val="28"/>
        </w:rPr>
        <w:br/>
      </w:r>
    </w:p>
    <w:tbl>
      <w:tblPr>
        <w:tblW w:w="895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3383"/>
        <w:gridCol w:w="4129"/>
      </w:tblGrid>
      <w:tr w:rsidR="004D415C" w:rsidRPr="0081788C" w14:paraId="7377477F" w14:textId="6AE1569E" w:rsidTr="004D415C">
        <w:tc>
          <w:tcPr>
            <w:tcW w:w="1447" w:type="dxa"/>
            <w:shd w:val="clear" w:color="auto" w:fill="FFFFFF" w:themeFill="background1"/>
          </w:tcPr>
          <w:p w14:paraId="6C4A2CF7" w14:textId="02F5BED2" w:rsidR="004D415C" w:rsidRPr="0081788C" w:rsidRDefault="008F2640" w:rsidP="008178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Pertemua</w:t>
            </w:r>
            <w:proofErr w:type="spellEnd"/>
            <w:r w:rsidR="004D415C" w:rsidRPr="0081788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4D415C" w:rsidRPr="0081788C">
              <w:rPr>
                <w:rFonts w:ascii="Arial" w:hAnsi="Arial" w:cs="Arial"/>
                <w:b/>
                <w:bCs/>
              </w:rPr>
              <w:t>ke</w:t>
            </w:r>
            <w:proofErr w:type="spellEnd"/>
            <w:r w:rsidR="004D415C" w:rsidRPr="0081788C">
              <w:rPr>
                <w:rFonts w:ascii="Arial" w:hAnsi="Arial" w:cs="Arial"/>
                <w:b/>
                <w:bCs/>
              </w:rPr>
              <w:t xml:space="preserve"> -</w:t>
            </w:r>
          </w:p>
        </w:tc>
        <w:tc>
          <w:tcPr>
            <w:tcW w:w="3383" w:type="dxa"/>
            <w:shd w:val="clear" w:color="auto" w:fill="FFFFFF" w:themeFill="background1"/>
          </w:tcPr>
          <w:p w14:paraId="74ABFC7C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1788C">
              <w:rPr>
                <w:rFonts w:ascii="Arial" w:hAnsi="Arial" w:cs="Arial"/>
                <w:b/>
                <w:bCs/>
              </w:rPr>
              <w:t>Kemampuan</w:t>
            </w:r>
            <w:proofErr w:type="spellEnd"/>
            <w:r w:rsidRPr="0081788C">
              <w:rPr>
                <w:rFonts w:ascii="Arial" w:hAnsi="Arial" w:cs="Arial"/>
                <w:b/>
                <w:bCs/>
              </w:rPr>
              <w:t xml:space="preserve"> yang </w:t>
            </w:r>
            <w:proofErr w:type="spellStart"/>
            <w:r w:rsidRPr="0081788C">
              <w:rPr>
                <w:rFonts w:ascii="Arial" w:hAnsi="Arial" w:cs="Arial"/>
                <w:b/>
                <w:bCs/>
              </w:rPr>
              <w:t>diharapkan</w:t>
            </w:r>
            <w:proofErr w:type="spellEnd"/>
          </w:p>
        </w:tc>
        <w:tc>
          <w:tcPr>
            <w:tcW w:w="4129" w:type="dxa"/>
            <w:shd w:val="clear" w:color="auto" w:fill="FFFFFF" w:themeFill="background1"/>
          </w:tcPr>
          <w:p w14:paraId="05020B86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1788C">
              <w:rPr>
                <w:rFonts w:ascii="Arial" w:hAnsi="Arial" w:cs="Arial"/>
                <w:b/>
                <w:bCs/>
              </w:rPr>
              <w:t xml:space="preserve">Sub </w:t>
            </w:r>
            <w:proofErr w:type="spellStart"/>
            <w:r w:rsidRPr="0081788C">
              <w:rPr>
                <w:rFonts w:ascii="Arial" w:hAnsi="Arial" w:cs="Arial"/>
                <w:b/>
                <w:bCs/>
              </w:rPr>
              <w:t>pokok</w:t>
            </w:r>
            <w:proofErr w:type="spellEnd"/>
            <w:r w:rsidRPr="0081788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  <w:bCs/>
              </w:rPr>
              <w:t>bahasan</w:t>
            </w:r>
            <w:proofErr w:type="spellEnd"/>
            <w:r w:rsidRPr="0081788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4D415C" w:rsidRPr="0081788C" w14:paraId="6C575725" w14:textId="59EE4BEF" w:rsidTr="004D415C">
        <w:tc>
          <w:tcPr>
            <w:tcW w:w="1447" w:type="dxa"/>
            <w:shd w:val="clear" w:color="auto" w:fill="FFFFFF" w:themeFill="background1"/>
          </w:tcPr>
          <w:p w14:paraId="41FED463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3383" w:type="dxa"/>
            <w:shd w:val="clear" w:color="auto" w:fill="FFFFFF" w:themeFill="background1"/>
          </w:tcPr>
          <w:p w14:paraId="6826C08A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bookmarkStart w:id="0" w:name="_Hlk128746100"/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mengetahui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(C1) dan </w:t>
            </w:r>
            <w:proofErr w:type="spellStart"/>
            <w:r w:rsidRPr="0081788C">
              <w:rPr>
                <w:rFonts w:ascii="Arial" w:hAnsi="Arial" w:cs="Arial"/>
                <w:b/>
              </w:rPr>
              <w:t>menguraikan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(C2)</w:t>
            </w:r>
            <w:r w:rsidRPr="0081788C">
              <w:rPr>
                <w:rFonts w:ascii="Arial" w:hAnsi="Arial" w:cs="Arial"/>
                <w:bCs/>
              </w:rPr>
              <w:t xml:space="preserve"> tata </w:t>
            </w:r>
            <w:proofErr w:type="spellStart"/>
            <w:r w:rsidRPr="0081788C">
              <w:rPr>
                <w:rFonts w:ascii="Arial" w:hAnsi="Arial" w:cs="Arial"/>
                <w:bCs/>
              </w:rPr>
              <w:t>cara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kerja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81788C">
              <w:rPr>
                <w:rFonts w:ascii="Arial" w:hAnsi="Arial" w:cs="Arial"/>
                <w:bCs/>
              </w:rPr>
              <w:t>Laboratorium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Simulasi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 </w:t>
            </w:r>
            <w:bookmarkEnd w:id="0"/>
          </w:p>
          <w:p w14:paraId="31B56186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  <w:i/>
              </w:rPr>
            </w:pPr>
          </w:p>
          <w:p w14:paraId="3FA3A036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Integritas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Cs/>
              </w:rPr>
              <w:t>Disiplin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bekerja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Prosedural</w:t>
            </w:r>
            <w:proofErr w:type="spellEnd"/>
          </w:p>
          <w:p w14:paraId="166B2108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26DEF119" w14:textId="77777777" w:rsidR="004D415C" w:rsidRPr="0081788C" w:rsidRDefault="004D415C" w:rsidP="0081788C">
            <w:pPr>
              <w:numPr>
                <w:ilvl w:val="0"/>
                <w:numId w:val="1"/>
              </w:numPr>
              <w:spacing w:after="0"/>
              <w:ind w:left="228" w:hanging="246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Kontrak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Perkuliahan</w:t>
            </w:r>
            <w:proofErr w:type="spellEnd"/>
          </w:p>
          <w:p w14:paraId="51D4009B" w14:textId="77777777" w:rsidR="004D415C" w:rsidRPr="0081788C" w:rsidRDefault="004D415C" w:rsidP="0081788C">
            <w:pPr>
              <w:numPr>
                <w:ilvl w:val="0"/>
                <w:numId w:val="1"/>
              </w:numPr>
              <w:spacing w:after="0"/>
              <w:ind w:left="228" w:hanging="246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 xml:space="preserve">K3 </w:t>
            </w:r>
            <w:proofErr w:type="spellStart"/>
            <w:r w:rsidRPr="0081788C">
              <w:rPr>
                <w:rFonts w:ascii="Arial" w:hAnsi="Arial" w:cs="Arial"/>
                <w:bCs/>
              </w:rPr>
              <w:t>Laboratorium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Simulasi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</w:p>
          <w:p w14:paraId="4D2820CF" w14:textId="77777777" w:rsidR="004D415C" w:rsidRPr="0081788C" w:rsidRDefault="004D415C" w:rsidP="0081788C">
            <w:pPr>
              <w:numPr>
                <w:ilvl w:val="0"/>
                <w:numId w:val="1"/>
              </w:numPr>
              <w:spacing w:after="0"/>
              <w:ind w:left="228" w:hanging="246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 xml:space="preserve">Mekanisme </w:t>
            </w:r>
            <w:proofErr w:type="spellStart"/>
            <w:r w:rsidRPr="0081788C">
              <w:rPr>
                <w:rFonts w:ascii="Arial" w:hAnsi="Arial" w:cs="Arial"/>
                <w:bCs/>
              </w:rPr>
              <w:t>Praktikum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  <w:i/>
                <w:iCs/>
              </w:rPr>
              <w:t>setting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pelayanan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kefarmasian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</w:p>
          <w:p w14:paraId="1402543C" w14:textId="77777777" w:rsidR="004D415C" w:rsidRPr="0081788C" w:rsidRDefault="004D415C" w:rsidP="0081788C">
            <w:pPr>
              <w:spacing w:after="0"/>
              <w:ind w:left="228"/>
              <w:jc w:val="both"/>
              <w:rPr>
                <w:rFonts w:ascii="Arial" w:hAnsi="Arial" w:cs="Arial"/>
                <w:bCs/>
              </w:rPr>
            </w:pPr>
          </w:p>
        </w:tc>
      </w:tr>
      <w:tr w:rsidR="004D415C" w:rsidRPr="0081788C" w14:paraId="18A86196" w14:textId="34990425" w:rsidTr="004D415C">
        <w:tc>
          <w:tcPr>
            <w:tcW w:w="1447" w:type="dxa"/>
            <w:shd w:val="clear" w:color="auto" w:fill="FFFFFF" w:themeFill="background1"/>
          </w:tcPr>
          <w:p w14:paraId="5BAFCEF6" w14:textId="6E427CE5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3383" w:type="dxa"/>
            <w:shd w:val="clear" w:color="auto" w:fill="FFFFFF" w:themeFill="background1"/>
          </w:tcPr>
          <w:p w14:paraId="5A8AE0FC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bookmarkStart w:id="1" w:name="_Hlk128746315"/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menggunakan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Fitur </w:t>
            </w:r>
            <w:r w:rsidRPr="0081788C">
              <w:rPr>
                <w:rFonts w:ascii="Arial" w:hAnsi="Arial" w:cs="Arial"/>
                <w:bCs/>
                <w:i/>
                <w:iCs/>
              </w:rPr>
              <w:t>Master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  <w:i/>
                <w:iCs/>
              </w:rPr>
              <w:t>Data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mengaitkan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(C4)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pemahaman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dasar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kefarmasian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sebagai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bookmarkStart w:id="2" w:name="_Hlk128746328"/>
            <w:bookmarkEnd w:id="1"/>
            <w:r w:rsidRPr="0081788C">
              <w:rPr>
                <w:rFonts w:ascii="Arial" w:hAnsi="Arial" w:cs="Arial"/>
                <w:bCs/>
              </w:rPr>
              <w:t xml:space="preserve">Basis Data </w:t>
            </w:r>
            <w:proofErr w:type="spellStart"/>
            <w:r w:rsidRPr="0081788C">
              <w:rPr>
                <w:rFonts w:ascii="Arial" w:hAnsi="Arial" w:cs="Arial"/>
                <w:bCs/>
              </w:rPr>
              <w:t>pengelolaan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obat</w:t>
            </w:r>
            <w:proofErr w:type="spellEnd"/>
            <w:r w:rsidRPr="0081788C">
              <w:rPr>
                <w:rFonts w:ascii="Arial" w:hAnsi="Arial" w:cs="Arial"/>
                <w:bCs/>
              </w:rPr>
              <w:t>.</w:t>
            </w:r>
            <w:bookmarkEnd w:id="2"/>
          </w:p>
          <w:p w14:paraId="02A38F29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57B7B890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224" w:hanging="218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</w:rPr>
              <w:t>Sistem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informasi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r w:rsidRPr="0081788C">
              <w:rPr>
                <w:rFonts w:ascii="Arial" w:hAnsi="Arial" w:cs="Arial"/>
              </w:rPr>
              <w:sym w:font="Wingdings" w:char="F0E0"/>
            </w:r>
            <w:r w:rsidRPr="0081788C">
              <w:rPr>
                <w:rFonts w:ascii="Arial" w:hAnsi="Arial" w:cs="Arial"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Siniera.com/</w:t>
            </w:r>
          </w:p>
          <w:p w14:paraId="3E304DA6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224" w:hanging="218"/>
              <w:rPr>
                <w:rFonts w:ascii="Arial" w:hAnsi="Arial" w:cs="Arial"/>
              </w:rPr>
            </w:pPr>
            <w:proofErr w:type="spellStart"/>
            <w:r w:rsidRPr="0081788C">
              <w:rPr>
                <w:rFonts w:ascii="Arial" w:hAnsi="Arial" w:cs="Arial"/>
              </w:rPr>
              <w:t>Komponen-komponen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sistem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informasi</w:t>
            </w:r>
            <w:proofErr w:type="spellEnd"/>
          </w:p>
          <w:p w14:paraId="5E1FA1E9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224" w:hanging="218"/>
              <w:rPr>
                <w:rFonts w:ascii="Arial" w:hAnsi="Arial" w:cs="Arial"/>
              </w:rPr>
            </w:pPr>
            <w:r w:rsidRPr="0081788C">
              <w:rPr>
                <w:rFonts w:ascii="Arial" w:hAnsi="Arial" w:cs="Arial"/>
              </w:rPr>
              <w:t>MASTER DATA</w:t>
            </w:r>
          </w:p>
          <w:p w14:paraId="7E9341DB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224" w:hanging="218"/>
              <w:rPr>
                <w:rFonts w:ascii="Arial" w:hAnsi="Arial" w:cs="Arial"/>
              </w:rPr>
            </w:pPr>
            <w:r w:rsidRPr="0081788C">
              <w:rPr>
                <w:rFonts w:ascii="Arial" w:hAnsi="Arial" w:cs="Arial"/>
              </w:rPr>
              <w:t xml:space="preserve">Entry </w:t>
            </w:r>
            <w:proofErr w:type="spellStart"/>
            <w:r w:rsidRPr="0081788C">
              <w:rPr>
                <w:rFonts w:ascii="Arial" w:hAnsi="Arial" w:cs="Arial"/>
              </w:rPr>
              <w:t>ke</w:t>
            </w:r>
            <w:proofErr w:type="spellEnd"/>
            <w:r w:rsidRPr="0081788C">
              <w:rPr>
                <w:rFonts w:ascii="Arial" w:hAnsi="Arial" w:cs="Arial"/>
              </w:rPr>
              <w:t xml:space="preserve"> master data</w:t>
            </w:r>
          </w:p>
          <w:p w14:paraId="09A0AD6E" w14:textId="2A4802A8" w:rsidR="004D415C" w:rsidRPr="0081788C" w:rsidRDefault="004D415C" w:rsidP="0081788C">
            <w:pPr>
              <w:pStyle w:val="ListParagraph"/>
              <w:spacing w:after="0"/>
              <w:ind w:left="584"/>
              <w:rPr>
                <w:rFonts w:ascii="Arial" w:hAnsi="Arial" w:cs="Arial"/>
              </w:rPr>
            </w:pPr>
          </w:p>
        </w:tc>
      </w:tr>
      <w:tr w:rsidR="004D415C" w:rsidRPr="0081788C" w14:paraId="03867FE9" w14:textId="77777777" w:rsidTr="004D415C">
        <w:tc>
          <w:tcPr>
            <w:tcW w:w="1447" w:type="dxa"/>
            <w:shd w:val="clear" w:color="auto" w:fill="FFFFFF" w:themeFill="background1"/>
          </w:tcPr>
          <w:p w14:paraId="6DB707EC" w14:textId="2C6374CA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</w:rPr>
              <w:br w:type="page"/>
            </w:r>
            <w:r w:rsidRPr="0081788C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3383" w:type="dxa"/>
            <w:shd w:val="clear" w:color="auto" w:fill="FFFFFF" w:themeFill="background1"/>
          </w:tcPr>
          <w:p w14:paraId="21B7DA41" w14:textId="6CEDCFA0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bookmarkStart w:id="3" w:name="_Hlk128746785"/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menguraikan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(C2</w:t>
            </w:r>
            <w:proofErr w:type="gramStart"/>
            <w:r w:rsidRPr="0081788C">
              <w:rPr>
                <w:rFonts w:ascii="Arial" w:hAnsi="Arial" w:cs="Arial"/>
                <w:b/>
              </w:rPr>
              <w:t>)</w:t>
            </w:r>
            <w:r w:rsidRPr="0081788C">
              <w:rPr>
                <w:rFonts w:ascii="Arial" w:hAnsi="Arial" w:cs="Arial"/>
                <w:bCs/>
              </w:rPr>
              <w:t xml:space="preserve">  </w:t>
            </w:r>
            <w:proofErr w:type="spellStart"/>
            <w:r w:rsidRPr="0081788C">
              <w:rPr>
                <w:rFonts w:ascii="Arial" w:hAnsi="Arial" w:cs="Arial"/>
                <w:bCs/>
              </w:rPr>
              <w:t>analisa</w:t>
            </w:r>
            <w:proofErr w:type="spellEnd"/>
            <w:proofErr w:type="gramEnd"/>
            <w:r w:rsidRPr="0081788C">
              <w:rPr>
                <w:rFonts w:ascii="Arial" w:hAnsi="Arial" w:cs="Arial"/>
                <w:bCs/>
              </w:rPr>
              <w:t xml:space="preserve"> Alur </w:t>
            </w:r>
            <w:proofErr w:type="spellStart"/>
            <w:r w:rsidRPr="0081788C">
              <w:rPr>
                <w:rFonts w:ascii="Arial" w:hAnsi="Arial" w:cs="Arial"/>
                <w:bCs/>
              </w:rPr>
              <w:t>Pengelolaan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Obat dan </w:t>
            </w:r>
            <w:proofErr w:type="spellStart"/>
            <w:r w:rsidRPr="0081788C">
              <w:rPr>
                <w:rFonts w:ascii="Arial" w:hAnsi="Arial" w:cs="Arial"/>
                <w:b/>
              </w:rPr>
              <w:t>mengimplementasikan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(C3)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Standar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Pelayanan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Kefarmasian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tahap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PENGELOLAAN OBAT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>.</w:t>
            </w:r>
          </w:p>
          <w:bookmarkEnd w:id="3"/>
          <w:p w14:paraId="253CAA49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7C39657A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Regulasi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</w:p>
          <w:p w14:paraId="235D6E9D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353EEC51" w14:textId="6CDBD05D" w:rsidR="004D415C" w:rsidRPr="0081788C" w:rsidRDefault="004D415C" w:rsidP="0081788C">
            <w:pPr>
              <w:numPr>
                <w:ilvl w:val="0"/>
                <w:numId w:val="2"/>
              </w:numPr>
              <w:spacing w:after="0"/>
              <w:ind w:left="459"/>
              <w:jc w:val="both"/>
              <w:rPr>
                <w:rFonts w:ascii="Arial" w:hAnsi="Arial" w:cs="Arial"/>
                <w:bCs/>
              </w:rPr>
            </w:pPr>
            <w:bookmarkStart w:id="4" w:name="_Hlk128746837"/>
            <w:r w:rsidRPr="0081788C">
              <w:rPr>
                <w:rFonts w:ascii="Arial" w:hAnsi="Arial" w:cs="Arial"/>
                <w:bCs/>
              </w:rPr>
              <w:t xml:space="preserve">SOP </w:t>
            </w:r>
            <w:proofErr w:type="spellStart"/>
            <w:r w:rsidRPr="0081788C">
              <w:rPr>
                <w:rFonts w:ascii="Arial" w:hAnsi="Arial" w:cs="Arial"/>
                <w:bCs/>
              </w:rPr>
              <w:t>Kerja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Pengelolaan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Obat</w:t>
            </w:r>
          </w:p>
          <w:p w14:paraId="3243CE50" w14:textId="77777777" w:rsidR="004D415C" w:rsidRPr="0081788C" w:rsidRDefault="004D415C" w:rsidP="0081788C">
            <w:pPr>
              <w:numPr>
                <w:ilvl w:val="0"/>
                <w:numId w:val="2"/>
              </w:numPr>
              <w:spacing w:after="0"/>
              <w:ind w:left="459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siniera.com/</w:t>
            </w:r>
            <w:bookmarkEnd w:id="4"/>
          </w:p>
          <w:p w14:paraId="6E4E906D" w14:textId="77777777" w:rsidR="004D415C" w:rsidRPr="0081788C" w:rsidRDefault="004D415C" w:rsidP="0081788C">
            <w:pPr>
              <w:numPr>
                <w:ilvl w:val="0"/>
                <w:numId w:val="2"/>
              </w:numPr>
              <w:spacing w:after="0"/>
              <w:ind w:left="459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  <w:i/>
                <w:iCs/>
              </w:rPr>
              <w:t>Flowcard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Permenkes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Standar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Pelayanan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Kefarmasian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</w:p>
          <w:p w14:paraId="49FCB478" w14:textId="77777777" w:rsidR="004D415C" w:rsidRPr="0081788C" w:rsidRDefault="004D415C" w:rsidP="0081788C">
            <w:pPr>
              <w:spacing w:after="0"/>
              <w:ind w:left="99"/>
              <w:jc w:val="both"/>
              <w:rPr>
                <w:rFonts w:ascii="Arial" w:hAnsi="Arial" w:cs="Arial"/>
                <w:bCs/>
              </w:rPr>
            </w:pPr>
          </w:p>
        </w:tc>
      </w:tr>
      <w:tr w:rsidR="004D415C" w:rsidRPr="0081788C" w14:paraId="23DF1BEA" w14:textId="77777777" w:rsidTr="004D415C">
        <w:tc>
          <w:tcPr>
            <w:tcW w:w="1447" w:type="dxa"/>
            <w:shd w:val="clear" w:color="auto" w:fill="FFFFFF" w:themeFill="background1"/>
          </w:tcPr>
          <w:p w14:paraId="5EC8D3BE" w14:textId="22536E01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3383" w:type="dxa"/>
            <w:shd w:val="clear" w:color="auto" w:fill="FFFFFF" w:themeFill="background1"/>
          </w:tcPr>
          <w:p w14:paraId="5D017315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bookmarkStart w:id="5" w:name="_Hlk128758709"/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menggunakan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(C3)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bookmarkStart w:id="6" w:name="_Hlk132147783"/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/>
              </w:rPr>
              <w:t>Fitur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Pemilihan</w:t>
            </w:r>
            <w:bookmarkEnd w:id="6"/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/>
              </w:rPr>
              <w:t>mengklasifikasikan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(C2)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obat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data </w:t>
            </w:r>
            <w:proofErr w:type="spellStart"/>
            <w:r w:rsidRPr="0081788C">
              <w:rPr>
                <w:rFonts w:ascii="Arial" w:hAnsi="Arial" w:cs="Arial"/>
                <w:bCs/>
              </w:rPr>
              <w:t>Pemilihan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Obat di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bookmarkEnd w:id="5"/>
            <w:proofErr w:type="spellEnd"/>
          </w:p>
          <w:p w14:paraId="129424DA" w14:textId="5AFDFDE0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 xml:space="preserve">   </w:t>
            </w:r>
          </w:p>
          <w:p w14:paraId="25341E73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Pemilihan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 xml:space="preserve"> Obat, </w:t>
            </w:r>
            <w:proofErr w:type="spellStart"/>
            <w:r>
              <w:rPr>
                <w:rFonts w:ascii="Arial" w:hAnsi="Arial" w:cs="Arial"/>
                <w:bCs/>
              </w:rPr>
              <w:t>wawasan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tentang</w:t>
            </w:r>
            <w:proofErr w:type="spellEnd"/>
            <w:r>
              <w:rPr>
                <w:rFonts w:ascii="Arial" w:hAnsi="Arial" w:cs="Arial"/>
                <w:bCs/>
              </w:rPr>
              <w:t xml:space="preserve"> Obat, </w:t>
            </w:r>
            <w:proofErr w:type="spellStart"/>
            <w:r>
              <w:rPr>
                <w:rFonts w:ascii="Arial" w:hAnsi="Arial" w:cs="Arial"/>
                <w:bCs/>
              </w:rPr>
              <w:t>ALkes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gramStart"/>
            <w:r>
              <w:rPr>
                <w:rFonts w:ascii="Arial" w:hAnsi="Arial" w:cs="Arial"/>
                <w:bCs/>
              </w:rPr>
              <w:t xml:space="preserve">BMHP </w:t>
            </w:r>
            <w:r w:rsidRPr="0081788C">
              <w:rPr>
                <w:rFonts w:ascii="Arial" w:hAnsi="Arial" w:cs="Arial"/>
                <w:bCs/>
              </w:rPr>
              <w:t xml:space="preserve"> 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penggunaan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Sistem</w:t>
            </w:r>
            <w:proofErr w:type="spellEnd"/>
          </w:p>
          <w:p w14:paraId="59701223" w14:textId="61B35B6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0EF37195" w14:textId="77777777" w:rsidR="004D415C" w:rsidRPr="0081788C" w:rsidRDefault="004D415C" w:rsidP="0081788C">
            <w:pPr>
              <w:pStyle w:val="ListParagraph"/>
              <w:numPr>
                <w:ilvl w:val="0"/>
                <w:numId w:val="18"/>
              </w:numPr>
              <w:spacing w:after="0"/>
              <w:ind w:left="366"/>
              <w:jc w:val="both"/>
              <w:rPr>
                <w:rFonts w:ascii="Arial" w:hAnsi="Arial" w:cs="Arial"/>
              </w:rPr>
            </w:pPr>
            <w:proofErr w:type="spellStart"/>
            <w:r w:rsidRPr="0081788C">
              <w:rPr>
                <w:rFonts w:ascii="Arial" w:hAnsi="Arial" w:cs="Arial"/>
              </w:rPr>
              <w:t>Operasional</w:t>
            </w:r>
            <w:proofErr w:type="spellEnd"/>
            <w:r w:rsidRPr="0081788C">
              <w:rPr>
                <w:rFonts w:ascii="Arial" w:hAnsi="Arial" w:cs="Arial"/>
              </w:rPr>
              <w:t xml:space="preserve"> Fitur </w:t>
            </w:r>
            <w:proofErr w:type="spellStart"/>
            <w:r w:rsidRPr="0081788C">
              <w:rPr>
                <w:rFonts w:ascii="Arial" w:hAnsi="Arial" w:cs="Arial"/>
              </w:rPr>
              <w:t>Pemilihan</w:t>
            </w:r>
            <w:proofErr w:type="spellEnd"/>
          </w:p>
          <w:p w14:paraId="3B74BB0E" w14:textId="5FF9D87F" w:rsidR="004D415C" w:rsidRPr="0081788C" w:rsidRDefault="004D415C" w:rsidP="0081788C">
            <w:pPr>
              <w:pStyle w:val="ListParagraph"/>
              <w:numPr>
                <w:ilvl w:val="0"/>
                <w:numId w:val="18"/>
              </w:numPr>
              <w:spacing w:after="0"/>
              <w:ind w:left="366"/>
              <w:jc w:val="both"/>
              <w:rPr>
                <w:rFonts w:ascii="Arial" w:hAnsi="Arial" w:cs="Arial"/>
              </w:rPr>
            </w:pPr>
            <w:r w:rsidRPr="0081788C">
              <w:rPr>
                <w:rFonts w:ascii="Arial" w:hAnsi="Arial" w:cs="Arial"/>
              </w:rPr>
              <w:t xml:space="preserve">E- </w:t>
            </w:r>
            <w:proofErr w:type="spellStart"/>
            <w:r w:rsidRPr="0081788C">
              <w:rPr>
                <w:rFonts w:ascii="Arial" w:hAnsi="Arial" w:cs="Arial"/>
              </w:rPr>
              <w:t>Formularium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Klinik</w:t>
            </w:r>
            <w:proofErr w:type="spellEnd"/>
          </w:p>
          <w:p w14:paraId="047361EB" w14:textId="12763DBB" w:rsidR="004D415C" w:rsidRPr="0081788C" w:rsidRDefault="004D415C" w:rsidP="0081788C">
            <w:pPr>
              <w:pStyle w:val="ListParagraph"/>
              <w:spacing w:after="0"/>
              <w:ind w:left="366"/>
              <w:jc w:val="both"/>
              <w:rPr>
                <w:rFonts w:ascii="Arial" w:hAnsi="Arial" w:cs="Arial"/>
              </w:rPr>
            </w:pPr>
          </w:p>
          <w:p w14:paraId="5980327C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4D415C" w:rsidRPr="0081788C" w14:paraId="5EC42C57" w14:textId="77777777" w:rsidTr="004D415C">
        <w:tc>
          <w:tcPr>
            <w:tcW w:w="1447" w:type="dxa"/>
            <w:shd w:val="clear" w:color="auto" w:fill="FFFFFF" w:themeFill="background1"/>
          </w:tcPr>
          <w:p w14:paraId="413EAEE8" w14:textId="75E4AFD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3383" w:type="dxa"/>
            <w:shd w:val="clear" w:color="auto" w:fill="FFFFFF" w:themeFill="background1"/>
          </w:tcPr>
          <w:p w14:paraId="0E9F760C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bookmarkStart w:id="7" w:name="_Hlk128764478"/>
            <w:proofErr w:type="spellStart"/>
            <w:r w:rsidRPr="0081788C">
              <w:rPr>
                <w:rFonts w:ascii="Arial" w:hAnsi="Arial" w:cs="Arial"/>
              </w:rPr>
              <w:t>Mahasiswa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mampu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menggunakan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(C3)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/>
              </w:rPr>
              <w:lastRenderedPageBreak/>
              <w:t xml:space="preserve">Fitur </w:t>
            </w:r>
            <w:bookmarkStart w:id="8" w:name="_Hlk132147864"/>
            <w:proofErr w:type="spellStart"/>
            <w:r w:rsidRPr="0081788C">
              <w:rPr>
                <w:rFonts w:ascii="Arial" w:hAnsi="Arial" w:cs="Arial"/>
                <w:b/>
              </w:rPr>
              <w:t>Perencanaan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/>
              </w:rPr>
              <w:t>Pengadaan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Obat </w:t>
            </w:r>
            <w:bookmarkEnd w:id="8"/>
            <w:r w:rsidRPr="0081788C">
              <w:rPr>
                <w:rFonts w:ascii="Arial" w:hAnsi="Arial" w:cs="Arial"/>
                <w:b/>
              </w:rPr>
              <w:t xml:space="preserve">di </w:t>
            </w:r>
            <w:proofErr w:type="spellStart"/>
            <w:r w:rsidRPr="0081788C">
              <w:rPr>
                <w:rFonts w:ascii="Arial" w:hAnsi="Arial" w:cs="Arial"/>
                <w:b/>
              </w:rPr>
              <w:t>Klinik</w:t>
            </w:r>
            <w:bookmarkEnd w:id="7"/>
            <w:proofErr w:type="spellEnd"/>
          </w:p>
          <w:p w14:paraId="6BDD129A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Perencanaan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Pengadaan</w:t>
            </w:r>
            <w:proofErr w:type="spellEnd"/>
            <w:r>
              <w:rPr>
                <w:rFonts w:ascii="Arial" w:hAnsi="Arial" w:cs="Arial"/>
                <w:bCs/>
              </w:rPr>
              <w:t xml:space="preserve"> Obat </w:t>
            </w:r>
            <w:proofErr w:type="spellStart"/>
            <w:r>
              <w:rPr>
                <w:rFonts w:ascii="Arial" w:hAnsi="Arial" w:cs="Arial"/>
                <w:bCs/>
              </w:rPr>
              <w:t>wawasan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tentang</w:t>
            </w:r>
            <w:proofErr w:type="spellEnd"/>
            <w:r>
              <w:rPr>
                <w:rFonts w:ascii="Arial" w:hAnsi="Arial" w:cs="Arial"/>
                <w:bCs/>
              </w:rPr>
              <w:t xml:space="preserve"> PBF dan </w:t>
            </w:r>
            <w:proofErr w:type="spellStart"/>
            <w:r>
              <w:rPr>
                <w:rFonts w:ascii="Arial" w:hAnsi="Arial" w:cs="Arial"/>
                <w:bCs/>
              </w:rPr>
              <w:t>Golongan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</w:rPr>
              <w:t xml:space="preserve">Obat </w:t>
            </w:r>
            <w:r w:rsidRPr="0081788C">
              <w:rPr>
                <w:rFonts w:ascii="Arial" w:hAnsi="Arial" w:cs="Arial"/>
                <w:bCs/>
              </w:rPr>
              <w:t xml:space="preserve"> 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penggunaan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Sistem</w:t>
            </w:r>
            <w:proofErr w:type="spellEnd"/>
          </w:p>
          <w:p w14:paraId="1CC8DE63" w14:textId="078EADA5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6DFEC482" w14:textId="0B64C891" w:rsidR="004D415C" w:rsidRPr="0081788C" w:rsidRDefault="004D415C" w:rsidP="0081788C">
            <w:pPr>
              <w:pStyle w:val="ListParagraph"/>
              <w:numPr>
                <w:ilvl w:val="0"/>
                <w:numId w:val="18"/>
              </w:numPr>
              <w:spacing w:after="0"/>
              <w:ind w:left="366"/>
              <w:jc w:val="both"/>
              <w:rPr>
                <w:rFonts w:ascii="Arial" w:hAnsi="Arial" w:cs="Arial"/>
              </w:rPr>
            </w:pPr>
            <w:proofErr w:type="spellStart"/>
            <w:r w:rsidRPr="0081788C">
              <w:rPr>
                <w:rFonts w:ascii="Arial" w:hAnsi="Arial" w:cs="Arial"/>
              </w:rPr>
              <w:lastRenderedPageBreak/>
              <w:t>Operasional</w:t>
            </w:r>
            <w:proofErr w:type="spellEnd"/>
            <w:r w:rsidRPr="0081788C">
              <w:rPr>
                <w:rFonts w:ascii="Arial" w:hAnsi="Arial" w:cs="Arial"/>
              </w:rPr>
              <w:t xml:space="preserve"> Fitur </w:t>
            </w:r>
            <w:proofErr w:type="spellStart"/>
            <w:r w:rsidRPr="0081788C">
              <w:rPr>
                <w:rFonts w:ascii="Arial" w:hAnsi="Arial" w:cs="Arial"/>
              </w:rPr>
              <w:t>Perencanaan</w:t>
            </w:r>
            <w:proofErr w:type="spellEnd"/>
            <w:r w:rsidRPr="0081788C">
              <w:rPr>
                <w:rFonts w:ascii="Arial" w:hAnsi="Arial" w:cs="Arial"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</w:rPr>
              <w:t>Pengadaan</w:t>
            </w:r>
            <w:proofErr w:type="spellEnd"/>
          </w:p>
          <w:p w14:paraId="61C58F48" w14:textId="77777777" w:rsidR="004D415C" w:rsidRPr="0081788C" w:rsidRDefault="004D415C" w:rsidP="0081788C">
            <w:pPr>
              <w:tabs>
                <w:tab w:val="left" w:pos="329"/>
              </w:tabs>
              <w:spacing w:after="0"/>
              <w:rPr>
                <w:rFonts w:ascii="Arial" w:hAnsi="Arial" w:cs="Arial"/>
              </w:rPr>
            </w:pPr>
          </w:p>
        </w:tc>
      </w:tr>
      <w:tr w:rsidR="004D415C" w:rsidRPr="0081788C" w14:paraId="3A8936A7" w14:textId="77777777" w:rsidTr="004D415C">
        <w:tc>
          <w:tcPr>
            <w:tcW w:w="1447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300F6813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6</w:t>
            </w:r>
          </w:p>
          <w:p w14:paraId="73725302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  <w:p w14:paraId="61F27C39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  <w:p w14:paraId="11CDC417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  <w:p w14:paraId="79BC04A7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  <w:p w14:paraId="7E165BEE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  <w:p w14:paraId="26E5DCD3" w14:textId="290656E5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CCAB23E" w14:textId="77777777" w:rsidR="004D415C" w:rsidRDefault="004D415C" w:rsidP="0081788C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81788C">
              <w:rPr>
                <w:rFonts w:ascii="Arial" w:hAnsi="Arial" w:cs="Arial"/>
              </w:rPr>
              <w:t>Mahasiswa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mampu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menggunakan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(C3)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bookmarkStart w:id="9" w:name="_Hlk132147937"/>
            <w:r w:rsidRPr="0081788C">
              <w:rPr>
                <w:rFonts w:ascii="Arial" w:hAnsi="Arial" w:cs="Arial"/>
                <w:b/>
              </w:rPr>
              <w:t xml:space="preserve">Fitur </w:t>
            </w:r>
            <w:proofErr w:type="spellStart"/>
            <w:r w:rsidRPr="0081788C">
              <w:rPr>
                <w:rFonts w:ascii="Arial" w:hAnsi="Arial" w:cs="Arial"/>
                <w:b/>
              </w:rPr>
              <w:t>Penerimaan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81788C">
              <w:rPr>
                <w:rFonts w:ascii="Arial" w:hAnsi="Arial" w:cs="Arial"/>
                <w:b/>
              </w:rPr>
              <w:t>Penyimpanan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dan </w:t>
            </w:r>
            <w:r w:rsidRPr="0081788C">
              <w:rPr>
                <w:rFonts w:ascii="Arial" w:hAnsi="Arial" w:cs="Arial"/>
                <w:b/>
                <w:i/>
                <w:iCs/>
              </w:rPr>
              <w:t xml:space="preserve">e-stock </w:t>
            </w:r>
            <w:proofErr w:type="spellStart"/>
            <w:r w:rsidRPr="0081788C">
              <w:rPr>
                <w:rFonts w:ascii="Arial" w:hAnsi="Arial" w:cs="Arial"/>
                <w:b/>
              </w:rPr>
              <w:t>obat</w:t>
            </w:r>
            <w:bookmarkEnd w:id="9"/>
            <w:proofErr w:type="spellEnd"/>
          </w:p>
          <w:p w14:paraId="24F8489E" w14:textId="77777777" w:rsidR="004D415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Penerimaan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 xml:space="preserve"> Obat, </w:t>
            </w:r>
            <w:proofErr w:type="spellStart"/>
            <w:r>
              <w:rPr>
                <w:rFonts w:ascii="Arial" w:hAnsi="Arial" w:cs="Arial"/>
                <w:bCs/>
              </w:rPr>
              <w:t>Faktur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stok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bCs/>
              </w:rPr>
              <w:t>penyimpanan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 xml:space="preserve"> 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penggunaan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Sistem</w:t>
            </w:r>
            <w:proofErr w:type="spellEnd"/>
          </w:p>
          <w:p w14:paraId="5B554E9C" w14:textId="0E26BBCD" w:rsidR="004D415C" w:rsidRPr="0081788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BC743B1" w14:textId="7A9E8537" w:rsidR="004D415C" w:rsidRPr="0081788C" w:rsidRDefault="004D415C" w:rsidP="0081788C">
            <w:pPr>
              <w:pStyle w:val="ListParagraph"/>
              <w:numPr>
                <w:ilvl w:val="0"/>
                <w:numId w:val="18"/>
              </w:numPr>
              <w:spacing w:after="0"/>
              <w:ind w:left="366"/>
              <w:jc w:val="both"/>
              <w:rPr>
                <w:rFonts w:ascii="Arial" w:hAnsi="Arial" w:cs="Arial"/>
              </w:rPr>
            </w:pPr>
            <w:proofErr w:type="spellStart"/>
            <w:r w:rsidRPr="0081788C">
              <w:rPr>
                <w:rFonts w:ascii="Arial" w:hAnsi="Arial" w:cs="Arial"/>
              </w:rPr>
              <w:t>Operasional</w:t>
            </w:r>
            <w:proofErr w:type="spellEnd"/>
            <w:r w:rsidRPr="0081788C">
              <w:rPr>
                <w:rFonts w:ascii="Arial" w:hAnsi="Arial" w:cs="Arial"/>
              </w:rPr>
              <w:t xml:space="preserve"> Fitur </w:t>
            </w:r>
            <w:proofErr w:type="spellStart"/>
            <w:r w:rsidRPr="0081788C">
              <w:rPr>
                <w:rFonts w:ascii="Arial" w:hAnsi="Arial" w:cs="Arial"/>
                <w:b/>
              </w:rPr>
              <w:t>Penerimaan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81788C">
              <w:rPr>
                <w:rFonts w:ascii="Arial" w:hAnsi="Arial" w:cs="Arial"/>
                <w:b/>
              </w:rPr>
              <w:t>Penyimpanan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dan </w:t>
            </w:r>
            <w:r w:rsidRPr="0081788C">
              <w:rPr>
                <w:rFonts w:ascii="Arial" w:hAnsi="Arial" w:cs="Arial"/>
                <w:b/>
                <w:i/>
                <w:iCs/>
              </w:rPr>
              <w:t xml:space="preserve">e-stock </w:t>
            </w:r>
            <w:proofErr w:type="spellStart"/>
            <w:r w:rsidRPr="0081788C">
              <w:rPr>
                <w:rFonts w:ascii="Arial" w:hAnsi="Arial" w:cs="Arial"/>
                <w:b/>
              </w:rPr>
              <w:t>obat</w:t>
            </w:r>
            <w:proofErr w:type="spellEnd"/>
          </w:p>
          <w:p w14:paraId="467C9EDD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</w:tc>
      </w:tr>
      <w:tr w:rsidR="004D415C" w:rsidRPr="0081788C" w14:paraId="47D6F904" w14:textId="77777777" w:rsidTr="004D415C">
        <w:tc>
          <w:tcPr>
            <w:tcW w:w="1447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585B20A" w14:textId="78897C8F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3383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3FADD57" w14:textId="77777777" w:rsidR="004D415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mengevaluasi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&amp; </w:t>
            </w:r>
            <w:proofErr w:type="spellStart"/>
            <w:r w:rsidRPr="0081788C">
              <w:rPr>
                <w:rFonts w:ascii="Arial" w:hAnsi="Arial" w:cs="Arial"/>
                <w:b/>
              </w:rPr>
              <w:t>mengkritisi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(C5)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 </w:t>
            </w:r>
            <w:proofErr w:type="spellStart"/>
            <w:r w:rsidRPr="0081788C">
              <w:rPr>
                <w:rFonts w:ascii="Arial" w:hAnsi="Arial" w:cs="Arial"/>
                <w:bCs/>
              </w:rPr>
              <w:t>informasi</w:t>
            </w:r>
            <w:proofErr w:type="spellEnd"/>
            <w:proofErr w:type="gramEnd"/>
            <w:r w:rsidRPr="0081788C">
              <w:rPr>
                <w:rFonts w:ascii="Arial" w:hAnsi="Arial" w:cs="Arial"/>
                <w:bCs/>
              </w:rPr>
              <w:t xml:space="preserve"> yang </w:t>
            </w:r>
            <w:proofErr w:type="spellStart"/>
            <w:r w:rsidRPr="0081788C">
              <w:rPr>
                <w:rFonts w:ascii="Arial" w:hAnsi="Arial" w:cs="Arial"/>
                <w:bCs/>
              </w:rPr>
              <w:t>digunakan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di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Pada </w:t>
            </w:r>
            <w:proofErr w:type="spellStart"/>
            <w:r w:rsidRPr="0081788C">
              <w:rPr>
                <w:rFonts w:ascii="Arial" w:hAnsi="Arial" w:cs="Arial"/>
                <w:bCs/>
              </w:rPr>
              <w:t>Tahapan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Pengelolaan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Obat dan </w:t>
            </w:r>
            <w:proofErr w:type="spellStart"/>
            <w:r w:rsidRPr="0081788C">
              <w:rPr>
                <w:rFonts w:ascii="Arial" w:hAnsi="Arial" w:cs="Arial"/>
                <w:bCs/>
              </w:rPr>
              <w:t>Penjualan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tanpa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>.</w:t>
            </w:r>
          </w:p>
          <w:p w14:paraId="05C7A112" w14:textId="77777777" w:rsidR="004D415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</w:p>
          <w:p w14:paraId="1AEE0F37" w14:textId="77777777" w:rsidR="004D415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Mem</w:t>
            </w:r>
            <w:r>
              <w:rPr>
                <w:rFonts w:ascii="Arial" w:hAnsi="Arial" w:cs="Arial"/>
                <w:bCs/>
              </w:rPr>
              <w:t>berikan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masukan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tentang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</w:rPr>
              <w:t>Fitur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Pemilihan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</w:rPr>
              <w:t xml:space="preserve">Obat 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barang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kadaluwarsa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mampu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memberikan</w:t>
            </w:r>
            <w:proofErr w:type="spellEnd"/>
            <w:r>
              <w:rPr>
                <w:rFonts w:ascii="Arial" w:hAnsi="Arial" w:cs="Arial"/>
                <w:bCs/>
              </w:rPr>
              <w:t xml:space="preserve"> saran </w:t>
            </w:r>
            <w:proofErr w:type="spellStart"/>
            <w:r>
              <w:rPr>
                <w:rFonts w:ascii="Arial" w:hAnsi="Arial" w:cs="Arial"/>
                <w:bCs/>
              </w:rPr>
              <w:t>perbaikan</w:t>
            </w:r>
            <w:proofErr w:type="spellEnd"/>
          </w:p>
          <w:p w14:paraId="150BEB6C" w14:textId="20F14C19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12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E39E3B6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366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Perangkat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Pelayanan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Kefarmasian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tahap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Pengelolaan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obat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secara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Keseluruhan</w:t>
            </w:r>
            <w:proofErr w:type="spellEnd"/>
          </w:p>
          <w:p w14:paraId="2DE17D7B" w14:textId="77777777" w:rsidR="004D415C" w:rsidRPr="0081788C" w:rsidRDefault="004D415C" w:rsidP="0081788C">
            <w:pPr>
              <w:numPr>
                <w:ilvl w:val="0"/>
                <w:numId w:val="3"/>
              </w:numPr>
              <w:spacing w:after="0"/>
              <w:ind w:left="366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Termasuk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ke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Penjulan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Obat </w:t>
            </w:r>
            <w:proofErr w:type="spellStart"/>
            <w:r w:rsidRPr="0081788C">
              <w:rPr>
                <w:rFonts w:ascii="Arial" w:hAnsi="Arial" w:cs="Arial"/>
                <w:bCs/>
              </w:rPr>
              <w:t>Tanpa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</w:p>
          <w:p w14:paraId="05535425" w14:textId="77777777" w:rsidR="004D415C" w:rsidRPr="0081788C" w:rsidRDefault="004D415C" w:rsidP="0081788C">
            <w:pPr>
              <w:pStyle w:val="ListParagraph"/>
              <w:numPr>
                <w:ilvl w:val="0"/>
                <w:numId w:val="18"/>
              </w:numPr>
              <w:spacing w:after="0"/>
              <w:ind w:left="366"/>
              <w:jc w:val="both"/>
              <w:rPr>
                <w:rFonts w:ascii="Arial" w:hAnsi="Arial" w:cs="Arial"/>
              </w:rPr>
            </w:pPr>
          </w:p>
        </w:tc>
      </w:tr>
      <w:tr w:rsidR="004D415C" w:rsidRPr="0081788C" w14:paraId="5FE57AA7" w14:textId="77777777" w:rsidTr="004D415C">
        <w:tc>
          <w:tcPr>
            <w:tcW w:w="1447" w:type="dxa"/>
            <w:shd w:val="clear" w:color="auto" w:fill="FFFFFF" w:themeFill="background1"/>
          </w:tcPr>
          <w:p w14:paraId="3D026E35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3383" w:type="dxa"/>
            <w:shd w:val="clear" w:color="auto" w:fill="FFFFFF" w:themeFill="background1"/>
          </w:tcPr>
          <w:p w14:paraId="214AB10F" w14:textId="77777777" w:rsidR="004D415C" w:rsidRPr="0081788C" w:rsidRDefault="004D415C" w:rsidP="0081788C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81788C">
              <w:rPr>
                <w:rFonts w:ascii="Arial" w:hAnsi="Arial" w:cs="Arial"/>
                <w:b/>
              </w:rPr>
              <w:t>Ujian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Tengah Semester</w:t>
            </w:r>
          </w:p>
        </w:tc>
        <w:tc>
          <w:tcPr>
            <w:tcW w:w="4129" w:type="dxa"/>
            <w:shd w:val="clear" w:color="auto" w:fill="FFFFFF" w:themeFill="background1"/>
          </w:tcPr>
          <w:p w14:paraId="49776311" w14:textId="77777777" w:rsidR="004D415C" w:rsidRPr="0081788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 xml:space="preserve">Soal </w:t>
            </w:r>
            <w:r w:rsidRPr="0081788C">
              <w:rPr>
                <w:rFonts w:ascii="Arial" w:hAnsi="Arial" w:cs="Arial"/>
                <w:bCs/>
                <w:i/>
                <w:iCs/>
              </w:rPr>
              <w:t>Job Script</w:t>
            </w:r>
          </w:p>
          <w:p w14:paraId="04205C1F" w14:textId="77777777" w:rsidR="004D415C" w:rsidRPr="0081788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 xml:space="preserve">Langkah </w:t>
            </w:r>
            <w:proofErr w:type="spellStart"/>
            <w:r w:rsidRPr="0081788C">
              <w:rPr>
                <w:rFonts w:ascii="Arial" w:hAnsi="Arial" w:cs="Arial"/>
                <w:bCs/>
              </w:rPr>
              <w:t>mulai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</w:p>
          <w:p w14:paraId="687AB5AD" w14:textId="77777777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Defecta</w:t>
            </w:r>
            <w:proofErr w:type="spellEnd"/>
          </w:p>
          <w:p w14:paraId="46989254" w14:textId="77777777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Perencanaan</w:t>
            </w:r>
            <w:proofErr w:type="spellEnd"/>
          </w:p>
          <w:p w14:paraId="66326A3E" w14:textId="77777777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Pengadaan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sym w:font="Wingdings" w:char="F0E0"/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Pengesahan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SP</w:t>
            </w:r>
          </w:p>
          <w:p w14:paraId="3722C289" w14:textId="77777777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Penerimaan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barang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faktur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sym w:font="Wingdings" w:char="F0E0"/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Pengesahan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Faktur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Cs/>
              </w:rPr>
              <w:t>Penyimpanan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salinan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faktur</w:t>
            </w:r>
            <w:proofErr w:type="spellEnd"/>
          </w:p>
          <w:p w14:paraId="4B8DDED5" w14:textId="77777777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Penyimpanan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sym w:font="Wingdings" w:char="F0E0"/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kategori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sistem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</w:p>
          <w:p w14:paraId="4B6185C7" w14:textId="77777777" w:rsidR="004D415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Perubahan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stock </w:t>
            </w:r>
            <w:r w:rsidRPr="0081788C">
              <w:rPr>
                <w:rFonts w:ascii="Arial" w:hAnsi="Arial" w:cs="Arial"/>
                <w:bCs/>
              </w:rPr>
              <w:sym w:font="Wingdings" w:char="F0E0"/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cetak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stock </w:t>
            </w:r>
            <w:proofErr w:type="spellStart"/>
            <w:r w:rsidRPr="0081788C">
              <w:rPr>
                <w:rFonts w:ascii="Arial" w:hAnsi="Arial" w:cs="Arial"/>
                <w:bCs/>
              </w:rPr>
              <w:t>obat</w:t>
            </w:r>
            <w:proofErr w:type="spellEnd"/>
          </w:p>
          <w:p w14:paraId="1CAA5BC9" w14:textId="78BD69B1" w:rsidR="004D415C" w:rsidRPr="0081788C" w:rsidRDefault="004D415C" w:rsidP="0081788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Uji </w:t>
            </w:r>
            <w:proofErr w:type="spellStart"/>
            <w:r>
              <w:rPr>
                <w:rFonts w:ascii="Arial" w:hAnsi="Arial" w:cs="Arial"/>
                <w:bCs/>
              </w:rPr>
              <w:t>Praktik</w:t>
            </w:r>
            <w:proofErr w:type="spellEnd"/>
            <w:r>
              <w:rPr>
                <w:rFonts w:ascii="Arial" w:hAnsi="Arial" w:cs="Arial"/>
                <w:bCs/>
              </w:rPr>
              <w:t xml:space="preserve"> Stasi &amp; Uji Tulis</w:t>
            </w:r>
          </w:p>
        </w:tc>
      </w:tr>
      <w:tr w:rsidR="004D415C" w:rsidRPr="0081788C" w14:paraId="278D9150" w14:textId="77777777" w:rsidTr="004D415C">
        <w:tc>
          <w:tcPr>
            <w:tcW w:w="1447" w:type="dxa"/>
            <w:shd w:val="clear" w:color="auto" w:fill="FFFFFF" w:themeFill="background1"/>
          </w:tcPr>
          <w:p w14:paraId="2E426B89" w14:textId="1A944C34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</w:rPr>
              <w:lastRenderedPageBreak/>
              <w:br w:type="page"/>
            </w:r>
            <w:r w:rsidRPr="0081788C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3383" w:type="dxa"/>
            <w:shd w:val="clear" w:color="auto" w:fill="FFFFFF" w:themeFill="background1"/>
          </w:tcPr>
          <w:p w14:paraId="3B90EDAD" w14:textId="77777777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dokter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anak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</w:p>
          <w:p w14:paraId="0B0F094F" w14:textId="2817A813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(Obat </w:t>
            </w:r>
            <w:proofErr w:type="spellStart"/>
            <w:r>
              <w:rPr>
                <w:rFonts w:ascii="Arial" w:hAnsi="Arial" w:cs="Arial"/>
                <w:bCs/>
              </w:rPr>
              <w:t>Racikan</w:t>
            </w:r>
            <w:proofErr w:type="spellEnd"/>
            <w:r>
              <w:rPr>
                <w:rFonts w:ascii="Arial" w:hAnsi="Arial" w:cs="Arial"/>
                <w:bCs/>
              </w:rPr>
              <w:t xml:space="preserve">, Syrup dan </w:t>
            </w:r>
            <w:proofErr w:type="spellStart"/>
            <w:r>
              <w:rPr>
                <w:rFonts w:ascii="Arial" w:hAnsi="Arial" w:cs="Arial"/>
                <w:bCs/>
              </w:rPr>
              <w:t>Bentuk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Sediaan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anak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Mutakhir</w:t>
            </w:r>
            <w:proofErr w:type="spellEnd"/>
            <w:r>
              <w:rPr>
                <w:rFonts w:ascii="Arial" w:hAnsi="Arial" w:cs="Arial"/>
                <w:bCs/>
              </w:rPr>
              <w:t>)</w:t>
            </w:r>
          </w:p>
          <w:p w14:paraId="09B0CD11" w14:textId="77777777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41FADAAB" w14:textId="02B8FFFD" w:rsidR="004D415C" w:rsidRDefault="004D415C" w:rsidP="004D415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kasus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dari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Poli Anak.</w:t>
            </w:r>
          </w:p>
          <w:p w14:paraId="4524348C" w14:textId="51515D89" w:rsidR="004D415C" w:rsidRPr="0081788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1900A72B" w14:textId="4CFECBBD" w:rsidR="004D415C" w:rsidRPr="0081788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&amp; Baru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(</w:t>
            </w:r>
            <w:proofErr w:type="spellStart"/>
            <w:r w:rsidRPr="0081788C">
              <w:rPr>
                <w:rFonts w:ascii="Arial" w:hAnsi="Arial" w:cs="Arial"/>
                <w:bCs/>
              </w:rPr>
              <w:t>Mengatasi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Permasalahan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untuk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anak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&amp; Non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</w:tc>
      </w:tr>
      <w:tr w:rsidR="004D415C" w:rsidRPr="0081788C" w14:paraId="1A41E706" w14:textId="1586B8E3" w:rsidTr="004D415C">
        <w:tc>
          <w:tcPr>
            <w:tcW w:w="1447" w:type="dxa"/>
            <w:shd w:val="clear" w:color="auto" w:fill="FFFFFF" w:themeFill="background1"/>
          </w:tcPr>
          <w:p w14:paraId="65170062" w14:textId="59B453A5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</w:rPr>
              <w:br w:type="page"/>
            </w:r>
            <w:r w:rsidRPr="0081788C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3383" w:type="dxa"/>
            <w:shd w:val="clear" w:color="auto" w:fill="FFFFFF" w:themeFill="background1"/>
          </w:tcPr>
          <w:p w14:paraId="79489887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dokter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Saluran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Nafas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(</w:t>
            </w:r>
            <w:proofErr w:type="spellStart"/>
            <w:r w:rsidRPr="0081788C">
              <w:rPr>
                <w:rFonts w:ascii="Arial" w:hAnsi="Arial" w:cs="Arial"/>
                <w:b/>
              </w:rPr>
              <w:t>pulmo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  <w:p w14:paraId="52B59FE5" w14:textId="77777777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(Obat </w:t>
            </w:r>
            <w:proofErr w:type="spellStart"/>
            <w:r>
              <w:rPr>
                <w:rFonts w:ascii="Arial" w:hAnsi="Arial" w:cs="Arial"/>
                <w:bCs/>
              </w:rPr>
              <w:t>Racikan</w:t>
            </w:r>
            <w:proofErr w:type="spellEnd"/>
            <w:r>
              <w:rPr>
                <w:rFonts w:ascii="Arial" w:hAnsi="Arial" w:cs="Arial"/>
                <w:bCs/>
              </w:rPr>
              <w:t xml:space="preserve">, Syrup dan </w:t>
            </w:r>
            <w:proofErr w:type="spellStart"/>
            <w:r>
              <w:rPr>
                <w:rFonts w:ascii="Arial" w:hAnsi="Arial" w:cs="Arial"/>
                <w:bCs/>
              </w:rPr>
              <w:t>Bentuk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Sediaan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anak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Mutakhir</w:t>
            </w:r>
            <w:proofErr w:type="spellEnd"/>
            <w:r>
              <w:rPr>
                <w:rFonts w:ascii="Arial" w:hAnsi="Arial" w:cs="Arial"/>
                <w:bCs/>
              </w:rPr>
              <w:t>)</w:t>
            </w:r>
          </w:p>
          <w:p w14:paraId="0E1B91D0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71105B87" w14:textId="0D967829" w:rsidR="004D415C" w:rsidRDefault="004D415C" w:rsidP="004D415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kasus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dari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Poli Paru</w:t>
            </w:r>
          </w:p>
          <w:p w14:paraId="6885B78D" w14:textId="012951EC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080BBBEE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&amp; Baru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  <w:p w14:paraId="6CDF8E90" w14:textId="3288F64C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(</w:t>
            </w:r>
            <w:proofErr w:type="spellStart"/>
            <w:r w:rsidRPr="0081788C">
              <w:rPr>
                <w:rFonts w:ascii="Arial" w:hAnsi="Arial" w:cs="Arial"/>
                <w:bCs/>
              </w:rPr>
              <w:t>Mengatasi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Permasalahan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untuk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anak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Cs/>
              </w:rPr>
              <w:t>Dewasa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kasus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saluran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nafas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&amp; Non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</w:tc>
      </w:tr>
      <w:tr w:rsidR="004D415C" w:rsidRPr="0081788C" w14:paraId="6A3D216B" w14:textId="0FFA5654" w:rsidTr="004D415C">
        <w:tc>
          <w:tcPr>
            <w:tcW w:w="1447" w:type="dxa"/>
            <w:shd w:val="clear" w:color="auto" w:fill="FFFFFF" w:themeFill="background1"/>
          </w:tcPr>
          <w:p w14:paraId="6D4884A8" w14:textId="1C259522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3383" w:type="dxa"/>
            <w:shd w:val="clear" w:color="auto" w:fill="FFFFFF" w:themeFill="background1"/>
          </w:tcPr>
          <w:p w14:paraId="04A299A6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dokter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Saluran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/>
              </w:rPr>
              <w:t>Cerna</w:t>
            </w:r>
          </w:p>
          <w:p w14:paraId="6CED3478" w14:textId="77777777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(Obat </w:t>
            </w:r>
            <w:proofErr w:type="spellStart"/>
            <w:r>
              <w:rPr>
                <w:rFonts w:ascii="Arial" w:hAnsi="Arial" w:cs="Arial"/>
                <w:bCs/>
              </w:rPr>
              <w:t>Racikan</w:t>
            </w:r>
            <w:proofErr w:type="spellEnd"/>
            <w:r>
              <w:rPr>
                <w:rFonts w:ascii="Arial" w:hAnsi="Arial" w:cs="Arial"/>
                <w:bCs/>
              </w:rPr>
              <w:t xml:space="preserve">, Syrup dan </w:t>
            </w:r>
            <w:proofErr w:type="spellStart"/>
            <w:r>
              <w:rPr>
                <w:rFonts w:ascii="Arial" w:hAnsi="Arial" w:cs="Arial"/>
                <w:bCs/>
              </w:rPr>
              <w:t>Bentuk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Sediaan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anak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Mutakhir</w:t>
            </w:r>
            <w:proofErr w:type="spellEnd"/>
            <w:r>
              <w:rPr>
                <w:rFonts w:ascii="Arial" w:hAnsi="Arial" w:cs="Arial"/>
                <w:bCs/>
              </w:rPr>
              <w:t>)</w:t>
            </w:r>
          </w:p>
          <w:p w14:paraId="51BCD603" w14:textId="77777777" w:rsidR="004D415C" w:rsidRDefault="004D415C" w:rsidP="004D415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59E12DFD" w14:textId="39EB8D92" w:rsidR="004D415C" w:rsidRDefault="004D415C" w:rsidP="004D415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kasus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dari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Poli </w:t>
            </w:r>
            <w:proofErr w:type="spellStart"/>
            <w:r>
              <w:rPr>
                <w:rFonts w:ascii="Arial" w:hAnsi="Arial" w:cs="Arial"/>
                <w:bCs/>
              </w:rPr>
              <w:t>Gastrologi</w:t>
            </w:r>
            <w:proofErr w:type="spellEnd"/>
          </w:p>
          <w:p w14:paraId="727F3526" w14:textId="0527908D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7BB5EF2E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&amp; Baru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  <w:p w14:paraId="1526EF30" w14:textId="6F5715B5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(</w:t>
            </w:r>
            <w:proofErr w:type="spellStart"/>
            <w:r w:rsidRPr="0081788C">
              <w:rPr>
                <w:rFonts w:ascii="Arial" w:hAnsi="Arial" w:cs="Arial"/>
                <w:bCs/>
              </w:rPr>
              <w:t>Mengatasi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Permasalahan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untuk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anak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</w:t>
            </w:r>
            <w:proofErr w:type="spellStart"/>
            <w:r w:rsidRPr="0081788C">
              <w:rPr>
                <w:rFonts w:ascii="Arial" w:hAnsi="Arial" w:cs="Arial"/>
                <w:bCs/>
              </w:rPr>
              <w:t>Dewasa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kasus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saluran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cerna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&amp; Non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</w:tc>
      </w:tr>
      <w:tr w:rsidR="004D415C" w:rsidRPr="0081788C" w14:paraId="30708118" w14:textId="3BE4E5B4" w:rsidTr="004D415C">
        <w:tc>
          <w:tcPr>
            <w:tcW w:w="1447" w:type="dxa"/>
            <w:shd w:val="clear" w:color="auto" w:fill="FFFFFF" w:themeFill="background1"/>
          </w:tcPr>
          <w:p w14:paraId="1250182E" w14:textId="66807304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3383" w:type="dxa"/>
            <w:shd w:val="clear" w:color="auto" w:fill="FFFFFF" w:themeFill="background1"/>
          </w:tcPr>
          <w:p w14:paraId="15CDDE18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klinik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penyakit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</w:p>
          <w:p w14:paraId="2F6D9333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Kronis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kardiovaskuler</w:t>
            </w:r>
            <w:proofErr w:type="spellEnd"/>
          </w:p>
          <w:p w14:paraId="4B268073" w14:textId="660ACA34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(Sublingual, buccal, pen insulin, </w:t>
            </w:r>
            <w:proofErr w:type="spellStart"/>
            <w:r>
              <w:rPr>
                <w:rFonts w:ascii="Arial" w:hAnsi="Arial" w:cs="Arial"/>
                <w:b/>
              </w:rPr>
              <w:t>sediaan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mutakhir</w:t>
            </w:r>
            <w:proofErr w:type="spellEnd"/>
            <w:r>
              <w:rPr>
                <w:rFonts w:ascii="Arial" w:hAnsi="Arial" w:cs="Arial"/>
                <w:b/>
              </w:rPr>
              <w:t>)</w:t>
            </w:r>
          </w:p>
          <w:p w14:paraId="1F1AA222" w14:textId="3C84AB9B" w:rsidR="004D415C" w:rsidRDefault="004D415C" w:rsidP="004D415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lastRenderedPageBreak/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kasus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dari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Poli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Dalam</w:t>
            </w:r>
          </w:p>
          <w:p w14:paraId="25BC5D61" w14:textId="15CDFDF6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6E25324D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lastRenderedPageBreak/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Baru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  <w:p w14:paraId="465707D9" w14:textId="16626DAE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(</w:t>
            </w:r>
            <w:proofErr w:type="spellStart"/>
            <w:r w:rsidRPr="0081788C">
              <w:rPr>
                <w:rFonts w:ascii="Arial" w:hAnsi="Arial" w:cs="Arial"/>
                <w:bCs/>
              </w:rPr>
              <w:t>Mengatasi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Permasalahan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untuk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Dewasa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kasus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jantung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81788C">
              <w:rPr>
                <w:rFonts w:ascii="Arial" w:hAnsi="Arial" w:cs="Arial"/>
                <w:bCs/>
              </w:rPr>
              <w:t>hipertensi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81788C">
              <w:rPr>
                <w:rFonts w:ascii="Arial" w:hAnsi="Arial" w:cs="Arial"/>
                <w:bCs/>
              </w:rPr>
              <w:t>deslipidemia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dan </w:t>
            </w:r>
            <w:proofErr w:type="spellStart"/>
            <w:r w:rsidRPr="0081788C">
              <w:rPr>
                <w:rFonts w:ascii="Arial" w:hAnsi="Arial" w:cs="Arial"/>
                <w:bCs/>
              </w:rPr>
              <w:t>komplikasinya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Non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</w:tc>
      </w:tr>
      <w:tr w:rsidR="004D415C" w:rsidRPr="0081788C" w14:paraId="6543E9AC" w14:textId="407FDEEB" w:rsidTr="004D415C">
        <w:tc>
          <w:tcPr>
            <w:tcW w:w="1447" w:type="dxa"/>
            <w:shd w:val="clear" w:color="auto" w:fill="FFFFFF" w:themeFill="background1"/>
          </w:tcPr>
          <w:p w14:paraId="4637E554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3383" w:type="dxa"/>
            <w:shd w:val="clear" w:color="auto" w:fill="FFFFFF" w:themeFill="background1"/>
          </w:tcPr>
          <w:p w14:paraId="6965B116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dokter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</w:t>
            </w:r>
            <w:r w:rsidRPr="0081788C">
              <w:rPr>
                <w:rFonts w:ascii="Arial" w:hAnsi="Arial" w:cs="Arial"/>
                <w:b/>
              </w:rPr>
              <w:t>enyakit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kulit</w:t>
            </w:r>
            <w:proofErr w:type="spellEnd"/>
          </w:p>
          <w:p w14:paraId="30536EC5" w14:textId="314E6B2F" w:rsidR="004D415C" w:rsidRDefault="004D415C" w:rsidP="0081788C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</w:t>
            </w:r>
            <w:proofErr w:type="spellStart"/>
            <w:r>
              <w:rPr>
                <w:rFonts w:ascii="Arial" w:hAnsi="Arial" w:cs="Arial"/>
                <w:b/>
              </w:rPr>
              <w:t>Racikan</w:t>
            </w:r>
            <w:proofErr w:type="spellEnd"/>
            <w:r>
              <w:rPr>
                <w:rFonts w:ascii="Arial" w:hAnsi="Arial" w:cs="Arial"/>
                <w:b/>
              </w:rPr>
              <w:t xml:space="preserve"> Obat Luar)</w:t>
            </w:r>
          </w:p>
          <w:p w14:paraId="51240F9C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2C2FBFDF" w14:textId="45CED234" w:rsidR="004D415C" w:rsidRDefault="004D415C" w:rsidP="004D415C">
            <w:pPr>
              <w:spacing w:after="0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kasus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dari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Poli </w:t>
            </w:r>
            <w:proofErr w:type="spellStart"/>
            <w:r>
              <w:rPr>
                <w:rFonts w:ascii="Arial" w:hAnsi="Arial" w:cs="Arial"/>
                <w:bCs/>
              </w:rPr>
              <w:t>Penyakit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Kulit</w:t>
            </w:r>
            <w:proofErr w:type="spellEnd"/>
          </w:p>
          <w:p w14:paraId="7D479692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129" w:type="dxa"/>
            <w:shd w:val="clear" w:color="auto" w:fill="FFFFFF" w:themeFill="background1"/>
          </w:tcPr>
          <w:p w14:paraId="27C006FC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  <w:p w14:paraId="3E68495D" w14:textId="3B091A85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(</w:t>
            </w:r>
            <w:proofErr w:type="spellStart"/>
            <w:r w:rsidRPr="0081788C">
              <w:rPr>
                <w:rFonts w:ascii="Arial" w:hAnsi="Arial" w:cs="Arial"/>
                <w:bCs/>
              </w:rPr>
              <w:t>Mengatasi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Permasalahan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dalam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untuk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Dewasa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kasus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Penyakit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Kulit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&amp; Non </w:t>
            </w:r>
            <w:proofErr w:type="spellStart"/>
            <w:r w:rsidRPr="0081788C">
              <w:rPr>
                <w:rFonts w:ascii="Arial" w:hAnsi="Arial" w:cs="Arial"/>
                <w:bCs/>
              </w:rPr>
              <w:t>Racikan</w:t>
            </w:r>
            <w:proofErr w:type="spellEnd"/>
            <w:r w:rsidRPr="0081788C">
              <w:rPr>
                <w:rFonts w:ascii="Arial" w:hAnsi="Arial" w:cs="Arial"/>
                <w:bCs/>
              </w:rPr>
              <w:t>)</w:t>
            </w:r>
          </w:p>
        </w:tc>
      </w:tr>
      <w:tr w:rsidR="004D415C" w:rsidRPr="0081788C" w14:paraId="5AAD62A0" w14:textId="487105EA" w:rsidTr="004D415C">
        <w:tc>
          <w:tcPr>
            <w:tcW w:w="1447" w:type="dxa"/>
            <w:shd w:val="clear" w:color="auto" w:fill="FFFFFF" w:themeFill="background1"/>
          </w:tcPr>
          <w:p w14:paraId="796867DD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14</w:t>
            </w:r>
          </w:p>
        </w:tc>
        <w:tc>
          <w:tcPr>
            <w:tcW w:w="3383" w:type="dxa"/>
            <w:shd w:val="clear" w:color="auto" w:fill="FFFFFF" w:themeFill="background1"/>
          </w:tcPr>
          <w:p w14:paraId="35657735" w14:textId="6C824ED5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alat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Kesehatan &amp; BMHP</w:t>
            </w:r>
          </w:p>
          <w:p w14:paraId="691A95F0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109AF1B7" w14:textId="3BF71086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</w:t>
            </w:r>
          </w:p>
        </w:tc>
        <w:tc>
          <w:tcPr>
            <w:tcW w:w="4129" w:type="dxa"/>
            <w:shd w:val="clear" w:color="auto" w:fill="FFFFFF" w:themeFill="background1"/>
          </w:tcPr>
          <w:p w14:paraId="2337BB92" w14:textId="77777777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</w:tc>
      </w:tr>
      <w:tr w:rsidR="004D415C" w:rsidRPr="0081788C" w14:paraId="378451A1" w14:textId="24468AF0" w:rsidTr="004D415C">
        <w:tc>
          <w:tcPr>
            <w:tcW w:w="1447" w:type="dxa"/>
            <w:shd w:val="clear" w:color="auto" w:fill="FFFFFF" w:themeFill="background1"/>
          </w:tcPr>
          <w:p w14:paraId="48AD8D0F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15</w:t>
            </w:r>
          </w:p>
        </w:tc>
        <w:tc>
          <w:tcPr>
            <w:tcW w:w="3383" w:type="dxa"/>
            <w:shd w:val="clear" w:color="auto" w:fill="FFFFFF" w:themeFill="background1"/>
          </w:tcPr>
          <w:p w14:paraId="450958BB" w14:textId="5791ACD5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Mahasiswa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mampu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/>
              </w:rPr>
              <w:t>membuat</w:t>
            </w:r>
            <w:proofErr w:type="spellEnd"/>
            <w:r w:rsidRPr="0081788C">
              <w:rPr>
                <w:rFonts w:ascii="Arial" w:hAnsi="Arial" w:cs="Arial"/>
                <w:b/>
              </w:rPr>
              <w:t xml:space="preserve"> (C6)</w:t>
            </w:r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dengan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e-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/>
              </w:rPr>
              <w:t>LASA &amp; HAM</w:t>
            </w:r>
          </w:p>
          <w:p w14:paraId="439318DF" w14:textId="77777777" w:rsidR="004D415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129DE770" w14:textId="7D2DF042" w:rsidR="004D415C" w:rsidRPr="0081788C" w:rsidRDefault="004D415C" w:rsidP="0081788C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81788C">
              <w:rPr>
                <w:rFonts w:ascii="Arial" w:hAnsi="Arial" w:cs="Arial"/>
                <w:bCs/>
                <w:i/>
              </w:rPr>
              <w:t>Softskill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: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proofErr w:type="gramStart"/>
            <w:r w:rsidRPr="0081788C">
              <w:rPr>
                <w:rFonts w:ascii="Arial" w:hAnsi="Arial" w:cs="Arial"/>
                <w:bCs/>
              </w:rPr>
              <w:t>Mematuhi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1788C">
              <w:rPr>
                <w:rFonts w:ascii="Arial" w:hAnsi="Arial" w:cs="Arial"/>
                <w:bCs/>
              </w:rPr>
              <w:t>dan</w:t>
            </w:r>
            <w:proofErr w:type="gram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Mengerjakan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sesuai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SOP</w:t>
            </w:r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untuk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e-</w:t>
            </w:r>
            <w:proofErr w:type="spellStart"/>
            <w:r>
              <w:rPr>
                <w:rFonts w:ascii="Arial" w:hAnsi="Arial" w:cs="Arial"/>
                <w:bCs/>
              </w:rPr>
              <w:t>resep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skrining</w:t>
            </w:r>
            <w:proofErr w:type="spellEnd"/>
            <w:r>
              <w:rPr>
                <w:rFonts w:ascii="Arial" w:hAnsi="Arial" w:cs="Arial"/>
                <w:bCs/>
              </w:rPr>
              <w:t xml:space="preserve">, e-label, dispensing </w:t>
            </w:r>
            <w:proofErr w:type="spellStart"/>
            <w:r>
              <w:rPr>
                <w:rFonts w:ascii="Arial" w:hAnsi="Arial" w:cs="Arial"/>
                <w:bCs/>
              </w:rPr>
              <w:t>hingga</w:t>
            </w:r>
            <w:proofErr w:type="spellEnd"/>
            <w:r>
              <w:rPr>
                <w:rFonts w:ascii="Arial" w:hAnsi="Arial" w:cs="Arial"/>
                <w:bCs/>
              </w:rPr>
              <w:t xml:space="preserve"> PIO </w:t>
            </w:r>
            <w:proofErr w:type="spellStart"/>
            <w:r>
              <w:rPr>
                <w:rFonts w:ascii="Arial" w:hAnsi="Arial" w:cs="Arial"/>
                <w:bCs/>
              </w:rPr>
              <w:t>dengan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akses</w:t>
            </w:r>
            <w:proofErr w:type="spellEnd"/>
            <w:r>
              <w:rPr>
                <w:rFonts w:ascii="Arial" w:hAnsi="Arial" w:cs="Arial"/>
                <w:bCs/>
              </w:rPr>
              <w:t xml:space="preserve"> SINIERA</w:t>
            </w:r>
          </w:p>
        </w:tc>
        <w:tc>
          <w:tcPr>
            <w:tcW w:w="4129" w:type="dxa"/>
            <w:shd w:val="clear" w:color="auto" w:fill="FFFFFF" w:themeFill="background1"/>
          </w:tcPr>
          <w:p w14:paraId="4EC45D92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  <w:proofErr w:type="spellStart"/>
            <w:r w:rsidRPr="0081788C">
              <w:rPr>
                <w:rFonts w:ascii="Arial" w:hAnsi="Arial" w:cs="Arial"/>
                <w:bCs/>
              </w:rPr>
              <w:t>Pasien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Lama </w:t>
            </w:r>
            <w:proofErr w:type="spellStart"/>
            <w:r w:rsidRPr="0081788C">
              <w:rPr>
                <w:rFonts w:ascii="Arial" w:hAnsi="Arial" w:cs="Arial"/>
                <w:bCs/>
              </w:rPr>
              <w:t>dari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  <w:bCs/>
              </w:rPr>
              <w:t>pemeriksaan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, e </w:t>
            </w:r>
            <w:proofErr w:type="spellStart"/>
            <w:r w:rsidRPr="0081788C">
              <w:rPr>
                <w:rFonts w:ascii="Arial" w:hAnsi="Arial" w:cs="Arial"/>
                <w:bCs/>
              </w:rPr>
              <w:t>resep</w:t>
            </w:r>
            <w:proofErr w:type="spellEnd"/>
            <w:r w:rsidRPr="0081788C">
              <w:rPr>
                <w:rFonts w:ascii="Arial" w:hAnsi="Arial" w:cs="Arial"/>
                <w:bCs/>
              </w:rPr>
              <w:t xml:space="preserve"> dan PIO </w:t>
            </w:r>
          </w:p>
        </w:tc>
      </w:tr>
      <w:tr w:rsidR="004D415C" w:rsidRPr="0081788C" w14:paraId="13A21F2A" w14:textId="3D344653" w:rsidTr="004D415C">
        <w:tc>
          <w:tcPr>
            <w:tcW w:w="1447" w:type="dxa"/>
            <w:shd w:val="clear" w:color="auto" w:fill="FFFFFF" w:themeFill="background1"/>
          </w:tcPr>
          <w:p w14:paraId="6A3C53C5" w14:textId="77777777" w:rsidR="004D415C" w:rsidRPr="0081788C" w:rsidRDefault="004D415C" w:rsidP="0081788C">
            <w:pPr>
              <w:spacing w:after="0"/>
              <w:jc w:val="center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16</w:t>
            </w:r>
          </w:p>
        </w:tc>
        <w:tc>
          <w:tcPr>
            <w:tcW w:w="3383" w:type="dxa"/>
            <w:shd w:val="clear" w:color="auto" w:fill="FFFFFF" w:themeFill="background1"/>
          </w:tcPr>
          <w:p w14:paraId="276694F1" w14:textId="77777777" w:rsidR="004D415C" w:rsidRPr="0081788C" w:rsidRDefault="004D415C" w:rsidP="0081788C">
            <w:pPr>
              <w:spacing w:after="0"/>
              <w:rPr>
                <w:rFonts w:ascii="Arial" w:hAnsi="Arial" w:cs="Arial"/>
                <w:bCs/>
              </w:rPr>
            </w:pPr>
            <w:r w:rsidRPr="0081788C">
              <w:rPr>
                <w:rFonts w:ascii="Arial" w:hAnsi="Arial" w:cs="Arial"/>
                <w:bCs/>
              </w:rPr>
              <w:t>UAS</w:t>
            </w:r>
          </w:p>
        </w:tc>
        <w:tc>
          <w:tcPr>
            <w:tcW w:w="4129" w:type="dxa"/>
            <w:shd w:val="clear" w:color="auto" w:fill="FFFFFF" w:themeFill="background1"/>
          </w:tcPr>
          <w:p w14:paraId="256CBC5E" w14:textId="77777777" w:rsidR="004D415C" w:rsidRPr="0081788C" w:rsidRDefault="004D415C" w:rsidP="0081788C">
            <w:pPr>
              <w:spacing w:after="0"/>
              <w:rPr>
                <w:rFonts w:ascii="Arial" w:hAnsi="Arial" w:cs="Arial"/>
              </w:rPr>
            </w:pPr>
            <w:r w:rsidRPr="0081788C">
              <w:rPr>
                <w:rFonts w:ascii="Arial" w:hAnsi="Arial" w:cs="Arial"/>
              </w:rPr>
              <w:t xml:space="preserve">E </w:t>
            </w:r>
            <w:proofErr w:type="spellStart"/>
            <w:r w:rsidRPr="0081788C">
              <w:rPr>
                <w:rFonts w:ascii="Arial" w:hAnsi="Arial" w:cs="Arial"/>
              </w:rPr>
              <w:t>resep</w:t>
            </w:r>
            <w:proofErr w:type="spellEnd"/>
            <w:r w:rsidRPr="0081788C">
              <w:rPr>
                <w:rFonts w:ascii="Arial" w:hAnsi="Arial" w:cs="Arial"/>
              </w:rPr>
              <w:t xml:space="preserve"> </w:t>
            </w:r>
            <w:proofErr w:type="spellStart"/>
            <w:r w:rsidRPr="0081788C">
              <w:rPr>
                <w:rFonts w:ascii="Arial" w:hAnsi="Arial" w:cs="Arial"/>
              </w:rPr>
              <w:t>skrining</w:t>
            </w:r>
            <w:proofErr w:type="spellEnd"/>
            <w:r w:rsidRPr="0081788C">
              <w:rPr>
                <w:rFonts w:ascii="Arial" w:hAnsi="Arial" w:cs="Arial"/>
              </w:rPr>
              <w:t xml:space="preserve">, </w:t>
            </w:r>
            <w:proofErr w:type="spellStart"/>
            <w:r w:rsidRPr="0081788C">
              <w:rPr>
                <w:rFonts w:ascii="Arial" w:hAnsi="Arial" w:cs="Arial"/>
              </w:rPr>
              <w:t>pemabayaran</w:t>
            </w:r>
            <w:proofErr w:type="spellEnd"/>
            <w:r w:rsidRPr="0081788C">
              <w:rPr>
                <w:rFonts w:ascii="Arial" w:hAnsi="Arial" w:cs="Arial"/>
              </w:rPr>
              <w:t xml:space="preserve">, dispensing </w:t>
            </w:r>
            <w:proofErr w:type="spellStart"/>
            <w:r w:rsidRPr="0081788C">
              <w:rPr>
                <w:rFonts w:ascii="Arial" w:hAnsi="Arial" w:cs="Arial"/>
              </w:rPr>
              <w:t>penyerahan</w:t>
            </w:r>
            <w:proofErr w:type="spellEnd"/>
            <w:r w:rsidRPr="0081788C">
              <w:rPr>
                <w:rFonts w:ascii="Arial" w:hAnsi="Arial" w:cs="Arial"/>
              </w:rPr>
              <w:t xml:space="preserve"> dan PIO</w:t>
            </w:r>
          </w:p>
        </w:tc>
      </w:tr>
    </w:tbl>
    <w:p w14:paraId="78BA7B8B" w14:textId="349BE4AD" w:rsidR="00B07F40" w:rsidRPr="0081788C" w:rsidRDefault="00B07F40" w:rsidP="0081788C">
      <w:pPr>
        <w:spacing w:after="0"/>
        <w:jc w:val="both"/>
        <w:rPr>
          <w:rFonts w:ascii="Arial" w:hAnsi="Arial" w:cs="Arial"/>
        </w:rPr>
      </w:pPr>
    </w:p>
    <w:sectPr w:rsidR="00B07F40" w:rsidRPr="0081788C" w:rsidSect="00AB64A1">
      <w:headerReference w:type="default" r:id="rId8"/>
      <w:footerReference w:type="default" r:id="rId9"/>
      <w:pgSz w:w="11907" w:h="16840" w:code="9"/>
      <w:pgMar w:top="1701" w:right="1418" w:bottom="1418" w:left="1418" w:header="720" w:footer="806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5E119" w14:textId="77777777" w:rsidR="00DD7592" w:rsidRDefault="00DD7592" w:rsidP="00F42052">
      <w:pPr>
        <w:spacing w:after="0" w:line="240" w:lineRule="auto"/>
      </w:pPr>
      <w:r>
        <w:separator/>
      </w:r>
    </w:p>
  </w:endnote>
  <w:endnote w:type="continuationSeparator" w:id="0">
    <w:p w14:paraId="77439618" w14:textId="77777777" w:rsidR="00DD7592" w:rsidRDefault="00DD7592" w:rsidP="00F42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CA5F" w14:textId="77777777" w:rsidR="00CC391A" w:rsidRDefault="00CC391A">
    <w:pPr>
      <w:pStyle w:val="Footer"/>
      <w:ind w:right="360"/>
      <w:rPr>
        <w:rFonts w:ascii="Arial Narrow" w:hAnsi="Arial Narrow" w:cs="Trebuchet MS"/>
        <w:b/>
        <w:sz w:val="16"/>
        <w:szCs w:val="16"/>
      </w:rPr>
    </w:pPr>
  </w:p>
  <w:p w14:paraId="368F9234" w14:textId="77777777" w:rsidR="00CC391A" w:rsidRDefault="00CC391A">
    <w:pPr>
      <w:pStyle w:val="Footer"/>
      <w:ind w:right="360"/>
      <w:rPr>
        <w:rFonts w:ascii="Arial Narrow" w:hAnsi="Arial Narrow" w:cs="Trebuchet MS"/>
        <w:b/>
        <w:sz w:val="16"/>
        <w:szCs w:val="16"/>
      </w:rPr>
    </w:pPr>
  </w:p>
  <w:p w14:paraId="3CE899C0" w14:textId="77777777" w:rsidR="00CC391A" w:rsidRPr="00CE359E" w:rsidRDefault="00CC391A" w:rsidP="007D4BF2">
    <w:pPr>
      <w:pStyle w:val="Footer"/>
      <w:ind w:right="360"/>
      <w:jc w:val="right"/>
      <w:rPr>
        <w:rFonts w:ascii="Arial Narrow" w:hAnsi="Arial Narrow" w:cs="Trebuchet MS"/>
        <w:b/>
        <w:sz w:val="16"/>
        <w:szCs w:val="16"/>
      </w:rPr>
    </w:pPr>
    <w:r>
      <w:rPr>
        <w:rFonts w:ascii="Arial Narrow" w:hAnsi="Arial Narrow" w:cs="Trebuchet MS"/>
        <w:b/>
        <w:sz w:val="16"/>
        <w:szCs w:val="16"/>
      </w:rPr>
      <w:t>apt. Sri Suwarni, M.Sc.</w:t>
    </w:r>
  </w:p>
  <w:p w14:paraId="425F31D1" w14:textId="77777777" w:rsidR="00CC391A" w:rsidRPr="00CD6945" w:rsidRDefault="00CC391A">
    <w:pPr>
      <w:pStyle w:val="Footer"/>
      <w:rPr>
        <w:rFonts w:ascii="Arial Narrow" w:hAnsi="Arial Narrow" w:cs="Trebuchet M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B562" w14:textId="77777777" w:rsidR="00DD7592" w:rsidRDefault="00DD7592" w:rsidP="00F42052">
      <w:pPr>
        <w:spacing w:after="0" w:line="240" w:lineRule="auto"/>
      </w:pPr>
      <w:r>
        <w:separator/>
      </w:r>
    </w:p>
  </w:footnote>
  <w:footnote w:type="continuationSeparator" w:id="0">
    <w:p w14:paraId="1D29B136" w14:textId="77777777" w:rsidR="00DD7592" w:rsidRDefault="00DD7592" w:rsidP="00F42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6FF6" w14:textId="77777777" w:rsidR="00CC391A" w:rsidRDefault="00CC3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1" w15:restartNumberingAfterBreak="0">
    <w:nsid w:val="00000003"/>
    <w:multiLevelType w:val="multilevel"/>
    <w:tmpl w:val="A0CE8278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</w:lvl>
  </w:abstractNum>
  <w:abstractNum w:abstractNumId="12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3" w15:restartNumberingAfterBreak="0">
    <w:nsid w:val="05B529B3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923D43"/>
    <w:multiLevelType w:val="hybridMultilevel"/>
    <w:tmpl w:val="C27EE9EE"/>
    <w:lvl w:ilvl="0" w:tplc="25D25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9B71AC"/>
    <w:multiLevelType w:val="hybridMultilevel"/>
    <w:tmpl w:val="02E2F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042920"/>
    <w:multiLevelType w:val="hybridMultilevel"/>
    <w:tmpl w:val="D92606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B43D53"/>
    <w:multiLevelType w:val="hybridMultilevel"/>
    <w:tmpl w:val="C94851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7D4C94"/>
    <w:multiLevelType w:val="hybridMultilevel"/>
    <w:tmpl w:val="BA061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235228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5CF3126"/>
    <w:multiLevelType w:val="hybridMultilevel"/>
    <w:tmpl w:val="5BBA70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3D38A8"/>
    <w:multiLevelType w:val="hybridMultilevel"/>
    <w:tmpl w:val="9508F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9572BA"/>
    <w:multiLevelType w:val="hybridMultilevel"/>
    <w:tmpl w:val="1C7C23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31661A"/>
    <w:multiLevelType w:val="hybridMultilevel"/>
    <w:tmpl w:val="04E2A4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F40967"/>
    <w:multiLevelType w:val="hybridMultilevel"/>
    <w:tmpl w:val="CCA675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A118C"/>
    <w:multiLevelType w:val="hybridMultilevel"/>
    <w:tmpl w:val="699CE1A2"/>
    <w:lvl w:ilvl="0" w:tplc="0292F8F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olor w:val="365F91" w:themeColor="accent1" w:themeShade="BF"/>
        <w:sz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4B48BB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535BFD"/>
    <w:multiLevelType w:val="hybridMultilevel"/>
    <w:tmpl w:val="699CE1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olor w:val="365F91" w:themeColor="accent1" w:themeShade="BF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837FBD"/>
    <w:multiLevelType w:val="hybridMultilevel"/>
    <w:tmpl w:val="923C7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351901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424D4B09"/>
    <w:multiLevelType w:val="hybridMultilevel"/>
    <w:tmpl w:val="AB4044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F457F9"/>
    <w:multiLevelType w:val="hybridMultilevel"/>
    <w:tmpl w:val="A85C6EF0"/>
    <w:lvl w:ilvl="0" w:tplc="04090005">
      <w:start w:val="1"/>
      <w:numFmt w:val="bullet"/>
      <w:lvlText w:val=""/>
      <w:lvlJc w:val="left"/>
      <w:pPr>
        <w:ind w:left="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605D85"/>
    <w:multiLevelType w:val="hybridMultilevel"/>
    <w:tmpl w:val="0F9EA1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80396E"/>
    <w:multiLevelType w:val="hybridMultilevel"/>
    <w:tmpl w:val="1610DC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730ABE76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AE929A9E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CD0B2B"/>
    <w:multiLevelType w:val="hybridMultilevel"/>
    <w:tmpl w:val="272AE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7D5F23"/>
    <w:multiLevelType w:val="hybridMultilevel"/>
    <w:tmpl w:val="3AA8A4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42AEB"/>
    <w:multiLevelType w:val="hybridMultilevel"/>
    <w:tmpl w:val="69DA67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F57BBB"/>
    <w:multiLevelType w:val="hybridMultilevel"/>
    <w:tmpl w:val="D3A02D44"/>
    <w:lvl w:ilvl="0" w:tplc="EB909BE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1B7C71"/>
    <w:multiLevelType w:val="hybridMultilevel"/>
    <w:tmpl w:val="45D09A24"/>
    <w:lvl w:ilvl="0" w:tplc="3F74B758">
      <w:numFmt w:val="bullet"/>
      <w:lvlText w:val="-"/>
      <w:lvlJc w:val="left"/>
      <w:pPr>
        <w:ind w:left="584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39" w15:restartNumberingAfterBreak="0">
    <w:nsid w:val="60C248C7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142A93"/>
    <w:multiLevelType w:val="hybridMultilevel"/>
    <w:tmpl w:val="F970F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A15157"/>
    <w:multiLevelType w:val="hybridMultilevel"/>
    <w:tmpl w:val="97CE33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E51ED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E657131"/>
    <w:multiLevelType w:val="hybridMultilevel"/>
    <w:tmpl w:val="B0E00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51C3F1A">
      <w:start w:val="2"/>
      <w:numFmt w:val="bullet"/>
      <w:lvlText w:val="–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9A7689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1F70B3"/>
    <w:multiLevelType w:val="hybridMultilevel"/>
    <w:tmpl w:val="3328DC28"/>
    <w:lvl w:ilvl="0" w:tplc="E4042F0C">
      <w:numFmt w:val="bullet"/>
      <w:lvlText w:val="-"/>
      <w:lvlJc w:val="left"/>
      <w:pPr>
        <w:ind w:left="726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6" w15:restartNumberingAfterBreak="0">
    <w:nsid w:val="723536E9"/>
    <w:multiLevelType w:val="hybridMultilevel"/>
    <w:tmpl w:val="1F822D90"/>
    <w:lvl w:ilvl="0" w:tplc="D18ED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58C2626A">
      <w:start w:val="3"/>
      <w:numFmt w:val="upperRoman"/>
      <w:lvlText w:val="%3.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23E00B2"/>
    <w:multiLevelType w:val="hybridMultilevel"/>
    <w:tmpl w:val="F0E667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871007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78B04188"/>
    <w:multiLevelType w:val="hybridMultilevel"/>
    <w:tmpl w:val="D0364CE0"/>
    <w:lvl w:ilvl="0" w:tplc="800008BA">
      <w:start w:val="10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200074"/>
    <w:multiLevelType w:val="hybridMultilevel"/>
    <w:tmpl w:val="23C6D7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6511">
    <w:abstractNumId w:val="35"/>
  </w:num>
  <w:num w:numId="2" w16cid:durableId="1916739433">
    <w:abstractNumId w:val="28"/>
  </w:num>
  <w:num w:numId="3" w16cid:durableId="202863827">
    <w:abstractNumId w:val="43"/>
  </w:num>
  <w:num w:numId="4" w16cid:durableId="1058361909">
    <w:abstractNumId w:val="39"/>
  </w:num>
  <w:num w:numId="5" w16cid:durableId="861017365">
    <w:abstractNumId w:val="44"/>
  </w:num>
  <w:num w:numId="6" w16cid:durableId="1670329084">
    <w:abstractNumId w:val="13"/>
  </w:num>
  <w:num w:numId="7" w16cid:durableId="17631013">
    <w:abstractNumId w:val="26"/>
  </w:num>
  <w:num w:numId="8" w16cid:durableId="1930695311">
    <w:abstractNumId w:val="49"/>
  </w:num>
  <w:num w:numId="9" w16cid:durableId="594636836">
    <w:abstractNumId w:val="19"/>
  </w:num>
  <w:num w:numId="10" w16cid:durableId="1793472368">
    <w:abstractNumId w:val="48"/>
  </w:num>
  <w:num w:numId="11" w16cid:durableId="877352470">
    <w:abstractNumId w:val="42"/>
  </w:num>
  <w:num w:numId="12" w16cid:durableId="309751550">
    <w:abstractNumId w:val="1"/>
  </w:num>
  <w:num w:numId="13" w16cid:durableId="785662367">
    <w:abstractNumId w:val="10"/>
  </w:num>
  <w:num w:numId="14" w16cid:durableId="1950354143">
    <w:abstractNumId w:val="46"/>
  </w:num>
  <w:num w:numId="15" w16cid:durableId="1197348150">
    <w:abstractNumId w:val="29"/>
  </w:num>
  <w:num w:numId="16" w16cid:durableId="1231233537">
    <w:abstractNumId w:val="47"/>
  </w:num>
  <w:num w:numId="17" w16cid:durableId="1280910527">
    <w:abstractNumId w:val="38"/>
  </w:num>
  <w:num w:numId="18" w16cid:durableId="1867864357">
    <w:abstractNumId w:val="31"/>
  </w:num>
  <w:num w:numId="19" w16cid:durableId="440496178">
    <w:abstractNumId w:val="45"/>
  </w:num>
  <w:num w:numId="20" w16cid:durableId="14306020">
    <w:abstractNumId w:val="40"/>
  </w:num>
  <w:num w:numId="21" w16cid:durableId="472065332">
    <w:abstractNumId w:val="15"/>
  </w:num>
  <w:num w:numId="22" w16cid:durableId="138887678">
    <w:abstractNumId w:val="23"/>
  </w:num>
  <w:num w:numId="23" w16cid:durableId="2063169699">
    <w:abstractNumId w:val="33"/>
  </w:num>
  <w:num w:numId="24" w16cid:durableId="555548960">
    <w:abstractNumId w:val="37"/>
  </w:num>
  <w:num w:numId="25" w16cid:durableId="1480196223">
    <w:abstractNumId w:val="50"/>
  </w:num>
  <w:num w:numId="26" w16cid:durableId="365524198">
    <w:abstractNumId w:val="22"/>
  </w:num>
  <w:num w:numId="27" w16cid:durableId="1516652992">
    <w:abstractNumId w:val="41"/>
  </w:num>
  <w:num w:numId="28" w16cid:durableId="39593449">
    <w:abstractNumId w:val="18"/>
  </w:num>
  <w:num w:numId="29" w16cid:durableId="102267325">
    <w:abstractNumId w:val="34"/>
  </w:num>
  <w:num w:numId="30" w16cid:durableId="393938817">
    <w:abstractNumId w:val="16"/>
  </w:num>
  <w:num w:numId="31" w16cid:durableId="1920824197">
    <w:abstractNumId w:val="14"/>
  </w:num>
  <w:num w:numId="32" w16cid:durableId="135144350">
    <w:abstractNumId w:val="17"/>
  </w:num>
  <w:num w:numId="33" w16cid:durableId="1003357497">
    <w:abstractNumId w:val="25"/>
  </w:num>
  <w:num w:numId="34" w16cid:durableId="1321271834">
    <w:abstractNumId w:val="27"/>
  </w:num>
  <w:num w:numId="35" w16cid:durableId="1338191355">
    <w:abstractNumId w:val="21"/>
  </w:num>
  <w:num w:numId="36" w16cid:durableId="624238472">
    <w:abstractNumId w:val="36"/>
  </w:num>
  <w:num w:numId="37" w16cid:durableId="1313824638">
    <w:abstractNumId w:val="30"/>
  </w:num>
  <w:num w:numId="38" w16cid:durableId="1407873469">
    <w:abstractNumId w:val="20"/>
  </w:num>
  <w:num w:numId="39" w16cid:durableId="263996565">
    <w:abstractNumId w:val="32"/>
  </w:num>
  <w:num w:numId="40" w16cid:durableId="489444681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52"/>
    <w:rsid w:val="00003F16"/>
    <w:rsid w:val="00051DAD"/>
    <w:rsid w:val="00073CC4"/>
    <w:rsid w:val="000D4CF8"/>
    <w:rsid w:val="000D6F33"/>
    <w:rsid w:val="000E3DAE"/>
    <w:rsid w:val="000F21BE"/>
    <w:rsid w:val="000F22A8"/>
    <w:rsid w:val="00102F58"/>
    <w:rsid w:val="00115653"/>
    <w:rsid w:val="0011704F"/>
    <w:rsid w:val="00151E47"/>
    <w:rsid w:val="00164078"/>
    <w:rsid w:val="001B5415"/>
    <w:rsid w:val="001F727A"/>
    <w:rsid w:val="00221F53"/>
    <w:rsid w:val="00231706"/>
    <w:rsid w:val="002333C8"/>
    <w:rsid w:val="00240FFC"/>
    <w:rsid w:val="00291CE1"/>
    <w:rsid w:val="00292EB5"/>
    <w:rsid w:val="002A29FD"/>
    <w:rsid w:val="002D689C"/>
    <w:rsid w:val="002E73A7"/>
    <w:rsid w:val="0030543A"/>
    <w:rsid w:val="00316BA4"/>
    <w:rsid w:val="003264A0"/>
    <w:rsid w:val="00326716"/>
    <w:rsid w:val="00331FD8"/>
    <w:rsid w:val="00336CA4"/>
    <w:rsid w:val="00342896"/>
    <w:rsid w:val="00364CDB"/>
    <w:rsid w:val="00373BA5"/>
    <w:rsid w:val="0038516E"/>
    <w:rsid w:val="0039101E"/>
    <w:rsid w:val="003916DB"/>
    <w:rsid w:val="003A79B4"/>
    <w:rsid w:val="003B33BF"/>
    <w:rsid w:val="003D2494"/>
    <w:rsid w:val="003E09A6"/>
    <w:rsid w:val="003F4186"/>
    <w:rsid w:val="003F77A8"/>
    <w:rsid w:val="00414351"/>
    <w:rsid w:val="0041698F"/>
    <w:rsid w:val="00445087"/>
    <w:rsid w:val="00463158"/>
    <w:rsid w:val="0046388E"/>
    <w:rsid w:val="004830B4"/>
    <w:rsid w:val="00491A0B"/>
    <w:rsid w:val="00495260"/>
    <w:rsid w:val="004D415C"/>
    <w:rsid w:val="00537358"/>
    <w:rsid w:val="005501B5"/>
    <w:rsid w:val="005558BF"/>
    <w:rsid w:val="00556C27"/>
    <w:rsid w:val="00585F70"/>
    <w:rsid w:val="00590375"/>
    <w:rsid w:val="005B606D"/>
    <w:rsid w:val="005B7D28"/>
    <w:rsid w:val="005D215B"/>
    <w:rsid w:val="005D72FB"/>
    <w:rsid w:val="005D774A"/>
    <w:rsid w:val="005E7397"/>
    <w:rsid w:val="005F60C7"/>
    <w:rsid w:val="0061742D"/>
    <w:rsid w:val="00647EF2"/>
    <w:rsid w:val="00657F7D"/>
    <w:rsid w:val="006A5FC2"/>
    <w:rsid w:val="006C14CC"/>
    <w:rsid w:val="006C2177"/>
    <w:rsid w:val="006C594C"/>
    <w:rsid w:val="006F32A3"/>
    <w:rsid w:val="00717EF1"/>
    <w:rsid w:val="00725B17"/>
    <w:rsid w:val="007431C0"/>
    <w:rsid w:val="0076184A"/>
    <w:rsid w:val="007673EF"/>
    <w:rsid w:val="00770B50"/>
    <w:rsid w:val="00771CFF"/>
    <w:rsid w:val="0077710E"/>
    <w:rsid w:val="007D4BF2"/>
    <w:rsid w:val="007D7CAC"/>
    <w:rsid w:val="007E656E"/>
    <w:rsid w:val="008057A3"/>
    <w:rsid w:val="00806D06"/>
    <w:rsid w:val="00813415"/>
    <w:rsid w:val="00814F69"/>
    <w:rsid w:val="0081788C"/>
    <w:rsid w:val="008345F3"/>
    <w:rsid w:val="00851B58"/>
    <w:rsid w:val="00872D8E"/>
    <w:rsid w:val="008767E3"/>
    <w:rsid w:val="008A3054"/>
    <w:rsid w:val="008A498D"/>
    <w:rsid w:val="008C32A1"/>
    <w:rsid w:val="008C6017"/>
    <w:rsid w:val="008E5655"/>
    <w:rsid w:val="008F2640"/>
    <w:rsid w:val="008F4C08"/>
    <w:rsid w:val="00921634"/>
    <w:rsid w:val="009221A2"/>
    <w:rsid w:val="00980C40"/>
    <w:rsid w:val="00983ED2"/>
    <w:rsid w:val="00990D22"/>
    <w:rsid w:val="009E2C55"/>
    <w:rsid w:val="009F71A6"/>
    <w:rsid w:val="00A21ECF"/>
    <w:rsid w:val="00A23918"/>
    <w:rsid w:val="00A70111"/>
    <w:rsid w:val="00A85906"/>
    <w:rsid w:val="00AB260F"/>
    <w:rsid w:val="00AB2E81"/>
    <w:rsid w:val="00AB64A1"/>
    <w:rsid w:val="00B07F40"/>
    <w:rsid w:val="00B2200A"/>
    <w:rsid w:val="00B26C8A"/>
    <w:rsid w:val="00B511A1"/>
    <w:rsid w:val="00B87A86"/>
    <w:rsid w:val="00B9523B"/>
    <w:rsid w:val="00BB1924"/>
    <w:rsid w:val="00BB1F51"/>
    <w:rsid w:val="00BB304F"/>
    <w:rsid w:val="00BE2446"/>
    <w:rsid w:val="00BF6BA2"/>
    <w:rsid w:val="00C21942"/>
    <w:rsid w:val="00C34C79"/>
    <w:rsid w:val="00C511AE"/>
    <w:rsid w:val="00CA587D"/>
    <w:rsid w:val="00CB250E"/>
    <w:rsid w:val="00CC391A"/>
    <w:rsid w:val="00D0225F"/>
    <w:rsid w:val="00D060EB"/>
    <w:rsid w:val="00D21807"/>
    <w:rsid w:val="00D50FA1"/>
    <w:rsid w:val="00D5752C"/>
    <w:rsid w:val="00D613CC"/>
    <w:rsid w:val="00D61BE2"/>
    <w:rsid w:val="00D748E2"/>
    <w:rsid w:val="00D91E85"/>
    <w:rsid w:val="00D96EC5"/>
    <w:rsid w:val="00DA51CF"/>
    <w:rsid w:val="00DB6E64"/>
    <w:rsid w:val="00DD4C41"/>
    <w:rsid w:val="00DD4E67"/>
    <w:rsid w:val="00DD6491"/>
    <w:rsid w:val="00DD7592"/>
    <w:rsid w:val="00DE086C"/>
    <w:rsid w:val="00DF2295"/>
    <w:rsid w:val="00DF6FDB"/>
    <w:rsid w:val="00E30D8C"/>
    <w:rsid w:val="00E42045"/>
    <w:rsid w:val="00E47F7F"/>
    <w:rsid w:val="00E62244"/>
    <w:rsid w:val="00E81DB4"/>
    <w:rsid w:val="00EB1A3D"/>
    <w:rsid w:val="00EB3923"/>
    <w:rsid w:val="00EC7D39"/>
    <w:rsid w:val="00ED57D3"/>
    <w:rsid w:val="00EF3103"/>
    <w:rsid w:val="00F13927"/>
    <w:rsid w:val="00F42052"/>
    <w:rsid w:val="00F42BF6"/>
    <w:rsid w:val="00F90096"/>
    <w:rsid w:val="00FD6452"/>
    <w:rsid w:val="00F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9B09"/>
  <w15:docId w15:val="{EB8E6FFA-8CDA-4CCF-8BBF-62A5FB1C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9A6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3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,Heading 1 Char1,PARAGRAPH,Body of text,Paragraf ISI,UGEX'Z,Body of text1,Body of text+2,Body of text+1,Body of text+3,List Paragraph11,Medium Grid 1 - Accent 21,spasi 2 taiiii,awal,List Paragraph2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,Heading 1 Char1 Char,PARAGRAPH Char,Body of text Char,Paragraf ISI Char,UGEX'Z Char,Body of text1 Char,Body of text+2 Char,Body of text+1 Char,Body of text+3 Char,awal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F4205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styleId="Hyperlink">
    <w:name w:val="Hyperlink"/>
    <w:basedOn w:val="DefaultParagraphFont"/>
    <w:uiPriority w:val="99"/>
    <w:unhideWhenUsed/>
    <w:rsid w:val="00102F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F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E73A7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73A7"/>
    <w:pPr>
      <w:spacing w:after="100"/>
    </w:pPr>
  </w:style>
  <w:style w:type="paragraph" w:styleId="List2">
    <w:name w:val="List 2"/>
    <w:basedOn w:val="Normal"/>
    <w:semiHidden/>
    <w:unhideWhenUsed/>
    <w:rsid w:val="00463158"/>
    <w:pPr>
      <w:spacing w:after="0" w:line="240" w:lineRule="auto"/>
      <w:ind w:left="720" w:hanging="360"/>
    </w:pPr>
    <w:rPr>
      <w:rFonts w:ascii="Times New Roman" w:hAnsi="Times New Roman"/>
      <w:sz w:val="24"/>
      <w:szCs w:val="24"/>
    </w:rPr>
  </w:style>
  <w:style w:type="paragraph" w:styleId="ListContinue">
    <w:name w:val="List Continue"/>
    <w:basedOn w:val="Normal"/>
    <w:unhideWhenUsed/>
    <w:rsid w:val="00463158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63158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39"/>
    <w:rsid w:val="00463158"/>
    <w:pPr>
      <w:spacing w:after="0" w:line="240" w:lineRule="auto"/>
    </w:pPr>
    <w:rPr>
      <w:rFonts w:asciiTheme="minorHAnsi" w:eastAsia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63158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63158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158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58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6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styleId="Strong">
    <w:name w:val="Strong"/>
    <w:basedOn w:val="DefaultParagraphFont"/>
    <w:uiPriority w:val="22"/>
    <w:qFormat/>
    <w:rsid w:val="005B606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E739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CC391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C39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C391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BF3E-B8F0-4904-981E-231A778F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</dc:creator>
  <cp:keywords/>
  <dc:description/>
  <cp:lastModifiedBy>LENOVO OHS2021</cp:lastModifiedBy>
  <cp:revision>4</cp:revision>
  <cp:lastPrinted>2024-09-03T15:46:00Z</cp:lastPrinted>
  <dcterms:created xsi:type="dcterms:W3CDTF">2025-05-07T01:27:00Z</dcterms:created>
  <dcterms:modified xsi:type="dcterms:W3CDTF">2025-06-27T14:59:00Z</dcterms:modified>
</cp:coreProperties>
</file>