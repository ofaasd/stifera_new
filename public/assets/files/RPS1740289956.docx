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6488" w14:textId="0D377FCB" w:rsidR="005D72FB" w:rsidRPr="003F35BD" w:rsidRDefault="005D72FB" w:rsidP="000E0EE1">
      <w:pPr>
        <w:spacing w:after="0" w:line="360" w:lineRule="auto"/>
        <w:jc w:val="center"/>
        <w:rPr>
          <w:rFonts w:ascii="Arial Narrow" w:hAnsi="Arial Narrow"/>
          <w:b/>
          <w:sz w:val="24"/>
          <w:szCs w:val="24"/>
        </w:rPr>
      </w:pPr>
      <w:r w:rsidRPr="003F35BD">
        <w:rPr>
          <w:rFonts w:ascii="Arial Narrow" w:hAnsi="Arial Narrow"/>
          <w:b/>
          <w:sz w:val="24"/>
          <w:szCs w:val="24"/>
        </w:rPr>
        <w:t>PERANGKAT PEMBELAJARAN</w:t>
      </w:r>
    </w:p>
    <w:p w14:paraId="392F0319" w14:textId="77777777" w:rsidR="00E81DB4" w:rsidRPr="003F35BD" w:rsidRDefault="00E81DB4" w:rsidP="000E0EE1">
      <w:pPr>
        <w:spacing w:after="0" w:line="360" w:lineRule="auto"/>
        <w:jc w:val="center"/>
        <w:rPr>
          <w:rFonts w:ascii="Arial Narrow" w:hAnsi="Arial Narrow"/>
          <w:b/>
          <w:sz w:val="24"/>
          <w:szCs w:val="24"/>
        </w:rPr>
      </w:pPr>
    </w:p>
    <w:p w14:paraId="6A6A5B13" w14:textId="5968F44C" w:rsidR="005D72FB" w:rsidRPr="003F35BD" w:rsidRDefault="005C29DD" w:rsidP="000E0EE1">
      <w:pPr>
        <w:spacing w:after="0" w:line="360" w:lineRule="auto"/>
        <w:jc w:val="center"/>
        <w:rPr>
          <w:rFonts w:ascii="Arial Narrow" w:hAnsi="Arial Narrow"/>
          <w:sz w:val="24"/>
          <w:szCs w:val="24"/>
        </w:rPr>
      </w:pPr>
      <w:r w:rsidRPr="003F35BD">
        <w:rPr>
          <w:rFonts w:ascii="Arial Narrow" w:hAnsi="Arial Narrow"/>
          <w:noProof/>
          <w:sz w:val="24"/>
          <w:szCs w:val="24"/>
        </w:rPr>
        <w:drawing>
          <wp:inline distT="0" distB="0" distL="0" distR="0" wp14:anchorId="2A70EF3D" wp14:editId="2845AAB3">
            <wp:extent cx="3666862" cy="3616492"/>
            <wp:effectExtent l="0" t="0" r="0" b="3175"/>
            <wp:docPr id="717584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4907" name="Picture 7175849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5176" cy="3624692"/>
                    </a:xfrm>
                    <a:prstGeom prst="rect">
                      <a:avLst/>
                    </a:prstGeom>
                  </pic:spPr>
                </pic:pic>
              </a:graphicData>
            </a:graphic>
          </wp:inline>
        </w:drawing>
      </w:r>
    </w:p>
    <w:p w14:paraId="0D34E962" w14:textId="77777777" w:rsidR="005D72FB" w:rsidRPr="003F35BD" w:rsidRDefault="005D72FB" w:rsidP="000E0EE1">
      <w:pPr>
        <w:spacing w:after="0" w:line="360" w:lineRule="auto"/>
        <w:rPr>
          <w:rFonts w:ascii="Arial Narrow" w:hAnsi="Arial Narrow"/>
          <w:sz w:val="24"/>
          <w:szCs w:val="24"/>
        </w:rPr>
      </w:pPr>
    </w:p>
    <w:p w14:paraId="41EA0348" w14:textId="77777777" w:rsidR="005D72FB" w:rsidRPr="003F35BD" w:rsidRDefault="005D72FB" w:rsidP="000E0EE1">
      <w:pPr>
        <w:spacing w:after="0" w:line="360" w:lineRule="auto"/>
        <w:rPr>
          <w:rFonts w:ascii="Arial Narrow" w:hAnsi="Arial Narrow"/>
          <w:sz w:val="24"/>
          <w:szCs w:val="24"/>
        </w:rPr>
      </w:pPr>
    </w:p>
    <w:p w14:paraId="7BDE928E" w14:textId="534AD90B" w:rsidR="005D72FB" w:rsidRPr="003F35BD" w:rsidRDefault="0059433D" w:rsidP="000E0EE1">
      <w:pPr>
        <w:spacing w:after="0" w:line="360" w:lineRule="auto"/>
        <w:jc w:val="center"/>
        <w:rPr>
          <w:rFonts w:ascii="Arial Narrow" w:hAnsi="Arial Narrow"/>
          <w:b/>
          <w:sz w:val="24"/>
          <w:szCs w:val="24"/>
        </w:rPr>
      </w:pPr>
      <w:proofErr w:type="spellStart"/>
      <w:r w:rsidRPr="003F35BD">
        <w:rPr>
          <w:rFonts w:ascii="Arial Narrow" w:hAnsi="Arial Narrow"/>
          <w:b/>
          <w:sz w:val="24"/>
          <w:szCs w:val="24"/>
        </w:rPr>
        <w:t>Promkes</w:t>
      </w:r>
      <w:proofErr w:type="spellEnd"/>
      <w:r w:rsidRPr="003F35BD">
        <w:rPr>
          <w:rFonts w:ascii="Arial Narrow" w:hAnsi="Arial Narrow"/>
          <w:b/>
          <w:sz w:val="24"/>
          <w:szCs w:val="24"/>
        </w:rPr>
        <w:t xml:space="preserve"> K3LH</w:t>
      </w:r>
    </w:p>
    <w:p w14:paraId="37DD2F93" w14:textId="7B110F72" w:rsidR="005D72FB" w:rsidRPr="003F35BD" w:rsidRDefault="005D72FB" w:rsidP="000E0EE1">
      <w:pPr>
        <w:spacing w:after="0" w:line="360" w:lineRule="auto"/>
        <w:jc w:val="center"/>
        <w:rPr>
          <w:rFonts w:ascii="Arial Narrow" w:hAnsi="Arial Narrow"/>
          <w:sz w:val="24"/>
          <w:szCs w:val="24"/>
          <w:lang w:val="it-IT"/>
        </w:rPr>
      </w:pPr>
      <w:r w:rsidRPr="003F35BD">
        <w:rPr>
          <w:rFonts w:ascii="Arial Narrow" w:hAnsi="Arial Narrow"/>
          <w:sz w:val="24"/>
          <w:szCs w:val="24"/>
          <w:lang w:val="id-ID"/>
        </w:rPr>
        <w:t xml:space="preserve">Kode: </w:t>
      </w:r>
      <w:r w:rsidR="00261810" w:rsidRPr="003F35BD">
        <w:rPr>
          <w:rFonts w:ascii="Arial Narrow" w:hAnsi="Arial Narrow"/>
          <w:sz w:val="24"/>
          <w:szCs w:val="24"/>
          <w:lang w:val="id-ID"/>
        </w:rPr>
        <w:t>20621T10</w:t>
      </w:r>
    </w:p>
    <w:p w14:paraId="3B76F704" w14:textId="52608CE8" w:rsidR="005D72FB" w:rsidRPr="003F35BD" w:rsidRDefault="005D72FB" w:rsidP="000E0EE1">
      <w:pPr>
        <w:spacing w:after="0" w:line="360" w:lineRule="auto"/>
        <w:jc w:val="center"/>
        <w:rPr>
          <w:rFonts w:ascii="Arial Narrow" w:hAnsi="Arial Narrow"/>
          <w:sz w:val="24"/>
          <w:szCs w:val="24"/>
        </w:rPr>
      </w:pPr>
      <w:r w:rsidRPr="003F35BD">
        <w:rPr>
          <w:rFonts w:ascii="Arial Narrow" w:hAnsi="Arial Narrow"/>
          <w:sz w:val="24"/>
          <w:szCs w:val="24"/>
          <w:lang w:val="it-IT"/>
        </w:rPr>
        <w:t>S1 Farmasi Semester</w:t>
      </w:r>
      <w:r w:rsidR="00E30D8C" w:rsidRPr="003F35BD">
        <w:rPr>
          <w:rFonts w:ascii="Arial Narrow" w:hAnsi="Arial Narrow"/>
          <w:sz w:val="24"/>
          <w:szCs w:val="24"/>
          <w:lang w:val="it-IT"/>
        </w:rPr>
        <w:t xml:space="preserve"> Genap (</w:t>
      </w:r>
      <w:r w:rsidR="00261810" w:rsidRPr="003F35BD">
        <w:rPr>
          <w:rFonts w:ascii="Arial Narrow" w:hAnsi="Arial Narrow"/>
          <w:sz w:val="24"/>
          <w:szCs w:val="24"/>
          <w:lang w:val="it-IT"/>
        </w:rPr>
        <w:t>I</w:t>
      </w:r>
      <w:r w:rsidRPr="003F35BD">
        <w:rPr>
          <w:rFonts w:ascii="Arial Narrow" w:hAnsi="Arial Narrow"/>
          <w:sz w:val="24"/>
          <w:szCs w:val="24"/>
          <w:lang w:val="it-IT"/>
        </w:rPr>
        <w:t>I</w:t>
      </w:r>
      <w:r w:rsidR="00E30D8C" w:rsidRPr="003F35BD">
        <w:rPr>
          <w:rFonts w:ascii="Arial Narrow" w:hAnsi="Arial Narrow"/>
          <w:sz w:val="24"/>
          <w:szCs w:val="24"/>
          <w:lang w:val="it-IT"/>
        </w:rPr>
        <w:t>)</w:t>
      </w:r>
    </w:p>
    <w:p w14:paraId="5DEF1B69" w14:textId="77777777" w:rsidR="005D72FB" w:rsidRPr="003F35BD" w:rsidRDefault="005D72FB" w:rsidP="000E0EE1">
      <w:pPr>
        <w:spacing w:after="0" w:line="360" w:lineRule="auto"/>
        <w:rPr>
          <w:rFonts w:ascii="Arial Narrow" w:hAnsi="Arial Narrow"/>
          <w:sz w:val="24"/>
          <w:szCs w:val="24"/>
        </w:rPr>
      </w:pPr>
    </w:p>
    <w:p w14:paraId="38FB6582" w14:textId="77777777" w:rsidR="005D72FB" w:rsidRPr="003F35BD" w:rsidRDefault="005D72FB" w:rsidP="000E0EE1">
      <w:pPr>
        <w:spacing w:after="0" w:line="360" w:lineRule="auto"/>
        <w:jc w:val="center"/>
        <w:rPr>
          <w:rFonts w:ascii="Arial Narrow" w:hAnsi="Arial Narrow"/>
          <w:sz w:val="24"/>
          <w:szCs w:val="24"/>
        </w:rPr>
      </w:pPr>
      <w:r w:rsidRPr="003F35BD">
        <w:rPr>
          <w:rFonts w:ascii="Arial Narrow" w:hAnsi="Arial Narrow"/>
          <w:sz w:val="24"/>
          <w:szCs w:val="24"/>
        </w:rPr>
        <w:t>DISUSUN OLEH</w:t>
      </w:r>
    </w:p>
    <w:p w14:paraId="1F720851" w14:textId="460430E3" w:rsidR="005D72FB" w:rsidRPr="003F35BD" w:rsidRDefault="005D72FB" w:rsidP="000E0EE1">
      <w:pPr>
        <w:spacing w:after="0" w:line="360" w:lineRule="auto"/>
        <w:jc w:val="center"/>
        <w:rPr>
          <w:rFonts w:ascii="Arial Narrow" w:hAnsi="Arial Narrow"/>
          <w:b/>
          <w:sz w:val="24"/>
          <w:szCs w:val="24"/>
        </w:rPr>
      </w:pPr>
      <w:r w:rsidRPr="003F35BD">
        <w:rPr>
          <w:rFonts w:ascii="Arial Narrow" w:hAnsi="Arial Narrow"/>
          <w:b/>
          <w:sz w:val="24"/>
          <w:szCs w:val="24"/>
        </w:rPr>
        <w:t>apt. Sri Suwarni, M.Sc.</w:t>
      </w:r>
    </w:p>
    <w:p w14:paraId="74B5C7F7" w14:textId="77777777" w:rsidR="005D72FB" w:rsidRPr="003F35BD" w:rsidRDefault="005D72FB" w:rsidP="000E0EE1">
      <w:pPr>
        <w:spacing w:after="0" w:line="360" w:lineRule="auto"/>
        <w:jc w:val="center"/>
        <w:rPr>
          <w:rFonts w:ascii="Arial Narrow" w:hAnsi="Arial Narrow"/>
          <w:b/>
          <w:sz w:val="24"/>
          <w:szCs w:val="24"/>
        </w:rPr>
      </w:pPr>
    </w:p>
    <w:p w14:paraId="7CC545F0" w14:textId="77777777" w:rsidR="005D72FB" w:rsidRPr="003F35BD" w:rsidRDefault="005D72FB" w:rsidP="000E0EE1">
      <w:pPr>
        <w:spacing w:after="0" w:line="360" w:lineRule="auto"/>
        <w:jc w:val="center"/>
        <w:rPr>
          <w:rFonts w:ascii="Arial Narrow" w:hAnsi="Arial Narrow"/>
          <w:b/>
          <w:sz w:val="24"/>
          <w:szCs w:val="24"/>
        </w:rPr>
      </w:pPr>
      <w:proofErr w:type="spellStart"/>
      <w:r w:rsidRPr="003F35BD">
        <w:rPr>
          <w:rFonts w:ascii="Arial Narrow" w:hAnsi="Arial Narrow"/>
          <w:b/>
          <w:sz w:val="24"/>
          <w:szCs w:val="24"/>
        </w:rPr>
        <w:t>Sekolah</w:t>
      </w:r>
      <w:proofErr w:type="spellEnd"/>
      <w:r w:rsidRPr="003F35BD">
        <w:rPr>
          <w:rFonts w:ascii="Arial Narrow" w:hAnsi="Arial Narrow"/>
          <w:b/>
          <w:sz w:val="24"/>
          <w:szCs w:val="24"/>
        </w:rPr>
        <w:t xml:space="preserve"> Tinggi </w:t>
      </w:r>
      <w:proofErr w:type="spellStart"/>
      <w:r w:rsidRPr="003F35BD">
        <w:rPr>
          <w:rFonts w:ascii="Arial Narrow" w:hAnsi="Arial Narrow"/>
          <w:b/>
          <w:sz w:val="24"/>
          <w:szCs w:val="24"/>
        </w:rPr>
        <w:t>Ilmu</w:t>
      </w:r>
      <w:proofErr w:type="spellEnd"/>
      <w:r w:rsidRPr="003F35BD">
        <w:rPr>
          <w:rFonts w:ascii="Arial Narrow" w:hAnsi="Arial Narrow"/>
          <w:b/>
          <w:sz w:val="24"/>
          <w:szCs w:val="24"/>
        </w:rPr>
        <w:t xml:space="preserve"> Farmasi </w:t>
      </w:r>
      <w:proofErr w:type="spellStart"/>
      <w:r w:rsidRPr="003F35BD">
        <w:rPr>
          <w:rFonts w:ascii="Arial Narrow" w:hAnsi="Arial Narrow"/>
          <w:b/>
          <w:sz w:val="24"/>
          <w:szCs w:val="24"/>
        </w:rPr>
        <w:t>Nusaputera</w:t>
      </w:r>
      <w:proofErr w:type="spellEnd"/>
      <w:r w:rsidRPr="003F35BD">
        <w:rPr>
          <w:rFonts w:ascii="Arial Narrow" w:hAnsi="Arial Narrow"/>
          <w:b/>
          <w:sz w:val="24"/>
          <w:szCs w:val="24"/>
        </w:rPr>
        <w:t xml:space="preserve"> Semarang</w:t>
      </w:r>
    </w:p>
    <w:p w14:paraId="37190817" w14:textId="4FAED3D5" w:rsidR="005D72FB" w:rsidRPr="003F35BD" w:rsidRDefault="005D72FB" w:rsidP="000E0EE1">
      <w:pPr>
        <w:spacing w:after="0" w:line="360" w:lineRule="auto"/>
        <w:jc w:val="center"/>
        <w:rPr>
          <w:rFonts w:ascii="Arial Narrow" w:hAnsi="Arial Narrow"/>
          <w:b/>
          <w:sz w:val="24"/>
          <w:szCs w:val="24"/>
        </w:rPr>
      </w:pPr>
      <w:r w:rsidRPr="003F35BD">
        <w:rPr>
          <w:rFonts w:ascii="Arial Narrow" w:hAnsi="Arial Narrow"/>
          <w:b/>
          <w:sz w:val="24"/>
          <w:szCs w:val="24"/>
        </w:rPr>
        <w:t>202</w:t>
      </w:r>
      <w:r w:rsidR="00234BEF">
        <w:rPr>
          <w:rFonts w:ascii="Arial Narrow" w:hAnsi="Arial Narrow"/>
          <w:b/>
          <w:sz w:val="24"/>
          <w:szCs w:val="24"/>
        </w:rPr>
        <w:t>4</w:t>
      </w:r>
      <w:r w:rsidRPr="003F35BD">
        <w:rPr>
          <w:rFonts w:ascii="Arial Narrow" w:hAnsi="Arial Narrow"/>
          <w:b/>
          <w:sz w:val="24"/>
          <w:szCs w:val="24"/>
        </w:rPr>
        <w:t>/202</w:t>
      </w:r>
      <w:r w:rsidR="00234BEF">
        <w:rPr>
          <w:rFonts w:ascii="Arial Narrow" w:hAnsi="Arial Narrow"/>
          <w:b/>
          <w:sz w:val="24"/>
          <w:szCs w:val="24"/>
        </w:rPr>
        <w:t>5</w:t>
      </w:r>
    </w:p>
    <w:p w14:paraId="56583697" w14:textId="77777777" w:rsidR="005D72FB" w:rsidRPr="003F35BD" w:rsidRDefault="005D72FB" w:rsidP="000E0EE1">
      <w:pPr>
        <w:spacing w:after="0" w:line="360" w:lineRule="auto"/>
        <w:jc w:val="center"/>
        <w:rPr>
          <w:rFonts w:ascii="Arial Narrow" w:hAnsi="Arial Narrow"/>
          <w:b/>
          <w:sz w:val="24"/>
          <w:szCs w:val="24"/>
        </w:rPr>
      </w:pPr>
    </w:p>
    <w:p w14:paraId="04A5DAAC" w14:textId="77777777" w:rsidR="003F35BD" w:rsidRDefault="003F35BD">
      <w:pPr>
        <w:rPr>
          <w:rFonts w:ascii="Arial Narrow" w:hAnsi="Arial Narrow"/>
          <w:b/>
          <w:bCs/>
          <w:caps/>
          <w:kern w:val="36"/>
          <w:sz w:val="24"/>
          <w:szCs w:val="24"/>
          <w:lang w:val="id-ID"/>
        </w:rPr>
      </w:pPr>
      <w:bookmarkStart w:id="0" w:name="_Toc521267252"/>
      <w:bookmarkStart w:id="1" w:name="_Toc521268026"/>
      <w:bookmarkStart w:id="2" w:name="_Toc521477868"/>
      <w:bookmarkStart w:id="3" w:name="_Toc521491547"/>
      <w:r>
        <w:rPr>
          <w:rFonts w:ascii="Arial Narrow" w:hAnsi="Arial Narrow"/>
          <w:sz w:val="24"/>
          <w:szCs w:val="24"/>
        </w:rPr>
        <w:br w:type="page"/>
      </w:r>
    </w:p>
    <w:p w14:paraId="11332FB3" w14:textId="526EEDCE" w:rsidR="005D72FB" w:rsidRPr="003F35BD" w:rsidRDefault="005D72FB" w:rsidP="005C29DD">
      <w:pPr>
        <w:pStyle w:val="Heading1"/>
        <w:jc w:val="center"/>
        <w:rPr>
          <w:rFonts w:ascii="Arial Narrow" w:hAnsi="Arial Narrow"/>
          <w:sz w:val="24"/>
          <w:szCs w:val="24"/>
        </w:rPr>
      </w:pPr>
      <w:bookmarkStart w:id="4" w:name="_Toc145081445"/>
      <w:r w:rsidRPr="003F35BD">
        <w:rPr>
          <w:rFonts w:ascii="Arial Narrow" w:hAnsi="Arial Narrow"/>
          <w:sz w:val="24"/>
          <w:szCs w:val="24"/>
        </w:rPr>
        <w:lastRenderedPageBreak/>
        <w:t xml:space="preserve">HALAMAN PENGESAHAN </w:t>
      </w:r>
      <w:bookmarkEnd w:id="0"/>
      <w:bookmarkEnd w:id="1"/>
      <w:r w:rsidRPr="003F35BD">
        <w:rPr>
          <w:rFonts w:ascii="Arial Narrow" w:hAnsi="Arial Narrow"/>
          <w:sz w:val="24"/>
          <w:szCs w:val="24"/>
        </w:rPr>
        <w:t>PERANGKAT PEMBELAJARAN</w:t>
      </w:r>
      <w:bookmarkEnd w:id="2"/>
      <w:bookmarkEnd w:id="3"/>
      <w:bookmarkEnd w:id="4"/>
    </w:p>
    <w:p w14:paraId="73B9AEA1" w14:textId="77777777" w:rsidR="005D72FB" w:rsidRPr="003F35BD" w:rsidRDefault="005D72FB" w:rsidP="000E0EE1">
      <w:pPr>
        <w:spacing w:after="0" w:line="360" w:lineRule="auto"/>
        <w:rPr>
          <w:rFonts w:ascii="Arial Narrow" w:hAnsi="Arial Narrow"/>
          <w:sz w:val="24"/>
          <w:szCs w:val="24"/>
        </w:rPr>
      </w:pPr>
    </w:p>
    <w:p w14:paraId="356D5711" w14:textId="137626EF" w:rsidR="005D72FB" w:rsidRPr="003F35BD" w:rsidRDefault="005D72FB" w:rsidP="000E0EE1">
      <w:pPr>
        <w:spacing w:after="0" w:line="360" w:lineRule="auto"/>
        <w:ind w:firstLine="720"/>
        <w:jc w:val="both"/>
        <w:rPr>
          <w:rFonts w:ascii="Arial Narrow" w:hAnsi="Arial Narrow"/>
          <w:sz w:val="24"/>
          <w:szCs w:val="24"/>
        </w:rPr>
      </w:pPr>
      <w:proofErr w:type="spellStart"/>
      <w:r w:rsidRPr="003F35BD">
        <w:rPr>
          <w:rFonts w:ascii="Arial Narrow" w:hAnsi="Arial Narrow"/>
          <w:sz w:val="24"/>
          <w:szCs w:val="24"/>
        </w:rPr>
        <w:t>Perangkat</w:t>
      </w:r>
      <w:proofErr w:type="spellEnd"/>
      <w:r w:rsidRPr="003F35BD">
        <w:rPr>
          <w:rFonts w:ascii="Arial Narrow" w:hAnsi="Arial Narrow"/>
          <w:sz w:val="24"/>
          <w:szCs w:val="24"/>
        </w:rPr>
        <w:t xml:space="preserve"> Pembelajaran </w:t>
      </w:r>
      <w:proofErr w:type="spellStart"/>
      <w:r w:rsidR="00261810" w:rsidRPr="003F35BD">
        <w:rPr>
          <w:rFonts w:ascii="Arial Narrow" w:hAnsi="Arial Narrow"/>
          <w:b/>
          <w:sz w:val="24"/>
          <w:szCs w:val="24"/>
        </w:rPr>
        <w:t>Promkes</w:t>
      </w:r>
      <w:proofErr w:type="spellEnd"/>
      <w:r w:rsidR="00261810" w:rsidRPr="003F35BD">
        <w:rPr>
          <w:rFonts w:ascii="Arial Narrow" w:hAnsi="Arial Narrow"/>
          <w:b/>
          <w:sz w:val="24"/>
          <w:szCs w:val="24"/>
        </w:rPr>
        <w:t xml:space="preserve"> &amp; K3LH Kode 20621T10</w:t>
      </w:r>
      <w:r w:rsidRPr="003F35BD">
        <w:rPr>
          <w:rFonts w:ascii="Arial Narrow" w:hAnsi="Arial Narrow"/>
          <w:b/>
          <w:sz w:val="24"/>
          <w:szCs w:val="24"/>
        </w:rPr>
        <w:t xml:space="preserve"> </w:t>
      </w:r>
      <w:proofErr w:type="spellStart"/>
      <w:r w:rsidRPr="003F35BD">
        <w:rPr>
          <w:rFonts w:ascii="Arial Narrow" w:hAnsi="Arial Narrow"/>
          <w:sz w:val="24"/>
          <w:szCs w:val="24"/>
        </w:rPr>
        <w:t>ini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disusun</w:t>
      </w:r>
      <w:proofErr w:type="spellEnd"/>
      <w:r w:rsidRPr="003F35BD">
        <w:rPr>
          <w:rFonts w:ascii="Arial Narrow" w:hAnsi="Arial Narrow"/>
          <w:sz w:val="24"/>
          <w:szCs w:val="24"/>
        </w:rPr>
        <w:t xml:space="preserve"> oleh:</w:t>
      </w:r>
    </w:p>
    <w:p w14:paraId="3EB1F554" w14:textId="77777777" w:rsidR="005D72FB" w:rsidRPr="003F35BD" w:rsidRDefault="005D72FB" w:rsidP="000E0EE1">
      <w:pPr>
        <w:spacing w:after="0" w:line="360" w:lineRule="auto"/>
        <w:jc w:val="both"/>
        <w:rPr>
          <w:rFonts w:ascii="Arial Narrow" w:hAnsi="Arial Narrow"/>
          <w:sz w:val="24"/>
          <w:szCs w:val="24"/>
        </w:rPr>
      </w:pPr>
    </w:p>
    <w:p w14:paraId="4C1D5C4D" w14:textId="6AC8C021"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sz w:val="24"/>
          <w:szCs w:val="24"/>
        </w:rPr>
        <w:t>Nama</w:t>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t xml:space="preserve">: </w:t>
      </w:r>
      <w:r w:rsidR="00E30D8C" w:rsidRPr="003F35BD">
        <w:rPr>
          <w:rFonts w:ascii="Arial Narrow" w:hAnsi="Arial Narrow"/>
          <w:sz w:val="24"/>
          <w:szCs w:val="24"/>
        </w:rPr>
        <w:t xml:space="preserve">apt. </w:t>
      </w:r>
      <w:r w:rsidRPr="003F35BD">
        <w:rPr>
          <w:rFonts w:ascii="Arial Narrow" w:hAnsi="Arial Narrow"/>
          <w:sz w:val="24"/>
          <w:szCs w:val="24"/>
        </w:rPr>
        <w:t>Sri Suwarni, M.Sc.</w:t>
      </w:r>
    </w:p>
    <w:p w14:paraId="1D6AC613" w14:textId="77777777"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sz w:val="24"/>
          <w:szCs w:val="24"/>
        </w:rPr>
        <w:t>NIDN</w:t>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t>: 0602097801</w:t>
      </w:r>
    </w:p>
    <w:p w14:paraId="243D810C" w14:textId="77777777"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sz w:val="24"/>
          <w:szCs w:val="24"/>
          <w:lang w:val="id-ID"/>
        </w:rPr>
        <w:t>NIP</w:t>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t xml:space="preserve">: </w:t>
      </w:r>
      <w:r w:rsidRPr="003F35BD">
        <w:rPr>
          <w:rFonts w:ascii="Arial Narrow" w:hAnsi="Arial Narrow"/>
          <w:sz w:val="24"/>
          <w:szCs w:val="24"/>
          <w:lang w:val="id-ID"/>
        </w:rPr>
        <w:t>0</w:t>
      </w:r>
      <w:r w:rsidRPr="003F35BD">
        <w:rPr>
          <w:rFonts w:ascii="Arial Narrow" w:hAnsi="Arial Narrow"/>
          <w:sz w:val="24"/>
          <w:szCs w:val="24"/>
          <w:lang w:val="fi-FI"/>
        </w:rPr>
        <w:t>60707084</w:t>
      </w:r>
    </w:p>
    <w:p w14:paraId="668C8166" w14:textId="77777777"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sz w:val="24"/>
          <w:szCs w:val="24"/>
        </w:rPr>
        <w:t>PTS</w:t>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t xml:space="preserve">: </w:t>
      </w:r>
      <w:proofErr w:type="spellStart"/>
      <w:r w:rsidRPr="003F35BD">
        <w:rPr>
          <w:rFonts w:ascii="Arial Narrow" w:hAnsi="Arial Narrow"/>
          <w:sz w:val="24"/>
          <w:szCs w:val="24"/>
        </w:rPr>
        <w:t>Sekolah</w:t>
      </w:r>
      <w:proofErr w:type="spellEnd"/>
      <w:r w:rsidRPr="003F35BD">
        <w:rPr>
          <w:rFonts w:ascii="Arial Narrow" w:hAnsi="Arial Narrow"/>
          <w:sz w:val="24"/>
          <w:szCs w:val="24"/>
        </w:rPr>
        <w:t xml:space="preserve"> Tinggi </w:t>
      </w:r>
      <w:proofErr w:type="spellStart"/>
      <w:r w:rsidRPr="003F35BD">
        <w:rPr>
          <w:rFonts w:ascii="Arial Narrow" w:hAnsi="Arial Narrow"/>
          <w:sz w:val="24"/>
          <w:szCs w:val="24"/>
        </w:rPr>
        <w:t>Ilmu</w:t>
      </w:r>
      <w:proofErr w:type="spellEnd"/>
      <w:r w:rsidRPr="003F35BD">
        <w:rPr>
          <w:rFonts w:ascii="Arial Narrow" w:hAnsi="Arial Narrow"/>
          <w:sz w:val="24"/>
          <w:szCs w:val="24"/>
        </w:rPr>
        <w:t xml:space="preserve"> Farmasi </w:t>
      </w:r>
      <w:proofErr w:type="spellStart"/>
      <w:r w:rsidRPr="003F35BD">
        <w:rPr>
          <w:rFonts w:ascii="Arial Narrow" w:hAnsi="Arial Narrow"/>
          <w:sz w:val="24"/>
          <w:szCs w:val="24"/>
        </w:rPr>
        <w:t>Nusaputera</w:t>
      </w:r>
      <w:proofErr w:type="spellEnd"/>
      <w:r w:rsidRPr="003F35BD">
        <w:rPr>
          <w:rFonts w:ascii="Arial Narrow" w:hAnsi="Arial Narrow"/>
          <w:sz w:val="24"/>
          <w:szCs w:val="24"/>
        </w:rPr>
        <w:t xml:space="preserve"> Semarang</w:t>
      </w:r>
    </w:p>
    <w:p w14:paraId="374D104E" w14:textId="77777777" w:rsidR="005D72FB" w:rsidRPr="003F35BD" w:rsidRDefault="005D72FB" w:rsidP="000E0EE1">
      <w:pPr>
        <w:spacing w:after="0" w:line="360" w:lineRule="auto"/>
        <w:jc w:val="both"/>
        <w:rPr>
          <w:rFonts w:ascii="Arial Narrow" w:hAnsi="Arial Narrow"/>
          <w:bCs/>
          <w:sz w:val="24"/>
          <w:szCs w:val="24"/>
          <w:lang w:val="fi-FI"/>
        </w:rPr>
      </w:pPr>
    </w:p>
    <w:p w14:paraId="2277498B" w14:textId="0F054B0A"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bCs/>
          <w:sz w:val="24"/>
          <w:szCs w:val="24"/>
          <w:lang w:val="fi-FI"/>
        </w:rPr>
        <w:t xml:space="preserve">sebagai alat bantu Pembelajaran bagi Dosen rangka usaha untuk memberikan pembelajaran yang </w:t>
      </w:r>
      <w:r w:rsidR="00E30D8C" w:rsidRPr="003F35BD">
        <w:rPr>
          <w:rFonts w:ascii="Arial Narrow" w:hAnsi="Arial Narrow"/>
          <w:bCs/>
          <w:sz w:val="24"/>
          <w:szCs w:val="24"/>
          <w:lang w:val="fi-FI"/>
        </w:rPr>
        <w:t xml:space="preserve">terstruktur, </w:t>
      </w:r>
      <w:r w:rsidRPr="003F35BD">
        <w:rPr>
          <w:rFonts w:ascii="Arial Narrow" w:hAnsi="Arial Narrow"/>
          <w:bCs/>
          <w:sz w:val="24"/>
          <w:szCs w:val="24"/>
          <w:lang w:val="fi-FI"/>
        </w:rPr>
        <w:t>terarah</w:t>
      </w:r>
      <w:r w:rsidR="00E30D8C" w:rsidRPr="003F35BD">
        <w:rPr>
          <w:rFonts w:ascii="Arial Narrow" w:hAnsi="Arial Narrow"/>
          <w:bCs/>
          <w:sz w:val="24"/>
          <w:szCs w:val="24"/>
          <w:lang w:val="fi-FI"/>
        </w:rPr>
        <w:t>, sesuai dengan perkembangan iptek</w:t>
      </w:r>
      <w:r w:rsidRPr="003F35BD">
        <w:rPr>
          <w:rFonts w:ascii="Arial Narrow" w:hAnsi="Arial Narrow"/>
          <w:bCs/>
          <w:sz w:val="24"/>
          <w:szCs w:val="24"/>
          <w:lang w:val="fi-FI"/>
        </w:rPr>
        <w:t xml:space="preserve"> dan terukur sehingga membuat pembelajaran menjadi lebih </w:t>
      </w:r>
      <w:r w:rsidR="00E30D8C" w:rsidRPr="003F35BD">
        <w:rPr>
          <w:rFonts w:ascii="Arial Narrow" w:hAnsi="Arial Narrow"/>
          <w:bCs/>
          <w:sz w:val="24"/>
          <w:szCs w:val="24"/>
          <w:lang w:val="fi-FI"/>
        </w:rPr>
        <w:t xml:space="preserve">menarik </w:t>
      </w:r>
      <w:r w:rsidRPr="003F35BD">
        <w:rPr>
          <w:rFonts w:ascii="Arial Narrow" w:hAnsi="Arial Narrow"/>
          <w:bCs/>
          <w:sz w:val="24"/>
          <w:szCs w:val="24"/>
          <w:lang w:val="fi-FI"/>
        </w:rPr>
        <w:t xml:space="preserve">sistematis dan memudahkan mahasiswa dalam mempelajari materi teori </w:t>
      </w:r>
      <w:r w:rsidR="00E30D8C" w:rsidRPr="003F35BD">
        <w:rPr>
          <w:rFonts w:ascii="Arial Narrow" w:hAnsi="Arial Narrow"/>
          <w:bCs/>
          <w:sz w:val="24"/>
          <w:szCs w:val="24"/>
          <w:lang w:val="fi-FI"/>
        </w:rPr>
        <w:t>dan implementasi dalam pekerjaan kefarmasian secara kontekstual</w:t>
      </w:r>
      <w:r w:rsidRPr="003F35BD">
        <w:rPr>
          <w:rFonts w:ascii="Arial Narrow" w:hAnsi="Arial Narrow"/>
          <w:bCs/>
          <w:sz w:val="24"/>
          <w:szCs w:val="24"/>
          <w:lang w:val="fi-FI"/>
        </w:rPr>
        <w:t xml:space="preserve"> dengan hasil akhir yang diharapkan adalah mahasiswa menjadi kompeten dalam Bahan Kajian yang diajarkan</w:t>
      </w:r>
      <w:r w:rsidRPr="003F35BD">
        <w:rPr>
          <w:rFonts w:ascii="Arial Narrow" w:hAnsi="Arial Narrow"/>
          <w:sz w:val="24"/>
          <w:szCs w:val="24"/>
        </w:rPr>
        <w:t>.</w:t>
      </w:r>
    </w:p>
    <w:p w14:paraId="554D1EBB" w14:textId="77777777" w:rsidR="005D72FB" w:rsidRPr="003F35BD" w:rsidRDefault="005D72FB" w:rsidP="000E0EE1">
      <w:pPr>
        <w:spacing w:after="0" w:line="360" w:lineRule="auto"/>
        <w:jc w:val="both"/>
        <w:rPr>
          <w:rFonts w:ascii="Arial Narrow" w:hAnsi="Arial Narrow"/>
          <w:sz w:val="24"/>
          <w:szCs w:val="24"/>
        </w:rPr>
      </w:pPr>
    </w:p>
    <w:p w14:paraId="0AA0BF7B" w14:textId="1BFFF8A7"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proofErr w:type="gramStart"/>
      <w:r w:rsidRPr="003F35BD">
        <w:rPr>
          <w:rFonts w:ascii="Arial Narrow" w:hAnsi="Arial Narrow"/>
          <w:sz w:val="24"/>
          <w:szCs w:val="24"/>
        </w:rPr>
        <w:t xml:space="preserve">Semarang,   </w:t>
      </w:r>
      <w:proofErr w:type="gramEnd"/>
      <w:r w:rsidR="00234BEF">
        <w:rPr>
          <w:rFonts w:ascii="Arial Narrow" w:hAnsi="Arial Narrow"/>
          <w:sz w:val="24"/>
          <w:szCs w:val="24"/>
        </w:rPr>
        <w:t>8</w:t>
      </w:r>
      <w:r w:rsidR="00261810" w:rsidRPr="003F35BD">
        <w:rPr>
          <w:rFonts w:ascii="Arial Narrow" w:hAnsi="Arial Narrow"/>
          <w:sz w:val="24"/>
          <w:szCs w:val="24"/>
        </w:rPr>
        <w:t xml:space="preserve"> </w:t>
      </w:r>
      <w:proofErr w:type="spellStart"/>
      <w:r w:rsidR="00E30D8C" w:rsidRPr="003F35BD">
        <w:rPr>
          <w:rFonts w:ascii="Arial Narrow" w:hAnsi="Arial Narrow"/>
          <w:sz w:val="24"/>
          <w:szCs w:val="24"/>
        </w:rPr>
        <w:t>Februari</w:t>
      </w:r>
      <w:proofErr w:type="spellEnd"/>
      <w:r w:rsidRPr="003F35BD">
        <w:rPr>
          <w:rFonts w:ascii="Arial Narrow" w:hAnsi="Arial Narrow"/>
          <w:sz w:val="24"/>
          <w:szCs w:val="24"/>
        </w:rPr>
        <w:t xml:space="preserve">  </w:t>
      </w:r>
      <w:r w:rsidR="00234BEF">
        <w:rPr>
          <w:rFonts w:ascii="Arial Narrow" w:hAnsi="Arial Narrow"/>
          <w:sz w:val="24"/>
          <w:szCs w:val="24"/>
        </w:rPr>
        <w:t>2025</w:t>
      </w:r>
      <w:r w:rsidRPr="003F35BD">
        <w:rPr>
          <w:rFonts w:ascii="Arial Narrow" w:hAnsi="Arial Narrow"/>
          <w:sz w:val="24"/>
          <w:szCs w:val="24"/>
        </w:rPr>
        <w:t xml:space="preserve"> </w:t>
      </w:r>
    </w:p>
    <w:p w14:paraId="53DE9977" w14:textId="4A22FD62"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proofErr w:type="spellStart"/>
      <w:r w:rsidR="00E30D8C" w:rsidRPr="003F35BD">
        <w:rPr>
          <w:rFonts w:ascii="Arial Narrow" w:hAnsi="Arial Narrow"/>
          <w:sz w:val="24"/>
          <w:szCs w:val="24"/>
        </w:rPr>
        <w:t>Ketua</w:t>
      </w:r>
      <w:proofErr w:type="spellEnd"/>
    </w:p>
    <w:p w14:paraId="1DB24485" w14:textId="77777777" w:rsidR="005D72FB" w:rsidRPr="003F35BD" w:rsidRDefault="005D72FB" w:rsidP="000E0EE1">
      <w:pPr>
        <w:spacing w:after="0" w:line="360" w:lineRule="auto"/>
        <w:jc w:val="both"/>
        <w:rPr>
          <w:rFonts w:ascii="Arial Narrow" w:hAnsi="Arial Narrow"/>
          <w:sz w:val="24"/>
          <w:szCs w:val="24"/>
        </w:rPr>
      </w:pP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proofErr w:type="spellStart"/>
      <w:r w:rsidRPr="003F35BD">
        <w:rPr>
          <w:rFonts w:ascii="Arial Narrow" w:hAnsi="Arial Narrow"/>
          <w:sz w:val="24"/>
          <w:szCs w:val="24"/>
        </w:rPr>
        <w:t>Sekolah</w:t>
      </w:r>
      <w:proofErr w:type="spellEnd"/>
      <w:r w:rsidRPr="003F35BD">
        <w:rPr>
          <w:rFonts w:ascii="Arial Narrow" w:hAnsi="Arial Narrow"/>
          <w:sz w:val="24"/>
          <w:szCs w:val="24"/>
        </w:rPr>
        <w:t xml:space="preserve"> Tinggi </w:t>
      </w:r>
      <w:proofErr w:type="spellStart"/>
      <w:r w:rsidRPr="003F35BD">
        <w:rPr>
          <w:rFonts w:ascii="Arial Narrow" w:hAnsi="Arial Narrow"/>
          <w:sz w:val="24"/>
          <w:szCs w:val="24"/>
        </w:rPr>
        <w:t>Ilmu</w:t>
      </w:r>
      <w:proofErr w:type="spellEnd"/>
      <w:r w:rsidRPr="003F35BD">
        <w:rPr>
          <w:rFonts w:ascii="Arial Narrow" w:hAnsi="Arial Narrow"/>
          <w:sz w:val="24"/>
          <w:szCs w:val="24"/>
        </w:rPr>
        <w:t xml:space="preserve"> Farmasi </w:t>
      </w:r>
      <w:proofErr w:type="spellStart"/>
      <w:r w:rsidRPr="003F35BD">
        <w:rPr>
          <w:rFonts w:ascii="Arial Narrow" w:hAnsi="Arial Narrow"/>
          <w:sz w:val="24"/>
          <w:szCs w:val="24"/>
        </w:rPr>
        <w:t>Nusaputera</w:t>
      </w:r>
      <w:proofErr w:type="spellEnd"/>
      <w:r w:rsidRPr="003F35BD">
        <w:rPr>
          <w:rFonts w:ascii="Arial Narrow" w:hAnsi="Arial Narrow"/>
          <w:sz w:val="24"/>
          <w:szCs w:val="24"/>
        </w:rPr>
        <w:t xml:space="preserve"> Semarang</w:t>
      </w:r>
    </w:p>
    <w:p w14:paraId="5AFB776F" w14:textId="77777777" w:rsidR="005D72FB" w:rsidRPr="003F35BD" w:rsidRDefault="005D72FB" w:rsidP="000E0EE1">
      <w:pPr>
        <w:spacing w:after="0" w:line="360" w:lineRule="auto"/>
        <w:ind w:left="3600" w:firstLine="720"/>
        <w:jc w:val="both"/>
        <w:rPr>
          <w:rFonts w:ascii="Arial Narrow" w:hAnsi="Arial Narrow"/>
          <w:sz w:val="24"/>
          <w:szCs w:val="24"/>
        </w:rPr>
      </w:pPr>
    </w:p>
    <w:p w14:paraId="7C21C459" w14:textId="77777777" w:rsidR="005D72FB" w:rsidRPr="003F35BD" w:rsidRDefault="005D72FB" w:rsidP="000E0EE1">
      <w:pPr>
        <w:spacing w:after="0" w:line="360" w:lineRule="auto"/>
        <w:ind w:left="3600" w:firstLine="720"/>
        <w:jc w:val="both"/>
        <w:rPr>
          <w:rFonts w:ascii="Arial Narrow" w:hAnsi="Arial Narrow"/>
          <w:sz w:val="24"/>
          <w:szCs w:val="24"/>
        </w:rPr>
      </w:pPr>
    </w:p>
    <w:p w14:paraId="3676812B" w14:textId="60ECA2F4" w:rsidR="005D72FB" w:rsidRPr="003F35BD" w:rsidRDefault="00E30D8C" w:rsidP="000E0EE1">
      <w:pPr>
        <w:spacing w:after="0" w:line="360" w:lineRule="auto"/>
        <w:ind w:left="3600" w:firstLine="720"/>
        <w:jc w:val="both"/>
        <w:rPr>
          <w:rFonts w:ascii="Arial Narrow" w:hAnsi="Arial Narrow"/>
          <w:sz w:val="24"/>
          <w:szCs w:val="24"/>
        </w:rPr>
      </w:pPr>
      <w:r w:rsidRPr="003F35BD">
        <w:rPr>
          <w:rFonts w:ascii="Arial Narrow" w:hAnsi="Arial Narrow"/>
          <w:sz w:val="24"/>
          <w:szCs w:val="24"/>
        </w:rPr>
        <w:t>apt. Rizky Ardian Hartanto Sawal</w:t>
      </w:r>
      <w:r w:rsidR="005D72FB" w:rsidRPr="003F35BD">
        <w:rPr>
          <w:rFonts w:ascii="Arial Narrow" w:hAnsi="Arial Narrow"/>
          <w:sz w:val="24"/>
          <w:szCs w:val="24"/>
        </w:rPr>
        <w:t xml:space="preserve">, </w:t>
      </w:r>
      <w:proofErr w:type="spellStart"/>
      <w:proofErr w:type="gramStart"/>
      <w:r w:rsidR="005D72FB" w:rsidRPr="003F35BD">
        <w:rPr>
          <w:rFonts w:ascii="Arial Narrow" w:hAnsi="Arial Narrow"/>
          <w:sz w:val="24"/>
          <w:szCs w:val="24"/>
        </w:rPr>
        <w:t>M.Farm</w:t>
      </w:r>
      <w:proofErr w:type="spellEnd"/>
      <w:proofErr w:type="gramEnd"/>
      <w:r w:rsidR="005D72FB" w:rsidRPr="003F35BD">
        <w:rPr>
          <w:rFonts w:ascii="Arial Narrow" w:hAnsi="Arial Narrow"/>
          <w:sz w:val="24"/>
          <w:szCs w:val="24"/>
        </w:rPr>
        <w:t>.</w:t>
      </w:r>
    </w:p>
    <w:p w14:paraId="7B462BC1" w14:textId="77777777" w:rsidR="005D72FB" w:rsidRPr="003F35BD" w:rsidRDefault="005D72FB" w:rsidP="000E0EE1">
      <w:pPr>
        <w:spacing w:after="0" w:line="360" w:lineRule="auto"/>
        <w:ind w:left="3600" w:firstLine="720"/>
        <w:jc w:val="both"/>
        <w:rPr>
          <w:rFonts w:ascii="Arial Narrow" w:hAnsi="Arial Narrow"/>
          <w:sz w:val="24"/>
          <w:szCs w:val="24"/>
        </w:rPr>
      </w:pPr>
    </w:p>
    <w:p w14:paraId="4E0982D9" w14:textId="77777777" w:rsidR="005D72FB" w:rsidRPr="003F35BD" w:rsidRDefault="005D72FB" w:rsidP="000E0EE1">
      <w:pPr>
        <w:spacing w:after="0" w:line="360" w:lineRule="auto"/>
        <w:rPr>
          <w:rFonts w:ascii="Arial Narrow" w:hAnsi="Arial Narrow"/>
          <w:sz w:val="24"/>
          <w:szCs w:val="24"/>
        </w:rPr>
      </w:pPr>
      <w:r w:rsidRPr="003F35BD">
        <w:rPr>
          <w:rFonts w:ascii="Arial Narrow" w:hAnsi="Arial Narrow"/>
          <w:sz w:val="24"/>
          <w:szCs w:val="24"/>
        </w:rPr>
        <w:br w:type="page"/>
      </w:r>
    </w:p>
    <w:p w14:paraId="5DEDA2DC" w14:textId="77777777" w:rsidR="005D72FB" w:rsidRPr="003F35BD" w:rsidRDefault="005D72FB" w:rsidP="000E0EE1">
      <w:pPr>
        <w:pStyle w:val="Heading1"/>
        <w:spacing w:before="0" w:after="0" w:line="360" w:lineRule="auto"/>
        <w:jc w:val="center"/>
        <w:rPr>
          <w:rFonts w:ascii="Arial Narrow" w:hAnsi="Arial Narrow"/>
          <w:sz w:val="24"/>
          <w:szCs w:val="24"/>
        </w:rPr>
      </w:pPr>
      <w:bookmarkStart w:id="5" w:name="_Toc521268027"/>
      <w:bookmarkStart w:id="6" w:name="_Toc521477869"/>
      <w:bookmarkStart w:id="7" w:name="_Toc521491548"/>
      <w:bookmarkStart w:id="8" w:name="_Toc145081446"/>
      <w:r w:rsidRPr="003F35BD">
        <w:rPr>
          <w:rFonts w:ascii="Arial Narrow" w:hAnsi="Arial Narrow"/>
          <w:sz w:val="24"/>
          <w:szCs w:val="24"/>
        </w:rPr>
        <w:lastRenderedPageBreak/>
        <w:t>PRAKATA</w:t>
      </w:r>
      <w:bookmarkEnd w:id="5"/>
      <w:bookmarkEnd w:id="6"/>
      <w:bookmarkEnd w:id="7"/>
      <w:bookmarkEnd w:id="8"/>
    </w:p>
    <w:p w14:paraId="58D4A90D" w14:textId="3AB416CA" w:rsidR="005D72FB" w:rsidRPr="003F35BD" w:rsidRDefault="005D72FB" w:rsidP="000E0EE1">
      <w:pPr>
        <w:spacing w:after="0" w:line="360" w:lineRule="auto"/>
        <w:ind w:firstLine="720"/>
        <w:jc w:val="both"/>
        <w:rPr>
          <w:rFonts w:ascii="Arial Narrow" w:hAnsi="Arial Narrow"/>
          <w:sz w:val="24"/>
          <w:szCs w:val="24"/>
        </w:rPr>
      </w:pPr>
      <w:r w:rsidRPr="003F35BD">
        <w:rPr>
          <w:rFonts w:ascii="Arial Narrow" w:hAnsi="Arial Narrow"/>
          <w:bCs/>
          <w:sz w:val="24"/>
          <w:szCs w:val="24"/>
          <w:lang w:val="fi-FI"/>
        </w:rPr>
        <w:t xml:space="preserve">Puji syukur kami haturkan kepada Tuhan Yang Maha Pengasih dan Maha Penyayang atas telah diselesaikannya penyusunan Perangkat Pembelajaran ini. Materi dalam mata kuliah ini disesuaikan dengan </w:t>
      </w:r>
      <w:proofErr w:type="spellStart"/>
      <w:r w:rsidRPr="003F35BD">
        <w:rPr>
          <w:rFonts w:ascii="Arial Narrow" w:hAnsi="Arial Narrow"/>
          <w:sz w:val="24"/>
          <w:szCs w:val="24"/>
        </w:rPr>
        <w:t>Peraturan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tentang</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Peraturan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Standar</w:t>
      </w:r>
      <w:proofErr w:type="spellEnd"/>
      <w:r w:rsidRPr="003F35BD">
        <w:rPr>
          <w:rFonts w:ascii="Arial Narrow" w:hAnsi="Arial Narrow"/>
          <w:sz w:val="24"/>
          <w:szCs w:val="24"/>
        </w:rPr>
        <w:t xml:space="preserve"> yang </w:t>
      </w:r>
      <w:proofErr w:type="spellStart"/>
      <w:r w:rsidRPr="003F35BD">
        <w:rPr>
          <w:rFonts w:ascii="Arial Narrow" w:hAnsi="Arial Narrow"/>
          <w:sz w:val="24"/>
          <w:szCs w:val="24"/>
        </w:rPr>
        <w:t>berkaitan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Pelayanan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Kefarmasian</w:t>
      </w:r>
      <w:proofErr w:type="spellEnd"/>
      <w:r w:rsidRPr="003F35BD">
        <w:rPr>
          <w:rFonts w:ascii="Arial Narrow" w:hAnsi="Arial Narrow"/>
          <w:sz w:val="24"/>
          <w:szCs w:val="24"/>
        </w:rPr>
        <w:t xml:space="preserve"> Di Rumah Sakit, </w:t>
      </w:r>
      <w:proofErr w:type="spellStart"/>
      <w:r w:rsidRPr="003F35BD">
        <w:rPr>
          <w:rFonts w:ascii="Arial Narrow" w:hAnsi="Arial Narrow"/>
          <w:sz w:val="24"/>
          <w:szCs w:val="24"/>
        </w:rPr>
        <w:t>Apotek</w:t>
      </w:r>
      <w:proofErr w:type="spellEnd"/>
      <w:r w:rsidR="00E30D8C" w:rsidRPr="003F35BD">
        <w:rPr>
          <w:rFonts w:ascii="Arial Narrow" w:hAnsi="Arial Narrow"/>
          <w:sz w:val="24"/>
          <w:szCs w:val="24"/>
        </w:rPr>
        <w:t>,</w:t>
      </w:r>
      <w:r w:rsidRPr="003F35BD">
        <w:rPr>
          <w:rFonts w:ascii="Arial Narrow" w:hAnsi="Arial Narrow"/>
          <w:sz w:val="24"/>
          <w:szCs w:val="24"/>
        </w:rPr>
        <w:t xml:space="preserve"> </w:t>
      </w:r>
      <w:proofErr w:type="spellStart"/>
      <w:r w:rsidRPr="003F35BD">
        <w:rPr>
          <w:rFonts w:ascii="Arial Narrow" w:hAnsi="Arial Narrow"/>
          <w:sz w:val="24"/>
          <w:szCs w:val="24"/>
        </w:rPr>
        <w:t>Puskesmas</w:t>
      </w:r>
      <w:proofErr w:type="spellEnd"/>
      <w:r w:rsidR="00A47AA4" w:rsidRPr="003F35BD">
        <w:rPr>
          <w:rFonts w:ascii="Arial Narrow" w:hAnsi="Arial Narrow"/>
          <w:sz w:val="24"/>
          <w:szCs w:val="24"/>
        </w:rPr>
        <w:t xml:space="preserve">, </w:t>
      </w:r>
      <w:proofErr w:type="spellStart"/>
      <w:r w:rsidR="00E30D8C" w:rsidRPr="003F35BD">
        <w:rPr>
          <w:rFonts w:ascii="Arial Narrow" w:hAnsi="Arial Narrow"/>
          <w:sz w:val="24"/>
          <w:szCs w:val="24"/>
        </w:rPr>
        <w:t>Puskesmas</w:t>
      </w:r>
      <w:proofErr w:type="spellEnd"/>
      <w:r w:rsidR="00A47AA4" w:rsidRPr="003F35BD">
        <w:rPr>
          <w:rFonts w:ascii="Arial Narrow" w:hAnsi="Arial Narrow"/>
          <w:sz w:val="24"/>
          <w:szCs w:val="24"/>
        </w:rPr>
        <w:t xml:space="preserve">, </w:t>
      </w:r>
      <w:proofErr w:type="spellStart"/>
      <w:r w:rsidR="00A47AA4" w:rsidRPr="003F35BD">
        <w:rPr>
          <w:rFonts w:ascii="Arial Narrow" w:hAnsi="Arial Narrow"/>
          <w:sz w:val="24"/>
          <w:szCs w:val="24"/>
        </w:rPr>
        <w:t>Klinik</w:t>
      </w:r>
      <w:proofErr w:type="spellEnd"/>
      <w:r w:rsidR="00A47AA4" w:rsidRPr="003F35BD">
        <w:rPr>
          <w:rFonts w:ascii="Arial Narrow" w:hAnsi="Arial Narrow"/>
          <w:sz w:val="24"/>
          <w:szCs w:val="24"/>
        </w:rPr>
        <w:t xml:space="preserve">, Industri Farmasi, </w:t>
      </w:r>
      <w:proofErr w:type="spellStart"/>
      <w:r w:rsidR="00A47AA4" w:rsidRPr="003F35BD">
        <w:rPr>
          <w:rFonts w:ascii="Arial Narrow" w:hAnsi="Arial Narrow"/>
          <w:sz w:val="24"/>
          <w:szCs w:val="24"/>
        </w:rPr>
        <w:t>Laboratorium</w:t>
      </w:r>
      <w:proofErr w:type="spellEnd"/>
      <w:r w:rsidR="00A47AA4" w:rsidRPr="003F35BD">
        <w:rPr>
          <w:rFonts w:ascii="Arial Narrow" w:hAnsi="Arial Narrow"/>
          <w:sz w:val="24"/>
          <w:szCs w:val="24"/>
        </w:rPr>
        <w:t xml:space="preserve">, </w:t>
      </w:r>
      <w:proofErr w:type="spellStart"/>
      <w:r w:rsidR="00A47AA4" w:rsidRPr="003F35BD">
        <w:rPr>
          <w:rFonts w:ascii="Arial Narrow" w:hAnsi="Arial Narrow"/>
          <w:sz w:val="24"/>
          <w:szCs w:val="24"/>
        </w:rPr>
        <w:t>Indutri</w:t>
      </w:r>
      <w:proofErr w:type="spellEnd"/>
      <w:r w:rsidR="00A47AA4" w:rsidRPr="003F35BD">
        <w:rPr>
          <w:rFonts w:ascii="Arial Narrow" w:hAnsi="Arial Narrow"/>
          <w:sz w:val="24"/>
          <w:szCs w:val="24"/>
        </w:rPr>
        <w:t xml:space="preserve"> OT juga </w:t>
      </w:r>
      <w:proofErr w:type="spellStart"/>
      <w:r w:rsidR="00A47AA4" w:rsidRPr="003F35BD">
        <w:rPr>
          <w:rFonts w:ascii="Arial Narrow" w:hAnsi="Arial Narrow"/>
          <w:sz w:val="24"/>
          <w:szCs w:val="24"/>
        </w:rPr>
        <w:t>Kosmetika</w:t>
      </w:r>
      <w:proofErr w:type="spellEnd"/>
      <w:r w:rsidRPr="003F35BD">
        <w:rPr>
          <w:rFonts w:ascii="Arial Narrow" w:hAnsi="Arial Narrow"/>
          <w:sz w:val="24"/>
          <w:szCs w:val="24"/>
        </w:rPr>
        <w:t xml:space="preserve"> yang </w:t>
      </w:r>
      <w:proofErr w:type="spellStart"/>
      <w:r w:rsidRPr="003F35BD">
        <w:rPr>
          <w:rFonts w:ascii="Arial Narrow" w:hAnsi="Arial Narrow"/>
          <w:sz w:val="24"/>
          <w:szCs w:val="24"/>
        </w:rPr>
        <w:t>bertujuan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untuk</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meningkatkan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mutu</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Pelayanan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Kefarmasian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menjamin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kepastian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hukum</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bagi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tenaga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kefarmasian</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melindungi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pasien</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masyarakat</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dalam</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rangka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keselamatan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pasien</w:t>
      </w:r>
      <w:proofErr w:type="spellEnd"/>
      <w:r w:rsidRPr="003F35BD">
        <w:rPr>
          <w:rFonts w:ascii="Arial Narrow" w:hAnsi="Arial Narrow"/>
          <w:sz w:val="24"/>
          <w:szCs w:val="24"/>
        </w:rPr>
        <w:t xml:space="preserve"> (</w:t>
      </w:r>
      <w:r w:rsidRPr="003F35BD">
        <w:rPr>
          <w:rFonts w:ascii="Arial Narrow" w:hAnsi="Arial Narrow"/>
          <w:i/>
          <w:iCs/>
          <w:sz w:val="24"/>
          <w:szCs w:val="24"/>
        </w:rPr>
        <w:t>patient safety)</w:t>
      </w:r>
      <w:r w:rsidR="00E30D8C" w:rsidRPr="003F35BD">
        <w:rPr>
          <w:rFonts w:ascii="Arial Narrow" w:hAnsi="Arial Narrow"/>
          <w:i/>
          <w:iCs/>
          <w:sz w:val="24"/>
          <w:szCs w:val="24"/>
        </w:rPr>
        <w:t xml:space="preserve"> </w:t>
      </w:r>
      <w:proofErr w:type="spellStart"/>
      <w:r w:rsidR="00E30D8C" w:rsidRPr="003F35BD">
        <w:rPr>
          <w:rFonts w:ascii="Arial Narrow" w:hAnsi="Arial Narrow"/>
          <w:sz w:val="24"/>
          <w:szCs w:val="24"/>
        </w:rPr>
        <w:t>dengan</w:t>
      </w:r>
      <w:proofErr w:type="spellEnd"/>
      <w:r w:rsidR="00A47AA4" w:rsidRPr="003F35BD">
        <w:rPr>
          <w:rFonts w:ascii="Arial Narrow" w:hAnsi="Arial Narrow"/>
          <w:sz w:val="24"/>
          <w:szCs w:val="24"/>
        </w:rPr>
        <w:t xml:space="preserve"> </w:t>
      </w:r>
      <w:proofErr w:type="spellStart"/>
      <w:r w:rsidR="00A47AA4" w:rsidRPr="003F35BD">
        <w:rPr>
          <w:rFonts w:ascii="Arial Narrow" w:hAnsi="Arial Narrow"/>
          <w:sz w:val="24"/>
          <w:szCs w:val="24"/>
        </w:rPr>
        <w:t>memperhatikan</w:t>
      </w:r>
      <w:proofErr w:type="spellEnd"/>
      <w:r w:rsidR="00A47AA4" w:rsidRPr="003F35BD">
        <w:rPr>
          <w:rFonts w:ascii="Arial Narrow" w:hAnsi="Arial Narrow"/>
          <w:sz w:val="24"/>
          <w:szCs w:val="24"/>
        </w:rPr>
        <w:t xml:space="preserve"> Kesehatan </w:t>
      </w:r>
      <w:proofErr w:type="spellStart"/>
      <w:r w:rsidR="00A47AA4" w:rsidRPr="003F35BD">
        <w:rPr>
          <w:rFonts w:ascii="Arial Narrow" w:hAnsi="Arial Narrow"/>
          <w:sz w:val="24"/>
          <w:szCs w:val="24"/>
        </w:rPr>
        <w:t>Keselamatan</w:t>
      </w:r>
      <w:proofErr w:type="spellEnd"/>
      <w:r w:rsidR="00A47AA4" w:rsidRPr="003F35BD">
        <w:rPr>
          <w:rFonts w:ascii="Arial Narrow" w:hAnsi="Arial Narrow"/>
          <w:sz w:val="24"/>
          <w:szCs w:val="24"/>
        </w:rPr>
        <w:t xml:space="preserve"> </w:t>
      </w:r>
      <w:proofErr w:type="spellStart"/>
      <w:r w:rsidR="00A47AA4" w:rsidRPr="003F35BD">
        <w:rPr>
          <w:rFonts w:ascii="Arial Narrow" w:hAnsi="Arial Narrow"/>
          <w:sz w:val="24"/>
          <w:szCs w:val="24"/>
        </w:rPr>
        <w:t>Kerja</w:t>
      </w:r>
      <w:proofErr w:type="spellEnd"/>
      <w:r w:rsidR="00A47AA4" w:rsidRPr="003F35BD">
        <w:rPr>
          <w:rFonts w:ascii="Arial Narrow" w:hAnsi="Arial Narrow"/>
          <w:sz w:val="24"/>
          <w:szCs w:val="24"/>
        </w:rPr>
        <w:t xml:space="preserve"> dan </w:t>
      </w:r>
      <w:proofErr w:type="spellStart"/>
      <w:r w:rsidR="00A47AA4" w:rsidRPr="003F35BD">
        <w:rPr>
          <w:rFonts w:ascii="Arial Narrow" w:hAnsi="Arial Narrow"/>
          <w:sz w:val="24"/>
          <w:szCs w:val="24"/>
        </w:rPr>
        <w:t>m</w:t>
      </w:r>
      <w:r w:rsidR="0045306C" w:rsidRPr="003F35BD">
        <w:rPr>
          <w:rFonts w:ascii="Arial Narrow" w:hAnsi="Arial Narrow"/>
          <w:sz w:val="24"/>
          <w:szCs w:val="24"/>
        </w:rPr>
        <w:t>emperhatian</w:t>
      </w:r>
      <w:proofErr w:type="spellEnd"/>
      <w:r w:rsidR="0045306C" w:rsidRPr="003F35BD">
        <w:rPr>
          <w:rFonts w:ascii="Arial Narrow" w:hAnsi="Arial Narrow"/>
          <w:sz w:val="24"/>
          <w:szCs w:val="24"/>
        </w:rPr>
        <w:t xml:space="preserve"> </w:t>
      </w:r>
      <w:proofErr w:type="spellStart"/>
      <w:r w:rsidR="0045306C" w:rsidRPr="003F35BD">
        <w:rPr>
          <w:rFonts w:ascii="Arial Narrow" w:hAnsi="Arial Narrow"/>
          <w:sz w:val="24"/>
          <w:szCs w:val="24"/>
        </w:rPr>
        <w:t>kegiatan</w:t>
      </w:r>
      <w:proofErr w:type="spellEnd"/>
      <w:r w:rsidR="0045306C" w:rsidRPr="003F35BD">
        <w:rPr>
          <w:rFonts w:ascii="Arial Narrow" w:hAnsi="Arial Narrow"/>
          <w:sz w:val="24"/>
          <w:szCs w:val="24"/>
        </w:rPr>
        <w:t xml:space="preserve"> </w:t>
      </w:r>
      <w:proofErr w:type="spellStart"/>
      <w:r w:rsidR="0045306C" w:rsidRPr="003F35BD">
        <w:rPr>
          <w:rFonts w:ascii="Arial Narrow" w:hAnsi="Arial Narrow"/>
          <w:sz w:val="24"/>
          <w:szCs w:val="24"/>
        </w:rPr>
        <w:t>Promosi</w:t>
      </w:r>
      <w:proofErr w:type="spellEnd"/>
      <w:r w:rsidR="0045306C" w:rsidRPr="003F35BD">
        <w:rPr>
          <w:rFonts w:ascii="Arial Narrow" w:hAnsi="Arial Narrow"/>
          <w:sz w:val="24"/>
          <w:szCs w:val="24"/>
        </w:rPr>
        <w:t xml:space="preserve"> Kesehatan</w:t>
      </w:r>
      <w:r w:rsidR="00E30D8C" w:rsidRPr="003F35BD">
        <w:rPr>
          <w:rFonts w:ascii="Arial Narrow" w:hAnsi="Arial Narrow"/>
          <w:sz w:val="24"/>
          <w:szCs w:val="24"/>
        </w:rPr>
        <w:t xml:space="preserve">. </w:t>
      </w:r>
      <w:r w:rsidRPr="003F35BD">
        <w:rPr>
          <w:rFonts w:ascii="Arial Narrow" w:hAnsi="Arial Narrow"/>
          <w:sz w:val="24"/>
          <w:szCs w:val="24"/>
        </w:rPr>
        <w:t xml:space="preserve"> </w:t>
      </w:r>
    </w:p>
    <w:p w14:paraId="71663289" w14:textId="3E511481" w:rsidR="005D72FB" w:rsidRPr="003F35BD" w:rsidRDefault="005D72FB" w:rsidP="000E0EE1">
      <w:pPr>
        <w:spacing w:after="0" w:line="360" w:lineRule="auto"/>
        <w:ind w:firstLine="720"/>
        <w:jc w:val="both"/>
        <w:rPr>
          <w:rFonts w:ascii="Arial Narrow" w:hAnsi="Arial Narrow"/>
          <w:bCs/>
          <w:sz w:val="24"/>
          <w:szCs w:val="24"/>
        </w:rPr>
      </w:pPr>
      <w:r w:rsidRPr="003F35BD">
        <w:rPr>
          <w:rFonts w:ascii="Arial Narrow" w:hAnsi="Arial Narrow"/>
          <w:bCs/>
          <w:sz w:val="24"/>
          <w:szCs w:val="24"/>
          <w:lang w:val="fi-FI"/>
        </w:rPr>
        <w:t>Tujuan dari penyusunan Perangkat Pembelajaran ini adalah sebagai alat bantu Pembelajaran bagi Dosen rangka usaha untuk memberikan pembelajaran yang terarah dan terukur sehingga membuat pembelajaran menjadi lebih sistematis dan memudahkan mahasiswa dalam mempelajari materi teori atau</w:t>
      </w:r>
      <w:r w:rsidR="0045306C" w:rsidRPr="003F35BD">
        <w:rPr>
          <w:rFonts w:ascii="Arial Narrow" w:hAnsi="Arial Narrow"/>
          <w:bCs/>
          <w:sz w:val="24"/>
          <w:szCs w:val="24"/>
          <w:lang w:val="fi-FI"/>
        </w:rPr>
        <w:t>p</w:t>
      </w:r>
      <w:r w:rsidRPr="003F35BD">
        <w:rPr>
          <w:rFonts w:ascii="Arial Narrow" w:hAnsi="Arial Narrow"/>
          <w:bCs/>
          <w:sz w:val="24"/>
          <w:szCs w:val="24"/>
          <w:lang w:val="fi-FI"/>
        </w:rPr>
        <w:t>un praktik</w:t>
      </w:r>
      <w:r w:rsidR="0045306C" w:rsidRPr="003F35BD">
        <w:rPr>
          <w:rFonts w:ascii="Arial Narrow" w:hAnsi="Arial Narrow"/>
          <w:bCs/>
          <w:sz w:val="24"/>
          <w:szCs w:val="24"/>
          <w:lang w:val="fi-FI"/>
        </w:rPr>
        <w:t xml:space="preserve"> simulasi</w:t>
      </w:r>
      <w:r w:rsidRPr="003F35BD">
        <w:rPr>
          <w:rFonts w:ascii="Arial Narrow" w:hAnsi="Arial Narrow"/>
          <w:bCs/>
          <w:sz w:val="24"/>
          <w:szCs w:val="24"/>
          <w:lang w:val="fi-FI"/>
        </w:rPr>
        <w:t xml:space="preserve">  dengan hasil akhir yang diharapkan adalah mahasiswa menjadi kompeten dalam Bahan Kajian yang diajarkan</w:t>
      </w:r>
      <w:r w:rsidRPr="003F35BD">
        <w:rPr>
          <w:rFonts w:ascii="Arial Narrow" w:hAnsi="Arial Narrow"/>
          <w:sz w:val="24"/>
          <w:szCs w:val="24"/>
        </w:rPr>
        <w:t>.</w:t>
      </w:r>
    </w:p>
    <w:p w14:paraId="78AD9CC4" w14:textId="5A45B38B" w:rsidR="005D72FB" w:rsidRPr="003F35BD" w:rsidRDefault="005D72FB" w:rsidP="000E0EE1">
      <w:pPr>
        <w:spacing w:after="0" w:line="360" w:lineRule="auto"/>
        <w:ind w:firstLine="720"/>
        <w:jc w:val="both"/>
        <w:rPr>
          <w:rFonts w:ascii="Arial Narrow" w:hAnsi="Arial Narrow"/>
          <w:bCs/>
          <w:sz w:val="24"/>
          <w:szCs w:val="24"/>
          <w:lang w:val="fi-FI"/>
        </w:rPr>
      </w:pPr>
      <w:r w:rsidRPr="003F35BD">
        <w:rPr>
          <w:rFonts w:ascii="Arial Narrow" w:hAnsi="Arial Narrow"/>
          <w:bCs/>
          <w:sz w:val="24"/>
          <w:szCs w:val="24"/>
          <w:lang w:val="fi-FI"/>
        </w:rPr>
        <w:t>Perkembangan pengetahuan</w:t>
      </w:r>
      <w:r w:rsidR="00E30D8C" w:rsidRPr="003F35BD">
        <w:rPr>
          <w:rFonts w:ascii="Arial Narrow" w:hAnsi="Arial Narrow"/>
          <w:bCs/>
          <w:sz w:val="24"/>
          <w:szCs w:val="24"/>
          <w:lang w:val="fi-FI"/>
        </w:rPr>
        <w:t xml:space="preserve"> teknologi di era digital dan</w:t>
      </w:r>
      <w:r w:rsidRPr="003F35BD">
        <w:rPr>
          <w:rFonts w:ascii="Arial Narrow" w:hAnsi="Arial Narrow"/>
          <w:bCs/>
          <w:sz w:val="24"/>
          <w:szCs w:val="24"/>
          <w:lang w:val="fi-FI"/>
        </w:rPr>
        <w:t xml:space="preserve"> dalam </w:t>
      </w:r>
      <w:r w:rsidR="0045306C" w:rsidRPr="003F35BD">
        <w:rPr>
          <w:rFonts w:ascii="Arial Narrow" w:hAnsi="Arial Narrow"/>
          <w:bCs/>
          <w:sz w:val="24"/>
          <w:szCs w:val="24"/>
          <w:lang w:val="fi-FI"/>
        </w:rPr>
        <w:t xml:space="preserve">pelayanan kesehatan </w:t>
      </w:r>
      <w:r w:rsidRPr="003F35BD">
        <w:rPr>
          <w:rFonts w:ascii="Arial Narrow" w:hAnsi="Arial Narrow"/>
          <w:bCs/>
          <w:sz w:val="24"/>
          <w:szCs w:val="24"/>
          <w:lang w:val="fi-FI"/>
        </w:rPr>
        <w:t xml:space="preserve">memang sangat cepat ditandai dengan banyaknya jenis </w:t>
      </w:r>
      <w:r w:rsidR="0045306C" w:rsidRPr="003F35BD">
        <w:rPr>
          <w:rFonts w:ascii="Arial Narrow" w:hAnsi="Arial Narrow"/>
          <w:bCs/>
          <w:sz w:val="24"/>
          <w:szCs w:val="24"/>
          <w:lang w:val="fi-FI"/>
        </w:rPr>
        <w:t>layanan secara manual ataupun otomatis dengan teknologi dan Bahan</w:t>
      </w:r>
      <w:r w:rsidRPr="003F35BD">
        <w:rPr>
          <w:rFonts w:ascii="Arial Narrow" w:hAnsi="Arial Narrow"/>
          <w:bCs/>
          <w:sz w:val="24"/>
          <w:szCs w:val="24"/>
          <w:lang w:val="fi-FI"/>
        </w:rPr>
        <w:t xml:space="preserve"> baru yang bertambah sangat banyak</w:t>
      </w:r>
      <w:r w:rsidR="00E30D8C" w:rsidRPr="003F35BD">
        <w:rPr>
          <w:rFonts w:ascii="Arial Narrow" w:hAnsi="Arial Narrow"/>
          <w:bCs/>
          <w:sz w:val="24"/>
          <w:szCs w:val="24"/>
          <w:lang w:val="fi-FI"/>
        </w:rPr>
        <w:t xml:space="preserve"> dan kompleks</w:t>
      </w:r>
      <w:r w:rsidR="0045306C" w:rsidRPr="003F35BD">
        <w:rPr>
          <w:rFonts w:ascii="Arial Narrow" w:hAnsi="Arial Narrow"/>
          <w:bCs/>
          <w:sz w:val="24"/>
          <w:szCs w:val="24"/>
          <w:lang w:val="fi-FI"/>
        </w:rPr>
        <w:t xml:space="preserve"> sesuai </w:t>
      </w:r>
      <w:r w:rsidR="00725B17" w:rsidRPr="003F35BD">
        <w:rPr>
          <w:rFonts w:ascii="Arial Narrow" w:hAnsi="Arial Narrow"/>
          <w:bCs/>
          <w:sz w:val="24"/>
          <w:szCs w:val="24"/>
          <w:lang w:val="fi-FI"/>
        </w:rPr>
        <w:t xml:space="preserve">tuntutan </w:t>
      </w:r>
      <w:r w:rsidR="00725B17" w:rsidRPr="003F35BD">
        <w:rPr>
          <w:rFonts w:ascii="Arial Narrow" w:hAnsi="Arial Narrow"/>
          <w:bCs/>
          <w:i/>
          <w:iCs/>
          <w:sz w:val="24"/>
          <w:szCs w:val="24"/>
          <w:lang w:val="fi-FI"/>
        </w:rPr>
        <w:t>patient safety</w:t>
      </w:r>
      <w:r w:rsidRPr="003F35BD">
        <w:rPr>
          <w:rFonts w:ascii="Arial Narrow" w:hAnsi="Arial Narrow"/>
          <w:bCs/>
          <w:sz w:val="24"/>
          <w:szCs w:val="24"/>
          <w:lang w:val="fi-FI"/>
        </w:rPr>
        <w:t xml:space="preserve">. Dengan demikian Metode dan Media Pembelajaran harus selalu dikembangkan bertujuan untuk menambah wawasan dan pengetahuan mahasiswa mengenai </w:t>
      </w:r>
      <w:r w:rsidR="00725B17" w:rsidRPr="003F35BD">
        <w:rPr>
          <w:rFonts w:ascii="Arial Narrow" w:hAnsi="Arial Narrow"/>
          <w:bCs/>
          <w:sz w:val="24"/>
          <w:szCs w:val="24"/>
          <w:lang w:val="fi-FI"/>
        </w:rPr>
        <w:t xml:space="preserve">pemanfaatan </w:t>
      </w:r>
      <w:r w:rsidR="0045306C" w:rsidRPr="003F35BD">
        <w:rPr>
          <w:rFonts w:ascii="Arial Narrow" w:hAnsi="Arial Narrow"/>
          <w:bCs/>
          <w:sz w:val="24"/>
          <w:szCs w:val="24"/>
          <w:lang w:val="fi-FI"/>
        </w:rPr>
        <w:t xml:space="preserve">beberapa Media Promosi untuk Sosialisasi Metode Perubahan Perilaku Sehat dan pengenalan </w:t>
      </w:r>
      <w:r w:rsidR="0045306C" w:rsidRPr="003F35BD">
        <w:rPr>
          <w:rFonts w:ascii="Arial Narrow" w:hAnsi="Arial Narrow"/>
          <w:sz w:val="24"/>
          <w:szCs w:val="24"/>
        </w:rPr>
        <w:t xml:space="preserve">Kesehatan </w:t>
      </w:r>
      <w:proofErr w:type="spellStart"/>
      <w:r w:rsidR="0045306C" w:rsidRPr="003F35BD">
        <w:rPr>
          <w:rFonts w:ascii="Arial Narrow" w:hAnsi="Arial Narrow"/>
          <w:sz w:val="24"/>
          <w:szCs w:val="24"/>
        </w:rPr>
        <w:t>Keselamatan</w:t>
      </w:r>
      <w:proofErr w:type="spellEnd"/>
      <w:r w:rsidR="0045306C" w:rsidRPr="003F35BD">
        <w:rPr>
          <w:rFonts w:ascii="Arial Narrow" w:hAnsi="Arial Narrow"/>
          <w:sz w:val="24"/>
          <w:szCs w:val="24"/>
        </w:rPr>
        <w:t xml:space="preserve"> </w:t>
      </w:r>
      <w:proofErr w:type="spellStart"/>
      <w:r w:rsidR="0045306C" w:rsidRPr="003F35BD">
        <w:rPr>
          <w:rFonts w:ascii="Arial Narrow" w:hAnsi="Arial Narrow"/>
          <w:sz w:val="24"/>
          <w:szCs w:val="24"/>
        </w:rPr>
        <w:t>Kerja</w:t>
      </w:r>
      <w:proofErr w:type="spellEnd"/>
      <w:r w:rsidR="0045306C" w:rsidRPr="003F35BD">
        <w:rPr>
          <w:rFonts w:ascii="Arial Narrow" w:hAnsi="Arial Narrow"/>
          <w:sz w:val="24"/>
          <w:szCs w:val="24"/>
        </w:rPr>
        <w:t xml:space="preserve"> </w:t>
      </w:r>
      <w:proofErr w:type="spellStart"/>
      <w:r w:rsidR="0045306C" w:rsidRPr="003F35BD">
        <w:rPr>
          <w:rFonts w:ascii="Arial Narrow" w:hAnsi="Arial Narrow"/>
          <w:sz w:val="24"/>
          <w:szCs w:val="24"/>
        </w:rPr>
        <w:t>serta</w:t>
      </w:r>
      <w:proofErr w:type="spellEnd"/>
      <w:r w:rsidR="0045306C" w:rsidRPr="003F35BD">
        <w:rPr>
          <w:rFonts w:ascii="Arial Narrow" w:hAnsi="Arial Narrow"/>
          <w:sz w:val="24"/>
          <w:szCs w:val="24"/>
        </w:rPr>
        <w:t xml:space="preserve"> </w:t>
      </w:r>
      <w:proofErr w:type="spellStart"/>
      <w:r w:rsidR="0045306C" w:rsidRPr="003F35BD">
        <w:rPr>
          <w:rFonts w:ascii="Arial Narrow" w:hAnsi="Arial Narrow"/>
          <w:sz w:val="24"/>
          <w:szCs w:val="24"/>
        </w:rPr>
        <w:t>Lingkungan</w:t>
      </w:r>
      <w:proofErr w:type="spellEnd"/>
      <w:r w:rsidR="0045306C" w:rsidRPr="003F35BD">
        <w:rPr>
          <w:rFonts w:ascii="Arial Narrow" w:hAnsi="Arial Narrow"/>
          <w:sz w:val="24"/>
          <w:szCs w:val="24"/>
        </w:rPr>
        <w:t xml:space="preserve"> Hidup</w:t>
      </w:r>
      <w:r w:rsidR="00725B17" w:rsidRPr="003F35BD">
        <w:rPr>
          <w:rFonts w:ascii="Arial Narrow" w:hAnsi="Arial Narrow"/>
          <w:bCs/>
          <w:sz w:val="24"/>
          <w:szCs w:val="24"/>
          <w:lang w:val="fi-FI"/>
        </w:rPr>
        <w:t xml:space="preserve"> </w:t>
      </w:r>
      <w:r w:rsidR="0045306C" w:rsidRPr="003F35BD">
        <w:rPr>
          <w:rFonts w:ascii="Arial Narrow" w:hAnsi="Arial Narrow"/>
          <w:bCs/>
          <w:sz w:val="24"/>
          <w:szCs w:val="24"/>
          <w:lang w:val="fi-FI"/>
        </w:rPr>
        <w:t>dengan</w:t>
      </w:r>
      <w:r w:rsidR="00725B17" w:rsidRPr="003F35BD">
        <w:rPr>
          <w:rFonts w:ascii="Arial Narrow" w:hAnsi="Arial Narrow"/>
          <w:bCs/>
          <w:sz w:val="24"/>
          <w:szCs w:val="24"/>
          <w:lang w:val="fi-FI"/>
        </w:rPr>
        <w:t xml:space="preserve"> alat bantu untuk memudahkan dalam </w:t>
      </w:r>
      <w:r w:rsidR="0045306C" w:rsidRPr="003F35BD">
        <w:rPr>
          <w:rFonts w:ascii="Arial Narrow" w:hAnsi="Arial Narrow"/>
          <w:bCs/>
          <w:sz w:val="24"/>
          <w:szCs w:val="24"/>
          <w:lang w:val="fi-FI"/>
        </w:rPr>
        <w:t>mendukung kerja Tenaga Kesehatan dan Masyarakat.</w:t>
      </w:r>
    </w:p>
    <w:p w14:paraId="108A0F66" w14:textId="15F9F014" w:rsidR="005D72FB" w:rsidRPr="003F35BD" w:rsidRDefault="005D72FB" w:rsidP="000E0EE1">
      <w:pPr>
        <w:spacing w:after="0" w:line="360" w:lineRule="auto"/>
        <w:ind w:firstLine="720"/>
        <w:jc w:val="both"/>
        <w:rPr>
          <w:rFonts w:ascii="Arial Narrow" w:hAnsi="Arial Narrow"/>
          <w:bCs/>
          <w:sz w:val="24"/>
          <w:szCs w:val="24"/>
          <w:lang w:val="fi-FI"/>
        </w:rPr>
      </w:pPr>
      <w:r w:rsidRPr="003F35BD">
        <w:rPr>
          <w:rFonts w:ascii="Arial Narrow" w:hAnsi="Arial Narrow"/>
          <w:bCs/>
          <w:sz w:val="24"/>
          <w:szCs w:val="24"/>
          <w:lang w:val="fi-FI"/>
        </w:rPr>
        <w:t xml:space="preserve">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w:t>
      </w:r>
      <w:r w:rsidR="0045306C" w:rsidRPr="003F35BD">
        <w:rPr>
          <w:rFonts w:ascii="Arial Narrow" w:hAnsi="Arial Narrow"/>
          <w:sz w:val="24"/>
          <w:szCs w:val="24"/>
        </w:rPr>
        <w:t xml:space="preserve">Kesehatan </w:t>
      </w:r>
      <w:proofErr w:type="spellStart"/>
      <w:r w:rsidR="0045306C" w:rsidRPr="003F35BD">
        <w:rPr>
          <w:rFonts w:ascii="Arial Narrow" w:hAnsi="Arial Narrow"/>
          <w:sz w:val="24"/>
          <w:szCs w:val="24"/>
        </w:rPr>
        <w:t>Keselamatan</w:t>
      </w:r>
      <w:proofErr w:type="spellEnd"/>
      <w:r w:rsidR="0045306C" w:rsidRPr="003F35BD">
        <w:rPr>
          <w:rFonts w:ascii="Arial Narrow" w:hAnsi="Arial Narrow"/>
          <w:sz w:val="24"/>
          <w:szCs w:val="24"/>
        </w:rPr>
        <w:t xml:space="preserve"> </w:t>
      </w:r>
      <w:proofErr w:type="spellStart"/>
      <w:r w:rsidR="0045306C" w:rsidRPr="003F35BD">
        <w:rPr>
          <w:rFonts w:ascii="Arial Narrow" w:hAnsi="Arial Narrow"/>
          <w:sz w:val="24"/>
          <w:szCs w:val="24"/>
        </w:rPr>
        <w:t>Kerja</w:t>
      </w:r>
      <w:proofErr w:type="spellEnd"/>
      <w:r w:rsidR="0045306C" w:rsidRPr="003F35BD">
        <w:rPr>
          <w:rFonts w:ascii="Arial Narrow" w:hAnsi="Arial Narrow"/>
          <w:bCs/>
          <w:sz w:val="24"/>
          <w:szCs w:val="24"/>
          <w:lang w:val="fi-FI"/>
        </w:rPr>
        <w:t xml:space="preserve"> Lingkungan Hidup dan Promosi Kesehatan yang berkaitan dengan Dunia </w:t>
      </w:r>
      <w:r w:rsidRPr="003F35BD">
        <w:rPr>
          <w:rFonts w:ascii="Arial Narrow" w:hAnsi="Arial Narrow"/>
          <w:bCs/>
          <w:sz w:val="24"/>
          <w:szCs w:val="24"/>
          <w:lang w:val="fi-FI"/>
        </w:rPr>
        <w:t>Farmasi. Sumbang saran dan kritik yang memperkaya dan lebih meningkatkan mutu pembelajran, isi materi ini sangat kami harapkan dan hargai.</w:t>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p>
    <w:p w14:paraId="1B7D73F4" w14:textId="77777777" w:rsidR="005D72FB" w:rsidRPr="003F35BD" w:rsidRDefault="005D72FB" w:rsidP="000E0EE1">
      <w:pPr>
        <w:spacing w:after="0" w:line="360" w:lineRule="auto"/>
        <w:rPr>
          <w:rFonts w:ascii="Arial Narrow" w:hAnsi="Arial Narrow"/>
          <w:sz w:val="24"/>
          <w:szCs w:val="24"/>
        </w:rPr>
      </w:pP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proofErr w:type="spellStart"/>
      <w:r w:rsidRPr="003F35BD">
        <w:rPr>
          <w:rFonts w:ascii="Arial Narrow" w:hAnsi="Arial Narrow"/>
          <w:sz w:val="24"/>
          <w:szCs w:val="24"/>
        </w:rPr>
        <w:t>Penyusun</w:t>
      </w:r>
      <w:proofErr w:type="spellEnd"/>
    </w:p>
    <w:p w14:paraId="36D61E73" w14:textId="126E64D8" w:rsidR="005D72FB" w:rsidRPr="003F35BD" w:rsidRDefault="005D72FB" w:rsidP="000E0EE1">
      <w:pPr>
        <w:spacing w:after="0" w:line="360" w:lineRule="auto"/>
        <w:rPr>
          <w:rFonts w:ascii="Arial Narrow" w:hAnsi="Arial Narrow"/>
          <w:sz w:val="24"/>
          <w:szCs w:val="24"/>
        </w:rPr>
      </w:pP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proofErr w:type="gramStart"/>
      <w:r w:rsidRPr="003F35BD">
        <w:rPr>
          <w:rFonts w:ascii="Arial Narrow" w:hAnsi="Arial Narrow"/>
          <w:sz w:val="24"/>
          <w:szCs w:val="24"/>
        </w:rPr>
        <w:t xml:space="preserve">Semarang, </w:t>
      </w:r>
      <w:r w:rsidR="00725B17" w:rsidRPr="003F35BD">
        <w:rPr>
          <w:rFonts w:ascii="Arial Narrow" w:hAnsi="Arial Narrow"/>
          <w:sz w:val="24"/>
          <w:szCs w:val="24"/>
        </w:rPr>
        <w:t xml:space="preserve"> Februari</w:t>
      </w:r>
      <w:proofErr w:type="gramEnd"/>
      <w:r w:rsidRPr="003F35BD">
        <w:rPr>
          <w:rFonts w:ascii="Arial Narrow" w:hAnsi="Arial Narrow"/>
          <w:sz w:val="24"/>
          <w:szCs w:val="24"/>
        </w:rPr>
        <w:t xml:space="preserve"> </w:t>
      </w:r>
      <w:r w:rsidR="00234BEF">
        <w:rPr>
          <w:rFonts w:ascii="Arial Narrow" w:hAnsi="Arial Narrow"/>
          <w:sz w:val="24"/>
          <w:szCs w:val="24"/>
        </w:rPr>
        <w:t>2025</w:t>
      </w:r>
      <w:r w:rsidRPr="003F35BD">
        <w:rPr>
          <w:rFonts w:ascii="Arial Narrow" w:hAnsi="Arial Narrow"/>
          <w:sz w:val="24"/>
          <w:szCs w:val="24"/>
        </w:rPr>
        <w:t xml:space="preserve"> </w:t>
      </w:r>
    </w:p>
    <w:p w14:paraId="6C6B4829" w14:textId="60137391" w:rsidR="00725B17" w:rsidRPr="003F35BD" w:rsidRDefault="00725B17" w:rsidP="000E0EE1">
      <w:pPr>
        <w:spacing w:after="0" w:line="360" w:lineRule="auto"/>
        <w:rPr>
          <w:rFonts w:ascii="Arial Narrow" w:hAnsi="Arial Narrow"/>
          <w:sz w:val="24"/>
          <w:szCs w:val="24"/>
        </w:rPr>
      </w:pPr>
    </w:p>
    <w:p w14:paraId="654560AF" w14:textId="77777777" w:rsidR="0045306C" w:rsidRPr="003F35BD" w:rsidRDefault="0045306C" w:rsidP="000E0EE1">
      <w:pPr>
        <w:spacing w:after="0" w:line="360" w:lineRule="auto"/>
        <w:rPr>
          <w:rFonts w:ascii="Arial Narrow" w:hAnsi="Arial Narrow"/>
          <w:sz w:val="24"/>
          <w:szCs w:val="24"/>
        </w:rPr>
      </w:pPr>
    </w:p>
    <w:p w14:paraId="7465818A" w14:textId="51F84BA8" w:rsidR="005D72FB" w:rsidRPr="003F35BD" w:rsidRDefault="005D72FB" w:rsidP="000E0EE1">
      <w:pPr>
        <w:spacing w:after="0" w:line="360" w:lineRule="auto"/>
        <w:rPr>
          <w:rFonts w:ascii="Arial Narrow" w:hAnsi="Arial Narrow"/>
          <w:sz w:val="24"/>
          <w:szCs w:val="24"/>
        </w:rPr>
      </w:pP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00725B17" w:rsidRPr="003F35BD">
        <w:rPr>
          <w:rFonts w:ascii="Arial Narrow" w:hAnsi="Arial Narrow"/>
          <w:sz w:val="24"/>
          <w:szCs w:val="24"/>
        </w:rPr>
        <w:t xml:space="preserve">apt. </w:t>
      </w:r>
      <w:r w:rsidRPr="003F35BD">
        <w:rPr>
          <w:rFonts w:ascii="Arial Narrow" w:hAnsi="Arial Narrow"/>
          <w:sz w:val="24"/>
          <w:szCs w:val="24"/>
        </w:rPr>
        <w:t>Sri Suwarni, M.Sc.</w:t>
      </w:r>
      <w:bookmarkStart w:id="9" w:name="_Toc521267253"/>
    </w:p>
    <w:p w14:paraId="292A3AEF" w14:textId="77777777" w:rsidR="000E0EE1" w:rsidRPr="003F35BD" w:rsidRDefault="000E0EE1">
      <w:pPr>
        <w:rPr>
          <w:rFonts w:ascii="Arial Narrow" w:hAnsi="Arial Narrow"/>
          <w:b/>
          <w:bCs/>
          <w:caps/>
          <w:kern w:val="36"/>
          <w:sz w:val="24"/>
          <w:szCs w:val="24"/>
          <w:lang w:val="id-ID"/>
        </w:rPr>
      </w:pPr>
      <w:bookmarkStart w:id="10" w:name="_Toc521268028"/>
      <w:bookmarkStart w:id="11" w:name="_Toc521477870"/>
      <w:bookmarkStart w:id="12" w:name="_Toc521491549"/>
      <w:r w:rsidRPr="003F35BD">
        <w:rPr>
          <w:rFonts w:ascii="Arial Narrow" w:hAnsi="Arial Narrow"/>
          <w:sz w:val="24"/>
          <w:szCs w:val="24"/>
        </w:rPr>
        <w:br w:type="page"/>
      </w:r>
    </w:p>
    <w:p w14:paraId="75277561" w14:textId="66CB87EB" w:rsidR="005D72FB" w:rsidRPr="003F35BD" w:rsidRDefault="005D72FB" w:rsidP="000E0EE1">
      <w:pPr>
        <w:pStyle w:val="Heading1"/>
        <w:spacing w:before="0" w:after="0" w:line="360" w:lineRule="auto"/>
        <w:jc w:val="center"/>
        <w:rPr>
          <w:rFonts w:ascii="Arial Narrow" w:hAnsi="Arial Narrow"/>
          <w:sz w:val="24"/>
          <w:szCs w:val="24"/>
        </w:rPr>
      </w:pPr>
      <w:bookmarkStart w:id="13" w:name="_Toc145081447"/>
      <w:r w:rsidRPr="003F35BD">
        <w:rPr>
          <w:rFonts w:ascii="Arial Narrow" w:hAnsi="Arial Narrow"/>
          <w:sz w:val="24"/>
          <w:szCs w:val="24"/>
        </w:rPr>
        <w:lastRenderedPageBreak/>
        <w:t>DAFTAR ISI</w:t>
      </w:r>
      <w:bookmarkEnd w:id="9"/>
      <w:bookmarkEnd w:id="10"/>
      <w:bookmarkEnd w:id="11"/>
      <w:bookmarkEnd w:id="12"/>
      <w:bookmarkEnd w:id="13"/>
    </w:p>
    <w:p w14:paraId="551F3F8B" w14:textId="2AD5A724" w:rsidR="002E73A7" w:rsidRPr="003F35BD" w:rsidRDefault="002E73A7" w:rsidP="000E0EE1">
      <w:pPr>
        <w:pStyle w:val="Heading1"/>
        <w:spacing w:before="0" w:after="0" w:line="360" w:lineRule="auto"/>
        <w:jc w:val="center"/>
        <w:rPr>
          <w:rFonts w:ascii="Arial Narrow" w:hAnsi="Arial Narrow"/>
          <w:sz w:val="24"/>
          <w:szCs w:val="24"/>
        </w:rPr>
      </w:pPr>
    </w:p>
    <w:sdt>
      <w:sdtPr>
        <w:rPr>
          <w:rFonts w:ascii="Arial Narrow" w:eastAsia="Times New Roman" w:hAnsi="Arial Narrow" w:cs="Times New Roman"/>
          <w:color w:val="auto"/>
          <w:sz w:val="24"/>
          <w:szCs w:val="24"/>
        </w:rPr>
        <w:id w:val="1075473019"/>
        <w:docPartObj>
          <w:docPartGallery w:val="Table of Contents"/>
          <w:docPartUnique/>
        </w:docPartObj>
      </w:sdtPr>
      <w:sdtEndPr>
        <w:rPr>
          <w:b/>
          <w:bCs/>
          <w:noProof/>
        </w:rPr>
      </w:sdtEndPr>
      <w:sdtContent>
        <w:p w14:paraId="0CEF3F05" w14:textId="71425AAF" w:rsidR="002E73A7" w:rsidRPr="003F35BD" w:rsidRDefault="002E73A7" w:rsidP="000E0EE1">
          <w:pPr>
            <w:pStyle w:val="TOCHeading"/>
            <w:spacing w:before="0" w:line="360" w:lineRule="auto"/>
            <w:rPr>
              <w:rFonts w:ascii="Arial Narrow" w:hAnsi="Arial Narrow"/>
              <w:sz w:val="24"/>
              <w:szCs w:val="24"/>
            </w:rPr>
          </w:pPr>
        </w:p>
        <w:p w14:paraId="46BA0208" w14:textId="6EF1ED4F" w:rsidR="003F35BD" w:rsidRDefault="002E73A7">
          <w:pPr>
            <w:pStyle w:val="TOC1"/>
            <w:tabs>
              <w:tab w:val="right" w:leader="dot" w:pos="9017"/>
            </w:tabs>
            <w:rPr>
              <w:rFonts w:asciiTheme="minorHAnsi" w:eastAsiaTheme="minorEastAsia" w:hAnsiTheme="minorHAnsi" w:cstheme="minorBidi"/>
              <w:noProof/>
              <w:kern w:val="2"/>
              <w14:ligatures w14:val="standardContextual"/>
            </w:rPr>
          </w:pPr>
          <w:r w:rsidRPr="003F35BD">
            <w:rPr>
              <w:rFonts w:ascii="Arial Narrow" w:hAnsi="Arial Narrow"/>
              <w:sz w:val="24"/>
              <w:szCs w:val="24"/>
            </w:rPr>
            <w:fldChar w:fldCharType="begin"/>
          </w:r>
          <w:r w:rsidRPr="003F35BD">
            <w:rPr>
              <w:rFonts w:ascii="Arial Narrow" w:hAnsi="Arial Narrow"/>
              <w:sz w:val="24"/>
              <w:szCs w:val="24"/>
            </w:rPr>
            <w:instrText xml:space="preserve"> TOC \o "1-3" \h \z \u </w:instrText>
          </w:r>
          <w:r w:rsidRPr="003F35BD">
            <w:rPr>
              <w:rFonts w:ascii="Arial Narrow" w:hAnsi="Arial Narrow"/>
              <w:sz w:val="24"/>
              <w:szCs w:val="24"/>
            </w:rPr>
            <w:fldChar w:fldCharType="separate"/>
          </w:r>
          <w:hyperlink w:anchor="_Toc145081445" w:history="1">
            <w:r w:rsidR="003F35BD" w:rsidRPr="00950296">
              <w:rPr>
                <w:rStyle w:val="Hyperlink"/>
                <w:rFonts w:ascii="Arial Narrow" w:hAnsi="Arial Narrow"/>
                <w:noProof/>
              </w:rPr>
              <w:t>HALAMAN PENGESAHAN PERANGKAT PEMBELAJARAN</w:t>
            </w:r>
            <w:r w:rsidR="003F35BD">
              <w:rPr>
                <w:noProof/>
                <w:webHidden/>
              </w:rPr>
              <w:tab/>
            </w:r>
            <w:r w:rsidR="003F35BD">
              <w:rPr>
                <w:noProof/>
                <w:webHidden/>
              </w:rPr>
              <w:fldChar w:fldCharType="begin"/>
            </w:r>
            <w:r w:rsidR="003F35BD">
              <w:rPr>
                <w:noProof/>
                <w:webHidden/>
              </w:rPr>
              <w:instrText xml:space="preserve"> PAGEREF _Toc145081445 \h </w:instrText>
            </w:r>
            <w:r w:rsidR="003F35BD">
              <w:rPr>
                <w:noProof/>
                <w:webHidden/>
              </w:rPr>
            </w:r>
            <w:r w:rsidR="003F35BD">
              <w:rPr>
                <w:noProof/>
                <w:webHidden/>
              </w:rPr>
              <w:fldChar w:fldCharType="separate"/>
            </w:r>
            <w:r w:rsidR="00821E75">
              <w:rPr>
                <w:noProof/>
                <w:webHidden/>
              </w:rPr>
              <w:t>3</w:t>
            </w:r>
            <w:r w:rsidR="003F35BD">
              <w:rPr>
                <w:noProof/>
                <w:webHidden/>
              </w:rPr>
              <w:fldChar w:fldCharType="end"/>
            </w:r>
          </w:hyperlink>
        </w:p>
        <w:p w14:paraId="68ECC28C" w14:textId="0E7B41A1" w:rsidR="003F35BD" w:rsidRDefault="003F35BD">
          <w:pPr>
            <w:pStyle w:val="TOC1"/>
            <w:tabs>
              <w:tab w:val="right" w:leader="dot" w:pos="9017"/>
            </w:tabs>
            <w:rPr>
              <w:rFonts w:asciiTheme="minorHAnsi" w:eastAsiaTheme="minorEastAsia" w:hAnsiTheme="minorHAnsi" w:cstheme="minorBidi"/>
              <w:noProof/>
              <w:kern w:val="2"/>
              <w14:ligatures w14:val="standardContextual"/>
            </w:rPr>
          </w:pPr>
          <w:hyperlink w:anchor="_Toc145081446" w:history="1">
            <w:r w:rsidRPr="00950296">
              <w:rPr>
                <w:rStyle w:val="Hyperlink"/>
                <w:rFonts w:ascii="Arial Narrow" w:hAnsi="Arial Narrow"/>
                <w:noProof/>
              </w:rPr>
              <w:t>PRAKATA</w:t>
            </w:r>
            <w:r>
              <w:rPr>
                <w:noProof/>
                <w:webHidden/>
              </w:rPr>
              <w:tab/>
            </w:r>
            <w:r>
              <w:rPr>
                <w:noProof/>
                <w:webHidden/>
              </w:rPr>
              <w:fldChar w:fldCharType="begin"/>
            </w:r>
            <w:r>
              <w:rPr>
                <w:noProof/>
                <w:webHidden/>
              </w:rPr>
              <w:instrText xml:space="preserve"> PAGEREF _Toc145081446 \h </w:instrText>
            </w:r>
            <w:r>
              <w:rPr>
                <w:noProof/>
                <w:webHidden/>
              </w:rPr>
            </w:r>
            <w:r>
              <w:rPr>
                <w:noProof/>
                <w:webHidden/>
              </w:rPr>
              <w:fldChar w:fldCharType="separate"/>
            </w:r>
            <w:r w:rsidR="00821E75">
              <w:rPr>
                <w:noProof/>
                <w:webHidden/>
              </w:rPr>
              <w:t>4</w:t>
            </w:r>
            <w:r>
              <w:rPr>
                <w:noProof/>
                <w:webHidden/>
              </w:rPr>
              <w:fldChar w:fldCharType="end"/>
            </w:r>
          </w:hyperlink>
        </w:p>
        <w:p w14:paraId="5DF0664D" w14:textId="4CCCB836" w:rsidR="003F35BD" w:rsidRDefault="003F35BD">
          <w:pPr>
            <w:pStyle w:val="TOC1"/>
            <w:tabs>
              <w:tab w:val="right" w:leader="dot" w:pos="9017"/>
            </w:tabs>
            <w:rPr>
              <w:rFonts w:asciiTheme="minorHAnsi" w:eastAsiaTheme="minorEastAsia" w:hAnsiTheme="minorHAnsi" w:cstheme="minorBidi"/>
              <w:noProof/>
              <w:kern w:val="2"/>
              <w14:ligatures w14:val="standardContextual"/>
            </w:rPr>
          </w:pPr>
          <w:hyperlink w:anchor="_Toc145081447" w:history="1">
            <w:r w:rsidRPr="00950296">
              <w:rPr>
                <w:rStyle w:val="Hyperlink"/>
                <w:rFonts w:ascii="Arial Narrow" w:hAnsi="Arial Narrow"/>
                <w:noProof/>
              </w:rPr>
              <w:t>DAFTAR ISI</w:t>
            </w:r>
            <w:r>
              <w:rPr>
                <w:noProof/>
                <w:webHidden/>
              </w:rPr>
              <w:tab/>
            </w:r>
            <w:r>
              <w:rPr>
                <w:noProof/>
                <w:webHidden/>
              </w:rPr>
              <w:fldChar w:fldCharType="begin"/>
            </w:r>
            <w:r>
              <w:rPr>
                <w:noProof/>
                <w:webHidden/>
              </w:rPr>
              <w:instrText xml:space="preserve"> PAGEREF _Toc145081447 \h </w:instrText>
            </w:r>
            <w:r>
              <w:rPr>
                <w:noProof/>
                <w:webHidden/>
              </w:rPr>
            </w:r>
            <w:r>
              <w:rPr>
                <w:noProof/>
                <w:webHidden/>
              </w:rPr>
              <w:fldChar w:fldCharType="separate"/>
            </w:r>
            <w:r w:rsidR="00821E75">
              <w:rPr>
                <w:noProof/>
                <w:webHidden/>
              </w:rPr>
              <w:t>5</w:t>
            </w:r>
            <w:r>
              <w:rPr>
                <w:noProof/>
                <w:webHidden/>
              </w:rPr>
              <w:fldChar w:fldCharType="end"/>
            </w:r>
          </w:hyperlink>
        </w:p>
        <w:p w14:paraId="6A9171F6" w14:textId="46425D1B" w:rsidR="003F35BD" w:rsidRDefault="003F35BD">
          <w:pPr>
            <w:pStyle w:val="TOC1"/>
            <w:tabs>
              <w:tab w:val="right" w:leader="dot" w:pos="9017"/>
            </w:tabs>
            <w:rPr>
              <w:rFonts w:asciiTheme="minorHAnsi" w:eastAsiaTheme="minorEastAsia" w:hAnsiTheme="minorHAnsi" w:cstheme="minorBidi"/>
              <w:noProof/>
              <w:kern w:val="2"/>
              <w14:ligatures w14:val="standardContextual"/>
            </w:rPr>
          </w:pPr>
          <w:hyperlink w:anchor="_Toc145081448" w:history="1">
            <w:r w:rsidRPr="00950296">
              <w:rPr>
                <w:rStyle w:val="Hyperlink"/>
                <w:rFonts w:ascii="Arial Narrow" w:hAnsi="Arial Narrow" w:cs="Arial"/>
                <w:noProof/>
              </w:rPr>
              <w:t>RENCANA PEMBELAJARAN SEMESTER (RPS)</w:t>
            </w:r>
            <w:r>
              <w:rPr>
                <w:noProof/>
                <w:webHidden/>
              </w:rPr>
              <w:tab/>
            </w:r>
            <w:r>
              <w:rPr>
                <w:noProof/>
                <w:webHidden/>
              </w:rPr>
              <w:fldChar w:fldCharType="begin"/>
            </w:r>
            <w:r>
              <w:rPr>
                <w:noProof/>
                <w:webHidden/>
              </w:rPr>
              <w:instrText xml:space="preserve"> PAGEREF _Toc145081448 \h </w:instrText>
            </w:r>
            <w:r>
              <w:rPr>
                <w:noProof/>
                <w:webHidden/>
              </w:rPr>
            </w:r>
            <w:r>
              <w:rPr>
                <w:noProof/>
                <w:webHidden/>
              </w:rPr>
              <w:fldChar w:fldCharType="separate"/>
            </w:r>
            <w:r w:rsidR="00821E75">
              <w:rPr>
                <w:noProof/>
                <w:webHidden/>
              </w:rPr>
              <w:t>6</w:t>
            </w:r>
            <w:r>
              <w:rPr>
                <w:noProof/>
                <w:webHidden/>
              </w:rPr>
              <w:fldChar w:fldCharType="end"/>
            </w:r>
          </w:hyperlink>
        </w:p>
        <w:p w14:paraId="68CDC9F9" w14:textId="7F979620" w:rsidR="003F35BD" w:rsidRDefault="003F35BD">
          <w:pPr>
            <w:pStyle w:val="TOC1"/>
            <w:tabs>
              <w:tab w:val="right" w:leader="dot" w:pos="9017"/>
            </w:tabs>
            <w:rPr>
              <w:rFonts w:asciiTheme="minorHAnsi" w:eastAsiaTheme="minorEastAsia" w:hAnsiTheme="minorHAnsi" w:cstheme="minorBidi"/>
              <w:noProof/>
              <w:kern w:val="2"/>
              <w14:ligatures w14:val="standardContextual"/>
            </w:rPr>
          </w:pPr>
          <w:hyperlink w:anchor="_Toc145081449" w:history="1">
            <w:r w:rsidRPr="00950296">
              <w:rPr>
                <w:rStyle w:val="Hyperlink"/>
                <w:rFonts w:ascii="Arial Narrow" w:hAnsi="Arial Narrow"/>
                <w:noProof/>
              </w:rPr>
              <w:t>KONTRAK  PERKULIAHAN</w:t>
            </w:r>
            <w:r>
              <w:rPr>
                <w:noProof/>
                <w:webHidden/>
              </w:rPr>
              <w:tab/>
            </w:r>
            <w:r>
              <w:rPr>
                <w:noProof/>
                <w:webHidden/>
              </w:rPr>
              <w:fldChar w:fldCharType="begin"/>
            </w:r>
            <w:r>
              <w:rPr>
                <w:noProof/>
                <w:webHidden/>
              </w:rPr>
              <w:instrText xml:space="preserve"> PAGEREF _Toc145081449 \h </w:instrText>
            </w:r>
            <w:r>
              <w:rPr>
                <w:noProof/>
                <w:webHidden/>
              </w:rPr>
            </w:r>
            <w:r>
              <w:rPr>
                <w:noProof/>
                <w:webHidden/>
              </w:rPr>
              <w:fldChar w:fldCharType="separate"/>
            </w:r>
            <w:r w:rsidR="00821E75">
              <w:rPr>
                <w:noProof/>
                <w:webHidden/>
              </w:rPr>
              <w:t>23</w:t>
            </w:r>
            <w:r>
              <w:rPr>
                <w:noProof/>
                <w:webHidden/>
              </w:rPr>
              <w:fldChar w:fldCharType="end"/>
            </w:r>
          </w:hyperlink>
        </w:p>
        <w:p w14:paraId="39CA4CF8" w14:textId="177990E7" w:rsidR="003F35BD" w:rsidRDefault="003F35BD">
          <w:pPr>
            <w:pStyle w:val="TOC1"/>
            <w:tabs>
              <w:tab w:val="right" w:leader="dot" w:pos="9017"/>
            </w:tabs>
            <w:rPr>
              <w:rFonts w:asciiTheme="minorHAnsi" w:eastAsiaTheme="minorEastAsia" w:hAnsiTheme="minorHAnsi" w:cstheme="minorBidi"/>
              <w:noProof/>
              <w:kern w:val="2"/>
              <w14:ligatures w14:val="standardContextual"/>
            </w:rPr>
          </w:pPr>
          <w:hyperlink w:anchor="_Toc145081450" w:history="1">
            <w:r w:rsidRPr="00950296">
              <w:rPr>
                <w:rStyle w:val="Hyperlink"/>
                <w:rFonts w:ascii="Arial Narrow" w:hAnsi="Arial Narrow"/>
                <w:noProof/>
              </w:rPr>
              <w:t>FORMAT TUGAS &amp; RUBRIK PENILAIAN</w:t>
            </w:r>
            <w:r>
              <w:rPr>
                <w:noProof/>
                <w:webHidden/>
              </w:rPr>
              <w:tab/>
            </w:r>
            <w:r>
              <w:rPr>
                <w:noProof/>
                <w:webHidden/>
              </w:rPr>
              <w:fldChar w:fldCharType="begin"/>
            </w:r>
            <w:r>
              <w:rPr>
                <w:noProof/>
                <w:webHidden/>
              </w:rPr>
              <w:instrText xml:space="preserve"> PAGEREF _Toc145081450 \h </w:instrText>
            </w:r>
            <w:r>
              <w:rPr>
                <w:noProof/>
                <w:webHidden/>
              </w:rPr>
            </w:r>
            <w:r>
              <w:rPr>
                <w:noProof/>
                <w:webHidden/>
              </w:rPr>
              <w:fldChar w:fldCharType="separate"/>
            </w:r>
            <w:r w:rsidR="00821E75">
              <w:rPr>
                <w:noProof/>
                <w:webHidden/>
              </w:rPr>
              <w:t>2</w:t>
            </w:r>
            <w:r>
              <w:rPr>
                <w:noProof/>
                <w:webHidden/>
              </w:rPr>
              <w:fldChar w:fldCharType="end"/>
            </w:r>
          </w:hyperlink>
        </w:p>
        <w:p w14:paraId="20F79512" w14:textId="1FEEE789" w:rsidR="003F35BD" w:rsidRDefault="003F35BD">
          <w:pPr>
            <w:pStyle w:val="TOC1"/>
            <w:tabs>
              <w:tab w:val="right" w:leader="dot" w:pos="9017"/>
            </w:tabs>
            <w:rPr>
              <w:rFonts w:asciiTheme="minorHAnsi" w:eastAsiaTheme="minorEastAsia" w:hAnsiTheme="minorHAnsi" w:cstheme="minorBidi"/>
              <w:noProof/>
              <w:kern w:val="2"/>
              <w14:ligatures w14:val="standardContextual"/>
            </w:rPr>
          </w:pPr>
          <w:hyperlink w:anchor="_Toc145081451" w:history="1">
            <w:r w:rsidRPr="00950296">
              <w:rPr>
                <w:rStyle w:val="Hyperlink"/>
                <w:rFonts w:ascii="Arial Narrow" w:hAnsi="Arial Narrow"/>
                <w:noProof/>
              </w:rPr>
              <w:t>NILAI AKHIR SEMESTER</w:t>
            </w:r>
            <w:r>
              <w:rPr>
                <w:noProof/>
                <w:webHidden/>
              </w:rPr>
              <w:tab/>
            </w:r>
            <w:r>
              <w:rPr>
                <w:noProof/>
                <w:webHidden/>
              </w:rPr>
              <w:fldChar w:fldCharType="begin"/>
            </w:r>
            <w:r>
              <w:rPr>
                <w:noProof/>
                <w:webHidden/>
              </w:rPr>
              <w:instrText xml:space="preserve"> PAGEREF _Toc145081451 \h </w:instrText>
            </w:r>
            <w:r>
              <w:rPr>
                <w:noProof/>
                <w:webHidden/>
              </w:rPr>
            </w:r>
            <w:r>
              <w:rPr>
                <w:noProof/>
                <w:webHidden/>
              </w:rPr>
              <w:fldChar w:fldCharType="separate"/>
            </w:r>
            <w:r w:rsidR="00821E75">
              <w:rPr>
                <w:noProof/>
                <w:webHidden/>
              </w:rPr>
              <w:t>21</w:t>
            </w:r>
            <w:r>
              <w:rPr>
                <w:noProof/>
                <w:webHidden/>
              </w:rPr>
              <w:fldChar w:fldCharType="end"/>
            </w:r>
          </w:hyperlink>
        </w:p>
        <w:p w14:paraId="551E983F" w14:textId="35C619FC" w:rsidR="003F35BD" w:rsidRDefault="003F35BD">
          <w:pPr>
            <w:pStyle w:val="TOC1"/>
            <w:tabs>
              <w:tab w:val="right" w:leader="dot" w:pos="9017"/>
            </w:tabs>
            <w:rPr>
              <w:rFonts w:asciiTheme="minorHAnsi" w:eastAsiaTheme="minorEastAsia" w:hAnsiTheme="minorHAnsi" w:cstheme="minorBidi"/>
              <w:noProof/>
              <w:kern w:val="2"/>
              <w14:ligatures w14:val="standardContextual"/>
            </w:rPr>
          </w:pPr>
          <w:hyperlink w:anchor="_Toc145081452" w:history="1">
            <w:r w:rsidRPr="00950296">
              <w:rPr>
                <w:rStyle w:val="Hyperlink"/>
                <w:rFonts w:ascii="Arial Narrow" w:hAnsi="Arial Narrow"/>
                <w:noProof/>
              </w:rPr>
              <w:t>DAFTAR HADIR MAHASISWA</w:t>
            </w:r>
            <w:r>
              <w:rPr>
                <w:noProof/>
                <w:webHidden/>
              </w:rPr>
              <w:tab/>
            </w:r>
            <w:r>
              <w:rPr>
                <w:noProof/>
                <w:webHidden/>
              </w:rPr>
              <w:fldChar w:fldCharType="begin"/>
            </w:r>
            <w:r>
              <w:rPr>
                <w:noProof/>
                <w:webHidden/>
              </w:rPr>
              <w:instrText xml:space="preserve"> PAGEREF _Toc145081452 \h </w:instrText>
            </w:r>
            <w:r>
              <w:rPr>
                <w:noProof/>
                <w:webHidden/>
              </w:rPr>
            </w:r>
            <w:r>
              <w:rPr>
                <w:noProof/>
                <w:webHidden/>
              </w:rPr>
              <w:fldChar w:fldCharType="separate"/>
            </w:r>
            <w:r w:rsidR="00821E75">
              <w:rPr>
                <w:noProof/>
                <w:webHidden/>
              </w:rPr>
              <w:t>23</w:t>
            </w:r>
            <w:r>
              <w:rPr>
                <w:noProof/>
                <w:webHidden/>
              </w:rPr>
              <w:fldChar w:fldCharType="end"/>
            </w:r>
          </w:hyperlink>
        </w:p>
        <w:p w14:paraId="51515817" w14:textId="11C39862" w:rsidR="002E73A7" w:rsidRPr="003F35BD" w:rsidRDefault="002E73A7" w:rsidP="000E0EE1">
          <w:pPr>
            <w:spacing w:after="0" w:line="360" w:lineRule="auto"/>
            <w:rPr>
              <w:rFonts w:ascii="Arial Narrow" w:hAnsi="Arial Narrow"/>
              <w:sz w:val="24"/>
              <w:szCs w:val="24"/>
            </w:rPr>
          </w:pPr>
          <w:r w:rsidRPr="003F35BD">
            <w:rPr>
              <w:rFonts w:ascii="Arial Narrow" w:hAnsi="Arial Narrow"/>
              <w:b/>
              <w:bCs/>
              <w:noProof/>
              <w:sz w:val="24"/>
              <w:szCs w:val="24"/>
            </w:rPr>
            <w:fldChar w:fldCharType="end"/>
          </w:r>
        </w:p>
      </w:sdtContent>
    </w:sdt>
    <w:p w14:paraId="6179DC47" w14:textId="77777777" w:rsidR="002E73A7" w:rsidRPr="003F35BD" w:rsidRDefault="002E73A7" w:rsidP="000E0EE1">
      <w:pPr>
        <w:pStyle w:val="Heading1"/>
        <w:spacing w:before="0" w:after="0" w:line="360" w:lineRule="auto"/>
        <w:jc w:val="both"/>
        <w:rPr>
          <w:rFonts w:ascii="Arial Narrow" w:hAnsi="Arial Narrow"/>
          <w:sz w:val="24"/>
          <w:szCs w:val="24"/>
        </w:rPr>
      </w:pPr>
    </w:p>
    <w:p w14:paraId="05CEF9F6" w14:textId="77777777" w:rsidR="005D72FB" w:rsidRPr="003F35BD" w:rsidRDefault="005D72FB" w:rsidP="000E0EE1">
      <w:pPr>
        <w:spacing w:after="0" w:line="360" w:lineRule="auto"/>
        <w:rPr>
          <w:rFonts w:ascii="Arial Narrow" w:hAnsi="Arial Narrow"/>
          <w:sz w:val="24"/>
          <w:szCs w:val="24"/>
        </w:rPr>
      </w:pPr>
    </w:p>
    <w:p w14:paraId="4CEC5D67" w14:textId="77777777" w:rsidR="00463158" w:rsidRPr="003F35BD" w:rsidRDefault="00463158" w:rsidP="000E0EE1">
      <w:pPr>
        <w:spacing w:after="0" w:line="360" w:lineRule="auto"/>
        <w:rPr>
          <w:rFonts w:ascii="Arial Narrow" w:hAnsi="Arial Narrow"/>
          <w:sz w:val="24"/>
          <w:szCs w:val="24"/>
        </w:rPr>
        <w:sectPr w:rsidR="00463158" w:rsidRPr="003F35BD" w:rsidSect="00B64D19">
          <w:pgSz w:w="11907" w:h="16840" w:code="9"/>
          <w:pgMar w:top="1440" w:right="1440" w:bottom="1440" w:left="1440" w:header="709" w:footer="709" w:gutter="0"/>
          <w:cols w:space="708"/>
          <w:docGrid w:linePitch="360"/>
        </w:sectPr>
      </w:pPr>
    </w:p>
    <w:p w14:paraId="35D77350" w14:textId="7057FF3F" w:rsidR="005D72FB" w:rsidRPr="003F35BD" w:rsidRDefault="005D72FB" w:rsidP="000E0EE1">
      <w:pPr>
        <w:spacing w:after="0" w:line="360" w:lineRule="auto"/>
        <w:rPr>
          <w:rFonts w:ascii="Arial Narrow" w:hAnsi="Arial Narrow"/>
          <w:sz w:val="24"/>
          <w:szCs w:val="24"/>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5D72FB" w:rsidRPr="003F35BD" w14:paraId="24429B52" w14:textId="77777777" w:rsidTr="00404E18">
        <w:trPr>
          <w:trHeight w:val="552"/>
        </w:trPr>
        <w:tc>
          <w:tcPr>
            <w:tcW w:w="1951" w:type="dxa"/>
            <w:vMerge w:val="restart"/>
          </w:tcPr>
          <w:p w14:paraId="256F8554" w14:textId="77777777" w:rsidR="005D72FB" w:rsidRPr="003F35BD" w:rsidRDefault="005D72FB" w:rsidP="000E0EE1">
            <w:pPr>
              <w:pStyle w:val="Default"/>
              <w:spacing w:line="360" w:lineRule="auto"/>
              <w:rPr>
                <w:rFonts w:ascii="Arial Narrow" w:hAnsi="Arial Narrow"/>
                <w:b/>
              </w:rPr>
            </w:pPr>
            <w:r w:rsidRPr="003F35BD">
              <w:rPr>
                <w:rFonts w:ascii="Arial Narrow" w:hAnsi="Arial Narrow"/>
                <w:b/>
                <w:noProof/>
              </w:rPr>
              <w:drawing>
                <wp:anchor distT="0" distB="0" distL="114300" distR="114300" simplePos="0" relativeHeight="251662336" behindDoc="0" locked="0" layoutInCell="1" allowOverlap="1" wp14:anchorId="01D31033" wp14:editId="19212A41">
                  <wp:simplePos x="0" y="0"/>
                  <wp:positionH relativeFrom="column">
                    <wp:posOffset>10795</wp:posOffset>
                  </wp:positionH>
                  <wp:positionV relativeFrom="paragraph">
                    <wp:posOffset>61563</wp:posOffset>
                  </wp:positionV>
                  <wp:extent cx="1077595" cy="1061085"/>
                  <wp:effectExtent l="0" t="0" r="8255" b="571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anchor>
              </w:drawing>
            </w:r>
          </w:p>
        </w:tc>
        <w:tc>
          <w:tcPr>
            <w:tcW w:w="6379" w:type="dxa"/>
            <w:vMerge w:val="restart"/>
            <w:shd w:val="clear" w:color="auto" w:fill="F2F2F2"/>
            <w:vAlign w:val="center"/>
          </w:tcPr>
          <w:p w14:paraId="425AA302" w14:textId="77777777" w:rsidR="005D72FB" w:rsidRPr="003F35BD" w:rsidRDefault="005D72FB" w:rsidP="000E0EE1">
            <w:pPr>
              <w:pStyle w:val="Default"/>
              <w:spacing w:line="360" w:lineRule="auto"/>
              <w:rPr>
                <w:rFonts w:ascii="Arial Narrow" w:hAnsi="Arial Narrow" w:cs="Times New Roman"/>
                <w:b/>
              </w:rPr>
            </w:pPr>
            <w:r w:rsidRPr="003F35BD">
              <w:rPr>
                <w:rFonts w:ascii="Arial Narrow" w:hAnsi="Arial Narrow" w:cs="Times New Roman"/>
                <w:b/>
              </w:rPr>
              <w:t>SEKOLAH TINGGI FARMASI NUSAPUTERA</w:t>
            </w:r>
          </w:p>
          <w:p w14:paraId="2A2C661C" w14:textId="77777777" w:rsidR="005D72FB" w:rsidRPr="003F35BD" w:rsidRDefault="005D72FB" w:rsidP="000E0EE1">
            <w:pPr>
              <w:pStyle w:val="Default"/>
              <w:spacing w:line="360" w:lineRule="auto"/>
              <w:rPr>
                <w:rFonts w:ascii="Arial Narrow" w:hAnsi="Arial Narrow" w:cs="Times New Roman"/>
                <w:b/>
              </w:rPr>
            </w:pPr>
            <w:r w:rsidRPr="003F35BD">
              <w:rPr>
                <w:rFonts w:ascii="Arial Narrow" w:hAnsi="Arial Narrow" w:cs="Times New Roman"/>
                <w:b/>
              </w:rPr>
              <w:t>Jl. Medoho III No.2, Semarang. Telp/Fax 024-6747012.</w:t>
            </w:r>
          </w:p>
          <w:p w14:paraId="0456069C" w14:textId="77777777" w:rsidR="005D72FB" w:rsidRPr="003F35BD" w:rsidRDefault="005D72FB" w:rsidP="000E0EE1">
            <w:pPr>
              <w:pStyle w:val="Default"/>
              <w:spacing w:line="360" w:lineRule="auto"/>
              <w:ind w:left="33" w:right="884"/>
              <w:rPr>
                <w:rFonts w:ascii="Arial Narrow" w:hAnsi="Arial Narrow" w:cs="Times New Roman"/>
                <w:b/>
                <w:lang w:val="en-US"/>
              </w:rPr>
            </w:pPr>
            <w:r w:rsidRPr="003F35BD">
              <w:rPr>
                <w:rFonts w:ascii="Arial Narrow" w:hAnsi="Arial Narrow" w:cs="Times New Roman"/>
                <w:b/>
              </w:rPr>
              <w:t xml:space="preserve">e-mail : </w:t>
            </w:r>
            <w:r w:rsidRPr="003F35BD">
              <w:rPr>
                <w:rFonts w:ascii="Arial Narrow" w:hAnsi="Arial Narrow" w:cs="Times New Roman"/>
                <w:b/>
                <w:lang w:val="en-US"/>
              </w:rPr>
              <w:t>stiferanusaputera@gmail.com</w:t>
            </w:r>
          </w:p>
          <w:p w14:paraId="73483841" w14:textId="77777777" w:rsidR="005D72FB" w:rsidRPr="003F35BD" w:rsidRDefault="005D72FB" w:rsidP="000E0EE1">
            <w:pPr>
              <w:pStyle w:val="Default"/>
              <w:spacing w:line="360" w:lineRule="auto"/>
              <w:rPr>
                <w:rFonts w:ascii="Arial Narrow" w:hAnsi="Arial Narrow"/>
                <w:b/>
                <w:lang w:val="en-US"/>
              </w:rPr>
            </w:pPr>
            <w:r w:rsidRPr="003F35BD">
              <w:rPr>
                <w:rFonts w:ascii="Arial Narrow" w:hAnsi="Arial Narrow" w:cs="Times New Roman"/>
                <w:b/>
              </w:rPr>
              <w:t>https:</w:t>
            </w:r>
            <w:r w:rsidRPr="003F35BD">
              <w:rPr>
                <w:rFonts w:ascii="Arial Narrow" w:hAnsi="Arial Narrow"/>
                <w:b/>
                <w:shd w:val="clear" w:color="auto" w:fill="FFFFFF"/>
              </w:rPr>
              <w:t>https://</w:t>
            </w:r>
            <w:proofErr w:type="spellStart"/>
            <w:r w:rsidRPr="003F35BD">
              <w:rPr>
                <w:rFonts w:ascii="Arial Narrow" w:hAnsi="Arial Narrow"/>
                <w:b/>
                <w:shd w:val="clear" w:color="auto" w:fill="FFFFFF"/>
                <w:lang w:val="en-US"/>
              </w:rPr>
              <w:t>stifera</w:t>
            </w:r>
            <w:proofErr w:type="spellEnd"/>
            <w:r w:rsidRPr="003F35BD">
              <w:rPr>
                <w:rFonts w:ascii="Arial Narrow" w:hAnsi="Arial Narrow"/>
                <w:b/>
                <w:shd w:val="clear" w:color="auto" w:fill="FFFFFF"/>
              </w:rPr>
              <w:t>.ac.id/</w:t>
            </w:r>
          </w:p>
        </w:tc>
        <w:tc>
          <w:tcPr>
            <w:tcW w:w="2218" w:type="dxa"/>
            <w:shd w:val="clear" w:color="auto" w:fill="F2F2F2"/>
            <w:vAlign w:val="center"/>
          </w:tcPr>
          <w:p w14:paraId="34A30E8C" w14:textId="77777777" w:rsidR="005D72FB" w:rsidRPr="003F35BD" w:rsidRDefault="005D72FB" w:rsidP="000E0EE1">
            <w:pPr>
              <w:pStyle w:val="Default"/>
              <w:spacing w:line="360" w:lineRule="auto"/>
              <w:ind w:left="34" w:right="175"/>
              <w:rPr>
                <w:rFonts w:ascii="Arial Narrow" w:hAnsi="Arial Narrow" w:cs="Times New Roman"/>
                <w:b/>
              </w:rPr>
            </w:pPr>
            <w:r w:rsidRPr="003F35BD">
              <w:rPr>
                <w:rFonts w:ascii="Arial Narrow" w:hAnsi="Arial Narrow" w:cs="Times New Roman"/>
                <w:b/>
              </w:rPr>
              <w:t xml:space="preserve">No.Dokumen   </w:t>
            </w:r>
          </w:p>
        </w:tc>
        <w:tc>
          <w:tcPr>
            <w:tcW w:w="3240" w:type="dxa"/>
            <w:shd w:val="clear" w:color="auto" w:fill="F2F2F2"/>
            <w:vAlign w:val="center"/>
          </w:tcPr>
          <w:p w14:paraId="6E71F14A" w14:textId="77777777" w:rsidR="005D72FB" w:rsidRPr="003F35BD" w:rsidRDefault="005D72FB" w:rsidP="000E0EE1">
            <w:pPr>
              <w:pStyle w:val="Default"/>
              <w:spacing w:line="360" w:lineRule="auto"/>
              <w:ind w:left="34" w:right="175"/>
              <w:rPr>
                <w:rFonts w:ascii="Arial Narrow" w:hAnsi="Arial Narrow" w:cs="Times New Roman"/>
                <w:b/>
              </w:rPr>
            </w:pPr>
            <w:r w:rsidRPr="003F35BD">
              <w:rPr>
                <w:rFonts w:ascii="Arial Narrow" w:hAnsi="Arial Narrow" w:cs="Times New Roman"/>
                <w:b/>
              </w:rPr>
              <w:t>SPMI-STIFERA/MP/03/06</w:t>
            </w:r>
          </w:p>
        </w:tc>
      </w:tr>
      <w:tr w:rsidR="005D72FB" w:rsidRPr="003F35BD" w14:paraId="7309FFED" w14:textId="77777777" w:rsidTr="00404E18">
        <w:trPr>
          <w:trHeight w:val="348"/>
        </w:trPr>
        <w:tc>
          <w:tcPr>
            <w:tcW w:w="1951" w:type="dxa"/>
            <w:vMerge/>
          </w:tcPr>
          <w:p w14:paraId="2A4D60F2" w14:textId="77777777" w:rsidR="005D72FB" w:rsidRPr="003F35BD" w:rsidRDefault="005D72FB" w:rsidP="000E0EE1">
            <w:pPr>
              <w:pStyle w:val="Default"/>
              <w:spacing w:line="360" w:lineRule="auto"/>
              <w:rPr>
                <w:rFonts w:ascii="Arial Narrow" w:hAnsi="Arial Narrow"/>
                <w:b/>
              </w:rPr>
            </w:pPr>
          </w:p>
        </w:tc>
        <w:tc>
          <w:tcPr>
            <w:tcW w:w="6379" w:type="dxa"/>
            <w:vMerge/>
            <w:shd w:val="clear" w:color="auto" w:fill="F2F2F2"/>
            <w:vAlign w:val="center"/>
          </w:tcPr>
          <w:p w14:paraId="758CFAAE" w14:textId="77777777" w:rsidR="005D72FB" w:rsidRPr="003F35BD" w:rsidRDefault="005D72FB" w:rsidP="000E0EE1">
            <w:pPr>
              <w:pStyle w:val="Default"/>
              <w:spacing w:line="360" w:lineRule="auto"/>
              <w:jc w:val="center"/>
              <w:rPr>
                <w:rFonts w:ascii="Arial Narrow" w:hAnsi="Arial Narrow"/>
                <w:b/>
              </w:rPr>
            </w:pPr>
          </w:p>
        </w:tc>
        <w:tc>
          <w:tcPr>
            <w:tcW w:w="2218" w:type="dxa"/>
            <w:shd w:val="clear" w:color="auto" w:fill="F2F2F2"/>
            <w:vAlign w:val="center"/>
          </w:tcPr>
          <w:p w14:paraId="3C79CC17" w14:textId="77777777" w:rsidR="005D72FB" w:rsidRPr="003F35BD" w:rsidRDefault="005D72FB" w:rsidP="000E0EE1">
            <w:pPr>
              <w:pStyle w:val="Default"/>
              <w:spacing w:line="360" w:lineRule="auto"/>
              <w:jc w:val="both"/>
              <w:rPr>
                <w:rFonts w:ascii="Arial Narrow" w:hAnsi="Arial Narrow" w:cs="Times New Roman"/>
                <w:b/>
              </w:rPr>
            </w:pPr>
            <w:r w:rsidRPr="003F35BD">
              <w:rPr>
                <w:rFonts w:ascii="Arial Narrow" w:hAnsi="Arial Narrow" w:cs="Times New Roman"/>
                <w:b/>
              </w:rPr>
              <w:t>Tanggal ditetapkan</w:t>
            </w:r>
          </w:p>
        </w:tc>
        <w:tc>
          <w:tcPr>
            <w:tcW w:w="3240" w:type="dxa"/>
            <w:shd w:val="clear" w:color="auto" w:fill="F2F2F2"/>
            <w:vAlign w:val="center"/>
          </w:tcPr>
          <w:p w14:paraId="279750F8" w14:textId="77777777" w:rsidR="005D72FB" w:rsidRPr="003F35BD" w:rsidRDefault="005D72FB" w:rsidP="000E0EE1">
            <w:pPr>
              <w:pStyle w:val="Default"/>
              <w:spacing w:line="360" w:lineRule="auto"/>
              <w:rPr>
                <w:rFonts w:ascii="Arial Narrow" w:hAnsi="Arial Narrow" w:cs="Times New Roman"/>
                <w:b/>
              </w:rPr>
            </w:pPr>
            <w:r w:rsidRPr="003F35BD">
              <w:rPr>
                <w:rFonts w:ascii="Arial Narrow" w:hAnsi="Arial Narrow" w:cs="Times New Roman"/>
                <w:b/>
                <w:lang w:val="en-US"/>
              </w:rPr>
              <w:t>07 Mei 2018</w:t>
            </w:r>
          </w:p>
        </w:tc>
      </w:tr>
      <w:tr w:rsidR="005D72FB" w:rsidRPr="003F35BD" w14:paraId="0F2898B8" w14:textId="77777777" w:rsidTr="00404E18">
        <w:trPr>
          <w:trHeight w:val="333"/>
        </w:trPr>
        <w:tc>
          <w:tcPr>
            <w:tcW w:w="1951" w:type="dxa"/>
            <w:vMerge/>
          </w:tcPr>
          <w:p w14:paraId="61AC0C06" w14:textId="77777777" w:rsidR="005D72FB" w:rsidRPr="003F35BD" w:rsidRDefault="005D72FB" w:rsidP="000E0EE1">
            <w:pPr>
              <w:pStyle w:val="Default"/>
              <w:spacing w:line="360" w:lineRule="auto"/>
              <w:rPr>
                <w:rFonts w:ascii="Arial Narrow" w:hAnsi="Arial Narrow"/>
                <w:b/>
              </w:rPr>
            </w:pPr>
          </w:p>
        </w:tc>
        <w:tc>
          <w:tcPr>
            <w:tcW w:w="6379" w:type="dxa"/>
            <w:vMerge w:val="restart"/>
            <w:shd w:val="clear" w:color="auto" w:fill="F2F2F2"/>
            <w:vAlign w:val="center"/>
          </w:tcPr>
          <w:p w14:paraId="205635CC" w14:textId="77777777" w:rsidR="005D72FB" w:rsidRPr="003F35BD" w:rsidRDefault="005D72FB" w:rsidP="000E0EE1">
            <w:pPr>
              <w:pStyle w:val="Default"/>
              <w:spacing w:line="360" w:lineRule="auto"/>
              <w:jc w:val="center"/>
              <w:rPr>
                <w:rFonts w:ascii="Arial Narrow" w:hAnsi="Arial Narrow"/>
                <w:b/>
              </w:rPr>
            </w:pPr>
            <w:r w:rsidRPr="003F35BD">
              <w:rPr>
                <w:rFonts w:ascii="Arial Narrow" w:hAnsi="Arial Narrow"/>
                <w:b/>
              </w:rPr>
              <w:t xml:space="preserve">FORMULIR </w:t>
            </w:r>
          </w:p>
          <w:p w14:paraId="265A9101" w14:textId="77777777" w:rsidR="005D72FB" w:rsidRPr="003F35BD" w:rsidRDefault="005D72FB" w:rsidP="000E0EE1">
            <w:pPr>
              <w:pStyle w:val="Default"/>
              <w:spacing w:line="360" w:lineRule="auto"/>
              <w:jc w:val="center"/>
              <w:rPr>
                <w:rFonts w:ascii="Arial Narrow" w:hAnsi="Arial Narrow"/>
                <w:b/>
              </w:rPr>
            </w:pPr>
            <w:r w:rsidRPr="003F35BD">
              <w:rPr>
                <w:rFonts w:ascii="Arial Narrow" w:hAnsi="Arial Narrow"/>
                <w:b/>
              </w:rPr>
              <w:t>RENCANA PEMBELAJARAN SEMESTER (RPS)</w:t>
            </w:r>
          </w:p>
        </w:tc>
        <w:tc>
          <w:tcPr>
            <w:tcW w:w="2218" w:type="dxa"/>
            <w:shd w:val="clear" w:color="auto" w:fill="F2F2F2"/>
            <w:vAlign w:val="center"/>
          </w:tcPr>
          <w:p w14:paraId="7B79882F" w14:textId="77777777" w:rsidR="005D72FB" w:rsidRPr="003F35BD" w:rsidRDefault="005D72FB" w:rsidP="000E0EE1">
            <w:pPr>
              <w:pStyle w:val="Default"/>
              <w:spacing w:line="360" w:lineRule="auto"/>
              <w:rPr>
                <w:rFonts w:ascii="Arial Narrow" w:hAnsi="Arial Narrow" w:cs="Times New Roman"/>
                <w:b/>
              </w:rPr>
            </w:pPr>
            <w:r w:rsidRPr="003F35BD">
              <w:rPr>
                <w:rFonts w:ascii="Arial Narrow" w:hAnsi="Arial Narrow" w:cs="Times New Roman"/>
                <w:b/>
              </w:rPr>
              <w:t>Revisi</w:t>
            </w:r>
          </w:p>
        </w:tc>
        <w:tc>
          <w:tcPr>
            <w:tcW w:w="3240" w:type="dxa"/>
            <w:shd w:val="clear" w:color="auto" w:fill="F2F2F2"/>
            <w:vAlign w:val="center"/>
          </w:tcPr>
          <w:p w14:paraId="006A7574" w14:textId="77777777" w:rsidR="005D72FB" w:rsidRPr="003F35BD" w:rsidRDefault="005D72FB" w:rsidP="000E0EE1">
            <w:pPr>
              <w:pStyle w:val="Default"/>
              <w:spacing w:line="360" w:lineRule="auto"/>
              <w:rPr>
                <w:rFonts w:ascii="Arial Narrow" w:hAnsi="Arial Narrow" w:cs="Times New Roman"/>
                <w:b/>
              </w:rPr>
            </w:pPr>
            <w:r w:rsidRPr="003F35BD">
              <w:rPr>
                <w:rFonts w:ascii="Arial Narrow" w:hAnsi="Arial Narrow" w:cs="Times New Roman"/>
                <w:b/>
              </w:rPr>
              <w:t>00</w:t>
            </w:r>
          </w:p>
        </w:tc>
      </w:tr>
      <w:tr w:rsidR="005D72FB" w:rsidRPr="003F35BD" w14:paraId="575F65D9" w14:textId="77777777" w:rsidTr="00404E18">
        <w:trPr>
          <w:trHeight w:val="583"/>
        </w:trPr>
        <w:tc>
          <w:tcPr>
            <w:tcW w:w="1951" w:type="dxa"/>
            <w:vMerge/>
          </w:tcPr>
          <w:p w14:paraId="23777974" w14:textId="77777777" w:rsidR="005D72FB" w:rsidRPr="003F35BD" w:rsidRDefault="005D72FB" w:rsidP="000E0EE1">
            <w:pPr>
              <w:pStyle w:val="Default"/>
              <w:spacing w:line="360" w:lineRule="auto"/>
              <w:rPr>
                <w:rFonts w:ascii="Arial Narrow" w:hAnsi="Arial Narrow"/>
                <w:b/>
              </w:rPr>
            </w:pPr>
          </w:p>
        </w:tc>
        <w:tc>
          <w:tcPr>
            <w:tcW w:w="6379" w:type="dxa"/>
            <w:vMerge/>
            <w:shd w:val="clear" w:color="auto" w:fill="F2F2F2"/>
            <w:vAlign w:val="center"/>
          </w:tcPr>
          <w:p w14:paraId="397B155F" w14:textId="77777777" w:rsidR="005D72FB" w:rsidRPr="003F35BD" w:rsidRDefault="005D72FB" w:rsidP="000E0EE1">
            <w:pPr>
              <w:pStyle w:val="Default"/>
              <w:spacing w:line="360" w:lineRule="auto"/>
              <w:jc w:val="center"/>
              <w:rPr>
                <w:rFonts w:ascii="Arial Narrow" w:hAnsi="Arial Narrow"/>
                <w:b/>
              </w:rPr>
            </w:pPr>
          </w:p>
        </w:tc>
        <w:tc>
          <w:tcPr>
            <w:tcW w:w="2218" w:type="dxa"/>
            <w:shd w:val="clear" w:color="auto" w:fill="F2F2F2"/>
            <w:vAlign w:val="center"/>
          </w:tcPr>
          <w:p w14:paraId="41EF9E83" w14:textId="77777777" w:rsidR="005D72FB" w:rsidRPr="003F35BD" w:rsidRDefault="005D72FB" w:rsidP="000E0EE1">
            <w:pPr>
              <w:pStyle w:val="Default"/>
              <w:spacing w:line="360" w:lineRule="auto"/>
              <w:rPr>
                <w:rFonts w:ascii="Arial Narrow" w:hAnsi="Arial Narrow" w:cs="Times New Roman"/>
                <w:b/>
              </w:rPr>
            </w:pPr>
            <w:r w:rsidRPr="003F35BD">
              <w:rPr>
                <w:rFonts w:ascii="Arial Narrow" w:hAnsi="Arial Narrow" w:cs="Times New Roman"/>
                <w:b/>
              </w:rPr>
              <w:t xml:space="preserve">Halaman   </w:t>
            </w:r>
          </w:p>
        </w:tc>
        <w:tc>
          <w:tcPr>
            <w:tcW w:w="3240" w:type="dxa"/>
            <w:shd w:val="clear" w:color="auto" w:fill="F2F2F2"/>
            <w:vAlign w:val="center"/>
          </w:tcPr>
          <w:p w14:paraId="20A0E434" w14:textId="4D0F7A0F" w:rsidR="005D72FB" w:rsidRPr="003F35BD" w:rsidRDefault="005D72FB" w:rsidP="000E0EE1">
            <w:pPr>
              <w:pStyle w:val="Default"/>
              <w:spacing w:line="360" w:lineRule="auto"/>
              <w:rPr>
                <w:rFonts w:ascii="Arial Narrow" w:hAnsi="Arial Narrow" w:cs="Times New Roman"/>
                <w:b/>
                <w:lang w:val="en-US"/>
              </w:rPr>
            </w:pPr>
            <w:r w:rsidRPr="003F35BD">
              <w:rPr>
                <w:rFonts w:ascii="Arial Narrow" w:hAnsi="Arial Narrow" w:cs="Times New Roman"/>
                <w:b/>
              </w:rPr>
              <w:fldChar w:fldCharType="begin"/>
            </w:r>
            <w:r w:rsidRPr="003F35BD">
              <w:rPr>
                <w:rFonts w:ascii="Arial Narrow" w:hAnsi="Arial Narrow" w:cs="Times New Roman"/>
                <w:b/>
              </w:rPr>
              <w:instrText xml:space="preserve"> PAGE   \* MERGEFORMAT </w:instrText>
            </w:r>
            <w:r w:rsidRPr="003F35BD">
              <w:rPr>
                <w:rFonts w:ascii="Arial Narrow" w:hAnsi="Arial Narrow" w:cs="Times New Roman"/>
                <w:b/>
              </w:rPr>
              <w:fldChar w:fldCharType="separate"/>
            </w:r>
            <w:r w:rsidR="00821E75" w:rsidRPr="00821E75">
              <w:rPr>
                <w:rFonts w:ascii="Arial Narrow" w:hAnsi="Arial Narrow"/>
                <w:b/>
                <w:noProof/>
              </w:rPr>
              <w:t>6</w:t>
            </w:r>
            <w:r w:rsidRPr="003F35BD">
              <w:rPr>
                <w:rFonts w:ascii="Arial Narrow" w:hAnsi="Arial Narrow" w:cs="Times New Roman"/>
                <w:b/>
              </w:rPr>
              <w:fldChar w:fldCharType="end"/>
            </w:r>
            <w:r w:rsidRPr="003F35BD">
              <w:rPr>
                <w:rFonts w:ascii="Arial Narrow" w:hAnsi="Arial Narrow" w:cs="Times New Roman"/>
                <w:b/>
              </w:rPr>
              <w:t xml:space="preserve"> dari </w:t>
            </w:r>
            <w:r w:rsidRPr="003F35BD">
              <w:rPr>
                <w:rFonts w:ascii="Arial Narrow" w:hAnsi="Arial Narrow" w:cs="Times New Roman"/>
                <w:b/>
                <w:lang w:val="en-US"/>
              </w:rPr>
              <w:t>5</w:t>
            </w:r>
          </w:p>
        </w:tc>
      </w:tr>
    </w:tbl>
    <w:p w14:paraId="734B294E" w14:textId="03A42981" w:rsidR="00725B17" w:rsidRPr="003F35BD" w:rsidRDefault="00725B17" w:rsidP="000E0EE1">
      <w:pPr>
        <w:pStyle w:val="Heading1"/>
        <w:spacing w:before="0" w:after="0" w:line="360" w:lineRule="auto"/>
        <w:jc w:val="center"/>
        <w:rPr>
          <w:rFonts w:ascii="Arial Narrow" w:hAnsi="Arial Narrow" w:cs="Arial"/>
          <w:sz w:val="24"/>
          <w:szCs w:val="24"/>
        </w:rPr>
      </w:pPr>
      <w:bookmarkStart w:id="14" w:name="_Toc145081448"/>
      <w:r w:rsidRPr="003F35BD">
        <w:rPr>
          <w:rFonts w:ascii="Arial Narrow" w:hAnsi="Arial Narrow" w:cs="Arial"/>
          <w:sz w:val="24"/>
          <w:szCs w:val="24"/>
        </w:rPr>
        <w:t>RENCANA PEMBELAJARAN SEMESTER (RPS)</w:t>
      </w:r>
      <w:bookmarkEnd w:id="14"/>
    </w:p>
    <w:tbl>
      <w:tblPr>
        <w:tblW w:w="13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8"/>
        <w:gridCol w:w="2253"/>
        <w:gridCol w:w="494"/>
        <w:gridCol w:w="795"/>
        <w:gridCol w:w="2271"/>
        <w:gridCol w:w="6"/>
        <w:gridCol w:w="360"/>
        <w:gridCol w:w="1051"/>
        <w:gridCol w:w="9"/>
        <w:gridCol w:w="1549"/>
        <w:gridCol w:w="12"/>
        <w:gridCol w:w="539"/>
        <w:gridCol w:w="1291"/>
        <w:gridCol w:w="15"/>
        <w:gridCol w:w="1424"/>
        <w:gridCol w:w="18"/>
        <w:gridCol w:w="792"/>
        <w:gridCol w:w="18"/>
        <w:gridCol w:w="7"/>
      </w:tblGrid>
      <w:tr w:rsidR="00066DEA" w:rsidRPr="003F35BD" w14:paraId="36976C4A" w14:textId="77777777" w:rsidTr="005C29DD">
        <w:tc>
          <w:tcPr>
            <w:tcW w:w="3101" w:type="dxa"/>
            <w:gridSpan w:val="2"/>
          </w:tcPr>
          <w:p w14:paraId="3B2702DB"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sz w:val="24"/>
                <w:szCs w:val="24"/>
              </w:rPr>
              <w:t>Mata </w:t>
            </w:r>
            <w:proofErr w:type="gramStart"/>
            <w:r w:rsidRPr="003F35BD">
              <w:rPr>
                <w:rFonts w:ascii="Arial Narrow" w:hAnsi="Arial Narrow" w:cs="Arial"/>
                <w:sz w:val="24"/>
                <w:szCs w:val="24"/>
              </w:rPr>
              <w:t>Kuliah  :</w:t>
            </w:r>
            <w:proofErr w:type="gramEnd"/>
            <w:r w:rsidRPr="003F35BD">
              <w:rPr>
                <w:rFonts w:ascii="Arial Narrow" w:hAnsi="Arial Narrow" w:cs="Arial"/>
                <w:sz w:val="24"/>
                <w:szCs w:val="24"/>
              </w:rPr>
              <w:t xml:space="preserve"> </w:t>
            </w:r>
            <w:proofErr w:type="spellStart"/>
            <w:r w:rsidRPr="003F35BD">
              <w:rPr>
                <w:rFonts w:ascii="Arial Narrow" w:hAnsi="Arial Narrow" w:cs="Arial"/>
                <w:b/>
                <w:bCs/>
                <w:sz w:val="24"/>
                <w:szCs w:val="24"/>
              </w:rPr>
              <w:t>Promkes</w:t>
            </w:r>
            <w:proofErr w:type="spellEnd"/>
            <w:r w:rsidRPr="003F35BD">
              <w:rPr>
                <w:rFonts w:ascii="Arial Narrow" w:hAnsi="Arial Narrow" w:cs="Arial"/>
                <w:b/>
                <w:bCs/>
                <w:sz w:val="24"/>
                <w:szCs w:val="24"/>
              </w:rPr>
              <w:t xml:space="preserve"> dan K3 Digital</w:t>
            </w:r>
          </w:p>
        </w:tc>
        <w:tc>
          <w:tcPr>
            <w:tcW w:w="3926" w:type="dxa"/>
            <w:gridSpan w:val="5"/>
          </w:tcPr>
          <w:p w14:paraId="62A56D6A" w14:textId="7D781037" w:rsidR="00066DEA" w:rsidRPr="003F35BD" w:rsidRDefault="00066DEA" w:rsidP="000E0EE1">
            <w:pPr>
              <w:spacing w:after="0" w:line="360" w:lineRule="auto"/>
              <w:rPr>
                <w:rFonts w:ascii="Arial Narrow" w:hAnsi="Arial Narrow" w:cs="Arial"/>
                <w:bCs/>
                <w:sz w:val="24"/>
                <w:szCs w:val="24"/>
              </w:rPr>
            </w:pPr>
            <w:proofErr w:type="gramStart"/>
            <w:r w:rsidRPr="003F35BD">
              <w:rPr>
                <w:rFonts w:ascii="Arial Narrow" w:hAnsi="Arial Narrow" w:cs="Arial"/>
                <w:sz w:val="24"/>
                <w:szCs w:val="24"/>
              </w:rPr>
              <w:t>Semester :</w:t>
            </w:r>
            <w:proofErr w:type="gramEnd"/>
            <w:r w:rsidRPr="003F35BD">
              <w:rPr>
                <w:rFonts w:ascii="Arial Narrow" w:hAnsi="Arial Narrow" w:cs="Arial"/>
                <w:sz w:val="24"/>
                <w:szCs w:val="24"/>
              </w:rPr>
              <w:t xml:space="preserve"> </w:t>
            </w:r>
            <w:r w:rsidR="005C29DD" w:rsidRPr="003F35BD">
              <w:rPr>
                <w:rFonts w:ascii="Arial Narrow" w:hAnsi="Arial Narrow" w:cs="Arial"/>
                <w:sz w:val="24"/>
                <w:szCs w:val="24"/>
              </w:rPr>
              <w:t>2</w:t>
            </w:r>
          </w:p>
        </w:tc>
        <w:tc>
          <w:tcPr>
            <w:tcW w:w="3160" w:type="dxa"/>
            <w:gridSpan w:val="5"/>
          </w:tcPr>
          <w:p w14:paraId="7F635DE3"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sz w:val="24"/>
                <w:szCs w:val="24"/>
              </w:rPr>
              <w:t>sks</w:t>
            </w:r>
            <w:proofErr w:type="spellEnd"/>
            <w:r w:rsidRPr="003F35BD">
              <w:rPr>
                <w:rFonts w:ascii="Arial Narrow" w:hAnsi="Arial Narrow" w:cs="Arial"/>
                <w:sz w:val="24"/>
                <w:szCs w:val="24"/>
              </w:rPr>
              <w:t>: 2</w:t>
            </w:r>
          </w:p>
        </w:tc>
        <w:tc>
          <w:tcPr>
            <w:tcW w:w="3565" w:type="dxa"/>
            <w:gridSpan w:val="7"/>
          </w:tcPr>
          <w:p w14:paraId="2215BA43"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sz w:val="24"/>
                <w:szCs w:val="24"/>
              </w:rPr>
              <w:t>Kode: 20621T10</w:t>
            </w:r>
          </w:p>
        </w:tc>
      </w:tr>
      <w:tr w:rsidR="00066DEA" w:rsidRPr="003F35BD" w14:paraId="64593F8B" w14:textId="77777777" w:rsidTr="005C29DD">
        <w:tc>
          <w:tcPr>
            <w:tcW w:w="3101" w:type="dxa"/>
            <w:gridSpan w:val="2"/>
            <w:vAlign w:val="center"/>
          </w:tcPr>
          <w:p w14:paraId="6A222574" w14:textId="77777777" w:rsidR="00066DEA" w:rsidRPr="003F35BD" w:rsidRDefault="00066DEA" w:rsidP="000E0EE1">
            <w:pPr>
              <w:spacing w:after="0" w:line="360" w:lineRule="auto"/>
              <w:rPr>
                <w:rFonts w:ascii="Arial Narrow" w:hAnsi="Arial Narrow" w:cs="Arial"/>
                <w:sz w:val="24"/>
                <w:szCs w:val="24"/>
              </w:rPr>
            </w:pPr>
            <w:r w:rsidRPr="003F35BD">
              <w:rPr>
                <w:rFonts w:ascii="Arial Narrow" w:hAnsi="Arial Narrow" w:cs="Arial"/>
                <w:sz w:val="24"/>
                <w:szCs w:val="24"/>
              </w:rPr>
              <w:t>Program </w:t>
            </w:r>
            <w:proofErr w:type="gramStart"/>
            <w:r w:rsidRPr="003F35BD">
              <w:rPr>
                <w:rFonts w:ascii="Arial Narrow" w:hAnsi="Arial Narrow" w:cs="Arial"/>
                <w:sz w:val="24"/>
                <w:szCs w:val="24"/>
              </w:rPr>
              <w:t>Studi :</w:t>
            </w:r>
            <w:proofErr w:type="gramEnd"/>
            <w:r w:rsidRPr="003F35BD">
              <w:rPr>
                <w:rFonts w:ascii="Arial Narrow" w:hAnsi="Arial Narrow" w:cs="Arial"/>
                <w:sz w:val="24"/>
                <w:szCs w:val="24"/>
              </w:rPr>
              <w:t xml:space="preserve"> </w:t>
            </w:r>
            <w:r w:rsidRPr="003F35BD">
              <w:rPr>
                <w:rFonts w:ascii="Arial Narrow" w:hAnsi="Arial Narrow" w:cs="Arial"/>
                <w:b/>
                <w:sz w:val="24"/>
                <w:szCs w:val="24"/>
              </w:rPr>
              <w:t>S1 Farmasi</w:t>
            </w:r>
          </w:p>
        </w:tc>
        <w:tc>
          <w:tcPr>
            <w:tcW w:w="10651" w:type="dxa"/>
            <w:gridSpan w:val="17"/>
          </w:tcPr>
          <w:p w14:paraId="3B03B36D" w14:textId="77777777" w:rsidR="00066DEA" w:rsidRPr="003F35BD" w:rsidRDefault="00066DEA" w:rsidP="000E0EE1">
            <w:pPr>
              <w:spacing w:after="0" w:line="360" w:lineRule="auto"/>
              <w:rPr>
                <w:rFonts w:ascii="Arial Narrow" w:hAnsi="Arial Narrow" w:cs="Arial"/>
                <w:sz w:val="24"/>
                <w:szCs w:val="24"/>
              </w:rPr>
            </w:pPr>
            <w:r w:rsidRPr="003F35BD">
              <w:rPr>
                <w:rFonts w:ascii="Arial Narrow" w:hAnsi="Arial Narrow" w:cs="Arial"/>
                <w:sz w:val="24"/>
                <w:szCs w:val="24"/>
              </w:rPr>
              <w:t xml:space="preserve">Dosen </w:t>
            </w:r>
            <w:proofErr w:type="spellStart"/>
            <w:proofErr w:type="gramStart"/>
            <w:r w:rsidRPr="003F35BD">
              <w:rPr>
                <w:rFonts w:ascii="Arial Narrow" w:hAnsi="Arial Narrow" w:cs="Arial"/>
                <w:sz w:val="24"/>
                <w:szCs w:val="24"/>
              </w:rPr>
              <w:t>Pengampu</w:t>
            </w:r>
            <w:proofErr w:type="spellEnd"/>
            <w:r w:rsidRPr="003F35BD">
              <w:rPr>
                <w:rFonts w:ascii="Arial Narrow" w:hAnsi="Arial Narrow" w:cs="Arial"/>
                <w:sz w:val="24"/>
                <w:szCs w:val="24"/>
              </w:rPr>
              <w:t xml:space="preserve"> :</w:t>
            </w:r>
            <w:proofErr w:type="gramEnd"/>
            <w:r w:rsidRPr="003F35BD">
              <w:rPr>
                <w:rFonts w:ascii="Arial Narrow" w:hAnsi="Arial Narrow" w:cs="Arial"/>
                <w:sz w:val="24"/>
                <w:szCs w:val="24"/>
              </w:rPr>
              <w:t xml:space="preserve"> apt. Sri Suwarni, M. Sc.</w:t>
            </w:r>
          </w:p>
          <w:p w14:paraId="18071FBC" w14:textId="2B3C226E" w:rsidR="00066DEA" w:rsidRPr="003F35BD" w:rsidRDefault="00066DEA" w:rsidP="000E0EE1">
            <w:pPr>
              <w:spacing w:after="0" w:line="360" w:lineRule="auto"/>
              <w:rPr>
                <w:rFonts w:ascii="Arial Narrow" w:hAnsi="Arial Narrow" w:cs="Arial"/>
                <w:sz w:val="24"/>
                <w:szCs w:val="24"/>
              </w:rPr>
            </w:pPr>
            <w:r w:rsidRPr="003F35BD">
              <w:rPr>
                <w:rFonts w:ascii="Arial Narrow" w:hAnsi="Arial Narrow" w:cs="Arial"/>
                <w:sz w:val="24"/>
                <w:szCs w:val="24"/>
              </w:rPr>
              <w:t xml:space="preserve">                                apt. </w:t>
            </w:r>
            <w:proofErr w:type="spellStart"/>
            <w:r w:rsidR="006E62D2" w:rsidRPr="003F35BD">
              <w:rPr>
                <w:rFonts w:ascii="Arial Narrow" w:hAnsi="Arial Narrow" w:cs="Arial"/>
                <w:sz w:val="24"/>
                <w:szCs w:val="24"/>
              </w:rPr>
              <w:t>Metrikana</w:t>
            </w:r>
            <w:proofErr w:type="spellEnd"/>
            <w:r w:rsidR="006E62D2" w:rsidRPr="003F35BD">
              <w:rPr>
                <w:rFonts w:ascii="Arial Narrow" w:hAnsi="Arial Narrow" w:cs="Arial"/>
                <w:sz w:val="24"/>
                <w:szCs w:val="24"/>
              </w:rPr>
              <w:t xml:space="preserve"> </w:t>
            </w:r>
            <w:proofErr w:type="spellStart"/>
            <w:r w:rsidR="006E62D2" w:rsidRPr="003F35BD">
              <w:rPr>
                <w:rFonts w:ascii="Arial Narrow" w:hAnsi="Arial Narrow" w:cs="Arial"/>
                <w:sz w:val="24"/>
                <w:szCs w:val="24"/>
              </w:rPr>
              <w:t>Novembrina</w:t>
            </w:r>
            <w:proofErr w:type="spellEnd"/>
            <w:r w:rsidRPr="003F35BD">
              <w:rPr>
                <w:rFonts w:ascii="Arial Narrow" w:hAnsi="Arial Narrow" w:cs="Arial"/>
                <w:sz w:val="24"/>
                <w:szCs w:val="24"/>
              </w:rPr>
              <w:t>, M.</w:t>
            </w:r>
            <w:r w:rsidR="006E62D2" w:rsidRPr="003F35BD">
              <w:rPr>
                <w:rFonts w:ascii="Arial Narrow" w:hAnsi="Arial Narrow" w:cs="Arial"/>
                <w:sz w:val="24"/>
                <w:szCs w:val="24"/>
              </w:rPr>
              <w:t>Sc.</w:t>
            </w:r>
            <w:r w:rsidRPr="003F35BD">
              <w:rPr>
                <w:rFonts w:ascii="Arial Narrow" w:hAnsi="Arial Narrow" w:cs="Arial"/>
                <w:sz w:val="24"/>
                <w:szCs w:val="24"/>
              </w:rPr>
              <w:t>.</w:t>
            </w:r>
          </w:p>
        </w:tc>
      </w:tr>
      <w:tr w:rsidR="005C29DD" w:rsidRPr="003F35BD" w14:paraId="34A21A1F" w14:textId="77777777" w:rsidTr="005C29DD">
        <w:trPr>
          <w:gridAfter w:val="1"/>
          <w:wAfter w:w="7" w:type="dxa"/>
          <w:trHeight w:val="100"/>
        </w:trPr>
        <w:tc>
          <w:tcPr>
            <w:tcW w:w="3595" w:type="dxa"/>
            <w:gridSpan w:val="3"/>
            <w:vMerge w:val="restart"/>
          </w:tcPr>
          <w:p w14:paraId="3F34E151"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bCs/>
                <w:sz w:val="24"/>
                <w:szCs w:val="24"/>
              </w:rPr>
            </w:pPr>
            <w:proofErr w:type="spellStart"/>
            <w:r w:rsidRPr="003F35BD">
              <w:rPr>
                <w:rFonts w:ascii="Arial Narrow" w:hAnsi="Arial Narrow" w:cs="Arial"/>
                <w:color w:val="000000"/>
                <w:sz w:val="24"/>
                <w:szCs w:val="24"/>
              </w:rPr>
              <w:t>Capaian</w:t>
            </w:r>
            <w:proofErr w:type="spellEnd"/>
            <w:r w:rsidRPr="003F35BD">
              <w:rPr>
                <w:rFonts w:ascii="Arial Narrow" w:hAnsi="Arial Narrow" w:cs="Arial"/>
                <w:color w:val="000000"/>
                <w:sz w:val="24"/>
                <w:szCs w:val="24"/>
              </w:rPr>
              <w:t xml:space="preserve"> Pembelajaran </w:t>
            </w:r>
            <w:proofErr w:type="spellStart"/>
            <w:proofErr w:type="gramStart"/>
            <w:r w:rsidRPr="003F35BD">
              <w:rPr>
                <w:rFonts w:ascii="Arial Narrow" w:hAnsi="Arial Narrow" w:cs="Arial"/>
                <w:color w:val="000000"/>
                <w:sz w:val="24"/>
                <w:szCs w:val="24"/>
              </w:rPr>
              <w:t>Lulusan</w:t>
            </w:r>
            <w:proofErr w:type="spellEnd"/>
            <w:r w:rsidRPr="003F35BD">
              <w:rPr>
                <w:rFonts w:ascii="Arial Narrow" w:hAnsi="Arial Narrow" w:cs="Arial"/>
                <w:color w:val="000000"/>
                <w:sz w:val="24"/>
                <w:szCs w:val="24"/>
              </w:rPr>
              <w:t xml:space="preserve"> :</w:t>
            </w:r>
            <w:proofErr w:type="gramEnd"/>
          </w:p>
        </w:tc>
        <w:tc>
          <w:tcPr>
            <w:tcW w:w="10150" w:type="dxa"/>
            <w:gridSpan w:val="15"/>
            <w:tcBorders>
              <w:bottom w:val="single" w:sz="4" w:space="0" w:color="auto"/>
            </w:tcBorders>
          </w:tcPr>
          <w:p w14:paraId="6AB4C979"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
                <w:sz w:val="24"/>
                <w:szCs w:val="24"/>
              </w:rPr>
            </w:pPr>
            <w:proofErr w:type="spellStart"/>
            <w:r w:rsidRPr="003F35BD">
              <w:rPr>
                <w:rFonts w:ascii="Arial Narrow" w:hAnsi="Arial Narrow" w:cs="Arial"/>
                <w:b/>
                <w:sz w:val="24"/>
                <w:szCs w:val="24"/>
              </w:rPr>
              <w:t>Sikap</w:t>
            </w:r>
            <w:proofErr w:type="spellEnd"/>
          </w:p>
        </w:tc>
      </w:tr>
      <w:tr w:rsidR="005C29DD" w:rsidRPr="003F35BD" w14:paraId="26C5641E" w14:textId="77777777" w:rsidTr="005C29DD">
        <w:trPr>
          <w:gridAfter w:val="1"/>
          <w:wAfter w:w="7" w:type="dxa"/>
          <w:trHeight w:val="130"/>
        </w:trPr>
        <w:tc>
          <w:tcPr>
            <w:tcW w:w="3595" w:type="dxa"/>
            <w:gridSpan w:val="3"/>
            <w:vMerge/>
          </w:tcPr>
          <w:p w14:paraId="49D0F812"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70C99816"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S 1</w:t>
            </w:r>
          </w:p>
        </w:tc>
        <w:tc>
          <w:tcPr>
            <w:tcW w:w="9355" w:type="dxa"/>
            <w:gridSpan w:val="14"/>
            <w:tcBorders>
              <w:top w:val="single" w:sz="4" w:space="0" w:color="auto"/>
              <w:left w:val="single" w:sz="4" w:space="0" w:color="auto"/>
              <w:bottom w:val="single" w:sz="4" w:space="0" w:color="auto"/>
            </w:tcBorders>
            <w:vAlign w:val="bottom"/>
          </w:tcPr>
          <w:p w14:paraId="00DC8420"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proofErr w:type="spellStart"/>
            <w:r w:rsidRPr="003F35BD">
              <w:rPr>
                <w:rFonts w:ascii="Arial Narrow" w:hAnsi="Arial Narrow" w:cs="Arial"/>
                <w:color w:val="000000"/>
                <w:sz w:val="24"/>
                <w:szCs w:val="24"/>
              </w:rPr>
              <w:t>Bertaqwa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kepada</w:t>
            </w:r>
            <w:proofErr w:type="spellEnd"/>
            <w:r w:rsidRPr="003F35BD">
              <w:rPr>
                <w:rFonts w:ascii="Arial Narrow" w:hAnsi="Arial Narrow" w:cs="Arial"/>
                <w:color w:val="000000"/>
                <w:sz w:val="24"/>
                <w:szCs w:val="24"/>
              </w:rPr>
              <w:t xml:space="preserve"> Tuhan Yang Maha Esa dan </w:t>
            </w:r>
            <w:proofErr w:type="spellStart"/>
            <w:r w:rsidRPr="003F35BD">
              <w:rPr>
                <w:rFonts w:ascii="Arial Narrow" w:hAnsi="Arial Narrow" w:cs="Arial"/>
                <w:color w:val="000000"/>
                <w:sz w:val="24"/>
                <w:szCs w:val="24"/>
              </w:rPr>
              <w:t>mampu</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menunjukkan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sikap</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religius</w:t>
            </w:r>
            <w:proofErr w:type="spellEnd"/>
          </w:p>
        </w:tc>
      </w:tr>
      <w:tr w:rsidR="005C29DD" w:rsidRPr="003F35BD" w14:paraId="0AAB4927" w14:textId="77777777" w:rsidTr="005C29DD">
        <w:trPr>
          <w:gridAfter w:val="1"/>
          <w:wAfter w:w="7" w:type="dxa"/>
          <w:trHeight w:val="140"/>
        </w:trPr>
        <w:tc>
          <w:tcPr>
            <w:tcW w:w="3595" w:type="dxa"/>
            <w:gridSpan w:val="3"/>
            <w:vMerge/>
          </w:tcPr>
          <w:p w14:paraId="7D9E97FB"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48396FA8"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S 2</w:t>
            </w:r>
          </w:p>
        </w:tc>
        <w:tc>
          <w:tcPr>
            <w:tcW w:w="9355" w:type="dxa"/>
            <w:gridSpan w:val="14"/>
            <w:tcBorders>
              <w:top w:val="single" w:sz="4" w:space="0" w:color="auto"/>
              <w:left w:val="single" w:sz="4" w:space="0" w:color="auto"/>
              <w:bottom w:val="single" w:sz="4" w:space="0" w:color="auto"/>
            </w:tcBorders>
            <w:vAlign w:val="bottom"/>
          </w:tcPr>
          <w:p w14:paraId="5E7D5ED0"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proofErr w:type="spellStart"/>
            <w:r w:rsidRPr="003F35BD">
              <w:rPr>
                <w:rFonts w:ascii="Arial Narrow" w:hAnsi="Arial Narrow" w:cs="Arial"/>
                <w:color w:val="000000"/>
                <w:sz w:val="24"/>
                <w:szCs w:val="24"/>
              </w:rPr>
              <w:t>Menjunjung</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tinggi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nilai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kemanusiaan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dalam</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menjalankan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tugas</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berdasarkan</w:t>
            </w:r>
            <w:proofErr w:type="spellEnd"/>
            <w:r w:rsidRPr="003F35BD">
              <w:rPr>
                <w:rFonts w:ascii="Arial Narrow" w:hAnsi="Arial Narrow" w:cs="Arial"/>
                <w:color w:val="000000"/>
                <w:sz w:val="24"/>
                <w:szCs w:val="24"/>
              </w:rPr>
              <w:t xml:space="preserve"> agama, moral dan </w:t>
            </w:r>
            <w:proofErr w:type="spellStart"/>
            <w:r w:rsidRPr="003F35BD">
              <w:rPr>
                <w:rFonts w:ascii="Arial Narrow" w:hAnsi="Arial Narrow" w:cs="Arial"/>
                <w:color w:val="000000"/>
                <w:sz w:val="24"/>
                <w:szCs w:val="24"/>
              </w:rPr>
              <w:t>etika</w:t>
            </w:r>
            <w:proofErr w:type="spellEnd"/>
          </w:p>
        </w:tc>
      </w:tr>
      <w:tr w:rsidR="005C29DD" w:rsidRPr="003F35BD" w14:paraId="44572C5B" w14:textId="77777777" w:rsidTr="005C29DD">
        <w:trPr>
          <w:gridAfter w:val="1"/>
          <w:wAfter w:w="7" w:type="dxa"/>
          <w:trHeight w:val="170"/>
        </w:trPr>
        <w:tc>
          <w:tcPr>
            <w:tcW w:w="3595" w:type="dxa"/>
            <w:gridSpan w:val="3"/>
            <w:vMerge/>
          </w:tcPr>
          <w:p w14:paraId="68220CBF"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7D4FE256"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S 3</w:t>
            </w:r>
          </w:p>
        </w:tc>
        <w:tc>
          <w:tcPr>
            <w:tcW w:w="9355" w:type="dxa"/>
            <w:gridSpan w:val="14"/>
            <w:tcBorders>
              <w:top w:val="single" w:sz="4" w:space="0" w:color="auto"/>
              <w:left w:val="single" w:sz="4" w:space="0" w:color="auto"/>
              <w:bottom w:val="single" w:sz="4" w:space="0" w:color="auto"/>
            </w:tcBorders>
            <w:vAlign w:val="bottom"/>
          </w:tcPr>
          <w:p w14:paraId="7CAAED1B"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proofErr w:type="spellStart"/>
            <w:r w:rsidRPr="003F35BD">
              <w:rPr>
                <w:rFonts w:ascii="Arial Narrow" w:hAnsi="Arial Narrow" w:cs="Arial"/>
                <w:color w:val="000000"/>
                <w:sz w:val="24"/>
                <w:szCs w:val="24"/>
              </w:rPr>
              <w:t>Berkontribusi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dalam</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peningkatan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mutu</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kehidupan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bermasyarakat</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berbangsa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bernegara</w:t>
            </w:r>
            <w:proofErr w:type="spellEnd"/>
            <w:r w:rsidRPr="003F35BD">
              <w:rPr>
                <w:rFonts w:ascii="Arial Narrow" w:hAnsi="Arial Narrow" w:cs="Arial"/>
                <w:color w:val="000000"/>
                <w:sz w:val="24"/>
                <w:szCs w:val="24"/>
              </w:rPr>
              <w:t xml:space="preserve">, dan </w:t>
            </w:r>
            <w:proofErr w:type="spellStart"/>
            <w:r w:rsidRPr="003F35BD">
              <w:rPr>
                <w:rFonts w:ascii="Arial Narrow" w:hAnsi="Arial Narrow" w:cs="Arial"/>
                <w:color w:val="000000"/>
                <w:sz w:val="24"/>
                <w:szCs w:val="24"/>
              </w:rPr>
              <w:t>kemajuan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peradaban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berdasarkan</w:t>
            </w:r>
            <w:proofErr w:type="spellEnd"/>
            <w:r w:rsidRPr="003F35BD">
              <w:rPr>
                <w:rFonts w:ascii="Arial Narrow" w:hAnsi="Arial Narrow" w:cs="Arial"/>
                <w:color w:val="000000"/>
                <w:sz w:val="24"/>
                <w:szCs w:val="24"/>
              </w:rPr>
              <w:t xml:space="preserve"> Pancasila</w:t>
            </w:r>
          </w:p>
        </w:tc>
      </w:tr>
      <w:tr w:rsidR="005C29DD" w:rsidRPr="003F35BD" w14:paraId="721C7D82" w14:textId="77777777" w:rsidTr="005C29DD">
        <w:trPr>
          <w:gridAfter w:val="1"/>
          <w:wAfter w:w="7" w:type="dxa"/>
          <w:trHeight w:val="430"/>
        </w:trPr>
        <w:tc>
          <w:tcPr>
            <w:tcW w:w="3595" w:type="dxa"/>
            <w:gridSpan w:val="3"/>
            <w:vMerge/>
          </w:tcPr>
          <w:p w14:paraId="5F4D6929"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37C83C63"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S 4</w:t>
            </w:r>
          </w:p>
        </w:tc>
        <w:tc>
          <w:tcPr>
            <w:tcW w:w="9355" w:type="dxa"/>
            <w:gridSpan w:val="14"/>
            <w:tcBorders>
              <w:top w:val="single" w:sz="4" w:space="0" w:color="auto"/>
              <w:left w:val="single" w:sz="4" w:space="0" w:color="auto"/>
              <w:bottom w:val="single" w:sz="4" w:space="0" w:color="auto"/>
            </w:tcBorders>
            <w:vAlign w:val="bottom"/>
          </w:tcPr>
          <w:p w14:paraId="17C16A6C"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proofErr w:type="spellStart"/>
            <w:r w:rsidRPr="003F35BD">
              <w:rPr>
                <w:rFonts w:ascii="Arial Narrow" w:hAnsi="Arial Narrow" w:cs="Arial"/>
                <w:color w:val="000000"/>
                <w:sz w:val="24"/>
                <w:szCs w:val="24"/>
              </w:rPr>
              <w:t>Berperan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sebagai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warga</w:t>
            </w:r>
            <w:proofErr w:type="spellEnd"/>
            <w:r w:rsidRPr="003F35BD">
              <w:rPr>
                <w:rFonts w:ascii="Arial Narrow" w:hAnsi="Arial Narrow" w:cs="Arial"/>
                <w:color w:val="000000"/>
                <w:sz w:val="24"/>
                <w:szCs w:val="24"/>
              </w:rPr>
              <w:t xml:space="preserve"> Negara yang </w:t>
            </w:r>
            <w:proofErr w:type="spellStart"/>
            <w:r w:rsidRPr="003F35BD">
              <w:rPr>
                <w:rFonts w:ascii="Arial Narrow" w:hAnsi="Arial Narrow" w:cs="Arial"/>
                <w:color w:val="000000"/>
                <w:sz w:val="24"/>
                <w:szCs w:val="24"/>
              </w:rPr>
              <w:t>bangga</w:t>
            </w:r>
            <w:proofErr w:type="spellEnd"/>
            <w:r w:rsidRPr="003F35BD">
              <w:rPr>
                <w:rFonts w:ascii="Arial Narrow" w:hAnsi="Arial Narrow" w:cs="Arial"/>
                <w:color w:val="000000"/>
                <w:sz w:val="24"/>
                <w:szCs w:val="24"/>
              </w:rPr>
              <w:t xml:space="preserve"> dan </w:t>
            </w:r>
            <w:proofErr w:type="spellStart"/>
            <w:r w:rsidRPr="003F35BD">
              <w:rPr>
                <w:rFonts w:ascii="Arial Narrow" w:hAnsi="Arial Narrow" w:cs="Arial"/>
                <w:color w:val="000000"/>
                <w:sz w:val="24"/>
                <w:szCs w:val="24"/>
              </w:rPr>
              <w:t>cinta</w:t>
            </w:r>
            <w:proofErr w:type="spellEnd"/>
            <w:r w:rsidRPr="003F35BD">
              <w:rPr>
                <w:rFonts w:ascii="Arial Narrow" w:hAnsi="Arial Narrow" w:cs="Arial"/>
                <w:color w:val="000000"/>
                <w:sz w:val="24"/>
                <w:szCs w:val="24"/>
              </w:rPr>
              <w:t xml:space="preserve"> Tanah Air, </w:t>
            </w:r>
            <w:proofErr w:type="spellStart"/>
            <w:r w:rsidRPr="003F35BD">
              <w:rPr>
                <w:rFonts w:ascii="Arial Narrow" w:hAnsi="Arial Narrow" w:cs="Arial"/>
                <w:color w:val="000000"/>
                <w:sz w:val="24"/>
                <w:szCs w:val="24"/>
              </w:rPr>
              <w:t>memiliki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Nasionalisme</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serta</w:t>
            </w:r>
            <w:proofErr w:type="spellEnd"/>
            <w:r w:rsidRPr="003F35BD">
              <w:rPr>
                <w:rFonts w:ascii="Arial Narrow" w:hAnsi="Arial Narrow" w:cs="Arial"/>
                <w:color w:val="000000"/>
                <w:sz w:val="24"/>
                <w:szCs w:val="24"/>
              </w:rPr>
              <w:t xml:space="preserve"> rasa </w:t>
            </w:r>
            <w:proofErr w:type="spellStart"/>
            <w:r w:rsidRPr="003F35BD">
              <w:rPr>
                <w:rFonts w:ascii="Arial Narrow" w:hAnsi="Arial Narrow" w:cs="Arial"/>
                <w:color w:val="000000"/>
                <w:sz w:val="24"/>
                <w:szCs w:val="24"/>
              </w:rPr>
              <w:t>tanggung</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jawab</w:t>
            </w:r>
            <w:proofErr w:type="spellEnd"/>
            <w:r w:rsidRPr="003F35BD">
              <w:rPr>
                <w:rFonts w:ascii="Arial Narrow" w:hAnsi="Arial Narrow" w:cs="Arial"/>
                <w:color w:val="000000"/>
                <w:sz w:val="24"/>
                <w:szCs w:val="24"/>
              </w:rPr>
              <w:t xml:space="preserve"> pada Negara dan </w:t>
            </w:r>
            <w:proofErr w:type="spellStart"/>
            <w:r w:rsidRPr="003F35BD">
              <w:rPr>
                <w:rFonts w:ascii="Arial Narrow" w:hAnsi="Arial Narrow" w:cs="Arial"/>
                <w:color w:val="000000"/>
                <w:sz w:val="24"/>
                <w:szCs w:val="24"/>
              </w:rPr>
              <w:t>Bangsa</w:t>
            </w:r>
            <w:proofErr w:type="spellEnd"/>
          </w:p>
        </w:tc>
      </w:tr>
      <w:tr w:rsidR="005C29DD" w:rsidRPr="003F35BD" w14:paraId="3804A250" w14:textId="77777777" w:rsidTr="005C29DD">
        <w:trPr>
          <w:gridAfter w:val="1"/>
          <w:wAfter w:w="7" w:type="dxa"/>
          <w:trHeight w:val="100"/>
        </w:trPr>
        <w:tc>
          <w:tcPr>
            <w:tcW w:w="3595" w:type="dxa"/>
            <w:gridSpan w:val="3"/>
            <w:vMerge/>
          </w:tcPr>
          <w:p w14:paraId="4A07E0FB"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2B4EE7A9"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color w:val="000000"/>
                <w:sz w:val="24"/>
                <w:szCs w:val="24"/>
              </w:rPr>
            </w:pPr>
            <w:r w:rsidRPr="003F35BD">
              <w:rPr>
                <w:rFonts w:ascii="Arial Narrow" w:hAnsi="Arial Narrow" w:cs="Arial"/>
                <w:color w:val="000000"/>
                <w:sz w:val="24"/>
                <w:szCs w:val="24"/>
              </w:rPr>
              <w:t>S 9</w:t>
            </w:r>
          </w:p>
        </w:tc>
        <w:tc>
          <w:tcPr>
            <w:tcW w:w="9355" w:type="dxa"/>
            <w:gridSpan w:val="14"/>
            <w:tcBorders>
              <w:top w:val="single" w:sz="4" w:space="0" w:color="auto"/>
              <w:left w:val="single" w:sz="4" w:space="0" w:color="auto"/>
              <w:bottom w:val="single" w:sz="4" w:space="0" w:color="auto"/>
            </w:tcBorders>
            <w:vAlign w:val="bottom"/>
          </w:tcPr>
          <w:p w14:paraId="0D19F625"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color w:val="000000"/>
                <w:sz w:val="24"/>
                <w:szCs w:val="24"/>
              </w:rPr>
            </w:pPr>
            <w:proofErr w:type="spellStart"/>
            <w:r w:rsidRPr="003F35BD">
              <w:rPr>
                <w:rFonts w:ascii="Arial Narrow" w:hAnsi="Arial Narrow" w:cs="Arial"/>
                <w:color w:val="000000"/>
                <w:sz w:val="24"/>
                <w:szCs w:val="24"/>
              </w:rPr>
              <w:t>Menunjukkan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sikap</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bertanggungjawab</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atas</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pekerjaan</w:t>
            </w:r>
            <w:proofErr w:type="spellEnd"/>
            <w:r w:rsidRPr="003F35BD">
              <w:rPr>
                <w:rFonts w:ascii="Arial Narrow" w:hAnsi="Arial Narrow" w:cs="Arial"/>
                <w:color w:val="000000"/>
                <w:sz w:val="24"/>
                <w:szCs w:val="24"/>
              </w:rPr>
              <w:t xml:space="preserve"> di </w:t>
            </w:r>
            <w:proofErr w:type="spellStart"/>
            <w:r w:rsidRPr="003F35BD">
              <w:rPr>
                <w:rFonts w:ascii="Arial Narrow" w:hAnsi="Arial Narrow" w:cs="Arial"/>
                <w:color w:val="000000"/>
                <w:sz w:val="24"/>
                <w:szCs w:val="24"/>
              </w:rPr>
              <w:t>bidang</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keahliannya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secara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mandiri</w:t>
            </w:r>
            <w:proofErr w:type="spellEnd"/>
          </w:p>
        </w:tc>
      </w:tr>
      <w:tr w:rsidR="005C29DD" w:rsidRPr="003F35BD" w14:paraId="500372CA" w14:textId="77777777" w:rsidTr="005C29DD">
        <w:trPr>
          <w:gridAfter w:val="1"/>
          <w:wAfter w:w="7" w:type="dxa"/>
          <w:trHeight w:val="90"/>
        </w:trPr>
        <w:tc>
          <w:tcPr>
            <w:tcW w:w="3595" w:type="dxa"/>
            <w:gridSpan w:val="3"/>
            <w:vMerge/>
          </w:tcPr>
          <w:p w14:paraId="24D3ABBC"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10150" w:type="dxa"/>
            <w:gridSpan w:val="15"/>
            <w:tcBorders>
              <w:top w:val="single" w:sz="4" w:space="0" w:color="auto"/>
              <w:bottom w:val="single" w:sz="4" w:space="0" w:color="auto"/>
            </w:tcBorders>
          </w:tcPr>
          <w:p w14:paraId="67700883"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proofErr w:type="spellStart"/>
            <w:r w:rsidRPr="003F35BD">
              <w:rPr>
                <w:rFonts w:ascii="Arial Narrow" w:hAnsi="Arial Narrow" w:cs="Arial"/>
                <w:b/>
                <w:sz w:val="24"/>
                <w:szCs w:val="24"/>
              </w:rPr>
              <w:t>Pengetahuan</w:t>
            </w:r>
            <w:proofErr w:type="spellEnd"/>
          </w:p>
        </w:tc>
      </w:tr>
      <w:tr w:rsidR="005C29DD" w:rsidRPr="003F35BD" w14:paraId="13A63426" w14:textId="77777777" w:rsidTr="005C29DD">
        <w:trPr>
          <w:gridAfter w:val="1"/>
          <w:wAfter w:w="7" w:type="dxa"/>
          <w:trHeight w:val="110"/>
        </w:trPr>
        <w:tc>
          <w:tcPr>
            <w:tcW w:w="3595" w:type="dxa"/>
            <w:gridSpan w:val="3"/>
            <w:vMerge/>
          </w:tcPr>
          <w:p w14:paraId="2F578A1F"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4C5A9FD4"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P 1</w:t>
            </w:r>
          </w:p>
        </w:tc>
        <w:tc>
          <w:tcPr>
            <w:tcW w:w="9355" w:type="dxa"/>
            <w:gridSpan w:val="14"/>
            <w:tcBorders>
              <w:top w:val="single" w:sz="4" w:space="0" w:color="auto"/>
              <w:left w:val="single" w:sz="4" w:space="0" w:color="auto"/>
              <w:bottom w:val="single" w:sz="4" w:space="0" w:color="auto"/>
            </w:tcBorders>
            <w:vAlign w:val="bottom"/>
          </w:tcPr>
          <w:p w14:paraId="4BB25651"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proofErr w:type="spellStart"/>
            <w:r w:rsidRPr="003F35BD">
              <w:rPr>
                <w:rFonts w:ascii="Arial Narrow" w:hAnsi="Arial Narrow" w:cs="Arial"/>
                <w:color w:val="000000"/>
                <w:sz w:val="24"/>
                <w:szCs w:val="24"/>
              </w:rPr>
              <w:t>Menguasai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konsep</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teoritis</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mengenai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peraturan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perundang-undangan</w:t>
            </w:r>
            <w:proofErr w:type="spellEnd"/>
            <w:r w:rsidRPr="003F35BD">
              <w:rPr>
                <w:rFonts w:ascii="Arial Narrow" w:hAnsi="Arial Narrow" w:cs="Arial"/>
                <w:color w:val="000000"/>
                <w:sz w:val="24"/>
                <w:szCs w:val="24"/>
              </w:rPr>
              <w:t xml:space="preserve"> Tenaga Teknis Kesehatan (TTK) dan </w:t>
            </w:r>
            <w:proofErr w:type="spellStart"/>
            <w:r w:rsidRPr="003F35BD">
              <w:rPr>
                <w:rFonts w:ascii="Arial Narrow" w:hAnsi="Arial Narrow" w:cs="Arial"/>
                <w:color w:val="000000"/>
                <w:sz w:val="24"/>
                <w:szCs w:val="24"/>
              </w:rPr>
              <w:t>sarana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pelayanan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kesehatan</w:t>
            </w:r>
            <w:proofErr w:type="spellEnd"/>
          </w:p>
        </w:tc>
      </w:tr>
      <w:tr w:rsidR="005C29DD" w:rsidRPr="003F35BD" w14:paraId="01B3212A" w14:textId="77777777" w:rsidTr="005C29DD">
        <w:trPr>
          <w:gridAfter w:val="1"/>
          <w:wAfter w:w="7" w:type="dxa"/>
          <w:trHeight w:val="150"/>
        </w:trPr>
        <w:tc>
          <w:tcPr>
            <w:tcW w:w="3595" w:type="dxa"/>
            <w:gridSpan w:val="3"/>
            <w:vMerge/>
          </w:tcPr>
          <w:p w14:paraId="6A2B5DA9"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1CB4FDA7"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P 2</w:t>
            </w:r>
          </w:p>
        </w:tc>
        <w:tc>
          <w:tcPr>
            <w:tcW w:w="9355" w:type="dxa"/>
            <w:gridSpan w:val="14"/>
            <w:tcBorders>
              <w:top w:val="single" w:sz="4" w:space="0" w:color="auto"/>
              <w:left w:val="single" w:sz="4" w:space="0" w:color="auto"/>
              <w:bottom w:val="single" w:sz="4" w:space="0" w:color="auto"/>
            </w:tcBorders>
            <w:vAlign w:val="bottom"/>
          </w:tcPr>
          <w:p w14:paraId="6673C0AA"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proofErr w:type="spellStart"/>
            <w:r w:rsidRPr="003F35BD">
              <w:rPr>
                <w:rFonts w:ascii="Arial Narrow" w:hAnsi="Arial Narrow" w:cs="Arial"/>
                <w:color w:val="000000"/>
                <w:sz w:val="24"/>
                <w:szCs w:val="24"/>
              </w:rPr>
              <w:t>Menguasai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konsep</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teoritis</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mengenai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Komunikasi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efektif</w:t>
            </w:r>
            <w:proofErr w:type="spellEnd"/>
          </w:p>
        </w:tc>
      </w:tr>
      <w:tr w:rsidR="005C29DD" w:rsidRPr="003F35BD" w14:paraId="6E0BF14A" w14:textId="77777777" w:rsidTr="005C29DD">
        <w:trPr>
          <w:gridAfter w:val="1"/>
          <w:wAfter w:w="7" w:type="dxa"/>
          <w:trHeight w:val="70"/>
        </w:trPr>
        <w:tc>
          <w:tcPr>
            <w:tcW w:w="3595" w:type="dxa"/>
            <w:gridSpan w:val="3"/>
            <w:vMerge/>
          </w:tcPr>
          <w:p w14:paraId="500BEED8"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10150" w:type="dxa"/>
            <w:gridSpan w:val="15"/>
            <w:tcBorders>
              <w:top w:val="single" w:sz="4" w:space="0" w:color="auto"/>
              <w:bottom w:val="single" w:sz="4" w:space="0" w:color="auto"/>
            </w:tcBorders>
          </w:tcPr>
          <w:p w14:paraId="74D6C336"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
                <w:sz w:val="24"/>
                <w:szCs w:val="24"/>
              </w:rPr>
            </w:pPr>
            <w:proofErr w:type="spellStart"/>
            <w:r w:rsidRPr="003F35BD">
              <w:rPr>
                <w:rFonts w:ascii="Arial Narrow" w:hAnsi="Arial Narrow" w:cs="Arial"/>
                <w:b/>
                <w:sz w:val="24"/>
                <w:szCs w:val="24"/>
              </w:rPr>
              <w:t>Keterampilan</w:t>
            </w:r>
            <w:proofErr w:type="spellEnd"/>
            <w:r w:rsidRPr="003F35BD">
              <w:rPr>
                <w:rFonts w:ascii="Arial Narrow" w:hAnsi="Arial Narrow" w:cs="Arial"/>
                <w:b/>
                <w:sz w:val="24"/>
                <w:szCs w:val="24"/>
              </w:rPr>
              <w:t xml:space="preserve"> </w:t>
            </w:r>
            <w:proofErr w:type="spellStart"/>
            <w:r w:rsidRPr="003F35BD">
              <w:rPr>
                <w:rFonts w:ascii="Arial Narrow" w:hAnsi="Arial Narrow" w:cs="Arial"/>
                <w:b/>
                <w:sz w:val="24"/>
                <w:szCs w:val="24"/>
              </w:rPr>
              <w:t>umum</w:t>
            </w:r>
            <w:proofErr w:type="spellEnd"/>
          </w:p>
        </w:tc>
      </w:tr>
      <w:tr w:rsidR="005C29DD" w:rsidRPr="003F35BD" w14:paraId="016AF337" w14:textId="77777777" w:rsidTr="005C29DD">
        <w:trPr>
          <w:gridAfter w:val="1"/>
          <w:wAfter w:w="7" w:type="dxa"/>
          <w:trHeight w:val="140"/>
        </w:trPr>
        <w:tc>
          <w:tcPr>
            <w:tcW w:w="3595" w:type="dxa"/>
            <w:gridSpan w:val="3"/>
            <w:vMerge/>
          </w:tcPr>
          <w:p w14:paraId="5B349BB1"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0C45C03A"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KU 1</w:t>
            </w:r>
          </w:p>
        </w:tc>
        <w:tc>
          <w:tcPr>
            <w:tcW w:w="9355" w:type="dxa"/>
            <w:gridSpan w:val="14"/>
            <w:tcBorders>
              <w:top w:val="single" w:sz="4" w:space="0" w:color="auto"/>
              <w:left w:val="single" w:sz="4" w:space="0" w:color="auto"/>
              <w:bottom w:val="single" w:sz="4" w:space="0" w:color="auto"/>
            </w:tcBorders>
            <w:vAlign w:val="bottom"/>
          </w:tcPr>
          <w:p w14:paraId="6AEC2C43"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 xml:space="preserve">Mampu </w:t>
            </w:r>
            <w:proofErr w:type="spellStart"/>
            <w:r w:rsidRPr="003F35BD">
              <w:rPr>
                <w:rFonts w:ascii="Arial Narrow" w:hAnsi="Arial Narrow" w:cs="Arial"/>
                <w:color w:val="000000"/>
                <w:sz w:val="24"/>
                <w:szCs w:val="24"/>
              </w:rPr>
              <w:t>menyelesaikan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pekerjaan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berlingkup</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luas</w:t>
            </w:r>
            <w:proofErr w:type="spellEnd"/>
            <w:r w:rsidRPr="003F35BD">
              <w:rPr>
                <w:rFonts w:ascii="Arial Narrow" w:hAnsi="Arial Narrow" w:cs="Arial"/>
                <w:color w:val="000000"/>
                <w:sz w:val="24"/>
                <w:szCs w:val="24"/>
              </w:rPr>
              <w:t xml:space="preserve"> dan </w:t>
            </w:r>
            <w:proofErr w:type="spellStart"/>
            <w:r w:rsidRPr="003F35BD">
              <w:rPr>
                <w:rFonts w:ascii="Arial Narrow" w:hAnsi="Arial Narrow" w:cs="Arial"/>
                <w:color w:val="000000"/>
                <w:sz w:val="24"/>
                <w:szCs w:val="24"/>
              </w:rPr>
              <w:t>menganalisis</w:t>
            </w:r>
            <w:proofErr w:type="spellEnd"/>
            <w:r w:rsidRPr="003F35BD">
              <w:rPr>
                <w:rFonts w:ascii="Arial Narrow" w:hAnsi="Arial Narrow" w:cs="Arial"/>
                <w:color w:val="000000"/>
                <w:sz w:val="24"/>
                <w:szCs w:val="24"/>
              </w:rPr>
              <w:t xml:space="preserve"> data </w:t>
            </w:r>
            <w:proofErr w:type="spellStart"/>
            <w:r w:rsidRPr="003F35BD">
              <w:rPr>
                <w:rFonts w:ascii="Arial Narrow" w:hAnsi="Arial Narrow" w:cs="Arial"/>
                <w:color w:val="000000"/>
                <w:sz w:val="24"/>
                <w:szCs w:val="24"/>
              </w:rPr>
              <w:t>dengan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beragam</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metode</w:t>
            </w:r>
            <w:proofErr w:type="spellEnd"/>
            <w:r w:rsidRPr="003F35BD">
              <w:rPr>
                <w:rFonts w:ascii="Arial Narrow" w:hAnsi="Arial Narrow" w:cs="Arial"/>
                <w:color w:val="000000"/>
                <w:sz w:val="24"/>
                <w:szCs w:val="24"/>
              </w:rPr>
              <w:t xml:space="preserve"> yang </w:t>
            </w:r>
            <w:proofErr w:type="spellStart"/>
            <w:r w:rsidRPr="003F35BD">
              <w:rPr>
                <w:rFonts w:ascii="Arial Narrow" w:hAnsi="Arial Narrow" w:cs="Arial"/>
                <w:color w:val="000000"/>
                <w:sz w:val="24"/>
                <w:szCs w:val="24"/>
              </w:rPr>
              <w:t>sesuai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baik</w:t>
            </w:r>
            <w:proofErr w:type="spellEnd"/>
            <w:r w:rsidRPr="003F35BD">
              <w:rPr>
                <w:rFonts w:ascii="Arial Narrow" w:hAnsi="Arial Narrow" w:cs="Arial"/>
                <w:color w:val="000000"/>
                <w:sz w:val="24"/>
                <w:szCs w:val="24"/>
              </w:rPr>
              <w:t xml:space="preserve"> yang </w:t>
            </w:r>
            <w:proofErr w:type="spellStart"/>
            <w:r w:rsidRPr="003F35BD">
              <w:rPr>
                <w:rFonts w:ascii="Arial Narrow" w:hAnsi="Arial Narrow" w:cs="Arial"/>
                <w:color w:val="000000"/>
                <w:sz w:val="24"/>
                <w:szCs w:val="24"/>
              </w:rPr>
              <w:t>belum</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maupun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sudah</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baku</w:t>
            </w:r>
            <w:proofErr w:type="spellEnd"/>
          </w:p>
        </w:tc>
      </w:tr>
      <w:tr w:rsidR="005C29DD" w:rsidRPr="003F35BD" w14:paraId="4E248257" w14:textId="77777777" w:rsidTr="005C29DD">
        <w:trPr>
          <w:gridAfter w:val="1"/>
          <w:wAfter w:w="7" w:type="dxa"/>
          <w:trHeight w:val="140"/>
        </w:trPr>
        <w:tc>
          <w:tcPr>
            <w:tcW w:w="3595" w:type="dxa"/>
            <w:gridSpan w:val="3"/>
            <w:vMerge/>
          </w:tcPr>
          <w:p w14:paraId="7F01359B"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6C727717"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KU 3</w:t>
            </w:r>
          </w:p>
        </w:tc>
        <w:tc>
          <w:tcPr>
            <w:tcW w:w="9355" w:type="dxa"/>
            <w:gridSpan w:val="14"/>
            <w:tcBorders>
              <w:top w:val="single" w:sz="4" w:space="0" w:color="auto"/>
              <w:left w:val="single" w:sz="4" w:space="0" w:color="auto"/>
              <w:bottom w:val="single" w:sz="4" w:space="0" w:color="auto"/>
            </w:tcBorders>
            <w:vAlign w:val="bottom"/>
          </w:tcPr>
          <w:p w14:paraId="7E4F956D"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 xml:space="preserve">Mampu </w:t>
            </w:r>
            <w:proofErr w:type="spellStart"/>
            <w:r w:rsidRPr="003F35BD">
              <w:rPr>
                <w:rFonts w:ascii="Arial Narrow" w:hAnsi="Arial Narrow" w:cs="Arial"/>
                <w:color w:val="000000"/>
                <w:sz w:val="24"/>
                <w:szCs w:val="24"/>
              </w:rPr>
              <w:t>memecahkan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masalah</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pekerjaan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dengan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sifat</w:t>
            </w:r>
            <w:proofErr w:type="spellEnd"/>
            <w:r w:rsidRPr="003F35BD">
              <w:rPr>
                <w:rFonts w:ascii="Arial Narrow" w:hAnsi="Arial Narrow" w:cs="Arial"/>
                <w:color w:val="000000"/>
                <w:sz w:val="24"/>
                <w:szCs w:val="24"/>
              </w:rPr>
              <w:t xml:space="preserve"> dan </w:t>
            </w:r>
            <w:proofErr w:type="spellStart"/>
            <w:r w:rsidRPr="003F35BD">
              <w:rPr>
                <w:rFonts w:ascii="Arial Narrow" w:hAnsi="Arial Narrow" w:cs="Arial"/>
                <w:color w:val="000000"/>
                <w:sz w:val="24"/>
                <w:szCs w:val="24"/>
              </w:rPr>
              <w:t>konteks</w:t>
            </w:r>
            <w:proofErr w:type="spellEnd"/>
            <w:r w:rsidRPr="003F35BD">
              <w:rPr>
                <w:rFonts w:ascii="Arial Narrow" w:hAnsi="Arial Narrow" w:cs="Arial"/>
                <w:color w:val="000000"/>
                <w:sz w:val="24"/>
                <w:szCs w:val="24"/>
              </w:rPr>
              <w:t xml:space="preserve"> yang </w:t>
            </w:r>
            <w:proofErr w:type="spellStart"/>
            <w:r w:rsidRPr="003F35BD">
              <w:rPr>
                <w:rFonts w:ascii="Arial Narrow" w:hAnsi="Arial Narrow" w:cs="Arial"/>
                <w:color w:val="000000"/>
                <w:sz w:val="24"/>
                <w:szCs w:val="24"/>
              </w:rPr>
              <w:t>sesuai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dengan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bidang</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keahlian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terapinya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didasarkan</w:t>
            </w:r>
            <w:proofErr w:type="spellEnd"/>
            <w:r w:rsidRPr="003F35BD">
              <w:rPr>
                <w:rFonts w:ascii="Arial Narrow" w:hAnsi="Arial Narrow" w:cs="Arial"/>
                <w:color w:val="000000"/>
                <w:sz w:val="24"/>
                <w:szCs w:val="24"/>
              </w:rPr>
              <w:t xml:space="preserve"> pada </w:t>
            </w:r>
            <w:proofErr w:type="spellStart"/>
            <w:r w:rsidRPr="003F35BD">
              <w:rPr>
                <w:rFonts w:ascii="Arial Narrow" w:hAnsi="Arial Narrow" w:cs="Arial"/>
                <w:color w:val="000000"/>
                <w:sz w:val="24"/>
                <w:szCs w:val="24"/>
              </w:rPr>
              <w:t>pemikiran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logis</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inovatif</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bertanggungjawab</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atas</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hasilnya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secara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mandiri</w:t>
            </w:r>
            <w:proofErr w:type="spellEnd"/>
          </w:p>
        </w:tc>
      </w:tr>
      <w:tr w:rsidR="005C29DD" w:rsidRPr="003F35BD" w14:paraId="1013A618" w14:textId="77777777" w:rsidTr="005C29DD">
        <w:trPr>
          <w:gridAfter w:val="1"/>
          <w:wAfter w:w="7" w:type="dxa"/>
          <w:trHeight w:val="140"/>
        </w:trPr>
        <w:tc>
          <w:tcPr>
            <w:tcW w:w="3595" w:type="dxa"/>
            <w:gridSpan w:val="3"/>
            <w:vMerge/>
          </w:tcPr>
          <w:p w14:paraId="69A9144D" w14:textId="77777777" w:rsidR="005C29DD" w:rsidRPr="003F35BD" w:rsidRDefault="005C29DD" w:rsidP="005C29DD">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bottom w:val="single" w:sz="4" w:space="0" w:color="auto"/>
              <w:right w:val="single" w:sz="4" w:space="0" w:color="auto"/>
            </w:tcBorders>
            <w:vAlign w:val="bottom"/>
          </w:tcPr>
          <w:p w14:paraId="167CBFDE" w14:textId="7330F32C" w:rsidR="005C29DD" w:rsidRPr="003F35BD" w:rsidRDefault="005C29DD" w:rsidP="005C29DD">
            <w:pPr>
              <w:widowControl w:val="0"/>
              <w:autoSpaceDE w:val="0"/>
              <w:autoSpaceDN w:val="0"/>
              <w:adjustRightInd w:val="0"/>
              <w:spacing w:after="0" w:line="270" w:lineRule="exact"/>
              <w:ind w:right="-22"/>
              <w:jc w:val="both"/>
              <w:rPr>
                <w:rFonts w:ascii="Arial Narrow" w:hAnsi="Arial Narrow" w:cs="Arial"/>
                <w:sz w:val="24"/>
                <w:szCs w:val="24"/>
              </w:rPr>
            </w:pPr>
            <w:r w:rsidRPr="003F35BD">
              <w:rPr>
                <w:rFonts w:ascii="Arial Narrow" w:hAnsi="Arial Narrow" w:cs="Arial"/>
                <w:color w:val="000000"/>
                <w:sz w:val="24"/>
                <w:szCs w:val="24"/>
              </w:rPr>
              <w:t>KU 5</w:t>
            </w:r>
          </w:p>
        </w:tc>
        <w:tc>
          <w:tcPr>
            <w:tcW w:w="9355" w:type="dxa"/>
            <w:gridSpan w:val="14"/>
            <w:tcBorders>
              <w:top w:val="single" w:sz="4" w:space="0" w:color="auto"/>
              <w:left w:val="single" w:sz="4" w:space="0" w:color="auto"/>
              <w:bottom w:val="single" w:sz="4" w:space="0" w:color="auto"/>
            </w:tcBorders>
            <w:vAlign w:val="bottom"/>
          </w:tcPr>
          <w:p w14:paraId="4AD95EB8" w14:textId="3A4D74FC" w:rsidR="005C29DD" w:rsidRPr="003F35BD" w:rsidRDefault="005C29DD" w:rsidP="005C29DD">
            <w:pPr>
              <w:widowControl w:val="0"/>
              <w:autoSpaceDE w:val="0"/>
              <w:autoSpaceDN w:val="0"/>
              <w:adjustRightInd w:val="0"/>
              <w:spacing w:after="0" w:line="270" w:lineRule="exact"/>
              <w:ind w:right="-22"/>
              <w:jc w:val="both"/>
              <w:rPr>
                <w:rFonts w:ascii="Arial Narrow" w:hAnsi="Arial Narrow" w:cs="Arial"/>
                <w:sz w:val="24"/>
                <w:szCs w:val="24"/>
              </w:rPr>
            </w:pPr>
            <w:r w:rsidRPr="003F35BD">
              <w:rPr>
                <w:rFonts w:ascii="Arial Narrow" w:hAnsi="Arial Narrow" w:cs="Arial"/>
                <w:color w:val="000000"/>
                <w:sz w:val="24"/>
                <w:szCs w:val="24"/>
              </w:rPr>
              <w:t xml:space="preserve">Mampu </w:t>
            </w:r>
            <w:proofErr w:type="spellStart"/>
            <w:r w:rsidRPr="003F35BD">
              <w:rPr>
                <w:rFonts w:ascii="Arial Narrow" w:hAnsi="Arial Narrow" w:cs="Arial"/>
                <w:color w:val="000000"/>
                <w:sz w:val="24"/>
                <w:szCs w:val="24"/>
              </w:rPr>
              <w:t>bekerja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sama</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berkomunikasi</w:t>
            </w:r>
            <w:proofErr w:type="spellEnd"/>
            <w:r w:rsidRPr="003F35BD">
              <w:rPr>
                <w:rFonts w:ascii="Arial Narrow" w:hAnsi="Arial Narrow" w:cs="Arial"/>
                <w:color w:val="000000"/>
                <w:sz w:val="24"/>
                <w:szCs w:val="24"/>
              </w:rPr>
              <w:t xml:space="preserve">, dan </w:t>
            </w:r>
            <w:proofErr w:type="spellStart"/>
            <w:r w:rsidRPr="003F35BD">
              <w:rPr>
                <w:rFonts w:ascii="Arial Narrow" w:hAnsi="Arial Narrow" w:cs="Arial"/>
                <w:color w:val="000000"/>
                <w:sz w:val="24"/>
                <w:szCs w:val="24"/>
              </w:rPr>
              <w:t>berinovatif</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dalam</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pekerjaannya</w:t>
            </w:r>
            <w:proofErr w:type="spellEnd"/>
          </w:p>
        </w:tc>
      </w:tr>
      <w:tr w:rsidR="005C29DD" w:rsidRPr="003F35BD" w14:paraId="6199F588" w14:textId="77777777" w:rsidTr="005C29DD">
        <w:trPr>
          <w:gridAfter w:val="1"/>
          <w:wAfter w:w="7" w:type="dxa"/>
          <w:trHeight w:val="130"/>
        </w:trPr>
        <w:tc>
          <w:tcPr>
            <w:tcW w:w="3595" w:type="dxa"/>
            <w:gridSpan w:val="3"/>
            <w:vMerge/>
          </w:tcPr>
          <w:p w14:paraId="5CD793C0"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10150" w:type="dxa"/>
            <w:gridSpan w:val="15"/>
            <w:tcBorders>
              <w:top w:val="single" w:sz="4" w:space="0" w:color="auto"/>
              <w:bottom w:val="single" w:sz="4" w:space="0" w:color="auto"/>
            </w:tcBorders>
          </w:tcPr>
          <w:p w14:paraId="554C0CF5"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
                <w:sz w:val="24"/>
                <w:szCs w:val="24"/>
              </w:rPr>
            </w:pPr>
            <w:proofErr w:type="spellStart"/>
            <w:r w:rsidRPr="003F35BD">
              <w:rPr>
                <w:rFonts w:ascii="Arial Narrow" w:hAnsi="Arial Narrow" w:cs="Arial"/>
                <w:b/>
                <w:sz w:val="24"/>
                <w:szCs w:val="24"/>
              </w:rPr>
              <w:t>Keterampilan</w:t>
            </w:r>
            <w:proofErr w:type="spellEnd"/>
            <w:r w:rsidRPr="003F35BD">
              <w:rPr>
                <w:rFonts w:ascii="Arial Narrow" w:hAnsi="Arial Narrow" w:cs="Arial"/>
                <w:b/>
                <w:sz w:val="24"/>
                <w:szCs w:val="24"/>
              </w:rPr>
              <w:t xml:space="preserve"> </w:t>
            </w:r>
            <w:proofErr w:type="spellStart"/>
            <w:r w:rsidRPr="003F35BD">
              <w:rPr>
                <w:rFonts w:ascii="Arial Narrow" w:hAnsi="Arial Narrow" w:cs="Arial"/>
                <w:b/>
                <w:sz w:val="24"/>
                <w:szCs w:val="24"/>
              </w:rPr>
              <w:t>khusus</w:t>
            </w:r>
            <w:proofErr w:type="spellEnd"/>
          </w:p>
        </w:tc>
      </w:tr>
      <w:tr w:rsidR="005C29DD" w:rsidRPr="003F35BD" w14:paraId="052B29DA" w14:textId="77777777" w:rsidTr="005C29DD">
        <w:trPr>
          <w:gridAfter w:val="1"/>
          <w:wAfter w:w="7" w:type="dxa"/>
          <w:trHeight w:val="355"/>
        </w:trPr>
        <w:tc>
          <w:tcPr>
            <w:tcW w:w="3595" w:type="dxa"/>
            <w:gridSpan w:val="3"/>
            <w:vMerge/>
          </w:tcPr>
          <w:p w14:paraId="6A6D5D23" w14:textId="77777777" w:rsidR="005C29DD" w:rsidRPr="003F35BD" w:rsidRDefault="005C29DD" w:rsidP="004E3918">
            <w:pPr>
              <w:widowControl w:val="0"/>
              <w:autoSpaceDE w:val="0"/>
              <w:autoSpaceDN w:val="0"/>
              <w:adjustRightInd w:val="0"/>
              <w:spacing w:after="0" w:line="270" w:lineRule="exact"/>
              <w:ind w:right="-22"/>
              <w:rPr>
                <w:rFonts w:ascii="Arial Narrow" w:hAnsi="Arial Narrow" w:cs="Arial"/>
                <w:color w:val="000000"/>
                <w:sz w:val="24"/>
                <w:szCs w:val="24"/>
              </w:rPr>
            </w:pPr>
          </w:p>
        </w:tc>
        <w:tc>
          <w:tcPr>
            <w:tcW w:w="795" w:type="dxa"/>
            <w:tcBorders>
              <w:top w:val="single" w:sz="4" w:space="0" w:color="auto"/>
              <w:right w:val="single" w:sz="4" w:space="0" w:color="auto"/>
            </w:tcBorders>
            <w:vAlign w:val="bottom"/>
          </w:tcPr>
          <w:p w14:paraId="009AF5CA"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KK 1</w:t>
            </w:r>
          </w:p>
        </w:tc>
        <w:tc>
          <w:tcPr>
            <w:tcW w:w="9355" w:type="dxa"/>
            <w:gridSpan w:val="14"/>
            <w:tcBorders>
              <w:top w:val="single" w:sz="4" w:space="0" w:color="auto"/>
              <w:left w:val="single" w:sz="4" w:space="0" w:color="auto"/>
            </w:tcBorders>
            <w:vAlign w:val="bottom"/>
          </w:tcPr>
          <w:p w14:paraId="53D3F357" w14:textId="77777777" w:rsidR="005C29DD" w:rsidRPr="003F35BD" w:rsidRDefault="005C29DD" w:rsidP="004E3918">
            <w:pPr>
              <w:widowControl w:val="0"/>
              <w:autoSpaceDE w:val="0"/>
              <w:autoSpaceDN w:val="0"/>
              <w:adjustRightInd w:val="0"/>
              <w:spacing w:after="0" w:line="270" w:lineRule="exact"/>
              <w:ind w:right="-22"/>
              <w:jc w:val="both"/>
              <w:rPr>
                <w:rFonts w:ascii="Arial Narrow" w:hAnsi="Arial Narrow" w:cs="Arial"/>
                <w:bCs/>
                <w:sz w:val="24"/>
                <w:szCs w:val="24"/>
              </w:rPr>
            </w:pPr>
            <w:r w:rsidRPr="003F35BD">
              <w:rPr>
                <w:rFonts w:ascii="Arial Narrow" w:hAnsi="Arial Narrow" w:cs="Arial"/>
                <w:color w:val="000000"/>
                <w:sz w:val="24"/>
                <w:szCs w:val="24"/>
              </w:rPr>
              <w:t xml:space="preserve">Mampu </w:t>
            </w:r>
            <w:proofErr w:type="spellStart"/>
            <w:r w:rsidRPr="003F35BD">
              <w:rPr>
                <w:rFonts w:ascii="Arial Narrow" w:hAnsi="Arial Narrow" w:cs="Arial"/>
                <w:color w:val="000000"/>
                <w:sz w:val="24"/>
                <w:szCs w:val="24"/>
              </w:rPr>
              <w:t>melakukan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promosi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kesehatan</w:t>
            </w:r>
            <w:proofErr w:type="spellEnd"/>
            <w:r w:rsidRPr="003F35BD">
              <w:rPr>
                <w:rFonts w:ascii="Arial Narrow" w:hAnsi="Arial Narrow" w:cs="Arial"/>
                <w:color w:val="000000"/>
                <w:sz w:val="24"/>
                <w:szCs w:val="24"/>
              </w:rPr>
              <w:t xml:space="preserve"> dan </w:t>
            </w:r>
            <w:proofErr w:type="spellStart"/>
            <w:r w:rsidRPr="003F35BD">
              <w:rPr>
                <w:rFonts w:ascii="Arial Narrow" w:hAnsi="Arial Narrow" w:cs="Arial"/>
                <w:color w:val="000000"/>
                <w:sz w:val="24"/>
                <w:szCs w:val="24"/>
              </w:rPr>
              <w:t>pemberian</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informasi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obat</w:t>
            </w:r>
            <w:proofErr w:type="spellEnd"/>
          </w:p>
        </w:tc>
      </w:tr>
      <w:tr w:rsidR="00066DEA" w:rsidRPr="003F35BD" w14:paraId="3697726F" w14:textId="77777777" w:rsidTr="005C29DD">
        <w:trPr>
          <w:trHeight w:val="249"/>
        </w:trPr>
        <w:tc>
          <w:tcPr>
            <w:tcW w:w="3101" w:type="dxa"/>
            <w:gridSpan w:val="2"/>
          </w:tcPr>
          <w:p w14:paraId="601A19B2" w14:textId="77777777" w:rsidR="00066DEA" w:rsidRPr="003F35BD" w:rsidRDefault="00066DEA" w:rsidP="000E0EE1">
            <w:pPr>
              <w:widowControl w:val="0"/>
              <w:autoSpaceDE w:val="0"/>
              <w:autoSpaceDN w:val="0"/>
              <w:adjustRightInd w:val="0"/>
              <w:spacing w:after="0" w:line="360" w:lineRule="auto"/>
              <w:ind w:right="-22"/>
              <w:rPr>
                <w:rFonts w:ascii="Arial Narrow" w:hAnsi="Arial Narrow" w:cs="Arial"/>
                <w:sz w:val="24"/>
                <w:szCs w:val="24"/>
              </w:rPr>
            </w:pPr>
            <w:proofErr w:type="spellStart"/>
            <w:r w:rsidRPr="003F35BD">
              <w:rPr>
                <w:rFonts w:ascii="Arial Narrow" w:hAnsi="Arial Narrow" w:cs="Arial"/>
                <w:bCs/>
                <w:sz w:val="24"/>
                <w:szCs w:val="24"/>
              </w:rPr>
              <w:t>Capaian</w:t>
            </w:r>
            <w:proofErr w:type="spellEnd"/>
            <w:r w:rsidRPr="003F35BD">
              <w:rPr>
                <w:rFonts w:ascii="Arial Narrow" w:hAnsi="Arial Narrow" w:cs="Arial"/>
                <w:bCs/>
                <w:sz w:val="24"/>
                <w:szCs w:val="24"/>
              </w:rPr>
              <w:t xml:space="preserve"> Pembelajaran </w:t>
            </w:r>
            <w:proofErr w:type="spellStart"/>
            <w:proofErr w:type="gramStart"/>
            <w:r w:rsidRPr="003F35BD">
              <w:rPr>
                <w:rFonts w:ascii="Arial Narrow" w:hAnsi="Arial Narrow" w:cs="Arial"/>
                <w:bCs/>
                <w:sz w:val="24"/>
                <w:szCs w:val="24"/>
              </w:rPr>
              <w:t>Matakuliah</w:t>
            </w:r>
            <w:proofErr w:type="spellEnd"/>
            <w:r w:rsidRPr="003F35BD">
              <w:rPr>
                <w:rFonts w:ascii="Arial Narrow" w:hAnsi="Arial Narrow" w:cs="Arial"/>
                <w:bCs/>
                <w:sz w:val="24"/>
                <w:szCs w:val="24"/>
              </w:rPr>
              <w:t xml:space="preserve"> :</w:t>
            </w:r>
            <w:proofErr w:type="gramEnd"/>
          </w:p>
        </w:tc>
        <w:tc>
          <w:tcPr>
            <w:tcW w:w="10651" w:type="dxa"/>
            <w:gridSpan w:val="17"/>
          </w:tcPr>
          <w:p w14:paraId="64589D4D" w14:textId="77777777" w:rsidR="00066DEA" w:rsidRPr="003F35BD" w:rsidRDefault="00066DEA" w:rsidP="000E0EE1">
            <w:pPr>
              <w:spacing w:after="0" w:line="360" w:lineRule="auto"/>
              <w:jc w:val="both"/>
              <w:rPr>
                <w:rFonts w:ascii="Arial Narrow" w:hAnsi="Arial Narrow"/>
                <w:sz w:val="24"/>
                <w:szCs w:val="24"/>
              </w:rPr>
            </w:pPr>
            <w:r w:rsidRPr="003F35BD">
              <w:rPr>
                <w:rFonts w:ascii="Arial Narrow" w:hAnsi="Arial Narrow" w:cs="Arial"/>
                <w:bCs/>
                <w:sz w:val="24"/>
                <w:szCs w:val="24"/>
              </w:rPr>
              <w:t xml:space="preserve">Mampu </w:t>
            </w:r>
            <w:proofErr w:type="spellStart"/>
            <w:r w:rsidRPr="003F35BD">
              <w:rPr>
                <w:rFonts w:ascii="Arial Narrow" w:hAnsi="Arial Narrow" w:cs="Arial"/>
                <w:b/>
                <w:bCs/>
                <w:sz w:val="24"/>
                <w:szCs w:val="24"/>
              </w:rPr>
              <w:t>menguraikan</w:t>
            </w:r>
            <w:proofErr w:type="spellEnd"/>
            <w:r w:rsidRPr="003F35BD">
              <w:rPr>
                <w:rFonts w:ascii="Arial Narrow" w:hAnsi="Arial Narrow" w:cs="Arial"/>
                <w:b/>
                <w:bCs/>
                <w:sz w:val="24"/>
                <w:szCs w:val="24"/>
              </w:rPr>
              <w:t xml:space="preserve"> (C2)</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konsep</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regulasi</w:t>
            </w:r>
            <w:proofErr w:type="spellEnd"/>
            <w:r w:rsidRPr="003F35BD">
              <w:rPr>
                <w:rFonts w:ascii="Arial Narrow" w:hAnsi="Arial Narrow" w:cs="Arial"/>
                <w:bCs/>
                <w:sz w:val="24"/>
                <w:szCs w:val="24"/>
              </w:rPr>
              <w:t xml:space="preserve"> K3 dan model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masyarakat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w:t>
            </w:r>
            <w:r w:rsidRPr="003F35BD">
              <w:rPr>
                <w:rFonts w:ascii="Arial Narrow" w:hAnsi="Arial Narrow"/>
                <w:b/>
                <w:sz w:val="24"/>
                <w:szCs w:val="24"/>
              </w:rPr>
              <w:t>emperagakan</w:t>
            </w:r>
            <w:proofErr w:type="spellEnd"/>
            <w:r w:rsidRPr="003F35BD">
              <w:rPr>
                <w:rFonts w:ascii="Arial Narrow" w:hAnsi="Arial Narrow"/>
                <w:b/>
                <w:sz w:val="24"/>
                <w:szCs w:val="24"/>
              </w:rPr>
              <w:t xml:space="preserve"> (C3)</w:t>
            </w:r>
            <w:r w:rsidRPr="003F35BD">
              <w:rPr>
                <w:rFonts w:ascii="Arial Narrow" w:hAnsi="Arial Narrow"/>
                <w:sz w:val="24"/>
                <w:szCs w:val="24"/>
              </w:rPr>
              <w:t xml:space="preserve"> </w:t>
            </w:r>
            <w:proofErr w:type="spellStart"/>
            <w:r w:rsidRPr="003F35BD">
              <w:rPr>
                <w:rFonts w:ascii="Arial Narrow" w:hAnsi="Arial Narrow"/>
                <w:sz w:val="24"/>
                <w:szCs w:val="24"/>
              </w:rPr>
              <w:t>promosi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kesehatan</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informasi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obat</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serta</w:t>
            </w:r>
            <w:proofErr w:type="spellEnd"/>
            <w:r w:rsidRPr="003F35BD">
              <w:rPr>
                <w:rFonts w:ascii="Arial Narrow" w:hAnsi="Arial Narrow"/>
                <w:sz w:val="24"/>
                <w:szCs w:val="24"/>
              </w:rPr>
              <w:t xml:space="preserve"> K3 yang </w:t>
            </w:r>
            <w:proofErr w:type="spellStart"/>
            <w:r w:rsidRPr="003F35BD">
              <w:rPr>
                <w:rFonts w:ascii="Arial Narrow" w:hAnsi="Arial Narrow"/>
                <w:sz w:val="24"/>
                <w:szCs w:val="24"/>
              </w:rPr>
              <w:t>berkontribusi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dalam</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peningkatan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mutu</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kesehatan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masyarakat</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secara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komunikatif</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dengan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peberdayaan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sumber</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daya</w:t>
            </w:r>
            <w:proofErr w:type="spellEnd"/>
            <w:r w:rsidRPr="003F35BD">
              <w:rPr>
                <w:rFonts w:ascii="Arial Narrow" w:hAnsi="Arial Narrow"/>
                <w:sz w:val="24"/>
                <w:szCs w:val="24"/>
              </w:rPr>
              <w:t xml:space="preserve"> yang </w:t>
            </w:r>
            <w:proofErr w:type="spellStart"/>
            <w:r w:rsidRPr="003F35BD">
              <w:rPr>
                <w:rFonts w:ascii="Arial Narrow" w:hAnsi="Arial Narrow"/>
                <w:sz w:val="24"/>
                <w:szCs w:val="24"/>
              </w:rPr>
              <w:t>ada</w:t>
            </w:r>
            <w:proofErr w:type="spellEnd"/>
            <w:r w:rsidRPr="003F35BD">
              <w:rPr>
                <w:rFonts w:ascii="Arial Narrow" w:eastAsia="Segoe UI" w:hAnsi="Arial Narrow" w:cs="Arial"/>
                <w:sz w:val="24"/>
                <w:szCs w:val="24"/>
              </w:rPr>
              <w:t xml:space="preserve">. </w:t>
            </w:r>
            <w:r w:rsidRPr="003F35BD">
              <w:rPr>
                <w:rFonts w:ascii="Arial Narrow" w:hAnsi="Arial Narrow"/>
                <w:sz w:val="24"/>
                <w:szCs w:val="24"/>
              </w:rPr>
              <w:t xml:space="preserve">Mampu </w:t>
            </w:r>
            <w:proofErr w:type="spellStart"/>
            <w:r w:rsidRPr="003F35BD">
              <w:rPr>
                <w:rFonts w:ascii="Arial Narrow" w:hAnsi="Arial Narrow"/>
                <w:b/>
                <w:bCs/>
                <w:sz w:val="24"/>
                <w:szCs w:val="24"/>
              </w:rPr>
              <w:t>menyesuaikan</w:t>
            </w:r>
            <w:proofErr w:type="spellEnd"/>
            <w:r w:rsidRPr="003F35BD">
              <w:rPr>
                <w:rFonts w:ascii="Arial Narrow" w:hAnsi="Arial Narrow"/>
                <w:b/>
                <w:bCs/>
                <w:sz w:val="24"/>
                <w:szCs w:val="24"/>
              </w:rPr>
              <w:t xml:space="preserve"> (C3) dan </w:t>
            </w: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dan </w:t>
            </w:r>
            <w:proofErr w:type="spellStart"/>
            <w:r w:rsidRPr="003F35BD">
              <w:rPr>
                <w:rFonts w:ascii="Arial Narrow" w:hAnsi="Arial Narrow"/>
                <w:sz w:val="24"/>
                <w:szCs w:val="24"/>
              </w:rPr>
              <w:t>p</w:t>
            </w:r>
            <w:r w:rsidRPr="003F35BD">
              <w:rPr>
                <w:rFonts w:ascii="Arial Narrow" w:eastAsia="Segoe UI" w:hAnsi="Arial Narrow" w:cs="Arial"/>
                <w:sz w:val="24"/>
                <w:szCs w:val="24"/>
              </w:rPr>
              <w:t>ed</w:t>
            </w:r>
            <w:r w:rsidRPr="003F35BD">
              <w:rPr>
                <w:rFonts w:ascii="Arial Narrow" w:eastAsia="Segoe UI" w:hAnsi="Arial Narrow" w:cs="Arial"/>
                <w:spacing w:val="1"/>
                <w:sz w:val="24"/>
                <w:szCs w:val="24"/>
              </w:rPr>
              <w:t>om</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cara</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3"/>
                <w:sz w:val="24"/>
                <w:szCs w:val="24"/>
              </w:rPr>
              <w:t>k</w:t>
            </w:r>
            <w:r w:rsidRPr="003F35BD">
              <w:rPr>
                <w:rFonts w:ascii="Arial Narrow" w:eastAsia="Segoe UI" w:hAnsi="Arial Narrow" w:cs="Arial"/>
                <w:sz w:val="24"/>
                <w:szCs w:val="24"/>
              </w:rPr>
              <w:t>e</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j</w:t>
            </w:r>
            <w:r w:rsidRPr="003F35BD">
              <w:rPr>
                <w:rFonts w:ascii="Arial Narrow" w:eastAsia="Segoe UI" w:hAnsi="Arial Narrow" w:cs="Arial"/>
                <w:sz w:val="24"/>
                <w:szCs w:val="24"/>
              </w:rPr>
              <w:t>a</w:t>
            </w:r>
            <w:proofErr w:type="spellEnd"/>
            <w:r w:rsidRPr="003F35BD">
              <w:rPr>
                <w:rFonts w:ascii="Arial Narrow" w:eastAsia="Segoe UI" w:hAnsi="Arial Narrow" w:cs="Arial"/>
                <w:sz w:val="24"/>
                <w:szCs w:val="24"/>
              </w:rPr>
              <w:t xml:space="preserve"> y</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 xml:space="preserve">ng </w:t>
            </w:r>
            <w:proofErr w:type="spellStart"/>
            <w:r w:rsidRPr="003F35BD">
              <w:rPr>
                <w:rFonts w:ascii="Arial Narrow" w:eastAsia="Segoe UI" w:hAnsi="Arial Narrow" w:cs="Arial"/>
                <w:sz w:val="24"/>
                <w:szCs w:val="24"/>
              </w:rPr>
              <w:t>be</w:t>
            </w:r>
            <w:r w:rsidRPr="003F35BD">
              <w:rPr>
                <w:rFonts w:ascii="Arial Narrow" w:eastAsia="Segoe UI" w:hAnsi="Arial Narrow" w:cs="Arial"/>
                <w:spacing w:val="1"/>
                <w:sz w:val="24"/>
                <w:szCs w:val="24"/>
              </w:rPr>
              <w:t>n</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r</w:t>
            </w:r>
            <w:proofErr w:type="spellEnd"/>
            <w:r w:rsidRPr="003F35BD">
              <w:rPr>
                <w:rFonts w:ascii="Arial Narrow" w:eastAsia="Segoe UI" w:hAnsi="Arial Narrow" w:cs="Arial"/>
                <w:sz w:val="24"/>
                <w:szCs w:val="24"/>
              </w:rPr>
              <w:t xml:space="preserve"> di </w:t>
            </w:r>
            <w:proofErr w:type="spellStart"/>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bo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um</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1"/>
                <w:sz w:val="24"/>
                <w:szCs w:val="24"/>
              </w:rPr>
              <w:t>menghindari</w:t>
            </w:r>
            <w:proofErr w:type="spellEnd"/>
            <w:r w:rsidRPr="003F35BD">
              <w:rPr>
                <w:rFonts w:ascii="Arial Narrow" w:eastAsia="Segoe UI" w:hAnsi="Arial Narrow" w:cs="Arial"/>
                <w:spacing w:val="1"/>
                <w:sz w:val="24"/>
                <w:szCs w:val="24"/>
              </w:rPr>
              <w:t xml:space="preserve"> </w:t>
            </w:r>
            <w:proofErr w:type="spellStart"/>
            <w:r w:rsidRPr="003F35BD">
              <w:rPr>
                <w:rFonts w:ascii="Arial Narrow" w:eastAsia="Segoe UI" w:hAnsi="Arial Narrow" w:cs="Arial"/>
                <w:spacing w:val="1"/>
                <w:sz w:val="24"/>
                <w:szCs w:val="24"/>
              </w:rPr>
              <w:t>s</w:t>
            </w:r>
            <w:r w:rsidRPr="003F35BD">
              <w:rPr>
                <w:rFonts w:ascii="Arial Narrow" w:eastAsia="Segoe UI" w:hAnsi="Arial Narrow" w:cs="Arial"/>
                <w:sz w:val="24"/>
                <w:szCs w:val="24"/>
              </w:rPr>
              <w:t>u</w:t>
            </w:r>
            <w:r w:rsidRPr="003F35BD">
              <w:rPr>
                <w:rFonts w:ascii="Arial Narrow" w:eastAsia="Segoe UI" w:hAnsi="Arial Narrow" w:cs="Arial"/>
                <w:spacing w:val="1"/>
                <w:sz w:val="24"/>
                <w:szCs w:val="24"/>
              </w:rPr>
              <w:t>m</w:t>
            </w:r>
            <w:r w:rsidRPr="003F35BD">
              <w:rPr>
                <w:rFonts w:ascii="Arial Narrow" w:eastAsia="Segoe UI" w:hAnsi="Arial Narrow" w:cs="Arial"/>
                <w:sz w:val="24"/>
                <w:szCs w:val="24"/>
              </w:rPr>
              <w:t>b</w:t>
            </w:r>
            <w:r w:rsidRPr="003F35BD">
              <w:rPr>
                <w:rFonts w:ascii="Arial Narrow" w:eastAsia="Segoe UI" w:hAnsi="Arial Narrow" w:cs="Arial"/>
                <w:spacing w:val="-2"/>
                <w:sz w:val="24"/>
                <w:szCs w:val="24"/>
              </w:rPr>
              <w:t>e</w:t>
            </w:r>
            <w:r w:rsidRPr="003F35BD">
              <w:rPr>
                <w:rFonts w:ascii="Arial Narrow" w:eastAsia="Segoe UI" w:hAnsi="Arial Narrow" w:cs="Arial"/>
                <w:sz w:val="24"/>
                <w:szCs w:val="24"/>
              </w:rPr>
              <w:t>r</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kec</w:t>
            </w:r>
            <w:r w:rsidRPr="003F35BD">
              <w:rPr>
                <w:rFonts w:ascii="Arial Narrow" w:eastAsia="Segoe UI" w:hAnsi="Arial Narrow" w:cs="Arial"/>
                <w:spacing w:val="1"/>
                <w:sz w:val="24"/>
                <w:szCs w:val="24"/>
              </w:rPr>
              <w:t>e</w:t>
            </w:r>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k</w:t>
            </w:r>
            <w:r w:rsidRPr="003F35BD">
              <w:rPr>
                <w:rFonts w:ascii="Arial Narrow" w:eastAsia="Segoe UI" w:hAnsi="Arial Narrow" w:cs="Arial"/>
                <w:spacing w:val="-1"/>
                <w:sz w:val="24"/>
                <w:szCs w:val="24"/>
              </w:rPr>
              <w:t>aa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di </w:t>
            </w:r>
            <w:proofErr w:type="spellStart"/>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bo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um</w:t>
            </w:r>
            <w:proofErr w:type="spellEnd"/>
            <w:r w:rsidRPr="003F35BD">
              <w:rPr>
                <w:rFonts w:ascii="Arial Narrow" w:eastAsia="Segoe UI" w:hAnsi="Arial Narrow" w:cs="Arial"/>
                <w:sz w:val="24"/>
                <w:szCs w:val="24"/>
              </w:rPr>
              <w:t xml:space="preserve"> </w:t>
            </w:r>
            <w:r w:rsidRPr="003F35BD">
              <w:rPr>
                <w:rFonts w:ascii="Arial Narrow" w:eastAsia="Segoe UI" w:hAnsi="Arial Narrow" w:cs="Arial"/>
                <w:spacing w:val="-1"/>
                <w:sz w:val="24"/>
                <w:szCs w:val="24"/>
              </w:rPr>
              <w:t>(</w:t>
            </w:r>
            <w:r w:rsidRPr="003F35BD">
              <w:rPr>
                <w:rFonts w:ascii="Arial Narrow" w:eastAsia="Segoe UI" w:hAnsi="Arial Narrow" w:cs="Arial"/>
                <w:i/>
                <w:sz w:val="24"/>
                <w:szCs w:val="24"/>
              </w:rPr>
              <w:t>hu</w:t>
            </w:r>
            <w:r w:rsidRPr="003F35BD">
              <w:rPr>
                <w:rFonts w:ascii="Arial Narrow" w:eastAsia="Segoe UI" w:hAnsi="Arial Narrow" w:cs="Arial"/>
                <w:i/>
                <w:spacing w:val="1"/>
                <w:sz w:val="24"/>
                <w:szCs w:val="24"/>
              </w:rPr>
              <w:t>m</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 xml:space="preserve">n </w:t>
            </w:r>
            <w:proofErr w:type="spellStart"/>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nd</w:t>
            </w:r>
            <w:proofErr w:type="spellEnd"/>
            <w:r w:rsidRPr="003F35BD">
              <w:rPr>
                <w:rFonts w:ascii="Arial Narrow" w:eastAsia="Segoe UI" w:hAnsi="Arial Narrow" w:cs="Arial"/>
                <w:i/>
                <w:sz w:val="24"/>
                <w:szCs w:val="24"/>
              </w:rPr>
              <w:t xml:space="preserve"> </w:t>
            </w:r>
            <w:proofErr w:type="spellStart"/>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pacing w:val="-1"/>
                <w:sz w:val="24"/>
                <w:szCs w:val="24"/>
              </w:rPr>
              <w:t>vi</w:t>
            </w:r>
            <w:r w:rsidRPr="003F35BD">
              <w:rPr>
                <w:rFonts w:ascii="Arial Narrow" w:eastAsia="Segoe UI" w:hAnsi="Arial Narrow" w:cs="Arial"/>
                <w:i/>
                <w:sz w:val="24"/>
                <w:szCs w:val="24"/>
              </w:rPr>
              <w:t>r</w:t>
            </w:r>
            <w:r w:rsidRPr="003F35BD">
              <w:rPr>
                <w:rFonts w:ascii="Arial Narrow" w:eastAsia="Segoe UI" w:hAnsi="Arial Narrow" w:cs="Arial"/>
                <w:i/>
                <w:spacing w:val="1"/>
                <w:sz w:val="24"/>
                <w:szCs w:val="24"/>
              </w:rPr>
              <w:t>o</w:t>
            </w:r>
            <w:r w:rsidRPr="003F35BD">
              <w:rPr>
                <w:rFonts w:ascii="Arial Narrow" w:eastAsia="Segoe UI" w:hAnsi="Arial Narrow" w:cs="Arial"/>
                <w:i/>
                <w:sz w:val="24"/>
                <w:szCs w:val="24"/>
              </w:rPr>
              <w:t>nt</w:t>
            </w:r>
            <w:r w:rsidRPr="003F35BD">
              <w:rPr>
                <w:rFonts w:ascii="Arial Narrow" w:eastAsia="Segoe UI" w:hAnsi="Arial Narrow" w:cs="Arial"/>
                <w:i/>
                <w:spacing w:val="1"/>
                <w:sz w:val="24"/>
                <w:szCs w:val="24"/>
              </w:rPr>
              <w:t>m</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z w:val="24"/>
                <w:szCs w:val="24"/>
              </w:rPr>
              <w:t>t</w:t>
            </w:r>
            <w:proofErr w:type="spellEnd"/>
            <w:r w:rsidRPr="003F35BD">
              <w:rPr>
                <w:rFonts w:ascii="Arial Narrow" w:eastAsia="Segoe UI" w:hAnsi="Arial Narrow" w:cs="Arial"/>
                <w:i/>
                <w:sz w:val="24"/>
                <w:szCs w:val="24"/>
              </w:rPr>
              <w:t xml:space="preserve"> </w:t>
            </w:r>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sz w:val="24"/>
                <w:szCs w:val="24"/>
              </w:rPr>
              <w:t xml:space="preserve">) </w:t>
            </w:r>
            <w:proofErr w:type="spellStart"/>
            <w:r w:rsidRPr="003F35BD">
              <w:rPr>
                <w:rFonts w:ascii="Arial Narrow" w:hAnsi="Arial Narrow" w:cs="Arial"/>
                <w:bCs/>
                <w:sz w:val="24"/>
                <w:szCs w:val="24"/>
              </w:rPr>
              <w:t>upaya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pencegahan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penanggulangan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kecelakaan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kerja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w:t>
            </w:r>
            <w:r w:rsidRPr="003F35BD">
              <w:rPr>
                <w:rFonts w:ascii="Arial Narrow" w:eastAsia="Segoe UI" w:hAnsi="Arial Narrow" w:cs="Arial"/>
                <w:sz w:val="24"/>
                <w:szCs w:val="24"/>
              </w:rPr>
              <w:t>enanganan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bahan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berbahaya</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beracun</w:t>
            </w:r>
            <w:proofErr w:type="spellEnd"/>
            <w:r w:rsidRPr="003F35BD">
              <w:rPr>
                <w:rFonts w:ascii="Arial Narrow" w:eastAsia="Segoe UI" w:hAnsi="Arial Narrow" w:cs="Arial"/>
                <w:sz w:val="24"/>
                <w:szCs w:val="24"/>
              </w:rPr>
              <w:t xml:space="preserve"> (B3), </w:t>
            </w:r>
            <w:proofErr w:type="spellStart"/>
            <w:r w:rsidRPr="003F35BD">
              <w:rPr>
                <w:rFonts w:ascii="Arial Narrow" w:eastAsia="Segoe UI" w:hAnsi="Arial Narrow" w:cs="Arial"/>
                <w:sz w:val="24"/>
                <w:szCs w:val="24"/>
              </w:rPr>
              <w:t>Penanganan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limbah</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dengan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b/>
                <w:bCs/>
                <w:sz w:val="24"/>
                <w:szCs w:val="24"/>
              </w:rPr>
              <w:t>memanfaatkan</w:t>
            </w:r>
            <w:proofErr w:type="spellEnd"/>
            <w:r w:rsidRPr="003F35BD">
              <w:rPr>
                <w:rFonts w:ascii="Arial Narrow" w:eastAsia="Segoe UI" w:hAnsi="Arial Narrow" w:cs="Arial"/>
                <w:b/>
                <w:bCs/>
                <w:sz w:val="24"/>
                <w:szCs w:val="24"/>
              </w:rPr>
              <w:t xml:space="preserve"> </w:t>
            </w:r>
            <w:proofErr w:type="spellStart"/>
            <w:r w:rsidRPr="003F35BD">
              <w:rPr>
                <w:rFonts w:ascii="Arial Narrow" w:eastAsia="Segoe UI" w:hAnsi="Arial Narrow" w:cs="Arial"/>
                <w:b/>
                <w:bCs/>
                <w:sz w:val="24"/>
                <w:szCs w:val="24"/>
              </w:rPr>
              <w:t>Sistem</w:t>
            </w:r>
            <w:proofErr w:type="spellEnd"/>
            <w:r w:rsidRPr="003F35BD">
              <w:rPr>
                <w:rFonts w:ascii="Arial Narrow" w:eastAsia="Segoe UI" w:hAnsi="Arial Narrow" w:cs="Arial"/>
                <w:b/>
                <w:bCs/>
                <w:sz w:val="24"/>
                <w:szCs w:val="24"/>
              </w:rPr>
              <w:t xml:space="preserve"> </w:t>
            </w:r>
            <w:proofErr w:type="spellStart"/>
            <w:r w:rsidRPr="003F35BD">
              <w:rPr>
                <w:rFonts w:ascii="Arial Narrow" w:eastAsia="Segoe UI" w:hAnsi="Arial Narrow" w:cs="Arial"/>
                <w:b/>
                <w:bCs/>
                <w:sz w:val="24"/>
                <w:szCs w:val="24"/>
              </w:rPr>
              <w:t>Informasi</w:t>
            </w:r>
            <w:proofErr w:type="spellEnd"/>
            <w:r w:rsidRPr="003F35BD">
              <w:rPr>
                <w:rFonts w:ascii="Arial Narrow" w:eastAsia="Segoe UI" w:hAnsi="Arial Narrow" w:cs="Arial"/>
                <w:b/>
                <w:bCs/>
                <w:sz w:val="24"/>
                <w:szCs w:val="24"/>
              </w:rPr>
              <w:t>.</w:t>
            </w:r>
          </w:p>
        </w:tc>
      </w:tr>
      <w:tr w:rsidR="00066DEA" w:rsidRPr="003F35BD" w14:paraId="1AF05ADF" w14:textId="77777777" w:rsidTr="005C29DD">
        <w:trPr>
          <w:trHeight w:val="249"/>
        </w:trPr>
        <w:tc>
          <w:tcPr>
            <w:tcW w:w="3101" w:type="dxa"/>
            <w:gridSpan w:val="2"/>
          </w:tcPr>
          <w:p w14:paraId="6B0DCF88" w14:textId="77777777" w:rsidR="00066DEA" w:rsidRPr="003F35BD" w:rsidRDefault="00066DEA" w:rsidP="000E0EE1">
            <w:pPr>
              <w:widowControl w:val="0"/>
              <w:autoSpaceDE w:val="0"/>
              <w:autoSpaceDN w:val="0"/>
              <w:adjustRightInd w:val="0"/>
              <w:spacing w:after="0" w:line="360" w:lineRule="auto"/>
              <w:ind w:right="-22"/>
              <w:rPr>
                <w:rFonts w:ascii="Arial Narrow" w:hAnsi="Arial Narrow" w:cs="Arial"/>
                <w:sz w:val="24"/>
                <w:szCs w:val="24"/>
              </w:rPr>
            </w:pPr>
            <w:proofErr w:type="spellStart"/>
            <w:r w:rsidRPr="003F35BD">
              <w:rPr>
                <w:rFonts w:ascii="Arial Narrow" w:hAnsi="Arial Narrow" w:cs="Arial"/>
                <w:bCs/>
                <w:sz w:val="24"/>
                <w:szCs w:val="24"/>
              </w:rPr>
              <w:t>Deskripsi</w:t>
            </w:r>
            <w:proofErr w:type="spellEnd"/>
            <w:r w:rsidRPr="003F35BD">
              <w:rPr>
                <w:rFonts w:ascii="Arial Narrow" w:hAnsi="Arial Narrow" w:cs="Arial"/>
                <w:bCs/>
                <w:sz w:val="24"/>
                <w:szCs w:val="24"/>
              </w:rPr>
              <w:t xml:space="preserve"> Mata </w:t>
            </w:r>
            <w:proofErr w:type="spellStart"/>
            <w:proofErr w:type="gramStart"/>
            <w:r w:rsidRPr="003F35BD">
              <w:rPr>
                <w:rFonts w:ascii="Arial Narrow" w:hAnsi="Arial Narrow" w:cs="Arial"/>
                <w:bCs/>
                <w:sz w:val="24"/>
                <w:szCs w:val="24"/>
              </w:rPr>
              <w:t>kuliah</w:t>
            </w:r>
            <w:proofErr w:type="spellEnd"/>
            <w:r w:rsidRPr="003F35BD">
              <w:rPr>
                <w:rFonts w:ascii="Arial Narrow" w:hAnsi="Arial Narrow" w:cs="Arial"/>
                <w:bCs/>
                <w:sz w:val="24"/>
                <w:szCs w:val="24"/>
              </w:rPr>
              <w:t xml:space="preserve"> :</w:t>
            </w:r>
            <w:proofErr w:type="gramEnd"/>
          </w:p>
        </w:tc>
        <w:tc>
          <w:tcPr>
            <w:tcW w:w="10651" w:type="dxa"/>
            <w:gridSpan w:val="17"/>
          </w:tcPr>
          <w:p w14:paraId="0BDF91FD" w14:textId="1C76BF86" w:rsidR="00066DEA" w:rsidRPr="003F35BD" w:rsidRDefault="00066DEA" w:rsidP="000E0EE1">
            <w:pPr>
              <w:spacing w:after="0" w:line="360" w:lineRule="auto"/>
              <w:jc w:val="both"/>
              <w:rPr>
                <w:rFonts w:ascii="Arial Narrow" w:eastAsia="Bookman Old Style" w:hAnsi="Arial Narrow" w:cs="Arial"/>
                <w:spacing w:val="1"/>
                <w:sz w:val="24"/>
                <w:szCs w:val="24"/>
              </w:rPr>
            </w:pPr>
            <w:r w:rsidRPr="003F35BD">
              <w:rPr>
                <w:rFonts w:ascii="Arial Narrow" w:eastAsia="Bookman Old Style" w:hAnsi="Arial Narrow" w:cs="Arial"/>
                <w:spacing w:val="1"/>
                <w:sz w:val="24"/>
                <w:szCs w:val="24"/>
              </w:rPr>
              <w:t xml:space="preserve">Mata Kuliah </w:t>
            </w:r>
            <w:proofErr w:type="spellStart"/>
            <w:proofErr w:type="gramStart"/>
            <w:r w:rsidRPr="003F35BD">
              <w:rPr>
                <w:rFonts w:ascii="Arial Narrow" w:eastAsia="Bookman Old Style" w:hAnsi="Arial Narrow" w:cs="Arial"/>
                <w:spacing w:val="1"/>
                <w:sz w:val="24"/>
                <w:szCs w:val="24"/>
              </w:rPr>
              <w:t>ini</w:t>
            </w:r>
            <w:proofErr w:type="spellEnd"/>
            <w:r w:rsidRPr="003F35BD">
              <w:rPr>
                <w:rFonts w:ascii="Arial Narrow" w:eastAsia="Bookman Old Style" w:hAnsi="Arial Narrow" w:cs="Arial"/>
                <w:spacing w:val="1"/>
                <w:sz w:val="24"/>
                <w:szCs w:val="24"/>
              </w:rPr>
              <w:t xml:space="preserve">  </w:t>
            </w:r>
            <w:proofErr w:type="spellStart"/>
            <w:r w:rsidRPr="003F35BD">
              <w:rPr>
                <w:rFonts w:ascii="Arial Narrow" w:eastAsia="Bookman Old Style" w:hAnsi="Arial Narrow" w:cs="Arial"/>
                <w:b/>
                <w:bCs/>
                <w:spacing w:val="1"/>
                <w:sz w:val="24"/>
                <w:szCs w:val="24"/>
              </w:rPr>
              <w:t>tentang</w:t>
            </w:r>
            <w:proofErr w:type="spellEnd"/>
            <w:proofErr w:type="gramEnd"/>
            <w:r w:rsidRPr="003F35BD">
              <w:rPr>
                <w:rFonts w:ascii="Arial Narrow" w:eastAsia="Bookman Old Style" w:hAnsi="Arial Narrow" w:cs="Arial"/>
                <w:b/>
                <w:bCs/>
                <w:spacing w:val="1"/>
                <w:sz w:val="24"/>
                <w:szCs w:val="24"/>
              </w:rPr>
              <w:t xml:space="preserve"> </w:t>
            </w:r>
            <w:proofErr w:type="spellStart"/>
            <w:r w:rsidRPr="003F35BD">
              <w:rPr>
                <w:rFonts w:ascii="Arial Narrow" w:eastAsia="Bookman Old Style" w:hAnsi="Arial Narrow" w:cs="Arial"/>
                <w:b/>
                <w:bCs/>
                <w:spacing w:val="1"/>
                <w:sz w:val="24"/>
                <w:szCs w:val="24"/>
              </w:rPr>
              <w:t>konsep</w:t>
            </w:r>
            <w:proofErr w:type="spellEnd"/>
            <w:r w:rsidRPr="003F35BD">
              <w:rPr>
                <w:rFonts w:ascii="Arial Narrow" w:eastAsia="Bookman Old Style" w:hAnsi="Arial Narrow" w:cs="Arial"/>
                <w:b/>
                <w:bCs/>
                <w:spacing w:val="1"/>
                <w:sz w:val="24"/>
                <w:szCs w:val="24"/>
              </w:rPr>
              <w:t xml:space="preserve"> </w:t>
            </w:r>
            <w:proofErr w:type="spellStart"/>
            <w:r w:rsidRPr="003F35BD">
              <w:rPr>
                <w:rFonts w:ascii="Arial Narrow" w:eastAsia="Bookman Old Style" w:hAnsi="Arial Narrow" w:cs="Arial"/>
                <w:spacing w:val="1"/>
                <w:sz w:val="24"/>
                <w:szCs w:val="24"/>
              </w:rPr>
              <w:t>k</w:t>
            </w:r>
            <w:r w:rsidRPr="003F35BD">
              <w:rPr>
                <w:rFonts w:ascii="Arial Narrow" w:eastAsia="Segoe UI" w:hAnsi="Arial Narrow" w:cs="Arial"/>
                <w:sz w:val="24"/>
                <w:szCs w:val="24"/>
              </w:rPr>
              <w:t>eseh</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m</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sy</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ra</w:t>
            </w:r>
            <w:r w:rsidRPr="003F35BD">
              <w:rPr>
                <w:rFonts w:ascii="Arial Narrow" w:eastAsia="Segoe UI" w:hAnsi="Arial Narrow" w:cs="Arial"/>
                <w:spacing w:val="-1"/>
                <w:sz w:val="24"/>
                <w:szCs w:val="24"/>
              </w:rPr>
              <w:t>ka</w:t>
            </w:r>
            <w:r w:rsidRPr="003F35BD">
              <w:rPr>
                <w:rFonts w:ascii="Arial Narrow" w:eastAsia="Segoe UI" w:hAnsi="Arial Narrow" w:cs="Arial"/>
                <w:sz w:val="24"/>
                <w:szCs w:val="24"/>
              </w:rPr>
              <w:t>t</w:t>
            </w:r>
            <w:proofErr w:type="spellEnd"/>
            <w:r w:rsidRPr="003F35BD">
              <w:rPr>
                <w:rFonts w:ascii="Arial Narrow" w:eastAsia="Segoe UI" w:hAnsi="Arial Narrow" w:cs="Arial"/>
                <w:sz w:val="24"/>
                <w:szCs w:val="24"/>
              </w:rPr>
              <w:t xml:space="preserve"> dan</w:t>
            </w:r>
            <w:r w:rsidRPr="003F35BD">
              <w:rPr>
                <w:rFonts w:ascii="Arial Narrow" w:eastAsia="Segoe UI" w:hAnsi="Arial Narrow" w:cs="Arial"/>
                <w:spacing w:val="1"/>
                <w:sz w:val="24"/>
                <w:szCs w:val="24"/>
              </w:rPr>
              <w:t xml:space="preserve"> </w:t>
            </w:r>
            <w:proofErr w:type="spellStart"/>
            <w:r w:rsidRPr="003F35BD">
              <w:rPr>
                <w:rFonts w:ascii="Arial Narrow" w:eastAsia="Segoe UI" w:hAnsi="Arial Narrow" w:cs="Arial"/>
                <w:spacing w:val="1"/>
                <w:sz w:val="24"/>
                <w:szCs w:val="24"/>
              </w:rPr>
              <w:t>l</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ngkung</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dalam</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bentuk</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1"/>
                <w:sz w:val="24"/>
                <w:szCs w:val="24"/>
              </w:rPr>
              <w:t>p</w:t>
            </w:r>
            <w:r w:rsidRPr="003F35BD">
              <w:rPr>
                <w:rFonts w:ascii="Arial Narrow" w:eastAsia="Segoe UI" w:hAnsi="Arial Narrow" w:cs="Arial"/>
                <w:sz w:val="24"/>
                <w:szCs w:val="24"/>
              </w:rPr>
              <w:t>r</w:t>
            </w:r>
            <w:r w:rsidRPr="003F35BD">
              <w:rPr>
                <w:rFonts w:ascii="Arial Narrow" w:eastAsia="Segoe UI" w:hAnsi="Arial Narrow" w:cs="Arial"/>
                <w:spacing w:val="1"/>
                <w:sz w:val="24"/>
                <w:szCs w:val="24"/>
              </w:rPr>
              <w:t>om</w:t>
            </w:r>
            <w:r w:rsidRPr="003F35BD">
              <w:rPr>
                <w:rFonts w:ascii="Arial Narrow" w:eastAsia="Segoe UI" w:hAnsi="Arial Narrow" w:cs="Arial"/>
                <w:sz w:val="24"/>
                <w:szCs w:val="24"/>
              </w:rPr>
              <w:t>osi</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kesehat</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s</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n</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ta</w:t>
            </w:r>
            <w:r w:rsidRPr="003F35BD">
              <w:rPr>
                <w:rFonts w:ascii="Arial Narrow" w:eastAsia="Segoe UI" w:hAnsi="Arial Narrow" w:cs="Arial"/>
                <w:spacing w:val="1"/>
                <w:sz w:val="24"/>
                <w:szCs w:val="24"/>
              </w:rPr>
              <w:t>s</w:t>
            </w:r>
            <w:r w:rsidRPr="003F35BD">
              <w:rPr>
                <w:rFonts w:ascii="Arial Narrow" w:eastAsia="Segoe UI" w:hAnsi="Arial Narrow" w:cs="Arial"/>
                <w:sz w:val="24"/>
                <w:szCs w:val="24"/>
              </w:rPr>
              <w:t>i</w:t>
            </w:r>
            <w:proofErr w:type="spellEnd"/>
            <w:r w:rsidRPr="003F35BD">
              <w:rPr>
                <w:rFonts w:ascii="Arial Narrow" w:eastAsia="Segoe UI" w:hAnsi="Arial Narrow" w:cs="Arial"/>
                <w:sz w:val="24"/>
                <w:szCs w:val="24"/>
              </w:rPr>
              <w:t xml:space="preserve"> hygiene </w:t>
            </w:r>
            <w:proofErr w:type="spellStart"/>
            <w:r w:rsidRPr="003F35BD">
              <w:rPr>
                <w:rFonts w:ascii="Arial Narrow" w:eastAsia="Segoe UI" w:hAnsi="Arial Narrow" w:cs="Arial"/>
                <w:sz w:val="24"/>
                <w:szCs w:val="24"/>
              </w:rPr>
              <w:t>lingkungan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hidup</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tempat</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kerja</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1"/>
                <w:sz w:val="24"/>
                <w:szCs w:val="24"/>
              </w:rPr>
              <w:t>p</w:t>
            </w:r>
            <w:r w:rsidRPr="003F35BD">
              <w:rPr>
                <w:rFonts w:ascii="Arial Narrow" w:eastAsia="Segoe UI" w:hAnsi="Arial Narrow" w:cs="Arial"/>
                <w:sz w:val="24"/>
                <w:szCs w:val="24"/>
              </w:rPr>
              <w:t>ed</w:t>
            </w:r>
            <w:r w:rsidRPr="003F35BD">
              <w:rPr>
                <w:rFonts w:ascii="Arial Narrow" w:eastAsia="Segoe UI" w:hAnsi="Arial Narrow" w:cs="Arial"/>
                <w:spacing w:val="1"/>
                <w:sz w:val="24"/>
                <w:szCs w:val="24"/>
              </w:rPr>
              <w:t>om</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u</w:t>
            </w:r>
            <w:r w:rsidRPr="003F35BD">
              <w:rPr>
                <w:rFonts w:ascii="Arial Narrow" w:eastAsia="Segoe UI" w:hAnsi="Arial Narrow" w:cs="Arial"/>
                <w:spacing w:val="1"/>
                <w:sz w:val="24"/>
                <w:szCs w:val="24"/>
              </w:rPr>
              <w:t>m</w:t>
            </w:r>
            <w:r w:rsidRPr="003F35BD">
              <w:rPr>
                <w:rFonts w:ascii="Arial Narrow" w:eastAsia="Segoe UI" w:hAnsi="Arial Narrow" w:cs="Arial"/>
                <w:spacing w:val="-2"/>
                <w:sz w:val="24"/>
                <w:szCs w:val="24"/>
              </w:rPr>
              <w:t>u</w:t>
            </w:r>
            <w:r w:rsidRPr="003F35BD">
              <w:rPr>
                <w:rFonts w:ascii="Arial Narrow" w:eastAsia="Segoe UI" w:hAnsi="Arial Narrow" w:cs="Arial"/>
                <w:sz w:val="24"/>
                <w:szCs w:val="24"/>
              </w:rPr>
              <w:t>m</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cara</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3"/>
                <w:sz w:val="24"/>
                <w:szCs w:val="24"/>
              </w:rPr>
              <w:t>k</w:t>
            </w:r>
            <w:r w:rsidRPr="003F35BD">
              <w:rPr>
                <w:rFonts w:ascii="Arial Narrow" w:eastAsia="Segoe UI" w:hAnsi="Arial Narrow" w:cs="Arial"/>
                <w:sz w:val="24"/>
                <w:szCs w:val="24"/>
              </w:rPr>
              <w:t>e</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j</w:t>
            </w:r>
            <w:r w:rsidRPr="003F35BD">
              <w:rPr>
                <w:rFonts w:ascii="Arial Narrow" w:eastAsia="Segoe UI" w:hAnsi="Arial Narrow" w:cs="Arial"/>
                <w:sz w:val="24"/>
                <w:szCs w:val="24"/>
              </w:rPr>
              <w:t>a</w:t>
            </w:r>
            <w:proofErr w:type="spellEnd"/>
            <w:r w:rsidRPr="003F35BD">
              <w:rPr>
                <w:rFonts w:ascii="Arial Narrow" w:eastAsia="Segoe UI" w:hAnsi="Arial Narrow" w:cs="Arial"/>
                <w:sz w:val="24"/>
                <w:szCs w:val="24"/>
              </w:rPr>
              <w:t xml:space="preserve"> y</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 xml:space="preserve">ng </w:t>
            </w:r>
            <w:proofErr w:type="spellStart"/>
            <w:r w:rsidRPr="003F35BD">
              <w:rPr>
                <w:rFonts w:ascii="Arial Narrow" w:eastAsia="Segoe UI" w:hAnsi="Arial Narrow" w:cs="Arial"/>
                <w:sz w:val="24"/>
                <w:szCs w:val="24"/>
              </w:rPr>
              <w:t>be</w:t>
            </w:r>
            <w:r w:rsidRPr="003F35BD">
              <w:rPr>
                <w:rFonts w:ascii="Arial Narrow" w:eastAsia="Segoe UI" w:hAnsi="Arial Narrow" w:cs="Arial"/>
                <w:spacing w:val="1"/>
                <w:sz w:val="24"/>
                <w:szCs w:val="24"/>
              </w:rPr>
              <w:t>n</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r</w:t>
            </w:r>
            <w:proofErr w:type="spellEnd"/>
            <w:r w:rsidRPr="003F35BD">
              <w:rPr>
                <w:rFonts w:ascii="Arial Narrow" w:eastAsia="Segoe UI" w:hAnsi="Arial Narrow" w:cs="Arial"/>
                <w:sz w:val="24"/>
                <w:szCs w:val="24"/>
              </w:rPr>
              <w:t xml:space="preserve"> di </w:t>
            </w:r>
            <w:proofErr w:type="spellStart"/>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bo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um</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penanganan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bahan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berbahaya</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beracun</w:t>
            </w:r>
            <w:proofErr w:type="spellEnd"/>
            <w:r w:rsidRPr="003F35BD">
              <w:rPr>
                <w:rFonts w:ascii="Arial Narrow" w:eastAsia="Segoe UI" w:hAnsi="Arial Narrow" w:cs="Arial"/>
                <w:sz w:val="24"/>
                <w:szCs w:val="24"/>
              </w:rPr>
              <w:t xml:space="preserve"> (B3) </w:t>
            </w:r>
            <w:proofErr w:type="spellStart"/>
            <w:r w:rsidRPr="003F35BD">
              <w:rPr>
                <w:rFonts w:ascii="Arial Narrow" w:eastAsia="Segoe UI" w:hAnsi="Arial Narrow" w:cs="Arial"/>
                <w:sz w:val="24"/>
                <w:szCs w:val="24"/>
              </w:rPr>
              <w:t>berdasarkan</w:t>
            </w:r>
            <w:proofErr w:type="spellEnd"/>
            <w:r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konsep</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promkes</w:t>
            </w:r>
            <w:proofErr w:type="spellEnd"/>
            <w:r w:rsidRPr="003F35BD">
              <w:rPr>
                <w:rFonts w:ascii="Arial Narrow" w:eastAsia="Segoe UI" w:hAnsi="Arial Narrow" w:cs="Arial"/>
                <w:sz w:val="24"/>
                <w:szCs w:val="24"/>
              </w:rPr>
              <w:t xml:space="preserve"> &amp; K3 .</w:t>
            </w:r>
          </w:p>
        </w:tc>
      </w:tr>
      <w:tr w:rsidR="00066DEA" w:rsidRPr="003F35BD" w14:paraId="1FB643CC" w14:textId="77777777" w:rsidTr="005C29DD">
        <w:trPr>
          <w:gridAfter w:val="2"/>
          <w:wAfter w:w="25" w:type="dxa"/>
        </w:trPr>
        <w:tc>
          <w:tcPr>
            <w:tcW w:w="848" w:type="dxa"/>
            <w:shd w:val="clear" w:color="auto" w:fill="auto"/>
          </w:tcPr>
          <w:p w14:paraId="16CA0B8E" w14:textId="0061B024" w:rsidR="00066DEA" w:rsidRPr="003F35BD" w:rsidRDefault="00066DEA" w:rsidP="000E0EE1">
            <w:pPr>
              <w:spacing w:after="0" w:line="360" w:lineRule="auto"/>
              <w:ind w:left="-109" w:right="-104"/>
              <w:jc w:val="center"/>
              <w:rPr>
                <w:rFonts w:ascii="Arial Narrow" w:hAnsi="Arial Narrow" w:cs="Arial"/>
                <w:b/>
                <w:bCs/>
                <w:sz w:val="24"/>
                <w:szCs w:val="24"/>
              </w:rPr>
            </w:pPr>
            <w:r w:rsidRPr="003F35BD">
              <w:rPr>
                <w:rFonts w:ascii="Arial Narrow" w:hAnsi="Arial Narrow"/>
                <w:sz w:val="24"/>
                <w:szCs w:val="24"/>
              </w:rPr>
              <w:br w:type="page"/>
            </w:r>
            <w:proofErr w:type="spellStart"/>
            <w:r w:rsidRPr="003F35BD">
              <w:rPr>
                <w:rFonts w:ascii="Arial Narrow" w:hAnsi="Arial Narrow" w:cs="Arial"/>
                <w:b/>
                <w:bCs/>
                <w:sz w:val="24"/>
                <w:szCs w:val="24"/>
              </w:rPr>
              <w:t>Minggu</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ke</w:t>
            </w:r>
            <w:proofErr w:type="spellEnd"/>
            <w:r w:rsidRPr="003F35BD">
              <w:rPr>
                <w:rFonts w:ascii="Arial Narrow" w:hAnsi="Arial Narrow" w:cs="Arial"/>
                <w:b/>
                <w:bCs/>
                <w:sz w:val="24"/>
                <w:szCs w:val="24"/>
              </w:rPr>
              <w:t xml:space="preserve"> -</w:t>
            </w:r>
          </w:p>
        </w:tc>
        <w:tc>
          <w:tcPr>
            <w:tcW w:w="2253" w:type="dxa"/>
            <w:shd w:val="clear" w:color="auto" w:fill="auto"/>
          </w:tcPr>
          <w:p w14:paraId="6029F424" w14:textId="77777777" w:rsidR="00066DEA" w:rsidRPr="003F35BD" w:rsidRDefault="00066DEA" w:rsidP="000E0EE1">
            <w:pPr>
              <w:spacing w:after="0" w:line="360" w:lineRule="auto"/>
              <w:jc w:val="center"/>
              <w:rPr>
                <w:rFonts w:ascii="Arial Narrow" w:hAnsi="Arial Narrow" w:cs="Arial"/>
                <w:b/>
                <w:bCs/>
                <w:sz w:val="24"/>
                <w:szCs w:val="24"/>
              </w:rPr>
            </w:pPr>
            <w:proofErr w:type="spellStart"/>
            <w:r w:rsidRPr="003F35BD">
              <w:rPr>
                <w:rFonts w:ascii="Arial Narrow" w:hAnsi="Arial Narrow" w:cs="Arial"/>
                <w:b/>
                <w:bCs/>
                <w:sz w:val="24"/>
                <w:szCs w:val="24"/>
              </w:rPr>
              <w:t>Kemampuan</w:t>
            </w:r>
            <w:proofErr w:type="spellEnd"/>
            <w:r w:rsidRPr="003F35BD">
              <w:rPr>
                <w:rFonts w:ascii="Arial Narrow" w:hAnsi="Arial Narrow" w:cs="Arial"/>
                <w:b/>
                <w:bCs/>
                <w:sz w:val="24"/>
                <w:szCs w:val="24"/>
              </w:rPr>
              <w:t xml:space="preserve"> yang </w:t>
            </w:r>
            <w:proofErr w:type="spellStart"/>
            <w:r w:rsidRPr="003F35BD">
              <w:rPr>
                <w:rFonts w:ascii="Arial Narrow" w:hAnsi="Arial Narrow" w:cs="Arial"/>
                <w:b/>
                <w:bCs/>
                <w:sz w:val="24"/>
                <w:szCs w:val="24"/>
              </w:rPr>
              <w:t>diharapkan</w:t>
            </w:r>
            <w:proofErr w:type="spellEnd"/>
          </w:p>
        </w:tc>
        <w:tc>
          <w:tcPr>
            <w:tcW w:w="3560" w:type="dxa"/>
            <w:gridSpan w:val="3"/>
            <w:shd w:val="clear" w:color="auto" w:fill="auto"/>
          </w:tcPr>
          <w:p w14:paraId="4487F3B3" w14:textId="77777777" w:rsidR="00066DEA" w:rsidRPr="003F35BD" w:rsidRDefault="00066DEA" w:rsidP="000E0EE1">
            <w:pPr>
              <w:spacing w:after="0" w:line="360" w:lineRule="auto"/>
              <w:jc w:val="center"/>
              <w:rPr>
                <w:rFonts w:ascii="Arial Narrow" w:hAnsi="Arial Narrow" w:cs="Arial"/>
                <w:b/>
                <w:bCs/>
                <w:sz w:val="24"/>
                <w:szCs w:val="24"/>
              </w:rPr>
            </w:pPr>
            <w:r w:rsidRPr="003F35BD">
              <w:rPr>
                <w:rFonts w:ascii="Arial Narrow" w:hAnsi="Arial Narrow" w:cs="Arial"/>
                <w:b/>
                <w:bCs/>
                <w:sz w:val="24"/>
                <w:szCs w:val="24"/>
              </w:rPr>
              <w:t xml:space="preserve">Sub </w:t>
            </w:r>
            <w:proofErr w:type="spellStart"/>
            <w:r w:rsidRPr="003F35BD">
              <w:rPr>
                <w:rFonts w:ascii="Arial Narrow" w:hAnsi="Arial Narrow" w:cs="Arial"/>
                <w:b/>
                <w:bCs/>
                <w:sz w:val="24"/>
                <w:szCs w:val="24"/>
              </w:rPr>
              <w:t>pokok</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bahasan</w:t>
            </w:r>
            <w:proofErr w:type="spellEnd"/>
            <w:r w:rsidRPr="003F35BD">
              <w:rPr>
                <w:rFonts w:ascii="Arial Narrow" w:hAnsi="Arial Narrow" w:cs="Arial"/>
                <w:b/>
                <w:bCs/>
                <w:sz w:val="24"/>
                <w:szCs w:val="24"/>
              </w:rPr>
              <w:t xml:space="preserve"> </w:t>
            </w:r>
          </w:p>
        </w:tc>
        <w:tc>
          <w:tcPr>
            <w:tcW w:w="1417" w:type="dxa"/>
            <w:gridSpan w:val="3"/>
          </w:tcPr>
          <w:p w14:paraId="2E9D0613" w14:textId="77777777" w:rsidR="00066DEA" w:rsidRPr="003F35BD" w:rsidRDefault="00066DEA" w:rsidP="000E0EE1">
            <w:pPr>
              <w:spacing w:after="0" w:line="360" w:lineRule="auto"/>
              <w:ind w:left="-107" w:right="-105"/>
              <w:jc w:val="center"/>
              <w:rPr>
                <w:rFonts w:ascii="Arial Narrow" w:hAnsi="Arial Narrow" w:cs="Arial"/>
                <w:b/>
                <w:bCs/>
                <w:sz w:val="24"/>
                <w:szCs w:val="24"/>
              </w:rPr>
            </w:pPr>
            <w:r w:rsidRPr="003F35BD">
              <w:rPr>
                <w:rFonts w:ascii="Arial Narrow" w:hAnsi="Arial Narrow" w:cs="Arial"/>
                <w:b/>
                <w:bCs/>
                <w:sz w:val="24"/>
                <w:szCs w:val="24"/>
              </w:rPr>
              <w:t>Metode Pembelajaran</w:t>
            </w:r>
          </w:p>
        </w:tc>
        <w:tc>
          <w:tcPr>
            <w:tcW w:w="1558" w:type="dxa"/>
            <w:gridSpan w:val="2"/>
          </w:tcPr>
          <w:p w14:paraId="58FEDDE5" w14:textId="77777777" w:rsidR="00066DEA" w:rsidRPr="003F35BD" w:rsidRDefault="00066DEA" w:rsidP="000E0EE1">
            <w:pPr>
              <w:spacing w:after="0" w:line="360" w:lineRule="auto"/>
              <w:jc w:val="center"/>
              <w:rPr>
                <w:rFonts w:ascii="Arial Narrow" w:hAnsi="Arial Narrow" w:cs="Arial"/>
                <w:b/>
                <w:bCs/>
                <w:sz w:val="24"/>
                <w:szCs w:val="24"/>
              </w:rPr>
            </w:pPr>
            <w:r w:rsidRPr="003F35BD">
              <w:rPr>
                <w:rFonts w:ascii="Arial Narrow" w:hAnsi="Arial Narrow" w:cs="Arial"/>
                <w:b/>
                <w:bCs/>
                <w:sz w:val="24"/>
                <w:szCs w:val="24"/>
              </w:rPr>
              <w:t>Waktu</w:t>
            </w:r>
          </w:p>
        </w:tc>
        <w:tc>
          <w:tcPr>
            <w:tcW w:w="1842" w:type="dxa"/>
            <w:gridSpan w:val="3"/>
          </w:tcPr>
          <w:p w14:paraId="44936F9C" w14:textId="77777777" w:rsidR="00066DEA" w:rsidRPr="003F35BD" w:rsidRDefault="00066DEA" w:rsidP="000E0EE1">
            <w:pPr>
              <w:spacing w:after="0" w:line="360" w:lineRule="auto"/>
              <w:jc w:val="center"/>
              <w:rPr>
                <w:rFonts w:ascii="Arial Narrow" w:hAnsi="Arial Narrow" w:cs="Arial"/>
                <w:b/>
                <w:bCs/>
                <w:sz w:val="24"/>
                <w:szCs w:val="24"/>
              </w:rPr>
            </w:pPr>
            <w:proofErr w:type="spellStart"/>
            <w:r w:rsidRPr="003F35BD">
              <w:rPr>
                <w:rFonts w:ascii="Arial Narrow" w:hAnsi="Arial Narrow" w:cs="Arial"/>
                <w:b/>
                <w:bCs/>
                <w:sz w:val="24"/>
                <w:szCs w:val="24"/>
              </w:rPr>
              <w:t>Evaluasi</w:t>
            </w:r>
            <w:proofErr w:type="spellEnd"/>
          </w:p>
        </w:tc>
        <w:tc>
          <w:tcPr>
            <w:tcW w:w="1439" w:type="dxa"/>
            <w:gridSpan w:val="2"/>
          </w:tcPr>
          <w:p w14:paraId="672D9035" w14:textId="77777777" w:rsidR="00066DEA" w:rsidRPr="003F35BD" w:rsidRDefault="00066DEA" w:rsidP="000E0EE1">
            <w:pPr>
              <w:spacing w:after="0" w:line="360" w:lineRule="auto"/>
              <w:jc w:val="center"/>
              <w:rPr>
                <w:rFonts w:ascii="Arial Narrow" w:hAnsi="Arial Narrow" w:cs="Arial"/>
                <w:b/>
                <w:bCs/>
                <w:sz w:val="24"/>
                <w:szCs w:val="24"/>
              </w:rPr>
            </w:pPr>
            <w:proofErr w:type="spellStart"/>
            <w:r w:rsidRPr="003F35BD">
              <w:rPr>
                <w:rFonts w:ascii="Arial Narrow" w:hAnsi="Arial Narrow" w:cs="Arial"/>
                <w:b/>
                <w:bCs/>
                <w:sz w:val="24"/>
                <w:szCs w:val="24"/>
              </w:rPr>
              <w:t>Kriteria</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Indikator</w:t>
            </w:r>
            <w:proofErr w:type="spellEnd"/>
          </w:p>
        </w:tc>
        <w:tc>
          <w:tcPr>
            <w:tcW w:w="810" w:type="dxa"/>
            <w:gridSpan w:val="2"/>
          </w:tcPr>
          <w:p w14:paraId="5A02279B" w14:textId="77777777" w:rsidR="00066DEA" w:rsidRPr="003F35BD" w:rsidRDefault="00066DEA" w:rsidP="000E0EE1">
            <w:pPr>
              <w:spacing w:after="0" w:line="360" w:lineRule="auto"/>
              <w:jc w:val="center"/>
              <w:rPr>
                <w:rFonts w:ascii="Arial Narrow" w:hAnsi="Arial Narrow" w:cs="Arial"/>
                <w:b/>
                <w:bCs/>
                <w:sz w:val="24"/>
                <w:szCs w:val="24"/>
              </w:rPr>
            </w:pPr>
            <w:proofErr w:type="spellStart"/>
            <w:r w:rsidRPr="003F35BD">
              <w:rPr>
                <w:rFonts w:ascii="Arial Narrow" w:hAnsi="Arial Narrow" w:cs="Arial"/>
                <w:b/>
                <w:bCs/>
                <w:sz w:val="24"/>
                <w:szCs w:val="24"/>
              </w:rPr>
              <w:t>Bobot</w:t>
            </w:r>
            <w:proofErr w:type="spellEnd"/>
          </w:p>
        </w:tc>
      </w:tr>
      <w:tr w:rsidR="00066DEA" w:rsidRPr="003F35BD" w14:paraId="2428A123" w14:textId="77777777" w:rsidTr="005C29DD">
        <w:trPr>
          <w:gridAfter w:val="2"/>
          <w:wAfter w:w="25" w:type="dxa"/>
        </w:trPr>
        <w:tc>
          <w:tcPr>
            <w:tcW w:w="848" w:type="dxa"/>
            <w:shd w:val="clear" w:color="auto" w:fill="auto"/>
          </w:tcPr>
          <w:p w14:paraId="2E539E76"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w:t>
            </w:r>
          </w:p>
        </w:tc>
        <w:tc>
          <w:tcPr>
            <w:tcW w:w="2253" w:type="dxa"/>
            <w:shd w:val="clear" w:color="auto" w:fill="auto"/>
          </w:tcPr>
          <w:p w14:paraId="58F2D4EE"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memberi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contoh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pelaksanaan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sanitasi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higinie</w:t>
            </w:r>
            <w:proofErr w:type="spellEnd"/>
            <w:r w:rsidRPr="003F35BD">
              <w:rPr>
                <w:rFonts w:ascii="Arial Narrow" w:hAnsi="Arial Narrow" w:cs="Arial"/>
                <w:bCs/>
                <w:sz w:val="24"/>
                <w:szCs w:val="24"/>
              </w:rPr>
              <w:t xml:space="preserve"> di </w:t>
            </w:r>
            <w:proofErr w:type="spellStart"/>
            <w:r w:rsidRPr="003F35BD">
              <w:rPr>
                <w:rFonts w:ascii="Arial Narrow" w:hAnsi="Arial Narrow" w:cs="Arial"/>
                <w:bCs/>
                <w:sz w:val="24"/>
                <w:szCs w:val="24"/>
              </w:rPr>
              <w:t>fasyankes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laboratorium</w:t>
            </w:r>
            <w:proofErr w:type="spellEnd"/>
            <w:r w:rsidRPr="003F35BD">
              <w:rPr>
                <w:rFonts w:ascii="Arial Narrow" w:hAnsi="Arial Narrow" w:cs="Arial"/>
                <w:bCs/>
                <w:sz w:val="24"/>
                <w:szCs w:val="24"/>
              </w:rPr>
              <w:t xml:space="preserve"> </w:t>
            </w:r>
          </w:p>
        </w:tc>
        <w:tc>
          <w:tcPr>
            <w:tcW w:w="3560" w:type="dxa"/>
            <w:gridSpan w:val="3"/>
            <w:shd w:val="clear" w:color="auto" w:fill="auto"/>
          </w:tcPr>
          <w:p w14:paraId="76DF93E9"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sz w:val="24"/>
                <w:szCs w:val="24"/>
              </w:rPr>
              <w:t>Kontrak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Perkuliahan</w:t>
            </w:r>
            <w:proofErr w:type="spellEnd"/>
          </w:p>
          <w:p w14:paraId="7A3A4F99"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sz w:val="24"/>
                <w:szCs w:val="24"/>
              </w:rPr>
              <w:t>Pengertian</w:t>
            </w:r>
            <w:proofErr w:type="spellEnd"/>
            <w:r w:rsidRPr="003F35BD">
              <w:rPr>
                <w:rFonts w:ascii="Arial Narrow" w:hAnsi="Arial Narrow" w:cs="Arial"/>
                <w:sz w:val="24"/>
                <w:szCs w:val="24"/>
              </w:rPr>
              <w:t xml:space="preserve"> </w:t>
            </w:r>
            <w:proofErr w:type="spellStart"/>
            <w:r w:rsidRPr="003F35BD">
              <w:rPr>
                <w:rFonts w:ascii="Arial Narrow" w:hAnsi="Arial Narrow" w:cs="Arial"/>
                <w:bCs/>
                <w:sz w:val="24"/>
                <w:szCs w:val="24"/>
              </w:rPr>
              <w:t>sanitasi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higinie</w:t>
            </w:r>
            <w:proofErr w:type="spellEnd"/>
          </w:p>
          <w:p w14:paraId="2A0C8776"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bCs/>
                <w:sz w:val="24"/>
                <w:szCs w:val="24"/>
              </w:rPr>
              <w:t>Prosedur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menjaga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sanitasi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higinie</w:t>
            </w:r>
            <w:proofErr w:type="spellEnd"/>
          </w:p>
          <w:p w14:paraId="3DB57C7B"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sz w:val="24"/>
                <w:szCs w:val="24"/>
              </w:rPr>
            </w:pPr>
            <w:r w:rsidRPr="003F35BD">
              <w:rPr>
                <w:rFonts w:ascii="Arial Narrow" w:hAnsi="Arial Narrow" w:cs="Arial"/>
                <w:sz w:val="24"/>
                <w:szCs w:val="24"/>
              </w:rPr>
              <w:t xml:space="preserve">Portal </w:t>
            </w:r>
            <w:proofErr w:type="spellStart"/>
            <w:r w:rsidRPr="003F35BD">
              <w:rPr>
                <w:rFonts w:ascii="Arial Narrow" w:hAnsi="Arial Narrow" w:cs="Arial"/>
                <w:sz w:val="24"/>
                <w:szCs w:val="24"/>
              </w:rPr>
              <w:t>resmi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Kemenkes</w:t>
            </w:r>
            <w:proofErr w:type="spellEnd"/>
            <w:r w:rsidRPr="003F35BD">
              <w:rPr>
                <w:rFonts w:ascii="Arial Narrow" w:hAnsi="Arial Narrow" w:cs="Arial"/>
                <w:sz w:val="24"/>
                <w:szCs w:val="24"/>
              </w:rPr>
              <w:t xml:space="preserve"> </w:t>
            </w:r>
            <w:hyperlink r:id="rId10" w:history="1">
              <w:r w:rsidRPr="003F35BD">
                <w:rPr>
                  <w:rStyle w:val="Hyperlink"/>
                  <w:rFonts w:ascii="Arial Narrow" w:hAnsi="Arial Narrow" w:cs="Arial"/>
                  <w:sz w:val="24"/>
                  <w:szCs w:val="24"/>
                </w:rPr>
                <w:t>https://promkes.kemkes.go.id/</w:t>
              </w:r>
            </w:hyperlink>
          </w:p>
          <w:p w14:paraId="76754084" w14:textId="77777777" w:rsidR="00066DEA" w:rsidRPr="003F35BD" w:rsidRDefault="00066DEA" w:rsidP="000E0EE1">
            <w:pPr>
              <w:pStyle w:val="ListParagraph"/>
              <w:spacing w:after="0" w:line="360" w:lineRule="auto"/>
              <w:ind w:left="173" w:hanging="243"/>
              <w:jc w:val="both"/>
              <w:rPr>
                <w:rFonts w:ascii="Arial Narrow" w:hAnsi="Arial Narrow" w:cs="Arial"/>
                <w:sz w:val="24"/>
                <w:szCs w:val="24"/>
              </w:rPr>
            </w:pPr>
          </w:p>
          <w:p w14:paraId="0B38ECE3" w14:textId="77777777" w:rsidR="00066DEA" w:rsidRPr="003F35BD" w:rsidRDefault="00066DEA" w:rsidP="000E0EE1">
            <w:pPr>
              <w:spacing w:after="0" w:line="360" w:lineRule="auto"/>
              <w:ind w:left="173" w:hanging="243"/>
              <w:jc w:val="both"/>
              <w:rPr>
                <w:rFonts w:ascii="Arial Narrow" w:hAnsi="Arial Narrow" w:cs="Arial"/>
                <w:sz w:val="24"/>
                <w:szCs w:val="24"/>
              </w:rPr>
            </w:pPr>
          </w:p>
        </w:tc>
        <w:tc>
          <w:tcPr>
            <w:tcW w:w="1417" w:type="dxa"/>
            <w:gridSpan w:val="3"/>
          </w:tcPr>
          <w:p w14:paraId="21E4675B" w14:textId="77777777" w:rsidR="00066DEA" w:rsidRPr="003F35BD" w:rsidRDefault="00066DEA" w:rsidP="000E0EE1">
            <w:pPr>
              <w:pStyle w:val="ListParagraph"/>
              <w:spacing w:after="0" w:line="360" w:lineRule="auto"/>
              <w:ind w:left="0"/>
              <w:jc w:val="center"/>
              <w:rPr>
                <w:rFonts w:ascii="Arial Narrow" w:hAnsi="Arial Narrow" w:cs="Arial"/>
                <w:bCs/>
                <w:i/>
                <w:sz w:val="24"/>
                <w:szCs w:val="24"/>
              </w:rPr>
            </w:pPr>
            <w:r w:rsidRPr="003F35BD">
              <w:rPr>
                <w:rFonts w:ascii="Arial Narrow" w:hAnsi="Arial Narrow" w:cs="Arial"/>
                <w:i/>
                <w:sz w:val="24"/>
                <w:szCs w:val="24"/>
              </w:rPr>
              <w:lastRenderedPageBreak/>
              <w:t>Discovery learning</w:t>
            </w:r>
          </w:p>
          <w:p w14:paraId="525DCBF3" w14:textId="77777777" w:rsidR="00066DEA" w:rsidRPr="003F35BD" w:rsidRDefault="00066DEA" w:rsidP="000E0EE1">
            <w:pPr>
              <w:spacing w:after="0" w:line="360" w:lineRule="auto"/>
              <w:ind w:left="34"/>
              <w:jc w:val="center"/>
              <w:rPr>
                <w:rFonts w:ascii="Arial Narrow" w:hAnsi="Arial Narrow" w:cs="Arial"/>
                <w:bCs/>
                <w:sz w:val="24"/>
                <w:szCs w:val="24"/>
              </w:rPr>
            </w:pPr>
          </w:p>
        </w:tc>
        <w:tc>
          <w:tcPr>
            <w:tcW w:w="1558" w:type="dxa"/>
            <w:gridSpan w:val="2"/>
          </w:tcPr>
          <w:p w14:paraId="73660476"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2BC6253E"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6B8F9775"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text book / browsing)</w:t>
            </w:r>
          </w:p>
        </w:tc>
        <w:tc>
          <w:tcPr>
            <w:tcW w:w="1842" w:type="dxa"/>
            <w:gridSpan w:val="3"/>
          </w:tcPr>
          <w:p w14:paraId="7EB25ED5"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mandiri</w:t>
            </w:r>
            <w:proofErr w:type="spellEnd"/>
            <w:r w:rsidRPr="003F35BD">
              <w:rPr>
                <w:rFonts w:ascii="Arial Narrow" w:hAnsi="Arial Narrow" w:cs="Arial"/>
                <w:bCs/>
                <w:sz w:val="24"/>
                <w:szCs w:val="24"/>
              </w:rPr>
              <w:t xml:space="preserve"> </w:t>
            </w:r>
          </w:p>
          <w:p w14:paraId="1BED10FC"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bCs/>
                <w:sz w:val="24"/>
                <w:szCs w:val="24"/>
              </w:rPr>
            </w:pPr>
            <w:proofErr w:type="spellStart"/>
            <w:r w:rsidRPr="003F35BD">
              <w:rPr>
                <w:rFonts w:ascii="Arial Narrow" w:hAnsi="Arial Narrow" w:cs="Arial"/>
                <w:sz w:val="24"/>
                <w:szCs w:val="24"/>
              </w:rPr>
              <w:t>Mencari</w:t>
            </w:r>
            <w:proofErr w:type="spellEnd"/>
            <w:r w:rsidRPr="003F35BD">
              <w:rPr>
                <w:rFonts w:ascii="Arial Narrow" w:hAnsi="Arial Narrow" w:cs="Arial"/>
                <w:sz w:val="24"/>
                <w:szCs w:val="24"/>
              </w:rPr>
              <w:t xml:space="preserve"> portal </w:t>
            </w:r>
            <w:proofErr w:type="spellStart"/>
            <w:r w:rsidRPr="003F35BD">
              <w:rPr>
                <w:rFonts w:ascii="Arial Narrow" w:hAnsi="Arial Narrow" w:cs="Arial"/>
                <w:sz w:val="24"/>
                <w:szCs w:val="24"/>
              </w:rPr>
              <w:t>resmi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kemenkes</w:t>
            </w:r>
            <w:proofErr w:type="spellEnd"/>
          </w:p>
          <w:p w14:paraId="70B153E8"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bCs/>
                <w:sz w:val="24"/>
                <w:szCs w:val="24"/>
              </w:rPr>
            </w:pPr>
            <w:hyperlink r:id="rId11" w:history="1">
              <w:r w:rsidRPr="003F35BD">
                <w:rPr>
                  <w:rStyle w:val="Hyperlink"/>
                  <w:rFonts w:ascii="Arial Narrow" w:hAnsi="Arial Narrow" w:cs="Arial"/>
                  <w:sz w:val="24"/>
                  <w:szCs w:val="24"/>
                </w:rPr>
                <w:t>https://promkes.kemkes.go.id/</w:t>
              </w:r>
            </w:hyperlink>
          </w:p>
          <w:p w14:paraId="5DECEC9B"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bCs/>
                <w:sz w:val="24"/>
                <w:szCs w:val="24"/>
              </w:rPr>
            </w:pP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Peraturan</w:t>
            </w:r>
            <w:proofErr w:type="spellEnd"/>
            <w:r w:rsidRPr="003F35BD">
              <w:rPr>
                <w:rFonts w:ascii="Arial Narrow" w:hAnsi="Arial Narrow" w:cs="Arial"/>
                <w:bCs/>
                <w:sz w:val="24"/>
                <w:szCs w:val="24"/>
              </w:rPr>
              <w:t xml:space="preserve"> K3 </w:t>
            </w:r>
          </w:p>
          <w:p w14:paraId="653DE3ED"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125DF156"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Keaktifan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secara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lisan</w:t>
            </w:r>
            <w:proofErr w:type="spellEnd"/>
          </w:p>
          <w:p w14:paraId="39003BD8"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5904B1DF"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2</w:t>
            </w:r>
          </w:p>
        </w:tc>
      </w:tr>
      <w:tr w:rsidR="00066DEA" w:rsidRPr="003F35BD" w14:paraId="16D6E3F1" w14:textId="77777777" w:rsidTr="005C29DD">
        <w:trPr>
          <w:gridAfter w:val="2"/>
          <w:wAfter w:w="25" w:type="dxa"/>
        </w:trPr>
        <w:tc>
          <w:tcPr>
            <w:tcW w:w="848" w:type="dxa"/>
            <w:shd w:val="clear" w:color="auto" w:fill="FFFFFF" w:themeFill="background1"/>
          </w:tcPr>
          <w:p w14:paraId="45BA8F7C"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2</w:t>
            </w:r>
          </w:p>
        </w:tc>
        <w:tc>
          <w:tcPr>
            <w:tcW w:w="2253" w:type="dxa"/>
            <w:shd w:val="clear" w:color="auto" w:fill="FFFFFF" w:themeFill="background1"/>
          </w:tcPr>
          <w:p w14:paraId="211F64BC" w14:textId="77777777" w:rsidR="00066DEA" w:rsidRPr="003F35BD" w:rsidRDefault="00066DEA" w:rsidP="000E0EE1">
            <w:pPr>
              <w:pStyle w:val="ListParagraph"/>
              <w:spacing w:after="0" w:line="360" w:lineRule="auto"/>
              <w:ind w:left="38"/>
              <w:jc w:val="both"/>
              <w:rPr>
                <w:rFonts w:ascii="Arial Narrow" w:hAnsi="Arial Narrow" w:cs="Arial"/>
                <w:bCs/>
                <w:sz w:val="24"/>
                <w:szCs w:val="24"/>
              </w:rPr>
            </w:pPr>
            <w:proofErr w:type="spellStart"/>
            <w:r w:rsidRPr="003F35BD">
              <w:rPr>
                <w:rFonts w:ascii="Arial Narrow" w:hAnsi="Arial Narrow"/>
                <w:sz w:val="24"/>
                <w:szCs w:val="24"/>
                <w:lang w:eastAsia="id-ID"/>
              </w:rPr>
              <w:t>Mahasiswa</w:t>
            </w:r>
            <w:proofErr w:type="spellEnd"/>
            <w:r w:rsidRPr="003F35BD">
              <w:rPr>
                <w:rFonts w:ascii="Arial Narrow" w:hAnsi="Arial Narrow"/>
                <w:sz w:val="24"/>
                <w:szCs w:val="24"/>
                <w:lang w:eastAsia="id-ID"/>
              </w:rPr>
              <w:t xml:space="preserve"> </w:t>
            </w:r>
            <w:proofErr w:type="spellStart"/>
            <w:r w:rsidRPr="003F35BD">
              <w:rPr>
                <w:rFonts w:ascii="Arial Narrow" w:hAnsi="Arial Narrow"/>
                <w:b/>
                <w:bCs/>
                <w:sz w:val="24"/>
                <w:szCs w:val="24"/>
                <w:lang w:eastAsia="id-ID"/>
              </w:rPr>
              <w:t>memahami</w:t>
            </w:r>
            <w:proofErr w:type="spellEnd"/>
            <w:r w:rsidRPr="003F35BD">
              <w:rPr>
                <w:rFonts w:ascii="Arial Narrow" w:hAnsi="Arial Narrow"/>
                <w:sz w:val="24"/>
                <w:szCs w:val="24"/>
                <w:lang w:eastAsia="id-ID"/>
              </w:rPr>
              <w:t xml:space="preserve"> (C2)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umum</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cara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r w:rsidRPr="003F35BD">
              <w:rPr>
                <w:rFonts w:ascii="Arial Narrow" w:hAnsi="Arial Narrow" w:cs="Arial"/>
                <w:sz w:val="24"/>
                <w:szCs w:val="24"/>
              </w:rPr>
              <w:t xml:space="preserve"> di lab, </w:t>
            </w:r>
            <w:proofErr w:type="spellStart"/>
            <w:proofErr w:type="gramStart"/>
            <w:r w:rsidRPr="003F35BD">
              <w:rPr>
                <w:rFonts w:ascii="Arial Narrow" w:hAnsi="Arial Narrow"/>
                <w:bCs/>
                <w:sz w:val="24"/>
                <w:szCs w:val="24"/>
                <w:lang w:eastAsia="id-ID"/>
              </w:rPr>
              <w:t>penggunaan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alat</w:t>
            </w:r>
            <w:proofErr w:type="spellEnd"/>
            <w:proofErr w:type="gram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sesuai</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protab</w:t>
            </w:r>
            <w:proofErr w:type="spellEnd"/>
            <w:r w:rsidRPr="003F35BD">
              <w:rPr>
                <w:rFonts w:ascii="Arial Narrow" w:hAnsi="Arial Narrow"/>
                <w:bCs/>
                <w:sz w:val="24"/>
                <w:szCs w:val="24"/>
                <w:lang w:eastAsia="id-ID"/>
              </w:rPr>
              <w:t xml:space="preserve"> dan </w:t>
            </w:r>
            <w:proofErr w:type="spellStart"/>
            <w:r w:rsidRPr="003F35BD">
              <w:rPr>
                <w:rFonts w:ascii="Arial Narrow" w:hAnsi="Arial Narrow"/>
                <w:bCs/>
                <w:sz w:val="24"/>
                <w:szCs w:val="24"/>
                <w:lang w:eastAsia="id-ID"/>
              </w:rPr>
              <w:t>kepatuhan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penggunaan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pelindung</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diri</w:t>
            </w:r>
            <w:proofErr w:type="spellEnd"/>
            <w:r w:rsidRPr="003F35BD">
              <w:rPr>
                <w:rFonts w:ascii="Arial Narrow" w:hAnsi="Arial Narrow"/>
                <w:bCs/>
                <w:sz w:val="24"/>
                <w:szCs w:val="24"/>
                <w:lang w:eastAsia="id-ID"/>
              </w:rPr>
              <w:t xml:space="preserve"> (APD). </w:t>
            </w:r>
          </w:p>
        </w:tc>
        <w:tc>
          <w:tcPr>
            <w:tcW w:w="3560" w:type="dxa"/>
            <w:gridSpan w:val="3"/>
            <w:shd w:val="clear" w:color="auto" w:fill="FFFFFF" w:themeFill="background1"/>
          </w:tcPr>
          <w:p w14:paraId="4C684E39" w14:textId="77777777" w:rsidR="00066DEA" w:rsidRPr="003F35BD" w:rsidRDefault="00066DEA">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umum</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cara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r w:rsidRPr="003F35BD">
              <w:rPr>
                <w:rFonts w:ascii="Arial Narrow" w:hAnsi="Arial Narrow" w:cs="Arial"/>
                <w:sz w:val="24"/>
                <w:szCs w:val="24"/>
              </w:rPr>
              <w:t xml:space="preserve"> di lab </w:t>
            </w:r>
          </w:p>
          <w:p w14:paraId="588DB6F3" w14:textId="77777777" w:rsidR="00066DEA" w:rsidRPr="003F35BD" w:rsidRDefault="00066DEA">
            <w:pPr>
              <w:pStyle w:val="ListParagraph"/>
              <w:numPr>
                <w:ilvl w:val="0"/>
                <w:numId w:val="39"/>
              </w:numPr>
              <w:spacing w:after="0" w:line="360" w:lineRule="auto"/>
              <w:ind w:left="195" w:hanging="265"/>
              <w:jc w:val="both"/>
              <w:rPr>
                <w:rFonts w:ascii="Arial Narrow" w:hAnsi="Arial Narrow" w:cs="Arial"/>
                <w:sz w:val="24"/>
                <w:szCs w:val="24"/>
              </w:rPr>
            </w:pPr>
            <w:proofErr w:type="spellStart"/>
            <w:r w:rsidRPr="003F35BD">
              <w:rPr>
                <w:rFonts w:ascii="Arial Narrow" w:hAnsi="Arial Narrow" w:cs="Arial"/>
                <w:sz w:val="24"/>
                <w:szCs w:val="24"/>
              </w:rPr>
              <w:t>Penggunaan</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syarat</w:t>
            </w:r>
            <w:proofErr w:type="spellEnd"/>
            <w:r w:rsidRPr="003F35BD">
              <w:rPr>
                <w:rFonts w:ascii="Arial Narrow" w:hAnsi="Arial Narrow" w:cs="Arial"/>
                <w:sz w:val="24"/>
                <w:szCs w:val="24"/>
              </w:rPr>
              <w:t xml:space="preserve"> minimal </w:t>
            </w:r>
            <w:proofErr w:type="spellStart"/>
            <w:r w:rsidRPr="003F35BD">
              <w:rPr>
                <w:rFonts w:ascii="Arial Narrow" w:hAnsi="Arial Narrow" w:cs="Arial"/>
                <w:sz w:val="24"/>
                <w:szCs w:val="24"/>
              </w:rPr>
              <w:t>alat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pelindung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diri</w:t>
            </w:r>
            <w:proofErr w:type="spellEnd"/>
            <w:r w:rsidRPr="003F35BD">
              <w:rPr>
                <w:rFonts w:ascii="Arial Narrow" w:hAnsi="Arial Narrow" w:cs="Arial"/>
                <w:sz w:val="24"/>
                <w:szCs w:val="24"/>
              </w:rPr>
              <w:t xml:space="preserve"> (APD) yang </w:t>
            </w:r>
            <w:proofErr w:type="spellStart"/>
            <w:r w:rsidRPr="003F35BD">
              <w:rPr>
                <w:rFonts w:ascii="Arial Narrow" w:hAnsi="Arial Narrow" w:cs="Arial"/>
                <w:sz w:val="24"/>
                <w:szCs w:val="24"/>
              </w:rPr>
              <w:t>harus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disediakan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perusahaan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atau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pemberi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p>
          <w:p w14:paraId="4FB064BD" w14:textId="77777777" w:rsidR="00066DEA" w:rsidRPr="003F35BD" w:rsidRDefault="00066DEA">
            <w:pPr>
              <w:pStyle w:val="ListParagraph"/>
              <w:numPr>
                <w:ilvl w:val="0"/>
                <w:numId w:val="39"/>
              </w:numPr>
              <w:spacing w:after="0" w:line="360" w:lineRule="auto"/>
              <w:ind w:left="195" w:hanging="265"/>
              <w:jc w:val="both"/>
              <w:rPr>
                <w:rFonts w:ascii="Arial Narrow" w:hAnsi="Arial Narrow" w:cs="Arial"/>
                <w:sz w:val="24"/>
                <w:szCs w:val="24"/>
              </w:rPr>
            </w:pPr>
            <w:r w:rsidRPr="003F35BD">
              <w:rPr>
                <w:rFonts w:ascii="Arial Narrow" w:hAnsi="Arial Narrow" w:cs="Arial"/>
                <w:sz w:val="24"/>
                <w:szCs w:val="24"/>
              </w:rPr>
              <w:t xml:space="preserve">Upaya </w:t>
            </w:r>
            <w:proofErr w:type="spellStart"/>
            <w:r w:rsidRPr="003F35BD">
              <w:rPr>
                <w:rFonts w:ascii="Arial Narrow" w:hAnsi="Arial Narrow" w:cs="Arial"/>
                <w:sz w:val="24"/>
                <w:szCs w:val="24"/>
              </w:rPr>
              <w:t>pencegahan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mengurangi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Resiko</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tanpa</w:t>
            </w:r>
            <w:proofErr w:type="spellEnd"/>
            <w:r w:rsidRPr="003F35BD">
              <w:rPr>
                <w:rFonts w:ascii="Arial Narrow" w:hAnsi="Arial Narrow" w:cs="Arial"/>
                <w:sz w:val="24"/>
                <w:szCs w:val="24"/>
              </w:rPr>
              <w:t xml:space="preserve"> APD</w:t>
            </w:r>
          </w:p>
          <w:p w14:paraId="3D15860B" w14:textId="77777777" w:rsidR="00066DEA" w:rsidRPr="003F35BD" w:rsidRDefault="00066DEA">
            <w:pPr>
              <w:pStyle w:val="ListParagraph"/>
              <w:numPr>
                <w:ilvl w:val="0"/>
                <w:numId w:val="39"/>
              </w:numPr>
              <w:spacing w:after="0" w:line="360" w:lineRule="auto"/>
              <w:ind w:left="195" w:hanging="265"/>
              <w:jc w:val="both"/>
              <w:rPr>
                <w:rFonts w:ascii="Arial Narrow" w:hAnsi="Arial Narrow" w:cs="Arial"/>
                <w:sz w:val="24"/>
                <w:szCs w:val="24"/>
              </w:rPr>
            </w:pPr>
            <w:r w:rsidRPr="003F35BD">
              <w:rPr>
                <w:rFonts w:ascii="Arial Narrow" w:hAnsi="Arial Narrow" w:cs="Arial"/>
                <w:b/>
                <w:bCs/>
                <w:i/>
                <w:iCs/>
                <w:sz w:val="24"/>
                <w:szCs w:val="24"/>
              </w:rPr>
              <w:t>Barcode</w:t>
            </w:r>
            <w:r w:rsidRPr="003F35BD">
              <w:rPr>
                <w:rFonts w:ascii="Arial Narrow" w:hAnsi="Arial Narrow" w:cs="Arial"/>
                <w:sz w:val="24"/>
                <w:szCs w:val="24"/>
              </w:rPr>
              <w:t xml:space="preserve"> dan </w:t>
            </w:r>
            <w:r w:rsidRPr="003F35BD">
              <w:rPr>
                <w:rFonts w:ascii="Arial Narrow" w:hAnsi="Arial Narrow" w:cs="Arial"/>
                <w:b/>
                <w:bCs/>
                <w:sz w:val="24"/>
                <w:szCs w:val="24"/>
              </w:rPr>
              <w:t>Video</w:t>
            </w:r>
            <w:r w:rsidRPr="003F35BD">
              <w:rPr>
                <w:rFonts w:ascii="Arial Narrow" w:hAnsi="Arial Narrow" w:cs="Arial"/>
                <w:sz w:val="24"/>
                <w:szCs w:val="24"/>
              </w:rPr>
              <w:t xml:space="preserve"> </w:t>
            </w:r>
            <w:r w:rsidRPr="003F35BD">
              <w:rPr>
                <w:rFonts w:ascii="Arial Narrow" w:hAnsi="Arial Narrow" w:cs="Arial"/>
                <w:b/>
                <w:bCs/>
                <w:sz w:val="24"/>
                <w:szCs w:val="24"/>
              </w:rPr>
              <w:t>Tutorial</w:t>
            </w:r>
            <w:r w:rsidRPr="003F35BD">
              <w:rPr>
                <w:rFonts w:ascii="Arial Narrow" w:hAnsi="Arial Narrow" w:cs="Arial"/>
                <w:sz w:val="24"/>
                <w:szCs w:val="24"/>
              </w:rPr>
              <w:t xml:space="preserve"> SOP </w:t>
            </w:r>
            <w:proofErr w:type="spellStart"/>
            <w:proofErr w:type="gramStart"/>
            <w:r w:rsidRPr="003F35BD">
              <w:rPr>
                <w:rFonts w:ascii="Arial Narrow" w:hAnsi="Arial Narrow"/>
                <w:bCs/>
                <w:sz w:val="24"/>
                <w:szCs w:val="24"/>
                <w:lang w:eastAsia="id-ID"/>
              </w:rPr>
              <w:t>penggunaan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alat</w:t>
            </w:r>
            <w:proofErr w:type="spellEnd"/>
            <w:proofErr w:type="gramEnd"/>
          </w:p>
          <w:p w14:paraId="7DC43699" w14:textId="77777777" w:rsidR="00066DEA" w:rsidRPr="003F35BD" w:rsidRDefault="00066DEA" w:rsidP="000E0EE1">
            <w:pPr>
              <w:pStyle w:val="ListParagraph"/>
              <w:spacing w:after="0" w:line="360" w:lineRule="auto"/>
              <w:ind w:left="195" w:hanging="265"/>
              <w:jc w:val="both"/>
              <w:rPr>
                <w:rFonts w:ascii="Arial Narrow" w:hAnsi="Arial Narrow" w:cs="Arial"/>
                <w:sz w:val="24"/>
                <w:szCs w:val="24"/>
              </w:rPr>
            </w:pPr>
          </w:p>
        </w:tc>
        <w:tc>
          <w:tcPr>
            <w:tcW w:w="1417" w:type="dxa"/>
            <w:gridSpan w:val="3"/>
            <w:shd w:val="clear" w:color="auto" w:fill="FFFFFF" w:themeFill="background1"/>
          </w:tcPr>
          <w:p w14:paraId="6B6F8D48" w14:textId="77777777" w:rsidR="00066DEA" w:rsidRPr="003F35BD" w:rsidRDefault="00066DEA" w:rsidP="000E0EE1">
            <w:pPr>
              <w:spacing w:after="0" w:line="360" w:lineRule="auto"/>
              <w:jc w:val="center"/>
              <w:rPr>
                <w:rFonts w:ascii="Arial Narrow" w:hAnsi="Arial Narrow" w:cs="Arial"/>
                <w:bCs/>
                <w:i/>
                <w:sz w:val="24"/>
                <w:szCs w:val="24"/>
              </w:rPr>
            </w:pPr>
            <w:r w:rsidRPr="003F35BD">
              <w:rPr>
                <w:rFonts w:ascii="Arial Narrow" w:hAnsi="Arial Narrow" w:cs="Arial"/>
                <w:i/>
                <w:sz w:val="24"/>
                <w:szCs w:val="24"/>
              </w:rPr>
              <w:t>Contextual learning</w:t>
            </w:r>
          </w:p>
        </w:tc>
        <w:tc>
          <w:tcPr>
            <w:tcW w:w="1558" w:type="dxa"/>
            <w:gridSpan w:val="2"/>
            <w:shd w:val="clear" w:color="auto" w:fill="FFFFFF" w:themeFill="background1"/>
          </w:tcPr>
          <w:p w14:paraId="318BED2E"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6016D873"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677A8C57"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text book / browsing)</w:t>
            </w:r>
          </w:p>
        </w:tc>
        <w:tc>
          <w:tcPr>
            <w:tcW w:w="1842" w:type="dxa"/>
            <w:gridSpan w:val="3"/>
            <w:shd w:val="clear" w:color="auto" w:fill="FFFFFF" w:themeFill="background1"/>
          </w:tcPr>
          <w:p w14:paraId="6366DA44"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mandiri</w:t>
            </w:r>
            <w:proofErr w:type="spellEnd"/>
          </w:p>
          <w:p w14:paraId="7BD05BC9"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macam</w:t>
            </w:r>
            <w:proofErr w:type="spellEnd"/>
            <w:r w:rsidRPr="003F35BD">
              <w:rPr>
                <w:rFonts w:ascii="Arial Narrow" w:hAnsi="Arial Narrow" w:cs="Arial"/>
                <w:bCs/>
                <w:sz w:val="24"/>
                <w:szCs w:val="24"/>
              </w:rPr>
              <w:t xml:space="preserve"> Video Tutorial APD, </w:t>
            </w:r>
            <w:proofErr w:type="spellStart"/>
            <w:r w:rsidRPr="003F35BD">
              <w:rPr>
                <w:rFonts w:ascii="Arial Narrow" w:hAnsi="Arial Narrow" w:cs="Arial"/>
                <w:bCs/>
                <w:sz w:val="24"/>
                <w:szCs w:val="24"/>
              </w:rPr>
              <w:t>prosedur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penggunaan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alat</w:t>
            </w:r>
            <w:proofErr w:type="spellEnd"/>
          </w:p>
        </w:tc>
        <w:tc>
          <w:tcPr>
            <w:tcW w:w="1439" w:type="dxa"/>
            <w:gridSpan w:val="2"/>
            <w:shd w:val="clear" w:color="auto" w:fill="FFFFFF" w:themeFill="background1"/>
          </w:tcPr>
          <w:p w14:paraId="035E1C3E"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Keaktifan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link </w:t>
            </w:r>
            <w:proofErr w:type="spellStart"/>
            <w:r w:rsidRPr="003F35BD">
              <w:rPr>
                <w:rFonts w:ascii="Arial Narrow" w:hAnsi="Arial Narrow" w:cs="Arial"/>
                <w:bCs/>
                <w:sz w:val="24"/>
                <w:szCs w:val="24"/>
              </w:rPr>
              <w:t>youtube</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benar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ketentuan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konsep</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teori</w:t>
            </w:r>
            <w:proofErr w:type="spellEnd"/>
            <w:r w:rsidRPr="003F35BD">
              <w:rPr>
                <w:rFonts w:ascii="Arial Narrow" w:hAnsi="Arial Narrow" w:cs="Arial"/>
                <w:bCs/>
                <w:sz w:val="24"/>
                <w:szCs w:val="24"/>
              </w:rPr>
              <w:t xml:space="preserve"> APD dan SOP</w:t>
            </w:r>
          </w:p>
          <w:p w14:paraId="4C6E317E"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shd w:val="clear" w:color="auto" w:fill="FFFFFF" w:themeFill="background1"/>
          </w:tcPr>
          <w:p w14:paraId="3A6D86BD"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57F62866" w14:textId="77777777" w:rsidTr="005C29DD">
        <w:trPr>
          <w:gridAfter w:val="2"/>
          <w:wAfter w:w="25" w:type="dxa"/>
        </w:trPr>
        <w:tc>
          <w:tcPr>
            <w:tcW w:w="848" w:type="dxa"/>
            <w:shd w:val="clear" w:color="auto" w:fill="auto"/>
          </w:tcPr>
          <w:p w14:paraId="4CF361E0"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3</w:t>
            </w:r>
          </w:p>
        </w:tc>
        <w:tc>
          <w:tcPr>
            <w:tcW w:w="2253" w:type="dxa"/>
            <w:shd w:val="clear" w:color="auto" w:fill="auto"/>
          </w:tcPr>
          <w:p w14:paraId="2FFEB999" w14:textId="77777777" w:rsidR="00066DEA" w:rsidRPr="003F35BD" w:rsidRDefault="00066DEA" w:rsidP="000E0EE1">
            <w:pPr>
              <w:spacing w:after="0" w:line="360" w:lineRule="auto"/>
              <w:jc w:val="both"/>
              <w:rPr>
                <w:rFonts w:ascii="Arial Narrow" w:hAnsi="Arial Narrow" w:cs="Arial"/>
                <w:i/>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memperagakan</w:t>
            </w:r>
            <w:proofErr w:type="spellEnd"/>
            <w:r w:rsidRPr="003F35BD">
              <w:rPr>
                <w:rFonts w:ascii="Arial Narrow" w:hAnsi="Arial Narrow" w:cs="Arial"/>
                <w:bCs/>
                <w:sz w:val="24"/>
                <w:szCs w:val="24"/>
              </w:rPr>
              <w:t xml:space="preserve"> (C3) </w:t>
            </w:r>
            <w:proofErr w:type="spellStart"/>
            <w:r w:rsidRPr="003F35BD">
              <w:rPr>
                <w:rFonts w:ascii="Arial Narrow" w:hAnsi="Arial Narrow" w:cs="Arial"/>
                <w:sz w:val="24"/>
                <w:szCs w:val="24"/>
              </w:rPr>
              <w:t>Budaya</w:t>
            </w:r>
            <w:proofErr w:type="spellEnd"/>
            <w:r w:rsidRPr="003F35BD">
              <w:rPr>
                <w:rFonts w:ascii="Arial Narrow" w:hAnsi="Arial Narrow" w:cs="Arial"/>
                <w:sz w:val="24"/>
                <w:szCs w:val="24"/>
              </w:rPr>
              <w:t xml:space="preserve"> </w:t>
            </w:r>
            <w:r w:rsidRPr="003F35BD">
              <w:rPr>
                <w:rFonts w:ascii="Arial Narrow" w:hAnsi="Arial Narrow" w:cs="Arial"/>
                <w:i/>
                <w:sz w:val="24"/>
                <w:szCs w:val="24"/>
              </w:rPr>
              <w:t xml:space="preserve">patient safety </w:t>
            </w:r>
          </w:p>
          <w:p w14:paraId="5A22F9A6" w14:textId="77777777" w:rsidR="00066DEA" w:rsidRPr="003F35BD" w:rsidRDefault="00066DEA" w:rsidP="000E0EE1">
            <w:pPr>
              <w:spacing w:after="0" w:line="360" w:lineRule="auto"/>
              <w:jc w:val="both"/>
              <w:rPr>
                <w:rFonts w:ascii="Arial Narrow" w:hAnsi="Arial Narrow" w:cs="Arial"/>
                <w:sz w:val="24"/>
                <w:szCs w:val="24"/>
              </w:rPr>
            </w:pPr>
            <w:proofErr w:type="spellStart"/>
            <w:r w:rsidRPr="003F35BD">
              <w:rPr>
                <w:rFonts w:ascii="Arial Narrow" w:hAnsi="Arial Narrow" w:cs="Arial"/>
                <w:iCs/>
                <w:sz w:val="24"/>
                <w:szCs w:val="24"/>
              </w:rPr>
              <w:lastRenderedPageBreak/>
              <w:t>Cuci</w:t>
            </w:r>
            <w:proofErr w:type="spellEnd"/>
            <w:r w:rsidRPr="003F35BD">
              <w:rPr>
                <w:rFonts w:ascii="Arial Narrow" w:hAnsi="Arial Narrow" w:cs="Arial"/>
                <w:iCs/>
                <w:sz w:val="24"/>
                <w:szCs w:val="24"/>
              </w:rPr>
              <w:t xml:space="preserve"> </w:t>
            </w:r>
            <w:proofErr w:type="spellStart"/>
            <w:r w:rsidRPr="003F35BD">
              <w:rPr>
                <w:rFonts w:ascii="Arial Narrow" w:hAnsi="Arial Narrow" w:cs="Arial"/>
                <w:iCs/>
                <w:sz w:val="24"/>
                <w:szCs w:val="24"/>
              </w:rPr>
              <w:t>tangan</w:t>
            </w:r>
            <w:proofErr w:type="spellEnd"/>
            <w:r w:rsidRPr="003F35BD">
              <w:rPr>
                <w:rFonts w:ascii="Arial Narrow" w:hAnsi="Arial Narrow" w:cs="Arial"/>
                <w:iCs/>
                <w:sz w:val="24"/>
                <w:szCs w:val="24"/>
              </w:rPr>
              <w:t xml:space="preserve">, APD, </w:t>
            </w:r>
            <w:proofErr w:type="spellStart"/>
            <w:r w:rsidRPr="003F35BD">
              <w:rPr>
                <w:rFonts w:ascii="Arial Narrow" w:hAnsi="Arial Narrow" w:cs="Arial"/>
                <w:iCs/>
                <w:sz w:val="24"/>
                <w:szCs w:val="24"/>
              </w:rPr>
              <w:t>dan</w:t>
            </w:r>
            <w:r w:rsidRPr="003F35BD">
              <w:rPr>
                <w:rFonts w:ascii="Arial Narrow" w:hAnsi="Arial Narrow"/>
                <w:bCs/>
                <w:sz w:val="24"/>
                <w:szCs w:val="24"/>
                <w:lang w:eastAsia="id-ID"/>
              </w:rPr>
              <w:t>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
                <w:sz w:val="24"/>
                <w:szCs w:val="24"/>
                <w:lang w:eastAsia="id-ID"/>
              </w:rPr>
              <w:t>memahami</w:t>
            </w:r>
            <w:proofErr w:type="spellEnd"/>
            <w:r w:rsidRPr="003F35BD">
              <w:rPr>
                <w:rFonts w:ascii="Arial Narrow" w:hAnsi="Arial Narrow"/>
                <w:b/>
                <w:sz w:val="24"/>
                <w:szCs w:val="24"/>
                <w:lang w:eastAsia="id-ID"/>
              </w:rPr>
              <w:t xml:space="preserve"> (C2)</w:t>
            </w:r>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tanda-tanda</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peringatan</w:t>
            </w:r>
            <w:proofErr w:type="spellEnd"/>
            <w:r w:rsidRPr="003F35BD">
              <w:rPr>
                <w:rFonts w:ascii="Arial Narrow" w:hAnsi="Arial Narrow"/>
                <w:bCs/>
                <w:sz w:val="24"/>
                <w:szCs w:val="24"/>
                <w:lang w:eastAsia="id-ID"/>
              </w:rPr>
              <w:t xml:space="preserve"> dan </w:t>
            </w:r>
            <w:proofErr w:type="spellStart"/>
            <w:r w:rsidRPr="003F35BD">
              <w:rPr>
                <w:rFonts w:ascii="Arial Narrow" w:hAnsi="Arial Narrow"/>
                <w:bCs/>
                <w:sz w:val="24"/>
                <w:szCs w:val="24"/>
                <w:lang w:eastAsia="id-ID"/>
              </w:rPr>
              <w:t>prosedur</w:t>
            </w:r>
            <w:proofErr w:type="spellEnd"/>
            <w:r w:rsidRPr="003F35BD">
              <w:rPr>
                <w:rFonts w:ascii="Arial Narrow" w:hAnsi="Arial Narrow"/>
                <w:bCs/>
                <w:sz w:val="24"/>
                <w:szCs w:val="24"/>
                <w:lang w:eastAsia="id-ID"/>
              </w:rPr>
              <w:t xml:space="preserve"> Tindakan </w:t>
            </w:r>
            <w:proofErr w:type="spellStart"/>
            <w:r w:rsidRPr="003F35BD">
              <w:rPr>
                <w:rFonts w:ascii="Arial Narrow" w:hAnsi="Arial Narrow"/>
                <w:bCs/>
                <w:sz w:val="24"/>
                <w:szCs w:val="24"/>
                <w:lang w:eastAsia="id-ID"/>
              </w:rPr>
              <w:t>bila</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terjadi</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kecelakaan</w:t>
            </w:r>
            <w:proofErr w:type="spellEnd"/>
          </w:p>
          <w:p w14:paraId="0AD031B2" w14:textId="77777777" w:rsidR="00066DEA" w:rsidRPr="003F35BD" w:rsidRDefault="00066DEA" w:rsidP="000E0EE1">
            <w:pPr>
              <w:spacing w:after="0" w:line="360" w:lineRule="auto"/>
              <w:jc w:val="both"/>
              <w:rPr>
                <w:rFonts w:ascii="Arial Narrow" w:hAnsi="Arial Narrow" w:cs="Arial"/>
                <w:bCs/>
                <w:sz w:val="24"/>
                <w:szCs w:val="24"/>
              </w:rPr>
            </w:pPr>
          </w:p>
        </w:tc>
        <w:tc>
          <w:tcPr>
            <w:tcW w:w="3560" w:type="dxa"/>
            <w:gridSpan w:val="3"/>
            <w:shd w:val="clear" w:color="auto" w:fill="auto"/>
          </w:tcPr>
          <w:p w14:paraId="700F2BB7" w14:textId="77777777" w:rsidR="00066DEA" w:rsidRPr="003F35BD" w:rsidRDefault="00066DEA">
            <w:pPr>
              <w:pStyle w:val="ListParagraph"/>
              <w:numPr>
                <w:ilvl w:val="0"/>
                <w:numId w:val="39"/>
              </w:numPr>
              <w:spacing w:after="0" w:line="360" w:lineRule="auto"/>
              <w:ind w:left="195" w:hanging="283"/>
              <w:jc w:val="both"/>
              <w:rPr>
                <w:rFonts w:ascii="Arial Narrow" w:hAnsi="Arial Narrow" w:cs="Arial"/>
                <w:sz w:val="24"/>
                <w:szCs w:val="24"/>
              </w:rPr>
            </w:pPr>
            <w:proofErr w:type="spellStart"/>
            <w:r w:rsidRPr="003F35BD">
              <w:rPr>
                <w:rFonts w:ascii="Arial Narrow" w:hAnsi="Arial Narrow" w:cs="Arial"/>
                <w:sz w:val="24"/>
                <w:szCs w:val="24"/>
              </w:rPr>
              <w:lastRenderedPageBreak/>
              <w:t>Pengetahuan</w:t>
            </w:r>
            <w:proofErr w:type="spellEnd"/>
            <w:r w:rsidRPr="003F35BD">
              <w:rPr>
                <w:rFonts w:ascii="Arial Narrow" w:hAnsi="Arial Narrow" w:cs="Arial"/>
                <w:sz w:val="24"/>
                <w:szCs w:val="24"/>
              </w:rPr>
              <w:t xml:space="preserve"> </w:t>
            </w:r>
            <w:proofErr w:type="spellStart"/>
            <w:proofErr w:type="gramStart"/>
            <w:r w:rsidRPr="003F35BD">
              <w:rPr>
                <w:rFonts w:ascii="Arial Narrow" w:hAnsi="Arial Narrow" w:cs="Arial"/>
                <w:sz w:val="24"/>
                <w:szCs w:val="24"/>
              </w:rPr>
              <w:t>mengenai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Budaya</w:t>
            </w:r>
            <w:proofErr w:type="spellEnd"/>
            <w:proofErr w:type="gramEnd"/>
            <w:r w:rsidRPr="003F35BD">
              <w:rPr>
                <w:rFonts w:ascii="Arial Narrow" w:hAnsi="Arial Narrow" w:cs="Arial"/>
                <w:sz w:val="24"/>
                <w:szCs w:val="24"/>
              </w:rPr>
              <w:t xml:space="preserve"> </w:t>
            </w:r>
            <w:proofErr w:type="spellStart"/>
            <w:r w:rsidRPr="003F35BD">
              <w:rPr>
                <w:rFonts w:ascii="Arial Narrow" w:hAnsi="Arial Narrow" w:cs="Arial"/>
                <w:i/>
                <w:sz w:val="24"/>
                <w:szCs w:val="24"/>
              </w:rPr>
              <w:t>Labotatory</w:t>
            </w:r>
            <w:proofErr w:type="spellEnd"/>
            <w:r w:rsidRPr="003F35BD">
              <w:rPr>
                <w:rFonts w:ascii="Arial Narrow" w:hAnsi="Arial Narrow" w:cs="Arial"/>
                <w:i/>
                <w:sz w:val="24"/>
                <w:szCs w:val="24"/>
              </w:rPr>
              <w:t xml:space="preserve"> safety</w:t>
            </w:r>
          </w:p>
          <w:p w14:paraId="110CF236" w14:textId="77777777" w:rsidR="00066DEA" w:rsidRPr="003F35BD" w:rsidRDefault="00066DEA">
            <w:pPr>
              <w:pStyle w:val="ListParagraph"/>
              <w:numPr>
                <w:ilvl w:val="0"/>
                <w:numId w:val="39"/>
              </w:numPr>
              <w:spacing w:after="0" w:line="360" w:lineRule="auto"/>
              <w:ind w:left="195" w:hanging="283"/>
              <w:jc w:val="both"/>
              <w:rPr>
                <w:rFonts w:ascii="Arial Narrow" w:hAnsi="Arial Narrow" w:cs="Arial"/>
                <w:sz w:val="24"/>
                <w:szCs w:val="24"/>
              </w:rPr>
            </w:pPr>
            <w:proofErr w:type="spellStart"/>
            <w:r w:rsidRPr="003F35BD">
              <w:rPr>
                <w:rFonts w:ascii="Arial Narrow" w:hAnsi="Arial Narrow" w:cs="Arial"/>
                <w:sz w:val="24"/>
                <w:szCs w:val="24"/>
              </w:rPr>
              <w:t>Resiko</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kecelakaan</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Laboratorium</w:t>
            </w:r>
            <w:proofErr w:type="spellEnd"/>
          </w:p>
          <w:p w14:paraId="38B4B64B" w14:textId="77777777" w:rsidR="00066DEA" w:rsidRPr="003F35BD" w:rsidRDefault="00066DEA">
            <w:pPr>
              <w:pStyle w:val="ListParagraph"/>
              <w:numPr>
                <w:ilvl w:val="0"/>
                <w:numId w:val="39"/>
              </w:numPr>
              <w:spacing w:after="0" w:line="360" w:lineRule="auto"/>
              <w:ind w:left="195" w:hanging="283"/>
              <w:jc w:val="both"/>
              <w:rPr>
                <w:rFonts w:ascii="Arial Narrow" w:hAnsi="Arial Narrow" w:cs="Arial"/>
                <w:sz w:val="24"/>
                <w:szCs w:val="24"/>
              </w:rPr>
            </w:pPr>
            <w:r w:rsidRPr="003F35BD">
              <w:rPr>
                <w:rFonts w:ascii="Arial Narrow" w:hAnsi="Arial Narrow" w:cs="Arial"/>
                <w:sz w:val="24"/>
                <w:szCs w:val="24"/>
              </w:rPr>
              <w:lastRenderedPageBreak/>
              <w:t xml:space="preserve">SOP dan </w:t>
            </w:r>
            <w:proofErr w:type="spellStart"/>
            <w:r w:rsidRPr="003F35BD">
              <w:rPr>
                <w:rFonts w:ascii="Arial Narrow" w:hAnsi="Arial Narrow" w:cs="Arial"/>
                <w:sz w:val="24"/>
                <w:szCs w:val="24"/>
              </w:rPr>
              <w:t>Prosedur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Budaya</w:t>
            </w:r>
            <w:proofErr w:type="spellEnd"/>
            <w:r w:rsidRPr="003F35BD">
              <w:rPr>
                <w:rFonts w:ascii="Arial Narrow" w:hAnsi="Arial Narrow" w:cs="Arial"/>
                <w:sz w:val="24"/>
                <w:szCs w:val="24"/>
              </w:rPr>
              <w:t xml:space="preserve"> </w:t>
            </w:r>
            <w:r w:rsidRPr="003F35BD">
              <w:rPr>
                <w:rFonts w:ascii="Arial Narrow" w:hAnsi="Arial Narrow" w:cs="Arial"/>
                <w:i/>
                <w:sz w:val="24"/>
                <w:szCs w:val="24"/>
              </w:rPr>
              <w:t>patient safety</w:t>
            </w:r>
          </w:p>
          <w:p w14:paraId="07C22953" w14:textId="77777777" w:rsidR="00066DEA" w:rsidRPr="003F35BD" w:rsidRDefault="00066DEA">
            <w:pPr>
              <w:pStyle w:val="ListParagraph"/>
              <w:numPr>
                <w:ilvl w:val="0"/>
                <w:numId w:val="39"/>
              </w:numPr>
              <w:spacing w:after="0" w:line="360" w:lineRule="auto"/>
              <w:ind w:left="195" w:hanging="283"/>
              <w:jc w:val="both"/>
              <w:rPr>
                <w:rFonts w:ascii="Arial Narrow" w:hAnsi="Arial Narrow" w:cs="Arial"/>
                <w:sz w:val="24"/>
                <w:szCs w:val="24"/>
              </w:rPr>
            </w:pPr>
            <w:r w:rsidRPr="003F35BD">
              <w:rPr>
                <w:rFonts w:ascii="Arial Narrow" w:hAnsi="Arial Narrow" w:cs="Arial"/>
                <w:sz w:val="24"/>
                <w:szCs w:val="24"/>
              </w:rPr>
              <w:t>Tanda-</w:t>
            </w:r>
            <w:proofErr w:type="spellStart"/>
            <w:r w:rsidRPr="003F35BD">
              <w:rPr>
                <w:rFonts w:ascii="Arial Narrow" w:hAnsi="Arial Narrow" w:cs="Arial"/>
                <w:sz w:val="24"/>
                <w:szCs w:val="24"/>
              </w:rPr>
              <w:t>tanda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peringatan</w:t>
            </w:r>
            <w:proofErr w:type="spellEnd"/>
            <w:r w:rsidRPr="003F35BD">
              <w:rPr>
                <w:rFonts w:ascii="Arial Narrow" w:hAnsi="Arial Narrow" w:cs="Arial"/>
                <w:sz w:val="24"/>
                <w:szCs w:val="24"/>
              </w:rPr>
              <w:t xml:space="preserve"> yang </w:t>
            </w:r>
            <w:proofErr w:type="spellStart"/>
            <w:r w:rsidRPr="003F35BD">
              <w:rPr>
                <w:rFonts w:ascii="Arial Narrow" w:hAnsi="Arial Narrow" w:cs="Arial"/>
                <w:sz w:val="24"/>
                <w:szCs w:val="24"/>
              </w:rPr>
              <w:t>harus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terdapat</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lingkungan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p>
          <w:p w14:paraId="3EB812F8" w14:textId="77777777" w:rsidR="00066DEA" w:rsidRPr="003F35BD" w:rsidRDefault="00066DEA" w:rsidP="000E0EE1">
            <w:pPr>
              <w:pStyle w:val="ListParagraph"/>
              <w:spacing w:after="0" w:line="360" w:lineRule="auto"/>
              <w:ind w:left="195" w:hanging="283"/>
              <w:jc w:val="both"/>
              <w:rPr>
                <w:rFonts w:ascii="Arial Narrow" w:hAnsi="Arial Narrow" w:cs="Arial"/>
                <w:sz w:val="24"/>
                <w:szCs w:val="24"/>
              </w:rPr>
            </w:pPr>
          </w:p>
        </w:tc>
        <w:tc>
          <w:tcPr>
            <w:tcW w:w="1417" w:type="dxa"/>
            <w:gridSpan w:val="3"/>
          </w:tcPr>
          <w:p w14:paraId="36BC8850" w14:textId="77777777" w:rsidR="00066DEA" w:rsidRPr="003F35BD" w:rsidRDefault="00066DEA">
            <w:pPr>
              <w:pStyle w:val="ListParagraph"/>
              <w:numPr>
                <w:ilvl w:val="0"/>
                <w:numId w:val="33"/>
              </w:numPr>
              <w:spacing w:after="0" w:line="360" w:lineRule="auto"/>
              <w:ind w:left="268" w:hanging="268"/>
              <w:rPr>
                <w:rFonts w:ascii="Arial Narrow" w:hAnsi="Arial Narrow" w:cs="Arial"/>
                <w:bCs/>
                <w:i/>
                <w:sz w:val="24"/>
                <w:szCs w:val="24"/>
              </w:rPr>
            </w:pPr>
            <w:r w:rsidRPr="003F35BD">
              <w:rPr>
                <w:rFonts w:ascii="Arial Narrow" w:hAnsi="Arial Narrow" w:cs="Arial"/>
                <w:i/>
                <w:sz w:val="24"/>
                <w:szCs w:val="24"/>
              </w:rPr>
              <w:lastRenderedPageBreak/>
              <w:t>Cooperative learning</w:t>
            </w:r>
          </w:p>
          <w:p w14:paraId="79C64531" w14:textId="77777777" w:rsidR="00066DEA" w:rsidRPr="003F35BD" w:rsidRDefault="00066DEA">
            <w:pPr>
              <w:pStyle w:val="ListParagraph"/>
              <w:numPr>
                <w:ilvl w:val="0"/>
                <w:numId w:val="33"/>
              </w:numPr>
              <w:spacing w:after="0" w:line="360" w:lineRule="auto"/>
              <w:ind w:left="268" w:hanging="268"/>
              <w:rPr>
                <w:rFonts w:ascii="Arial Narrow" w:hAnsi="Arial Narrow" w:cs="Arial"/>
                <w:bCs/>
                <w:i/>
                <w:sz w:val="24"/>
                <w:szCs w:val="24"/>
              </w:rPr>
            </w:pPr>
            <w:r w:rsidRPr="003F35BD">
              <w:rPr>
                <w:rFonts w:ascii="Arial Narrow" w:hAnsi="Arial Narrow" w:cs="Arial"/>
                <w:i/>
                <w:sz w:val="24"/>
                <w:szCs w:val="24"/>
              </w:rPr>
              <w:lastRenderedPageBreak/>
              <w:t>Problem Based Learning</w:t>
            </w:r>
          </w:p>
          <w:p w14:paraId="46596ABA" w14:textId="77777777" w:rsidR="00066DEA" w:rsidRPr="003F35BD" w:rsidRDefault="00066DEA" w:rsidP="000E0EE1">
            <w:pPr>
              <w:spacing w:after="0" w:line="360" w:lineRule="auto"/>
              <w:ind w:left="252"/>
              <w:rPr>
                <w:rFonts w:ascii="Arial Narrow" w:hAnsi="Arial Narrow" w:cs="Arial"/>
                <w:bCs/>
                <w:sz w:val="24"/>
                <w:szCs w:val="24"/>
              </w:rPr>
            </w:pPr>
          </w:p>
        </w:tc>
        <w:tc>
          <w:tcPr>
            <w:tcW w:w="1558" w:type="dxa"/>
            <w:gridSpan w:val="2"/>
          </w:tcPr>
          <w:p w14:paraId="6F603A35"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59A5FEE2"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50301937"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r w:rsidRPr="003F35BD">
              <w:rPr>
                <w:rFonts w:ascii="Arial Narrow" w:hAnsi="Arial Narrow" w:cs="Arial"/>
                <w:bCs/>
                <w:sz w:val="24"/>
                <w:szCs w:val="24"/>
              </w:rPr>
              <w:t>)</w:t>
            </w:r>
          </w:p>
        </w:tc>
        <w:tc>
          <w:tcPr>
            <w:tcW w:w="1842" w:type="dxa"/>
            <w:gridSpan w:val="3"/>
          </w:tcPr>
          <w:p w14:paraId="60442925"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mandiri</w:t>
            </w:r>
            <w:proofErr w:type="spellEnd"/>
          </w:p>
          <w:p w14:paraId="31EB6C4D"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Membuat</w:t>
            </w:r>
            <w:proofErr w:type="spellEnd"/>
            <w:r w:rsidRPr="003F35BD">
              <w:rPr>
                <w:rFonts w:ascii="Arial Narrow" w:hAnsi="Arial Narrow" w:cs="Arial"/>
                <w:bCs/>
                <w:sz w:val="24"/>
                <w:szCs w:val="24"/>
              </w:rPr>
              <w:t xml:space="preserve"> </w:t>
            </w:r>
            <w:r w:rsidRPr="003F35BD">
              <w:rPr>
                <w:rFonts w:ascii="Arial Narrow" w:hAnsi="Arial Narrow" w:cs="Arial"/>
                <w:b/>
                <w:sz w:val="24"/>
                <w:szCs w:val="24"/>
              </w:rPr>
              <w:t>Video</w:t>
            </w:r>
            <w:r w:rsidRPr="003F35BD">
              <w:rPr>
                <w:rFonts w:ascii="Arial Narrow" w:hAnsi="Arial Narrow" w:cs="Arial"/>
                <w:bCs/>
                <w:sz w:val="24"/>
                <w:szCs w:val="24"/>
              </w:rPr>
              <w:t xml:space="preserve"> </w:t>
            </w:r>
            <w:r w:rsidRPr="003F35BD">
              <w:rPr>
                <w:rFonts w:ascii="Arial Narrow" w:hAnsi="Arial Narrow" w:cs="Arial"/>
                <w:b/>
                <w:sz w:val="24"/>
                <w:szCs w:val="24"/>
              </w:rPr>
              <w:t>Tutorial</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(3 org).</w:t>
            </w:r>
          </w:p>
          <w:p w14:paraId="2FA6831E" w14:textId="77777777" w:rsidR="00066DEA" w:rsidRPr="003F35BD" w:rsidRDefault="00066DEA">
            <w:pPr>
              <w:pStyle w:val="ListParagraph"/>
              <w:numPr>
                <w:ilvl w:val="0"/>
                <w:numId w:val="47"/>
              </w:numPr>
              <w:spacing w:after="0" w:line="360" w:lineRule="auto"/>
              <w:ind w:left="324"/>
              <w:rPr>
                <w:rFonts w:ascii="Arial Narrow" w:hAnsi="Arial Narrow" w:cs="Arial"/>
                <w:bCs/>
                <w:sz w:val="24"/>
                <w:szCs w:val="24"/>
              </w:rPr>
            </w:pPr>
            <w:proofErr w:type="spellStart"/>
            <w:r w:rsidRPr="003F35BD">
              <w:rPr>
                <w:rFonts w:ascii="Arial Narrow" w:hAnsi="Arial Narrow" w:cs="Arial"/>
                <w:bCs/>
                <w:sz w:val="24"/>
                <w:szCs w:val="24"/>
              </w:rPr>
              <w:t>Penggunaan</w:t>
            </w:r>
            <w:proofErr w:type="spellEnd"/>
            <w:r w:rsidRPr="003F35BD">
              <w:rPr>
                <w:rFonts w:ascii="Arial Narrow" w:hAnsi="Arial Narrow" w:cs="Arial"/>
                <w:bCs/>
                <w:sz w:val="24"/>
                <w:szCs w:val="24"/>
              </w:rPr>
              <w:t xml:space="preserve"> APD  </w:t>
            </w:r>
          </w:p>
          <w:p w14:paraId="2200D1C5" w14:textId="77777777" w:rsidR="00066DEA" w:rsidRPr="003F35BD" w:rsidRDefault="00066DEA">
            <w:pPr>
              <w:pStyle w:val="ListParagraph"/>
              <w:numPr>
                <w:ilvl w:val="0"/>
                <w:numId w:val="47"/>
              </w:numPr>
              <w:spacing w:after="0" w:line="360" w:lineRule="auto"/>
              <w:ind w:left="324"/>
              <w:rPr>
                <w:rFonts w:ascii="Arial Narrow" w:hAnsi="Arial Narrow" w:cs="Arial"/>
                <w:bCs/>
                <w:sz w:val="24"/>
                <w:szCs w:val="24"/>
              </w:rPr>
            </w:pPr>
            <w:proofErr w:type="spellStart"/>
            <w:r w:rsidRPr="003F35BD">
              <w:rPr>
                <w:rFonts w:ascii="Arial Narrow" w:hAnsi="Arial Narrow" w:cs="Arial"/>
                <w:bCs/>
                <w:sz w:val="24"/>
                <w:szCs w:val="24"/>
              </w:rPr>
              <w:t>Prosedur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penggunaan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alat</w:t>
            </w:r>
            <w:proofErr w:type="spellEnd"/>
          </w:p>
          <w:p w14:paraId="147C2B11" w14:textId="77777777" w:rsidR="00066DEA" w:rsidRPr="003F35BD" w:rsidRDefault="00066DEA">
            <w:pPr>
              <w:pStyle w:val="ListParagraph"/>
              <w:numPr>
                <w:ilvl w:val="0"/>
                <w:numId w:val="47"/>
              </w:numPr>
              <w:spacing w:after="0" w:line="360" w:lineRule="auto"/>
              <w:ind w:left="324"/>
              <w:rPr>
                <w:rFonts w:ascii="Arial Narrow" w:hAnsi="Arial Narrow" w:cs="Arial"/>
                <w:bCs/>
                <w:sz w:val="24"/>
                <w:szCs w:val="24"/>
              </w:rPr>
            </w:pPr>
            <w:r w:rsidRPr="003F35BD">
              <w:rPr>
                <w:rFonts w:ascii="Arial Narrow" w:hAnsi="Arial Narrow" w:cs="Arial"/>
                <w:bCs/>
                <w:sz w:val="24"/>
                <w:szCs w:val="24"/>
              </w:rPr>
              <w:t xml:space="preserve">Arti </w:t>
            </w:r>
            <w:proofErr w:type="spellStart"/>
            <w:r w:rsidRPr="003F35BD">
              <w:rPr>
                <w:rFonts w:ascii="Arial Narrow" w:hAnsi="Arial Narrow" w:cs="Arial"/>
                <w:bCs/>
                <w:sz w:val="24"/>
                <w:szCs w:val="24"/>
              </w:rPr>
              <w:t>tanda-tanda</w:t>
            </w:r>
            <w:proofErr w:type="spellEnd"/>
            <w:r w:rsidRPr="003F35BD">
              <w:rPr>
                <w:rFonts w:ascii="Arial Narrow" w:hAnsi="Arial Narrow" w:cs="Arial"/>
                <w:bCs/>
                <w:sz w:val="24"/>
                <w:szCs w:val="24"/>
              </w:rPr>
              <w:t xml:space="preserve"> K3</w:t>
            </w:r>
          </w:p>
        </w:tc>
        <w:tc>
          <w:tcPr>
            <w:tcW w:w="1439" w:type="dxa"/>
            <w:gridSpan w:val="2"/>
          </w:tcPr>
          <w:p w14:paraId="7A8CDD00"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Kreatifitas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konten</w:t>
            </w:r>
            <w:proofErr w:type="spellEnd"/>
            <w:r w:rsidRPr="003F35BD">
              <w:rPr>
                <w:rFonts w:ascii="Arial Narrow" w:hAnsi="Arial Narrow" w:cs="Arial"/>
                <w:bCs/>
                <w:sz w:val="24"/>
                <w:szCs w:val="24"/>
              </w:rPr>
              <w:t xml:space="preserve"> &amp; </w:t>
            </w:r>
            <w:proofErr w:type="spellStart"/>
            <w:r w:rsidRPr="003F35BD">
              <w:rPr>
                <w:rFonts w:ascii="Arial Narrow" w:hAnsi="Arial Narrow" w:cs="Arial"/>
                <w:bCs/>
                <w:sz w:val="24"/>
                <w:szCs w:val="24"/>
              </w:rPr>
              <w:t>tampilan</w:t>
            </w:r>
            <w:proofErr w:type="spellEnd"/>
            <w:r w:rsidRPr="003F35BD">
              <w:rPr>
                <w:rFonts w:ascii="Arial Narrow" w:hAnsi="Arial Narrow" w:cs="Arial"/>
                <w:bCs/>
                <w:sz w:val="24"/>
                <w:szCs w:val="24"/>
              </w:rPr>
              <w:t xml:space="preserve"> </w:t>
            </w:r>
            <w:proofErr w:type="spellStart"/>
            <w:proofErr w:type="gramStart"/>
            <w:r w:rsidRPr="003F35BD">
              <w:rPr>
                <w:rFonts w:ascii="Arial Narrow" w:hAnsi="Arial Narrow" w:cs="Arial"/>
                <w:bCs/>
                <w:sz w:val="24"/>
                <w:szCs w:val="24"/>
              </w:rPr>
              <w:lastRenderedPageBreak/>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ketentuan</w:t>
            </w:r>
            <w:proofErr w:type="spellEnd"/>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konsep</w:t>
            </w:r>
            <w:proofErr w:type="spellEnd"/>
            <w:r w:rsidRPr="003F35BD">
              <w:rPr>
                <w:rFonts w:ascii="Arial Narrow" w:hAnsi="Arial Narrow" w:cs="Arial"/>
                <w:bCs/>
                <w:sz w:val="24"/>
                <w:szCs w:val="24"/>
              </w:rPr>
              <w:t>.</w:t>
            </w:r>
          </w:p>
          <w:p w14:paraId="09074130"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765C8F66"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2,5%</w:t>
            </w:r>
          </w:p>
        </w:tc>
      </w:tr>
      <w:tr w:rsidR="00066DEA" w:rsidRPr="003F35BD" w14:paraId="2A541EFA" w14:textId="77777777" w:rsidTr="005C29DD">
        <w:trPr>
          <w:gridAfter w:val="2"/>
          <w:wAfter w:w="25" w:type="dxa"/>
        </w:trPr>
        <w:tc>
          <w:tcPr>
            <w:tcW w:w="848" w:type="dxa"/>
            <w:shd w:val="clear" w:color="auto" w:fill="auto"/>
          </w:tcPr>
          <w:p w14:paraId="1978C413"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4</w:t>
            </w:r>
          </w:p>
        </w:tc>
        <w:tc>
          <w:tcPr>
            <w:tcW w:w="2253" w:type="dxa"/>
            <w:shd w:val="clear" w:color="auto" w:fill="auto"/>
          </w:tcPr>
          <w:p w14:paraId="4906B969" w14:textId="77777777" w:rsidR="00066DEA" w:rsidRPr="003F35BD" w:rsidRDefault="00066DEA" w:rsidP="000E0EE1">
            <w:pPr>
              <w:spacing w:after="0" w:line="360" w:lineRule="auto"/>
              <w:jc w:val="both"/>
              <w:rPr>
                <w:rFonts w:ascii="Arial Narrow" w:eastAsia="Segoe UI" w:hAnsi="Arial Narrow" w:cs="Arial"/>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b/>
                <w:bCs/>
                <w:sz w:val="24"/>
                <w:szCs w:val="24"/>
              </w:rPr>
              <w:t>memberikan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contoh</w:t>
            </w:r>
            <w:proofErr w:type="spellEnd"/>
            <w:r w:rsidRPr="003F35BD">
              <w:rPr>
                <w:rFonts w:ascii="Arial Narrow" w:eastAsia="Segoe UI" w:hAnsi="Arial Narrow" w:cs="Arial"/>
                <w:sz w:val="24"/>
                <w:szCs w:val="24"/>
              </w:rPr>
              <w:t xml:space="preserve"> (C2) </w:t>
            </w:r>
            <w:proofErr w:type="spellStart"/>
            <w:r w:rsidRPr="003F35BD">
              <w:rPr>
                <w:rFonts w:ascii="Arial Narrow" w:eastAsia="Segoe UI" w:hAnsi="Arial Narrow" w:cs="Arial"/>
                <w:sz w:val="24"/>
                <w:szCs w:val="24"/>
              </w:rPr>
              <w:t>Penanganan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bahan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berbahaya</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beracun</w:t>
            </w:r>
            <w:proofErr w:type="spellEnd"/>
            <w:r w:rsidRPr="003F35BD">
              <w:rPr>
                <w:rFonts w:ascii="Arial Narrow" w:eastAsia="Segoe UI" w:hAnsi="Arial Narrow" w:cs="Arial"/>
                <w:sz w:val="24"/>
                <w:szCs w:val="24"/>
              </w:rPr>
              <w:t xml:space="preserve"> (B3) </w:t>
            </w:r>
            <w:proofErr w:type="spellStart"/>
            <w:r w:rsidRPr="003F35BD">
              <w:rPr>
                <w:rFonts w:ascii="Arial Narrow" w:eastAsia="Segoe UI" w:hAnsi="Arial Narrow" w:cs="Arial"/>
                <w:sz w:val="24"/>
                <w:szCs w:val="24"/>
              </w:rPr>
              <w:t>bidang</w:t>
            </w:r>
            <w:proofErr w:type="spellEnd"/>
            <w:r w:rsidRPr="003F35BD">
              <w:rPr>
                <w:rFonts w:ascii="Arial Narrow" w:eastAsia="Segoe UI" w:hAnsi="Arial Narrow" w:cs="Arial"/>
                <w:sz w:val="24"/>
                <w:szCs w:val="24"/>
              </w:rPr>
              <w:t xml:space="preserve"> Farmasi dan </w:t>
            </w: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cs="Arial"/>
                <w:bCs/>
                <w:sz w:val="24"/>
                <w:szCs w:val="24"/>
              </w:rPr>
              <w:t>upaya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pencegahan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penanggulangan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kecelakaan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kerja</w:t>
            </w:r>
            <w:proofErr w:type="spellEnd"/>
          </w:p>
          <w:p w14:paraId="2203C6F1" w14:textId="77777777" w:rsidR="00066DEA" w:rsidRPr="003F35BD" w:rsidRDefault="00066DEA" w:rsidP="000E0EE1">
            <w:pPr>
              <w:spacing w:after="0" w:line="360" w:lineRule="auto"/>
              <w:jc w:val="both"/>
              <w:rPr>
                <w:rFonts w:ascii="Arial Narrow" w:hAnsi="Arial Narrow" w:cs="Arial"/>
                <w:bCs/>
                <w:sz w:val="24"/>
                <w:szCs w:val="24"/>
              </w:rPr>
            </w:pPr>
          </w:p>
        </w:tc>
        <w:tc>
          <w:tcPr>
            <w:tcW w:w="3560" w:type="dxa"/>
            <w:gridSpan w:val="3"/>
            <w:shd w:val="clear" w:color="auto" w:fill="auto"/>
          </w:tcPr>
          <w:p w14:paraId="05F3BE35"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Penanganan</w:t>
            </w:r>
            <w:proofErr w:type="spellEnd"/>
            <w:r w:rsidRPr="003F35BD">
              <w:rPr>
                <w:rFonts w:ascii="Arial Narrow" w:hAnsi="Arial Narrow" w:cs="Arial"/>
                <w:sz w:val="24"/>
                <w:szCs w:val="24"/>
              </w:rPr>
              <w:t xml:space="preserve"> B3</w:t>
            </w:r>
          </w:p>
          <w:p w14:paraId="72D4A2A2"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Bahan </w:t>
            </w:r>
            <w:proofErr w:type="spellStart"/>
            <w:r w:rsidRPr="003F35BD">
              <w:rPr>
                <w:rFonts w:ascii="Arial Narrow" w:hAnsi="Arial Narrow" w:cs="Arial"/>
                <w:sz w:val="24"/>
                <w:szCs w:val="24"/>
              </w:rPr>
              <w:t>mudah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meledak</w:t>
            </w:r>
            <w:proofErr w:type="spellEnd"/>
          </w:p>
          <w:p w14:paraId="62702792"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dan </w:t>
            </w:r>
            <w:proofErr w:type="spellStart"/>
            <w:r w:rsidRPr="003F35BD">
              <w:rPr>
                <w:rFonts w:ascii="Arial Narrow" w:hAnsi="Arial Narrow"/>
                <w:sz w:val="24"/>
                <w:szCs w:val="24"/>
              </w:rPr>
              <w:t>p</w:t>
            </w:r>
            <w:r w:rsidRPr="003F35BD">
              <w:rPr>
                <w:rFonts w:ascii="Arial Narrow" w:eastAsia="Segoe UI" w:hAnsi="Arial Narrow" w:cs="Arial"/>
                <w:sz w:val="24"/>
                <w:szCs w:val="24"/>
              </w:rPr>
              <w:t>ed</w:t>
            </w:r>
            <w:r w:rsidRPr="003F35BD">
              <w:rPr>
                <w:rFonts w:ascii="Arial Narrow" w:eastAsia="Segoe UI" w:hAnsi="Arial Narrow" w:cs="Arial"/>
                <w:spacing w:val="1"/>
                <w:sz w:val="24"/>
                <w:szCs w:val="24"/>
              </w:rPr>
              <w:t>om</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cara</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3"/>
                <w:sz w:val="24"/>
                <w:szCs w:val="24"/>
              </w:rPr>
              <w:t>k</w:t>
            </w:r>
            <w:r w:rsidRPr="003F35BD">
              <w:rPr>
                <w:rFonts w:ascii="Arial Narrow" w:eastAsia="Segoe UI" w:hAnsi="Arial Narrow" w:cs="Arial"/>
                <w:sz w:val="24"/>
                <w:szCs w:val="24"/>
              </w:rPr>
              <w:t>e</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j</w:t>
            </w:r>
            <w:r w:rsidRPr="003F35BD">
              <w:rPr>
                <w:rFonts w:ascii="Arial Narrow" w:eastAsia="Segoe UI" w:hAnsi="Arial Narrow" w:cs="Arial"/>
                <w:sz w:val="24"/>
                <w:szCs w:val="24"/>
              </w:rPr>
              <w:t>a</w:t>
            </w:r>
            <w:proofErr w:type="spellEnd"/>
            <w:r w:rsidRPr="003F35BD">
              <w:rPr>
                <w:rFonts w:ascii="Arial Narrow" w:eastAsia="Segoe UI" w:hAnsi="Arial Narrow" w:cs="Arial"/>
                <w:sz w:val="24"/>
                <w:szCs w:val="24"/>
              </w:rPr>
              <w:t xml:space="preserve"> y</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 xml:space="preserve">ng </w:t>
            </w:r>
            <w:proofErr w:type="spellStart"/>
            <w:r w:rsidRPr="003F35BD">
              <w:rPr>
                <w:rFonts w:ascii="Arial Narrow" w:eastAsia="Segoe UI" w:hAnsi="Arial Narrow" w:cs="Arial"/>
                <w:sz w:val="24"/>
                <w:szCs w:val="24"/>
              </w:rPr>
              <w:t>be</w:t>
            </w:r>
            <w:r w:rsidRPr="003F35BD">
              <w:rPr>
                <w:rFonts w:ascii="Arial Narrow" w:eastAsia="Segoe UI" w:hAnsi="Arial Narrow" w:cs="Arial"/>
                <w:spacing w:val="1"/>
                <w:sz w:val="24"/>
                <w:szCs w:val="24"/>
              </w:rPr>
              <w:t>n</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r</w:t>
            </w:r>
            <w:proofErr w:type="spellEnd"/>
            <w:r w:rsidRPr="003F35BD">
              <w:rPr>
                <w:rFonts w:ascii="Arial Narrow" w:eastAsia="Segoe UI" w:hAnsi="Arial Narrow" w:cs="Arial"/>
                <w:sz w:val="24"/>
                <w:szCs w:val="24"/>
              </w:rPr>
              <w:t xml:space="preserve"> di </w:t>
            </w:r>
            <w:proofErr w:type="spellStart"/>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bo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um</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1"/>
                <w:sz w:val="24"/>
                <w:szCs w:val="24"/>
              </w:rPr>
              <w:t>menghindari</w:t>
            </w:r>
            <w:proofErr w:type="spellEnd"/>
            <w:r w:rsidRPr="003F35BD">
              <w:rPr>
                <w:rFonts w:ascii="Arial Narrow" w:eastAsia="Segoe UI" w:hAnsi="Arial Narrow" w:cs="Arial"/>
                <w:spacing w:val="1"/>
                <w:sz w:val="24"/>
                <w:szCs w:val="24"/>
              </w:rPr>
              <w:t xml:space="preserve"> </w:t>
            </w:r>
            <w:proofErr w:type="spellStart"/>
            <w:r w:rsidRPr="003F35BD">
              <w:rPr>
                <w:rFonts w:ascii="Arial Narrow" w:eastAsia="Segoe UI" w:hAnsi="Arial Narrow" w:cs="Arial"/>
                <w:spacing w:val="1"/>
                <w:sz w:val="24"/>
                <w:szCs w:val="24"/>
              </w:rPr>
              <w:t>s</w:t>
            </w:r>
            <w:r w:rsidRPr="003F35BD">
              <w:rPr>
                <w:rFonts w:ascii="Arial Narrow" w:eastAsia="Segoe UI" w:hAnsi="Arial Narrow" w:cs="Arial"/>
                <w:sz w:val="24"/>
                <w:szCs w:val="24"/>
              </w:rPr>
              <w:t>u</w:t>
            </w:r>
            <w:r w:rsidRPr="003F35BD">
              <w:rPr>
                <w:rFonts w:ascii="Arial Narrow" w:eastAsia="Segoe UI" w:hAnsi="Arial Narrow" w:cs="Arial"/>
                <w:spacing w:val="1"/>
                <w:sz w:val="24"/>
                <w:szCs w:val="24"/>
              </w:rPr>
              <w:t>m</w:t>
            </w:r>
            <w:r w:rsidRPr="003F35BD">
              <w:rPr>
                <w:rFonts w:ascii="Arial Narrow" w:eastAsia="Segoe UI" w:hAnsi="Arial Narrow" w:cs="Arial"/>
                <w:sz w:val="24"/>
                <w:szCs w:val="24"/>
              </w:rPr>
              <w:t>b</w:t>
            </w:r>
            <w:r w:rsidRPr="003F35BD">
              <w:rPr>
                <w:rFonts w:ascii="Arial Narrow" w:eastAsia="Segoe UI" w:hAnsi="Arial Narrow" w:cs="Arial"/>
                <w:spacing w:val="-2"/>
                <w:sz w:val="24"/>
                <w:szCs w:val="24"/>
              </w:rPr>
              <w:t>e</w:t>
            </w:r>
            <w:r w:rsidRPr="003F35BD">
              <w:rPr>
                <w:rFonts w:ascii="Arial Narrow" w:eastAsia="Segoe UI" w:hAnsi="Arial Narrow" w:cs="Arial"/>
                <w:sz w:val="24"/>
                <w:szCs w:val="24"/>
              </w:rPr>
              <w:t>r</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kec</w:t>
            </w:r>
            <w:r w:rsidRPr="003F35BD">
              <w:rPr>
                <w:rFonts w:ascii="Arial Narrow" w:eastAsia="Segoe UI" w:hAnsi="Arial Narrow" w:cs="Arial"/>
                <w:spacing w:val="1"/>
                <w:sz w:val="24"/>
                <w:szCs w:val="24"/>
              </w:rPr>
              <w:t>e</w:t>
            </w:r>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k</w:t>
            </w:r>
            <w:r w:rsidRPr="003F35BD">
              <w:rPr>
                <w:rFonts w:ascii="Arial Narrow" w:eastAsia="Segoe UI" w:hAnsi="Arial Narrow" w:cs="Arial"/>
                <w:spacing w:val="-1"/>
                <w:sz w:val="24"/>
                <w:szCs w:val="24"/>
              </w:rPr>
              <w:t>aa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di </w:t>
            </w:r>
            <w:proofErr w:type="spellStart"/>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bo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um</w:t>
            </w:r>
            <w:proofErr w:type="spellEnd"/>
            <w:r w:rsidRPr="003F35BD">
              <w:rPr>
                <w:rFonts w:ascii="Arial Narrow" w:eastAsia="Segoe UI" w:hAnsi="Arial Narrow" w:cs="Arial"/>
                <w:sz w:val="24"/>
                <w:szCs w:val="24"/>
              </w:rPr>
              <w:t xml:space="preserve"> </w:t>
            </w:r>
            <w:r w:rsidRPr="003F35BD">
              <w:rPr>
                <w:rFonts w:ascii="Arial Narrow" w:eastAsia="Segoe UI" w:hAnsi="Arial Narrow" w:cs="Arial"/>
                <w:spacing w:val="-1"/>
                <w:sz w:val="24"/>
                <w:szCs w:val="24"/>
              </w:rPr>
              <w:t>(</w:t>
            </w:r>
            <w:r w:rsidRPr="003F35BD">
              <w:rPr>
                <w:rFonts w:ascii="Arial Narrow" w:eastAsia="Segoe UI" w:hAnsi="Arial Narrow" w:cs="Arial"/>
                <w:i/>
                <w:sz w:val="24"/>
                <w:szCs w:val="24"/>
              </w:rPr>
              <w:t>hu</w:t>
            </w:r>
            <w:r w:rsidRPr="003F35BD">
              <w:rPr>
                <w:rFonts w:ascii="Arial Narrow" w:eastAsia="Segoe UI" w:hAnsi="Arial Narrow" w:cs="Arial"/>
                <w:i/>
                <w:spacing w:val="1"/>
                <w:sz w:val="24"/>
                <w:szCs w:val="24"/>
              </w:rPr>
              <w:t>m</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 xml:space="preserve">n </w:t>
            </w:r>
            <w:proofErr w:type="spellStart"/>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nd</w:t>
            </w:r>
            <w:proofErr w:type="spellEnd"/>
            <w:r w:rsidRPr="003F35BD">
              <w:rPr>
                <w:rFonts w:ascii="Arial Narrow" w:eastAsia="Segoe UI" w:hAnsi="Arial Narrow" w:cs="Arial"/>
                <w:i/>
                <w:sz w:val="24"/>
                <w:szCs w:val="24"/>
              </w:rPr>
              <w:t xml:space="preserve"> </w:t>
            </w:r>
            <w:proofErr w:type="spellStart"/>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pacing w:val="-1"/>
                <w:sz w:val="24"/>
                <w:szCs w:val="24"/>
              </w:rPr>
              <w:t>vi</w:t>
            </w:r>
            <w:r w:rsidRPr="003F35BD">
              <w:rPr>
                <w:rFonts w:ascii="Arial Narrow" w:eastAsia="Segoe UI" w:hAnsi="Arial Narrow" w:cs="Arial"/>
                <w:i/>
                <w:sz w:val="24"/>
                <w:szCs w:val="24"/>
              </w:rPr>
              <w:t>r</w:t>
            </w:r>
            <w:r w:rsidRPr="003F35BD">
              <w:rPr>
                <w:rFonts w:ascii="Arial Narrow" w:eastAsia="Segoe UI" w:hAnsi="Arial Narrow" w:cs="Arial"/>
                <w:i/>
                <w:spacing w:val="1"/>
                <w:sz w:val="24"/>
                <w:szCs w:val="24"/>
              </w:rPr>
              <w:t>o</w:t>
            </w:r>
            <w:r w:rsidRPr="003F35BD">
              <w:rPr>
                <w:rFonts w:ascii="Arial Narrow" w:eastAsia="Segoe UI" w:hAnsi="Arial Narrow" w:cs="Arial"/>
                <w:i/>
                <w:sz w:val="24"/>
                <w:szCs w:val="24"/>
              </w:rPr>
              <w:t>nt</w:t>
            </w:r>
            <w:r w:rsidRPr="003F35BD">
              <w:rPr>
                <w:rFonts w:ascii="Arial Narrow" w:eastAsia="Segoe UI" w:hAnsi="Arial Narrow" w:cs="Arial"/>
                <w:i/>
                <w:spacing w:val="1"/>
                <w:sz w:val="24"/>
                <w:szCs w:val="24"/>
              </w:rPr>
              <w:t>m</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z w:val="24"/>
                <w:szCs w:val="24"/>
              </w:rPr>
              <w:t>t</w:t>
            </w:r>
            <w:proofErr w:type="spellEnd"/>
            <w:r w:rsidRPr="003F35BD">
              <w:rPr>
                <w:rFonts w:ascii="Arial Narrow" w:eastAsia="Segoe UI" w:hAnsi="Arial Narrow" w:cs="Arial"/>
                <w:i/>
                <w:sz w:val="24"/>
                <w:szCs w:val="24"/>
              </w:rPr>
              <w:t xml:space="preserve"> </w:t>
            </w:r>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sz w:val="24"/>
                <w:szCs w:val="24"/>
              </w:rPr>
              <w:t xml:space="preserve">) </w:t>
            </w:r>
            <w:proofErr w:type="spellStart"/>
            <w:r w:rsidRPr="003F35BD">
              <w:rPr>
                <w:rFonts w:ascii="Arial Narrow" w:hAnsi="Arial Narrow" w:cs="Arial"/>
                <w:bCs/>
                <w:sz w:val="24"/>
                <w:szCs w:val="24"/>
              </w:rPr>
              <w:t>upaya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pencegahan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penanggulangan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kecelakaan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kerja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w:t>
            </w:r>
            <w:r w:rsidRPr="003F35BD">
              <w:rPr>
                <w:rFonts w:ascii="Arial Narrow" w:eastAsia="Segoe UI" w:hAnsi="Arial Narrow" w:cs="Arial"/>
                <w:sz w:val="24"/>
                <w:szCs w:val="24"/>
              </w:rPr>
              <w:t>enanganan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bahan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berbahaya</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beracun</w:t>
            </w:r>
            <w:proofErr w:type="spellEnd"/>
            <w:r w:rsidRPr="003F35BD">
              <w:rPr>
                <w:rFonts w:ascii="Arial Narrow" w:eastAsia="Segoe UI" w:hAnsi="Arial Narrow" w:cs="Arial"/>
                <w:sz w:val="24"/>
                <w:szCs w:val="24"/>
              </w:rPr>
              <w:t xml:space="preserve"> (B3)</w:t>
            </w:r>
          </w:p>
          <w:p w14:paraId="03AAFCA9" w14:textId="77777777" w:rsidR="00066DEA" w:rsidRPr="003F35BD" w:rsidRDefault="00066DEA">
            <w:pPr>
              <w:pStyle w:val="ListParagraph"/>
              <w:numPr>
                <w:ilvl w:val="0"/>
                <w:numId w:val="40"/>
              </w:numPr>
              <w:spacing w:after="0" w:line="360" w:lineRule="auto"/>
              <w:ind w:left="342"/>
              <w:contextualSpacing w:val="0"/>
              <w:jc w:val="both"/>
              <w:rPr>
                <w:rFonts w:ascii="Arial Narrow" w:hAnsi="Arial Narrow" w:cs="Arial"/>
                <w:sz w:val="24"/>
                <w:szCs w:val="24"/>
              </w:rPr>
            </w:pPr>
            <w:proofErr w:type="spellStart"/>
            <w:r w:rsidRPr="003F35BD">
              <w:rPr>
                <w:rFonts w:ascii="Arial Narrow" w:hAnsi="Arial Narrow"/>
                <w:b/>
                <w:bCs/>
                <w:sz w:val="24"/>
                <w:szCs w:val="24"/>
              </w:rPr>
              <w:lastRenderedPageBreak/>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konten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sosialisasi</w:t>
            </w:r>
            <w:proofErr w:type="spellEnd"/>
            <w:r w:rsidRPr="003F35BD">
              <w:rPr>
                <w:rFonts w:ascii="Arial Narrow" w:hAnsi="Arial Narrow"/>
                <w:sz w:val="24"/>
                <w:szCs w:val="24"/>
              </w:rPr>
              <w:t xml:space="preserve"> di media </w:t>
            </w:r>
            <w:proofErr w:type="spellStart"/>
            <w:r w:rsidRPr="003F35BD">
              <w:rPr>
                <w:rFonts w:ascii="Arial Narrow" w:hAnsi="Arial Narrow"/>
                <w:sz w:val="24"/>
                <w:szCs w:val="24"/>
              </w:rPr>
              <w:t>sosial</w:t>
            </w:r>
            <w:proofErr w:type="spellEnd"/>
          </w:p>
          <w:p w14:paraId="51AB9318"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tc>
        <w:tc>
          <w:tcPr>
            <w:tcW w:w="1417" w:type="dxa"/>
            <w:gridSpan w:val="3"/>
          </w:tcPr>
          <w:p w14:paraId="3E36E64C" w14:textId="77777777" w:rsidR="00066DEA" w:rsidRPr="003F35BD" w:rsidRDefault="00066DEA" w:rsidP="000E0EE1">
            <w:pPr>
              <w:spacing w:after="0" w:line="360" w:lineRule="auto"/>
              <w:rPr>
                <w:rFonts w:ascii="Arial Narrow" w:hAnsi="Arial Narrow" w:cs="Arial"/>
                <w:i/>
                <w:sz w:val="24"/>
                <w:szCs w:val="24"/>
              </w:rPr>
            </w:pPr>
            <w:r w:rsidRPr="003F35BD">
              <w:rPr>
                <w:rFonts w:ascii="Arial Narrow" w:hAnsi="Arial Narrow" w:cs="Arial"/>
                <w:i/>
                <w:sz w:val="24"/>
                <w:szCs w:val="24"/>
              </w:rPr>
              <w:lastRenderedPageBreak/>
              <w:t xml:space="preserve">Small Group </w:t>
            </w:r>
            <w:proofErr w:type="spellStart"/>
            <w:r w:rsidRPr="003F35BD">
              <w:rPr>
                <w:rFonts w:ascii="Arial Narrow" w:hAnsi="Arial Narrow" w:cs="Arial"/>
                <w:i/>
                <w:sz w:val="24"/>
                <w:szCs w:val="24"/>
              </w:rPr>
              <w:t>Discution</w:t>
            </w:r>
            <w:proofErr w:type="spellEnd"/>
          </w:p>
          <w:p w14:paraId="5B2DBEA2" w14:textId="77777777" w:rsidR="00066DEA" w:rsidRPr="003F35BD" w:rsidRDefault="00066DEA" w:rsidP="000E0EE1">
            <w:pPr>
              <w:spacing w:after="0" w:line="360" w:lineRule="auto"/>
              <w:rPr>
                <w:rFonts w:ascii="Arial Narrow" w:hAnsi="Arial Narrow" w:cs="Arial"/>
                <w:bCs/>
                <w:i/>
                <w:sz w:val="24"/>
                <w:szCs w:val="24"/>
              </w:rPr>
            </w:pPr>
            <w:proofErr w:type="spellStart"/>
            <w:r w:rsidRPr="003F35BD">
              <w:rPr>
                <w:rFonts w:ascii="Arial Narrow" w:hAnsi="Arial Narrow" w:cs="Arial"/>
                <w:i/>
                <w:sz w:val="24"/>
                <w:szCs w:val="24"/>
              </w:rPr>
              <w:t>Presentasi</w:t>
            </w:r>
            <w:proofErr w:type="spellEnd"/>
          </w:p>
          <w:p w14:paraId="04F74291" w14:textId="77777777" w:rsidR="00066DEA" w:rsidRPr="003F35BD" w:rsidRDefault="00066DEA" w:rsidP="000E0EE1">
            <w:pPr>
              <w:pStyle w:val="ListParagraph"/>
              <w:spacing w:after="0" w:line="360" w:lineRule="auto"/>
              <w:rPr>
                <w:rFonts w:ascii="Arial Narrow" w:hAnsi="Arial Narrow" w:cs="Arial"/>
                <w:i/>
                <w:sz w:val="24"/>
                <w:szCs w:val="24"/>
              </w:rPr>
            </w:pPr>
          </w:p>
        </w:tc>
        <w:tc>
          <w:tcPr>
            <w:tcW w:w="1558" w:type="dxa"/>
            <w:gridSpan w:val="2"/>
          </w:tcPr>
          <w:p w14:paraId="1CC175DE"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44D37A2C"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0002D07E"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i/>
                <w:iCs/>
                <w:sz w:val="24"/>
                <w:szCs w:val="24"/>
              </w:rPr>
              <w:t xml:space="preserve"> text book / browsing</w:t>
            </w:r>
            <w:r w:rsidRPr="003F35BD">
              <w:rPr>
                <w:rFonts w:ascii="Arial Narrow" w:hAnsi="Arial Narrow" w:cs="Arial"/>
                <w:bCs/>
                <w:sz w:val="24"/>
                <w:szCs w:val="24"/>
              </w:rPr>
              <w:t>)</w:t>
            </w:r>
          </w:p>
        </w:tc>
        <w:tc>
          <w:tcPr>
            <w:tcW w:w="1842" w:type="dxa"/>
            <w:gridSpan w:val="3"/>
          </w:tcPr>
          <w:p w14:paraId="07051179"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p>
          <w:p w14:paraId="687BFC10" w14:textId="77777777" w:rsidR="00066DEA" w:rsidRPr="003F35BD" w:rsidRDefault="00066DEA" w:rsidP="000E0EE1">
            <w:p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Mencari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membuat</w:t>
            </w:r>
            <w:proofErr w:type="spellEnd"/>
            <w:r w:rsidRPr="003F35BD">
              <w:rPr>
                <w:rFonts w:ascii="Arial Narrow" w:hAnsi="Arial Narrow" w:cs="Arial"/>
                <w:sz w:val="24"/>
                <w:szCs w:val="24"/>
              </w:rPr>
              <w:t xml:space="preserve"> PPT </w:t>
            </w:r>
            <w:proofErr w:type="spellStart"/>
            <w:r w:rsidRPr="003F35BD">
              <w:rPr>
                <w:rFonts w:ascii="Arial Narrow" w:hAnsi="Arial Narrow" w:cs="Arial"/>
                <w:sz w:val="24"/>
                <w:szCs w:val="24"/>
              </w:rPr>
              <w:t>penanganan</w:t>
            </w:r>
            <w:proofErr w:type="spellEnd"/>
            <w:r w:rsidRPr="003F35BD">
              <w:rPr>
                <w:rFonts w:ascii="Arial Narrow" w:hAnsi="Arial Narrow" w:cs="Arial"/>
                <w:sz w:val="24"/>
                <w:szCs w:val="24"/>
              </w:rPr>
              <w:t xml:space="preserve"> B3 dan Bahan </w:t>
            </w:r>
            <w:proofErr w:type="spellStart"/>
            <w:r w:rsidRPr="003F35BD">
              <w:rPr>
                <w:rFonts w:ascii="Arial Narrow" w:hAnsi="Arial Narrow" w:cs="Arial"/>
                <w:sz w:val="24"/>
                <w:szCs w:val="24"/>
              </w:rPr>
              <w:t>mudah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meledak</w:t>
            </w:r>
            <w:proofErr w:type="spellEnd"/>
          </w:p>
          <w:p w14:paraId="7781E6D2"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4D80F46F"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Keaktifan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kreatifitas</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konten</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benar</w:t>
            </w:r>
            <w:proofErr w:type="spellEnd"/>
          </w:p>
          <w:p w14:paraId="672E20C3"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6FABBBE4"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489A9904" w14:textId="77777777" w:rsidTr="005C29DD">
        <w:trPr>
          <w:gridAfter w:val="2"/>
          <w:wAfter w:w="25" w:type="dxa"/>
        </w:trPr>
        <w:tc>
          <w:tcPr>
            <w:tcW w:w="848" w:type="dxa"/>
            <w:shd w:val="clear" w:color="auto" w:fill="auto"/>
          </w:tcPr>
          <w:p w14:paraId="78352E1D"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5</w:t>
            </w:r>
          </w:p>
        </w:tc>
        <w:tc>
          <w:tcPr>
            <w:tcW w:w="2253" w:type="dxa"/>
            <w:shd w:val="clear" w:color="auto" w:fill="auto"/>
          </w:tcPr>
          <w:p w14:paraId="2B3711D0"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menguasai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teknis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penanganan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limbah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fasilitas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pelayanan</w:t>
            </w:r>
            <w:proofErr w:type="spellEnd"/>
            <w:r w:rsidRPr="003F35BD">
              <w:rPr>
                <w:rFonts w:ascii="Arial Narrow" w:hAnsi="Arial Narrow" w:cs="Arial"/>
                <w:bCs/>
                <w:sz w:val="24"/>
                <w:szCs w:val="24"/>
              </w:rPr>
              <w:t xml:space="preserve"> Kesehatan dan </w:t>
            </w:r>
            <w:proofErr w:type="spellStart"/>
            <w:r w:rsidRPr="003F35BD">
              <w:rPr>
                <w:rFonts w:ascii="Arial Narrow" w:hAnsi="Arial Narrow" w:cs="Arial"/>
                <w:bCs/>
                <w:sz w:val="24"/>
                <w:szCs w:val="24"/>
              </w:rPr>
              <w:t>industri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farmasi</w:t>
            </w:r>
            <w:proofErr w:type="spellEnd"/>
          </w:p>
          <w:p w14:paraId="7AB31507" w14:textId="77777777" w:rsidR="00066DEA" w:rsidRPr="003F35BD" w:rsidRDefault="00066DEA" w:rsidP="000E0EE1">
            <w:pPr>
              <w:spacing w:after="0" w:line="360" w:lineRule="auto"/>
              <w:jc w:val="both"/>
              <w:rPr>
                <w:rFonts w:ascii="Arial Narrow" w:hAnsi="Arial Narrow" w:cs="Arial"/>
                <w:bCs/>
                <w:sz w:val="24"/>
                <w:szCs w:val="24"/>
              </w:rPr>
            </w:pPr>
          </w:p>
        </w:tc>
        <w:tc>
          <w:tcPr>
            <w:tcW w:w="3560" w:type="dxa"/>
            <w:gridSpan w:val="3"/>
            <w:shd w:val="clear" w:color="auto" w:fill="auto"/>
          </w:tcPr>
          <w:p w14:paraId="433A9DC9"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klinis</w:t>
            </w:r>
            <w:proofErr w:type="spellEnd"/>
          </w:p>
          <w:p w14:paraId="3AC405C1"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non </w:t>
            </w:r>
            <w:proofErr w:type="spellStart"/>
            <w:r w:rsidRPr="003F35BD">
              <w:rPr>
                <w:rFonts w:ascii="Arial Narrow" w:hAnsi="Arial Narrow" w:cs="Arial"/>
                <w:sz w:val="24"/>
                <w:szCs w:val="24"/>
              </w:rPr>
              <w:t>klinis</w:t>
            </w:r>
            <w:proofErr w:type="spellEnd"/>
          </w:p>
          <w:p w14:paraId="0D1D9FDF"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r w:rsidRPr="003F35BD">
              <w:rPr>
                <w:rFonts w:ascii="Arial Narrow" w:eastAsia="Segoe UI" w:hAnsi="Arial Narrow" w:cs="Arial"/>
                <w:i/>
                <w:sz w:val="24"/>
                <w:szCs w:val="24"/>
              </w:rPr>
              <w:t>hu</w:t>
            </w:r>
            <w:r w:rsidRPr="003F35BD">
              <w:rPr>
                <w:rFonts w:ascii="Arial Narrow" w:eastAsia="Segoe UI" w:hAnsi="Arial Narrow" w:cs="Arial"/>
                <w:i/>
                <w:spacing w:val="1"/>
                <w:sz w:val="24"/>
                <w:szCs w:val="24"/>
              </w:rPr>
              <w:t>m</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 xml:space="preserve">n </w:t>
            </w:r>
            <w:proofErr w:type="spellStart"/>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nd</w:t>
            </w:r>
            <w:proofErr w:type="spellEnd"/>
            <w:r w:rsidRPr="003F35BD">
              <w:rPr>
                <w:rFonts w:ascii="Arial Narrow" w:eastAsia="Segoe UI" w:hAnsi="Arial Narrow" w:cs="Arial"/>
                <w:i/>
                <w:sz w:val="24"/>
                <w:szCs w:val="24"/>
              </w:rPr>
              <w:t xml:space="preserve"> </w:t>
            </w:r>
            <w:proofErr w:type="spellStart"/>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pacing w:val="-1"/>
                <w:sz w:val="24"/>
                <w:szCs w:val="24"/>
              </w:rPr>
              <w:t>vi</w:t>
            </w:r>
            <w:r w:rsidRPr="003F35BD">
              <w:rPr>
                <w:rFonts w:ascii="Arial Narrow" w:eastAsia="Segoe UI" w:hAnsi="Arial Narrow" w:cs="Arial"/>
                <w:i/>
                <w:sz w:val="24"/>
                <w:szCs w:val="24"/>
              </w:rPr>
              <w:t>r</w:t>
            </w:r>
            <w:r w:rsidRPr="003F35BD">
              <w:rPr>
                <w:rFonts w:ascii="Arial Narrow" w:eastAsia="Segoe UI" w:hAnsi="Arial Narrow" w:cs="Arial"/>
                <w:i/>
                <w:spacing w:val="1"/>
                <w:sz w:val="24"/>
                <w:szCs w:val="24"/>
              </w:rPr>
              <w:t>o</w:t>
            </w:r>
            <w:r w:rsidRPr="003F35BD">
              <w:rPr>
                <w:rFonts w:ascii="Arial Narrow" w:eastAsia="Segoe UI" w:hAnsi="Arial Narrow" w:cs="Arial"/>
                <w:i/>
                <w:sz w:val="24"/>
                <w:szCs w:val="24"/>
              </w:rPr>
              <w:t>nt</w:t>
            </w:r>
            <w:r w:rsidRPr="003F35BD">
              <w:rPr>
                <w:rFonts w:ascii="Arial Narrow" w:eastAsia="Segoe UI" w:hAnsi="Arial Narrow" w:cs="Arial"/>
                <w:i/>
                <w:spacing w:val="1"/>
                <w:sz w:val="24"/>
                <w:szCs w:val="24"/>
              </w:rPr>
              <w:t>m</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z w:val="24"/>
                <w:szCs w:val="24"/>
              </w:rPr>
              <w:t>t</w:t>
            </w:r>
            <w:proofErr w:type="spellEnd"/>
            <w:r w:rsidRPr="003F35BD">
              <w:rPr>
                <w:rFonts w:ascii="Arial Narrow" w:eastAsia="Segoe UI" w:hAnsi="Arial Narrow" w:cs="Arial"/>
                <w:i/>
                <w:sz w:val="24"/>
                <w:szCs w:val="24"/>
              </w:rPr>
              <w:t xml:space="preserve"> </w:t>
            </w:r>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 xml:space="preserve">e </w:t>
            </w:r>
            <w:proofErr w:type="spellStart"/>
            <w:r w:rsidRPr="003F35BD">
              <w:rPr>
                <w:rFonts w:ascii="Arial Narrow" w:eastAsia="Segoe UI" w:hAnsi="Arial Narrow" w:cs="Arial"/>
                <w:iCs/>
                <w:sz w:val="24"/>
                <w:szCs w:val="24"/>
              </w:rPr>
              <w:t>penanganan</w:t>
            </w:r>
            <w:proofErr w:type="spellEnd"/>
            <w:r w:rsidRPr="003F35BD">
              <w:rPr>
                <w:rFonts w:ascii="Arial Narrow" w:eastAsia="Segoe UI" w:hAnsi="Arial Narrow" w:cs="Arial"/>
                <w:iCs/>
                <w:sz w:val="24"/>
                <w:szCs w:val="24"/>
              </w:rPr>
              <w:t xml:space="preserve"> </w:t>
            </w:r>
            <w:proofErr w:type="spellStart"/>
            <w:r w:rsidRPr="003F35BD">
              <w:rPr>
                <w:rFonts w:ascii="Arial Narrow" w:eastAsia="Segoe UI" w:hAnsi="Arial Narrow" w:cs="Arial"/>
                <w:iCs/>
                <w:sz w:val="24"/>
                <w:szCs w:val="24"/>
              </w:rPr>
              <w:t>limbah</w:t>
            </w:r>
            <w:proofErr w:type="spellEnd"/>
          </w:p>
          <w:p w14:paraId="448AF0EC"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Akses portal </w:t>
            </w:r>
            <w:proofErr w:type="spellStart"/>
            <w:r w:rsidRPr="003F35BD">
              <w:rPr>
                <w:rFonts w:ascii="Arial Narrow" w:hAnsi="Arial Narrow" w:cs="Arial"/>
                <w:sz w:val="24"/>
                <w:szCs w:val="24"/>
              </w:rPr>
              <w:t>resmi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kemenkes</w:t>
            </w:r>
            <w:proofErr w:type="spellEnd"/>
            <w:r w:rsidRPr="003F35BD">
              <w:rPr>
                <w:rFonts w:ascii="Arial Narrow" w:hAnsi="Arial Narrow" w:cs="Arial"/>
                <w:sz w:val="24"/>
                <w:szCs w:val="24"/>
              </w:rPr>
              <w:t xml:space="preserve"> </w:t>
            </w:r>
          </w:p>
          <w:p w14:paraId="21496F71"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hyperlink r:id="rId12" w:history="1">
              <w:r w:rsidRPr="003F35BD">
                <w:rPr>
                  <w:rStyle w:val="Hyperlink"/>
                  <w:rFonts w:ascii="Arial Narrow" w:hAnsi="Arial Narrow" w:cs="Arial"/>
                  <w:sz w:val="24"/>
                  <w:szCs w:val="24"/>
                </w:rPr>
                <w:t>https://kesling.kesmas.kemkes.go.id/limbahfasyankes/login/</w:t>
              </w:r>
            </w:hyperlink>
          </w:p>
          <w:p w14:paraId="1945167F"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konten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sosialisasi</w:t>
            </w:r>
            <w:proofErr w:type="spellEnd"/>
            <w:r w:rsidRPr="003F35BD">
              <w:rPr>
                <w:rFonts w:ascii="Arial Narrow" w:hAnsi="Arial Narrow"/>
                <w:sz w:val="24"/>
                <w:szCs w:val="24"/>
              </w:rPr>
              <w:t xml:space="preserve"> di media </w:t>
            </w:r>
            <w:proofErr w:type="spellStart"/>
            <w:r w:rsidRPr="003F35BD">
              <w:rPr>
                <w:rFonts w:ascii="Arial Narrow" w:hAnsi="Arial Narrow"/>
                <w:sz w:val="24"/>
                <w:szCs w:val="24"/>
              </w:rPr>
              <w:t>sosial</w:t>
            </w:r>
            <w:proofErr w:type="spellEnd"/>
          </w:p>
          <w:p w14:paraId="0A7CD4D1"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tc>
        <w:tc>
          <w:tcPr>
            <w:tcW w:w="1417" w:type="dxa"/>
            <w:gridSpan w:val="3"/>
          </w:tcPr>
          <w:p w14:paraId="71FCFEC2" w14:textId="77777777" w:rsidR="00066DEA" w:rsidRPr="003F35BD" w:rsidRDefault="00066DEA" w:rsidP="000E0EE1">
            <w:pPr>
              <w:spacing w:after="0" w:line="360" w:lineRule="auto"/>
              <w:rPr>
                <w:rFonts w:ascii="Arial Narrow" w:hAnsi="Arial Narrow" w:cs="Arial"/>
                <w:i/>
                <w:spacing w:val="3"/>
                <w:sz w:val="24"/>
                <w:szCs w:val="24"/>
                <w:shd w:val="clear" w:color="auto" w:fill="FFFFFF"/>
              </w:rPr>
            </w:pPr>
            <w:r w:rsidRPr="003F35BD">
              <w:rPr>
                <w:rFonts w:ascii="Arial Narrow" w:hAnsi="Arial Narrow" w:cs="Arial"/>
                <w:i/>
                <w:spacing w:val="3"/>
                <w:sz w:val="24"/>
                <w:szCs w:val="24"/>
                <w:shd w:val="clear" w:color="auto" w:fill="FFFFFF"/>
              </w:rPr>
              <w:t>Metode Tutorial</w:t>
            </w:r>
          </w:p>
          <w:p w14:paraId="11C65875" w14:textId="77777777" w:rsidR="00066DEA" w:rsidRPr="003F35BD" w:rsidRDefault="00066DEA" w:rsidP="000E0EE1">
            <w:pPr>
              <w:pStyle w:val="ListParagraph"/>
              <w:spacing w:after="0" w:line="360" w:lineRule="auto"/>
              <w:rPr>
                <w:rFonts w:ascii="Arial Narrow" w:hAnsi="Arial Narrow" w:cs="Arial"/>
                <w:i/>
                <w:sz w:val="24"/>
                <w:szCs w:val="24"/>
              </w:rPr>
            </w:pPr>
          </w:p>
        </w:tc>
        <w:tc>
          <w:tcPr>
            <w:tcW w:w="1558" w:type="dxa"/>
            <w:gridSpan w:val="2"/>
          </w:tcPr>
          <w:p w14:paraId="013C3D46"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7F0765D1"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59D9F664"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r w:rsidRPr="003F35BD">
              <w:rPr>
                <w:rFonts w:ascii="Arial Narrow" w:hAnsi="Arial Narrow" w:cs="Arial"/>
                <w:bCs/>
                <w:sz w:val="24"/>
                <w:szCs w:val="24"/>
              </w:rPr>
              <w:t>)</w:t>
            </w:r>
          </w:p>
        </w:tc>
        <w:tc>
          <w:tcPr>
            <w:tcW w:w="1842" w:type="dxa"/>
            <w:gridSpan w:val="3"/>
          </w:tcPr>
          <w:p w14:paraId="19CE3C43"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p>
          <w:p w14:paraId="17EA9954" w14:textId="77777777" w:rsidR="00066DEA" w:rsidRPr="003F35BD" w:rsidRDefault="00066DEA" w:rsidP="000E0EE1">
            <w:p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Membuat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konten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informatif</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macam-macam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Mencari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contoh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klinis</w:t>
            </w:r>
            <w:proofErr w:type="spellEnd"/>
          </w:p>
          <w:p w14:paraId="1E08EDD4" w14:textId="77777777" w:rsidR="00066DEA" w:rsidRPr="003F35BD" w:rsidRDefault="00066DEA" w:rsidP="000E0EE1">
            <w:p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non </w:t>
            </w:r>
            <w:proofErr w:type="spellStart"/>
            <w:r w:rsidRPr="003F35BD">
              <w:rPr>
                <w:rFonts w:ascii="Arial Narrow" w:hAnsi="Arial Narrow" w:cs="Arial"/>
                <w:sz w:val="24"/>
                <w:szCs w:val="24"/>
              </w:rPr>
              <w:t>klinis</w:t>
            </w:r>
            <w:proofErr w:type="spellEnd"/>
            <w:r w:rsidRPr="003F35BD">
              <w:rPr>
                <w:rFonts w:ascii="Arial Narrow" w:hAnsi="Arial Narrow" w:cs="Arial"/>
                <w:sz w:val="24"/>
                <w:szCs w:val="24"/>
              </w:rPr>
              <w:t xml:space="preserve"> </w:t>
            </w:r>
          </w:p>
          <w:p w14:paraId="5798AE56" w14:textId="77777777" w:rsidR="00066DEA" w:rsidRPr="003F35BD" w:rsidRDefault="00066DEA" w:rsidP="000E0EE1">
            <w:pPr>
              <w:spacing w:after="0" w:line="360" w:lineRule="auto"/>
              <w:jc w:val="both"/>
              <w:rPr>
                <w:rFonts w:ascii="Arial Narrow" w:hAnsi="Arial Narrow" w:cs="Arial"/>
                <w:sz w:val="24"/>
                <w:szCs w:val="24"/>
              </w:rPr>
            </w:pPr>
            <w:r w:rsidRPr="003F35BD">
              <w:rPr>
                <w:rFonts w:ascii="Arial Narrow" w:hAnsi="Arial Narrow" w:cs="Arial"/>
                <w:sz w:val="24"/>
                <w:szCs w:val="24"/>
              </w:rPr>
              <w:t xml:space="preserve">Akses portal </w:t>
            </w:r>
            <w:proofErr w:type="spellStart"/>
            <w:r w:rsidRPr="003F35BD">
              <w:rPr>
                <w:rFonts w:ascii="Arial Narrow" w:hAnsi="Arial Narrow" w:cs="Arial"/>
                <w:sz w:val="24"/>
                <w:szCs w:val="24"/>
              </w:rPr>
              <w:t>resmi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kemenkes</w:t>
            </w:r>
            <w:proofErr w:type="spellEnd"/>
            <w:r w:rsidRPr="003F35BD">
              <w:rPr>
                <w:rFonts w:ascii="Arial Narrow" w:hAnsi="Arial Narrow" w:cs="Arial"/>
                <w:sz w:val="24"/>
                <w:szCs w:val="24"/>
              </w:rPr>
              <w:t xml:space="preserve"> </w:t>
            </w:r>
          </w:p>
          <w:p w14:paraId="17650EA8" w14:textId="77777777" w:rsidR="00066DEA" w:rsidRPr="003F35BD" w:rsidRDefault="00066DEA" w:rsidP="000E0EE1">
            <w:pPr>
              <w:spacing w:after="0" w:line="360" w:lineRule="auto"/>
              <w:jc w:val="both"/>
              <w:rPr>
                <w:rFonts w:ascii="Arial Narrow" w:hAnsi="Arial Narrow" w:cs="Arial"/>
                <w:sz w:val="24"/>
                <w:szCs w:val="24"/>
              </w:rPr>
            </w:pPr>
            <w:hyperlink r:id="rId13" w:history="1">
              <w:r w:rsidRPr="003F35BD">
                <w:rPr>
                  <w:rStyle w:val="Hyperlink"/>
                  <w:rFonts w:ascii="Arial Narrow" w:hAnsi="Arial Narrow" w:cs="Arial"/>
                  <w:sz w:val="24"/>
                  <w:szCs w:val="24"/>
                </w:rPr>
                <w:t>https://kesling.kesmas.kemkes.go.id/limbahfasyankes/login/</w:t>
              </w:r>
            </w:hyperlink>
          </w:p>
          <w:p w14:paraId="1AF00EB6"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06712121"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mengerjakan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p>
          <w:p w14:paraId="3D10ADA1"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43E1CDA2"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391D04EF" w14:textId="77777777" w:rsidTr="005C29DD">
        <w:trPr>
          <w:gridAfter w:val="2"/>
          <w:wAfter w:w="25" w:type="dxa"/>
        </w:trPr>
        <w:tc>
          <w:tcPr>
            <w:tcW w:w="848" w:type="dxa"/>
            <w:shd w:val="clear" w:color="auto" w:fill="auto"/>
          </w:tcPr>
          <w:p w14:paraId="6DED0E22"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6</w:t>
            </w:r>
          </w:p>
        </w:tc>
        <w:tc>
          <w:tcPr>
            <w:tcW w:w="2253" w:type="dxa"/>
            <w:shd w:val="clear" w:color="auto" w:fill="auto"/>
          </w:tcPr>
          <w:p w14:paraId="3A442CD5"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memahami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tentang</w:t>
            </w:r>
            <w:proofErr w:type="spellEnd"/>
            <w:r w:rsidRPr="003F35BD">
              <w:rPr>
                <w:rFonts w:ascii="Arial Narrow" w:hAnsi="Arial Narrow" w:cs="Arial"/>
                <w:bCs/>
                <w:sz w:val="24"/>
                <w:szCs w:val="24"/>
              </w:rPr>
              <w:t xml:space="preserve"> </w:t>
            </w:r>
            <w:proofErr w:type="spellStart"/>
            <w:proofErr w:type="gramStart"/>
            <w:r w:rsidRPr="003F35BD">
              <w:rPr>
                <w:rFonts w:ascii="Arial Narrow" w:hAnsi="Arial Narrow" w:cs="Arial"/>
                <w:bCs/>
                <w:sz w:val="24"/>
                <w:szCs w:val="24"/>
              </w:rPr>
              <w:t>bahaya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serta</w:t>
            </w:r>
            <w:proofErr w:type="spellEnd"/>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dampak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setiap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faktor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lastRenderedPageBreak/>
              <w:t>penyebab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bahaya</w:t>
            </w:r>
            <w:proofErr w:type="spellEnd"/>
            <w:r w:rsidRPr="003F35BD">
              <w:rPr>
                <w:rFonts w:ascii="Arial Narrow" w:hAnsi="Arial Narrow" w:cs="Arial"/>
                <w:bCs/>
                <w:sz w:val="24"/>
                <w:szCs w:val="24"/>
              </w:rPr>
              <w:t xml:space="preserve"> di </w:t>
            </w:r>
            <w:proofErr w:type="spellStart"/>
            <w:r w:rsidRPr="003F35BD">
              <w:rPr>
                <w:rFonts w:ascii="Arial Narrow" w:hAnsi="Arial Narrow" w:cs="Arial"/>
                <w:bCs/>
                <w:sz w:val="24"/>
                <w:szCs w:val="24"/>
              </w:rPr>
              <w:t>lingkungan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kerja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bidang</w:t>
            </w:r>
            <w:proofErr w:type="spellEnd"/>
            <w:r w:rsidRPr="003F35BD">
              <w:rPr>
                <w:rFonts w:ascii="Arial Narrow" w:hAnsi="Arial Narrow" w:cs="Arial"/>
                <w:bCs/>
                <w:sz w:val="24"/>
                <w:szCs w:val="24"/>
              </w:rPr>
              <w:t xml:space="preserve"> Kesehatan </w:t>
            </w:r>
            <w:proofErr w:type="spellStart"/>
            <w:r w:rsidRPr="003F35BD">
              <w:rPr>
                <w:rFonts w:ascii="Arial Narrow" w:hAnsi="Arial Narrow" w:cs="Arial"/>
                <w:bCs/>
                <w:sz w:val="24"/>
                <w:szCs w:val="24"/>
              </w:rPr>
              <w:t>khususnya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farmasi</w:t>
            </w:r>
            <w:proofErr w:type="spellEnd"/>
            <w:r w:rsidRPr="003F35BD">
              <w:rPr>
                <w:rFonts w:ascii="Arial Narrow" w:hAnsi="Arial Narrow" w:cs="Arial"/>
                <w:bCs/>
                <w:sz w:val="24"/>
                <w:szCs w:val="24"/>
              </w:rPr>
              <w:t>.</w:t>
            </w:r>
          </w:p>
        </w:tc>
        <w:tc>
          <w:tcPr>
            <w:tcW w:w="3560" w:type="dxa"/>
            <w:gridSpan w:val="3"/>
            <w:shd w:val="clear" w:color="auto" w:fill="auto"/>
          </w:tcPr>
          <w:p w14:paraId="6478B23B"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lastRenderedPageBreak/>
              <w:t>Pengetahuan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dampak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dari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setiap</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faktor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penyebab</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bahaya</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lingkungan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p>
          <w:p w14:paraId="055A6CE2"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lastRenderedPageBreak/>
              <w:t>Penanggulangan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dampak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lingkungan</w:t>
            </w:r>
            <w:proofErr w:type="spellEnd"/>
          </w:p>
          <w:p w14:paraId="790FDFB5" w14:textId="77777777" w:rsidR="00066DEA" w:rsidRPr="003F35BD" w:rsidRDefault="00066DEA">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konten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sosialisasi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untuk</w:t>
            </w:r>
            <w:proofErr w:type="spellEnd"/>
            <w:r w:rsidRPr="003F35BD">
              <w:rPr>
                <w:rFonts w:ascii="Arial Narrow" w:hAnsi="Arial Narrow"/>
                <w:sz w:val="24"/>
                <w:szCs w:val="24"/>
              </w:rPr>
              <w:t xml:space="preserve"> </w:t>
            </w:r>
            <w:proofErr w:type="spellStart"/>
            <w:r w:rsidRPr="003F35BD">
              <w:rPr>
                <w:rFonts w:ascii="Arial Narrow" w:hAnsi="Arial Narrow" w:cs="Arial"/>
                <w:sz w:val="24"/>
                <w:szCs w:val="24"/>
              </w:rPr>
              <w:t>Penanggulangan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dampak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lingkungan</w:t>
            </w:r>
            <w:proofErr w:type="spellEnd"/>
          </w:p>
          <w:p w14:paraId="71061923"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p w14:paraId="11FF539F"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tc>
        <w:tc>
          <w:tcPr>
            <w:tcW w:w="1417" w:type="dxa"/>
            <w:gridSpan w:val="3"/>
          </w:tcPr>
          <w:p w14:paraId="0B37B0A4" w14:textId="77777777" w:rsidR="00066DEA" w:rsidRPr="003F35BD" w:rsidRDefault="00066DEA" w:rsidP="000E0EE1">
            <w:pPr>
              <w:spacing w:after="0" w:line="360" w:lineRule="auto"/>
              <w:rPr>
                <w:rFonts w:ascii="Arial Narrow" w:hAnsi="Arial Narrow"/>
                <w:i/>
                <w:sz w:val="24"/>
                <w:szCs w:val="24"/>
                <w:shd w:val="clear" w:color="auto" w:fill="FFFFFF"/>
              </w:rPr>
            </w:pPr>
            <w:r w:rsidRPr="003F35BD">
              <w:rPr>
                <w:rFonts w:ascii="Arial Narrow" w:hAnsi="Arial Narrow"/>
                <w:i/>
                <w:sz w:val="24"/>
                <w:szCs w:val="24"/>
                <w:shd w:val="clear" w:color="auto" w:fill="FFFFFF"/>
              </w:rPr>
              <w:lastRenderedPageBreak/>
              <w:t>Making Meaningful Connections</w:t>
            </w:r>
          </w:p>
          <w:p w14:paraId="728027B1" w14:textId="77777777" w:rsidR="00066DEA" w:rsidRPr="003F35BD" w:rsidRDefault="00066DEA" w:rsidP="000E0EE1">
            <w:pPr>
              <w:spacing w:after="0" w:line="360" w:lineRule="auto"/>
              <w:rPr>
                <w:rFonts w:ascii="Arial Narrow" w:hAnsi="Arial Narrow" w:cs="Arial"/>
                <w:bCs/>
                <w:i/>
                <w:sz w:val="24"/>
                <w:szCs w:val="24"/>
              </w:rPr>
            </w:pPr>
            <w:r w:rsidRPr="003F35BD">
              <w:rPr>
                <w:rFonts w:ascii="Arial Narrow" w:hAnsi="Arial Narrow" w:cs="Arial"/>
                <w:i/>
                <w:sz w:val="24"/>
                <w:szCs w:val="24"/>
              </w:rPr>
              <w:t>learning</w:t>
            </w:r>
          </w:p>
          <w:p w14:paraId="397FA045" w14:textId="77777777" w:rsidR="00066DEA" w:rsidRPr="003F35BD" w:rsidRDefault="00066DEA" w:rsidP="000E0EE1">
            <w:pPr>
              <w:pStyle w:val="ListParagraph"/>
              <w:spacing w:after="0" w:line="360" w:lineRule="auto"/>
              <w:ind w:left="268"/>
              <w:rPr>
                <w:rFonts w:ascii="Arial Narrow" w:hAnsi="Arial Narrow" w:cs="Arial"/>
                <w:bCs/>
                <w:i/>
                <w:sz w:val="24"/>
                <w:szCs w:val="24"/>
              </w:rPr>
            </w:pPr>
          </w:p>
          <w:p w14:paraId="7034515A" w14:textId="77777777" w:rsidR="00066DEA" w:rsidRPr="003F35BD" w:rsidRDefault="00066DEA" w:rsidP="000E0EE1">
            <w:pPr>
              <w:spacing w:after="0" w:line="360" w:lineRule="auto"/>
              <w:ind w:left="252"/>
              <w:rPr>
                <w:rFonts w:ascii="Arial Narrow" w:hAnsi="Arial Narrow" w:cs="Arial"/>
                <w:bCs/>
                <w:sz w:val="24"/>
                <w:szCs w:val="24"/>
              </w:rPr>
            </w:pPr>
          </w:p>
        </w:tc>
        <w:tc>
          <w:tcPr>
            <w:tcW w:w="1558" w:type="dxa"/>
            <w:gridSpan w:val="2"/>
          </w:tcPr>
          <w:p w14:paraId="2221E52E"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0961D661"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0969F15A"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p>
        </w:tc>
        <w:tc>
          <w:tcPr>
            <w:tcW w:w="1842" w:type="dxa"/>
            <w:gridSpan w:val="3"/>
          </w:tcPr>
          <w:p w14:paraId="405CC051"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p>
          <w:p w14:paraId="414ACD3A" w14:textId="77777777" w:rsidR="00066DEA" w:rsidRPr="003F35BD" w:rsidRDefault="00066DEA">
            <w:pPr>
              <w:pStyle w:val="ListParagraph"/>
              <w:numPr>
                <w:ilvl w:val="0"/>
                <w:numId w:val="48"/>
              </w:numPr>
              <w:spacing w:after="0" w:line="360" w:lineRule="auto"/>
              <w:ind w:left="182" w:hanging="284"/>
              <w:jc w:val="both"/>
              <w:rPr>
                <w:rFonts w:ascii="Arial Narrow" w:hAnsi="Arial Narrow" w:cs="Arial"/>
                <w:i/>
                <w:iCs/>
                <w:sz w:val="24"/>
                <w:szCs w:val="24"/>
              </w:rPr>
            </w:pPr>
            <w:proofErr w:type="spellStart"/>
            <w:r w:rsidRPr="003F35BD">
              <w:rPr>
                <w:rFonts w:ascii="Arial Narrow" w:hAnsi="Arial Narrow" w:cs="Arial"/>
                <w:sz w:val="24"/>
                <w:szCs w:val="24"/>
              </w:rPr>
              <w:t>Membuat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Konten</w:t>
            </w:r>
            <w:proofErr w:type="spellEnd"/>
            <w:r w:rsidRPr="003F35BD">
              <w:rPr>
                <w:rFonts w:ascii="Arial Narrow" w:hAnsi="Arial Narrow" w:cs="Arial"/>
                <w:sz w:val="24"/>
                <w:szCs w:val="24"/>
              </w:rPr>
              <w:t xml:space="preserve"> 1. </w:t>
            </w:r>
            <w:proofErr w:type="spellStart"/>
            <w:r w:rsidRPr="003F35BD">
              <w:rPr>
                <w:rFonts w:ascii="Arial Narrow" w:hAnsi="Arial Narrow" w:cs="Arial"/>
                <w:sz w:val="24"/>
                <w:szCs w:val="24"/>
              </w:rPr>
              <w:t>Kampanye</w:t>
            </w:r>
            <w:proofErr w:type="spellEnd"/>
            <w:r w:rsidRPr="003F35BD">
              <w:rPr>
                <w:rFonts w:ascii="Arial Narrow" w:hAnsi="Arial Narrow" w:cs="Arial"/>
                <w:sz w:val="24"/>
                <w:szCs w:val="24"/>
              </w:rPr>
              <w:t xml:space="preserve"> </w:t>
            </w:r>
            <w:r w:rsidRPr="003F35BD">
              <w:rPr>
                <w:rFonts w:ascii="Arial Narrow" w:hAnsi="Arial Narrow" w:cs="Arial"/>
                <w:i/>
                <w:iCs/>
                <w:sz w:val="24"/>
                <w:szCs w:val="24"/>
              </w:rPr>
              <w:t xml:space="preserve">Save </w:t>
            </w:r>
            <w:r w:rsidRPr="003F35BD">
              <w:rPr>
                <w:rFonts w:ascii="Arial Narrow" w:hAnsi="Arial Narrow" w:cs="Arial"/>
                <w:i/>
                <w:iCs/>
                <w:sz w:val="24"/>
                <w:szCs w:val="24"/>
              </w:rPr>
              <w:lastRenderedPageBreak/>
              <w:t xml:space="preserve">the earth </w:t>
            </w:r>
            <w:proofErr w:type="spellStart"/>
            <w:r w:rsidRPr="003F35BD">
              <w:rPr>
                <w:rFonts w:ascii="Arial Narrow" w:hAnsi="Arial Narrow" w:cs="Arial"/>
                <w:i/>
                <w:iCs/>
                <w:sz w:val="24"/>
                <w:szCs w:val="24"/>
              </w:rPr>
              <w:t>t</w:t>
            </w:r>
            <w:r w:rsidRPr="003F35BD">
              <w:rPr>
                <w:rFonts w:ascii="Arial Narrow" w:hAnsi="Arial Narrow" w:cs="Arial"/>
                <w:sz w:val="24"/>
                <w:szCs w:val="24"/>
              </w:rPr>
              <w:t>erutama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untuk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Dampak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dari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Kesehatan</w:t>
            </w:r>
          </w:p>
          <w:p w14:paraId="6DAFEFD3" w14:textId="77777777" w:rsidR="00066DEA" w:rsidRPr="003F35BD" w:rsidRDefault="00066DEA">
            <w:pPr>
              <w:pStyle w:val="ListParagraph"/>
              <w:numPr>
                <w:ilvl w:val="0"/>
                <w:numId w:val="48"/>
              </w:numPr>
              <w:spacing w:after="0" w:line="360" w:lineRule="auto"/>
              <w:ind w:left="182" w:hanging="182"/>
              <w:jc w:val="both"/>
              <w:rPr>
                <w:rFonts w:ascii="Arial Narrow" w:hAnsi="Arial Narrow" w:cs="Arial"/>
                <w:sz w:val="24"/>
                <w:szCs w:val="24"/>
              </w:rPr>
            </w:pPr>
            <w:proofErr w:type="spellStart"/>
            <w:r w:rsidRPr="003F35BD">
              <w:rPr>
                <w:rFonts w:ascii="Arial Narrow" w:hAnsi="Arial Narrow" w:cs="Arial"/>
                <w:sz w:val="24"/>
                <w:szCs w:val="24"/>
              </w:rPr>
              <w:t>Konten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Penanggulangan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kecelakaan</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bidang</w:t>
            </w:r>
            <w:proofErr w:type="spellEnd"/>
            <w:r w:rsidRPr="003F35BD">
              <w:rPr>
                <w:rFonts w:ascii="Arial Narrow" w:hAnsi="Arial Narrow" w:cs="Arial"/>
                <w:sz w:val="24"/>
                <w:szCs w:val="24"/>
              </w:rPr>
              <w:t xml:space="preserve"> </w:t>
            </w:r>
            <w:proofErr w:type="spellStart"/>
            <w:proofErr w:type="gramStart"/>
            <w:r w:rsidRPr="003F35BD">
              <w:rPr>
                <w:rFonts w:ascii="Arial Narrow" w:hAnsi="Arial Narrow" w:cs="Arial"/>
                <w:sz w:val="24"/>
                <w:szCs w:val="24"/>
              </w:rPr>
              <w:t>pelayanan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proofErr w:type="gramEnd"/>
          </w:p>
          <w:p w14:paraId="119075FB"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6E0AC944"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Kreatifitas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konten</w:t>
            </w:r>
            <w:proofErr w:type="spellEnd"/>
            <w:r w:rsidRPr="003F35BD">
              <w:rPr>
                <w:rFonts w:ascii="Arial Narrow" w:hAnsi="Arial Narrow" w:cs="Arial"/>
                <w:bCs/>
                <w:sz w:val="24"/>
                <w:szCs w:val="24"/>
              </w:rPr>
              <w:t xml:space="preserve"> &amp; </w:t>
            </w:r>
            <w:proofErr w:type="spellStart"/>
            <w:r w:rsidRPr="003F35BD">
              <w:rPr>
                <w:rFonts w:ascii="Arial Narrow" w:hAnsi="Arial Narrow" w:cs="Arial"/>
                <w:bCs/>
                <w:sz w:val="24"/>
                <w:szCs w:val="24"/>
              </w:rPr>
              <w:t>tampilan</w:t>
            </w:r>
            <w:proofErr w:type="spellEnd"/>
            <w:r w:rsidRPr="003F35BD">
              <w:rPr>
                <w:rFonts w:ascii="Arial Narrow" w:hAnsi="Arial Narrow" w:cs="Arial"/>
                <w:bCs/>
                <w:sz w:val="24"/>
                <w:szCs w:val="24"/>
              </w:rPr>
              <w:t xml:space="preserve"> </w:t>
            </w:r>
            <w:proofErr w:type="spellStart"/>
            <w:proofErr w:type="gram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lastRenderedPageBreak/>
              <w:t>ketentuan</w:t>
            </w:r>
            <w:proofErr w:type="spellEnd"/>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konsep</w:t>
            </w:r>
            <w:proofErr w:type="spellEnd"/>
            <w:r w:rsidRPr="003F35BD">
              <w:rPr>
                <w:rFonts w:ascii="Arial Narrow" w:hAnsi="Arial Narrow" w:cs="Arial"/>
                <w:bCs/>
                <w:sz w:val="24"/>
                <w:szCs w:val="24"/>
              </w:rPr>
              <w:t>.</w:t>
            </w:r>
          </w:p>
          <w:p w14:paraId="2ED8208D"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34659BF6"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2,5%</w:t>
            </w:r>
          </w:p>
        </w:tc>
      </w:tr>
      <w:tr w:rsidR="00066DEA" w:rsidRPr="003F35BD" w14:paraId="5F36C792" w14:textId="77777777" w:rsidTr="005C29DD">
        <w:trPr>
          <w:gridAfter w:val="2"/>
          <w:wAfter w:w="25" w:type="dxa"/>
        </w:trPr>
        <w:tc>
          <w:tcPr>
            <w:tcW w:w="848" w:type="dxa"/>
            <w:shd w:val="clear" w:color="auto" w:fill="auto"/>
          </w:tcPr>
          <w:p w14:paraId="29531320"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7</w:t>
            </w:r>
          </w:p>
        </w:tc>
        <w:tc>
          <w:tcPr>
            <w:tcW w:w="2253" w:type="dxa"/>
            <w:shd w:val="clear" w:color="auto" w:fill="auto"/>
          </w:tcPr>
          <w:p w14:paraId="73118558"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sz w:val="24"/>
                <w:szCs w:val="24"/>
              </w:rPr>
              <w:t xml:space="preserve"> </w:t>
            </w:r>
            <w:proofErr w:type="spellStart"/>
            <w:r w:rsidRPr="003F35BD">
              <w:rPr>
                <w:rFonts w:ascii="Arial Narrow" w:hAnsi="Arial Narrow"/>
                <w:b/>
                <w:bCs/>
                <w:sz w:val="24"/>
                <w:szCs w:val="24"/>
              </w:rPr>
              <w:t>menyesuaikan</w:t>
            </w:r>
            <w:proofErr w:type="spellEnd"/>
            <w:r w:rsidRPr="003F35BD">
              <w:rPr>
                <w:rFonts w:ascii="Arial Narrow" w:hAnsi="Arial Narrow"/>
                <w:b/>
                <w:bCs/>
                <w:sz w:val="24"/>
                <w:szCs w:val="24"/>
              </w:rPr>
              <w:t xml:space="preserve"> (C3) dan </w:t>
            </w: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pengetahuan</w:t>
            </w:r>
            <w:proofErr w:type="spellEnd"/>
            <w:r w:rsidRPr="003F35BD">
              <w:rPr>
                <w:rFonts w:ascii="Arial Narrow" w:hAnsi="Arial Narrow"/>
                <w:sz w:val="24"/>
                <w:szCs w:val="24"/>
              </w:rPr>
              <w:t xml:space="preserve"> K3 LH </w:t>
            </w:r>
            <w:proofErr w:type="spellStart"/>
            <w:r w:rsidRPr="003F35BD">
              <w:rPr>
                <w:rFonts w:ascii="Arial Narrow" w:eastAsia="Segoe UI" w:hAnsi="Arial Narrow" w:cs="Arial"/>
                <w:sz w:val="24"/>
                <w:szCs w:val="24"/>
              </w:rPr>
              <w:t>dengan</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melakukan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sosialisasi</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dengan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b/>
                <w:bCs/>
                <w:sz w:val="24"/>
                <w:szCs w:val="24"/>
              </w:rPr>
              <w:t>memanfaatkan</w:t>
            </w:r>
            <w:proofErr w:type="spellEnd"/>
            <w:r w:rsidRPr="003F35BD">
              <w:rPr>
                <w:rFonts w:ascii="Arial Narrow" w:eastAsia="Segoe UI" w:hAnsi="Arial Narrow" w:cs="Arial"/>
                <w:b/>
                <w:bCs/>
                <w:sz w:val="24"/>
                <w:szCs w:val="24"/>
              </w:rPr>
              <w:t xml:space="preserve"> media digital.</w:t>
            </w:r>
          </w:p>
        </w:tc>
        <w:tc>
          <w:tcPr>
            <w:tcW w:w="3560" w:type="dxa"/>
            <w:gridSpan w:val="3"/>
            <w:shd w:val="clear" w:color="auto" w:fill="auto"/>
          </w:tcPr>
          <w:p w14:paraId="02356F31" w14:textId="77777777" w:rsidR="00066DEA" w:rsidRPr="003F35BD" w:rsidRDefault="00066DEA" w:rsidP="000E0EE1">
            <w:pPr>
              <w:pStyle w:val="ListParagraph"/>
              <w:spacing w:after="0" w:line="360" w:lineRule="auto"/>
              <w:ind w:left="432"/>
              <w:jc w:val="both"/>
              <w:rPr>
                <w:rFonts w:ascii="Arial Narrow" w:hAnsi="Arial Narrow" w:cs="Arial"/>
                <w:sz w:val="24"/>
                <w:szCs w:val="24"/>
              </w:rPr>
            </w:pPr>
          </w:p>
        </w:tc>
        <w:tc>
          <w:tcPr>
            <w:tcW w:w="1417" w:type="dxa"/>
            <w:gridSpan w:val="3"/>
          </w:tcPr>
          <w:p w14:paraId="56F765C5" w14:textId="77777777" w:rsidR="00066DEA" w:rsidRPr="003F35BD" w:rsidRDefault="00066DEA" w:rsidP="000E0EE1">
            <w:pPr>
              <w:spacing w:after="0" w:line="360" w:lineRule="auto"/>
              <w:rPr>
                <w:rFonts w:ascii="Arial Narrow" w:hAnsi="Arial Narrow" w:cs="Arial"/>
                <w:bCs/>
                <w:i/>
                <w:sz w:val="24"/>
                <w:szCs w:val="24"/>
              </w:rPr>
            </w:pPr>
            <w:r w:rsidRPr="003F35BD">
              <w:rPr>
                <w:rFonts w:ascii="Arial Narrow" w:hAnsi="Arial Narrow" w:cs="Arial"/>
                <w:i/>
                <w:sz w:val="24"/>
                <w:szCs w:val="24"/>
              </w:rPr>
              <w:t>Cooperative learning</w:t>
            </w:r>
          </w:p>
          <w:p w14:paraId="6C080E88" w14:textId="77777777" w:rsidR="00066DEA" w:rsidRPr="003F35BD" w:rsidRDefault="00066DEA" w:rsidP="000E0EE1">
            <w:pPr>
              <w:spacing w:after="0" w:line="360" w:lineRule="auto"/>
              <w:rPr>
                <w:rFonts w:ascii="Arial Narrow" w:hAnsi="Arial Narrow" w:cs="Arial"/>
                <w:bCs/>
                <w:i/>
                <w:sz w:val="24"/>
                <w:szCs w:val="24"/>
              </w:rPr>
            </w:pPr>
          </w:p>
          <w:p w14:paraId="0C2271B1" w14:textId="77777777" w:rsidR="00066DEA" w:rsidRPr="003F35BD" w:rsidRDefault="00066DEA" w:rsidP="000E0EE1">
            <w:pPr>
              <w:spacing w:after="0" w:line="360" w:lineRule="auto"/>
              <w:ind w:left="252"/>
              <w:rPr>
                <w:rFonts w:ascii="Arial Narrow" w:hAnsi="Arial Narrow" w:cs="Arial"/>
                <w:bCs/>
                <w:sz w:val="24"/>
                <w:szCs w:val="24"/>
              </w:rPr>
            </w:pPr>
          </w:p>
        </w:tc>
        <w:tc>
          <w:tcPr>
            <w:tcW w:w="1558" w:type="dxa"/>
            <w:gridSpan w:val="2"/>
          </w:tcPr>
          <w:p w14:paraId="2070579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10DBF50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6152B1A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p>
        </w:tc>
        <w:tc>
          <w:tcPr>
            <w:tcW w:w="1842" w:type="dxa"/>
            <w:gridSpan w:val="3"/>
          </w:tcPr>
          <w:p w14:paraId="3C7542E8"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mandiri</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Posting</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w:t>
            </w:r>
            <w:proofErr w:type="spellEnd"/>
            <w:r w:rsidRPr="003F35BD">
              <w:rPr>
                <w:rFonts w:ascii="Arial Narrow" w:hAnsi="Arial Narrow" w:cs="Arial"/>
                <w:bCs/>
                <w:sz w:val="24"/>
                <w:szCs w:val="24"/>
              </w:rPr>
              <w:t xml:space="preserve"> media social</w:t>
            </w:r>
          </w:p>
          <w:p w14:paraId="79949AD1"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 xml:space="preserve">Dan </w:t>
            </w:r>
            <w:proofErr w:type="spellStart"/>
            <w:r w:rsidRPr="003F35BD">
              <w:rPr>
                <w:rFonts w:ascii="Arial Narrow" w:hAnsi="Arial Narrow" w:cs="Arial"/>
                <w:bCs/>
                <w:sz w:val="24"/>
                <w:szCs w:val="24"/>
              </w:rPr>
              <w:t>melakukan</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feedback</w:t>
            </w:r>
          </w:p>
        </w:tc>
        <w:tc>
          <w:tcPr>
            <w:tcW w:w="1439" w:type="dxa"/>
            <w:gridSpan w:val="2"/>
          </w:tcPr>
          <w:p w14:paraId="55042A47" w14:textId="77777777" w:rsidR="00066DEA" w:rsidRPr="003F35BD" w:rsidRDefault="00066DEA" w:rsidP="000E0EE1">
            <w:pPr>
              <w:spacing w:after="0" w:line="360" w:lineRule="auto"/>
              <w:rPr>
                <w:rFonts w:ascii="Arial Narrow" w:hAnsi="Arial Narrow" w:cs="Arial"/>
                <w:bCs/>
                <w:i/>
                <w:iCs/>
                <w:sz w:val="24"/>
                <w:szCs w:val="24"/>
              </w:rPr>
            </w:pPr>
            <w:r w:rsidRPr="003F35BD">
              <w:rPr>
                <w:rFonts w:ascii="Arial Narrow" w:hAnsi="Arial Narrow" w:cs="Arial"/>
                <w:bCs/>
                <w:i/>
                <w:iCs/>
                <w:sz w:val="24"/>
                <w:szCs w:val="24"/>
              </w:rPr>
              <w:t>Like</w:t>
            </w:r>
          </w:p>
          <w:p w14:paraId="1BD6C46E"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10-30 = 50</w:t>
            </w:r>
            <w:r w:rsidRPr="003F35BD">
              <w:rPr>
                <w:rFonts w:ascii="Arial Narrow" w:hAnsi="Arial Narrow" w:cs="Arial"/>
                <w:bCs/>
                <w:sz w:val="24"/>
                <w:szCs w:val="24"/>
              </w:rPr>
              <w:br/>
              <w:t>31 – 50 = 60</w:t>
            </w:r>
            <w:r w:rsidRPr="003F35BD">
              <w:rPr>
                <w:rFonts w:ascii="Arial Narrow" w:hAnsi="Arial Narrow" w:cs="Arial"/>
                <w:bCs/>
                <w:sz w:val="24"/>
                <w:szCs w:val="24"/>
              </w:rPr>
              <w:br/>
              <w:t>51 – 70 = 70</w:t>
            </w:r>
            <w:r w:rsidRPr="003F35BD">
              <w:rPr>
                <w:rFonts w:ascii="Arial Narrow" w:hAnsi="Arial Narrow" w:cs="Arial"/>
                <w:bCs/>
                <w:sz w:val="24"/>
                <w:szCs w:val="24"/>
              </w:rPr>
              <w:br/>
              <w:t>71 – 90 = 80</w:t>
            </w:r>
            <w:r w:rsidRPr="003F35BD">
              <w:rPr>
                <w:rFonts w:ascii="Arial Narrow" w:hAnsi="Arial Narrow" w:cs="Arial"/>
                <w:bCs/>
                <w:sz w:val="24"/>
                <w:szCs w:val="24"/>
              </w:rPr>
              <w:br/>
              <w:t>91 – 100 = 90</w:t>
            </w:r>
          </w:p>
          <w:p w14:paraId="193A7340"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Diatas</w:t>
            </w:r>
            <w:proofErr w:type="spellEnd"/>
            <w:r w:rsidRPr="003F35BD">
              <w:rPr>
                <w:rFonts w:ascii="Arial Narrow" w:hAnsi="Arial Narrow" w:cs="Arial"/>
                <w:bCs/>
                <w:sz w:val="24"/>
                <w:szCs w:val="24"/>
              </w:rPr>
              <w:t xml:space="preserve"> 100 = 100</w:t>
            </w:r>
          </w:p>
          <w:p w14:paraId="72641612"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04AF96BF"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4633324B" w14:textId="77777777" w:rsidTr="005C29DD">
        <w:trPr>
          <w:gridAfter w:val="2"/>
          <w:wAfter w:w="25" w:type="dxa"/>
        </w:trPr>
        <w:tc>
          <w:tcPr>
            <w:tcW w:w="848" w:type="dxa"/>
            <w:shd w:val="clear" w:color="auto" w:fill="D9D9D9" w:themeFill="background1" w:themeFillShade="D9"/>
          </w:tcPr>
          <w:p w14:paraId="53930FFE"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lastRenderedPageBreak/>
              <w:t>8</w:t>
            </w:r>
          </w:p>
        </w:tc>
        <w:tc>
          <w:tcPr>
            <w:tcW w:w="2253" w:type="dxa"/>
            <w:shd w:val="clear" w:color="auto" w:fill="D9D9D9" w:themeFill="background1" w:themeFillShade="D9"/>
          </w:tcPr>
          <w:p w14:paraId="4BD968F3"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Ujian</w:t>
            </w:r>
            <w:proofErr w:type="spellEnd"/>
            <w:r w:rsidRPr="003F35BD">
              <w:rPr>
                <w:rFonts w:ascii="Arial Narrow" w:hAnsi="Arial Narrow" w:cs="Arial"/>
                <w:bCs/>
                <w:sz w:val="24"/>
                <w:szCs w:val="24"/>
              </w:rPr>
              <w:t xml:space="preserve"> Tengah Semester</w:t>
            </w:r>
          </w:p>
        </w:tc>
        <w:tc>
          <w:tcPr>
            <w:tcW w:w="3560" w:type="dxa"/>
            <w:gridSpan w:val="3"/>
            <w:shd w:val="clear" w:color="auto" w:fill="D9D9D9" w:themeFill="background1" w:themeFillShade="D9"/>
          </w:tcPr>
          <w:p w14:paraId="6E9C1EC5" w14:textId="77777777" w:rsidR="00066DEA" w:rsidRPr="003F35BD" w:rsidRDefault="00066DEA" w:rsidP="000E0EE1">
            <w:pPr>
              <w:spacing w:after="0" w:line="360" w:lineRule="auto"/>
              <w:jc w:val="both"/>
              <w:rPr>
                <w:rFonts w:ascii="Arial Narrow" w:hAnsi="Arial Narrow" w:cs="Arial"/>
                <w:sz w:val="24"/>
                <w:szCs w:val="24"/>
              </w:rPr>
            </w:pPr>
            <w:r w:rsidRPr="003F35BD">
              <w:rPr>
                <w:rFonts w:ascii="Arial Narrow" w:hAnsi="Arial Narrow" w:cs="Arial"/>
                <w:sz w:val="24"/>
                <w:szCs w:val="24"/>
              </w:rPr>
              <w:t>CBT</w:t>
            </w:r>
            <w:r w:rsidRPr="003F35BD">
              <w:rPr>
                <w:rFonts w:ascii="Arial Narrow" w:hAnsi="Arial Narrow" w:cs="Arial"/>
                <w:sz w:val="24"/>
                <w:szCs w:val="24"/>
              </w:rPr>
              <w:br/>
              <w:t xml:space="preserve">Soal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Vignete</w:t>
            </w:r>
            <w:proofErr w:type="spellEnd"/>
            <w:r w:rsidRPr="003F35BD">
              <w:rPr>
                <w:rFonts w:ascii="Arial Narrow" w:hAnsi="Arial Narrow" w:cs="Arial"/>
                <w:sz w:val="24"/>
                <w:szCs w:val="24"/>
              </w:rPr>
              <w:t xml:space="preserve"> dan lead in </w:t>
            </w:r>
            <w:proofErr w:type="spellStart"/>
            <w:r w:rsidRPr="003F35BD">
              <w:rPr>
                <w:rFonts w:ascii="Arial Narrow" w:hAnsi="Arial Narrow" w:cs="Arial"/>
                <w:sz w:val="24"/>
                <w:szCs w:val="24"/>
              </w:rPr>
              <w:t>kasus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Pekerjaan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berkaitan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K3LH</w:t>
            </w:r>
          </w:p>
        </w:tc>
        <w:tc>
          <w:tcPr>
            <w:tcW w:w="1417" w:type="dxa"/>
            <w:gridSpan w:val="3"/>
            <w:shd w:val="clear" w:color="auto" w:fill="D9D9D9" w:themeFill="background1" w:themeFillShade="D9"/>
          </w:tcPr>
          <w:p w14:paraId="76556C5D" w14:textId="77777777" w:rsidR="00066DEA" w:rsidRPr="003F35BD" w:rsidRDefault="00066DEA" w:rsidP="000E0EE1">
            <w:pPr>
              <w:spacing w:after="0" w:line="360" w:lineRule="auto"/>
              <w:ind w:left="252"/>
              <w:rPr>
                <w:rFonts w:ascii="Arial Narrow" w:hAnsi="Arial Narrow" w:cs="Arial"/>
                <w:bCs/>
                <w:sz w:val="24"/>
                <w:szCs w:val="24"/>
              </w:rPr>
            </w:pPr>
            <w:r w:rsidRPr="003F35BD">
              <w:rPr>
                <w:rFonts w:ascii="Arial Narrow" w:hAnsi="Arial Narrow" w:cs="Arial"/>
                <w:bCs/>
                <w:sz w:val="24"/>
                <w:szCs w:val="24"/>
              </w:rPr>
              <w:t>CBT</w:t>
            </w:r>
          </w:p>
        </w:tc>
        <w:tc>
          <w:tcPr>
            <w:tcW w:w="1558" w:type="dxa"/>
            <w:gridSpan w:val="2"/>
            <w:shd w:val="clear" w:color="auto" w:fill="D9D9D9" w:themeFill="background1" w:themeFillShade="D9"/>
          </w:tcPr>
          <w:p w14:paraId="462B3547"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 xml:space="preserve">1 </w:t>
            </w:r>
            <w:proofErr w:type="spellStart"/>
            <w:r w:rsidRPr="003F35BD">
              <w:rPr>
                <w:rFonts w:ascii="Arial Narrow" w:hAnsi="Arial Narrow" w:cs="Arial"/>
                <w:bCs/>
                <w:sz w:val="24"/>
                <w:szCs w:val="24"/>
              </w:rPr>
              <w:t>soal</w:t>
            </w:r>
            <w:proofErr w:type="spellEnd"/>
            <w:r w:rsidRPr="003F35BD">
              <w:rPr>
                <w:rFonts w:ascii="Arial Narrow" w:hAnsi="Arial Narrow" w:cs="Arial"/>
                <w:bCs/>
                <w:sz w:val="24"/>
                <w:szCs w:val="24"/>
              </w:rPr>
              <w:t xml:space="preserve"> 1 </w:t>
            </w:r>
            <w:proofErr w:type="spellStart"/>
            <w:r w:rsidRPr="003F35BD">
              <w:rPr>
                <w:rFonts w:ascii="Arial Narrow" w:hAnsi="Arial Narrow" w:cs="Arial"/>
                <w:bCs/>
                <w:sz w:val="24"/>
                <w:szCs w:val="24"/>
              </w:rPr>
              <w:t>menit</w:t>
            </w:r>
            <w:proofErr w:type="spellEnd"/>
          </w:p>
          <w:p w14:paraId="02A7CAA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 xml:space="preserve">100 </w:t>
            </w:r>
            <w:proofErr w:type="spellStart"/>
            <w:r w:rsidRPr="003F35BD">
              <w:rPr>
                <w:rFonts w:ascii="Arial Narrow" w:hAnsi="Arial Narrow" w:cs="Arial"/>
                <w:bCs/>
                <w:sz w:val="24"/>
                <w:szCs w:val="24"/>
              </w:rPr>
              <w:t>soal</w:t>
            </w:r>
            <w:proofErr w:type="spellEnd"/>
          </w:p>
        </w:tc>
        <w:tc>
          <w:tcPr>
            <w:tcW w:w="1842" w:type="dxa"/>
            <w:gridSpan w:val="3"/>
            <w:shd w:val="clear" w:color="auto" w:fill="D9D9D9" w:themeFill="background1" w:themeFillShade="D9"/>
          </w:tcPr>
          <w:p w14:paraId="7A1509D4"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soal</w:t>
            </w:r>
            <w:proofErr w:type="spellEnd"/>
          </w:p>
        </w:tc>
        <w:tc>
          <w:tcPr>
            <w:tcW w:w="1439" w:type="dxa"/>
            <w:gridSpan w:val="2"/>
            <w:shd w:val="clear" w:color="auto" w:fill="D9D9D9" w:themeFill="background1" w:themeFillShade="D9"/>
          </w:tcPr>
          <w:p w14:paraId="14270295"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Maksimal</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nilai</w:t>
            </w:r>
            <w:proofErr w:type="spellEnd"/>
            <w:r w:rsidRPr="003F35BD">
              <w:rPr>
                <w:rFonts w:ascii="Arial Narrow" w:hAnsi="Arial Narrow" w:cs="Arial"/>
                <w:bCs/>
                <w:sz w:val="24"/>
                <w:szCs w:val="24"/>
              </w:rPr>
              <w:t xml:space="preserve"> 100</w:t>
            </w:r>
          </w:p>
        </w:tc>
        <w:tc>
          <w:tcPr>
            <w:tcW w:w="810" w:type="dxa"/>
            <w:gridSpan w:val="2"/>
            <w:shd w:val="clear" w:color="auto" w:fill="D9D9D9" w:themeFill="background1" w:themeFillShade="D9"/>
          </w:tcPr>
          <w:p w14:paraId="379ABC36"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35%</w:t>
            </w:r>
          </w:p>
        </w:tc>
      </w:tr>
      <w:tr w:rsidR="00066DEA" w:rsidRPr="003F35BD" w14:paraId="54CE3133" w14:textId="77777777" w:rsidTr="005C29DD">
        <w:trPr>
          <w:gridAfter w:val="2"/>
          <w:wAfter w:w="25" w:type="dxa"/>
        </w:trPr>
        <w:tc>
          <w:tcPr>
            <w:tcW w:w="848" w:type="dxa"/>
            <w:shd w:val="clear" w:color="auto" w:fill="auto"/>
          </w:tcPr>
          <w:p w14:paraId="351D3672"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9</w:t>
            </w:r>
          </w:p>
        </w:tc>
        <w:tc>
          <w:tcPr>
            <w:tcW w:w="2253" w:type="dxa"/>
            <w:shd w:val="clear" w:color="auto" w:fill="auto"/>
          </w:tcPr>
          <w:p w14:paraId="3CBE8D07"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memahami</w:t>
            </w:r>
            <w:proofErr w:type="spellEnd"/>
            <w:r w:rsidRPr="003F35BD">
              <w:rPr>
                <w:rFonts w:ascii="Arial Narrow" w:hAnsi="Arial Narrow" w:cs="Arial"/>
                <w:bCs/>
                <w:sz w:val="24"/>
                <w:szCs w:val="24"/>
              </w:rPr>
              <w:t xml:space="preserve"> (C2) </w:t>
            </w:r>
            <w:proofErr w:type="spellStart"/>
            <w:r w:rsidRPr="003F35BD">
              <w:rPr>
                <w:rFonts w:ascii="Arial Narrow" w:hAnsi="Arial Narrow" w:cs="Arial"/>
                <w:bCs/>
                <w:sz w:val="24"/>
                <w:szCs w:val="24"/>
              </w:rPr>
              <w:t>konsep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perilaku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sakit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sehat</w:t>
            </w:r>
            <w:proofErr w:type="spellEnd"/>
            <w:r w:rsidRPr="003F35BD">
              <w:rPr>
                <w:rFonts w:ascii="Arial Narrow" w:hAnsi="Arial Narrow" w:cs="Arial"/>
                <w:bCs/>
                <w:sz w:val="24"/>
                <w:szCs w:val="24"/>
              </w:rPr>
              <w:t xml:space="preserve"> </w:t>
            </w:r>
            <w:proofErr w:type="gramStart"/>
            <w:r w:rsidRPr="003F35BD">
              <w:rPr>
                <w:rFonts w:ascii="Arial Narrow" w:hAnsi="Arial Narrow" w:cs="Arial"/>
                <w:bCs/>
                <w:sz w:val="24"/>
                <w:szCs w:val="24"/>
              </w:rPr>
              <w:t xml:space="preserve">dan  </w:t>
            </w:r>
            <w:proofErr w:type="spellStart"/>
            <w:r w:rsidRPr="003F35BD">
              <w:rPr>
                <w:rFonts w:ascii="Arial Narrow" w:hAnsi="Arial Narrow" w:cs="Arial"/>
                <w:bCs/>
                <w:sz w:val="24"/>
                <w:szCs w:val="24"/>
              </w:rPr>
              <w:t>pengantar</w:t>
            </w:r>
            <w:proofErr w:type="spellEnd"/>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Kesehatan</w:t>
            </w:r>
          </w:p>
        </w:tc>
        <w:tc>
          <w:tcPr>
            <w:tcW w:w="3560" w:type="dxa"/>
            <w:gridSpan w:val="3"/>
            <w:shd w:val="clear" w:color="auto" w:fill="auto"/>
          </w:tcPr>
          <w:p w14:paraId="753528AC"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Teori </w:t>
            </w:r>
            <w:proofErr w:type="spellStart"/>
            <w:r w:rsidRPr="003F35BD">
              <w:rPr>
                <w:rFonts w:ascii="Arial Narrow" w:hAnsi="Arial Narrow" w:cs="Arial"/>
                <w:sz w:val="24"/>
                <w:szCs w:val="24"/>
              </w:rPr>
              <w:t>dasar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1366343D"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
          <w:p w14:paraId="52EED569"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Pengertian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tujuan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ruang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Lingkup</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prinsip</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
          <w:p w14:paraId="2F7E0166"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Paradigma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terkini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termasuk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wawasan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r w:rsidRPr="003F35BD">
              <w:rPr>
                <w:rFonts w:ascii="Arial Narrow" w:hAnsi="Arial Narrow" w:cs="Arial"/>
                <w:b/>
                <w:bCs/>
                <w:sz w:val="24"/>
                <w:szCs w:val="24"/>
              </w:rPr>
              <w:t>era digital</w:t>
            </w:r>
            <w:r w:rsidRPr="003F35BD">
              <w:rPr>
                <w:rFonts w:ascii="Arial Narrow" w:hAnsi="Arial Narrow" w:cs="Arial"/>
                <w:sz w:val="24"/>
                <w:szCs w:val="24"/>
              </w:rPr>
              <w:t>.</w:t>
            </w:r>
          </w:p>
          <w:p w14:paraId="1008813F"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tc>
        <w:tc>
          <w:tcPr>
            <w:tcW w:w="1417" w:type="dxa"/>
            <w:gridSpan w:val="3"/>
          </w:tcPr>
          <w:p w14:paraId="31530389" w14:textId="77777777" w:rsidR="00066DEA" w:rsidRPr="003F35BD" w:rsidRDefault="00066DEA">
            <w:pPr>
              <w:numPr>
                <w:ilvl w:val="0"/>
                <w:numId w:val="36"/>
              </w:numPr>
              <w:spacing w:after="0" w:line="360" w:lineRule="auto"/>
              <w:ind w:left="342"/>
              <w:rPr>
                <w:rFonts w:ascii="Arial Narrow" w:hAnsi="Arial Narrow" w:cs="Arial"/>
                <w:bCs/>
                <w:i/>
                <w:sz w:val="24"/>
                <w:szCs w:val="24"/>
              </w:rPr>
            </w:pPr>
            <w:r w:rsidRPr="003F35BD">
              <w:rPr>
                <w:rFonts w:ascii="Arial Narrow" w:hAnsi="Arial Narrow" w:cs="Arial"/>
                <w:i/>
                <w:sz w:val="24"/>
                <w:szCs w:val="24"/>
              </w:rPr>
              <w:t>Problem Based Learning</w:t>
            </w:r>
          </w:p>
          <w:p w14:paraId="58BB7AB5" w14:textId="77777777" w:rsidR="00066DEA" w:rsidRPr="003F35BD" w:rsidRDefault="00066DEA">
            <w:pPr>
              <w:numPr>
                <w:ilvl w:val="0"/>
                <w:numId w:val="36"/>
              </w:numPr>
              <w:spacing w:after="0" w:line="360" w:lineRule="auto"/>
              <w:ind w:left="342"/>
              <w:rPr>
                <w:rFonts w:ascii="Arial Narrow" w:hAnsi="Arial Narrow" w:cs="Arial"/>
                <w:bCs/>
                <w:i/>
                <w:sz w:val="24"/>
                <w:szCs w:val="24"/>
              </w:rPr>
            </w:pPr>
            <w:r w:rsidRPr="003F35BD">
              <w:rPr>
                <w:rFonts w:ascii="Arial Narrow" w:hAnsi="Arial Narrow" w:cs="Arial"/>
                <w:i/>
                <w:sz w:val="24"/>
                <w:szCs w:val="24"/>
              </w:rPr>
              <w:t xml:space="preserve">Small Group discussion </w:t>
            </w:r>
          </w:p>
          <w:p w14:paraId="2B5F46B9" w14:textId="77777777" w:rsidR="00066DEA" w:rsidRPr="003F35BD" w:rsidRDefault="00066DEA" w:rsidP="000E0EE1">
            <w:pPr>
              <w:spacing w:after="0" w:line="360" w:lineRule="auto"/>
              <w:ind w:left="342"/>
              <w:rPr>
                <w:rFonts w:ascii="Arial Narrow" w:hAnsi="Arial Narrow" w:cs="Arial"/>
                <w:bCs/>
                <w:sz w:val="24"/>
                <w:szCs w:val="24"/>
              </w:rPr>
            </w:pPr>
          </w:p>
        </w:tc>
        <w:tc>
          <w:tcPr>
            <w:tcW w:w="1558" w:type="dxa"/>
            <w:gridSpan w:val="2"/>
          </w:tcPr>
          <w:p w14:paraId="0129004D"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1CFD3C54"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3A001864"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p>
        </w:tc>
        <w:tc>
          <w:tcPr>
            <w:tcW w:w="1842" w:type="dxa"/>
            <w:gridSpan w:val="3"/>
          </w:tcPr>
          <w:p w14:paraId="30B48A4F"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contoh</w:t>
            </w:r>
            <w:proofErr w:type="spellEnd"/>
            <w:r w:rsidRPr="003F35BD">
              <w:rPr>
                <w:rFonts w:ascii="Arial Narrow" w:hAnsi="Arial Narrow" w:cs="Arial"/>
                <w:bCs/>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terkini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termasuk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wawasan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era digital</w:t>
            </w:r>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medsos</w:t>
            </w:r>
            <w:proofErr w:type="spellEnd"/>
          </w:p>
          <w:p w14:paraId="192ACFEB"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1A772E55"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Keaktifan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jurnal</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tema</w:t>
            </w:r>
            <w:proofErr w:type="spellEnd"/>
            <w:r w:rsidRPr="003F35BD">
              <w:rPr>
                <w:rFonts w:ascii="Arial Narrow" w:hAnsi="Arial Narrow" w:cs="Arial"/>
                <w:bCs/>
                <w:sz w:val="24"/>
                <w:szCs w:val="24"/>
              </w:rPr>
              <w:t xml:space="preserve"> HBM, COM-B, </w:t>
            </w:r>
            <w:proofErr w:type="spellStart"/>
            <w:r w:rsidRPr="003F35BD">
              <w:rPr>
                <w:rFonts w:ascii="Arial Narrow" w:hAnsi="Arial Narrow" w:cs="Arial"/>
                <w:bCs/>
                <w:sz w:val="24"/>
                <w:szCs w:val="24"/>
              </w:rPr>
              <w:t>Perilaku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kepatuhan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minum</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obat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pemanfaatan</w:t>
            </w:r>
            <w:proofErr w:type="spellEnd"/>
            <w:r w:rsidRPr="003F35BD">
              <w:rPr>
                <w:rFonts w:ascii="Arial Narrow" w:hAnsi="Arial Narrow" w:cs="Arial"/>
                <w:bCs/>
                <w:sz w:val="24"/>
                <w:szCs w:val="24"/>
              </w:rPr>
              <w:t xml:space="preserve"> OT, </w:t>
            </w:r>
            <w:proofErr w:type="spellStart"/>
            <w:r w:rsidRPr="003F35BD">
              <w:rPr>
                <w:rFonts w:ascii="Arial Narrow" w:hAnsi="Arial Narrow" w:cs="Arial"/>
                <w:bCs/>
                <w:sz w:val="24"/>
                <w:szCs w:val="24"/>
              </w:rPr>
              <w:t>dll</w:t>
            </w:r>
            <w:proofErr w:type="spellEnd"/>
            <w:r w:rsidRPr="003F35BD">
              <w:rPr>
                <w:rFonts w:ascii="Arial Narrow" w:hAnsi="Arial Narrow" w:cs="Arial"/>
                <w:bCs/>
                <w:sz w:val="24"/>
                <w:szCs w:val="24"/>
              </w:rPr>
              <w:t>.</w:t>
            </w:r>
          </w:p>
        </w:tc>
        <w:tc>
          <w:tcPr>
            <w:tcW w:w="810" w:type="dxa"/>
            <w:gridSpan w:val="2"/>
          </w:tcPr>
          <w:p w14:paraId="6939430D"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3B8A78E8" w14:textId="77777777" w:rsidTr="005C29DD">
        <w:trPr>
          <w:gridAfter w:val="2"/>
          <w:wAfter w:w="25" w:type="dxa"/>
        </w:trPr>
        <w:tc>
          <w:tcPr>
            <w:tcW w:w="848" w:type="dxa"/>
            <w:shd w:val="clear" w:color="auto" w:fill="auto"/>
          </w:tcPr>
          <w:p w14:paraId="05424573"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10</w:t>
            </w:r>
          </w:p>
        </w:tc>
        <w:tc>
          <w:tcPr>
            <w:tcW w:w="2253" w:type="dxa"/>
            <w:shd w:val="clear" w:color="auto" w:fill="auto"/>
          </w:tcPr>
          <w:p w14:paraId="5A6F1109"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menentukan</w:t>
            </w:r>
            <w:proofErr w:type="spellEnd"/>
            <w:r w:rsidRPr="003F35BD">
              <w:rPr>
                <w:rFonts w:ascii="Arial Narrow" w:hAnsi="Arial Narrow" w:cs="Arial"/>
                <w:b/>
                <w:sz w:val="24"/>
                <w:szCs w:val="24"/>
              </w:rPr>
              <w:t xml:space="preserve"> (C3) </w:t>
            </w:r>
            <w:proofErr w:type="spellStart"/>
            <w:r w:rsidRPr="003F35BD">
              <w:rPr>
                <w:rFonts w:ascii="Arial Narrow" w:hAnsi="Arial Narrow" w:cs="Arial"/>
                <w:bCs/>
                <w:sz w:val="24"/>
                <w:szCs w:val="24"/>
              </w:rPr>
              <w:t>teori</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digunakan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untuk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analisis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perilaku</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kebijakan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pemerintah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apa</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mendukung</w:t>
            </w:r>
            <w:proofErr w:type="spellEnd"/>
            <w:r w:rsidRPr="003F35BD">
              <w:rPr>
                <w:rFonts w:ascii="Arial Narrow" w:hAnsi="Arial Narrow" w:cs="Arial"/>
                <w:bCs/>
                <w:sz w:val="24"/>
                <w:szCs w:val="24"/>
              </w:rPr>
              <w:t xml:space="preserve"> program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lastRenderedPageBreak/>
              <w:t>kesehatan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kepentingan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tujuan</w:t>
            </w:r>
            <w:proofErr w:type="spellEnd"/>
            <w:r w:rsidRPr="003F35BD">
              <w:rPr>
                <w:rFonts w:ascii="Arial Narrow" w:hAnsi="Arial Narrow" w:cs="Arial"/>
                <w:bCs/>
                <w:sz w:val="24"/>
                <w:szCs w:val="24"/>
              </w:rPr>
              <w:t xml:space="preserve">.  </w:t>
            </w:r>
          </w:p>
        </w:tc>
        <w:tc>
          <w:tcPr>
            <w:tcW w:w="3560" w:type="dxa"/>
            <w:gridSpan w:val="3"/>
            <w:shd w:val="clear" w:color="auto" w:fill="auto"/>
          </w:tcPr>
          <w:p w14:paraId="71ED7250"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lastRenderedPageBreak/>
              <w:t>Sikap</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Perilaku</w:t>
            </w:r>
            <w:proofErr w:type="spellEnd"/>
            <w:r w:rsidRPr="003F35BD">
              <w:rPr>
                <w:rFonts w:ascii="Arial Narrow" w:hAnsi="Arial Narrow" w:cs="Arial"/>
                <w:sz w:val="24"/>
                <w:szCs w:val="24"/>
              </w:rPr>
              <w:t xml:space="preserve"> Sehat</w:t>
            </w:r>
          </w:p>
          <w:p w14:paraId="3D47646B"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r w:rsidRPr="003F35BD">
              <w:rPr>
                <w:rFonts w:ascii="Arial Narrow" w:hAnsi="Arial Narrow" w:cs="Arial"/>
                <w:sz w:val="24"/>
                <w:szCs w:val="24"/>
              </w:rPr>
              <w:t xml:space="preserve">Teori </w:t>
            </w:r>
            <w:proofErr w:type="spellStart"/>
            <w:r w:rsidRPr="003F35BD">
              <w:rPr>
                <w:rFonts w:ascii="Arial Narrow" w:hAnsi="Arial Narrow" w:cs="Arial"/>
                <w:sz w:val="24"/>
                <w:szCs w:val="24"/>
              </w:rPr>
              <w:t>Perubahan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Perilaku</w:t>
            </w:r>
            <w:proofErr w:type="spellEnd"/>
          </w:p>
          <w:p w14:paraId="76E4325C"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r w:rsidRPr="003F35BD">
              <w:rPr>
                <w:rFonts w:ascii="Arial Narrow" w:hAnsi="Arial Narrow" w:cs="Arial"/>
                <w:sz w:val="24"/>
                <w:szCs w:val="24"/>
              </w:rPr>
              <w:t>Teori</w:t>
            </w:r>
            <w:r w:rsidRPr="003F35BD">
              <w:rPr>
                <w:rFonts w:ascii="Arial Narrow" w:hAnsi="Arial Narrow" w:cs="Arial"/>
                <w:i/>
                <w:iCs/>
                <w:sz w:val="24"/>
                <w:szCs w:val="24"/>
              </w:rPr>
              <w:t xml:space="preserve"> Health Maintenance</w:t>
            </w:r>
          </w:p>
          <w:p w14:paraId="2B6CFD4B"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Permenkes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585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2007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di </w:t>
            </w:r>
            <w:proofErr w:type="spellStart"/>
            <w:r w:rsidRPr="003F35BD">
              <w:rPr>
                <w:rFonts w:ascii="Arial Narrow" w:hAnsi="Arial Narrow" w:cs="Arial"/>
                <w:sz w:val="24"/>
                <w:szCs w:val="24"/>
              </w:rPr>
              <w:t>Puskesmas</w:t>
            </w:r>
            <w:proofErr w:type="spellEnd"/>
          </w:p>
          <w:p w14:paraId="0F3DE21E"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lastRenderedPageBreak/>
              <w:t>Permenkes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44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2018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Penyelenggaraan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Rumah Sakit (PKRS)</w:t>
            </w:r>
          </w:p>
          <w:p w14:paraId="54185165"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Gema </w:t>
            </w:r>
            <w:proofErr w:type="spellStart"/>
            <w:r w:rsidRPr="003F35BD">
              <w:rPr>
                <w:rFonts w:ascii="Arial Narrow" w:hAnsi="Arial Narrow" w:cs="Arial"/>
                <w:sz w:val="24"/>
                <w:szCs w:val="24"/>
              </w:rPr>
              <w:t>Cermat</w:t>
            </w:r>
            <w:proofErr w:type="spellEnd"/>
          </w:p>
          <w:p w14:paraId="43F767E2"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GeMa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CerMat</w:t>
            </w:r>
            <w:proofErr w:type="spellEnd"/>
            <w:r w:rsidRPr="003F35BD">
              <w:rPr>
                <w:rFonts w:ascii="Arial Narrow" w:hAnsi="Arial Narrow" w:cs="Arial"/>
                <w:sz w:val="24"/>
                <w:szCs w:val="24"/>
              </w:rPr>
              <w:t xml:space="preserve">, Indonesia. Kementerian Kesehatan RI. </w:t>
            </w:r>
            <w:proofErr w:type="spellStart"/>
            <w:r w:rsidRPr="003F35BD">
              <w:rPr>
                <w:rFonts w:ascii="Arial Narrow" w:hAnsi="Arial Narrow" w:cs="Arial"/>
                <w:sz w:val="24"/>
                <w:szCs w:val="24"/>
              </w:rPr>
              <w:t>Direktorat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Jenderal</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dan Alat Kesehatan, 2020</w:t>
            </w:r>
          </w:p>
          <w:p w14:paraId="05591AED" w14:textId="77777777" w:rsidR="00066DEA" w:rsidRPr="003F35BD" w:rsidRDefault="00066DEA">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Kepmenkes</w:t>
            </w:r>
            <w:proofErr w:type="spellEnd"/>
            <w:r w:rsidRPr="003F35BD">
              <w:rPr>
                <w:rFonts w:ascii="Arial Narrow" w:hAnsi="Arial Narrow" w:cs="Arial"/>
                <w:sz w:val="24"/>
                <w:szCs w:val="24"/>
              </w:rPr>
              <w:t xml:space="preserve"> (2015). </w:t>
            </w:r>
            <w:proofErr w:type="spellStart"/>
            <w:r w:rsidRPr="003F35BD">
              <w:rPr>
                <w:rFonts w:ascii="Arial Narrow" w:hAnsi="Arial Narrow" w:cs="Arial"/>
                <w:sz w:val="24"/>
                <w:szCs w:val="24"/>
              </w:rPr>
              <w:t>Kepmenkes</w:t>
            </w:r>
            <w:proofErr w:type="spellEnd"/>
            <w:r w:rsidRPr="003F35BD">
              <w:rPr>
                <w:rFonts w:ascii="Arial Narrow" w:hAnsi="Arial Narrow" w:cs="Arial"/>
                <w:sz w:val="24"/>
                <w:szCs w:val="24"/>
              </w:rPr>
              <w:t xml:space="preserve"> No. 427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2015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Gerakan Masyarakat Cerdas </w:t>
            </w:r>
            <w:proofErr w:type="spellStart"/>
            <w:r w:rsidRPr="003F35BD">
              <w:rPr>
                <w:rFonts w:ascii="Arial Narrow" w:hAnsi="Arial Narrow" w:cs="Arial"/>
                <w:sz w:val="24"/>
                <w:szCs w:val="24"/>
              </w:rPr>
              <w:t>Menggunakan</w:t>
            </w:r>
            <w:proofErr w:type="spellEnd"/>
            <w:r w:rsidRPr="003F35BD">
              <w:rPr>
                <w:rFonts w:ascii="Arial Narrow" w:hAnsi="Arial Narrow" w:cs="Arial"/>
                <w:sz w:val="24"/>
                <w:szCs w:val="24"/>
              </w:rPr>
              <w:t xml:space="preserve"> Obat.</w:t>
            </w:r>
          </w:p>
        </w:tc>
        <w:tc>
          <w:tcPr>
            <w:tcW w:w="1417" w:type="dxa"/>
            <w:gridSpan w:val="3"/>
          </w:tcPr>
          <w:p w14:paraId="466AB70F" w14:textId="77777777" w:rsidR="00066DEA" w:rsidRPr="003F35BD" w:rsidRDefault="00066DEA" w:rsidP="000E0EE1">
            <w:pPr>
              <w:spacing w:after="0" w:line="360" w:lineRule="auto"/>
              <w:rPr>
                <w:rFonts w:ascii="Arial Narrow" w:hAnsi="Arial Narrow"/>
                <w:i/>
                <w:sz w:val="24"/>
                <w:szCs w:val="24"/>
              </w:rPr>
            </w:pPr>
            <w:proofErr w:type="spellStart"/>
            <w:r w:rsidRPr="003F35BD">
              <w:rPr>
                <w:rFonts w:ascii="Arial Narrow" w:hAnsi="Arial Narrow"/>
                <w:i/>
                <w:sz w:val="24"/>
                <w:szCs w:val="24"/>
              </w:rPr>
              <w:lastRenderedPageBreak/>
              <w:t>Self Directed</w:t>
            </w:r>
            <w:proofErr w:type="spellEnd"/>
            <w:r w:rsidRPr="003F35BD">
              <w:rPr>
                <w:rFonts w:ascii="Arial Narrow" w:hAnsi="Arial Narrow"/>
                <w:i/>
                <w:sz w:val="24"/>
                <w:szCs w:val="24"/>
              </w:rPr>
              <w:t xml:space="preserve"> Learning</w:t>
            </w:r>
          </w:p>
          <w:p w14:paraId="06FDA6CD" w14:textId="77777777" w:rsidR="00066DEA" w:rsidRPr="003F35BD" w:rsidRDefault="00066DEA" w:rsidP="000E0EE1">
            <w:pPr>
              <w:spacing w:after="0" w:line="360" w:lineRule="auto"/>
              <w:rPr>
                <w:rFonts w:ascii="Arial Narrow" w:hAnsi="Arial Narrow" w:cs="Arial"/>
                <w:bCs/>
                <w:i/>
                <w:iCs/>
                <w:sz w:val="24"/>
                <w:szCs w:val="24"/>
              </w:rPr>
            </w:pPr>
            <w:r w:rsidRPr="003F35BD">
              <w:rPr>
                <w:rFonts w:ascii="Arial Narrow" w:hAnsi="Arial Narrow" w:cs="Arial"/>
                <w:bCs/>
                <w:i/>
                <w:iCs/>
                <w:sz w:val="24"/>
                <w:szCs w:val="24"/>
              </w:rPr>
              <w:t>Inquiry</w:t>
            </w:r>
          </w:p>
        </w:tc>
        <w:tc>
          <w:tcPr>
            <w:tcW w:w="1558" w:type="dxa"/>
            <w:gridSpan w:val="2"/>
          </w:tcPr>
          <w:p w14:paraId="4BF4AC9C"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048EC7F9"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749A532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p>
        </w:tc>
        <w:tc>
          <w:tcPr>
            <w:tcW w:w="1842" w:type="dxa"/>
            <w:gridSpan w:val="3"/>
          </w:tcPr>
          <w:p w14:paraId="5F73F141" w14:textId="77777777" w:rsidR="00066DEA" w:rsidRPr="003F35BD" w:rsidRDefault="00066DEA" w:rsidP="000E0EE1">
            <w:pPr>
              <w:spacing w:after="0" w:line="360" w:lineRule="auto"/>
              <w:jc w:val="both"/>
              <w:rPr>
                <w:rFonts w:ascii="Arial Narrow" w:hAnsi="Arial Narrow" w:cs="Arial"/>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mandiri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komunikasi</w:t>
            </w:r>
            <w:proofErr w:type="spellEnd"/>
            <w:r w:rsidRPr="003F35BD">
              <w:rPr>
                <w:rFonts w:ascii="Arial Narrow" w:hAnsi="Arial Narrow" w:cs="Arial"/>
                <w:bCs/>
                <w:sz w:val="24"/>
                <w:szCs w:val="24"/>
              </w:rPr>
              <w:t xml:space="preserve"> </w:t>
            </w:r>
            <w:r w:rsidRPr="003F35BD">
              <w:rPr>
                <w:rFonts w:ascii="Arial Narrow" w:hAnsi="Arial Narrow" w:cs="Arial"/>
                <w:sz w:val="24"/>
                <w:szCs w:val="24"/>
              </w:rPr>
              <w:t xml:space="preserve">interpersonal dan intrapersonal, Program Indonesia Sehat, </w:t>
            </w:r>
            <w:r w:rsidRPr="003F35BD">
              <w:rPr>
                <w:rFonts w:ascii="Arial Narrow" w:hAnsi="Arial Narrow" w:cs="Arial"/>
                <w:sz w:val="24"/>
                <w:szCs w:val="24"/>
              </w:rPr>
              <w:lastRenderedPageBreak/>
              <w:t xml:space="preserve">Program </w:t>
            </w:r>
            <w:proofErr w:type="spellStart"/>
            <w:r w:rsidRPr="003F35BD">
              <w:rPr>
                <w:rFonts w:ascii="Arial Narrow" w:hAnsi="Arial Narrow" w:cs="Arial"/>
                <w:sz w:val="24"/>
                <w:szCs w:val="24"/>
              </w:rPr>
              <w:t>GeMa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CerMat</w:t>
            </w:r>
            <w:proofErr w:type="spellEnd"/>
            <w:r w:rsidRPr="003F35BD">
              <w:rPr>
                <w:rFonts w:ascii="Arial Narrow" w:hAnsi="Arial Narrow" w:cs="Arial"/>
                <w:sz w:val="24"/>
                <w:szCs w:val="24"/>
              </w:rPr>
              <w:t xml:space="preserve">, Program </w:t>
            </w:r>
            <w:proofErr w:type="spellStart"/>
            <w:r w:rsidRPr="003F35BD">
              <w:rPr>
                <w:rFonts w:ascii="Arial Narrow" w:hAnsi="Arial Narrow" w:cs="Arial"/>
                <w:sz w:val="24"/>
                <w:szCs w:val="24"/>
              </w:rPr>
              <w:t>Dagusibu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di </w:t>
            </w:r>
            <w:proofErr w:type="spellStart"/>
            <w:r w:rsidRPr="003F35BD">
              <w:rPr>
                <w:rFonts w:ascii="Arial Narrow" w:hAnsi="Arial Narrow" w:cs="Arial"/>
                <w:sz w:val="24"/>
                <w:szCs w:val="24"/>
              </w:rPr>
              <w:t>Puskesmas</w:t>
            </w:r>
            <w:proofErr w:type="spellEnd"/>
          </w:p>
          <w:p w14:paraId="7DFB238D"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268FC95E"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Keaktifan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contoh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jurnal</w:t>
            </w:r>
            <w:proofErr w:type="spellEnd"/>
            <w:r w:rsidRPr="003F35BD">
              <w:rPr>
                <w:rFonts w:ascii="Arial Narrow" w:hAnsi="Arial Narrow" w:cs="Arial"/>
                <w:bCs/>
                <w:sz w:val="24"/>
                <w:szCs w:val="24"/>
              </w:rPr>
              <w:t xml:space="preserve"> dan program, </w:t>
            </w: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p>
          <w:p w14:paraId="752CD969"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549D8F2C"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377E235D" w14:textId="77777777" w:rsidTr="005C29DD">
        <w:tc>
          <w:tcPr>
            <w:tcW w:w="848" w:type="dxa"/>
            <w:shd w:val="clear" w:color="auto" w:fill="auto"/>
          </w:tcPr>
          <w:p w14:paraId="4A4D21AA"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11</w:t>
            </w:r>
          </w:p>
        </w:tc>
        <w:tc>
          <w:tcPr>
            <w:tcW w:w="2253" w:type="dxa"/>
            <w:shd w:val="clear" w:color="auto" w:fill="auto"/>
          </w:tcPr>
          <w:p w14:paraId="0C11583E"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mengkonsep</w:t>
            </w:r>
            <w:proofErr w:type="spellEnd"/>
            <w:r w:rsidRPr="003F35BD">
              <w:rPr>
                <w:rFonts w:ascii="Arial Narrow" w:hAnsi="Arial Narrow" w:cs="Arial"/>
                <w:b/>
                <w:sz w:val="24"/>
                <w:szCs w:val="24"/>
              </w:rPr>
              <w:t xml:space="preserve"> (C4)</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sebagai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tenaga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kefarmasian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mendesain</w:t>
            </w:r>
            <w:proofErr w:type="spellEnd"/>
            <w:r w:rsidRPr="003F35BD">
              <w:rPr>
                <w:rFonts w:ascii="Arial Narrow" w:hAnsi="Arial Narrow" w:cs="Arial"/>
                <w:bCs/>
                <w:sz w:val="24"/>
                <w:szCs w:val="24"/>
              </w:rPr>
              <w:t xml:space="preserve"> media yang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target </w:t>
            </w:r>
            <w:proofErr w:type="spellStart"/>
            <w:r w:rsidRPr="003F35BD">
              <w:rPr>
                <w:rFonts w:ascii="Arial Narrow" w:hAnsi="Arial Narrow" w:cs="Arial"/>
                <w:bCs/>
                <w:sz w:val="24"/>
                <w:szCs w:val="24"/>
              </w:rPr>
              <w:t>promosi</w:t>
            </w:r>
            <w:proofErr w:type="spellEnd"/>
          </w:p>
        </w:tc>
        <w:tc>
          <w:tcPr>
            <w:tcW w:w="3566" w:type="dxa"/>
            <w:gridSpan w:val="4"/>
            <w:shd w:val="clear" w:color="auto" w:fill="auto"/>
          </w:tcPr>
          <w:p w14:paraId="10730211"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Faktor internal dan </w:t>
            </w:r>
            <w:proofErr w:type="spellStart"/>
            <w:r w:rsidRPr="003F35BD">
              <w:rPr>
                <w:rFonts w:ascii="Arial Narrow" w:hAnsi="Arial Narrow" w:cs="Arial"/>
                <w:sz w:val="24"/>
                <w:szCs w:val="24"/>
              </w:rPr>
              <w:t>eksternal</w:t>
            </w:r>
            <w:proofErr w:type="spellEnd"/>
            <w:r w:rsidRPr="003F35BD">
              <w:rPr>
                <w:rFonts w:ascii="Arial Narrow" w:hAnsi="Arial Narrow" w:cs="Arial"/>
                <w:sz w:val="24"/>
                <w:szCs w:val="24"/>
              </w:rPr>
              <w:t xml:space="preserve"> yang </w:t>
            </w:r>
            <w:proofErr w:type="spellStart"/>
            <w:r w:rsidRPr="003F35BD">
              <w:rPr>
                <w:rFonts w:ascii="Arial Narrow" w:hAnsi="Arial Narrow" w:cs="Arial"/>
                <w:sz w:val="24"/>
                <w:szCs w:val="24"/>
              </w:rPr>
              <w:t>mempengaruhi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komunikasi</w:t>
            </w:r>
            <w:proofErr w:type="spellEnd"/>
            <w:r w:rsidRPr="003F35BD">
              <w:rPr>
                <w:rFonts w:ascii="Arial Narrow" w:hAnsi="Arial Narrow" w:cs="Arial"/>
                <w:sz w:val="24"/>
                <w:szCs w:val="24"/>
              </w:rPr>
              <w:t xml:space="preserve"> pada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2722FADA"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Media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terapeutik</w:t>
            </w:r>
            <w:proofErr w:type="spellEnd"/>
            <w:r w:rsidRPr="003F35BD">
              <w:rPr>
                <w:rFonts w:ascii="Arial Narrow" w:hAnsi="Arial Narrow" w:cs="Arial"/>
                <w:sz w:val="24"/>
                <w:szCs w:val="24"/>
              </w:rPr>
              <w:t xml:space="preserve"> dan persuasive </w:t>
            </w:r>
            <w:proofErr w:type="spellStart"/>
            <w:r w:rsidRPr="003F35BD">
              <w:rPr>
                <w:rFonts w:ascii="Arial Narrow" w:hAnsi="Arial Narrow" w:cs="Arial"/>
                <w:sz w:val="24"/>
                <w:szCs w:val="24"/>
              </w:rPr>
              <w:t>sehat</w:t>
            </w:r>
            <w:proofErr w:type="spellEnd"/>
          </w:p>
          <w:p w14:paraId="03FE4B46"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Pendekatan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komunikasi</w:t>
            </w:r>
            <w:proofErr w:type="spellEnd"/>
            <w:r w:rsidRPr="003F35BD">
              <w:rPr>
                <w:rFonts w:ascii="Arial Narrow" w:hAnsi="Arial Narrow" w:cs="Arial"/>
                <w:sz w:val="24"/>
                <w:szCs w:val="24"/>
              </w:rPr>
              <w:t xml:space="preserve"> pada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4D9A7A3F"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lastRenderedPageBreak/>
              <w:t>Sasaran</w:t>
            </w:r>
            <w:proofErr w:type="spellEnd"/>
            <w:r w:rsidRPr="003F35BD">
              <w:rPr>
                <w:rFonts w:ascii="Arial Narrow" w:hAnsi="Arial Narrow" w:cs="Arial"/>
                <w:sz w:val="24"/>
                <w:szCs w:val="24"/>
              </w:rPr>
              <w:t xml:space="preserve">, Target dan </w:t>
            </w:r>
            <w:proofErr w:type="spellStart"/>
            <w:r w:rsidRPr="003F35BD">
              <w:rPr>
                <w:rFonts w:ascii="Arial Narrow" w:hAnsi="Arial Narrow" w:cs="Arial"/>
                <w:sz w:val="24"/>
                <w:szCs w:val="24"/>
              </w:rPr>
              <w:t>penentuan</w:t>
            </w:r>
            <w:proofErr w:type="spellEnd"/>
            <w:r w:rsidRPr="003F35BD">
              <w:rPr>
                <w:rFonts w:ascii="Arial Narrow" w:hAnsi="Arial Narrow" w:cs="Arial"/>
                <w:sz w:val="24"/>
                <w:szCs w:val="24"/>
              </w:rPr>
              <w:t xml:space="preserve"> media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terapeutik</w:t>
            </w:r>
            <w:proofErr w:type="spellEnd"/>
            <w:r w:rsidRPr="003F35BD">
              <w:rPr>
                <w:rFonts w:ascii="Arial Narrow" w:hAnsi="Arial Narrow" w:cs="Arial"/>
                <w:sz w:val="24"/>
                <w:szCs w:val="24"/>
              </w:rPr>
              <w:t xml:space="preserve"> dan persuasive </w:t>
            </w:r>
            <w:proofErr w:type="spellStart"/>
            <w:r w:rsidRPr="003F35BD">
              <w:rPr>
                <w:rFonts w:ascii="Arial Narrow" w:hAnsi="Arial Narrow" w:cs="Arial"/>
                <w:sz w:val="24"/>
                <w:szCs w:val="24"/>
              </w:rPr>
              <w:t>sehat</w:t>
            </w:r>
            <w:proofErr w:type="spellEnd"/>
          </w:p>
          <w:p w14:paraId="3A50971B" w14:textId="77777777" w:rsidR="00066DEA" w:rsidRPr="003F35BD" w:rsidRDefault="00066DEA">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PIO</w:t>
            </w:r>
          </w:p>
          <w:p w14:paraId="40C1C6F1"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tc>
        <w:tc>
          <w:tcPr>
            <w:tcW w:w="1420" w:type="dxa"/>
            <w:gridSpan w:val="3"/>
          </w:tcPr>
          <w:p w14:paraId="64F9E71C" w14:textId="77777777" w:rsidR="00066DEA" w:rsidRPr="003F35BD" w:rsidRDefault="00066DEA" w:rsidP="000E0EE1">
            <w:pPr>
              <w:spacing w:after="0" w:line="360" w:lineRule="auto"/>
              <w:rPr>
                <w:rFonts w:ascii="Arial Narrow" w:hAnsi="Arial Narrow"/>
                <w:i/>
                <w:sz w:val="24"/>
                <w:szCs w:val="24"/>
              </w:rPr>
            </w:pPr>
            <w:proofErr w:type="spellStart"/>
            <w:r w:rsidRPr="003F35BD">
              <w:rPr>
                <w:rFonts w:ascii="Arial Narrow" w:hAnsi="Arial Narrow"/>
                <w:i/>
                <w:sz w:val="24"/>
                <w:szCs w:val="24"/>
              </w:rPr>
              <w:lastRenderedPageBreak/>
              <w:t>Self Directed</w:t>
            </w:r>
            <w:proofErr w:type="spellEnd"/>
            <w:r w:rsidRPr="003F35BD">
              <w:rPr>
                <w:rFonts w:ascii="Arial Narrow" w:hAnsi="Arial Narrow"/>
                <w:i/>
                <w:sz w:val="24"/>
                <w:szCs w:val="24"/>
              </w:rPr>
              <w:t xml:space="preserve"> Learning</w:t>
            </w:r>
          </w:p>
          <w:p w14:paraId="62241C06" w14:textId="77777777" w:rsidR="00066DEA" w:rsidRPr="003F35BD" w:rsidRDefault="00066DEA" w:rsidP="000E0EE1">
            <w:pPr>
              <w:spacing w:after="0" w:line="360" w:lineRule="auto"/>
              <w:rPr>
                <w:rFonts w:ascii="Arial Narrow" w:hAnsi="Arial Narrow" w:cs="Arial"/>
                <w:bCs/>
                <w:i/>
                <w:iCs/>
                <w:sz w:val="24"/>
                <w:szCs w:val="24"/>
              </w:rPr>
            </w:pPr>
            <w:r w:rsidRPr="003F35BD">
              <w:rPr>
                <w:rFonts w:ascii="Arial Narrow" w:hAnsi="Arial Narrow" w:cs="Arial"/>
                <w:bCs/>
                <w:i/>
                <w:iCs/>
                <w:sz w:val="24"/>
                <w:szCs w:val="24"/>
              </w:rPr>
              <w:t>Role Play</w:t>
            </w:r>
          </w:p>
        </w:tc>
        <w:tc>
          <w:tcPr>
            <w:tcW w:w="1561" w:type="dxa"/>
            <w:gridSpan w:val="2"/>
          </w:tcPr>
          <w:p w14:paraId="1E53FFE1"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178C0B38"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72972AD3"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p>
        </w:tc>
        <w:tc>
          <w:tcPr>
            <w:tcW w:w="1845" w:type="dxa"/>
            <w:gridSpan w:val="3"/>
          </w:tcPr>
          <w:p w14:paraId="2C52C56F"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mandiri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contoh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promkes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berbagai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instansi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institusi</w:t>
            </w:r>
            <w:proofErr w:type="spellEnd"/>
            <w:r w:rsidRPr="003F35BD">
              <w:rPr>
                <w:rFonts w:ascii="Arial Narrow" w:hAnsi="Arial Narrow" w:cs="Arial"/>
                <w:bCs/>
                <w:sz w:val="24"/>
                <w:szCs w:val="24"/>
              </w:rPr>
              <w:t xml:space="preserve"> </w:t>
            </w:r>
          </w:p>
          <w:p w14:paraId="7E6CF2A3"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Kemenkes</w:t>
            </w:r>
            <w:proofErr w:type="spellEnd"/>
            <w:r w:rsidRPr="003F35BD">
              <w:rPr>
                <w:rFonts w:ascii="Arial Narrow" w:hAnsi="Arial Narrow" w:cs="Arial"/>
                <w:bCs/>
                <w:sz w:val="24"/>
                <w:szCs w:val="24"/>
              </w:rPr>
              <w:t xml:space="preserve">/ BPOM/ BP/ </w:t>
            </w:r>
            <w:proofErr w:type="spellStart"/>
            <w:r w:rsidRPr="003F35BD">
              <w:rPr>
                <w:rFonts w:ascii="Arial Narrow" w:hAnsi="Arial Narrow" w:cs="Arial"/>
                <w:bCs/>
                <w:sz w:val="24"/>
                <w:szCs w:val="24"/>
              </w:rPr>
              <w:t>KLinik</w:t>
            </w:r>
            <w:proofErr w:type="spellEnd"/>
            <w:r w:rsidRPr="003F35BD">
              <w:rPr>
                <w:rFonts w:ascii="Arial Narrow" w:hAnsi="Arial Narrow" w:cs="Arial"/>
                <w:bCs/>
                <w:sz w:val="24"/>
                <w:szCs w:val="24"/>
              </w:rPr>
              <w:t xml:space="preserve">/ RS/ Pemerintahan  </w:t>
            </w:r>
          </w:p>
        </w:tc>
        <w:tc>
          <w:tcPr>
            <w:tcW w:w="1442" w:type="dxa"/>
            <w:gridSpan w:val="2"/>
          </w:tcPr>
          <w:p w14:paraId="34A543B6"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Keaktifan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p>
          <w:p w14:paraId="4323778E" w14:textId="77777777" w:rsidR="00066DEA" w:rsidRPr="003F35BD" w:rsidRDefault="00066DEA" w:rsidP="000E0EE1">
            <w:pPr>
              <w:spacing w:after="0" w:line="360" w:lineRule="auto"/>
              <w:rPr>
                <w:rFonts w:ascii="Arial Narrow" w:hAnsi="Arial Narrow" w:cs="Arial"/>
                <w:bCs/>
                <w:sz w:val="24"/>
                <w:szCs w:val="24"/>
              </w:rPr>
            </w:pPr>
          </w:p>
        </w:tc>
        <w:tc>
          <w:tcPr>
            <w:tcW w:w="817" w:type="dxa"/>
            <w:gridSpan w:val="3"/>
          </w:tcPr>
          <w:p w14:paraId="42AE65A4"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06C4BA88" w14:textId="77777777" w:rsidTr="005C29DD">
        <w:trPr>
          <w:gridAfter w:val="2"/>
          <w:wAfter w:w="25" w:type="dxa"/>
        </w:trPr>
        <w:tc>
          <w:tcPr>
            <w:tcW w:w="848" w:type="dxa"/>
            <w:shd w:val="clear" w:color="auto" w:fill="auto"/>
          </w:tcPr>
          <w:p w14:paraId="7D1F7801"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12</w:t>
            </w:r>
          </w:p>
        </w:tc>
        <w:tc>
          <w:tcPr>
            <w:tcW w:w="2253" w:type="dxa"/>
            <w:shd w:val="clear" w:color="auto" w:fill="auto"/>
          </w:tcPr>
          <w:p w14:paraId="3B4BBAAC"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membuat</w:t>
            </w:r>
            <w:proofErr w:type="spellEnd"/>
            <w:r w:rsidRPr="003F35BD">
              <w:rPr>
                <w:rFonts w:ascii="Arial Narrow" w:hAnsi="Arial Narrow" w:cs="Arial"/>
                <w:b/>
                <w:sz w:val="24"/>
                <w:szCs w:val="24"/>
              </w:rPr>
              <w:t xml:space="preserve"> (C5)</w:t>
            </w:r>
            <w:r w:rsidRPr="003F35BD">
              <w:rPr>
                <w:rFonts w:ascii="Arial Narrow" w:hAnsi="Arial Narrow" w:cs="Arial"/>
                <w:bCs/>
                <w:sz w:val="24"/>
                <w:szCs w:val="24"/>
              </w:rPr>
              <w:t xml:space="preserve"> instrument </w:t>
            </w:r>
            <w:proofErr w:type="spellStart"/>
            <w:r w:rsidRPr="003F35BD">
              <w:rPr>
                <w:rFonts w:ascii="Arial Narrow" w:hAnsi="Arial Narrow" w:cs="Arial"/>
                <w:bCs/>
                <w:sz w:val="24"/>
                <w:szCs w:val="24"/>
              </w:rPr>
              <w:t>untuk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mengukur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perubahan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perilaku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masyarakat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karena</w:t>
            </w:r>
            <w:proofErr w:type="spellEnd"/>
            <w:r w:rsidRPr="003F35BD">
              <w:rPr>
                <w:rFonts w:ascii="Arial Narrow" w:hAnsi="Arial Narrow" w:cs="Arial"/>
                <w:bCs/>
                <w:sz w:val="24"/>
                <w:szCs w:val="24"/>
              </w:rPr>
              <w:t xml:space="preserve"> program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r w:rsidRPr="003F35BD">
              <w:rPr>
                <w:rFonts w:ascii="Arial Narrow" w:hAnsi="Arial Narrow" w:cs="Arial"/>
                <w:bCs/>
                <w:sz w:val="24"/>
                <w:szCs w:val="24"/>
              </w:rPr>
              <w:t xml:space="preserve"> </w:t>
            </w:r>
          </w:p>
        </w:tc>
        <w:tc>
          <w:tcPr>
            <w:tcW w:w="3560" w:type="dxa"/>
            <w:gridSpan w:val="3"/>
            <w:shd w:val="clear" w:color="auto" w:fill="auto"/>
          </w:tcPr>
          <w:p w14:paraId="63451925" w14:textId="77777777" w:rsidR="00066DEA" w:rsidRPr="003F35BD" w:rsidRDefault="00066DEA">
            <w:pPr>
              <w:pStyle w:val="ListParagraph"/>
              <w:numPr>
                <w:ilvl w:val="0"/>
                <w:numId w:val="42"/>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Pengakajian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kebutuhan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
          <w:p w14:paraId="6CE29746" w14:textId="77777777" w:rsidR="00066DEA" w:rsidRPr="003F35BD" w:rsidRDefault="00066DEA">
            <w:pPr>
              <w:pStyle w:val="ListParagraph"/>
              <w:numPr>
                <w:ilvl w:val="0"/>
                <w:numId w:val="42"/>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Mengidentifikasi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masalah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kebutuhan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4BD25BC7" w14:textId="77777777" w:rsidR="00066DEA" w:rsidRPr="003F35BD" w:rsidRDefault="00066DEA">
            <w:pPr>
              <w:pStyle w:val="ListParagraph"/>
              <w:numPr>
                <w:ilvl w:val="0"/>
                <w:numId w:val="42"/>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Membuat</w:t>
            </w:r>
            <w:proofErr w:type="spellEnd"/>
            <w:r w:rsidRPr="003F35BD">
              <w:rPr>
                <w:rFonts w:ascii="Arial Narrow" w:hAnsi="Arial Narrow" w:cs="Arial"/>
                <w:sz w:val="24"/>
                <w:szCs w:val="24"/>
              </w:rPr>
              <w:t xml:space="preserve"> instrument </w:t>
            </w:r>
            <w:proofErr w:type="spellStart"/>
            <w:r w:rsidRPr="003F35BD">
              <w:rPr>
                <w:rFonts w:ascii="Arial Narrow" w:hAnsi="Arial Narrow" w:cs="Arial"/>
                <w:sz w:val="24"/>
                <w:szCs w:val="24"/>
              </w:rPr>
              <w:t>untuk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mengukur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perubahan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pengetahuan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sikap</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persepsi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atau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perilaku</w:t>
            </w:r>
            <w:proofErr w:type="spellEnd"/>
            <w:r w:rsidRPr="003F35BD">
              <w:rPr>
                <w:rFonts w:ascii="Arial Narrow" w:hAnsi="Arial Narrow" w:cs="Arial"/>
                <w:sz w:val="24"/>
                <w:szCs w:val="24"/>
              </w:rPr>
              <w:t xml:space="preserve"> Kesehatan. </w:t>
            </w:r>
          </w:p>
          <w:p w14:paraId="6017CB2A" w14:textId="77777777" w:rsidR="00066DEA" w:rsidRPr="003F35BD" w:rsidRDefault="00066DEA">
            <w:pPr>
              <w:pStyle w:val="ListParagraph"/>
              <w:numPr>
                <w:ilvl w:val="0"/>
                <w:numId w:val="42"/>
              </w:numPr>
              <w:spacing w:after="0" w:line="360" w:lineRule="auto"/>
              <w:ind w:left="342"/>
              <w:jc w:val="both"/>
              <w:rPr>
                <w:rFonts w:ascii="Arial Narrow" w:hAnsi="Arial Narrow" w:cs="Arial"/>
                <w:sz w:val="24"/>
                <w:szCs w:val="24"/>
              </w:rPr>
            </w:pPr>
            <w:hyperlink r:id="rId14" w:history="1">
              <w:r w:rsidRPr="003F35BD">
                <w:rPr>
                  <w:rStyle w:val="Hyperlink"/>
                  <w:rFonts w:ascii="Arial Narrow" w:hAnsi="Arial Narrow" w:cs="Arial"/>
                  <w:sz w:val="24"/>
                  <w:szCs w:val="24"/>
                </w:rPr>
                <w:t>https://promkes.kemkes.go.id/</w:t>
              </w:r>
            </w:hyperlink>
          </w:p>
          <w:p w14:paraId="0BD9FD5A"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tc>
        <w:tc>
          <w:tcPr>
            <w:tcW w:w="1417" w:type="dxa"/>
            <w:gridSpan w:val="3"/>
          </w:tcPr>
          <w:p w14:paraId="44D9192C" w14:textId="77777777" w:rsidR="00066DEA" w:rsidRPr="003F35BD" w:rsidRDefault="00066DEA">
            <w:pPr>
              <w:pStyle w:val="ListParagraph"/>
              <w:numPr>
                <w:ilvl w:val="0"/>
                <w:numId w:val="38"/>
              </w:numPr>
              <w:spacing w:after="0" w:line="360" w:lineRule="auto"/>
              <w:ind w:left="342"/>
              <w:rPr>
                <w:rFonts w:ascii="Arial Narrow" w:hAnsi="Arial Narrow" w:cs="Arial"/>
                <w:bCs/>
                <w:i/>
                <w:sz w:val="24"/>
                <w:szCs w:val="24"/>
              </w:rPr>
            </w:pPr>
            <w:proofErr w:type="spellStart"/>
            <w:r w:rsidRPr="003F35BD">
              <w:rPr>
                <w:rFonts w:ascii="Arial Narrow" w:hAnsi="Arial Narrow" w:cs="Arial"/>
                <w:i/>
                <w:sz w:val="24"/>
                <w:szCs w:val="24"/>
              </w:rPr>
              <w:t>Resitasi</w:t>
            </w:r>
            <w:proofErr w:type="spellEnd"/>
            <w:r w:rsidRPr="003F35BD">
              <w:rPr>
                <w:rFonts w:ascii="Arial Narrow" w:hAnsi="Arial Narrow" w:cs="Arial"/>
                <w:i/>
                <w:sz w:val="24"/>
                <w:szCs w:val="24"/>
              </w:rPr>
              <w:t xml:space="preserve"> learning</w:t>
            </w:r>
          </w:p>
          <w:p w14:paraId="57A77EA8" w14:textId="77777777" w:rsidR="00066DEA" w:rsidRPr="003F35BD" w:rsidRDefault="00066DEA">
            <w:pPr>
              <w:pStyle w:val="ListParagraph"/>
              <w:numPr>
                <w:ilvl w:val="0"/>
                <w:numId w:val="38"/>
              </w:numPr>
              <w:spacing w:after="0" w:line="360" w:lineRule="auto"/>
              <w:ind w:left="342"/>
              <w:rPr>
                <w:rFonts w:ascii="Arial Narrow" w:hAnsi="Arial Narrow" w:cs="Arial"/>
                <w:bCs/>
                <w:i/>
                <w:sz w:val="24"/>
                <w:szCs w:val="24"/>
              </w:rPr>
            </w:pPr>
            <w:r w:rsidRPr="003F35BD">
              <w:rPr>
                <w:rFonts w:ascii="Arial Narrow" w:hAnsi="Arial Narrow" w:cs="Arial"/>
                <w:i/>
                <w:sz w:val="24"/>
                <w:szCs w:val="24"/>
              </w:rPr>
              <w:t xml:space="preserve">Small Group discussion </w:t>
            </w:r>
          </w:p>
          <w:p w14:paraId="4FB2CC6C" w14:textId="77777777" w:rsidR="00066DEA" w:rsidRPr="003F35BD" w:rsidRDefault="00066DEA" w:rsidP="000E0EE1">
            <w:pPr>
              <w:spacing w:after="0" w:line="360" w:lineRule="auto"/>
              <w:ind w:left="342"/>
              <w:rPr>
                <w:rFonts w:ascii="Arial Narrow" w:hAnsi="Arial Narrow" w:cs="Arial"/>
                <w:bCs/>
                <w:sz w:val="24"/>
                <w:szCs w:val="24"/>
              </w:rPr>
            </w:pPr>
          </w:p>
        </w:tc>
        <w:tc>
          <w:tcPr>
            <w:tcW w:w="1558" w:type="dxa"/>
            <w:gridSpan w:val="2"/>
          </w:tcPr>
          <w:p w14:paraId="19591976"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0A328FA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50BC92BD"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r w:rsidRPr="003F35BD">
              <w:rPr>
                <w:rFonts w:ascii="Arial Narrow" w:hAnsi="Arial Narrow" w:cs="Arial"/>
                <w:bCs/>
                <w:sz w:val="24"/>
                <w:szCs w:val="24"/>
              </w:rPr>
              <w:t>)</w:t>
            </w:r>
          </w:p>
        </w:tc>
        <w:tc>
          <w:tcPr>
            <w:tcW w:w="1842" w:type="dxa"/>
            <w:gridSpan w:val="3"/>
          </w:tcPr>
          <w:p w14:paraId="6D563D8A" w14:textId="77777777" w:rsidR="00066DEA" w:rsidRPr="003F35BD" w:rsidRDefault="00066DEA" w:rsidP="000E0EE1">
            <w:pPr>
              <w:spacing w:after="0" w:line="360" w:lineRule="auto"/>
              <w:rPr>
                <w:rFonts w:ascii="Arial Narrow" w:hAnsi="Arial Narrow" w:cs="Arial"/>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yang </w:t>
            </w:r>
            <w:proofErr w:type="spellStart"/>
            <w:r w:rsidRPr="003F35BD">
              <w:rPr>
                <w:rFonts w:ascii="Arial Narrow" w:hAnsi="Arial Narrow" w:cs="Arial"/>
                <w:sz w:val="24"/>
                <w:szCs w:val="24"/>
              </w:rPr>
              <w:t>dilakukan</w:t>
            </w:r>
            <w:proofErr w:type="spellEnd"/>
            <w:r w:rsidRPr="003F35BD">
              <w:rPr>
                <w:rFonts w:ascii="Arial Narrow" w:hAnsi="Arial Narrow" w:cs="Arial"/>
                <w:sz w:val="24"/>
                <w:szCs w:val="24"/>
              </w:rPr>
              <w:t xml:space="preserve"> Tenaga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puskesmas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apotek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klinik</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atau</w:t>
            </w:r>
            <w:proofErr w:type="spellEnd"/>
            <w:r w:rsidRPr="003F35BD">
              <w:rPr>
                <w:rFonts w:ascii="Arial Narrow" w:hAnsi="Arial Narrow" w:cs="Arial"/>
                <w:sz w:val="24"/>
                <w:szCs w:val="24"/>
              </w:rPr>
              <w:t xml:space="preserve"> RS dan </w:t>
            </w:r>
            <w:proofErr w:type="spellStart"/>
            <w:r w:rsidRPr="003F35BD">
              <w:rPr>
                <w:rFonts w:ascii="Arial Narrow" w:hAnsi="Arial Narrow" w:cs="Arial"/>
                <w:sz w:val="24"/>
                <w:szCs w:val="24"/>
              </w:rPr>
              <w:t>mengecek</w:t>
            </w:r>
            <w:proofErr w:type="spellEnd"/>
            <w:r w:rsidRPr="003F35BD">
              <w:rPr>
                <w:rFonts w:ascii="Arial Narrow" w:hAnsi="Arial Narrow" w:cs="Arial"/>
                <w:sz w:val="24"/>
                <w:szCs w:val="24"/>
              </w:rPr>
              <w:t xml:space="preserve"> instrument survey/ </w:t>
            </w:r>
            <w:proofErr w:type="spellStart"/>
            <w:r w:rsidRPr="003F35BD">
              <w:rPr>
                <w:rFonts w:ascii="Arial Narrow" w:hAnsi="Arial Narrow" w:cs="Arial"/>
                <w:sz w:val="24"/>
                <w:szCs w:val="24"/>
              </w:rPr>
              <w:t>pengukurannya</w:t>
            </w:r>
            <w:proofErr w:type="spellEnd"/>
          </w:p>
          <w:p w14:paraId="2083D204"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7C1CB918"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membuat</w:t>
            </w:r>
            <w:proofErr w:type="spellEnd"/>
            <w:r w:rsidRPr="003F35BD">
              <w:rPr>
                <w:rFonts w:ascii="Arial Narrow" w:hAnsi="Arial Narrow" w:cs="Arial"/>
                <w:bCs/>
                <w:sz w:val="24"/>
                <w:szCs w:val="24"/>
              </w:rPr>
              <w:t xml:space="preserve"> instrument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mengkaitkan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tema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parameter / indicator </w:t>
            </w:r>
            <w:proofErr w:type="spellStart"/>
            <w:r w:rsidRPr="003F35BD">
              <w:rPr>
                <w:rFonts w:ascii="Arial Narrow" w:hAnsi="Arial Narrow" w:cs="Arial"/>
                <w:bCs/>
                <w:sz w:val="24"/>
                <w:szCs w:val="24"/>
              </w:rPr>
              <w:t>kuisioner</w:t>
            </w:r>
            <w:proofErr w:type="spellEnd"/>
            <w:r w:rsidRPr="003F35BD">
              <w:rPr>
                <w:rFonts w:ascii="Arial Narrow" w:hAnsi="Arial Narrow" w:cs="Arial"/>
                <w:bCs/>
                <w:sz w:val="24"/>
                <w:szCs w:val="24"/>
              </w:rPr>
              <w:t xml:space="preserve"> </w:t>
            </w:r>
          </w:p>
          <w:p w14:paraId="74F5BF28"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12B36209"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26A77327" w14:textId="77777777" w:rsidTr="005C29DD">
        <w:trPr>
          <w:gridAfter w:val="2"/>
          <w:wAfter w:w="25" w:type="dxa"/>
        </w:trPr>
        <w:tc>
          <w:tcPr>
            <w:tcW w:w="848" w:type="dxa"/>
            <w:shd w:val="clear" w:color="auto" w:fill="auto"/>
          </w:tcPr>
          <w:p w14:paraId="44349CEB"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13</w:t>
            </w:r>
          </w:p>
        </w:tc>
        <w:tc>
          <w:tcPr>
            <w:tcW w:w="2253" w:type="dxa"/>
            <w:shd w:val="clear" w:color="auto" w:fill="auto"/>
          </w:tcPr>
          <w:p w14:paraId="3174AEFA"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menguasai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metode</w:t>
            </w:r>
            <w:proofErr w:type="spellEnd"/>
            <w:r w:rsidRPr="003F35BD">
              <w:rPr>
                <w:rFonts w:ascii="Arial Narrow" w:hAnsi="Arial Narrow" w:cs="Arial"/>
                <w:bCs/>
                <w:sz w:val="24"/>
                <w:szCs w:val="24"/>
              </w:rPr>
              <w:t xml:space="preserve"> dan media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Kesehatan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r w:rsidRPr="003F35BD">
              <w:rPr>
                <w:rFonts w:ascii="Arial Narrow" w:hAnsi="Arial Narrow" w:cs="Arial"/>
                <w:bCs/>
                <w:sz w:val="24"/>
                <w:szCs w:val="24"/>
              </w:rPr>
              <w:lastRenderedPageBreak/>
              <w:t xml:space="preserve">media social/ </w:t>
            </w:r>
            <w:proofErr w:type="spellStart"/>
            <w:r w:rsidRPr="003F35BD">
              <w:rPr>
                <w:rFonts w:ascii="Arial Narrow" w:hAnsi="Arial Narrow" w:cs="Arial"/>
                <w:bCs/>
                <w:sz w:val="24"/>
                <w:szCs w:val="24"/>
              </w:rPr>
              <w:t>secara</w:t>
            </w:r>
            <w:proofErr w:type="spellEnd"/>
            <w:r w:rsidRPr="003F35BD">
              <w:rPr>
                <w:rFonts w:ascii="Arial Narrow" w:hAnsi="Arial Narrow" w:cs="Arial"/>
                <w:bCs/>
                <w:sz w:val="24"/>
                <w:szCs w:val="24"/>
              </w:rPr>
              <w:t xml:space="preserve"> digital</w:t>
            </w:r>
          </w:p>
        </w:tc>
        <w:tc>
          <w:tcPr>
            <w:tcW w:w="3560" w:type="dxa"/>
            <w:gridSpan w:val="3"/>
            <w:shd w:val="clear" w:color="auto" w:fill="auto"/>
          </w:tcPr>
          <w:p w14:paraId="64696ADC" w14:textId="77777777" w:rsidR="00066DEA" w:rsidRPr="003F35BD" w:rsidRDefault="00066DEA">
            <w:pPr>
              <w:pStyle w:val="ListParagraph"/>
              <w:numPr>
                <w:ilvl w:val="0"/>
                <w:numId w:val="43"/>
              </w:numPr>
              <w:spacing w:after="0" w:line="360" w:lineRule="auto"/>
              <w:ind w:left="342"/>
              <w:rPr>
                <w:rFonts w:ascii="Arial Narrow" w:hAnsi="Arial Narrow" w:cs="Arial"/>
                <w:sz w:val="24"/>
                <w:szCs w:val="24"/>
              </w:rPr>
            </w:pPr>
            <w:r w:rsidRPr="003F35BD">
              <w:rPr>
                <w:rFonts w:ascii="Arial Narrow" w:hAnsi="Arial Narrow" w:cs="Arial"/>
                <w:sz w:val="24"/>
                <w:szCs w:val="24"/>
              </w:rPr>
              <w:lastRenderedPageBreak/>
              <w:t xml:space="preserve">Metode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konvensional</w:t>
            </w:r>
            <w:proofErr w:type="spellEnd"/>
          </w:p>
          <w:p w14:paraId="3B35630C" w14:textId="77777777" w:rsidR="00066DEA" w:rsidRPr="003F35BD" w:rsidRDefault="00066DEA">
            <w:pPr>
              <w:pStyle w:val="ListParagraph"/>
              <w:numPr>
                <w:ilvl w:val="0"/>
                <w:numId w:val="43"/>
              </w:numPr>
              <w:spacing w:after="0" w:line="360" w:lineRule="auto"/>
              <w:ind w:left="342"/>
              <w:rPr>
                <w:rFonts w:ascii="Arial Narrow" w:hAnsi="Arial Narrow" w:cs="Arial"/>
                <w:sz w:val="24"/>
                <w:szCs w:val="24"/>
              </w:rPr>
            </w:pPr>
            <w:r w:rsidRPr="003F35BD">
              <w:rPr>
                <w:rFonts w:ascii="Arial Narrow" w:hAnsi="Arial Narrow" w:cs="Arial"/>
                <w:sz w:val="24"/>
                <w:szCs w:val="24"/>
              </w:rPr>
              <w:t xml:space="preserve">Media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digital</w:t>
            </w:r>
          </w:p>
          <w:p w14:paraId="0A259722" w14:textId="77777777" w:rsidR="00066DEA" w:rsidRPr="003F35BD" w:rsidRDefault="00066DEA" w:rsidP="000E0EE1">
            <w:pPr>
              <w:pStyle w:val="ListParagraph"/>
              <w:spacing w:after="0" w:line="360" w:lineRule="auto"/>
              <w:ind w:left="342"/>
              <w:rPr>
                <w:rFonts w:ascii="Arial Narrow" w:hAnsi="Arial Narrow" w:cs="Arial"/>
                <w:sz w:val="24"/>
                <w:szCs w:val="24"/>
              </w:rPr>
            </w:pPr>
          </w:p>
        </w:tc>
        <w:tc>
          <w:tcPr>
            <w:tcW w:w="1417" w:type="dxa"/>
            <w:gridSpan w:val="3"/>
          </w:tcPr>
          <w:p w14:paraId="5F23A9AC" w14:textId="77777777" w:rsidR="00066DEA" w:rsidRPr="003F35BD" w:rsidRDefault="00066DEA" w:rsidP="000E0EE1">
            <w:pPr>
              <w:spacing w:after="0" w:line="360" w:lineRule="auto"/>
              <w:ind w:left="-18"/>
              <w:rPr>
                <w:rFonts w:ascii="Arial Narrow" w:hAnsi="Arial Narrow" w:cs="Arial"/>
                <w:bCs/>
                <w:sz w:val="24"/>
                <w:szCs w:val="24"/>
              </w:rPr>
            </w:pPr>
            <w:r w:rsidRPr="003F35BD">
              <w:rPr>
                <w:rFonts w:ascii="Arial Narrow" w:hAnsi="Arial Narrow"/>
                <w:i/>
                <w:sz w:val="24"/>
                <w:szCs w:val="24"/>
                <w:shd w:val="clear" w:color="auto" w:fill="FFFFFF"/>
              </w:rPr>
              <w:t xml:space="preserve">Problem Based </w:t>
            </w:r>
            <w:proofErr w:type="spellStart"/>
            <w:r w:rsidRPr="003F35BD">
              <w:rPr>
                <w:rFonts w:ascii="Arial Narrow" w:hAnsi="Arial Narrow"/>
                <w:i/>
                <w:sz w:val="24"/>
                <w:szCs w:val="24"/>
                <w:shd w:val="clear" w:color="auto" w:fill="FFFFFF"/>
              </w:rPr>
              <w:t>Introductuon</w:t>
            </w:r>
            <w:proofErr w:type="spellEnd"/>
          </w:p>
        </w:tc>
        <w:tc>
          <w:tcPr>
            <w:tcW w:w="1558" w:type="dxa"/>
            <w:gridSpan w:val="2"/>
          </w:tcPr>
          <w:p w14:paraId="76311FC5"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559CC52C"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7A450585"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120’ (</w:t>
            </w:r>
            <w:proofErr w:type="spellStart"/>
            <w:r w:rsidRPr="003F35BD">
              <w:rPr>
                <w:rFonts w:ascii="Arial Narrow" w:hAnsi="Arial Narrow" w:cs="Arial"/>
                <w:bCs/>
                <w:sz w:val="24"/>
                <w:szCs w:val="24"/>
              </w:rPr>
              <w:t>baca</w:t>
            </w:r>
            <w:proofErr w:type="spellEnd"/>
            <w:r w:rsidRPr="003F35BD">
              <w:rPr>
                <w:rFonts w:ascii="Arial Narrow" w:hAnsi="Arial Narrow" w:cs="Arial"/>
                <w:bCs/>
                <w:sz w:val="24"/>
                <w:szCs w:val="24"/>
              </w:rPr>
              <w:t xml:space="preserve"> </w:t>
            </w:r>
            <w:r w:rsidRPr="003F35BD">
              <w:rPr>
                <w:rFonts w:ascii="Arial Narrow" w:hAnsi="Arial Narrow" w:cs="Arial"/>
                <w:bCs/>
                <w:i/>
                <w:iCs/>
                <w:sz w:val="24"/>
                <w:szCs w:val="24"/>
              </w:rPr>
              <w:t>text book / browsing</w:t>
            </w:r>
            <w:r w:rsidRPr="003F35BD">
              <w:rPr>
                <w:rFonts w:ascii="Arial Narrow" w:hAnsi="Arial Narrow" w:cs="Arial"/>
                <w:bCs/>
                <w:sz w:val="24"/>
                <w:szCs w:val="24"/>
              </w:rPr>
              <w:t>)</w:t>
            </w:r>
          </w:p>
        </w:tc>
        <w:tc>
          <w:tcPr>
            <w:tcW w:w="1842" w:type="dxa"/>
            <w:gridSpan w:val="3"/>
          </w:tcPr>
          <w:p w14:paraId="44F1A5AB"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p>
          <w:p w14:paraId="056D6FC2" w14:textId="77777777" w:rsidR="00066DEA" w:rsidRPr="003F35BD" w:rsidRDefault="00066DEA" w:rsidP="000E0EE1">
            <w:pPr>
              <w:spacing w:after="0" w:line="360" w:lineRule="auto"/>
              <w:rPr>
                <w:rFonts w:ascii="Arial Narrow" w:hAnsi="Arial Narrow" w:cs="Arial"/>
                <w:sz w:val="24"/>
                <w:szCs w:val="24"/>
              </w:rPr>
            </w:pP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r w:rsidRPr="003F35BD">
              <w:rPr>
                <w:rFonts w:ascii="Arial Narrow" w:hAnsi="Arial Narrow" w:cs="Arial"/>
                <w:sz w:val="24"/>
                <w:szCs w:val="24"/>
              </w:rPr>
              <w:t xml:space="preserve">Media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untuk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lastRenderedPageBreak/>
              <w:t>tenaga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sesuai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promkes</w:t>
            </w:r>
            <w:proofErr w:type="spellEnd"/>
          </w:p>
          <w:p w14:paraId="526528C3" w14:textId="77777777" w:rsidR="00066DEA" w:rsidRPr="003F35BD" w:rsidRDefault="00066DEA" w:rsidP="000E0EE1">
            <w:pPr>
              <w:spacing w:after="0" w:line="360" w:lineRule="auto"/>
              <w:rPr>
                <w:rFonts w:ascii="Arial Narrow" w:hAnsi="Arial Narrow" w:cs="Arial"/>
                <w:sz w:val="24"/>
                <w:szCs w:val="24"/>
              </w:rPr>
            </w:pPr>
          </w:p>
        </w:tc>
        <w:tc>
          <w:tcPr>
            <w:tcW w:w="1439" w:type="dxa"/>
            <w:gridSpan w:val="2"/>
          </w:tcPr>
          <w:p w14:paraId="0DD99F07"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Keaktifan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mencari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jurnal</w:t>
            </w:r>
            <w:proofErr w:type="spellEnd"/>
          </w:p>
        </w:tc>
        <w:tc>
          <w:tcPr>
            <w:tcW w:w="810" w:type="dxa"/>
            <w:gridSpan w:val="2"/>
          </w:tcPr>
          <w:p w14:paraId="70B68F61"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75E85419" w14:textId="77777777" w:rsidTr="005C29DD">
        <w:trPr>
          <w:gridAfter w:val="2"/>
          <w:wAfter w:w="25" w:type="dxa"/>
        </w:trPr>
        <w:tc>
          <w:tcPr>
            <w:tcW w:w="848" w:type="dxa"/>
            <w:shd w:val="clear" w:color="auto" w:fill="auto"/>
          </w:tcPr>
          <w:p w14:paraId="00F95CD7"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14</w:t>
            </w:r>
          </w:p>
        </w:tc>
        <w:tc>
          <w:tcPr>
            <w:tcW w:w="2253" w:type="dxa"/>
            <w:shd w:val="clear" w:color="auto" w:fill="auto"/>
          </w:tcPr>
          <w:p w14:paraId="796B4406"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merancang</w:t>
            </w:r>
            <w:proofErr w:type="spellEnd"/>
            <w:r w:rsidRPr="003F35BD">
              <w:rPr>
                <w:rFonts w:ascii="Arial Narrow" w:hAnsi="Arial Narrow" w:cs="Arial"/>
                <w:b/>
                <w:sz w:val="24"/>
                <w:szCs w:val="24"/>
              </w:rPr>
              <w:t xml:space="preserve"> (C4)</w:t>
            </w:r>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mengevaluasi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konten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p>
        </w:tc>
        <w:tc>
          <w:tcPr>
            <w:tcW w:w="3560" w:type="dxa"/>
            <w:gridSpan w:val="3"/>
            <w:shd w:val="clear" w:color="auto" w:fill="auto"/>
          </w:tcPr>
          <w:p w14:paraId="231D828F"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Rancangan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perencanaan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3E266803"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Evaluasi</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6271208A"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Media </w:t>
            </w:r>
            <w:proofErr w:type="spellStart"/>
            <w:r w:rsidRPr="003F35BD">
              <w:rPr>
                <w:rFonts w:ascii="Arial Narrow" w:hAnsi="Arial Narrow" w:cs="Arial"/>
                <w:sz w:val="24"/>
                <w:szCs w:val="24"/>
              </w:rPr>
              <w:t>Promosi</w:t>
            </w:r>
            <w:proofErr w:type="spellEnd"/>
          </w:p>
        </w:tc>
        <w:tc>
          <w:tcPr>
            <w:tcW w:w="1417" w:type="dxa"/>
            <w:gridSpan w:val="3"/>
          </w:tcPr>
          <w:p w14:paraId="28FA4C17" w14:textId="77777777" w:rsidR="00066DEA" w:rsidRPr="003F35BD" w:rsidRDefault="00066DEA" w:rsidP="000E0EE1">
            <w:pPr>
              <w:spacing w:after="0" w:line="360" w:lineRule="auto"/>
              <w:ind w:left="-18"/>
              <w:rPr>
                <w:rFonts w:ascii="Arial Narrow" w:hAnsi="Arial Narrow" w:cs="Arial"/>
                <w:bCs/>
                <w:i/>
                <w:sz w:val="24"/>
                <w:szCs w:val="24"/>
              </w:rPr>
            </w:pPr>
            <w:r w:rsidRPr="003F35BD">
              <w:rPr>
                <w:rFonts w:ascii="Arial Narrow" w:hAnsi="Arial Narrow" w:cs="Arial"/>
                <w:i/>
                <w:sz w:val="24"/>
                <w:szCs w:val="24"/>
              </w:rPr>
              <w:t>Jigsaw</w:t>
            </w:r>
          </w:p>
          <w:p w14:paraId="2545CECC" w14:textId="77777777" w:rsidR="00066DEA" w:rsidRPr="003F35BD" w:rsidRDefault="00066DEA" w:rsidP="000E0EE1">
            <w:pPr>
              <w:spacing w:after="0" w:line="360" w:lineRule="auto"/>
              <w:rPr>
                <w:rFonts w:ascii="Arial Narrow" w:hAnsi="Arial Narrow" w:cs="Arial"/>
                <w:bCs/>
                <w:i/>
                <w:sz w:val="24"/>
                <w:szCs w:val="24"/>
              </w:rPr>
            </w:pPr>
            <w:r w:rsidRPr="003F35BD">
              <w:rPr>
                <w:rFonts w:ascii="Arial Narrow" w:hAnsi="Arial Narrow" w:cs="Arial"/>
                <w:i/>
                <w:sz w:val="24"/>
                <w:szCs w:val="24"/>
              </w:rPr>
              <w:t xml:space="preserve">Small Group discussion </w:t>
            </w:r>
          </w:p>
          <w:p w14:paraId="021B23AE" w14:textId="77777777" w:rsidR="00066DEA" w:rsidRPr="003F35BD" w:rsidRDefault="00066DEA" w:rsidP="000E0EE1">
            <w:pPr>
              <w:spacing w:after="0" w:line="360" w:lineRule="auto"/>
              <w:ind w:left="342"/>
              <w:rPr>
                <w:rFonts w:ascii="Arial Narrow" w:hAnsi="Arial Narrow" w:cs="Arial"/>
                <w:bCs/>
                <w:sz w:val="24"/>
                <w:szCs w:val="24"/>
              </w:rPr>
            </w:pPr>
          </w:p>
        </w:tc>
        <w:tc>
          <w:tcPr>
            <w:tcW w:w="1558" w:type="dxa"/>
            <w:gridSpan w:val="2"/>
          </w:tcPr>
          <w:p w14:paraId="66348D32"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09199FD8"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3715E26F"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i/>
                <w:iCs/>
                <w:sz w:val="24"/>
                <w:szCs w:val="24"/>
              </w:rPr>
              <w:t xml:space="preserve"> text book / browsing</w:t>
            </w:r>
            <w:r w:rsidRPr="003F35BD">
              <w:rPr>
                <w:rFonts w:ascii="Arial Narrow" w:hAnsi="Arial Narrow" w:cs="Arial"/>
                <w:bCs/>
                <w:sz w:val="24"/>
                <w:szCs w:val="24"/>
              </w:rPr>
              <w:t>)</w:t>
            </w:r>
          </w:p>
        </w:tc>
        <w:tc>
          <w:tcPr>
            <w:tcW w:w="1842" w:type="dxa"/>
            <w:gridSpan w:val="3"/>
          </w:tcPr>
          <w:p w14:paraId="5D9C824E" w14:textId="77777777" w:rsidR="00066DEA" w:rsidRPr="003F35BD" w:rsidRDefault="00066DEA" w:rsidP="000E0EE1">
            <w:pPr>
              <w:spacing w:after="0" w:line="360" w:lineRule="auto"/>
              <w:jc w:val="both"/>
              <w:rPr>
                <w:rFonts w:ascii="Arial Narrow" w:hAnsi="Arial Narrow" w:cs="Arial"/>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membuat</w:t>
            </w:r>
            <w:proofErr w:type="spellEnd"/>
            <w:r w:rsidRPr="003F35BD">
              <w:rPr>
                <w:rFonts w:ascii="Arial Narrow" w:hAnsi="Arial Narrow" w:cs="Arial"/>
                <w:bCs/>
                <w:sz w:val="24"/>
                <w:szCs w:val="24"/>
              </w:rPr>
              <w:t xml:space="preserve"> </w:t>
            </w:r>
            <w:proofErr w:type="spellStart"/>
            <w:r w:rsidRPr="003F35BD">
              <w:rPr>
                <w:rFonts w:ascii="Arial Narrow" w:hAnsi="Arial Narrow" w:cs="Arial"/>
                <w:sz w:val="24"/>
                <w:szCs w:val="24"/>
              </w:rPr>
              <w:t>Rancangan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desain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publikasi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583FDD33" w14:textId="77777777" w:rsidR="00066DEA" w:rsidRPr="003F35BD" w:rsidRDefault="00066DEA" w:rsidP="000E0EE1">
            <w:pPr>
              <w:spacing w:after="0" w:line="360" w:lineRule="auto"/>
              <w:rPr>
                <w:rFonts w:ascii="Arial Narrow" w:hAnsi="Arial Narrow" w:cs="Arial"/>
                <w:bCs/>
                <w:sz w:val="24"/>
                <w:szCs w:val="24"/>
              </w:rPr>
            </w:pPr>
          </w:p>
        </w:tc>
        <w:tc>
          <w:tcPr>
            <w:tcW w:w="1439" w:type="dxa"/>
            <w:gridSpan w:val="2"/>
          </w:tcPr>
          <w:p w14:paraId="2515D8D4" w14:textId="77777777" w:rsidR="00066DEA" w:rsidRPr="003F35BD" w:rsidRDefault="00066DEA" w:rsidP="000E0EE1">
            <w:pPr>
              <w:spacing w:after="0" w:line="360" w:lineRule="auto"/>
              <w:rPr>
                <w:rFonts w:ascii="Arial Narrow" w:hAnsi="Arial Narrow" w:cs="Arial"/>
                <w:bCs/>
                <w:i/>
                <w:iCs/>
                <w:sz w:val="24"/>
                <w:szCs w:val="24"/>
              </w:rPr>
            </w:pPr>
            <w:r w:rsidRPr="003F35BD">
              <w:rPr>
                <w:rFonts w:ascii="Arial Narrow" w:hAnsi="Arial Narrow" w:cs="Arial"/>
                <w:bCs/>
                <w:i/>
                <w:iCs/>
                <w:sz w:val="24"/>
                <w:szCs w:val="24"/>
              </w:rPr>
              <w:t>Like</w:t>
            </w:r>
          </w:p>
          <w:p w14:paraId="522BF4B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10-30 = 50</w:t>
            </w:r>
            <w:r w:rsidRPr="003F35BD">
              <w:rPr>
                <w:rFonts w:ascii="Arial Narrow" w:hAnsi="Arial Narrow" w:cs="Arial"/>
                <w:bCs/>
                <w:sz w:val="24"/>
                <w:szCs w:val="24"/>
              </w:rPr>
              <w:br/>
              <w:t>31 – 50 = 60</w:t>
            </w:r>
            <w:r w:rsidRPr="003F35BD">
              <w:rPr>
                <w:rFonts w:ascii="Arial Narrow" w:hAnsi="Arial Narrow" w:cs="Arial"/>
                <w:bCs/>
                <w:sz w:val="24"/>
                <w:szCs w:val="24"/>
              </w:rPr>
              <w:br/>
              <w:t>51 – 70 = 70</w:t>
            </w:r>
            <w:r w:rsidRPr="003F35BD">
              <w:rPr>
                <w:rFonts w:ascii="Arial Narrow" w:hAnsi="Arial Narrow" w:cs="Arial"/>
                <w:bCs/>
                <w:sz w:val="24"/>
                <w:szCs w:val="24"/>
              </w:rPr>
              <w:br/>
              <w:t>71 – 90 = 80</w:t>
            </w:r>
            <w:r w:rsidRPr="003F35BD">
              <w:rPr>
                <w:rFonts w:ascii="Arial Narrow" w:hAnsi="Arial Narrow" w:cs="Arial"/>
                <w:bCs/>
                <w:sz w:val="24"/>
                <w:szCs w:val="24"/>
              </w:rPr>
              <w:br/>
              <w:t>91 – 100 = 90</w:t>
            </w:r>
          </w:p>
          <w:p w14:paraId="7B56DC33"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Diatas</w:t>
            </w:r>
            <w:proofErr w:type="spellEnd"/>
            <w:r w:rsidRPr="003F35BD">
              <w:rPr>
                <w:rFonts w:ascii="Arial Narrow" w:hAnsi="Arial Narrow" w:cs="Arial"/>
                <w:bCs/>
                <w:sz w:val="24"/>
                <w:szCs w:val="24"/>
              </w:rPr>
              <w:t xml:space="preserve"> 100 = 100</w:t>
            </w:r>
          </w:p>
          <w:p w14:paraId="4E4A8FAE"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1D76E97E"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2,5%</w:t>
            </w:r>
          </w:p>
        </w:tc>
      </w:tr>
      <w:tr w:rsidR="00066DEA" w:rsidRPr="003F35BD" w14:paraId="38DB49E2" w14:textId="77777777" w:rsidTr="005C29DD">
        <w:trPr>
          <w:gridAfter w:val="2"/>
          <w:wAfter w:w="25" w:type="dxa"/>
        </w:trPr>
        <w:tc>
          <w:tcPr>
            <w:tcW w:w="848" w:type="dxa"/>
            <w:shd w:val="clear" w:color="auto" w:fill="auto"/>
          </w:tcPr>
          <w:p w14:paraId="6CEF2E4D"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15</w:t>
            </w:r>
          </w:p>
        </w:tc>
        <w:tc>
          <w:tcPr>
            <w:tcW w:w="2253" w:type="dxa"/>
            <w:shd w:val="clear" w:color="auto" w:fill="auto"/>
          </w:tcPr>
          <w:p w14:paraId="2ED03D7B" w14:textId="77777777" w:rsidR="00066DEA" w:rsidRPr="003F35BD" w:rsidRDefault="00066DEA" w:rsidP="000E0EE1">
            <w:p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mengevaluasi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keberhasilan</w:t>
            </w:r>
            <w:proofErr w:type="spellEnd"/>
            <w:r w:rsidRPr="003F35BD">
              <w:rPr>
                <w:rFonts w:ascii="Arial Narrow" w:hAnsi="Arial Narrow" w:cs="Arial"/>
                <w:bCs/>
                <w:sz w:val="24"/>
                <w:szCs w:val="24"/>
              </w:rPr>
              <w:t xml:space="preserve"> Program </w:t>
            </w:r>
            <w:proofErr w:type="spellStart"/>
            <w:r w:rsidRPr="003F35BD">
              <w:rPr>
                <w:rFonts w:ascii="Arial Narrow" w:hAnsi="Arial Narrow" w:cs="Arial"/>
                <w:bCs/>
                <w:sz w:val="24"/>
                <w:szCs w:val="24"/>
              </w:rPr>
              <w:t>Promkes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strategi </w:t>
            </w:r>
            <w:proofErr w:type="spellStart"/>
            <w:r w:rsidRPr="003F35BD">
              <w:rPr>
                <w:rFonts w:ascii="Arial Narrow" w:hAnsi="Arial Narrow" w:cs="Arial"/>
                <w:bCs/>
                <w:sz w:val="24"/>
                <w:szCs w:val="24"/>
              </w:rPr>
              <w:t>penerapan</w:t>
            </w:r>
            <w:proofErr w:type="spellEnd"/>
            <w:r w:rsidRPr="003F35BD">
              <w:rPr>
                <w:rFonts w:ascii="Arial Narrow" w:hAnsi="Arial Narrow" w:cs="Arial"/>
                <w:bCs/>
                <w:sz w:val="24"/>
                <w:szCs w:val="24"/>
              </w:rPr>
              <w:t xml:space="preserve"> media digital</w:t>
            </w:r>
          </w:p>
        </w:tc>
        <w:tc>
          <w:tcPr>
            <w:tcW w:w="3560" w:type="dxa"/>
            <w:gridSpan w:val="3"/>
            <w:shd w:val="clear" w:color="auto" w:fill="auto"/>
          </w:tcPr>
          <w:p w14:paraId="05D354C1"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Implementasi</w:t>
            </w:r>
            <w:proofErr w:type="spellEnd"/>
            <w:r w:rsidRPr="003F35BD">
              <w:rPr>
                <w:rFonts w:ascii="Arial Narrow" w:hAnsi="Arial Narrow" w:cs="Arial"/>
                <w:sz w:val="24"/>
                <w:szCs w:val="24"/>
              </w:rPr>
              <w:t xml:space="preserve"> Program</w:t>
            </w:r>
          </w:p>
          <w:p w14:paraId="17672504"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Membuat</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melaksanakan</w:t>
            </w:r>
            <w:proofErr w:type="spellEnd"/>
            <w:r w:rsidRPr="003F35BD">
              <w:rPr>
                <w:rFonts w:ascii="Arial Narrow" w:hAnsi="Arial Narrow" w:cs="Arial"/>
                <w:sz w:val="24"/>
                <w:szCs w:val="24"/>
              </w:rPr>
              <w:t xml:space="preserve"> Program</w:t>
            </w:r>
          </w:p>
          <w:p w14:paraId="6B03C711"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Advokasi</w:t>
            </w:r>
            <w:proofErr w:type="spellEnd"/>
            <w:r w:rsidRPr="003F35BD">
              <w:rPr>
                <w:rFonts w:ascii="Arial Narrow" w:hAnsi="Arial Narrow" w:cs="Arial"/>
                <w:sz w:val="24"/>
                <w:szCs w:val="24"/>
              </w:rPr>
              <w:t xml:space="preserve"> pada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0AF8D55C"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Bina </w:t>
            </w:r>
            <w:proofErr w:type="spellStart"/>
            <w:r w:rsidRPr="003F35BD">
              <w:rPr>
                <w:rFonts w:ascii="Arial Narrow" w:hAnsi="Arial Narrow" w:cs="Arial"/>
                <w:sz w:val="24"/>
                <w:szCs w:val="24"/>
              </w:rPr>
              <w:t>suasana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071DD968"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r w:rsidRPr="003F35BD">
              <w:rPr>
                <w:rFonts w:ascii="Arial Narrow" w:hAnsi="Arial Narrow" w:cs="Arial"/>
                <w:sz w:val="24"/>
                <w:szCs w:val="24"/>
              </w:rPr>
              <w:lastRenderedPageBreak/>
              <w:t xml:space="preserve">Gerakan </w:t>
            </w:r>
            <w:proofErr w:type="spellStart"/>
            <w:r w:rsidRPr="003F35BD">
              <w:rPr>
                <w:rFonts w:ascii="Arial Narrow" w:hAnsi="Arial Narrow" w:cs="Arial"/>
                <w:sz w:val="24"/>
                <w:szCs w:val="24"/>
              </w:rPr>
              <w:t>pemberdayaan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masyarakat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1F2A19FD" w14:textId="77777777" w:rsidR="00066DEA" w:rsidRPr="003F35BD" w:rsidRDefault="00066DEA">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Analisis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ilmiah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keberhasilan</w:t>
            </w:r>
            <w:proofErr w:type="spellEnd"/>
            <w:r w:rsidRPr="003F35BD">
              <w:rPr>
                <w:rFonts w:ascii="Arial Narrow" w:hAnsi="Arial Narrow" w:cs="Arial"/>
                <w:sz w:val="24"/>
                <w:szCs w:val="24"/>
              </w:rPr>
              <w:t xml:space="preserve"> Program</w:t>
            </w:r>
          </w:p>
          <w:p w14:paraId="2D33C305" w14:textId="77777777" w:rsidR="00066DEA" w:rsidRPr="003F35BD" w:rsidRDefault="00066DEA">
            <w:pPr>
              <w:pStyle w:val="ListParagraph"/>
              <w:numPr>
                <w:ilvl w:val="0"/>
                <w:numId w:val="44"/>
              </w:numPr>
              <w:spacing w:after="0" w:line="360" w:lineRule="auto"/>
              <w:ind w:left="342"/>
              <w:jc w:val="both"/>
              <w:rPr>
                <w:rFonts w:ascii="Arial Narrow" w:hAnsi="Arial Narrow" w:cs="Arial"/>
                <w:b/>
                <w:bCs/>
                <w:sz w:val="24"/>
                <w:szCs w:val="24"/>
              </w:rPr>
            </w:pPr>
            <w:proofErr w:type="spellStart"/>
            <w:r w:rsidRPr="003F35BD">
              <w:rPr>
                <w:rFonts w:ascii="Arial Narrow" w:hAnsi="Arial Narrow" w:cs="Arial"/>
                <w:b/>
                <w:bCs/>
                <w:sz w:val="24"/>
                <w:szCs w:val="24"/>
              </w:rPr>
              <w:t>Membuat</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rancangan</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Sistem</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Informasi</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untuk</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Promkes</w:t>
            </w:r>
            <w:proofErr w:type="spellEnd"/>
          </w:p>
          <w:p w14:paraId="35CD74ED" w14:textId="77777777" w:rsidR="00066DEA" w:rsidRPr="003F35BD" w:rsidRDefault="00066DEA" w:rsidP="000E0EE1">
            <w:pPr>
              <w:pStyle w:val="ListParagraph"/>
              <w:spacing w:after="0" w:line="360" w:lineRule="auto"/>
              <w:ind w:left="342"/>
              <w:jc w:val="both"/>
              <w:rPr>
                <w:rFonts w:ascii="Arial Narrow" w:hAnsi="Arial Narrow" w:cs="Arial"/>
                <w:sz w:val="24"/>
                <w:szCs w:val="24"/>
              </w:rPr>
            </w:pPr>
          </w:p>
        </w:tc>
        <w:tc>
          <w:tcPr>
            <w:tcW w:w="1417" w:type="dxa"/>
            <w:gridSpan w:val="3"/>
          </w:tcPr>
          <w:p w14:paraId="260B8755" w14:textId="77777777" w:rsidR="00066DEA" w:rsidRPr="003F35BD" w:rsidRDefault="00066DEA" w:rsidP="000E0EE1">
            <w:pPr>
              <w:spacing w:after="0" w:line="360" w:lineRule="auto"/>
              <w:rPr>
                <w:rFonts w:ascii="Arial Narrow" w:hAnsi="Arial Narrow" w:cs="Arial"/>
                <w:bCs/>
                <w:i/>
                <w:sz w:val="24"/>
                <w:szCs w:val="24"/>
              </w:rPr>
            </w:pPr>
            <w:r w:rsidRPr="003F35BD">
              <w:rPr>
                <w:rFonts w:ascii="Arial Narrow" w:hAnsi="Arial Narrow" w:cs="Arial"/>
                <w:i/>
                <w:sz w:val="24"/>
                <w:szCs w:val="24"/>
              </w:rPr>
              <w:lastRenderedPageBreak/>
              <w:t xml:space="preserve">Small Group discussion </w:t>
            </w:r>
          </w:p>
          <w:p w14:paraId="23539C8D" w14:textId="77777777" w:rsidR="00066DEA" w:rsidRPr="003F35BD" w:rsidRDefault="00066DEA" w:rsidP="000E0EE1">
            <w:pPr>
              <w:spacing w:after="0" w:line="360" w:lineRule="auto"/>
              <w:ind w:left="342"/>
              <w:rPr>
                <w:rFonts w:ascii="Arial Narrow" w:hAnsi="Arial Narrow" w:cs="Arial"/>
                <w:bCs/>
                <w:sz w:val="24"/>
                <w:szCs w:val="24"/>
              </w:rPr>
            </w:pPr>
          </w:p>
        </w:tc>
        <w:tc>
          <w:tcPr>
            <w:tcW w:w="1558" w:type="dxa"/>
            <w:gridSpan w:val="2"/>
          </w:tcPr>
          <w:p w14:paraId="59A98A7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tatap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muka</w:t>
            </w:r>
            <w:proofErr w:type="spellEnd"/>
            <w:r w:rsidRPr="003F35BD">
              <w:rPr>
                <w:rFonts w:ascii="Arial Narrow" w:hAnsi="Arial Narrow" w:cs="Arial"/>
                <w:bCs/>
                <w:sz w:val="24"/>
                <w:szCs w:val="24"/>
              </w:rPr>
              <w:t>)</w:t>
            </w:r>
          </w:p>
          <w:p w14:paraId="5830D3E3"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100’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rumah</w:t>
            </w:r>
            <w:proofErr w:type="spellEnd"/>
            <w:r w:rsidRPr="003F35BD">
              <w:rPr>
                <w:rFonts w:ascii="Arial Narrow" w:hAnsi="Arial Narrow" w:cs="Arial"/>
                <w:bCs/>
                <w:sz w:val="24"/>
                <w:szCs w:val="24"/>
              </w:rPr>
              <w:t>)</w:t>
            </w:r>
          </w:p>
          <w:p w14:paraId="643D8633"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120’ (</w:t>
            </w:r>
            <w:proofErr w:type="spellStart"/>
            <w:r w:rsidRPr="003F35BD">
              <w:rPr>
                <w:rFonts w:ascii="Arial Narrow" w:hAnsi="Arial Narrow" w:cs="Arial"/>
                <w:bCs/>
                <w:sz w:val="24"/>
                <w:szCs w:val="24"/>
              </w:rPr>
              <w:t>baca</w:t>
            </w:r>
            <w:proofErr w:type="spellEnd"/>
            <w:r w:rsidRPr="003F35BD">
              <w:rPr>
                <w:rFonts w:ascii="Arial Narrow" w:hAnsi="Arial Narrow" w:cs="Arial"/>
                <w:bCs/>
                <w:i/>
                <w:iCs/>
                <w:sz w:val="24"/>
                <w:szCs w:val="24"/>
              </w:rPr>
              <w:t xml:space="preserve"> text book / browsing</w:t>
            </w:r>
            <w:r w:rsidRPr="003F35BD">
              <w:rPr>
                <w:rFonts w:ascii="Arial Narrow" w:hAnsi="Arial Narrow" w:cs="Arial"/>
                <w:bCs/>
                <w:sz w:val="24"/>
                <w:szCs w:val="24"/>
              </w:rPr>
              <w:t>)</w:t>
            </w:r>
          </w:p>
        </w:tc>
        <w:tc>
          <w:tcPr>
            <w:tcW w:w="1842" w:type="dxa"/>
            <w:gridSpan w:val="3"/>
          </w:tcPr>
          <w:p w14:paraId="27525175" w14:textId="77777777" w:rsidR="00066DEA" w:rsidRPr="003F35BD" w:rsidRDefault="00066DEA" w:rsidP="000E0EE1">
            <w:pPr>
              <w:spacing w:after="0" w:line="360" w:lineRule="auto"/>
              <w:jc w:val="both"/>
              <w:rPr>
                <w:rFonts w:ascii="Arial Narrow" w:hAnsi="Arial Narrow" w:cs="Arial"/>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membuat</w:t>
            </w:r>
            <w:proofErr w:type="spellEnd"/>
            <w:r w:rsidRPr="003F35BD">
              <w:rPr>
                <w:rFonts w:ascii="Arial Narrow" w:hAnsi="Arial Narrow" w:cs="Arial"/>
                <w:bCs/>
                <w:sz w:val="24"/>
                <w:szCs w:val="24"/>
              </w:rPr>
              <w:t xml:space="preserve"> </w:t>
            </w:r>
            <w:r w:rsidRPr="003F35BD">
              <w:rPr>
                <w:rFonts w:ascii="Arial Narrow" w:hAnsi="Arial Narrow" w:cs="Arial"/>
                <w:sz w:val="24"/>
                <w:szCs w:val="24"/>
              </w:rPr>
              <w:t xml:space="preserve">Gerakan </w:t>
            </w:r>
            <w:proofErr w:type="spellStart"/>
            <w:r w:rsidRPr="003F35BD">
              <w:rPr>
                <w:rFonts w:ascii="Arial Narrow" w:hAnsi="Arial Narrow" w:cs="Arial"/>
                <w:sz w:val="24"/>
                <w:szCs w:val="24"/>
              </w:rPr>
              <w:t>pemberdayaan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masyarakat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1C0BC3CE"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konvensional</w:t>
            </w:r>
            <w:proofErr w:type="spellEnd"/>
            <w:r w:rsidRPr="003F35BD">
              <w:rPr>
                <w:rFonts w:ascii="Arial Narrow" w:hAnsi="Arial Narrow" w:cs="Arial"/>
                <w:bCs/>
                <w:sz w:val="24"/>
                <w:szCs w:val="24"/>
              </w:rPr>
              <w:t xml:space="preserve"> dan </w:t>
            </w:r>
            <w:r w:rsidRPr="003F35BD">
              <w:rPr>
                <w:rFonts w:ascii="Arial Narrow" w:hAnsi="Arial Narrow" w:cs="Arial"/>
                <w:b/>
                <w:sz w:val="24"/>
                <w:szCs w:val="24"/>
              </w:rPr>
              <w:t>Digital</w:t>
            </w:r>
          </w:p>
        </w:tc>
        <w:tc>
          <w:tcPr>
            <w:tcW w:w="1439" w:type="dxa"/>
            <w:gridSpan w:val="2"/>
          </w:tcPr>
          <w:p w14:paraId="0A63888F"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lastRenderedPageBreak/>
              <w:t>Jumlah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Peserta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dalam</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kegiatan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perubahan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tingkat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lastRenderedPageBreak/>
              <w:t>pengetahuan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sikap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dll</w:t>
            </w:r>
            <w:proofErr w:type="spellEnd"/>
          </w:p>
          <w:p w14:paraId="277A9DCF" w14:textId="078CF0E1" w:rsidR="00066DEA" w:rsidRPr="003F35BD" w:rsidRDefault="005C29DD"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b</w:t>
            </w:r>
            <w:r w:rsidR="00066DEA" w:rsidRPr="003F35BD">
              <w:rPr>
                <w:rFonts w:ascii="Arial Narrow" w:hAnsi="Arial Narrow" w:cs="Arial"/>
                <w:bCs/>
                <w:sz w:val="24"/>
                <w:szCs w:val="24"/>
              </w:rPr>
              <w:t>ermakna</w:t>
            </w:r>
            <w:proofErr w:type="spellEnd"/>
            <w:r w:rsidR="00066DEA" w:rsidRPr="003F35BD">
              <w:rPr>
                <w:rFonts w:ascii="Arial Narrow" w:hAnsi="Arial Narrow" w:cs="Arial"/>
                <w:bCs/>
                <w:sz w:val="24"/>
                <w:szCs w:val="24"/>
              </w:rPr>
              <w:t xml:space="preserve"> </w:t>
            </w:r>
            <w:proofErr w:type="spellStart"/>
            <w:r w:rsidR="00066DEA" w:rsidRPr="003F35BD">
              <w:rPr>
                <w:rFonts w:ascii="Arial Narrow" w:hAnsi="Arial Narrow" w:cs="Arial"/>
                <w:bCs/>
                <w:sz w:val="24"/>
                <w:szCs w:val="24"/>
              </w:rPr>
              <w:t>signifikan</w:t>
            </w:r>
            <w:proofErr w:type="spellEnd"/>
            <w:r w:rsidR="00066DEA" w:rsidRPr="003F35BD">
              <w:rPr>
                <w:rFonts w:ascii="Arial Narrow" w:hAnsi="Arial Narrow" w:cs="Arial"/>
                <w:bCs/>
                <w:sz w:val="24"/>
                <w:szCs w:val="24"/>
              </w:rPr>
              <w:t xml:space="preserve"> </w:t>
            </w:r>
            <w:proofErr w:type="spellStart"/>
            <w:r w:rsidR="00066DEA" w:rsidRPr="003F35BD">
              <w:rPr>
                <w:rFonts w:ascii="Arial Narrow" w:hAnsi="Arial Narrow" w:cs="Arial"/>
                <w:bCs/>
                <w:sz w:val="24"/>
                <w:szCs w:val="24"/>
              </w:rPr>
              <w:t>perubahan</w:t>
            </w:r>
            <w:proofErr w:type="spellEnd"/>
            <w:r w:rsidR="00066DEA" w:rsidRPr="003F35BD">
              <w:rPr>
                <w:rFonts w:ascii="Arial Narrow" w:hAnsi="Arial Narrow" w:cs="Arial"/>
                <w:bCs/>
                <w:sz w:val="24"/>
                <w:szCs w:val="24"/>
              </w:rPr>
              <w:t xml:space="preserve"> </w:t>
            </w:r>
            <w:proofErr w:type="spellStart"/>
            <w:r w:rsidR="00066DEA" w:rsidRPr="003F35BD">
              <w:rPr>
                <w:rFonts w:ascii="Arial Narrow" w:hAnsi="Arial Narrow" w:cs="Arial"/>
                <w:bCs/>
                <w:sz w:val="24"/>
                <w:szCs w:val="24"/>
              </w:rPr>
              <w:t>perilaku</w:t>
            </w:r>
            <w:proofErr w:type="spellEnd"/>
            <w:r w:rsidR="00066DEA" w:rsidRPr="003F35BD">
              <w:rPr>
                <w:rFonts w:ascii="Arial Narrow" w:hAnsi="Arial Narrow" w:cs="Arial"/>
                <w:bCs/>
                <w:sz w:val="24"/>
                <w:szCs w:val="24"/>
              </w:rPr>
              <w:t xml:space="preserve"> </w:t>
            </w:r>
            <w:proofErr w:type="spellStart"/>
            <w:r w:rsidR="00066DEA" w:rsidRPr="003F35BD">
              <w:rPr>
                <w:rFonts w:ascii="Arial Narrow" w:hAnsi="Arial Narrow" w:cs="Arial"/>
                <w:bCs/>
                <w:sz w:val="24"/>
                <w:szCs w:val="24"/>
              </w:rPr>
              <w:t>sehatnya</w:t>
            </w:r>
            <w:proofErr w:type="spellEnd"/>
            <w:r w:rsidR="00066DEA" w:rsidRPr="003F35BD">
              <w:rPr>
                <w:rFonts w:ascii="Arial Narrow" w:hAnsi="Arial Narrow" w:cs="Arial"/>
                <w:bCs/>
                <w:sz w:val="24"/>
                <w:szCs w:val="24"/>
              </w:rPr>
              <w:t>.</w:t>
            </w:r>
          </w:p>
          <w:p w14:paraId="2604C918" w14:textId="77777777" w:rsidR="00066DEA" w:rsidRPr="003F35BD" w:rsidRDefault="00066DEA" w:rsidP="000E0EE1">
            <w:pPr>
              <w:spacing w:after="0" w:line="360" w:lineRule="auto"/>
              <w:rPr>
                <w:rFonts w:ascii="Arial Narrow" w:hAnsi="Arial Narrow" w:cs="Arial"/>
                <w:bCs/>
                <w:sz w:val="24"/>
                <w:szCs w:val="24"/>
              </w:rPr>
            </w:pPr>
          </w:p>
        </w:tc>
        <w:tc>
          <w:tcPr>
            <w:tcW w:w="810" w:type="dxa"/>
            <w:gridSpan w:val="2"/>
          </w:tcPr>
          <w:p w14:paraId="20A36EB8"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lastRenderedPageBreak/>
              <w:t>2,5%</w:t>
            </w:r>
          </w:p>
        </w:tc>
      </w:tr>
      <w:tr w:rsidR="00066DEA" w:rsidRPr="003F35BD" w14:paraId="2D3FC904" w14:textId="77777777" w:rsidTr="005C29DD">
        <w:trPr>
          <w:gridAfter w:val="2"/>
          <w:wAfter w:w="25" w:type="dxa"/>
        </w:trPr>
        <w:tc>
          <w:tcPr>
            <w:tcW w:w="848" w:type="dxa"/>
            <w:shd w:val="clear" w:color="auto" w:fill="D9D9D9" w:themeFill="background1" w:themeFillShade="D9"/>
          </w:tcPr>
          <w:p w14:paraId="4FAE300D" w14:textId="77777777" w:rsidR="00066DEA" w:rsidRPr="003F35BD" w:rsidRDefault="00066DEA" w:rsidP="000E0EE1">
            <w:pPr>
              <w:spacing w:after="0" w:line="360" w:lineRule="auto"/>
              <w:jc w:val="center"/>
              <w:rPr>
                <w:rFonts w:ascii="Arial Narrow" w:hAnsi="Arial Narrow" w:cs="Arial"/>
                <w:bCs/>
                <w:sz w:val="24"/>
                <w:szCs w:val="24"/>
              </w:rPr>
            </w:pPr>
            <w:r w:rsidRPr="003F35BD">
              <w:rPr>
                <w:rFonts w:ascii="Arial Narrow" w:hAnsi="Arial Narrow" w:cs="Arial"/>
                <w:bCs/>
                <w:sz w:val="24"/>
                <w:szCs w:val="24"/>
              </w:rPr>
              <w:t>16</w:t>
            </w:r>
          </w:p>
        </w:tc>
        <w:tc>
          <w:tcPr>
            <w:tcW w:w="2253" w:type="dxa"/>
            <w:shd w:val="clear" w:color="auto" w:fill="D9D9D9" w:themeFill="background1" w:themeFillShade="D9"/>
          </w:tcPr>
          <w:p w14:paraId="68765177"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Ujian</w:t>
            </w:r>
            <w:proofErr w:type="spellEnd"/>
            <w:r w:rsidRPr="003F35BD">
              <w:rPr>
                <w:rFonts w:ascii="Arial Narrow" w:hAnsi="Arial Narrow" w:cs="Arial"/>
                <w:bCs/>
                <w:sz w:val="24"/>
                <w:szCs w:val="24"/>
              </w:rPr>
              <w:t xml:space="preserve"> Akhir Semester</w:t>
            </w:r>
          </w:p>
        </w:tc>
        <w:tc>
          <w:tcPr>
            <w:tcW w:w="3560" w:type="dxa"/>
            <w:gridSpan w:val="3"/>
            <w:shd w:val="clear" w:color="auto" w:fill="D9D9D9" w:themeFill="background1" w:themeFillShade="D9"/>
          </w:tcPr>
          <w:p w14:paraId="1E202DE8" w14:textId="77777777" w:rsidR="00066DEA" w:rsidRPr="003F35BD" w:rsidRDefault="00066DEA" w:rsidP="000E0EE1">
            <w:pPr>
              <w:pStyle w:val="ListParagraph"/>
              <w:spacing w:after="0" w:line="360" w:lineRule="auto"/>
              <w:ind w:left="525"/>
              <w:rPr>
                <w:rFonts w:ascii="Arial Narrow" w:hAnsi="Arial Narrow" w:cs="Arial"/>
                <w:sz w:val="24"/>
                <w:szCs w:val="24"/>
              </w:rPr>
            </w:pPr>
            <w:r w:rsidRPr="003F35BD">
              <w:rPr>
                <w:rFonts w:ascii="Arial Narrow" w:hAnsi="Arial Narrow" w:cs="Arial"/>
                <w:sz w:val="24"/>
                <w:szCs w:val="24"/>
              </w:rPr>
              <w:t>CBT</w:t>
            </w:r>
            <w:r w:rsidRPr="003F35BD">
              <w:rPr>
                <w:rFonts w:ascii="Arial Narrow" w:hAnsi="Arial Narrow" w:cs="Arial"/>
                <w:sz w:val="24"/>
                <w:szCs w:val="24"/>
              </w:rPr>
              <w:br/>
              <w:t xml:space="preserve">Soal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Vignete</w:t>
            </w:r>
            <w:proofErr w:type="spellEnd"/>
            <w:r w:rsidRPr="003F35BD">
              <w:rPr>
                <w:rFonts w:ascii="Arial Narrow" w:hAnsi="Arial Narrow" w:cs="Arial"/>
                <w:sz w:val="24"/>
                <w:szCs w:val="24"/>
              </w:rPr>
              <w:t xml:space="preserve"> dan lead in </w:t>
            </w:r>
            <w:proofErr w:type="spellStart"/>
            <w:r w:rsidRPr="003F35BD">
              <w:rPr>
                <w:rFonts w:ascii="Arial Narrow" w:hAnsi="Arial Narrow" w:cs="Arial"/>
                <w:sz w:val="24"/>
                <w:szCs w:val="24"/>
              </w:rPr>
              <w:t>kasus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Pekerjaan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berkaitan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K3LH</w:t>
            </w:r>
          </w:p>
        </w:tc>
        <w:tc>
          <w:tcPr>
            <w:tcW w:w="1417" w:type="dxa"/>
            <w:gridSpan w:val="3"/>
            <w:shd w:val="clear" w:color="auto" w:fill="D9D9D9" w:themeFill="background1" w:themeFillShade="D9"/>
          </w:tcPr>
          <w:p w14:paraId="538DD16E" w14:textId="77777777" w:rsidR="00066DEA" w:rsidRPr="003F35BD" w:rsidRDefault="00066DEA" w:rsidP="000E0EE1">
            <w:pPr>
              <w:spacing w:after="0" w:line="360" w:lineRule="auto"/>
              <w:ind w:left="165"/>
              <w:rPr>
                <w:rFonts w:ascii="Arial Narrow" w:hAnsi="Arial Narrow" w:cs="Arial"/>
                <w:bCs/>
                <w:sz w:val="24"/>
                <w:szCs w:val="24"/>
              </w:rPr>
            </w:pPr>
            <w:r w:rsidRPr="003F35BD">
              <w:rPr>
                <w:rFonts w:ascii="Arial Narrow" w:hAnsi="Arial Narrow" w:cs="Arial"/>
                <w:bCs/>
                <w:sz w:val="24"/>
                <w:szCs w:val="24"/>
              </w:rPr>
              <w:t>CBT</w:t>
            </w:r>
          </w:p>
        </w:tc>
        <w:tc>
          <w:tcPr>
            <w:tcW w:w="1558" w:type="dxa"/>
            <w:gridSpan w:val="2"/>
            <w:shd w:val="clear" w:color="auto" w:fill="D9D9D9" w:themeFill="background1" w:themeFillShade="D9"/>
          </w:tcPr>
          <w:p w14:paraId="02A852FD"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 xml:space="preserve">1 </w:t>
            </w:r>
            <w:proofErr w:type="spellStart"/>
            <w:r w:rsidRPr="003F35BD">
              <w:rPr>
                <w:rFonts w:ascii="Arial Narrow" w:hAnsi="Arial Narrow" w:cs="Arial"/>
                <w:bCs/>
                <w:sz w:val="24"/>
                <w:szCs w:val="24"/>
              </w:rPr>
              <w:t>soal</w:t>
            </w:r>
            <w:proofErr w:type="spellEnd"/>
            <w:r w:rsidRPr="003F35BD">
              <w:rPr>
                <w:rFonts w:ascii="Arial Narrow" w:hAnsi="Arial Narrow" w:cs="Arial"/>
                <w:bCs/>
                <w:sz w:val="24"/>
                <w:szCs w:val="24"/>
              </w:rPr>
              <w:t xml:space="preserve"> 1 </w:t>
            </w:r>
            <w:proofErr w:type="spellStart"/>
            <w:r w:rsidRPr="003F35BD">
              <w:rPr>
                <w:rFonts w:ascii="Arial Narrow" w:hAnsi="Arial Narrow" w:cs="Arial"/>
                <w:bCs/>
                <w:sz w:val="24"/>
                <w:szCs w:val="24"/>
              </w:rPr>
              <w:t>menit</w:t>
            </w:r>
            <w:proofErr w:type="spellEnd"/>
          </w:p>
          <w:p w14:paraId="0E846837"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 xml:space="preserve">100 </w:t>
            </w:r>
            <w:proofErr w:type="spellStart"/>
            <w:r w:rsidRPr="003F35BD">
              <w:rPr>
                <w:rFonts w:ascii="Arial Narrow" w:hAnsi="Arial Narrow" w:cs="Arial"/>
                <w:bCs/>
                <w:sz w:val="24"/>
                <w:szCs w:val="24"/>
              </w:rPr>
              <w:t>soal</w:t>
            </w:r>
            <w:proofErr w:type="spellEnd"/>
          </w:p>
        </w:tc>
        <w:tc>
          <w:tcPr>
            <w:tcW w:w="1842" w:type="dxa"/>
            <w:gridSpan w:val="3"/>
            <w:shd w:val="clear" w:color="auto" w:fill="D9D9D9" w:themeFill="background1" w:themeFillShade="D9"/>
          </w:tcPr>
          <w:p w14:paraId="089EB138"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Kebenaran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menjawab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soal</w:t>
            </w:r>
            <w:proofErr w:type="spellEnd"/>
          </w:p>
        </w:tc>
        <w:tc>
          <w:tcPr>
            <w:tcW w:w="1439" w:type="dxa"/>
            <w:gridSpan w:val="2"/>
            <w:shd w:val="clear" w:color="auto" w:fill="D9D9D9" w:themeFill="background1" w:themeFillShade="D9"/>
          </w:tcPr>
          <w:p w14:paraId="4B017467" w14:textId="77777777" w:rsidR="00066DEA" w:rsidRPr="003F35BD" w:rsidRDefault="00066DEA"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Maksimal</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nilai</w:t>
            </w:r>
            <w:proofErr w:type="spellEnd"/>
            <w:r w:rsidRPr="003F35BD">
              <w:rPr>
                <w:rFonts w:ascii="Arial Narrow" w:hAnsi="Arial Narrow" w:cs="Arial"/>
                <w:bCs/>
                <w:sz w:val="24"/>
                <w:szCs w:val="24"/>
              </w:rPr>
              <w:t xml:space="preserve"> 100</w:t>
            </w:r>
          </w:p>
        </w:tc>
        <w:tc>
          <w:tcPr>
            <w:tcW w:w="810" w:type="dxa"/>
            <w:gridSpan w:val="2"/>
            <w:shd w:val="clear" w:color="auto" w:fill="D9D9D9" w:themeFill="background1" w:themeFillShade="D9"/>
          </w:tcPr>
          <w:p w14:paraId="11DB8310" w14:textId="77777777" w:rsidR="00066DEA" w:rsidRPr="003F35BD" w:rsidRDefault="00066DEA" w:rsidP="000E0EE1">
            <w:pPr>
              <w:spacing w:after="0" w:line="360" w:lineRule="auto"/>
              <w:rPr>
                <w:rFonts w:ascii="Arial Narrow" w:hAnsi="Arial Narrow" w:cs="Arial"/>
                <w:bCs/>
                <w:sz w:val="24"/>
                <w:szCs w:val="24"/>
              </w:rPr>
            </w:pPr>
            <w:r w:rsidRPr="003F35BD">
              <w:rPr>
                <w:rFonts w:ascii="Arial Narrow" w:hAnsi="Arial Narrow" w:cs="Arial"/>
                <w:bCs/>
                <w:sz w:val="24"/>
                <w:szCs w:val="24"/>
              </w:rPr>
              <w:t>35%</w:t>
            </w:r>
          </w:p>
        </w:tc>
      </w:tr>
    </w:tbl>
    <w:p w14:paraId="030F6DE2" w14:textId="77777777" w:rsidR="00066DEA" w:rsidRPr="003F35BD" w:rsidRDefault="00066DEA" w:rsidP="000E0EE1">
      <w:pPr>
        <w:spacing w:after="0" w:line="360" w:lineRule="auto"/>
        <w:rPr>
          <w:rFonts w:ascii="Arial Narrow" w:hAnsi="Arial Narrow" w:cs="Arial"/>
          <w:b/>
          <w:bCs/>
          <w:sz w:val="24"/>
          <w:szCs w:val="24"/>
          <w:u w:val="single"/>
        </w:rPr>
      </w:pPr>
    </w:p>
    <w:p w14:paraId="01F718E6" w14:textId="77777777" w:rsidR="00066DEA" w:rsidRPr="003F35BD" w:rsidRDefault="00066DEA" w:rsidP="000E0EE1">
      <w:pPr>
        <w:spacing w:after="0" w:line="360" w:lineRule="auto"/>
        <w:rPr>
          <w:rFonts w:ascii="Arial Narrow" w:hAnsi="Arial Narrow" w:cs="Arial"/>
          <w:b/>
          <w:bCs/>
          <w:sz w:val="24"/>
          <w:szCs w:val="24"/>
          <w:u w:val="single"/>
        </w:rPr>
      </w:pPr>
      <w:proofErr w:type="spellStart"/>
      <w:r w:rsidRPr="003F35BD">
        <w:rPr>
          <w:rFonts w:ascii="Arial Narrow" w:hAnsi="Arial Narrow" w:cs="Arial"/>
          <w:b/>
          <w:bCs/>
          <w:sz w:val="24"/>
          <w:szCs w:val="24"/>
          <w:u w:val="single"/>
        </w:rPr>
        <w:t>Tugas</w:t>
      </w:r>
      <w:proofErr w:type="spellEnd"/>
      <w:r w:rsidRPr="003F35BD">
        <w:rPr>
          <w:rFonts w:ascii="Arial Narrow" w:hAnsi="Arial Narrow" w:cs="Arial"/>
          <w:b/>
          <w:bCs/>
          <w:sz w:val="24"/>
          <w:szCs w:val="24"/>
          <w:u w:val="single"/>
        </w:rPr>
        <w:t xml:space="preserve"> </w:t>
      </w:r>
      <w:proofErr w:type="spellStart"/>
      <w:r w:rsidRPr="003F35BD">
        <w:rPr>
          <w:rFonts w:ascii="Arial Narrow" w:hAnsi="Arial Narrow" w:cs="Arial"/>
          <w:b/>
          <w:bCs/>
          <w:sz w:val="24"/>
          <w:szCs w:val="24"/>
          <w:u w:val="single"/>
        </w:rPr>
        <w:t>mahasiswa</w:t>
      </w:r>
      <w:proofErr w:type="spellEnd"/>
      <w:r w:rsidRPr="003F35BD">
        <w:rPr>
          <w:rFonts w:ascii="Arial Narrow" w:hAnsi="Arial Narrow" w:cs="Arial"/>
          <w:b/>
          <w:bCs/>
          <w:sz w:val="24"/>
          <w:szCs w:val="24"/>
          <w:u w:val="single"/>
        </w:rPr>
        <w:t xml:space="preserve"> dan </w:t>
      </w:r>
      <w:proofErr w:type="spellStart"/>
      <w:r w:rsidRPr="003F35BD">
        <w:rPr>
          <w:rFonts w:ascii="Arial Narrow" w:hAnsi="Arial Narrow" w:cs="Arial"/>
          <w:b/>
          <w:bCs/>
          <w:sz w:val="24"/>
          <w:szCs w:val="24"/>
          <w:u w:val="single"/>
        </w:rPr>
        <w:t>penilaiannya</w:t>
      </w:r>
      <w:proofErr w:type="spellEnd"/>
      <w:r w:rsidRPr="003F35BD">
        <w:rPr>
          <w:rFonts w:ascii="Arial Narrow" w:hAnsi="Arial Narrow" w:cs="Arial"/>
          <w:b/>
          <w:bCs/>
          <w:sz w:val="24"/>
          <w:szCs w:val="24"/>
          <w:u w:val="single"/>
        </w:rPr>
        <w:t>:</w:t>
      </w:r>
    </w:p>
    <w:p w14:paraId="7F82DFF5" w14:textId="77777777" w:rsidR="00066DEA" w:rsidRPr="003F35BD" w:rsidRDefault="00066DEA">
      <w:pPr>
        <w:pStyle w:val="ListParagraph"/>
        <w:numPr>
          <w:ilvl w:val="0"/>
          <w:numId w:val="46"/>
        </w:num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Mandiri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mengerjakan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latihan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soal</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yangditentukan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dikumpulkan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pertemuan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selanjutnya</w:t>
      </w:r>
      <w:proofErr w:type="spellEnd"/>
      <w:r w:rsidRPr="003F35BD">
        <w:rPr>
          <w:rFonts w:ascii="Arial Narrow" w:hAnsi="Arial Narrow" w:cs="Arial"/>
          <w:bCs/>
          <w:sz w:val="24"/>
          <w:szCs w:val="24"/>
        </w:rPr>
        <w:t>.</w:t>
      </w:r>
    </w:p>
    <w:p w14:paraId="5AD6B7E1" w14:textId="77777777" w:rsidR="00066DEA" w:rsidRPr="003F35BD" w:rsidRDefault="00066DEA">
      <w:pPr>
        <w:pStyle w:val="ListParagraph"/>
        <w:numPr>
          <w:ilvl w:val="0"/>
          <w:numId w:val="46"/>
        </w:numPr>
        <w:spacing w:after="0" w:line="360" w:lineRule="auto"/>
        <w:jc w:val="both"/>
        <w:rPr>
          <w:rFonts w:ascii="Arial Narrow" w:hAnsi="Arial Narrow" w:cs="Arial"/>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Makalah, </w:t>
      </w:r>
      <w:proofErr w:type="spellStart"/>
      <w:r w:rsidRPr="003F35BD">
        <w:rPr>
          <w:rFonts w:ascii="Arial Narrow" w:hAnsi="Arial Narrow" w:cs="Arial"/>
          <w:bCs/>
          <w:sz w:val="24"/>
          <w:szCs w:val="24"/>
        </w:rPr>
        <w:t>membuat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makalah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tentang</w:t>
      </w:r>
      <w:proofErr w:type="spellEnd"/>
      <w:r w:rsidRPr="003F35BD">
        <w:rPr>
          <w:rFonts w:ascii="Arial Narrow" w:hAnsi="Arial Narrow" w:cs="Arial"/>
          <w:bCs/>
          <w:sz w:val="24"/>
          <w:szCs w:val="24"/>
        </w:rPr>
        <w:t xml:space="preserve"> </w:t>
      </w:r>
      <w:proofErr w:type="spellStart"/>
      <w:r w:rsidRPr="003F35BD">
        <w:rPr>
          <w:rFonts w:ascii="Arial Narrow" w:hAnsi="Arial Narrow" w:cs="Arial"/>
          <w:sz w:val="24"/>
          <w:szCs w:val="24"/>
        </w:rPr>
        <w:t>Rancangan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pelaksnaan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diupload</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setiap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produk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promkes</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telah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dibuat</w:t>
      </w:r>
      <w:proofErr w:type="spellEnd"/>
    </w:p>
    <w:p w14:paraId="7A590B13" w14:textId="77777777" w:rsidR="00066DEA" w:rsidRPr="003F35BD" w:rsidRDefault="00066DEA" w:rsidP="000E0EE1">
      <w:pPr>
        <w:pStyle w:val="ListParagraph"/>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Kriteria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dilakukan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secara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terdiri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atas</w:t>
      </w:r>
      <w:proofErr w:type="spellEnd"/>
      <w:r w:rsidRPr="003F35BD">
        <w:rPr>
          <w:rFonts w:ascii="Arial Narrow" w:hAnsi="Arial Narrow" w:cs="Arial"/>
          <w:bCs/>
          <w:sz w:val="24"/>
          <w:szCs w:val="24"/>
        </w:rPr>
        <w:t xml:space="preserve"> 4 </w:t>
      </w: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melalui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fasilitas</w:t>
      </w:r>
      <w:proofErr w:type="spellEnd"/>
      <w:r w:rsidRPr="003F35BD">
        <w:rPr>
          <w:rFonts w:ascii="Arial Narrow" w:hAnsi="Arial Narrow" w:cs="Arial"/>
          <w:bCs/>
          <w:sz w:val="24"/>
          <w:szCs w:val="24"/>
        </w:rPr>
        <w:t xml:space="preserve"> internet, </w:t>
      </w:r>
      <w:proofErr w:type="spellStart"/>
      <w:r w:rsidRPr="003F35BD">
        <w:rPr>
          <w:rFonts w:ascii="Arial Narrow" w:hAnsi="Arial Narrow" w:cs="Arial"/>
          <w:bCs/>
          <w:sz w:val="24"/>
          <w:szCs w:val="24"/>
        </w:rPr>
        <w:t>lalu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didiskusikan</w:t>
      </w:r>
      <w:proofErr w:type="spellEnd"/>
      <w:r w:rsidRPr="003F35BD">
        <w:rPr>
          <w:rFonts w:ascii="Arial Narrow" w:hAnsi="Arial Narrow" w:cs="Arial"/>
          <w:bCs/>
          <w:sz w:val="24"/>
          <w:szCs w:val="24"/>
        </w:rPr>
        <w:t xml:space="preserve"> oleh </w:t>
      </w:r>
      <w:proofErr w:type="spellStart"/>
      <w:r w:rsidRPr="003F35BD">
        <w:rPr>
          <w:rFonts w:ascii="Arial Narrow" w:hAnsi="Arial Narrow" w:cs="Arial"/>
          <w:bCs/>
          <w:sz w:val="24"/>
          <w:szCs w:val="24"/>
        </w:rPr>
        <w:t>anggota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dibuat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ringkasan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isinya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dalam</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bentuk</w:t>
      </w:r>
      <w:proofErr w:type="spellEnd"/>
      <w:r w:rsidRPr="003F35BD">
        <w:rPr>
          <w:rFonts w:ascii="Arial Narrow" w:hAnsi="Arial Narrow" w:cs="Arial"/>
          <w:bCs/>
          <w:sz w:val="24"/>
          <w:szCs w:val="24"/>
        </w:rPr>
        <w:t xml:space="preserve"> </w:t>
      </w:r>
      <w:r w:rsidRPr="003F35BD">
        <w:rPr>
          <w:rFonts w:ascii="Arial Narrow" w:hAnsi="Arial Narrow" w:cs="Arial"/>
          <w:bCs/>
          <w:i/>
          <w:sz w:val="24"/>
          <w:szCs w:val="24"/>
        </w:rPr>
        <w:t>essay</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maksimal</w:t>
      </w:r>
      <w:proofErr w:type="spellEnd"/>
      <w:r w:rsidRPr="003F35BD">
        <w:rPr>
          <w:rFonts w:ascii="Arial Narrow" w:hAnsi="Arial Narrow" w:cs="Arial"/>
          <w:bCs/>
          <w:sz w:val="24"/>
          <w:szCs w:val="24"/>
        </w:rPr>
        <w:t xml:space="preserve"> 2 </w:t>
      </w:r>
      <w:proofErr w:type="spellStart"/>
      <w:r w:rsidRPr="003F35BD">
        <w:rPr>
          <w:rFonts w:ascii="Arial Narrow" w:hAnsi="Arial Narrow" w:cs="Arial"/>
          <w:bCs/>
          <w:sz w:val="24"/>
          <w:szCs w:val="24"/>
        </w:rPr>
        <w:t>halaman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setara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500 kata. </w:t>
      </w:r>
      <w:proofErr w:type="spellStart"/>
      <w:r w:rsidRPr="003F35BD">
        <w:rPr>
          <w:rFonts w:ascii="Arial Narrow" w:hAnsi="Arial Narrow" w:cs="Arial"/>
          <w:bCs/>
          <w:sz w:val="24"/>
          <w:szCs w:val="24"/>
        </w:rPr>
        <w:t>Ringkasan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ini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diketik</w:t>
      </w:r>
      <w:proofErr w:type="spellEnd"/>
      <w:r w:rsidRPr="003F35BD">
        <w:rPr>
          <w:rFonts w:ascii="Arial Narrow" w:hAnsi="Arial Narrow" w:cs="Arial"/>
          <w:bCs/>
          <w:sz w:val="24"/>
          <w:szCs w:val="24"/>
        </w:rPr>
        <w:t xml:space="preserve"> pada </w:t>
      </w:r>
      <w:proofErr w:type="spellStart"/>
      <w:r w:rsidRPr="003F35BD">
        <w:rPr>
          <w:rFonts w:ascii="Arial Narrow" w:hAnsi="Arial Narrow" w:cs="Arial"/>
          <w:bCs/>
          <w:sz w:val="24"/>
          <w:szCs w:val="24"/>
        </w:rPr>
        <w:t>kertas</w:t>
      </w:r>
      <w:proofErr w:type="spellEnd"/>
      <w:r w:rsidRPr="003F35BD">
        <w:rPr>
          <w:rFonts w:ascii="Arial Narrow" w:hAnsi="Arial Narrow" w:cs="Arial"/>
          <w:bCs/>
          <w:sz w:val="24"/>
          <w:szCs w:val="24"/>
        </w:rPr>
        <w:t xml:space="preserve"> A4, font </w:t>
      </w:r>
      <w:r w:rsidRPr="003F35BD">
        <w:rPr>
          <w:rFonts w:ascii="Arial Narrow" w:hAnsi="Arial Narrow" w:cs="Arial"/>
          <w:bCs/>
          <w:i/>
          <w:sz w:val="24"/>
          <w:szCs w:val="24"/>
        </w:rPr>
        <w:t>Times New Roman</w:t>
      </w:r>
      <w:r w:rsidRPr="003F35BD">
        <w:rPr>
          <w:rFonts w:ascii="Arial Narrow" w:hAnsi="Arial Narrow" w:cs="Arial"/>
          <w:bCs/>
          <w:sz w:val="24"/>
          <w:szCs w:val="24"/>
        </w:rPr>
        <w:t xml:space="preserve"> 12, </w:t>
      </w:r>
      <w:proofErr w:type="spellStart"/>
      <w:r w:rsidRPr="003F35BD">
        <w:rPr>
          <w:rFonts w:ascii="Arial Narrow" w:hAnsi="Arial Narrow" w:cs="Arial"/>
          <w:bCs/>
          <w:sz w:val="24"/>
          <w:szCs w:val="24"/>
        </w:rPr>
        <w:t>spasi</w:t>
      </w:r>
      <w:proofErr w:type="spellEnd"/>
      <w:r w:rsidRPr="003F35BD">
        <w:rPr>
          <w:rFonts w:ascii="Arial Narrow" w:hAnsi="Arial Narrow" w:cs="Arial"/>
          <w:bCs/>
          <w:sz w:val="24"/>
          <w:szCs w:val="24"/>
        </w:rPr>
        <w:t xml:space="preserve"> 1,5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batas </w:t>
      </w:r>
      <w:proofErr w:type="spellStart"/>
      <w:r w:rsidRPr="003F35BD">
        <w:rPr>
          <w:rFonts w:ascii="Arial Narrow" w:hAnsi="Arial Narrow" w:cs="Arial"/>
          <w:bCs/>
          <w:sz w:val="24"/>
          <w:szCs w:val="24"/>
        </w:rPr>
        <w:t>kanan</w:t>
      </w:r>
      <w:proofErr w:type="spellEnd"/>
      <w:r w:rsidRPr="003F35BD">
        <w:rPr>
          <w:rFonts w:ascii="Arial Narrow" w:hAnsi="Arial Narrow" w:cs="Arial"/>
          <w:bCs/>
          <w:sz w:val="24"/>
          <w:szCs w:val="24"/>
        </w:rPr>
        <w:t xml:space="preserve"> 4 cm, </w:t>
      </w:r>
      <w:proofErr w:type="spellStart"/>
      <w:r w:rsidRPr="003F35BD">
        <w:rPr>
          <w:rFonts w:ascii="Arial Narrow" w:hAnsi="Arial Narrow" w:cs="Arial"/>
          <w:bCs/>
          <w:sz w:val="24"/>
          <w:szCs w:val="24"/>
        </w:rPr>
        <w:t>atas</w:t>
      </w:r>
      <w:proofErr w:type="spellEnd"/>
      <w:r w:rsidRPr="003F35BD">
        <w:rPr>
          <w:rFonts w:ascii="Arial Narrow" w:hAnsi="Arial Narrow" w:cs="Arial"/>
          <w:bCs/>
          <w:sz w:val="24"/>
          <w:szCs w:val="24"/>
        </w:rPr>
        <w:t xml:space="preserve"> 4 cm, </w:t>
      </w:r>
      <w:proofErr w:type="spellStart"/>
      <w:r w:rsidRPr="003F35BD">
        <w:rPr>
          <w:rFonts w:ascii="Arial Narrow" w:hAnsi="Arial Narrow" w:cs="Arial"/>
          <w:bCs/>
          <w:sz w:val="24"/>
          <w:szCs w:val="24"/>
        </w:rPr>
        <w:t>bawah</w:t>
      </w:r>
      <w:proofErr w:type="spellEnd"/>
      <w:r w:rsidRPr="003F35BD">
        <w:rPr>
          <w:rFonts w:ascii="Arial Narrow" w:hAnsi="Arial Narrow" w:cs="Arial"/>
          <w:bCs/>
          <w:sz w:val="24"/>
          <w:szCs w:val="24"/>
        </w:rPr>
        <w:t xml:space="preserve"> 3 </w:t>
      </w:r>
      <w:proofErr w:type="gramStart"/>
      <w:r w:rsidRPr="003F35BD">
        <w:rPr>
          <w:rFonts w:ascii="Arial Narrow" w:hAnsi="Arial Narrow" w:cs="Arial"/>
          <w:bCs/>
          <w:sz w:val="24"/>
          <w:szCs w:val="24"/>
        </w:rPr>
        <w:t>cm  dan</w:t>
      </w:r>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bawah</w:t>
      </w:r>
      <w:proofErr w:type="spellEnd"/>
      <w:r w:rsidRPr="003F35BD">
        <w:rPr>
          <w:rFonts w:ascii="Arial Narrow" w:hAnsi="Arial Narrow" w:cs="Arial"/>
          <w:bCs/>
          <w:sz w:val="24"/>
          <w:szCs w:val="24"/>
        </w:rPr>
        <w:t xml:space="preserve">  3  cm. </w:t>
      </w:r>
      <w:proofErr w:type="spellStart"/>
      <w:r w:rsidRPr="003F35BD">
        <w:rPr>
          <w:rFonts w:ascii="Arial Narrow" w:hAnsi="Arial Narrow" w:cs="Arial"/>
          <w:bCs/>
          <w:sz w:val="24"/>
          <w:szCs w:val="24"/>
        </w:rPr>
        <w:t>Setiap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dianjurkan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mengkaji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topik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judul</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berbeda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ketentuan</w:t>
      </w:r>
      <w:proofErr w:type="spellEnd"/>
      <w:r w:rsidRPr="003F35BD">
        <w:rPr>
          <w:rFonts w:ascii="Arial Narrow" w:hAnsi="Arial Narrow" w:cs="Arial"/>
          <w:bCs/>
          <w:sz w:val="24"/>
          <w:szCs w:val="24"/>
        </w:rPr>
        <w:t xml:space="preserve">.  </w:t>
      </w:r>
      <w:proofErr w:type="spellStart"/>
      <w:proofErr w:type="gramStart"/>
      <w:r w:rsidRPr="003F35BD">
        <w:rPr>
          <w:rFonts w:ascii="Arial Narrow" w:hAnsi="Arial Narrow" w:cs="Arial"/>
          <w:bCs/>
          <w:sz w:val="24"/>
          <w:szCs w:val="24"/>
        </w:rPr>
        <w:t>Ringkasan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beserta</w:t>
      </w:r>
      <w:proofErr w:type="spellEnd"/>
      <w:proofErr w:type="gramEnd"/>
      <w:r w:rsidRPr="003F35BD">
        <w:rPr>
          <w:rFonts w:ascii="Arial Narrow" w:hAnsi="Arial Narrow" w:cs="Arial"/>
          <w:bCs/>
          <w:sz w:val="24"/>
          <w:szCs w:val="24"/>
        </w:rPr>
        <w:t xml:space="preserve">  kopi  </w:t>
      </w:r>
      <w:proofErr w:type="spellStart"/>
      <w:r w:rsidRPr="003F35BD">
        <w:rPr>
          <w:rFonts w:ascii="Arial Narrow" w:hAnsi="Arial Narrow" w:cs="Arial"/>
          <w:bCs/>
          <w:sz w:val="24"/>
          <w:szCs w:val="24"/>
        </w:rPr>
        <w:t>artikel</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aslinya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diserahkan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menjelang</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ujian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akhir</w:t>
      </w:r>
      <w:proofErr w:type="spellEnd"/>
      <w:r w:rsidRPr="003F35BD">
        <w:rPr>
          <w:rFonts w:ascii="Arial Narrow" w:hAnsi="Arial Narrow" w:cs="Arial"/>
          <w:bCs/>
          <w:sz w:val="24"/>
          <w:szCs w:val="24"/>
        </w:rPr>
        <w:t xml:space="preserve"> semester.</w:t>
      </w:r>
    </w:p>
    <w:p w14:paraId="450ADE06" w14:textId="77777777" w:rsidR="00066DEA" w:rsidRPr="003F35BD" w:rsidRDefault="00066DEA">
      <w:pPr>
        <w:pStyle w:val="ListParagraph"/>
        <w:numPr>
          <w:ilvl w:val="0"/>
          <w:numId w:val="46"/>
        </w:num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Presentasi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merancang</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mempublikasikan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bertanggungjawab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untuk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makalah</w:t>
      </w:r>
      <w:proofErr w:type="spellEnd"/>
    </w:p>
    <w:p w14:paraId="57C9962D" w14:textId="77777777" w:rsidR="00066DEA" w:rsidRPr="003F35BD" w:rsidRDefault="00066DEA" w:rsidP="000E0EE1">
      <w:pPr>
        <w:spacing w:after="0" w:line="360" w:lineRule="auto"/>
        <w:rPr>
          <w:rFonts w:ascii="Arial Narrow" w:hAnsi="Arial Narrow" w:cs="Arial"/>
          <w:b/>
          <w:bCs/>
          <w:sz w:val="24"/>
          <w:szCs w:val="24"/>
          <w:u w:val="single"/>
        </w:rPr>
      </w:pPr>
    </w:p>
    <w:p w14:paraId="6B931FED" w14:textId="77777777" w:rsidR="00066DEA" w:rsidRPr="003F35BD" w:rsidRDefault="00066DEA" w:rsidP="000E0EE1">
      <w:pPr>
        <w:spacing w:after="0" w:line="360" w:lineRule="auto"/>
        <w:rPr>
          <w:rFonts w:ascii="Arial Narrow" w:hAnsi="Arial Narrow" w:cs="Arial"/>
          <w:b/>
          <w:bCs/>
          <w:sz w:val="24"/>
          <w:szCs w:val="24"/>
          <w:u w:val="single"/>
        </w:rPr>
      </w:pPr>
      <w:proofErr w:type="spellStart"/>
      <w:r w:rsidRPr="003F35BD">
        <w:rPr>
          <w:rFonts w:ascii="Arial Narrow" w:hAnsi="Arial Narrow" w:cs="Arial"/>
          <w:b/>
          <w:bCs/>
          <w:sz w:val="24"/>
          <w:szCs w:val="24"/>
          <w:u w:val="single"/>
        </w:rPr>
        <w:t>Kriteria</w:t>
      </w:r>
      <w:proofErr w:type="spellEnd"/>
      <w:r w:rsidRPr="003F35BD">
        <w:rPr>
          <w:rFonts w:ascii="Arial Narrow" w:hAnsi="Arial Narrow" w:cs="Arial"/>
          <w:b/>
          <w:bCs/>
          <w:sz w:val="24"/>
          <w:szCs w:val="24"/>
          <w:u w:val="single"/>
        </w:rPr>
        <w:t xml:space="preserve">, </w:t>
      </w:r>
      <w:proofErr w:type="spellStart"/>
      <w:r w:rsidRPr="003F35BD">
        <w:rPr>
          <w:rFonts w:ascii="Arial Narrow" w:hAnsi="Arial Narrow" w:cs="Arial"/>
          <w:b/>
          <w:bCs/>
          <w:sz w:val="24"/>
          <w:szCs w:val="24"/>
          <w:u w:val="single"/>
        </w:rPr>
        <w:t>Indikator</w:t>
      </w:r>
      <w:proofErr w:type="spellEnd"/>
      <w:r w:rsidRPr="003F35BD">
        <w:rPr>
          <w:rFonts w:ascii="Arial Narrow" w:hAnsi="Arial Narrow" w:cs="Arial"/>
          <w:b/>
          <w:bCs/>
          <w:sz w:val="24"/>
          <w:szCs w:val="24"/>
          <w:u w:val="single"/>
        </w:rPr>
        <w:t xml:space="preserve"> dan </w:t>
      </w:r>
      <w:proofErr w:type="spellStart"/>
      <w:r w:rsidRPr="003F35BD">
        <w:rPr>
          <w:rFonts w:ascii="Arial Narrow" w:hAnsi="Arial Narrow" w:cs="Arial"/>
          <w:b/>
          <w:bCs/>
          <w:sz w:val="24"/>
          <w:szCs w:val="24"/>
          <w:u w:val="single"/>
        </w:rPr>
        <w:t>Bobot</w:t>
      </w:r>
      <w:proofErr w:type="spellEnd"/>
      <w:r w:rsidRPr="003F35BD">
        <w:rPr>
          <w:rFonts w:ascii="Arial Narrow" w:hAnsi="Arial Narrow" w:cs="Arial"/>
          <w:b/>
          <w:bCs/>
          <w:sz w:val="24"/>
          <w:szCs w:val="24"/>
          <w:u w:val="single"/>
        </w:rPr>
        <w:t xml:space="preserve"> </w:t>
      </w:r>
      <w:proofErr w:type="spellStart"/>
      <w:r w:rsidRPr="003F35BD">
        <w:rPr>
          <w:rFonts w:ascii="Arial Narrow" w:hAnsi="Arial Narrow" w:cs="Arial"/>
          <w:b/>
          <w:bCs/>
          <w:sz w:val="24"/>
          <w:szCs w:val="24"/>
          <w:u w:val="single"/>
        </w:rPr>
        <w:t>Penilaian</w:t>
      </w:r>
      <w:proofErr w:type="spellEnd"/>
    </w:p>
    <w:p w14:paraId="063CB04D"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066DEA" w:rsidRPr="003F35BD" w14:paraId="0160B949" w14:textId="77777777" w:rsidTr="00270198">
        <w:trPr>
          <w:jc w:val="center"/>
        </w:trPr>
        <w:tc>
          <w:tcPr>
            <w:tcW w:w="1101" w:type="dxa"/>
            <w:shd w:val="clear" w:color="auto" w:fill="auto"/>
          </w:tcPr>
          <w:p w14:paraId="61442E59" w14:textId="77777777" w:rsidR="00066DEA" w:rsidRPr="003F35BD" w:rsidRDefault="00066DEA" w:rsidP="000E0EE1">
            <w:pPr>
              <w:spacing w:after="0" w:line="360" w:lineRule="auto"/>
              <w:jc w:val="both"/>
              <w:rPr>
                <w:rFonts w:ascii="Arial Narrow" w:hAnsi="Arial Narrow" w:cs="Arial"/>
                <w:b/>
                <w:sz w:val="24"/>
                <w:szCs w:val="24"/>
                <w:lang w:val="sv-SE"/>
              </w:rPr>
            </w:pPr>
            <w:r w:rsidRPr="003F35BD">
              <w:rPr>
                <w:rFonts w:ascii="Arial Narrow" w:hAnsi="Arial Narrow" w:cs="Arial"/>
                <w:b/>
                <w:sz w:val="24"/>
                <w:szCs w:val="24"/>
                <w:lang w:val="sv-SE"/>
              </w:rPr>
              <w:t>Nilai</w:t>
            </w:r>
          </w:p>
        </w:tc>
        <w:tc>
          <w:tcPr>
            <w:tcW w:w="1401" w:type="dxa"/>
            <w:shd w:val="clear" w:color="auto" w:fill="auto"/>
          </w:tcPr>
          <w:p w14:paraId="0FB2E4E7" w14:textId="77777777" w:rsidR="00066DEA" w:rsidRPr="003F35BD" w:rsidRDefault="00066DEA" w:rsidP="000E0EE1">
            <w:pPr>
              <w:spacing w:after="0" w:line="360" w:lineRule="auto"/>
              <w:jc w:val="both"/>
              <w:rPr>
                <w:rFonts w:ascii="Arial Narrow" w:hAnsi="Arial Narrow" w:cs="Arial"/>
                <w:b/>
                <w:sz w:val="24"/>
                <w:szCs w:val="24"/>
                <w:lang w:val="sv-SE"/>
              </w:rPr>
            </w:pPr>
            <w:r w:rsidRPr="003F35BD">
              <w:rPr>
                <w:rFonts w:ascii="Arial Narrow" w:hAnsi="Arial Narrow" w:cs="Arial"/>
                <w:b/>
                <w:sz w:val="24"/>
                <w:szCs w:val="24"/>
                <w:lang w:val="sv-SE"/>
              </w:rPr>
              <w:t>Point</w:t>
            </w:r>
          </w:p>
        </w:tc>
        <w:tc>
          <w:tcPr>
            <w:tcW w:w="1417" w:type="dxa"/>
            <w:shd w:val="clear" w:color="auto" w:fill="auto"/>
          </w:tcPr>
          <w:p w14:paraId="5D0419DA" w14:textId="77777777" w:rsidR="00066DEA" w:rsidRPr="003F35BD" w:rsidRDefault="00066DEA" w:rsidP="000E0EE1">
            <w:pPr>
              <w:spacing w:after="0" w:line="360" w:lineRule="auto"/>
              <w:jc w:val="both"/>
              <w:rPr>
                <w:rFonts w:ascii="Arial Narrow" w:hAnsi="Arial Narrow" w:cs="Arial"/>
                <w:b/>
                <w:sz w:val="24"/>
                <w:szCs w:val="24"/>
                <w:lang w:val="sv-SE"/>
              </w:rPr>
            </w:pPr>
            <w:r w:rsidRPr="003F35BD">
              <w:rPr>
                <w:rFonts w:ascii="Arial Narrow" w:hAnsi="Arial Narrow" w:cs="Arial"/>
                <w:b/>
                <w:sz w:val="24"/>
                <w:szCs w:val="24"/>
                <w:lang w:val="sv-SE"/>
              </w:rPr>
              <w:t>Range</w:t>
            </w:r>
          </w:p>
        </w:tc>
      </w:tr>
      <w:tr w:rsidR="00066DEA" w:rsidRPr="003F35BD" w14:paraId="09852C14" w14:textId="77777777" w:rsidTr="00270198">
        <w:trPr>
          <w:jc w:val="center"/>
        </w:trPr>
        <w:tc>
          <w:tcPr>
            <w:tcW w:w="1101" w:type="dxa"/>
            <w:shd w:val="clear" w:color="auto" w:fill="auto"/>
          </w:tcPr>
          <w:p w14:paraId="76B0C702"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A</w:t>
            </w:r>
          </w:p>
        </w:tc>
        <w:tc>
          <w:tcPr>
            <w:tcW w:w="1401" w:type="dxa"/>
            <w:shd w:val="clear" w:color="auto" w:fill="auto"/>
          </w:tcPr>
          <w:p w14:paraId="76CF9F58"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4</w:t>
            </w:r>
          </w:p>
        </w:tc>
        <w:tc>
          <w:tcPr>
            <w:tcW w:w="1417" w:type="dxa"/>
            <w:shd w:val="clear" w:color="auto" w:fill="auto"/>
          </w:tcPr>
          <w:p w14:paraId="1620F5DF"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85-100</w:t>
            </w:r>
          </w:p>
        </w:tc>
      </w:tr>
      <w:tr w:rsidR="00066DEA" w:rsidRPr="003F35BD" w14:paraId="355BA4BE" w14:textId="77777777" w:rsidTr="00270198">
        <w:trPr>
          <w:jc w:val="center"/>
        </w:trPr>
        <w:tc>
          <w:tcPr>
            <w:tcW w:w="1101" w:type="dxa"/>
            <w:shd w:val="clear" w:color="auto" w:fill="auto"/>
          </w:tcPr>
          <w:p w14:paraId="54F8BA5B"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AB</w:t>
            </w:r>
          </w:p>
        </w:tc>
        <w:tc>
          <w:tcPr>
            <w:tcW w:w="1401" w:type="dxa"/>
            <w:shd w:val="clear" w:color="auto" w:fill="auto"/>
          </w:tcPr>
          <w:p w14:paraId="65120CA6"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3,5</w:t>
            </w:r>
          </w:p>
        </w:tc>
        <w:tc>
          <w:tcPr>
            <w:tcW w:w="1417" w:type="dxa"/>
            <w:shd w:val="clear" w:color="auto" w:fill="auto"/>
          </w:tcPr>
          <w:p w14:paraId="007C231C"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79-84</w:t>
            </w:r>
          </w:p>
        </w:tc>
      </w:tr>
      <w:tr w:rsidR="00066DEA" w:rsidRPr="003F35BD" w14:paraId="6EF9564A" w14:textId="77777777" w:rsidTr="00270198">
        <w:trPr>
          <w:jc w:val="center"/>
        </w:trPr>
        <w:tc>
          <w:tcPr>
            <w:tcW w:w="1101" w:type="dxa"/>
            <w:shd w:val="clear" w:color="auto" w:fill="auto"/>
          </w:tcPr>
          <w:p w14:paraId="17CBD003"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B</w:t>
            </w:r>
          </w:p>
        </w:tc>
        <w:tc>
          <w:tcPr>
            <w:tcW w:w="1401" w:type="dxa"/>
            <w:shd w:val="clear" w:color="auto" w:fill="auto"/>
          </w:tcPr>
          <w:p w14:paraId="00F7D0E8"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3</w:t>
            </w:r>
          </w:p>
        </w:tc>
        <w:tc>
          <w:tcPr>
            <w:tcW w:w="1417" w:type="dxa"/>
            <w:shd w:val="clear" w:color="auto" w:fill="auto"/>
          </w:tcPr>
          <w:p w14:paraId="3E160CE4"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73-78</w:t>
            </w:r>
          </w:p>
        </w:tc>
      </w:tr>
      <w:tr w:rsidR="00066DEA" w:rsidRPr="003F35BD" w14:paraId="1537E396" w14:textId="77777777" w:rsidTr="00270198">
        <w:trPr>
          <w:jc w:val="center"/>
        </w:trPr>
        <w:tc>
          <w:tcPr>
            <w:tcW w:w="1101" w:type="dxa"/>
            <w:shd w:val="clear" w:color="auto" w:fill="auto"/>
          </w:tcPr>
          <w:p w14:paraId="6E703F34"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BC</w:t>
            </w:r>
          </w:p>
        </w:tc>
        <w:tc>
          <w:tcPr>
            <w:tcW w:w="1401" w:type="dxa"/>
            <w:shd w:val="clear" w:color="auto" w:fill="auto"/>
          </w:tcPr>
          <w:p w14:paraId="6335A480"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2,5</w:t>
            </w:r>
          </w:p>
        </w:tc>
        <w:tc>
          <w:tcPr>
            <w:tcW w:w="1417" w:type="dxa"/>
            <w:shd w:val="clear" w:color="auto" w:fill="auto"/>
          </w:tcPr>
          <w:p w14:paraId="1BF4B106"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67-72</w:t>
            </w:r>
          </w:p>
        </w:tc>
      </w:tr>
      <w:tr w:rsidR="00066DEA" w:rsidRPr="003F35BD" w14:paraId="4A02B7CD" w14:textId="77777777" w:rsidTr="00270198">
        <w:trPr>
          <w:jc w:val="center"/>
        </w:trPr>
        <w:tc>
          <w:tcPr>
            <w:tcW w:w="1101" w:type="dxa"/>
            <w:shd w:val="clear" w:color="auto" w:fill="auto"/>
          </w:tcPr>
          <w:p w14:paraId="1C22B202"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C</w:t>
            </w:r>
          </w:p>
        </w:tc>
        <w:tc>
          <w:tcPr>
            <w:tcW w:w="1401" w:type="dxa"/>
            <w:shd w:val="clear" w:color="auto" w:fill="auto"/>
          </w:tcPr>
          <w:p w14:paraId="7A13B942"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2</w:t>
            </w:r>
          </w:p>
        </w:tc>
        <w:tc>
          <w:tcPr>
            <w:tcW w:w="1417" w:type="dxa"/>
            <w:shd w:val="clear" w:color="auto" w:fill="auto"/>
          </w:tcPr>
          <w:p w14:paraId="61B72491"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61-66</w:t>
            </w:r>
          </w:p>
        </w:tc>
      </w:tr>
      <w:tr w:rsidR="00066DEA" w:rsidRPr="003F35BD" w14:paraId="18F89DBE" w14:textId="77777777" w:rsidTr="00270198">
        <w:trPr>
          <w:jc w:val="center"/>
        </w:trPr>
        <w:tc>
          <w:tcPr>
            <w:tcW w:w="1101" w:type="dxa"/>
            <w:shd w:val="clear" w:color="auto" w:fill="auto"/>
          </w:tcPr>
          <w:p w14:paraId="6552073E"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CD</w:t>
            </w:r>
          </w:p>
        </w:tc>
        <w:tc>
          <w:tcPr>
            <w:tcW w:w="1401" w:type="dxa"/>
            <w:shd w:val="clear" w:color="auto" w:fill="auto"/>
          </w:tcPr>
          <w:p w14:paraId="16ECB236"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1,5</w:t>
            </w:r>
          </w:p>
        </w:tc>
        <w:tc>
          <w:tcPr>
            <w:tcW w:w="1417" w:type="dxa"/>
            <w:shd w:val="clear" w:color="auto" w:fill="auto"/>
          </w:tcPr>
          <w:p w14:paraId="117D8F8C"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55-60</w:t>
            </w:r>
          </w:p>
        </w:tc>
      </w:tr>
      <w:tr w:rsidR="00066DEA" w:rsidRPr="003F35BD" w14:paraId="33D13E33" w14:textId="77777777" w:rsidTr="00270198">
        <w:trPr>
          <w:jc w:val="center"/>
        </w:trPr>
        <w:tc>
          <w:tcPr>
            <w:tcW w:w="1101" w:type="dxa"/>
            <w:shd w:val="clear" w:color="auto" w:fill="auto"/>
          </w:tcPr>
          <w:p w14:paraId="14C83820"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D</w:t>
            </w:r>
          </w:p>
        </w:tc>
        <w:tc>
          <w:tcPr>
            <w:tcW w:w="1401" w:type="dxa"/>
            <w:shd w:val="clear" w:color="auto" w:fill="auto"/>
          </w:tcPr>
          <w:p w14:paraId="601DDCA5"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1</w:t>
            </w:r>
          </w:p>
        </w:tc>
        <w:tc>
          <w:tcPr>
            <w:tcW w:w="1417" w:type="dxa"/>
            <w:shd w:val="clear" w:color="auto" w:fill="auto"/>
          </w:tcPr>
          <w:p w14:paraId="74A6888B"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45-54</w:t>
            </w:r>
          </w:p>
        </w:tc>
      </w:tr>
      <w:tr w:rsidR="00066DEA" w:rsidRPr="003F35BD" w14:paraId="5D55C528" w14:textId="77777777" w:rsidTr="00270198">
        <w:trPr>
          <w:jc w:val="center"/>
        </w:trPr>
        <w:tc>
          <w:tcPr>
            <w:tcW w:w="1101" w:type="dxa"/>
            <w:shd w:val="clear" w:color="auto" w:fill="auto"/>
          </w:tcPr>
          <w:p w14:paraId="7D4BEE2F"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E</w:t>
            </w:r>
          </w:p>
        </w:tc>
        <w:tc>
          <w:tcPr>
            <w:tcW w:w="1401" w:type="dxa"/>
            <w:shd w:val="clear" w:color="auto" w:fill="auto"/>
          </w:tcPr>
          <w:p w14:paraId="64FD8219"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0</w:t>
            </w:r>
          </w:p>
        </w:tc>
        <w:tc>
          <w:tcPr>
            <w:tcW w:w="1417" w:type="dxa"/>
            <w:shd w:val="clear" w:color="auto" w:fill="auto"/>
          </w:tcPr>
          <w:p w14:paraId="6C74F131" w14:textId="77777777" w:rsidR="00066DEA" w:rsidRPr="003F35BD" w:rsidRDefault="00066DEA"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u w:val="single"/>
                <w:lang w:val="sv-SE"/>
              </w:rPr>
              <w:t>&lt;</w:t>
            </w:r>
            <w:r w:rsidRPr="003F35BD">
              <w:rPr>
                <w:rFonts w:ascii="Arial Narrow" w:hAnsi="Arial Narrow" w:cs="Arial"/>
                <w:sz w:val="24"/>
                <w:szCs w:val="24"/>
                <w:lang w:val="sv-SE"/>
              </w:rPr>
              <w:t xml:space="preserve"> 45</w:t>
            </w:r>
          </w:p>
        </w:tc>
      </w:tr>
    </w:tbl>
    <w:p w14:paraId="3E798026" w14:textId="77777777" w:rsidR="00066DEA" w:rsidRPr="003F35BD" w:rsidRDefault="00066DEA" w:rsidP="000E0EE1">
      <w:pPr>
        <w:spacing w:after="0" w:line="360" w:lineRule="auto"/>
        <w:jc w:val="both"/>
        <w:rPr>
          <w:rFonts w:ascii="Arial Narrow" w:hAnsi="Arial Narrow" w:cs="Arial"/>
          <w:sz w:val="24"/>
          <w:szCs w:val="24"/>
        </w:rPr>
      </w:pPr>
    </w:p>
    <w:p w14:paraId="56360BDE" w14:textId="77777777" w:rsidR="00066DEA" w:rsidRPr="003F35BD" w:rsidRDefault="00066DEA" w:rsidP="000E0EE1">
      <w:pPr>
        <w:spacing w:after="0" w:line="360" w:lineRule="auto"/>
        <w:ind w:firstLine="720"/>
        <w:jc w:val="both"/>
        <w:rPr>
          <w:rFonts w:ascii="Arial Narrow" w:hAnsi="Arial Narrow" w:cs="Arial"/>
          <w:sz w:val="24"/>
          <w:szCs w:val="24"/>
        </w:rPr>
      </w:pPr>
      <w:r w:rsidRPr="003F35BD">
        <w:rPr>
          <w:rFonts w:ascii="Arial Narrow" w:hAnsi="Arial Narrow" w:cs="Arial"/>
          <w:sz w:val="24"/>
          <w:szCs w:val="24"/>
        </w:rPr>
        <w:t xml:space="preserve">Dalam </w:t>
      </w:r>
      <w:proofErr w:type="spellStart"/>
      <w:r w:rsidRPr="003F35BD">
        <w:rPr>
          <w:rFonts w:ascii="Arial Narrow" w:hAnsi="Arial Narrow" w:cs="Arial"/>
          <w:sz w:val="24"/>
          <w:szCs w:val="24"/>
        </w:rPr>
        <w:t>menentukan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nilai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akhir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digunakan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pembobotan</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rumus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sesuai</w:t>
      </w:r>
      <w:proofErr w:type="spellEnd"/>
      <w:r w:rsidRPr="003F35BD">
        <w:rPr>
          <w:rFonts w:ascii="Arial Narrow" w:hAnsi="Arial Narrow" w:cs="Arial"/>
          <w:sz w:val="24"/>
          <w:szCs w:val="24"/>
        </w:rPr>
        <w:t xml:space="preserve"> yang </w:t>
      </w:r>
      <w:proofErr w:type="spellStart"/>
      <w:r w:rsidRPr="003F35BD">
        <w:rPr>
          <w:rFonts w:ascii="Arial Narrow" w:hAnsi="Arial Narrow" w:cs="Arial"/>
          <w:sz w:val="24"/>
          <w:szCs w:val="24"/>
        </w:rPr>
        <w:t>ditetapkan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peraturan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akademik</w:t>
      </w:r>
      <w:proofErr w:type="spellEnd"/>
      <w:r w:rsidRPr="003F35BD">
        <w:rPr>
          <w:rFonts w:ascii="Arial Narrow" w:hAnsi="Arial Narrow" w:cs="Arial"/>
          <w:sz w:val="24"/>
          <w:szCs w:val="24"/>
        </w:rPr>
        <w:t xml:space="preserve"> “STIFERA S</w:t>
      </w:r>
      <w:r w:rsidRPr="003F35BD">
        <w:rPr>
          <w:rFonts w:ascii="Arial Narrow" w:hAnsi="Arial Narrow" w:cs="Arial"/>
          <w:sz w:val="24"/>
          <w:szCs w:val="24"/>
          <w:lang w:val="id-ID"/>
        </w:rPr>
        <w:t>emarang</w:t>
      </w:r>
      <w:r w:rsidRPr="003F35BD">
        <w:rPr>
          <w:rFonts w:ascii="Arial Narrow" w:hAnsi="Arial Narrow" w:cs="Arial"/>
          <w:sz w:val="24"/>
          <w:szCs w:val="24"/>
        </w:rPr>
        <w:t xml:space="preserve">” </w:t>
      </w:r>
      <w:proofErr w:type="spellStart"/>
      <w:r w:rsidRPr="003F35BD">
        <w:rPr>
          <w:rFonts w:ascii="Arial Narrow" w:hAnsi="Arial Narrow" w:cs="Arial"/>
          <w:sz w:val="24"/>
          <w:szCs w:val="24"/>
        </w:rPr>
        <w:t>sebagai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berikut</w:t>
      </w:r>
      <w:proofErr w:type="spellEnd"/>
      <w:r w:rsidRPr="003F35BD">
        <w:rPr>
          <w:rFonts w:ascii="Arial Narrow" w:hAnsi="Arial Narrow" w:cs="Arial"/>
          <w:sz w:val="24"/>
          <w:szCs w:val="24"/>
        </w:rPr>
        <w:t>:</w:t>
      </w:r>
    </w:p>
    <w:p w14:paraId="72722A39" w14:textId="77777777" w:rsidR="00066DEA" w:rsidRPr="003F35BD" w:rsidRDefault="00066DEA" w:rsidP="000E0EE1">
      <w:pPr>
        <w:spacing w:after="0" w:line="360" w:lineRule="auto"/>
        <w:jc w:val="both"/>
        <w:rPr>
          <w:rFonts w:ascii="Arial Narrow" w:hAnsi="Arial Narrow" w:cs="Arial"/>
          <w:sz w:val="24"/>
          <w:szCs w:val="24"/>
        </w:rPr>
      </w:pPr>
      <w:r w:rsidRPr="003F35BD">
        <w:rPr>
          <w:rFonts w:ascii="Arial Narrow" w:hAnsi="Arial Narrow"/>
          <w:noProof/>
          <w:sz w:val="24"/>
          <w:szCs w:val="24"/>
        </w:rPr>
        <mc:AlternateContent>
          <mc:Choice Requires="wps">
            <w:drawing>
              <wp:anchor distT="0" distB="0" distL="114300" distR="114300" simplePos="0" relativeHeight="251673600" behindDoc="0" locked="0" layoutInCell="1" allowOverlap="1" wp14:anchorId="0502AC23" wp14:editId="52926AE5">
                <wp:simplePos x="0" y="0"/>
                <wp:positionH relativeFrom="column">
                  <wp:posOffset>2695575</wp:posOffset>
                </wp:positionH>
                <wp:positionV relativeFrom="paragraph">
                  <wp:posOffset>66675</wp:posOffset>
                </wp:positionV>
                <wp:extent cx="4048125" cy="295275"/>
                <wp:effectExtent l="0" t="0" r="9525" b="952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7B37F1" w14:textId="77777777" w:rsidR="00066DEA" w:rsidRPr="006B65BE" w:rsidRDefault="00066DEA" w:rsidP="00066DEA">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771DEEA4" w14:textId="77777777" w:rsidR="00066DEA" w:rsidRDefault="00066DEA" w:rsidP="00066D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2AC23" id="Rectangle 3" o:spid="_x0000_s1026" style="position:absolute;left:0;text-align:left;margin-left:212.25pt;margin-top:5.25pt;width:318.7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CMS1yAKAgAA+AMA&#10;AA4AAAAAAAAAAAAAAAAALgIAAGRycy9lMm9Eb2MueG1sUEsBAi0AFAAGAAgAAAAhAOWd3fLdAAAA&#10;CgEAAA8AAAAAAAAAAAAAAAAAZAQAAGRycy9kb3ducmV2LnhtbFBLBQYAAAAABAAEAPMAAABuBQAA&#10;AAA=&#10;" filled="f">
                <v:textbox>
                  <w:txbxContent>
                    <w:p w14:paraId="297B37F1" w14:textId="77777777" w:rsidR="00066DEA" w:rsidRPr="006B65BE" w:rsidRDefault="00066DEA" w:rsidP="00066DEA">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771DEEA4" w14:textId="77777777" w:rsidR="00066DEA" w:rsidRDefault="00066DEA" w:rsidP="00066DEA"/>
                  </w:txbxContent>
                </v:textbox>
              </v:rect>
            </w:pict>
          </mc:Fallback>
        </mc:AlternateContent>
      </w:r>
      <w:r w:rsidRPr="003F35BD">
        <w:rPr>
          <w:rFonts w:ascii="Arial Narrow" w:hAnsi="Arial Narrow" w:cs="Arial"/>
          <w:sz w:val="24"/>
          <w:szCs w:val="24"/>
        </w:rPr>
        <w:tab/>
      </w:r>
      <w:r w:rsidRPr="003F35BD">
        <w:rPr>
          <w:rFonts w:ascii="Arial Narrow" w:hAnsi="Arial Narrow" w:cs="Arial"/>
          <w:sz w:val="24"/>
          <w:szCs w:val="24"/>
        </w:rPr>
        <w:tab/>
      </w:r>
      <w:r w:rsidRPr="003F35BD">
        <w:rPr>
          <w:rFonts w:ascii="Arial Narrow" w:hAnsi="Arial Narrow" w:cs="Arial"/>
          <w:sz w:val="24"/>
          <w:szCs w:val="24"/>
        </w:rPr>
        <w:tab/>
      </w:r>
    </w:p>
    <w:p w14:paraId="20CAC019" w14:textId="77777777" w:rsidR="00066DEA" w:rsidRPr="003F35BD" w:rsidRDefault="00066DEA" w:rsidP="000E0EE1">
      <w:pPr>
        <w:spacing w:after="0" w:line="360" w:lineRule="auto"/>
        <w:jc w:val="both"/>
        <w:rPr>
          <w:rFonts w:ascii="Arial Narrow" w:hAnsi="Arial Narrow" w:cs="Arial"/>
          <w:b/>
          <w:sz w:val="24"/>
          <w:szCs w:val="24"/>
          <w:lang w:val="sv-SE"/>
        </w:rPr>
      </w:pPr>
    </w:p>
    <w:p w14:paraId="1D384E6F" w14:textId="77777777" w:rsidR="00066DEA" w:rsidRPr="003F35BD" w:rsidRDefault="00066DEA" w:rsidP="000E0EE1">
      <w:pPr>
        <w:spacing w:after="0" w:line="360" w:lineRule="auto"/>
        <w:jc w:val="both"/>
        <w:rPr>
          <w:rFonts w:ascii="Arial Narrow" w:hAnsi="Arial Narrow" w:cs="Arial"/>
          <w:b/>
          <w:sz w:val="24"/>
          <w:szCs w:val="24"/>
          <w:lang w:val="sv-SE"/>
        </w:rPr>
      </w:pPr>
    </w:p>
    <w:p w14:paraId="1425B984" w14:textId="77777777" w:rsidR="00066DEA" w:rsidRPr="003F35BD" w:rsidRDefault="00066DEA" w:rsidP="000E0EE1">
      <w:pPr>
        <w:spacing w:after="0" w:line="360" w:lineRule="auto"/>
        <w:jc w:val="both"/>
        <w:rPr>
          <w:rFonts w:ascii="Arial Narrow" w:hAnsi="Arial Narrow" w:cs="Arial"/>
          <w:b/>
          <w:sz w:val="24"/>
          <w:szCs w:val="24"/>
          <w:lang w:val="sv-SE"/>
        </w:rPr>
      </w:pPr>
      <w:r w:rsidRPr="003F35BD">
        <w:rPr>
          <w:rFonts w:ascii="Arial Narrow" w:hAnsi="Arial Narrow" w:cs="Arial"/>
          <w:b/>
          <w:sz w:val="24"/>
          <w:szCs w:val="24"/>
          <w:lang w:val="sv-SE"/>
        </w:rPr>
        <w:t>Nilai Harian diperoleh dari:</w:t>
      </w:r>
    </w:p>
    <w:p w14:paraId="064AB17B" w14:textId="77777777" w:rsidR="00066DEA" w:rsidRPr="003F35BD" w:rsidRDefault="00066DEA">
      <w:pPr>
        <w:numPr>
          <w:ilvl w:val="0"/>
          <w:numId w:val="1"/>
        </w:numPr>
        <w:tabs>
          <w:tab w:val="left" w:pos="3585"/>
        </w:tabs>
        <w:spacing w:after="0" w:line="360" w:lineRule="auto"/>
        <w:jc w:val="both"/>
        <w:rPr>
          <w:rFonts w:ascii="Arial Narrow" w:hAnsi="Arial Narrow" w:cs="Arial"/>
          <w:sz w:val="24"/>
          <w:szCs w:val="24"/>
          <w:lang w:val="sv-SE"/>
        </w:rPr>
      </w:pPr>
      <w:proofErr w:type="spellStart"/>
      <w:r w:rsidRPr="003F35BD">
        <w:rPr>
          <w:rFonts w:ascii="Arial Narrow" w:hAnsi="Arial Narrow" w:cs="Arial"/>
          <w:sz w:val="24"/>
          <w:szCs w:val="24"/>
        </w:rPr>
        <w:t>Kuis</w:t>
      </w:r>
      <w:proofErr w:type="spellEnd"/>
      <w:r w:rsidRPr="003F35BD">
        <w:rPr>
          <w:rFonts w:ascii="Arial Narrow" w:hAnsi="Arial Narrow" w:cs="Arial"/>
          <w:sz w:val="24"/>
          <w:szCs w:val="24"/>
        </w:rPr>
        <w:t>, p</w:t>
      </w:r>
      <w:r w:rsidRPr="003F35BD">
        <w:rPr>
          <w:rFonts w:ascii="Arial Narrow" w:hAnsi="Arial Narrow" w:cs="Arial"/>
          <w:sz w:val="24"/>
          <w:szCs w:val="24"/>
          <w:lang w:val="id-ID"/>
        </w:rPr>
        <w:t xml:space="preserve">resentasi </w:t>
      </w:r>
      <w:r w:rsidRPr="003F35BD">
        <w:rPr>
          <w:rFonts w:ascii="Arial Narrow" w:hAnsi="Arial Narrow" w:cs="Arial"/>
          <w:sz w:val="24"/>
          <w:szCs w:val="24"/>
        </w:rPr>
        <w:t xml:space="preserve">dan </w:t>
      </w:r>
      <w:proofErr w:type="spellStart"/>
      <w:r w:rsidRPr="003F35BD">
        <w:rPr>
          <w:rFonts w:ascii="Arial Narrow" w:hAnsi="Arial Narrow" w:cs="Arial"/>
          <w:sz w:val="24"/>
          <w:szCs w:val="24"/>
        </w:rPr>
        <w:t>tugas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lainnya</w:t>
      </w:r>
      <w:proofErr w:type="spellEnd"/>
      <w:r w:rsidRPr="003F35BD">
        <w:rPr>
          <w:rFonts w:ascii="Arial Narrow" w:hAnsi="Arial Narrow" w:cs="Arial"/>
          <w:sz w:val="24"/>
          <w:szCs w:val="24"/>
        </w:rPr>
        <w:t xml:space="preserve"> </w:t>
      </w:r>
      <w:r w:rsidRPr="003F35BD">
        <w:rPr>
          <w:rFonts w:ascii="Arial Narrow" w:hAnsi="Arial Narrow" w:cs="Arial"/>
          <w:sz w:val="24"/>
          <w:szCs w:val="24"/>
          <w:lang w:val="id-ID"/>
        </w:rPr>
        <w:t>(</w:t>
      </w:r>
      <w:r w:rsidRPr="003F35BD">
        <w:rPr>
          <w:rFonts w:ascii="Arial Narrow" w:hAnsi="Arial Narrow" w:cs="Arial"/>
          <w:sz w:val="24"/>
          <w:szCs w:val="24"/>
        </w:rPr>
        <w:t>15</w:t>
      </w:r>
      <w:r w:rsidRPr="003F35BD">
        <w:rPr>
          <w:rFonts w:ascii="Arial Narrow" w:hAnsi="Arial Narrow" w:cs="Arial"/>
          <w:sz w:val="24"/>
          <w:szCs w:val="24"/>
          <w:lang w:val="id-ID"/>
        </w:rPr>
        <w:t>%)</w:t>
      </w:r>
    </w:p>
    <w:p w14:paraId="7A877BD2" w14:textId="77777777" w:rsidR="00066DEA" w:rsidRPr="003F35BD" w:rsidRDefault="00066DEA">
      <w:pPr>
        <w:numPr>
          <w:ilvl w:val="0"/>
          <w:numId w:val="1"/>
        </w:numPr>
        <w:tabs>
          <w:tab w:val="left" w:pos="3585"/>
        </w:tabs>
        <w:spacing w:after="0" w:line="360" w:lineRule="auto"/>
        <w:jc w:val="both"/>
        <w:rPr>
          <w:rFonts w:ascii="Arial Narrow" w:hAnsi="Arial Narrow" w:cs="Arial"/>
          <w:sz w:val="24"/>
          <w:szCs w:val="24"/>
          <w:lang w:val="sv-SE"/>
        </w:rPr>
      </w:pPr>
      <w:r w:rsidRPr="003F35BD">
        <w:rPr>
          <w:rFonts w:ascii="Arial Narrow" w:hAnsi="Arial Narrow" w:cs="Arial"/>
          <w:sz w:val="24"/>
          <w:szCs w:val="24"/>
          <w:lang w:val="id-ID"/>
        </w:rPr>
        <w:t>Tugas</w:t>
      </w:r>
      <w:r w:rsidRPr="003F35BD">
        <w:rPr>
          <w:rFonts w:ascii="Arial Narrow" w:hAnsi="Arial Narrow" w:cs="Arial"/>
          <w:sz w:val="24"/>
          <w:szCs w:val="24"/>
        </w:rPr>
        <w:t xml:space="preserve"> </w:t>
      </w:r>
      <w:proofErr w:type="spellStart"/>
      <w:r w:rsidRPr="003F35BD">
        <w:rPr>
          <w:rFonts w:ascii="Arial Narrow" w:hAnsi="Arial Narrow" w:cs="Arial"/>
          <w:sz w:val="24"/>
          <w:szCs w:val="24"/>
        </w:rPr>
        <w:t>promkes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media digital </w:t>
      </w:r>
      <w:proofErr w:type="spellStart"/>
      <w:r w:rsidRPr="003F35BD">
        <w:rPr>
          <w:rFonts w:ascii="Arial Narrow" w:hAnsi="Arial Narrow" w:cs="Arial"/>
          <w:sz w:val="24"/>
          <w:szCs w:val="24"/>
        </w:rPr>
        <w:t>Kelompok</w:t>
      </w:r>
      <w:proofErr w:type="spellEnd"/>
      <w:r w:rsidRPr="003F35BD">
        <w:rPr>
          <w:rFonts w:ascii="Arial Narrow" w:hAnsi="Arial Narrow" w:cs="Arial"/>
          <w:sz w:val="24"/>
          <w:szCs w:val="24"/>
        </w:rPr>
        <w:t xml:space="preserve"> dan </w:t>
      </w:r>
      <w:r w:rsidRPr="003F35BD">
        <w:rPr>
          <w:rFonts w:ascii="Arial Narrow" w:hAnsi="Arial Narrow" w:cs="Arial"/>
          <w:sz w:val="24"/>
          <w:szCs w:val="24"/>
          <w:lang w:val="id-ID"/>
        </w:rPr>
        <w:t>Mandiri (1</w:t>
      </w:r>
      <w:r w:rsidRPr="003F35BD">
        <w:rPr>
          <w:rFonts w:ascii="Arial Narrow" w:hAnsi="Arial Narrow" w:cs="Arial"/>
          <w:sz w:val="24"/>
          <w:szCs w:val="24"/>
        </w:rPr>
        <w:t>5</w:t>
      </w:r>
      <w:r w:rsidRPr="003F35BD">
        <w:rPr>
          <w:rFonts w:ascii="Arial Narrow" w:hAnsi="Arial Narrow" w:cs="Arial"/>
          <w:sz w:val="24"/>
          <w:szCs w:val="24"/>
          <w:lang w:val="id-ID"/>
        </w:rPr>
        <w:t>%)</w:t>
      </w:r>
      <w:r w:rsidRPr="003F35BD">
        <w:rPr>
          <w:rFonts w:ascii="Arial Narrow" w:hAnsi="Arial Narrow" w:cs="Arial"/>
          <w:sz w:val="24"/>
          <w:szCs w:val="24"/>
          <w:lang w:val="sv-SE"/>
        </w:rPr>
        <w:tab/>
      </w:r>
    </w:p>
    <w:p w14:paraId="3AA613B6" w14:textId="77777777" w:rsidR="00066DEA" w:rsidRPr="003F35BD" w:rsidRDefault="00066DEA" w:rsidP="000E0EE1">
      <w:pPr>
        <w:tabs>
          <w:tab w:val="left" w:pos="3585"/>
        </w:tabs>
        <w:spacing w:after="0" w:line="360" w:lineRule="auto"/>
        <w:ind w:left="288"/>
        <w:jc w:val="both"/>
        <w:rPr>
          <w:rFonts w:ascii="Arial Narrow" w:hAnsi="Arial Narrow" w:cs="Arial"/>
          <w:sz w:val="24"/>
          <w:szCs w:val="24"/>
          <w:lang w:val="sv-SE"/>
        </w:rPr>
      </w:pPr>
    </w:p>
    <w:p w14:paraId="46B4256C" w14:textId="77777777" w:rsidR="00066DEA" w:rsidRPr="003F35BD" w:rsidRDefault="00066DEA" w:rsidP="000E0EE1">
      <w:pPr>
        <w:spacing w:after="0" w:line="360" w:lineRule="auto"/>
        <w:rPr>
          <w:rFonts w:ascii="Arial Narrow" w:hAnsi="Arial Narrow" w:cs="Arial"/>
          <w:b/>
          <w:bCs/>
          <w:sz w:val="24"/>
          <w:szCs w:val="24"/>
          <w:u w:val="single"/>
        </w:rPr>
      </w:pPr>
      <w:r w:rsidRPr="003F35BD">
        <w:rPr>
          <w:rFonts w:ascii="Arial Narrow" w:hAnsi="Arial Narrow" w:cs="Arial"/>
          <w:b/>
          <w:bCs/>
          <w:sz w:val="24"/>
          <w:szCs w:val="24"/>
          <w:u w:val="single"/>
        </w:rPr>
        <w:t xml:space="preserve">Daftar </w:t>
      </w:r>
      <w:proofErr w:type="spellStart"/>
      <w:r w:rsidRPr="003F35BD">
        <w:rPr>
          <w:rFonts w:ascii="Arial Narrow" w:hAnsi="Arial Narrow" w:cs="Arial"/>
          <w:b/>
          <w:bCs/>
          <w:sz w:val="24"/>
          <w:szCs w:val="24"/>
          <w:u w:val="single"/>
        </w:rPr>
        <w:t>Referensi</w:t>
      </w:r>
      <w:proofErr w:type="spellEnd"/>
      <w:r w:rsidRPr="003F35BD">
        <w:rPr>
          <w:rFonts w:ascii="Arial Narrow" w:hAnsi="Arial Narrow" w:cs="Arial"/>
          <w:b/>
          <w:bCs/>
          <w:sz w:val="24"/>
          <w:szCs w:val="24"/>
          <w:u w:val="single"/>
        </w:rPr>
        <w:t>:</w:t>
      </w:r>
    </w:p>
    <w:p w14:paraId="056F6EC0" w14:textId="4CAAA1EA" w:rsidR="008B44EE" w:rsidRDefault="008B44EE">
      <w:pPr>
        <w:pStyle w:val="ListParagraph"/>
        <w:numPr>
          <w:ilvl w:val="0"/>
          <w:numId w:val="45"/>
        </w:numPr>
        <w:spacing w:after="0" w:line="360" w:lineRule="auto"/>
        <w:jc w:val="both"/>
        <w:rPr>
          <w:rFonts w:ascii="Arial Narrow" w:hAnsi="Arial Narrow" w:cs="Arial"/>
          <w:sz w:val="24"/>
          <w:szCs w:val="24"/>
        </w:rPr>
      </w:pPr>
      <w:proofErr w:type="spellStart"/>
      <w:r>
        <w:rPr>
          <w:rFonts w:ascii="Arial Narrow" w:hAnsi="Arial Narrow" w:cs="Arial"/>
          <w:sz w:val="24"/>
          <w:szCs w:val="24"/>
        </w:rPr>
        <w:t>Undang-Undang</w:t>
      </w:r>
      <w:proofErr w:type="spellEnd"/>
      <w:r>
        <w:rPr>
          <w:rFonts w:ascii="Arial Narrow" w:hAnsi="Arial Narrow" w:cs="Arial"/>
          <w:sz w:val="24"/>
          <w:szCs w:val="24"/>
        </w:rPr>
        <w:t xml:space="preserve"> No 17 </w:t>
      </w:r>
      <w:proofErr w:type="spellStart"/>
      <w:r>
        <w:rPr>
          <w:rFonts w:ascii="Arial Narrow" w:hAnsi="Arial Narrow" w:cs="Arial"/>
          <w:sz w:val="24"/>
          <w:szCs w:val="24"/>
        </w:rPr>
        <w:t>tahun</w:t>
      </w:r>
      <w:proofErr w:type="spellEnd"/>
      <w:r>
        <w:rPr>
          <w:rFonts w:ascii="Arial Narrow" w:hAnsi="Arial Narrow" w:cs="Arial"/>
          <w:sz w:val="24"/>
          <w:szCs w:val="24"/>
        </w:rPr>
        <w:t xml:space="preserve"> 2023 </w:t>
      </w:r>
      <w:proofErr w:type="spellStart"/>
      <w:r>
        <w:rPr>
          <w:rFonts w:ascii="Arial Narrow" w:hAnsi="Arial Narrow" w:cs="Arial"/>
          <w:sz w:val="24"/>
          <w:szCs w:val="24"/>
        </w:rPr>
        <w:t>tentang</w:t>
      </w:r>
      <w:proofErr w:type="spellEnd"/>
      <w:r>
        <w:rPr>
          <w:rFonts w:ascii="Arial Narrow" w:hAnsi="Arial Narrow" w:cs="Arial"/>
          <w:sz w:val="24"/>
          <w:szCs w:val="24"/>
        </w:rPr>
        <w:t xml:space="preserve"> Kesehatan</w:t>
      </w:r>
    </w:p>
    <w:p w14:paraId="080C755B" w14:textId="7D32157E" w:rsidR="00066DEA" w:rsidRPr="003F35BD" w:rsidRDefault="00066DEA">
      <w:pPr>
        <w:pStyle w:val="ListParagraph"/>
        <w:numPr>
          <w:ilvl w:val="0"/>
          <w:numId w:val="45"/>
        </w:numPr>
        <w:spacing w:after="0" w:line="360" w:lineRule="auto"/>
        <w:jc w:val="both"/>
        <w:rPr>
          <w:rFonts w:ascii="Arial Narrow" w:hAnsi="Arial Narrow" w:cs="Arial"/>
          <w:sz w:val="24"/>
          <w:szCs w:val="24"/>
        </w:rPr>
      </w:pPr>
      <w:r w:rsidRPr="003F35BD">
        <w:rPr>
          <w:rFonts w:ascii="Arial Narrow" w:hAnsi="Arial Narrow" w:cs="Arial"/>
          <w:sz w:val="24"/>
          <w:szCs w:val="24"/>
        </w:rPr>
        <w:t xml:space="preserve">Susilowati Dwi, 2016, </w:t>
      </w: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Ajar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Kemenkes</w:t>
      </w:r>
      <w:proofErr w:type="spellEnd"/>
      <w:r w:rsidRPr="003F35BD">
        <w:rPr>
          <w:rFonts w:ascii="Arial Narrow" w:hAnsi="Arial Narrow" w:cs="Arial"/>
          <w:sz w:val="24"/>
          <w:szCs w:val="24"/>
        </w:rPr>
        <w:t xml:space="preserve"> RI PPSDM.</w:t>
      </w:r>
    </w:p>
    <w:p w14:paraId="60FEE4B8" w14:textId="77777777" w:rsidR="00066DEA" w:rsidRPr="003F35BD" w:rsidRDefault="00066DEA">
      <w:pPr>
        <w:pStyle w:val="ListParagraph"/>
        <w:numPr>
          <w:ilvl w:val="0"/>
          <w:numId w:val="45"/>
        </w:numPr>
        <w:spacing w:after="0" w:line="360" w:lineRule="auto"/>
        <w:jc w:val="both"/>
        <w:rPr>
          <w:rFonts w:ascii="Arial Narrow" w:hAnsi="Arial Narrow" w:cs="Arial"/>
          <w:sz w:val="24"/>
          <w:szCs w:val="24"/>
        </w:rPr>
      </w:pPr>
      <w:r w:rsidRPr="003F35BD">
        <w:rPr>
          <w:rFonts w:ascii="Arial Narrow" w:hAnsi="Arial Narrow" w:cs="Arial"/>
          <w:sz w:val="24"/>
          <w:szCs w:val="24"/>
        </w:rPr>
        <w:t xml:space="preserve">Lidya Maryani </w:t>
      </w:r>
      <w:proofErr w:type="spellStart"/>
      <w:r w:rsidRPr="003F35BD">
        <w:rPr>
          <w:rFonts w:ascii="Arial Narrow" w:hAnsi="Arial Narrow" w:cs="Arial"/>
          <w:sz w:val="24"/>
          <w:szCs w:val="24"/>
        </w:rPr>
        <w:t>Rizki</w:t>
      </w:r>
      <w:proofErr w:type="spellEnd"/>
      <w:r w:rsidRPr="003F35BD">
        <w:rPr>
          <w:rFonts w:ascii="Arial Narrow" w:hAnsi="Arial Narrow" w:cs="Arial"/>
          <w:sz w:val="24"/>
          <w:szCs w:val="24"/>
        </w:rPr>
        <w:t xml:space="preserve"> Muliani, </w:t>
      </w:r>
      <w:proofErr w:type="gramStart"/>
      <w:r w:rsidRPr="003F35BD">
        <w:rPr>
          <w:rFonts w:ascii="Arial Narrow" w:hAnsi="Arial Narrow" w:cs="Arial"/>
          <w:sz w:val="24"/>
          <w:szCs w:val="24"/>
        </w:rPr>
        <w:t xml:space="preserve">2010,  </w:t>
      </w:r>
      <w:proofErr w:type="spellStart"/>
      <w:r w:rsidRPr="003F35BD">
        <w:rPr>
          <w:rFonts w:ascii="Arial Narrow" w:hAnsi="Arial Narrow" w:cs="Arial"/>
          <w:sz w:val="24"/>
          <w:szCs w:val="24"/>
        </w:rPr>
        <w:t>Epidemiologi</w:t>
      </w:r>
      <w:proofErr w:type="spellEnd"/>
      <w:proofErr w:type="gram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Graha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Ilmu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Kesehatan</w:t>
      </w:r>
    </w:p>
    <w:p w14:paraId="2D995DAE" w14:textId="77777777" w:rsidR="00066DEA" w:rsidRPr="003F35BD" w:rsidRDefault="00066DEA">
      <w:pPr>
        <w:pStyle w:val="ListParagraph"/>
        <w:numPr>
          <w:ilvl w:val="0"/>
          <w:numId w:val="45"/>
        </w:numPr>
        <w:spacing w:after="0" w:line="360" w:lineRule="auto"/>
        <w:rPr>
          <w:rFonts w:ascii="Arial Narrow" w:hAnsi="Arial Narrow" w:cs="Arial"/>
          <w:sz w:val="24"/>
          <w:szCs w:val="24"/>
        </w:rPr>
      </w:pPr>
      <w:proofErr w:type="spellStart"/>
      <w:r w:rsidRPr="003F35BD">
        <w:rPr>
          <w:rFonts w:ascii="Arial Narrow" w:hAnsi="Arial Narrow" w:cs="Arial"/>
          <w:sz w:val="24"/>
          <w:szCs w:val="24"/>
        </w:rPr>
        <w:t>Soekidjo</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Notoatmojo</w:t>
      </w:r>
      <w:proofErr w:type="spellEnd"/>
      <w:r w:rsidRPr="003F35BD">
        <w:rPr>
          <w:rFonts w:ascii="Arial Narrow" w:hAnsi="Arial Narrow" w:cs="Arial"/>
          <w:sz w:val="24"/>
          <w:szCs w:val="24"/>
        </w:rPr>
        <w:t xml:space="preserve">, 2012, </w:t>
      </w: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Dan </w:t>
      </w:r>
      <w:proofErr w:type="spellStart"/>
      <w:r w:rsidRPr="003F35BD">
        <w:rPr>
          <w:rFonts w:ascii="Arial Narrow" w:hAnsi="Arial Narrow" w:cs="Arial"/>
          <w:sz w:val="24"/>
          <w:szCs w:val="24"/>
        </w:rPr>
        <w:t>Perilaku</w:t>
      </w:r>
      <w:proofErr w:type="spell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Edisi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Revisi</w:t>
      </w:r>
      <w:proofErr w:type="spellEnd"/>
      <w:r w:rsidRPr="003F35BD">
        <w:rPr>
          <w:rFonts w:ascii="Arial Narrow" w:hAnsi="Arial Narrow" w:cs="Arial"/>
          <w:sz w:val="24"/>
          <w:szCs w:val="24"/>
        </w:rPr>
        <w:t xml:space="preserve"> 2012, </w:t>
      </w:r>
      <w:proofErr w:type="spellStart"/>
      <w:r w:rsidRPr="003F35BD">
        <w:rPr>
          <w:rFonts w:ascii="Arial Narrow" w:hAnsi="Arial Narrow" w:cs="Arial"/>
          <w:sz w:val="24"/>
          <w:szCs w:val="24"/>
        </w:rPr>
        <w:t>Penerbit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Rieneka</w:t>
      </w:r>
      <w:proofErr w:type="spellEnd"/>
      <w:r w:rsidRPr="003F35BD">
        <w:rPr>
          <w:rFonts w:ascii="Arial Narrow" w:hAnsi="Arial Narrow" w:cs="Arial"/>
          <w:sz w:val="24"/>
          <w:szCs w:val="24"/>
        </w:rPr>
        <w:t xml:space="preserve"> Cipta.</w:t>
      </w:r>
    </w:p>
    <w:p w14:paraId="78467FF5" w14:textId="77777777" w:rsidR="00066DEA" w:rsidRPr="003F35BD" w:rsidRDefault="00066DEA">
      <w:pPr>
        <w:pStyle w:val="ListParagraph"/>
        <w:numPr>
          <w:ilvl w:val="0"/>
          <w:numId w:val="45"/>
        </w:num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Permenkes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44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2018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Penyelenggaraan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Rumah Sakit (PKRS)</w:t>
      </w:r>
    </w:p>
    <w:p w14:paraId="43A7C4DA" w14:textId="77777777" w:rsidR="00066DEA" w:rsidRDefault="00066DEA">
      <w:pPr>
        <w:pStyle w:val="ListParagraph"/>
        <w:numPr>
          <w:ilvl w:val="0"/>
          <w:numId w:val="45"/>
        </w:num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Gema </w:t>
      </w:r>
      <w:proofErr w:type="spellStart"/>
      <w:r w:rsidRPr="003F35BD">
        <w:rPr>
          <w:rFonts w:ascii="Arial Narrow" w:hAnsi="Arial Narrow" w:cs="Arial"/>
          <w:sz w:val="24"/>
          <w:szCs w:val="24"/>
        </w:rPr>
        <w:t>Cermat</w:t>
      </w:r>
      <w:proofErr w:type="spellEnd"/>
    </w:p>
    <w:p w14:paraId="2EED905F" w14:textId="46F52028" w:rsidR="00234BEF" w:rsidRDefault="00234BEF">
      <w:pPr>
        <w:pStyle w:val="ListParagraph"/>
        <w:numPr>
          <w:ilvl w:val="0"/>
          <w:numId w:val="45"/>
        </w:numPr>
        <w:spacing w:after="0" w:line="360" w:lineRule="auto"/>
        <w:jc w:val="both"/>
        <w:rPr>
          <w:rFonts w:ascii="Arial Narrow" w:hAnsi="Arial Narrow" w:cs="Arial"/>
          <w:sz w:val="24"/>
          <w:szCs w:val="24"/>
        </w:rPr>
      </w:pPr>
      <w:r w:rsidRPr="00234BEF">
        <w:rPr>
          <w:rFonts w:ascii="Arial Narrow" w:hAnsi="Arial Narrow" w:cs="Arial"/>
          <w:sz w:val="24"/>
          <w:szCs w:val="24"/>
        </w:rPr>
        <w:t xml:space="preserve">Sri Suwarni, Atalia Ina Bulu, </w:t>
      </w:r>
      <w:proofErr w:type="spellStart"/>
      <w:r w:rsidRPr="00234BEF">
        <w:rPr>
          <w:rFonts w:ascii="Arial Narrow" w:hAnsi="Arial Narrow" w:cs="Arial"/>
          <w:sz w:val="24"/>
          <w:szCs w:val="24"/>
        </w:rPr>
        <w:t>Metrikana</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Novembrina</w:t>
      </w:r>
      <w:proofErr w:type="spellEnd"/>
      <w:r w:rsidRPr="00234BEF">
        <w:rPr>
          <w:rFonts w:ascii="Arial Narrow" w:hAnsi="Arial Narrow" w:cs="Arial"/>
          <w:sz w:val="24"/>
          <w:szCs w:val="24"/>
        </w:rPr>
        <w:t xml:space="preserve">, Amalia </w:t>
      </w:r>
      <w:proofErr w:type="spellStart"/>
      <w:r w:rsidRPr="00234BEF">
        <w:rPr>
          <w:rFonts w:ascii="Arial Narrow" w:hAnsi="Arial Narrow" w:cs="Arial"/>
          <w:sz w:val="24"/>
          <w:szCs w:val="24"/>
        </w:rPr>
        <w:t>Solichati</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Rizqi</w:t>
      </w:r>
      <w:proofErr w:type="spellEnd"/>
      <w:r w:rsidRPr="00234BEF">
        <w:rPr>
          <w:rFonts w:ascii="Arial Narrow" w:hAnsi="Arial Narrow" w:cs="Arial"/>
          <w:sz w:val="24"/>
          <w:szCs w:val="24"/>
        </w:rPr>
        <w:t xml:space="preserve">, Pertiwi </w:t>
      </w:r>
      <w:proofErr w:type="spellStart"/>
      <w:r w:rsidRPr="00234BEF">
        <w:rPr>
          <w:rFonts w:ascii="Arial Narrow" w:hAnsi="Arial Narrow" w:cs="Arial"/>
          <w:sz w:val="24"/>
          <w:szCs w:val="24"/>
        </w:rPr>
        <w:t>Setyaningrum</w:t>
      </w:r>
      <w:proofErr w:type="spellEnd"/>
      <w:r>
        <w:rPr>
          <w:rFonts w:ascii="Arial Narrow" w:hAnsi="Arial Narrow" w:cs="Arial"/>
          <w:sz w:val="24"/>
          <w:szCs w:val="24"/>
        </w:rPr>
        <w:t xml:space="preserve">, 2023, </w:t>
      </w:r>
      <w:hyperlink r:id="rId15" w:history="1">
        <w:proofErr w:type="spellStart"/>
        <w:r w:rsidRPr="00234BEF">
          <w:rPr>
            <w:rStyle w:val="Hyperlink"/>
            <w:rFonts w:ascii="Arial Narrow" w:hAnsi="Arial Narrow" w:cs="Arial"/>
            <w:sz w:val="24"/>
            <w:szCs w:val="24"/>
          </w:rPr>
          <w:t>Pemberdayaan</w:t>
        </w:r>
        <w:proofErr w:type="spellEnd"/>
        <w:r w:rsidRPr="00234BEF">
          <w:rPr>
            <w:rStyle w:val="Hyperlink"/>
            <w:rFonts w:ascii="Arial Narrow" w:hAnsi="Arial Narrow" w:cs="Arial"/>
            <w:sz w:val="24"/>
            <w:szCs w:val="24"/>
          </w:rPr>
          <w:t xml:space="preserve"> Tenaga Kesehatan Pada Program </w:t>
        </w:r>
        <w:proofErr w:type="spellStart"/>
        <w:r w:rsidRPr="00234BEF">
          <w:rPr>
            <w:rStyle w:val="Hyperlink"/>
            <w:rFonts w:ascii="Arial Narrow" w:hAnsi="Arial Narrow" w:cs="Arial"/>
            <w:sz w:val="24"/>
            <w:szCs w:val="24"/>
          </w:rPr>
          <w:t>Pemanfaatan</w:t>
        </w:r>
        <w:proofErr w:type="spellEnd"/>
        <w:r w:rsidRPr="00234BEF">
          <w:rPr>
            <w:rStyle w:val="Hyperlink"/>
            <w:rFonts w:ascii="Arial Narrow" w:hAnsi="Arial Narrow" w:cs="Arial"/>
            <w:sz w:val="24"/>
            <w:szCs w:val="24"/>
          </w:rPr>
          <w:t xml:space="preserve"> Obat </w:t>
        </w:r>
        <w:proofErr w:type="spellStart"/>
        <w:r w:rsidRPr="00234BEF">
          <w:rPr>
            <w:rStyle w:val="Hyperlink"/>
            <w:rFonts w:ascii="Arial Narrow" w:hAnsi="Arial Narrow" w:cs="Arial"/>
            <w:sz w:val="24"/>
            <w:szCs w:val="24"/>
          </w:rPr>
          <w:t>Tradisional</w:t>
        </w:r>
        <w:proofErr w:type="spellEnd"/>
      </w:hyperlink>
    </w:p>
    <w:p w14:paraId="50B03CAF" w14:textId="2FEB54D9" w:rsidR="00234BEF" w:rsidRPr="00234BEF" w:rsidRDefault="00234BEF" w:rsidP="00FC2F6D">
      <w:pPr>
        <w:pStyle w:val="ListParagraph"/>
        <w:numPr>
          <w:ilvl w:val="0"/>
          <w:numId w:val="45"/>
        </w:numPr>
        <w:spacing w:after="0" w:line="360" w:lineRule="auto"/>
        <w:jc w:val="both"/>
        <w:rPr>
          <w:rFonts w:ascii="Arial Narrow" w:hAnsi="Arial Narrow" w:cs="Arial"/>
          <w:sz w:val="24"/>
          <w:szCs w:val="24"/>
          <w:lang w:val="en-ID"/>
        </w:rPr>
      </w:pPr>
      <w:r w:rsidRPr="00234BEF">
        <w:rPr>
          <w:rFonts w:ascii="Arial Narrow" w:hAnsi="Arial Narrow" w:cs="Arial"/>
          <w:sz w:val="24"/>
          <w:szCs w:val="24"/>
        </w:rPr>
        <w:t xml:space="preserve">Sri Suwarni, </w:t>
      </w:r>
      <w:proofErr w:type="spellStart"/>
      <w:r w:rsidRPr="00234BEF">
        <w:rPr>
          <w:rFonts w:ascii="Arial Narrow" w:hAnsi="Arial Narrow" w:cs="Arial"/>
          <w:sz w:val="24"/>
          <w:szCs w:val="24"/>
        </w:rPr>
        <w:t>Ferika</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Indrasari</w:t>
      </w:r>
      <w:proofErr w:type="spellEnd"/>
      <w:r w:rsidRPr="00234BEF">
        <w:rPr>
          <w:rFonts w:ascii="Arial Narrow" w:hAnsi="Arial Narrow" w:cs="Arial"/>
          <w:sz w:val="24"/>
          <w:szCs w:val="24"/>
        </w:rPr>
        <w:t xml:space="preserve">, Dwi Rahmawati, </w:t>
      </w:r>
      <w:proofErr w:type="spellStart"/>
      <w:r w:rsidRPr="00234BEF">
        <w:rPr>
          <w:rFonts w:ascii="Arial Narrow" w:hAnsi="Arial Narrow" w:cs="Arial"/>
          <w:sz w:val="24"/>
          <w:szCs w:val="24"/>
        </w:rPr>
        <w:t>Tunik</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Saptawati</w:t>
      </w:r>
      <w:proofErr w:type="spellEnd"/>
      <w:r w:rsidRPr="00234BEF">
        <w:rPr>
          <w:rFonts w:ascii="Arial Narrow" w:hAnsi="Arial Narrow" w:cs="Arial"/>
          <w:sz w:val="24"/>
          <w:szCs w:val="24"/>
        </w:rPr>
        <w:t xml:space="preserve">, 2023, </w:t>
      </w:r>
      <w:hyperlink r:id="rId16" w:history="1">
        <w:r w:rsidRPr="00234BEF">
          <w:rPr>
            <w:rStyle w:val="Hyperlink"/>
            <w:rFonts w:ascii="Arial Narrow" w:hAnsi="Arial Narrow" w:cs="Arial"/>
            <w:sz w:val="24"/>
            <w:szCs w:val="24"/>
            <w:lang w:val="en-ID"/>
          </w:rPr>
          <w:t>ANALISIS HEALTH BELIEF MODEL PADA TERAPI MINOR ILLNESS TENAGA TEKNIS KEFARMASIAN DENGAN PEMANFAATAN TANAMAN OBAT DI PUSKESMAS KOTA SEMARANG</w:t>
        </w:r>
      </w:hyperlink>
    </w:p>
    <w:p w14:paraId="14C90E1F" w14:textId="23704581" w:rsidR="00234BEF" w:rsidRPr="00234BEF" w:rsidRDefault="00234BEF" w:rsidP="001E00A7">
      <w:pPr>
        <w:pStyle w:val="ListParagraph"/>
        <w:numPr>
          <w:ilvl w:val="0"/>
          <w:numId w:val="45"/>
        </w:numPr>
        <w:spacing w:after="0" w:line="360" w:lineRule="auto"/>
        <w:jc w:val="both"/>
        <w:rPr>
          <w:rFonts w:ascii="Arial Narrow" w:hAnsi="Arial Narrow" w:cs="Arial"/>
          <w:sz w:val="24"/>
          <w:szCs w:val="24"/>
        </w:rPr>
      </w:pPr>
      <w:r w:rsidRPr="00234BEF">
        <w:rPr>
          <w:rFonts w:ascii="Arial Narrow" w:hAnsi="Arial Narrow" w:cs="Arial"/>
          <w:sz w:val="24"/>
          <w:szCs w:val="24"/>
        </w:rPr>
        <w:t xml:space="preserve">Sri Suwarni, 2024, </w:t>
      </w:r>
      <w:r w:rsidRPr="00234BEF">
        <w:rPr>
          <w:rFonts w:ascii="Arial Narrow" w:hAnsi="Arial Narrow" w:cs="Arial"/>
          <w:sz w:val="24"/>
          <w:szCs w:val="24"/>
        </w:rPr>
        <w:t>PERILAKU KEPATUHAN PENGAMBILAN OBAT DENGAN KADAR GULA DARAH PASIEN PROLANIS DI KLINIK MIGAS CEPU</w:t>
      </w:r>
    </w:p>
    <w:p w14:paraId="50DDF37D" w14:textId="7CC33202" w:rsidR="00234BEF" w:rsidRPr="00234BEF" w:rsidRDefault="00234BEF" w:rsidP="00E51A46">
      <w:pPr>
        <w:pStyle w:val="ListParagraph"/>
        <w:numPr>
          <w:ilvl w:val="0"/>
          <w:numId w:val="45"/>
        </w:numPr>
        <w:spacing w:after="0" w:line="360" w:lineRule="auto"/>
        <w:jc w:val="both"/>
        <w:rPr>
          <w:rFonts w:ascii="Arial Narrow" w:hAnsi="Arial Narrow" w:cs="Arial"/>
          <w:sz w:val="24"/>
          <w:szCs w:val="24"/>
        </w:rPr>
      </w:pPr>
      <w:r w:rsidRPr="00234BEF">
        <w:rPr>
          <w:rFonts w:ascii="Arial Narrow" w:hAnsi="Arial Narrow" w:cs="Arial"/>
          <w:sz w:val="24"/>
          <w:szCs w:val="24"/>
        </w:rPr>
        <w:t xml:space="preserve">Sri Suwarni, </w:t>
      </w:r>
      <w:proofErr w:type="spellStart"/>
      <w:r w:rsidRPr="00234BEF">
        <w:rPr>
          <w:rFonts w:ascii="Arial Narrow" w:hAnsi="Arial Narrow" w:cs="Arial"/>
          <w:sz w:val="24"/>
          <w:szCs w:val="24"/>
        </w:rPr>
        <w:t>Azlina</w:t>
      </w:r>
      <w:proofErr w:type="spellEnd"/>
      <w:r w:rsidRPr="00234BEF">
        <w:rPr>
          <w:rFonts w:ascii="Arial Narrow" w:hAnsi="Arial Narrow" w:cs="Arial"/>
          <w:sz w:val="24"/>
          <w:szCs w:val="24"/>
        </w:rPr>
        <w:t xml:space="preserve"> Dewi </w:t>
      </w:r>
      <w:proofErr w:type="spellStart"/>
      <w:r w:rsidRPr="00234BEF">
        <w:rPr>
          <w:rFonts w:ascii="Arial Narrow" w:hAnsi="Arial Narrow" w:cs="Arial"/>
          <w:sz w:val="24"/>
          <w:szCs w:val="24"/>
        </w:rPr>
        <w:t>Rahmatia</w:t>
      </w:r>
      <w:proofErr w:type="spellEnd"/>
      <w:r w:rsidRPr="00234BEF">
        <w:rPr>
          <w:rFonts w:ascii="Arial Narrow" w:hAnsi="Arial Narrow" w:cs="Arial"/>
          <w:sz w:val="24"/>
          <w:szCs w:val="24"/>
        </w:rPr>
        <w:t xml:space="preserve">, Eleonora </w:t>
      </w:r>
      <w:proofErr w:type="spellStart"/>
      <w:r w:rsidRPr="00234BEF">
        <w:rPr>
          <w:rFonts w:ascii="Arial Narrow" w:hAnsi="Arial Narrow" w:cs="Arial"/>
          <w:sz w:val="24"/>
          <w:szCs w:val="24"/>
        </w:rPr>
        <w:t>Maryeta</w:t>
      </w:r>
      <w:proofErr w:type="spellEnd"/>
      <w:r w:rsidRPr="00234BEF">
        <w:rPr>
          <w:rFonts w:ascii="Arial Narrow" w:hAnsi="Arial Narrow" w:cs="Arial"/>
          <w:sz w:val="24"/>
          <w:szCs w:val="24"/>
        </w:rPr>
        <w:t xml:space="preserve"> Toyo, Cinthya Nisha </w:t>
      </w:r>
      <w:proofErr w:type="spellStart"/>
      <w:r w:rsidRPr="00234BEF">
        <w:rPr>
          <w:rFonts w:ascii="Arial Narrow" w:hAnsi="Arial Narrow" w:cs="Arial"/>
          <w:sz w:val="24"/>
          <w:szCs w:val="24"/>
        </w:rPr>
        <w:t>Ristita</w:t>
      </w:r>
      <w:proofErr w:type="spellEnd"/>
      <w:r w:rsidRPr="00234BEF">
        <w:rPr>
          <w:rFonts w:ascii="Arial Narrow" w:hAnsi="Arial Narrow" w:cs="Arial"/>
          <w:sz w:val="24"/>
          <w:szCs w:val="24"/>
        </w:rPr>
        <w:t>, Arifin Santoso</w:t>
      </w:r>
      <w:r w:rsidRPr="00234BEF">
        <w:rPr>
          <w:rFonts w:ascii="Arial Narrow" w:hAnsi="Arial Narrow" w:cs="Arial"/>
          <w:sz w:val="24"/>
          <w:szCs w:val="24"/>
        </w:rPr>
        <w:t xml:space="preserve">, 2023, </w:t>
      </w:r>
      <w:r w:rsidRPr="00234BEF">
        <w:rPr>
          <w:rFonts w:ascii="Arial Narrow" w:hAnsi="Arial Narrow" w:cs="Arial"/>
          <w:sz w:val="24"/>
          <w:szCs w:val="24"/>
        </w:rPr>
        <w:t>PERUBAHAN PERILAKU MASYARAKAT PADA PENGGUNAAN ANTIBIOTIK DENGAN KAMPANYE AMR DI APOTEK WILAYAH KECAMATAN SEMARANG UTARA</w:t>
      </w:r>
    </w:p>
    <w:p w14:paraId="1637B9F0" w14:textId="77777777" w:rsidR="00066DEA" w:rsidRPr="003F35BD" w:rsidRDefault="00066DEA">
      <w:pPr>
        <w:pStyle w:val="ListParagraph"/>
        <w:numPr>
          <w:ilvl w:val="0"/>
          <w:numId w:val="45"/>
        </w:num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GeMa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CerMat</w:t>
      </w:r>
      <w:proofErr w:type="spellEnd"/>
      <w:r w:rsidRPr="003F35BD">
        <w:rPr>
          <w:rFonts w:ascii="Arial Narrow" w:hAnsi="Arial Narrow" w:cs="Arial"/>
          <w:sz w:val="24"/>
          <w:szCs w:val="24"/>
        </w:rPr>
        <w:t xml:space="preserve">, Indonesia. Kementerian Kesehatan RI. </w:t>
      </w:r>
      <w:proofErr w:type="spellStart"/>
      <w:r w:rsidRPr="003F35BD">
        <w:rPr>
          <w:rFonts w:ascii="Arial Narrow" w:hAnsi="Arial Narrow" w:cs="Arial"/>
          <w:sz w:val="24"/>
          <w:szCs w:val="24"/>
        </w:rPr>
        <w:t>Direktorat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Jenderal</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dan Alat Kesehatan, 2020</w:t>
      </w:r>
    </w:p>
    <w:p w14:paraId="513470A1" w14:textId="57A44065" w:rsidR="00066DEA" w:rsidRDefault="00066DEA">
      <w:pPr>
        <w:pStyle w:val="ListParagraph"/>
        <w:numPr>
          <w:ilvl w:val="0"/>
          <w:numId w:val="45"/>
        </w:numPr>
        <w:spacing w:after="0" w:line="360" w:lineRule="auto"/>
        <w:rPr>
          <w:rFonts w:ascii="Arial Narrow" w:hAnsi="Arial Narrow" w:cs="Arial"/>
          <w:sz w:val="24"/>
          <w:szCs w:val="24"/>
        </w:rPr>
      </w:pPr>
      <w:proofErr w:type="spellStart"/>
      <w:r w:rsidRPr="003F35BD">
        <w:rPr>
          <w:rFonts w:ascii="Arial Narrow" w:hAnsi="Arial Narrow" w:cs="Arial"/>
          <w:sz w:val="24"/>
          <w:szCs w:val="24"/>
        </w:rPr>
        <w:t>Peraturan</w:t>
      </w:r>
      <w:proofErr w:type="spellEnd"/>
      <w:r w:rsidRPr="003F35BD">
        <w:rPr>
          <w:rFonts w:ascii="Arial Narrow" w:hAnsi="Arial Narrow" w:cs="Arial"/>
          <w:sz w:val="24"/>
          <w:szCs w:val="24"/>
        </w:rPr>
        <w:t xml:space="preserve"> Menteri Kesehatan RI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39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2016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Penyelenggaraan</w:t>
      </w:r>
      <w:proofErr w:type="spellEnd"/>
      <w:r w:rsidRPr="003F35BD">
        <w:rPr>
          <w:rFonts w:ascii="Arial Narrow" w:hAnsi="Arial Narrow" w:cs="Arial"/>
          <w:sz w:val="24"/>
          <w:szCs w:val="24"/>
        </w:rPr>
        <w:t xml:space="preserve"> Program Indonesia Sehat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Pendekatan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Keluarga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sehat</w:t>
      </w:r>
      <w:proofErr w:type="spellEnd"/>
      <w:r w:rsidRPr="003F35BD">
        <w:rPr>
          <w:rFonts w:ascii="Arial Narrow" w:hAnsi="Arial Narrow" w:cs="Arial"/>
          <w:sz w:val="24"/>
          <w:szCs w:val="24"/>
        </w:rPr>
        <w:t>.</w:t>
      </w:r>
    </w:p>
    <w:p w14:paraId="3C0F88E3" w14:textId="6567E220" w:rsidR="00234BEF" w:rsidRDefault="008B44EE" w:rsidP="00234BEF">
      <w:pPr>
        <w:pStyle w:val="ListParagraph"/>
        <w:numPr>
          <w:ilvl w:val="0"/>
          <w:numId w:val="45"/>
        </w:numPr>
        <w:spacing w:after="0" w:line="360" w:lineRule="auto"/>
        <w:rPr>
          <w:rFonts w:ascii="Arial Narrow" w:hAnsi="Arial Narrow" w:cs="Arial"/>
          <w:sz w:val="24"/>
          <w:szCs w:val="24"/>
        </w:rPr>
      </w:pPr>
      <w:r w:rsidRPr="008B44EE">
        <w:rPr>
          <w:rFonts w:ascii="Arial Narrow" w:hAnsi="Arial Narrow" w:cs="Arial"/>
          <w:sz w:val="24"/>
          <w:szCs w:val="24"/>
        </w:rPr>
        <w:t xml:space="preserve">Sri Suwarni, </w:t>
      </w:r>
      <w:proofErr w:type="spellStart"/>
      <w:r w:rsidRPr="008B44EE">
        <w:rPr>
          <w:rFonts w:ascii="Arial Narrow" w:hAnsi="Arial Narrow" w:cs="Arial"/>
          <w:sz w:val="24"/>
          <w:szCs w:val="24"/>
        </w:rPr>
        <w:t>Gilang</w:t>
      </w:r>
      <w:proofErr w:type="spellEnd"/>
      <w:r w:rsidRPr="008B44EE">
        <w:rPr>
          <w:rFonts w:ascii="Arial Narrow" w:hAnsi="Arial Narrow" w:cs="Arial"/>
          <w:sz w:val="24"/>
          <w:szCs w:val="24"/>
        </w:rPr>
        <w:t xml:space="preserve"> </w:t>
      </w:r>
      <w:proofErr w:type="spellStart"/>
      <w:r w:rsidRPr="008B44EE">
        <w:rPr>
          <w:rFonts w:ascii="Arial Narrow" w:hAnsi="Arial Narrow" w:cs="Arial"/>
          <w:sz w:val="24"/>
          <w:szCs w:val="24"/>
        </w:rPr>
        <w:t>Rizki</w:t>
      </w:r>
      <w:proofErr w:type="spellEnd"/>
      <w:r w:rsidRPr="008B44EE">
        <w:rPr>
          <w:rFonts w:ascii="Arial Narrow" w:hAnsi="Arial Narrow" w:cs="Arial"/>
          <w:sz w:val="24"/>
          <w:szCs w:val="24"/>
        </w:rPr>
        <w:t xml:space="preserve"> </w:t>
      </w:r>
      <w:proofErr w:type="spellStart"/>
      <w:r w:rsidRPr="008B44EE">
        <w:rPr>
          <w:rFonts w:ascii="Arial Narrow" w:hAnsi="Arial Narrow" w:cs="Arial"/>
          <w:sz w:val="24"/>
          <w:szCs w:val="24"/>
        </w:rPr>
        <w:t>Alfarizi</w:t>
      </w:r>
      <w:proofErr w:type="spellEnd"/>
      <w:r w:rsidRPr="008B44EE">
        <w:rPr>
          <w:rFonts w:ascii="Arial Narrow" w:hAnsi="Arial Narrow" w:cs="Arial"/>
          <w:sz w:val="24"/>
          <w:szCs w:val="24"/>
        </w:rPr>
        <w:t xml:space="preserve">, Pertiwi </w:t>
      </w:r>
      <w:proofErr w:type="spellStart"/>
      <w:r w:rsidRPr="008B44EE">
        <w:rPr>
          <w:rFonts w:ascii="Arial Narrow" w:hAnsi="Arial Narrow" w:cs="Arial"/>
          <w:sz w:val="24"/>
          <w:szCs w:val="24"/>
        </w:rPr>
        <w:t>Setyaningrum</w:t>
      </w:r>
      <w:proofErr w:type="spellEnd"/>
      <w:r w:rsidRPr="008B44EE">
        <w:rPr>
          <w:rFonts w:ascii="Arial Narrow" w:hAnsi="Arial Narrow" w:cs="Arial"/>
          <w:sz w:val="24"/>
          <w:szCs w:val="24"/>
        </w:rPr>
        <w:t xml:space="preserve">, Timmy Gondo </w:t>
      </w:r>
      <w:proofErr w:type="spellStart"/>
      <w:r w:rsidRPr="008B44EE">
        <w:rPr>
          <w:rFonts w:ascii="Arial Narrow" w:hAnsi="Arial Narrow" w:cs="Arial"/>
          <w:sz w:val="24"/>
          <w:szCs w:val="24"/>
        </w:rPr>
        <w:t>Atmodjo</w:t>
      </w:r>
      <w:proofErr w:type="spellEnd"/>
      <w:r>
        <w:rPr>
          <w:rFonts w:ascii="Arial Narrow" w:hAnsi="Arial Narrow" w:cs="Arial"/>
          <w:sz w:val="24"/>
          <w:szCs w:val="24"/>
        </w:rPr>
        <w:t xml:space="preserve">, 2024, </w:t>
      </w:r>
      <w:r w:rsidR="00234BEF" w:rsidRPr="00234BEF">
        <w:rPr>
          <w:rFonts w:ascii="Arial Narrow" w:hAnsi="Arial Narrow" w:cs="Arial"/>
          <w:sz w:val="24"/>
          <w:szCs w:val="24"/>
        </w:rPr>
        <w:t>Strengthening Pharmacists' Knowledge in Phytopharmaceutical Services with Information System Support Through the Health Belief Model Approach in Semarang City</w:t>
      </w:r>
    </w:p>
    <w:p w14:paraId="47FA5D84" w14:textId="6A812F7E" w:rsidR="00234BEF" w:rsidRPr="00234BEF" w:rsidRDefault="00234BEF" w:rsidP="00234BEF">
      <w:pPr>
        <w:pStyle w:val="ListParagraph"/>
        <w:numPr>
          <w:ilvl w:val="0"/>
          <w:numId w:val="45"/>
        </w:numPr>
        <w:spacing w:after="0" w:line="360" w:lineRule="auto"/>
        <w:rPr>
          <w:rFonts w:ascii="Arial Narrow" w:hAnsi="Arial Narrow" w:cs="Arial"/>
          <w:sz w:val="24"/>
          <w:szCs w:val="24"/>
        </w:rPr>
      </w:pPr>
      <w:r w:rsidRPr="00234BEF">
        <w:rPr>
          <w:rFonts w:ascii="Arial Narrow" w:hAnsi="Arial Narrow" w:cs="Arial"/>
          <w:sz w:val="24"/>
          <w:szCs w:val="24"/>
        </w:rPr>
        <w:t xml:space="preserve">Sri Suwarni, </w:t>
      </w:r>
      <w:proofErr w:type="spellStart"/>
      <w:r w:rsidRPr="00234BEF">
        <w:rPr>
          <w:rFonts w:ascii="Arial Narrow" w:hAnsi="Arial Narrow" w:cs="Arial"/>
          <w:sz w:val="24"/>
          <w:szCs w:val="24"/>
        </w:rPr>
        <w:t>Destryana</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Aryanti</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Nurista</w:t>
      </w:r>
      <w:proofErr w:type="spellEnd"/>
      <w:r w:rsidRPr="00234BEF">
        <w:rPr>
          <w:rFonts w:ascii="Arial Narrow" w:hAnsi="Arial Narrow" w:cs="Arial"/>
          <w:sz w:val="24"/>
          <w:szCs w:val="24"/>
        </w:rPr>
        <w:t xml:space="preserve"> Dida </w:t>
      </w:r>
      <w:proofErr w:type="spellStart"/>
      <w:r w:rsidRPr="00234BEF">
        <w:rPr>
          <w:rFonts w:ascii="Arial Narrow" w:hAnsi="Arial Narrow" w:cs="Arial"/>
          <w:sz w:val="24"/>
          <w:szCs w:val="24"/>
        </w:rPr>
        <w:t>Ayuningtyas</w:t>
      </w:r>
      <w:proofErr w:type="spellEnd"/>
      <w:r w:rsidRPr="00234BEF">
        <w:rPr>
          <w:rFonts w:ascii="Arial Narrow" w:hAnsi="Arial Narrow" w:cs="Arial"/>
          <w:sz w:val="24"/>
          <w:szCs w:val="24"/>
        </w:rPr>
        <w:t>, Muhammad Ikhsan, Ratna Wulandari</w:t>
      </w:r>
      <w:r w:rsidRPr="00234BEF">
        <w:rPr>
          <w:rFonts w:ascii="Arial Narrow" w:hAnsi="Arial Narrow" w:cs="Arial"/>
          <w:sz w:val="24"/>
          <w:szCs w:val="24"/>
        </w:rPr>
        <w:t xml:space="preserve">, 2022, </w:t>
      </w:r>
      <w:proofErr w:type="spellStart"/>
      <w:r w:rsidRPr="00234BEF">
        <w:rPr>
          <w:rFonts w:ascii="Arial Narrow" w:hAnsi="Arial Narrow" w:cs="Arial"/>
          <w:sz w:val="24"/>
          <w:szCs w:val="24"/>
        </w:rPr>
        <w:t>Analisis</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Hubungan</w:t>
      </w:r>
      <w:proofErr w:type="spellEnd"/>
      <w:r w:rsidRPr="00234BEF">
        <w:rPr>
          <w:rFonts w:ascii="Arial Narrow" w:hAnsi="Arial Narrow" w:cs="Arial"/>
          <w:sz w:val="24"/>
          <w:szCs w:val="24"/>
        </w:rPr>
        <w:t xml:space="preserve"> Tingkat </w:t>
      </w:r>
      <w:proofErr w:type="spellStart"/>
      <w:r w:rsidRPr="00234BEF">
        <w:rPr>
          <w:rFonts w:ascii="Arial Narrow" w:hAnsi="Arial Narrow" w:cs="Arial"/>
          <w:sz w:val="24"/>
          <w:szCs w:val="24"/>
        </w:rPr>
        <w:t>Pengetahuan</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Tentang</w:t>
      </w:r>
      <w:proofErr w:type="spellEnd"/>
      <w:r w:rsidRPr="00234BEF">
        <w:rPr>
          <w:rFonts w:ascii="Arial Narrow" w:hAnsi="Arial Narrow" w:cs="Arial"/>
          <w:sz w:val="24"/>
          <w:szCs w:val="24"/>
        </w:rPr>
        <w:t xml:space="preserve"> COVID-19 Dan </w:t>
      </w:r>
      <w:proofErr w:type="spellStart"/>
      <w:r w:rsidRPr="00234BEF">
        <w:rPr>
          <w:rFonts w:ascii="Arial Narrow" w:hAnsi="Arial Narrow" w:cs="Arial"/>
          <w:sz w:val="24"/>
          <w:szCs w:val="24"/>
        </w:rPr>
        <w:t>Penggunaan</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Imunbooster</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Karyawan</w:t>
      </w:r>
      <w:proofErr w:type="spellEnd"/>
      <w:r w:rsidRPr="00234BEF">
        <w:rPr>
          <w:rFonts w:ascii="Arial Narrow" w:hAnsi="Arial Narrow" w:cs="Arial"/>
          <w:sz w:val="24"/>
          <w:szCs w:val="24"/>
        </w:rPr>
        <w:t xml:space="preserve"> PT </w:t>
      </w:r>
      <w:proofErr w:type="spellStart"/>
      <w:r w:rsidRPr="00234BEF">
        <w:rPr>
          <w:rFonts w:ascii="Arial Narrow" w:hAnsi="Arial Narrow" w:cs="Arial"/>
          <w:sz w:val="24"/>
          <w:szCs w:val="24"/>
        </w:rPr>
        <w:t>Phapros</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Tbk</w:t>
      </w:r>
      <w:proofErr w:type="spellEnd"/>
      <w:r w:rsidRPr="00234BEF">
        <w:rPr>
          <w:rFonts w:ascii="Arial Narrow" w:hAnsi="Arial Narrow" w:cs="Arial"/>
          <w:sz w:val="24"/>
          <w:szCs w:val="24"/>
        </w:rPr>
        <w:t xml:space="preserve"> Semarang</w:t>
      </w:r>
    </w:p>
    <w:p w14:paraId="6F6E7D84" w14:textId="5F768DFF" w:rsidR="008B44EE" w:rsidRPr="008B44EE" w:rsidRDefault="008B44EE" w:rsidP="008B44EE">
      <w:pPr>
        <w:numPr>
          <w:ilvl w:val="0"/>
          <w:numId w:val="45"/>
        </w:numPr>
        <w:spacing w:after="0" w:line="360" w:lineRule="auto"/>
        <w:jc w:val="both"/>
        <w:rPr>
          <w:rFonts w:ascii="Arial Narrow" w:hAnsi="Arial Narrow" w:cs="Arial"/>
          <w:sz w:val="24"/>
          <w:szCs w:val="24"/>
          <w:shd w:val="clear" w:color="auto" w:fill="FFFFFF"/>
        </w:rPr>
      </w:pPr>
      <w:proofErr w:type="spellStart"/>
      <w:r w:rsidRPr="008B44EE">
        <w:rPr>
          <w:rFonts w:ascii="Arial Narrow" w:hAnsi="Arial Narrow" w:cs="Arial"/>
          <w:sz w:val="24"/>
          <w:szCs w:val="24"/>
          <w:shd w:val="clear" w:color="auto" w:fill="FFFFFF"/>
        </w:rPr>
        <w:lastRenderedPageBreak/>
        <w:t>Nindya</w:t>
      </w:r>
      <w:proofErr w:type="spellEnd"/>
      <w:r w:rsidRPr="008B44EE">
        <w:rPr>
          <w:rFonts w:ascii="Arial Narrow" w:hAnsi="Arial Narrow" w:cs="Arial"/>
          <w:sz w:val="24"/>
          <w:szCs w:val="24"/>
          <w:shd w:val="clear" w:color="auto" w:fill="FFFFFF"/>
        </w:rPr>
        <w:t xml:space="preserve"> </w:t>
      </w:r>
      <w:proofErr w:type="spellStart"/>
      <w:r w:rsidRPr="008B44EE">
        <w:rPr>
          <w:rFonts w:ascii="Arial Narrow" w:hAnsi="Arial Narrow" w:cs="Arial"/>
          <w:sz w:val="24"/>
          <w:szCs w:val="24"/>
          <w:shd w:val="clear" w:color="auto" w:fill="FFFFFF"/>
        </w:rPr>
        <w:t>Widyani</w:t>
      </w:r>
      <w:proofErr w:type="spellEnd"/>
      <w:r w:rsidRPr="008B44EE">
        <w:rPr>
          <w:rFonts w:ascii="Arial Narrow" w:hAnsi="Arial Narrow" w:cs="Arial"/>
          <w:sz w:val="24"/>
          <w:szCs w:val="24"/>
          <w:shd w:val="clear" w:color="auto" w:fill="FFFFFF"/>
        </w:rPr>
        <w:t xml:space="preserve"> </w:t>
      </w:r>
      <w:proofErr w:type="spellStart"/>
      <w:r w:rsidRPr="008B44EE">
        <w:rPr>
          <w:rFonts w:ascii="Arial Narrow" w:hAnsi="Arial Narrow" w:cs="Arial"/>
          <w:sz w:val="24"/>
          <w:szCs w:val="24"/>
          <w:shd w:val="clear" w:color="auto" w:fill="FFFFFF"/>
        </w:rPr>
        <w:t>Ernada</w:t>
      </w:r>
      <w:proofErr w:type="spellEnd"/>
      <w:r w:rsidRPr="008B44EE">
        <w:rPr>
          <w:rFonts w:ascii="Arial Narrow" w:hAnsi="Arial Narrow" w:cs="Arial"/>
          <w:sz w:val="24"/>
          <w:szCs w:val="24"/>
          <w:shd w:val="clear" w:color="auto" w:fill="FFFFFF"/>
        </w:rPr>
        <w:t xml:space="preserve">, Sri Suwarni, </w:t>
      </w:r>
      <w:proofErr w:type="spellStart"/>
      <w:r w:rsidRPr="008B44EE">
        <w:rPr>
          <w:rFonts w:ascii="Arial Narrow" w:hAnsi="Arial Narrow" w:cs="Arial"/>
          <w:sz w:val="24"/>
          <w:szCs w:val="24"/>
          <w:shd w:val="clear" w:color="auto" w:fill="FFFFFF"/>
        </w:rPr>
        <w:t>Ferika</w:t>
      </w:r>
      <w:proofErr w:type="spellEnd"/>
      <w:r w:rsidRPr="008B44EE">
        <w:rPr>
          <w:rFonts w:ascii="Arial Narrow" w:hAnsi="Arial Narrow" w:cs="Arial"/>
          <w:sz w:val="24"/>
          <w:szCs w:val="24"/>
          <w:shd w:val="clear" w:color="auto" w:fill="FFFFFF"/>
        </w:rPr>
        <w:t xml:space="preserve"> </w:t>
      </w:r>
      <w:proofErr w:type="spellStart"/>
      <w:r w:rsidRPr="008B44EE">
        <w:rPr>
          <w:rFonts w:ascii="Arial Narrow" w:hAnsi="Arial Narrow" w:cs="Arial"/>
          <w:sz w:val="24"/>
          <w:szCs w:val="24"/>
          <w:shd w:val="clear" w:color="auto" w:fill="FFFFFF"/>
        </w:rPr>
        <w:t>Indrasari</w:t>
      </w:r>
      <w:proofErr w:type="spellEnd"/>
      <w:r w:rsidRPr="008B44EE">
        <w:rPr>
          <w:rFonts w:ascii="Arial Narrow" w:hAnsi="Arial Narrow" w:cs="Arial"/>
          <w:sz w:val="24"/>
          <w:szCs w:val="24"/>
          <w:shd w:val="clear" w:color="auto" w:fill="FFFFFF"/>
        </w:rPr>
        <w:t xml:space="preserve">, Karol Giovani Battista </w:t>
      </w:r>
      <w:proofErr w:type="spellStart"/>
      <w:r w:rsidRPr="008B44EE">
        <w:rPr>
          <w:rFonts w:ascii="Arial Narrow" w:hAnsi="Arial Narrow" w:cs="Arial"/>
          <w:sz w:val="24"/>
          <w:szCs w:val="24"/>
          <w:shd w:val="clear" w:color="auto" w:fill="FFFFFF"/>
        </w:rPr>
        <w:t>Leki</w:t>
      </w:r>
      <w:proofErr w:type="spellEnd"/>
      <w:r w:rsidRPr="008B44EE">
        <w:rPr>
          <w:rFonts w:ascii="Arial Narrow" w:hAnsi="Arial Narrow" w:cs="Arial"/>
          <w:sz w:val="24"/>
          <w:szCs w:val="24"/>
          <w:shd w:val="clear" w:color="auto" w:fill="FFFFFF"/>
        </w:rPr>
        <w:t xml:space="preserve">, Aprilia </w:t>
      </w:r>
      <w:proofErr w:type="spellStart"/>
      <w:proofErr w:type="gramStart"/>
      <w:r w:rsidRPr="008B44EE">
        <w:rPr>
          <w:rFonts w:ascii="Arial Narrow" w:hAnsi="Arial Narrow" w:cs="Arial"/>
          <w:sz w:val="24"/>
          <w:szCs w:val="24"/>
          <w:shd w:val="clear" w:color="auto" w:fill="FFFFFF"/>
        </w:rPr>
        <w:t>Kusumaningtyas</w:t>
      </w:r>
      <w:proofErr w:type="spellEnd"/>
      <w:r>
        <w:rPr>
          <w:rFonts w:ascii="Arial Narrow" w:hAnsi="Arial Narrow" w:cs="Arial"/>
          <w:sz w:val="24"/>
          <w:szCs w:val="24"/>
          <w:shd w:val="clear" w:color="auto" w:fill="FFFFFF"/>
        </w:rPr>
        <w:t xml:space="preserve"> </w:t>
      </w:r>
      <w:r w:rsidRPr="008B44EE">
        <w:rPr>
          <w:rFonts w:ascii="Arial Narrow" w:hAnsi="Arial Narrow" w:cs="Arial"/>
          <w:sz w:val="24"/>
          <w:szCs w:val="24"/>
          <w:shd w:val="clear" w:color="auto" w:fill="FFFFFF"/>
        </w:rPr>
        <w:t>,</w:t>
      </w:r>
      <w:proofErr w:type="gramEnd"/>
      <w:r w:rsidRPr="008B44EE">
        <w:rPr>
          <w:rFonts w:ascii="Arial Narrow" w:hAnsi="Arial Narrow" w:cs="Arial"/>
          <w:sz w:val="24"/>
          <w:szCs w:val="24"/>
          <w:shd w:val="clear" w:color="auto" w:fill="FFFFFF"/>
        </w:rPr>
        <w:t xml:space="preserve"> 2022, P</w:t>
      </w:r>
      <w:r w:rsidRPr="008B44EE">
        <w:rPr>
          <w:rFonts w:ascii="Arial Narrow" w:hAnsi="Arial Narrow" w:cs="Arial"/>
          <w:sz w:val="24"/>
          <w:szCs w:val="24"/>
          <w:shd w:val="clear" w:color="auto" w:fill="FFFFFF"/>
        </w:rPr>
        <w:t>ROMOSI KESEHATAN DENGAN METODE BEHAVIORAL CHANGE PADA ANGKA TEMUAN PASIEN SKABIES DI SEMUA CABANG KLINIK DERMA JAWA TENGAH</w:t>
      </w:r>
    </w:p>
    <w:p w14:paraId="0D2E83A5"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17" w:history="1">
        <w:r w:rsidRPr="003F35BD">
          <w:rPr>
            <w:rStyle w:val="Hyperlink"/>
            <w:rFonts w:ascii="Arial Narrow" w:hAnsi="Arial Narrow" w:cs="Arial"/>
            <w:bCs/>
            <w:sz w:val="24"/>
            <w:szCs w:val="24"/>
          </w:rPr>
          <w:t>https://www.kemkes.go.id/</w:t>
        </w:r>
      </w:hyperlink>
    </w:p>
    <w:p w14:paraId="4C7CF6DB"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18" w:history="1">
        <w:r w:rsidRPr="003F35BD">
          <w:rPr>
            <w:rStyle w:val="Hyperlink"/>
            <w:rFonts w:ascii="Arial Narrow" w:hAnsi="Arial Narrow" w:cs="Arial"/>
            <w:bCs/>
            <w:sz w:val="24"/>
            <w:szCs w:val="24"/>
          </w:rPr>
          <w:t>https://simrs.com/</w:t>
        </w:r>
      </w:hyperlink>
    </w:p>
    <w:p w14:paraId="711705F3" w14:textId="77777777" w:rsidR="000E0EE1" w:rsidRPr="003F35BD" w:rsidRDefault="000E0EE1">
      <w:pPr>
        <w:numPr>
          <w:ilvl w:val="0"/>
          <w:numId w:val="45"/>
        </w:numPr>
        <w:spacing w:after="0" w:line="360" w:lineRule="auto"/>
        <w:jc w:val="both"/>
        <w:rPr>
          <w:rFonts w:ascii="Arial Narrow" w:hAnsi="Arial Narrow" w:cs="Arial"/>
          <w:bCs/>
          <w:sz w:val="24"/>
          <w:szCs w:val="24"/>
        </w:rPr>
      </w:pPr>
      <w:r w:rsidRPr="003F35BD">
        <w:rPr>
          <w:rFonts w:ascii="Arial Narrow" w:hAnsi="Arial Narrow" w:cs="Arial"/>
          <w:bCs/>
          <w:sz w:val="24"/>
          <w:szCs w:val="24"/>
        </w:rPr>
        <w:t>apotekstifera.com/</w:t>
      </w:r>
    </w:p>
    <w:p w14:paraId="1B4C25AE"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19" w:history="1">
        <w:r w:rsidRPr="003F35BD">
          <w:rPr>
            <w:rStyle w:val="Hyperlink"/>
            <w:rFonts w:ascii="Arial Narrow" w:hAnsi="Arial Narrow" w:cs="Arial"/>
            <w:bCs/>
            <w:sz w:val="24"/>
            <w:szCs w:val="24"/>
          </w:rPr>
          <w:t>https://sisfomedika.com/produk/</w:t>
        </w:r>
      </w:hyperlink>
    </w:p>
    <w:p w14:paraId="534E34FD"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20" w:history="1">
        <w:r w:rsidRPr="003F35BD">
          <w:rPr>
            <w:rStyle w:val="Hyperlink"/>
            <w:rFonts w:ascii="Arial Narrow" w:hAnsi="Arial Narrow" w:cs="Arial"/>
            <w:bCs/>
            <w:sz w:val="24"/>
            <w:szCs w:val="24"/>
          </w:rPr>
          <w:t>https://epuskesmas.semarangkota.go.id/index.php/antrian/antri</w:t>
        </w:r>
      </w:hyperlink>
    </w:p>
    <w:p w14:paraId="7A53B143"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21" w:history="1">
        <w:r w:rsidRPr="003F35BD">
          <w:rPr>
            <w:rStyle w:val="Hyperlink"/>
            <w:rFonts w:ascii="Arial Narrow" w:hAnsi="Arial Narrow" w:cs="Arial"/>
            <w:bCs/>
            <w:sz w:val="24"/>
            <w:szCs w:val="24"/>
          </w:rPr>
          <w:t>https://www.halodoc.com/tanya-dokter</w:t>
        </w:r>
      </w:hyperlink>
    </w:p>
    <w:p w14:paraId="77C451FF"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22" w:history="1">
        <w:r w:rsidRPr="003F35BD">
          <w:rPr>
            <w:rStyle w:val="Hyperlink"/>
            <w:rFonts w:ascii="Arial Narrow" w:hAnsi="Arial Narrow" w:cs="Arial"/>
            <w:bCs/>
            <w:sz w:val="24"/>
            <w:szCs w:val="24"/>
          </w:rPr>
          <w:t>https://siniera.com/</w:t>
        </w:r>
      </w:hyperlink>
    </w:p>
    <w:p w14:paraId="418A8AD0"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23" w:history="1">
        <w:r w:rsidRPr="003F35BD">
          <w:rPr>
            <w:rStyle w:val="Hyperlink"/>
            <w:rFonts w:ascii="Arial Narrow" w:hAnsi="Arial Narrow" w:cs="Arial"/>
            <w:bCs/>
            <w:sz w:val="24"/>
            <w:szCs w:val="24"/>
          </w:rPr>
          <w:t>https://simona.kemkes.go.id/</w:t>
        </w:r>
      </w:hyperlink>
    </w:p>
    <w:p w14:paraId="7AFC2C0B"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24" w:history="1">
        <w:r w:rsidRPr="003F35BD">
          <w:rPr>
            <w:rStyle w:val="Hyperlink"/>
            <w:rFonts w:ascii="Arial Narrow" w:hAnsi="Arial Narrow" w:cs="Arial"/>
            <w:bCs/>
            <w:sz w:val="24"/>
            <w:szCs w:val="24"/>
          </w:rPr>
          <w:t>https://www.pom.go.id/new/</w:t>
        </w:r>
      </w:hyperlink>
    </w:p>
    <w:p w14:paraId="3732A413" w14:textId="77777777" w:rsidR="000E0EE1" w:rsidRPr="003F35BD" w:rsidRDefault="000E0EE1">
      <w:pPr>
        <w:numPr>
          <w:ilvl w:val="0"/>
          <w:numId w:val="45"/>
        </w:numPr>
        <w:spacing w:after="0" w:line="360" w:lineRule="auto"/>
        <w:jc w:val="both"/>
        <w:rPr>
          <w:rFonts w:ascii="Arial Narrow" w:hAnsi="Arial Narrow" w:cs="Arial"/>
          <w:bCs/>
          <w:sz w:val="24"/>
          <w:szCs w:val="24"/>
        </w:rPr>
      </w:pPr>
      <w:hyperlink r:id="rId25" w:history="1">
        <w:r w:rsidRPr="003F35BD">
          <w:rPr>
            <w:rStyle w:val="Hyperlink"/>
            <w:rFonts w:ascii="Arial Narrow" w:hAnsi="Arial Narrow" w:cs="Arial"/>
            <w:bCs/>
            <w:sz w:val="24"/>
            <w:szCs w:val="24"/>
          </w:rPr>
          <w:t>https://farmalkes.kemkes.go.id/nasional/</w:t>
        </w:r>
      </w:hyperlink>
    </w:p>
    <w:p w14:paraId="1987B95F" w14:textId="77777777" w:rsidR="007431C0" w:rsidRPr="003F35BD" w:rsidRDefault="007431C0" w:rsidP="000E0EE1">
      <w:pPr>
        <w:spacing w:after="0" w:line="360" w:lineRule="auto"/>
        <w:rPr>
          <w:rFonts w:ascii="Arial Narrow" w:hAnsi="Arial Narrow" w:cs="Arial"/>
          <w:b/>
          <w:bCs/>
          <w:sz w:val="24"/>
          <w:szCs w:val="24"/>
          <w:u w:val="single"/>
        </w:rPr>
      </w:pPr>
    </w:p>
    <w:p w14:paraId="2B626788" w14:textId="2ABFC224" w:rsidR="00F42052" w:rsidRPr="003F35BD" w:rsidRDefault="00F42052" w:rsidP="000E0EE1">
      <w:pPr>
        <w:spacing w:after="0" w:line="360" w:lineRule="auto"/>
        <w:rPr>
          <w:rFonts w:ascii="Arial Narrow" w:hAnsi="Arial Narrow" w:cs="Arial"/>
          <w:b/>
          <w:bCs/>
          <w:sz w:val="24"/>
          <w:szCs w:val="24"/>
          <w:u w:val="single"/>
        </w:rPr>
      </w:pPr>
      <w:proofErr w:type="spellStart"/>
      <w:r w:rsidRPr="003F35BD">
        <w:rPr>
          <w:rFonts w:ascii="Arial Narrow" w:hAnsi="Arial Narrow" w:cs="Arial"/>
          <w:b/>
          <w:bCs/>
          <w:sz w:val="24"/>
          <w:szCs w:val="24"/>
          <w:u w:val="single"/>
        </w:rPr>
        <w:t>Tugas</w:t>
      </w:r>
      <w:proofErr w:type="spellEnd"/>
      <w:r w:rsidRPr="003F35BD">
        <w:rPr>
          <w:rFonts w:ascii="Arial Narrow" w:hAnsi="Arial Narrow" w:cs="Arial"/>
          <w:b/>
          <w:bCs/>
          <w:sz w:val="24"/>
          <w:szCs w:val="24"/>
          <w:u w:val="single"/>
        </w:rPr>
        <w:t xml:space="preserve"> </w:t>
      </w:r>
      <w:proofErr w:type="spellStart"/>
      <w:r w:rsidRPr="003F35BD">
        <w:rPr>
          <w:rFonts w:ascii="Arial Narrow" w:hAnsi="Arial Narrow" w:cs="Arial"/>
          <w:b/>
          <w:bCs/>
          <w:sz w:val="24"/>
          <w:szCs w:val="24"/>
          <w:u w:val="single"/>
        </w:rPr>
        <w:t>mahasiswa</w:t>
      </w:r>
      <w:proofErr w:type="spellEnd"/>
      <w:r w:rsidRPr="003F35BD">
        <w:rPr>
          <w:rFonts w:ascii="Arial Narrow" w:hAnsi="Arial Narrow" w:cs="Arial"/>
          <w:b/>
          <w:bCs/>
          <w:sz w:val="24"/>
          <w:szCs w:val="24"/>
          <w:u w:val="single"/>
        </w:rPr>
        <w:t xml:space="preserve"> dan </w:t>
      </w:r>
      <w:proofErr w:type="spellStart"/>
      <w:r w:rsidRPr="003F35BD">
        <w:rPr>
          <w:rFonts w:ascii="Arial Narrow" w:hAnsi="Arial Narrow" w:cs="Arial"/>
          <w:b/>
          <w:bCs/>
          <w:sz w:val="24"/>
          <w:szCs w:val="24"/>
          <w:u w:val="single"/>
        </w:rPr>
        <w:t>penilaiannya</w:t>
      </w:r>
      <w:proofErr w:type="spellEnd"/>
      <w:r w:rsidRPr="003F35BD">
        <w:rPr>
          <w:rFonts w:ascii="Arial Narrow" w:hAnsi="Arial Narrow" w:cs="Arial"/>
          <w:b/>
          <w:bCs/>
          <w:sz w:val="24"/>
          <w:szCs w:val="24"/>
          <w:u w:val="single"/>
        </w:rPr>
        <w:t>:</w:t>
      </w:r>
    </w:p>
    <w:p w14:paraId="792AA5CB" w14:textId="2733698C" w:rsidR="00F42052" w:rsidRPr="003F35BD" w:rsidRDefault="00F42052">
      <w:pPr>
        <w:numPr>
          <w:ilvl w:val="1"/>
          <w:numId w:val="2"/>
        </w:numPr>
        <w:spacing w:after="0" w:line="360" w:lineRule="auto"/>
        <w:ind w:left="720"/>
        <w:rPr>
          <w:rFonts w:ascii="Arial Narrow" w:hAnsi="Arial Narrow" w:cs="Arial"/>
          <w:bCs/>
          <w:sz w:val="24"/>
          <w:szCs w:val="24"/>
        </w:rPr>
      </w:pPr>
      <w:proofErr w:type="spellStart"/>
      <w:r w:rsidRPr="003F35BD">
        <w:rPr>
          <w:rFonts w:ascii="Arial Narrow" w:hAnsi="Arial Narrow" w:cs="Arial"/>
          <w:bCs/>
          <w:sz w:val="24"/>
          <w:szCs w:val="24"/>
        </w:rPr>
        <w:t>Ketentuan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Tugas</w:t>
      </w:r>
      <w:proofErr w:type="spellEnd"/>
      <w:r w:rsidRPr="003F35BD">
        <w:rPr>
          <w:rFonts w:ascii="Arial Narrow" w:hAnsi="Arial Narrow" w:cs="Arial"/>
          <w:b/>
          <w:sz w:val="24"/>
          <w:szCs w:val="24"/>
        </w:rPr>
        <w:t xml:space="preserve"> </w:t>
      </w:r>
      <w:proofErr w:type="spellStart"/>
      <w:r w:rsidRPr="003F35BD">
        <w:rPr>
          <w:rFonts w:ascii="Arial Narrow" w:hAnsi="Arial Narrow" w:cs="Arial"/>
          <w:b/>
          <w:sz w:val="24"/>
          <w:szCs w:val="24"/>
        </w:rPr>
        <w:t>Mandiri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mengerjakan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latihan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soal</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ada</w:t>
      </w:r>
      <w:proofErr w:type="spellEnd"/>
      <w:r w:rsidRPr="003F35BD">
        <w:rPr>
          <w:rFonts w:ascii="Arial Narrow" w:hAnsi="Arial Narrow" w:cs="Arial"/>
          <w:bCs/>
          <w:sz w:val="24"/>
          <w:szCs w:val="24"/>
        </w:rPr>
        <w:t xml:space="preserve"> di </w:t>
      </w:r>
      <w:proofErr w:type="spellStart"/>
      <w:r w:rsidRPr="003F35BD">
        <w:rPr>
          <w:rFonts w:ascii="Arial Narrow" w:hAnsi="Arial Narrow" w:cs="Arial"/>
          <w:bCs/>
          <w:sz w:val="24"/>
          <w:szCs w:val="24"/>
        </w:rPr>
        <w:t>modul</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atau</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Kuis</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secara</w:t>
      </w:r>
      <w:proofErr w:type="spellEnd"/>
      <w:r w:rsidR="00221F53" w:rsidRPr="003F35BD">
        <w:rPr>
          <w:rFonts w:ascii="Arial Narrow" w:hAnsi="Arial Narrow" w:cs="Arial"/>
          <w:bCs/>
          <w:sz w:val="24"/>
          <w:szCs w:val="24"/>
        </w:rPr>
        <w:t xml:space="preserve"> online </w:t>
      </w:r>
      <w:proofErr w:type="spellStart"/>
      <w:r w:rsidR="00221F53" w:rsidRPr="003F35BD">
        <w:rPr>
          <w:rFonts w:ascii="Arial Narrow" w:hAnsi="Arial Narrow" w:cs="Arial"/>
          <w:bCs/>
          <w:sz w:val="24"/>
          <w:szCs w:val="24"/>
        </w:rPr>
        <w:t>terstruktur</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dikumpulkan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ketentuan</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waktu</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pengumpulan</w:t>
      </w:r>
      <w:proofErr w:type="spellEnd"/>
      <w:r w:rsidRPr="003F35BD">
        <w:rPr>
          <w:rFonts w:ascii="Arial Narrow" w:hAnsi="Arial Narrow" w:cs="Arial"/>
          <w:bCs/>
          <w:sz w:val="24"/>
          <w:szCs w:val="24"/>
        </w:rPr>
        <w:t>.</w:t>
      </w:r>
    </w:p>
    <w:p w14:paraId="320EA86B" w14:textId="397833A0" w:rsidR="00221F53" w:rsidRPr="003F35BD" w:rsidRDefault="00221F53">
      <w:pPr>
        <w:numPr>
          <w:ilvl w:val="0"/>
          <w:numId w:val="2"/>
        </w:num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Presentasi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Kelompok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merancang</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mempublikasikan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makalah</w:t>
      </w:r>
      <w:proofErr w:type="spellEnd"/>
      <w:r w:rsidRPr="003F35BD">
        <w:rPr>
          <w:rFonts w:ascii="Arial Narrow" w:hAnsi="Arial Narrow" w:cs="Arial"/>
          <w:bCs/>
          <w:sz w:val="24"/>
          <w:szCs w:val="24"/>
        </w:rPr>
        <w:t xml:space="preserve"> di </w:t>
      </w:r>
      <w:proofErr w:type="spellStart"/>
      <w:r w:rsidRPr="003F35BD">
        <w:rPr>
          <w:rFonts w:ascii="Arial Narrow" w:hAnsi="Arial Narrow" w:cs="Arial"/>
          <w:bCs/>
          <w:sz w:val="24"/>
          <w:szCs w:val="24"/>
        </w:rPr>
        <w:t>kelas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bertanggungjawab</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memperhatikan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waktu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penyelesaian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proyek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presentasi</w:t>
      </w:r>
      <w:proofErr w:type="spellEnd"/>
      <w:r w:rsidRPr="003F35BD">
        <w:rPr>
          <w:rFonts w:ascii="Arial Narrow" w:hAnsi="Arial Narrow" w:cs="Arial"/>
          <w:bCs/>
          <w:sz w:val="24"/>
          <w:szCs w:val="24"/>
        </w:rPr>
        <w:t>.</w:t>
      </w:r>
    </w:p>
    <w:p w14:paraId="74275155" w14:textId="413E6816" w:rsidR="00F42052" w:rsidRPr="003F35BD" w:rsidRDefault="00F42052">
      <w:pPr>
        <w:numPr>
          <w:ilvl w:val="0"/>
          <w:numId w:val="2"/>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Ketentuan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Tugas</w:t>
      </w:r>
      <w:proofErr w:type="spellEnd"/>
      <w:r w:rsidR="00221F53" w:rsidRPr="003F35BD">
        <w:rPr>
          <w:rFonts w:ascii="Arial Narrow" w:hAnsi="Arial Narrow" w:cs="Arial"/>
          <w:b/>
          <w:sz w:val="24"/>
          <w:szCs w:val="24"/>
        </w:rPr>
        <w:t xml:space="preserve"> Akhir</w:t>
      </w:r>
      <w:r w:rsidRPr="003F35BD">
        <w:rPr>
          <w:rFonts w:ascii="Arial Narrow" w:hAnsi="Arial Narrow" w:cs="Arial"/>
          <w:b/>
          <w:sz w:val="24"/>
          <w:szCs w:val="24"/>
        </w:rPr>
        <w:t xml:space="preserve"> </w:t>
      </w:r>
      <w:proofErr w:type="spellStart"/>
      <w:r w:rsidRPr="003F35BD">
        <w:rPr>
          <w:rFonts w:ascii="Arial Narrow" w:hAnsi="Arial Narrow" w:cs="Arial"/>
          <w:b/>
          <w:sz w:val="24"/>
          <w:szCs w:val="24"/>
        </w:rPr>
        <w:t>terstruktur</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
          <w:sz w:val="24"/>
          <w:szCs w:val="24"/>
        </w:rPr>
        <w:t>Kelompok</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berupa</w:t>
      </w:r>
      <w:proofErr w:type="spellEnd"/>
      <w:r w:rsidRPr="003F35BD">
        <w:rPr>
          <w:rFonts w:ascii="Arial Narrow" w:hAnsi="Arial Narrow" w:cs="Arial"/>
          <w:bCs/>
          <w:sz w:val="24"/>
          <w:szCs w:val="24"/>
        </w:rPr>
        <w:t xml:space="preserve"> </w:t>
      </w:r>
      <w:r w:rsidR="002E73A7" w:rsidRPr="003F35BD">
        <w:rPr>
          <w:rFonts w:ascii="Arial Narrow" w:hAnsi="Arial Narrow" w:cs="Arial"/>
          <w:bCs/>
          <w:sz w:val="24"/>
          <w:szCs w:val="24"/>
        </w:rPr>
        <w:t>Proposal</w:t>
      </w:r>
      <w:r w:rsidR="00537358"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002E73A7" w:rsidRPr="003F35BD">
        <w:rPr>
          <w:rFonts w:ascii="Arial Narrow" w:hAnsi="Arial Narrow" w:cs="Arial"/>
          <w:bCs/>
          <w:sz w:val="24"/>
          <w:szCs w:val="24"/>
        </w:rPr>
        <w:t xml:space="preserve"> </w:t>
      </w:r>
      <w:proofErr w:type="spellStart"/>
      <w:r w:rsidR="002E73A7" w:rsidRPr="003F35BD">
        <w:rPr>
          <w:rFonts w:ascii="Arial Narrow" w:hAnsi="Arial Narrow" w:cs="Arial"/>
          <w:bCs/>
          <w:sz w:val="24"/>
          <w:szCs w:val="24"/>
        </w:rPr>
        <w:t>dengan</w:t>
      </w:r>
      <w:proofErr w:type="spellEnd"/>
      <w:r w:rsidR="002E73A7" w:rsidRPr="003F35BD">
        <w:rPr>
          <w:rFonts w:ascii="Arial Narrow" w:hAnsi="Arial Narrow" w:cs="Arial"/>
          <w:bCs/>
          <w:sz w:val="24"/>
          <w:szCs w:val="24"/>
        </w:rPr>
        <w:t xml:space="preserve"> Tema </w:t>
      </w:r>
      <w:proofErr w:type="spellStart"/>
      <w:r w:rsidR="002E73A7" w:rsidRPr="003F35BD">
        <w:rPr>
          <w:rFonts w:ascii="Arial Narrow" w:hAnsi="Arial Narrow" w:cs="Arial"/>
          <w:bCs/>
          <w:sz w:val="24"/>
          <w:szCs w:val="24"/>
        </w:rPr>
        <w:t>Berfokus</w:t>
      </w:r>
      <w:proofErr w:type="spellEnd"/>
      <w:r w:rsidR="002E73A7" w:rsidRPr="003F35BD">
        <w:rPr>
          <w:rFonts w:ascii="Arial Narrow" w:hAnsi="Arial Narrow" w:cs="Arial"/>
          <w:bCs/>
          <w:sz w:val="24"/>
          <w:szCs w:val="24"/>
        </w:rPr>
        <w:t xml:space="preserve"> pada </w:t>
      </w:r>
      <w:proofErr w:type="spellStart"/>
      <w:r w:rsidR="002E73A7" w:rsidRPr="003F35BD">
        <w:rPr>
          <w:rFonts w:ascii="Arial Narrow" w:hAnsi="Arial Narrow" w:cs="Arial"/>
          <w:b/>
          <w:bCs/>
          <w:sz w:val="24"/>
          <w:szCs w:val="24"/>
        </w:rPr>
        <w:t>Perancangan</w:t>
      </w:r>
      <w:proofErr w:type="spellEnd"/>
      <w:r w:rsidR="002E73A7" w:rsidRPr="003F35BD">
        <w:rPr>
          <w:rFonts w:ascii="Arial Narrow" w:hAnsi="Arial Narrow" w:cs="Arial"/>
          <w:b/>
          <w:bCs/>
          <w:sz w:val="24"/>
          <w:szCs w:val="24"/>
        </w:rPr>
        <w:t xml:space="preserve"> </w:t>
      </w:r>
      <w:proofErr w:type="spellStart"/>
      <w:r w:rsidR="002E73A7" w:rsidRPr="003F35BD">
        <w:rPr>
          <w:rFonts w:ascii="Arial Narrow" w:hAnsi="Arial Narrow" w:cs="Arial"/>
          <w:b/>
          <w:bCs/>
          <w:color w:val="000000"/>
          <w:sz w:val="24"/>
          <w:szCs w:val="24"/>
        </w:rPr>
        <w:t>desain</w:t>
      </w:r>
      <w:proofErr w:type="spellEnd"/>
      <w:r w:rsidR="002E73A7" w:rsidRPr="003F35BD">
        <w:rPr>
          <w:rFonts w:ascii="Arial Narrow" w:hAnsi="Arial Narrow" w:cs="Arial"/>
          <w:b/>
          <w:bCs/>
          <w:color w:val="000000"/>
          <w:sz w:val="24"/>
          <w:szCs w:val="24"/>
        </w:rPr>
        <w:t xml:space="preserve"> </w:t>
      </w:r>
      <w:proofErr w:type="spellStart"/>
      <w:r w:rsidR="002E73A7" w:rsidRPr="003F35BD">
        <w:rPr>
          <w:rFonts w:ascii="Arial Narrow" w:hAnsi="Arial Narrow" w:cs="Arial"/>
          <w:b/>
          <w:bCs/>
          <w:color w:val="000000"/>
          <w:sz w:val="24"/>
          <w:szCs w:val="24"/>
        </w:rPr>
        <w:t>Sistem</w:t>
      </w:r>
      <w:proofErr w:type="spellEnd"/>
      <w:r w:rsidR="002E73A7" w:rsidRPr="003F35BD">
        <w:rPr>
          <w:rFonts w:ascii="Arial Narrow" w:hAnsi="Arial Narrow" w:cs="Arial"/>
          <w:b/>
          <w:bCs/>
          <w:color w:val="000000"/>
          <w:sz w:val="24"/>
          <w:szCs w:val="24"/>
        </w:rPr>
        <w:t xml:space="preserve"> </w:t>
      </w:r>
      <w:proofErr w:type="spellStart"/>
      <w:r w:rsidR="002E73A7" w:rsidRPr="003F35BD">
        <w:rPr>
          <w:rFonts w:ascii="Arial Narrow" w:hAnsi="Arial Narrow" w:cs="Arial"/>
          <w:b/>
          <w:bCs/>
          <w:color w:val="000000"/>
          <w:sz w:val="24"/>
          <w:szCs w:val="24"/>
        </w:rPr>
        <w:t>Informasi</w:t>
      </w:r>
      <w:proofErr w:type="spellEnd"/>
      <w:r w:rsidR="002E73A7" w:rsidRPr="003F35BD">
        <w:rPr>
          <w:rFonts w:ascii="Arial Narrow" w:hAnsi="Arial Narrow" w:cs="Arial"/>
          <w:b/>
          <w:bCs/>
          <w:color w:val="000000"/>
          <w:sz w:val="24"/>
          <w:szCs w:val="24"/>
        </w:rPr>
        <w:t xml:space="preserve"> </w:t>
      </w:r>
      <w:proofErr w:type="spellStart"/>
      <w:r w:rsidR="002E73A7" w:rsidRPr="003F35BD">
        <w:rPr>
          <w:rFonts w:ascii="Arial Narrow" w:hAnsi="Arial Narrow" w:cs="Arial"/>
          <w:b/>
          <w:bCs/>
          <w:color w:val="000000"/>
          <w:sz w:val="24"/>
          <w:szCs w:val="24"/>
        </w:rPr>
        <w:t>bidang</w:t>
      </w:r>
      <w:proofErr w:type="spellEnd"/>
      <w:r w:rsidR="002E73A7" w:rsidRPr="003F35BD">
        <w:rPr>
          <w:rFonts w:ascii="Arial Narrow" w:hAnsi="Arial Narrow" w:cs="Arial"/>
          <w:b/>
          <w:bCs/>
          <w:color w:val="000000"/>
          <w:sz w:val="24"/>
          <w:szCs w:val="24"/>
        </w:rPr>
        <w:t xml:space="preserve"> </w:t>
      </w:r>
      <w:proofErr w:type="spellStart"/>
      <w:r w:rsidR="002E73A7" w:rsidRPr="003F35BD">
        <w:rPr>
          <w:rFonts w:ascii="Arial Narrow" w:hAnsi="Arial Narrow" w:cs="Arial"/>
          <w:b/>
          <w:bCs/>
          <w:color w:val="000000"/>
          <w:sz w:val="24"/>
          <w:szCs w:val="24"/>
        </w:rPr>
        <w:t>Kefarmasian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membuat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makalah</w:t>
      </w:r>
      <w:proofErr w:type="spellEnd"/>
      <w:r w:rsidR="002E73A7" w:rsidRPr="003F35BD">
        <w:rPr>
          <w:rFonts w:ascii="Arial Narrow" w:hAnsi="Arial Narrow" w:cs="Arial"/>
          <w:bCs/>
          <w:sz w:val="24"/>
          <w:szCs w:val="24"/>
        </w:rPr>
        <w:t xml:space="preserve"> </w:t>
      </w:r>
      <w:proofErr w:type="gramStart"/>
      <w:r w:rsidR="002E73A7" w:rsidRPr="003F35BD">
        <w:rPr>
          <w:rFonts w:ascii="Arial Narrow" w:hAnsi="Arial Narrow" w:cs="Arial"/>
          <w:bCs/>
          <w:sz w:val="24"/>
          <w:szCs w:val="24"/>
        </w:rPr>
        <w:t xml:space="preserve">Proposal </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tentang</w:t>
      </w:r>
      <w:proofErr w:type="spellEnd"/>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dari</w:t>
      </w:r>
      <w:proofErr w:type="spellEnd"/>
      <w:r w:rsidRPr="003F35BD">
        <w:rPr>
          <w:rFonts w:ascii="Arial Narrow" w:hAnsi="Arial Narrow" w:cs="Arial"/>
          <w:bCs/>
          <w:sz w:val="24"/>
          <w:szCs w:val="24"/>
        </w:rPr>
        <w:t xml:space="preserve"> minimal </w:t>
      </w:r>
      <w:r w:rsidR="00537358" w:rsidRPr="003F35BD">
        <w:rPr>
          <w:rFonts w:ascii="Arial Narrow" w:hAnsi="Arial Narrow" w:cs="Arial"/>
          <w:bCs/>
          <w:sz w:val="24"/>
          <w:szCs w:val="24"/>
        </w:rPr>
        <w:t>lima</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jurnal</w:t>
      </w:r>
      <w:proofErr w:type="spellEnd"/>
      <w:r w:rsidRPr="003F35BD">
        <w:rPr>
          <w:rFonts w:ascii="Arial Narrow" w:hAnsi="Arial Narrow" w:cs="Arial"/>
          <w:bCs/>
          <w:sz w:val="24"/>
          <w:szCs w:val="24"/>
        </w:rPr>
        <w:t xml:space="preserve"> </w:t>
      </w:r>
      <w:proofErr w:type="spellStart"/>
      <w:r w:rsidR="00537358" w:rsidRPr="003F35BD">
        <w:rPr>
          <w:rFonts w:ascii="Arial Narrow" w:hAnsi="Arial Narrow" w:cs="Arial"/>
          <w:bCs/>
          <w:sz w:val="24"/>
          <w:szCs w:val="24"/>
        </w:rPr>
        <w:t>nasional</w:t>
      </w:r>
      <w:proofErr w:type="spellEnd"/>
      <w:r w:rsidR="00537358" w:rsidRPr="003F35BD">
        <w:rPr>
          <w:rFonts w:ascii="Arial Narrow" w:hAnsi="Arial Narrow" w:cs="Arial"/>
          <w:bCs/>
          <w:sz w:val="24"/>
          <w:szCs w:val="24"/>
        </w:rPr>
        <w:t>/</w:t>
      </w:r>
      <w:proofErr w:type="spellStart"/>
      <w:r w:rsidRPr="003F35BD">
        <w:rPr>
          <w:rFonts w:ascii="Arial Narrow" w:hAnsi="Arial Narrow" w:cs="Arial"/>
          <w:bCs/>
          <w:sz w:val="24"/>
          <w:szCs w:val="24"/>
        </w:rPr>
        <w:t>internasional</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terindeks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scopus</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Peraturan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Perundangan</w:t>
      </w:r>
      <w:proofErr w:type="spellEnd"/>
      <w:r w:rsidRPr="003F35BD">
        <w:rPr>
          <w:rFonts w:ascii="Arial Narrow" w:hAnsi="Arial Narrow" w:cs="Arial"/>
          <w:bCs/>
          <w:sz w:val="24"/>
          <w:szCs w:val="24"/>
        </w:rPr>
        <w:t>.</w:t>
      </w:r>
    </w:p>
    <w:p w14:paraId="23681BFF" w14:textId="50AB1880" w:rsidR="00F42052" w:rsidRPr="003F35BD" w:rsidRDefault="00F42052" w:rsidP="000E0EE1">
      <w:pPr>
        <w:spacing w:after="0" w:line="360" w:lineRule="auto"/>
        <w:ind w:left="720"/>
        <w:jc w:val="both"/>
        <w:rPr>
          <w:rFonts w:ascii="Arial Narrow" w:hAnsi="Arial Narrow" w:cs="Arial"/>
          <w:bCs/>
          <w:sz w:val="24"/>
          <w:szCs w:val="24"/>
        </w:rPr>
      </w:pPr>
      <w:proofErr w:type="spellStart"/>
      <w:r w:rsidRPr="003F35BD">
        <w:rPr>
          <w:rFonts w:ascii="Arial Narrow" w:hAnsi="Arial Narrow" w:cs="Arial"/>
          <w:bCs/>
          <w:sz w:val="24"/>
          <w:szCs w:val="24"/>
        </w:rPr>
        <w:t>Ketentuan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Tugas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dilakukan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secara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terdiri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atas</w:t>
      </w:r>
      <w:proofErr w:type="spellEnd"/>
      <w:r w:rsidRPr="003F35BD">
        <w:rPr>
          <w:rFonts w:ascii="Arial Narrow" w:hAnsi="Arial Narrow" w:cs="Arial"/>
          <w:bCs/>
          <w:sz w:val="24"/>
          <w:szCs w:val="24"/>
        </w:rPr>
        <w:t xml:space="preserve"> 4 </w:t>
      </w: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melalui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fasilitas</w:t>
      </w:r>
      <w:proofErr w:type="spellEnd"/>
      <w:r w:rsidRPr="003F35BD">
        <w:rPr>
          <w:rFonts w:ascii="Arial Narrow" w:hAnsi="Arial Narrow" w:cs="Arial"/>
          <w:bCs/>
          <w:sz w:val="24"/>
          <w:szCs w:val="24"/>
        </w:rPr>
        <w:t xml:space="preserve"> </w:t>
      </w:r>
      <w:proofErr w:type="spellStart"/>
      <w:r w:rsidR="002E73A7" w:rsidRPr="003F35BD">
        <w:rPr>
          <w:rFonts w:ascii="Arial Narrow" w:hAnsi="Arial Narrow" w:cs="Arial"/>
          <w:bCs/>
          <w:sz w:val="24"/>
          <w:szCs w:val="24"/>
        </w:rPr>
        <w:t>literatur</w:t>
      </w:r>
      <w:proofErr w:type="spellEnd"/>
      <w:r w:rsidR="002E73A7" w:rsidRPr="003F35BD">
        <w:rPr>
          <w:rFonts w:ascii="Arial Narrow" w:hAnsi="Arial Narrow" w:cs="Arial"/>
          <w:bCs/>
          <w:sz w:val="24"/>
          <w:szCs w:val="24"/>
        </w:rPr>
        <w:t xml:space="preserve"> primer / </w:t>
      </w:r>
      <w:proofErr w:type="spellStart"/>
      <w:r w:rsidR="002E73A7" w:rsidRPr="003F35BD">
        <w:rPr>
          <w:rFonts w:ascii="Arial Narrow" w:hAnsi="Arial Narrow" w:cs="Arial"/>
          <w:bCs/>
          <w:sz w:val="24"/>
          <w:szCs w:val="24"/>
        </w:rPr>
        <w:t>sekunder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lalu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didiskusikan</w:t>
      </w:r>
      <w:proofErr w:type="spellEnd"/>
      <w:r w:rsidRPr="003F35BD">
        <w:rPr>
          <w:rFonts w:ascii="Arial Narrow" w:hAnsi="Arial Narrow" w:cs="Arial"/>
          <w:bCs/>
          <w:sz w:val="24"/>
          <w:szCs w:val="24"/>
        </w:rPr>
        <w:t xml:space="preserve"> oleh </w:t>
      </w:r>
      <w:proofErr w:type="spellStart"/>
      <w:r w:rsidRPr="003F35BD">
        <w:rPr>
          <w:rFonts w:ascii="Arial Narrow" w:hAnsi="Arial Narrow" w:cs="Arial"/>
          <w:bCs/>
          <w:sz w:val="24"/>
          <w:szCs w:val="24"/>
        </w:rPr>
        <w:t>anggota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rancangan</w:t>
      </w:r>
      <w:proofErr w:type="spellEnd"/>
      <w:r w:rsidR="00221F53" w:rsidRPr="003F35BD">
        <w:rPr>
          <w:rFonts w:ascii="Arial Narrow" w:hAnsi="Arial Narrow" w:cs="Arial"/>
          <w:bCs/>
          <w:sz w:val="24"/>
          <w:szCs w:val="24"/>
        </w:rPr>
        <w:t xml:space="preserve"> Desain </w:t>
      </w:r>
      <w:proofErr w:type="spellStart"/>
      <w:r w:rsidR="00221F53" w:rsidRPr="003F35BD">
        <w:rPr>
          <w:rFonts w:ascii="Arial Narrow" w:hAnsi="Arial Narrow" w:cs="Arial"/>
          <w:bCs/>
          <w:sz w:val="24"/>
          <w:szCs w:val="24"/>
        </w:rPr>
        <w:t>dari</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color w:val="000000"/>
          <w:sz w:val="24"/>
          <w:szCs w:val="24"/>
        </w:rPr>
        <w:t>Sistem</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Informasi</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bidang</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Kefarmasian</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dengan</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membuat</w:t>
      </w:r>
      <w:proofErr w:type="spellEnd"/>
      <w:r w:rsidR="00221F53" w:rsidRPr="003F35BD">
        <w:rPr>
          <w:rFonts w:ascii="Arial Narrow" w:hAnsi="Arial Narrow" w:cs="Arial"/>
          <w:color w:val="000000"/>
          <w:sz w:val="24"/>
          <w:szCs w:val="24"/>
        </w:rPr>
        <w:t xml:space="preserve"> </w:t>
      </w:r>
      <w:r w:rsidR="00221F53" w:rsidRPr="003F35BD">
        <w:rPr>
          <w:rFonts w:ascii="Arial Narrow" w:hAnsi="Arial Narrow" w:cs="Arial"/>
          <w:i/>
          <w:iCs/>
          <w:color w:val="000000"/>
          <w:sz w:val="24"/>
          <w:szCs w:val="24"/>
        </w:rPr>
        <w:t>FLOWCHARD</w:t>
      </w:r>
      <w:r w:rsidR="00221F53" w:rsidRPr="003F35BD">
        <w:rPr>
          <w:rFonts w:ascii="Arial Narrow" w:hAnsi="Arial Narrow" w:cs="Arial"/>
          <w:color w:val="000000"/>
          <w:sz w:val="24"/>
          <w:szCs w:val="24"/>
        </w:rPr>
        <w:t xml:space="preserve"> dan </w:t>
      </w:r>
      <w:proofErr w:type="spellStart"/>
      <w:proofErr w:type="gramStart"/>
      <w:r w:rsidR="00221F53" w:rsidRPr="003F35BD">
        <w:rPr>
          <w:rFonts w:ascii="Arial Narrow" w:hAnsi="Arial Narrow" w:cs="Arial"/>
          <w:color w:val="000000"/>
          <w:sz w:val="24"/>
          <w:szCs w:val="24"/>
        </w:rPr>
        <w:t>Intepretasinya</w:t>
      </w:r>
      <w:proofErr w:type="spellEnd"/>
      <w:r w:rsidR="00221F53" w:rsidRPr="003F35BD">
        <w:rPr>
          <w:rFonts w:ascii="Arial Narrow" w:hAnsi="Arial Narrow" w:cs="Arial"/>
          <w:color w:val="000000"/>
          <w:sz w:val="24"/>
          <w:szCs w:val="24"/>
        </w:rPr>
        <w:t xml:space="preserve"> </w:t>
      </w:r>
      <w:r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maksimal</w:t>
      </w:r>
      <w:proofErr w:type="spellEnd"/>
      <w:proofErr w:type="gramEnd"/>
      <w:r w:rsidR="00221F53" w:rsidRPr="003F35BD">
        <w:rPr>
          <w:rFonts w:ascii="Arial Narrow" w:hAnsi="Arial Narrow" w:cs="Arial"/>
          <w:bCs/>
          <w:sz w:val="24"/>
          <w:szCs w:val="24"/>
        </w:rPr>
        <w:t xml:space="preserve"> </w:t>
      </w:r>
      <w:r w:rsidRPr="003F35BD">
        <w:rPr>
          <w:rFonts w:ascii="Arial Narrow" w:hAnsi="Arial Narrow" w:cs="Arial"/>
          <w:bCs/>
          <w:sz w:val="24"/>
          <w:szCs w:val="24"/>
        </w:rPr>
        <w:t>2</w:t>
      </w:r>
      <w:r w:rsidR="00221F53" w:rsidRPr="003F35BD">
        <w:rPr>
          <w:rFonts w:ascii="Arial Narrow" w:hAnsi="Arial Narrow" w:cs="Arial"/>
          <w:bCs/>
          <w:sz w:val="24"/>
          <w:szCs w:val="24"/>
        </w:rPr>
        <w:t>0</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halaman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lastRenderedPageBreak/>
        <w:t>setara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500</w:t>
      </w:r>
      <w:r w:rsidR="00221F53" w:rsidRPr="003F35BD">
        <w:rPr>
          <w:rFonts w:ascii="Arial Narrow" w:hAnsi="Arial Narrow" w:cs="Arial"/>
          <w:bCs/>
          <w:sz w:val="24"/>
          <w:szCs w:val="24"/>
        </w:rPr>
        <w:t>0</w:t>
      </w:r>
      <w:r w:rsidRPr="003F35BD">
        <w:rPr>
          <w:rFonts w:ascii="Arial Narrow" w:hAnsi="Arial Narrow" w:cs="Arial"/>
          <w:bCs/>
          <w:sz w:val="24"/>
          <w:szCs w:val="24"/>
        </w:rPr>
        <w:t xml:space="preserve"> kata</w:t>
      </w:r>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tidak</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sekedar</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copypaste</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kalimat</w:t>
      </w:r>
      <w:proofErr w:type="spellEnd"/>
      <w:r w:rsidR="00221F53" w:rsidRPr="003F35BD">
        <w:rPr>
          <w:rFonts w:ascii="Arial Narrow" w:hAnsi="Arial Narrow" w:cs="Arial"/>
          <w:bCs/>
          <w:sz w:val="24"/>
          <w:szCs w:val="24"/>
        </w:rPr>
        <w:t xml:space="preserve"> Panjang)</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Ringkasan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ini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diketik</w:t>
      </w:r>
      <w:proofErr w:type="spellEnd"/>
      <w:r w:rsidRPr="003F35BD">
        <w:rPr>
          <w:rFonts w:ascii="Arial Narrow" w:hAnsi="Arial Narrow" w:cs="Arial"/>
          <w:bCs/>
          <w:sz w:val="24"/>
          <w:szCs w:val="24"/>
        </w:rPr>
        <w:t xml:space="preserve"> pada </w:t>
      </w:r>
      <w:proofErr w:type="spellStart"/>
      <w:r w:rsidRPr="003F35BD">
        <w:rPr>
          <w:rFonts w:ascii="Arial Narrow" w:hAnsi="Arial Narrow" w:cs="Arial"/>
          <w:bCs/>
          <w:sz w:val="24"/>
          <w:szCs w:val="24"/>
        </w:rPr>
        <w:t>kertas</w:t>
      </w:r>
      <w:proofErr w:type="spellEnd"/>
      <w:r w:rsidRPr="003F35BD">
        <w:rPr>
          <w:rFonts w:ascii="Arial Narrow" w:hAnsi="Arial Narrow" w:cs="Arial"/>
          <w:bCs/>
          <w:sz w:val="24"/>
          <w:szCs w:val="24"/>
        </w:rPr>
        <w:t xml:space="preserve"> A4, font </w:t>
      </w:r>
      <w:r w:rsidRPr="003F35BD">
        <w:rPr>
          <w:rFonts w:ascii="Arial Narrow" w:hAnsi="Arial Narrow" w:cs="Arial"/>
          <w:bCs/>
          <w:i/>
          <w:sz w:val="24"/>
          <w:szCs w:val="24"/>
        </w:rPr>
        <w:t>Times New Roman</w:t>
      </w:r>
      <w:r w:rsidRPr="003F35BD">
        <w:rPr>
          <w:rFonts w:ascii="Arial Narrow" w:hAnsi="Arial Narrow" w:cs="Arial"/>
          <w:bCs/>
          <w:sz w:val="24"/>
          <w:szCs w:val="24"/>
        </w:rPr>
        <w:t xml:space="preserve"> 12, </w:t>
      </w:r>
      <w:proofErr w:type="spellStart"/>
      <w:r w:rsidRPr="003F35BD">
        <w:rPr>
          <w:rFonts w:ascii="Arial Narrow" w:hAnsi="Arial Narrow" w:cs="Arial"/>
          <w:bCs/>
          <w:sz w:val="24"/>
          <w:szCs w:val="24"/>
        </w:rPr>
        <w:t>spasi</w:t>
      </w:r>
      <w:proofErr w:type="spellEnd"/>
      <w:r w:rsidRPr="003F35BD">
        <w:rPr>
          <w:rFonts w:ascii="Arial Narrow" w:hAnsi="Arial Narrow" w:cs="Arial"/>
          <w:bCs/>
          <w:sz w:val="24"/>
          <w:szCs w:val="24"/>
        </w:rPr>
        <w:t xml:space="preserve"> 1,5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batas </w:t>
      </w:r>
      <w:proofErr w:type="spellStart"/>
      <w:r w:rsidRPr="003F35BD">
        <w:rPr>
          <w:rFonts w:ascii="Arial Narrow" w:hAnsi="Arial Narrow" w:cs="Arial"/>
          <w:bCs/>
          <w:sz w:val="24"/>
          <w:szCs w:val="24"/>
        </w:rPr>
        <w:t>kanan</w:t>
      </w:r>
      <w:proofErr w:type="spellEnd"/>
      <w:r w:rsidRPr="003F35BD">
        <w:rPr>
          <w:rFonts w:ascii="Arial Narrow" w:hAnsi="Arial Narrow" w:cs="Arial"/>
          <w:bCs/>
          <w:sz w:val="24"/>
          <w:szCs w:val="24"/>
        </w:rPr>
        <w:t xml:space="preserve"> 4 cm, </w:t>
      </w:r>
      <w:proofErr w:type="spellStart"/>
      <w:r w:rsidRPr="003F35BD">
        <w:rPr>
          <w:rFonts w:ascii="Arial Narrow" w:hAnsi="Arial Narrow" w:cs="Arial"/>
          <w:bCs/>
          <w:sz w:val="24"/>
          <w:szCs w:val="24"/>
        </w:rPr>
        <w:t>atas</w:t>
      </w:r>
      <w:proofErr w:type="spellEnd"/>
      <w:r w:rsidRPr="003F35BD">
        <w:rPr>
          <w:rFonts w:ascii="Arial Narrow" w:hAnsi="Arial Narrow" w:cs="Arial"/>
          <w:bCs/>
          <w:sz w:val="24"/>
          <w:szCs w:val="24"/>
        </w:rPr>
        <w:t xml:space="preserve"> 4 cm, </w:t>
      </w:r>
      <w:proofErr w:type="spellStart"/>
      <w:r w:rsidRPr="003F35BD">
        <w:rPr>
          <w:rFonts w:ascii="Arial Narrow" w:hAnsi="Arial Narrow" w:cs="Arial"/>
          <w:bCs/>
          <w:sz w:val="24"/>
          <w:szCs w:val="24"/>
        </w:rPr>
        <w:t>bawah</w:t>
      </w:r>
      <w:proofErr w:type="spellEnd"/>
      <w:r w:rsidRPr="003F35BD">
        <w:rPr>
          <w:rFonts w:ascii="Arial Narrow" w:hAnsi="Arial Narrow" w:cs="Arial"/>
          <w:bCs/>
          <w:sz w:val="24"/>
          <w:szCs w:val="24"/>
        </w:rPr>
        <w:t xml:space="preserve"> 3 </w:t>
      </w:r>
      <w:proofErr w:type="gramStart"/>
      <w:r w:rsidRPr="003F35BD">
        <w:rPr>
          <w:rFonts w:ascii="Arial Narrow" w:hAnsi="Arial Narrow" w:cs="Arial"/>
          <w:bCs/>
          <w:sz w:val="24"/>
          <w:szCs w:val="24"/>
        </w:rPr>
        <w:t>cm  dan</w:t>
      </w:r>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bawah</w:t>
      </w:r>
      <w:proofErr w:type="spellEnd"/>
      <w:r w:rsidRPr="003F35BD">
        <w:rPr>
          <w:rFonts w:ascii="Arial Narrow" w:hAnsi="Arial Narrow" w:cs="Arial"/>
          <w:bCs/>
          <w:sz w:val="24"/>
          <w:szCs w:val="24"/>
        </w:rPr>
        <w:t xml:space="preserve">  3  cm. </w:t>
      </w:r>
      <w:proofErr w:type="spellStart"/>
      <w:r w:rsidRPr="003F35BD">
        <w:rPr>
          <w:rFonts w:ascii="Arial Narrow" w:hAnsi="Arial Narrow" w:cs="Arial"/>
          <w:bCs/>
          <w:sz w:val="24"/>
          <w:szCs w:val="24"/>
        </w:rPr>
        <w:t>Setiap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kelompok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dianjurkan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mengkaji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topik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judul</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Ketentuan</w:t>
      </w:r>
      <w:proofErr w:type="spellEnd"/>
      <w:r w:rsidRPr="003F35BD">
        <w:rPr>
          <w:rFonts w:ascii="Arial Narrow" w:hAnsi="Arial Narrow" w:cs="Arial"/>
          <w:bCs/>
          <w:sz w:val="24"/>
          <w:szCs w:val="24"/>
        </w:rPr>
        <w:t xml:space="preserve"> Materi </w:t>
      </w:r>
      <w:proofErr w:type="spellStart"/>
      <w:r w:rsidR="00221F53" w:rsidRPr="003F35BD">
        <w:rPr>
          <w:rFonts w:ascii="Arial Narrow" w:hAnsi="Arial Narrow" w:cs="Arial"/>
          <w:sz w:val="24"/>
          <w:szCs w:val="24"/>
        </w:rPr>
        <w:t>Perancangan</w:t>
      </w:r>
      <w:proofErr w:type="spellEnd"/>
      <w:r w:rsidR="00221F53" w:rsidRPr="003F35BD">
        <w:rPr>
          <w:rFonts w:ascii="Arial Narrow" w:hAnsi="Arial Narrow" w:cs="Arial"/>
          <w:sz w:val="24"/>
          <w:szCs w:val="24"/>
        </w:rPr>
        <w:t xml:space="preserve"> </w:t>
      </w:r>
      <w:proofErr w:type="spellStart"/>
      <w:r w:rsidR="00221F53" w:rsidRPr="003F35BD">
        <w:rPr>
          <w:rFonts w:ascii="Arial Narrow" w:hAnsi="Arial Narrow" w:cs="Arial"/>
          <w:color w:val="000000"/>
          <w:sz w:val="24"/>
          <w:szCs w:val="24"/>
        </w:rPr>
        <w:t>desain</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Sistem</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Informasi</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bidang</w:t>
      </w:r>
      <w:proofErr w:type="spellEnd"/>
      <w:r w:rsidR="00221F53" w:rsidRPr="003F35BD">
        <w:rPr>
          <w:rFonts w:ascii="Arial Narrow" w:hAnsi="Arial Narrow" w:cs="Arial"/>
          <w:color w:val="000000"/>
          <w:sz w:val="24"/>
          <w:szCs w:val="24"/>
        </w:rPr>
        <w:t xml:space="preserve"> </w:t>
      </w:r>
      <w:proofErr w:type="spellStart"/>
      <w:r w:rsidR="00221F53" w:rsidRPr="003F35BD">
        <w:rPr>
          <w:rFonts w:ascii="Arial Narrow" w:hAnsi="Arial Narrow" w:cs="Arial"/>
          <w:color w:val="000000"/>
          <w:sz w:val="24"/>
          <w:szCs w:val="24"/>
        </w:rPr>
        <w:t>Kefarmasian</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dengan</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bertanggungjawab</w:t>
      </w:r>
      <w:proofErr w:type="spellEnd"/>
      <w:r w:rsidR="00221F53" w:rsidRPr="003F35BD">
        <w:rPr>
          <w:rFonts w:ascii="Arial Narrow" w:hAnsi="Arial Narrow" w:cs="Arial"/>
          <w:bCs/>
          <w:sz w:val="24"/>
          <w:szCs w:val="24"/>
        </w:rPr>
        <w:t xml:space="preserve"> dan </w:t>
      </w:r>
      <w:proofErr w:type="spellStart"/>
      <w:r w:rsidR="00221F53" w:rsidRPr="003F35BD">
        <w:rPr>
          <w:rFonts w:ascii="Arial Narrow" w:hAnsi="Arial Narrow" w:cs="Arial"/>
          <w:bCs/>
          <w:sz w:val="24"/>
          <w:szCs w:val="24"/>
        </w:rPr>
        <w:t>memperhatikan</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waktu</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penyelesaian</w:t>
      </w:r>
      <w:proofErr w:type="spellEnd"/>
      <w:r w:rsidR="00221F53" w:rsidRPr="003F35BD">
        <w:rPr>
          <w:rFonts w:ascii="Arial Narrow" w:hAnsi="Arial Narrow" w:cs="Arial"/>
          <w:bCs/>
          <w:sz w:val="24"/>
          <w:szCs w:val="24"/>
        </w:rPr>
        <w:t xml:space="preserve"> </w:t>
      </w:r>
      <w:proofErr w:type="spellStart"/>
      <w:r w:rsidR="00221F53" w:rsidRPr="003F35BD">
        <w:rPr>
          <w:rFonts w:ascii="Arial Narrow" w:hAnsi="Arial Narrow" w:cs="Arial"/>
          <w:bCs/>
          <w:sz w:val="24"/>
          <w:szCs w:val="24"/>
        </w:rPr>
        <w:t>proyek</w:t>
      </w:r>
      <w:proofErr w:type="spellEnd"/>
      <w:r w:rsidR="00221F53" w:rsidRPr="003F35BD">
        <w:rPr>
          <w:rFonts w:ascii="Arial Narrow" w:hAnsi="Arial Narrow" w:cs="Arial"/>
          <w:bCs/>
          <w:sz w:val="24"/>
          <w:szCs w:val="24"/>
        </w:rPr>
        <w:t>.</w:t>
      </w:r>
    </w:p>
    <w:p w14:paraId="5CA734C9" w14:textId="61816654" w:rsidR="00F42052" w:rsidRPr="003F35BD" w:rsidRDefault="00F42052" w:rsidP="000E0EE1">
      <w:pPr>
        <w:spacing w:after="0" w:line="360" w:lineRule="auto"/>
        <w:rPr>
          <w:rFonts w:ascii="Arial Narrow" w:hAnsi="Arial Narrow" w:cs="Arial"/>
          <w:bCs/>
          <w:sz w:val="24"/>
          <w:szCs w:val="24"/>
        </w:rPr>
      </w:pPr>
    </w:p>
    <w:p w14:paraId="15A0F9EF" w14:textId="77777777" w:rsidR="00F42052" w:rsidRPr="003F35BD" w:rsidRDefault="00F42052" w:rsidP="000E0EE1">
      <w:pPr>
        <w:spacing w:after="0" w:line="360" w:lineRule="auto"/>
        <w:rPr>
          <w:rFonts w:ascii="Arial Narrow" w:hAnsi="Arial Narrow" w:cs="Arial"/>
          <w:b/>
          <w:bCs/>
          <w:sz w:val="24"/>
          <w:szCs w:val="24"/>
          <w:u w:val="single"/>
        </w:rPr>
      </w:pPr>
      <w:proofErr w:type="spellStart"/>
      <w:r w:rsidRPr="003F35BD">
        <w:rPr>
          <w:rFonts w:ascii="Arial Narrow" w:hAnsi="Arial Narrow" w:cs="Arial"/>
          <w:b/>
          <w:bCs/>
          <w:sz w:val="24"/>
          <w:szCs w:val="24"/>
          <w:u w:val="single"/>
        </w:rPr>
        <w:t>Kriteria</w:t>
      </w:r>
      <w:proofErr w:type="spellEnd"/>
      <w:r w:rsidRPr="003F35BD">
        <w:rPr>
          <w:rFonts w:ascii="Arial Narrow" w:hAnsi="Arial Narrow" w:cs="Arial"/>
          <w:b/>
          <w:bCs/>
          <w:sz w:val="24"/>
          <w:szCs w:val="24"/>
          <w:u w:val="single"/>
        </w:rPr>
        <w:t xml:space="preserve">, </w:t>
      </w:r>
      <w:proofErr w:type="spellStart"/>
      <w:r w:rsidRPr="003F35BD">
        <w:rPr>
          <w:rFonts w:ascii="Arial Narrow" w:hAnsi="Arial Narrow" w:cs="Arial"/>
          <w:b/>
          <w:bCs/>
          <w:sz w:val="24"/>
          <w:szCs w:val="24"/>
          <w:u w:val="single"/>
        </w:rPr>
        <w:t>Indikator</w:t>
      </w:r>
      <w:proofErr w:type="spellEnd"/>
      <w:r w:rsidRPr="003F35BD">
        <w:rPr>
          <w:rFonts w:ascii="Arial Narrow" w:hAnsi="Arial Narrow" w:cs="Arial"/>
          <w:b/>
          <w:bCs/>
          <w:sz w:val="24"/>
          <w:szCs w:val="24"/>
          <w:u w:val="single"/>
        </w:rPr>
        <w:t xml:space="preserve"> dan </w:t>
      </w:r>
      <w:proofErr w:type="spellStart"/>
      <w:r w:rsidRPr="003F35BD">
        <w:rPr>
          <w:rFonts w:ascii="Arial Narrow" w:hAnsi="Arial Narrow" w:cs="Arial"/>
          <w:b/>
          <w:bCs/>
          <w:sz w:val="24"/>
          <w:szCs w:val="24"/>
          <w:u w:val="single"/>
        </w:rPr>
        <w:t>Bobot</w:t>
      </w:r>
      <w:proofErr w:type="spellEnd"/>
      <w:r w:rsidRPr="003F35BD">
        <w:rPr>
          <w:rFonts w:ascii="Arial Narrow" w:hAnsi="Arial Narrow" w:cs="Arial"/>
          <w:b/>
          <w:bCs/>
          <w:sz w:val="24"/>
          <w:szCs w:val="24"/>
          <w:u w:val="single"/>
        </w:rPr>
        <w:t xml:space="preserve"> </w:t>
      </w:r>
      <w:proofErr w:type="spellStart"/>
      <w:r w:rsidRPr="003F35BD">
        <w:rPr>
          <w:rFonts w:ascii="Arial Narrow" w:hAnsi="Arial Narrow" w:cs="Arial"/>
          <w:b/>
          <w:bCs/>
          <w:sz w:val="24"/>
          <w:szCs w:val="24"/>
          <w:u w:val="single"/>
        </w:rPr>
        <w:t>Penilaian</w:t>
      </w:r>
      <w:proofErr w:type="spellEnd"/>
    </w:p>
    <w:p w14:paraId="5BA1036A"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F42052" w:rsidRPr="003F35BD" w14:paraId="39FF6460" w14:textId="77777777" w:rsidTr="00B67F6D">
        <w:trPr>
          <w:jc w:val="center"/>
        </w:trPr>
        <w:tc>
          <w:tcPr>
            <w:tcW w:w="1101" w:type="dxa"/>
            <w:shd w:val="clear" w:color="auto" w:fill="auto"/>
          </w:tcPr>
          <w:p w14:paraId="4B0CDF2F" w14:textId="77777777" w:rsidR="00F42052" w:rsidRPr="003F35BD" w:rsidRDefault="00F42052" w:rsidP="000E0EE1">
            <w:pPr>
              <w:spacing w:after="0" w:line="360" w:lineRule="auto"/>
              <w:jc w:val="both"/>
              <w:rPr>
                <w:rFonts w:ascii="Arial Narrow" w:hAnsi="Arial Narrow" w:cs="Arial"/>
                <w:b/>
                <w:sz w:val="24"/>
                <w:szCs w:val="24"/>
                <w:lang w:val="sv-SE"/>
              </w:rPr>
            </w:pPr>
            <w:r w:rsidRPr="003F35BD">
              <w:rPr>
                <w:rFonts w:ascii="Arial Narrow" w:hAnsi="Arial Narrow" w:cs="Arial"/>
                <w:b/>
                <w:sz w:val="24"/>
                <w:szCs w:val="24"/>
                <w:lang w:val="sv-SE"/>
              </w:rPr>
              <w:t>Nilai</w:t>
            </w:r>
          </w:p>
        </w:tc>
        <w:tc>
          <w:tcPr>
            <w:tcW w:w="1401" w:type="dxa"/>
            <w:shd w:val="clear" w:color="auto" w:fill="auto"/>
          </w:tcPr>
          <w:p w14:paraId="47DAFA92" w14:textId="77777777" w:rsidR="00F42052" w:rsidRPr="003F35BD" w:rsidRDefault="00F42052" w:rsidP="000E0EE1">
            <w:pPr>
              <w:spacing w:after="0" w:line="360" w:lineRule="auto"/>
              <w:jc w:val="both"/>
              <w:rPr>
                <w:rFonts w:ascii="Arial Narrow" w:hAnsi="Arial Narrow" w:cs="Arial"/>
                <w:b/>
                <w:sz w:val="24"/>
                <w:szCs w:val="24"/>
                <w:lang w:val="sv-SE"/>
              </w:rPr>
            </w:pPr>
            <w:r w:rsidRPr="003F35BD">
              <w:rPr>
                <w:rFonts w:ascii="Arial Narrow" w:hAnsi="Arial Narrow" w:cs="Arial"/>
                <w:b/>
                <w:i/>
                <w:sz w:val="24"/>
                <w:szCs w:val="24"/>
                <w:lang w:val="sv-SE"/>
              </w:rPr>
              <w:t>Point</w:t>
            </w:r>
          </w:p>
        </w:tc>
        <w:tc>
          <w:tcPr>
            <w:tcW w:w="1417" w:type="dxa"/>
            <w:shd w:val="clear" w:color="auto" w:fill="auto"/>
          </w:tcPr>
          <w:p w14:paraId="36CB8D7A" w14:textId="77777777" w:rsidR="00F42052" w:rsidRPr="003F35BD" w:rsidRDefault="00F42052" w:rsidP="000E0EE1">
            <w:pPr>
              <w:spacing w:after="0" w:line="360" w:lineRule="auto"/>
              <w:jc w:val="both"/>
              <w:rPr>
                <w:rFonts w:ascii="Arial Narrow" w:hAnsi="Arial Narrow" w:cs="Arial"/>
                <w:b/>
                <w:sz w:val="24"/>
                <w:szCs w:val="24"/>
                <w:lang w:val="sv-SE"/>
              </w:rPr>
            </w:pPr>
            <w:r w:rsidRPr="003F35BD">
              <w:rPr>
                <w:rFonts w:ascii="Arial Narrow" w:hAnsi="Arial Narrow" w:cs="Arial"/>
                <w:b/>
                <w:i/>
                <w:sz w:val="24"/>
                <w:szCs w:val="24"/>
                <w:lang w:val="sv-SE"/>
              </w:rPr>
              <w:t>Range</w:t>
            </w:r>
          </w:p>
        </w:tc>
      </w:tr>
      <w:tr w:rsidR="00F42052" w:rsidRPr="003F35BD" w14:paraId="3862B48F" w14:textId="77777777" w:rsidTr="00B67F6D">
        <w:trPr>
          <w:jc w:val="center"/>
        </w:trPr>
        <w:tc>
          <w:tcPr>
            <w:tcW w:w="1101" w:type="dxa"/>
            <w:shd w:val="clear" w:color="auto" w:fill="auto"/>
          </w:tcPr>
          <w:p w14:paraId="15BA95AA"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A</w:t>
            </w:r>
          </w:p>
        </w:tc>
        <w:tc>
          <w:tcPr>
            <w:tcW w:w="1401" w:type="dxa"/>
            <w:shd w:val="clear" w:color="auto" w:fill="auto"/>
          </w:tcPr>
          <w:p w14:paraId="320C459E"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4</w:t>
            </w:r>
          </w:p>
        </w:tc>
        <w:tc>
          <w:tcPr>
            <w:tcW w:w="1417" w:type="dxa"/>
            <w:shd w:val="clear" w:color="auto" w:fill="auto"/>
          </w:tcPr>
          <w:p w14:paraId="1BD79458"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85-100</w:t>
            </w:r>
          </w:p>
        </w:tc>
      </w:tr>
      <w:tr w:rsidR="00F42052" w:rsidRPr="003F35BD" w14:paraId="39711A6B" w14:textId="77777777" w:rsidTr="00B67F6D">
        <w:trPr>
          <w:jc w:val="center"/>
        </w:trPr>
        <w:tc>
          <w:tcPr>
            <w:tcW w:w="1101" w:type="dxa"/>
            <w:shd w:val="clear" w:color="auto" w:fill="auto"/>
          </w:tcPr>
          <w:p w14:paraId="3DB59B74"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AB</w:t>
            </w:r>
          </w:p>
        </w:tc>
        <w:tc>
          <w:tcPr>
            <w:tcW w:w="1401" w:type="dxa"/>
            <w:shd w:val="clear" w:color="auto" w:fill="auto"/>
          </w:tcPr>
          <w:p w14:paraId="7B19923F"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3,5</w:t>
            </w:r>
          </w:p>
        </w:tc>
        <w:tc>
          <w:tcPr>
            <w:tcW w:w="1417" w:type="dxa"/>
            <w:shd w:val="clear" w:color="auto" w:fill="auto"/>
          </w:tcPr>
          <w:p w14:paraId="1F0C6450"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79-84</w:t>
            </w:r>
          </w:p>
        </w:tc>
      </w:tr>
      <w:tr w:rsidR="00F42052" w:rsidRPr="003F35BD" w14:paraId="5422311C" w14:textId="77777777" w:rsidTr="00B67F6D">
        <w:trPr>
          <w:jc w:val="center"/>
        </w:trPr>
        <w:tc>
          <w:tcPr>
            <w:tcW w:w="1101" w:type="dxa"/>
            <w:shd w:val="clear" w:color="auto" w:fill="auto"/>
          </w:tcPr>
          <w:p w14:paraId="430F4E0B"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B</w:t>
            </w:r>
          </w:p>
        </w:tc>
        <w:tc>
          <w:tcPr>
            <w:tcW w:w="1401" w:type="dxa"/>
            <w:shd w:val="clear" w:color="auto" w:fill="auto"/>
          </w:tcPr>
          <w:p w14:paraId="3D31C74D"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3</w:t>
            </w:r>
          </w:p>
        </w:tc>
        <w:tc>
          <w:tcPr>
            <w:tcW w:w="1417" w:type="dxa"/>
            <w:shd w:val="clear" w:color="auto" w:fill="auto"/>
          </w:tcPr>
          <w:p w14:paraId="39B79D81"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73-78</w:t>
            </w:r>
          </w:p>
        </w:tc>
      </w:tr>
      <w:tr w:rsidR="00F42052" w:rsidRPr="003F35BD" w14:paraId="7DE32C2D" w14:textId="77777777" w:rsidTr="00B67F6D">
        <w:trPr>
          <w:jc w:val="center"/>
        </w:trPr>
        <w:tc>
          <w:tcPr>
            <w:tcW w:w="1101" w:type="dxa"/>
            <w:shd w:val="clear" w:color="auto" w:fill="auto"/>
          </w:tcPr>
          <w:p w14:paraId="3EC2D172"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BC</w:t>
            </w:r>
          </w:p>
        </w:tc>
        <w:tc>
          <w:tcPr>
            <w:tcW w:w="1401" w:type="dxa"/>
            <w:shd w:val="clear" w:color="auto" w:fill="auto"/>
          </w:tcPr>
          <w:p w14:paraId="52E9C6D3"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2,5</w:t>
            </w:r>
          </w:p>
        </w:tc>
        <w:tc>
          <w:tcPr>
            <w:tcW w:w="1417" w:type="dxa"/>
            <w:shd w:val="clear" w:color="auto" w:fill="auto"/>
          </w:tcPr>
          <w:p w14:paraId="6D7D6045"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67-72</w:t>
            </w:r>
          </w:p>
        </w:tc>
      </w:tr>
      <w:tr w:rsidR="00F42052" w:rsidRPr="003F35BD" w14:paraId="71C76882" w14:textId="77777777" w:rsidTr="00B67F6D">
        <w:trPr>
          <w:jc w:val="center"/>
        </w:trPr>
        <w:tc>
          <w:tcPr>
            <w:tcW w:w="1101" w:type="dxa"/>
            <w:shd w:val="clear" w:color="auto" w:fill="auto"/>
          </w:tcPr>
          <w:p w14:paraId="0F22B6F5"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C</w:t>
            </w:r>
          </w:p>
        </w:tc>
        <w:tc>
          <w:tcPr>
            <w:tcW w:w="1401" w:type="dxa"/>
            <w:shd w:val="clear" w:color="auto" w:fill="auto"/>
          </w:tcPr>
          <w:p w14:paraId="41D18B2D"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2</w:t>
            </w:r>
          </w:p>
        </w:tc>
        <w:tc>
          <w:tcPr>
            <w:tcW w:w="1417" w:type="dxa"/>
            <w:shd w:val="clear" w:color="auto" w:fill="auto"/>
          </w:tcPr>
          <w:p w14:paraId="1ED523B4"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61-66</w:t>
            </w:r>
          </w:p>
        </w:tc>
      </w:tr>
      <w:tr w:rsidR="00F42052" w:rsidRPr="003F35BD" w14:paraId="12FF51F8" w14:textId="77777777" w:rsidTr="00B67F6D">
        <w:trPr>
          <w:jc w:val="center"/>
        </w:trPr>
        <w:tc>
          <w:tcPr>
            <w:tcW w:w="1101" w:type="dxa"/>
            <w:shd w:val="clear" w:color="auto" w:fill="auto"/>
          </w:tcPr>
          <w:p w14:paraId="0A01454E"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CD</w:t>
            </w:r>
          </w:p>
        </w:tc>
        <w:tc>
          <w:tcPr>
            <w:tcW w:w="1401" w:type="dxa"/>
            <w:shd w:val="clear" w:color="auto" w:fill="auto"/>
          </w:tcPr>
          <w:p w14:paraId="6DCC8166"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1,5</w:t>
            </w:r>
          </w:p>
        </w:tc>
        <w:tc>
          <w:tcPr>
            <w:tcW w:w="1417" w:type="dxa"/>
            <w:shd w:val="clear" w:color="auto" w:fill="auto"/>
          </w:tcPr>
          <w:p w14:paraId="598D0B82"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55-60</w:t>
            </w:r>
          </w:p>
        </w:tc>
      </w:tr>
      <w:tr w:rsidR="00F42052" w:rsidRPr="003F35BD" w14:paraId="46A3393F" w14:textId="77777777" w:rsidTr="00B67F6D">
        <w:trPr>
          <w:jc w:val="center"/>
        </w:trPr>
        <w:tc>
          <w:tcPr>
            <w:tcW w:w="1101" w:type="dxa"/>
            <w:shd w:val="clear" w:color="auto" w:fill="auto"/>
          </w:tcPr>
          <w:p w14:paraId="67F86577"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D</w:t>
            </w:r>
          </w:p>
        </w:tc>
        <w:tc>
          <w:tcPr>
            <w:tcW w:w="1401" w:type="dxa"/>
            <w:shd w:val="clear" w:color="auto" w:fill="auto"/>
          </w:tcPr>
          <w:p w14:paraId="3F598649"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1</w:t>
            </w:r>
          </w:p>
        </w:tc>
        <w:tc>
          <w:tcPr>
            <w:tcW w:w="1417" w:type="dxa"/>
            <w:shd w:val="clear" w:color="auto" w:fill="auto"/>
          </w:tcPr>
          <w:p w14:paraId="68816241"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45-54</w:t>
            </w:r>
          </w:p>
        </w:tc>
      </w:tr>
      <w:tr w:rsidR="00F42052" w:rsidRPr="003F35BD" w14:paraId="6E4FB8A5" w14:textId="77777777" w:rsidTr="00B67F6D">
        <w:trPr>
          <w:jc w:val="center"/>
        </w:trPr>
        <w:tc>
          <w:tcPr>
            <w:tcW w:w="1101" w:type="dxa"/>
            <w:shd w:val="clear" w:color="auto" w:fill="auto"/>
          </w:tcPr>
          <w:p w14:paraId="7ED7F35C"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E</w:t>
            </w:r>
          </w:p>
        </w:tc>
        <w:tc>
          <w:tcPr>
            <w:tcW w:w="1401" w:type="dxa"/>
            <w:shd w:val="clear" w:color="auto" w:fill="auto"/>
          </w:tcPr>
          <w:p w14:paraId="3DA00995"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lang w:val="sv-SE"/>
              </w:rPr>
              <w:t>0</w:t>
            </w:r>
          </w:p>
        </w:tc>
        <w:tc>
          <w:tcPr>
            <w:tcW w:w="1417" w:type="dxa"/>
            <w:shd w:val="clear" w:color="auto" w:fill="auto"/>
          </w:tcPr>
          <w:p w14:paraId="3F9C6807" w14:textId="77777777" w:rsidR="00F42052" w:rsidRPr="003F35BD" w:rsidRDefault="00F42052" w:rsidP="000E0EE1">
            <w:pPr>
              <w:spacing w:after="0" w:line="360" w:lineRule="auto"/>
              <w:jc w:val="both"/>
              <w:rPr>
                <w:rFonts w:ascii="Arial Narrow" w:hAnsi="Arial Narrow" w:cs="Arial"/>
                <w:sz w:val="24"/>
                <w:szCs w:val="24"/>
                <w:lang w:val="sv-SE"/>
              </w:rPr>
            </w:pPr>
            <w:r w:rsidRPr="003F35BD">
              <w:rPr>
                <w:rFonts w:ascii="Arial Narrow" w:hAnsi="Arial Narrow" w:cs="Arial"/>
                <w:sz w:val="24"/>
                <w:szCs w:val="24"/>
                <w:u w:val="single"/>
                <w:lang w:val="sv-SE"/>
              </w:rPr>
              <w:t>&lt;</w:t>
            </w:r>
            <w:r w:rsidRPr="003F35BD">
              <w:rPr>
                <w:rFonts w:ascii="Arial Narrow" w:hAnsi="Arial Narrow" w:cs="Arial"/>
                <w:sz w:val="24"/>
                <w:szCs w:val="24"/>
                <w:lang w:val="sv-SE"/>
              </w:rPr>
              <w:t xml:space="preserve"> 45</w:t>
            </w:r>
          </w:p>
        </w:tc>
      </w:tr>
    </w:tbl>
    <w:p w14:paraId="036B858F" w14:textId="77777777" w:rsidR="00F42052" w:rsidRPr="003F35BD" w:rsidRDefault="00F42052" w:rsidP="000E0EE1">
      <w:pPr>
        <w:spacing w:after="0" w:line="360" w:lineRule="auto"/>
        <w:jc w:val="both"/>
        <w:rPr>
          <w:rFonts w:ascii="Arial Narrow" w:hAnsi="Arial Narrow" w:cs="Arial"/>
          <w:sz w:val="24"/>
          <w:szCs w:val="24"/>
        </w:rPr>
      </w:pPr>
    </w:p>
    <w:p w14:paraId="4EEF7CEA" w14:textId="77777777" w:rsidR="00F42052" w:rsidRPr="003F35BD" w:rsidRDefault="00F42052" w:rsidP="000E0EE1">
      <w:pPr>
        <w:spacing w:after="0" w:line="360" w:lineRule="auto"/>
        <w:ind w:firstLine="720"/>
        <w:jc w:val="both"/>
        <w:rPr>
          <w:rFonts w:ascii="Arial Narrow" w:hAnsi="Arial Narrow" w:cs="Arial"/>
          <w:sz w:val="24"/>
          <w:szCs w:val="24"/>
        </w:rPr>
      </w:pPr>
      <w:r w:rsidRPr="003F35BD">
        <w:rPr>
          <w:rFonts w:ascii="Arial Narrow" w:hAnsi="Arial Narrow" w:cs="Arial"/>
          <w:sz w:val="24"/>
          <w:szCs w:val="24"/>
        </w:rPr>
        <w:t xml:space="preserve">Dalam </w:t>
      </w:r>
      <w:proofErr w:type="spellStart"/>
      <w:r w:rsidRPr="003F35BD">
        <w:rPr>
          <w:rFonts w:ascii="Arial Narrow" w:hAnsi="Arial Narrow" w:cs="Arial"/>
          <w:sz w:val="24"/>
          <w:szCs w:val="24"/>
        </w:rPr>
        <w:t>menentukan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nilai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akhir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digunakan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pembobotan</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rumus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sesuai</w:t>
      </w:r>
      <w:proofErr w:type="spellEnd"/>
      <w:r w:rsidRPr="003F35BD">
        <w:rPr>
          <w:rFonts w:ascii="Arial Narrow" w:hAnsi="Arial Narrow" w:cs="Arial"/>
          <w:sz w:val="24"/>
          <w:szCs w:val="24"/>
        </w:rPr>
        <w:t xml:space="preserve"> yang </w:t>
      </w:r>
      <w:proofErr w:type="spellStart"/>
      <w:r w:rsidRPr="003F35BD">
        <w:rPr>
          <w:rFonts w:ascii="Arial Narrow" w:hAnsi="Arial Narrow" w:cs="Arial"/>
          <w:sz w:val="24"/>
          <w:szCs w:val="24"/>
        </w:rPr>
        <w:t>ditetapkan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peraturan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akademik</w:t>
      </w:r>
      <w:proofErr w:type="spellEnd"/>
      <w:r w:rsidRPr="003F35BD">
        <w:rPr>
          <w:rFonts w:ascii="Arial Narrow" w:hAnsi="Arial Narrow" w:cs="Arial"/>
          <w:sz w:val="24"/>
          <w:szCs w:val="24"/>
        </w:rPr>
        <w:t xml:space="preserve"> “STIFERA S</w:t>
      </w:r>
      <w:r w:rsidRPr="003F35BD">
        <w:rPr>
          <w:rFonts w:ascii="Arial Narrow" w:hAnsi="Arial Narrow" w:cs="Arial"/>
          <w:sz w:val="24"/>
          <w:szCs w:val="24"/>
          <w:lang w:val="id-ID"/>
        </w:rPr>
        <w:t>emarang</w:t>
      </w:r>
      <w:r w:rsidRPr="003F35BD">
        <w:rPr>
          <w:rFonts w:ascii="Arial Narrow" w:hAnsi="Arial Narrow" w:cs="Arial"/>
          <w:sz w:val="24"/>
          <w:szCs w:val="24"/>
        </w:rPr>
        <w:t xml:space="preserve">” </w:t>
      </w:r>
      <w:proofErr w:type="spellStart"/>
      <w:r w:rsidRPr="003F35BD">
        <w:rPr>
          <w:rFonts w:ascii="Arial Narrow" w:hAnsi="Arial Narrow" w:cs="Arial"/>
          <w:sz w:val="24"/>
          <w:szCs w:val="24"/>
        </w:rPr>
        <w:t>sebagai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berikut</w:t>
      </w:r>
      <w:proofErr w:type="spellEnd"/>
      <w:r w:rsidRPr="003F35BD">
        <w:rPr>
          <w:rFonts w:ascii="Arial Narrow" w:hAnsi="Arial Narrow" w:cs="Arial"/>
          <w:sz w:val="24"/>
          <w:szCs w:val="24"/>
        </w:rPr>
        <w:t>:</w:t>
      </w:r>
    </w:p>
    <w:p w14:paraId="5497FF2A" w14:textId="630481E9" w:rsidR="00F42052" w:rsidRPr="003F35BD" w:rsidRDefault="00990D22" w:rsidP="000E0EE1">
      <w:pPr>
        <w:spacing w:after="0" w:line="360" w:lineRule="auto"/>
        <w:jc w:val="both"/>
        <w:rPr>
          <w:rFonts w:ascii="Arial Narrow" w:hAnsi="Arial Narrow" w:cs="Arial"/>
          <w:sz w:val="24"/>
          <w:szCs w:val="24"/>
        </w:rPr>
      </w:pPr>
      <w:r w:rsidRPr="003F35BD">
        <w:rPr>
          <w:rFonts w:ascii="Arial Narrow" w:hAnsi="Arial Narrow"/>
          <w:noProof/>
          <w:sz w:val="24"/>
          <w:szCs w:val="24"/>
        </w:rPr>
        <mc:AlternateContent>
          <mc:Choice Requires="wps">
            <w:drawing>
              <wp:anchor distT="0" distB="0" distL="114300" distR="114300" simplePos="0" relativeHeight="251660288" behindDoc="0" locked="0" layoutInCell="1" allowOverlap="1" wp14:anchorId="5E5065B2" wp14:editId="5E2C429E">
                <wp:simplePos x="0" y="0"/>
                <wp:positionH relativeFrom="column">
                  <wp:posOffset>2695575</wp:posOffset>
                </wp:positionH>
                <wp:positionV relativeFrom="paragraph">
                  <wp:posOffset>66675</wp:posOffset>
                </wp:positionV>
                <wp:extent cx="4048125" cy="29527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8081A1" w14:textId="77777777" w:rsidR="00F42052" w:rsidRPr="006B65BE" w:rsidRDefault="00F42052" w:rsidP="00F4205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5CF9A580" w14:textId="77777777" w:rsidR="00F42052" w:rsidRDefault="00F42052" w:rsidP="00F420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065B2" id="Rectangle 18" o:spid="_x0000_s1027" style="position:absolute;left:0;text-align:left;margin-left:212.25pt;margin-top:5.25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" filled="f">
                <v:textbox>
                  <w:txbxContent>
                    <w:p w14:paraId="008081A1" w14:textId="77777777" w:rsidR="00F42052" w:rsidRPr="006B65BE" w:rsidRDefault="00F42052" w:rsidP="00F4205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5CF9A580" w14:textId="77777777" w:rsidR="00F42052" w:rsidRDefault="00F42052" w:rsidP="00F42052"/>
                  </w:txbxContent>
                </v:textbox>
              </v:rect>
            </w:pict>
          </mc:Fallback>
        </mc:AlternateContent>
      </w:r>
      <w:r w:rsidR="00F42052" w:rsidRPr="003F35BD">
        <w:rPr>
          <w:rFonts w:ascii="Arial Narrow" w:hAnsi="Arial Narrow" w:cs="Arial"/>
          <w:sz w:val="24"/>
          <w:szCs w:val="24"/>
        </w:rPr>
        <w:tab/>
      </w:r>
      <w:r w:rsidR="00F42052" w:rsidRPr="003F35BD">
        <w:rPr>
          <w:rFonts w:ascii="Arial Narrow" w:hAnsi="Arial Narrow" w:cs="Arial"/>
          <w:sz w:val="24"/>
          <w:szCs w:val="24"/>
        </w:rPr>
        <w:tab/>
      </w:r>
      <w:r w:rsidR="00F42052" w:rsidRPr="003F35BD">
        <w:rPr>
          <w:rFonts w:ascii="Arial Narrow" w:hAnsi="Arial Narrow" w:cs="Arial"/>
          <w:sz w:val="24"/>
          <w:szCs w:val="24"/>
        </w:rPr>
        <w:tab/>
      </w:r>
    </w:p>
    <w:p w14:paraId="6624C626" w14:textId="2A5E8FC7" w:rsidR="00F42052" w:rsidRPr="003F35BD" w:rsidRDefault="00F42052" w:rsidP="000E0EE1">
      <w:pPr>
        <w:spacing w:after="0" w:line="360" w:lineRule="auto"/>
        <w:jc w:val="both"/>
        <w:rPr>
          <w:rFonts w:ascii="Arial Narrow" w:hAnsi="Arial Narrow" w:cs="Arial"/>
          <w:b/>
          <w:sz w:val="24"/>
          <w:szCs w:val="24"/>
          <w:lang w:val="sv-SE"/>
        </w:rPr>
      </w:pPr>
    </w:p>
    <w:p w14:paraId="08BE9997" w14:textId="1316F699" w:rsidR="00814F69" w:rsidRPr="003F35BD" w:rsidRDefault="00814F69" w:rsidP="000E0EE1">
      <w:pPr>
        <w:spacing w:after="0" w:line="360" w:lineRule="auto"/>
        <w:jc w:val="both"/>
        <w:rPr>
          <w:rFonts w:ascii="Arial Narrow" w:hAnsi="Arial Narrow" w:cs="Arial"/>
          <w:b/>
          <w:sz w:val="24"/>
          <w:szCs w:val="24"/>
          <w:lang w:val="sv-SE"/>
        </w:rPr>
      </w:pPr>
    </w:p>
    <w:p w14:paraId="72FEFCA8" w14:textId="3B2FB843" w:rsidR="00814F69" w:rsidRPr="003F35BD" w:rsidRDefault="00814F69" w:rsidP="000E0EE1">
      <w:pPr>
        <w:spacing w:after="0" w:line="360" w:lineRule="auto"/>
        <w:jc w:val="both"/>
        <w:rPr>
          <w:rFonts w:ascii="Arial Narrow" w:hAnsi="Arial Narrow" w:cs="Arial"/>
          <w:b/>
          <w:sz w:val="24"/>
          <w:szCs w:val="24"/>
          <w:lang w:val="sv-SE"/>
        </w:rPr>
      </w:pPr>
    </w:p>
    <w:p w14:paraId="2BD27C1E" w14:textId="5044A825" w:rsidR="00F42052" w:rsidRPr="003F35BD" w:rsidRDefault="00F42052" w:rsidP="000E0EE1">
      <w:pPr>
        <w:spacing w:after="0" w:line="360" w:lineRule="auto"/>
        <w:jc w:val="both"/>
        <w:rPr>
          <w:rFonts w:ascii="Arial Narrow" w:hAnsi="Arial Narrow" w:cs="Arial"/>
          <w:b/>
          <w:sz w:val="24"/>
          <w:szCs w:val="24"/>
          <w:lang w:val="sv-SE"/>
        </w:rPr>
      </w:pPr>
      <w:r w:rsidRPr="003F35BD">
        <w:rPr>
          <w:rFonts w:ascii="Arial Narrow" w:hAnsi="Arial Narrow" w:cs="Arial"/>
          <w:b/>
          <w:sz w:val="24"/>
          <w:szCs w:val="24"/>
          <w:lang w:val="sv-SE"/>
        </w:rPr>
        <w:t>Nilai Harian diperoleh dari:</w:t>
      </w:r>
    </w:p>
    <w:p w14:paraId="44F05C58" w14:textId="4F619BA3" w:rsidR="00F42052" w:rsidRPr="003F35BD" w:rsidRDefault="00F42052">
      <w:pPr>
        <w:numPr>
          <w:ilvl w:val="0"/>
          <w:numId w:val="1"/>
        </w:numPr>
        <w:tabs>
          <w:tab w:val="left" w:pos="3585"/>
        </w:tabs>
        <w:spacing w:after="0" w:line="360" w:lineRule="auto"/>
        <w:jc w:val="both"/>
        <w:rPr>
          <w:rFonts w:ascii="Arial Narrow" w:hAnsi="Arial Narrow" w:cs="Arial"/>
          <w:sz w:val="24"/>
          <w:szCs w:val="24"/>
          <w:lang w:val="sv-SE"/>
        </w:rPr>
      </w:pPr>
      <w:proofErr w:type="spellStart"/>
      <w:r w:rsidRPr="003F35BD">
        <w:rPr>
          <w:rFonts w:ascii="Arial Narrow" w:hAnsi="Arial Narrow" w:cs="Arial"/>
          <w:sz w:val="24"/>
          <w:szCs w:val="24"/>
        </w:rPr>
        <w:t>Tugas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Kelompok</w:t>
      </w:r>
      <w:r w:rsidR="00814F69" w:rsidRPr="003F35BD">
        <w:rPr>
          <w:rFonts w:ascii="Arial Narrow" w:hAnsi="Arial Narrow" w:cs="Arial"/>
          <w:sz w:val="24"/>
          <w:szCs w:val="24"/>
        </w:rPr>
        <w:t>dan</w:t>
      </w:r>
      <w:proofErr w:type="spellEnd"/>
      <w:r w:rsidR="00814F69" w:rsidRPr="003F35BD">
        <w:rPr>
          <w:rFonts w:ascii="Arial Narrow" w:hAnsi="Arial Narrow" w:cs="Arial"/>
          <w:sz w:val="24"/>
          <w:szCs w:val="24"/>
        </w:rPr>
        <w:t>/</w:t>
      </w:r>
      <w:r w:rsidRPr="003F35BD">
        <w:rPr>
          <w:rFonts w:ascii="Arial Narrow" w:hAnsi="Arial Narrow" w:cs="Arial"/>
          <w:sz w:val="24"/>
          <w:szCs w:val="24"/>
        </w:rPr>
        <w:t xml:space="preserve"> </w:t>
      </w:r>
      <w:proofErr w:type="spellStart"/>
      <w:r w:rsidR="00537358" w:rsidRPr="003F35BD">
        <w:rPr>
          <w:rFonts w:ascii="Arial Narrow" w:hAnsi="Arial Narrow" w:cs="Arial"/>
          <w:sz w:val="24"/>
          <w:szCs w:val="24"/>
        </w:rPr>
        <w:t>Kuis</w:t>
      </w:r>
      <w:proofErr w:type="spellEnd"/>
      <w:r w:rsidR="00537358" w:rsidRPr="003F35BD">
        <w:rPr>
          <w:rFonts w:ascii="Arial Narrow" w:hAnsi="Arial Narrow" w:cs="Arial"/>
          <w:sz w:val="24"/>
          <w:szCs w:val="24"/>
        </w:rPr>
        <w:t xml:space="preserve">, </w:t>
      </w:r>
      <w:r w:rsidRPr="003F35BD">
        <w:rPr>
          <w:rFonts w:ascii="Arial Narrow" w:hAnsi="Arial Narrow" w:cs="Arial"/>
          <w:sz w:val="24"/>
          <w:szCs w:val="24"/>
          <w:lang w:val="id-ID"/>
        </w:rPr>
        <w:t xml:space="preserve">Presentasi </w:t>
      </w:r>
      <w:r w:rsidRPr="003F35BD">
        <w:rPr>
          <w:rFonts w:ascii="Arial Narrow" w:hAnsi="Arial Narrow" w:cs="Arial"/>
          <w:sz w:val="24"/>
          <w:szCs w:val="24"/>
        </w:rPr>
        <w:t>dan</w:t>
      </w:r>
      <w:r w:rsidR="00537358" w:rsidRPr="003F35BD">
        <w:rPr>
          <w:rFonts w:ascii="Arial Narrow" w:hAnsi="Arial Narrow" w:cs="Arial"/>
          <w:sz w:val="24"/>
          <w:szCs w:val="24"/>
        </w:rPr>
        <w:t xml:space="preserve"> Project </w:t>
      </w:r>
      <w:r w:rsidRPr="003F35BD">
        <w:rPr>
          <w:rFonts w:ascii="Arial Narrow" w:hAnsi="Arial Narrow" w:cs="Arial"/>
          <w:sz w:val="24"/>
          <w:szCs w:val="24"/>
          <w:lang w:val="id-ID"/>
        </w:rPr>
        <w:t xml:space="preserve">Tugas Mandiri </w:t>
      </w:r>
      <w:proofErr w:type="spellStart"/>
      <w:r w:rsidRPr="003F35BD">
        <w:rPr>
          <w:rFonts w:ascii="Arial Narrow" w:hAnsi="Arial Narrow" w:cs="Arial"/>
          <w:sz w:val="24"/>
          <w:szCs w:val="24"/>
        </w:rPr>
        <w:t>sesuai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ketentuan</w:t>
      </w:r>
      <w:proofErr w:type="spellEnd"/>
      <w:r w:rsidRPr="003F35BD">
        <w:rPr>
          <w:rFonts w:ascii="Arial Narrow" w:hAnsi="Arial Narrow" w:cs="Arial"/>
          <w:sz w:val="24"/>
          <w:szCs w:val="24"/>
        </w:rPr>
        <w:t xml:space="preserve"> 2,5% per </w:t>
      </w:r>
      <w:proofErr w:type="spellStart"/>
      <w:r w:rsidRPr="003F35BD">
        <w:rPr>
          <w:rFonts w:ascii="Arial Narrow" w:hAnsi="Arial Narrow" w:cs="Arial"/>
          <w:sz w:val="24"/>
          <w:szCs w:val="24"/>
        </w:rPr>
        <w:t>pertemuan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12 kali </w:t>
      </w:r>
      <w:proofErr w:type="spellStart"/>
      <w:r w:rsidRPr="003F35BD">
        <w:rPr>
          <w:rFonts w:ascii="Arial Narrow" w:hAnsi="Arial Narrow" w:cs="Arial"/>
          <w:sz w:val="24"/>
          <w:szCs w:val="24"/>
        </w:rPr>
        <w:t>pertemuan</w:t>
      </w:r>
      <w:proofErr w:type="spellEnd"/>
      <w:r w:rsidRPr="003F35BD">
        <w:rPr>
          <w:rFonts w:ascii="Arial Narrow" w:hAnsi="Arial Narrow" w:cs="Arial"/>
          <w:sz w:val="24"/>
          <w:szCs w:val="24"/>
        </w:rPr>
        <w:t>.</w:t>
      </w:r>
    </w:p>
    <w:p w14:paraId="541386D1" w14:textId="77777777" w:rsidR="00F42052" w:rsidRPr="003F35BD" w:rsidRDefault="00F42052" w:rsidP="000E0EE1">
      <w:pPr>
        <w:tabs>
          <w:tab w:val="left" w:pos="3585"/>
        </w:tabs>
        <w:spacing w:after="0" w:line="360" w:lineRule="auto"/>
        <w:ind w:left="288"/>
        <w:jc w:val="both"/>
        <w:rPr>
          <w:rFonts w:ascii="Arial Narrow" w:hAnsi="Arial Narrow" w:cs="Arial"/>
          <w:sz w:val="24"/>
          <w:szCs w:val="24"/>
          <w:lang w:val="sv-SE"/>
        </w:rPr>
      </w:pPr>
    </w:p>
    <w:p w14:paraId="664261A4" w14:textId="7C1365B0" w:rsidR="005501B5" w:rsidRPr="003F35BD" w:rsidRDefault="005501B5" w:rsidP="000E0EE1">
      <w:pPr>
        <w:spacing w:after="0" w:line="360" w:lineRule="auto"/>
        <w:ind w:left="7920" w:firstLine="720"/>
        <w:rPr>
          <w:rFonts w:ascii="Arial Narrow" w:hAnsi="Arial Narrow" w:cs="Arial"/>
          <w:bCs/>
          <w:sz w:val="24"/>
          <w:szCs w:val="24"/>
        </w:rPr>
      </w:pPr>
      <w:r w:rsidRPr="003F35BD">
        <w:rPr>
          <w:rFonts w:ascii="Arial Narrow" w:hAnsi="Arial Narrow" w:cs="Arial"/>
          <w:bCs/>
          <w:sz w:val="24"/>
          <w:szCs w:val="24"/>
        </w:rPr>
        <w:t xml:space="preserve">Semarang, </w:t>
      </w:r>
      <w:r w:rsidR="008B44EE">
        <w:rPr>
          <w:rFonts w:ascii="Arial Narrow" w:hAnsi="Arial Narrow" w:cs="Arial"/>
          <w:bCs/>
          <w:sz w:val="24"/>
          <w:szCs w:val="24"/>
        </w:rPr>
        <w:t>8</w:t>
      </w:r>
      <w:r w:rsidRPr="003F35BD">
        <w:rPr>
          <w:rFonts w:ascii="Arial Narrow" w:hAnsi="Arial Narrow" w:cs="Arial"/>
          <w:bCs/>
          <w:sz w:val="24"/>
          <w:szCs w:val="24"/>
        </w:rPr>
        <w:t xml:space="preserve"> </w:t>
      </w:r>
      <w:proofErr w:type="spellStart"/>
      <w:r w:rsidR="00813415" w:rsidRPr="003F35BD">
        <w:rPr>
          <w:rFonts w:ascii="Arial Narrow" w:hAnsi="Arial Narrow" w:cs="Arial"/>
          <w:bCs/>
          <w:sz w:val="24"/>
          <w:szCs w:val="24"/>
        </w:rPr>
        <w:t>Februari</w:t>
      </w:r>
      <w:proofErr w:type="spellEnd"/>
      <w:r w:rsidRPr="003F35BD">
        <w:rPr>
          <w:rFonts w:ascii="Arial Narrow" w:hAnsi="Arial Narrow" w:cs="Arial"/>
          <w:bCs/>
          <w:sz w:val="24"/>
          <w:szCs w:val="24"/>
        </w:rPr>
        <w:t xml:space="preserve"> </w:t>
      </w:r>
      <w:r w:rsidR="00234BEF">
        <w:rPr>
          <w:rFonts w:ascii="Arial Narrow" w:hAnsi="Arial Narrow" w:cs="Arial"/>
          <w:bCs/>
          <w:sz w:val="24"/>
          <w:szCs w:val="24"/>
        </w:rPr>
        <w:t>2025</w:t>
      </w:r>
    </w:p>
    <w:p w14:paraId="1BA8AF5D" w14:textId="77777777" w:rsidR="005501B5" w:rsidRPr="003F35BD" w:rsidRDefault="005501B5"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Mengetahui</w:t>
      </w:r>
      <w:proofErr w:type="spellEnd"/>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p>
    <w:p w14:paraId="315C5402" w14:textId="0341EB0A" w:rsidR="005501B5" w:rsidRPr="003F35BD" w:rsidRDefault="005501B5" w:rsidP="000E0EE1">
      <w:pPr>
        <w:spacing w:after="0" w:line="360" w:lineRule="auto"/>
        <w:rPr>
          <w:rFonts w:ascii="Arial Narrow" w:hAnsi="Arial Narrow" w:cs="Arial"/>
          <w:bCs/>
          <w:sz w:val="24"/>
          <w:szCs w:val="24"/>
        </w:rPr>
      </w:pPr>
      <w:proofErr w:type="spellStart"/>
      <w:r w:rsidRPr="003F35BD">
        <w:rPr>
          <w:rFonts w:ascii="Arial Narrow" w:hAnsi="Arial Narrow" w:cs="Arial"/>
          <w:bCs/>
          <w:sz w:val="24"/>
          <w:szCs w:val="24"/>
        </w:rPr>
        <w:t>Ketua</w:t>
      </w:r>
      <w:proofErr w:type="spellEnd"/>
      <w:r w:rsidRPr="003F35BD">
        <w:rPr>
          <w:rFonts w:ascii="Arial Narrow" w:hAnsi="Arial Narrow" w:cs="Arial"/>
          <w:bCs/>
          <w:sz w:val="24"/>
          <w:szCs w:val="24"/>
        </w:rPr>
        <w:t xml:space="preserve"> Program Studi </w:t>
      </w:r>
      <w:r w:rsidR="009221A2" w:rsidRPr="003F35BD">
        <w:rPr>
          <w:rFonts w:ascii="Arial Narrow" w:hAnsi="Arial Narrow" w:cs="Arial"/>
          <w:bCs/>
          <w:sz w:val="24"/>
          <w:szCs w:val="24"/>
        </w:rPr>
        <w:t>S1</w:t>
      </w:r>
      <w:r w:rsidRPr="003F35BD">
        <w:rPr>
          <w:rFonts w:ascii="Arial Narrow" w:hAnsi="Arial Narrow" w:cs="Arial"/>
          <w:bCs/>
          <w:sz w:val="24"/>
          <w:szCs w:val="24"/>
        </w:rPr>
        <w:t xml:space="preserve"> Farmasi</w:t>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t xml:space="preserve">Dosen </w:t>
      </w:r>
      <w:proofErr w:type="spellStart"/>
      <w:r w:rsidRPr="003F35BD">
        <w:rPr>
          <w:rFonts w:ascii="Arial Narrow" w:hAnsi="Arial Narrow" w:cs="Arial"/>
          <w:bCs/>
          <w:sz w:val="24"/>
          <w:szCs w:val="24"/>
        </w:rPr>
        <w:t>Pengampu</w:t>
      </w:r>
      <w:proofErr w:type="spellEnd"/>
      <w:r w:rsidRPr="003F35BD">
        <w:rPr>
          <w:rFonts w:ascii="Arial Narrow" w:hAnsi="Arial Narrow" w:cs="Arial"/>
          <w:bCs/>
          <w:sz w:val="24"/>
          <w:szCs w:val="24"/>
        </w:rPr>
        <w:t>/</w:t>
      </w:r>
      <w:proofErr w:type="spellStart"/>
      <w:r w:rsidRPr="003F35BD">
        <w:rPr>
          <w:rFonts w:ascii="Arial Narrow" w:hAnsi="Arial Narrow" w:cs="Arial"/>
          <w:bCs/>
          <w:sz w:val="24"/>
          <w:szCs w:val="24"/>
        </w:rPr>
        <w:t>Penanggung</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jawab</w:t>
      </w:r>
      <w:proofErr w:type="spellEnd"/>
      <w:r w:rsidRPr="003F35BD">
        <w:rPr>
          <w:rFonts w:ascii="Arial Narrow" w:hAnsi="Arial Narrow" w:cs="Arial"/>
          <w:bCs/>
          <w:sz w:val="24"/>
          <w:szCs w:val="24"/>
        </w:rPr>
        <w:t xml:space="preserve"> MK</w:t>
      </w:r>
    </w:p>
    <w:p w14:paraId="3E0FA6AB" w14:textId="649BC3EB" w:rsidR="005501B5" w:rsidRPr="003F35BD" w:rsidRDefault="005501B5" w:rsidP="000E0EE1">
      <w:pPr>
        <w:spacing w:after="0" w:line="360" w:lineRule="auto"/>
        <w:rPr>
          <w:rFonts w:ascii="Arial Narrow" w:hAnsi="Arial Narrow" w:cs="Arial"/>
          <w:color w:val="000000"/>
          <w:sz w:val="24"/>
          <w:szCs w:val="24"/>
          <w:lang w:val="en-ID"/>
        </w:rPr>
      </w:pP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005C29DD" w:rsidRPr="003F35BD">
        <w:rPr>
          <w:rFonts w:ascii="Arial Narrow" w:hAnsi="Arial Narrow"/>
          <w:noProof/>
          <w:color w:val="002060"/>
          <w:sz w:val="24"/>
          <w:szCs w:val="24"/>
        </w:rPr>
        <w:drawing>
          <wp:inline distT="0" distB="0" distL="0" distR="0" wp14:anchorId="46B7EA02" wp14:editId="18992E30">
            <wp:extent cx="1555750" cy="1130300"/>
            <wp:effectExtent l="0" t="0" r="0" b="0"/>
            <wp:docPr id="3" name="Picture 3"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55750" cy="1130300"/>
                    </a:xfrm>
                    <a:prstGeom prst="rect">
                      <a:avLst/>
                    </a:prstGeom>
                    <a:noFill/>
                    <a:ln>
                      <a:noFill/>
                    </a:ln>
                  </pic:spPr>
                </pic:pic>
              </a:graphicData>
            </a:graphic>
          </wp:inline>
        </w:drawing>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bookmarkStart w:id="15" w:name="_Hlk520549285"/>
    </w:p>
    <w:p w14:paraId="7979D512" w14:textId="0F310DB2" w:rsidR="005501B5" w:rsidRPr="003F35BD" w:rsidRDefault="005501B5" w:rsidP="000E0EE1">
      <w:pPr>
        <w:spacing w:after="0" w:line="360" w:lineRule="auto"/>
        <w:rPr>
          <w:rFonts w:ascii="Arial Narrow" w:hAnsi="Arial Narrow" w:cs="Arial"/>
          <w:bCs/>
          <w:sz w:val="24"/>
          <w:szCs w:val="24"/>
          <w:u w:val="single"/>
        </w:rPr>
      </w:pPr>
      <w:proofErr w:type="spellStart"/>
      <w:proofErr w:type="gramStart"/>
      <w:r w:rsidRPr="003F35BD">
        <w:rPr>
          <w:rFonts w:ascii="Arial Narrow" w:hAnsi="Arial Narrow" w:cs="Arial"/>
          <w:color w:val="000000"/>
          <w:sz w:val="24"/>
          <w:szCs w:val="24"/>
          <w:u w:val="single"/>
          <w:lang w:val="en-ID"/>
        </w:rPr>
        <w:t>apt.</w:t>
      </w:r>
      <w:r w:rsidR="009221A2" w:rsidRPr="003F35BD">
        <w:rPr>
          <w:rFonts w:ascii="Arial Narrow" w:hAnsi="Arial Narrow" w:cs="Arial"/>
          <w:color w:val="000000"/>
          <w:sz w:val="24"/>
          <w:szCs w:val="24"/>
          <w:u w:val="single"/>
          <w:lang w:val="en-ID"/>
        </w:rPr>
        <w:t>Sandy</w:t>
      </w:r>
      <w:proofErr w:type="spellEnd"/>
      <w:proofErr w:type="gramEnd"/>
      <w:r w:rsidR="009221A2" w:rsidRPr="003F35BD">
        <w:rPr>
          <w:rFonts w:ascii="Arial Narrow" w:hAnsi="Arial Narrow" w:cs="Arial"/>
          <w:color w:val="000000"/>
          <w:sz w:val="24"/>
          <w:szCs w:val="24"/>
          <w:u w:val="single"/>
          <w:lang w:val="en-ID"/>
        </w:rPr>
        <w:t xml:space="preserve"> Mahesa </w:t>
      </w:r>
      <w:proofErr w:type="spellStart"/>
      <w:r w:rsidR="009221A2" w:rsidRPr="003F35BD">
        <w:rPr>
          <w:rFonts w:ascii="Arial Narrow" w:hAnsi="Arial Narrow" w:cs="Arial"/>
          <w:color w:val="000000"/>
          <w:sz w:val="24"/>
          <w:szCs w:val="24"/>
          <w:u w:val="single"/>
          <w:lang w:val="en-ID"/>
        </w:rPr>
        <w:t>Yudantara</w:t>
      </w:r>
      <w:proofErr w:type="spellEnd"/>
      <w:r w:rsidRPr="003F35BD">
        <w:rPr>
          <w:rFonts w:ascii="Arial Narrow" w:hAnsi="Arial Narrow" w:cs="Arial"/>
          <w:color w:val="000000"/>
          <w:sz w:val="24"/>
          <w:szCs w:val="24"/>
          <w:u w:val="single"/>
          <w:lang w:val="en-ID"/>
        </w:rPr>
        <w:t xml:space="preserve">, </w:t>
      </w:r>
      <w:proofErr w:type="spellStart"/>
      <w:r w:rsidRPr="003F35BD">
        <w:rPr>
          <w:rFonts w:ascii="Arial Narrow" w:hAnsi="Arial Narrow" w:cs="Arial"/>
          <w:color w:val="000000"/>
          <w:sz w:val="24"/>
          <w:szCs w:val="24"/>
          <w:u w:val="single"/>
          <w:lang w:val="en-ID"/>
        </w:rPr>
        <w:t>M.Farm</w:t>
      </w:r>
      <w:proofErr w:type="spellEnd"/>
      <w:r w:rsidRPr="003F35BD">
        <w:rPr>
          <w:rFonts w:ascii="Arial Narrow" w:hAnsi="Arial Narrow" w:cs="Arial"/>
          <w:color w:val="000000"/>
          <w:sz w:val="24"/>
          <w:szCs w:val="24"/>
          <w:u w:val="single"/>
          <w:lang w:val="en-ID"/>
        </w:rPr>
        <w:t>.</w:t>
      </w:r>
      <w:r w:rsidRPr="003F35BD">
        <w:rPr>
          <w:rFonts w:ascii="Arial Narrow" w:hAnsi="Arial Narrow" w:cs="Arial"/>
          <w:color w:val="000000"/>
          <w:sz w:val="24"/>
          <w:szCs w:val="24"/>
          <w:lang w:val="en-ID"/>
        </w:rPr>
        <w:tab/>
      </w:r>
      <w:r w:rsidRPr="003F35BD">
        <w:rPr>
          <w:rFonts w:ascii="Arial Narrow" w:hAnsi="Arial Narrow" w:cs="Arial"/>
          <w:color w:val="000000"/>
          <w:sz w:val="24"/>
          <w:szCs w:val="24"/>
          <w:lang w:val="en-ID"/>
        </w:rPr>
        <w:tab/>
      </w:r>
      <w:r w:rsidRPr="003F35BD">
        <w:rPr>
          <w:rFonts w:ascii="Arial Narrow" w:hAnsi="Arial Narrow" w:cs="Arial"/>
          <w:color w:val="000000"/>
          <w:sz w:val="24"/>
          <w:szCs w:val="24"/>
          <w:lang w:val="en-ID"/>
        </w:rPr>
        <w:tab/>
      </w:r>
      <w:r w:rsidRPr="003F35BD">
        <w:rPr>
          <w:rFonts w:ascii="Arial Narrow" w:hAnsi="Arial Narrow" w:cs="Arial"/>
          <w:color w:val="000000"/>
          <w:sz w:val="24"/>
          <w:szCs w:val="24"/>
          <w:lang w:val="en-ID"/>
        </w:rPr>
        <w:tab/>
      </w:r>
      <w:r w:rsidRPr="003F35BD">
        <w:rPr>
          <w:rFonts w:ascii="Arial Narrow" w:hAnsi="Arial Narrow" w:cs="Arial"/>
          <w:color w:val="000000"/>
          <w:sz w:val="24"/>
          <w:szCs w:val="24"/>
          <w:lang w:val="en-ID"/>
        </w:rPr>
        <w:tab/>
      </w:r>
      <w:r w:rsidRPr="003F35BD">
        <w:rPr>
          <w:rFonts w:ascii="Arial Narrow" w:hAnsi="Arial Narrow" w:cs="Arial"/>
          <w:color w:val="000000"/>
          <w:sz w:val="24"/>
          <w:szCs w:val="24"/>
          <w:u w:val="single"/>
          <w:lang w:val="en-ID"/>
        </w:rPr>
        <w:t>apt. Sri Suwarni, M. S</w:t>
      </w:r>
      <w:r w:rsidR="00AB2E81" w:rsidRPr="003F35BD">
        <w:rPr>
          <w:rFonts w:ascii="Arial Narrow" w:hAnsi="Arial Narrow" w:cs="Arial"/>
          <w:color w:val="000000"/>
          <w:sz w:val="24"/>
          <w:szCs w:val="24"/>
          <w:u w:val="single"/>
          <w:lang w:val="en-ID"/>
        </w:rPr>
        <w:t>c</w:t>
      </w:r>
      <w:r w:rsidR="005C29DD" w:rsidRPr="003F35BD">
        <w:rPr>
          <w:rFonts w:ascii="Arial Narrow" w:hAnsi="Arial Narrow" w:cs="Arial"/>
          <w:color w:val="000000"/>
          <w:sz w:val="24"/>
          <w:szCs w:val="24"/>
          <w:u w:val="single"/>
          <w:lang w:val="en-ID"/>
        </w:rPr>
        <w:t xml:space="preserve"> </w:t>
      </w:r>
      <w:r w:rsidR="005C29DD" w:rsidRPr="003F35BD">
        <w:rPr>
          <w:rFonts w:ascii="Arial Narrow" w:hAnsi="Arial Narrow" w:cs="Arial"/>
          <w:color w:val="000000"/>
          <w:sz w:val="24"/>
          <w:szCs w:val="24"/>
          <w:lang w:val="en-ID"/>
        </w:rPr>
        <w:t xml:space="preserve">    </w:t>
      </w:r>
      <w:r w:rsidR="005C29DD" w:rsidRPr="003F35BD">
        <w:rPr>
          <w:rFonts w:ascii="Arial Narrow" w:hAnsi="Arial Narrow" w:cs="Arial"/>
          <w:color w:val="000000"/>
          <w:sz w:val="24"/>
          <w:szCs w:val="24"/>
          <w:lang w:val="en-ID"/>
        </w:rPr>
        <w:tab/>
      </w:r>
      <w:r w:rsidR="005C29DD" w:rsidRPr="003F35BD">
        <w:rPr>
          <w:rFonts w:ascii="Arial Narrow" w:hAnsi="Arial Narrow" w:cs="Arial"/>
          <w:color w:val="000000"/>
          <w:sz w:val="24"/>
          <w:szCs w:val="24"/>
          <w:u w:val="single"/>
          <w:lang w:val="en-ID"/>
        </w:rPr>
        <w:t>.</w:t>
      </w:r>
    </w:p>
    <w:bookmarkEnd w:id="15"/>
    <w:p w14:paraId="51F00368" w14:textId="67E729C6" w:rsidR="005501B5" w:rsidRPr="003F35BD" w:rsidRDefault="005501B5" w:rsidP="000E0EE1">
      <w:pPr>
        <w:spacing w:after="0" w:line="360" w:lineRule="auto"/>
        <w:rPr>
          <w:rFonts w:ascii="Arial Narrow" w:hAnsi="Arial Narrow" w:cs="Arial"/>
          <w:sz w:val="24"/>
          <w:szCs w:val="24"/>
        </w:rPr>
      </w:pPr>
      <w:r w:rsidRPr="003F35BD">
        <w:rPr>
          <w:rFonts w:ascii="Arial Narrow" w:hAnsi="Arial Narrow" w:cs="Arial"/>
          <w:bCs/>
          <w:sz w:val="24"/>
          <w:szCs w:val="24"/>
        </w:rPr>
        <w:t>NIP. 070113152</w:t>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r>
      <w:r w:rsidRPr="003F35BD">
        <w:rPr>
          <w:rFonts w:ascii="Arial Narrow" w:hAnsi="Arial Narrow" w:cs="Arial"/>
          <w:bCs/>
          <w:sz w:val="24"/>
          <w:szCs w:val="24"/>
        </w:rPr>
        <w:tab/>
        <w:t>NIP. 070606084</w:t>
      </w:r>
      <w:r w:rsidR="005C29DD" w:rsidRPr="003F35BD">
        <w:rPr>
          <w:rFonts w:ascii="Arial Narrow" w:hAnsi="Arial Narrow" w:cs="Arial"/>
          <w:bCs/>
          <w:sz w:val="24"/>
          <w:szCs w:val="24"/>
        </w:rPr>
        <w:tab/>
      </w:r>
      <w:r w:rsidR="005C29DD" w:rsidRPr="003F35BD">
        <w:rPr>
          <w:rFonts w:ascii="Arial Narrow" w:hAnsi="Arial Narrow" w:cs="Arial"/>
          <w:bCs/>
          <w:sz w:val="24"/>
          <w:szCs w:val="24"/>
        </w:rPr>
        <w:tab/>
      </w:r>
      <w:r w:rsidR="005C29DD" w:rsidRPr="003F35BD">
        <w:rPr>
          <w:rFonts w:ascii="Arial Narrow" w:hAnsi="Arial Narrow" w:cs="Arial"/>
          <w:bCs/>
          <w:sz w:val="24"/>
          <w:szCs w:val="24"/>
        </w:rPr>
        <w:tab/>
      </w:r>
    </w:p>
    <w:p w14:paraId="22C81029" w14:textId="6A8C6C41" w:rsidR="00463158" w:rsidRPr="003F35BD" w:rsidRDefault="005C29DD" w:rsidP="000E0EE1">
      <w:pPr>
        <w:spacing w:after="0" w:line="360" w:lineRule="auto"/>
        <w:rPr>
          <w:rFonts w:ascii="Arial Narrow" w:hAnsi="Arial Narrow" w:cs="Arial"/>
          <w:sz w:val="24"/>
          <w:szCs w:val="24"/>
        </w:rPr>
        <w:sectPr w:rsidR="00463158" w:rsidRPr="003F35BD" w:rsidSect="00B64D19">
          <w:pgSz w:w="16840" w:h="11907" w:orient="landscape" w:code="9"/>
          <w:pgMar w:top="1440" w:right="1440" w:bottom="1440" w:left="1440" w:header="709" w:footer="709" w:gutter="0"/>
          <w:cols w:space="708"/>
          <w:docGrid w:linePitch="360"/>
        </w:sectPr>
      </w:pPr>
      <w:r w:rsidRPr="003F35BD">
        <w:rPr>
          <w:rFonts w:ascii="Arial Narrow" w:hAnsi="Arial Narrow" w:cs="Arial"/>
          <w:sz w:val="24"/>
          <w:szCs w:val="24"/>
        </w:rPr>
        <w:tab/>
      </w:r>
      <w:r w:rsidRPr="003F35BD">
        <w:rPr>
          <w:rFonts w:ascii="Arial Narrow" w:hAnsi="Arial Narrow" w:cs="Arial"/>
          <w:sz w:val="24"/>
          <w:szCs w:val="24"/>
        </w:rPr>
        <w:tab/>
      </w:r>
    </w:p>
    <w:tbl>
      <w:tblPr>
        <w:tblW w:w="0" w:type="auto"/>
        <w:jc w:val="center"/>
        <w:tblBorders>
          <w:insideV w:val="single" w:sz="4" w:space="0" w:color="auto"/>
        </w:tblBorders>
        <w:tblLook w:val="01E0" w:firstRow="1" w:lastRow="1" w:firstColumn="1" w:lastColumn="1" w:noHBand="0" w:noVBand="0"/>
      </w:tblPr>
      <w:tblGrid>
        <w:gridCol w:w="3579"/>
        <w:gridCol w:w="771"/>
        <w:gridCol w:w="4821"/>
      </w:tblGrid>
      <w:tr w:rsidR="00463158" w:rsidRPr="003F35BD" w14:paraId="772C4C12" w14:textId="77777777" w:rsidTr="005B606D">
        <w:trPr>
          <w:jc w:val="center"/>
        </w:trPr>
        <w:tc>
          <w:tcPr>
            <w:tcW w:w="9171" w:type="dxa"/>
            <w:gridSpan w:val="3"/>
          </w:tcPr>
          <w:tbl>
            <w:tblPr>
              <w:tblW w:w="9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142"/>
              <w:gridCol w:w="1430"/>
              <w:gridCol w:w="1720"/>
            </w:tblGrid>
            <w:tr w:rsidR="005B606D" w:rsidRPr="003F35BD" w14:paraId="40E834B1" w14:textId="77777777" w:rsidTr="00722FF9">
              <w:trPr>
                <w:trHeight w:val="638"/>
                <w:jc w:val="center"/>
              </w:trPr>
              <w:tc>
                <w:tcPr>
                  <w:tcW w:w="1895" w:type="dxa"/>
                  <w:vMerge w:val="restart"/>
                </w:tcPr>
                <w:p w14:paraId="76E1CCA7" w14:textId="0FF96DCE" w:rsidR="00463158" w:rsidRPr="003F35BD" w:rsidRDefault="00463158" w:rsidP="000E0EE1">
                  <w:pPr>
                    <w:pStyle w:val="Default"/>
                    <w:tabs>
                      <w:tab w:val="center" w:pos="4680"/>
                    </w:tabs>
                    <w:spacing w:line="360" w:lineRule="auto"/>
                    <w:rPr>
                      <w:rFonts w:ascii="Arial Narrow" w:hAnsi="Arial Narrow"/>
                    </w:rPr>
                  </w:pPr>
                  <w:r w:rsidRPr="003F35BD">
                    <w:rPr>
                      <w:rFonts w:ascii="Arial Narrow" w:hAnsi="Arial Narrow"/>
                    </w:rPr>
                    <w:lastRenderedPageBreak/>
                    <w:br w:type="page"/>
                  </w:r>
                  <w:r w:rsidR="005B606D" w:rsidRPr="003F35BD">
                    <w:rPr>
                      <w:rFonts w:ascii="Arial Narrow" w:hAnsi="Arial Narrow"/>
                      <w:noProof/>
                    </w:rPr>
                    <w:drawing>
                      <wp:inline distT="0" distB="0" distL="0" distR="0" wp14:anchorId="6EF63BCB" wp14:editId="7557E3E1">
                        <wp:extent cx="1364750" cy="1346634"/>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1389143" cy="1370703"/>
                                </a:xfrm>
                                <a:prstGeom prst="rect">
                                  <a:avLst/>
                                </a:prstGeom>
                              </pic:spPr>
                            </pic:pic>
                          </a:graphicData>
                        </a:graphic>
                      </wp:inline>
                    </w:drawing>
                  </w:r>
                </w:p>
              </w:tc>
              <w:tc>
                <w:tcPr>
                  <w:tcW w:w="4431" w:type="dxa"/>
                  <w:vMerge w:val="restart"/>
                  <w:vAlign w:val="center"/>
                </w:tcPr>
                <w:p w14:paraId="4F750BA4" w14:textId="77777777" w:rsidR="00463158" w:rsidRPr="003F35BD" w:rsidRDefault="00463158" w:rsidP="00722FF9">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SEKOLAH TINGGI ILMU FARMASI</w:t>
                  </w:r>
                  <w:r w:rsidRPr="003F35BD">
                    <w:rPr>
                      <w:rFonts w:ascii="Arial Narrow" w:hAnsi="Arial Narrow" w:cs="Times New Roman"/>
                      <w:b/>
                      <w:lang w:val="en-US"/>
                    </w:rPr>
                    <w:t xml:space="preserve"> </w:t>
                  </w:r>
                  <w:r w:rsidRPr="003F35BD">
                    <w:rPr>
                      <w:rFonts w:ascii="Arial Narrow" w:hAnsi="Arial Narrow" w:cs="Times New Roman"/>
                      <w:b/>
                    </w:rPr>
                    <w:t>NUSAPUTERA</w:t>
                  </w:r>
                </w:p>
                <w:p w14:paraId="584C7ED9"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lang w:val="en-US"/>
                    </w:rPr>
                  </w:pPr>
                  <w:r w:rsidRPr="003F35BD">
                    <w:rPr>
                      <w:rFonts w:ascii="Arial Narrow" w:hAnsi="Arial Narrow" w:cs="Times New Roman"/>
                      <w:b/>
                    </w:rPr>
                    <w:t xml:space="preserve">Jl. Medoho III No.2, Semarang. </w:t>
                  </w:r>
                </w:p>
                <w:p w14:paraId="09AB36BB"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lang w:val="en-US"/>
                    </w:rPr>
                  </w:pPr>
                  <w:r w:rsidRPr="003F35BD">
                    <w:rPr>
                      <w:rFonts w:ascii="Arial Narrow" w:hAnsi="Arial Narrow" w:cs="Times New Roman"/>
                      <w:b/>
                    </w:rPr>
                    <w:t>Telp/Fax 024-6747012.</w:t>
                  </w:r>
                  <w:r w:rsidRPr="003F35BD">
                    <w:rPr>
                      <w:rFonts w:ascii="Arial Narrow" w:hAnsi="Arial Narrow" w:cs="Times New Roman"/>
                      <w:b/>
                      <w:lang w:val="en-US"/>
                    </w:rPr>
                    <w:t xml:space="preserve"> </w:t>
                  </w:r>
                </w:p>
                <w:p w14:paraId="4FE50392" w14:textId="0F105DE3" w:rsidR="00463158" w:rsidRPr="003F35BD" w:rsidRDefault="00463158" w:rsidP="000E0EE1">
                  <w:pPr>
                    <w:pStyle w:val="Default"/>
                    <w:tabs>
                      <w:tab w:val="center" w:pos="4680"/>
                      <w:tab w:val="right" w:pos="9360"/>
                    </w:tabs>
                    <w:spacing w:line="360" w:lineRule="auto"/>
                    <w:rPr>
                      <w:rFonts w:ascii="Arial Narrow" w:hAnsi="Arial Narrow"/>
                      <w:b/>
                    </w:rPr>
                  </w:pPr>
                  <w:r w:rsidRPr="003F35BD">
                    <w:rPr>
                      <w:rFonts w:ascii="Arial Narrow" w:hAnsi="Arial Narrow" w:cs="Times New Roman"/>
                      <w:b/>
                    </w:rPr>
                    <w:t>e-mail :</w:t>
                  </w:r>
                  <w:r w:rsidRPr="003F35BD">
                    <w:rPr>
                      <w:rFonts w:ascii="Arial Narrow" w:hAnsi="Arial Narrow" w:cs="Times New Roman"/>
                      <w:b/>
                      <w:lang w:val="en-US"/>
                    </w:rPr>
                    <w:t>stiferasemarang@gmail.com</w:t>
                  </w:r>
                  <w:r w:rsidRPr="003F35BD">
                    <w:rPr>
                      <w:rFonts w:ascii="Arial Narrow" w:hAnsi="Arial Narrow" w:cs="Times New Roman"/>
                      <w:b/>
                    </w:rPr>
                    <w:t xml:space="preserve"> </w:t>
                  </w:r>
                  <w:hyperlink r:id="rId28" w:history="1">
                    <w:r w:rsidR="005B606D" w:rsidRPr="003F35BD">
                      <w:rPr>
                        <w:rStyle w:val="Hyperlink"/>
                        <w:rFonts w:ascii="Arial Narrow" w:hAnsi="Arial Narrow" w:cs="Times New Roman"/>
                        <w:b/>
                      </w:rPr>
                      <w:t>https://www.</w:t>
                    </w:r>
                    <w:r w:rsidR="005B606D" w:rsidRPr="003F35BD">
                      <w:rPr>
                        <w:rStyle w:val="Hyperlink"/>
                        <w:rFonts w:ascii="Arial Narrow" w:hAnsi="Arial Narrow" w:cs="Times New Roman"/>
                        <w:b/>
                        <w:lang w:val="en-US"/>
                      </w:rPr>
                      <w:t>stiferasemarang</w:t>
                    </w:r>
                    <w:r w:rsidR="005B606D" w:rsidRPr="003F35BD">
                      <w:rPr>
                        <w:rStyle w:val="Hyperlink"/>
                        <w:rFonts w:ascii="Arial Narrow" w:hAnsi="Arial Narrow" w:cs="Times New Roman"/>
                        <w:b/>
                      </w:rPr>
                      <w:t>.ac.id</w:t>
                    </w:r>
                  </w:hyperlink>
                </w:p>
              </w:tc>
              <w:tc>
                <w:tcPr>
                  <w:tcW w:w="1430" w:type="dxa"/>
                  <w:tcBorders>
                    <w:right w:val="single" w:sz="4" w:space="0" w:color="auto"/>
                  </w:tcBorders>
                  <w:vAlign w:val="center"/>
                </w:tcPr>
                <w:p w14:paraId="1FC6D3D4"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No.Dokumen</w:t>
                  </w:r>
                </w:p>
              </w:tc>
              <w:tc>
                <w:tcPr>
                  <w:tcW w:w="1912" w:type="dxa"/>
                  <w:tcBorders>
                    <w:top w:val="single" w:sz="4" w:space="0" w:color="auto"/>
                    <w:left w:val="single" w:sz="4" w:space="0" w:color="auto"/>
                    <w:bottom w:val="single" w:sz="4" w:space="0" w:color="auto"/>
                    <w:right w:val="single" w:sz="4" w:space="0" w:color="auto"/>
                  </w:tcBorders>
                  <w:vAlign w:val="center"/>
                </w:tcPr>
                <w:p w14:paraId="29B9330D" w14:textId="36195052" w:rsidR="00463158" w:rsidRPr="003F35BD" w:rsidRDefault="00463158" w:rsidP="000E0EE1">
                  <w:pPr>
                    <w:pStyle w:val="Default"/>
                    <w:tabs>
                      <w:tab w:val="center" w:pos="4680"/>
                      <w:tab w:val="right" w:pos="9360"/>
                    </w:tabs>
                    <w:spacing w:line="360" w:lineRule="auto"/>
                    <w:rPr>
                      <w:rFonts w:ascii="Arial Narrow" w:hAnsi="Arial Narrow" w:cs="Times New Roman"/>
                      <w:b/>
                      <w:lang w:val="en-US"/>
                    </w:rPr>
                  </w:pPr>
                  <w:r w:rsidRPr="003F35BD">
                    <w:rPr>
                      <w:rFonts w:ascii="Arial Narrow" w:hAnsi="Arial Narrow" w:cs="Times New Roman"/>
                      <w:b/>
                    </w:rPr>
                    <w:t>SPMI-/KP/</w:t>
                  </w:r>
                  <w:r w:rsidR="005B606D" w:rsidRPr="003F35BD">
                    <w:rPr>
                      <w:rFonts w:ascii="Arial Narrow" w:hAnsi="Arial Narrow" w:cs="Times New Roman"/>
                      <w:b/>
                      <w:lang w:val="en-US"/>
                    </w:rPr>
                    <w:t xml:space="preserve"> </w:t>
                  </w:r>
                  <w:r w:rsidRPr="003F35BD">
                    <w:rPr>
                      <w:rFonts w:ascii="Arial Narrow" w:hAnsi="Arial Narrow" w:cs="Times New Roman"/>
                      <w:b/>
                    </w:rPr>
                    <w:t>AKD/</w:t>
                  </w:r>
                  <w:r w:rsidRPr="003F35BD">
                    <w:rPr>
                      <w:rFonts w:ascii="Arial Narrow" w:hAnsi="Arial Narrow" w:cs="Times New Roman"/>
                      <w:b/>
                      <w:lang w:val="en-US"/>
                    </w:rPr>
                    <w:t>2</w:t>
                  </w:r>
                  <w:r w:rsidRPr="003F35BD">
                    <w:rPr>
                      <w:rFonts w:ascii="Arial Narrow" w:hAnsi="Arial Narrow" w:cs="Times New Roman"/>
                      <w:b/>
                    </w:rPr>
                    <w:t>0</w:t>
                  </w:r>
                  <w:r w:rsidR="005B606D" w:rsidRPr="003F35BD">
                    <w:rPr>
                      <w:rFonts w:ascii="Arial Narrow" w:hAnsi="Arial Narrow" w:cs="Times New Roman"/>
                      <w:b/>
                      <w:lang w:val="en-US"/>
                    </w:rPr>
                    <w:t>20</w:t>
                  </w:r>
                </w:p>
              </w:tc>
            </w:tr>
            <w:tr w:rsidR="005B606D" w:rsidRPr="003F35BD" w14:paraId="691B6F7A" w14:textId="77777777" w:rsidTr="00722FF9">
              <w:trPr>
                <w:trHeight w:val="161"/>
                <w:jc w:val="center"/>
              </w:trPr>
              <w:tc>
                <w:tcPr>
                  <w:tcW w:w="1895" w:type="dxa"/>
                  <w:vMerge/>
                </w:tcPr>
                <w:p w14:paraId="273A4245" w14:textId="77777777" w:rsidR="00463158" w:rsidRPr="003F35BD" w:rsidRDefault="00463158" w:rsidP="000E0EE1">
                  <w:pPr>
                    <w:pStyle w:val="Default"/>
                    <w:tabs>
                      <w:tab w:val="center" w:pos="4680"/>
                      <w:tab w:val="right" w:pos="9360"/>
                    </w:tabs>
                    <w:spacing w:line="360" w:lineRule="auto"/>
                    <w:rPr>
                      <w:rFonts w:ascii="Arial Narrow" w:hAnsi="Arial Narrow"/>
                    </w:rPr>
                  </w:pPr>
                </w:p>
              </w:tc>
              <w:tc>
                <w:tcPr>
                  <w:tcW w:w="4431" w:type="dxa"/>
                  <w:vMerge/>
                  <w:vAlign w:val="center"/>
                </w:tcPr>
                <w:p w14:paraId="010D0DFD" w14:textId="77777777" w:rsidR="00463158" w:rsidRPr="003F35BD" w:rsidRDefault="00463158" w:rsidP="000E0EE1">
                  <w:pPr>
                    <w:pStyle w:val="Default"/>
                    <w:tabs>
                      <w:tab w:val="center" w:pos="4680"/>
                      <w:tab w:val="right" w:pos="9360"/>
                    </w:tabs>
                    <w:spacing w:line="360" w:lineRule="auto"/>
                    <w:jc w:val="center"/>
                    <w:rPr>
                      <w:rFonts w:ascii="Arial Narrow" w:hAnsi="Arial Narrow"/>
                    </w:rPr>
                  </w:pPr>
                </w:p>
              </w:tc>
              <w:tc>
                <w:tcPr>
                  <w:tcW w:w="1430" w:type="dxa"/>
                  <w:tcBorders>
                    <w:right w:val="single" w:sz="4" w:space="0" w:color="auto"/>
                  </w:tcBorders>
                  <w:vAlign w:val="center"/>
                </w:tcPr>
                <w:p w14:paraId="6CDE49DF"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Tanggal</w:t>
                  </w:r>
                </w:p>
              </w:tc>
              <w:tc>
                <w:tcPr>
                  <w:tcW w:w="1912" w:type="dxa"/>
                  <w:tcBorders>
                    <w:top w:val="single" w:sz="4" w:space="0" w:color="auto"/>
                    <w:left w:val="single" w:sz="4" w:space="0" w:color="auto"/>
                    <w:bottom w:val="single" w:sz="4" w:space="0" w:color="auto"/>
                    <w:right w:val="single" w:sz="4" w:space="0" w:color="auto"/>
                  </w:tcBorders>
                  <w:vAlign w:val="center"/>
                </w:tcPr>
                <w:p w14:paraId="26C4DB3D" w14:textId="6FE0C0E3" w:rsidR="00463158" w:rsidRPr="003F35BD" w:rsidRDefault="00463158" w:rsidP="000E0EE1">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5 September 20</w:t>
                  </w:r>
                  <w:r w:rsidRPr="003F35BD">
                    <w:rPr>
                      <w:rFonts w:ascii="Arial Narrow" w:hAnsi="Arial Narrow" w:cs="Times New Roman"/>
                      <w:b/>
                      <w:lang w:val="en-US"/>
                    </w:rPr>
                    <w:t>2</w:t>
                  </w:r>
                  <w:r w:rsidRPr="003F35BD">
                    <w:rPr>
                      <w:rFonts w:ascii="Arial Narrow" w:hAnsi="Arial Narrow" w:cs="Times New Roman"/>
                      <w:b/>
                    </w:rPr>
                    <w:t>0</w:t>
                  </w:r>
                </w:p>
              </w:tc>
            </w:tr>
            <w:tr w:rsidR="005B606D" w:rsidRPr="003F35BD" w14:paraId="500684DE" w14:textId="77777777" w:rsidTr="00722FF9">
              <w:trPr>
                <w:trHeight w:val="483"/>
                <w:jc w:val="center"/>
              </w:trPr>
              <w:tc>
                <w:tcPr>
                  <w:tcW w:w="1895" w:type="dxa"/>
                  <w:vMerge/>
                </w:tcPr>
                <w:p w14:paraId="5C907DA0" w14:textId="77777777" w:rsidR="00463158" w:rsidRPr="003F35BD" w:rsidRDefault="00463158" w:rsidP="000E0EE1">
                  <w:pPr>
                    <w:pStyle w:val="Default"/>
                    <w:tabs>
                      <w:tab w:val="center" w:pos="4680"/>
                      <w:tab w:val="right" w:pos="9360"/>
                    </w:tabs>
                    <w:spacing w:line="360" w:lineRule="auto"/>
                    <w:rPr>
                      <w:rFonts w:ascii="Arial Narrow" w:hAnsi="Arial Narrow"/>
                    </w:rPr>
                  </w:pPr>
                </w:p>
              </w:tc>
              <w:tc>
                <w:tcPr>
                  <w:tcW w:w="4431" w:type="dxa"/>
                  <w:vMerge/>
                  <w:vAlign w:val="center"/>
                </w:tcPr>
                <w:p w14:paraId="2E3048F4" w14:textId="77777777" w:rsidR="00463158" w:rsidRPr="003F35BD" w:rsidRDefault="00463158" w:rsidP="000E0EE1">
                  <w:pPr>
                    <w:pStyle w:val="Default"/>
                    <w:tabs>
                      <w:tab w:val="center" w:pos="4680"/>
                      <w:tab w:val="right" w:pos="9360"/>
                    </w:tabs>
                    <w:spacing w:line="360" w:lineRule="auto"/>
                    <w:jc w:val="center"/>
                    <w:rPr>
                      <w:rFonts w:ascii="Arial Narrow" w:hAnsi="Arial Narrow"/>
                    </w:rPr>
                  </w:pPr>
                </w:p>
              </w:tc>
              <w:tc>
                <w:tcPr>
                  <w:tcW w:w="1430" w:type="dxa"/>
                  <w:tcBorders>
                    <w:right w:val="single" w:sz="4" w:space="0" w:color="auto"/>
                  </w:tcBorders>
                  <w:vAlign w:val="center"/>
                </w:tcPr>
                <w:p w14:paraId="0D6B8CB7"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Revisi</w:t>
                  </w:r>
                </w:p>
              </w:tc>
              <w:tc>
                <w:tcPr>
                  <w:tcW w:w="1912" w:type="dxa"/>
                  <w:tcBorders>
                    <w:top w:val="single" w:sz="4" w:space="0" w:color="auto"/>
                    <w:left w:val="single" w:sz="4" w:space="0" w:color="auto"/>
                    <w:bottom w:val="single" w:sz="4" w:space="0" w:color="auto"/>
                    <w:right w:val="single" w:sz="4" w:space="0" w:color="auto"/>
                  </w:tcBorders>
                  <w:vAlign w:val="center"/>
                </w:tcPr>
                <w:p w14:paraId="7201F450"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00</w:t>
                  </w:r>
                </w:p>
              </w:tc>
            </w:tr>
            <w:tr w:rsidR="005B606D" w:rsidRPr="003F35BD" w14:paraId="02C3034B" w14:textId="77777777" w:rsidTr="00722FF9">
              <w:trPr>
                <w:trHeight w:val="413"/>
                <w:jc w:val="center"/>
              </w:trPr>
              <w:tc>
                <w:tcPr>
                  <w:tcW w:w="1895" w:type="dxa"/>
                  <w:vMerge/>
                </w:tcPr>
                <w:p w14:paraId="25241064" w14:textId="77777777" w:rsidR="00463158" w:rsidRPr="003F35BD" w:rsidRDefault="00463158" w:rsidP="000E0EE1">
                  <w:pPr>
                    <w:pStyle w:val="Default"/>
                    <w:tabs>
                      <w:tab w:val="center" w:pos="4680"/>
                      <w:tab w:val="right" w:pos="9360"/>
                    </w:tabs>
                    <w:spacing w:line="360" w:lineRule="auto"/>
                    <w:rPr>
                      <w:rFonts w:ascii="Arial Narrow" w:hAnsi="Arial Narrow"/>
                    </w:rPr>
                  </w:pPr>
                </w:p>
              </w:tc>
              <w:tc>
                <w:tcPr>
                  <w:tcW w:w="4431" w:type="dxa"/>
                  <w:vMerge/>
                  <w:vAlign w:val="center"/>
                </w:tcPr>
                <w:p w14:paraId="73959AB3" w14:textId="77777777" w:rsidR="00463158" w:rsidRPr="003F35BD" w:rsidRDefault="00463158" w:rsidP="000E0EE1">
                  <w:pPr>
                    <w:pStyle w:val="Default"/>
                    <w:tabs>
                      <w:tab w:val="center" w:pos="4680"/>
                      <w:tab w:val="right" w:pos="9360"/>
                    </w:tabs>
                    <w:spacing w:line="360" w:lineRule="auto"/>
                    <w:jc w:val="center"/>
                    <w:rPr>
                      <w:rFonts w:ascii="Arial Narrow" w:hAnsi="Arial Narrow"/>
                    </w:rPr>
                  </w:pPr>
                </w:p>
              </w:tc>
              <w:tc>
                <w:tcPr>
                  <w:tcW w:w="1430" w:type="dxa"/>
                  <w:vMerge w:val="restart"/>
                  <w:tcBorders>
                    <w:right w:val="single" w:sz="4" w:space="0" w:color="auto"/>
                  </w:tcBorders>
                  <w:vAlign w:val="center"/>
                </w:tcPr>
                <w:p w14:paraId="4D5CC514"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Jumlah Halaman</w:t>
                  </w:r>
                </w:p>
              </w:tc>
              <w:tc>
                <w:tcPr>
                  <w:tcW w:w="1912" w:type="dxa"/>
                  <w:vMerge w:val="restart"/>
                  <w:tcBorders>
                    <w:top w:val="single" w:sz="4" w:space="0" w:color="auto"/>
                    <w:left w:val="single" w:sz="4" w:space="0" w:color="auto"/>
                    <w:bottom w:val="single" w:sz="4" w:space="0" w:color="auto"/>
                    <w:right w:val="single" w:sz="4" w:space="0" w:color="auto"/>
                  </w:tcBorders>
                  <w:vAlign w:val="center"/>
                </w:tcPr>
                <w:p w14:paraId="7B017A70"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r w:rsidRPr="003F35BD">
                    <w:rPr>
                      <w:rFonts w:ascii="Arial Narrow" w:hAnsi="Arial Narrow" w:cs="Times New Roman"/>
                      <w:b/>
                    </w:rPr>
                    <w:t>4</w:t>
                  </w:r>
                </w:p>
              </w:tc>
            </w:tr>
            <w:tr w:rsidR="005B606D" w:rsidRPr="003F35BD" w14:paraId="074FF2FE" w14:textId="77777777" w:rsidTr="00722FF9">
              <w:trPr>
                <w:trHeight w:val="296"/>
                <w:jc w:val="center"/>
              </w:trPr>
              <w:tc>
                <w:tcPr>
                  <w:tcW w:w="1895" w:type="dxa"/>
                  <w:vMerge/>
                </w:tcPr>
                <w:p w14:paraId="0E61F73E" w14:textId="77777777" w:rsidR="00463158" w:rsidRPr="003F35BD" w:rsidRDefault="00463158" w:rsidP="000E0EE1">
                  <w:pPr>
                    <w:pStyle w:val="Default"/>
                    <w:tabs>
                      <w:tab w:val="center" w:pos="4680"/>
                      <w:tab w:val="right" w:pos="9360"/>
                    </w:tabs>
                    <w:spacing w:line="360" w:lineRule="auto"/>
                    <w:rPr>
                      <w:rFonts w:ascii="Arial Narrow" w:hAnsi="Arial Narrow"/>
                    </w:rPr>
                  </w:pPr>
                </w:p>
              </w:tc>
              <w:tc>
                <w:tcPr>
                  <w:tcW w:w="4431" w:type="dxa"/>
                  <w:vAlign w:val="center"/>
                </w:tcPr>
                <w:p w14:paraId="5F56B255" w14:textId="77777777" w:rsidR="00463158" w:rsidRPr="003F35BD" w:rsidRDefault="00463158" w:rsidP="000E0EE1">
                  <w:pPr>
                    <w:pStyle w:val="Default"/>
                    <w:tabs>
                      <w:tab w:val="center" w:pos="4680"/>
                      <w:tab w:val="right" w:pos="9360"/>
                    </w:tabs>
                    <w:spacing w:line="360" w:lineRule="auto"/>
                    <w:jc w:val="center"/>
                    <w:rPr>
                      <w:rFonts w:ascii="Arial Narrow" w:hAnsi="Arial Narrow"/>
                      <w:b/>
                    </w:rPr>
                  </w:pPr>
                  <w:r w:rsidRPr="003F35BD">
                    <w:rPr>
                      <w:rFonts w:ascii="Arial Narrow" w:hAnsi="Arial Narrow"/>
                      <w:b/>
                    </w:rPr>
                    <w:t>KONTRAK PERKULIAHAN</w:t>
                  </w:r>
                </w:p>
              </w:tc>
              <w:tc>
                <w:tcPr>
                  <w:tcW w:w="1430" w:type="dxa"/>
                  <w:vMerge/>
                  <w:tcBorders>
                    <w:right w:val="single" w:sz="4" w:space="0" w:color="auto"/>
                  </w:tcBorders>
                  <w:vAlign w:val="center"/>
                </w:tcPr>
                <w:p w14:paraId="1C044930"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p>
              </w:tc>
              <w:tc>
                <w:tcPr>
                  <w:tcW w:w="1912" w:type="dxa"/>
                  <w:vMerge/>
                  <w:tcBorders>
                    <w:top w:val="single" w:sz="4" w:space="0" w:color="auto"/>
                    <w:left w:val="single" w:sz="4" w:space="0" w:color="auto"/>
                    <w:bottom w:val="single" w:sz="4" w:space="0" w:color="auto"/>
                    <w:right w:val="single" w:sz="4" w:space="0" w:color="auto"/>
                  </w:tcBorders>
                  <w:vAlign w:val="center"/>
                </w:tcPr>
                <w:p w14:paraId="6B7875E6" w14:textId="77777777" w:rsidR="00463158" w:rsidRPr="003F35BD" w:rsidRDefault="00463158" w:rsidP="000E0EE1">
                  <w:pPr>
                    <w:pStyle w:val="Default"/>
                    <w:tabs>
                      <w:tab w:val="center" w:pos="4680"/>
                      <w:tab w:val="right" w:pos="9360"/>
                    </w:tabs>
                    <w:spacing w:line="360" w:lineRule="auto"/>
                    <w:rPr>
                      <w:rFonts w:ascii="Arial Narrow" w:hAnsi="Arial Narrow" w:cs="Times New Roman"/>
                      <w:b/>
                    </w:rPr>
                  </w:pPr>
                </w:p>
              </w:tc>
            </w:tr>
          </w:tbl>
          <w:p w14:paraId="2129A642" w14:textId="77777777" w:rsidR="00463158" w:rsidRPr="003F35BD" w:rsidRDefault="00463158" w:rsidP="000E0EE1">
            <w:pPr>
              <w:spacing w:after="0" w:line="360" w:lineRule="auto"/>
              <w:jc w:val="center"/>
              <w:rPr>
                <w:rFonts w:ascii="Arial Narrow" w:hAnsi="Arial Narrow"/>
                <w:b/>
                <w:sz w:val="24"/>
                <w:szCs w:val="24"/>
              </w:rPr>
            </w:pPr>
          </w:p>
          <w:p w14:paraId="55DBFD5A" w14:textId="5B53DFA5" w:rsidR="00463158" w:rsidRPr="003F35BD" w:rsidRDefault="00463158" w:rsidP="000E0EE1">
            <w:pPr>
              <w:pStyle w:val="Heading1"/>
              <w:spacing w:before="0" w:after="0" w:line="360" w:lineRule="auto"/>
              <w:jc w:val="center"/>
              <w:rPr>
                <w:rFonts w:ascii="Arial Narrow" w:hAnsi="Arial Narrow"/>
                <w:sz w:val="24"/>
                <w:szCs w:val="24"/>
              </w:rPr>
            </w:pPr>
            <w:bookmarkStart w:id="16" w:name="_Toc145081449"/>
            <w:r w:rsidRPr="003F35BD">
              <w:rPr>
                <w:rFonts w:ascii="Arial Narrow" w:hAnsi="Arial Narrow"/>
                <w:sz w:val="24"/>
                <w:szCs w:val="24"/>
              </w:rPr>
              <w:t>KONTRAK  PERKULIAHAN</w:t>
            </w:r>
            <w:bookmarkEnd w:id="16"/>
          </w:p>
          <w:p w14:paraId="1054F582" w14:textId="77777777" w:rsidR="00463158" w:rsidRPr="003F35BD" w:rsidRDefault="00463158" w:rsidP="000E0EE1">
            <w:pPr>
              <w:spacing w:after="0" w:line="360" w:lineRule="auto"/>
              <w:jc w:val="center"/>
              <w:rPr>
                <w:rFonts w:ascii="Arial Narrow" w:hAnsi="Arial Narrow"/>
                <w:b/>
                <w:sz w:val="24"/>
                <w:szCs w:val="24"/>
              </w:rPr>
            </w:pPr>
            <w:r w:rsidRPr="003F35BD">
              <w:rPr>
                <w:rFonts w:ascii="Arial Narrow" w:hAnsi="Arial Narrow"/>
                <w:b/>
                <w:sz w:val="24"/>
                <w:szCs w:val="24"/>
              </w:rPr>
              <w:t>TAHUN SEKOLAH TINGGI ILMU FARMASI NUSAPUTERA</w:t>
            </w:r>
          </w:p>
          <w:p w14:paraId="6BBC3A6B" w14:textId="3C8047F3" w:rsidR="00463158" w:rsidRPr="003F35BD" w:rsidRDefault="00463158" w:rsidP="000E0EE1">
            <w:pPr>
              <w:spacing w:after="0" w:line="360" w:lineRule="auto"/>
              <w:jc w:val="center"/>
              <w:rPr>
                <w:rFonts w:ascii="Arial Narrow" w:hAnsi="Arial Narrow"/>
                <w:b/>
                <w:sz w:val="24"/>
                <w:szCs w:val="24"/>
              </w:rPr>
            </w:pPr>
            <w:r w:rsidRPr="003F35BD">
              <w:rPr>
                <w:rFonts w:ascii="Arial Narrow" w:hAnsi="Arial Narrow"/>
                <w:b/>
                <w:sz w:val="24"/>
                <w:szCs w:val="24"/>
              </w:rPr>
              <w:t>TAHUN AKADEMIK 2022 /</w:t>
            </w:r>
            <w:r w:rsidR="00234BEF">
              <w:rPr>
                <w:rFonts w:ascii="Arial Narrow" w:hAnsi="Arial Narrow"/>
                <w:b/>
                <w:sz w:val="24"/>
                <w:szCs w:val="24"/>
              </w:rPr>
              <w:t>2025</w:t>
            </w:r>
          </w:p>
          <w:p w14:paraId="73935B8E" w14:textId="2B7B90BC" w:rsidR="00722FF9" w:rsidRPr="003F35BD" w:rsidRDefault="00722FF9" w:rsidP="000E0EE1">
            <w:pPr>
              <w:spacing w:after="0" w:line="360" w:lineRule="auto"/>
              <w:jc w:val="center"/>
              <w:rPr>
                <w:rFonts w:ascii="Arial Narrow" w:hAnsi="Arial Narrow"/>
                <w:b/>
                <w:sz w:val="24"/>
                <w:szCs w:val="24"/>
              </w:rPr>
            </w:pPr>
          </w:p>
        </w:tc>
      </w:tr>
      <w:tr w:rsidR="00463158" w:rsidRPr="003F35BD" w14:paraId="2B236B9C" w14:textId="77777777" w:rsidTr="005B606D">
        <w:trPr>
          <w:jc w:val="center"/>
        </w:trPr>
        <w:tc>
          <w:tcPr>
            <w:tcW w:w="3494" w:type="dxa"/>
            <w:tcBorders>
              <w:right w:val="nil"/>
            </w:tcBorders>
          </w:tcPr>
          <w:p w14:paraId="796F478C" w14:textId="77777777" w:rsidR="00463158" w:rsidRPr="003F35BD" w:rsidRDefault="00463158" w:rsidP="000E0EE1">
            <w:pPr>
              <w:spacing w:after="0" w:line="360" w:lineRule="auto"/>
              <w:rPr>
                <w:rFonts w:ascii="Arial Narrow" w:hAnsi="Arial Narrow"/>
                <w:sz w:val="24"/>
                <w:szCs w:val="24"/>
              </w:rPr>
            </w:pPr>
            <w:r w:rsidRPr="003F35BD">
              <w:rPr>
                <w:rFonts w:ascii="Arial Narrow" w:hAnsi="Arial Narrow"/>
                <w:sz w:val="24"/>
                <w:szCs w:val="24"/>
              </w:rPr>
              <w:t>Nama Mata Kuliah</w:t>
            </w:r>
          </w:p>
        </w:tc>
        <w:tc>
          <w:tcPr>
            <w:tcW w:w="736" w:type="dxa"/>
            <w:tcBorders>
              <w:left w:val="nil"/>
              <w:right w:val="nil"/>
            </w:tcBorders>
          </w:tcPr>
          <w:p w14:paraId="3D18AD30" w14:textId="77777777" w:rsidR="00463158" w:rsidRPr="003F35BD" w:rsidRDefault="00463158" w:rsidP="000E0EE1">
            <w:pPr>
              <w:spacing w:after="0" w:line="360" w:lineRule="auto"/>
              <w:jc w:val="center"/>
              <w:rPr>
                <w:rFonts w:ascii="Arial Narrow" w:hAnsi="Arial Narrow"/>
                <w:sz w:val="24"/>
                <w:szCs w:val="24"/>
              </w:rPr>
            </w:pPr>
            <w:r w:rsidRPr="003F35BD">
              <w:rPr>
                <w:rFonts w:ascii="Arial Narrow" w:hAnsi="Arial Narrow"/>
                <w:sz w:val="24"/>
                <w:szCs w:val="24"/>
              </w:rPr>
              <w:t>:</w:t>
            </w:r>
          </w:p>
        </w:tc>
        <w:tc>
          <w:tcPr>
            <w:tcW w:w="4941" w:type="dxa"/>
            <w:tcBorders>
              <w:left w:val="nil"/>
            </w:tcBorders>
          </w:tcPr>
          <w:p w14:paraId="76B8D07E" w14:textId="55F5C5BC" w:rsidR="00463158" w:rsidRPr="003F35BD" w:rsidRDefault="000E0EE1" w:rsidP="000E0EE1">
            <w:pPr>
              <w:spacing w:after="0" w:line="360" w:lineRule="auto"/>
              <w:rPr>
                <w:rFonts w:ascii="Arial Narrow" w:hAnsi="Arial Narrow"/>
                <w:b/>
                <w:sz w:val="24"/>
                <w:szCs w:val="24"/>
                <w:lang w:val="id-ID"/>
              </w:rPr>
            </w:pPr>
            <w:r w:rsidRPr="003F35BD">
              <w:rPr>
                <w:rFonts w:ascii="Arial Narrow" w:hAnsi="Arial Narrow"/>
                <w:b/>
                <w:sz w:val="24"/>
                <w:szCs w:val="24"/>
              </w:rPr>
              <w:t>PROMKES &amp; K3LH</w:t>
            </w:r>
          </w:p>
        </w:tc>
      </w:tr>
      <w:tr w:rsidR="00463158" w:rsidRPr="003F35BD" w14:paraId="1A910FD8" w14:textId="77777777" w:rsidTr="005B606D">
        <w:trPr>
          <w:jc w:val="center"/>
        </w:trPr>
        <w:tc>
          <w:tcPr>
            <w:tcW w:w="3494" w:type="dxa"/>
            <w:tcBorders>
              <w:right w:val="nil"/>
            </w:tcBorders>
          </w:tcPr>
          <w:p w14:paraId="08E400A3" w14:textId="77777777" w:rsidR="00463158" w:rsidRPr="003F35BD" w:rsidRDefault="00463158" w:rsidP="000E0EE1">
            <w:pPr>
              <w:spacing w:after="0" w:line="360" w:lineRule="auto"/>
              <w:rPr>
                <w:rFonts w:ascii="Arial Narrow" w:hAnsi="Arial Narrow"/>
                <w:sz w:val="24"/>
                <w:szCs w:val="24"/>
              </w:rPr>
            </w:pPr>
            <w:r w:rsidRPr="003F35BD">
              <w:rPr>
                <w:rFonts w:ascii="Arial Narrow" w:hAnsi="Arial Narrow"/>
                <w:sz w:val="24"/>
                <w:szCs w:val="24"/>
              </w:rPr>
              <w:t>Kode Mata Kuliah/ SKS</w:t>
            </w:r>
          </w:p>
        </w:tc>
        <w:tc>
          <w:tcPr>
            <w:tcW w:w="736" w:type="dxa"/>
            <w:tcBorders>
              <w:left w:val="nil"/>
              <w:right w:val="nil"/>
            </w:tcBorders>
          </w:tcPr>
          <w:p w14:paraId="2DF93333" w14:textId="77777777" w:rsidR="00463158" w:rsidRPr="003F35BD" w:rsidRDefault="00463158" w:rsidP="000E0EE1">
            <w:pPr>
              <w:spacing w:after="0" w:line="360" w:lineRule="auto"/>
              <w:jc w:val="center"/>
              <w:rPr>
                <w:rFonts w:ascii="Arial Narrow" w:hAnsi="Arial Narrow"/>
                <w:sz w:val="24"/>
                <w:szCs w:val="24"/>
              </w:rPr>
            </w:pPr>
            <w:r w:rsidRPr="003F35BD">
              <w:rPr>
                <w:rFonts w:ascii="Arial Narrow" w:hAnsi="Arial Narrow"/>
                <w:sz w:val="24"/>
                <w:szCs w:val="24"/>
              </w:rPr>
              <w:t>:</w:t>
            </w:r>
          </w:p>
        </w:tc>
        <w:tc>
          <w:tcPr>
            <w:tcW w:w="4941" w:type="dxa"/>
            <w:tcBorders>
              <w:left w:val="nil"/>
            </w:tcBorders>
          </w:tcPr>
          <w:p w14:paraId="4C2DF807" w14:textId="29E19381" w:rsidR="00463158" w:rsidRPr="003F35BD" w:rsidRDefault="000E0EE1" w:rsidP="000E0EE1">
            <w:pPr>
              <w:spacing w:after="0" w:line="360" w:lineRule="auto"/>
              <w:rPr>
                <w:rFonts w:ascii="Arial Narrow" w:hAnsi="Arial Narrow"/>
                <w:sz w:val="24"/>
                <w:szCs w:val="24"/>
                <w:lang w:val="sv-SE"/>
              </w:rPr>
            </w:pPr>
            <w:r w:rsidRPr="003F35BD">
              <w:rPr>
                <w:rFonts w:ascii="Arial Narrow" w:hAnsi="Arial Narrow"/>
                <w:sz w:val="24"/>
                <w:szCs w:val="24"/>
                <w:lang w:val="sv-SE"/>
              </w:rPr>
              <w:t>20621T10</w:t>
            </w:r>
            <w:r w:rsidR="00463158" w:rsidRPr="003F35BD">
              <w:rPr>
                <w:rFonts w:ascii="Arial Narrow" w:hAnsi="Arial Narrow"/>
                <w:sz w:val="24"/>
                <w:szCs w:val="24"/>
                <w:lang w:val="sv-SE"/>
              </w:rPr>
              <w:t xml:space="preserve"> / </w:t>
            </w:r>
            <w:r w:rsidR="00463158" w:rsidRPr="003F35BD">
              <w:rPr>
                <w:rFonts w:ascii="Arial Narrow" w:hAnsi="Arial Narrow"/>
                <w:sz w:val="24"/>
                <w:szCs w:val="24"/>
                <w:lang w:val="id-ID"/>
              </w:rPr>
              <w:t>2</w:t>
            </w:r>
            <w:r w:rsidR="00463158" w:rsidRPr="003F35BD">
              <w:rPr>
                <w:rFonts w:ascii="Arial Narrow" w:hAnsi="Arial Narrow"/>
                <w:sz w:val="24"/>
                <w:szCs w:val="24"/>
                <w:lang w:val="sv-SE"/>
              </w:rPr>
              <w:t xml:space="preserve"> SKS</w:t>
            </w:r>
          </w:p>
        </w:tc>
      </w:tr>
      <w:tr w:rsidR="00463158" w:rsidRPr="003F35BD" w14:paraId="5CB16FAE" w14:textId="77777777" w:rsidTr="005B606D">
        <w:trPr>
          <w:jc w:val="center"/>
        </w:trPr>
        <w:tc>
          <w:tcPr>
            <w:tcW w:w="3494" w:type="dxa"/>
            <w:tcBorders>
              <w:right w:val="nil"/>
            </w:tcBorders>
          </w:tcPr>
          <w:p w14:paraId="4A198924" w14:textId="77777777" w:rsidR="00463158" w:rsidRPr="003F35BD" w:rsidRDefault="00463158" w:rsidP="000E0EE1">
            <w:pPr>
              <w:spacing w:after="0" w:line="360" w:lineRule="auto"/>
              <w:rPr>
                <w:rFonts w:ascii="Arial Narrow" w:hAnsi="Arial Narrow"/>
                <w:sz w:val="24"/>
                <w:szCs w:val="24"/>
                <w:lang w:val="sv-SE"/>
              </w:rPr>
            </w:pPr>
            <w:r w:rsidRPr="003F35BD">
              <w:rPr>
                <w:rFonts w:ascii="Arial Narrow" w:hAnsi="Arial Narrow"/>
                <w:sz w:val="24"/>
                <w:szCs w:val="24"/>
                <w:lang w:val="sv-SE"/>
              </w:rPr>
              <w:t>Pengampu</w:t>
            </w:r>
          </w:p>
        </w:tc>
        <w:tc>
          <w:tcPr>
            <w:tcW w:w="736" w:type="dxa"/>
            <w:tcBorders>
              <w:left w:val="nil"/>
              <w:right w:val="nil"/>
            </w:tcBorders>
          </w:tcPr>
          <w:p w14:paraId="50AF0258" w14:textId="77777777" w:rsidR="00463158" w:rsidRPr="003F35BD" w:rsidRDefault="00463158" w:rsidP="000E0EE1">
            <w:pPr>
              <w:spacing w:after="0" w:line="360" w:lineRule="auto"/>
              <w:jc w:val="center"/>
              <w:rPr>
                <w:rFonts w:ascii="Arial Narrow" w:hAnsi="Arial Narrow"/>
                <w:sz w:val="24"/>
                <w:szCs w:val="24"/>
                <w:lang w:val="sv-SE"/>
              </w:rPr>
            </w:pPr>
            <w:r w:rsidRPr="003F35BD">
              <w:rPr>
                <w:rFonts w:ascii="Arial Narrow" w:hAnsi="Arial Narrow"/>
                <w:sz w:val="24"/>
                <w:szCs w:val="24"/>
                <w:lang w:val="sv-SE"/>
              </w:rPr>
              <w:t>:</w:t>
            </w:r>
          </w:p>
        </w:tc>
        <w:tc>
          <w:tcPr>
            <w:tcW w:w="4941" w:type="dxa"/>
            <w:tcBorders>
              <w:left w:val="nil"/>
            </w:tcBorders>
          </w:tcPr>
          <w:p w14:paraId="64F9C2C2" w14:textId="5D9D8867" w:rsidR="00722FF9" w:rsidRPr="003F35BD" w:rsidRDefault="00463158" w:rsidP="000E0EE1">
            <w:pPr>
              <w:spacing w:after="0" w:line="360" w:lineRule="auto"/>
              <w:rPr>
                <w:rFonts w:ascii="Arial Narrow" w:hAnsi="Arial Narrow"/>
                <w:sz w:val="24"/>
                <w:szCs w:val="24"/>
              </w:rPr>
            </w:pPr>
            <w:r w:rsidRPr="003F35BD">
              <w:rPr>
                <w:rFonts w:ascii="Arial Narrow" w:hAnsi="Arial Narrow"/>
                <w:sz w:val="24"/>
                <w:szCs w:val="24"/>
              </w:rPr>
              <w:t xml:space="preserve">apt. Sri </w:t>
            </w:r>
            <w:proofErr w:type="spellStart"/>
            <w:proofErr w:type="gramStart"/>
            <w:r w:rsidRPr="003F35BD">
              <w:rPr>
                <w:rFonts w:ascii="Arial Narrow" w:hAnsi="Arial Narrow"/>
                <w:sz w:val="24"/>
                <w:szCs w:val="24"/>
              </w:rPr>
              <w:t>Suwarni,M.Sc</w:t>
            </w:r>
            <w:proofErr w:type="spellEnd"/>
            <w:r w:rsidRPr="003F35BD">
              <w:rPr>
                <w:rFonts w:ascii="Arial Narrow" w:hAnsi="Arial Narrow"/>
                <w:sz w:val="24"/>
                <w:szCs w:val="24"/>
              </w:rPr>
              <w:t>.</w:t>
            </w:r>
            <w:proofErr w:type="gramEnd"/>
          </w:p>
        </w:tc>
      </w:tr>
      <w:tr w:rsidR="00463158" w:rsidRPr="003F35BD" w14:paraId="747C96F3" w14:textId="77777777" w:rsidTr="005B606D">
        <w:trPr>
          <w:jc w:val="center"/>
        </w:trPr>
        <w:tc>
          <w:tcPr>
            <w:tcW w:w="3494" w:type="dxa"/>
            <w:tcBorders>
              <w:right w:val="nil"/>
            </w:tcBorders>
          </w:tcPr>
          <w:p w14:paraId="1E1652EF" w14:textId="77777777" w:rsidR="00463158" w:rsidRPr="003F35BD" w:rsidRDefault="00463158" w:rsidP="000E0EE1">
            <w:pPr>
              <w:spacing w:after="0" w:line="360" w:lineRule="auto"/>
              <w:rPr>
                <w:rFonts w:ascii="Arial Narrow" w:hAnsi="Arial Narrow"/>
                <w:sz w:val="24"/>
                <w:szCs w:val="24"/>
                <w:lang w:val="sv-SE"/>
              </w:rPr>
            </w:pPr>
            <w:r w:rsidRPr="003F35BD">
              <w:rPr>
                <w:rFonts w:ascii="Arial Narrow" w:hAnsi="Arial Narrow"/>
                <w:sz w:val="24"/>
                <w:szCs w:val="24"/>
                <w:lang w:val="sv-SE"/>
              </w:rPr>
              <w:t>Semester</w:t>
            </w:r>
          </w:p>
        </w:tc>
        <w:tc>
          <w:tcPr>
            <w:tcW w:w="736" w:type="dxa"/>
            <w:tcBorders>
              <w:left w:val="nil"/>
              <w:right w:val="nil"/>
            </w:tcBorders>
          </w:tcPr>
          <w:p w14:paraId="597863CE" w14:textId="77777777" w:rsidR="00463158" w:rsidRPr="003F35BD" w:rsidRDefault="00463158" w:rsidP="000E0EE1">
            <w:pPr>
              <w:spacing w:after="0" w:line="360" w:lineRule="auto"/>
              <w:jc w:val="center"/>
              <w:rPr>
                <w:rFonts w:ascii="Arial Narrow" w:hAnsi="Arial Narrow"/>
                <w:sz w:val="24"/>
                <w:szCs w:val="24"/>
                <w:lang w:val="sv-SE"/>
              </w:rPr>
            </w:pPr>
            <w:r w:rsidRPr="003F35BD">
              <w:rPr>
                <w:rFonts w:ascii="Arial Narrow" w:hAnsi="Arial Narrow"/>
                <w:sz w:val="24"/>
                <w:szCs w:val="24"/>
                <w:lang w:val="sv-SE"/>
              </w:rPr>
              <w:t>:</w:t>
            </w:r>
          </w:p>
        </w:tc>
        <w:tc>
          <w:tcPr>
            <w:tcW w:w="4941" w:type="dxa"/>
            <w:tcBorders>
              <w:left w:val="nil"/>
            </w:tcBorders>
          </w:tcPr>
          <w:p w14:paraId="7A99AC86" w14:textId="410ABAB4" w:rsidR="00463158" w:rsidRPr="003F35BD" w:rsidRDefault="000E0EE1" w:rsidP="000E0EE1">
            <w:pPr>
              <w:spacing w:after="0" w:line="360" w:lineRule="auto"/>
              <w:rPr>
                <w:rFonts w:ascii="Arial Narrow" w:hAnsi="Arial Narrow"/>
                <w:sz w:val="24"/>
                <w:szCs w:val="24"/>
              </w:rPr>
            </w:pPr>
            <w:r w:rsidRPr="003F35BD">
              <w:rPr>
                <w:rFonts w:ascii="Arial Narrow" w:hAnsi="Arial Narrow"/>
                <w:sz w:val="24"/>
                <w:szCs w:val="24"/>
              </w:rPr>
              <w:t>2</w:t>
            </w:r>
            <w:r w:rsidR="00463158" w:rsidRPr="003F35BD">
              <w:rPr>
                <w:rFonts w:ascii="Arial Narrow" w:hAnsi="Arial Narrow"/>
                <w:sz w:val="24"/>
                <w:szCs w:val="24"/>
              </w:rPr>
              <w:t xml:space="preserve"> (</w:t>
            </w:r>
            <w:r w:rsidRPr="003F35BD">
              <w:rPr>
                <w:rFonts w:ascii="Arial Narrow" w:hAnsi="Arial Narrow"/>
                <w:sz w:val="24"/>
                <w:szCs w:val="24"/>
              </w:rPr>
              <w:t>Dua</w:t>
            </w:r>
            <w:r w:rsidR="00463158" w:rsidRPr="003F35BD">
              <w:rPr>
                <w:rFonts w:ascii="Arial Narrow" w:hAnsi="Arial Narrow"/>
                <w:sz w:val="24"/>
                <w:szCs w:val="24"/>
              </w:rPr>
              <w:t>)</w:t>
            </w:r>
          </w:p>
        </w:tc>
      </w:tr>
      <w:tr w:rsidR="00463158" w:rsidRPr="003F35BD" w14:paraId="1CBC13FD" w14:textId="77777777" w:rsidTr="005B606D">
        <w:trPr>
          <w:jc w:val="center"/>
        </w:trPr>
        <w:tc>
          <w:tcPr>
            <w:tcW w:w="3494" w:type="dxa"/>
            <w:tcBorders>
              <w:right w:val="nil"/>
            </w:tcBorders>
          </w:tcPr>
          <w:p w14:paraId="6AB7D54C" w14:textId="77777777" w:rsidR="00463158" w:rsidRPr="003F35BD" w:rsidRDefault="00463158" w:rsidP="000E0EE1">
            <w:pPr>
              <w:spacing w:after="0" w:line="360" w:lineRule="auto"/>
              <w:rPr>
                <w:rFonts w:ascii="Arial Narrow" w:hAnsi="Arial Narrow"/>
                <w:sz w:val="24"/>
                <w:szCs w:val="24"/>
                <w:lang w:val="sv-SE"/>
              </w:rPr>
            </w:pPr>
            <w:r w:rsidRPr="003F35BD">
              <w:rPr>
                <w:rFonts w:ascii="Arial Narrow" w:hAnsi="Arial Narrow"/>
                <w:sz w:val="24"/>
                <w:szCs w:val="24"/>
                <w:lang w:val="sv-SE"/>
              </w:rPr>
              <w:t>Kelas</w:t>
            </w:r>
          </w:p>
        </w:tc>
        <w:tc>
          <w:tcPr>
            <w:tcW w:w="736" w:type="dxa"/>
            <w:tcBorders>
              <w:left w:val="nil"/>
              <w:right w:val="nil"/>
            </w:tcBorders>
          </w:tcPr>
          <w:p w14:paraId="297EA98A" w14:textId="77777777" w:rsidR="00463158" w:rsidRPr="003F35BD" w:rsidRDefault="00463158" w:rsidP="000E0EE1">
            <w:pPr>
              <w:spacing w:after="0" w:line="360" w:lineRule="auto"/>
              <w:jc w:val="center"/>
              <w:rPr>
                <w:rFonts w:ascii="Arial Narrow" w:hAnsi="Arial Narrow"/>
                <w:sz w:val="24"/>
                <w:szCs w:val="24"/>
                <w:lang w:val="sv-SE"/>
              </w:rPr>
            </w:pPr>
            <w:r w:rsidRPr="003F35BD">
              <w:rPr>
                <w:rFonts w:ascii="Arial Narrow" w:hAnsi="Arial Narrow"/>
                <w:sz w:val="24"/>
                <w:szCs w:val="24"/>
                <w:lang w:val="sv-SE"/>
              </w:rPr>
              <w:t>:</w:t>
            </w:r>
          </w:p>
        </w:tc>
        <w:tc>
          <w:tcPr>
            <w:tcW w:w="4941" w:type="dxa"/>
            <w:tcBorders>
              <w:left w:val="nil"/>
            </w:tcBorders>
          </w:tcPr>
          <w:p w14:paraId="7B3AE04E" w14:textId="77777777" w:rsidR="00463158" w:rsidRPr="003F35BD" w:rsidRDefault="00463158" w:rsidP="000E0EE1">
            <w:pPr>
              <w:spacing w:after="0" w:line="360" w:lineRule="auto"/>
              <w:rPr>
                <w:rFonts w:ascii="Arial Narrow" w:hAnsi="Arial Narrow"/>
                <w:b/>
                <w:sz w:val="24"/>
                <w:szCs w:val="24"/>
              </w:rPr>
            </w:pPr>
            <w:proofErr w:type="spellStart"/>
            <w:r w:rsidRPr="003F35BD">
              <w:rPr>
                <w:rFonts w:ascii="Arial Narrow" w:hAnsi="Arial Narrow"/>
                <w:b/>
                <w:sz w:val="24"/>
                <w:szCs w:val="24"/>
              </w:rPr>
              <w:t>Reguler</w:t>
            </w:r>
            <w:proofErr w:type="spellEnd"/>
          </w:p>
        </w:tc>
      </w:tr>
      <w:tr w:rsidR="00463158" w:rsidRPr="003F35BD" w14:paraId="3AF8588A" w14:textId="77777777" w:rsidTr="005B606D">
        <w:trPr>
          <w:jc w:val="center"/>
        </w:trPr>
        <w:tc>
          <w:tcPr>
            <w:tcW w:w="3494" w:type="dxa"/>
            <w:tcBorders>
              <w:right w:val="nil"/>
            </w:tcBorders>
          </w:tcPr>
          <w:p w14:paraId="765789ED" w14:textId="77777777" w:rsidR="00463158" w:rsidRPr="003F35BD" w:rsidRDefault="00463158" w:rsidP="000E0EE1">
            <w:pPr>
              <w:spacing w:after="0" w:line="360" w:lineRule="auto"/>
              <w:rPr>
                <w:rFonts w:ascii="Arial Narrow" w:hAnsi="Arial Narrow"/>
                <w:sz w:val="24"/>
                <w:szCs w:val="24"/>
                <w:lang w:val="sv-SE"/>
              </w:rPr>
            </w:pPr>
            <w:r w:rsidRPr="003F35BD">
              <w:rPr>
                <w:rFonts w:ascii="Arial Narrow" w:hAnsi="Arial Narrow"/>
                <w:sz w:val="24"/>
                <w:szCs w:val="24"/>
                <w:lang w:val="sv-SE"/>
              </w:rPr>
              <w:t>Rombel</w:t>
            </w:r>
          </w:p>
        </w:tc>
        <w:tc>
          <w:tcPr>
            <w:tcW w:w="736" w:type="dxa"/>
            <w:tcBorders>
              <w:left w:val="nil"/>
              <w:right w:val="nil"/>
            </w:tcBorders>
          </w:tcPr>
          <w:p w14:paraId="17535212" w14:textId="77777777" w:rsidR="00463158" w:rsidRPr="003F35BD" w:rsidRDefault="00463158" w:rsidP="000E0EE1">
            <w:pPr>
              <w:spacing w:after="0" w:line="360" w:lineRule="auto"/>
              <w:jc w:val="center"/>
              <w:rPr>
                <w:rFonts w:ascii="Arial Narrow" w:hAnsi="Arial Narrow"/>
                <w:sz w:val="24"/>
                <w:szCs w:val="24"/>
                <w:lang w:val="sv-SE"/>
              </w:rPr>
            </w:pPr>
            <w:r w:rsidRPr="003F35BD">
              <w:rPr>
                <w:rFonts w:ascii="Arial Narrow" w:hAnsi="Arial Narrow"/>
                <w:sz w:val="24"/>
                <w:szCs w:val="24"/>
                <w:lang w:val="sv-SE"/>
              </w:rPr>
              <w:t>:</w:t>
            </w:r>
          </w:p>
        </w:tc>
        <w:tc>
          <w:tcPr>
            <w:tcW w:w="4941" w:type="dxa"/>
            <w:tcBorders>
              <w:left w:val="nil"/>
            </w:tcBorders>
          </w:tcPr>
          <w:p w14:paraId="72803183" w14:textId="6188C167" w:rsidR="00463158" w:rsidRPr="003F35BD" w:rsidRDefault="00463158" w:rsidP="000E0EE1">
            <w:pPr>
              <w:spacing w:after="0" w:line="360" w:lineRule="auto"/>
              <w:rPr>
                <w:rFonts w:ascii="Arial Narrow" w:hAnsi="Arial Narrow"/>
                <w:b/>
                <w:sz w:val="24"/>
                <w:szCs w:val="24"/>
              </w:rPr>
            </w:pPr>
            <w:r w:rsidRPr="003F35BD">
              <w:rPr>
                <w:rFonts w:ascii="Arial Narrow" w:hAnsi="Arial Narrow"/>
                <w:b/>
                <w:sz w:val="24"/>
                <w:szCs w:val="24"/>
              </w:rPr>
              <w:t>A</w:t>
            </w:r>
            <w:r w:rsidR="0015479C" w:rsidRPr="003F35BD">
              <w:rPr>
                <w:rFonts w:ascii="Arial Narrow" w:hAnsi="Arial Narrow"/>
                <w:b/>
                <w:sz w:val="24"/>
                <w:szCs w:val="24"/>
              </w:rPr>
              <w:t xml:space="preserve"> </w:t>
            </w:r>
          </w:p>
        </w:tc>
      </w:tr>
      <w:tr w:rsidR="00463158" w:rsidRPr="003F35BD" w14:paraId="5699333E" w14:textId="77777777" w:rsidTr="005B606D">
        <w:trPr>
          <w:jc w:val="center"/>
        </w:trPr>
        <w:tc>
          <w:tcPr>
            <w:tcW w:w="3494" w:type="dxa"/>
            <w:tcBorders>
              <w:right w:val="nil"/>
            </w:tcBorders>
          </w:tcPr>
          <w:p w14:paraId="646979FA" w14:textId="77777777" w:rsidR="00463158" w:rsidRPr="003F35BD" w:rsidRDefault="00463158" w:rsidP="000E0EE1">
            <w:pPr>
              <w:spacing w:after="0" w:line="360" w:lineRule="auto"/>
              <w:rPr>
                <w:rFonts w:ascii="Arial Narrow" w:hAnsi="Arial Narrow"/>
                <w:sz w:val="24"/>
                <w:szCs w:val="24"/>
                <w:lang w:val="sv-SE"/>
              </w:rPr>
            </w:pPr>
            <w:r w:rsidRPr="003F35BD">
              <w:rPr>
                <w:rFonts w:ascii="Arial Narrow" w:hAnsi="Arial Narrow"/>
                <w:sz w:val="24"/>
                <w:szCs w:val="24"/>
                <w:lang w:val="sv-SE"/>
              </w:rPr>
              <w:t>Tempat pertemuan</w:t>
            </w:r>
          </w:p>
        </w:tc>
        <w:tc>
          <w:tcPr>
            <w:tcW w:w="736" w:type="dxa"/>
            <w:tcBorders>
              <w:left w:val="nil"/>
              <w:right w:val="nil"/>
            </w:tcBorders>
          </w:tcPr>
          <w:p w14:paraId="3D794F7A" w14:textId="77777777" w:rsidR="00463158" w:rsidRPr="003F35BD" w:rsidRDefault="00463158" w:rsidP="000E0EE1">
            <w:pPr>
              <w:spacing w:after="0" w:line="360" w:lineRule="auto"/>
              <w:jc w:val="center"/>
              <w:rPr>
                <w:rFonts w:ascii="Arial Narrow" w:hAnsi="Arial Narrow"/>
                <w:sz w:val="24"/>
                <w:szCs w:val="24"/>
                <w:lang w:val="sv-SE"/>
              </w:rPr>
            </w:pPr>
            <w:r w:rsidRPr="003F35BD">
              <w:rPr>
                <w:rFonts w:ascii="Arial Narrow" w:hAnsi="Arial Narrow"/>
                <w:sz w:val="24"/>
                <w:szCs w:val="24"/>
                <w:lang w:val="sv-SE"/>
              </w:rPr>
              <w:t>:</w:t>
            </w:r>
          </w:p>
        </w:tc>
        <w:tc>
          <w:tcPr>
            <w:tcW w:w="4941" w:type="dxa"/>
            <w:tcBorders>
              <w:left w:val="nil"/>
            </w:tcBorders>
          </w:tcPr>
          <w:p w14:paraId="1EC2B1DE" w14:textId="77777777" w:rsidR="00463158" w:rsidRDefault="00463158" w:rsidP="000E0EE1">
            <w:pPr>
              <w:spacing w:after="0" w:line="360" w:lineRule="auto"/>
              <w:rPr>
                <w:rFonts w:ascii="Arial Narrow" w:hAnsi="Arial Narrow"/>
                <w:sz w:val="24"/>
                <w:szCs w:val="24"/>
              </w:rPr>
            </w:pPr>
            <w:proofErr w:type="spellStart"/>
            <w:r w:rsidRPr="003F35BD">
              <w:rPr>
                <w:rFonts w:ascii="Arial Narrow" w:hAnsi="Arial Narrow"/>
                <w:sz w:val="24"/>
                <w:szCs w:val="24"/>
              </w:rPr>
              <w:t>Kelas</w:t>
            </w:r>
            <w:proofErr w:type="spellEnd"/>
            <w:r w:rsidRPr="003F35BD">
              <w:rPr>
                <w:rFonts w:ascii="Arial Narrow" w:hAnsi="Arial Narrow"/>
                <w:sz w:val="24"/>
                <w:szCs w:val="24"/>
              </w:rPr>
              <w:t xml:space="preserve"> II. 2 </w:t>
            </w:r>
          </w:p>
          <w:p w14:paraId="71EAC51F" w14:textId="7230E633" w:rsidR="008B44EE" w:rsidRPr="003F35BD" w:rsidRDefault="008B44EE" w:rsidP="000E0EE1">
            <w:pPr>
              <w:spacing w:after="0" w:line="360" w:lineRule="auto"/>
              <w:rPr>
                <w:rFonts w:ascii="Arial Narrow" w:hAnsi="Arial Narrow"/>
                <w:sz w:val="24"/>
                <w:szCs w:val="24"/>
              </w:rPr>
            </w:pPr>
            <w:r>
              <w:rPr>
                <w:rFonts w:ascii="Arial Narrow" w:hAnsi="Arial Narrow"/>
                <w:sz w:val="24"/>
                <w:szCs w:val="24"/>
              </w:rPr>
              <w:t>Rabu 10.30-12.10 WIB</w:t>
            </w:r>
          </w:p>
        </w:tc>
      </w:tr>
    </w:tbl>
    <w:p w14:paraId="4E4FAA76" w14:textId="77777777" w:rsidR="00463158" w:rsidRPr="003F35BD" w:rsidRDefault="00463158" w:rsidP="000E0EE1">
      <w:pPr>
        <w:spacing w:after="0" w:line="360" w:lineRule="auto"/>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9053"/>
      </w:tblGrid>
      <w:tr w:rsidR="00463158" w:rsidRPr="003F35BD" w14:paraId="23FBCB35" w14:textId="77777777" w:rsidTr="00404E18">
        <w:tc>
          <w:tcPr>
            <w:tcW w:w="9242" w:type="dxa"/>
          </w:tcPr>
          <w:p w14:paraId="614B6202"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b/>
                <w:sz w:val="24"/>
                <w:szCs w:val="24"/>
                <w:lang w:val="sv-SE"/>
              </w:rPr>
              <w:t>1. Manfaat Mata Kuliah</w:t>
            </w:r>
          </w:p>
        </w:tc>
      </w:tr>
    </w:tbl>
    <w:p w14:paraId="0DAF79FD" w14:textId="77777777" w:rsidR="00463158" w:rsidRPr="003F35BD" w:rsidRDefault="00463158" w:rsidP="000E0EE1">
      <w:pPr>
        <w:spacing w:after="0" w:line="360" w:lineRule="auto"/>
        <w:rPr>
          <w:rFonts w:ascii="Arial Narrow" w:hAnsi="Arial Narrow"/>
          <w:sz w:val="24"/>
          <w:szCs w:val="24"/>
          <w:lang w:val="id-ID"/>
        </w:rPr>
      </w:pPr>
    </w:p>
    <w:p w14:paraId="7A321DDC" w14:textId="241B90F6" w:rsidR="00364CDB" w:rsidRPr="003F35BD" w:rsidRDefault="00463158" w:rsidP="000E0EE1">
      <w:pPr>
        <w:spacing w:after="0" w:line="360" w:lineRule="auto"/>
        <w:ind w:firstLine="540"/>
        <w:jc w:val="both"/>
        <w:rPr>
          <w:rFonts w:ascii="Arial Narrow" w:eastAsia="Segoe UI" w:hAnsi="Arial Narrow" w:cs="Arial"/>
          <w:sz w:val="24"/>
          <w:szCs w:val="24"/>
        </w:rPr>
      </w:pPr>
      <w:r w:rsidRPr="003F35BD">
        <w:rPr>
          <w:rFonts w:ascii="Arial Narrow" w:hAnsi="Arial Narrow"/>
          <w:sz w:val="24"/>
          <w:szCs w:val="24"/>
          <w:lang w:val="sv-SE"/>
        </w:rPr>
        <w:t xml:space="preserve">Mata kuliah ini bermanfaat untuk membantu mahasiswa memperoleh </w:t>
      </w:r>
      <w:r w:rsidRPr="003F35BD">
        <w:rPr>
          <w:rFonts w:ascii="Arial Narrow" w:hAnsi="Arial Narrow"/>
          <w:b/>
          <w:sz w:val="24"/>
          <w:szCs w:val="24"/>
          <w:lang w:val="sv-SE"/>
        </w:rPr>
        <w:t>pemahaman</w:t>
      </w:r>
      <w:r w:rsidRPr="003F35BD">
        <w:rPr>
          <w:rFonts w:ascii="Arial Narrow" w:hAnsi="Arial Narrow"/>
          <w:sz w:val="24"/>
          <w:szCs w:val="24"/>
          <w:lang w:val="sv-SE"/>
        </w:rPr>
        <w:t xml:space="preserve"> yang </w:t>
      </w:r>
      <w:r w:rsidRPr="003F35BD">
        <w:rPr>
          <w:rFonts w:ascii="Arial Narrow" w:hAnsi="Arial Narrow"/>
          <w:b/>
          <w:sz w:val="24"/>
          <w:szCs w:val="24"/>
          <w:lang w:val="sv-SE"/>
        </w:rPr>
        <w:t>komprehensif</w:t>
      </w:r>
      <w:r w:rsidRPr="003F35BD">
        <w:rPr>
          <w:rFonts w:ascii="Arial Narrow" w:hAnsi="Arial Narrow"/>
          <w:sz w:val="24"/>
          <w:szCs w:val="24"/>
          <w:lang w:val="sv-SE"/>
        </w:rPr>
        <w:t xml:space="preserve"> tentang </w:t>
      </w:r>
      <w:proofErr w:type="spellStart"/>
      <w:r w:rsidRPr="003F35BD">
        <w:rPr>
          <w:rFonts w:ascii="Arial Narrow" w:hAnsi="Arial Narrow"/>
          <w:sz w:val="24"/>
          <w:szCs w:val="24"/>
        </w:rPr>
        <w:t>Konsep-konsep</w:t>
      </w:r>
      <w:proofErr w:type="spellEnd"/>
      <w:r w:rsidRPr="003F35BD">
        <w:rPr>
          <w:rFonts w:ascii="Arial Narrow" w:hAnsi="Arial Narrow"/>
          <w:sz w:val="24"/>
          <w:szCs w:val="24"/>
        </w:rPr>
        <w:t xml:space="preserve"> </w:t>
      </w:r>
      <w:r w:rsidR="0045306C" w:rsidRPr="003F35BD">
        <w:rPr>
          <w:rFonts w:ascii="Arial Narrow" w:eastAsia="Bookman Old Style" w:hAnsi="Arial Narrow" w:cs="Arial"/>
          <w:spacing w:val="1"/>
          <w:sz w:val="24"/>
          <w:szCs w:val="24"/>
        </w:rPr>
        <w:t xml:space="preserve">yang </w:t>
      </w:r>
      <w:proofErr w:type="spellStart"/>
      <w:r w:rsidR="0045306C" w:rsidRPr="003F35BD">
        <w:rPr>
          <w:rFonts w:ascii="Arial Narrow" w:eastAsia="Bookman Old Style" w:hAnsi="Arial Narrow" w:cs="Arial"/>
          <w:spacing w:val="1"/>
          <w:sz w:val="24"/>
          <w:szCs w:val="24"/>
        </w:rPr>
        <w:t>digunakan</w:t>
      </w:r>
      <w:proofErr w:type="spellEnd"/>
      <w:r w:rsidR="0045306C" w:rsidRPr="003F35BD">
        <w:rPr>
          <w:rFonts w:ascii="Arial Narrow" w:eastAsia="Bookman Old Style" w:hAnsi="Arial Narrow" w:cs="Arial"/>
          <w:spacing w:val="1"/>
          <w:sz w:val="24"/>
          <w:szCs w:val="24"/>
        </w:rPr>
        <w:t xml:space="preserve"> </w:t>
      </w:r>
      <w:proofErr w:type="spellStart"/>
      <w:r w:rsidR="0045306C" w:rsidRPr="003F35BD">
        <w:rPr>
          <w:rFonts w:ascii="Arial Narrow" w:eastAsia="Bookman Old Style" w:hAnsi="Arial Narrow" w:cs="Arial"/>
          <w:spacing w:val="1"/>
          <w:sz w:val="24"/>
          <w:szCs w:val="24"/>
        </w:rPr>
        <w:t>dalam</w:t>
      </w:r>
      <w:proofErr w:type="spellEnd"/>
      <w:r w:rsidR="0045306C" w:rsidRPr="003F35BD">
        <w:rPr>
          <w:rFonts w:ascii="Arial Narrow" w:eastAsia="Bookman Old Style" w:hAnsi="Arial Narrow" w:cs="Arial"/>
          <w:spacing w:val="1"/>
          <w:sz w:val="24"/>
          <w:szCs w:val="24"/>
        </w:rPr>
        <w:t xml:space="preserve"> </w:t>
      </w:r>
      <w:proofErr w:type="spellStart"/>
      <w:r w:rsidR="0045306C" w:rsidRPr="003F35BD">
        <w:rPr>
          <w:rFonts w:ascii="Arial Narrow" w:eastAsia="Bookman Old Style" w:hAnsi="Arial Narrow" w:cs="Arial"/>
          <w:spacing w:val="1"/>
          <w:sz w:val="24"/>
          <w:szCs w:val="24"/>
        </w:rPr>
        <w:t>Promosi</w:t>
      </w:r>
      <w:proofErr w:type="spellEnd"/>
      <w:r w:rsidR="0045306C" w:rsidRPr="003F35BD">
        <w:rPr>
          <w:rFonts w:ascii="Arial Narrow" w:eastAsia="Bookman Old Style" w:hAnsi="Arial Narrow" w:cs="Arial"/>
          <w:spacing w:val="1"/>
          <w:sz w:val="24"/>
          <w:szCs w:val="24"/>
        </w:rPr>
        <w:t xml:space="preserve"> Kesehatan </w:t>
      </w:r>
      <w:proofErr w:type="spellStart"/>
      <w:r w:rsidR="0045306C" w:rsidRPr="003F35BD">
        <w:rPr>
          <w:rFonts w:ascii="Arial Narrow" w:eastAsia="Bookman Old Style" w:hAnsi="Arial Narrow" w:cs="Arial"/>
          <w:spacing w:val="1"/>
          <w:sz w:val="24"/>
          <w:szCs w:val="24"/>
        </w:rPr>
        <w:t>dengan</w:t>
      </w:r>
      <w:proofErr w:type="spellEnd"/>
      <w:r w:rsidR="0045306C" w:rsidRPr="003F35BD">
        <w:rPr>
          <w:rFonts w:ascii="Arial Narrow" w:eastAsia="Bookman Old Style" w:hAnsi="Arial Narrow" w:cs="Arial"/>
          <w:spacing w:val="1"/>
          <w:sz w:val="24"/>
          <w:szCs w:val="24"/>
        </w:rPr>
        <w:t xml:space="preserve">  </w:t>
      </w:r>
      <w:proofErr w:type="spellStart"/>
      <w:r w:rsidR="0045306C" w:rsidRPr="003F35BD">
        <w:rPr>
          <w:rFonts w:ascii="Arial Narrow" w:eastAsia="Bookman Old Style" w:hAnsi="Arial Narrow" w:cs="Arial"/>
          <w:b/>
          <w:bCs/>
          <w:spacing w:val="1"/>
          <w:sz w:val="24"/>
          <w:szCs w:val="24"/>
        </w:rPr>
        <w:t>memahami</w:t>
      </w:r>
      <w:proofErr w:type="spellEnd"/>
      <w:r w:rsidR="0045306C" w:rsidRPr="003F35BD">
        <w:rPr>
          <w:rFonts w:ascii="Arial Narrow" w:eastAsia="Bookman Old Style" w:hAnsi="Arial Narrow" w:cs="Arial"/>
          <w:spacing w:val="1"/>
          <w:sz w:val="24"/>
          <w:szCs w:val="24"/>
        </w:rPr>
        <w:t xml:space="preserve"> dan </w:t>
      </w:r>
      <w:proofErr w:type="spellStart"/>
      <w:r w:rsidR="0045306C" w:rsidRPr="003F35BD">
        <w:rPr>
          <w:rFonts w:ascii="Arial Narrow" w:eastAsia="Bookman Old Style" w:hAnsi="Arial Narrow" w:cs="Arial"/>
          <w:b/>
          <w:bCs/>
          <w:spacing w:val="1"/>
          <w:sz w:val="24"/>
          <w:szCs w:val="24"/>
        </w:rPr>
        <w:t>membuat</w:t>
      </w:r>
      <w:proofErr w:type="spellEnd"/>
      <w:r w:rsidR="0045306C" w:rsidRPr="003F35BD">
        <w:rPr>
          <w:rFonts w:ascii="Arial Narrow" w:eastAsia="Bookman Old Style" w:hAnsi="Arial Narrow" w:cs="Arial"/>
          <w:spacing w:val="1"/>
          <w:sz w:val="24"/>
          <w:szCs w:val="24"/>
        </w:rPr>
        <w:t xml:space="preserve"> </w:t>
      </w:r>
      <w:proofErr w:type="spellStart"/>
      <w:r w:rsidR="0045306C" w:rsidRPr="003F35BD">
        <w:rPr>
          <w:rFonts w:ascii="Arial Narrow" w:eastAsia="Bookman Old Style" w:hAnsi="Arial Narrow" w:cs="Arial"/>
          <w:spacing w:val="1"/>
          <w:sz w:val="24"/>
          <w:szCs w:val="24"/>
        </w:rPr>
        <w:t>rancangan</w:t>
      </w:r>
      <w:proofErr w:type="spellEnd"/>
      <w:r w:rsidR="0045306C" w:rsidRPr="003F35BD">
        <w:rPr>
          <w:rFonts w:ascii="Arial Narrow" w:eastAsia="Bookman Old Style" w:hAnsi="Arial Narrow" w:cs="Arial"/>
          <w:spacing w:val="1"/>
          <w:sz w:val="24"/>
          <w:szCs w:val="24"/>
        </w:rPr>
        <w:t xml:space="preserve"> program </w:t>
      </w:r>
      <w:proofErr w:type="spellStart"/>
      <w:r w:rsidR="0045306C" w:rsidRPr="003F35BD">
        <w:rPr>
          <w:rFonts w:ascii="Arial Narrow" w:eastAsia="Bookman Old Style" w:hAnsi="Arial Narrow" w:cs="Arial"/>
          <w:spacing w:val="1"/>
          <w:sz w:val="24"/>
          <w:szCs w:val="24"/>
        </w:rPr>
        <w:t>sosialisasi</w:t>
      </w:r>
      <w:proofErr w:type="spellEnd"/>
      <w:r w:rsidR="0045306C" w:rsidRPr="003F35BD">
        <w:rPr>
          <w:rFonts w:ascii="Arial Narrow" w:eastAsia="Bookman Old Style" w:hAnsi="Arial Narrow" w:cs="Arial"/>
          <w:spacing w:val="1"/>
          <w:sz w:val="24"/>
          <w:szCs w:val="24"/>
        </w:rPr>
        <w:t xml:space="preserve"> </w:t>
      </w:r>
      <w:proofErr w:type="spellStart"/>
      <w:r w:rsidR="0045306C" w:rsidRPr="003F35BD">
        <w:rPr>
          <w:rFonts w:ascii="Arial Narrow" w:eastAsia="Bookman Old Style" w:hAnsi="Arial Narrow" w:cs="Arial"/>
          <w:spacing w:val="1"/>
          <w:sz w:val="24"/>
          <w:szCs w:val="24"/>
        </w:rPr>
        <w:t>k</w:t>
      </w:r>
      <w:r w:rsidR="0045306C" w:rsidRPr="003F35BD">
        <w:rPr>
          <w:rFonts w:ascii="Arial Narrow" w:eastAsia="Segoe UI" w:hAnsi="Arial Narrow" w:cs="Arial"/>
          <w:sz w:val="24"/>
          <w:szCs w:val="24"/>
        </w:rPr>
        <w:t>eseh</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tan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m</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sy</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ra</w:t>
      </w:r>
      <w:r w:rsidR="0045306C" w:rsidRPr="003F35BD">
        <w:rPr>
          <w:rFonts w:ascii="Arial Narrow" w:eastAsia="Segoe UI" w:hAnsi="Arial Narrow" w:cs="Arial"/>
          <w:spacing w:val="-1"/>
          <w:sz w:val="24"/>
          <w:szCs w:val="24"/>
        </w:rPr>
        <w:t>ka</w:t>
      </w:r>
      <w:r w:rsidR="0045306C" w:rsidRPr="003F35BD">
        <w:rPr>
          <w:rFonts w:ascii="Arial Narrow" w:eastAsia="Segoe UI" w:hAnsi="Arial Narrow" w:cs="Arial"/>
          <w:sz w:val="24"/>
          <w:szCs w:val="24"/>
        </w:rPr>
        <w:t>t</w:t>
      </w:r>
      <w:proofErr w:type="spellEnd"/>
      <w:r w:rsidR="0045306C" w:rsidRPr="003F35BD">
        <w:rPr>
          <w:rFonts w:ascii="Arial Narrow" w:eastAsia="Segoe UI" w:hAnsi="Arial Narrow" w:cs="Arial"/>
          <w:sz w:val="24"/>
          <w:szCs w:val="24"/>
        </w:rPr>
        <w:t xml:space="preserve"> dan</w:t>
      </w:r>
      <w:r w:rsidR="0045306C" w:rsidRPr="003F35BD">
        <w:rPr>
          <w:rFonts w:ascii="Arial Narrow" w:eastAsia="Segoe UI" w:hAnsi="Arial Narrow" w:cs="Arial"/>
          <w:spacing w:val="1"/>
          <w:sz w:val="24"/>
          <w:szCs w:val="24"/>
        </w:rPr>
        <w:t xml:space="preserve"> </w:t>
      </w:r>
      <w:proofErr w:type="spellStart"/>
      <w:r w:rsidR="0045306C" w:rsidRPr="003F35BD">
        <w:rPr>
          <w:rFonts w:ascii="Arial Narrow" w:eastAsia="Segoe UI" w:hAnsi="Arial Narrow" w:cs="Arial"/>
          <w:spacing w:val="1"/>
          <w:sz w:val="24"/>
          <w:szCs w:val="24"/>
        </w:rPr>
        <w:t>l</w:t>
      </w:r>
      <w:r w:rsidR="0045306C" w:rsidRPr="003F35BD">
        <w:rPr>
          <w:rFonts w:ascii="Arial Narrow" w:eastAsia="Segoe UI" w:hAnsi="Arial Narrow" w:cs="Arial"/>
          <w:spacing w:val="-1"/>
          <w:sz w:val="24"/>
          <w:szCs w:val="24"/>
        </w:rPr>
        <w:t>i</w:t>
      </w:r>
      <w:r w:rsidR="0045306C" w:rsidRPr="003F35BD">
        <w:rPr>
          <w:rFonts w:ascii="Arial Narrow" w:eastAsia="Segoe UI" w:hAnsi="Arial Narrow" w:cs="Arial"/>
          <w:sz w:val="24"/>
          <w:szCs w:val="24"/>
        </w:rPr>
        <w:t>ngkung</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b/>
          <w:bCs/>
          <w:sz w:val="24"/>
          <w:szCs w:val="24"/>
        </w:rPr>
        <w:t>Menghasilkan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bentuk</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pacing w:val="-1"/>
          <w:sz w:val="24"/>
          <w:szCs w:val="24"/>
        </w:rPr>
        <w:t>p</w:t>
      </w:r>
      <w:r w:rsidR="0045306C" w:rsidRPr="003F35BD">
        <w:rPr>
          <w:rFonts w:ascii="Arial Narrow" w:eastAsia="Segoe UI" w:hAnsi="Arial Narrow" w:cs="Arial"/>
          <w:sz w:val="24"/>
          <w:szCs w:val="24"/>
        </w:rPr>
        <w:t>r</w:t>
      </w:r>
      <w:r w:rsidR="0045306C" w:rsidRPr="003F35BD">
        <w:rPr>
          <w:rFonts w:ascii="Arial Narrow" w:eastAsia="Segoe UI" w:hAnsi="Arial Narrow" w:cs="Arial"/>
          <w:spacing w:val="1"/>
          <w:sz w:val="24"/>
          <w:szCs w:val="24"/>
        </w:rPr>
        <w:t>om</w:t>
      </w:r>
      <w:r w:rsidR="0045306C" w:rsidRPr="003F35BD">
        <w:rPr>
          <w:rFonts w:ascii="Arial Narrow" w:eastAsia="Segoe UI" w:hAnsi="Arial Narrow" w:cs="Arial"/>
          <w:sz w:val="24"/>
          <w:szCs w:val="24"/>
        </w:rPr>
        <w:t>osi</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kesehat</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s</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n</w:t>
      </w:r>
      <w:r w:rsidR="0045306C" w:rsidRPr="003F35BD">
        <w:rPr>
          <w:rFonts w:ascii="Arial Narrow" w:eastAsia="Segoe UI" w:hAnsi="Arial Narrow" w:cs="Arial"/>
          <w:spacing w:val="-1"/>
          <w:sz w:val="24"/>
          <w:szCs w:val="24"/>
        </w:rPr>
        <w:t>i</w:t>
      </w:r>
      <w:r w:rsidR="0045306C" w:rsidRPr="003F35BD">
        <w:rPr>
          <w:rFonts w:ascii="Arial Narrow" w:eastAsia="Segoe UI" w:hAnsi="Arial Narrow" w:cs="Arial"/>
          <w:sz w:val="24"/>
          <w:szCs w:val="24"/>
        </w:rPr>
        <w:t>ta</w:t>
      </w:r>
      <w:r w:rsidR="0045306C" w:rsidRPr="003F35BD">
        <w:rPr>
          <w:rFonts w:ascii="Arial Narrow" w:eastAsia="Segoe UI" w:hAnsi="Arial Narrow" w:cs="Arial"/>
          <w:spacing w:val="1"/>
          <w:sz w:val="24"/>
          <w:szCs w:val="24"/>
        </w:rPr>
        <w:t>s</w:t>
      </w:r>
      <w:r w:rsidR="0045306C" w:rsidRPr="003F35BD">
        <w:rPr>
          <w:rFonts w:ascii="Arial Narrow" w:eastAsia="Segoe UI" w:hAnsi="Arial Narrow" w:cs="Arial"/>
          <w:sz w:val="24"/>
          <w:szCs w:val="24"/>
        </w:rPr>
        <w:t>i</w:t>
      </w:r>
      <w:proofErr w:type="spellEnd"/>
      <w:r w:rsidR="0045306C" w:rsidRPr="003F35BD">
        <w:rPr>
          <w:rFonts w:ascii="Arial Narrow" w:eastAsia="Segoe UI" w:hAnsi="Arial Narrow" w:cs="Arial"/>
          <w:sz w:val="24"/>
          <w:szCs w:val="24"/>
        </w:rPr>
        <w:t xml:space="preserve"> hygiene </w:t>
      </w:r>
      <w:proofErr w:type="spellStart"/>
      <w:r w:rsidR="0045306C" w:rsidRPr="003F35BD">
        <w:rPr>
          <w:rFonts w:ascii="Arial Narrow" w:eastAsia="Segoe UI" w:hAnsi="Arial Narrow" w:cs="Arial"/>
          <w:sz w:val="24"/>
          <w:szCs w:val="24"/>
        </w:rPr>
        <w:t>lingkungan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hidup</w:t>
      </w:r>
      <w:proofErr w:type="spellEnd"/>
      <w:r w:rsidR="0045306C" w:rsidRPr="003F35BD">
        <w:rPr>
          <w:rFonts w:ascii="Arial Narrow" w:eastAsia="Segoe UI" w:hAnsi="Arial Narrow" w:cs="Arial"/>
          <w:sz w:val="24"/>
          <w:szCs w:val="24"/>
        </w:rPr>
        <w:t xml:space="preserve"> dan </w:t>
      </w:r>
      <w:proofErr w:type="spellStart"/>
      <w:r w:rsidR="0045306C" w:rsidRPr="003F35BD">
        <w:rPr>
          <w:rFonts w:ascii="Arial Narrow" w:eastAsia="Segoe UI" w:hAnsi="Arial Narrow" w:cs="Arial"/>
          <w:sz w:val="24"/>
          <w:szCs w:val="24"/>
        </w:rPr>
        <w:t>tempat</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kerja</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pacing w:val="-1"/>
          <w:sz w:val="24"/>
          <w:szCs w:val="24"/>
        </w:rPr>
        <w:t>p</w:t>
      </w:r>
      <w:r w:rsidR="0045306C" w:rsidRPr="003F35BD">
        <w:rPr>
          <w:rFonts w:ascii="Arial Narrow" w:eastAsia="Segoe UI" w:hAnsi="Arial Narrow" w:cs="Arial"/>
          <w:sz w:val="24"/>
          <w:szCs w:val="24"/>
        </w:rPr>
        <w:t>ed</w:t>
      </w:r>
      <w:r w:rsidR="0045306C" w:rsidRPr="003F35BD">
        <w:rPr>
          <w:rFonts w:ascii="Arial Narrow" w:eastAsia="Segoe UI" w:hAnsi="Arial Narrow" w:cs="Arial"/>
          <w:spacing w:val="1"/>
          <w:sz w:val="24"/>
          <w:szCs w:val="24"/>
        </w:rPr>
        <w:t>om</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u</w:t>
      </w:r>
      <w:r w:rsidR="0045306C" w:rsidRPr="003F35BD">
        <w:rPr>
          <w:rFonts w:ascii="Arial Narrow" w:eastAsia="Segoe UI" w:hAnsi="Arial Narrow" w:cs="Arial"/>
          <w:spacing w:val="1"/>
          <w:sz w:val="24"/>
          <w:szCs w:val="24"/>
        </w:rPr>
        <w:t>m</w:t>
      </w:r>
      <w:r w:rsidR="0045306C" w:rsidRPr="003F35BD">
        <w:rPr>
          <w:rFonts w:ascii="Arial Narrow" w:eastAsia="Segoe UI" w:hAnsi="Arial Narrow" w:cs="Arial"/>
          <w:spacing w:val="-2"/>
          <w:sz w:val="24"/>
          <w:szCs w:val="24"/>
        </w:rPr>
        <w:t>u</w:t>
      </w:r>
      <w:r w:rsidR="0045306C" w:rsidRPr="003F35BD">
        <w:rPr>
          <w:rFonts w:ascii="Arial Narrow" w:eastAsia="Segoe UI" w:hAnsi="Arial Narrow" w:cs="Arial"/>
          <w:sz w:val="24"/>
          <w:szCs w:val="24"/>
        </w:rPr>
        <w:t>m</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cara</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pacing w:val="-3"/>
          <w:sz w:val="24"/>
          <w:szCs w:val="24"/>
        </w:rPr>
        <w:t>k</w:t>
      </w:r>
      <w:r w:rsidR="0045306C" w:rsidRPr="003F35BD">
        <w:rPr>
          <w:rFonts w:ascii="Arial Narrow" w:eastAsia="Segoe UI" w:hAnsi="Arial Narrow" w:cs="Arial"/>
          <w:sz w:val="24"/>
          <w:szCs w:val="24"/>
        </w:rPr>
        <w:t>e</w:t>
      </w:r>
      <w:r w:rsidR="0045306C" w:rsidRPr="003F35BD">
        <w:rPr>
          <w:rFonts w:ascii="Arial Narrow" w:eastAsia="Segoe UI" w:hAnsi="Arial Narrow" w:cs="Arial"/>
          <w:spacing w:val="1"/>
          <w:sz w:val="24"/>
          <w:szCs w:val="24"/>
        </w:rPr>
        <w:t>r</w:t>
      </w:r>
      <w:r w:rsidR="0045306C" w:rsidRPr="003F35BD">
        <w:rPr>
          <w:rFonts w:ascii="Arial Narrow" w:eastAsia="Segoe UI" w:hAnsi="Arial Narrow" w:cs="Arial"/>
          <w:spacing w:val="-1"/>
          <w:sz w:val="24"/>
          <w:szCs w:val="24"/>
        </w:rPr>
        <w:t>j</w:t>
      </w:r>
      <w:r w:rsidR="0045306C" w:rsidRPr="003F35BD">
        <w:rPr>
          <w:rFonts w:ascii="Arial Narrow" w:eastAsia="Segoe UI" w:hAnsi="Arial Narrow" w:cs="Arial"/>
          <w:sz w:val="24"/>
          <w:szCs w:val="24"/>
        </w:rPr>
        <w:t>a</w:t>
      </w:r>
      <w:proofErr w:type="spellEnd"/>
      <w:r w:rsidR="0045306C" w:rsidRPr="003F35BD">
        <w:rPr>
          <w:rFonts w:ascii="Arial Narrow" w:eastAsia="Segoe UI" w:hAnsi="Arial Narrow" w:cs="Arial"/>
          <w:sz w:val="24"/>
          <w:szCs w:val="24"/>
        </w:rPr>
        <w:t xml:space="preserve"> y</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 xml:space="preserve">ng </w:t>
      </w:r>
      <w:proofErr w:type="spellStart"/>
      <w:r w:rsidR="0045306C" w:rsidRPr="003F35BD">
        <w:rPr>
          <w:rFonts w:ascii="Arial Narrow" w:eastAsia="Segoe UI" w:hAnsi="Arial Narrow" w:cs="Arial"/>
          <w:sz w:val="24"/>
          <w:szCs w:val="24"/>
        </w:rPr>
        <w:t>be</w:t>
      </w:r>
      <w:r w:rsidR="0045306C" w:rsidRPr="003F35BD">
        <w:rPr>
          <w:rFonts w:ascii="Arial Narrow" w:eastAsia="Segoe UI" w:hAnsi="Arial Narrow" w:cs="Arial"/>
          <w:spacing w:val="1"/>
          <w:sz w:val="24"/>
          <w:szCs w:val="24"/>
        </w:rPr>
        <w:t>n</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r</w:t>
      </w:r>
      <w:proofErr w:type="spellEnd"/>
      <w:r w:rsidR="0045306C" w:rsidRPr="003F35BD">
        <w:rPr>
          <w:rFonts w:ascii="Arial Narrow" w:eastAsia="Segoe UI" w:hAnsi="Arial Narrow" w:cs="Arial"/>
          <w:sz w:val="24"/>
          <w:szCs w:val="24"/>
        </w:rPr>
        <w:t xml:space="preserve"> di </w:t>
      </w:r>
      <w:proofErr w:type="spellStart"/>
      <w:r w:rsidR="0045306C" w:rsidRPr="003F35BD">
        <w:rPr>
          <w:rFonts w:ascii="Arial Narrow" w:eastAsia="Segoe UI" w:hAnsi="Arial Narrow" w:cs="Arial"/>
          <w:spacing w:val="-1"/>
          <w:sz w:val="24"/>
          <w:szCs w:val="24"/>
        </w:rPr>
        <w:t>la</w:t>
      </w:r>
      <w:r w:rsidR="0045306C" w:rsidRPr="003F35BD">
        <w:rPr>
          <w:rFonts w:ascii="Arial Narrow" w:eastAsia="Segoe UI" w:hAnsi="Arial Narrow" w:cs="Arial"/>
          <w:sz w:val="24"/>
          <w:szCs w:val="24"/>
        </w:rPr>
        <w:t>bo</w:t>
      </w:r>
      <w:r w:rsidR="0045306C" w:rsidRPr="003F35BD">
        <w:rPr>
          <w:rFonts w:ascii="Arial Narrow" w:eastAsia="Segoe UI" w:hAnsi="Arial Narrow" w:cs="Arial"/>
          <w:spacing w:val="1"/>
          <w:sz w:val="24"/>
          <w:szCs w:val="24"/>
        </w:rPr>
        <w:t>r</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to</w:t>
      </w:r>
      <w:r w:rsidR="0045306C" w:rsidRPr="003F35BD">
        <w:rPr>
          <w:rFonts w:ascii="Arial Narrow" w:eastAsia="Segoe UI" w:hAnsi="Arial Narrow" w:cs="Arial"/>
          <w:spacing w:val="1"/>
          <w:sz w:val="24"/>
          <w:szCs w:val="24"/>
        </w:rPr>
        <w:t>r</w:t>
      </w:r>
      <w:r w:rsidR="0045306C" w:rsidRPr="003F35BD">
        <w:rPr>
          <w:rFonts w:ascii="Arial Narrow" w:eastAsia="Segoe UI" w:hAnsi="Arial Narrow" w:cs="Arial"/>
          <w:spacing w:val="-1"/>
          <w:sz w:val="24"/>
          <w:szCs w:val="24"/>
        </w:rPr>
        <w:t>i</w:t>
      </w:r>
      <w:r w:rsidR="0045306C" w:rsidRPr="003F35BD">
        <w:rPr>
          <w:rFonts w:ascii="Arial Narrow" w:eastAsia="Segoe UI" w:hAnsi="Arial Narrow" w:cs="Arial"/>
          <w:sz w:val="24"/>
          <w:szCs w:val="24"/>
        </w:rPr>
        <w:t>um</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su</w:t>
      </w:r>
      <w:r w:rsidR="0045306C" w:rsidRPr="003F35BD">
        <w:rPr>
          <w:rFonts w:ascii="Arial Narrow" w:eastAsia="Segoe UI" w:hAnsi="Arial Narrow" w:cs="Arial"/>
          <w:spacing w:val="1"/>
          <w:sz w:val="24"/>
          <w:szCs w:val="24"/>
        </w:rPr>
        <w:t>m</w:t>
      </w:r>
      <w:r w:rsidR="0045306C" w:rsidRPr="003F35BD">
        <w:rPr>
          <w:rFonts w:ascii="Arial Narrow" w:eastAsia="Segoe UI" w:hAnsi="Arial Narrow" w:cs="Arial"/>
          <w:sz w:val="24"/>
          <w:szCs w:val="24"/>
        </w:rPr>
        <w:t>b</w:t>
      </w:r>
      <w:r w:rsidR="0045306C" w:rsidRPr="003F35BD">
        <w:rPr>
          <w:rFonts w:ascii="Arial Narrow" w:eastAsia="Segoe UI" w:hAnsi="Arial Narrow" w:cs="Arial"/>
          <w:spacing w:val="-2"/>
          <w:sz w:val="24"/>
          <w:szCs w:val="24"/>
        </w:rPr>
        <w:t>e</w:t>
      </w:r>
      <w:r w:rsidR="0045306C" w:rsidRPr="003F35BD">
        <w:rPr>
          <w:rFonts w:ascii="Arial Narrow" w:eastAsia="Segoe UI" w:hAnsi="Arial Narrow" w:cs="Arial"/>
          <w:sz w:val="24"/>
          <w:szCs w:val="24"/>
        </w:rPr>
        <w:t>r</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kec</w:t>
      </w:r>
      <w:r w:rsidR="0045306C" w:rsidRPr="003F35BD">
        <w:rPr>
          <w:rFonts w:ascii="Arial Narrow" w:eastAsia="Segoe UI" w:hAnsi="Arial Narrow" w:cs="Arial"/>
          <w:spacing w:val="1"/>
          <w:sz w:val="24"/>
          <w:szCs w:val="24"/>
        </w:rPr>
        <w:t>e</w:t>
      </w:r>
      <w:r w:rsidR="0045306C" w:rsidRPr="003F35BD">
        <w:rPr>
          <w:rFonts w:ascii="Arial Narrow" w:eastAsia="Segoe UI" w:hAnsi="Arial Narrow" w:cs="Arial"/>
          <w:spacing w:val="-1"/>
          <w:sz w:val="24"/>
          <w:szCs w:val="24"/>
        </w:rPr>
        <w:t>la</w:t>
      </w:r>
      <w:r w:rsidR="0045306C" w:rsidRPr="003F35BD">
        <w:rPr>
          <w:rFonts w:ascii="Arial Narrow" w:eastAsia="Segoe UI" w:hAnsi="Arial Narrow" w:cs="Arial"/>
          <w:sz w:val="24"/>
          <w:szCs w:val="24"/>
        </w:rPr>
        <w:t>k</w:t>
      </w:r>
      <w:r w:rsidR="0045306C" w:rsidRPr="003F35BD">
        <w:rPr>
          <w:rFonts w:ascii="Arial Narrow" w:eastAsia="Segoe UI" w:hAnsi="Arial Narrow" w:cs="Arial"/>
          <w:spacing w:val="-1"/>
          <w:sz w:val="24"/>
          <w:szCs w:val="24"/>
        </w:rPr>
        <w:t>aa</w:t>
      </w:r>
      <w:r w:rsidR="0045306C" w:rsidRPr="003F35BD">
        <w:rPr>
          <w:rFonts w:ascii="Arial Narrow" w:eastAsia="Segoe UI" w:hAnsi="Arial Narrow" w:cs="Arial"/>
          <w:sz w:val="24"/>
          <w:szCs w:val="24"/>
        </w:rPr>
        <w:t>n</w:t>
      </w:r>
      <w:proofErr w:type="spellEnd"/>
      <w:r w:rsidR="0045306C" w:rsidRPr="003F35BD">
        <w:rPr>
          <w:rFonts w:ascii="Arial Narrow" w:eastAsia="Segoe UI" w:hAnsi="Arial Narrow" w:cs="Arial"/>
          <w:sz w:val="24"/>
          <w:szCs w:val="24"/>
        </w:rPr>
        <w:t xml:space="preserve"> di </w:t>
      </w:r>
      <w:proofErr w:type="spellStart"/>
      <w:r w:rsidR="0045306C" w:rsidRPr="003F35BD">
        <w:rPr>
          <w:rFonts w:ascii="Arial Narrow" w:eastAsia="Segoe UI" w:hAnsi="Arial Narrow" w:cs="Arial"/>
          <w:spacing w:val="-1"/>
          <w:sz w:val="24"/>
          <w:szCs w:val="24"/>
        </w:rPr>
        <w:t>la</w:t>
      </w:r>
      <w:r w:rsidR="0045306C" w:rsidRPr="003F35BD">
        <w:rPr>
          <w:rFonts w:ascii="Arial Narrow" w:eastAsia="Segoe UI" w:hAnsi="Arial Narrow" w:cs="Arial"/>
          <w:sz w:val="24"/>
          <w:szCs w:val="24"/>
        </w:rPr>
        <w:t>bo</w:t>
      </w:r>
      <w:r w:rsidR="0045306C" w:rsidRPr="003F35BD">
        <w:rPr>
          <w:rFonts w:ascii="Arial Narrow" w:eastAsia="Segoe UI" w:hAnsi="Arial Narrow" w:cs="Arial"/>
          <w:spacing w:val="1"/>
          <w:sz w:val="24"/>
          <w:szCs w:val="24"/>
        </w:rPr>
        <w:t>r</w:t>
      </w:r>
      <w:r w:rsidR="0045306C" w:rsidRPr="003F35BD">
        <w:rPr>
          <w:rFonts w:ascii="Arial Narrow" w:eastAsia="Segoe UI" w:hAnsi="Arial Narrow" w:cs="Arial"/>
          <w:spacing w:val="-1"/>
          <w:sz w:val="24"/>
          <w:szCs w:val="24"/>
        </w:rPr>
        <w:t>a</w:t>
      </w:r>
      <w:r w:rsidR="0045306C" w:rsidRPr="003F35BD">
        <w:rPr>
          <w:rFonts w:ascii="Arial Narrow" w:eastAsia="Segoe UI" w:hAnsi="Arial Narrow" w:cs="Arial"/>
          <w:sz w:val="24"/>
          <w:szCs w:val="24"/>
        </w:rPr>
        <w:t>to</w:t>
      </w:r>
      <w:r w:rsidR="0045306C" w:rsidRPr="003F35BD">
        <w:rPr>
          <w:rFonts w:ascii="Arial Narrow" w:eastAsia="Segoe UI" w:hAnsi="Arial Narrow" w:cs="Arial"/>
          <w:spacing w:val="1"/>
          <w:sz w:val="24"/>
          <w:szCs w:val="24"/>
        </w:rPr>
        <w:t>r</w:t>
      </w:r>
      <w:r w:rsidR="0045306C" w:rsidRPr="003F35BD">
        <w:rPr>
          <w:rFonts w:ascii="Arial Narrow" w:eastAsia="Segoe UI" w:hAnsi="Arial Narrow" w:cs="Arial"/>
          <w:spacing w:val="-1"/>
          <w:sz w:val="24"/>
          <w:szCs w:val="24"/>
        </w:rPr>
        <w:t>i</w:t>
      </w:r>
      <w:r w:rsidR="0045306C" w:rsidRPr="003F35BD">
        <w:rPr>
          <w:rFonts w:ascii="Arial Narrow" w:eastAsia="Segoe UI" w:hAnsi="Arial Narrow" w:cs="Arial"/>
          <w:sz w:val="24"/>
          <w:szCs w:val="24"/>
        </w:rPr>
        <w:t>um</w:t>
      </w:r>
      <w:proofErr w:type="spellEnd"/>
      <w:r w:rsidR="0045306C" w:rsidRPr="003F35BD">
        <w:rPr>
          <w:rFonts w:ascii="Arial Narrow" w:eastAsia="Segoe UI" w:hAnsi="Arial Narrow" w:cs="Arial"/>
          <w:sz w:val="24"/>
          <w:szCs w:val="24"/>
        </w:rPr>
        <w:t xml:space="preserve"> </w:t>
      </w:r>
      <w:r w:rsidR="0045306C" w:rsidRPr="003F35BD">
        <w:rPr>
          <w:rFonts w:ascii="Arial Narrow" w:eastAsia="Segoe UI" w:hAnsi="Arial Narrow" w:cs="Arial"/>
          <w:spacing w:val="-1"/>
          <w:sz w:val="24"/>
          <w:szCs w:val="24"/>
        </w:rPr>
        <w:t>(</w:t>
      </w:r>
      <w:r w:rsidR="0045306C" w:rsidRPr="003F35BD">
        <w:rPr>
          <w:rFonts w:ascii="Arial Narrow" w:eastAsia="Segoe UI" w:hAnsi="Arial Narrow" w:cs="Arial"/>
          <w:i/>
          <w:sz w:val="24"/>
          <w:szCs w:val="24"/>
        </w:rPr>
        <w:t>hu</w:t>
      </w:r>
      <w:r w:rsidR="0045306C" w:rsidRPr="003F35BD">
        <w:rPr>
          <w:rFonts w:ascii="Arial Narrow" w:eastAsia="Segoe UI" w:hAnsi="Arial Narrow" w:cs="Arial"/>
          <w:i/>
          <w:spacing w:val="1"/>
          <w:sz w:val="24"/>
          <w:szCs w:val="24"/>
        </w:rPr>
        <w:t>m</w:t>
      </w:r>
      <w:r w:rsidR="0045306C" w:rsidRPr="003F35BD">
        <w:rPr>
          <w:rFonts w:ascii="Arial Narrow" w:eastAsia="Segoe UI" w:hAnsi="Arial Narrow" w:cs="Arial"/>
          <w:i/>
          <w:spacing w:val="-1"/>
          <w:sz w:val="24"/>
          <w:szCs w:val="24"/>
        </w:rPr>
        <w:t>a</w:t>
      </w:r>
      <w:r w:rsidR="0045306C" w:rsidRPr="003F35BD">
        <w:rPr>
          <w:rFonts w:ascii="Arial Narrow" w:eastAsia="Segoe UI" w:hAnsi="Arial Narrow" w:cs="Arial"/>
          <w:i/>
          <w:sz w:val="24"/>
          <w:szCs w:val="24"/>
        </w:rPr>
        <w:t xml:space="preserve">n </w:t>
      </w:r>
      <w:r w:rsidR="0045306C" w:rsidRPr="003F35BD">
        <w:rPr>
          <w:rFonts w:ascii="Arial Narrow" w:eastAsia="Segoe UI" w:hAnsi="Arial Narrow" w:cs="Arial"/>
          <w:i/>
          <w:spacing w:val="-1"/>
          <w:sz w:val="24"/>
          <w:szCs w:val="24"/>
        </w:rPr>
        <w:t>fail</w:t>
      </w:r>
      <w:r w:rsidR="0045306C" w:rsidRPr="003F35BD">
        <w:rPr>
          <w:rFonts w:ascii="Arial Narrow" w:eastAsia="Segoe UI" w:hAnsi="Arial Narrow" w:cs="Arial"/>
          <w:i/>
          <w:sz w:val="24"/>
          <w:szCs w:val="24"/>
        </w:rPr>
        <w:t>u</w:t>
      </w:r>
      <w:r w:rsidR="0045306C" w:rsidRPr="003F35BD">
        <w:rPr>
          <w:rFonts w:ascii="Arial Narrow" w:eastAsia="Segoe UI" w:hAnsi="Arial Narrow" w:cs="Arial"/>
          <w:i/>
          <w:spacing w:val="1"/>
          <w:sz w:val="24"/>
          <w:szCs w:val="24"/>
        </w:rPr>
        <w:t>r</w:t>
      </w:r>
      <w:r w:rsidR="0045306C" w:rsidRPr="003F35BD">
        <w:rPr>
          <w:rFonts w:ascii="Arial Narrow" w:eastAsia="Segoe UI" w:hAnsi="Arial Narrow" w:cs="Arial"/>
          <w:i/>
          <w:sz w:val="24"/>
          <w:szCs w:val="24"/>
        </w:rPr>
        <w:t xml:space="preserve">e </w:t>
      </w:r>
      <w:r w:rsidR="0045306C" w:rsidRPr="003F35BD">
        <w:rPr>
          <w:rFonts w:ascii="Arial Narrow" w:eastAsia="Segoe UI" w:hAnsi="Arial Narrow" w:cs="Arial"/>
          <w:i/>
          <w:spacing w:val="-1"/>
          <w:sz w:val="24"/>
          <w:szCs w:val="24"/>
        </w:rPr>
        <w:t>a</w:t>
      </w:r>
      <w:r w:rsidR="0045306C" w:rsidRPr="003F35BD">
        <w:rPr>
          <w:rFonts w:ascii="Arial Narrow" w:eastAsia="Segoe UI" w:hAnsi="Arial Narrow" w:cs="Arial"/>
          <w:i/>
          <w:sz w:val="24"/>
          <w:szCs w:val="24"/>
        </w:rPr>
        <w:t xml:space="preserve">nd </w:t>
      </w:r>
      <w:proofErr w:type="spellStart"/>
      <w:r w:rsidR="0045306C" w:rsidRPr="003F35BD">
        <w:rPr>
          <w:rFonts w:ascii="Arial Narrow" w:eastAsia="Segoe UI" w:hAnsi="Arial Narrow" w:cs="Arial"/>
          <w:i/>
          <w:sz w:val="24"/>
          <w:szCs w:val="24"/>
        </w:rPr>
        <w:t>e</w:t>
      </w:r>
      <w:r w:rsidR="0045306C" w:rsidRPr="003F35BD">
        <w:rPr>
          <w:rFonts w:ascii="Arial Narrow" w:eastAsia="Segoe UI" w:hAnsi="Arial Narrow" w:cs="Arial"/>
          <w:i/>
          <w:spacing w:val="1"/>
          <w:sz w:val="24"/>
          <w:szCs w:val="24"/>
        </w:rPr>
        <w:t>n</w:t>
      </w:r>
      <w:r w:rsidR="0045306C" w:rsidRPr="003F35BD">
        <w:rPr>
          <w:rFonts w:ascii="Arial Narrow" w:eastAsia="Segoe UI" w:hAnsi="Arial Narrow" w:cs="Arial"/>
          <w:i/>
          <w:spacing w:val="-1"/>
          <w:sz w:val="24"/>
          <w:szCs w:val="24"/>
        </w:rPr>
        <w:t>vi</w:t>
      </w:r>
      <w:r w:rsidR="0045306C" w:rsidRPr="003F35BD">
        <w:rPr>
          <w:rFonts w:ascii="Arial Narrow" w:eastAsia="Segoe UI" w:hAnsi="Arial Narrow" w:cs="Arial"/>
          <w:i/>
          <w:sz w:val="24"/>
          <w:szCs w:val="24"/>
        </w:rPr>
        <w:t>r</w:t>
      </w:r>
      <w:r w:rsidR="0045306C" w:rsidRPr="003F35BD">
        <w:rPr>
          <w:rFonts w:ascii="Arial Narrow" w:eastAsia="Segoe UI" w:hAnsi="Arial Narrow" w:cs="Arial"/>
          <w:i/>
          <w:spacing w:val="1"/>
          <w:sz w:val="24"/>
          <w:szCs w:val="24"/>
        </w:rPr>
        <w:t>o</w:t>
      </w:r>
      <w:r w:rsidR="0045306C" w:rsidRPr="003F35BD">
        <w:rPr>
          <w:rFonts w:ascii="Arial Narrow" w:eastAsia="Segoe UI" w:hAnsi="Arial Narrow" w:cs="Arial"/>
          <w:i/>
          <w:sz w:val="24"/>
          <w:szCs w:val="24"/>
        </w:rPr>
        <w:t>nt</w:t>
      </w:r>
      <w:r w:rsidR="0045306C" w:rsidRPr="003F35BD">
        <w:rPr>
          <w:rFonts w:ascii="Arial Narrow" w:eastAsia="Segoe UI" w:hAnsi="Arial Narrow" w:cs="Arial"/>
          <w:i/>
          <w:spacing w:val="1"/>
          <w:sz w:val="24"/>
          <w:szCs w:val="24"/>
        </w:rPr>
        <w:t>m</w:t>
      </w:r>
      <w:r w:rsidR="0045306C" w:rsidRPr="003F35BD">
        <w:rPr>
          <w:rFonts w:ascii="Arial Narrow" w:eastAsia="Segoe UI" w:hAnsi="Arial Narrow" w:cs="Arial"/>
          <w:i/>
          <w:sz w:val="24"/>
          <w:szCs w:val="24"/>
        </w:rPr>
        <w:t>e</w:t>
      </w:r>
      <w:r w:rsidR="0045306C" w:rsidRPr="003F35BD">
        <w:rPr>
          <w:rFonts w:ascii="Arial Narrow" w:eastAsia="Segoe UI" w:hAnsi="Arial Narrow" w:cs="Arial"/>
          <w:i/>
          <w:spacing w:val="1"/>
          <w:sz w:val="24"/>
          <w:szCs w:val="24"/>
        </w:rPr>
        <w:t>n</w:t>
      </w:r>
      <w:r w:rsidR="0045306C" w:rsidRPr="003F35BD">
        <w:rPr>
          <w:rFonts w:ascii="Arial Narrow" w:eastAsia="Segoe UI" w:hAnsi="Arial Narrow" w:cs="Arial"/>
          <w:i/>
          <w:sz w:val="24"/>
          <w:szCs w:val="24"/>
        </w:rPr>
        <w:t>t</w:t>
      </w:r>
      <w:proofErr w:type="spellEnd"/>
      <w:r w:rsidR="0045306C" w:rsidRPr="003F35BD">
        <w:rPr>
          <w:rFonts w:ascii="Arial Narrow" w:eastAsia="Segoe UI" w:hAnsi="Arial Narrow" w:cs="Arial"/>
          <w:i/>
          <w:sz w:val="24"/>
          <w:szCs w:val="24"/>
        </w:rPr>
        <w:t xml:space="preserve"> </w:t>
      </w:r>
      <w:r w:rsidR="0045306C" w:rsidRPr="003F35BD">
        <w:rPr>
          <w:rFonts w:ascii="Arial Narrow" w:eastAsia="Segoe UI" w:hAnsi="Arial Narrow" w:cs="Arial"/>
          <w:i/>
          <w:spacing w:val="-1"/>
          <w:sz w:val="24"/>
          <w:szCs w:val="24"/>
        </w:rPr>
        <w:t>fail</w:t>
      </w:r>
      <w:r w:rsidR="0045306C" w:rsidRPr="003F35BD">
        <w:rPr>
          <w:rFonts w:ascii="Arial Narrow" w:eastAsia="Segoe UI" w:hAnsi="Arial Narrow" w:cs="Arial"/>
          <w:i/>
          <w:sz w:val="24"/>
          <w:szCs w:val="24"/>
        </w:rPr>
        <w:t>u</w:t>
      </w:r>
      <w:r w:rsidR="0045306C" w:rsidRPr="003F35BD">
        <w:rPr>
          <w:rFonts w:ascii="Arial Narrow" w:eastAsia="Segoe UI" w:hAnsi="Arial Narrow" w:cs="Arial"/>
          <w:i/>
          <w:spacing w:val="1"/>
          <w:sz w:val="24"/>
          <w:szCs w:val="24"/>
        </w:rPr>
        <w:t>r</w:t>
      </w:r>
      <w:r w:rsidR="0045306C" w:rsidRPr="003F35BD">
        <w:rPr>
          <w:rFonts w:ascii="Arial Narrow" w:eastAsia="Segoe UI" w:hAnsi="Arial Narrow" w:cs="Arial"/>
          <w:i/>
          <w:sz w:val="24"/>
          <w:szCs w:val="24"/>
        </w:rPr>
        <w:t>e</w:t>
      </w:r>
      <w:r w:rsidR="0045306C" w:rsidRPr="003F35BD">
        <w:rPr>
          <w:rFonts w:ascii="Arial Narrow" w:eastAsia="Segoe UI" w:hAnsi="Arial Narrow" w:cs="Arial"/>
          <w:sz w:val="24"/>
          <w:szCs w:val="24"/>
        </w:rPr>
        <w:t xml:space="preserve">), dan </w:t>
      </w:r>
      <w:proofErr w:type="spellStart"/>
      <w:r w:rsidR="0045306C" w:rsidRPr="003F35BD">
        <w:rPr>
          <w:rFonts w:ascii="Arial Narrow" w:eastAsia="Segoe UI" w:hAnsi="Arial Narrow" w:cs="Arial"/>
          <w:sz w:val="24"/>
          <w:szCs w:val="24"/>
        </w:rPr>
        <w:t>penanganan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bahan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berbahaya</w:t>
      </w:r>
      <w:proofErr w:type="spellEnd"/>
      <w:r w:rsidR="0045306C" w:rsidRPr="003F35BD">
        <w:rPr>
          <w:rFonts w:ascii="Arial Narrow" w:eastAsia="Segoe UI" w:hAnsi="Arial Narrow" w:cs="Arial"/>
          <w:sz w:val="24"/>
          <w:szCs w:val="24"/>
        </w:rPr>
        <w:t xml:space="preserve"> dan </w:t>
      </w:r>
      <w:proofErr w:type="spellStart"/>
      <w:r w:rsidR="0045306C" w:rsidRPr="003F35BD">
        <w:rPr>
          <w:rFonts w:ascii="Arial Narrow" w:eastAsia="Segoe UI" w:hAnsi="Arial Narrow" w:cs="Arial"/>
          <w:sz w:val="24"/>
          <w:szCs w:val="24"/>
        </w:rPr>
        <w:t>beracun</w:t>
      </w:r>
      <w:proofErr w:type="spellEnd"/>
      <w:r w:rsidR="0045306C" w:rsidRPr="003F35BD">
        <w:rPr>
          <w:rFonts w:ascii="Arial Narrow" w:eastAsia="Segoe UI" w:hAnsi="Arial Narrow" w:cs="Arial"/>
          <w:sz w:val="24"/>
          <w:szCs w:val="24"/>
        </w:rPr>
        <w:t xml:space="preserve"> (B3). </w:t>
      </w:r>
      <w:proofErr w:type="spellStart"/>
      <w:r w:rsidR="0045306C" w:rsidRPr="003F35BD">
        <w:rPr>
          <w:rFonts w:ascii="Arial Narrow" w:eastAsia="Segoe UI" w:hAnsi="Arial Narrow" w:cs="Arial"/>
          <w:sz w:val="24"/>
          <w:szCs w:val="24"/>
        </w:rPr>
        <w:t>Berdasarkan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pengetahuan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promkes</w:t>
      </w:r>
      <w:proofErr w:type="spellEnd"/>
      <w:r w:rsidR="0045306C" w:rsidRPr="003F35BD">
        <w:rPr>
          <w:rFonts w:ascii="Arial Narrow" w:eastAsia="Segoe UI" w:hAnsi="Arial Narrow" w:cs="Arial"/>
          <w:sz w:val="24"/>
          <w:szCs w:val="24"/>
        </w:rPr>
        <w:t xml:space="preserve"> &amp; K3 </w:t>
      </w:r>
      <w:proofErr w:type="spellStart"/>
      <w:r w:rsidR="0045306C" w:rsidRPr="003F35BD">
        <w:rPr>
          <w:rFonts w:ascii="Arial Narrow" w:eastAsia="Segoe UI" w:hAnsi="Arial Narrow" w:cs="Arial"/>
          <w:sz w:val="24"/>
          <w:szCs w:val="24"/>
        </w:rPr>
        <w:t>tersebut</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kemudian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mampu</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b/>
          <w:bCs/>
          <w:sz w:val="24"/>
          <w:szCs w:val="24"/>
        </w:rPr>
        <w:t>mengkonsep</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dalam</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suatu</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sajian</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sistem</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informasi</w:t>
      </w:r>
      <w:proofErr w:type="spellEnd"/>
      <w:r w:rsidR="0045306C" w:rsidRPr="003F35BD">
        <w:rPr>
          <w:rFonts w:ascii="Arial Narrow" w:eastAsia="Segoe UI" w:hAnsi="Arial Narrow" w:cs="Arial"/>
          <w:sz w:val="24"/>
          <w:szCs w:val="24"/>
        </w:rPr>
        <w:t xml:space="preserve"> yang </w:t>
      </w:r>
      <w:proofErr w:type="spellStart"/>
      <w:r w:rsidR="0045306C" w:rsidRPr="003F35BD">
        <w:rPr>
          <w:rFonts w:ascii="Arial Narrow" w:eastAsia="Segoe UI" w:hAnsi="Arial Narrow" w:cs="Arial"/>
          <w:sz w:val="24"/>
          <w:szCs w:val="24"/>
        </w:rPr>
        <w:t>mudah</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dipahami</w:t>
      </w:r>
      <w:proofErr w:type="spellEnd"/>
      <w:r w:rsidR="0045306C" w:rsidRPr="003F35BD">
        <w:rPr>
          <w:rFonts w:ascii="Arial Narrow" w:eastAsia="Segoe UI" w:hAnsi="Arial Narrow" w:cs="Arial"/>
          <w:sz w:val="24"/>
          <w:szCs w:val="24"/>
        </w:rPr>
        <w:t xml:space="preserve"> &amp; </w:t>
      </w:r>
      <w:proofErr w:type="spellStart"/>
      <w:r w:rsidR="0045306C" w:rsidRPr="003F35BD">
        <w:rPr>
          <w:rFonts w:ascii="Arial Narrow" w:eastAsia="Segoe UI" w:hAnsi="Arial Narrow" w:cs="Arial"/>
          <w:sz w:val="24"/>
          <w:szCs w:val="24"/>
        </w:rPr>
        <w:t>diingat</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mudah</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disosialisasikan</w:t>
      </w:r>
      <w:proofErr w:type="spellEnd"/>
      <w:r w:rsidR="0045306C" w:rsidRPr="003F35BD">
        <w:rPr>
          <w:rFonts w:ascii="Arial Narrow" w:eastAsia="Segoe UI" w:hAnsi="Arial Narrow" w:cs="Arial"/>
          <w:sz w:val="24"/>
          <w:szCs w:val="24"/>
        </w:rPr>
        <w:t xml:space="preserve"> dan </w:t>
      </w:r>
      <w:proofErr w:type="spellStart"/>
      <w:r w:rsidR="0045306C" w:rsidRPr="003F35BD">
        <w:rPr>
          <w:rFonts w:ascii="Arial Narrow" w:eastAsia="Segoe UI" w:hAnsi="Arial Narrow" w:cs="Arial"/>
          <w:sz w:val="24"/>
          <w:szCs w:val="24"/>
        </w:rPr>
        <w:t>berhasil</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dalam</w:t>
      </w:r>
      <w:proofErr w:type="spellEnd"/>
      <w:r w:rsidR="0045306C" w:rsidRPr="003F35BD">
        <w:rPr>
          <w:rFonts w:ascii="Arial Narrow" w:eastAsia="Segoe UI" w:hAnsi="Arial Narrow" w:cs="Arial"/>
          <w:sz w:val="24"/>
          <w:szCs w:val="24"/>
        </w:rPr>
        <w:t xml:space="preserve"> </w:t>
      </w:r>
      <w:proofErr w:type="spellStart"/>
      <w:r w:rsidR="0045306C" w:rsidRPr="003F35BD">
        <w:rPr>
          <w:rFonts w:ascii="Arial Narrow" w:eastAsia="Segoe UI" w:hAnsi="Arial Narrow" w:cs="Arial"/>
          <w:sz w:val="24"/>
          <w:szCs w:val="24"/>
        </w:rPr>
        <w:t>mencapai</w:t>
      </w:r>
      <w:proofErr w:type="spellEnd"/>
      <w:r w:rsidR="0045306C" w:rsidRPr="003F35BD">
        <w:rPr>
          <w:rFonts w:ascii="Arial Narrow" w:eastAsia="Segoe UI" w:hAnsi="Arial Narrow" w:cs="Arial"/>
          <w:sz w:val="24"/>
          <w:szCs w:val="24"/>
        </w:rPr>
        <w:t xml:space="preserve"> target dan </w:t>
      </w:r>
      <w:proofErr w:type="spellStart"/>
      <w:r w:rsidR="0045306C" w:rsidRPr="003F35BD">
        <w:rPr>
          <w:rFonts w:ascii="Arial Narrow" w:eastAsia="Segoe UI" w:hAnsi="Arial Narrow" w:cs="Arial"/>
          <w:sz w:val="24"/>
          <w:szCs w:val="24"/>
        </w:rPr>
        <w:t>tujuan</w:t>
      </w:r>
      <w:proofErr w:type="spellEnd"/>
      <w:r w:rsidR="0045306C" w:rsidRPr="003F35BD">
        <w:rPr>
          <w:rFonts w:ascii="Arial Narrow" w:eastAsia="Segoe UI" w:hAnsi="Arial Narrow" w:cs="Arial"/>
          <w:sz w:val="24"/>
          <w:szCs w:val="24"/>
        </w:rPr>
        <w:t>.</w:t>
      </w:r>
    </w:p>
    <w:p w14:paraId="2E01AB73" w14:textId="77777777" w:rsidR="00722FF9" w:rsidRPr="003F35BD" w:rsidRDefault="00722FF9" w:rsidP="000E0EE1">
      <w:pPr>
        <w:spacing w:after="0" w:line="360" w:lineRule="auto"/>
        <w:ind w:firstLine="540"/>
        <w:jc w:val="both"/>
        <w:rPr>
          <w:rFonts w:ascii="Arial Narrow" w:eastAsia="Segoe UI" w:hAnsi="Arial Narrow" w:cs="Arial"/>
          <w:sz w:val="24"/>
          <w:szCs w:val="24"/>
        </w:rPr>
      </w:pPr>
    </w:p>
    <w:p w14:paraId="5B626735" w14:textId="77777777" w:rsidR="00722FF9" w:rsidRPr="003F35BD" w:rsidRDefault="00722FF9" w:rsidP="000E0EE1">
      <w:pPr>
        <w:spacing w:after="0" w:line="360" w:lineRule="auto"/>
        <w:ind w:firstLine="540"/>
        <w:jc w:val="both"/>
        <w:rPr>
          <w:rFonts w:ascii="Arial Narrow" w:eastAsia="Segoe UI" w:hAnsi="Arial Narrow" w:cs="Arial"/>
          <w:sz w:val="24"/>
          <w:szCs w:val="24"/>
        </w:rPr>
      </w:pPr>
    </w:p>
    <w:p w14:paraId="4980AC33" w14:textId="77777777" w:rsidR="00722FF9" w:rsidRPr="003F35BD" w:rsidRDefault="00722FF9" w:rsidP="000E0EE1">
      <w:pPr>
        <w:spacing w:after="0" w:line="360" w:lineRule="auto"/>
        <w:ind w:firstLine="540"/>
        <w:jc w:val="both"/>
        <w:rPr>
          <w:rFonts w:ascii="Arial Narrow" w:eastAsia="Bookman Old Style" w:hAnsi="Arial Narrow"/>
          <w:sz w:val="24"/>
          <w:szCs w:val="24"/>
        </w:rPr>
      </w:pPr>
    </w:p>
    <w:p w14:paraId="1060C33A" w14:textId="77777777" w:rsidR="00463158" w:rsidRPr="003F35BD" w:rsidRDefault="00463158" w:rsidP="000E0EE1">
      <w:pPr>
        <w:spacing w:after="0" w:line="360" w:lineRule="auto"/>
        <w:ind w:firstLine="540"/>
        <w:jc w:val="both"/>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9053"/>
      </w:tblGrid>
      <w:tr w:rsidR="00463158" w:rsidRPr="003F35BD" w14:paraId="6B1ED3F5" w14:textId="77777777" w:rsidTr="00404E18">
        <w:tc>
          <w:tcPr>
            <w:tcW w:w="9242" w:type="dxa"/>
          </w:tcPr>
          <w:p w14:paraId="6B2E5279"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b/>
                <w:sz w:val="24"/>
                <w:szCs w:val="24"/>
                <w:lang w:val="sv-SE"/>
              </w:rPr>
              <w:lastRenderedPageBreak/>
              <w:t>2. Deskripsi Perkuliahan</w:t>
            </w:r>
          </w:p>
        </w:tc>
      </w:tr>
    </w:tbl>
    <w:p w14:paraId="18B63C57" w14:textId="77777777" w:rsidR="00463158" w:rsidRPr="003F35BD" w:rsidRDefault="00463158" w:rsidP="000E0EE1">
      <w:pPr>
        <w:spacing w:after="0" w:line="360" w:lineRule="auto"/>
        <w:rPr>
          <w:rFonts w:ascii="Arial Narrow" w:hAnsi="Arial Narrow"/>
          <w:sz w:val="24"/>
          <w:szCs w:val="24"/>
          <w:lang w:val="id-ID"/>
        </w:rPr>
      </w:pPr>
    </w:p>
    <w:p w14:paraId="0501E1FA" w14:textId="1E43330D" w:rsidR="000E0EE1" w:rsidRPr="003F35BD" w:rsidRDefault="00463158" w:rsidP="000E0EE1">
      <w:pPr>
        <w:spacing w:after="0" w:line="360" w:lineRule="auto"/>
        <w:ind w:firstLine="540"/>
        <w:jc w:val="both"/>
        <w:rPr>
          <w:rFonts w:ascii="Arial Narrow" w:hAnsi="Arial Narrow"/>
          <w:sz w:val="24"/>
          <w:szCs w:val="24"/>
          <w:lang w:val="sv-SE"/>
        </w:rPr>
      </w:pPr>
      <w:r w:rsidRPr="003F35BD">
        <w:rPr>
          <w:rFonts w:ascii="Arial Narrow" w:hAnsi="Arial Narrow" w:cs="Arial"/>
          <w:color w:val="000000"/>
          <w:sz w:val="24"/>
          <w:szCs w:val="24"/>
        </w:rPr>
        <w:t xml:space="preserve">Mata </w:t>
      </w:r>
      <w:proofErr w:type="spellStart"/>
      <w:r w:rsidRPr="003F35BD">
        <w:rPr>
          <w:rFonts w:ascii="Arial Narrow" w:hAnsi="Arial Narrow" w:cs="Arial"/>
          <w:color w:val="000000"/>
          <w:sz w:val="24"/>
          <w:szCs w:val="24"/>
        </w:rPr>
        <w:t>kuliah</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ini</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membahas</w:t>
      </w:r>
      <w:proofErr w:type="spellEnd"/>
      <w:r w:rsidRPr="003F35BD">
        <w:rPr>
          <w:rFonts w:ascii="Arial Narrow" w:hAnsi="Arial Narrow" w:cs="Arial"/>
          <w:color w:val="000000"/>
          <w:sz w:val="24"/>
          <w:szCs w:val="24"/>
        </w:rPr>
        <w:t xml:space="preserve"> </w:t>
      </w:r>
      <w:proofErr w:type="spellStart"/>
      <w:r w:rsidRPr="003F35BD">
        <w:rPr>
          <w:rFonts w:ascii="Arial Narrow" w:hAnsi="Arial Narrow" w:cs="Arial"/>
          <w:color w:val="000000"/>
          <w:sz w:val="24"/>
          <w:szCs w:val="24"/>
        </w:rPr>
        <w:t>tentang</w:t>
      </w:r>
      <w:proofErr w:type="spellEnd"/>
      <w:r w:rsidR="00364CDB" w:rsidRPr="003F35BD">
        <w:rPr>
          <w:rFonts w:ascii="Arial Narrow" w:hAnsi="Arial Narrow" w:cs="Arial"/>
          <w:color w:val="000000"/>
          <w:sz w:val="24"/>
          <w:szCs w:val="24"/>
        </w:rPr>
        <w:t xml:space="preserve"> </w:t>
      </w:r>
      <w:proofErr w:type="spellStart"/>
      <w:r w:rsidR="000E0EE1" w:rsidRPr="003F35BD">
        <w:rPr>
          <w:rFonts w:ascii="Arial Narrow" w:eastAsia="Bookman Old Style" w:hAnsi="Arial Narrow" w:cs="Arial"/>
          <w:b/>
          <w:bCs/>
          <w:spacing w:val="1"/>
          <w:sz w:val="24"/>
          <w:szCs w:val="24"/>
        </w:rPr>
        <w:t>konsep</w:t>
      </w:r>
      <w:proofErr w:type="spellEnd"/>
      <w:r w:rsidR="000E0EE1" w:rsidRPr="003F35BD">
        <w:rPr>
          <w:rFonts w:ascii="Arial Narrow" w:eastAsia="Bookman Old Style" w:hAnsi="Arial Narrow" w:cs="Arial"/>
          <w:b/>
          <w:bCs/>
          <w:spacing w:val="1"/>
          <w:sz w:val="24"/>
          <w:szCs w:val="24"/>
        </w:rPr>
        <w:t xml:space="preserve"> </w:t>
      </w:r>
      <w:proofErr w:type="spellStart"/>
      <w:r w:rsidR="000E0EE1" w:rsidRPr="003F35BD">
        <w:rPr>
          <w:rFonts w:ascii="Arial Narrow" w:eastAsia="Bookman Old Style" w:hAnsi="Arial Narrow" w:cs="Arial"/>
          <w:spacing w:val="1"/>
          <w:sz w:val="24"/>
          <w:szCs w:val="24"/>
        </w:rPr>
        <w:t>k</w:t>
      </w:r>
      <w:r w:rsidR="000E0EE1" w:rsidRPr="003F35BD">
        <w:rPr>
          <w:rFonts w:ascii="Arial Narrow" w:eastAsia="Segoe UI" w:hAnsi="Arial Narrow" w:cs="Arial"/>
          <w:sz w:val="24"/>
          <w:szCs w:val="24"/>
        </w:rPr>
        <w:t>eseh</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tan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m</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sy</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ra</w:t>
      </w:r>
      <w:r w:rsidR="000E0EE1" w:rsidRPr="003F35BD">
        <w:rPr>
          <w:rFonts w:ascii="Arial Narrow" w:eastAsia="Segoe UI" w:hAnsi="Arial Narrow" w:cs="Arial"/>
          <w:spacing w:val="-1"/>
          <w:sz w:val="24"/>
          <w:szCs w:val="24"/>
        </w:rPr>
        <w:t>ka</w:t>
      </w:r>
      <w:r w:rsidR="000E0EE1" w:rsidRPr="003F35BD">
        <w:rPr>
          <w:rFonts w:ascii="Arial Narrow" w:eastAsia="Segoe UI" w:hAnsi="Arial Narrow" w:cs="Arial"/>
          <w:sz w:val="24"/>
          <w:szCs w:val="24"/>
        </w:rPr>
        <w:t>t</w:t>
      </w:r>
      <w:proofErr w:type="spellEnd"/>
      <w:r w:rsidR="000E0EE1" w:rsidRPr="003F35BD">
        <w:rPr>
          <w:rFonts w:ascii="Arial Narrow" w:eastAsia="Segoe UI" w:hAnsi="Arial Narrow" w:cs="Arial"/>
          <w:sz w:val="24"/>
          <w:szCs w:val="24"/>
        </w:rPr>
        <w:t xml:space="preserve"> dan</w:t>
      </w:r>
      <w:r w:rsidR="000E0EE1" w:rsidRPr="003F35BD">
        <w:rPr>
          <w:rFonts w:ascii="Arial Narrow" w:eastAsia="Segoe UI" w:hAnsi="Arial Narrow" w:cs="Arial"/>
          <w:spacing w:val="1"/>
          <w:sz w:val="24"/>
          <w:szCs w:val="24"/>
        </w:rPr>
        <w:t xml:space="preserve"> </w:t>
      </w:r>
      <w:proofErr w:type="spellStart"/>
      <w:r w:rsidR="000E0EE1" w:rsidRPr="003F35BD">
        <w:rPr>
          <w:rFonts w:ascii="Arial Narrow" w:eastAsia="Segoe UI" w:hAnsi="Arial Narrow" w:cs="Arial"/>
          <w:spacing w:val="1"/>
          <w:sz w:val="24"/>
          <w:szCs w:val="24"/>
        </w:rPr>
        <w:t>l</w:t>
      </w:r>
      <w:r w:rsidR="000E0EE1" w:rsidRPr="003F35BD">
        <w:rPr>
          <w:rFonts w:ascii="Arial Narrow" w:eastAsia="Segoe UI" w:hAnsi="Arial Narrow" w:cs="Arial"/>
          <w:spacing w:val="-1"/>
          <w:sz w:val="24"/>
          <w:szCs w:val="24"/>
        </w:rPr>
        <w:t>i</w:t>
      </w:r>
      <w:r w:rsidR="000E0EE1" w:rsidRPr="003F35BD">
        <w:rPr>
          <w:rFonts w:ascii="Arial Narrow" w:eastAsia="Segoe UI" w:hAnsi="Arial Narrow" w:cs="Arial"/>
          <w:sz w:val="24"/>
          <w:szCs w:val="24"/>
        </w:rPr>
        <w:t>ngkung</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dalam</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bentuk</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pacing w:val="-1"/>
          <w:sz w:val="24"/>
          <w:szCs w:val="24"/>
        </w:rPr>
        <w:t>p</w:t>
      </w:r>
      <w:r w:rsidR="000E0EE1" w:rsidRPr="003F35BD">
        <w:rPr>
          <w:rFonts w:ascii="Arial Narrow" w:eastAsia="Segoe UI" w:hAnsi="Arial Narrow" w:cs="Arial"/>
          <w:sz w:val="24"/>
          <w:szCs w:val="24"/>
        </w:rPr>
        <w:t>r</w:t>
      </w:r>
      <w:r w:rsidR="000E0EE1" w:rsidRPr="003F35BD">
        <w:rPr>
          <w:rFonts w:ascii="Arial Narrow" w:eastAsia="Segoe UI" w:hAnsi="Arial Narrow" w:cs="Arial"/>
          <w:spacing w:val="1"/>
          <w:sz w:val="24"/>
          <w:szCs w:val="24"/>
        </w:rPr>
        <w:t>om</w:t>
      </w:r>
      <w:r w:rsidR="000E0EE1" w:rsidRPr="003F35BD">
        <w:rPr>
          <w:rFonts w:ascii="Arial Narrow" w:eastAsia="Segoe UI" w:hAnsi="Arial Narrow" w:cs="Arial"/>
          <w:sz w:val="24"/>
          <w:szCs w:val="24"/>
        </w:rPr>
        <w:t>osi</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kesehat</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s</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n</w:t>
      </w:r>
      <w:r w:rsidR="000E0EE1" w:rsidRPr="003F35BD">
        <w:rPr>
          <w:rFonts w:ascii="Arial Narrow" w:eastAsia="Segoe UI" w:hAnsi="Arial Narrow" w:cs="Arial"/>
          <w:spacing w:val="-1"/>
          <w:sz w:val="24"/>
          <w:szCs w:val="24"/>
        </w:rPr>
        <w:t>i</w:t>
      </w:r>
      <w:r w:rsidR="000E0EE1" w:rsidRPr="003F35BD">
        <w:rPr>
          <w:rFonts w:ascii="Arial Narrow" w:eastAsia="Segoe UI" w:hAnsi="Arial Narrow" w:cs="Arial"/>
          <w:sz w:val="24"/>
          <w:szCs w:val="24"/>
        </w:rPr>
        <w:t>ta</w:t>
      </w:r>
      <w:r w:rsidR="000E0EE1" w:rsidRPr="003F35BD">
        <w:rPr>
          <w:rFonts w:ascii="Arial Narrow" w:eastAsia="Segoe UI" w:hAnsi="Arial Narrow" w:cs="Arial"/>
          <w:spacing w:val="1"/>
          <w:sz w:val="24"/>
          <w:szCs w:val="24"/>
        </w:rPr>
        <w:t>s</w:t>
      </w:r>
      <w:r w:rsidR="000E0EE1" w:rsidRPr="003F35BD">
        <w:rPr>
          <w:rFonts w:ascii="Arial Narrow" w:eastAsia="Segoe UI" w:hAnsi="Arial Narrow" w:cs="Arial"/>
          <w:sz w:val="24"/>
          <w:szCs w:val="24"/>
        </w:rPr>
        <w:t>i</w:t>
      </w:r>
      <w:proofErr w:type="spellEnd"/>
      <w:r w:rsidR="000E0EE1" w:rsidRPr="003F35BD">
        <w:rPr>
          <w:rFonts w:ascii="Arial Narrow" w:eastAsia="Segoe UI" w:hAnsi="Arial Narrow" w:cs="Arial"/>
          <w:sz w:val="24"/>
          <w:szCs w:val="24"/>
        </w:rPr>
        <w:t xml:space="preserve"> hygiene </w:t>
      </w:r>
      <w:proofErr w:type="spellStart"/>
      <w:r w:rsidR="000E0EE1" w:rsidRPr="003F35BD">
        <w:rPr>
          <w:rFonts w:ascii="Arial Narrow" w:eastAsia="Segoe UI" w:hAnsi="Arial Narrow" w:cs="Arial"/>
          <w:sz w:val="24"/>
          <w:szCs w:val="24"/>
        </w:rPr>
        <w:t>lingkungan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hidup</w:t>
      </w:r>
      <w:proofErr w:type="spellEnd"/>
      <w:r w:rsidR="000E0EE1" w:rsidRPr="003F35BD">
        <w:rPr>
          <w:rFonts w:ascii="Arial Narrow" w:eastAsia="Segoe UI" w:hAnsi="Arial Narrow" w:cs="Arial"/>
          <w:sz w:val="24"/>
          <w:szCs w:val="24"/>
        </w:rPr>
        <w:t xml:space="preserve"> dan </w:t>
      </w:r>
      <w:proofErr w:type="spellStart"/>
      <w:r w:rsidR="000E0EE1" w:rsidRPr="003F35BD">
        <w:rPr>
          <w:rFonts w:ascii="Arial Narrow" w:eastAsia="Segoe UI" w:hAnsi="Arial Narrow" w:cs="Arial"/>
          <w:sz w:val="24"/>
          <w:szCs w:val="24"/>
        </w:rPr>
        <w:t>tempat</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kerja</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pacing w:val="-1"/>
          <w:sz w:val="24"/>
          <w:szCs w:val="24"/>
        </w:rPr>
        <w:t>p</w:t>
      </w:r>
      <w:r w:rsidR="000E0EE1" w:rsidRPr="003F35BD">
        <w:rPr>
          <w:rFonts w:ascii="Arial Narrow" w:eastAsia="Segoe UI" w:hAnsi="Arial Narrow" w:cs="Arial"/>
          <w:sz w:val="24"/>
          <w:szCs w:val="24"/>
        </w:rPr>
        <w:t>ed</w:t>
      </w:r>
      <w:r w:rsidR="000E0EE1" w:rsidRPr="003F35BD">
        <w:rPr>
          <w:rFonts w:ascii="Arial Narrow" w:eastAsia="Segoe UI" w:hAnsi="Arial Narrow" w:cs="Arial"/>
          <w:spacing w:val="1"/>
          <w:sz w:val="24"/>
          <w:szCs w:val="24"/>
        </w:rPr>
        <w:t>om</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u</w:t>
      </w:r>
      <w:r w:rsidR="000E0EE1" w:rsidRPr="003F35BD">
        <w:rPr>
          <w:rFonts w:ascii="Arial Narrow" w:eastAsia="Segoe UI" w:hAnsi="Arial Narrow" w:cs="Arial"/>
          <w:spacing w:val="1"/>
          <w:sz w:val="24"/>
          <w:szCs w:val="24"/>
        </w:rPr>
        <w:t>m</w:t>
      </w:r>
      <w:r w:rsidR="000E0EE1" w:rsidRPr="003F35BD">
        <w:rPr>
          <w:rFonts w:ascii="Arial Narrow" w:eastAsia="Segoe UI" w:hAnsi="Arial Narrow" w:cs="Arial"/>
          <w:spacing w:val="-2"/>
          <w:sz w:val="24"/>
          <w:szCs w:val="24"/>
        </w:rPr>
        <w:t>u</w:t>
      </w:r>
      <w:r w:rsidR="000E0EE1" w:rsidRPr="003F35BD">
        <w:rPr>
          <w:rFonts w:ascii="Arial Narrow" w:eastAsia="Segoe UI" w:hAnsi="Arial Narrow" w:cs="Arial"/>
          <w:sz w:val="24"/>
          <w:szCs w:val="24"/>
        </w:rPr>
        <w:t>m</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cara</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pacing w:val="-3"/>
          <w:sz w:val="24"/>
          <w:szCs w:val="24"/>
        </w:rPr>
        <w:t>k</w:t>
      </w:r>
      <w:r w:rsidR="000E0EE1" w:rsidRPr="003F35BD">
        <w:rPr>
          <w:rFonts w:ascii="Arial Narrow" w:eastAsia="Segoe UI" w:hAnsi="Arial Narrow" w:cs="Arial"/>
          <w:sz w:val="24"/>
          <w:szCs w:val="24"/>
        </w:rPr>
        <w:t>e</w:t>
      </w:r>
      <w:r w:rsidR="000E0EE1" w:rsidRPr="003F35BD">
        <w:rPr>
          <w:rFonts w:ascii="Arial Narrow" w:eastAsia="Segoe UI" w:hAnsi="Arial Narrow" w:cs="Arial"/>
          <w:spacing w:val="1"/>
          <w:sz w:val="24"/>
          <w:szCs w:val="24"/>
        </w:rPr>
        <w:t>r</w:t>
      </w:r>
      <w:r w:rsidR="000E0EE1" w:rsidRPr="003F35BD">
        <w:rPr>
          <w:rFonts w:ascii="Arial Narrow" w:eastAsia="Segoe UI" w:hAnsi="Arial Narrow" w:cs="Arial"/>
          <w:spacing w:val="-1"/>
          <w:sz w:val="24"/>
          <w:szCs w:val="24"/>
        </w:rPr>
        <w:t>j</w:t>
      </w:r>
      <w:r w:rsidR="000E0EE1" w:rsidRPr="003F35BD">
        <w:rPr>
          <w:rFonts w:ascii="Arial Narrow" w:eastAsia="Segoe UI" w:hAnsi="Arial Narrow" w:cs="Arial"/>
          <w:sz w:val="24"/>
          <w:szCs w:val="24"/>
        </w:rPr>
        <w:t>a</w:t>
      </w:r>
      <w:proofErr w:type="spellEnd"/>
      <w:r w:rsidR="000E0EE1" w:rsidRPr="003F35BD">
        <w:rPr>
          <w:rFonts w:ascii="Arial Narrow" w:eastAsia="Segoe UI" w:hAnsi="Arial Narrow" w:cs="Arial"/>
          <w:sz w:val="24"/>
          <w:szCs w:val="24"/>
        </w:rPr>
        <w:t xml:space="preserve"> y</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 xml:space="preserve">ng </w:t>
      </w:r>
      <w:proofErr w:type="spellStart"/>
      <w:r w:rsidR="000E0EE1" w:rsidRPr="003F35BD">
        <w:rPr>
          <w:rFonts w:ascii="Arial Narrow" w:eastAsia="Segoe UI" w:hAnsi="Arial Narrow" w:cs="Arial"/>
          <w:sz w:val="24"/>
          <w:szCs w:val="24"/>
        </w:rPr>
        <w:t>be</w:t>
      </w:r>
      <w:r w:rsidR="000E0EE1" w:rsidRPr="003F35BD">
        <w:rPr>
          <w:rFonts w:ascii="Arial Narrow" w:eastAsia="Segoe UI" w:hAnsi="Arial Narrow" w:cs="Arial"/>
          <w:spacing w:val="1"/>
          <w:sz w:val="24"/>
          <w:szCs w:val="24"/>
        </w:rPr>
        <w:t>n</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r</w:t>
      </w:r>
      <w:proofErr w:type="spellEnd"/>
      <w:r w:rsidR="000E0EE1" w:rsidRPr="003F35BD">
        <w:rPr>
          <w:rFonts w:ascii="Arial Narrow" w:eastAsia="Segoe UI" w:hAnsi="Arial Narrow" w:cs="Arial"/>
          <w:sz w:val="24"/>
          <w:szCs w:val="24"/>
        </w:rPr>
        <w:t xml:space="preserve"> di </w:t>
      </w:r>
      <w:proofErr w:type="spellStart"/>
      <w:r w:rsidR="000E0EE1" w:rsidRPr="003F35BD">
        <w:rPr>
          <w:rFonts w:ascii="Arial Narrow" w:eastAsia="Segoe UI" w:hAnsi="Arial Narrow" w:cs="Arial"/>
          <w:spacing w:val="-1"/>
          <w:sz w:val="24"/>
          <w:szCs w:val="24"/>
        </w:rPr>
        <w:t>la</w:t>
      </w:r>
      <w:r w:rsidR="000E0EE1" w:rsidRPr="003F35BD">
        <w:rPr>
          <w:rFonts w:ascii="Arial Narrow" w:eastAsia="Segoe UI" w:hAnsi="Arial Narrow" w:cs="Arial"/>
          <w:sz w:val="24"/>
          <w:szCs w:val="24"/>
        </w:rPr>
        <w:t>bo</w:t>
      </w:r>
      <w:r w:rsidR="000E0EE1" w:rsidRPr="003F35BD">
        <w:rPr>
          <w:rFonts w:ascii="Arial Narrow" w:eastAsia="Segoe UI" w:hAnsi="Arial Narrow" w:cs="Arial"/>
          <w:spacing w:val="1"/>
          <w:sz w:val="24"/>
          <w:szCs w:val="24"/>
        </w:rPr>
        <w:t>r</w:t>
      </w:r>
      <w:r w:rsidR="000E0EE1" w:rsidRPr="003F35BD">
        <w:rPr>
          <w:rFonts w:ascii="Arial Narrow" w:eastAsia="Segoe UI" w:hAnsi="Arial Narrow" w:cs="Arial"/>
          <w:spacing w:val="-1"/>
          <w:sz w:val="24"/>
          <w:szCs w:val="24"/>
        </w:rPr>
        <w:t>a</w:t>
      </w:r>
      <w:r w:rsidR="000E0EE1" w:rsidRPr="003F35BD">
        <w:rPr>
          <w:rFonts w:ascii="Arial Narrow" w:eastAsia="Segoe UI" w:hAnsi="Arial Narrow" w:cs="Arial"/>
          <w:sz w:val="24"/>
          <w:szCs w:val="24"/>
        </w:rPr>
        <w:t>to</w:t>
      </w:r>
      <w:r w:rsidR="000E0EE1" w:rsidRPr="003F35BD">
        <w:rPr>
          <w:rFonts w:ascii="Arial Narrow" w:eastAsia="Segoe UI" w:hAnsi="Arial Narrow" w:cs="Arial"/>
          <w:spacing w:val="1"/>
          <w:sz w:val="24"/>
          <w:szCs w:val="24"/>
        </w:rPr>
        <w:t>r</w:t>
      </w:r>
      <w:r w:rsidR="000E0EE1" w:rsidRPr="003F35BD">
        <w:rPr>
          <w:rFonts w:ascii="Arial Narrow" w:eastAsia="Segoe UI" w:hAnsi="Arial Narrow" w:cs="Arial"/>
          <w:spacing w:val="-1"/>
          <w:sz w:val="24"/>
          <w:szCs w:val="24"/>
        </w:rPr>
        <w:t>i</w:t>
      </w:r>
      <w:r w:rsidR="000E0EE1" w:rsidRPr="003F35BD">
        <w:rPr>
          <w:rFonts w:ascii="Arial Narrow" w:eastAsia="Segoe UI" w:hAnsi="Arial Narrow" w:cs="Arial"/>
          <w:sz w:val="24"/>
          <w:szCs w:val="24"/>
        </w:rPr>
        <w:t>um</w:t>
      </w:r>
      <w:proofErr w:type="spellEnd"/>
      <w:r w:rsidR="000E0EE1" w:rsidRPr="003F35BD">
        <w:rPr>
          <w:rFonts w:ascii="Arial Narrow" w:eastAsia="Segoe UI" w:hAnsi="Arial Narrow" w:cs="Arial"/>
          <w:sz w:val="24"/>
          <w:szCs w:val="24"/>
        </w:rPr>
        <w:t xml:space="preserve">, dan </w:t>
      </w:r>
      <w:proofErr w:type="spellStart"/>
      <w:r w:rsidR="000E0EE1" w:rsidRPr="003F35BD">
        <w:rPr>
          <w:rFonts w:ascii="Arial Narrow" w:eastAsia="Segoe UI" w:hAnsi="Arial Narrow" w:cs="Arial"/>
          <w:sz w:val="24"/>
          <w:szCs w:val="24"/>
        </w:rPr>
        <w:t>penanganan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bahan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berbahaya</w:t>
      </w:r>
      <w:proofErr w:type="spellEnd"/>
      <w:r w:rsidR="000E0EE1" w:rsidRPr="003F35BD">
        <w:rPr>
          <w:rFonts w:ascii="Arial Narrow" w:eastAsia="Segoe UI" w:hAnsi="Arial Narrow" w:cs="Arial"/>
          <w:sz w:val="24"/>
          <w:szCs w:val="24"/>
        </w:rPr>
        <w:t xml:space="preserve"> dan </w:t>
      </w:r>
      <w:proofErr w:type="spellStart"/>
      <w:r w:rsidR="000E0EE1" w:rsidRPr="003F35BD">
        <w:rPr>
          <w:rFonts w:ascii="Arial Narrow" w:eastAsia="Segoe UI" w:hAnsi="Arial Narrow" w:cs="Arial"/>
          <w:sz w:val="24"/>
          <w:szCs w:val="24"/>
        </w:rPr>
        <w:t>beracun</w:t>
      </w:r>
      <w:proofErr w:type="spellEnd"/>
      <w:r w:rsidR="000E0EE1" w:rsidRPr="003F35BD">
        <w:rPr>
          <w:rFonts w:ascii="Arial Narrow" w:eastAsia="Segoe UI" w:hAnsi="Arial Narrow" w:cs="Arial"/>
          <w:sz w:val="24"/>
          <w:szCs w:val="24"/>
        </w:rPr>
        <w:t xml:space="preserve"> (B3) </w:t>
      </w:r>
      <w:proofErr w:type="spellStart"/>
      <w:r w:rsidR="000E0EE1" w:rsidRPr="003F35BD">
        <w:rPr>
          <w:rFonts w:ascii="Arial Narrow" w:eastAsia="Segoe UI" w:hAnsi="Arial Narrow" w:cs="Arial"/>
          <w:sz w:val="24"/>
          <w:szCs w:val="24"/>
        </w:rPr>
        <w:t>berdasarkan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pengetahuan</w:t>
      </w:r>
      <w:proofErr w:type="spellEnd"/>
      <w:r w:rsidR="000E0EE1" w:rsidRPr="003F35BD">
        <w:rPr>
          <w:rFonts w:ascii="Arial Narrow" w:eastAsia="Segoe UI" w:hAnsi="Arial Narrow" w:cs="Arial"/>
          <w:sz w:val="24"/>
          <w:szCs w:val="24"/>
        </w:rPr>
        <w:t xml:space="preserve"> </w:t>
      </w:r>
      <w:proofErr w:type="spellStart"/>
      <w:r w:rsidR="000E0EE1" w:rsidRPr="003F35BD">
        <w:rPr>
          <w:rFonts w:ascii="Arial Narrow" w:eastAsia="Segoe UI" w:hAnsi="Arial Narrow" w:cs="Arial"/>
          <w:sz w:val="24"/>
          <w:szCs w:val="24"/>
        </w:rPr>
        <w:t>promkes</w:t>
      </w:r>
      <w:proofErr w:type="spellEnd"/>
      <w:r w:rsidR="000E0EE1" w:rsidRPr="003F35BD">
        <w:rPr>
          <w:rFonts w:ascii="Arial Narrow" w:eastAsia="Segoe UI" w:hAnsi="Arial Narrow" w:cs="Arial"/>
          <w:sz w:val="24"/>
          <w:szCs w:val="24"/>
        </w:rPr>
        <w:t xml:space="preserve"> &amp; K3</w:t>
      </w:r>
    </w:p>
    <w:p w14:paraId="7ECC8EC6" w14:textId="169C6E0E" w:rsidR="00463158" w:rsidRPr="003F35BD" w:rsidRDefault="00463158" w:rsidP="000E0EE1">
      <w:pPr>
        <w:spacing w:after="0" w:line="360" w:lineRule="auto"/>
        <w:ind w:firstLine="540"/>
        <w:jc w:val="both"/>
        <w:rPr>
          <w:rFonts w:ascii="Arial Narrow" w:hAnsi="Arial Narrow"/>
          <w:sz w:val="24"/>
          <w:szCs w:val="24"/>
          <w:lang w:val="id-ID"/>
        </w:rPr>
      </w:pPr>
      <w:r w:rsidRPr="003F35BD">
        <w:rPr>
          <w:rFonts w:ascii="Arial Narrow" w:hAnsi="Arial Narrow"/>
          <w:sz w:val="24"/>
          <w:szCs w:val="24"/>
          <w:lang w:val="sv-SE"/>
        </w:rPr>
        <w:t>Kuliah diselenggarakan dalam 16 kali pertemuan; 1</w:t>
      </w:r>
      <w:r w:rsidRPr="003F35BD">
        <w:rPr>
          <w:rFonts w:ascii="Arial Narrow" w:hAnsi="Arial Narrow"/>
          <w:sz w:val="24"/>
          <w:szCs w:val="24"/>
        </w:rPr>
        <w:t>4</w:t>
      </w:r>
      <w:r w:rsidRPr="003F35BD">
        <w:rPr>
          <w:rFonts w:ascii="Arial Narrow" w:hAnsi="Arial Narrow"/>
          <w:sz w:val="24"/>
          <w:szCs w:val="24"/>
          <w:lang w:val="sv-SE"/>
        </w:rPr>
        <w:t xml:space="preserve"> pertemuan untuk melakukan perkuliahan sesuai dengan materi/pokok bahasan</w:t>
      </w:r>
      <w:r w:rsidR="00364CDB" w:rsidRPr="003F35BD">
        <w:rPr>
          <w:rFonts w:ascii="Arial Narrow" w:hAnsi="Arial Narrow"/>
          <w:sz w:val="24"/>
          <w:szCs w:val="24"/>
          <w:lang w:val="sv-SE"/>
        </w:rPr>
        <w:t xml:space="preserve"> </w:t>
      </w:r>
      <w:r w:rsidRPr="003F35BD">
        <w:rPr>
          <w:rFonts w:ascii="Arial Narrow" w:hAnsi="Arial Narrow"/>
          <w:sz w:val="24"/>
          <w:szCs w:val="24"/>
          <w:lang w:val="sv-SE"/>
        </w:rPr>
        <w:t>dan 2 pertemuan untuk Ujian Tengah Semester (UTS) dan Ujian Akhir Semester (UAS).</w:t>
      </w:r>
    </w:p>
    <w:tbl>
      <w:tblPr>
        <w:tblStyle w:val="TableGrid"/>
        <w:tblW w:w="0" w:type="auto"/>
        <w:tblInd w:w="108" w:type="dxa"/>
        <w:tblLook w:val="04A0" w:firstRow="1" w:lastRow="0" w:firstColumn="1" w:lastColumn="0" w:noHBand="0" w:noVBand="1"/>
      </w:tblPr>
      <w:tblGrid>
        <w:gridCol w:w="9053"/>
      </w:tblGrid>
      <w:tr w:rsidR="00463158" w:rsidRPr="003F35BD" w14:paraId="558E9875" w14:textId="77777777" w:rsidTr="00404E18">
        <w:tc>
          <w:tcPr>
            <w:tcW w:w="9242" w:type="dxa"/>
          </w:tcPr>
          <w:p w14:paraId="088E48E1"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b/>
                <w:sz w:val="24"/>
                <w:szCs w:val="24"/>
                <w:lang w:val="sv-SE"/>
              </w:rPr>
              <w:t>3. Tujuan Instruksional</w:t>
            </w:r>
          </w:p>
        </w:tc>
      </w:tr>
    </w:tbl>
    <w:p w14:paraId="5A7BAD99" w14:textId="77777777" w:rsidR="00463158" w:rsidRPr="003F35BD" w:rsidRDefault="00463158" w:rsidP="000E0EE1">
      <w:pPr>
        <w:spacing w:after="0" w:line="360" w:lineRule="auto"/>
        <w:rPr>
          <w:rFonts w:ascii="Arial Narrow" w:hAnsi="Arial Narrow"/>
          <w:sz w:val="24"/>
          <w:szCs w:val="24"/>
          <w:lang w:val="id-ID"/>
        </w:rPr>
      </w:pPr>
    </w:p>
    <w:p w14:paraId="55BFB267" w14:textId="5661F61B" w:rsidR="00463158" w:rsidRPr="003F35BD" w:rsidRDefault="00463158" w:rsidP="000E0EE1">
      <w:pPr>
        <w:spacing w:after="0" w:line="360" w:lineRule="auto"/>
        <w:ind w:firstLine="540"/>
        <w:jc w:val="both"/>
        <w:rPr>
          <w:rFonts w:ascii="Arial Narrow" w:hAnsi="Arial Narrow"/>
          <w:sz w:val="24"/>
          <w:szCs w:val="24"/>
          <w:lang w:val="sv-SE"/>
        </w:rPr>
      </w:pPr>
      <w:r w:rsidRPr="003F35BD">
        <w:rPr>
          <w:rFonts w:ascii="Arial Narrow" w:hAnsi="Arial Narrow"/>
          <w:sz w:val="24"/>
          <w:szCs w:val="24"/>
          <w:lang w:val="sv-SE"/>
        </w:rPr>
        <w:t>Pada akhir perkuliahan ini, mahasiswa diharapkan mampu:</w:t>
      </w:r>
    </w:p>
    <w:tbl>
      <w:tblPr>
        <w:tblW w:w="9214" w:type="dxa"/>
        <w:tblLayout w:type="fixed"/>
        <w:tblLook w:val="04A0" w:firstRow="1" w:lastRow="0" w:firstColumn="1" w:lastColumn="0" w:noHBand="0" w:noVBand="1"/>
      </w:tblPr>
      <w:tblGrid>
        <w:gridCol w:w="9214"/>
      </w:tblGrid>
      <w:tr w:rsidR="000E0EE1" w:rsidRPr="003F35BD" w14:paraId="18D9FDA9" w14:textId="77777777" w:rsidTr="00722FF9">
        <w:tc>
          <w:tcPr>
            <w:tcW w:w="9214" w:type="dxa"/>
            <w:shd w:val="clear" w:color="auto" w:fill="auto"/>
          </w:tcPr>
          <w:p w14:paraId="58503A50"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memberi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contoh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pelaksanaan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sanitasi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higinie</w:t>
            </w:r>
            <w:proofErr w:type="spellEnd"/>
            <w:r w:rsidRPr="003F35BD">
              <w:rPr>
                <w:rFonts w:ascii="Arial Narrow" w:hAnsi="Arial Narrow" w:cs="Arial"/>
                <w:bCs/>
                <w:sz w:val="24"/>
                <w:szCs w:val="24"/>
              </w:rPr>
              <w:t xml:space="preserve"> di </w:t>
            </w:r>
            <w:proofErr w:type="spellStart"/>
            <w:r w:rsidRPr="003F35BD">
              <w:rPr>
                <w:rFonts w:ascii="Arial Narrow" w:hAnsi="Arial Narrow" w:cs="Arial"/>
                <w:bCs/>
                <w:sz w:val="24"/>
                <w:szCs w:val="24"/>
              </w:rPr>
              <w:t>fasyankes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atau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laboratorium</w:t>
            </w:r>
            <w:proofErr w:type="spellEnd"/>
            <w:r w:rsidRPr="003F35BD">
              <w:rPr>
                <w:rFonts w:ascii="Arial Narrow" w:hAnsi="Arial Narrow" w:cs="Arial"/>
                <w:bCs/>
                <w:sz w:val="24"/>
                <w:szCs w:val="24"/>
              </w:rPr>
              <w:t xml:space="preserve"> </w:t>
            </w:r>
          </w:p>
        </w:tc>
      </w:tr>
      <w:tr w:rsidR="000E0EE1" w:rsidRPr="003F35BD" w14:paraId="536888F5" w14:textId="77777777" w:rsidTr="00722FF9">
        <w:tc>
          <w:tcPr>
            <w:tcW w:w="9214" w:type="dxa"/>
            <w:shd w:val="clear" w:color="auto" w:fill="FFFFFF" w:themeFill="background1"/>
          </w:tcPr>
          <w:p w14:paraId="7DE4F3C3"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sz w:val="24"/>
                <w:szCs w:val="24"/>
                <w:lang w:eastAsia="id-ID"/>
              </w:rPr>
              <w:t>Mahasiswa</w:t>
            </w:r>
            <w:proofErr w:type="spellEnd"/>
            <w:r w:rsidRPr="003F35BD">
              <w:rPr>
                <w:rFonts w:ascii="Arial Narrow" w:hAnsi="Arial Narrow"/>
                <w:sz w:val="24"/>
                <w:szCs w:val="24"/>
                <w:lang w:eastAsia="id-ID"/>
              </w:rPr>
              <w:t xml:space="preserve"> </w:t>
            </w:r>
            <w:proofErr w:type="spellStart"/>
            <w:r w:rsidRPr="003F35BD">
              <w:rPr>
                <w:rFonts w:ascii="Arial Narrow" w:hAnsi="Arial Narrow"/>
                <w:b/>
                <w:bCs/>
                <w:sz w:val="24"/>
                <w:szCs w:val="24"/>
                <w:lang w:eastAsia="id-ID"/>
              </w:rPr>
              <w:t>memahami</w:t>
            </w:r>
            <w:proofErr w:type="spellEnd"/>
            <w:r w:rsidRPr="003F35BD">
              <w:rPr>
                <w:rFonts w:ascii="Arial Narrow" w:hAnsi="Arial Narrow"/>
                <w:sz w:val="24"/>
                <w:szCs w:val="24"/>
                <w:lang w:eastAsia="id-ID"/>
              </w:rPr>
              <w:t xml:space="preserve"> (C2)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umum</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cara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r w:rsidRPr="003F35BD">
              <w:rPr>
                <w:rFonts w:ascii="Arial Narrow" w:hAnsi="Arial Narrow" w:cs="Arial"/>
                <w:sz w:val="24"/>
                <w:szCs w:val="24"/>
              </w:rPr>
              <w:t xml:space="preserve"> di lab, </w:t>
            </w:r>
            <w:proofErr w:type="spellStart"/>
            <w:proofErr w:type="gramStart"/>
            <w:r w:rsidRPr="003F35BD">
              <w:rPr>
                <w:rFonts w:ascii="Arial Narrow" w:hAnsi="Arial Narrow"/>
                <w:bCs/>
                <w:sz w:val="24"/>
                <w:szCs w:val="24"/>
                <w:lang w:eastAsia="id-ID"/>
              </w:rPr>
              <w:t>penggunaan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alat</w:t>
            </w:r>
            <w:proofErr w:type="spellEnd"/>
            <w:proofErr w:type="gram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sesuai</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protab</w:t>
            </w:r>
            <w:proofErr w:type="spellEnd"/>
            <w:r w:rsidRPr="003F35BD">
              <w:rPr>
                <w:rFonts w:ascii="Arial Narrow" w:hAnsi="Arial Narrow"/>
                <w:bCs/>
                <w:sz w:val="24"/>
                <w:szCs w:val="24"/>
                <w:lang w:eastAsia="id-ID"/>
              </w:rPr>
              <w:t xml:space="preserve"> dan </w:t>
            </w:r>
            <w:proofErr w:type="spellStart"/>
            <w:r w:rsidRPr="003F35BD">
              <w:rPr>
                <w:rFonts w:ascii="Arial Narrow" w:hAnsi="Arial Narrow"/>
                <w:bCs/>
                <w:sz w:val="24"/>
                <w:szCs w:val="24"/>
                <w:lang w:eastAsia="id-ID"/>
              </w:rPr>
              <w:t>kepatuhan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penggunaan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pelindung</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diri</w:t>
            </w:r>
            <w:proofErr w:type="spellEnd"/>
            <w:r w:rsidRPr="003F35BD">
              <w:rPr>
                <w:rFonts w:ascii="Arial Narrow" w:hAnsi="Arial Narrow"/>
                <w:bCs/>
                <w:sz w:val="24"/>
                <w:szCs w:val="24"/>
                <w:lang w:eastAsia="id-ID"/>
              </w:rPr>
              <w:t xml:space="preserve"> (APD). </w:t>
            </w:r>
          </w:p>
        </w:tc>
      </w:tr>
      <w:tr w:rsidR="000E0EE1" w:rsidRPr="003F35BD" w14:paraId="6E6BC1CF" w14:textId="77777777" w:rsidTr="00722FF9">
        <w:tc>
          <w:tcPr>
            <w:tcW w:w="9214" w:type="dxa"/>
            <w:shd w:val="clear" w:color="auto" w:fill="auto"/>
          </w:tcPr>
          <w:p w14:paraId="6C5B086D" w14:textId="77777777" w:rsidR="000E0EE1" w:rsidRPr="003F35BD" w:rsidRDefault="000E0EE1">
            <w:pPr>
              <w:pStyle w:val="ListParagraph"/>
              <w:numPr>
                <w:ilvl w:val="0"/>
                <w:numId w:val="49"/>
              </w:numPr>
              <w:spacing w:after="0" w:line="360" w:lineRule="auto"/>
              <w:jc w:val="both"/>
              <w:rPr>
                <w:rFonts w:ascii="Arial Narrow" w:hAnsi="Arial Narrow" w:cs="Arial"/>
                <w:i/>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memperagakan</w:t>
            </w:r>
            <w:proofErr w:type="spellEnd"/>
            <w:r w:rsidRPr="003F35BD">
              <w:rPr>
                <w:rFonts w:ascii="Arial Narrow" w:hAnsi="Arial Narrow" w:cs="Arial"/>
                <w:bCs/>
                <w:sz w:val="24"/>
                <w:szCs w:val="24"/>
              </w:rPr>
              <w:t xml:space="preserve"> (C3) </w:t>
            </w:r>
            <w:proofErr w:type="spellStart"/>
            <w:r w:rsidRPr="003F35BD">
              <w:rPr>
                <w:rFonts w:ascii="Arial Narrow" w:hAnsi="Arial Narrow" w:cs="Arial"/>
                <w:sz w:val="24"/>
                <w:szCs w:val="24"/>
              </w:rPr>
              <w:t>Budaya</w:t>
            </w:r>
            <w:proofErr w:type="spellEnd"/>
            <w:r w:rsidRPr="003F35BD">
              <w:rPr>
                <w:rFonts w:ascii="Arial Narrow" w:hAnsi="Arial Narrow" w:cs="Arial"/>
                <w:sz w:val="24"/>
                <w:szCs w:val="24"/>
              </w:rPr>
              <w:t xml:space="preserve"> </w:t>
            </w:r>
            <w:r w:rsidRPr="003F35BD">
              <w:rPr>
                <w:rFonts w:ascii="Arial Narrow" w:hAnsi="Arial Narrow" w:cs="Arial"/>
                <w:i/>
                <w:sz w:val="24"/>
                <w:szCs w:val="24"/>
              </w:rPr>
              <w:t xml:space="preserve">patient safety </w:t>
            </w:r>
          </w:p>
          <w:p w14:paraId="0D576FE1" w14:textId="1BDCDEF4" w:rsidR="000E0EE1" w:rsidRPr="003F35BD" w:rsidRDefault="000E0EE1">
            <w:pPr>
              <w:pStyle w:val="ListParagraph"/>
              <w:numPr>
                <w:ilvl w:val="0"/>
                <w:numId w:val="49"/>
              </w:numPr>
              <w:spacing w:after="0" w:line="360" w:lineRule="auto"/>
              <w:jc w:val="both"/>
              <w:rPr>
                <w:rFonts w:ascii="Arial Narrow" w:hAnsi="Arial Narrow" w:cs="Arial"/>
                <w:sz w:val="24"/>
                <w:szCs w:val="24"/>
              </w:rPr>
            </w:pPr>
            <w:proofErr w:type="spellStart"/>
            <w:r w:rsidRPr="003F35BD">
              <w:rPr>
                <w:rFonts w:ascii="Arial Narrow" w:hAnsi="Arial Narrow" w:cs="Arial"/>
                <w:iCs/>
                <w:sz w:val="24"/>
                <w:szCs w:val="24"/>
              </w:rPr>
              <w:t>Cuci</w:t>
            </w:r>
            <w:proofErr w:type="spellEnd"/>
            <w:r w:rsidRPr="003F35BD">
              <w:rPr>
                <w:rFonts w:ascii="Arial Narrow" w:hAnsi="Arial Narrow" w:cs="Arial"/>
                <w:iCs/>
                <w:sz w:val="24"/>
                <w:szCs w:val="24"/>
              </w:rPr>
              <w:t xml:space="preserve"> </w:t>
            </w:r>
            <w:proofErr w:type="spellStart"/>
            <w:r w:rsidRPr="003F35BD">
              <w:rPr>
                <w:rFonts w:ascii="Arial Narrow" w:hAnsi="Arial Narrow" w:cs="Arial"/>
                <w:iCs/>
                <w:sz w:val="24"/>
                <w:szCs w:val="24"/>
              </w:rPr>
              <w:t>tangan</w:t>
            </w:r>
            <w:proofErr w:type="spellEnd"/>
            <w:r w:rsidRPr="003F35BD">
              <w:rPr>
                <w:rFonts w:ascii="Arial Narrow" w:hAnsi="Arial Narrow" w:cs="Arial"/>
                <w:iCs/>
                <w:sz w:val="24"/>
                <w:szCs w:val="24"/>
              </w:rPr>
              <w:t xml:space="preserve">, APD, </w:t>
            </w:r>
            <w:proofErr w:type="spellStart"/>
            <w:r w:rsidRPr="003F35BD">
              <w:rPr>
                <w:rFonts w:ascii="Arial Narrow" w:hAnsi="Arial Narrow" w:cs="Arial"/>
                <w:iCs/>
                <w:sz w:val="24"/>
                <w:szCs w:val="24"/>
              </w:rPr>
              <w:t>dan</w:t>
            </w:r>
            <w:r w:rsidRPr="003F35BD">
              <w:rPr>
                <w:rFonts w:ascii="Arial Narrow" w:hAnsi="Arial Narrow"/>
                <w:bCs/>
                <w:sz w:val="24"/>
                <w:szCs w:val="24"/>
                <w:lang w:eastAsia="id-ID"/>
              </w:rPr>
              <w:t>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
                <w:sz w:val="24"/>
                <w:szCs w:val="24"/>
                <w:lang w:eastAsia="id-ID"/>
              </w:rPr>
              <w:t>memahami</w:t>
            </w:r>
            <w:proofErr w:type="spellEnd"/>
            <w:r w:rsidRPr="003F35BD">
              <w:rPr>
                <w:rFonts w:ascii="Arial Narrow" w:hAnsi="Arial Narrow"/>
                <w:b/>
                <w:sz w:val="24"/>
                <w:szCs w:val="24"/>
                <w:lang w:eastAsia="id-ID"/>
              </w:rPr>
              <w:t xml:space="preserve"> (C2)</w:t>
            </w:r>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tanda-tanda</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peringatan</w:t>
            </w:r>
            <w:proofErr w:type="spellEnd"/>
            <w:r w:rsidRPr="003F35BD">
              <w:rPr>
                <w:rFonts w:ascii="Arial Narrow" w:hAnsi="Arial Narrow"/>
                <w:bCs/>
                <w:sz w:val="24"/>
                <w:szCs w:val="24"/>
                <w:lang w:eastAsia="id-ID"/>
              </w:rPr>
              <w:t xml:space="preserve"> dan </w:t>
            </w:r>
            <w:proofErr w:type="spellStart"/>
            <w:r w:rsidRPr="003F35BD">
              <w:rPr>
                <w:rFonts w:ascii="Arial Narrow" w:hAnsi="Arial Narrow"/>
                <w:bCs/>
                <w:sz w:val="24"/>
                <w:szCs w:val="24"/>
                <w:lang w:eastAsia="id-ID"/>
              </w:rPr>
              <w:t>prosedur</w:t>
            </w:r>
            <w:proofErr w:type="spellEnd"/>
            <w:r w:rsidRPr="003F35BD">
              <w:rPr>
                <w:rFonts w:ascii="Arial Narrow" w:hAnsi="Arial Narrow"/>
                <w:bCs/>
                <w:sz w:val="24"/>
                <w:szCs w:val="24"/>
                <w:lang w:eastAsia="id-ID"/>
              </w:rPr>
              <w:t xml:space="preserve"> Tindakan </w:t>
            </w:r>
            <w:proofErr w:type="spellStart"/>
            <w:r w:rsidRPr="003F35BD">
              <w:rPr>
                <w:rFonts w:ascii="Arial Narrow" w:hAnsi="Arial Narrow"/>
                <w:bCs/>
                <w:sz w:val="24"/>
                <w:szCs w:val="24"/>
                <w:lang w:eastAsia="id-ID"/>
              </w:rPr>
              <w:t>bila</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terjadi</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kecelakaan</w:t>
            </w:r>
            <w:proofErr w:type="spellEnd"/>
          </w:p>
        </w:tc>
      </w:tr>
      <w:tr w:rsidR="000E0EE1" w:rsidRPr="003F35BD" w14:paraId="248CB427" w14:textId="77777777" w:rsidTr="00722FF9">
        <w:tc>
          <w:tcPr>
            <w:tcW w:w="9214" w:type="dxa"/>
            <w:shd w:val="clear" w:color="auto" w:fill="auto"/>
          </w:tcPr>
          <w:p w14:paraId="3F185BF6" w14:textId="0EB28B1D" w:rsidR="000E0EE1" w:rsidRPr="003F35BD" w:rsidRDefault="000E0EE1">
            <w:pPr>
              <w:pStyle w:val="ListParagraph"/>
              <w:numPr>
                <w:ilvl w:val="0"/>
                <w:numId w:val="49"/>
              </w:numPr>
              <w:spacing w:after="0" w:line="360" w:lineRule="auto"/>
              <w:jc w:val="both"/>
              <w:rPr>
                <w:rFonts w:ascii="Arial Narrow" w:eastAsia="Segoe UI" w:hAnsi="Arial Narrow" w:cs="Arial"/>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b/>
                <w:bCs/>
                <w:sz w:val="24"/>
                <w:szCs w:val="24"/>
              </w:rPr>
              <w:t>memberikan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contoh</w:t>
            </w:r>
            <w:proofErr w:type="spellEnd"/>
            <w:r w:rsidRPr="003F35BD">
              <w:rPr>
                <w:rFonts w:ascii="Arial Narrow" w:eastAsia="Segoe UI" w:hAnsi="Arial Narrow" w:cs="Arial"/>
                <w:sz w:val="24"/>
                <w:szCs w:val="24"/>
              </w:rPr>
              <w:t xml:space="preserve"> (C2) </w:t>
            </w:r>
            <w:proofErr w:type="spellStart"/>
            <w:r w:rsidRPr="003F35BD">
              <w:rPr>
                <w:rFonts w:ascii="Arial Narrow" w:eastAsia="Segoe UI" w:hAnsi="Arial Narrow" w:cs="Arial"/>
                <w:sz w:val="24"/>
                <w:szCs w:val="24"/>
              </w:rPr>
              <w:t>Penanganan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bahan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berbahaya</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beracun</w:t>
            </w:r>
            <w:proofErr w:type="spellEnd"/>
            <w:r w:rsidRPr="003F35BD">
              <w:rPr>
                <w:rFonts w:ascii="Arial Narrow" w:eastAsia="Segoe UI" w:hAnsi="Arial Narrow" w:cs="Arial"/>
                <w:sz w:val="24"/>
                <w:szCs w:val="24"/>
              </w:rPr>
              <w:t xml:space="preserve"> (B3) </w:t>
            </w:r>
            <w:proofErr w:type="spellStart"/>
            <w:r w:rsidRPr="003F35BD">
              <w:rPr>
                <w:rFonts w:ascii="Arial Narrow" w:eastAsia="Segoe UI" w:hAnsi="Arial Narrow" w:cs="Arial"/>
                <w:sz w:val="24"/>
                <w:szCs w:val="24"/>
              </w:rPr>
              <w:t>bidang</w:t>
            </w:r>
            <w:proofErr w:type="spellEnd"/>
            <w:r w:rsidRPr="003F35BD">
              <w:rPr>
                <w:rFonts w:ascii="Arial Narrow" w:eastAsia="Segoe UI" w:hAnsi="Arial Narrow" w:cs="Arial"/>
                <w:sz w:val="24"/>
                <w:szCs w:val="24"/>
              </w:rPr>
              <w:t xml:space="preserve"> Farmasi dan </w:t>
            </w: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cs="Arial"/>
                <w:bCs/>
                <w:sz w:val="24"/>
                <w:szCs w:val="24"/>
              </w:rPr>
              <w:t>upaya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pencegahan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penanggulangan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kecelakaan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kerja</w:t>
            </w:r>
            <w:proofErr w:type="spellEnd"/>
          </w:p>
        </w:tc>
      </w:tr>
      <w:tr w:rsidR="000E0EE1" w:rsidRPr="003F35BD" w14:paraId="469E01C5" w14:textId="77777777" w:rsidTr="00722FF9">
        <w:tc>
          <w:tcPr>
            <w:tcW w:w="9214" w:type="dxa"/>
            <w:shd w:val="clear" w:color="auto" w:fill="auto"/>
          </w:tcPr>
          <w:p w14:paraId="10F29DD7" w14:textId="2E34B236"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menguasai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teknis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penanganan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limbah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fasilitas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pelayanan</w:t>
            </w:r>
            <w:proofErr w:type="spellEnd"/>
            <w:r w:rsidRPr="003F35BD">
              <w:rPr>
                <w:rFonts w:ascii="Arial Narrow" w:hAnsi="Arial Narrow" w:cs="Arial"/>
                <w:bCs/>
                <w:sz w:val="24"/>
                <w:szCs w:val="24"/>
              </w:rPr>
              <w:t xml:space="preserve"> Kesehatan dan </w:t>
            </w:r>
            <w:proofErr w:type="spellStart"/>
            <w:r w:rsidRPr="003F35BD">
              <w:rPr>
                <w:rFonts w:ascii="Arial Narrow" w:hAnsi="Arial Narrow" w:cs="Arial"/>
                <w:bCs/>
                <w:sz w:val="24"/>
                <w:szCs w:val="24"/>
              </w:rPr>
              <w:t>industri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farmasi</w:t>
            </w:r>
            <w:proofErr w:type="spellEnd"/>
          </w:p>
        </w:tc>
      </w:tr>
      <w:tr w:rsidR="000E0EE1" w:rsidRPr="003F35BD" w14:paraId="19FF639F" w14:textId="77777777" w:rsidTr="00722FF9">
        <w:tc>
          <w:tcPr>
            <w:tcW w:w="9214" w:type="dxa"/>
            <w:shd w:val="clear" w:color="auto" w:fill="auto"/>
          </w:tcPr>
          <w:p w14:paraId="36B6B30A"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memahami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tentang</w:t>
            </w:r>
            <w:proofErr w:type="spellEnd"/>
            <w:r w:rsidRPr="003F35BD">
              <w:rPr>
                <w:rFonts w:ascii="Arial Narrow" w:hAnsi="Arial Narrow" w:cs="Arial"/>
                <w:bCs/>
                <w:sz w:val="24"/>
                <w:szCs w:val="24"/>
              </w:rPr>
              <w:t xml:space="preserve"> </w:t>
            </w:r>
            <w:proofErr w:type="spellStart"/>
            <w:proofErr w:type="gramStart"/>
            <w:r w:rsidRPr="003F35BD">
              <w:rPr>
                <w:rFonts w:ascii="Arial Narrow" w:hAnsi="Arial Narrow" w:cs="Arial"/>
                <w:bCs/>
                <w:sz w:val="24"/>
                <w:szCs w:val="24"/>
              </w:rPr>
              <w:t>bahaya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serta</w:t>
            </w:r>
            <w:proofErr w:type="spellEnd"/>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dampak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dari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setiap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faktor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penyebab</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bahaya</w:t>
            </w:r>
            <w:proofErr w:type="spellEnd"/>
            <w:r w:rsidRPr="003F35BD">
              <w:rPr>
                <w:rFonts w:ascii="Arial Narrow" w:hAnsi="Arial Narrow" w:cs="Arial"/>
                <w:bCs/>
                <w:sz w:val="24"/>
                <w:szCs w:val="24"/>
              </w:rPr>
              <w:t xml:space="preserve"> di </w:t>
            </w:r>
            <w:proofErr w:type="spellStart"/>
            <w:r w:rsidRPr="003F35BD">
              <w:rPr>
                <w:rFonts w:ascii="Arial Narrow" w:hAnsi="Arial Narrow" w:cs="Arial"/>
                <w:bCs/>
                <w:sz w:val="24"/>
                <w:szCs w:val="24"/>
              </w:rPr>
              <w:t>lingkungan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kerja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bidang</w:t>
            </w:r>
            <w:proofErr w:type="spellEnd"/>
            <w:r w:rsidRPr="003F35BD">
              <w:rPr>
                <w:rFonts w:ascii="Arial Narrow" w:hAnsi="Arial Narrow" w:cs="Arial"/>
                <w:bCs/>
                <w:sz w:val="24"/>
                <w:szCs w:val="24"/>
              </w:rPr>
              <w:t xml:space="preserve"> Kesehatan </w:t>
            </w:r>
            <w:proofErr w:type="spellStart"/>
            <w:r w:rsidRPr="003F35BD">
              <w:rPr>
                <w:rFonts w:ascii="Arial Narrow" w:hAnsi="Arial Narrow" w:cs="Arial"/>
                <w:bCs/>
                <w:sz w:val="24"/>
                <w:szCs w:val="24"/>
              </w:rPr>
              <w:t>khususnya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farmasi</w:t>
            </w:r>
            <w:proofErr w:type="spellEnd"/>
            <w:r w:rsidRPr="003F35BD">
              <w:rPr>
                <w:rFonts w:ascii="Arial Narrow" w:hAnsi="Arial Narrow" w:cs="Arial"/>
                <w:bCs/>
                <w:sz w:val="24"/>
                <w:szCs w:val="24"/>
              </w:rPr>
              <w:t>.</w:t>
            </w:r>
          </w:p>
        </w:tc>
      </w:tr>
      <w:tr w:rsidR="000E0EE1" w:rsidRPr="003F35BD" w14:paraId="38650049" w14:textId="77777777" w:rsidTr="00722FF9">
        <w:tc>
          <w:tcPr>
            <w:tcW w:w="9214" w:type="dxa"/>
            <w:shd w:val="clear" w:color="auto" w:fill="auto"/>
          </w:tcPr>
          <w:p w14:paraId="759D8E32"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sz w:val="24"/>
                <w:szCs w:val="24"/>
              </w:rPr>
              <w:t xml:space="preserve"> </w:t>
            </w:r>
            <w:proofErr w:type="spellStart"/>
            <w:r w:rsidRPr="003F35BD">
              <w:rPr>
                <w:rFonts w:ascii="Arial Narrow" w:hAnsi="Arial Narrow"/>
                <w:b/>
                <w:bCs/>
                <w:sz w:val="24"/>
                <w:szCs w:val="24"/>
              </w:rPr>
              <w:t>menyesuaikan</w:t>
            </w:r>
            <w:proofErr w:type="spellEnd"/>
            <w:r w:rsidRPr="003F35BD">
              <w:rPr>
                <w:rFonts w:ascii="Arial Narrow" w:hAnsi="Arial Narrow"/>
                <w:b/>
                <w:bCs/>
                <w:sz w:val="24"/>
                <w:szCs w:val="24"/>
              </w:rPr>
              <w:t xml:space="preserve"> (C3) dan </w:t>
            </w: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pengetahuan</w:t>
            </w:r>
            <w:proofErr w:type="spellEnd"/>
            <w:r w:rsidRPr="003F35BD">
              <w:rPr>
                <w:rFonts w:ascii="Arial Narrow" w:hAnsi="Arial Narrow"/>
                <w:sz w:val="24"/>
                <w:szCs w:val="24"/>
              </w:rPr>
              <w:t xml:space="preserve"> K3 LH </w:t>
            </w:r>
            <w:proofErr w:type="spellStart"/>
            <w:r w:rsidRPr="003F35BD">
              <w:rPr>
                <w:rFonts w:ascii="Arial Narrow" w:eastAsia="Segoe UI" w:hAnsi="Arial Narrow" w:cs="Arial"/>
                <w:sz w:val="24"/>
                <w:szCs w:val="24"/>
              </w:rPr>
              <w:t>dengan</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melakukan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sosialisasi</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dengan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b/>
                <w:bCs/>
                <w:sz w:val="24"/>
                <w:szCs w:val="24"/>
              </w:rPr>
              <w:t>memanfaatkan</w:t>
            </w:r>
            <w:proofErr w:type="spellEnd"/>
            <w:r w:rsidRPr="003F35BD">
              <w:rPr>
                <w:rFonts w:ascii="Arial Narrow" w:eastAsia="Segoe UI" w:hAnsi="Arial Narrow" w:cs="Arial"/>
                <w:b/>
                <w:bCs/>
                <w:sz w:val="24"/>
                <w:szCs w:val="24"/>
              </w:rPr>
              <w:t xml:space="preserve"> media digital.</w:t>
            </w:r>
          </w:p>
        </w:tc>
      </w:tr>
      <w:tr w:rsidR="000E0EE1" w:rsidRPr="003F35BD" w14:paraId="73B69AC0" w14:textId="77777777" w:rsidTr="00722FF9">
        <w:tc>
          <w:tcPr>
            <w:tcW w:w="9214" w:type="dxa"/>
            <w:shd w:val="clear" w:color="auto" w:fill="auto"/>
          </w:tcPr>
          <w:p w14:paraId="13EC84FD"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memahami</w:t>
            </w:r>
            <w:proofErr w:type="spellEnd"/>
            <w:r w:rsidRPr="003F35BD">
              <w:rPr>
                <w:rFonts w:ascii="Arial Narrow" w:hAnsi="Arial Narrow" w:cs="Arial"/>
                <w:bCs/>
                <w:sz w:val="24"/>
                <w:szCs w:val="24"/>
              </w:rPr>
              <w:t xml:space="preserve"> (C2) </w:t>
            </w:r>
            <w:proofErr w:type="spellStart"/>
            <w:r w:rsidRPr="003F35BD">
              <w:rPr>
                <w:rFonts w:ascii="Arial Narrow" w:hAnsi="Arial Narrow" w:cs="Arial"/>
                <w:bCs/>
                <w:sz w:val="24"/>
                <w:szCs w:val="24"/>
              </w:rPr>
              <w:t>konsep</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perilaku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sakit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sehat</w:t>
            </w:r>
            <w:proofErr w:type="spellEnd"/>
            <w:r w:rsidRPr="003F35BD">
              <w:rPr>
                <w:rFonts w:ascii="Arial Narrow" w:hAnsi="Arial Narrow" w:cs="Arial"/>
                <w:bCs/>
                <w:sz w:val="24"/>
                <w:szCs w:val="24"/>
              </w:rPr>
              <w:t xml:space="preserve"> </w:t>
            </w:r>
            <w:proofErr w:type="gramStart"/>
            <w:r w:rsidRPr="003F35BD">
              <w:rPr>
                <w:rFonts w:ascii="Arial Narrow" w:hAnsi="Arial Narrow" w:cs="Arial"/>
                <w:bCs/>
                <w:sz w:val="24"/>
                <w:szCs w:val="24"/>
              </w:rPr>
              <w:t xml:space="preserve">dan  </w:t>
            </w:r>
            <w:proofErr w:type="spellStart"/>
            <w:r w:rsidRPr="003F35BD">
              <w:rPr>
                <w:rFonts w:ascii="Arial Narrow" w:hAnsi="Arial Narrow" w:cs="Arial"/>
                <w:bCs/>
                <w:sz w:val="24"/>
                <w:szCs w:val="24"/>
              </w:rPr>
              <w:t>pengantar</w:t>
            </w:r>
            <w:proofErr w:type="spellEnd"/>
            <w:proofErr w:type="gram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Kesehatan</w:t>
            </w:r>
          </w:p>
        </w:tc>
      </w:tr>
      <w:tr w:rsidR="000E0EE1" w:rsidRPr="003F35BD" w14:paraId="39C17F03" w14:textId="77777777" w:rsidTr="00722FF9">
        <w:tc>
          <w:tcPr>
            <w:tcW w:w="9214" w:type="dxa"/>
            <w:shd w:val="clear" w:color="auto" w:fill="auto"/>
          </w:tcPr>
          <w:p w14:paraId="3F5BA479"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menentukan</w:t>
            </w:r>
            <w:proofErr w:type="spellEnd"/>
            <w:r w:rsidRPr="003F35BD">
              <w:rPr>
                <w:rFonts w:ascii="Arial Narrow" w:hAnsi="Arial Narrow" w:cs="Arial"/>
                <w:b/>
                <w:sz w:val="24"/>
                <w:szCs w:val="24"/>
              </w:rPr>
              <w:t xml:space="preserve"> (C3) </w:t>
            </w:r>
            <w:proofErr w:type="spellStart"/>
            <w:r w:rsidRPr="003F35BD">
              <w:rPr>
                <w:rFonts w:ascii="Arial Narrow" w:hAnsi="Arial Narrow" w:cs="Arial"/>
                <w:bCs/>
                <w:sz w:val="24"/>
                <w:szCs w:val="24"/>
              </w:rPr>
              <w:t>teori</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digunakan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untuk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analisis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perilaku</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kebijakan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pemerintah</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apa</w:t>
            </w:r>
            <w:proofErr w:type="spellEnd"/>
            <w:r w:rsidRPr="003F35BD">
              <w:rPr>
                <w:rFonts w:ascii="Arial Narrow" w:hAnsi="Arial Narrow" w:cs="Arial"/>
                <w:bCs/>
                <w:sz w:val="24"/>
                <w:szCs w:val="24"/>
              </w:rPr>
              <w:t xml:space="preserve"> yang </w:t>
            </w:r>
            <w:proofErr w:type="spellStart"/>
            <w:r w:rsidRPr="003F35BD">
              <w:rPr>
                <w:rFonts w:ascii="Arial Narrow" w:hAnsi="Arial Narrow" w:cs="Arial"/>
                <w:bCs/>
                <w:sz w:val="24"/>
                <w:szCs w:val="24"/>
              </w:rPr>
              <w:t>mendukung</w:t>
            </w:r>
            <w:proofErr w:type="spellEnd"/>
            <w:r w:rsidRPr="003F35BD">
              <w:rPr>
                <w:rFonts w:ascii="Arial Narrow" w:hAnsi="Arial Narrow" w:cs="Arial"/>
                <w:bCs/>
                <w:sz w:val="24"/>
                <w:szCs w:val="24"/>
              </w:rPr>
              <w:t xml:space="preserve"> program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kepentingan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tujuan</w:t>
            </w:r>
            <w:proofErr w:type="spellEnd"/>
            <w:r w:rsidRPr="003F35BD">
              <w:rPr>
                <w:rFonts w:ascii="Arial Narrow" w:hAnsi="Arial Narrow" w:cs="Arial"/>
                <w:bCs/>
                <w:sz w:val="24"/>
                <w:szCs w:val="24"/>
              </w:rPr>
              <w:t xml:space="preserve">.  </w:t>
            </w:r>
          </w:p>
        </w:tc>
      </w:tr>
      <w:tr w:rsidR="000E0EE1" w:rsidRPr="003F35BD" w14:paraId="5D8F6889" w14:textId="77777777" w:rsidTr="00722FF9">
        <w:tc>
          <w:tcPr>
            <w:tcW w:w="9214" w:type="dxa"/>
            <w:shd w:val="clear" w:color="auto" w:fill="auto"/>
          </w:tcPr>
          <w:p w14:paraId="4F3273C0"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mengkonsep</w:t>
            </w:r>
            <w:proofErr w:type="spellEnd"/>
            <w:r w:rsidRPr="003F35BD">
              <w:rPr>
                <w:rFonts w:ascii="Arial Narrow" w:hAnsi="Arial Narrow" w:cs="Arial"/>
                <w:b/>
                <w:sz w:val="24"/>
                <w:szCs w:val="24"/>
              </w:rPr>
              <w:t xml:space="preserve"> (C4)</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sebagai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tenaga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kefarmasian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mendesain</w:t>
            </w:r>
            <w:proofErr w:type="spellEnd"/>
            <w:r w:rsidRPr="003F35BD">
              <w:rPr>
                <w:rFonts w:ascii="Arial Narrow" w:hAnsi="Arial Narrow" w:cs="Arial"/>
                <w:bCs/>
                <w:sz w:val="24"/>
                <w:szCs w:val="24"/>
              </w:rPr>
              <w:t xml:space="preserve"> media yang </w:t>
            </w:r>
            <w:proofErr w:type="spellStart"/>
            <w:r w:rsidRPr="003F35BD">
              <w:rPr>
                <w:rFonts w:ascii="Arial Narrow" w:hAnsi="Arial Narrow" w:cs="Arial"/>
                <w:bCs/>
                <w:sz w:val="24"/>
                <w:szCs w:val="24"/>
              </w:rPr>
              <w:t>sesuai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target </w:t>
            </w:r>
            <w:proofErr w:type="spellStart"/>
            <w:r w:rsidRPr="003F35BD">
              <w:rPr>
                <w:rFonts w:ascii="Arial Narrow" w:hAnsi="Arial Narrow" w:cs="Arial"/>
                <w:bCs/>
                <w:sz w:val="24"/>
                <w:szCs w:val="24"/>
              </w:rPr>
              <w:t>promosi</w:t>
            </w:r>
            <w:proofErr w:type="spellEnd"/>
          </w:p>
        </w:tc>
      </w:tr>
      <w:tr w:rsidR="000E0EE1" w:rsidRPr="003F35BD" w14:paraId="5AF95597" w14:textId="77777777" w:rsidTr="00722FF9">
        <w:tc>
          <w:tcPr>
            <w:tcW w:w="9214" w:type="dxa"/>
            <w:shd w:val="clear" w:color="auto" w:fill="auto"/>
          </w:tcPr>
          <w:p w14:paraId="61AA3D2A"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lastRenderedPageBreak/>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membuat</w:t>
            </w:r>
            <w:proofErr w:type="spellEnd"/>
            <w:r w:rsidRPr="003F35BD">
              <w:rPr>
                <w:rFonts w:ascii="Arial Narrow" w:hAnsi="Arial Narrow" w:cs="Arial"/>
                <w:b/>
                <w:sz w:val="24"/>
                <w:szCs w:val="24"/>
              </w:rPr>
              <w:t xml:space="preserve"> (C5)</w:t>
            </w:r>
            <w:r w:rsidRPr="003F35BD">
              <w:rPr>
                <w:rFonts w:ascii="Arial Narrow" w:hAnsi="Arial Narrow" w:cs="Arial"/>
                <w:bCs/>
                <w:sz w:val="24"/>
                <w:szCs w:val="24"/>
              </w:rPr>
              <w:t xml:space="preserve"> instrument </w:t>
            </w:r>
            <w:proofErr w:type="spellStart"/>
            <w:r w:rsidRPr="003F35BD">
              <w:rPr>
                <w:rFonts w:ascii="Arial Narrow" w:hAnsi="Arial Narrow" w:cs="Arial"/>
                <w:bCs/>
                <w:sz w:val="24"/>
                <w:szCs w:val="24"/>
              </w:rPr>
              <w:t>untuk</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mengukur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perubahan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perilaku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masyarakat</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karena</w:t>
            </w:r>
            <w:proofErr w:type="spellEnd"/>
            <w:r w:rsidRPr="003F35BD">
              <w:rPr>
                <w:rFonts w:ascii="Arial Narrow" w:hAnsi="Arial Narrow" w:cs="Arial"/>
                <w:bCs/>
                <w:sz w:val="24"/>
                <w:szCs w:val="24"/>
              </w:rPr>
              <w:t xml:space="preserve"> program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r w:rsidRPr="003F35BD">
              <w:rPr>
                <w:rFonts w:ascii="Arial Narrow" w:hAnsi="Arial Narrow" w:cs="Arial"/>
                <w:bCs/>
                <w:sz w:val="24"/>
                <w:szCs w:val="24"/>
              </w:rPr>
              <w:t xml:space="preserve"> </w:t>
            </w:r>
          </w:p>
        </w:tc>
      </w:tr>
      <w:tr w:rsidR="000E0EE1" w:rsidRPr="003F35BD" w14:paraId="2763B092" w14:textId="77777777" w:rsidTr="00722FF9">
        <w:tc>
          <w:tcPr>
            <w:tcW w:w="9214" w:type="dxa"/>
            <w:shd w:val="clear" w:color="auto" w:fill="auto"/>
          </w:tcPr>
          <w:p w14:paraId="2A5559D3"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menguasai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metode</w:t>
            </w:r>
            <w:proofErr w:type="spellEnd"/>
            <w:r w:rsidRPr="003F35BD">
              <w:rPr>
                <w:rFonts w:ascii="Arial Narrow" w:hAnsi="Arial Narrow" w:cs="Arial"/>
                <w:bCs/>
                <w:sz w:val="24"/>
                <w:szCs w:val="24"/>
              </w:rPr>
              <w:t xml:space="preserve"> dan media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Kesehatan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media social/ </w:t>
            </w:r>
            <w:proofErr w:type="spellStart"/>
            <w:r w:rsidRPr="003F35BD">
              <w:rPr>
                <w:rFonts w:ascii="Arial Narrow" w:hAnsi="Arial Narrow" w:cs="Arial"/>
                <w:bCs/>
                <w:sz w:val="24"/>
                <w:szCs w:val="24"/>
              </w:rPr>
              <w:t>secara</w:t>
            </w:r>
            <w:proofErr w:type="spellEnd"/>
            <w:r w:rsidRPr="003F35BD">
              <w:rPr>
                <w:rFonts w:ascii="Arial Narrow" w:hAnsi="Arial Narrow" w:cs="Arial"/>
                <w:bCs/>
                <w:sz w:val="24"/>
                <w:szCs w:val="24"/>
              </w:rPr>
              <w:t xml:space="preserve"> digital</w:t>
            </w:r>
          </w:p>
        </w:tc>
      </w:tr>
      <w:tr w:rsidR="000E0EE1" w:rsidRPr="003F35BD" w14:paraId="72BD4101" w14:textId="77777777" w:rsidTr="00722FF9">
        <w:tc>
          <w:tcPr>
            <w:tcW w:w="9214" w:type="dxa"/>
            <w:shd w:val="clear" w:color="auto" w:fill="auto"/>
          </w:tcPr>
          <w:p w14:paraId="36799E5E"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
                <w:sz w:val="24"/>
                <w:szCs w:val="24"/>
              </w:rPr>
              <w:t>merancang</w:t>
            </w:r>
            <w:proofErr w:type="spellEnd"/>
            <w:r w:rsidRPr="003F35BD">
              <w:rPr>
                <w:rFonts w:ascii="Arial Narrow" w:hAnsi="Arial Narrow" w:cs="Arial"/>
                <w:b/>
                <w:sz w:val="24"/>
                <w:szCs w:val="24"/>
              </w:rPr>
              <w:t xml:space="preserve"> (C4)</w:t>
            </w:r>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mengevaluasi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konten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promosi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kesehatan</w:t>
            </w:r>
            <w:proofErr w:type="spellEnd"/>
          </w:p>
        </w:tc>
      </w:tr>
      <w:tr w:rsidR="000E0EE1" w:rsidRPr="003F35BD" w14:paraId="30B80849" w14:textId="77777777" w:rsidTr="00722FF9">
        <w:tc>
          <w:tcPr>
            <w:tcW w:w="9214" w:type="dxa"/>
            <w:shd w:val="clear" w:color="auto" w:fill="auto"/>
          </w:tcPr>
          <w:p w14:paraId="1EE7BEE9" w14:textId="77777777" w:rsidR="000E0EE1" w:rsidRPr="003F35BD" w:rsidRDefault="000E0EE1">
            <w:pPr>
              <w:pStyle w:val="ListParagraph"/>
              <w:numPr>
                <w:ilvl w:val="0"/>
                <w:numId w:val="49"/>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Mahasiswa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mampu</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mengevaluasi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keberhasilan</w:t>
            </w:r>
            <w:proofErr w:type="spellEnd"/>
            <w:r w:rsidRPr="003F35BD">
              <w:rPr>
                <w:rFonts w:ascii="Arial Narrow" w:hAnsi="Arial Narrow" w:cs="Arial"/>
                <w:bCs/>
                <w:sz w:val="24"/>
                <w:szCs w:val="24"/>
              </w:rPr>
              <w:t xml:space="preserve"> Program </w:t>
            </w:r>
            <w:proofErr w:type="spellStart"/>
            <w:r w:rsidRPr="003F35BD">
              <w:rPr>
                <w:rFonts w:ascii="Arial Narrow" w:hAnsi="Arial Narrow" w:cs="Arial"/>
                <w:bCs/>
                <w:sz w:val="24"/>
                <w:szCs w:val="24"/>
              </w:rPr>
              <w:t>Promkes</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dengan</w:t>
            </w:r>
            <w:proofErr w:type="spellEnd"/>
            <w:r w:rsidRPr="003F35BD">
              <w:rPr>
                <w:rFonts w:ascii="Arial Narrow" w:hAnsi="Arial Narrow" w:cs="Arial"/>
                <w:bCs/>
                <w:sz w:val="24"/>
                <w:szCs w:val="24"/>
              </w:rPr>
              <w:t xml:space="preserve"> strategi </w:t>
            </w:r>
            <w:proofErr w:type="spellStart"/>
            <w:r w:rsidRPr="003F35BD">
              <w:rPr>
                <w:rFonts w:ascii="Arial Narrow" w:hAnsi="Arial Narrow" w:cs="Arial"/>
                <w:bCs/>
                <w:sz w:val="24"/>
                <w:szCs w:val="24"/>
              </w:rPr>
              <w:t>penerapan</w:t>
            </w:r>
            <w:proofErr w:type="spellEnd"/>
            <w:r w:rsidRPr="003F35BD">
              <w:rPr>
                <w:rFonts w:ascii="Arial Narrow" w:hAnsi="Arial Narrow" w:cs="Arial"/>
                <w:bCs/>
                <w:sz w:val="24"/>
                <w:szCs w:val="24"/>
              </w:rPr>
              <w:t xml:space="preserve"> media digital</w:t>
            </w:r>
          </w:p>
          <w:p w14:paraId="5CE823E1" w14:textId="77777777" w:rsidR="00722FF9" w:rsidRPr="003F35BD" w:rsidRDefault="00722FF9" w:rsidP="00722FF9">
            <w:pPr>
              <w:spacing w:after="0" w:line="360" w:lineRule="auto"/>
              <w:jc w:val="both"/>
              <w:rPr>
                <w:rFonts w:ascii="Arial Narrow" w:hAnsi="Arial Narrow" w:cs="Arial"/>
                <w:bCs/>
                <w:sz w:val="24"/>
                <w:szCs w:val="24"/>
              </w:rPr>
            </w:pPr>
          </w:p>
          <w:p w14:paraId="5626E201" w14:textId="77777777" w:rsidR="00722FF9" w:rsidRPr="003F35BD" w:rsidRDefault="00722FF9" w:rsidP="00722FF9">
            <w:pPr>
              <w:spacing w:after="0" w:line="360" w:lineRule="auto"/>
              <w:jc w:val="both"/>
              <w:rPr>
                <w:rFonts w:ascii="Arial Narrow" w:hAnsi="Arial Narrow" w:cs="Arial"/>
                <w:bCs/>
                <w:sz w:val="24"/>
                <w:szCs w:val="24"/>
              </w:rPr>
            </w:pPr>
          </w:p>
          <w:p w14:paraId="56EC6F02" w14:textId="6888F9E8" w:rsidR="00722FF9" w:rsidRPr="003F35BD" w:rsidRDefault="00722FF9" w:rsidP="00722FF9">
            <w:pPr>
              <w:pStyle w:val="ListParagraph"/>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jc w:val="center"/>
              <w:rPr>
                <w:rFonts w:ascii="Arial Narrow" w:hAnsi="Arial Narrow" w:cs="Arial"/>
                <w:b/>
                <w:sz w:val="24"/>
                <w:szCs w:val="24"/>
              </w:rPr>
            </w:pPr>
            <w:proofErr w:type="spellStart"/>
            <w:r w:rsidRPr="003F35BD">
              <w:rPr>
                <w:rFonts w:ascii="Arial Narrow" w:hAnsi="Arial Narrow" w:cs="Arial"/>
                <w:b/>
                <w:sz w:val="24"/>
                <w:szCs w:val="24"/>
              </w:rPr>
              <w:t>Reorganisasi</w:t>
            </w:r>
            <w:proofErr w:type="spellEnd"/>
          </w:p>
          <w:p w14:paraId="63AEBB57" w14:textId="77777777" w:rsidR="00722FF9" w:rsidRPr="003F35BD" w:rsidRDefault="00722FF9" w:rsidP="00722FF9">
            <w:pPr>
              <w:spacing w:after="0" w:line="360" w:lineRule="auto"/>
              <w:jc w:val="both"/>
              <w:rPr>
                <w:rFonts w:ascii="Arial Narrow" w:hAnsi="Arial Narrow" w:cs="Arial"/>
                <w:bCs/>
                <w:sz w:val="24"/>
                <w:szCs w:val="24"/>
              </w:rPr>
            </w:pPr>
          </w:p>
          <w:p w14:paraId="19FD7CED" w14:textId="4BAB0499" w:rsidR="00722FF9" w:rsidRPr="003F35BD" w:rsidRDefault="00722FF9" w:rsidP="00722FF9">
            <w:pPr>
              <w:spacing w:after="0" w:line="360" w:lineRule="auto"/>
              <w:jc w:val="both"/>
              <w:rPr>
                <w:rFonts w:ascii="Arial Narrow" w:hAnsi="Arial Narrow" w:cs="Arial"/>
                <w:bCs/>
                <w:sz w:val="24"/>
                <w:szCs w:val="24"/>
              </w:rPr>
            </w:pPr>
            <w:r w:rsidRPr="003F35BD">
              <w:rPr>
                <w:rFonts w:ascii="Arial Narrow" w:hAnsi="Arial Narrow" w:cs="Arial"/>
                <w:b/>
                <w:sz w:val="24"/>
                <w:szCs w:val="24"/>
              </w:rPr>
              <w:t>K3LH</w:t>
            </w:r>
            <w:r w:rsidRPr="003F35BD">
              <w:rPr>
                <w:rFonts w:ascii="Arial Narrow" w:hAnsi="Arial Narrow" w:cs="Arial"/>
                <w:noProof/>
                <w:color w:val="000000"/>
                <w:sz w:val="24"/>
                <w:szCs w:val="24"/>
                <w:bdr w:val="none" w:sz="0" w:space="0" w:color="auto" w:frame="1"/>
              </w:rPr>
              <w:drawing>
                <wp:inline distT="0" distB="0" distL="0" distR="0" wp14:anchorId="7ADC3606" wp14:editId="6CB3232E">
                  <wp:extent cx="6930239" cy="3313430"/>
                  <wp:effectExtent l="95250" t="0" r="80645" b="172720"/>
                  <wp:docPr id="293427460" name="Diagram 2934274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5F164B08" w14:textId="7D1925D9" w:rsidR="00722FF9" w:rsidRPr="003F35BD" w:rsidRDefault="00722FF9" w:rsidP="00722FF9">
            <w:pPr>
              <w:spacing w:after="0" w:line="360" w:lineRule="auto"/>
              <w:jc w:val="both"/>
              <w:rPr>
                <w:rFonts w:ascii="Arial Narrow" w:hAnsi="Arial Narrow" w:cs="Arial"/>
                <w:bCs/>
                <w:sz w:val="24"/>
                <w:szCs w:val="24"/>
              </w:rPr>
            </w:pPr>
          </w:p>
          <w:p w14:paraId="7680CDF7" w14:textId="77777777" w:rsidR="00722FF9" w:rsidRPr="003F35BD" w:rsidRDefault="00722FF9" w:rsidP="00722FF9">
            <w:pPr>
              <w:spacing w:after="0" w:line="360" w:lineRule="auto"/>
              <w:jc w:val="both"/>
              <w:rPr>
                <w:rFonts w:ascii="Arial Narrow" w:hAnsi="Arial Narrow" w:cs="Arial"/>
                <w:bCs/>
                <w:sz w:val="24"/>
                <w:szCs w:val="24"/>
              </w:rPr>
            </w:pPr>
          </w:p>
          <w:p w14:paraId="7E75AC80" w14:textId="77777777" w:rsidR="00722FF9" w:rsidRPr="003F35BD" w:rsidRDefault="00722FF9" w:rsidP="00722FF9">
            <w:pPr>
              <w:spacing w:after="0" w:line="360" w:lineRule="auto"/>
              <w:jc w:val="both"/>
              <w:rPr>
                <w:rFonts w:ascii="Arial Narrow" w:hAnsi="Arial Narrow" w:cs="Arial"/>
                <w:bCs/>
                <w:sz w:val="24"/>
                <w:szCs w:val="24"/>
              </w:rPr>
            </w:pPr>
          </w:p>
          <w:p w14:paraId="37E4D18E" w14:textId="77777777" w:rsidR="00722FF9" w:rsidRPr="003F35BD" w:rsidRDefault="00722FF9" w:rsidP="00722FF9">
            <w:pPr>
              <w:spacing w:after="0" w:line="360" w:lineRule="auto"/>
              <w:jc w:val="both"/>
              <w:rPr>
                <w:rFonts w:ascii="Arial Narrow" w:hAnsi="Arial Narrow" w:cs="Arial"/>
                <w:bCs/>
                <w:sz w:val="24"/>
                <w:szCs w:val="24"/>
              </w:rPr>
            </w:pPr>
          </w:p>
          <w:p w14:paraId="02AB6425" w14:textId="77777777" w:rsidR="00722FF9" w:rsidRPr="003F35BD" w:rsidRDefault="00722FF9" w:rsidP="00722FF9">
            <w:pPr>
              <w:spacing w:after="0" w:line="360" w:lineRule="auto"/>
              <w:jc w:val="both"/>
              <w:rPr>
                <w:rFonts w:ascii="Arial Narrow" w:hAnsi="Arial Narrow" w:cs="Arial"/>
                <w:bCs/>
                <w:sz w:val="24"/>
                <w:szCs w:val="24"/>
              </w:rPr>
            </w:pPr>
          </w:p>
          <w:p w14:paraId="65E83655" w14:textId="77777777" w:rsidR="00722FF9" w:rsidRPr="003F35BD" w:rsidRDefault="00722FF9" w:rsidP="00722FF9">
            <w:pPr>
              <w:spacing w:after="0" w:line="360" w:lineRule="auto"/>
              <w:jc w:val="both"/>
              <w:rPr>
                <w:rFonts w:ascii="Arial Narrow" w:hAnsi="Arial Narrow" w:cs="Arial"/>
                <w:bCs/>
                <w:sz w:val="24"/>
                <w:szCs w:val="24"/>
              </w:rPr>
            </w:pPr>
          </w:p>
          <w:p w14:paraId="01295B7E" w14:textId="77777777" w:rsidR="00722FF9" w:rsidRPr="003F35BD" w:rsidRDefault="00722FF9" w:rsidP="00722FF9">
            <w:pPr>
              <w:spacing w:after="0" w:line="360" w:lineRule="auto"/>
              <w:jc w:val="both"/>
              <w:rPr>
                <w:rFonts w:ascii="Arial Narrow" w:hAnsi="Arial Narrow" w:cs="Arial"/>
                <w:bCs/>
                <w:sz w:val="24"/>
                <w:szCs w:val="24"/>
              </w:rPr>
            </w:pPr>
          </w:p>
          <w:p w14:paraId="7D99CE4E" w14:textId="77777777" w:rsidR="00722FF9" w:rsidRPr="003F35BD" w:rsidRDefault="00722FF9" w:rsidP="00722FF9">
            <w:pPr>
              <w:spacing w:after="0" w:line="360" w:lineRule="auto"/>
              <w:jc w:val="both"/>
              <w:rPr>
                <w:rFonts w:ascii="Arial Narrow" w:hAnsi="Arial Narrow" w:cs="Arial"/>
                <w:bCs/>
                <w:sz w:val="24"/>
                <w:szCs w:val="24"/>
              </w:rPr>
            </w:pPr>
          </w:p>
          <w:p w14:paraId="7AEE13F2" w14:textId="77777777" w:rsidR="00722FF9" w:rsidRPr="003F35BD" w:rsidRDefault="00722FF9" w:rsidP="00722FF9">
            <w:pPr>
              <w:spacing w:after="0" w:line="360" w:lineRule="auto"/>
              <w:jc w:val="both"/>
              <w:rPr>
                <w:rFonts w:ascii="Arial Narrow" w:hAnsi="Arial Narrow" w:cs="Arial"/>
                <w:bCs/>
                <w:sz w:val="24"/>
                <w:szCs w:val="24"/>
              </w:rPr>
            </w:pPr>
          </w:p>
          <w:p w14:paraId="436493D2" w14:textId="108C8C46" w:rsidR="00722FF9" w:rsidRPr="003F35BD" w:rsidRDefault="00722FF9" w:rsidP="00722FF9">
            <w:pPr>
              <w:spacing w:after="0" w:line="360" w:lineRule="auto"/>
              <w:jc w:val="both"/>
              <w:rPr>
                <w:rFonts w:ascii="Arial Narrow" w:hAnsi="Arial Narrow" w:cs="Arial"/>
                <w:b/>
                <w:sz w:val="24"/>
                <w:szCs w:val="24"/>
              </w:rPr>
            </w:pPr>
            <w:r w:rsidRPr="003F35BD">
              <w:rPr>
                <w:rFonts w:ascii="Arial Narrow" w:hAnsi="Arial Narrow" w:cs="Arial"/>
                <w:b/>
                <w:sz w:val="24"/>
                <w:szCs w:val="24"/>
              </w:rPr>
              <w:lastRenderedPageBreak/>
              <w:t>PROMKES</w:t>
            </w:r>
          </w:p>
          <w:p w14:paraId="6173C0CB" w14:textId="0487AF9E" w:rsidR="00722FF9" w:rsidRPr="003F35BD" w:rsidRDefault="00722FF9" w:rsidP="00722FF9">
            <w:pPr>
              <w:spacing w:after="0" w:line="360" w:lineRule="auto"/>
              <w:jc w:val="both"/>
              <w:rPr>
                <w:rFonts w:ascii="Arial Narrow" w:hAnsi="Arial Narrow" w:cs="Arial"/>
                <w:bCs/>
                <w:sz w:val="24"/>
                <w:szCs w:val="24"/>
              </w:rPr>
            </w:pPr>
            <w:r w:rsidRPr="003F35BD">
              <w:rPr>
                <w:rFonts w:ascii="Arial Narrow" w:hAnsi="Arial Narrow" w:cs="Arial"/>
                <w:noProof/>
                <w:color w:val="000000"/>
                <w:sz w:val="24"/>
                <w:szCs w:val="24"/>
                <w:bdr w:val="none" w:sz="0" w:space="0" w:color="auto" w:frame="1"/>
              </w:rPr>
              <w:drawing>
                <wp:inline distT="0" distB="0" distL="0" distR="0" wp14:anchorId="6468E915" wp14:editId="38C30C41">
                  <wp:extent cx="8070491" cy="3313569"/>
                  <wp:effectExtent l="0" t="0" r="0" b="172720"/>
                  <wp:docPr id="1163544233" name="Diagram 11635442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tc>
      </w:tr>
    </w:tbl>
    <w:p w14:paraId="14698A8E" w14:textId="0A3A8ADA" w:rsidR="00342896" w:rsidRPr="003F35BD" w:rsidRDefault="00342896" w:rsidP="000E0EE1">
      <w:pPr>
        <w:spacing w:after="0" w:line="360" w:lineRule="auto"/>
        <w:rPr>
          <w:rFonts w:ascii="Arial Narrow" w:hAnsi="Arial Narrow"/>
          <w:sz w:val="24"/>
          <w:szCs w:val="24"/>
        </w:rPr>
      </w:pPr>
    </w:p>
    <w:tbl>
      <w:tblPr>
        <w:tblStyle w:val="TableGrid"/>
        <w:tblW w:w="9053" w:type="dxa"/>
        <w:tblInd w:w="108" w:type="dxa"/>
        <w:tblLayout w:type="fixed"/>
        <w:tblLook w:val="04A0" w:firstRow="1" w:lastRow="0" w:firstColumn="1" w:lastColumn="0" w:noHBand="0" w:noVBand="1"/>
      </w:tblPr>
      <w:tblGrid>
        <w:gridCol w:w="9053"/>
      </w:tblGrid>
      <w:tr w:rsidR="00463158" w:rsidRPr="003F35BD" w14:paraId="33A37B83" w14:textId="77777777" w:rsidTr="00342896">
        <w:tc>
          <w:tcPr>
            <w:tcW w:w="9053" w:type="dxa"/>
          </w:tcPr>
          <w:p w14:paraId="3B8D37D3" w14:textId="5F0F49A4" w:rsidR="00463158" w:rsidRPr="003F35BD" w:rsidRDefault="00722FF9" w:rsidP="000E0EE1">
            <w:pPr>
              <w:pStyle w:val="ListParagraph"/>
              <w:spacing w:line="360" w:lineRule="auto"/>
              <w:jc w:val="center"/>
              <w:rPr>
                <w:rFonts w:ascii="Arial Narrow" w:hAnsi="Arial Narrow"/>
                <w:sz w:val="24"/>
                <w:szCs w:val="24"/>
              </w:rPr>
            </w:pPr>
            <w:r w:rsidRPr="003F35BD">
              <w:rPr>
                <w:rFonts w:ascii="Arial Narrow" w:hAnsi="Arial Narrow"/>
                <w:b/>
                <w:sz w:val="24"/>
                <w:szCs w:val="24"/>
              </w:rPr>
              <w:t>5</w:t>
            </w:r>
            <w:r w:rsidR="00463158" w:rsidRPr="003F35BD">
              <w:rPr>
                <w:rFonts w:ascii="Arial Narrow" w:hAnsi="Arial Narrow"/>
                <w:b/>
                <w:sz w:val="24"/>
                <w:szCs w:val="24"/>
                <w:lang w:val="sv-SE"/>
              </w:rPr>
              <w:t>. Strategi Perkuliahan</w:t>
            </w:r>
          </w:p>
        </w:tc>
      </w:tr>
    </w:tbl>
    <w:p w14:paraId="606411CC" w14:textId="55BB9EA5" w:rsidR="006C2177" w:rsidRPr="003F35BD" w:rsidRDefault="006C2177">
      <w:pPr>
        <w:numPr>
          <w:ilvl w:val="0"/>
          <w:numId w:val="3"/>
        </w:numPr>
        <w:spacing w:after="0" w:line="360" w:lineRule="auto"/>
        <w:ind w:left="427"/>
        <w:jc w:val="both"/>
        <w:rPr>
          <w:rFonts w:ascii="Arial Narrow" w:hAnsi="Arial Narrow"/>
          <w:i/>
          <w:iCs/>
          <w:sz w:val="24"/>
          <w:szCs w:val="24"/>
        </w:rPr>
      </w:pPr>
      <w:r w:rsidRPr="003F35BD">
        <w:rPr>
          <w:rFonts w:ascii="Arial Narrow" w:hAnsi="Arial Narrow"/>
          <w:i/>
          <w:iCs/>
          <w:sz w:val="24"/>
          <w:szCs w:val="24"/>
        </w:rPr>
        <w:t>Student Centered Learning</w:t>
      </w:r>
    </w:p>
    <w:p w14:paraId="21C60C9C" w14:textId="5F51CE4C" w:rsidR="00463158" w:rsidRPr="003F35BD" w:rsidRDefault="00463158">
      <w:pPr>
        <w:numPr>
          <w:ilvl w:val="0"/>
          <w:numId w:val="3"/>
        </w:numPr>
        <w:spacing w:after="0" w:line="360" w:lineRule="auto"/>
        <w:ind w:left="427"/>
        <w:jc w:val="both"/>
        <w:rPr>
          <w:rFonts w:ascii="Arial Narrow" w:hAnsi="Arial Narrow"/>
          <w:sz w:val="24"/>
          <w:szCs w:val="24"/>
        </w:rPr>
      </w:pPr>
      <w:r w:rsidRPr="003F35BD">
        <w:rPr>
          <w:rFonts w:ascii="Arial Narrow" w:hAnsi="Arial Narrow"/>
          <w:sz w:val="24"/>
          <w:szCs w:val="24"/>
          <w:lang w:val="sv-SE"/>
        </w:rPr>
        <w:t xml:space="preserve">Metode perkuliahan ini, dosen akan memberikan pengarahan sebagai </w:t>
      </w:r>
      <w:r w:rsidRPr="003F35BD">
        <w:rPr>
          <w:rFonts w:ascii="Arial Narrow" w:hAnsi="Arial Narrow"/>
          <w:b/>
          <w:sz w:val="24"/>
          <w:szCs w:val="24"/>
          <w:lang w:val="sv-SE"/>
        </w:rPr>
        <w:t>fasilitator</w:t>
      </w:r>
      <w:r w:rsidRPr="003F35BD">
        <w:rPr>
          <w:rFonts w:ascii="Arial Narrow" w:hAnsi="Arial Narrow"/>
          <w:sz w:val="24"/>
          <w:szCs w:val="24"/>
          <w:lang w:val="sv-SE"/>
        </w:rPr>
        <w:t xml:space="preserve"> dalam diskusi dan presentasi hasil mahasiswa mengerjakan Tugas dan study literatur. Dosen akan memantau dan melakukan kuis dan </w:t>
      </w:r>
      <w:r w:rsidRPr="003F35BD">
        <w:rPr>
          <w:rFonts w:ascii="Arial Narrow" w:hAnsi="Arial Narrow"/>
          <w:b/>
          <w:sz w:val="24"/>
          <w:szCs w:val="24"/>
          <w:lang w:val="sv-SE"/>
        </w:rPr>
        <w:t>stimulasi</w:t>
      </w:r>
      <w:r w:rsidRPr="003F35BD">
        <w:rPr>
          <w:rFonts w:ascii="Arial Narrow" w:hAnsi="Arial Narrow"/>
          <w:sz w:val="24"/>
          <w:szCs w:val="24"/>
          <w:lang w:val="sv-SE"/>
        </w:rPr>
        <w:t xml:space="preserve"> mengenai metode dan prinsip dasar masing-masing materi kemudian fokus pada diskusi sehingga mahasiswa dapat menggambarkan, membedakan, dan memberikan pendapat</w:t>
      </w:r>
      <w:r w:rsidR="00E81DB4" w:rsidRPr="003F35BD">
        <w:rPr>
          <w:rFonts w:ascii="Arial Narrow" w:hAnsi="Arial Narrow"/>
          <w:sz w:val="24"/>
          <w:szCs w:val="24"/>
          <w:lang w:val="sv-SE"/>
        </w:rPr>
        <w:t xml:space="preserve"> pada rancangan desain dan alur data atau fitur yang disampaikan</w:t>
      </w:r>
      <w:r w:rsidRPr="003F35BD">
        <w:rPr>
          <w:rFonts w:ascii="Arial Narrow" w:hAnsi="Arial Narrow"/>
          <w:sz w:val="24"/>
          <w:szCs w:val="24"/>
          <w:lang w:val="sv-SE"/>
        </w:rPr>
        <w:t xml:space="preserve">. Dinamika perkuliahan di laksanakan dalam berbagai kegiatan seperti; </w:t>
      </w:r>
      <w:proofErr w:type="spellStart"/>
      <w:r w:rsidRPr="003F35BD">
        <w:rPr>
          <w:rFonts w:ascii="Arial Narrow" w:hAnsi="Arial Narrow"/>
          <w:sz w:val="24"/>
          <w:szCs w:val="24"/>
        </w:rPr>
        <w:t>Pembagian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kelompok</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diskusi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pembuatan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makalah</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presentasi</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diskusi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klasikal</w:t>
      </w:r>
      <w:proofErr w:type="spellEnd"/>
      <w:r w:rsidRPr="003F35BD">
        <w:rPr>
          <w:rFonts w:ascii="Arial Narrow" w:hAnsi="Arial Narrow"/>
          <w:sz w:val="24"/>
          <w:szCs w:val="24"/>
        </w:rPr>
        <w:t>.</w:t>
      </w:r>
    </w:p>
    <w:p w14:paraId="6DA58CF5" w14:textId="77777777" w:rsidR="00463158" w:rsidRPr="003F35BD" w:rsidRDefault="00463158" w:rsidP="000E0EE1">
      <w:pPr>
        <w:spacing w:after="0" w:line="360" w:lineRule="auto"/>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9053"/>
      </w:tblGrid>
      <w:tr w:rsidR="00463158" w:rsidRPr="003F35BD" w14:paraId="1D15F313" w14:textId="77777777" w:rsidTr="00404E18">
        <w:tc>
          <w:tcPr>
            <w:tcW w:w="9242" w:type="dxa"/>
          </w:tcPr>
          <w:p w14:paraId="031D7B75" w14:textId="33F8D4DC" w:rsidR="00463158" w:rsidRPr="003F35BD" w:rsidRDefault="00722FF9" w:rsidP="000E0EE1">
            <w:pPr>
              <w:spacing w:line="360" w:lineRule="auto"/>
              <w:jc w:val="center"/>
              <w:rPr>
                <w:rFonts w:ascii="Arial Narrow" w:hAnsi="Arial Narrow"/>
                <w:sz w:val="24"/>
                <w:szCs w:val="24"/>
              </w:rPr>
            </w:pPr>
            <w:r w:rsidRPr="003F35BD">
              <w:rPr>
                <w:rFonts w:ascii="Arial Narrow" w:hAnsi="Arial Narrow"/>
                <w:b/>
                <w:sz w:val="24"/>
                <w:szCs w:val="24"/>
              </w:rPr>
              <w:t>6</w:t>
            </w:r>
            <w:r w:rsidR="00463158" w:rsidRPr="003F35BD">
              <w:rPr>
                <w:rFonts w:ascii="Arial Narrow" w:hAnsi="Arial Narrow"/>
                <w:b/>
                <w:sz w:val="24"/>
                <w:szCs w:val="24"/>
                <w:lang w:val="sv-SE"/>
              </w:rPr>
              <w:t>. Materi/ Bacaan Perkuliahan</w:t>
            </w:r>
          </w:p>
        </w:tc>
      </w:tr>
    </w:tbl>
    <w:p w14:paraId="1B889424" w14:textId="77777777" w:rsidR="00361BAF" w:rsidRPr="003F35BD" w:rsidRDefault="00361BAF" w:rsidP="000E0EE1">
      <w:pPr>
        <w:spacing w:after="0" w:line="360" w:lineRule="auto"/>
        <w:ind w:firstLine="540"/>
        <w:jc w:val="both"/>
        <w:rPr>
          <w:rFonts w:ascii="Arial Narrow" w:hAnsi="Arial Narrow"/>
          <w:sz w:val="24"/>
          <w:szCs w:val="24"/>
          <w:lang w:val="fi-FI"/>
        </w:rPr>
      </w:pPr>
    </w:p>
    <w:p w14:paraId="6E1AE2E3" w14:textId="2F599A7E" w:rsidR="00463158" w:rsidRPr="003F35BD" w:rsidRDefault="00463158" w:rsidP="000E0EE1">
      <w:pPr>
        <w:spacing w:after="0" w:line="360" w:lineRule="auto"/>
        <w:ind w:firstLine="540"/>
        <w:jc w:val="both"/>
        <w:rPr>
          <w:rFonts w:ascii="Arial Narrow" w:hAnsi="Arial Narrow"/>
          <w:sz w:val="24"/>
          <w:szCs w:val="24"/>
          <w:lang w:val="fi-FI"/>
        </w:rPr>
      </w:pPr>
      <w:r w:rsidRPr="003F35BD">
        <w:rPr>
          <w:rFonts w:ascii="Arial Narrow" w:hAnsi="Arial Narrow"/>
          <w:sz w:val="24"/>
          <w:szCs w:val="24"/>
          <w:lang w:val="fi-FI"/>
        </w:rPr>
        <w:t>Buku/ referensi dalam perkuliahan ini antara lain:</w:t>
      </w:r>
    </w:p>
    <w:p w14:paraId="13ACB694" w14:textId="5B69997C" w:rsidR="00361BAF" w:rsidRPr="003F35BD" w:rsidRDefault="00361BAF">
      <w:pPr>
        <w:numPr>
          <w:ilvl w:val="0"/>
          <w:numId w:val="31"/>
        </w:numPr>
        <w:spacing w:after="0" w:line="360" w:lineRule="auto"/>
        <w:jc w:val="both"/>
        <w:rPr>
          <w:rFonts w:ascii="Arial Narrow" w:hAnsi="Arial Narrow" w:cs="Arial"/>
          <w:bCs/>
          <w:sz w:val="24"/>
          <w:szCs w:val="24"/>
        </w:rPr>
      </w:pPr>
      <w:proofErr w:type="spellStart"/>
      <w:r w:rsidRPr="003F35BD">
        <w:rPr>
          <w:rFonts w:ascii="Arial Narrow" w:hAnsi="Arial Narrow" w:cs="Arial"/>
          <w:bCs/>
          <w:sz w:val="24"/>
          <w:szCs w:val="24"/>
        </w:rPr>
        <w:t>Undang-Undang</w:t>
      </w:r>
      <w:proofErr w:type="spellEnd"/>
      <w:r w:rsidRPr="003F35BD">
        <w:rPr>
          <w:rFonts w:ascii="Arial Narrow" w:hAnsi="Arial Narrow" w:cs="Arial"/>
          <w:bCs/>
          <w:sz w:val="24"/>
          <w:szCs w:val="24"/>
        </w:rPr>
        <w:t xml:space="preserve"> Kesehatan RI No </w:t>
      </w:r>
      <w:r w:rsidR="008B44EE">
        <w:rPr>
          <w:rFonts w:ascii="Arial Narrow" w:hAnsi="Arial Narrow" w:cs="Arial"/>
          <w:bCs/>
          <w:sz w:val="24"/>
          <w:szCs w:val="24"/>
        </w:rPr>
        <w:t>17</w:t>
      </w:r>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Tahun</w:t>
      </w:r>
      <w:proofErr w:type="spellEnd"/>
      <w:r w:rsidRPr="003F35BD">
        <w:rPr>
          <w:rFonts w:ascii="Arial Narrow" w:hAnsi="Arial Narrow" w:cs="Arial"/>
          <w:bCs/>
          <w:sz w:val="24"/>
          <w:szCs w:val="24"/>
        </w:rPr>
        <w:t xml:space="preserve"> 20</w:t>
      </w:r>
      <w:r w:rsidR="008B44EE">
        <w:rPr>
          <w:rFonts w:ascii="Arial Narrow" w:hAnsi="Arial Narrow" w:cs="Arial"/>
          <w:bCs/>
          <w:sz w:val="24"/>
          <w:szCs w:val="24"/>
        </w:rPr>
        <w:t>23</w:t>
      </w:r>
      <w:r w:rsidRPr="003F35BD">
        <w:rPr>
          <w:rFonts w:ascii="Arial Narrow" w:hAnsi="Arial Narrow" w:cs="Arial"/>
          <w:bCs/>
          <w:sz w:val="24"/>
          <w:szCs w:val="24"/>
        </w:rPr>
        <w:t xml:space="preserve"> </w:t>
      </w:r>
    </w:p>
    <w:p w14:paraId="799E2CC8" w14:textId="77777777" w:rsidR="008B44EE" w:rsidRDefault="008B44EE" w:rsidP="008B44EE">
      <w:pPr>
        <w:pStyle w:val="ListParagraph"/>
        <w:numPr>
          <w:ilvl w:val="0"/>
          <w:numId w:val="31"/>
        </w:numPr>
        <w:spacing w:after="0" w:line="360" w:lineRule="auto"/>
        <w:jc w:val="both"/>
        <w:rPr>
          <w:rFonts w:ascii="Arial Narrow" w:hAnsi="Arial Narrow" w:cs="Arial"/>
          <w:sz w:val="24"/>
          <w:szCs w:val="24"/>
        </w:rPr>
      </w:pPr>
      <w:proofErr w:type="spellStart"/>
      <w:r>
        <w:rPr>
          <w:rFonts w:ascii="Arial Narrow" w:hAnsi="Arial Narrow" w:cs="Arial"/>
          <w:sz w:val="24"/>
          <w:szCs w:val="24"/>
        </w:rPr>
        <w:t>Undang-Undang</w:t>
      </w:r>
      <w:proofErr w:type="spellEnd"/>
      <w:r>
        <w:rPr>
          <w:rFonts w:ascii="Arial Narrow" w:hAnsi="Arial Narrow" w:cs="Arial"/>
          <w:sz w:val="24"/>
          <w:szCs w:val="24"/>
        </w:rPr>
        <w:t xml:space="preserve"> No 17 </w:t>
      </w:r>
      <w:proofErr w:type="spellStart"/>
      <w:r>
        <w:rPr>
          <w:rFonts w:ascii="Arial Narrow" w:hAnsi="Arial Narrow" w:cs="Arial"/>
          <w:sz w:val="24"/>
          <w:szCs w:val="24"/>
        </w:rPr>
        <w:t>tahun</w:t>
      </w:r>
      <w:proofErr w:type="spellEnd"/>
      <w:r>
        <w:rPr>
          <w:rFonts w:ascii="Arial Narrow" w:hAnsi="Arial Narrow" w:cs="Arial"/>
          <w:sz w:val="24"/>
          <w:szCs w:val="24"/>
        </w:rPr>
        <w:t xml:space="preserve"> 2023 </w:t>
      </w:r>
      <w:proofErr w:type="spellStart"/>
      <w:r>
        <w:rPr>
          <w:rFonts w:ascii="Arial Narrow" w:hAnsi="Arial Narrow" w:cs="Arial"/>
          <w:sz w:val="24"/>
          <w:szCs w:val="24"/>
        </w:rPr>
        <w:t>tentang</w:t>
      </w:r>
      <w:proofErr w:type="spellEnd"/>
      <w:r>
        <w:rPr>
          <w:rFonts w:ascii="Arial Narrow" w:hAnsi="Arial Narrow" w:cs="Arial"/>
          <w:sz w:val="24"/>
          <w:szCs w:val="24"/>
        </w:rPr>
        <w:t xml:space="preserve"> Kesehatan</w:t>
      </w:r>
    </w:p>
    <w:p w14:paraId="4428DF81" w14:textId="77777777" w:rsidR="008B44EE" w:rsidRPr="003F35BD" w:rsidRDefault="008B44EE" w:rsidP="008B44EE">
      <w:pPr>
        <w:pStyle w:val="ListParagraph"/>
        <w:numPr>
          <w:ilvl w:val="0"/>
          <w:numId w:val="31"/>
        </w:numPr>
        <w:spacing w:after="0" w:line="360" w:lineRule="auto"/>
        <w:jc w:val="both"/>
        <w:rPr>
          <w:rFonts w:ascii="Arial Narrow" w:hAnsi="Arial Narrow" w:cs="Arial"/>
          <w:sz w:val="24"/>
          <w:szCs w:val="24"/>
        </w:rPr>
      </w:pPr>
      <w:r w:rsidRPr="003F35BD">
        <w:rPr>
          <w:rFonts w:ascii="Arial Narrow" w:hAnsi="Arial Narrow" w:cs="Arial"/>
          <w:sz w:val="24"/>
          <w:szCs w:val="24"/>
        </w:rPr>
        <w:t xml:space="preserve">Susilowati Dwi, 2016, </w:t>
      </w: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Ajar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Kemenkes</w:t>
      </w:r>
      <w:proofErr w:type="spellEnd"/>
      <w:r w:rsidRPr="003F35BD">
        <w:rPr>
          <w:rFonts w:ascii="Arial Narrow" w:hAnsi="Arial Narrow" w:cs="Arial"/>
          <w:sz w:val="24"/>
          <w:szCs w:val="24"/>
        </w:rPr>
        <w:t xml:space="preserve"> RI PPSDM.</w:t>
      </w:r>
    </w:p>
    <w:p w14:paraId="6F133299" w14:textId="77777777" w:rsidR="008B44EE" w:rsidRPr="003F35BD" w:rsidRDefault="008B44EE" w:rsidP="008B44EE">
      <w:pPr>
        <w:pStyle w:val="ListParagraph"/>
        <w:numPr>
          <w:ilvl w:val="0"/>
          <w:numId w:val="31"/>
        </w:numPr>
        <w:spacing w:after="0" w:line="360" w:lineRule="auto"/>
        <w:jc w:val="both"/>
        <w:rPr>
          <w:rFonts w:ascii="Arial Narrow" w:hAnsi="Arial Narrow" w:cs="Arial"/>
          <w:sz w:val="24"/>
          <w:szCs w:val="24"/>
        </w:rPr>
      </w:pPr>
      <w:r w:rsidRPr="003F35BD">
        <w:rPr>
          <w:rFonts w:ascii="Arial Narrow" w:hAnsi="Arial Narrow" w:cs="Arial"/>
          <w:sz w:val="24"/>
          <w:szCs w:val="24"/>
        </w:rPr>
        <w:t xml:space="preserve">Lidya Maryani </w:t>
      </w:r>
      <w:proofErr w:type="spellStart"/>
      <w:r w:rsidRPr="003F35BD">
        <w:rPr>
          <w:rFonts w:ascii="Arial Narrow" w:hAnsi="Arial Narrow" w:cs="Arial"/>
          <w:sz w:val="24"/>
          <w:szCs w:val="24"/>
        </w:rPr>
        <w:t>Rizki</w:t>
      </w:r>
      <w:proofErr w:type="spellEnd"/>
      <w:r w:rsidRPr="003F35BD">
        <w:rPr>
          <w:rFonts w:ascii="Arial Narrow" w:hAnsi="Arial Narrow" w:cs="Arial"/>
          <w:sz w:val="24"/>
          <w:szCs w:val="24"/>
        </w:rPr>
        <w:t xml:space="preserve"> Muliani, </w:t>
      </w:r>
      <w:proofErr w:type="gramStart"/>
      <w:r w:rsidRPr="003F35BD">
        <w:rPr>
          <w:rFonts w:ascii="Arial Narrow" w:hAnsi="Arial Narrow" w:cs="Arial"/>
          <w:sz w:val="24"/>
          <w:szCs w:val="24"/>
        </w:rPr>
        <w:t xml:space="preserve">2010,  </w:t>
      </w:r>
      <w:proofErr w:type="spellStart"/>
      <w:r w:rsidRPr="003F35BD">
        <w:rPr>
          <w:rFonts w:ascii="Arial Narrow" w:hAnsi="Arial Narrow" w:cs="Arial"/>
          <w:sz w:val="24"/>
          <w:szCs w:val="24"/>
        </w:rPr>
        <w:t>Epidemiologi</w:t>
      </w:r>
      <w:proofErr w:type="spellEnd"/>
      <w:proofErr w:type="gram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Graha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Ilmu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Kesehatan</w:t>
      </w:r>
    </w:p>
    <w:p w14:paraId="4E891683" w14:textId="77777777" w:rsidR="008B44EE" w:rsidRPr="003F35BD" w:rsidRDefault="008B44EE" w:rsidP="008B44EE">
      <w:pPr>
        <w:pStyle w:val="ListParagraph"/>
        <w:numPr>
          <w:ilvl w:val="0"/>
          <w:numId w:val="31"/>
        </w:numPr>
        <w:spacing w:after="0" w:line="360" w:lineRule="auto"/>
        <w:rPr>
          <w:rFonts w:ascii="Arial Narrow" w:hAnsi="Arial Narrow" w:cs="Arial"/>
          <w:sz w:val="24"/>
          <w:szCs w:val="24"/>
        </w:rPr>
      </w:pPr>
      <w:proofErr w:type="spellStart"/>
      <w:r w:rsidRPr="003F35BD">
        <w:rPr>
          <w:rFonts w:ascii="Arial Narrow" w:hAnsi="Arial Narrow" w:cs="Arial"/>
          <w:sz w:val="24"/>
          <w:szCs w:val="24"/>
        </w:rPr>
        <w:t>Soekidjo</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Notoatmojo</w:t>
      </w:r>
      <w:proofErr w:type="spellEnd"/>
      <w:r w:rsidRPr="003F35BD">
        <w:rPr>
          <w:rFonts w:ascii="Arial Narrow" w:hAnsi="Arial Narrow" w:cs="Arial"/>
          <w:sz w:val="24"/>
          <w:szCs w:val="24"/>
        </w:rPr>
        <w:t xml:space="preserve">, 2012, </w:t>
      </w: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Dan </w:t>
      </w:r>
      <w:proofErr w:type="spellStart"/>
      <w:r w:rsidRPr="003F35BD">
        <w:rPr>
          <w:rFonts w:ascii="Arial Narrow" w:hAnsi="Arial Narrow" w:cs="Arial"/>
          <w:sz w:val="24"/>
          <w:szCs w:val="24"/>
        </w:rPr>
        <w:t>Perilaku</w:t>
      </w:r>
      <w:proofErr w:type="spell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Edisi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Revisi</w:t>
      </w:r>
      <w:proofErr w:type="spellEnd"/>
      <w:r w:rsidRPr="003F35BD">
        <w:rPr>
          <w:rFonts w:ascii="Arial Narrow" w:hAnsi="Arial Narrow" w:cs="Arial"/>
          <w:sz w:val="24"/>
          <w:szCs w:val="24"/>
        </w:rPr>
        <w:t xml:space="preserve"> 2012, </w:t>
      </w:r>
      <w:proofErr w:type="spellStart"/>
      <w:r w:rsidRPr="003F35BD">
        <w:rPr>
          <w:rFonts w:ascii="Arial Narrow" w:hAnsi="Arial Narrow" w:cs="Arial"/>
          <w:sz w:val="24"/>
          <w:szCs w:val="24"/>
        </w:rPr>
        <w:t>Penerbit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Rieneka</w:t>
      </w:r>
      <w:proofErr w:type="spellEnd"/>
      <w:r w:rsidRPr="003F35BD">
        <w:rPr>
          <w:rFonts w:ascii="Arial Narrow" w:hAnsi="Arial Narrow" w:cs="Arial"/>
          <w:sz w:val="24"/>
          <w:szCs w:val="24"/>
        </w:rPr>
        <w:t xml:space="preserve"> Cipta.</w:t>
      </w:r>
    </w:p>
    <w:p w14:paraId="7C316E09" w14:textId="77777777" w:rsidR="008B44EE" w:rsidRPr="003F35BD" w:rsidRDefault="008B44EE" w:rsidP="008B44EE">
      <w:pPr>
        <w:pStyle w:val="ListParagraph"/>
        <w:numPr>
          <w:ilvl w:val="0"/>
          <w:numId w:val="31"/>
        </w:num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lastRenderedPageBreak/>
        <w:t>Permenkes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44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2018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Penyelenggaraan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Rumah Sakit (PKRS)</w:t>
      </w:r>
    </w:p>
    <w:p w14:paraId="0F57564B" w14:textId="77777777" w:rsidR="008B44EE" w:rsidRDefault="008B44EE" w:rsidP="008B44EE">
      <w:pPr>
        <w:pStyle w:val="ListParagraph"/>
        <w:numPr>
          <w:ilvl w:val="0"/>
          <w:numId w:val="31"/>
        </w:num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Gema </w:t>
      </w:r>
      <w:proofErr w:type="spellStart"/>
      <w:r w:rsidRPr="003F35BD">
        <w:rPr>
          <w:rFonts w:ascii="Arial Narrow" w:hAnsi="Arial Narrow" w:cs="Arial"/>
          <w:sz w:val="24"/>
          <w:szCs w:val="24"/>
        </w:rPr>
        <w:t>Cermat</w:t>
      </w:r>
      <w:proofErr w:type="spellEnd"/>
    </w:p>
    <w:p w14:paraId="24963B03" w14:textId="77777777" w:rsidR="008B44EE" w:rsidRDefault="008B44EE" w:rsidP="008B44EE">
      <w:pPr>
        <w:pStyle w:val="ListParagraph"/>
        <w:numPr>
          <w:ilvl w:val="0"/>
          <w:numId w:val="31"/>
        </w:numPr>
        <w:spacing w:after="0" w:line="360" w:lineRule="auto"/>
        <w:jc w:val="both"/>
        <w:rPr>
          <w:rFonts w:ascii="Arial Narrow" w:hAnsi="Arial Narrow" w:cs="Arial"/>
          <w:sz w:val="24"/>
          <w:szCs w:val="24"/>
        </w:rPr>
      </w:pPr>
      <w:r w:rsidRPr="00234BEF">
        <w:rPr>
          <w:rFonts w:ascii="Arial Narrow" w:hAnsi="Arial Narrow" w:cs="Arial"/>
          <w:sz w:val="24"/>
          <w:szCs w:val="24"/>
        </w:rPr>
        <w:t xml:space="preserve">Sri Suwarni, Atalia Ina Bulu, </w:t>
      </w:r>
      <w:proofErr w:type="spellStart"/>
      <w:r w:rsidRPr="00234BEF">
        <w:rPr>
          <w:rFonts w:ascii="Arial Narrow" w:hAnsi="Arial Narrow" w:cs="Arial"/>
          <w:sz w:val="24"/>
          <w:szCs w:val="24"/>
        </w:rPr>
        <w:t>Metrikana</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Novembrina</w:t>
      </w:r>
      <w:proofErr w:type="spellEnd"/>
      <w:r w:rsidRPr="00234BEF">
        <w:rPr>
          <w:rFonts w:ascii="Arial Narrow" w:hAnsi="Arial Narrow" w:cs="Arial"/>
          <w:sz w:val="24"/>
          <w:szCs w:val="24"/>
        </w:rPr>
        <w:t xml:space="preserve">, Amalia </w:t>
      </w:r>
      <w:proofErr w:type="spellStart"/>
      <w:r w:rsidRPr="00234BEF">
        <w:rPr>
          <w:rFonts w:ascii="Arial Narrow" w:hAnsi="Arial Narrow" w:cs="Arial"/>
          <w:sz w:val="24"/>
          <w:szCs w:val="24"/>
        </w:rPr>
        <w:t>Solichati</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Rizqi</w:t>
      </w:r>
      <w:proofErr w:type="spellEnd"/>
      <w:r w:rsidRPr="00234BEF">
        <w:rPr>
          <w:rFonts w:ascii="Arial Narrow" w:hAnsi="Arial Narrow" w:cs="Arial"/>
          <w:sz w:val="24"/>
          <w:szCs w:val="24"/>
        </w:rPr>
        <w:t xml:space="preserve">, Pertiwi </w:t>
      </w:r>
      <w:proofErr w:type="spellStart"/>
      <w:r w:rsidRPr="00234BEF">
        <w:rPr>
          <w:rFonts w:ascii="Arial Narrow" w:hAnsi="Arial Narrow" w:cs="Arial"/>
          <w:sz w:val="24"/>
          <w:szCs w:val="24"/>
        </w:rPr>
        <w:t>Setyaningrum</w:t>
      </w:r>
      <w:proofErr w:type="spellEnd"/>
      <w:r>
        <w:rPr>
          <w:rFonts w:ascii="Arial Narrow" w:hAnsi="Arial Narrow" w:cs="Arial"/>
          <w:sz w:val="24"/>
          <w:szCs w:val="24"/>
        </w:rPr>
        <w:t xml:space="preserve">, 2023, </w:t>
      </w:r>
      <w:hyperlink r:id="rId39" w:history="1">
        <w:proofErr w:type="spellStart"/>
        <w:r w:rsidRPr="00234BEF">
          <w:rPr>
            <w:rStyle w:val="Hyperlink"/>
            <w:rFonts w:ascii="Arial Narrow" w:hAnsi="Arial Narrow" w:cs="Arial"/>
            <w:sz w:val="24"/>
            <w:szCs w:val="24"/>
          </w:rPr>
          <w:t>Pemberdayaan</w:t>
        </w:r>
        <w:proofErr w:type="spellEnd"/>
        <w:r w:rsidRPr="00234BEF">
          <w:rPr>
            <w:rStyle w:val="Hyperlink"/>
            <w:rFonts w:ascii="Arial Narrow" w:hAnsi="Arial Narrow" w:cs="Arial"/>
            <w:sz w:val="24"/>
            <w:szCs w:val="24"/>
          </w:rPr>
          <w:t xml:space="preserve"> Tenaga Kesehatan Pada Program </w:t>
        </w:r>
        <w:proofErr w:type="spellStart"/>
        <w:r w:rsidRPr="00234BEF">
          <w:rPr>
            <w:rStyle w:val="Hyperlink"/>
            <w:rFonts w:ascii="Arial Narrow" w:hAnsi="Arial Narrow" w:cs="Arial"/>
            <w:sz w:val="24"/>
            <w:szCs w:val="24"/>
          </w:rPr>
          <w:t>Pemanfaatan</w:t>
        </w:r>
        <w:proofErr w:type="spellEnd"/>
        <w:r w:rsidRPr="00234BEF">
          <w:rPr>
            <w:rStyle w:val="Hyperlink"/>
            <w:rFonts w:ascii="Arial Narrow" w:hAnsi="Arial Narrow" w:cs="Arial"/>
            <w:sz w:val="24"/>
            <w:szCs w:val="24"/>
          </w:rPr>
          <w:t xml:space="preserve"> Obat </w:t>
        </w:r>
        <w:proofErr w:type="spellStart"/>
        <w:r w:rsidRPr="00234BEF">
          <w:rPr>
            <w:rStyle w:val="Hyperlink"/>
            <w:rFonts w:ascii="Arial Narrow" w:hAnsi="Arial Narrow" w:cs="Arial"/>
            <w:sz w:val="24"/>
            <w:szCs w:val="24"/>
          </w:rPr>
          <w:t>Tradisional</w:t>
        </w:r>
        <w:proofErr w:type="spellEnd"/>
      </w:hyperlink>
    </w:p>
    <w:p w14:paraId="3262ABAC" w14:textId="77777777" w:rsidR="008B44EE" w:rsidRPr="00234BEF" w:rsidRDefault="008B44EE" w:rsidP="008B44EE">
      <w:pPr>
        <w:pStyle w:val="ListParagraph"/>
        <w:numPr>
          <w:ilvl w:val="0"/>
          <w:numId w:val="31"/>
        </w:numPr>
        <w:spacing w:after="0" w:line="360" w:lineRule="auto"/>
        <w:jc w:val="both"/>
        <w:rPr>
          <w:rFonts w:ascii="Arial Narrow" w:hAnsi="Arial Narrow" w:cs="Arial"/>
          <w:sz w:val="24"/>
          <w:szCs w:val="24"/>
          <w:lang w:val="en-ID"/>
        </w:rPr>
      </w:pPr>
      <w:r w:rsidRPr="00234BEF">
        <w:rPr>
          <w:rFonts w:ascii="Arial Narrow" w:hAnsi="Arial Narrow" w:cs="Arial"/>
          <w:sz w:val="24"/>
          <w:szCs w:val="24"/>
        </w:rPr>
        <w:t xml:space="preserve">Sri Suwarni, </w:t>
      </w:r>
      <w:proofErr w:type="spellStart"/>
      <w:r w:rsidRPr="00234BEF">
        <w:rPr>
          <w:rFonts w:ascii="Arial Narrow" w:hAnsi="Arial Narrow" w:cs="Arial"/>
          <w:sz w:val="24"/>
          <w:szCs w:val="24"/>
        </w:rPr>
        <w:t>Ferika</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Indrasari</w:t>
      </w:r>
      <w:proofErr w:type="spellEnd"/>
      <w:r w:rsidRPr="00234BEF">
        <w:rPr>
          <w:rFonts w:ascii="Arial Narrow" w:hAnsi="Arial Narrow" w:cs="Arial"/>
          <w:sz w:val="24"/>
          <w:szCs w:val="24"/>
        </w:rPr>
        <w:t xml:space="preserve">, Dwi Rahmawati, </w:t>
      </w:r>
      <w:proofErr w:type="spellStart"/>
      <w:r w:rsidRPr="00234BEF">
        <w:rPr>
          <w:rFonts w:ascii="Arial Narrow" w:hAnsi="Arial Narrow" w:cs="Arial"/>
          <w:sz w:val="24"/>
          <w:szCs w:val="24"/>
        </w:rPr>
        <w:t>Tunik</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Saptawati</w:t>
      </w:r>
      <w:proofErr w:type="spellEnd"/>
      <w:r w:rsidRPr="00234BEF">
        <w:rPr>
          <w:rFonts w:ascii="Arial Narrow" w:hAnsi="Arial Narrow" w:cs="Arial"/>
          <w:sz w:val="24"/>
          <w:szCs w:val="24"/>
        </w:rPr>
        <w:t xml:space="preserve">, 2023, </w:t>
      </w:r>
      <w:hyperlink r:id="rId40" w:history="1">
        <w:r w:rsidRPr="00234BEF">
          <w:rPr>
            <w:rStyle w:val="Hyperlink"/>
            <w:rFonts w:ascii="Arial Narrow" w:hAnsi="Arial Narrow" w:cs="Arial"/>
            <w:sz w:val="24"/>
            <w:szCs w:val="24"/>
            <w:lang w:val="en-ID"/>
          </w:rPr>
          <w:t>ANALISIS HEALTH BELIEF MODEL PADA TERAPI MINOR ILLNESS TENAGA TEKNIS KEFARMASIAN DENGAN PEMANFAATAN TANAMAN OBAT DI PUSKESMAS KOTA SEMARANG</w:t>
        </w:r>
      </w:hyperlink>
    </w:p>
    <w:p w14:paraId="0E60A733" w14:textId="77777777" w:rsidR="008B44EE" w:rsidRPr="00234BEF" w:rsidRDefault="008B44EE" w:rsidP="008B44EE">
      <w:pPr>
        <w:pStyle w:val="ListParagraph"/>
        <w:numPr>
          <w:ilvl w:val="0"/>
          <w:numId w:val="31"/>
        </w:numPr>
        <w:spacing w:after="0" w:line="360" w:lineRule="auto"/>
        <w:jc w:val="both"/>
        <w:rPr>
          <w:rFonts w:ascii="Arial Narrow" w:hAnsi="Arial Narrow" w:cs="Arial"/>
          <w:sz w:val="24"/>
          <w:szCs w:val="24"/>
        </w:rPr>
      </w:pPr>
      <w:r w:rsidRPr="00234BEF">
        <w:rPr>
          <w:rFonts w:ascii="Arial Narrow" w:hAnsi="Arial Narrow" w:cs="Arial"/>
          <w:sz w:val="24"/>
          <w:szCs w:val="24"/>
        </w:rPr>
        <w:t>Sri Suwarni, 2024, PERILAKU KEPATUHAN PENGAMBILAN OBAT DENGAN KADAR GULA DARAH PASIEN PROLANIS DI KLINIK MIGAS CEPU</w:t>
      </w:r>
    </w:p>
    <w:p w14:paraId="2CFB0E78" w14:textId="77777777" w:rsidR="008B44EE" w:rsidRPr="00234BEF" w:rsidRDefault="008B44EE" w:rsidP="008B44EE">
      <w:pPr>
        <w:pStyle w:val="ListParagraph"/>
        <w:numPr>
          <w:ilvl w:val="0"/>
          <w:numId w:val="31"/>
        </w:numPr>
        <w:spacing w:after="0" w:line="360" w:lineRule="auto"/>
        <w:jc w:val="both"/>
        <w:rPr>
          <w:rFonts w:ascii="Arial Narrow" w:hAnsi="Arial Narrow" w:cs="Arial"/>
          <w:sz w:val="24"/>
          <w:szCs w:val="24"/>
        </w:rPr>
      </w:pPr>
      <w:r w:rsidRPr="00234BEF">
        <w:rPr>
          <w:rFonts w:ascii="Arial Narrow" w:hAnsi="Arial Narrow" w:cs="Arial"/>
          <w:sz w:val="24"/>
          <w:szCs w:val="24"/>
        </w:rPr>
        <w:t xml:space="preserve">Sri Suwarni, </w:t>
      </w:r>
      <w:proofErr w:type="spellStart"/>
      <w:r w:rsidRPr="00234BEF">
        <w:rPr>
          <w:rFonts w:ascii="Arial Narrow" w:hAnsi="Arial Narrow" w:cs="Arial"/>
          <w:sz w:val="24"/>
          <w:szCs w:val="24"/>
        </w:rPr>
        <w:t>Azlina</w:t>
      </w:r>
      <w:proofErr w:type="spellEnd"/>
      <w:r w:rsidRPr="00234BEF">
        <w:rPr>
          <w:rFonts w:ascii="Arial Narrow" w:hAnsi="Arial Narrow" w:cs="Arial"/>
          <w:sz w:val="24"/>
          <w:szCs w:val="24"/>
        </w:rPr>
        <w:t xml:space="preserve"> Dewi </w:t>
      </w:r>
      <w:proofErr w:type="spellStart"/>
      <w:r w:rsidRPr="00234BEF">
        <w:rPr>
          <w:rFonts w:ascii="Arial Narrow" w:hAnsi="Arial Narrow" w:cs="Arial"/>
          <w:sz w:val="24"/>
          <w:szCs w:val="24"/>
        </w:rPr>
        <w:t>Rahmatia</w:t>
      </w:r>
      <w:proofErr w:type="spellEnd"/>
      <w:r w:rsidRPr="00234BEF">
        <w:rPr>
          <w:rFonts w:ascii="Arial Narrow" w:hAnsi="Arial Narrow" w:cs="Arial"/>
          <w:sz w:val="24"/>
          <w:szCs w:val="24"/>
        </w:rPr>
        <w:t xml:space="preserve">, Eleonora </w:t>
      </w:r>
      <w:proofErr w:type="spellStart"/>
      <w:r w:rsidRPr="00234BEF">
        <w:rPr>
          <w:rFonts w:ascii="Arial Narrow" w:hAnsi="Arial Narrow" w:cs="Arial"/>
          <w:sz w:val="24"/>
          <w:szCs w:val="24"/>
        </w:rPr>
        <w:t>Maryeta</w:t>
      </w:r>
      <w:proofErr w:type="spellEnd"/>
      <w:r w:rsidRPr="00234BEF">
        <w:rPr>
          <w:rFonts w:ascii="Arial Narrow" w:hAnsi="Arial Narrow" w:cs="Arial"/>
          <w:sz w:val="24"/>
          <w:szCs w:val="24"/>
        </w:rPr>
        <w:t xml:space="preserve"> Toyo, Cinthya Nisha </w:t>
      </w:r>
      <w:proofErr w:type="spellStart"/>
      <w:r w:rsidRPr="00234BEF">
        <w:rPr>
          <w:rFonts w:ascii="Arial Narrow" w:hAnsi="Arial Narrow" w:cs="Arial"/>
          <w:sz w:val="24"/>
          <w:szCs w:val="24"/>
        </w:rPr>
        <w:t>Ristita</w:t>
      </w:r>
      <w:proofErr w:type="spellEnd"/>
      <w:r w:rsidRPr="00234BEF">
        <w:rPr>
          <w:rFonts w:ascii="Arial Narrow" w:hAnsi="Arial Narrow" w:cs="Arial"/>
          <w:sz w:val="24"/>
          <w:szCs w:val="24"/>
        </w:rPr>
        <w:t>, Arifin Santoso, 2023, PERUBAHAN PERILAKU MASYARAKAT PADA PENGGUNAAN ANTIBIOTIK DENGAN KAMPANYE AMR DI APOTEK WILAYAH KECAMATAN SEMARANG UTARA</w:t>
      </w:r>
    </w:p>
    <w:p w14:paraId="3666DB40" w14:textId="77777777" w:rsidR="008B44EE" w:rsidRPr="003F35BD" w:rsidRDefault="008B44EE" w:rsidP="008B44EE">
      <w:pPr>
        <w:pStyle w:val="ListParagraph"/>
        <w:numPr>
          <w:ilvl w:val="0"/>
          <w:numId w:val="31"/>
        </w:numPr>
        <w:spacing w:after="0" w:line="360" w:lineRule="auto"/>
        <w:jc w:val="both"/>
        <w:rPr>
          <w:rFonts w:ascii="Arial Narrow" w:hAnsi="Arial Narrow" w:cs="Arial"/>
          <w:sz w:val="24"/>
          <w:szCs w:val="24"/>
        </w:rPr>
      </w:pPr>
      <w:proofErr w:type="spellStart"/>
      <w:r w:rsidRPr="003F35BD">
        <w:rPr>
          <w:rFonts w:ascii="Arial Narrow" w:hAnsi="Arial Narrow" w:cs="Arial"/>
          <w:sz w:val="24"/>
          <w:szCs w:val="24"/>
        </w:rPr>
        <w:t>GeMa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CerMat</w:t>
      </w:r>
      <w:proofErr w:type="spellEnd"/>
      <w:r w:rsidRPr="003F35BD">
        <w:rPr>
          <w:rFonts w:ascii="Arial Narrow" w:hAnsi="Arial Narrow" w:cs="Arial"/>
          <w:sz w:val="24"/>
          <w:szCs w:val="24"/>
        </w:rPr>
        <w:t xml:space="preserve">, Indonesia. Kementerian Kesehatan RI. </w:t>
      </w:r>
      <w:proofErr w:type="spellStart"/>
      <w:r w:rsidRPr="003F35BD">
        <w:rPr>
          <w:rFonts w:ascii="Arial Narrow" w:hAnsi="Arial Narrow" w:cs="Arial"/>
          <w:sz w:val="24"/>
          <w:szCs w:val="24"/>
        </w:rPr>
        <w:t>Direktorat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Jenderal</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dan Alat Kesehatan, 2020</w:t>
      </w:r>
    </w:p>
    <w:p w14:paraId="22F5EEEF" w14:textId="77777777" w:rsidR="008B44EE" w:rsidRDefault="008B44EE" w:rsidP="008B44EE">
      <w:pPr>
        <w:pStyle w:val="ListParagraph"/>
        <w:numPr>
          <w:ilvl w:val="0"/>
          <w:numId w:val="31"/>
        </w:numPr>
        <w:spacing w:after="0" w:line="360" w:lineRule="auto"/>
        <w:rPr>
          <w:rFonts w:ascii="Arial Narrow" w:hAnsi="Arial Narrow" w:cs="Arial"/>
          <w:sz w:val="24"/>
          <w:szCs w:val="24"/>
        </w:rPr>
      </w:pPr>
      <w:proofErr w:type="spellStart"/>
      <w:r w:rsidRPr="003F35BD">
        <w:rPr>
          <w:rFonts w:ascii="Arial Narrow" w:hAnsi="Arial Narrow" w:cs="Arial"/>
          <w:sz w:val="24"/>
          <w:szCs w:val="24"/>
        </w:rPr>
        <w:t>Peraturan</w:t>
      </w:r>
      <w:proofErr w:type="spellEnd"/>
      <w:r w:rsidRPr="003F35BD">
        <w:rPr>
          <w:rFonts w:ascii="Arial Narrow" w:hAnsi="Arial Narrow" w:cs="Arial"/>
          <w:sz w:val="24"/>
          <w:szCs w:val="24"/>
        </w:rPr>
        <w:t xml:space="preserve"> Menteri Kesehatan RI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39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2016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Penyelenggaraan</w:t>
      </w:r>
      <w:proofErr w:type="spellEnd"/>
      <w:r w:rsidRPr="003F35BD">
        <w:rPr>
          <w:rFonts w:ascii="Arial Narrow" w:hAnsi="Arial Narrow" w:cs="Arial"/>
          <w:sz w:val="24"/>
          <w:szCs w:val="24"/>
        </w:rPr>
        <w:t xml:space="preserve"> Program Indonesia Sehat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Pendekatan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Keluarga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sehat</w:t>
      </w:r>
      <w:proofErr w:type="spellEnd"/>
      <w:r w:rsidRPr="003F35BD">
        <w:rPr>
          <w:rFonts w:ascii="Arial Narrow" w:hAnsi="Arial Narrow" w:cs="Arial"/>
          <w:sz w:val="24"/>
          <w:szCs w:val="24"/>
        </w:rPr>
        <w:t>.</w:t>
      </w:r>
    </w:p>
    <w:p w14:paraId="4FDC01A4" w14:textId="77777777" w:rsidR="008B44EE" w:rsidRDefault="008B44EE" w:rsidP="008B44EE">
      <w:pPr>
        <w:pStyle w:val="ListParagraph"/>
        <w:numPr>
          <w:ilvl w:val="0"/>
          <w:numId w:val="31"/>
        </w:numPr>
        <w:spacing w:after="0" w:line="360" w:lineRule="auto"/>
        <w:rPr>
          <w:rFonts w:ascii="Arial Narrow" w:hAnsi="Arial Narrow" w:cs="Arial"/>
          <w:sz w:val="24"/>
          <w:szCs w:val="24"/>
        </w:rPr>
      </w:pPr>
      <w:r w:rsidRPr="008B44EE">
        <w:rPr>
          <w:rFonts w:ascii="Arial Narrow" w:hAnsi="Arial Narrow" w:cs="Arial"/>
          <w:sz w:val="24"/>
          <w:szCs w:val="24"/>
        </w:rPr>
        <w:t xml:space="preserve">Sri Suwarni, </w:t>
      </w:r>
      <w:proofErr w:type="spellStart"/>
      <w:r w:rsidRPr="008B44EE">
        <w:rPr>
          <w:rFonts w:ascii="Arial Narrow" w:hAnsi="Arial Narrow" w:cs="Arial"/>
          <w:sz w:val="24"/>
          <w:szCs w:val="24"/>
        </w:rPr>
        <w:t>Gilang</w:t>
      </w:r>
      <w:proofErr w:type="spellEnd"/>
      <w:r w:rsidRPr="008B44EE">
        <w:rPr>
          <w:rFonts w:ascii="Arial Narrow" w:hAnsi="Arial Narrow" w:cs="Arial"/>
          <w:sz w:val="24"/>
          <w:szCs w:val="24"/>
        </w:rPr>
        <w:t xml:space="preserve"> </w:t>
      </w:r>
      <w:proofErr w:type="spellStart"/>
      <w:r w:rsidRPr="008B44EE">
        <w:rPr>
          <w:rFonts w:ascii="Arial Narrow" w:hAnsi="Arial Narrow" w:cs="Arial"/>
          <w:sz w:val="24"/>
          <w:szCs w:val="24"/>
        </w:rPr>
        <w:t>Rizki</w:t>
      </w:r>
      <w:proofErr w:type="spellEnd"/>
      <w:r w:rsidRPr="008B44EE">
        <w:rPr>
          <w:rFonts w:ascii="Arial Narrow" w:hAnsi="Arial Narrow" w:cs="Arial"/>
          <w:sz w:val="24"/>
          <w:szCs w:val="24"/>
        </w:rPr>
        <w:t xml:space="preserve"> </w:t>
      </w:r>
      <w:proofErr w:type="spellStart"/>
      <w:r w:rsidRPr="008B44EE">
        <w:rPr>
          <w:rFonts w:ascii="Arial Narrow" w:hAnsi="Arial Narrow" w:cs="Arial"/>
          <w:sz w:val="24"/>
          <w:szCs w:val="24"/>
        </w:rPr>
        <w:t>Alfarizi</w:t>
      </w:r>
      <w:proofErr w:type="spellEnd"/>
      <w:r w:rsidRPr="008B44EE">
        <w:rPr>
          <w:rFonts w:ascii="Arial Narrow" w:hAnsi="Arial Narrow" w:cs="Arial"/>
          <w:sz w:val="24"/>
          <w:szCs w:val="24"/>
        </w:rPr>
        <w:t xml:space="preserve">, Pertiwi </w:t>
      </w:r>
      <w:proofErr w:type="spellStart"/>
      <w:r w:rsidRPr="008B44EE">
        <w:rPr>
          <w:rFonts w:ascii="Arial Narrow" w:hAnsi="Arial Narrow" w:cs="Arial"/>
          <w:sz w:val="24"/>
          <w:szCs w:val="24"/>
        </w:rPr>
        <w:t>Setyaningrum</w:t>
      </w:r>
      <w:proofErr w:type="spellEnd"/>
      <w:r w:rsidRPr="008B44EE">
        <w:rPr>
          <w:rFonts w:ascii="Arial Narrow" w:hAnsi="Arial Narrow" w:cs="Arial"/>
          <w:sz w:val="24"/>
          <w:szCs w:val="24"/>
        </w:rPr>
        <w:t xml:space="preserve">, Timmy Gondo </w:t>
      </w:r>
      <w:proofErr w:type="spellStart"/>
      <w:r w:rsidRPr="008B44EE">
        <w:rPr>
          <w:rFonts w:ascii="Arial Narrow" w:hAnsi="Arial Narrow" w:cs="Arial"/>
          <w:sz w:val="24"/>
          <w:szCs w:val="24"/>
        </w:rPr>
        <w:t>Atmodjo</w:t>
      </w:r>
      <w:proofErr w:type="spellEnd"/>
      <w:r>
        <w:rPr>
          <w:rFonts w:ascii="Arial Narrow" w:hAnsi="Arial Narrow" w:cs="Arial"/>
          <w:sz w:val="24"/>
          <w:szCs w:val="24"/>
        </w:rPr>
        <w:t xml:space="preserve">, 2024, </w:t>
      </w:r>
      <w:r w:rsidRPr="00234BEF">
        <w:rPr>
          <w:rFonts w:ascii="Arial Narrow" w:hAnsi="Arial Narrow" w:cs="Arial"/>
          <w:sz w:val="24"/>
          <w:szCs w:val="24"/>
        </w:rPr>
        <w:t>Strengthening Pharmacists' Knowledge in Phytopharmaceutical Services with Information System Support Through the Health Belief Model Approach in Semarang City</w:t>
      </w:r>
    </w:p>
    <w:p w14:paraId="4637E0F8" w14:textId="77777777" w:rsidR="008B44EE" w:rsidRPr="00234BEF" w:rsidRDefault="008B44EE" w:rsidP="008B44EE">
      <w:pPr>
        <w:pStyle w:val="ListParagraph"/>
        <w:numPr>
          <w:ilvl w:val="0"/>
          <w:numId w:val="31"/>
        </w:numPr>
        <w:spacing w:after="0" w:line="360" w:lineRule="auto"/>
        <w:rPr>
          <w:rFonts w:ascii="Arial Narrow" w:hAnsi="Arial Narrow" w:cs="Arial"/>
          <w:sz w:val="24"/>
          <w:szCs w:val="24"/>
        </w:rPr>
      </w:pPr>
      <w:r w:rsidRPr="00234BEF">
        <w:rPr>
          <w:rFonts w:ascii="Arial Narrow" w:hAnsi="Arial Narrow" w:cs="Arial"/>
          <w:sz w:val="24"/>
          <w:szCs w:val="24"/>
        </w:rPr>
        <w:t xml:space="preserve">Sri Suwarni, </w:t>
      </w:r>
      <w:proofErr w:type="spellStart"/>
      <w:r w:rsidRPr="00234BEF">
        <w:rPr>
          <w:rFonts w:ascii="Arial Narrow" w:hAnsi="Arial Narrow" w:cs="Arial"/>
          <w:sz w:val="24"/>
          <w:szCs w:val="24"/>
        </w:rPr>
        <w:t>Destryana</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Aryanti</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Nurista</w:t>
      </w:r>
      <w:proofErr w:type="spellEnd"/>
      <w:r w:rsidRPr="00234BEF">
        <w:rPr>
          <w:rFonts w:ascii="Arial Narrow" w:hAnsi="Arial Narrow" w:cs="Arial"/>
          <w:sz w:val="24"/>
          <w:szCs w:val="24"/>
        </w:rPr>
        <w:t xml:space="preserve"> Dida </w:t>
      </w:r>
      <w:proofErr w:type="spellStart"/>
      <w:r w:rsidRPr="00234BEF">
        <w:rPr>
          <w:rFonts w:ascii="Arial Narrow" w:hAnsi="Arial Narrow" w:cs="Arial"/>
          <w:sz w:val="24"/>
          <w:szCs w:val="24"/>
        </w:rPr>
        <w:t>Ayuningtyas</w:t>
      </w:r>
      <w:proofErr w:type="spellEnd"/>
      <w:r w:rsidRPr="00234BEF">
        <w:rPr>
          <w:rFonts w:ascii="Arial Narrow" w:hAnsi="Arial Narrow" w:cs="Arial"/>
          <w:sz w:val="24"/>
          <w:szCs w:val="24"/>
        </w:rPr>
        <w:t xml:space="preserve">, Muhammad Ikhsan, Ratna Wulandari, 2022, </w:t>
      </w:r>
      <w:proofErr w:type="spellStart"/>
      <w:r w:rsidRPr="00234BEF">
        <w:rPr>
          <w:rFonts w:ascii="Arial Narrow" w:hAnsi="Arial Narrow" w:cs="Arial"/>
          <w:sz w:val="24"/>
          <w:szCs w:val="24"/>
        </w:rPr>
        <w:t>Analisis</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Hubungan</w:t>
      </w:r>
      <w:proofErr w:type="spellEnd"/>
      <w:r w:rsidRPr="00234BEF">
        <w:rPr>
          <w:rFonts w:ascii="Arial Narrow" w:hAnsi="Arial Narrow" w:cs="Arial"/>
          <w:sz w:val="24"/>
          <w:szCs w:val="24"/>
        </w:rPr>
        <w:t xml:space="preserve"> Tingkat </w:t>
      </w:r>
      <w:proofErr w:type="spellStart"/>
      <w:r w:rsidRPr="00234BEF">
        <w:rPr>
          <w:rFonts w:ascii="Arial Narrow" w:hAnsi="Arial Narrow" w:cs="Arial"/>
          <w:sz w:val="24"/>
          <w:szCs w:val="24"/>
        </w:rPr>
        <w:t>Pengetahuan</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Tentang</w:t>
      </w:r>
      <w:proofErr w:type="spellEnd"/>
      <w:r w:rsidRPr="00234BEF">
        <w:rPr>
          <w:rFonts w:ascii="Arial Narrow" w:hAnsi="Arial Narrow" w:cs="Arial"/>
          <w:sz w:val="24"/>
          <w:szCs w:val="24"/>
        </w:rPr>
        <w:t xml:space="preserve"> COVID-19 Dan </w:t>
      </w:r>
      <w:proofErr w:type="spellStart"/>
      <w:r w:rsidRPr="00234BEF">
        <w:rPr>
          <w:rFonts w:ascii="Arial Narrow" w:hAnsi="Arial Narrow" w:cs="Arial"/>
          <w:sz w:val="24"/>
          <w:szCs w:val="24"/>
        </w:rPr>
        <w:t>Penggunaan</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Imunbooster</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Karyawan</w:t>
      </w:r>
      <w:proofErr w:type="spellEnd"/>
      <w:r w:rsidRPr="00234BEF">
        <w:rPr>
          <w:rFonts w:ascii="Arial Narrow" w:hAnsi="Arial Narrow" w:cs="Arial"/>
          <w:sz w:val="24"/>
          <w:szCs w:val="24"/>
        </w:rPr>
        <w:t xml:space="preserve"> PT </w:t>
      </w:r>
      <w:proofErr w:type="spellStart"/>
      <w:r w:rsidRPr="00234BEF">
        <w:rPr>
          <w:rFonts w:ascii="Arial Narrow" w:hAnsi="Arial Narrow" w:cs="Arial"/>
          <w:sz w:val="24"/>
          <w:szCs w:val="24"/>
        </w:rPr>
        <w:t>Phapros</w:t>
      </w:r>
      <w:proofErr w:type="spellEnd"/>
      <w:r w:rsidRPr="00234BEF">
        <w:rPr>
          <w:rFonts w:ascii="Arial Narrow" w:hAnsi="Arial Narrow" w:cs="Arial"/>
          <w:sz w:val="24"/>
          <w:szCs w:val="24"/>
        </w:rPr>
        <w:t xml:space="preserve"> </w:t>
      </w:r>
      <w:proofErr w:type="spellStart"/>
      <w:r w:rsidRPr="00234BEF">
        <w:rPr>
          <w:rFonts w:ascii="Arial Narrow" w:hAnsi="Arial Narrow" w:cs="Arial"/>
          <w:sz w:val="24"/>
          <w:szCs w:val="24"/>
        </w:rPr>
        <w:t>Tbk</w:t>
      </w:r>
      <w:proofErr w:type="spellEnd"/>
      <w:r w:rsidRPr="00234BEF">
        <w:rPr>
          <w:rFonts w:ascii="Arial Narrow" w:hAnsi="Arial Narrow" w:cs="Arial"/>
          <w:sz w:val="24"/>
          <w:szCs w:val="24"/>
        </w:rPr>
        <w:t xml:space="preserve"> Semarang</w:t>
      </w:r>
    </w:p>
    <w:p w14:paraId="68BE759D" w14:textId="77777777" w:rsidR="008B44EE" w:rsidRPr="008B44EE" w:rsidRDefault="008B44EE" w:rsidP="008B44EE">
      <w:pPr>
        <w:numPr>
          <w:ilvl w:val="0"/>
          <w:numId w:val="31"/>
        </w:numPr>
        <w:spacing w:after="0" w:line="360" w:lineRule="auto"/>
        <w:jc w:val="both"/>
        <w:rPr>
          <w:rFonts w:ascii="Arial Narrow" w:hAnsi="Arial Narrow" w:cs="Arial"/>
          <w:sz w:val="24"/>
          <w:szCs w:val="24"/>
          <w:shd w:val="clear" w:color="auto" w:fill="FFFFFF"/>
        </w:rPr>
      </w:pPr>
      <w:proofErr w:type="spellStart"/>
      <w:r w:rsidRPr="008B44EE">
        <w:rPr>
          <w:rFonts w:ascii="Arial Narrow" w:hAnsi="Arial Narrow" w:cs="Arial"/>
          <w:sz w:val="24"/>
          <w:szCs w:val="24"/>
          <w:shd w:val="clear" w:color="auto" w:fill="FFFFFF"/>
        </w:rPr>
        <w:t>Nindya</w:t>
      </w:r>
      <w:proofErr w:type="spellEnd"/>
      <w:r w:rsidRPr="008B44EE">
        <w:rPr>
          <w:rFonts w:ascii="Arial Narrow" w:hAnsi="Arial Narrow" w:cs="Arial"/>
          <w:sz w:val="24"/>
          <w:szCs w:val="24"/>
          <w:shd w:val="clear" w:color="auto" w:fill="FFFFFF"/>
        </w:rPr>
        <w:t xml:space="preserve"> </w:t>
      </w:r>
      <w:proofErr w:type="spellStart"/>
      <w:r w:rsidRPr="008B44EE">
        <w:rPr>
          <w:rFonts w:ascii="Arial Narrow" w:hAnsi="Arial Narrow" w:cs="Arial"/>
          <w:sz w:val="24"/>
          <w:szCs w:val="24"/>
          <w:shd w:val="clear" w:color="auto" w:fill="FFFFFF"/>
        </w:rPr>
        <w:t>Widyani</w:t>
      </w:r>
      <w:proofErr w:type="spellEnd"/>
      <w:r w:rsidRPr="008B44EE">
        <w:rPr>
          <w:rFonts w:ascii="Arial Narrow" w:hAnsi="Arial Narrow" w:cs="Arial"/>
          <w:sz w:val="24"/>
          <w:szCs w:val="24"/>
          <w:shd w:val="clear" w:color="auto" w:fill="FFFFFF"/>
        </w:rPr>
        <w:t xml:space="preserve"> </w:t>
      </w:r>
      <w:proofErr w:type="spellStart"/>
      <w:r w:rsidRPr="008B44EE">
        <w:rPr>
          <w:rFonts w:ascii="Arial Narrow" w:hAnsi="Arial Narrow" w:cs="Arial"/>
          <w:sz w:val="24"/>
          <w:szCs w:val="24"/>
          <w:shd w:val="clear" w:color="auto" w:fill="FFFFFF"/>
        </w:rPr>
        <w:t>Ernada</w:t>
      </w:r>
      <w:proofErr w:type="spellEnd"/>
      <w:r w:rsidRPr="008B44EE">
        <w:rPr>
          <w:rFonts w:ascii="Arial Narrow" w:hAnsi="Arial Narrow" w:cs="Arial"/>
          <w:sz w:val="24"/>
          <w:szCs w:val="24"/>
          <w:shd w:val="clear" w:color="auto" w:fill="FFFFFF"/>
        </w:rPr>
        <w:t xml:space="preserve">, Sri Suwarni, </w:t>
      </w:r>
      <w:proofErr w:type="spellStart"/>
      <w:r w:rsidRPr="008B44EE">
        <w:rPr>
          <w:rFonts w:ascii="Arial Narrow" w:hAnsi="Arial Narrow" w:cs="Arial"/>
          <w:sz w:val="24"/>
          <w:szCs w:val="24"/>
          <w:shd w:val="clear" w:color="auto" w:fill="FFFFFF"/>
        </w:rPr>
        <w:t>Ferika</w:t>
      </w:r>
      <w:proofErr w:type="spellEnd"/>
      <w:r w:rsidRPr="008B44EE">
        <w:rPr>
          <w:rFonts w:ascii="Arial Narrow" w:hAnsi="Arial Narrow" w:cs="Arial"/>
          <w:sz w:val="24"/>
          <w:szCs w:val="24"/>
          <w:shd w:val="clear" w:color="auto" w:fill="FFFFFF"/>
        </w:rPr>
        <w:t xml:space="preserve"> </w:t>
      </w:r>
      <w:proofErr w:type="spellStart"/>
      <w:r w:rsidRPr="008B44EE">
        <w:rPr>
          <w:rFonts w:ascii="Arial Narrow" w:hAnsi="Arial Narrow" w:cs="Arial"/>
          <w:sz w:val="24"/>
          <w:szCs w:val="24"/>
          <w:shd w:val="clear" w:color="auto" w:fill="FFFFFF"/>
        </w:rPr>
        <w:t>Indrasari</w:t>
      </w:r>
      <w:proofErr w:type="spellEnd"/>
      <w:r w:rsidRPr="008B44EE">
        <w:rPr>
          <w:rFonts w:ascii="Arial Narrow" w:hAnsi="Arial Narrow" w:cs="Arial"/>
          <w:sz w:val="24"/>
          <w:szCs w:val="24"/>
          <w:shd w:val="clear" w:color="auto" w:fill="FFFFFF"/>
        </w:rPr>
        <w:t xml:space="preserve">, Karol Giovani Battista </w:t>
      </w:r>
      <w:proofErr w:type="spellStart"/>
      <w:r w:rsidRPr="008B44EE">
        <w:rPr>
          <w:rFonts w:ascii="Arial Narrow" w:hAnsi="Arial Narrow" w:cs="Arial"/>
          <w:sz w:val="24"/>
          <w:szCs w:val="24"/>
          <w:shd w:val="clear" w:color="auto" w:fill="FFFFFF"/>
        </w:rPr>
        <w:t>Leki</w:t>
      </w:r>
      <w:proofErr w:type="spellEnd"/>
      <w:r w:rsidRPr="008B44EE">
        <w:rPr>
          <w:rFonts w:ascii="Arial Narrow" w:hAnsi="Arial Narrow" w:cs="Arial"/>
          <w:sz w:val="24"/>
          <w:szCs w:val="24"/>
          <w:shd w:val="clear" w:color="auto" w:fill="FFFFFF"/>
        </w:rPr>
        <w:t xml:space="preserve">, Aprilia </w:t>
      </w:r>
      <w:proofErr w:type="spellStart"/>
      <w:proofErr w:type="gramStart"/>
      <w:r w:rsidRPr="008B44EE">
        <w:rPr>
          <w:rFonts w:ascii="Arial Narrow" w:hAnsi="Arial Narrow" w:cs="Arial"/>
          <w:sz w:val="24"/>
          <w:szCs w:val="24"/>
          <w:shd w:val="clear" w:color="auto" w:fill="FFFFFF"/>
        </w:rPr>
        <w:t>Kusumaningtyas</w:t>
      </w:r>
      <w:proofErr w:type="spellEnd"/>
      <w:r>
        <w:rPr>
          <w:rFonts w:ascii="Arial Narrow" w:hAnsi="Arial Narrow" w:cs="Arial"/>
          <w:sz w:val="24"/>
          <w:szCs w:val="24"/>
          <w:shd w:val="clear" w:color="auto" w:fill="FFFFFF"/>
        </w:rPr>
        <w:t xml:space="preserve"> </w:t>
      </w:r>
      <w:r w:rsidRPr="008B44EE">
        <w:rPr>
          <w:rFonts w:ascii="Arial Narrow" w:hAnsi="Arial Narrow" w:cs="Arial"/>
          <w:sz w:val="24"/>
          <w:szCs w:val="24"/>
          <w:shd w:val="clear" w:color="auto" w:fill="FFFFFF"/>
        </w:rPr>
        <w:t>,</w:t>
      </w:r>
      <w:proofErr w:type="gramEnd"/>
      <w:r w:rsidRPr="008B44EE">
        <w:rPr>
          <w:rFonts w:ascii="Arial Narrow" w:hAnsi="Arial Narrow" w:cs="Arial"/>
          <w:sz w:val="24"/>
          <w:szCs w:val="24"/>
          <w:shd w:val="clear" w:color="auto" w:fill="FFFFFF"/>
        </w:rPr>
        <w:t xml:space="preserve"> 2022, PROMOSI KESEHATAN DENGAN METODE BEHAVIORAL CHANGE PADA ANGKA TEMUAN PASIEN SKABIES DI SEMUA CABANG KLINIK DERMA JAWA TENGAH</w:t>
      </w:r>
    </w:p>
    <w:p w14:paraId="0FF191B8"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1" w:history="1">
        <w:r w:rsidRPr="003F35BD">
          <w:rPr>
            <w:rStyle w:val="Hyperlink"/>
            <w:rFonts w:ascii="Arial Narrow" w:hAnsi="Arial Narrow" w:cs="Arial"/>
            <w:bCs/>
            <w:sz w:val="24"/>
            <w:szCs w:val="24"/>
          </w:rPr>
          <w:t>https://www.kemkes.go.id/</w:t>
        </w:r>
      </w:hyperlink>
    </w:p>
    <w:p w14:paraId="416FF771"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2" w:history="1">
        <w:r w:rsidRPr="003F35BD">
          <w:rPr>
            <w:rStyle w:val="Hyperlink"/>
            <w:rFonts w:ascii="Arial Narrow" w:hAnsi="Arial Narrow" w:cs="Arial"/>
            <w:bCs/>
            <w:sz w:val="24"/>
            <w:szCs w:val="24"/>
          </w:rPr>
          <w:t>https://simrs.com/</w:t>
        </w:r>
      </w:hyperlink>
    </w:p>
    <w:p w14:paraId="7F747B58" w14:textId="77777777" w:rsidR="00DE086C" w:rsidRPr="003F35BD" w:rsidRDefault="00DE086C">
      <w:pPr>
        <w:numPr>
          <w:ilvl w:val="0"/>
          <w:numId w:val="31"/>
        </w:numPr>
        <w:spacing w:after="0" w:line="360" w:lineRule="auto"/>
        <w:jc w:val="both"/>
        <w:rPr>
          <w:rFonts w:ascii="Arial Narrow" w:hAnsi="Arial Narrow" w:cs="Arial"/>
          <w:bCs/>
          <w:sz w:val="24"/>
          <w:szCs w:val="24"/>
        </w:rPr>
      </w:pPr>
      <w:r w:rsidRPr="003F35BD">
        <w:rPr>
          <w:rFonts w:ascii="Arial Narrow" w:hAnsi="Arial Narrow" w:cs="Arial"/>
          <w:bCs/>
          <w:sz w:val="24"/>
          <w:szCs w:val="24"/>
        </w:rPr>
        <w:t>apotekstifera.com/</w:t>
      </w:r>
    </w:p>
    <w:p w14:paraId="32ACE23F"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3" w:history="1">
        <w:r w:rsidRPr="003F35BD">
          <w:rPr>
            <w:rStyle w:val="Hyperlink"/>
            <w:rFonts w:ascii="Arial Narrow" w:hAnsi="Arial Narrow" w:cs="Arial"/>
            <w:bCs/>
            <w:sz w:val="24"/>
            <w:szCs w:val="24"/>
          </w:rPr>
          <w:t>https://sisfomedika.com/produk/</w:t>
        </w:r>
      </w:hyperlink>
    </w:p>
    <w:p w14:paraId="2D70475B"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4" w:history="1">
        <w:r w:rsidRPr="003F35BD">
          <w:rPr>
            <w:rStyle w:val="Hyperlink"/>
            <w:rFonts w:ascii="Arial Narrow" w:hAnsi="Arial Narrow" w:cs="Arial"/>
            <w:bCs/>
            <w:sz w:val="24"/>
            <w:szCs w:val="24"/>
          </w:rPr>
          <w:t>https://epuskesmas.semarangkota.go.id/index.php/antrian/antri</w:t>
        </w:r>
      </w:hyperlink>
    </w:p>
    <w:p w14:paraId="476E37F0"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5" w:history="1">
        <w:r w:rsidRPr="003F35BD">
          <w:rPr>
            <w:rStyle w:val="Hyperlink"/>
            <w:rFonts w:ascii="Arial Narrow" w:hAnsi="Arial Narrow" w:cs="Arial"/>
            <w:bCs/>
            <w:sz w:val="24"/>
            <w:szCs w:val="24"/>
          </w:rPr>
          <w:t>https://www.halodoc.com/tanya-dokter</w:t>
        </w:r>
      </w:hyperlink>
    </w:p>
    <w:p w14:paraId="6A64CFC5"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6" w:history="1">
        <w:r w:rsidRPr="003F35BD">
          <w:rPr>
            <w:rStyle w:val="Hyperlink"/>
            <w:rFonts w:ascii="Arial Narrow" w:hAnsi="Arial Narrow" w:cs="Arial"/>
            <w:bCs/>
            <w:sz w:val="24"/>
            <w:szCs w:val="24"/>
          </w:rPr>
          <w:t>https://siniera.com/</w:t>
        </w:r>
      </w:hyperlink>
    </w:p>
    <w:p w14:paraId="3883B3C0"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7" w:history="1">
        <w:r w:rsidRPr="003F35BD">
          <w:rPr>
            <w:rStyle w:val="Hyperlink"/>
            <w:rFonts w:ascii="Arial Narrow" w:hAnsi="Arial Narrow" w:cs="Arial"/>
            <w:bCs/>
            <w:sz w:val="24"/>
            <w:szCs w:val="24"/>
          </w:rPr>
          <w:t>https://simona.kemkes.go.id/</w:t>
        </w:r>
      </w:hyperlink>
    </w:p>
    <w:p w14:paraId="2F9397E8"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8" w:history="1">
        <w:r w:rsidRPr="003F35BD">
          <w:rPr>
            <w:rStyle w:val="Hyperlink"/>
            <w:rFonts w:ascii="Arial Narrow" w:hAnsi="Arial Narrow" w:cs="Arial"/>
            <w:bCs/>
            <w:sz w:val="24"/>
            <w:szCs w:val="24"/>
          </w:rPr>
          <w:t>https://www.pom.go.id/new/</w:t>
        </w:r>
      </w:hyperlink>
    </w:p>
    <w:p w14:paraId="4C3759E0" w14:textId="77777777" w:rsidR="00DE086C" w:rsidRPr="003F35BD" w:rsidRDefault="00DE086C">
      <w:pPr>
        <w:numPr>
          <w:ilvl w:val="0"/>
          <w:numId w:val="31"/>
        </w:numPr>
        <w:spacing w:after="0" w:line="360" w:lineRule="auto"/>
        <w:jc w:val="both"/>
        <w:rPr>
          <w:rFonts w:ascii="Arial Narrow" w:hAnsi="Arial Narrow" w:cs="Arial"/>
          <w:bCs/>
          <w:sz w:val="24"/>
          <w:szCs w:val="24"/>
        </w:rPr>
      </w:pPr>
      <w:hyperlink r:id="rId49" w:history="1">
        <w:r w:rsidRPr="003F35BD">
          <w:rPr>
            <w:rStyle w:val="Hyperlink"/>
            <w:rFonts w:ascii="Arial Narrow" w:hAnsi="Arial Narrow" w:cs="Arial"/>
            <w:bCs/>
            <w:sz w:val="24"/>
            <w:szCs w:val="24"/>
          </w:rPr>
          <w:t>https://farmalkes.kemkes.go.id/nasional/</w:t>
        </w:r>
      </w:hyperlink>
    </w:p>
    <w:p w14:paraId="57D51EF4" w14:textId="77777777" w:rsidR="00463158" w:rsidRPr="003F35BD" w:rsidRDefault="00463158" w:rsidP="000E0EE1">
      <w:pPr>
        <w:pStyle w:val="ListParagraph"/>
        <w:spacing w:after="0" w:line="360" w:lineRule="auto"/>
        <w:jc w:val="both"/>
        <w:rPr>
          <w:rFonts w:ascii="Arial Narrow" w:hAnsi="Arial Narrow"/>
          <w:sz w:val="24"/>
          <w:szCs w:val="24"/>
          <w:lang w:val="fi-FI"/>
        </w:rPr>
      </w:pPr>
    </w:p>
    <w:p w14:paraId="667F1865" w14:textId="77777777" w:rsidR="00361BAF" w:rsidRPr="003F35BD" w:rsidRDefault="00361BAF" w:rsidP="000E0EE1">
      <w:pPr>
        <w:pStyle w:val="ListParagraph"/>
        <w:spacing w:after="0" w:line="360" w:lineRule="auto"/>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9053"/>
      </w:tblGrid>
      <w:tr w:rsidR="00463158" w:rsidRPr="003F35BD" w14:paraId="024C04B8" w14:textId="77777777" w:rsidTr="008B44EE">
        <w:tc>
          <w:tcPr>
            <w:tcW w:w="9053" w:type="dxa"/>
          </w:tcPr>
          <w:p w14:paraId="2611573A"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b/>
                <w:sz w:val="24"/>
                <w:szCs w:val="24"/>
              </w:rPr>
              <w:t xml:space="preserve">7. </w:t>
            </w:r>
            <w:proofErr w:type="spellStart"/>
            <w:r w:rsidRPr="003F35BD">
              <w:rPr>
                <w:rFonts w:ascii="Arial Narrow" w:hAnsi="Arial Narrow"/>
                <w:b/>
                <w:sz w:val="24"/>
                <w:szCs w:val="24"/>
              </w:rPr>
              <w:t>Kriteria</w:t>
            </w:r>
            <w:proofErr w:type="spellEnd"/>
            <w:r w:rsidRPr="003F35BD">
              <w:rPr>
                <w:rFonts w:ascii="Arial Narrow" w:hAnsi="Arial Narrow"/>
                <w:b/>
                <w:sz w:val="24"/>
                <w:szCs w:val="24"/>
              </w:rPr>
              <w:t xml:space="preserve"> </w:t>
            </w:r>
            <w:proofErr w:type="spellStart"/>
            <w:r w:rsidRPr="003F35BD">
              <w:rPr>
                <w:rFonts w:ascii="Arial Narrow" w:hAnsi="Arial Narrow"/>
                <w:b/>
                <w:sz w:val="24"/>
                <w:szCs w:val="24"/>
              </w:rPr>
              <w:t>Penilaian</w:t>
            </w:r>
            <w:proofErr w:type="spellEnd"/>
          </w:p>
        </w:tc>
      </w:tr>
    </w:tbl>
    <w:p w14:paraId="395DC69C" w14:textId="77777777" w:rsidR="00463158" w:rsidRPr="003F35BD" w:rsidRDefault="00463158" w:rsidP="000E0EE1">
      <w:pPr>
        <w:spacing w:after="0" w:line="360" w:lineRule="auto"/>
        <w:ind w:firstLine="540"/>
        <w:jc w:val="both"/>
        <w:rPr>
          <w:rFonts w:ascii="Arial Narrow" w:hAnsi="Arial Narrow"/>
          <w:sz w:val="24"/>
          <w:szCs w:val="24"/>
          <w:lang w:val="sv-SE"/>
        </w:rPr>
      </w:pPr>
      <w:r w:rsidRPr="003F35BD">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3F35BD" w14:paraId="4C8B5E97" w14:textId="77777777" w:rsidTr="00404E18">
        <w:trPr>
          <w:jc w:val="center"/>
        </w:trPr>
        <w:tc>
          <w:tcPr>
            <w:tcW w:w="1524" w:type="dxa"/>
            <w:shd w:val="clear" w:color="auto" w:fill="auto"/>
          </w:tcPr>
          <w:p w14:paraId="5D991841"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Nilai</w:t>
            </w:r>
          </w:p>
        </w:tc>
        <w:tc>
          <w:tcPr>
            <w:tcW w:w="1452" w:type="dxa"/>
            <w:shd w:val="clear" w:color="auto" w:fill="auto"/>
          </w:tcPr>
          <w:p w14:paraId="55444E54"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Poin</w:t>
            </w:r>
          </w:p>
        </w:tc>
        <w:tc>
          <w:tcPr>
            <w:tcW w:w="1701" w:type="dxa"/>
            <w:shd w:val="clear" w:color="auto" w:fill="auto"/>
          </w:tcPr>
          <w:p w14:paraId="387DC8C1"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Range</w:t>
            </w:r>
          </w:p>
        </w:tc>
      </w:tr>
      <w:tr w:rsidR="00463158" w:rsidRPr="003F35BD" w14:paraId="0119C843" w14:textId="77777777" w:rsidTr="00404E18">
        <w:trPr>
          <w:jc w:val="center"/>
        </w:trPr>
        <w:tc>
          <w:tcPr>
            <w:tcW w:w="1524" w:type="dxa"/>
            <w:shd w:val="clear" w:color="auto" w:fill="auto"/>
          </w:tcPr>
          <w:p w14:paraId="19B8B5D4"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A</w:t>
            </w:r>
          </w:p>
        </w:tc>
        <w:tc>
          <w:tcPr>
            <w:tcW w:w="1452" w:type="dxa"/>
            <w:shd w:val="clear" w:color="auto" w:fill="auto"/>
          </w:tcPr>
          <w:p w14:paraId="5E2439DD"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4</w:t>
            </w:r>
          </w:p>
        </w:tc>
        <w:tc>
          <w:tcPr>
            <w:tcW w:w="1701" w:type="dxa"/>
            <w:shd w:val="clear" w:color="auto" w:fill="auto"/>
          </w:tcPr>
          <w:p w14:paraId="2ECCC7CD"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85-100</w:t>
            </w:r>
          </w:p>
        </w:tc>
      </w:tr>
      <w:tr w:rsidR="00463158" w:rsidRPr="003F35BD" w14:paraId="7BA89288" w14:textId="77777777" w:rsidTr="00404E18">
        <w:trPr>
          <w:jc w:val="center"/>
        </w:trPr>
        <w:tc>
          <w:tcPr>
            <w:tcW w:w="1524" w:type="dxa"/>
            <w:shd w:val="clear" w:color="auto" w:fill="auto"/>
          </w:tcPr>
          <w:p w14:paraId="55245C13"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AB</w:t>
            </w:r>
          </w:p>
        </w:tc>
        <w:tc>
          <w:tcPr>
            <w:tcW w:w="1452" w:type="dxa"/>
            <w:shd w:val="clear" w:color="auto" w:fill="auto"/>
          </w:tcPr>
          <w:p w14:paraId="6EED2569"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3,5</w:t>
            </w:r>
          </w:p>
        </w:tc>
        <w:tc>
          <w:tcPr>
            <w:tcW w:w="1701" w:type="dxa"/>
            <w:shd w:val="clear" w:color="auto" w:fill="auto"/>
          </w:tcPr>
          <w:p w14:paraId="1AC110A7"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79-84</w:t>
            </w:r>
          </w:p>
        </w:tc>
      </w:tr>
      <w:tr w:rsidR="00463158" w:rsidRPr="003F35BD" w14:paraId="768D0703" w14:textId="77777777" w:rsidTr="00404E18">
        <w:trPr>
          <w:jc w:val="center"/>
        </w:trPr>
        <w:tc>
          <w:tcPr>
            <w:tcW w:w="1524" w:type="dxa"/>
            <w:shd w:val="clear" w:color="auto" w:fill="auto"/>
          </w:tcPr>
          <w:p w14:paraId="0D0A70A2"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B</w:t>
            </w:r>
          </w:p>
        </w:tc>
        <w:tc>
          <w:tcPr>
            <w:tcW w:w="1452" w:type="dxa"/>
            <w:shd w:val="clear" w:color="auto" w:fill="auto"/>
          </w:tcPr>
          <w:p w14:paraId="648FA8D4"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3</w:t>
            </w:r>
          </w:p>
        </w:tc>
        <w:tc>
          <w:tcPr>
            <w:tcW w:w="1701" w:type="dxa"/>
            <w:shd w:val="clear" w:color="auto" w:fill="auto"/>
          </w:tcPr>
          <w:p w14:paraId="764CACC5"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73-78</w:t>
            </w:r>
          </w:p>
        </w:tc>
      </w:tr>
      <w:tr w:rsidR="00463158" w:rsidRPr="003F35BD" w14:paraId="79D6A173" w14:textId="77777777" w:rsidTr="00404E18">
        <w:trPr>
          <w:jc w:val="center"/>
        </w:trPr>
        <w:tc>
          <w:tcPr>
            <w:tcW w:w="1524" w:type="dxa"/>
            <w:shd w:val="clear" w:color="auto" w:fill="auto"/>
          </w:tcPr>
          <w:p w14:paraId="1B52EB43"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BC</w:t>
            </w:r>
          </w:p>
        </w:tc>
        <w:tc>
          <w:tcPr>
            <w:tcW w:w="1452" w:type="dxa"/>
            <w:shd w:val="clear" w:color="auto" w:fill="auto"/>
          </w:tcPr>
          <w:p w14:paraId="571835D7"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2,5</w:t>
            </w:r>
          </w:p>
        </w:tc>
        <w:tc>
          <w:tcPr>
            <w:tcW w:w="1701" w:type="dxa"/>
            <w:shd w:val="clear" w:color="auto" w:fill="auto"/>
          </w:tcPr>
          <w:p w14:paraId="56D66467"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67-72</w:t>
            </w:r>
          </w:p>
        </w:tc>
      </w:tr>
      <w:tr w:rsidR="00463158" w:rsidRPr="003F35BD" w14:paraId="3ACC3007" w14:textId="77777777" w:rsidTr="00404E18">
        <w:trPr>
          <w:jc w:val="center"/>
        </w:trPr>
        <w:tc>
          <w:tcPr>
            <w:tcW w:w="1524" w:type="dxa"/>
            <w:shd w:val="clear" w:color="auto" w:fill="auto"/>
          </w:tcPr>
          <w:p w14:paraId="39FCB768"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C</w:t>
            </w:r>
          </w:p>
        </w:tc>
        <w:tc>
          <w:tcPr>
            <w:tcW w:w="1452" w:type="dxa"/>
            <w:shd w:val="clear" w:color="auto" w:fill="auto"/>
          </w:tcPr>
          <w:p w14:paraId="2F14E9B9"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2</w:t>
            </w:r>
          </w:p>
        </w:tc>
        <w:tc>
          <w:tcPr>
            <w:tcW w:w="1701" w:type="dxa"/>
            <w:shd w:val="clear" w:color="auto" w:fill="auto"/>
          </w:tcPr>
          <w:p w14:paraId="505728FC"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61-66</w:t>
            </w:r>
          </w:p>
        </w:tc>
      </w:tr>
      <w:tr w:rsidR="00463158" w:rsidRPr="003F35BD" w14:paraId="17211FEC" w14:textId="77777777" w:rsidTr="00404E18">
        <w:trPr>
          <w:jc w:val="center"/>
        </w:trPr>
        <w:tc>
          <w:tcPr>
            <w:tcW w:w="1524" w:type="dxa"/>
            <w:shd w:val="clear" w:color="auto" w:fill="auto"/>
          </w:tcPr>
          <w:p w14:paraId="465B4646"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CD</w:t>
            </w:r>
          </w:p>
        </w:tc>
        <w:tc>
          <w:tcPr>
            <w:tcW w:w="1452" w:type="dxa"/>
            <w:shd w:val="clear" w:color="auto" w:fill="auto"/>
          </w:tcPr>
          <w:p w14:paraId="36A3BB14"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1,5</w:t>
            </w:r>
          </w:p>
        </w:tc>
        <w:tc>
          <w:tcPr>
            <w:tcW w:w="1701" w:type="dxa"/>
            <w:shd w:val="clear" w:color="auto" w:fill="auto"/>
          </w:tcPr>
          <w:p w14:paraId="424CCB54"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55-60</w:t>
            </w:r>
          </w:p>
        </w:tc>
      </w:tr>
      <w:tr w:rsidR="00463158" w:rsidRPr="003F35BD" w14:paraId="27EF26DA" w14:textId="77777777" w:rsidTr="00404E18">
        <w:trPr>
          <w:jc w:val="center"/>
        </w:trPr>
        <w:tc>
          <w:tcPr>
            <w:tcW w:w="1524" w:type="dxa"/>
            <w:shd w:val="clear" w:color="auto" w:fill="auto"/>
          </w:tcPr>
          <w:p w14:paraId="6CD2625F"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D</w:t>
            </w:r>
          </w:p>
        </w:tc>
        <w:tc>
          <w:tcPr>
            <w:tcW w:w="1452" w:type="dxa"/>
            <w:shd w:val="clear" w:color="auto" w:fill="auto"/>
          </w:tcPr>
          <w:p w14:paraId="5E14B4D8"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1</w:t>
            </w:r>
          </w:p>
        </w:tc>
        <w:tc>
          <w:tcPr>
            <w:tcW w:w="1701" w:type="dxa"/>
            <w:shd w:val="clear" w:color="auto" w:fill="auto"/>
          </w:tcPr>
          <w:p w14:paraId="5B6AB6AE"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45-54</w:t>
            </w:r>
          </w:p>
        </w:tc>
      </w:tr>
      <w:tr w:rsidR="00463158" w:rsidRPr="003F35BD" w14:paraId="2326AD49" w14:textId="77777777" w:rsidTr="00404E18">
        <w:trPr>
          <w:jc w:val="center"/>
        </w:trPr>
        <w:tc>
          <w:tcPr>
            <w:tcW w:w="1524" w:type="dxa"/>
            <w:shd w:val="clear" w:color="auto" w:fill="auto"/>
          </w:tcPr>
          <w:p w14:paraId="1CB2336B"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E</w:t>
            </w:r>
          </w:p>
        </w:tc>
        <w:tc>
          <w:tcPr>
            <w:tcW w:w="1452" w:type="dxa"/>
            <w:shd w:val="clear" w:color="auto" w:fill="auto"/>
          </w:tcPr>
          <w:p w14:paraId="7B6B4883"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0</w:t>
            </w:r>
          </w:p>
        </w:tc>
        <w:tc>
          <w:tcPr>
            <w:tcW w:w="1701" w:type="dxa"/>
            <w:shd w:val="clear" w:color="auto" w:fill="auto"/>
          </w:tcPr>
          <w:p w14:paraId="5DC9D614" w14:textId="77777777"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lang w:val="id-ID"/>
              </w:rPr>
              <w:t>&lt; 45</w:t>
            </w:r>
          </w:p>
        </w:tc>
      </w:tr>
    </w:tbl>
    <w:p w14:paraId="1DD29234" w14:textId="77777777" w:rsidR="00463158" w:rsidRPr="003F35BD" w:rsidRDefault="00463158" w:rsidP="000E0EE1">
      <w:pPr>
        <w:spacing w:after="0" w:line="360" w:lineRule="auto"/>
        <w:jc w:val="both"/>
        <w:rPr>
          <w:rFonts w:ascii="Arial Narrow" w:hAnsi="Arial Narrow"/>
          <w:sz w:val="24"/>
          <w:szCs w:val="24"/>
        </w:rPr>
      </w:pPr>
    </w:p>
    <w:p w14:paraId="323F8FB6" w14:textId="77777777" w:rsidR="00463158" w:rsidRPr="003F35BD" w:rsidRDefault="00463158" w:rsidP="000E0EE1">
      <w:pPr>
        <w:spacing w:after="0" w:line="360" w:lineRule="auto"/>
        <w:ind w:firstLine="720"/>
        <w:jc w:val="both"/>
        <w:rPr>
          <w:rFonts w:ascii="Arial Narrow" w:hAnsi="Arial Narrow"/>
          <w:sz w:val="24"/>
          <w:szCs w:val="24"/>
        </w:rPr>
      </w:pPr>
      <w:r w:rsidRPr="003F35BD">
        <w:rPr>
          <w:rFonts w:ascii="Arial Narrow" w:hAnsi="Arial Narrow"/>
          <w:sz w:val="24"/>
          <w:szCs w:val="24"/>
        </w:rPr>
        <w:t xml:space="preserve">Dalam </w:t>
      </w:r>
      <w:proofErr w:type="spellStart"/>
      <w:r w:rsidRPr="003F35BD">
        <w:rPr>
          <w:rFonts w:ascii="Arial Narrow" w:hAnsi="Arial Narrow"/>
          <w:sz w:val="24"/>
          <w:szCs w:val="24"/>
        </w:rPr>
        <w:t>menentukan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nilai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akhir</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digunakan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pembobotan</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rumus</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sesuai</w:t>
      </w:r>
      <w:proofErr w:type="spellEnd"/>
      <w:r w:rsidRPr="003F35BD">
        <w:rPr>
          <w:rFonts w:ascii="Arial Narrow" w:hAnsi="Arial Narrow"/>
          <w:sz w:val="24"/>
          <w:szCs w:val="24"/>
        </w:rPr>
        <w:t xml:space="preserve"> yang </w:t>
      </w:r>
      <w:proofErr w:type="spellStart"/>
      <w:r w:rsidRPr="003F35BD">
        <w:rPr>
          <w:rFonts w:ascii="Arial Narrow" w:hAnsi="Arial Narrow"/>
          <w:sz w:val="24"/>
          <w:szCs w:val="24"/>
        </w:rPr>
        <w:t>ditetapkan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dalam</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panduan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Sekolah</w:t>
      </w:r>
      <w:proofErr w:type="spellEnd"/>
      <w:r w:rsidRPr="003F35BD">
        <w:rPr>
          <w:rFonts w:ascii="Arial Narrow" w:hAnsi="Arial Narrow"/>
          <w:sz w:val="24"/>
          <w:szCs w:val="24"/>
        </w:rPr>
        <w:t xml:space="preserve"> Tinggi </w:t>
      </w:r>
      <w:proofErr w:type="spellStart"/>
      <w:r w:rsidRPr="003F35BD">
        <w:rPr>
          <w:rFonts w:ascii="Arial Narrow" w:hAnsi="Arial Narrow"/>
          <w:sz w:val="24"/>
          <w:szCs w:val="24"/>
        </w:rPr>
        <w:t>Ilmuk</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Sekolah</w:t>
      </w:r>
      <w:proofErr w:type="spellEnd"/>
      <w:r w:rsidRPr="003F35BD">
        <w:rPr>
          <w:rFonts w:ascii="Arial Narrow" w:hAnsi="Arial Narrow"/>
          <w:sz w:val="24"/>
          <w:szCs w:val="24"/>
        </w:rPr>
        <w:t xml:space="preserve"> Tinggi </w:t>
      </w:r>
      <w:proofErr w:type="spellStart"/>
      <w:r w:rsidRPr="003F35BD">
        <w:rPr>
          <w:rFonts w:ascii="Arial Narrow" w:hAnsi="Arial Narrow"/>
          <w:sz w:val="24"/>
          <w:szCs w:val="24"/>
        </w:rPr>
        <w:t>Ilmu</w:t>
      </w:r>
      <w:proofErr w:type="spellEnd"/>
      <w:r w:rsidRPr="003F35BD">
        <w:rPr>
          <w:rFonts w:ascii="Arial Narrow" w:hAnsi="Arial Narrow"/>
          <w:sz w:val="24"/>
          <w:szCs w:val="24"/>
        </w:rPr>
        <w:t xml:space="preserve"> Farmasi N</w:t>
      </w:r>
      <w:r w:rsidRPr="003F35BD">
        <w:rPr>
          <w:rFonts w:ascii="Arial Narrow" w:hAnsi="Arial Narrow"/>
          <w:sz w:val="24"/>
          <w:szCs w:val="24"/>
          <w:lang w:val="id-ID"/>
        </w:rPr>
        <w:t>usaputera</w:t>
      </w:r>
      <w:r w:rsidRPr="003F35BD">
        <w:rPr>
          <w:rFonts w:ascii="Arial Narrow" w:hAnsi="Arial Narrow"/>
          <w:sz w:val="24"/>
          <w:szCs w:val="24"/>
        </w:rPr>
        <w:t xml:space="preserve"> S</w:t>
      </w:r>
      <w:r w:rsidRPr="003F35BD">
        <w:rPr>
          <w:rFonts w:ascii="Arial Narrow" w:hAnsi="Arial Narrow"/>
          <w:sz w:val="24"/>
          <w:szCs w:val="24"/>
          <w:lang w:val="id-ID"/>
        </w:rPr>
        <w:t>emarang</w:t>
      </w:r>
      <w:r w:rsidRPr="003F35BD">
        <w:rPr>
          <w:rFonts w:ascii="Arial Narrow" w:hAnsi="Arial Narrow"/>
          <w:sz w:val="24"/>
          <w:szCs w:val="24"/>
        </w:rPr>
        <w:t xml:space="preserve">” </w:t>
      </w:r>
      <w:proofErr w:type="spellStart"/>
      <w:r w:rsidRPr="003F35BD">
        <w:rPr>
          <w:rFonts w:ascii="Arial Narrow" w:hAnsi="Arial Narrow"/>
          <w:sz w:val="24"/>
          <w:szCs w:val="24"/>
        </w:rPr>
        <w:t>sebagai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berikut</w:t>
      </w:r>
      <w:proofErr w:type="spellEnd"/>
      <w:r w:rsidRPr="003F35BD">
        <w:rPr>
          <w:rFonts w:ascii="Arial Narrow" w:hAnsi="Arial Narrow"/>
          <w:sz w:val="24"/>
          <w:szCs w:val="24"/>
        </w:rPr>
        <w:t>:</w:t>
      </w:r>
    </w:p>
    <w:p w14:paraId="4B790325" w14:textId="77777777" w:rsidR="00463158" w:rsidRPr="003F35BD" w:rsidRDefault="00463158" w:rsidP="000E0EE1">
      <w:pPr>
        <w:tabs>
          <w:tab w:val="left" w:pos="720"/>
          <w:tab w:val="left" w:pos="1440"/>
          <w:tab w:val="left" w:pos="2160"/>
          <w:tab w:val="center" w:pos="4681"/>
        </w:tabs>
        <w:spacing w:after="0" w:line="360" w:lineRule="auto"/>
        <w:jc w:val="both"/>
        <w:rPr>
          <w:rFonts w:ascii="Arial Narrow" w:hAnsi="Arial Narrow"/>
          <w:sz w:val="24"/>
          <w:szCs w:val="24"/>
        </w:rPr>
      </w:pPr>
      <w:r w:rsidRPr="003F35BD">
        <w:rPr>
          <w:rFonts w:ascii="Arial Narrow" w:hAnsi="Arial Narrow"/>
          <w:b/>
          <w:noProof/>
          <w:sz w:val="24"/>
          <w:szCs w:val="24"/>
        </w:rPr>
        <mc:AlternateContent>
          <mc:Choice Requires="wps">
            <w:drawing>
              <wp:anchor distT="0" distB="0" distL="114300" distR="114300" simplePos="0" relativeHeight="251664384" behindDoc="0" locked="0" layoutInCell="1" allowOverlap="1" wp14:anchorId="270F062A" wp14:editId="066C39A0">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0F062A" id="Rectangle 4" o:spid="_x0000_s1028"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r w:rsidRPr="003F35BD">
        <w:rPr>
          <w:rFonts w:ascii="Arial Narrow" w:hAnsi="Arial Narrow"/>
          <w:sz w:val="24"/>
          <w:szCs w:val="24"/>
        </w:rPr>
        <w:tab/>
      </w:r>
    </w:p>
    <w:p w14:paraId="7C7A8DF6" w14:textId="77777777" w:rsidR="00463158" w:rsidRPr="003F35BD" w:rsidRDefault="00463158" w:rsidP="000E0EE1">
      <w:pPr>
        <w:tabs>
          <w:tab w:val="left" w:pos="720"/>
          <w:tab w:val="left" w:pos="1440"/>
          <w:tab w:val="left" w:pos="2160"/>
          <w:tab w:val="center" w:pos="4681"/>
        </w:tabs>
        <w:spacing w:after="0" w:line="360" w:lineRule="auto"/>
        <w:jc w:val="both"/>
        <w:rPr>
          <w:rFonts w:ascii="Arial Narrow" w:hAnsi="Arial Narrow"/>
          <w:sz w:val="24"/>
          <w:szCs w:val="24"/>
        </w:rPr>
      </w:pPr>
    </w:p>
    <w:p w14:paraId="02CB5647" w14:textId="77777777" w:rsidR="00722FF9" w:rsidRPr="003F35BD" w:rsidRDefault="00722FF9" w:rsidP="000E0EE1">
      <w:pPr>
        <w:tabs>
          <w:tab w:val="left" w:pos="720"/>
          <w:tab w:val="left" w:pos="1440"/>
          <w:tab w:val="left" w:pos="2160"/>
          <w:tab w:val="center" w:pos="4681"/>
        </w:tabs>
        <w:spacing w:after="0" w:line="360" w:lineRule="auto"/>
        <w:jc w:val="both"/>
        <w:rPr>
          <w:rFonts w:ascii="Arial Narrow" w:hAnsi="Arial Narrow"/>
          <w:sz w:val="24"/>
          <w:szCs w:val="24"/>
        </w:rPr>
      </w:pPr>
    </w:p>
    <w:p w14:paraId="6172A2D4" w14:textId="77777777" w:rsidR="00722FF9" w:rsidRPr="003F35BD" w:rsidRDefault="00722FF9" w:rsidP="000E0EE1">
      <w:pPr>
        <w:tabs>
          <w:tab w:val="left" w:pos="720"/>
          <w:tab w:val="left" w:pos="1440"/>
          <w:tab w:val="left" w:pos="2160"/>
          <w:tab w:val="center" w:pos="4681"/>
        </w:tabs>
        <w:spacing w:after="0" w:line="360" w:lineRule="auto"/>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963"/>
      </w:tblGrid>
      <w:tr w:rsidR="00463158" w:rsidRPr="003F35BD" w14:paraId="4F61989A" w14:textId="77777777" w:rsidTr="006C2177">
        <w:tc>
          <w:tcPr>
            <w:tcW w:w="8963" w:type="dxa"/>
          </w:tcPr>
          <w:p w14:paraId="4A62E7C0"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sz w:val="24"/>
                <w:szCs w:val="24"/>
                <w:lang w:val="sv-SE"/>
              </w:rPr>
              <w:tab/>
            </w:r>
            <w:r w:rsidRPr="003F35BD">
              <w:rPr>
                <w:rFonts w:ascii="Arial Narrow" w:hAnsi="Arial Narrow"/>
                <w:b/>
                <w:sz w:val="24"/>
                <w:szCs w:val="24"/>
              </w:rPr>
              <w:t xml:space="preserve">8. </w:t>
            </w:r>
            <w:proofErr w:type="spellStart"/>
            <w:r w:rsidRPr="003F35BD">
              <w:rPr>
                <w:rFonts w:ascii="Arial Narrow" w:hAnsi="Arial Narrow"/>
                <w:b/>
                <w:sz w:val="24"/>
                <w:szCs w:val="24"/>
              </w:rPr>
              <w:t>Tugas</w:t>
            </w:r>
            <w:proofErr w:type="spellEnd"/>
            <w:r w:rsidRPr="003F35BD">
              <w:rPr>
                <w:rFonts w:ascii="Arial Narrow" w:hAnsi="Arial Narrow"/>
                <w:b/>
                <w:sz w:val="24"/>
                <w:szCs w:val="24"/>
              </w:rPr>
              <w:t xml:space="preserve"> dan </w:t>
            </w:r>
            <w:proofErr w:type="spellStart"/>
            <w:r w:rsidRPr="003F35BD">
              <w:rPr>
                <w:rFonts w:ascii="Arial Narrow" w:hAnsi="Arial Narrow"/>
                <w:b/>
                <w:sz w:val="24"/>
                <w:szCs w:val="24"/>
              </w:rPr>
              <w:t>Ujian</w:t>
            </w:r>
            <w:proofErr w:type="spellEnd"/>
          </w:p>
        </w:tc>
      </w:tr>
    </w:tbl>
    <w:p w14:paraId="13D431FD" w14:textId="1FA3C70C" w:rsidR="00463158" w:rsidRPr="003F35BD" w:rsidRDefault="00463158">
      <w:pPr>
        <w:numPr>
          <w:ilvl w:val="0"/>
          <w:numId w:val="6"/>
        </w:numPr>
        <w:tabs>
          <w:tab w:val="clear" w:pos="1080"/>
        </w:tabs>
        <w:spacing w:after="0" w:line="360" w:lineRule="auto"/>
        <w:ind w:left="540"/>
        <w:jc w:val="both"/>
        <w:rPr>
          <w:rFonts w:ascii="Arial Narrow" w:hAnsi="Arial Narrow"/>
          <w:sz w:val="24"/>
          <w:szCs w:val="24"/>
        </w:rPr>
      </w:pPr>
      <w:r w:rsidRPr="003F35BD">
        <w:rPr>
          <w:rFonts w:ascii="Arial Narrow" w:hAnsi="Arial Narrow"/>
          <w:sz w:val="24"/>
          <w:szCs w:val="24"/>
          <w:lang w:val="id-ID"/>
        </w:rPr>
        <w:t>Tugas Individu ber</w:t>
      </w:r>
      <w:proofErr w:type="spellStart"/>
      <w:r w:rsidRPr="003F35BD">
        <w:rPr>
          <w:rFonts w:ascii="Arial Narrow" w:hAnsi="Arial Narrow"/>
          <w:sz w:val="24"/>
          <w:szCs w:val="24"/>
        </w:rPr>
        <w:t>upa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soal</w:t>
      </w:r>
      <w:proofErr w:type="spellEnd"/>
      <w:r w:rsidRPr="003F35BD">
        <w:rPr>
          <w:rFonts w:ascii="Arial Narrow" w:hAnsi="Arial Narrow"/>
          <w:sz w:val="24"/>
          <w:szCs w:val="24"/>
        </w:rPr>
        <w:t xml:space="preserve"> dan </w:t>
      </w:r>
      <w:r w:rsidRPr="003F35BD">
        <w:rPr>
          <w:rFonts w:ascii="Arial Narrow" w:hAnsi="Arial Narrow"/>
          <w:i/>
          <w:sz w:val="24"/>
          <w:szCs w:val="24"/>
        </w:rPr>
        <w:t>paper</w:t>
      </w:r>
      <w:r w:rsidR="00DE086C" w:rsidRPr="003F35BD">
        <w:rPr>
          <w:rFonts w:ascii="Arial Narrow" w:hAnsi="Arial Narrow"/>
          <w:i/>
          <w:sz w:val="24"/>
          <w:szCs w:val="24"/>
        </w:rPr>
        <w:t xml:space="preserve"> base test </w:t>
      </w:r>
    </w:p>
    <w:p w14:paraId="4E8E7E77" w14:textId="77777777" w:rsidR="00463158" w:rsidRPr="003F35BD" w:rsidRDefault="00463158">
      <w:pPr>
        <w:numPr>
          <w:ilvl w:val="0"/>
          <w:numId w:val="6"/>
        </w:numPr>
        <w:tabs>
          <w:tab w:val="clear" w:pos="1080"/>
        </w:tabs>
        <w:spacing w:after="0" w:line="360" w:lineRule="auto"/>
        <w:ind w:left="540"/>
        <w:jc w:val="both"/>
        <w:rPr>
          <w:rFonts w:ascii="Arial Narrow" w:hAnsi="Arial Narrow"/>
          <w:sz w:val="24"/>
          <w:szCs w:val="24"/>
        </w:rPr>
      </w:pPr>
      <w:r w:rsidRPr="003F35BD">
        <w:rPr>
          <w:rFonts w:ascii="Arial Narrow" w:hAnsi="Arial Narrow"/>
          <w:sz w:val="24"/>
          <w:szCs w:val="24"/>
          <w:lang w:val="id-ID"/>
        </w:rPr>
        <w:t xml:space="preserve">Tugas </w:t>
      </w:r>
      <w:proofErr w:type="spellStart"/>
      <w:r w:rsidRPr="003F35BD">
        <w:rPr>
          <w:rFonts w:ascii="Arial Narrow" w:hAnsi="Arial Narrow"/>
          <w:sz w:val="24"/>
          <w:szCs w:val="24"/>
        </w:rPr>
        <w:t>Kelompok</w:t>
      </w:r>
      <w:proofErr w:type="spellEnd"/>
      <w:r w:rsidRPr="003F35BD">
        <w:rPr>
          <w:rFonts w:ascii="Arial Narrow" w:hAnsi="Arial Narrow"/>
          <w:sz w:val="24"/>
          <w:szCs w:val="24"/>
          <w:lang w:val="id-ID"/>
        </w:rPr>
        <w:t xml:space="preserve"> ber</w:t>
      </w:r>
      <w:proofErr w:type="spellStart"/>
      <w:r w:rsidRPr="003F35BD">
        <w:rPr>
          <w:rFonts w:ascii="Arial Narrow" w:hAnsi="Arial Narrow"/>
          <w:sz w:val="24"/>
          <w:szCs w:val="24"/>
        </w:rPr>
        <w:t>upa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materi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temadiskusi</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presentasi</w:t>
      </w:r>
      <w:proofErr w:type="spellEnd"/>
    </w:p>
    <w:p w14:paraId="4B9686FA" w14:textId="77777777" w:rsidR="00463158" w:rsidRPr="003F35BD" w:rsidRDefault="00463158">
      <w:pPr>
        <w:numPr>
          <w:ilvl w:val="0"/>
          <w:numId w:val="6"/>
        </w:numPr>
        <w:tabs>
          <w:tab w:val="clear" w:pos="1080"/>
        </w:tabs>
        <w:spacing w:after="0" w:line="360" w:lineRule="auto"/>
        <w:ind w:left="540"/>
        <w:jc w:val="both"/>
        <w:rPr>
          <w:rFonts w:ascii="Arial Narrow" w:hAnsi="Arial Narrow"/>
          <w:sz w:val="24"/>
          <w:szCs w:val="24"/>
          <w:lang w:val="sv-SE"/>
        </w:rPr>
      </w:pPr>
      <w:r w:rsidRPr="003F35BD">
        <w:rPr>
          <w:rFonts w:ascii="Arial Narrow" w:hAnsi="Arial Narrow"/>
          <w:sz w:val="24"/>
          <w:szCs w:val="24"/>
          <w:lang w:val="sv-SE"/>
        </w:rPr>
        <w:t>Evaluasi tertulis diselenggarakan dua kali dengan waktu yang bersamaan dengan mata kuliah yang lain.</w:t>
      </w:r>
    </w:p>
    <w:p w14:paraId="68C5064D" w14:textId="77777777" w:rsidR="00463158" w:rsidRPr="003F35BD" w:rsidRDefault="00463158">
      <w:pPr>
        <w:numPr>
          <w:ilvl w:val="0"/>
          <w:numId w:val="6"/>
        </w:numPr>
        <w:tabs>
          <w:tab w:val="clear" w:pos="1080"/>
        </w:tabs>
        <w:spacing w:after="0" w:line="360" w:lineRule="auto"/>
        <w:ind w:left="540"/>
        <w:jc w:val="both"/>
        <w:rPr>
          <w:rFonts w:ascii="Arial Narrow" w:hAnsi="Arial Narrow"/>
          <w:sz w:val="24"/>
          <w:szCs w:val="24"/>
          <w:lang w:val="sv-SE"/>
        </w:rPr>
      </w:pPr>
      <w:r w:rsidRPr="003F35BD">
        <w:rPr>
          <w:rFonts w:ascii="Arial Narrow" w:hAnsi="Arial Narrow"/>
          <w:sz w:val="24"/>
          <w:szCs w:val="24"/>
          <w:lang w:val="sv-SE"/>
        </w:rPr>
        <w:t xml:space="preserve">Ujian </w:t>
      </w:r>
    </w:p>
    <w:p w14:paraId="698F9DDF" w14:textId="77777777" w:rsidR="00463158" w:rsidRPr="003F35BD" w:rsidRDefault="00463158">
      <w:pPr>
        <w:numPr>
          <w:ilvl w:val="1"/>
          <w:numId w:val="6"/>
        </w:numPr>
        <w:tabs>
          <w:tab w:val="clear" w:pos="1800"/>
        </w:tabs>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t>Evaluasi Tengah Semester/ UTS (Pertemuan ke VII</w:t>
      </w:r>
      <w:r w:rsidRPr="003F35BD">
        <w:rPr>
          <w:rFonts w:ascii="Arial Narrow" w:hAnsi="Arial Narrow"/>
          <w:sz w:val="24"/>
          <w:szCs w:val="24"/>
          <w:lang w:val="id-ID"/>
        </w:rPr>
        <w:t>I</w:t>
      </w:r>
      <w:r w:rsidRPr="003F35BD">
        <w:rPr>
          <w:rFonts w:ascii="Arial Narrow" w:hAnsi="Arial Narrow"/>
          <w:sz w:val="24"/>
          <w:szCs w:val="24"/>
          <w:lang w:val="nb-NO"/>
        </w:rPr>
        <w:t>, tanggal</w:t>
      </w:r>
      <w:r w:rsidRPr="003F35BD">
        <w:rPr>
          <w:rFonts w:ascii="Arial Narrow" w:hAnsi="Arial Narrow"/>
          <w:sz w:val="24"/>
          <w:szCs w:val="24"/>
          <w:lang w:val="id-ID"/>
        </w:rPr>
        <w:t xml:space="preserve"> sesuai jadwal</w:t>
      </w:r>
      <w:r w:rsidRPr="003F35BD">
        <w:rPr>
          <w:rFonts w:ascii="Arial Narrow" w:hAnsi="Arial Narrow"/>
          <w:sz w:val="24"/>
          <w:szCs w:val="24"/>
          <w:lang w:val="nb-NO"/>
        </w:rPr>
        <w:t>)</w:t>
      </w:r>
    </w:p>
    <w:p w14:paraId="45A8756A" w14:textId="77777777" w:rsidR="00463158" w:rsidRPr="003F35BD" w:rsidRDefault="00463158" w:rsidP="000E0EE1">
      <w:pPr>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t>Materi:  Pertemuan I sampai dengan Pertemuan VII</w:t>
      </w:r>
    </w:p>
    <w:p w14:paraId="6AAD3195" w14:textId="369AEC4B" w:rsidR="00463158" w:rsidRPr="003F35BD" w:rsidRDefault="00DE086C" w:rsidP="000E0EE1">
      <w:pPr>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t>12</w:t>
      </w:r>
      <w:r w:rsidR="00463158" w:rsidRPr="003F35BD">
        <w:rPr>
          <w:rFonts w:ascii="Arial Narrow" w:hAnsi="Arial Narrow"/>
          <w:sz w:val="24"/>
          <w:szCs w:val="24"/>
          <w:lang w:val="nb-NO"/>
        </w:rPr>
        <w:t>0 Soal Kasus dan pilihan jawaban a sampai dengan c mengacu pada Uji Kompetensi Tenaga Teknis Kefarmasian</w:t>
      </w:r>
    </w:p>
    <w:p w14:paraId="11540550" w14:textId="77777777" w:rsidR="00463158" w:rsidRPr="003F35BD" w:rsidRDefault="00463158" w:rsidP="000E0EE1">
      <w:pPr>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t xml:space="preserve">1-5 Soal Kasus dengan pemahaman </w:t>
      </w:r>
      <w:r w:rsidRPr="003F35BD">
        <w:rPr>
          <w:rFonts w:ascii="Arial Narrow" w:hAnsi="Arial Narrow"/>
          <w:i/>
          <w:sz w:val="24"/>
          <w:szCs w:val="24"/>
          <w:lang w:val="nb-NO"/>
        </w:rPr>
        <w:t>contekstual</w:t>
      </w:r>
      <w:r w:rsidRPr="003F35BD">
        <w:rPr>
          <w:rFonts w:ascii="Arial Narrow" w:hAnsi="Arial Narrow"/>
          <w:sz w:val="24"/>
          <w:szCs w:val="24"/>
          <w:lang w:val="nb-NO"/>
        </w:rPr>
        <w:t xml:space="preserve"> </w:t>
      </w:r>
    </w:p>
    <w:p w14:paraId="5F5C7BEB" w14:textId="77777777" w:rsidR="00463158" w:rsidRPr="003F35BD" w:rsidRDefault="00463158" w:rsidP="000E0EE1">
      <w:pPr>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t>Sifat soal dalam mengerjakan Close Literatur</w:t>
      </w:r>
    </w:p>
    <w:p w14:paraId="7A0AC680" w14:textId="77777777" w:rsidR="00463158" w:rsidRPr="003F35BD" w:rsidRDefault="00463158">
      <w:pPr>
        <w:numPr>
          <w:ilvl w:val="1"/>
          <w:numId w:val="6"/>
        </w:numPr>
        <w:tabs>
          <w:tab w:val="clear" w:pos="1800"/>
        </w:tabs>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t>Evaluasi Akhir Semester/ UAS (Pertemuan ke X</w:t>
      </w:r>
      <w:r w:rsidRPr="003F35BD">
        <w:rPr>
          <w:rFonts w:ascii="Arial Narrow" w:hAnsi="Arial Narrow"/>
          <w:sz w:val="24"/>
          <w:szCs w:val="24"/>
          <w:lang w:val="id-ID"/>
        </w:rPr>
        <w:t>VI</w:t>
      </w:r>
      <w:r w:rsidRPr="003F35BD">
        <w:rPr>
          <w:rFonts w:ascii="Arial Narrow" w:hAnsi="Arial Narrow"/>
          <w:sz w:val="24"/>
          <w:szCs w:val="24"/>
          <w:lang w:val="nb-NO"/>
        </w:rPr>
        <w:t>, tanggal</w:t>
      </w:r>
      <w:r w:rsidRPr="003F35BD">
        <w:rPr>
          <w:rFonts w:ascii="Arial Narrow" w:hAnsi="Arial Narrow"/>
          <w:sz w:val="24"/>
          <w:szCs w:val="24"/>
          <w:lang w:val="id-ID"/>
        </w:rPr>
        <w:t xml:space="preserve"> sesuai jadwal</w:t>
      </w:r>
      <w:r w:rsidRPr="003F35BD">
        <w:rPr>
          <w:rFonts w:ascii="Arial Narrow" w:hAnsi="Arial Narrow"/>
          <w:sz w:val="24"/>
          <w:szCs w:val="24"/>
          <w:lang w:val="nb-NO"/>
        </w:rPr>
        <w:t>)</w:t>
      </w:r>
    </w:p>
    <w:p w14:paraId="0A6E1E6E" w14:textId="77777777" w:rsidR="00463158" w:rsidRPr="003F35BD" w:rsidRDefault="00463158" w:rsidP="000E0EE1">
      <w:pPr>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lastRenderedPageBreak/>
        <w:t>Materi: Pertemuan Pertemuan I sampai dengan Pertemuan XV</w:t>
      </w:r>
    </w:p>
    <w:p w14:paraId="3D92143D" w14:textId="105FAEB0" w:rsidR="00463158" w:rsidRPr="003F35BD" w:rsidRDefault="00DE086C" w:rsidP="000E0EE1">
      <w:pPr>
        <w:spacing w:after="0" w:line="360" w:lineRule="auto"/>
        <w:ind w:left="1080"/>
        <w:jc w:val="both"/>
        <w:rPr>
          <w:rFonts w:ascii="Arial Narrow" w:hAnsi="Arial Narrow"/>
          <w:sz w:val="24"/>
          <w:szCs w:val="24"/>
          <w:lang w:val="nb-NO"/>
        </w:rPr>
      </w:pPr>
      <w:r w:rsidRPr="003F35BD">
        <w:rPr>
          <w:rFonts w:ascii="Arial Narrow" w:hAnsi="Arial Narrow"/>
          <w:sz w:val="24"/>
          <w:szCs w:val="24"/>
          <w:lang w:val="nb-NO"/>
        </w:rPr>
        <w:t>Proposal Perancangan Sistem Informasi</w:t>
      </w:r>
    </w:p>
    <w:p w14:paraId="70003E96" w14:textId="77777777" w:rsidR="00361BAF" w:rsidRPr="003F35BD" w:rsidRDefault="00361BAF" w:rsidP="000E0EE1">
      <w:pPr>
        <w:spacing w:after="0" w:line="360" w:lineRule="auto"/>
        <w:ind w:left="1080"/>
        <w:jc w:val="both"/>
        <w:rPr>
          <w:rFonts w:ascii="Arial Narrow" w:hAnsi="Arial Narrow"/>
          <w:sz w:val="24"/>
          <w:szCs w:val="24"/>
          <w:lang w:val="nb-NO"/>
        </w:rPr>
      </w:pPr>
    </w:p>
    <w:p w14:paraId="181B2113" w14:textId="77777777" w:rsidR="00361BAF" w:rsidRPr="003F35BD" w:rsidRDefault="00361BAF" w:rsidP="000E0EE1">
      <w:pPr>
        <w:spacing w:after="0" w:line="360" w:lineRule="auto"/>
        <w:ind w:left="1080"/>
        <w:jc w:val="both"/>
        <w:rPr>
          <w:rFonts w:ascii="Arial Narrow" w:hAnsi="Arial Narrow"/>
          <w:sz w:val="24"/>
          <w:szCs w:val="24"/>
          <w:lang w:val="nb-NO"/>
        </w:rPr>
      </w:pPr>
    </w:p>
    <w:p w14:paraId="51F6C2A0" w14:textId="77777777" w:rsidR="00361BAF" w:rsidRPr="003F35BD" w:rsidRDefault="00361BAF" w:rsidP="000E0EE1">
      <w:pPr>
        <w:spacing w:after="0" w:line="360" w:lineRule="auto"/>
        <w:ind w:left="1080"/>
        <w:jc w:val="both"/>
        <w:rPr>
          <w:rFonts w:ascii="Arial Narrow" w:hAnsi="Arial Narrow"/>
          <w:sz w:val="24"/>
          <w:szCs w:val="24"/>
          <w:lang w:val="nb-NO"/>
        </w:rPr>
      </w:pPr>
    </w:p>
    <w:tbl>
      <w:tblPr>
        <w:tblStyle w:val="TableGrid"/>
        <w:tblW w:w="0" w:type="auto"/>
        <w:tblInd w:w="108" w:type="dxa"/>
        <w:tblLook w:val="04A0" w:firstRow="1" w:lastRow="0" w:firstColumn="1" w:lastColumn="0" w:noHBand="0" w:noVBand="1"/>
      </w:tblPr>
      <w:tblGrid>
        <w:gridCol w:w="9053"/>
      </w:tblGrid>
      <w:tr w:rsidR="00463158" w:rsidRPr="003F35BD" w14:paraId="728EB0D2" w14:textId="77777777" w:rsidTr="00DE086C">
        <w:tc>
          <w:tcPr>
            <w:tcW w:w="9053" w:type="dxa"/>
          </w:tcPr>
          <w:p w14:paraId="12661DB7"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b/>
                <w:sz w:val="24"/>
                <w:szCs w:val="24"/>
              </w:rPr>
              <w:t xml:space="preserve">9. </w:t>
            </w:r>
            <w:proofErr w:type="spellStart"/>
            <w:r w:rsidRPr="003F35BD">
              <w:rPr>
                <w:rFonts w:ascii="Arial Narrow" w:hAnsi="Arial Narrow"/>
                <w:b/>
                <w:sz w:val="24"/>
                <w:szCs w:val="24"/>
              </w:rPr>
              <w:t>Keaktifan</w:t>
            </w:r>
            <w:proofErr w:type="spellEnd"/>
            <w:r w:rsidRPr="003F35BD">
              <w:rPr>
                <w:rFonts w:ascii="Arial Narrow" w:hAnsi="Arial Narrow"/>
                <w:b/>
                <w:sz w:val="24"/>
                <w:szCs w:val="24"/>
              </w:rPr>
              <w:t xml:space="preserve"> dan </w:t>
            </w:r>
            <w:proofErr w:type="spellStart"/>
            <w:r w:rsidRPr="003F35BD">
              <w:rPr>
                <w:rFonts w:ascii="Arial Narrow" w:hAnsi="Arial Narrow"/>
                <w:b/>
                <w:sz w:val="24"/>
                <w:szCs w:val="24"/>
              </w:rPr>
              <w:t>Kehadiran</w:t>
            </w:r>
            <w:proofErr w:type="spellEnd"/>
          </w:p>
        </w:tc>
      </w:tr>
    </w:tbl>
    <w:p w14:paraId="67226318" w14:textId="77777777" w:rsidR="00463158" w:rsidRPr="003F35BD" w:rsidRDefault="00463158" w:rsidP="000E0EE1">
      <w:pPr>
        <w:spacing w:after="0" w:line="360" w:lineRule="auto"/>
        <w:rPr>
          <w:rFonts w:ascii="Arial Narrow" w:hAnsi="Arial Narrow"/>
          <w:sz w:val="24"/>
          <w:szCs w:val="24"/>
          <w:lang w:val="id-ID"/>
        </w:rPr>
      </w:pPr>
    </w:p>
    <w:p w14:paraId="2D4084D5" w14:textId="77777777" w:rsidR="00463158" w:rsidRPr="003F35BD" w:rsidRDefault="00463158">
      <w:pPr>
        <w:numPr>
          <w:ilvl w:val="0"/>
          <w:numId w:val="4"/>
        </w:numPr>
        <w:tabs>
          <w:tab w:val="clear" w:pos="1080"/>
        </w:tabs>
        <w:spacing w:after="0" w:line="360" w:lineRule="auto"/>
        <w:ind w:left="360"/>
        <w:jc w:val="both"/>
        <w:rPr>
          <w:rFonts w:ascii="Arial Narrow" w:hAnsi="Arial Narrow"/>
          <w:sz w:val="24"/>
          <w:szCs w:val="24"/>
        </w:rPr>
      </w:pPr>
      <w:proofErr w:type="spellStart"/>
      <w:r w:rsidRPr="003F35BD">
        <w:rPr>
          <w:rFonts w:ascii="Arial Narrow" w:hAnsi="Arial Narrow"/>
          <w:sz w:val="24"/>
          <w:szCs w:val="24"/>
        </w:rPr>
        <w:t>Keaktifan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adalah</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peran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aktif</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positif</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mahasiswa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dalam</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diskusi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mencari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informasi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kontekstual</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terkait</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dengan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materi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menjawab</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pertanyaan</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partisipasi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perkuliahan</w:t>
      </w:r>
      <w:proofErr w:type="spellEnd"/>
      <w:r w:rsidRPr="003F35BD">
        <w:rPr>
          <w:rFonts w:ascii="Arial Narrow" w:hAnsi="Arial Narrow"/>
          <w:sz w:val="24"/>
          <w:szCs w:val="24"/>
        </w:rPr>
        <w:t>.</w:t>
      </w:r>
    </w:p>
    <w:p w14:paraId="70460D33" w14:textId="05AC57AF" w:rsidR="00463158" w:rsidRPr="003F35BD" w:rsidRDefault="00463158">
      <w:pPr>
        <w:numPr>
          <w:ilvl w:val="0"/>
          <w:numId w:val="4"/>
        </w:numPr>
        <w:spacing w:after="0" w:line="360" w:lineRule="auto"/>
        <w:ind w:left="360"/>
        <w:jc w:val="both"/>
        <w:rPr>
          <w:rFonts w:ascii="Arial Narrow" w:hAnsi="Arial Narrow"/>
          <w:sz w:val="24"/>
          <w:szCs w:val="24"/>
        </w:rPr>
      </w:pPr>
      <w:proofErr w:type="spellStart"/>
      <w:r w:rsidRPr="003F35BD">
        <w:rPr>
          <w:rFonts w:ascii="Arial Narrow" w:hAnsi="Arial Narrow"/>
          <w:sz w:val="24"/>
          <w:szCs w:val="24"/>
        </w:rPr>
        <w:t>Prosentase</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Kehadiran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dalam</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perkuliahan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maksimal</w:t>
      </w:r>
      <w:proofErr w:type="spellEnd"/>
      <w:r w:rsidRPr="003F35BD">
        <w:rPr>
          <w:rFonts w:ascii="Arial Narrow" w:hAnsi="Arial Narrow"/>
          <w:sz w:val="24"/>
          <w:szCs w:val="24"/>
        </w:rPr>
        <w:t xml:space="preserve"> 75 % </w:t>
      </w:r>
      <w:proofErr w:type="spellStart"/>
      <w:r w:rsidRPr="003F35BD">
        <w:rPr>
          <w:rFonts w:ascii="Arial Narrow" w:hAnsi="Arial Narrow"/>
          <w:sz w:val="24"/>
          <w:szCs w:val="24"/>
        </w:rPr>
        <w:t>dari</w:t>
      </w:r>
      <w:proofErr w:type="spellEnd"/>
      <w:r w:rsidRPr="003F35BD">
        <w:rPr>
          <w:rFonts w:ascii="Arial Narrow" w:hAnsi="Arial Narrow"/>
          <w:sz w:val="24"/>
          <w:szCs w:val="24"/>
        </w:rPr>
        <w:t xml:space="preserve"> total </w:t>
      </w:r>
      <w:proofErr w:type="spellStart"/>
      <w:r w:rsidRPr="003F35BD">
        <w:rPr>
          <w:rFonts w:ascii="Arial Narrow" w:hAnsi="Arial Narrow"/>
          <w:sz w:val="24"/>
          <w:szCs w:val="24"/>
        </w:rPr>
        <w:t>pertemuan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kurang</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dari</w:t>
      </w:r>
      <w:proofErr w:type="spellEnd"/>
      <w:r w:rsidRPr="003F35BD">
        <w:rPr>
          <w:rFonts w:ascii="Arial Narrow" w:hAnsi="Arial Narrow"/>
          <w:sz w:val="24"/>
          <w:szCs w:val="24"/>
        </w:rPr>
        <w:t xml:space="preserve"> 75 </w:t>
      </w:r>
      <w:proofErr w:type="gramStart"/>
      <w:r w:rsidRPr="003F35BD">
        <w:rPr>
          <w:rFonts w:ascii="Arial Narrow" w:hAnsi="Arial Narrow"/>
          <w:sz w:val="24"/>
          <w:szCs w:val="24"/>
        </w:rPr>
        <w:t xml:space="preserve">%  </w:t>
      </w:r>
      <w:proofErr w:type="spellStart"/>
      <w:r w:rsidRPr="003F35BD">
        <w:rPr>
          <w:rFonts w:ascii="Arial Narrow" w:hAnsi="Arial Narrow"/>
          <w:sz w:val="24"/>
          <w:szCs w:val="24"/>
        </w:rPr>
        <w:t>tidak</w:t>
      </w:r>
      <w:proofErr w:type="spellEnd"/>
      <w:proofErr w:type="gramEnd"/>
      <w:r w:rsidRPr="003F35BD">
        <w:rPr>
          <w:rFonts w:ascii="Arial Narrow" w:hAnsi="Arial Narrow"/>
          <w:sz w:val="24"/>
          <w:szCs w:val="24"/>
        </w:rPr>
        <w:t xml:space="preserve"> </w:t>
      </w:r>
      <w:proofErr w:type="spellStart"/>
      <w:r w:rsidRPr="003F35BD">
        <w:rPr>
          <w:rFonts w:ascii="Arial Narrow" w:hAnsi="Arial Narrow"/>
          <w:sz w:val="24"/>
          <w:szCs w:val="24"/>
        </w:rPr>
        <w:t>diperkenankan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mengikuti</w:t>
      </w:r>
      <w:proofErr w:type="spellEnd"/>
      <w:r w:rsidRPr="003F35BD">
        <w:rPr>
          <w:rFonts w:ascii="Arial Narrow" w:hAnsi="Arial Narrow"/>
          <w:sz w:val="24"/>
          <w:szCs w:val="24"/>
        </w:rPr>
        <w:t xml:space="preserve"> UAS dan </w:t>
      </w:r>
      <w:proofErr w:type="spellStart"/>
      <w:r w:rsidRPr="003F35BD">
        <w:rPr>
          <w:rFonts w:ascii="Arial Narrow" w:hAnsi="Arial Narrow"/>
          <w:sz w:val="24"/>
          <w:szCs w:val="24"/>
        </w:rPr>
        <w:t>tidak</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ada</w:t>
      </w:r>
      <w:proofErr w:type="spellEnd"/>
      <w:r w:rsidRPr="003F35BD">
        <w:rPr>
          <w:rFonts w:ascii="Arial Narrow" w:hAnsi="Arial Narrow"/>
          <w:sz w:val="24"/>
          <w:szCs w:val="24"/>
        </w:rPr>
        <w:t xml:space="preserve"> proses remedial, proses remedial </w:t>
      </w:r>
      <w:proofErr w:type="spellStart"/>
      <w:r w:rsidRPr="003F35BD">
        <w:rPr>
          <w:rFonts w:ascii="Arial Narrow" w:hAnsi="Arial Narrow"/>
          <w:sz w:val="24"/>
          <w:szCs w:val="24"/>
        </w:rPr>
        <w:t>hanya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dilaksanakan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bagi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mahasiswa</w:t>
      </w:r>
      <w:proofErr w:type="spellEnd"/>
      <w:r w:rsidRPr="003F35BD">
        <w:rPr>
          <w:rFonts w:ascii="Arial Narrow" w:hAnsi="Arial Narrow"/>
          <w:sz w:val="24"/>
          <w:szCs w:val="24"/>
        </w:rPr>
        <w:t xml:space="preserve"> yang </w:t>
      </w:r>
      <w:proofErr w:type="spellStart"/>
      <w:r w:rsidRPr="003F35BD">
        <w:rPr>
          <w:rFonts w:ascii="Arial Narrow" w:hAnsi="Arial Narrow"/>
          <w:sz w:val="24"/>
          <w:szCs w:val="24"/>
        </w:rPr>
        <w:t>prosentase</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memenuhi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ketentuan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kehadiran</w:t>
      </w:r>
      <w:proofErr w:type="spellEnd"/>
      <w:r w:rsidRPr="003F35BD">
        <w:rPr>
          <w:rFonts w:ascii="Arial Narrow" w:hAnsi="Arial Narrow"/>
          <w:sz w:val="24"/>
          <w:szCs w:val="24"/>
        </w:rPr>
        <w:t xml:space="preserve">. </w:t>
      </w:r>
    </w:p>
    <w:p w14:paraId="4A753FC2" w14:textId="77777777" w:rsidR="00463158" w:rsidRPr="003F35BD" w:rsidRDefault="00463158">
      <w:pPr>
        <w:numPr>
          <w:ilvl w:val="0"/>
          <w:numId w:val="4"/>
        </w:numPr>
        <w:spacing w:after="0" w:line="360" w:lineRule="auto"/>
        <w:ind w:left="360"/>
        <w:jc w:val="both"/>
        <w:rPr>
          <w:rFonts w:ascii="Arial Narrow" w:hAnsi="Arial Narrow"/>
          <w:sz w:val="24"/>
          <w:szCs w:val="24"/>
          <w:lang w:val="sv-SE"/>
        </w:rPr>
      </w:pPr>
      <w:r w:rsidRPr="003F35BD">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0F1BD46A" w14:textId="77777777" w:rsidR="00463158" w:rsidRPr="003F35BD" w:rsidRDefault="00463158" w:rsidP="000E0EE1">
      <w:pPr>
        <w:spacing w:after="0" w:line="360" w:lineRule="auto"/>
        <w:jc w:val="both"/>
        <w:rPr>
          <w:rFonts w:ascii="Arial Narrow" w:hAnsi="Arial Narrow"/>
          <w:sz w:val="24"/>
          <w:szCs w:val="24"/>
          <w:lang w:val="nb-NO"/>
        </w:rPr>
      </w:pPr>
    </w:p>
    <w:tbl>
      <w:tblPr>
        <w:tblStyle w:val="TableGrid"/>
        <w:tblW w:w="0" w:type="auto"/>
        <w:tblLook w:val="04A0" w:firstRow="1" w:lastRow="0" w:firstColumn="1" w:lastColumn="0" w:noHBand="0" w:noVBand="1"/>
      </w:tblPr>
      <w:tblGrid>
        <w:gridCol w:w="9161"/>
      </w:tblGrid>
      <w:tr w:rsidR="00463158" w:rsidRPr="003F35BD" w14:paraId="47DC4109" w14:textId="77777777" w:rsidTr="00404E18">
        <w:tc>
          <w:tcPr>
            <w:tcW w:w="9242" w:type="dxa"/>
          </w:tcPr>
          <w:p w14:paraId="39B09F4E"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b/>
                <w:sz w:val="24"/>
                <w:szCs w:val="24"/>
              </w:rPr>
              <w:t xml:space="preserve">10. Metode </w:t>
            </w:r>
            <w:proofErr w:type="spellStart"/>
            <w:r w:rsidRPr="003F35BD">
              <w:rPr>
                <w:rFonts w:ascii="Arial Narrow" w:hAnsi="Arial Narrow"/>
                <w:b/>
                <w:sz w:val="24"/>
                <w:szCs w:val="24"/>
              </w:rPr>
              <w:t>Pencapaian</w:t>
            </w:r>
            <w:proofErr w:type="spellEnd"/>
            <w:r w:rsidRPr="003F35BD">
              <w:rPr>
                <w:rFonts w:ascii="Arial Narrow" w:hAnsi="Arial Narrow"/>
                <w:b/>
                <w:sz w:val="24"/>
                <w:szCs w:val="24"/>
              </w:rPr>
              <w:t xml:space="preserve"> Tujuan </w:t>
            </w:r>
          </w:p>
        </w:tc>
      </w:tr>
    </w:tbl>
    <w:p w14:paraId="67B7DDF8" w14:textId="77777777" w:rsidR="00463158" w:rsidRPr="003F35BD" w:rsidRDefault="00463158" w:rsidP="000E0EE1">
      <w:pPr>
        <w:spacing w:after="0" w:line="360" w:lineRule="auto"/>
        <w:rPr>
          <w:rFonts w:ascii="Arial Narrow" w:hAnsi="Arial Narrow"/>
          <w:sz w:val="24"/>
          <w:szCs w:val="24"/>
          <w:lang w:val="id-ID"/>
        </w:rPr>
      </w:pPr>
    </w:p>
    <w:p w14:paraId="13CB5BEC" w14:textId="77777777" w:rsidR="00463158" w:rsidRPr="003F35BD" w:rsidRDefault="00463158">
      <w:pPr>
        <w:numPr>
          <w:ilvl w:val="0"/>
          <w:numId w:val="5"/>
        </w:numPr>
        <w:tabs>
          <w:tab w:val="clear" w:pos="1080"/>
          <w:tab w:val="num" w:pos="360"/>
        </w:tabs>
        <w:spacing w:after="0" w:line="360" w:lineRule="auto"/>
        <w:ind w:left="360"/>
        <w:jc w:val="both"/>
        <w:rPr>
          <w:rFonts w:ascii="Arial Narrow" w:hAnsi="Arial Narrow"/>
          <w:sz w:val="24"/>
          <w:szCs w:val="24"/>
        </w:rPr>
      </w:pPr>
      <w:r w:rsidRPr="003F35BD">
        <w:rPr>
          <w:rFonts w:ascii="Arial Narrow" w:hAnsi="Arial Narrow"/>
          <w:sz w:val="24"/>
          <w:szCs w:val="24"/>
        </w:rPr>
        <w:t xml:space="preserve">Dalam </w:t>
      </w:r>
      <w:proofErr w:type="spellStart"/>
      <w:r w:rsidRPr="003F35BD">
        <w:rPr>
          <w:rFonts w:ascii="Arial Narrow" w:hAnsi="Arial Narrow"/>
          <w:sz w:val="24"/>
          <w:szCs w:val="24"/>
        </w:rPr>
        <w:t>Kelas</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kuliah</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tepat</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waktu</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mahasiwa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mempersiapkan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diri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untuk</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kuliah</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dengan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mencari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materi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perkuliahan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terlebih</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dahulu</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dalam</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Buku</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referensi</w:t>
      </w:r>
      <w:proofErr w:type="spellEnd"/>
      <w:r w:rsidRPr="003F35BD">
        <w:rPr>
          <w:rFonts w:ascii="Arial Narrow" w:hAnsi="Arial Narrow"/>
          <w:sz w:val="24"/>
          <w:szCs w:val="24"/>
        </w:rPr>
        <w:t xml:space="preserve"> yang </w:t>
      </w:r>
      <w:proofErr w:type="spellStart"/>
      <w:r w:rsidRPr="003F35BD">
        <w:rPr>
          <w:rFonts w:ascii="Arial Narrow" w:hAnsi="Arial Narrow"/>
          <w:sz w:val="24"/>
          <w:szCs w:val="24"/>
        </w:rPr>
        <w:t>telah</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disebutkan</w:t>
      </w:r>
      <w:proofErr w:type="spellEnd"/>
    </w:p>
    <w:p w14:paraId="7B9224A1" w14:textId="77777777" w:rsidR="00463158" w:rsidRPr="003F35BD" w:rsidRDefault="00463158">
      <w:pPr>
        <w:numPr>
          <w:ilvl w:val="0"/>
          <w:numId w:val="5"/>
        </w:numPr>
        <w:tabs>
          <w:tab w:val="clear" w:pos="1080"/>
          <w:tab w:val="num" w:pos="360"/>
        </w:tabs>
        <w:spacing w:after="0" w:line="360" w:lineRule="auto"/>
        <w:ind w:left="360"/>
        <w:jc w:val="both"/>
        <w:rPr>
          <w:rFonts w:ascii="Arial Narrow" w:hAnsi="Arial Narrow"/>
          <w:sz w:val="24"/>
          <w:szCs w:val="24"/>
        </w:rPr>
      </w:pPr>
      <w:r w:rsidRPr="003F35BD">
        <w:rPr>
          <w:rFonts w:ascii="Arial Narrow" w:hAnsi="Arial Narrow"/>
          <w:sz w:val="24"/>
          <w:szCs w:val="24"/>
        </w:rPr>
        <w:t xml:space="preserve">Di Luar </w:t>
      </w:r>
      <w:proofErr w:type="spellStart"/>
      <w:r w:rsidRPr="003F35BD">
        <w:rPr>
          <w:rFonts w:ascii="Arial Narrow" w:hAnsi="Arial Narrow"/>
          <w:sz w:val="24"/>
          <w:szCs w:val="24"/>
        </w:rPr>
        <w:t>kelas</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pembuatan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tugas</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kelompok</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tugas</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pribadi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dengan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mencantumkan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contoh-contoh</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kasus</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terkini</w:t>
      </w:r>
      <w:proofErr w:type="spellEnd"/>
      <w:r w:rsidRPr="003F35BD">
        <w:rPr>
          <w:rFonts w:ascii="Arial Narrow" w:hAnsi="Arial Narrow"/>
          <w:sz w:val="24"/>
          <w:szCs w:val="24"/>
        </w:rPr>
        <w:t xml:space="preserve"> dan </w:t>
      </w:r>
      <w:proofErr w:type="spellStart"/>
      <w:r w:rsidRPr="003F35BD">
        <w:rPr>
          <w:rFonts w:ascii="Arial Narrow" w:hAnsi="Arial Narrow"/>
          <w:sz w:val="24"/>
          <w:szCs w:val="24"/>
        </w:rPr>
        <w:t>berbagi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pengalaman</w:t>
      </w:r>
      <w:proofErr w:type="spellEnd"/>
      <w:r w:rsidRPr="003F35BD">
        <w:rPr>
          <w:rFonts w:ascii="Arial Narrow" w:hAnsi="Arial Narrow"/>
          <w:sz w:val="24"/>
          <w:szCs w:val="24"/>
        </w:rPr>
        <w:t xml:space="preserve"> di </w:t>
      </w:r>
      <w:proofErr w:type="spellStart"/>
      <w:r w:rsidRPr="003F35BD">
        <w:rPr>
          <w:rFonts w:ascii="Arial Narrow" w:hAnsi="Arial Narrow"/>
          <w:sz w:val="24"/>
          <w:szCs w:val="24"/>
        </w:rPr>
        <w:t>sarana</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farmasi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sebagai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bentuk</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aplikasi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dari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ilmu</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manajemen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dalam</w:t>
      </w:r>
      <w:proofErr w:type="spellEnd"/>
      <w:r w:rsidRPr="003F35BD">
        <w:rPr>
          <w:rFonts w:ascii="Arial Narrow" w:hAnsi="Arial Narrow"/>
          <w:sz w:val="24"/>
          <w:szCs w:val="24"/>
        </w:rPr>
        <w:t xml:space="preserve"> dunia </w:t>
      </w:r>
      <w:proofErr w:type="spellStart"/>
      <w:r w:rsidRPr="003F35BD">
        <w:rPr>
          <w:rFonts w:ascii="Arial Narrow" w:hAnsi="Arial Narrow"/>
          <w:sz w:val="24"/>
          <w:szCs w:val="24"/>
        </w:rPr>
        <w:t>kefarmasian</w:t>
      </w:r>
      <w:proofErr w:type="spellEnd"/>
      <w:r w:rsidRPr="003F35BD">
        <w:rPr>
          <w:rFonts w:ascii="Arial Narrow" w:hAnsi="Arial Narrow"/>
          <w:sz w:val="24"/>
          <w:szCs w:val="24"/>
        </w:rPr>
        <w:t>.</w:t>
      </w:r>
    </w:p>
    <w:p w14:paraId="309421A9" w14:textId="3AEF88F2" w:rsidR="00463158" w:rsidRPr="003F35BD" w:rsidRDefault="00463158" w:rsidP="000E0EE1">
      <w:pPr>
        <w:spacing w:after="0" w:line="360" w:lineRule="auto"/>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463158" w:rsidRPr="003F35BD" w14:paraId="404D687D" w14:textId="77777777" w:rsidTr="00404E18">
        <w:trPr>
          <w:trHeight w:val="305"/>
          <w:jc w:val="center"/>
        </w:trPr>
        <w:tc>
          <w:tcPr>
            <w:tcW w:w="9505" w:type="dxa"/>
          </w:tcPr>
          <w:p w14:paraId="3DDC1CE6" w14:textId="77777777" w:rsidR="00463158" w:rsidRPr="003F35BD" w:rsidRDefault="00463158" w:rsidP="000E0EE1">
            <w:pPr>
              <w:spacing w:line="360" w:lineRule="auto"/>
              <w:jc w:val="center"/>
              <w:rPr>
                <w:rFonts w:ascii="Arial Narrow" w:hAnsi="Arial Narrow"/>
                <w:sz w:val="24"/>
                <w:szCs w:val="24"/>
              </w:rPr>
            </w:pPr>
            <w:r w:rsidRPr="003F35BD">
              <w:rPr>
                <w:rFonts w:ascii="Arial Narrow" w:hAnsi="Arial Narrow"/>
                <w:b/>
                <w:sz w:val="24"/>
                <w:szCs w:val="24"/>
              </w:rPr>
              <w:t>9. Jadwal</w:t>
            </w:r>
          </w:p>
        </w:tc>
      </w:tr>
    </w:tbl>
    <w:p w14:paraId="52188D53" w14:textId="12F28A6A" w:rsidR="004F77B8" w:rsidRPr="003F35BD" w:rsidRDefault="004F77B8" w:rsidP="000E0EE1">
      <w:pPr>
        <w:spacing w:after="0" w:line="360" w:lineRule="auto"/>
        <w:rPr>
          <w:rFonts w:ascii="Arial Narrow" w:hAnsi="Arial Narrow"/>
          <w:b/>
          <w:sz w:val="24"/>
          <w:szCs w:val="24"/>
        </w:rPr>
      </w:pPr>
    </w:p>
    <w:tbl>
      <w:tblPr>
        <w:tblW w:w="9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5"/>
        <w:gridCol w:w="7322"/>
        <w:gridCol w:w="51"/>
      </w:tblGrid>
      <w:tr w:rsidR="003702F5" w:rsidRPr="003F35BD" w14:paraId="517851B2" w14:textId="77777777" w:rsidTr="003702F5">
        <w:trPr>
          <w:gridAfter w:val="1"/>
          <w:wAfter w:w="51" w:type="dxa"/>
        </w:trPr>
        <w:tc>
          <w:tcPr>
            <w:tcW w:w="1745" w:type="dxa"/>
            <w:shd w:val="clear" w:color="auto" w:fill="auto"/>
          </w:tcPr>
          <w:p w14:paraId="0D50EC3A" w14:textId="77777777" w:rsidR="003702F5" w:rsidRPr="003F35BD" w:rsidRDefault="003702F5" w:rsidP="00270198">
            <w:pPr>
              <w:spacing w:after="0" w:line="360" w:lineRule="auto"/>
              <w:ind w:left="-109" w:right="-104"/>
              <w:jc w:val="center"/>
              <w:rPr>
                <w:rFonts w:ascii="Arial Narrow" w:hAnsi="Arial Narrow" w:cs="Arial"/>
                <w:b/>
                <w:bCs/>
                <w:sz w:val="24"/>
                <w:szCs w:val="24"/>
              </w:rPr>
            </w:pPr>
            <w:r w:rsidRPr="003F35BD">
              <w:rPr>
                <w:rFonts w:ascii="Arial Narrow" w:hAnsi="Arial Narrow"/>
                <w:sz w:val="24"/>
                <w:szCs w:val="24"/>
              </w:rPr>
              <w:br w:type="page"/>
            </w:r>
            <w:proofErr w:type="spellStart"/>
            <w:r w:rsidRPr="003F35BD">
              <w:rPr>
                <w:rFonts w:ascii="Arial Narrow" w:hAnsi="Arial Narrow" w:cs="Arial"/>
                <w:b/>
                <w:bCs/>
                <w:sz w:val="24"/>
                <w:szCs w:val="24"/>
              </w:rPr>
              <w:t>Minggu</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ke</w:t>
            </w:r>
            <w:proofErr w:type="spellEnd"/>
            <w:r w:rsidRPr="003F35BD">
              <w:rPr>
                <w:rFonts w:ascii="Arial Narrow" w:hAnsi="Arial Narrow" w:cs="Arial"/>
                <w:b/>
                <w:bCs/>
                <w:sz w:val="24"/>
                <w:szCs w:val="24"/>
              </w:rPr>
              <w:t xml:space="preserve"> -</w:t>
            </w:r>
          </w:p>
        </w:tc>
        <w:tc>
          <w:tcPr>
            <w:tcW w:w="7322" w:type="dxa"/>
            <w:shd w:val="clear" w:color="auto" w:fill="auto"/>
          </w:tcPr>
          <w:p w14:paraId="660E6652" w14:textId="77777777" w:rsidR="003702F5" w:rsidRPr="003F35BD" w:rsidRDefault="003702F5" w:rsidP="00270198">
            <w:pPr>
              <w:spacing w:after="0" w:line="360" w:lineRule="auto"/>
              <w:jc w:val="center"/>
              <w:rPr>
                <w:rFonts w:ascii="Arial Narrow" w:hAnsi="Arial Narrow" w:cs="Arial"/>
                <w:b/>
                <w:bCs/>
                <w:sz w:val="24"/>
                <w:szCs w:val="24"/>
              </w:rPr>
            </w:pPr>
            <w:r w:rsidRPr="003F35BD">
              <w:rPr>
                <w:rFonts w:ascii="Arial Narrow" w:hAnsi="Arial Narrow" w:cs="Arial"/>
                <w:b/>
                <w:bCs/>
                <w:sz w:val="24"/>
                <w:szCs w:val="24"/>
              </w:rPr>
              <w:t xml:space="preserve">Sub </w:t>
            </w:r>
            <w:proofErr w:type="spellStart"/>
            <w:r w:rsidRPr="003F35BD">
              <w:rPr>
                <w:rFonts w:ascii="Arial Narrow" w:hAnsi="Arial Narrow" w:cs="Arial"/>
                <w:b/>
                <w:bCs/>
                <w:sz w:val="24"/>
                <w:szCs w:val="24"/>
              </w:rPr>
              <w:t>pokok</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bahasan</w:t>
            </w:r>
            <w:proofErr w:type="spellEnd"/>
            <w:r w:rsidRPr="003F35BD">
              <w:rPr>
                <w:rFonts w:ascii="Arial Narrow" w:hAnsi="Arial Narrow" w:cs="Arial"/>
                <w:b/>
                <w:bCs/>
                <w:sz w:val="24"/>
                <w:szCs w:val="24"/>
              </w:rPr>
              <w:t xml:space="preserve"> </w:t>
            </w:r>
          </w:p>
        </w:tc>
      </w:tr>
      <w:tr w:rsidR="005104E9" w:rsidRPr="003F35BD" w14:paraId="7A6B03C3" w14:textId="77777777" w:rsidTr="003702F5">
        <w:trPr>
          <w:gridAfter w:val="1"/>
          <w:wAfter w:w="51" w:type="dxa"/>
        </w:trPr>
        <w:tc>
          <w:tcPr>
            <w:tcW w:w="1745" w:type="dxa"/>
            <w:shd w:val="clear" w:color="auto" w:fill="auto"/>
          </w:tcPr>
          <w:p w14:paraId="2B57E0DB" w14:textId="57EA9947" w:rsidR="00121435" w:rsidRPr="00121435" w:rsidRDefault="00121435" w:rsidP="005104E9">
            <w:pPr>
              <w:spacing w:after="0" w:line="360" w:lineRule="auto"/>
              <w:jc w:val="center"/>
              <w:rPr>
                <w:rFonts w:ascii="Arial Narrow" w:hAnsi="Arial Narrow"/>
                <w:b/>
                <w:sz w:val="24"/>
                <w:szCs w:val="24"/>
              </w:rPr>
            </w:pPr>
            <w:r w:rsidRPr="00121435">
              <w:rPr>
                <w:rFonts w:ascii="Arial Narrow" w:hAnsi="Arial Narrow"/>
                <w:b/>
                <w:sz w:val="24"/>
                <w:szCs w:val="24"/>
              </w:rPr>
              <w:t>1</w:t>
            </w:r>
          </w:p>
          <w:p w14:paraId="0FE307D0" w14:textId="0D525A1E"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26 Feb</w:t>
            </w:r>
            <w:r w:rsidR="005104E9" w:rsidRPr="003F35BD">
              <w:rPr>
                <w:rFonts w:ascii="Arial Narrow" w:hAnsi="Arial Narrow"/>
                <w:bCs/>
                <w:sz w:val="24"/>
                <w:szCs w:val="24"/>
              </w:rPr>
              <w:t xml:space="preserve"> </w:t>
            </w:r>
            <w:r w:rsidR="00234BEF">
              <w:rPr>
                <w:rFonts w:ascii="Arial Narrow" w:hAnsi="Arial Narrow"/>
                <w:bCs/>
                <w:sz w:val="24"/>
                <w:szCs w:val="24"/>
              </w:rPr>
              <w:t>2025</w:t>
            </w:r>
          </w:p>
        </w:tc>
        <w:tc>
          <w:tcPr>
            <w:tcW w:w="7322" w:type="dxa"/>
            <w:shd w:val="clear" w:color="auto" w:fill="auto"/>
          </w:tcPr>
          <w:p w14:paraId="4B951287" w14:textId="77777777" w:rsidR="005104E9" w:rsidRPr="003F35BD" w:rsidRDefault="005104E9" w:rsidP="005104E9">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sz w:val="24"/>
                <w:szCs w:val="24"/>
              </w:rPr>
              <w:t>Kontrak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Perkuliahan</w:t>
            </w:r>
            <w:proofErr w:type="spellEnd"/>
          </w:p>
          <w:p w14:paraId="30F4AC12" w14:textId="77777777" w:rsidR="005104E9" w:rsidRPr="003F35BD" w:rsidRDefault="005104E9" w:rsidP="005104E9">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sz w:val="24"/>
                <w:szCs w:val="24"/>
              </w:rPr>
              <w:t>Pengertian</w:t>
            </w:r>
            <w:proofErr w:type="spellEnd"/>
            <w:r w:rsidRPr="003F35BD">
              <w:rPr>
                <w:rFonts w:ascii="Arial Narrow" w:hAnsi="Arial Narrow" w:cs="Arial"/>
                <w:sz w:val="24"/>
                <w:szCs w:val="24"/>
              </w:rPr>
              <w:t xml:space="preserve"> </w:t>
            </w:r>
            <w:proofErr w:type="spellStart"/>
            <w:r w:rsidRPr="003F35BD">
              <w:rPr>
                <w:rFonts w:ascii="Arial Narrow" w:hAnsi="Arial Narrow" w:cs="Arial"/>
                <w:bCs/>
                <w:sz w:val="24"/>
                <w:szCs w:val="24"/>
              </w:rPr>
              <w:t>sanitasi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higinie</w:t>
            </w:r>
            <w:proofErr w:type="spellEnd"/>
          </w:p>
          <w:p w14:paraId="3579FF03" w14:textId="77777777" w:rsidR="005104E9" w:rsidRPr="003F35BD" w:rsidRDefault="005104E9" w:rsidP="005104E9">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bCs/>
                <w:sz w:val="24"/>
                <w:szCs w:val="24"/>
              </w:rPr>
              <w:t>Prosedur</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menjaga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sanitasi</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higinie</w:t>
            </w:r>
            <w:proofErr w:type="spellEnd"/>
          </w:p>
          <w:p w14:paraId="0FCB0427" w14:textId="6200E6A3" w:rsidR="005104E9" w:rsidRPr="003F35BD" w:rsidRDefault="005104E9" w:rsidP="005104E9">
            <w:pPr>
              <w:pStyle w:val="ListParagraph"/>
              <w:numPr>
                <w:ilvl w:val="0"/>
                <w:numId w:val="39"/>
              </w:numPr>
              <w:spacing w:after="0" w:line="360" w:lineRule="auto"/>
              <w:ind w:left="173" w:hanging="243"/>
              <w:jc w:val="both"/>
              <w:rPr>
                <w:rFonts w:ascii="Arial Narrow" w:hAnsi="Arial Narrow" w:cs="Arial"/>
                <w:sz w:val="24"/>
                <w:szCs w:val="24"/>
              </w:rPr>
            </w:pPr>
            <w:r w:rsidRPr="003F35BD">
              <w:rPr>
                <w:rFonts w:ascii="Arial Narrow" w:hAnsi="Arial Narrow" w:cs="Arial"/>
                <w:sz w:val="24"/>
                <w:szCs w:val="24"/>
              </w:rPr>
              <w:t xml:space="preserve">Portal </w:t>
            </w:r>
            <w:proofErr w:type="spellStart"/>
            <w:r w:rsidRPr="003F35BD">
              <w:rPr>
                <w:rFonts w:ascii="Arial Narrow" w:hAnsi="Arial Narrow" w:cs="Arial"/>
                <w:sz w:val="24"/>
                <w:szCs w:val="24"/>
              </w:rPr>
              <w:t>resmi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Kemenkes</w:t>
            </w:r>
            <w:proofErr w:type="spellEnd"/>
            <w:r w:rsidRPr="003F35BD">
              <w:rPr>
                <w:rFonts w:ascii="Arial Narrow" w:hAnsi="Arial Narrow" w:cs="Arial"/>
                <w:sz w:val="24"/>
                <w:szCs w:val="24"/>
              </w:rPr>
              <w:t xml:space="preserve"> </w:t>
            </w:r>
            <w:hyperlink r:id="rId50" w:history="1">
              <w:r w:rsidRPr="003F35BD">
                <w:rPr>
                  <w:rStyle w:val="Hyperlink"/>
                  <w:rFonts w:ascii="Arial Narrow" w:hAnsi="Arial Narrow" w:cs="Arial"/>
                  <w:sz w:val="24"/>
                  <w:szCs w:val="24"/>
                </w:rPr>
                <w:t>https://promkes.kemkes.go.id/</w:t>
              </w:r>
            </w:hyperlink>
          </w:p>
        </w:tc>
      </w:tr>
      <w:tr w:rsidR="005104E9" w:rsidRPr="003F35BD" w14:paraId="0DDBE4E1" w14:textId="77777777" w:rsidTr="003702F5">
        <w:trPr>
          <w:gridAfter w:val="1"/>
          <w:wAfter w:w="51" w:type="dxa"/>
        </w:trPr>
        <w:tc>
          <w:tcPr>
            <w:tcW w:w="1745" w:type="dxa"/>
            <w:shd w:val="clear" w:color="auto" w:fill="FFFFFF" w:themeFill="background1"/>
          </w:tcPr>
          <w:p w14:paraId="4FBEC9E5" w14:textId="6554344D"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2</w:t>
            </w:r>
          </w:p>
          <w:p w14:paraId="767C477F" w14:textId="5E070E5C"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5 Maret</w:t>
            </w:r>
            <w:r w:rsidR="005104E9" w:rsidRPr="003F35BD">
              <w:rPr>
                <w:rFonts w:ascii="Arial Narrow" w:hAnsi="Arial Narrow"/>
                <w:bCs/>
                <w:sz w:val="24"/>
                <w:szCs w:val="24"/>
              </w:rPr>
              <w:t xml:space="preserve"> </w:t>
            </w:r>
            <w:r w:rsidR="00234BEF">
              <w:rPr>
                <w:rFonts w:ascii="Arial Narrow" w:hAnsi="Arial Narrow"/>
                <w:bCs/>
                <w:sz w:val="24"/>
                <w:szCs w:val="24"/>
              </w:rPr>
              <w:t>2025</w:t>
            </w:r>
          </w:p>
        </w:tc>
        <w:tc>
          <w:tcPr>
            <w:tcW w:w="7322" w:type="dxa"/>
            <w:shd w:val="clear" w:color="auto" w:fill="FFFFFF" w:themeFill="background1"/>
          </w:tcPr>
          <w:p w14:paraId="78643CEB" w14:textId="77777777" w:rsidR="005104E9" w:rsidRPr="003F35BD" w:rsidRDefault="005104E9" w:rsidP="005104E9">
            <w:pPr>
              <w:pStyle w:val="ListParagraph"/>
              <w:numPr>
                <w:ilvl w:val="0"/>
                <w:numId w:val="39"/>
              </w:numPr>
              <w:spacing w:after="0" w:line="360" w:lineRule="auto"/>
              <w:ind w:left="173" w:hanging="243"/>
              <w:jc w:val="both"/>
              <w:rPr>
                <w:rFonts w:ascii="Arial Narrow" w:hAnsi="Arial Narrow" w:cs="Arial"/>
                <w:sz w:val="24"/>
                <w:szCs w:val="24"/>
              </w:rPr>
            </w:pP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umum</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cara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r w:rsidRPr="003F35BD">
              <w:rPr>
                <w:rFonts w:ascii="Arial Narrow" w:hAnsi="Arial Narrow" w:cs="Arial"/>
                <w:sz w:val="24"/>
                <w:szCs w:val="24"/>
              </w:rPr>
              <w:t xml:space="preserve"> di lab </w:t>
            </w:r>
          </w:p>
          <w:p w14:paraId="3881F676" w14:textId="77777777" w:rsidR="005104E9" w:rsidRPr="003F35BD" w:rsidRDefault="005104E9" w:rsidP="005104E9">
            <w:pPr>
              <w:pStyle w:val="ListParagraph"/>
              <w:numPr>
                <w:ilvl w:val="0"/>
                <w:numId w:val="39"/>
              </w:numPr>
              <w:spacing w:after="0" w:line="360" w:lineRule="auto"/>
              <w:ind w:left="195" w:hanging="265"/>
              <w:jc w:val="both"/>
              <w:rPr>
                <w:rFonts w:ascii="Arial Narrow" w:hAnsi="Arial Narrow" w:cs="Arial"/>
                <w:sz w:val="24"/>
                <w:szCs w:val="24"/>
              </w:rPr>
            </w:pPr>
            <w:proofErr w:type="spellStart"/>
            <w:r w:rsidRPr="003F35BD">
              <w:rPr>
                <w:rFonts w:ascii="Arial Narrow" w:hAnsi="Arial Narrow" w:cs="Arial"/>
                <w:sz w:val="24"/>
                <w:szCs w:val="24"/>
              </w:rPr>
              <w:t>Penggunaan</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syarat</w:t>
            </w:r>
            <w:proofErr w:type="spellEnd"/>
            <w:r w:rsidRPr="003F35BD">
              <w:rPr>
                <w:rFonts w:ascii="Arial Narrow" w:hAnsi="Arial Narrow" w:cs="Arial"/>
                <w:sz w:val="24"/>
                <w:szCs w:val="24"/>
              </w:rPr>
              <w:t xml:space="preserve"> minimal </w:t>
            </w:r>
            <w:proofErr w:type="spellStart"/>
            <w:r w:rsidRPr="003F35BD">
              <w:rPr>
                <w:rFonts w:ascii="Arial Narrow" w:hAnsi="Arial Narrow" w:cs="Arial"/>
                <w:sz w:val="24"/>
                <w:szCs w:val="24"/>
              </w:rPr>
              <w:t>alat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pelindung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diri</w:t>
            </w:r>
            <w:proofErr w:type="spellEnd"/>
            <w:r w:rsidRPr="003F35BD">
              <w:rPr>
                <w:rFonts w:ascii="Arial Narrow" w:hAnsi="Arial Narrow" w:cs="Arial"/>
                <w:sz w:val="24"/>
                <w:szCs w:val="24"/>
              </w:rPr>
              <w:t xml:space="preserve"> (APD) yang </w:t>
            </w:r>
            <w:proofErr w:type="spellStart"/>
            <w:r w:rsidRPr="003F35BD">
              <w:rPr>
                <w:rFonts w:ascii="Arial Narrow" w:hAnsi="Arial Narrow" w:cs="Arial"/>
                <w:sz w:val="24"/>
                <w:szCs w:val="24"/>
              </w:rPr>
              <w:t>harus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disediakan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perusahaan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atau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pemberi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p>
          <w:p w14:paraId="6CD8E6B4" w14:textId="77777777" w:rsidR="005104E9" w:rsidRPr="003F35BD" w:rsidRDefault="005104E9" w:rsidP="005104E9">
            <w:pPr>
              <w:pStyle w:val="ListParagraph"/>
              <w:numPr>
                <w:ilvl w:val="0"/>
                <w:numId w:val="39"/>
              </w:numPr>
              <w:spacing w:after="0" w:line="360" w:lineRule="auto"/>
              <w:ind w:left="195" w:hanging="265"/>
              <w:jc w:val="both"/>
              <w:rPr>
                <w:rFonts w:ascii="Arial Narrow" w:hAnsi="Arial Narrow" w:cs="Arial"/>
                <w:sz w:val="24"/>
                <w:szCs w:val="24"/>
              </w:rPr>
            </w:pPr>
            <w:r w:rsidRPr="003F35BD">
              <w:rPr>
                <w:rFonts w:ascii="Arial Narrow" w:hAnsi="Arial Narrow" w:cs="Arial"/>
                <w:sz w:val="24"/>
                <w:szCs w:val="24"/>
              </w:rPr>
              <w:t xml:space="preserve">Upaya </w:t>
            </w:r>
            <w:proofErr w:type="spellStart"/>
            <w:r w:rsidRPr="003F35BD">
              <w:rPr>
                <w:rFonts w:ascii="Arial Narrow" w:hAnsi="Arial Narrow" w:cs="Arial"/>
                <w:sz w:val="24"/>
                <w:szCs w:val="24"/>
              </w:rPr>
              <w:t>pencegahan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mengurangi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Resiko</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tanpa</w:t>
            </w:r>
            <w:proofErr w:type="spellEnd"/>
            <w:r w:rsidRPr="003F35BD">
              <w:rPr>
                <w:rFonts w:ascii="Arial Narrow" w:hAnsi="Arial Narrow" w:cs="Arial"/>
                <w:sz w:val="24"/>
                <w:szCs w:val="24"/>
              </w:rPr>
              <w:t xml:space="preserve"> APD</w:t>
            </w:r>
          </w:p>
          <w:p w14:paraId="18805224" w14:textId="4D588A0D" w:rsidR="005104E9" w:rsidRPr="003F35BD" w:rsidRDefault="005104E9" w:rsidP="005104E9">
            <w:pPr>
              <w:pStyle w:val="ListParagraph"/>
              <w:numPr>
                <w:ilvl w:val="0"/>
                <w:numId w:val="39"/>
              </w:numPr>
              <w:spacing w:after="0" w:line="360" w:lineRule="auto"/>
              <w:ind w:left="195" w:hanging="265"/>
              <w:jc w:val="both"/>
              <w:rPr>
                <w:rFonts w:ascii="Arial Narrow" w:hAnsi="Arial Narrow" w:cs="Arial"/>
                <w:sz w:val="24"/>
                <w:szCs w:val="24"/>
              </w:rPr>
            </w:pPr>
            <w:r w:rsidRPr="003F35BD">
              <w:rPr>
                <w:rFonts w:ascii="Arial Narrow" w:hAnsi="Arial Narrow" w:cs="Arial"/>
                <w:b/>
                <w:bCs/>
                <w:i/>
                <w:iCs/>
                <w:sz w:val="24"/>
                <w:szCs w:val="24"/>
              </w:rPr>
              <w:lastRenderedPageBreak/>
              <w:t>Barcode</w:t>
            </w:r>
            <w:r w:rsidRPr="003F35BD">
              <w:rPr>
                <w:rFonts w:ascii="Arial Narrow" w:hAnsi="Arial Narrow" w:cs="Arial"/>
                <w:sz w:val="24"/>
                <w:szCs w:val="24"/>
              </w:rPr>
              <w:t xml:space="preserve"> dan </w:t>
            </w:r>
            <w:r w:rsidRPr="003F35BD">
              <w:rPr>
                <w:rFonts w:ascii="Arial Narrow" w:hAnsi="Arial Narrow" w:cs="Arial"/>
                <w:b/>
                <w:bCs/>
                <w:sz w:val="24"/>
                <w:szCs w:val="24"/>
              </w:rPr>
              <w:t>Video</w:t>
            </w:r>
            <w:r w:rsidRPr="003F35BD">
              <w:rPr>
                <w:rFonts w:ascii="Arial Narrow" w:hAnsi="Arial Narrow" w:cs="Arial"/>
                <w:sz w:val="24"/>
                <w:szCs w:val="24"/>
              </w:rPr>
              <w:t xml:space="preserve"> </w:t>
            </w:r>
            <w:r w:rsidRPr="003F35BD">
              <w:rPr>
                <w:rFonts w:ascii="Arial Narrow" w:hAnsi="Arial Narrow" w:cs="Arial"/>
                <w:b/>
                <w:bCs/>
                <w:sz w:val="24"/>
                <w:szCs w:val="24"/>
              </w:rPr>
              <w:t>Tutorial</w:t>
            </w:r>
            <w:r w:rsidRPr="003F35BD">
              <w:rPr>
                <w:rFonts w:ascii="Arial Narrow" w:hAnsi="Arial Narrow" w:cs="Arial"/>
                <w:sz w:val="24"/>
                <w:szCs w:val="24"/>
              </w:rPr>
              <w:t xml:space="preserve"> SOP </w:t>
            </w:r>
            <w:proofErr w:type="spellStart"/>
            <w:proofErr w:type="gramStart"/>
            <w:r w:rsidRPr="003F35BD">
              <w:rPr>
                <w:rFonts w:ascii="Arial Narrow" w:hAnsi="Arial Narrow"/>
                <w:bCs/>
                <w:sz w:val="24"/>
                <w:szCs w:val="24"/>
                <w:lang w:eastAsia="id-ID"/>
              </w:rPr>
              <w:t>penggunaan</w:t>
            </w:r>
            <w:proofErr w:type="spellEnd"/>
            <w:r w:rsidRPr="003F35BD">
              <w:rPr>
                <w:rFonts w:ascii="Arial Narrow" w:hAnsi="Arial Narrow"/>
                <w:bCs/>
                <w:sz w:val="24"/>
                <w:szCs w:val="24"/>
                <w:lang w:eastAsia="id-ID"/>
              </w:rPr>
              <w:t xml:space="preserve">  </w:t>
            </w:r>
            <w:proofErr w:type="spellStart"/>
            <w:r w:rsidRPr="003F35BD">
              <w:rPr>
                <w:rFonts w:ascii="Arial Narrow" w:hAnsi="Arial Narrow"/>
                <w:bCs/>
                <w:sz w:val="24"/>
                <w:szCs w:val="24"/>
                <w:lang w:eastAsia="id-ID"/>
              </w:rPr>
              <w:t>alat</w:t>
            </w:r>
            <w:proofErr w:type="spellEnd"/>
            <w:proofErr w:type="gramEnd"/>
          </w:p>
        </w:tc>
      </w:tr>
      <w:tr w:rsidR="005104E9" w:rsidRPr="003F35BD" w14:paraId="77B11207" w14:textId="77777777" w:rsidTr="003702F5">
        <w:trPr>
          <w:gridAfter w:val="1"/>
          <w:wAfter w:w="51" w:type="dxa"/>
        </w:trPr>
        <w:tc>
          <w:tcPr>
            <w:tcW w:w="1745" w:type="dxa"/>
            <w:shd w:val="clear" w:color="auto" w:fill="auto"/>
          </w:tcPr>
          <w:p w14:paraId="48EE4750"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lastRenderedPageBreak/>
              <w:t>3</w:t>
            </w:r>
          </w:p>
          <w:p w14:paraId="47E84F40" w14:textId="1809BEED"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12</w:t>
            </w:r>
            <w:r w:rsidR="005104E9" w:rsidRPr="003F35BD">
              <w:rPr>
                <w:rFonts w:ascii="Arial Narrow" w:hAnsi="Arial Narrow"/>
                <w:bCs/>
                <w:sz w:val="24"/>
                <w:szCs w:val="24"/>
              </w:rPr>
              <w:t xml:space="preserve"> Maret </w:t>
            </w:r>
            <w:r w:rsidR="00234BEF">
              <w:rPr>
                <w:rFonts w:ascii="Arial Narrow" w:hAnsi="Arial Narrow"/>
                <w:bCs/>
                <w:sz w:val="24"/>
                <w:szCs w:val="24"/>
              </w:rPr>
              <w:t>2025</w:t>
            </w:r>
          </w:p>
        </w:tc>
        <w:tc>
          <w:tcPr>
            <w:tcW w:w="7322" w:type="dxa"/>
            <w:shd w:val="clear" w:color="auto" w:fill="auto"/>
          </w:tcPr>
          <w:p w14:paraId="7B331490" w14:textId="77777777" w:rsidR="005104E9" w:rsidRPr="003F35BD" w:rsidRDefault="005104E9" w:rsidP="005104E9">
            <w:pPr>
              <w:pStyle w:val="ListParagraph"/>
              <w:numPr>
                <w:ilvl w:val="0"/>
                <w:numId w:val="39"/>
              </w:numPr>
              <w:spacing w:after="0" w:line="360" w:lineRule="auto"/>
              <w:ind w:left="195" w:hanging="283"/>
              <w:jc w:val="both"/>
              <w:rPr>
                <w:rFonts w:ascii="Arial Narrow" w:hAnsi="Arial Narrow" w:cs="Arial"/>
                <w:sz w:val="24"/>
                <w:szCs w:val="24"/>
              </w:rPr>
            </w:pPr>
            <w:proofErr w:type="spellStart"/>
            <w:r w:rsidRPr="003F35BD">
              <w:rPr>
                <w:rFonts w:ascii="Arial Narrow" w:hAnsi="Arial Narrow" w:cs="Arial"/>
                <w:sz w:val="24"/>
                <w:szCs w:val="24"/>
              </w:rPr>
              <w:t>Pengetahuan</w:t>
            </w:r>
            <w:proofErr w:type="spellEnd"/>
            <w:r w:rsidRPr="003F35BD">
              <w:rPr>
                <w:rFonts w:ascii="Arial Narrow" w:hAnsi="Arial Narrow" w:cs="Arial"/>
                <w:sz w:val="24"/>
                <w:szCs w:val="24"/>
              </w:rPr>
              <w:t xml:space="preserve"> </w:t>
            </w:r>
            <w:proofErr w:type="spellStart"/>
            <w:proofErr w:type="gramStart"/>
            <w:r w:rsidRPr="003F35BD">
              <w:rPr>
                <w:rFonts w:ascii="Arial Narrow" w:hAnsi="Arial Narrow" w:cs="Arial"/>
                <w:sz w:val="24"/>
                <w:szCs w:val="24"/>
              </w:rPr>
              <w:t>mengenai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Budaya</w:t>
            </w:r>
            <w:proofErr w:type="spellEnd"/>
            <w:proofErr w:type="gramEnd"/>
            <w:r w:rsidRPr="003F35BD">
              <w:rPr>
                <w:rFonts w:ascii="Arial Narrow" w:hAnsi="Arial Narrow" w:cs="Arial"/>
                <w:sz w:val="24"/>
                <w:szCs w:val="24"/>
              </w:rPr>
              <w:t xml:space="preserve"> </w:t>
            </w:r>
            <w:proofErr w:type="spellStart"/>
            <w:r w:rsidRPr="003F35BD">
              <w:rPr>
                <w:rFonts w:ascii="Arial Narrow" w:hAnsi="Arial Narrow" w:cs="Arial"/>
                <w:i/>
                <w:sz w:val="24"/>
                <w:szCs w:val="24"/>
              </w:rPr>
              <w:t>Labotatory</w:t>
            </w:r>
            <w:proofErr w:type="spellEnd"/>
            <w:r w:rsidRPr="003F35BD">
              <w:rPr>
                <w:rFonts w:ascii="Arial Narrow" w:hAnsi="Arial Narrow" w:cs="Arial"/>
                <w:i/>
                <w:sz w:val="24"/>
                <w:szCs w:val="24"/>
              </w:rPr>
              <w:t xml:space="preserve"> safety</w:t>
            </w:r>
          </w:p>
          <w:p w14:paraId="71A8CCE6" w14:textId="77777777" w:rsidR="005104E9" w:rsidRPr="003F35BD" w:rsidRDefault="005104E9" w:rsidP="005104E9">
            <w:pPr>
              <w:pStyle w:val="ListParagraph"/>
              <w:numPr>
                <w:ilvl w:val="0"/>
                <w:numId w:val="39"/>
              </w:numPr>
              <w:spacing w:after="0" w:line="360" w:lineRule="auto"/>
              <w:ind w:left="195" w:hanging="283"/>
              <w:jc w:val="both"/>
              <w:rPr>
                <w:rFonts w:ascii="Arial Narrow" w:hAnsi="Arial Narrow" w:cs="Arial"/>
                <w:sz w:val="24"/>
                <w:szCs w:val="24"/>
              </w:rPr>
            </w:pPr>
            <w:proofErr w:type="spellStart"/>
            <w:r w:rsidRPr="003F35BD">
              <w:rPr>
                <w:rFonts w:ascii="Arial Narrow" w:hAnsi="Arial Narrow" w:cs="Arial"/>
                <w:sz w:val="24"/>
                <w:szCs w:val="24"/>
              </w:rPr>
              <w:t>Resiko</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kecelakaan</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Laboratorium</w:t>
            </w:r>
            <w:proofErr w:type="spellEnd"/>
          </w:p>
          <w:p w14:paraId="73C985AB" w14:textId="77777777" w:rsidR="005104E9" w:rsidRPr="003F35BD" w:rsidRDefault="005104E9" w:rsidP="005104E9">
            <w:pPr>
              <w:pStyle w:val="ListParagraph"/>
              <w:numPr>
                <w:ilvl w:val="0"/>
                <w:numId w:val="39"/>
              </w:numPr>
              <w:spacing w:after="0" w:line="360" w:lineRule="auto"/>
              <w:ind w:left="195" w:hanging="283"/>
              <w:jc w:val="both"/>
              <w:rPr>
                <w:rFonts w:ascii="Arial Narrow" w:hAnsi="Arial Narrow" w:cs="Arial"/>
                <w:sz w:val="24"/>
                <w:szCs w:val="24"/>
              </w:rPr>
            </w:pPr>
            <w:r w:rsidRPr="003F35BD">
              <w:rPr>
                <w:rFonts w:ascii="Arial Narrow" w:hAnsi="Arial Narrow" w:cs="Arial"/>
                <w:sz w:val="24"/>
                <w:szCs w:val="24"/>
              </w:rPr>
              <w:t xml:space="preserve">SOP dan </w:t>
            </w:r>
            <w:proofErr w:type="spellStart"/>
            <w:r w:rsidRPr="003F35BD">
              <w:rPr>
                <w:rFonts w:ascii="Arial Narrow" w:hAnsi="Arial Narrow" w:cs="Arial"/>
                <w:sz w:val="24"/>
                <w:szCs w:val="24"/>
              </w:rPr>
              <w:t>Prosedur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Budaya</w:t>
            </w:r>
            <w:proofErr w:type="spellEnd"/>
            <w:r w:rsidRPr="003F35BD">
              <w:rPr>
                <w:rFonts w:ascii="Arial Narrow" w:hAnsi="Arial Narrow" w:cs="Arial"/>
                <w:sz w:val="24"/>
                <w:szCs w:val="24"/>
              </w:rPr>
              <w:t xml:space="preserve"> </w:t>
            </w:r>
            <w:r w:rsidRPr="003F35BD">
              <w:rPr>
                <w:rFonts w:ascii="Arial Narrow" w:hAnsi="Arial Narrow" w:cs="Arial"/>
                <w:i/>
                <w:sz w:val="24"/>
                <w:szCs w:val="24"/>
              </w:rPr>
              <w:t>patient safety</w:t>
            </w:r>
          </w:p>
          <w:p w14:paraId="1D3AE6B3" w14:textId="5BA27EBB" w:rsidR="005104E9" w:rsidRPr="003F35BD" w:rsidRDefault="005104E9" w:rsidP="005104E9">
            <w:pPr>
              <w:pStyle w:val="ListParagraph"/>
              <w:numPr>
                <w:ilvl w:val="0"/>
                <w:numId w:val="39"/>
              </w:numPr>
              <w:spacing w:after="0" w:line="360" w:lineRule="auto"/>
              <w:ind w:left="195" w:hanging="283"/>
              <w:jc w:val="both"/>
              <w:rPr>
                <w:rFonts w:ascii="Arial Narrow" w:hAnsi="Arial Narrow" w:cs="Arial"/>
                <w:sz w:val="24"/>
                <w:szCs w:val="24"/>
              </w:rPr>
            </w:pPr>
            <w:r w:rsidRPr="003F35BD">
              <w:rPr>
                <w:rFonts w:ascii="Arial Narrow" w:hAnsi="Arial Narrow" w:cs="Arial"/>
                <w:sz w:val="24"/>
                <w:szCs w:val="24"/>
              </w:rPr>
              <w:t>Tanda-</w:t>
            </w:r>
            <w:proofErr w:type="spellStart"/>
            <w:r w:rsidRPr="003F35BD">
              <w:rPr>
                <w:rFonts w:ascii="Arial Narrow" w:hAnsi="Arial Narrow" w:cs="Arial"/>
                <w:sz w:val="24"/>
                <w:szCs w:val="24"/>
              </w:rPr>
              <w:t>tanda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peringatan</w:t>
            </w:r>
            <w:proofErr w:type="spellEnd"/>
            <w:r w:rsidRPr="003F35BD">
              <w:rPr>
                <w:rFonts w:ascii="Arial Narrow" w:hAnsi="Arial Narrow" w:cs="Arial"/>
                <w:sz w:val="24"/>
                <w:szCs w:val="24"/>
              </w:rPr>
              <w:t xml:space="preserve"> yang </w:t>
            </w:r>
            <w:proofErr w:type="spellStart"/>
            <w:r w:rsidRPr="003F35BD">
              <w:rPr>
                <w:rFonts w:ascii="Arial Narrow" w:hAnsi="Arial Narrow" w:cs="Arial"/>
                <w:sz w:val="24"/>
                <w:szCs w:val="24"/>
              </w:rPr>
              <w:t>harus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terdapat</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lingkungan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p>
        </w:tc>
      </w:tr>
      <w:tr w:rsidR="005104E9" w:rsidRPr="003F35BD" w14:paraId="6AC740E5" w14:textId="77777777" w:rsidTr="003702F5">
        <w:trPr>
          <w:gridAfter w:val="1"/>
          <w:wAfter w:w="51" w:type="dxa"/>
        </w:trPr>
        <w:tc>
          <w:tcPr>
            <w:tcW w:w="1745" w:type="dxa"/>
            <w:shd w:val="clear" w:color="auto" w:fill="auto"/>
          </w:tcPr>
          <w:p w14:paraId="33D901E8"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4</w:t>
            </w:r>
          </w:p>
          <w:p w14:paraId="5F0D8ECD" w14:textId="4BC73214"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19</w:t>
            </w:r>
            <w:r w:rsidR="005104E9" w:rsidRPr="003F35BD">
              <w:rPr>
                <w:rFonts w:ascii="Arial Narrow" w:hAnsi="Arial Narrow"/>
                <w:bCs/>
                <w:sz w:val="24"/>
                <w:szCs w:val="24"/>
              </w:rPr>
              <w:t xml:space="preserve"> Maret </w:t>
            </w:r>
            <w:r w:rsidR="00234BEF">
              <w:rPr>
                <w:rFonts w:ascii="Arial Narrow" w:hAnsi="Arial Narrow"/>
                <w:bCs/>
                <w:sz w:val="24"/>
                <w:szCs w:val="24"/>
              </w:rPr>
              <w:t>2025</w:t>
            </w:r>
          </w:p>
        </w:tc>
        <w:tc>
          <w:tcPr>
            <w:tcW w:w="7322" w:type="dxa"/>
            <w:shd w:val="clear" w:color="auto" w:fill="auto"/>
          </w:tcPr>
          <w:p w14:paraId="135099BB"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Penanganan</w:t>
            </w:r>
            <w:proofErr w:type="spellEnd"/>
            <w:r w:rsidRPr="003F35BD">
              <w:rPr>
                <w:rFonts w:ascii="Arial Narrow" w:hAnsi="Arial Narrow" w:cs="Arial"/>
                <w:sz w:val="24"/>
                <w:szCs w:val="24"/>
              </w:rPr>
              <w:t xml:space="preserve"> B3</w:t>
            </w:r>
          </w:p>
          <w:p w14:paraId="16265CB9"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Bahan </w:t>
            </w:r>
            <w:proofErr w:type="spellStart"/>
            <w:r w:rsidRPr="003F35BD">
              <w:rPr>
                <w:rFonts w:ascii="Arial Narrow" w:hAnsi="Arial Narrow" w:cs="Arial"/>
                <w:sz w:val="24"/>
                <w:szCs w:val="24"/>
              </w:rPr>
              <w:t>mudah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meledak</w:t>
            </w:r>
            <w:proofErr w:type="spellEnd"/>
          </w:p>
          <w:p w14:paraId="58BFEB1D"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dan </w:t>
            </w:r>
            <w:proofErr w:type="spellStart"/>
            <w:r w:rsidRPr="003F35BD">
              <w:rPr>
                <w:rFonts w:ascii="Arial Narrow" w:hAnsi="Arial Narrow"/>
                <w:sz w:val="24"/>
                <w:szCs w:val="24"/>
              </w:rPr>
              <w:t>p</w:t>
            </w:r>
            <w:r w:rsidRPr="003F35BD">
              <w:rPr>
                <w:rFonts w:ascii="Arial Narrow" w:eastAsia="Segoe UI" w:hAnsi="Arial Narrow" w:cs="Arial"/>
                <w:sz w:val="24"/>
                <w:szCs w:val="24"/>
              </w:rPr>
              <w:t>ed</w:t>
            </w:r>
            <w:r w:rsidRPr="003F35BD">
              <w:rPr>
                <w:rFonts w:ascii="Arial Narrow" w:eastAsia="Segoe UI" w:hAnsi="Arial Narrow" w:cs="Arial"/>
                <w:spacing w:val="1"/>
                <w:sz w:val="24"/>
                <w:szCs w:val="24"/>
              </w:rPr>
              <w:t>om</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cara</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3"/>
                <w:sz w:val="24"/>
                <w:szCs w:val="24"/>
              </w:rPr>
              <w:t>k</w:t>
            </w:r>
            <w:r w:rsidRPr="003F35BD">
              <w:rPr>
                <w:rFonts w:ascii="Arial Narrow" w:eastAsia="Segoe UI" w:hAnsi="Arial Narrow" w:cs="Arial"/>
                <w:sz w:val="24"/>
                <w:szCs w:val="24"/>
              </w:rPr>
              <w:t>e</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j</w:t>
            </w:r>
            <w:r w:rsidRPr="003F35BD">
              <w:rPr>
                <w:rFonts w:ascii="Arial Narrow" w:eastAsia="Segoe UI" w:hAnsi="Arial Narrow" w:cs="Arial"/>
                <w:sz w:val="24"/>
                <w:szCs w:val="24"/>
              </w:rPr>
              <w:t>a</w:t>
            </w:r>
            <w:proofErr w:type="spellEnd"/>
            <w:r w:rsidRPr="003F35BD">
              <w:rPr>
                <w:rFonts w:ascii="Arial Narrow" w:eastAsia="Segoe UI" w:hAnsi="Arial Narrow" w:cs="Arial"/>
                <w:sz w:val="24"/>
                <w:szCs w:val="24"/>
              </w:rPr>
              <w:t xml:space="preserve"> y</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 xml:space="preserve">ng </w:t>
            </w:r>
            <w:proofErr w:type="spellStart"/>
            <w:r w:rsidRPr="003F35BD">
              <w:rPr>
                <w:rFonts w:ascii="Arial Narrow" w:eastAsia="Segoe UI" w:hAnsi="Arial Narrow" w:cs="Arial"/>
                <w:sz w:val="24"/>
                <w:szCs w:val="24"/>
              </w:rPr>
              <w:t>be</w:t>
            </w:r>
            <w:r w:rsidRPr="003F35BD">
              <w:rPr>
                <w:rFonts w:ascii="Arial Narrow" w:eastAsia="Segoe UI" w:hAnsi="Arial Narrow" w:cs="Arial"/>
                <w:spacing w:val="1"/>
                <w:sz w:val="24"/>
                <w:szCs w:val="24"/>
              </w:rPr>
              <w:t>n</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r</w:t>
            </w:r>
            <w:proofErr w:type="spellEnd"/>
            <w:r w:rsidRPr="003F35BD">
              <w:rPr>
                <w:rFonts w:ascii="Arial Narrow" w:eastAsia="Segoe UI" w:hAnsi="Arial Narrow" w:cs="Arial"/>
                <w:sz w:val="24"/>
                <w:szCs w:val="24"/>
              </w:rPr>
              <w:t xml:space="preserve"> di </w:t>
            </w:r>
            <w:proofErr w:type="spellStart"/>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bo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um</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pacing w:val="1"/>
                <w:sz w:val="24"/>
                <w:szCs w:val="24"/>
              </w:rPr>
              <w:t>menghindari</w:t>
            </w:r>
            <w:proofErr w:type="spellEnd"/>
            <w:r w:rsidRPr="003F35BD">
              <w:rPr>
                <w:rFonts w:ascii="Arial Narrow" w:eastAsia="Segoe UI" w:hAnsi="Arial Narrow" w:cs="Arial"/>
                <w:spacing w:val="1"/>
                <w:sz w:val="24"/>
                <w:szCs w:val="24"/>
              </w:rPr>
              <w:t xml:space="preserve"> </w:t>
            </w:r>
            <w:proofErr w:type="spellStart"/>
            <w:r w:rsidRPr="003F35BD">
              <w:rPr>
                <w:rFonts w:ascii="Arial Narrow" w:eastAsia="Segoe UI" w:hAnsi="Arial Narrow" w:cs="Arial"/>
                <w:spacing w:val="1"/>
                <w:sz w:val="24"/>
                <w:szCs w:val="24"/>
              </w:rPr>
              <w:t>s</w:t>
            </w:r>
            <w:r w:rsidRPr="003F35BD">
              <w:rPr>
                <w:rFonts w:ascii="Arial Narrow" w:eastAsia="Segoe UI" w:hAnsi="Arial Narrow" w:cs="Arial"/>
                <w:sz w:val="24"/>
                <w:szCs w:val="24"/>
              </w:rPr>
              <w:t>u</w:t>
            </w:r>
            <w:r w:rsidRPr="003F35BD">
              <w:rPr>
                <w:rFonts w:ascii="Arial Narrow" w:eastAsia="Segoe UI" w:hAnsi="Arial Narrow" w:cs="Arial"/>
                <w:spacing w:val="1"/>
                <w:sz w:val="24"/>
                <w:szCs w:val="24"/>
              </w:rPr>
              <w:t>m</w:t>
            </w:r>
            <w:r w:rsidRPr="003F35BD">
              <w:rPr>
                <w:rFonts w:ascii="Arial Narrow" w:eastAsia="Segoe UI" w:hAnsi="Arial Narrow" w:cs="Arial"/>
                <w:sz w:val="24"/>
                <w:szCs w:val="24"/>
              </w:rPr>
              <w:t>b</w:t>
            </w:r>
            <w:r w:rsidRPr="003F35BD">
              <w:rPr>
                <w:rFonts w:ascii="Arial Narrow" w:eastAsia="Segoe UI" w:hAnsi="Arial Narrow" w:cs="Arial"/>
                <w:spacing w:val="-2"/>
                <w:sz w:val="24"/>
                <w:szCs w:val="24"/>
              </w:rPr>
              <w:t>e</w:t>
            </w:r>
            <w:r w:rsidRPr="003F35BD">
              <w:rPr>
                <w:rFonts w:ascii="Arial Narrow" w:eastAsia="Segoe UI" w:hAnsi="Arial Narrow" w:cs="Arial"/>
                <w:sz w:val="24"/>
                <w:szCs w:val="24"/>
              </w:rPr>
              <w:t>r</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kec</w:t>
            </w:r>
            <w:r w:rsidRPr="003F35BD">
              <w:rPr>
                <w:rFonts w:ascii="Arial Narrow" w:eastAsia="Segoe UI" w:hAnsi="Arial Narrow" w:cs="Arial"/>
                <w:spacing w:val="1"/>
                <w:sz w:val="24"/>
                <w:szCs w:val="24"/>
              </w:rPr>
              <w:t>e</w:t>
            </w:r>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k</w:t>
            </w:r>
            <w:r w:rsidRPr="003F35BD">
              <w:rPr>
                <w:rFonts w:ascii="Arial Narrow" w:eastAsia="Segoe UI" w:hAnsi="Arial Narrow" w:cs="Arial"/>
                <w:spacing w:val="-1"/>
                <w:sz w:val="24"/>
                <w:szCs w:val="24"/>
              </w:rPr>
              <w:t>aa</w:t>
            </w:r>
            <w:r w:rsidRPr="003F35BD">
              <w:rPr>
                <w:rFonts w:ascii="Arial Narrow" w:eastAsia="Segoe UI" w:hAnsi="Arial Narrow" w:cs="Arial"/>
                <w:sz w:val="24"/>
                <w:szCs w:val="24"/>
              </w:rPr>
              <w:t>n</w:t>
            </w:r>
            <w:proofErr w:type="spellEnd"/>
            <w:r w:rsidRPr="003F35BD">
              <w:rPr>
                <w:rFonts w:ascii="Arial Narrow" w:eastAsia="Segoe UI" w:hAnsi="Arial Narrow" w:cs="Arial"/>
                <w:sz w:val="24"/>
                <w:szCs w:val="24"/>
              </w:rPr>
              <w:t xml:space="preserve"> di </w:t>
            </w:r>
            <w:proofErr w:type="spellStart"/>
            <w:r w:rsidRPr="003F35BD">
              <w:rPr>
                <w:rFonts w:ascii="Arial Narrow" w:eastAsia="Segoe UI" w:hAnsi="Arial Narrow" w:cs="Arial"/>
                <w:spacing w:val="-1"/>
                <w:sz w:val="24"/>
                <w:szCs w:val="24"/>
              </w:rPr>
              <w:t>la</w:t>
            </w:r>
            <w:r w:rsidRPr="003F35BD">
              <w:rPr>
                <w:rFonts w:ascii="Arial Narrow" w:eastAsia="Segoe UI" w:hAnsi="Arial Narrow" w:cs="Arial"/>
                <w:sz w:val="24"/>
                <w:szCs w:val="24"/>
              </w:rPr>
              <w:t>bo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a</w:t>
            </w:r>
            <w:r w:rsidRPr="003F35BD">
              <w:rPr>
                <w:rFonts w:ascii="Arial Narrow" w:eastAsia="Segoe UI" w:hAnsi="Arial Narrow" w:cs="Arial"/>
                <w:sz w:val="24"/>
                <w:szCs w:val="24"/>
              </w:rPr>
              <w:t>to</w:t>
            </w:r>
            <w:r w:rsidRPr="003F35BD">
              <w:rPr>
                <w:rFonts w:ascii="Arial Narrow" w:eastAsia="Segoe UI" w:hAnsi="Arial Narrow" w:cs="Arial"/>
                <w:spacing w:val="1"/>
                <w:sz w:val="24"/>
                <w:szCs w:val="24"/>
              </w:rPr>
              <w:t>r</w:t>
            </w:r>
            <w:r w:rsidRPr="003F35BD">
              <w:rPr>
                <w:rFonts w:ascii="Arial Narrow" w:eastAsia="Segoe UI" w:hAnsi="Arial Narrow" w:cs="Arial"/>
                <w:spacing w:val="-1"/>
                <w:sz w:val="24"/>
                <w:szCs w:val="24"/>
              </w:rPr>
              <w:t>i</w:t>
            </w:r>
            <w:r w:rsidRPr="003F35BD">
              <w:rPr>
                <w:rFonts w:ascii="Arial Narrow" w:eastAsia="Segoe UI" w:hAnsi="Arial Narrow" w:cs="Arial"/>
                <w:sz w:val="24"/>
                <w:szCs w:val="24"/>
              </w:rPr>
              <w:t>um</w:t>
            </w:r>
            <w:proofErr w:type="spellEnd"/>
            <w:r w:rsidRPr="003F35BD">
              <w:rPr>
                <w:rFonts w:ascii="Arial Narrow" w:eastAsia="Segoe UI" w:hAnsi="Arial Narrow" w:cs="Arial"/>
                <w:sz w:val="24"/>
                <w:szCs w:val="24"/>
              </w:rPr>
              <w:t xml:space="preserve"> </w:t>
            </w:r>
            <w:r w:rsidRPr="003F35BD">
              <w:rPr>
                <w:rFonts w:ascii="Arial Narrow" w:eastAsia="Segoe UI" w:hAnsi="Arial Narrow" w:cs="Arial"/>
                <w:spacing w:val="-1"/>
                <w:sz w:val="24"/>
                <w:szCs w:val="24"/>
              </w:rPr>
              <w:t>(</w:t>
            </w:r>
            <w:r w:rsidRPr="003F35BD">
              <w:rPr>
                <w:rFonts w:ascii="Arial Narrow" w:eastAsia="Segoe UI" w:hAnsi="Arial Narrow" w:cs="Arial"/>
                <w:i/>
                <w:sz w:val="24"/>
                <w:szCs w:val="24"/>
              </w:rPr>
              <w:t>hu</w:t>
            </w:r>
            <w:r w:rsidRPr="003F35BD">
              <w:rPr>
                <w:rFonts w:ascii="Arial Narrow" w:eastAsia="Segoe UI" w:hAnsi="Arial Narrow" w:cs="Arial"/>
                <w:i/>
                <w:spacing w:val="1"/>
                <w:sz w:val="24"/>
                <w:szCs w:val="24"/>
              </w:rPr>
              <w:t>m</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 xml:space="preserve">n </w:t>
            </w:r>
            <w:proofErr w:type="spellStart"/>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nd</w:t>
            </w:r>
            <w:proofErr w:type="spellEnd"/>
            <w:r w:rsidRPr="003F35BD">
              <w:rPr>
                <w:rFonts w:ascii="Arial Narrow" w:eastAsia="Segoe UI" w:hAnsi="Arial Narrow" w:cs="Arial"/>
                <w:i/>
                <w:sz w:val="24"/>
                <w:szCs w:val="24"/>
              </w:rPr>
              <w:t xml:space="preserve"> </w:t>
            </w:r>
            <w:proofErr w:type="spellStart"/>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pacing w:val="-1"/>
                <w:sz w:val="24"/>
                <w:szCs w:val="24"/>
              </w:rPr>
              <w:t>vi</w:t>
            </w:r>
            <w:r w:rsidRPr="003F35BD">
              <w:rPr>
                <w:rFonts w:ascii="Arial Narrow" w:eastAsia="Segoe UI" w:hAnsi="Arial Narrow" w:cs="Arial"/>
                <w:i/>
                <w:sz w:val="24"/>
                <w:szCs w:val="24"/>
              </w:rPr>
              <w:t>r</w:t>
            </w:r>
            <w:r w:rsidRPr="003F35BD">
              <w:rPr>
                <w:rFonts w:ascii="Arial Narrow" w:eastAsia="Segoe UI" w:hAnsi="Arial Narrow" w:cs="Arial"/>
                <w:i/>
                <w:spacing w:val="1"/>
                <w:sz w:val="24"/>
                <w:szCs w:val="24"/>
              </w:rPr>
              <w:t>o</w:t>
            </w:r>
            <w:r w:rsidRPr="003F35BD">
              <w:rPr>
                <w:rFonts w:ascii="Arial Narrow" w:eastAsia="Segoe UI" w:hAnsi="Arial Narrow" w:cs="Arial"/>
                <w:i/>
                <w:sz w:val="24"/>
                <w:szCs w:val="24"/>
              </w:rPr>
              <w:t>nt</w:t>
            </w:r>
            <w:r w:rsidRPr="003F35BD">
              <w:rPr>
                <w:rFonts w:ascii="Arial Narrow" w:eastAsia="Segoe UI" w:hAnsi="Arial Narrow" w:cs="Arial"/>
                <w:i/>
                <w:spacing w:val="1"/>
                <w:sz w:val="24"/>
                <w:szCs w:val="24"/>
              </w:rPr>
              <w:t>m</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z w:val="24"/>
                <w:szCs w:val="24"/>
              </w:rPr>
              <w:t>t</w:t>
            </w:r>
            <w:proofErr w:type="spellEnd"/>
            <w:r w:rsidRPr="003F35BD">
              <w:rPr>
                <w:rFonts w:ascii="Arial Narrow" w:eastAsia="Segoe UI" w:hAnsi="Arial Narrow" w:cs="Arial"/>
                <w:i/>
                <w:sz w:val="24"/>
                <w:szCs w:val="24"/>
              </w:rPr>
              <w:t xml:space="preserve"> </w:t>
            </w:r>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sz w:val="24"/>
                <w:szCs w:val="24"/>
              </w:rPr>
              <w:t xml:space="preserve">) </w:t>
            </w:r>
            <w:proofErr w:type="spellStart"/>
            <w:r w:rsidRPr="003F35BD">
              <w:rPr>
                <w:rFonts w:ascii="Arial Narrow" w:hAnsi="Arial Narrow" w:cs="Arial"/>
                <w:bCs/>
                <w:sz w:val="24"/>
                <w:szCs w:val="24"/>
              </w:rPr>
              <w:t>upaya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pencegahan</w:t>
            </w:r>
            <w:proofErr w:type="spellEnd"/>
            <w:r w:rsidRPr="003F35BD">
              <w:rPr>
                <w:rFonts w:ascii="Arial Narrow" w:hAnsi="Arial Narrow" w:cs="Arial"/>
                <w:bCs/>
                <w:sz w:val="24"/>
                <w:szCs w:val="24"/>
              </w:rPr>
              <w:t xml:space="preserve"> dan </w:t>
            </w:r>
            <w:proofErr w:type="spellStart"/>
            <w:r w:rsidRPr="003F35BD">
              <w:rPr>
                <w:rFonts w:ascii="Arial Narrow" w:hAnsi="Arial Narrow" w:cs="Arial"/>
                <w:bCs/>
                <w:sz w:val="24"/>
                <w:szCs w:val="24"/>
              </w:rPr>
              <w:t>penanggulangan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kecelakaan</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kerja</w:t>
            </w:r>
            <w:proofErr w:type="spellEnd"/>
            <w:r w:rsidRPr="003F35BD">
              <w:rPr>
                <w:rFonts w:ascii="Arial Narrow" w:hAnsi="Arial Narrow" w:cs="Arial"/>
                <w:bCs/>
                <w:sz w:val="24"/>
                <w:szCs w:val="24"/>
              </w:rPr>
              <w:t xml:space="preserve">, </w:t>
            </w:r>
            <w:proofErr w:type="spellStart"/>
            <w:r w:rsidRPr="003F35BD">
              <w:rPr>
                <w:rFonts w:ascii="Arial Narrow" w:hAnsi="Arial Narrow" w:cs="Arial"/>
                <w:bCs/>
                <w:sz w:val="24"/>
                <w:szCs w:val="24"/>
              </w:rPr>
              <w:t>p</w:t>
            </w:r>
            <w:r w:rsidRPr="003F35BD">
              <w:rPr>
                <w:rFonts w:ascii="Arial Narrow" w:eastAsia="Segoe UI" w:hAnsi="Arial Narrow" w:cs="Arial"/>
                <w:sz w:val="24"/>
                <w:szCs w:val="24"/>
              </w:rPr>
              <w:t>enanganan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bahan</w:t>
            </w:r>
            <w:proofErr w:type="spellEnd"/>
            <w:r w:rsidRPr="003F35BD">
              <w:rPr>
                <w:rFonts w:ascii="Arial Narrow" w:eastAsia="Segoe UI" w:hAnsi="Arial Narrow" w:cs="Arial"/>
                <w:sz w:val="24"/>
                <w:szCs w:val="24"/>
              </w:rPr>
              <w:t xml:space="preserve"> </w:t>
            </w:r>
            <w:proofErr w:type="spellStart"/>
            <w:r w:rsidRPr="003F35BD">
              <w:rPr>
                <w:rFonts w:ascii="Arial Narrow" w:eastAsia="Segoe UI" w:hAnsi="Arial Narrow" w:cs="Arial"/>
                <w:sz w:val="24"/>
                <w:szCs w:val="24"/>
              </w:rPr>
              <w:t>berbahaya</w:t>
            </w:r>
            <w:proofErr w:type="spellEnd"/>
            <w:r w:rsidRPr="003F35BD">
              <w:rPr>
                <w:rFonts w:ascii="Arial Narrow" w:eastAsia="Segoe UI" w:hAnsi="Arial Narrow" w:cs="Arial"/>
                <w:sz w:val="24"/>
                <w:szCs w:val="24"/>
              </w:rPr>
              <w:t xml:space="preserve"> dan </w:t>
            </w:r>
            <w:proofErr w:type="spellStart"/>
            <w:r w:rsidRPr="003F35BD">
              <w:rPr>
                <w:rFonts w:ascii="Arial Narrow" w:eastAsia="Segoe UI" w:hAnsi="Arial Narrow" w:cs="Arial"/>
                <w:sz w:val="24"/>
                <w:szCs w:val="24"/>
              </w:rPr>
              <w:t>beracun</w:t>
            </w:r>
            <w:proofErr w:type="spellEnd"/>
            <w:r w:rsidRPr="003F35BD">
              <w:rPr>
                <w:rFonts w:ascii="Arial Narrow" w:eastAsia="Segoe UI" w:hAnsi="Arial Narrow" w:cs="Arial"/>
                <w:sz w:val="24"/>
                <w:szCs w:val="24"/>
              </w:rPr>
              <w:t xml:space="preserve"> (B3)</w:t>
            </w:r>
          </w:p>
          <w:p w14:paraId="34A9A261" w14:textId="28C10A7D" w:rsidR="005104E9" w:rsidRPr="003F35BD" w:rsidRDefault="005104E9" w:rsidP="005104E9">
            <w:pPr>
              <w:pStyle w:val="ListParagraph"/>
              <w:numPr>
                <w:ilvl w:val="0"/>
                <w:numId w:val="40"/>
              </w:numPr>
              <w:spacing w:after="0" w:line="360" w:lineRule="auto"/>
              <w:ind w:left="342"/>
              <w:contextualSpacing w:val="0"/>
              <w:jc w:val="both"/>
              <w:rPr>
                <w:rFonts w:ascii="Arial Narrow" w:hAnsi="Arial Narrow" w:cs="Arial"/>
                <w:sz w:val="24"/>
                <w:szCs w:val="24"/>
              </w:rPr>
            </w:pP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konten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sosialisasi</w:t>
            </w:r>
            <w:proofErr w:type="spellEnd"/>
            <w:r w:rsidRPr="003F35BD">
              <w:rPr>
                <w:rFonts w:ascii="Arial Narrow" w:hAnsi="Arial Narrow"/>
                <w:sz w:val="24"/>
                <w:szCs w:val="24"/>
              </w:rPr>
              <w:t xml:space="preserve"> di media social</w:t>
            </w:r>
          </w:p>
        </w:tc>
      </w:tr>
      <w:tr w:rsidR="005104E9" w:rsidRPr="003F35BD" w14:paraId="7D87174D" w14:textId="77777777" w:rsidTr="003702F5">
        <w:trPr>
          <w:gridAfter w:val="1"/>
          <w:wAfter w:w="51" w:type="dxa"/>
        </w:trPr>
        <w:tc>
          <w:tcPr>
            <w:tcW w:w="1745" w:type="dxa"/>
            <w:shd w:val="clear" w:color="auto" w:fill="auto"/>
          </w:tcPr>
          <w:p w14:paraId="02535FE3"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5</w:t>
            </w:r>
          </w:p>
          <w:p w14:paraId="79119357" w14:textId="36414DD3"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9 April</w:t>
            </w:r>
            <w:r w:rsidR="005104E9" w:rsidRPr="003F35BD">
              <w:rPr>
                <w:rFonts w:ascii="Arial Narrow" w:hAnsi="Arial Narrow"/>
                <w:bCs/>
                <w:sz w:val="24"/>
                <w:szCs w:val="24"/>
              </w:rPr>
              <w:t xml:space="preserve"> </w:t>
            </w:r>
            <w:r w:rsidR="00234BEF">
              <w:rPr>
                <w:rFonts w:ascii="Arial Narrow" w:hAnsi="Arial Narrow"/>
                <w:bCs/>
                <w:sz w:val="24"/>
                <w:szCs w:val="24"/>
              </w:rPr>
              <w:t>2025</w:t>
            </w:r>
          </w:p>
        </w:tc>
        <w:tc>
          <w:tcPr>
            <w:tcW w:w="7322" w:type="dxa"/>
            <w:shd w:val="clear" w:color="auto" w:fill="auto"/>
          </w:tcPr>
          <w:p w14:paraId="4364699B"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klinis</w:t>
            </w:r>
            <w:proofErr w:type="spellEnd"/>
          </w:p>
          <w:p w14:paraId="7E343ED7"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Limbah</w:t>
            </w:r>
            <w:proofErr w:type="spellEnd"/>
            <w:r w:rsidRPr="003F35BD">
              <w:rPr>
                <w:rFonts w:ascii="Arial Narrow" w:hAnsi="Arial Narrow" w:cs="Arial"/>
                <w:sz w:val="24"/>
                <w:szCs w:val="24"/>
              </w:rPr>
              <w:t xml:space="preserve"> non </w:t>
            </w:r>
            <w:proofErr w:type="spellStart"/>
            <w:r w:rsidRPr="003F35BD">
              <w:rPr>
                <w:rFonts w:ascii="Arial Narrow" w:hAnsi="Arial Narrow" w:cs="Arial"/>
                <w:sz w:val="24"/>
                <w:szCs w:val="24"/>
              </w:rPr>
              <w:t>klinis</w:t>
            </w:r>
            <w:proofErr w:type="spellEnd"/>
          </w:p>
          <w:p w14:paraId="355BAEA6"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r w:rsidRPr="003F35BD">
              <w:rPr>
                <w:rFonts w:ascii="Arial Narrow" w:eastAsia="Segoe UI" w:hAnsi="Arial Narrow" w:cs="Arial"/>
                <w:i/>
                <w:sz w:val="24"/>
                <w:szCs w:val="24"/>
              </w:rPr>
              <w:t>hu</w:t>
            </w:r>
            <w:r w:rsidRPr="003F35BD">
              <w:rPr>
                <w:rFonts w:ascii="Arial Narrow" w:eastAsia="Segoe UI" w:hAnsi="Arial Narrow" w:cs="Arial"/>
                <w:i/>
                <w:spacing w:val="1"/>
                <w:sz w:val="24"/>
                <w:szCs w:val="24"/>
              </w:rPr>
              <w:t>m</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 xml:space="preserve">n </w:t>
            </w:r>
            <w:proofErr w:type="spellStart"/>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a</w:t>
            </w:r>
            <w:r w:rsidRPr="003F35BD">
              <w:rPr>
                <w:rFonts w:ascii="Arial Narrow" w:eastAsia="Segoe UI" w:hAnsi="Arial Narrow" w:cs="Arial"/>
                <w:i/>
                <w:sz w:val="24"/>
                <w:szCs w:val="24"/>
              </w:rPr>
              <w:t>nd</w:t>
            </w:r>
            <w:proofErr w:type="spellEnd"/>
            <w:r w:rsidRPr="003F35BD">
              <w:rPr>
                <w:rFonts w:ascii="Arial Narrow" w:eastAsia="Segoe UI" w:hAnsi="Arial Narrow" w:cs="Arial"/>
                <w:i/>
                <w:sz w:val="24"/>
                <w:szCs w:val="24"/>
              </w:rPr>
              <w:t xml:space="preserve"> </w:t>
            </w:r>
            <w:proofErr w:type="spellStart"/>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pacing w:val="-1"/>
                <w:sz w:val="24"/>
                <w:szCs w:val="24"/>
              </w:rPr>
              <w:t>vi</w:t>
            </w:r>
            <w:r w:rsidRPr="003F35BD">
              <w:rPr>
                <w:rFonts w:ascii="Arial Narrow" w:eastAsia="Segoe UI" w:hAnsi="Arial Narrow" w:cs="Arial"/>
                <w:i/>
                <w:sz w:val="24"/>
                <w:szCs w:val="24"/>
              </w:rPr>
              <w:t>r</w:t>
            </w:r>
            <w:r w:rsidRPr="003F35BD">
              <w:rPr>
                <w:rFonts w:ascii="Arial Narrow" w:eastAsia="Segoe UI" w:hAnsi="Arial Narrow" w:cs="Arial"/>
                <w:i/>
                <w:spacing w:val="1"/>
                <w:sz w:val="24"/>
                <w:szCs w:val="24"/>
              </w:rPr>
              <w:t>o</w:t>
            </w:r>
            <w:r w:rsidRPr="003F35BD">
              <w:rPr>
                <w:rFonts w:ascii="Arial Narrow" w:eastAsia="Segoe UI" w:hAnsi="Arial Narrow" w:cs="Arial"/>
                <w:i/>
                <w:sz w:val="24"/>
                <w:szCs w:val="24"/>
              </w:rPr>
              <w:t>nt</w:t>
            </w:r>
            <w:r w:rsidRPr="003F35BD">
              <w:rPr>
                <w:rFonts w:ascii="Arial Narrow" w:eastAsia="Segoe UI" w:hAnsi="Arial Narrow" w:cs="Arial"/>
                <w:i/>
                <w:spacing w:val="1"/>
                <w:sz w:val="24"/>
                <w:szCs w:val="24"/>
              </w:rPr>
              <w:t>m</w:t>
            </w:r>
            <w:r w:rsidRPr="003F35BD">
              <w:rPr>
                <w:rFonts w:ascii="Arial Narrow" w:eastAsia="Segoe UI" w:hAnsi="Arial Narrow" w:cs="Arial"/>
                <w:i/>
                <w:sz w:val="24"/>
                <w:szCs w:val="24"/>
              </w:rPr>
              <w:t>e</w:t>
            </w:r>
            <w:r w:rsidRPr="003F35BD">
              <w:rPr>
                <w:rFonts w:ascii="Arial Narrow" w:eastAsia="Segoe UI" w:hAnsi="Arial Narrow" w:cs="Arial"/>
                <w:i/>
                <w:spacing w:val="1"/>
                <w:sz w:val="24"/>
                <w:szCs w:val="24"/>
              </w:rPr>
              <w:t>n</w:t>
            </w:r>
            <w:r w:rsidRPr="003F35BD">
              <w:rPr>
                <w:rFonts w:ascii="Arial Narrow" w:eastAsia="Segoe UI" w:hAnsi="Arial Narrow" w:cs="Arial"/>
                <w:i/>
                <w:sz w:val="24"/>
                <w:szCs w:val="24"/>
              </w:rPr>
              <w:t>t</w:t>
            </w:r>
            <w:proofErr w:type="spellEnd"/>
            <w:r w:rsidRPr="003F35BD">
              <w:rPr>
                <w:rFonts w:ascii="Arial Narrow" w:eastAsia="Segoe UI" w:hAnsi="Arial Narrow" w:cs="Arial"/>
                <w:i/>
                <w:sz w:val="24"/>
                <w:szCs w:val="24"/>
              </w:rPr>
              <w:t xml:space="preserve"> </w:t>
            </w:r>
            <w:r w:rsidRPr="003F35BD">
              <w:rPr>
                <w:rFonts w:ascii="Arial Narrow" w:eastAsia="Segoe UI" w:hAnsi="Arial Narrow" w:cs="Arial"/>
                <w:i/>
                <w:spacing w:val="-1"/>
                <w:sz w:val="24"/>
                <w:szCs w:val="24"/>
              </w:rPr>
              <w:t>fail</w:t>
            </w:r>
            <w:r w:rsidRPr="003F35BD">
              <w:rPr>
                <w:rFonts w:ascii="Arial Narrow" w:eastAsia="Segoe UI" w:hAnsi="Arial Narrow" w:cs="Arial"/>
                <w:i/>
                <w:sz w:val="24"/>
                <w:szCs w:val="24"/>
              </w:rPr>
              <w:t>u</w:t>
            </w:r>
            <w:r w:rsidRPr="003F35BD">
              <w:rPr>
                <w:rFonts w:ascii="Arial Narrow" w:eastAsia="Segoe UI" w:hAnsi="Arial Narrow" w:cs="Arial"/>
                <w:i/>
                <w:spacing w:val="1"/>
                <w:sz w:val="24"/>
                <w:szCs w:val="24"/>
              </w:rPr>
              <w:t>r</w:t>
            </w:r>
            <w:r w:rsidRPr="003F35BD">
              <w:rPr>
                <w:rFonts w:ascii="Arial Narrow" w:eastAsia="Segoe UI" w:hAnsi="Arial Narrow" w:cs="Arial"/>
                <w:i/>
                <w:sz w:val="24"/>
                <w:szCs w:val="24"/>
              </w:rPr>
              <w:t xml:space="preserve">e </w:t>
            </w:r>
            <w:proofErr w:type="spellStart"/>
            <w:r w:rsidRPr="003F35BD">
              <w:rPr>
                <w:rFonts w:ascii="Arial Narrow" w:eastAsia="Segoe UI" w:hAnsi="Arial Narrow" w:cs="Arial"/>
                <w:iCs/>
                <w:sz w:val="24"/>
                <w:szCs w:val="24"/>
              </w:rPr>
              <w:t>penanganan</w:t>
            </w:r>
            <w:proofErr w:type="spellEnd"/>
            <w:r w:rsidRPr="003F35BD">
              <w:rPr>
                <w:rFonts w:ascii="Arial Narrow" w:eastAsia="Segoe UI" w:hAnsi="Arial Narrow" w:cs="Arial"/>
                <w:iCs/>
                <w:sz w:val="24"/>
                <w:szCs w:val="24"/>
              </w:rPr>
              <w:t xml:space="preserve"> </w:t>
            </w:r>
            <w:proofErr w:type="spellStart"/>
            <w:r w:rsidRPr="003F35BD">
              <w:rPr>
                <w:rFonts w:ascii="Arial Narrow" w:eastAsia="Segoe UI" w:hAnsi="Arial Narrow" w:cs="Arial"/>
                <w:iCs/>
                <w:sz w:val="24"/>
                <w:szCs w:val="24"/>
              </w:rPr>
              <w:t>limbah</w:t>
            </w:r>
            <w:proofErr w:type="spellEnd"/>
          </w:p>
          <w:p w14:paraId="1947E98D"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Akses portal </w:t>
            </w:r>
            <w:proofErr w:type="spellStart"/>
            <w:r w:rsidRPr="003F35BD">
              <w:rPr>
                <w:rFonts w:ascii="Arial Narrow" w:hAnsi="Arial Narrow" w:cs="Arial"/>
                <w:sz w:val="24"/>
                <w:szCs w:val="24"/>
              </w:rPr>
              <w:t>resmi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kemenkes</w:t>
            </w:r>
            <w:proofErr w:type="spellEnd"/>
            <w:r w:rsidRPr="003F35BD">
              <w:rPr>
                <w:rFonts w:ascii="Arial Narrow" w:hAnsi="Arial Narrow" w:cs="Arial"/>
                <w:sz w:val="24"/>
                <w:szCs w:val="24"/>
              </w:rPr>
              <w:t xml:space="preserve"> </w:t>
            </w:r>
          </w:p>
          <w:p w14:paraId="76D7987E"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hyperlink r:id="rId51" w:history="1">
              <w:r w:rsidRPr="003F35BD">
                <w:rPr>
                  <w:rStyle w:val="Hyperlink"/>
                  <w:rFonts w:ascii="Arial Narrow" w:hAnsi="Arial Narrow" w:cs="Arial"/>
                  <w:sz w:val="24"/>
                  <w:szCs w:val="24"/>
                </w:rPr>
                <w:t>https://kesling.kesmas.kemkes.go.id/limbahfasyankes/login/</w:t>
              </w:r>
            </w:hyperlink>
          </w:p>
          <w:p w14:paraId="1075428F" w14:textId="7A898C0D"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konten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sosialisasi</w:t>
            </w:r>
            <w:proofErr w:type="spellEnd"/>
            <w:r w:rsidRPr="003F35BD">
              <w:rPr>
                <w:rFonts w:ascii="Arial Narrow" w:hAnsi="Arial Narrow"/>
                <w:sz w:val="24"/>
                <w:szCs w:val="24"/>
              </w:rPr>
              <w:t xml:space="preserve"> di media social</w:t>
            </w:r>
          </w:p>
        </w:tc>
      </w:tr>
      <w:tr w:rsidR="005104E9" w:rsidRPr="003F35BD" w14:paraId="5A2B5D3F" w14:textId="77777777" w:rsidTr="003702F5">
        <w:trPr>
          <w:gridAfter w:val="1"/>
          <w:wAfter w:w="51" w:type="dxa"/>
        </w:trPr>
        <w:tc>
          <w:tcPr>
            <w:tcW w:w="1745" w:type="dxa"/>
            <w:shd w:val="clear" w:color="auto" w:fill="auto"/>
          </w:tcPr>
          <w:p w14:paraId="7E455A69"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6</w:t>
            </w:r>
          </w:p>
          <w:p w14:paraId="4295DD62" w14:textId="2C817A80"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1</w:t>
            </w:r>
            <w:r w:rsidR="005104E9" w:rsidRPr="003F35BD">
              <w:rPr>
                <w:rFonts w:ascii="Arial Narrow" w:hAnsi="Arial Narrow"/>
                <w:bCs/>
                <w:sz w:val="24"/>
                <w:szCs w:val="24"/>
              </w:rPr>
              <w:t xml:space="preserve">6 April </w:t>
            </w:r>
            <w:r w:rsidR="00234BEF">
              <w:rPr>
                <w:rFonts w:ascii="Arial Narrow" w:hAnsi="Arial Narrow"/>
                <w:bCs/>
                <w:sz w:val="24"/>
                <w:szCs w:val="24"/>
              </w:rPr>
              <w:t>2025</w:t>
            </w:r>
          </w:p>
        </w:tc>
        <w:tc>
          <w:tcPr>
            <w:tcW w:w="7322" w:type="dxa"/>
            <w:shd w:val="clear" w:color="auto" w:fill="auto"/>
          </w:tcPr>
          <w:p w14:paraId="58B29172"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Pengetahuan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dampak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dari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setiap</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faktor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penyebab</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bahaya</w:t>
            </w:r>
            <w:proofErr w:type="spellEnd"/>
            <w:r w:rsidRPr="003F35BD">
              <w:rPr>
                <w:rFonts w:ascii="Arial Narrow" w:hAnsi="Arial Narrow" w:cs="Arial"/>
                <w:sz w:val="24"/>
                <w:szCs w:val="24"/>
              </w:rPr>
              <w:t xml:space="preserve"> di </w:t>
            </w:r>
            <w:proofErr w:type="spellStart"/>
            <w:r w:rsidRPr="003F35BD">
              <w:rPr>
                <w:rFonts w:ascii="Arial Narrow" w:hAnsi="Arial Narrow" w:cs="Arial"/>
                <w:sz w:val="24"/>
                <w:szCs w:val="24"/>
              </w:rPr>
              <w:t>lingkungan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kerja</w:t>
            </w:r>
            <w:proofErr w:type="spellEnd"/>
          </w:p>
          <w:p w14:paraId="5582B248" w14:textId="77777777"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Penanggulangan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dampak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lingkungan</w:t>
            </w:r>
            <w:proofErr w:type="spellEnd"/>
          </w:p>
          <w:p w14:paraId="2B042C7C" w14:textId="6F564B18" w:rsidR="005104E9" w:rsidRPr="003F35BD" w:rsidRDefault="005104E9" w:rsidP="005104E9">
            <w:pPr>
              <w:pStyle w:val="ListParagraph"/>
              <w:numPr>
                <w:ilvl w:val="0"/>
                <w:numId w:val="40"/>
              </w:numPr>
              <w:spacing w:after="0" w:line="360" w:lineRule="auto"/>
              <w:ind w:left="342"/>
              <w:jc w:val="both"/>
              <w:rPr>
                <w:rFonts w:ascii="Arial Narrow" w:hAnsi="Arial Narrow" w:cs="Arial"/>
                <w:sz w:val="24"/>
                <w:szCs w:val="24"/>
              </w:rPr>
            </w:pPr>
            <w:proofErr w:type="spellStart"/>
            <w:r w:rsidRPr="003F35BD">
              <w:rPr>
                <w:rFonts w:ascii="Arial Narrow" w:hAnsi="Arial Narrow"/>
                <w:b/>
                <w:bCs/>
                <w:sz w:val="24"/>
                <w:szCs w:val="24"/>
              </w:rPr>
              <w:t>mengkonsepkan</w:t>
            </w:r>
            <w:proofErr w:type="spellEnd"/>
            <w:r w:rsidRPr="003F35BD">
              <w:rPr>
                <w:rFonts w:ascii="Arial Narrow" w:hAnsi="Arial Narrow"/>
                <w:sz w:val="24"/>
                <w:szCs w:val="24"/>
              </w:rPr>
              <w:t xml:space="preserve"> (C3) </w:t>
            </w:r>
            <w:proofErr w:type="spellStart"/>
            <w:r w:rsidRPr="003F35BD">
              <w:rPr>
                <w:rFonts w:ascii="Arial Narrow" w:hAnsi="Arial Narrow"/>
                <w:sz w:val="24"/>
                <w:szCs w:val="24"/>
              </w:rPr>
              <w:t>konten</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sosialisasi</w:t>
            </w:r>
            <w:proofErr w:type="spellEnd"/>
            <w:r w:rsidRPr="003F35BD">
              <w:rPr>
                <w:rFonts w:ascii="Arial Narrow" w:hAnsi="Arial Narrow"/>
                <w:sz w:val="24"/>
                <w:szCs w:val="24"/>
              </w:rPr>
              <w:t xml:space="preserve"> </w:t>
            </w:r>
            <w:proofErr w:type="spellStart"/>
            <w:r w:rsidRPr="003F35BD">
              <w:rPr>
                <w:rFonts w:ascii="Arial Narrow" w:hAnsi="Arial Narrow"/>
                <w:sz w:val="24"/>
                <w:szCs w:val="24"/>
              </w:rPr>
              <w:t>untuk</w:t>
            </w:r>
            <w:proofErr w:type="spellEnd"/>
            <w:r w:rsidRPr="003F35BD">
              <w:rPr>
                <w:rFonts w:ascii="Arial Narrow" w:hAnsi="Arial Narrow"/>
                <w:sz w:val="24"/>
                <w:szCs w:val="24"/>
              </w:rPr>
              <w:t xml:space="preserve"> </w:t>
            </w:r>
            <w:proofErr w:type="spellStart"/>
            <w:r w:rsidRPr="003F35BD">
              <w:rPr>
                <w:rFonts w:ascii="Arial Narrow" w:hAnsi="Arial Narrow" w:cs="Arial"/>
                <w:sz w:val="24"/>
                <w:szCs w:val="24"/>
              </w:rPr>
              <w:t>Penanggulangan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dampak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lingkungan</w:t>
            </w:r>
            <w:proofErr w:type="spellEnd"/>
          </w:p>
        </w:tc>
      </w:tr>
      <w:tr w:rsidR="005104E9" w:rsidRPr="003F35BD" w14:paraId="26A9D4B9" w14:textId="77777777" w:rsidTr="003702F5">
        <w:trPr>
          <w:gridAfter w:val="1"/>
          <w:wAfter w:w="51" w:type="dxa"/>
        </w:trPr>
        <w:tc>
          <w:tcPr>
            <w:tcW w:w="1745" w:type="dxa"/>
            <w:shd w:val="clear" w:color="auto" w:fill="D9D9D9" w:themeFill="background1" w:themeFillShade="D9"/>
          </w:tcPr>
          <w:p w14:paraId="09202760"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7</w:t>
            </w:r>
          </w:p>
          <w:p w14:paraId="0AA8CBEE" w14:textId="362A2026"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23</w:t>
            </w:r>
            <w:r w:rsidR="005104E9" w:rsidRPr="003F35BD">
              <w:rPr>
                <w:rFonts w:ascii="Arial Narrow" w:hAnsi="Arial Narrow"/>
                <w:bCs/>
                <w:sz w:val="24"/>
                <w:szCs w:val="24"/>
              </w:rPr>
              <w:t xml:space="preserve"> April </w:t>
            </w:r>
            <w:r w:rsidR="00234BEF">
              <w:rPr>
                <w:rFonts w:ascii="Arial Narrow" w:hAnsi="Arial Narrow"/>
                <w:bCs/>
                <w:sz w:val="24"/>
                <w:szCs w:val="24"/>
              </w:rPr>
              <w:t>2025</w:t>
            </w:r>
          </w:p>
        </w:tc>
        <w:tc>
          <w:tcPr>
            <w:tcW w:w="7322" w:type="dxa"/>
            <w:shd w:val="clear" w:color="auto" w:fill="D9D9D9" w:themeFill="background1" w:themeFillShade="D9"/>
          </w:tcPr>
          <w:p w14:paraId="0F880ED2" w14:textId="77777777" w:rsidR="005104E9" w:rsidRPr="003F35BD" w:rsidRDefault="005104E9" w:rsidP="005104E9">
            <w:pPr>
              <w:spacing w:after="0" w:line="360" w:lineRule="auto"/>
              <w:jc w:val="both"/>
              <w:rPr>
                <w:rFonts w:ascii="Arial Narrow" w:hAnsi="Arial Narrow" w:cs="Arial"/>
                <w:sz w:val="24"/>
                <w:szCs w:val="24"/>
              </w:rPr>
            </w:pPr>
            <w:r w:rsidRPr="003F35BD">
              <w:rPr>
                <w:rFonts w:ascii="Arial Narrow" w:hAnsi="Arial Narrow" w:cs="Arial"/>
                <w:sz w:val="24"/>
                <w:szCs w:val="24"/>
              </w:rPr>
              <w:t>Latihan CBT</w:t>
            </w:r>
          </w:p>
          <w:p w14:paraId="1B6FAF6E" w14:textId="71AD5744" w:rsidR="005104E9" w:rsidRPr="003F35BD" w:rsidRDefault="005104E9" w:rsidP="005104E9">
            <w:pPr>
              <w:spacing w:after="0" w:line="360" w:lineRule="auto"/>
              <w:jc w:val="both"/>
              <w:rPr>
                <w:rFonts w:ascii="Arial Narrow" w:hAnsi="Arial Narrow" w:cs="Arial"/>
                <w:sz w:val="24"/>
                <w:szCs w:val="24"/>
              </w:rPr>
            </w:pPr>
            <w:r w:rsidRPr="003F35BD">
              <w:rPr>
                <w:rFonts w:ascii="Arial Narrow" w:hAnsi="Arial Narrow" w:cs="Arial"/>
                <w:sz w:val="24"/>
                <w:szCs w:val="24"/>
              </w:rPr>
              <w:t xml:space="preserve">Soal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Vignete</w:t>
            </w:r>
            <w:proofErr w:type="spellEnd"/>
            <w:r w:rsidRPr="003F35BD">
              <w:rPr>
                <w:rFonts w:ascii="Arial Narrow" w:hAnsi="Arial Narrow" w:cs="Arial"/>
                <w:sz w:val="24"/>
                <w:szCs w:val="24"/>
              </w:rPr>
              <w:t xml:space="preserve"> dan lead in </w:t>
            </w:r>
            <w:proofErr w:type="spellStart"/>
            <w:r w:rsidRPr="003F35BD">
              <w:rPr>
                <w:rFonts w:ascii="Arial Narrow" w:hAnsi="Arial Narrow" w:cs="Arial"/>
                <w:sz w:val="24"/>
                <w:szCs w:val="24"/>
              </w:rPr>
              <w:t>kasus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Pekerjaan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berkaitan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K3LH</w:t>
            </w:r>
          </w:p>
        </w:tc>
      </w:tr>
      <w:tr w:rsidR="00121435" w:rsidRPr="003F35BD" w14:paraId="41E0BF51" w14:textId="77777777" w:rsidTr="00EC511D">
        <w:trPr>
          <w:gridAfter w:val="1"/>
          <w:wAfter w:w="51" w:type="dxa"/>
        </w:trPr>
        <w:tc>
          <w:tcPr>
            <w:tcW w:w="1745" w:type="dxa"/>
            <w:shd w:val="clear" w:color="auto" w:fill="D9D9D9" w:themeFill="background1" w:themeFillShade="D9"/>
          </w:tcPr>
          <w:p w14:paraId="62CDFC72" w14:textId="7AE3746E" w:rsidR="00121435" w:rsidRDefault="00121435" w:rsidP="00EC511D">
            <w:pPr>
              <w:spacing w:after="0" w:line="360" w:lineRule="auto"/>
              <w:jc w:val="center"/>
              <w:rPr>
                <w:rFonts w:ascii="Arial Narrow" w:hAnsi="Arial Narrow"/>
                <w:bCs/>
                <w:sz w:val="24"/>
                <w:szCs w:val="24"/>
              </w:rPr>
            </w:pPr>
            <w:r>
              <w:rPr>
                <w:rFonts w:ascii="Arial Narrow" w:hAnsi="Arial Narrow"/>
                <w:bCs/>
                <w:sz w:val="24"/>
                <w:szCs w:val="24"/>
              </w:rPr>
              <w:t>8</w:t>
            </w:r>
          </w:p>
          <w:p w14:paraId="135A7C88" w14:textId="1F5E2CA5" w:rsidR="00121435" w:rsidRPr="003F35BD" w:rsidRDefault="00121435" w:rsidP="00EC511D">
            <w:pPr>
              <w:spacing w:after="0" w:line="360" w:lineRule="auto"/>
              <w:jc w:val="center"/>
              <w:rPr>
                <w:rFonts w:ascii="Arial Narrow" w:hAnsi="Arial Narrow" w:cs="Arial"/>
                <w:bCs/>
                <w:sz w:val="24"/>
                <w:szCs w:val="24"/>
              </w:rPr>
            </w:pPr>
            <w:r>
              <w:rPr>
                <w:rFonts w:ascii="Arial Narrow" w:hAnsi="Arial Narrow"/>
                <w:bCs/>
                <w:sz w:val="24"/>
                <w:szCs w:val="24"/>
              </w:rPr>
              <w:t>5</w:t>
            </w:r>
            <w:r w:rsidRPr="003F35BD">
              <w:rPr>
                <w:rFonts w:ascii="Arial Narrow" w:hAnsi="Arial Narrow"/>
                <w:bCs/>
                <w:sz w:val="24"/>
                <w:szCs w:val="24"/>
              </w:rPr>
              <w:t xml:space="preserve"> </w:t>
            </w:r>
            <w:r>
              <w:rPr>
                <w:rFonts w:ascii="Arial Narrow" w:hAnsi="Arial Narrow"/>
                <w:bCs/>
                <w:sz w:val="24"/>
                <w:szCs w:val="24"/>
              </w:rPr>
              <w:t>Mei</w:t>
            </w:r>
            <w:r w:rsidRPr="003F35BD">
              <w:rPr>
                <w:rFonts w:ascii="Arial Narrow" w:hAnsi="Arial Narrow"/>
                <w:bCs/>
                <w:sz w:val="24"/>
                <w:szCs w:val="24"/>
              </w:rPr>
              <w:t xml:space="preserve"> </w:t>
            </w:r>
            <w:r>
              <w:rPr>
                <w:rFonts w:ascii="Arial Narrow" w:hAnsi="Arial Narrow"/>
                <w:bCs/>
                <w:sz w:val="24"/>
                <w:szCs w:val="24"/>
              </w:rPr>
              <w:t>2025</w:t>
            </w:r>
          </w:p>
        </w:tc>
        <w:tc>
          <w:tcPr>
            <w:tcW w:w="7322" w:type="dxa"/>
            <w:shd w:val="clear" w:color="auto" w:fill="D9D9D9" w:themeFill="background1" w:themeFillShade="D9"/>
          </w:tcPr>
          <w:p w14:paraId="11681C17" w14:textId="7CAE151E" w:rsidR="00121435" w:rsidRPr="003F35BD" w:rsidRDefault="00121435" w:rsidP="00EC511D">
            <w:pPr>
              <w:spacing w:after="0" w:line="360" w:lineRule="auto"/>
              <w:jc w:val="both"/>
              <w:rPr>
                <w:rFonts w:ascii="Arial Narrow" w:hAnsi="Arial Narrow" w:cs="Arial"/>
                <w:sz w:val="24"/>
                <w:szCs w:val="24"/>
              </w:rPr>
            </w:pPr>
            <w:r>
              <w:rPr>
                <w:rFonts w:ascii="Arial Narrow" w:hAnsi="Arial Narrow" w:cs="Arial"/>
                <w:sz w:val="24"/>
                <w:szCs w:val="24"/>
              </w:rPr>
              <w:t>UTS</w:t>
            </w:r>
            <w:r w:rsidRPr="003F35BD">
              <w:rPr>
                <w:rFonts w:ascii="Arial Narrow" w:hAnsi="Arial Narrow" w:cs="Arial"/>
                <w:sz w:val="24"/>
                <w:szCs w:val="24"/>
              </w:rPr>
              <w:t xml:space="preserve"> CBT</w:t>
            </w:r>
          </w:p>
          <w:p w14:paraId="620A580C" w14:textId="77777777" w:rsidR="00121435" w:rsidRPr="003F35BD" w:rsidRDefault="00121435" w:rsidP="00EC511D">
            <w:pPr>
              <w:spacing w:after="0" w:line="360" w:lineRule="auto"/>
              <w:jc w:val="both"/>
              <w:rPr>
                <w:rFonts w:ascii="Arial Narrow" w:hAnsi="Arial Narrow" w:cs="Arial"/>
                <w:sz w:val="24"/>
                <w:szCs w:val="24"/>
              </w:rPr>
            </w:pPr>
            <w:r w:rsidRPr="003F35BD">
              <w:rPr>
                <w:rFonts w:ascii="Arial Narrow" w:hAnsi="Arial Narrow" w:cs="Arial"/>
                <w:sz w:val="24"/>
                <w:szCs w:val="24"/>
              </w:rPr>
              <w:t xml:space="preserve">Soal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Vignete</w:t>
            </w:r>
            <w:proofErr w:type="spellEnd"/>
            <w:r w:rsidRPr="003F35BD">
              <w:rPr>
                <w:rFonts w:ascii="Arial Narrow" w:hAnsi="Arial Narrow" w:cs="Arial"/>
                <w:sz w:val="24"/>
                <w:szCs w:val="24"/>
              </w:rPr>
              <w:t xml:space="preserve"> dan lead in </w:t>
            </w:r>
            <w:proofErr w:type="spellStart"/>
            <w:r w:rsidRPr="003F35BD">
              <w:rPr>
                <w:rFonts w:ascii="Arial Narrow" w:hAnsi="Arial Narrow" w:cs="Arial"/>
                <w:sz w:val="24"/>
                <w:szCs w:val="24"/>
              </w:rPr>
              <w:t>kasus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Pekerjaan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berkaitan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K3LH</w:t>
            </w:r>
          </w:p>
        </w:tc>
      </w:tr>
      <w:tr w:rsidR="005104E9" w:rsidRPr="003F35BD" w14:paraId="5C5A737A" w14:textId="77777777" w:rsidTr="003702F5">
        <w:trPr>
          <w:gridAfter w:val="1"/>
          <w:wAfter w:w="51" w:type="dxa"/>
        </w:trPr>
        <w:tc>
          <w:tcPr>
            <w:tcW w:w="1745" w:type="dxa"/>
            <w:shd w:val="clear" w:color="auto" w:fill="auto"/>
          </w:tcPr>
          <w:p w14:paraId="32FFD05F" w14:textId="77777777" w:rsidR="005104E9" w:rsidRDefault="00121435" w:rsidP="005104E9">
            <w:pPr>
              <w:spacing w:after="0" w:line="360" w:lineRule="auto"/>
              <w:jc w:val="center"/>
              <w:rPr>
                <w:rFonts w:ascii="Arial Narrow" w:hAnsi="Arial Narrow" w:cs="Arial"/>
                <w:bCs/>
                <w:sz w:val="24"/>
                <w:szCs w:val="24"/>
              </w:rPr>
            </w:pPr>
            <w:r>
              <w:rPr>
                <w:rFonts w:ascii="Arial Narrow" w:hAnsi="Arial Narrow" w:cs="Arial"/>
                <w:bCs/>
                <w:sz w:val="24"/>
                <w:szCs w:val="24"/>
              </w:rPr>
              <w:t>9</w:t>
            </w:r>
          </w:p>
          <w:p w14:paraId="5C5274CD" w14:textId="54FBFDBE" w:rsidR="00121435" w:rsidRPr="003F35BD" w:rsidRDefault="00121435" w:rsidP="005104E9">
            <w:pPr>
              <w:spacing w:after="0" w:line="360" w:lineRule="auto"/>
              <w:jc w:val="center"/>
              <w:rPr>
                <w:rFonts w:ascii="Arial Narrow" w:hAnsi="Arial Narrow" w:cs="Arial"/>
                <w:bCs/>
                <w:sz w:val="24"/>
                <w:szCs w:val="24"/>
              </w:rPr>
            </w:pPr>
            <w:r>
              <w:rPr>
                <w:rFonts w:ascii="Arial Narrow" w:hAnsi="Arial Narrow" w:cs="Arial"/>
                <w:bCs/>
                <w:sz w:val="24"/>
                <w:szCs w:val="24"/>
              </w:rPr>
              <w:t>21 Mei 2025</w:t>
            </w:r>
          </w:p>
        </w:tc>
        <w:tc>
          <w:tcPr>
            <w:tcW w:w="7322" w:type="dxa"/>
            <w:shd w:val="clear" w:color="auto" w:fill="auto"/>
          </w:tcPr>
          <w:p w14:paraId="5E71F943" w14:textId="77777777"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Teori </w:t>
            </w:r>
            <w:proofErr w:type="spellStart"/>
            <w:r w:rsidRPr="003F35BD">
              <w:rPr>
                <w:rFonts w:ascii="Arial Narrow" w:hAnsi="Arial Narrow" w:cs="Arial"/>
                <w:sz w:val="24"/>
                <w:szCs w:val="24"/>
              </w:rPr>
              <w:t>dasar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5574622B" w14:textId="77777777"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
          <w:p w14:paraId="6CE6FBDC" w14:textId="77777777"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Pengertian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tujuan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ruang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Lingkup</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prinsip</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
          <w:p w14:paraId="1BCE81E8" w14:textId="1AA7C162"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Paradigma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terkini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termasuk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wawasan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r w:rsidRPr="003F35BD">
              <w:rPr>
                <w:rFonts w:ascii="Arial Narrow" w:hAnsi="Arial Narrow" w:cs="Arial"/>
                <w:b/>
                <w:bCs/>
                <w:sz w:val="24"/>
                <w:szCs w:val="24"/>
              </w:rPr>
              <w:t>era digital</w:t>
            </w:r>
            <w:r w:rsidRPr="003F35BD">
              <w:rPr>
                <w:rFonts w:ascii="Arial Narrow" w:hAnsi="Arial Narrow" w:cs="Arial"/>
                <w:sz w:val="24"/>
                <w:szCs w:val="24"/>
              </w:rPr>
              <w:t>.</w:t>
            </w:r>
          </w:p>
        </w:tc>
      </w:tr>
      <w:tr w:rsidR="005104E9" w:rsidRPr="003F35BD" w14:paraId="585AD5A0" w14:textId="77777777" w:rsidTr="003702F5">
        <w:trPr>
          <w:gridAfter w:val="1"/>
          <w:wAfter w:w="51" w:type="dxa"/>
        </w:trPr>
        <w:tc>
          <w:tcPr>
            <w:tcW w:w="1745" w:type="dxa"/>
            <w:shd w:val="clear" w:color="auto" w:fill="auto"/>
          </w:tcPr>
          <w:p w14:paraId="25101BA7" w14:textId="77777777" w:rsidR="00121435" w:rsidRDefault="00121435" w:rsidP="005104E9">
            <w:pPr>
              <w:spacing w:after="0" w:line="360" w:lineRule="auto"/>
              <w:jc w:val="center"/>
              <w:rPr>
                <w:rFonts w:ascii="Arial Narrow" w:hAnsi="Arial Narrow"/>
                <w:bCs/>
                <w:sz w:val="24"/>
                <w:szCs w:val="24"/>
              </w:rPr>
            </w:pPr>
          </w:p>
          <w:p w14:paraId="7AE9E5EE"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lastRenderedPageBreak/>
              <w:t>10</w:t>
            </w:r>
          </w:p>
          <w:p w14:paraId="150CF321" w14:textId="3C5C01D2"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2</w:t>
            </w:r>
            <w:r w:rsidR="005104E9" w:rsidRPr="003F35BD">
              <w:rPr>
                <w:rFonts w:ascii="Arial Narrow" w:hAnsi="Arial Narrow"/>
                <w:bCs/>
                <w:sz w:val="24"/>
                <w:szCs w:val="24"/>
              </w:rPr>
              <w:t xml:space="preserve">8 Mei </w:t>
            </w:r>
            <w:r w:rsidR="00234BEF">
              <w:rPr>
                <w:rFonts w:ascii="Arial Narrow" w:hAnsi="Arial Narrow"/>
                <w:bCs/>
                <w:sz w:val="24"/>
                <w:szCs w:val="24"/>
              </w:rPr>
              <w:t>2025</w:t>
            </w:r>
          </w:p>
        </w:tc>
        <w:tc>
          <w:tcPr>
            <w:tcW w:w="7322" w:type="dxa"/>
            <w:shd w:val="clear" w:color="auto" w:fill="auto"/>
          </w:tcPr>
          <w:p w14:paraId="7246E685"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lastRenderedPageBreak/>
              <w:t>Sikap</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Perilaku</w:t>
            </w:r>
            <w:proofErr w:type="spellEnd"/>
            <w:r w:rsidRPr="003F35BD">
              <w:rPr>
                <w:rFonts w:ascii="Arial Narrow" w:hAnsi="Arial Narrow" w:cs="Arial"/>
                <w:sz w:val="24"/>
                <w:szCs w:val="24"/>
              </w:rPr>
              <w:t xml:space="preserve"> Sehat</w:t>
            </w:r>
          </w:p>
          <w:p w14:paraId="25067C5F"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r w:rsidRPr="003F35BD">
              <w:rPr>
                <w:rFonts w:ascii="Arial Narrow" w:hAnsi="Arial Narrow" w:cs="Arial"/>
                <w:sz w:val="24"/>
                <w:szCs w:val="24"/>
              </w:rPr>
              <w:lastRenderedPageBreak/>
              <w:t xml:space="preserve">Teori </w:t>
            </w:r>
            <w:proofErr w:type="spellStart"/>
            <w:r w:rsidRPr="003F35BD">
              <w:rPr>
                <w:rFonts w:ascii="Arial Narrow" w:hAnsi="Arial Narrow" w:cs="Arial"/>
                <w:sz w:val="24"/>
                <w:szCs w:val="24"/>
              </w:rPr>
              <w:t>Perubahan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Perilaku</w:t>
            </w:r>
            <w:proofErr w:type="spellEnd"/>
          </w:p>
          <w:p w14:paraId="04DE0C53"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r w:rsidRPr="003F35BD">
              <w:rPr>
                <w:rFonts w:ascii="Arial Narrow" w:hAnsi="Arial Narrow" w:cs="Arial"/>
                <w:sz w:val="24"/>
                <w:szCs w:val="24"/>
              </w:rPr>
              <w:t>Teori</w:t>
            </w:r>
            <w:r w:rsidRPr="003F35BD">
              <w:rPr>
                <w:rFonts w:ascii="Arial Narrow" w:hAnsi="Arial Narrow" w:cs="Arial"/>
                <w:i/>
                <w:iCs/>
                <w:sz w:val="24"/>
                <w:szCs w:val="24"/>
              </w:rPr>
              <w:t xml:space="preserve"> Health Maintenance</w:t>
            </w:r>
          </w:p>
          <w:p w14:paraId="558B8E63"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Permenkes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585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2007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di </w:t>
            </w:r>
            <w:proofErr w:type="spellStart"/>
            <w:r w:rsidRPr="003F35BD">
              <w:rPr>
                <w:rFonts w:ascii="Arial Narrow" w:hAnsi="Arial Narrow" w:cs="Arial"/>
                <w:sz w:val="24"/>
                <w:szCs w:val="24"/>
              </w:rPr>
              <w:t>Puskesmas</w:t>
            </w:r>
            <w:proofErr w:type="spellEnd"/>
          </w:p>
          <w:p w14:paraId="65E25BAE"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Permenkes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Nomor</w:t>
            </w:r>
            <w:proofErr w:type="spellEnd"/>
            <w:r w:rsidRPr="003F35BD">
              <w:rPr>
                <w:rFonts w:ascii="Arial Narrow" w:hAnsi="Arial Narrow" w:cs="Arial"/>
                <w:sz w:val="24"/>
                <w:szCs w:val="24"/>
              </w:rPr>
              <w:t xml:space="preserve"> 44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2018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Penyelenggaraan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Rumah Sakit (PKRS)</w:t>
            </w:r>
          </w:p>
          <w:p w14:paraId="37E41BBF"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Buku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Pedoman</w:t>
            </w:r>
            <w:proofErr w:type="spellEnd"/>
            <w:r w:rsidRPr="003F35BD">
              <w:rPr>
                <w:rFonts w:ascii="Arial Narrow" w:hAnsi="Arial Narrow" w:cs="Arial"/>
                <w:sz w:val="24"/>
                <w:szCs w:val="24"/>
              </w:rPr>
              <w:t xml:space="preserve"> Gema </w:t>
            </w:r>
            <w:proofErr w:type="spellStart"/>
            <w:r w:rsidRPr="003F35BD">
              <w:rPr>
                <w:rFonts w:ascii="Arial Narrow" w:hAnsi="Arial Narrow" w:cs="Arial"/>
                <w:sz w:val="24"/>
                <w:szCs w:val="24"/>
              </w:rPr>
              <w:t>Cermat</w:t>
            </w:r>
            <w:proofErr w:type="spellEnd"/>
          </w:p>
          <w:p w14:paraId="450939B1"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GeMa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CerMat</w:t>
            </w:r>
            <w:proofErr w:type="spellEnd"/>
            <w:r w:rsidRPr="003F35BD">
              <w:rPr>
                <w:rFonts w:ascii="Arial Narrow" w:hAnsi="Arial Narrow" w:cs="Arial"/>
                <w:sz w:val="24"/>
                <w:szCs w:val="24"/>
              </w:rPr>
              <w:t xml:space="preserve">, Indonesia. Kementerian Kesehatan RI. </w:t>
            </w:r>
            <w:proofErr w:type="spellStart"/>
            <w:r w:rsidRPr="003F35BD">
              <w:rPr>
                <w:rFonts w:ascii="Arial Narrow" w:hAnsi="Arial Narrow" w:cs="Arial"/>
                <w:sz w:val="24"/>
                <w:szCs w:val="24"/>
              </w:rPr>
              <w:t>Direktorat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Jenderal</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dan Alat Kesehatan, 2020</w:t>
            </w:r>
          </w:p>
          <w:p w14:paraId="0DF703D6" w14:textId="77777777" w:rsidR="005104E9" w:rsidRPr="003F35BD" w:rsidRDefault="005104E9" w:rsidP="005104E9">
            <w:pPr>
              <w:pStyle w:val="ListParagraph"/>
              <w:numPr>
                <w:ilvl w:val="0"/>
                <w:numId w:val="41"/>
              </w:numPr>
              <w:spacing w:after="0" w:line="360" w:lineRule="auto"/>
              <w:ind w:left="186" w:hanging="186"/>
              <w:jc w:val="both"/>
              <w:rPr>
                <w:rFonts w:ascii="Arial Narrow" w:hAnsi="Arial Narrow" w:cs="Arial"/>
                <w:sz w:val="24"/>
                <w:szCs w:val="24"/>
              </w:rPr>
            </w:pPr>
            <w:proofErr w:type="spellStart"/>
            <w:r w:rsidRPr="003F35BD">
              <w:rPr>
                <w:rFonts w:ascii="Arial Narrow" w:hAnsi="Arial Narrow" w:cs="Arial"/>
                <w:sz w:val="24"/>
                <w:szCs w:val="24"/>
              </w:rPr>
              <w:t>Kepmenkes</w:t>
            </w:r>
            <w:proofErr w:type="spellEnd"/>
            <w:r w:rsidRPr="003F35BD">
              <w:rPr>
                <w:rFonts w:ascii="Arial Narrow" w:hAnsi="Arial Narrow" w:cs="Arial"/>
                <w:sz w:val="24"/>
                <w:szCs w:val="24"/>
              </w:rPr>
              <w:t xml:space="preserve"> (2015). </w:t>
            </w:r>
            <w:proofErr w:type="spellStart"/>
            <w:r w:rsidRPr="003F35BD">
              <w:rPr>
                <w:rFonts w:ascii="Arial Narrow" w:hAnsi="Arial Narrow" w:cs="Arial"/>
                <w:sz w:val="24"/>
                <w:szCs w:val="24"/>
              </w:rPr>
              <w:t>Kepmenkes</w:t>
            </w:r>
            <w:proofErr w:type="spellEnd"/>
            <w:r w:rsidRPr="003F35BD">
              <w:rPr>
                <w:rFonts w:ascii="Arial Narrow" w:hAnsi="Arial Narrow" w:cs="Arial"/>
                <w:sz w:val="24"/>
                <w:szCs w:val="24"/>
              </w:rPr>
              <w:t xml:space="preserve"> No. 427 </w:t>
            </w:r>
            <w:proofErr w:type="spellStart"/>
            <w:r w:rsidRPr="003F35BD">
              <w:rPr>
                <w:rFonts w:ascii="Arial Narrow" w:hAnsi="Arial Narrow" w:cs="Arial"/>
                <w:sz w:val="24"/>
                <w:szCs w:val="24"/>
              </w:rPr>
              <w:t>tahun</w:t>
            </w:r>
            <w:proofErr w:type="spellEnd"/>
            <w:r w:rsidRPr="003F35BD">
              <w:rPr>
                <w:rFonts w:ascii="Arial Narrow" w:hAnsi="Arial Narrow" w:cs="Arial"/>
                <w:sz w:val="24"/>
                <w:szCs w:val="24"/>
              </w:rPr>
              <w:t xml:space="preserve"> 2015 </w:t>
            </w:r>
            <w:proofErr w:type="spellStart"/>
            <w:r w:rsidRPr="003F35BD">
              <w:rPr>
                <w:rFonts w:ascii="Arial Narrow" w:hAnsi="Arial Narrow" w:cs="Arial"/>
                <w:sz w:val="24"/>
                <w:szCs w:val="24"/>
              </w:rPr>
              <w:t>tentang</w:t>
            </w:r>
            <w:proofErr w:type="spellEnd"/>
            <w:r w:rsidRPr="003F35BD">
              <w:rPr>
                <w:rFonts w:ascii="Arial Narrow" w:hAnsi="Arial Narrow" w:cs="Arial"/>
                <w:sz w:val="24"/>
                <w:szCs w:val="24"/>
              </w:rPr>
              <w:t xml:space="preserve"> Gerakan Masyarakat Cerdas </w:t>
            </w:r>
            <w:proofErr w:type="spellStart"/>
            <w:r w:rsidRPr="003F35BD">
              <w:rPr>
                <w:rFonts w:ascii="Arial Narrow" w:hAnsi="Arial Narrow" w:cs="Arial"/>
                <w:sz w:val="24"/>
                <w:szCs w:val="24"/>
              </w:rPr>
              <w:t>Menggunakan</w:t>
            </w:r>
            <w:proofErr w:type="spellEnd"/>
            <w:r w:rsidRPr="003F35BD">
              <w:rPr>
                <w:rFonts w:ascii="Arial Narrow" w:hAnsi="Arial Narrow" w:cs="Arial"/>
                <w:sz w:val="24"/>
                <w:szCs w:val="24"/>
              </w:rPr>
              <w:t xml:space="preserve"> Obat.</w:t>
            </w:r>
          </w:p>
        </w:tc>
      </w:tr>
      <w:tr w:rsidR="005104E9" w:rsidRPr="003F35BD" w14:paraId="10AF7298" w14:textId="77777777" w:rsidTr="003702F5">
        <w:tc>
          <w:tcPr>
            <w:tcW w:w="1745" w:type="dxa"/>
            <w:shd w:val="clear" w:color="auto" w:fill="auto"/>
          </w:tcPr>
          <w:p w14:paraId="1D54620B" w14:textId="04AFDD68"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lastRenderedPageBreak/>
              <w:t>11</w:t>
            </w:r>
          </w:p>
          <w:p w14:paraId="2FC22D66" w14:textId="204E26D9"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 xml:space="preserve">4 Juni </w:t>
            </w:r>
            <w:r w:rsidR="00234BEF">
              <w:rPr>
                <w:rFonts w:ascii="Arial Narrow" w:hAnsi="Arial Narrow"/>
                <w:bCs/>
                <w:sz w:val="24"/>
                <w:szCs w:val="24"/>
              </w:rPr>
              <w:t>2025</w:t>
            </w:r>
          </w:p>
        </w:tc>
        <w:tc>
          <w:tcPr>
            <w:tcW w:w="7373" w:type="dxa"/>
            <w:gridSpan w:val="2"/>
            <w:shd w:val="clear" w:color="auto" w:fill="auto"/>
          </w:tcPr>
          <w:p w14:paraId="0BEBB6DB" w14:textId="77777777"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Faktor internal dan </w:t>
            </w:r>
            <w:proofErr w:type="spellStart"/>
            <w:r w:rsidRPr="003F35BD">
              <w:rPr>
                <w:rFonts w:ascii="Arial Narrow" w:hAnsi="Arial Narrow" w:cs="Arial"/>
                <w:sz w:val="24"/>
                <w:szCs w:val="24"/>
              </w:rPr>
              <w:t>eksternal</w:t>
            </w:r>
            <w:proofErr w:type="spellEnd"/>
            <w:r w:rsidRPr="003F35BD">
              <w:rPr>
                <w:rFonts w:ascii="Arial Narrow" w:hAnsi="Arial Narrow" w:cs="Arial"/>
                <w:sz w:val="24"/>
                <w:szCs w:val="24"/>
              </w:rPr>
              <w:t xml:space="preserve"> yang </w:t>
            </w:r>
            <w:proofErr w:type="spellStart"/>
            <w:r w:rsidRPr="003F35BD">
              <w:rPr>
                <w:rFonts w:ascii="Arial Narrow" w:hAnsi="Arial Narrow" w:cs="Arial"/>
                <w:sz w:val="24"/>
                <w:szCs w:val="24"/>
              </w:rPr>
              <w:t>mempengaruhi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komunikasi</w:t>
            </w:r>
            <w:proofErr w:type="spellEnd"/>
            <w:r w:rsidRPr="003F35BD">
              <w:rPr>
                <w:rFonts w:ascii="Arial Narrow" w:hAnsi="Arial Narrow" w:cs="Arial"/>
                <w:sz w:val="24"/>
                <w:szCs w:val="24"/>
              </w:rPr>
              <w:t xml:space="preserve"> pada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6CD297F1" w14:textId="77777777"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Media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terapeutik</w:t>
            </w:r>
            <w:proofErr w:type="spellEnd"/>
            <w:r w:rsidRPr="003F35BD">
              <w:rPr>
                <w:rFonts w:ascii="Arial Narrow" w:hAnsi="Arial Narrow" w:cs="Arial"/>
                <w:sz w:val="24"/>
                <w:szCs w:val="24"/>
              </w:rPr>
              <w:t xml:space="preserve"> dan persuasive </w:t>
            </w:r>
            <w:proofErr w:type="spellStart"/>
            <w:r w:rsidRPr="003F35BD">
              <w:rPr>
                <w:rFonts w:ascii="Arial Narrow" w:hAnsi="Arial Narrow" w:cs="Arial"/>
                <w:sz w:val="24"/>
                <w:szCs w:val="24"/>
              </w:rPr>
              <w:t>sehat</w:t>
            </w:r>
            <w:proofErr w:type="spellEnd"/>
          </w:p>
          <w:p w14:paraId="661BF514" w14:textId="77777777"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Pendekatan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komunikasi</w:t>
            </w:r>
            <w:proofErr w:type="spellEnd"/>
            <w:r w:rsidRPr="003F35BD">
              <w:rPr>
                <w:rFonts w:ascii="Arial Narrow" w:hAnsi="Arial Narrow" w:cs="Arial"/>
                <w:sz w:val="24"/>
                <w:szCs w:val="24"/>
              </w:rPr>
              <w:t xml:space="preserve"> pada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5995FC45" w14:textId="77777777"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Sasaran</w:t>
            </w:r>
            <w:proofErr w:type="spellEnd"/>
            <w:r w:rsidRPr="003F35BD">
              <w:rPr>
                <w:rFonts w:ascii="Arial Narrow" w:hAnsi="Arial Narrow" w:cs="Arial"/>
                <w:sz w:val="24"/>
                <w:szCs w:val="24"/>
              </w:rPr>
              <w:t xml:space="preserve">, Target dan </w:t>
            </w:r>
            <w:proofErr w:type="spellStart"/>
            <w:r w:rsidRPr="003F35BD">
              <w:rPr>
                <w:rFonts w:ascii="Arial Narrow" w:hAnsi="Arial Narrow" w:cs="Arial"/>
                <w:sz w:val="24"/>
                <w:szCs w:val="24"/>
              </w:rPr>
              <w:t>penentuan</w:t>
            </w:r>
            <w:proofErr w:type="spellEnd"/>
            <w:r w:rsidRPr="003F35BD">
              <w:rPr>
                <w:rFonts w:ascii="Arial Narrow" w:hAnsi="Arial Narrow" w:cs="Arial"/>
                <w:sz w:val="24"/>
                <w:szCs w:val="24"/>
              </w:rPr>
              <w:t xml:space="preserve"> media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terapeutik</w:t>
            </w:r>
            <w:proofErr w:type="spellEnd"/>
            <w:r w:rsidRPr="003F35BD">
              <w:rPr>
                <w:rFonts w:ascii="Arial Narrow" w:hAnsi="Arial Narrow" w:cs="Arial"/>
                <w:sz w:val="24"/>
                <w:szCs w:val="24"/>
              </w:rPr>
              <w:t xml:space="preserve"> dan persuasive </w:t>
            </w:r>
            <w:proofErr w:type="spellStart"/>
            <w:r w:rsidRPr="003F35BD">
              <w:rPr>
                <w:rFonts w:ascii="Arial Narrow" w:hAnsi="Arial Narrow" w:cs="Arial"/>
                <w:sz w:val="24"/>
                <w:szCs w:val="24"/>
              </w:rPr>
              <w:t>sehat</w:t>
            </w:r>
            <w:proofErr w:type="spellEnd"/>
          </w:p>
          <w:p w14:paraId="7D145936" w14:textId="1BF96E2C" w:rsidR="005104E9" w:rsidRPr="003F35BD" w:rsidRDefault="005104E9" w:rsidP="005104E9">
            <w:pPr>
              <w:pStyle w:val="ListParagraph"/>
              <w:numPr>
                <w:ilvl w:val="0"/>
                <w:numId w:val="41"/>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PIO</w:t>
            </w:r>
          </w:p>
        </w:tc>
      </w:tr>
      <w:tr w:rsidR="005104E9" w:rsidRPr="003F35BD" w14:paraId="072282EE" w14:textId="77777777" w:rsidTr="003702F5">
        <w:trPr>
          <w:gridAfter w:val="1"/>
          <w:wAfter w:w="51" w:type="dxa"/>
        </w:trPr>
        <w:tc>
          <w:tcPr>
            <w:tcW w:w="1745" w:type="dxa"/>
            <w:shd w:val="clear" w:color="auto" w:fill="auto"/>
          </w:tcPr>
          <w:p w14:paraId="7CF93BBB"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12</w:t>
            </w:r>
          </w:p>
          <w:p w14:paraId="35CBDC01" w14:textId="29336D21"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11</w:t>
            </w:r>
            <w:r w:rsidR="005104E9" w:rsidRPr="003F35BD">
              <w:rPr>
                <w:rFonts w:ascii="Arial Narrow" w:hAnsi="Arial Narrow"/>
                <w:bCs/>
                <w:sz w:val="24"/>
                <w:szCs w:val="24"/>
              </w:rPr>
              <w:t xml:space="preserve"> Juni </w:t>
            </w:r>
            <w:r w:rsidR="00234BEF">
              <w:rPr>
                <w:rFonts w:ascii="Arial Narrow" w:hAnsi="Arial Narrow"/>
                <w:bCs/>
                <w:sz w:val="24"/>
                <w:szCs w:val="24"/>
              </w:rPr>
              <w:t>2025</w:t>
            </w:r>
          </w:p>
        </w:tc>
        <w:tc>
          <w:tcPr>
            <w:tcW w:w="7322" w:type="dxa"/>
            <w:shd w:val="clear" w:color="auto" w:fill="auto"/>
          </w:tcPr>
          <w:p w14:paraId="3DA88B51" w14:textId="77777777" w:rsidR="005104E9" w:rsidRPr="003F35BD" w:rsidRDefault="005104E9" w:rsidP="005104E9">
            <w:pPr>
              <w:pStyle w:val="ListParagraph"/>
              <w:numPr>
                <w:ilvl w:val="0"/>
                <w:numId w:val="42"/>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Pengakajian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kebutuhan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r w:rsidRPr="003F35BD">
              <w:rPr>
                <w:rFonts w:ascii="Arial Narrow" w:hAnsi="Arial Narrow" w:cs="Arial"/>
                <w:sz w:val="24"/>
                <w:szCs w:val="24"/>
              </w:rPr>
              <w:t xml:space="preserve"> </w:t>
            </w:r>
          </w:p>
          <w:p w14:paraId="05F56B8F" w14:textId="77777777" w:rsidR="005104E9" w:rsidRPr="003F35BD" w:rsidRDefault="005104E9" w:rsidP="005104E9">
            <w:pPr>
              <w:pStyle w:val="ListParagraph"/>
              <w:numPr>
                <w:ilvl w:val="0"/>
                <w:numId w:val="42"/>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Mengidentifikasi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masalah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kebutuhan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332C0B37" w14:textId="77777777" w:rsidR="005104E9" w:rsidRPr="003F35BD" w:rsidRDefault="005104E9" w:rsidP="005104E9">
            <w:pPr>
              <w:pStyle w:val="ListParagraph"/>
              <w:numPr>
                <w:ilvl w:val="0"/>
                <w:numId w:val="42"/>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Membuat</w:t>
            </w:r>
            <w:proofErr w:type="spellEnd"/>
            <w:r w:rsidRPr="003F35BD">
              <w:rPr>
                <w:rFonts w:ascii="Arial Narrow" w:hAnsi="Arial Narrow" w:cs="Arial"/>
                <w:sz w:val="24"/>
                <w:szCs w:val="24"/>
              </w:rPr>
              <w:t xml:space="preserve"> instrument </w:t>
            </w:r>
            <w:proofErr w:type="spellStart"/>
            <w:r w:rsidRPr="003F35BD">
              <w:rPr>
                <w:rFonts w:ascii="Arial Narrow" w:hAnsi="Arial Narrow" w:cs="Arial"/>
                <w:sz w:val="24"/>
                <w:szCs w:val="24"/>
              </w:rPr>
              <w:t>untuk</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mengukur</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perubahan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pengetahuan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sikap</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persepsi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atau</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perilaku</w:t>
            </w:r>
            <w:proofErr w:type="spellEnd"/>
            <w:r w:rsidRPr="003F35BD">
              <w:rPr>
                <w:rFonts w:ascii="Arial Narrow" w:hAnsi="Arial Narrow" w:cs="Arial"/>
                <w:sz w:val="24"/>
                <w:szCs w:val="24"/>
              </w:rPr>
              <w:t xml:space="preserve"> Kesehatan. </w:t>
            </w:r>
          </w:p>
          <w:p w14:paraId="799FEBB5" w14:textId="6CE77B2D" w:rsidR="005104E9" w:rsidRPr="003F35BD" w:rsidRDefault="005104E9" w:rsidP="005104E9">
            <w:pPr>
              <w:pStyle w:val="ListParagraph"/>
              <w:numPr>
                <w:ilvl w:val="0"/>
                <w:numId w:val="42"/>
              </w:numPr>
              <w:spacing w:after="0" w:line="360" w:lineRule="auto"/>
              <w:ind w:left="342"/>
              <w:jc w:val="both"/>
              <w:rPr>
                <w:rFonts w:ascii="Arial Narrow" w:hAnsi="Arial Narrow" w:cs="Arial"/>
                <w:sz w:val="24"/>
                <w:szCs w:val="24"/>
              </w:rPr>
            </w:pPr>
            <w:hyperlink r:id="rId52" w:history="1">
              <w:r w:rsidRPr="003F35BD">
                <w:rPr>
                  <w:rStyle w:val="Hyperlink"/>
                  <w:rFonts w:ascii="Arial Narrow" w:hAnsi="Arial Narrow" w:cs="Arial"/>
                  <w:sz w:val="24"/>
                  <w:szCs w:val="24"/>
                </w:rPr>
                <w:t>https://promkes.kemkes.go.id/</w:t>
              </w:r>
            </w:hyperlink>
          </w:p>
        </w:tc>
      </w:tr>
      <w:tr w:rsidR="005104E9" w:rsidRPr="003F35BD" w14:paraId="11ED465C" w14:textId="77777777" w:rsidTr="003702F5">
        <w:trPr>
          <w:gridAfter w:val="1"/>
          <w:wAfter w:w="51" w:type="dxa"/>
        </w:trPr>
        <w:tc>
          <w:tcPr>
            <w:tcW w:w="1745" w:type="dxa"/>
            <w:shd w:val="clear" w:color="auto" w:fill="auto"/>
          </w:tcPr>
          <w:p w14:paraId="371C4C15" w14:textId="77777777" w:rsidR="00121435" w:rsidRDefault="00121435" w:rsidP="005104E9">
            <w:pPr>
              <w:spacing w:after="0" w:line="360" w:lineRule="auto"/>
              <w:jc w:val="center"/>
              <w:rPr>
                <w:rFonts w:ascii="Arial Narrow" w:hAnsi="Arial Narrow"/>
                <w:bCs/>
                <w:sz w:val="24"/>
                <w:szCs w:val="24"/>
              </w:rPr>
            </w:pPr>
          </w:p>
          <w:p w14:paraId="799C0B4C"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13</w:t>
            </w:r>
          </w:p>
          <w:p w14:paraId="5205A7D2" w14:textId="726A5446" w:rsidR="005104E9" w:rsidRPr="003F35BD" w:rsidRDefault="005104E9" w:rsidP="005104E9">
            <w:pPr>
              <w:spacing w:after="0" w:line="360" w:lineRule="auto"/>
              <w:jc w:val="center"/>
              <w:rPr>
                <w:rFonts w:ascii="Arial Narrow" w:hAnsi="Arial Narrow" w:cs="Arial"/>
                <w:bCs/>
                <w:sz w:val="24"/>
                <w:szCs w:val="24"/>
              </w:rPr>
            </w:pPr>
            <w:r w:rsidRPr="003F35BD">
              <w:rPr>
                <w:rFonts w:ascii="Arial Narrow" w:hAnsi="Arial Narrow"/>
                <w:bCs/>
                <w:sz w:val="24"/>
                <w:szCs w:val="24"/>
              </w:rPr>
              <w:t>1</w:t>
            </w:r>
            <w:r w:rsidR="00121435">
              <w:rPr>
                <w:rFonts w:ascii="Arial Narrow" w:hAnsi="Arial Narrow"/>
                <w:bCs/>
                <w:sz w:val="24"/>
                <w:szCs w:val="24"/>
              </w:rPr>
              <w:t>8</w:t>
            </w:r>
            <w:r w:rsidRPr="003F35BD">
              <w:rPr>
                <w:rFonts w:ascii="Arial Narrow" w:hAnsi="Arial Narrow"/>
                <w:bCs/>
                <w:sz w:val="24"/>
                <w:szCs w:val="24"/>
              </w:rPr>
              <w:t xml:space="preserve">5 Juni </w:t>
            </w:r>
            <w:r w:rsidR="00234BEF">
              <w:rPr>
                <w:rFonts w:ascii="Arial Narrow" w:hAnsi="Arial Narrow"/>
                <w:bCs/>
                <w:sz w:val="24"/>
                <w:szCs w:val="24"/>
              </w:rPr>
              <w:t>2025</w:t>
            </w:r>
          </w:p>
        </w:tc>
        <w:tc>
          <w:tcPr>
            <w:tcW w:w="7322" w:type="dxa"/>
            <w:shd w:val="clear" w:color="auto" w:fill="auto"/>
          </w:tcPr>
          <w:p w14:paraId="3BC4B922" w14:textId="77777777" w:rsidR="005104E9" w:rsidRPr="003F35BD" w:rsidRDefault="005104E9" w:rsidP="005104E9">
            <w:pPr>
              <w:pStyle w:val="ListParagraph"/>
              <w:numPr>
                <w:ilvl w:val="0"/>
                <w:numId w:val="43"/>
              </w:numPr>
              <w:spacing w:after="0" w:line="360" w:lineRule="auto"/>
              <w:ind w:left="342"/>
              <w:rPr>
                <w:rFonts w:ascii="Arial Narrow" w:hAnsi="Arial Narrow" w:cs="Arial"/>
                <w:sz w:val="24"/>
                <w:szCs w:val="24"/>
              </w:rPr>
            </w:pPr>
            <w:r w:rsidRPr="003F35BD">
              <w:rPr>
                <w:rFonts w:ascii="Arial Narrow" w:hAnsi="Arial Narrow" w:cs="Arial"/>
                <w:sz w:val="24"/>
                <w:szCs w:val="24"/>
              </w:rPr>
              <w:t xml:space="preserve">Metode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w:t>
            </w:r>
            <w:proofErr w:type="spellStart"/>
            <w:r w:rsidRPr="003F35BD">
              <w:rPr>
                <w:rFonts w:ascii="Arial Narrow" w:hAnsi="Arial Narrow" w:cs="Arial"/>
                <w:sz w:val="24"/>
                <w:szCs w:val="24"/>
              </w:rPr>
              <w:t>konvensional</w:t>
            </w:r>
            <w:proofErr w:type="spellEnd"/>
          </w:p>
          <w:p w14:paraId="4A3943DD" w14:textId="41C792DF" w:rsidR="005104E9" w:rsidRPr="003F35BD" w:rsidRDefault="005104E9" w:rsidP="005104E9">
            <w:pPr>
              <w:pStyle w:val="ListParagraph"/>
              <w:numPr>
                <w:ilvl w:val="0"/>
                <w:numId w:val="43"/>
              </w:numPr>
              <w:spacing w:after="0" w:line="360" w:lineRule="auto"/>
              <w:ind w:left="342"/>
              <w:rPr>
                <w:rFonts w:ascii="Arial Narrow" w:hAnsi="Arial Narrow" w:cs="Arial"/>
                <w:sz w:val="24"/>
                <w:szCs w:val="24"/>
              </w:rPr>
            </w:pPr>
            <w:r w:rsidRPr="003F35BD">
              <w:rPr>
                <w:rFonts w:ascii="Arial Narrow" w:hAnsi="Arial Narrow" w:cs="Arial"/>
                <w:sz w:val="24"/>
                <w:szCs w:val="24"/>
              </w:rPr>
              <w:t xml:space="preserve">Media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 digital</w:t>
            </w:r>
          </w:p>
        </w:tc>
      </w:tr>
      <w:tr w:rsidR="005104E9" w:rsidRPr="003F35BD" w14:paraId="176DF04D" w14:textId="77777777" w:rsidTr="003702F5">
        <w:trPr>
          <w:gridAfter w:val="1"/>
          <w:wAfter w:w="51" w:type="dxa"/>
        </w:trPr>
        <w:tc>
          <w:tcPr>
            <w:tcW w:w="1745" w:type="dxa"/>
            <w:shd w:val="clear" w:color="auto" w:fill="auto"/>
          </w:tcPr>
          <w:p w14:paraId="31D7FB70"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14</w:t>
            </w:r>
          </w:p>
          <w:p w14:paraId="56B0FF6D" w14:textId="72513E82" w:rsidR="005104E9" w:rsidRPr="003F35BD" w:rsidRDefault="005104E9" w:rsidP="005104E9">
            <w:pPr>
              <w:spacing w:after="0" w:line="360" w:lineRule="auto"/>
              <w:jc w:val="center"/>
              <w:rPr>
                <w:rFonts w:ascii="Arial Narrow" w:hAnsi="Arial Narrow" w:cs="Arial"/>
                <w:bCs/>
                <w:sz w:val="24"/>
                <w:szCs w:val="24"/>
              </w:rPr>
            </w:pPr>
            <w:r w:rsidRPr="003F35BD">
              <w:rPr>
                <w:rFonts w:ascii="Arial Narrow" w:hAnsi="Arial Narrow"/>
                <w:bCs/>
                <w:sz w:val="24"/>
                <w:szCs w:val="24"/>
              </w:rPr>
              <w:t>2</w:t>
            </w:r>
            <w:r w:rsidR="00121435">
              <w:rPr>
                <w:rFonts w:ascii="Arial Narrow" w:hAnsi="Arial Narrow"/>
                <w:bCs/>
                <w:sz w:val="24"/>
                <w:szCs w:val="24"/>
              </w:rPr>
              <w:t>4</w:t>
            </w:r>
            <w:r w:rsidRPr="003F35BD">
              <w:rPr>
                <w:rFonts w:ascii="Arial Narrow" w:hAnsi="Arial Narrow"/>
                <w:bCs/>
                <w:sz w:val="24"/>
                <w:szCs w:val="24"/>
              </w:rPr>
              <w:t xml:space="preserve"> Juni </w:t>
            </w:r>
            <w:r w:rsidR="00234BEF">
              <w:rPr>
                <w:rFonts w:ascii="Arial Narrow" w:hAnsi="Arial Narrow"/>
                <w:bCs/>
                <w:sz w:val="24"/>
                <w:szCs w:val="24"/>
              </w:rPr>
              <w:t>2025</w:t>
            </w:r>
          </w:p>
        </w:tc>
        <w:tc>
          <w:tcPr>
            <w:tcW w:w="7322" w:type="dxa"/>
            <w:shd w:val="clear" w:color="auto" w:fill="auto"/>
          </w:tcPr>
          <w:p w14:paraId="4B201F80"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Rancangan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perencanaan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2A6559A7"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Evaluasi</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0D2D2194"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Media </w:t>
            </w:r>
            <w:proofErr w:type="spellStart"/>
            <w:r w:rsidRPr="003F35BD">
              <w:rPr>
                <w:rFonts w:ascii="Arial Narrow" w:hAnsi="Arial Narrow" w:cs="Arial"/>
                <w:sz w:val="24"/>
                <w:szCs w:val="24"/>
              </w:rPr>
              <w:t>Promosi</w:t>
            </w:r>
            <w:proofErr w:type="spellEnd"/>
          </w:p>
        </w:tc>
      </w:tr>
      <w:tr w:rsidR="005104E9" w:rsidRPr="003F35BD" w14:paraId="75F4FF76" w14:textId="77777777" w:rsidTr="003702F5">
        <w:trPr>
          <w:gridAfter w:val="1"/>
          <w:wAfter w:w="51" w:type="dxa"/>
        </w:trPr>
        <w:tc>
          <w:tcPr>
            <w:tcW w:w="1745" w:type="dxa"/>
            <w:shd w:val="clear" w:color="auto" w:fill="auto"/>
          </w:tcPr>
          <w:p w14:paraId="6009BE2F"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t>15</w:t>
            </w:r>
          </w:p>
          <w:p w14:paraId="6FA88306" w14:textId="4C9A8C6B" w:rsidR="005104E9" w:rsidRPr="003F35BD" w:rsidRDefault="00121435" w:rsidP="005104E9">
            <w:pPr>
              <w:spacing w:after="0" w:line="360" w:lineRule="auto"/>
              <w:jc w:val="center"/>
              <w:rPr>
                <w:rFonts w:ascii="Arial Narrow" w:hAnsi="Arial Narrow" w:cs="Arial"/>
                <w:bCs/>
                <w:sz w:val="24"/>
                <w:szCs w:val="24"/>
              </w:rPr>
            </w:pPr>
            <w:r>
              <w:rPr>
                <w:rFonts w:ascii="Arial Narrow" w:hAnsi="Arial Narrow"/>
                <w:bCs/>
                <w:sz w:val="24"/>
                <w:szCs w:val="24"/>
              </w:rPr>
              <w:t>1</w:t>
            </w:r>
            <w:r w:rsidR="005104E9" w:rsidRPr="003F35BD">
              <w:rPr>
                <w:rFonts w:ascii="Arial Narrow" w:hAnsi="Arial Narrow"/>
                <w:bCs/>
                <w:sz w:val="24"/>
                <w:szCs w:val="24"/>
              </w:rPr>
              <w:t xml:space="preserve"> Ju</w:t>
            </w:r>
            <w:r>
              <w:rPr>
                <w:rFonts w:ascii="Arial Narrow" w:hAnsi="Arial Narrow"/>
                <w:bCs/>
                <w:sz w:val="24"/>
                <w:szCs w:val="24"/>
              </w:rPr>
              <w:t>l</w:t>
            </w:r>
            <w:r w:rsidR="005104E9" w:rsidRPr="003F35BD">
              <w:rPr>
                <w:rFonts w:ascii="Arial Narrow" w:hAnsi="Arial Narrow"/>
                <w:bCs/>
                <w:sz w:val="24"/>
                <w:szCs w:val="24"/>
              </w:rPr>
              <w:t xml:space="preserve">i </w:t>
            </w:r>
            <w:r w:rsidR="00234BEF">
              <w:rPr>
                <w:rFonts w:ascii="Arial Narrow" w:hAnsi="Arial Narrow"/>
                <w:bCs/>
                <w:sz w:val="24"/>
                <w:szCs w:val="24"/>
              </w:rPr>
              <w:t>2025</w:t>
            </w:r>
          </w:p>
        </w:tc>
        <w:tc>
          <w:tcPr>
            <w:tcW w:w="7322" w:type="dxa"/>
            <w:shd w:val="clear" w:color="auto" w:fill="auto"/>
          </w:tcPr>
          <w:p w14:paraId="50E483D4"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Implementasi</w:t>
            </w:r>
            <w:proofErr w:type="spellEnd"/>
            <w:r w:rsidRPr="003F35BD">
              <w:rPr>
                <w:rFonts w:ascii="Arial Narrow" w:hAnsi="Arial Narrow" w:cs="Arial"/>
                <w:sz w:val="24"/>
                <w:szCs w:val="24"/>
              </w:rPr>
              <w:t xml:space="preserve"> Program</w:t>
            </w:r>
          </w:p>
          <w:p w14:paraId="69A230FB"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Membuat</w:t>
            </w:r>
            <w:proofErr w:type="spellEnd"/>
            <w:r w:rsidRPr="003F35BD">
              <w:rPr>
                <w:rFonts w:ascii="Arial Narrow" w:hAnsi="Arial Narrow" w:cs="Arial"/>
                <w:sz w:val="24"/>
                <w:szCs w:val="24"/>
              </w:rPr>
              <w:t xml:space="preserve"> dan </w:t>
            </w:r>
            <w:proofErr w:type="spellStart"/>
            <w:r w:rsidRPr="003F35BD">
              <w:rPr>
                <w:rFonts w:ascii="Arial Narrow" w:hAnsi="Arial Narrow" w:cs="Arial"/>
                <w:sz w:val="24"/>
                <w:szCs w:val="24"/>
              </w:rPr>
              <w:t>melaksanakan</w:t>
            </w:r>
            <w:proofErr w:type="spellEnd"/>
            <w:r w:rsidRPr="003F35BD">
              <w:rPr>
                <w:rFonts w:ascii="Arial Narrow" w:hAnsi="Arial Narrow" w:cs="Arial"/>
                <w:sz w:val="24"/>
                <w:szCs w:val="24"/>
              </w:rPr>
              <w:t xml:space="preserve"> Program</w:t>
            </w:r>
          </w:p>
          <w:p w14:paraId="0E3E0CA4"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Advokasi</w:t>
            </w:r>
            <w:proofErr w:type="spellEnd"/>
            <w:r w:rsidRPr="003F35BD">
              <w:rPr>
                <w:rFonts w:ascii="Arial Narrow" w:hAnsi="Arial Narrow" w:cs="Arial"/>
                <w:sz w:val="24"/>
                <w:szCs w:val="24"/>
              </w:rPr>
              <w:t xml:space="preserve"> pada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7D77A1ED"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Bina </w:t>
            </w:r>
            <w:proofErr w:type="spellStart"/>
            <w:r w:rsidRPr="003F35BD">
              <w:rPr>
                <w:rFonts w:ascii="Arial Narrow" w:hAnsi="Arial Narrow" w:cs="Arial"/>
                <w:sz w:val="24"/>
                <w:szCs w:val="24"/>
              </w:rPr>
              <w:t>suasana</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kesehatan</w:t>
            </w:r>
            <w:proofErr w:type="spellEnd"/>
          </w:p>
          <w:p w14:paraId="718C03B2"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r w:rsidRPr="003F35BD">
              <w:rPr>
                <w:rFonts w:ascii="Arial Narrow" w:hAnsi="Arial Narrow" w:cs="Arial"/>
                <w:sz w:val="24"/>
                <w:szCs w:val="24"/>
              </w:rPr>
              <w:t xml:space="preserve">Gerakan </w:t>
            </w:r>
            <w:proofErr w:type="spellStart"/>
            <w:r w:rsidRPr="003F35BD">
              <w:rPr>
                <w:rFonts w:ascii="Arial Narrow" w:hAnsi="Arial Narrow" w:cs="Arial"/>
                <w:sz w:val="24"/>
                <w:szCs w:val="24"/>
              </w:rPr>
              <w:t>pemberdayaan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masyarakat</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promosi</w:t>
            </w:r>
            <w:proofErr w:type="spellEnd"/>
            <w:r w:rsidRPr="003F35BD">
              <w:rPr>
                <w:rFonts w:ascii="Arial Narrow" w:hAnsi="Arial Narrow" w:cs="Arial"/>
                <w:sz w:val="24"/>
                <w:szCs w:val="24"/>
              </w:rPr>
              <w:t xml:space="preserve"> Kesehatan</w:t>
            </w:r>
          </w:p>
          <w:p w14:paraId="2376B495" w14:textId="77777777" w:rsidR="005104E9" w:rsidRPr="003F35BD" w:rsidRDefault="005104E9" w:rsidP="005104E9">
            <w:pPr>
              <w:pStyle w:val="ListParagraph"/>
              <w:numPr>
                <w:ilvl w:val="0"/>
                <w:numId w:val="44"/>
              </w:numPr>
              <w:spacing w:after="0" w:line="360" w:lineRule="auto"/>
              <w:ind w:left="342"/>
              <w:jc w:val="both"/>
              <w:rPr>
                <w:rFonts w:ascii="Arial Narrow" w:hAnsi="Arial Narrow" w:cs="Arial"/>
                <w:sz w:val="24"/>
                <w:szCs w:val="24"/>
              </w:rPr>
            </w:pPr>
            <w:proofErr w:type="spellStart"/>
            <w:r w:rsidRPr="003F35BD">
              <w:rPr>
                <w:rFonts w:ascii="Arial Narrow" w:hAnsi="Arial Narrow" w:cs="Arial"/>
                <w:sz w:val="24"/>
                <w:szCs w:val="24"/>
              </w:rPr>
              <w:t>Analisis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ilmiah</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keberhasilan</w:t>
            </w:r>
            <w:proofErr w:type="spellEnd"/>
            <w:r w:rsidRPr="003F35BD">
              <w:rPr>
                <w:rFonts w:ascii="Arial Narrow" w:hAnsi="Arial Narrow" w:cs="Arial"/>
                <w:sz w:val="24"/>
                <w:szCs w:val="24"/>
              </w:rPr>
              <w:t xml:space="preserve"> Program</w:t>
            </w:r>
          </w:p>
          <w:p w14:paraId="7537BA5A" w14:textId="106C7B9E" w:rsidR="005104E9" w:rsidRPr="003F35BD" w:rsidRDefault="005104E9" w:rsidP="005104E9">
            <w:pPr>
              <w:pStyle w:val="ListParagraph"/>
              <w:numPr>
                <w:ilvl w:val="0"/>
                <w:numId w:val="44"/>
              </w:numPr>
              <w:spacing w:after="0" w:line="360" w:lineRule="auto"/>
              <w:ind w:left="342"/>
              <w:jc w:val="both"/>
              <w:rPr>
                <w:rFonts w:ascii="Arial Narrow" w:hAnsi="Arial Narrow" w:cs="Arial"/>
                <w:b/>
                <w:bCs/>
                <w:sz w:val="24"/>
                <w:szCs w:val="24"/>
              </w:rPr>
            </w:pPr>
            <w:proofErr w:type="spellStart"/>
            <w:r w:rsidRPr="003F35BD">
              <w:rPr>
                <w:rFonts w:ascii="Arial Narrow" w:hAnsi="Arial Narrow" w:cs="Arial"/>
                <w:b/>
                <w:bCs/>
                <w:sz w:val="24"/>
                <w:szCs w:val="24"/>
              </w:rPr>
              <w:lastRenderedPageBreak/>
              <w:t>Membuat</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rancangan</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Sistem</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Informasi</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untuk</w:t>
            </w:r>
            <w:proofErr w:type="spellEnd"/>
            <w:r w:rsidRPr="003F35BD">
              <w:rPr>
                <w:rFonts w:ascii="Arial Narrow" w:hAnsi="Arial Narrow" w:cs="Arial"/>
                <w:b/>
                <w:bCs/>
                <w:sz w:val="24"/>
                <w:szCs w:val="24"/>
              </w:rPr>
              <w:t xml:space="preserve"> </w:t>
            </w:r>
            <w:proofErr w:type="spellStart"/>
            <w:r w:rsidRPr="003F35BD">
              <w:rPr>
                <w:rFonts w:ascii="Arial Narrow" w:hAnsi="Arial Narrow" w:cs="Arial"/>
                <w:b/>
                <w:bCs/>
                <w:sz w:val="24"/>
                <w:szCs w:val="24"/>
              </w:rPr>
              <w:t>Promkes</w:t>
            </w:r>
            <w:proofErr w:type="spellEnd"/>
          </w:p>
        </w:tc>
      </w:tr>
      <w:tr w:rsidR="005104E9" w:rsidRPr="003F35BD" w14:paraId="02496E8E" w14:textId="77777777" w:rsidTr="003702F5">
        <w:trPr>
          <w:gridAfter w:val="1"/>
          <w:wAfter w:w="51" w:type="dxa"/>
        </w:trPr>
        <w:tc>
          <w:tcPr>
            <w:tcW w:w="1745" w:type="dxa"/>
            <w:shd w:val="clear" w:color="auto" w:fill="D9D9D9" w:themeFill="background1" w:themeFillShade="D9"/>
          </w:tcPr>
          <w:p w14:paraId="07641772" w14:textId="77777777" w:rsidR="00121435" w:rsidRDefault="00121435" w:rsidP="005104E9">
            <w:pPr>
              <w:spacing w:after="0" w:line="360" w:lineRule="auto"/>
              <w:jc w:val="center"/>
              <w:rPr>
                <w:rFonts w:ascii="Arial Narrow" w:hAnsi="Arial Narrow"/>
                <w:bCs/>
                <w:sz w:val="24"/>
                <w:szCs w:val="24"/>
              </w:rPr>
            </w:pPr>
            <w:r>
              <w:rPr>
                <w:rFonts w:ascii="Arial Narrow" w:hAnsi="Arial Narrow"/>
                <w:bCs/>
                <w:sz w:val="24"/>
                <w:szCs w:val="24"/>
              </w:rPr>
              <w:lastRenderedPageBreak/>
              <w:t>16</w:t>
            </w:r>
          </w:p>
          <w:p w14:paraId="52F939F1" w14:textId="25E42B16" w:rsidR="005104E9" w:rsidRPr="003F35BD" w:rsidRDefault="005104E9" w:rsidP="005104E9">
            <w:pPr>
              <w:spacing w:after="0" w:line="360" w:lineRule="auto"/>
              <w:jc w:val="center"/>
              <w:rPr>
                <w:rFonts w:ascii="Arial Narrow" w:hAnsi="Arial Narrow" w:cs="Arial"/>
                <w:bCs/>
                <w:sz w:val="24"/>
                <w:szCs w:val="24"/>
              </w:rPr>
            </w:pPr>
            <w:r w:rsidRPr="003F35BD">
              <w:rPr>
                <w:rFonts w:ascii="Arial Narrow" w:hAnsi="Arial Narrow"/>
                <w:bCs/>
                <w:sz w:val="24"/>
                <w:szCs w:val="24"/>
              </w:rPr>
              <w:t>1</w:t>
            </w:r>
            <w:r w:rsidR="00121435">
              <w:rPr>
                <w:rFonts w:ascii="Arial Narrow" w:hAnsi="Arial Narrow"/>
                <w:bCs/>
                <w:sz w:val="24"/>
                <w:szCs w:val="24"/>
              </w:rPr>
              <w:t>5</w:t>
            </w:r>
            <w:r w:rsidRPr="003F35BD">
              <w:rPr>
                <w:rFonts w:ascii="Arial Narrow" w:hAnsi="Arial Narrow"/>
                <w:bCs/>
                <w:sz w:val="24"/>
                <w:szCs w:val="24"/>
              </w:rPr>
              <w:t xml:space="preserve"> Juli </w:t>
            </w:r>
            <w:r w:rsidR="00234BEF">
              <w:rPr>
                <w:rFonts w:ascii="Arial Narrow" w:hAnsi="Arial Narrow"/>
                <w:bCs/>
                <w:sz w:val="24"/>
                <w:szCs w:val="24"/>
              </w:rPr>
              <w:t>2025</w:t>
            </w:r>
          </w:p>
        </w:tc>
        <w:tc>
          <w:tcPr>
            <w:tcW w:w="7322" w:type="dxa"/>
            <w:shd w:val="clear" w:color="auto" w:fill="D9D9D9" w:themeFill="background1" w:themeFillShade="D9"/>
          </w:tcPr>
          <w:p w14:paraId="6E0CF615" w14:textId="77777777" w:rsidR="005104E9" w:rsidRPr="003F35BD" w:rsidRDefault="005104E9" w:rsidP="005104E9">
            <w:pPr>
              <w:pStyle w:val="ListParagraph"/>
              <w:spacing w:after="0" w:line="360" w:lineRule="auto"/>
              <w:ind w:left="525"/>
              <w:rPr>
                <w:rFonts w:ascii="Arial Narrow" w:hAnsi="Arial Narrow" w:cs="Arial"/>
                <w:sz w:val="24"/>
                <w:szCs w:val="24"/>
              </w:rPr>
            </w:pPr>
            <w:r w:rsidRPr="003F35BD">
              <w:rPr>
                <w:rFonts w:ascii="Arial Narrow" w:hAnsi="Arial Narrow" w:cs="Arial"/>
                <w:sz w:val="24"/>
                <w:szCs w:val="24"/>
              </w:rPr>
              <w:t>CBT</w:t>
            </w:r>
            <w:r w:rsidRPr="003F35BD">
              <w:rPr>
                <w:rFonts w:ascii="Arial Narrow" w:hAnsi="Arial Narrow" w:cs="Arial"/>
                <w:sz w:val="24"/>
                <w:szCs w:val="24"/>
              </w:rPr>
              <w:br/>
              <w:t xml:space="preserve">Soal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Vignete</w:t>
            </w:r>
            <w:proofErr w:type="spellEnd"/>
            <w:r w:rsidRPr="003F35BD">
              <w:rPr>
                <w:rFonts w:ascii="Arial Narrow" w:hAnsi="Arial Narrow" w:cs="Arial"/>
                <w:sz w:val="24"/>
                <w:szCs w:val="24"/>
              </w:rPr>
              <w:t xml:space="preserve"> dan lead in </w:t>
            </w:r>
            <w:proofErr w:type="spellStart"/>
            <w:r w:rsidRPr="003F35BD">
              <w:rPr>
                <w:rFonts w:ascii="Arial Narrow" w:hAnsi="Arial Narrow" w:cs="Arial"/>
                <w:sz w:val="24"/>
                <w:szCs w:val="24"/>
              </w:rPr>
              <w:t>kasus</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dalam</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Pekerjaan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Kefarmasian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berkaitan</w:t>
            </w:r>
            <w:proofErr w:type="spellEnd"/>
            <w:r w:rsidRPr="003F35BD">
              <w:rPr>
                <w:rFonts w:ascii="Arial Narrow" w:hAnsi="Arial Narrow" w:cs="Arial"/>
                <w:sz w:val="24"/>
                <w:szCs w:val="24"/>
              </w:rPr>
              <w:t xml:space="preserve"> </w:t>
            </w:r>
            <w:proofErr w:type="spellStart"/>
            <w:r w:rsidRPr="003F35BD">
              <w:rPr>
                <w:rFonts w:ascii="Arial Narrow" w:hAnsi="Arial Narrow" w:cs="Arial"/>
                <w:sz w:val="24"/>
                <w:szCs w:val="24"/>
              </w:rPr>
              <w:t>dengan</w:t>
            </w:r>
            <w:proofErr w:type="spellEnd"/>
            <w:r w:rsidRPr="003F35BD">
              <w:rPr>
                <w:rFonts w:ascii="Arial Narrow" w:hAnsi="Arial Narrow" w:cs="Arial"/>
                <w:sz w:val="24"/>
                <w:szCs w:val="24"/>
              </w:rPr>
              <w:t xml:space="preserve"> K3LH</w:t>
            </w:r>
          </w:p>
        </w:tc>
      </w:tr>
    </w:tbl>
    <w:p w14:paraId="7DB4AF23" w14:textId="17AFDF7B" w:rsidR="004F77B8" w:rsidRPr="003F35BD" w:rsidRDefault="004F77B8" w:rsidP="000E0EE1">
      <w:pPr>
        <w:spacing w:after="0" w:line="360" w:lineRule="auto"/>
        <w:rPr>
          <w:rFonts w:ascii="Arial Narrow" w:hAnsi="Arial Narrow"/>
          <w:b/>
          <w:sz w:val="24"/>
          <w:szCs w:val="24"/>
        </w:rPr>
      </w:pPr>
    </w:p>
    <w:p w14:paraId="6DA651FD" w14:textId="77777777" w:rsidR="00463158" w:rsidRPr="003F35BD" w:rsidRDefault="00463158" w:rsidP="000E0EE1">
      <w:pPr>
        <w:tabs>
          <w:tab w:val="left" w:pos="5245"/>
        </w:tabs>
        <w:spacing w:after="0" w:line="360" w:lineRule="auto"/>
        <w:jc w:val="both"/>
        <w:rPr>
          <w:rFonts w:ascii="Arial Narrow" w:hAnsi="Arial Narrow"/>
          <w:sz w:val="24"/>
          <w:szCs w:val="24"/>
        </w:rPr>
      </w:pPr>
    </w:p>
    <w:p w14:paraId="36441E3D" w14:textId="77777777" w:rsidR="00361BAF" w:rsidRPr="003F35BD" w:rsidRDefault="00361BAF" w:rsidP="000E0EE1">
      <w:pPr>
        <w:tabs>
          <w:tab w:val="left" w:pos="5245"/>
        </w:tabs>
        <w:spacing w:after="0" w:line="360" w:lineRule="auto"/>
        <w:jc w:val="both"/>
        <w:rPr>
          <w:rFonts w:ascii="Arial Narrow" w:hAnsi="Arial Narrow"/>
          <w:sz w:val="24"/>
          <w:szCs w:val="24"/>
        </w:rPr>
      </w:pPr>
    </w:p>
    <w:p w14:paraId="7AD8F9C5" w14:textId="77777777" w:rsidR="00361BAF" w:rsidRPr="003F35BD" w:rsidRDefault="00361BAF" w:rsidP="000E0EE1">
      <w:pPr>
        <w:tabs>
          <w:tab w:val="left" w:pos="5245"/>
        </w:tabs>
        <w:spacing w:after="0" w:line="360" w:lineRule="auto"/>
        <w:jc w:val="both"/>
        <w:rPr>
          <w:rFonts w:ascii="Arial Narrow" w:hAnsi="Arial Narrow"/>
          <w:sz w:val="24"/>
          <w:szCs w:val="24"/>
        </w:rPr>
      </w:pPr>
    </w:p>
    <w:p w14:paraId="20A44894" w14:textId="3C4ED732" w:rsidR="00463158" w:rsidRPr="003F35BD" w:rsidRDefault="00361BAF" w:rsidP="000E0EE1">
      <w:pPr>
        <w:tabs>
          <w:tab w:val="left" w:pos="5245"/>
        </w:tabs>
        <w:spacing w:after="0" w:line="360" w:lineRule="auto"/>
        <w:jc w:val="both"/>
        <w:rPr>
          <w:rFonts w:ascii="Arial Narrow" w:hAnsi="Arial Narrow"/>
          <w:sz w:val="24"/>
          <w:szCs w:val="24"/>
        </w:rPr>
      </w:pPr>
      <w:r w:rsidRPr="003F35BD">
        <w:rPr>
          <w:rFonts w:ascii="Arial Narrow" w:hAnsi="Arial Narrow"/>
          <w:noProof/>
          <w:sz w:val="24"/>
          <w:szCs w:val="24"/>
          <w:lang w:val="id-ID"/>
        </w:rPr>
        <w:drawing>
          <wp:anchor distT="0" distB="0" distL="114300" distR="114300" simplePos="0" relativeHeight="251675648" behindDoc="1" locked="0" layoutInCell="1" allowOverlap="1" wp14:anchorId="6E7D31B4" wp14:editId="6196C79E">
            <wp:simplePos x="0" y="0"/>
            <wp:positionH relativeFrom="column">
              <wp:posOffset>-1295280</wp:posOffset>
            </wp:positionH>
            <wp:positionV relativeFrom="paragraph">
              <wp:posOffset>-116042</wp:posOffset>
            </wp:positionV>
            <wp:extent cx="2932092" cy="2081637"/>
            <wp:effectExtent l="0" t="0" r="0" b="0"/>
            <wp:wrapNone/>
            <wp:docPr id="1203168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8972" name="Picture 1203168972"/>
                    <pic:cNvPicPr/>
                  </pic:nvPicPr>
                  <pic:blipFill>
                    <a:blip r:embed="rId53">
                      <a:extLst>
                        <a:ext uri="{28A0092B-C50C-407E-A947-70E740481C1C}">
                          <a14:useLocalDpi xmlns:a14="http://schemas.microsoft.com/office/drawing/2010/main" val="0"/>
                        </a:ext>
                      </a:extLst>
                    </a:blip>
                    <a:stretch>
                      <a:fillRect/>
                    </a:stretch>
                  </pic:blipFill>
                  <pic:spPr>
                    <a:xfrm>
                      <a:off x="0" y="0"/>
                      <a:ext cx="2932092" cy="2081637"/>
                    </a:xfrm>
                    <a:prstGeom prst="rect">
                      <a:avLst/>
                    </a:prstGeom>
                  </pic:spPr>
                </pic:pic>
              </a:graphicData>
            </a:graphic>
          </wp:anchor>
        </w:drawing>
      </w:r>
      <w:r w:rsidR="00463158" w:rsidRPr="003F35BD">
        <w:rPr>
          <w:rFonts w:ascii="Arial Narrow" w:hAnsi="Arial Narrow"/>
          <w:sz w:val="24"/>
          <w:szCs w:val="24"/>
        </w:rPr>
        <w:tab/>
        <w:t>S</w:t>
      </w:r>
      <w:r w:rsidR="00463158" w:rsidRPr="003F35BD">
        <w:rPr>
          <w:rFonts w:ascii="Arial Narrow" w:hAnsi="Arial Narrow"/>
          <w:sz w:val="24"/>
          <w:szCs w:val="24"/>
          <w:lang w:val="id-ID"/>
        </w:rPr>
        <w:t xml:space="preserve">emarang, </w:t>
      </w:r>
      <w:r w:rsidR="008B44EE">
        <w:rPr>
          <w:rFonts w:ascii="Arial Narrow" w:hAnsi="Arial Narrow"/>
          <w:sz w:val="24"/>
          <w:szCs w:val="24"/>
        </w:rPr>
        <w:t>8</w:t>
      </w:r>
      <w:r w:rsidR="00463158" w:rsidRPr="003F35BD">
        <w:rPr>
          <w:rFonts w:ascii="Arial Narrow" w:hAnsi="Arial Narrow"/>
          <w:sz w:val="24"/>
          <w:szCs w:val="24"/>
        </w:rPr>
        <w:t xml:space="preserve"> </w:t>
      </w:r>
      <w:proofErr w:type="spellStart"/>
      <w:r w:rsidR="00DE086C" w:rsidRPr="003F35BD">
        <w:rPr>
          <w:rFonts w:ascii="Arial Narrow" w:hAnsi="Arial Narrow"/>
          <w:sz w:val="24"/>
          <w:szCs w:val="24"/>
        </w:rPr>
        <w:t>Februari</w:t>
      </w:r>
      <w:proofErr w:type="spellEnd"/>
      <w:r w:rsidR="00463158" w:rsidRPr="003F35BD">
        <w:rPr>
          <w:rFonts w:ascii="Arial Narrow" w:hAnsi="Arial Narrow"/>
          <w:sz w:val="24"/>
          <w:szCs w:val="24"/>
        </w:rPr>
        <w:t xml:space="preserve"> </w:t>
      </w:r>
      <w:r w:rsidR="00234BEF">
        <w:rPr>
          <w:rFonts w:ascii="Arial Narrow" w:hAnsi="Arial Narrow"/>
          <w:sz w:val="24"/>
          <w:szCs w:val="24"/>
        </w:rPr>
        <w:t>2025</w:t>
      </w:r>
      <w:r w:rsidR="00463158" w:rsidRPr="003F35BD">
        <w:rPr>
          <w:rFonts w:ascii="Arial Narrow" w:hAnsi="Arial Narrow"/>
          <w:sz w:val="24"/>
          <w:szCs w:val="24"/>
          <w:lang w:val="id-ID"/>
        </w:rPr>
        <w:t xml:space="preserve"> </w:t>
      </w:r>
    </w:p>
    <w:p w14:paraId="59811E5F" w14:textId="03B436FA" w:rsidR="00463158" w:rsidRPr="003F35BD" w:rsidRDefault="00463158" w:rsidP="000E0EE1">
      <w:pPr>
        <w:tabs>
          <w:tab w:val="left" w:pos="5245"/>
        </w:tabs>
        <w:spacing w:after="0" w:line="360" w:lineRule="auto"/>
        <w:jc w:val="both"/>
        <w:rPr>
          <w:rFonts w:ascii="Arial Narrow" w:hAnsi="Arial Narrow"/>
          <w:sz w:val="24"/>
          <w:szCs w:val="24"/>
          <w:lang w:val="id-ID"/>
        </w:rPr>
      </w:pPr>
      <w:r w:rsidRPr="003F35BD">
        <w:rPr>
          <w:rFonts w:ascii="Arial Narrow" w:hAnsi="Arial Narrow"/>
          <w:sz w:val="24"/>
          <w:szCs w:val="24"/>
          <w:lang w:val="id-ID"/>
        </w:rPr>
        <w:t>Perwakilan Mahasiswa</w:t>
      </w:r>
      <w:r w:rsidRPr="003F35BD">
        <w:rPr>
          <w:rFonts w:ascii="Arial Narrow" w:hAnsi="Arial Narrow"/>
          <w:sz w:val="24"/>
          <w:szCs w:val="24"/>
        </w:rPr>
        <w:tab/>
      </w:r>
      <w:r w:rsidRPr="003F35BD">
        <w:rPr>
          <w:rFonts w:ascii="Arial Narrow" w:hAnsi="Arial Narrow"/>
          <w:sz w:val="24"/>
          <w:szCs w:val="24"/>
          <w:lang w:val="id-ID"/>
        </w:rPr>
        <w:t>Dosen Pengampu,</w:t>
      </w:r>
    </w:p>
    <w:p w14:paraId="223FFC2A" w14:textId="33ADD988" w:rsidR="00361BAF" w:rsidRPr="003F35BD" w:rsidRDefault="008B44EE" w:rsidP="000E0EE1">
      <w:pPr>
        <w:tabs>
          <w:tab w:val="left" w:pos="5245"/>
        </w:tabs>
        <w:spacing w:after="0" w:line="360" w:lineRule="auto"/>
        <w:jc w:val="both"/>
        <w:rPr>
          <w:rFonts w:ascii="Arial Narrow" w:hAnsi="Arial Narrow"/>
          <w:sz w:val="24"/>
          <w:szCs w:val="24"/>
          <w:lang w:val="id-ID"/>
        </w:rPr>
      </w:pPr>
      <w:r w:rsidRPr="003F35BD">
        <w:rPr>
          <w:rFonts w:ascii="Arial Narrow" w:hAnsi="Arial Narrow"/>
          <w:noProof/>
          <w:sz w:val="24"/>
          <w:szCs w:val="24"/>
          <w:lang w:val="id-ID"/>
        </w:rPr>
        <w:drawing>
          <wp:anchor distT="0" distB="0" distL="114300" distR="114300" simplePos="0" relativeHeight="251670528" behindDoc="1" locked="0" layoutInCell="1" allowOverlap="1" wp14:anchorId="0D8566AB" wp14:editId="546029C7">
            <wp:simplePos x="0" y="0"/>
            <wp:positionH relativeFrom="column">
              <wp:posOffset>3274916</wp:posOffset>
            </wp:positionH>
            <wp:positionV relativeFrom="paragraph">
              <wp:posOffset>8034</wp:posOffset>
            </wp:positionV>
            <wp:extent cx="944637" cy="878732"/>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944637" cy="878732"/>
                    </a:xfrm>
                    <a:prstGeom prst="rect">
                      <a:avLst/>
                    </a:prstGeom>
                  </pic:spPr>
                </pic:pic>
              </a:graphicData>
            </a:graphic>
          </wp:anchor>
        </w:drawing>
      </w:r>
    </w:p>
    <w:p w14:paraId="6B537A34" w14:textId="1086E90E" w:rsidR="00361BAF" w:rsidRPr="003F35BD" w:rsidRDefault="00361BAF" w:rsidP="000E0EE1">
      <w:pPr>
        <w:tabs>
          <w:tab w:val="left" w:pos="5245"/>
        </w:tabs>
        <w:spacing w:after="0" w:line="360" w:lineRule="auto"/>
        <w:jc w:val="both"/>
        <w:rPr>
          <w:rFonts w:ascii="Arial Narrow" w:hAnsi="Arial Narrow"/>
          <w:sz w:val="24"/>
          <w:szCs w:val="24"/>
          <w:lang w:val="id-ID"/>
        </w:rPr>
      </w:pPr>
    </w:p>
    <w:p w14:paraId="4976FCBA" w14:textId="12D4D1C6" w:rsidR="00463158" w:rsidRPr="003F35BD" w:rsidRDefault="00463158" w:rsidP="003702F5">
      <w:pPr>
        <w:tabs>
          <w:tab w:val="left" w:pos="5245"/>
        </w:tabs>
        <w:spacing w:after="0" w:line="360" w:lineRule="auto"/>
        <w:rPr>
          <w:rFonts w:ascii="Arial Narrow" w:hAnsi="Arial Narrow"/>
          <w:sz w:val="24"/>
          <w:szCs w:val="24"/>
          <w:lang w:val="id-ID"/>
        </w:rPr>
      </w:pPr>
    </w:p>
    <w:p w14:paraId="0D1532FF" w14:textId="5F4020BE" w:rsidR="00463158" w:rsidRPr="003F35BD" w:rsidRDefault="003702F5" w:rsidP="00361BAF">
      <w:pPr>
        <w:spacing w:after="0" w:line="360" w:lineRule="auto"/>
        <w:jc w:val="both"/>
        <w:rPr>
          <w:rFonts w:ascii="Arial Narrow" w:hAnsi="Arial Narrow"/>
          <w:sz w:val="24"/>
          <w:szCs w:val="24"/>
          <w:u w:val="single"/>
        </w:rPr>
      </w:pPr>
      <w:r w:rsidRPr="003F35BD">
        <w:rPr>
          <w:rFonts w:ascii="Arial Narrow" w:hAnsi="Arial Narrow"/>
          <w:sz w:val="24"/>
          <w:szCs w:val="24"/>
        </w:rPr>
        <w:t xml:space="preserve">Andreas </w:t>
      </w:r>
      <w:r w:rsidR="00361BAF" w:rsidRPr="003F35BD">
        <w:rPr>
          <w:rFonts w:ascii="Arial Narrow" w:hAnsi="Arial Narrow"/>
          <w:sz w:val="24"/>
          <w:szCs w:val="24"/>
        </w:rPr>
        <w:tab/>
      </w:r>
      <w:r w:rsidR="00361BAF" w:rsidRPr="003F35BD">
        <w:rPr>
          <w:rFonts w:ascii="Arial Narrow" w:hAnsi="Arial Narrow"/>
          <w:sz w:val="24"/>
          <w:szCs w:val="24"/>
        </w:rPr>
        <w:tab/>
      </w:r>
      <w:r w:rsidR="008B44EE">
        <w:rPr>
          <w:rFonts w:ascii="Arial Narrow" w:hAnsi="Arial Narrow"/>
          <w:sz w:val="24"/>
          <w:szCs w:val="24"/>
        </w:rPr>
        <w:tab/>
      </w:r>
      <w:r w:rsidR="008B44EE">
        <w:rPr>
          <w:rFonts w:ascii="Arial Narrow" w:hAnsi="Arial Narrow"/>
          <w:sz w:val="24"/>
          <w:szCs w:val="24"/>
        </w:rPr>
        <w:tab/>
      </w:r>
      <w:r w:rsidR="008B44EE">
        <w:rPr>
          <w:rFonts w:ascii="Arial Narrow" w:hAnsi="Arial Narrow"/>
          <w:sz w:val="24"/>
          <w:szCs w:val="24"/>
        </w:rPr>
        <w:tab/>
      </w:r>
      <w:r w:rsidR="008B44EE">
        <w:rPr>
          <w:rFonts w:ascii="Arial Narrow" w:hAnsi="Arial Narrow"/>
          <w:sz w:val="24"/>
          <w:szCs w:val="24"/>
        </w:rPr>
        <w:tab/>
      </w:r>
      <w:r w:rsidR="00DE086C" w:rsidRPr="003F35BD">
        <w:rPr>
          <w:rFonts w:ascii="Arial Narrow" w:hAnsi="Arial Narrow"/>
          <w:sz w:val="24"/>
          <w:szCs w:val="24"/>
        </w:rPr>
        <w:t xml:space="preserve">apt. </w:t>
      </w:r>
      <w:r w:rsidR="00463158" w:rsidRPr="003F35BD">
        <w:rPr>
          <w:rFonts w:ascii="Arial Narrow" w:hAnsi="Arial Narrow"/>
          <w:sz w:val="24"/>
          <w:szCs w:val="24"/>
          <w:u w:val="single"/>
        </w:rPr>
        <w:t>Sri Suwarni</w:t>
      </w:r>
      <w:r w:rsidR="00463158" w:rsidRPr="003F35BD">
        <w:rPr>
          <w:rFonts w:ascii="Arial Narrow" w:hAnsi="Arial Narrow"/>
          <w:sz w:val="24"/>
          <w:szCs w:val="24"/>
          <w:u w:val="single"/>
          <w:lang w:val="id-ID"/>
        </w:rPr>
        <w:t>,</w:t>
      </w:r>
      <w:r w:rsidR="00463158" w:rsidRPr="003F35BD">
        <w:rPr>
          <w:rFonts w:ascii="Arial Narrow" w:hAnsi="Arial Narrow"/>
          <w:sz w:val="24"/>
          <w:szCs w:val="24"/>
          <w:u w:val="single"/>
        </w:rPr>
        <w:t xml:space="preserve"> M. Sc</w:t>
      </w:r>
      <w:r w:rsidR="00463158" w:rsidRPr="003F35BD">
        <w:rPr>
          <w:rFonts w:ascii="Arial Narrow" w:hAnsi="Arial Narrow"/>
          <w:sz w:val="24"/>
          <w:szCs w:val="24"/>
          <w:u w:val="single"/>
          <w:lang w:val="id-ID"/>
        </w:rPr>
        <w:t>.</w:t>
      </w:r>
      <w:r w:rsidR="00361BAF" w:rsidRPr="003F35BD">
        <w:rPr>
          <w:rFonts w:ascii="Arial Narrow" w:hAnsi="Arial Narrow"/>
          <w:sz w:val="24"/>
          <w:szCs w:val="24"/>
        </w:rPr>
        <w:t xml:space="preserve"> </w:t>
      </w:r>
      <w:r w:rsidR="00361BAF" w:rsidRPr="003F35BD">
        <w:rPr>
          <w:rFonts w:ascii="Arial Narrow" w:hAnsi="Arial Narrow"/>
          <w:sz w:val="24"/>
          <w:szCs w:val="24"/>
        </w:rPr>
        <w:tab/>
      </w:r>
      <w:r w:rsidR="00361BAF" w:rsidRPr="003F35BD">
        <w:rPr>
          <w:rFonts w:ascii="Arial Narrow" w:hAnsi="Arial Narrow"/>
          <w:sz w:val="24"/>
          <w:szCs w:val="24"/>
        </w:rPr>
        <w:tab/>
      </w:r>
      <w:r w:rsidR="00361BAF" w:rsidRPr="003F35BD">
        <w:rPr>
          <w:rFonts w:ascii="Arial Narrow" w:hAnsi="Arial Narrow"/>
          <w:sz w:val="24"/>
          <w:szCs w:val="24"/>
          <w:u w:val="single"/>
        </w:rPr>
        <w:t>.</w:t>
      </w:r>
    </w:p>
    <w:p w14:paraId="436A7EC3" w14:textId="00CCE79E" w:rsidR="00463158" w:rsidRPr="003F35BD" w:rsidRDefault="00463158" w:rsidP="000E0EE1">
      <w:pPr>
        <w:spacing w:after="0" w:line="360" w:lineRule="auto"/>
        <w:jc w:val="both"/>
        <w:rPr>
          <w:rFonts w:ascii="Arial Narrow" w:hAnsi="Arial Narrow"/>
          <w:sz w:val="24"/>
          <w:szCs w:val="24"/>
          <w:lang w:val="id-ID"/>
        </w:rPr>
      </w:pPr>
      <w:r w:rsidRPr="003F35BD">
        <w:rPr>
          <w:rFonts w:ascii="Arial Narrow" w:hAnsi="Arial Narrow"/>
          <w:sz w:val="24"/>
          <w:szCs w:val="24"/>
        </w:rPr>
        <w:tab/>
        <w:t xml:space="preserve">     </w:t>
      </w:r>
      <w:r w:rsidRPr="003F35BD">
        <w:rPr>
          <w:rFonts w:ascii="Arial Narrow" w:hAnsi="Arial Narrow"/>
          <w:sz w:val="24"/>
          <w:szCs w:val="24"/>
        </w:rPr>
        <w:tab/>
      </w:r>
      <w:r w:rsidR="00361BAF" w:rsidRPr="003F35BD">
        <w:rPr>
          <w:rFonts w:ascii="Arial Narrow" w:hAnsi="Arial Narrow"/>
          <w:sz w:val="24"/>
          <w:szCs w:val="24"/>
        </w:rPr>
        <w:tab/>
      </w:r>
      <w:r w:rsidR="008B44EE">
        <w:rPr>
          <w:rFonts w:ascii="Arial Narrow" w:hAnsi="Arial Narrow"/>
          <w:sz w:val="24"/>
          <w:szCs w:val="24"/>
        </w:rPr>
        <w:tab/>
      </w:r>
      <w:r w:rsidR="008B44EE">
        <w:rPr>
          <w:rFonts w:ascii="Arial Narrow" w:hAnsi="Arial Narrow"/>
          <w:sz w:val="24"/>
          <w:szCs w:val="24"/>
        </w:rPr>
        <w:tab/>
      </w:r>
      <w:r w:rsidR="008B44EE">
        <w:rPr>
          <w:rFonts w:ascii="Arial Narrow" w:hAnsi="Arial Narrow"/>
          <w:sz w:val="24"/>
          <w:szCs w:val="24"/>
        </w:rPr>
        <w:tab/>
      </w:r>
      <w:r w:rsidR="008B44EE">
        <w:rPr>
          <w:rFonts w:ascii="Arial Narrow" w:hAnsi="Arial Narrow"/>
          <w:sz w:val="24"/>
          <w:szCs w:val="24"/>
        </w:rPr>
        <w:tab/>
      </w:r>
      <w:r w:rsidRPr="003F35BD">
        <w:rPr>
          <w:rFonts w:ascii="Arial Narrow" w:hAnsi="Arial Narrow"/>
          <w:sz w:val="24"/>
          <w:szCs w:val="24"/>
        </w:rPr>
        <w:t>NIP. 060707084</w:t>
      </w:r>
      <w:r w:rsidRPr="003F35BD">
        <w:rPr>
          <w:rFonts w:ascii="Arial Narrow" w:hAnsi="Arial Narrow"/>
          <w:sz w:val="24"/>
          <w:szCs w:val="24"/>
          <w:lang w:val="id-ID"/>
        </w:rPr>
        <w:tab/>
      </w:r>
    </w:p>
    <w:p w14:paraId="3F860571" w14:textId="77777777" w:rsidR="00361BAF" w:rsidRPr="003F35BD" w:rsidRDefault="00361BAF" w:rsidP="000E0EE1">
      <w:pPr>
        <w:spacing w:after="0" w:line="360" w:lineRule="auto"/>
        <w:jc w:val="center"/>
        <w:rPr>
          <w:rFonts w:ascii="Arial Narrow" w:hAnsi="Arial Narrow"/>
          <w:sz w:val="24"/>
          <w:szCs w:val="24"/>
          <w:lang w:val="id-ID"/>
        </w:rPr>
      </w:pPr>
    </w:p>
    <w:tbl>
      <w:tblPr>
        <w:tblStyle w:val="TableGrid"/>
        <w:tblW w:w="10450"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0"/>
      </w:tblGrid>
      <w:tr w:rsidR="00361BAF" w:rsidRPr="003F35BD" w14:paraId="202F75F9" w14:textId="77777777" w:rsidTr="004E3918">
        <w:trPr>
          <w:trHeight w:val="309"/>
        </w:trPr>
        <w:tc>
          <w:tcPr>
            <w:tcW w:w="10450" w:type="dxa"/>
          </w:tcPr>
          <w:p w14:paraId="06F0F9B9" w14:textId="1624099A" w:rsidR="00361BAF" w:rsidRPr="003F35BD" w:rsidRDefault="00361BAF" w:rsidP="004E3918">
            <w:pPr>
              <w:tabs>
                <w:tab w:val="left" w:pos="5245"/>
              </w:tabs>
              <w:jc w:val="center"/>
              <w:rPr>
                <w:rFonts w:ascii="Arial Narrow" w:hAnsi="Arial Narrow" w:cs="Arial"/>
                <w:color w:val="000000"/>
                <w:sz w:val="24"/>
                <w:szCs w:val="24"/>
              </w:rPr>
            </w:pPr>
          </w:p>
          <w:p w14:paraId="65A8EB46" w14:textId="77777777" w:rsidR="00361BAF" w:rsidRPr="003F35BD" w:rsidRDefault="00361BAF" w:rsidP="004E3918">
            <w:pPr>
              <w:tabs>
                <w:tab w:val="left" w:pos="5245"/>
              </w:tabs>
              <w:jc w:val="center"/>
              <w:rPr>
                <w:rFonts w:ascii="Arial Narrow" w:hAnsi="Arial Narrow" w:cs="Arial"/>
                <w:color w:val="000000"/>
                <w:sz w:val="24"/>
                <w:szCs w:val="24"/>
              </w:rPr>
            </w:pPr>
          </w:p>
          <w:p w14:paraId="1C56B7B2" w14:textId="77777777" w:rsidR="00361BAF" w:rsidRPr="003F35BD" w:rsidRDefault="00361BAF" w:rsidP="004E3918">
            <w:pPr>
              <w:tabs>
                <w:tab w:val="left" w:pos="5245"/>
              </w:tabs>
              <w:jc w:val="center"/>
              <w:rPr>
                <w:rFonts w:ascii="Arial Narrow" w:hAnsi="Arial Narrow" w:cs="Arial"/>
                <w:color w:val="000000"/>
                <w:sz w:val="24"/>
                <w:szCs w:val="24"/>
              </w:rPr>
            </w:pPr>
          </w:p>
          <w:p w14:paraId="45D1E448" w14:textId="77777777" w:rsidR="00361BAF" w:rsidRPr="003F35BD" w:rsidRDefault="00361BAF" w:rsidP="004E3918">
            <w:pPr>
              <w:tabs>
                <w:tab w:val="left" w:pos="5245"/>
              </w:tabs>
              <w:jc w:val="center"/>
              <w:rPr>
                <w:rFonts w:ascii="Arial Narrow" w:hAnsi="Arial Narrow" w:cs="Arial"/>
                <w:color w:val="000000"/>
                <w:sz w:val="24"/>
                <w:szCs w:val="24"/>
              </w:rPr>
            </w:pPr>
            <w:proofErr w:type="spellStart"/>
            <w:r w:rsidRPr="003F35BD">
              <w:rPr>
                <w:rFonts w:ascii="Arial Narrow" w:hAnsi="Arial Narrow" w:cs="Arial"/>
                <w:color w:val="000000"/>
                <w:sz w:val="24"/>
                <w:szCs w:val="24"/>
              </w:rPr>
              <w:t>Mengetahui</w:t>
            </w:r>
            <w:proofErr w:type="spellEnd"/>
            <w:r w:rsidRPr="003F35BD">
              <w:rPr>
                <w:rFonts w:ascii="Arial Narrow" w:hAnsi="Arial Narrow" w:cs="Arial"/>
                <w:color w:val="000000"/>
                <w:sz w:val="24"/>
                <w:szCs w:val="24"/>
              </w:rPr>
              <w:t xml:space="preserve">, </w:t>
            </w:r>
          </w:p>
        </w:tc>
      </w:tr>
      <w:tr w:rsidR="00361BAF" w:rsidRPr="003F35BD" w14:paraId="3FFF2754" w14:textId="77777777" w:rsidTr="004E3918">
        <w:trPr>
          <w:trHeight w:val="1409"/>
        </w:trPr>
        <w:tc>
          <w:tcPr>
            <w:tcW w:w="10450" w:type="dxa"/>
          </w:tcPr>
          <w:p w14:paraId="57CDA6CD" w14:textId="77777777" w:rsidR="00361BAF" w:rsidRPr="003F35BD" w:rsidRDefault="00361BAF" w:rsidP="004E3918">
            <w:pPr>
              <w:jc w:val="center"/>
              <w:rPr>
                <w:rFonts w:ascii="Arial Narrow" w:hAnsi="Arial Narrow" w:cs="Arial"/>
                <w:bCs/>
                <w:sz w:val="24"/>
                <w:szCs w:val="24"/>
              </w:rPr>
            </w:pPr>
            <w:r w:rsidRPr="003F35BD">
              <w:rPr>
                <w:rFonts w:ascii="Arial Narrow" w:hAnsi="Arial Narrow" w:cs="Arial"/>
                <w:bCs/>
                <w:sz w:val="24"/>
                <w:szCs w:val="24"/>
              </w:rPr>
              <w:t>Ka. Prodi S1 Farmasi</w:t>
            </w:r>
          </w:p>
          <w:p w14:paraId="0784DC0B" w14:textId="77777777" w:rsidR="00361BAF" w:rsidRPr="003F35BD" w:rsidRDefault="00361BAF" w:rsidP="004E3918">
            <w:pPr>
              <w:jc w:val="center"/>
              <w:rPr>
                <w:rFonts w:ascii="Arial Narrow" w:hAnsi="Arial Narrow" w:cs="Arial"/>
                <w:bCs/>
                <w:sz w:val="24"/>
                <w:szCs w:val="24"/>
              </w:rPr>
            </w:pPr>
          </w:p>
          <w:p w14:paraId="0EFA561C" w14:textId="77777777" w:rsidR="00361BAF" w:rsidRPr="003F35BD" w:rsidRDefault="00361BAF" w:rsidP="004E3918">
            <w:pPr>
              <w:jc w:val="center"/>
              <w:rPr>
                <w:rFonts w:ascii="Arial Narrow" w:hAnsi="Arial Narrow" w:cs="Arial"/>
                <w:bCs/>
                <w:sz w:val="24"/>
                <w:szCs w:val="24"/>
              </w:rPr>
            </w:pPr>
          </w:p>
          <w:p w14:paraId="34C627EB" w14:textId="77777777" w:rsidR="00361BAF" w:rsidRPr="003F35BD" w:rsidRDefault="00361BAF" w:rsidP="004E3918">
            <w:pPr>
              <w:jc w:val="center"/>
              <w:rPr>
                <w:rFonts w:ascii="Arial Narrow" w:hAnsi="Arial Narrow" w:cs="Arial"/>
                <w:bCs/>
                <w:sz w:val="24"/>
                <w:szCs w:val="24"/>
              </w:rPr>
            </w:pPr>
          </w:p>
          <w:p w14:paraId="30F6419B" w14:textId="77777777" w:rsidR="00361BAF" w:rsidRPr="003F35BD" w:rsidRDefault="00361BAF" w:rsidP="004E3918">
            <w:pPr>
              <w:jc w:val="center"/>
              <w:rPr>
                <w:rFonts w:ascii="Arial Narrow" w:hAnsi="Arial Narrow" w:cs="Arial"/>
                <w:bCs/>
                <w:sz w:val="24"/>
                <w:szCs w:val="24"/>
              </w:rPr>
            </w:pPr>
          </w:p>
          <w:p w14:paraId="723FABFA" w14:textId="77777777" w:rsidR="00361BAF" w:rsidRPr="003F35BD" w:rsidRDefault="00361BAF" w:rsidP="004E3918">
            <w:pPr>
              <w:jc w:val="center"/>
              <w:rPr>
                <w:rFonts w:ascii="Arial Narrow" w:hAnsi="Arial Narrow" w:cs="Arial"/>
                <w:bCs/>
                <w:sz w:val="24"/>
                <w:szCs w:val="24"/>
              </w:rPr>
            </w:pPr>
            <w:r w:rsidRPr="003F35BD">
              <w:rPr>
                <w:rFonts w:ascii="Arial Narrow" w:hAnsi="Arial Narrow" w:cs="Arial"/>
                <w:bCs/>
                <w:sz w:val="24"/>
                <w:szCs w:val="24"/>
              </w:rPr>
              <w:t>apt. Sandi Mahesa Y., M. Farm</w:t>
            </w:r>
          </w:p>
          <w:p w14:paraId="0FB57967" w14:textId="77777777" w:rsidR="00361BAF" w:rsidRPr="003F35BD" w:rsidRDefault="00361BAF" w:rsidP="004E3918">
            <w:pPr>
              <w:rPr>
                <w:rFonts w:ascii="Arial Narrow" w:hAnsi="Arial Narrow" w:cs="Arial"/>
                <w:bCs/>
                <w:sz w:val="24"/>
                <w:szCs w:val="24"/>
              </w:rPr>
            </w:pPr>
            <w:r w:rsidRPr="003F35BD">
              <w:rPr>
                <w:rFonts w:ascii="Arial Narrow" w:hAnsi="Arial Narrow" w:cs="Arial"/>
                <w:bCs/>
                <w:sz w:val="24"/>
                <w:szCs w:val="24"/>
              </w:rPr>
              <w:t xml:space="preserve">                                                                     NIP. 07041971</w:t>
            </w:r>
          </w:p>
        </w:tc>
      </w:tr>
    </w:tbl>
    <w:p w14:paraId="3A94A339" w14:textId="77777777" w:rsidR="00361BAF" w:rsidRPr="003F35BD" w:rsidRDefault="00361BAF" w:rsidP="00361BAF">
      <w:pPr>
        <w:spacing w:after="0" w:line="360" w:lineRule="auto"/>
        <w:rPr>
          <w:rFonts w:ascii="Arial Narrow" w:hAnsi="Arial Narrow" w:cs="Arial"/>
          <w:b/>
          <w:sz w:val="24"/>
          <w:szCs w:val="24"/>
        </w:rPr>
      </w:pPr>
    </w:p>
    <w:p w14:paraId="1B61F94E" w14:textId="77777777" w:rsidR="00463158" w:rsidRPr="003F35BD" w:rsidRDefault="00463158" w:rsidP="000E0EE1">
      <w:pPr>
        <w:spacing w:after="0" w:line="360" w:lineRule="auto"/>
        <w:rPr>
          <w:rFonts w:ascii="Arial Narrow" w:hAnsi="Arial Narrow"/>
          <w:b/>
          <w:sz w:val="24"/>
          <w:szCs w:val="24"/>
        </w:rPr>
      </w:pPr>
    </w:p>
    <w:p w14:paraId="18A5D990" w14:textId="50A9E2D7" w:rsidR="00463158" w:rsidRPr="003F35BD" w:rsidRDefault="00463158" w:rsidP="000E0EE1">
      <w:pPr>
        <w:spacing w:after="0" w:line="360" w:lineRule="auto"/>
        <w:rPr>
          <w:rFonts w:ascii="Arial Narrow" w:hAnsi="Arial Narrow"/>
          <w:b/>
          <w:sz w:val="24"/>
          <w:szCs w:val="24"/>
        </w:rPr>
      </w:pPr>
    </w:p>
    <w:p w14:paraId="20702A39" w14:textId="0A109790" w:rsidR="00E81DB4" w:rsidRPr="003F35BD" w:rsidRDefault="00E81DB4" w:rsidP="000E0EE1">
      <w:pPr>
        <w:spacing w:after="0" w:line="360" w:lineRule="auto"/>
        <w:rPr>
          <w:rFonts w:ascii="Arial Narrow" w:hAnsi="Arial Narrow"/>
          <w:b/>
          <w:sz w:val="24"/>
          <w:szCs w:val="24"/>
        </w:rPr>
      </w:pPr>
    </w:p>
    <w:p w14:paraId="39933466" w14:textId="5F4DF2A9" w:rsidR="00E81DB4" w:rsidRPr="003F35BD" w:rsidRDefault="00E81DB4" w:rsidP="000E0EE1">
      <w:pPr>
        <w:spacing w:after="0" w:line="360" w:lineRule="auto"/>
        <w:rPr>
          <w:rFonts w:ascii="Arial Narrow" w:hAnsi="Arial Narrow"/>
          <w:b/>
          <w:sz w:val="24"/>
          <w:szCs w:val="24"/>
        </w:rPr>
      </w:pPr>
    </w:p>
    <w:p w14:paraId="4C6333C8" w14:textId="14C65933" w:rsidR="00E81DB4" w:rsidRPr="003F35BD" w:rsidRDefault="00E81DB4" w:rsidP="000E0EE1">
      <w:pPr>
        <w:spacing w:after="0" w:line="360" w:lineRule="auto"/>
        <w:rPr>
          <w:rFonts w:ascii="Arial Narrow" w:hAnsi="Arial Narrow"/>
          <w:b/>
          <w:sz w:val="24"/>
          <w:szCs w:val="24"/>
        </w:rPr>
      </w:pPr>
    </w:p>
    <w:p w14:paraId="1858AF54" w14:textId="77777777" w:rsidR="00E81DB4" w:rsidRPr="003F35BD" w:rsidRDefault="00E81DB4" w:rsidP="000E0EE1">
      <w:pPr>
        <w:spacing w:after="0" w:line="360" w:lineRule="auto"/>
        <w:rPr>
          <w:rFonts w:ascii="Arial Narrow" w:hAnsi="Arial Narrow"/>
          <w:b/>
          <w:sz w:val="24"/>
          <w:szCs w:val="24"/>
        </w:rPr>
      </w:pPr>
    </w:p>
    <w:p w14:paraId="2D9833F1" w14:textId="77777777" w:rsidR="00463158" w:rsidRPr="003F35BD" w:rsidRDefault="00463158" w:rsidP="000E0EE1">
      <w:pPr>
        <w:spacing w:after="0" w:line="360" w:lineRule="auto"/>
        <w:rPr>
          <w:rFonts w:ascii="Arial Narrow" w:hAnsi="Arial Narrow"/>
          <w:b/>
          <w:sz w:val="24"/>
          <w:szCs w:val="24"/>
        </w:rPr>
      </w:pPr>
    </w:p>
    <w:p w14:paraId="3359C226" w14:textId="77777777" w:rsidR="003702F5" w:rsidRPr="003F35BD" w:rsidRDefault="003702F5" w:rsidP="000E0EE1">
      <w:pPr>
        <w:pStyle w:val="Heading1"/>
        <w:spacing w:before="0" w:after="0" w:line="360" w:lineRule="auto"/>
        <w:jc w:val="center"/>
        <w:rPr>
          <w:rFonts w:ascii="Arial Narrow" w:hAnsi="Arial Narrow"/>
          <w:color w:val="000000" w:themeColor="text1"/>
          <w:sz w:val="24"/>
          <w:szCs w:val="24"/>
        </w:rPr>
      </w:pPr>
      <w:bookmarkStart w:id="17" w:name="_Toc521477874"/>
      <w:bookmarkStart w:id="18" w:name="_Toc521491553"/>
    </w:p>
    <w:p w14:paraId="0479A527" w14:textId="77777777" w:rsidR="003702F5" w:rsidRPr="003F35BD" w:rsidRDefault="003702F5" w:rsidP="000E0EE1">
      <w:pPr>
        <w:pStyle w:val="Heading1"/>
        <w:spacing w:before="0" w:after="0" w:line="360" w:lineRule="auto"/>
        <w:jc w:val="center"/>
        <w:rPr>
          <w:rFonts w:ascii="Arial Narrow" w:hAnsi="Arial Narrow"/>
          <w:color w:val="000000" w:themeColor="text1"/>
          <w:sz w:val="24"/>
          <w:szCs w:val="24"/>
        </w:rPr>
      </w:pPr>
    </w:p>
    <w:bookmarkEnd w:id="17"/>
    <w:bookmarkEnd w:id="18"/>
    <w:p w14:paraId="34B92FA5" w14:textId="14378C8B" w:rsidR="00463158" w:rsidRPr="003F35BD" w:rsidRDefault="00463158" w:rsidP="000E0EE1">
      <w:pPr>
        <w:spacing w:after="0" w:line="360" w:lineRule="auto"/>
        <w:rPr>
          <w:rFonts w:ascii="Arial Narrow" w:hAnsi="Arial Narrow"/>
          <w:sz w:val="24"/>
          <w:szCs w:val="24"/>
        </w:rPr>
      </w:pPr>
    </w:p>
    <w:sectPr w:rsidR="00463158" w:rsidRPr="003F35BD" w:rsidSect="00121435">
      <w:pgSz w:w="11907" w:h="16840" w:code="9"/>
      <w:pgMar w:top="1152" w:right="1152" w:bottom="1008"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D3F94" w14:textId="77777777" w:rsidR="005B3F94" w:rsidRDefault="005B3F94" w:rsidP="00F42052">
      <w:pPr>
        <w:spacing w:after="0" w:line="240" w:lineRule="auto"/>
      </w:pPr>
      <w:r>
        <w:separator/>
      </w:r>
    </w:p>
  </w:endnote>
  <w:endnote w:type="continuationSeparator" w:id="0">
    <w:p w14:paraId="5F7B757F" w14:textId="77777777" w:rsidR="005B3F94" w:rsidRDefault="005B3F94"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E9B5" w14:textId="77777777" w:rsidR="005B3F94" w:rsidRDefault="005B3F94" w:rsidP="00F42052">
      <w:pPr>
        <w:spacing w:after="0" w:line="240" w:lineRule="auto"/>
      </w:pPr>
      <w:r>
        <w:separator/>
      </w:r>
    </w:p>
  </w:footnote>
  <w:footnote w:type="continuationSeparator" w:id="0">
    <w:p w14:paraId="53EC7942" w14:textId="77777777" w:rsidR="005B3F94" w:rsidRDefault="005B3F94" w:rsidP="00F42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65B6F48"/>
    <w:multiLevelType w:val="singleLevel"/>
    <w:tmpl w:val="00000002"/>
    <w:lvl w:ilvl="0">
      <w:start w:val="1"/>
      <w:numFmt w:val="decimal"/>
      <w:lvlText w:val="%1)"/>
      <w:lvlJc w:val="left"/>
      <w:pPr>
        <w:tabs>
          <w:tab w:val="num" w:pos="0"/>
        </w:tabs>
        <w:ind w:left="1080" w:hanging="360"/>
      </w:pPr>
    </w:lvl>
  </w:abstractNum>
  <w:abstractNum w:abstractNumId="14" w15:restartNumberingAfterBreak="0">
    <w:nsid w:val="0D5A70D0"/>
    <w:multiLevelType w:val="hybridMultilevel"/>
    <w:tmpl w:val="3F3EA2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2946F6"/>
    <w:multiLevelType w:val="hybridMultilevel"/>
    <w:tmpl w:val="2EDE599A"/>
    <w:lvl w:ilvl="0" w:tplc="04090005">
      <w:start w:val="1"/>
      <w:numFmt w:val="bullet"/>
      <w:lvlText w:val=""/>
      <w:lvlJc w:val="left"/>
      <w:pPr>
        <w:ind w:left="702" w:hanging="360"/>
      </w:pPr>
      <w:rPr>
        <w:rFonts w:ascii="Wingdings" w:hAnsi="Wingdings"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6"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C7199E"/>
    <w:multiLevelType w:val="hybridMultilevel"/>
    <w:tmpl w:val="B7E42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860E0C"/>
    <w:multiLevelType w:val="hybridMultilevel"/>
    <w:tmpl w:val="17BE228C"/>
    <w:lvl w:ilvl="0" w:tplc="12BC1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478397F"/>
    <w:multiLevelType w:val="hybridMultilevel"/>
    <w:tmpl w:val="DBB08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EF2924"/>
    <w:multiLevelType w:val="hybridMultilevel"/>
    <w:tmpl w:val="D88ABD3E"/>
    <w:lvl w:ilvl="0" w:tplc="99640404">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DF65C1"/>
    <w:multiLevelType w:val="singleLevel"/>
    <w:tmpl w:val="0000000A"/>
    <w:lvl w:ilvl="0">
      <w:start w:val="1"/>
      <w:numFmt w:val="lowerLetter"/>
      <w:lvlText w:val="%1."/>
      <w:lvlJc w:val="left"/>
      <w:pPr>
        <w:tabs>
          <w:tab w:val="num" w:pos="0"/>
        </w:tabs>
        <w:ind w:left="720" w:hanging="360"/>
      </w:pPr>
    </w:lvl>
  </w:abstractNum>
  <w:abstractNum w:abstractNumId="23" w15:restartNumberingAfterBreak="0">
    <w:nsid w:val="29543A7E"/>
    <w:multiLevelType w:val="hybridMultilevel"/>
    <w:tmpl w:val="684C8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9572BA"/>
    <w:multiLevelType w:val="hybridMultilevel"/>
    <w:tmpl w:val="1C7C23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157793"/>
    <w:multiLevelType w:val="singleLevel"/>
    <w:tmpl w:val="00000007"/>
    <w:lvl w:ilvl="0">
      <w:start w:val="1"/>
      <w:numFmt w:val="upperLetter"/>
      <w:lvlText w:val="%1."/>
      <w:lvlJc w:val="left"/>
      <w:pPr>
        <w:tabs>
          <w:tab w:val="num" w:pos="0"/>
        </w:tabs>
        <w:ind w:left="1080" w:hanging="360"/>
      </w:pPr>
    </w:lvl>
  </w:abstractNum>
  <w:abstractNum w:abstractNumId="26" w15:restartNumberingAfterBreak="0">
    <w:nsid w:val="30D176B5"/>
    <w:multiLevelType w:val="hybridMultilevel"/>
    <w:tmpl w:val="AB3C8C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914674"/>
    <w:multiLevelType w:val="hybridMultilevel"/>
    <w:tmpl w:val="4724B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B34095"/>
    <w:multiLevelType w:val="hybridMultilevel"/>
    <w:tmpl w:val="BD90BECE"/>
    <w:lvl w:ilvl="0" w:tplc="140C96E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9" w15:restartNumberingAfterBreak="0">
    <w:nsid w:val="3F18412F"/>
    <w:multiLevelType w:val="hybridMultilevel"/>
    <w:tmpl w:val="92C6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61165E2B"/>
    <w:multiLevelType w:val="singleLevel"/>
    <w:tmpl w:val="0000000E"/>
    <w:lvl w:ilvl="0">
      <w:start w:val="1"/>
      <w:numFmt w:val="decimal"/>
      <w:lvlText w:val="%1."/>
      <w:lvlJc w:val="left"/>
      <w:pPr>
        <w:tabs>
          <w:tab w:val="num" w:pos="1020"/>
        </w:tabs>
        <w:ind w:left="1020" w:hanging="660"/>
      </w:pPr>
    </w:lvl>
  </w:abstractNum>
  <w:abstractNum w:abstractNumId="32" w15:restartNumberingAfterBreak="0">
    <w:nsid w:val="61943DE6"/>
    <w:multiLevelType w:val="hybridMultilevel"/>
    <w:tmpl w:val="2DCA0E7C"/>
    <w:lvl w:ilvl="0" w:tplc="D18EDB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22F717D"/>
    <w:multiLevelType w:val="hybridMultilevel"/>
    <w:tmpl w:val="0B5E7E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042961"/>
    <w:multiLevelType w:val="singleLevel"/>
    <w:tmpl w:val="00000004"/>
    <w:lvl w:ilvl="0">
      <w:start w:val="1"/>
      <w:numFmt w:val="decimal"/>
      <w:lvlText w:val="%1)"/>
      <w:lvlJc w:val="left"/>
      <w:pPr>
        <w:tabs>
          <w:tab w:val="num" w:pos="0"/>
        </w:tabs>
        <w:ind w:left="1080" w:hanging="360"/>
      </w:pPr>
    </w:lvl>
  </w:abstractNum>
  <w:abstractNum w:abstractNumId="35" w15:restartNumberingAfterBreak="0">
    <w:nsid w:val="65C04B81"/>
    <w:multiLevelType w:val="hybridMultilevel"/>
    <w:tmpl w:val="20D60E9A"/>
    <w:lvl w:ilvl="0" w:tplc="CD76E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7A15157"/>
    <w:multiLevelType w:val="hybridMultilevel"/>
    <w:tmpl w:val="97CE33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8A5317"/>
    <w:multiLevelType w:val="hybridMultilevel"/>
    <w:tmpl w:val="9DAEB676"/>
    <w:lvl w:ilvl="0" w:tplc="8714945C">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A6F7131"/>
    <w:multiLevelType w:val="hybridMultilevel"/>
    <w:tmpl w:val="6F90720C"/>
    <w:lvl w:ilvl="0" w:tplc="04090005">
      <w:start w:val="1"/>
      <w:numFmt w:val="bullet"/>
      <w:lvlText w:val=""/>
      <w:lvlJc w:val="left"/>
      <w:pPr>
        <w:ind w:left="885" w:hanging="360"/>
      </w:pPr>
      <w:rPr>
        <w:rFonts w:ascii="Wingdings" w:hAnsi="Wingding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9" w15:restartNumberingAfterBreak="0">
    <w:nsid w:val="6A8E14BC"/>
    <w:multiLevelType w:val="hybridMultilevel"/>
    <w:tmpl w:val="2FBEFB32"/>
    <w:lvl w:ilvl="0" w:tplc="87149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BF7D2B"/>
    <w:multiLevelType w:val="singleLevel"/>
    <w:tmpl w:val="00000003"/>
    <w:lvl w:ilvl="0">
      <w:start w:val="1"/>
      <w:numFmt w:val="decimal"/>
      <w:lvlText w:val="%1."/>
      <w:lvlJc w:val="left"/>
      <w:pPr>
        <w:tabs>
          <w:tab w:val="num" w:pos="720"/>
        </w:tabs>
        <w:ind w:left="720" w:hanging="360"/>
      </w:pPr>
    </w:lvl>
  </w:abstractNum>
  <w:abstractNum w:abstractNumId="41"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1621C8F"/>
    <w:multiLevelType w:val="hybridMultilevel"/>
    <w:tmpl w:val="A71687B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350111B"/>
    <w:multiLevelType w:val="hybridMultilevel"/>
    <w:tmpl w:val="4846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0E6538"/>
    <w:multiLevelType w:val="hybridMultilevel"/>
    <w:tmpl w:val="5E123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60F023A"/>
    <w:multiLevelType w:val="hybridMultilevel"/>
    <w:tmpl w:val="8C623074"/>
    <w:lvl w:ilvl="0" w:tplc="29528DDC">
      <w:start w:val="1"/>
      <w:numFmt w:val="decimal"/>
      <w:lvlText w:val="%1."/>
      <w:lvlJc w:val="left"/>
      <w:pPr>
        <w:ind w:left="1058" w:hanging="360"/>
      </w:pPr>
      <w:rPr>
        <w:color w:val="auto"/>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50"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363129">
    <w:abstractNumId w:val="16"/>
  </w:num>
  <w:num w:numId="2" w16cid:durableId="512456914">
    <w:abstractNumId w:val="46"/>
  </w:num>
  <w:num w:numId="3" w16cid:durableId="1930695311">
    <w:abstractNumId w:val="50"/>
  </w:num>
  <w:num w:numId="4" w16cid:durableId="594636836">
    <w:abstractNumId w:val="19"/>
  </w:num>
  <w:num w:numId="5" w16cid:durableId="1793472368">
    <w:abstractNumId w:val="48"/>
  </w:num>
  <w:num w:numId="6" w16cid:durableId="877352470">
    <w:abstractNumId w:val="41"/>
  </w:num>
  <w:num w:numId="7" w16cid:durableId="693576402">
    <w:abstractNumId w:val="0"/>
  </w:num>
  <w:num w:numId="8" w16cid:durableId="309751550">
    <w:abstractNumId w:val="1"/>
  </w:num>
  <w:num w:numId="9" w16cid:durableId="1209805247">
    <w:abstractNumId w:val="2"/>
  </w:num>
  <w:num w:numId="10" w16cid:durableId="747851746">
    <w:abstractNumId w:val="3"/>
  </w:num>
  <w:num w:numId="11" w16cid:durableId="1700661822">
    <w:abstractNumId w:val="4"/>
  </w:num>
  <w:num w:numId="12" w16cid:durableId="469983509">
    <w:abstractNumId w:val="5"/>
  </w:num>
  <w:num w:numId="13" w16cid:durableId="976759790">
    <w:abstractNumId w:val="6"/>
  </w:num>
  <w:num w:numId="14" w16cid:durableId="65613929">
    <w:abstractNumId w:val="7"/>
  </w:num>
  <w:num w:numId="15" w16cid:durableId="1709598074">
    <w:abstractNumId w:val="8"/>
  </w:num>
  <w:num w:numId="16" w16cid:durableId="1075859078">
    <w:abstractNumId w:val="9"/>
  </w:num>
  <w:num w:numId="17" w16cid:durableId="785662367">
    <w:abstractNumId w:val="10"/>
  </w:num>
  <w:num w:numId="18" w16cid:durableId="1055012719">
    <w:abstractNumId w:val="11"/>
  </w:num>
  <w:num w:numId="19" w16cid:durableId="1616909439">
    <w:abstractNumId w:val="12"/>
  </w:num>
  <w:num w:numId="20" w16cid:durableId="1950354143">
    <w:abstractNumId w:val="43"/>
  </w:num>
  <w:num w:numId="21" w16cid:durableId="1411388861">
    <w:abstractNumId w:val="40"/>
  </w:num>
  <w:num w:numId="22" w16cid:durableId="929385796">
    <w:abstractNumId w:val="32"/>
  </w:num>
  <w:num w:numId="23" w16cid:durableId="1602832506">
    <w:abstractNumId w:val="22"/>
  </w:num>
  <w:num w:numId="24" w16cid:durableId="595988920">
    <w:abstractNumId w:val="34"/>
  </w:num>
  <w:num w:numId="25" w16cid:durableId="1910844919">
    <w:abstractNumId w:val="25"/>
  </w:num>
  <w:num w:numId="26" w16cid:durableId="557328173">
    <w:abstractNumId w:val="18"/>
  </w:num>
  <w:num w:numId="27" w16cid:durableId="286009907">
    <w:abstractNumId w:val="13"/>
  </w:num>
  <w:num w:numId="28" w16cid:durableId="418866069">
    <w:abstractNumId w:val="31"/>
  </w:num>
  <w:num w:numId="29" w16cid:durableId="212236968">
    <w:abstractNumId w:val="35"/>
  </w:num>
  <w:num w:numId="30" w16cid:durableId="1197348150">
    <w:abstractNumId w:val="30"/>
  </w:num>
  <w:num w:numId="31" w16cid:durableId="1231233537">
    <w:abstractNumId w:val="44"/>
  </w:num>
  <w:num w:numId="32" w16cid:durableId="1929149849">
    <w:abstractNumId w:val="29"/>
  </w:num>
  <w:num w:numId="33" w16cid:durableId="601030916">
    <w:abstractNumId w:val="28"/>
  </w:num>
  <w:num w:numId="34" w16cid:durableId="335769257">
    <w:abstractNumId w:val="17"/>
  </w:num>
  <w:num w:numId="35" w16cid:durableId="94831335">
    <w:abstractNumId w:val="45"/>
  </w:num>
  <w:num w:numId="36" w16cid:durableId="351684440">
    <w:abstractNumId w:val="37"/>
  </w:num>
  <w:num w:numId="37" w16cid:durableId="1099833750">
    <w:abstractNumId w:val="49"/>
  </w:num>
  <w:num w:numId="38" w16cid:durableId="869418271">
    <w:abstractNumId w:val="20"/>
  </w:num>
  <w:num w:numId="39" w16cid:durableId="1804275717">
    <w:abstractNumId w:val="23"/>
  </w:num>
  <w:num w:numId="40" w16cid:durableId="1432553575">
    <w:abstractNumId w:val="33"/>
  </w:num>
  <w:num w:numId="41" w16cid:durableId="227888631">
    <w:abstractNumId w:val="36"/>
  </w:num>
  <w:num w:numId="42" w16cid:durableId="1383166625">
    <w:abstractNumId w:val="15"/>
  </w:num>
  <w:num w:numId="43" w16cid:durableId="1574243059">
    <w:abstractNumId w:val="42"/>
  </w:num>
  <w:num w:numId="44" w16cid:durableId="1217621009">
    <w:abstractNumId w:val="14"/>
  </w:num>
  <w:num w:numId="45" w16cid:durableId="501504451">
    <w:abstractNumId w:val="39"/>
  </w:num>
  <w:num w:numId="46" w16cid:durableId="1491167912">
    <w:abstractNumId w:val="26"/>
  </w:num>
  <w:num w:numId="47" w16cid:durableId="1855262077">
    <w:abstractNumId w:val="47"/>
  </w:num>
  <w:num w:numId="48" w16cid:durableId="564489915">
    <w:abstractNumId w:val="21"/>
  </w:num>
  <w:num w:numId="49" w16cid:durableId="1856072265">
    <w:abstractNumId w:val="27"/>
  </w:num>
  <w:num w:numId="50" w16cid:durableId="1764300865">
    <w:abstractNumId w:val="24"/>
  </w:num>
  <w:num w:numId="51" w16cid:durableId="552892674">
    <w:abstractNumId w:val="3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66DEA"/>
    <w:rsid w:val="000D4CF8"/>
    <w:rsid w:val="000E0EE1"/>
    <w:rsid w:val="000F1B86"/>
    <w:rsid w:val="000F22A8"/>
    <w:rsid w:val="00102F58"/>
    <w:rsid w:val="00115653"/>
    <w:rsid w:val="00121435"/>
    <w:rsid w:val="0015479C"/>
    <w:rsid w:val="001B5415"/>
    <w:rsid w:val="001D0D00"/>
    <w:rsid w:val="00221F53"/>
    <w:rsid w:val="00234BEF"/>
    <w:rsid w:val="00240FFC"/>
    <w:rsid w:val="00261810"/>
    <w:rsid w:val="00292EB5"/>
    <w:rsid w:val="002A29FD"/>
    <w:rsid w:val="002E73A7"/>
    <w:rsid w:val="0030543A"/>
    <w:rsid w:val="003264A0"/>
    <w:rsid w:val="00326716"/>
    <w:rsid w:val="00342896"/>
    <w:rsid w:val="00361BAF"/>
    <w:rsid w:val="00364CDB"/>
    <w:rsid w:val="003702F5"/>
    <w:rsid w:val="00373BA5"/>
    <w:rsid w:val="003916DB"/>
    <w:rsid w:val="003F35BD"/>
    <w:rsid w:val="00414351"/>
    <w:rsid w:val="0041698F"/>
    <w:rsid w:val="0045306C"/>
    <w:rsid w:val="00463158"/>
    <w:rsid w:val="0046388E"/>
    <w:rsid w:val="004830B4"/>
    <w:rsid w:val="00495260"/>
    <w:rsid w:val="004B2EC5"/>
    <w:rsid w:val="004F77B8"/>
    <w:rsid w:val="005059A3"/>
    <w:rsid w:val="005104E9"/>
    <w:rsid w:val="00524876"/>
    <w:rsid w:val="00537358"/>
    <w:rsid w:val="005501B5"/>
    <w:rsid w:val="00556C27"/>
    <w:rsid w:val="00590375"/>
    <w:rsid w:val="0059433D"/>
    <w:rsid w:val="005B3F94"/>
    <w:rsid w:val="005B606D"/>
    <w:rsid w:val="005B7D28"/>
    <w:rsid w:val="005C29DD"/>
    <w:rsid w:val="005D72FB"/>
    <w:rsid w:val="005F60C7"/>
    <w:rsid w:val="0061742D"/>
    <w:rsid w:val="00625C8E"/>
    <w:rsid w:val="00647EF2"/>
    <w:rsid w:val="00657F7D"/>
    <w:rsid w:val="0066688D"/>
    <w:rsid w:val="006A5FC2"/>
    <w:rsid w:val="006C2177"/>
    <w:rsid w:val="006C4E3D"/>
    <w:rsid w:val="006C594C"/>
    <w:rsid w:val="006E62D2"/>
    <w:rsid w:val="006F32A3"/>
    <w:rsid w:val="00717EF1"/>
    <w:rsid w:val="00722FF9"/>
    <w:rsid w:val="00725B17"/>
    <w:rsid w:val="007431C0"/>
    <w:rsid w:val="0076184A"/>
    <w:rsid w:val="00761A28"/>
    <w:rsid w:val="00777935"/>
    <w:rsid w:val="007B755B"/>
    <w:rsid w:val="007D4BF2"/>
    <w:rsid w:val="007D7CAC"/>
    <w:rsid w:val="008057A3"/>
    <w:rsid w:val="00813415"/>
    <w:rsid w:val="00814F69"/>
    <w:rsid w:val="00821E75"/>
    <w:rsid w:val="008345F3"/>
    <w:rsid w:val="00851B58"/>
    <w:rsid w:val="008767E3"/>
    <w:rsid w:val="008B44EE"/>
    <w:rsid w:val="008C6017"/>
    <w:rsid w:val="008D515C"/>
    <w:rsid w:val="008E4E05"/>
    <w:rsid w:val="008F4C08"/>
    <w:rsid w:val="00917725"/>
    <w:rsid w:val="009221A2"/>
    <w:rsid w:val="00983ED2"/>
    <w:rsid w:val="00990D22"/>
    <w:rsid w:val="009F71A6"/>
    <w:rsid w:val="00A1646A"/>
    <w:rsid w:val="00A21ECF"/>
    <w:rsid w:val="00A47AA4"/>
    <w:rsid w:val="00AB2E81"/>
    <w:rsid w:val="00B21261"/>
    <w:rsid w:val="00B26C8A"/>
    <w:rsid w:val="00B64D19"/>
    <w:rsid w:val="00B90917"/>
    <w:rsid w:val="00B9523B"/>
    <w:rsid w:val="00BB1924"/>
    <w:rsid w:val="00BB1F51"/>
    <w:rsid w:val="00BB304F"/>
    <w:rsid w:val="00BF6BA2"/>
    <w:rsid w:val="00C21942"/>
    <w:rsid w:val="00CB250E"/>
    <w:rsid w:val="00D21807"/>
    <w:rsid w:val="00D613CC"/>
    <w:rsid w:val="00D91E85"/>
    <w:rsid w:val="00D96EC5"/>
    <w:rsid w:val="00DB6E64"/>
    <w:rsid w:val="00DD4E67"/>
    <w:rsid w:val="00DE086C"/>
    <w:rsid w:val="00DF6FDB"/>
    <w:rsid w:val="00E30D8C"/>
    <w:rsid w:val="00E42045"/>
    <w:rsid w:val="00E62244"/>
    <w:rsid w:val="00E81DB4"/>
    <w:rsid w:val="00EB3923"/>
    <w:rsid w:val="00EC7D39"/>
    <w:rsid w:val="00EF3103"/>
    <w:rsid w:val="00EF743E"/>
    <w:rsid w:val="00EF78BB"/>
    <w:rsid w:val="00F42052"/>
    <w:rsid w:val="00FD6452"/>
    <w:rsid w:val="00FE20F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9B09"/>
  <w15:docId w15:val="{013C5954-47F1-40EE-87A2-7B61B0B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79C"/>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 w:type="paragraph" w:styleId="NormalWeb">
    <w:name w:val="Normal (Web)"/>
    <w:basedOn w:val="Normal"/>
    <w:uiPriority w:val="99"/>
    <w:semiHidden/>
    <w:unhideWhenUsed/>
    <w:rsid w:val="005104E9"/>
    <w:pPr>
      <w:spacing w:before="100" w:beforeAutospacing="1" w:after="100" w:afterAutospacing="1" w:line="240" w:lineRule="auto"/>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37100">
      <w:bodyDiv w:val="1"/>
      <w:marLeft w:val="0"/>
      <w:marRight w:val="0"/>
      <w:marTop w:val="0"/>
      <w:marBottom w:val="0"/>
      <w:divBdr>
        <w:top w:val="none" w:sz="0" w:space="0" w:color="auto"/>
        <w:left w:val="none" w:sz="0" w:space="0" w:color="auto"/>
        <w:bottom w:val="none" w:sz="0" w:space="0" w:color="auto"/>
        <w:right w:val="none" w:sz="0" w:space="0" w:color="auto"/>
      </w:divBdr>
      <w:divsChild>
        <w:div w:id="1245870011">
          <w:marLeft w:val="0"/>
          <w:marRight w:val="0"/>
          <w:marTop w:val="0"/>
          <w:marBottom w:val="240"/>
          <w:divBdr>
            <w:top w:val="none" w:sz="0" w:space="0" w:color="auto"/>
            <w:left w:val="none" w:sz="0" w:space="0" w:color="auto"/>
            <w:bottom w:val="none" w:sz="0" w:space="0" w:color="auto"/>
            <w:right w:val="none" w:sz="0" w:space="0" w:color="auto"/>
          </w:divBdr>
          <w:divsChild>
            <w:div w:id="1169952197">
              <w:marLeft w:val="0"/>
              <w:marRight w:val="0"/>
              <w:marTop w:val="0"/>
              <w:marBottom w:val="0"/>
              <w:divBdr>
                <w:top w:val="none" w:sz="0" w:space="0" w:color="auto"/>
                <w:left w:val="none" w:sz="0" w:space="0" w:color="auto"/>
                <w:bottom w:val="none" w:sz="0" w:space="0" w:color="auto"/>
                <w:right w:val="none" w:sz="0" w:space="0" w:color="auto"/>
              </w:divBdr>
            </w:div>
          </w:divsChild>
        </w:div>
        <w:div w:id="338777121">
          <w:marLeft w:val="0"/>
          <w:marRight w:val="0"/>
          <w:marTop w:val="0"/>
          <w:marBottom w:val="0"/>
          <w:divBdr>
            <w:top w:val="none" w:sz="0" w:space="0" w:color="auto"/>
            <w:left w:val="none" w:sz="0" w:space="0" w:color="auto"/>
            <w:bottom w:val="none" w:sz="0" w:space="0" w:color="auto"/>
            <w:right w:val="none" w:sz="0" w:space="0" w:color="auto"/>
          </w:divBdr>
          <w:divsChild>
            <w:div w:id="409739670">
              <w:marLeft w:val="0"/>
              <w:marRight w:val="0"/>
              <w:marTop w:val="0"/>
              <w:marBottom w:val="0"/>
              <w:divBdr>
                <w:top w:val="none" w:sz="0" w:space="0" w:color="auto"/>
                <w:left w:val="none" w:sz="0" w:space="0" w:color="auto"/>
                <w:bottom w:val="none" w:sz="0" w:space="0" w:color="auto"/>
                <w:right w:val="none" w:sz="0" w:space="0" w:color="auto"/>
              </w:divBdr>
              <w:divsChild>
                <w:div w:id="2077315952">
                  <w:marLeft w:val="174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312607944">
      <w:bodyDiv w:val="1"/>
      <w:marLeft w:val="0"/>
      <w:marRight w:val="0"/>
      <w:marTop w:val="0"/>
      <w:marBottom w:val="0"/>
      <w:divBdr>
        <w:top w:val="none" w:sz="0" w:space="0" w:color="auto"/>
        <w:left w:val="none" w:sz="0" w:space="0" w:color="auto"/>
        <w:bottom w:val="none" w:sz="0" w:space="0" w:color="auto"/>
        <w:right w:val="none" w:sz="0" w:space="0" w:color="auto"/>
      </w:divBdr>
      <w:divsChild>
        <w:div w:id="316347642">
          <w:marLeft w:val="0"/>
          <w:marRight w:val="0"/>
          <w:marTop w:val="0"/>
          <w:marBottom w:val="0"/>
          <w:divBdr>
            <w:top w:val="none" w:sz="0" w:space="0" w:color="auto"/>
            <w:left w:val="none" w:sz="0" w:space="0" w:color="auto"/>
            <w:bottom w:val="none" w:sz="0" w:space="0" w:color="auto"/>
            <w:right w:val="none" w:sz="0" w:space="0" w:color="auto"/>
          </w:divBdr>
          <w:divsChild>
            <w:div w:id="476844904">
              <w:marLeft w:val="0"/>
              <w:marRight w:val="0"/>
              <w:marTop w:val="0"/>
              <w:marBottom w:val="0"/>
              <w:divBdr>
                <w:top w:val="none" w:sz="0" w:space="0" w:color="auto"/>
                <w:left w:val="none" w:sz="0" w:space="0" w:color="auto"/>
                <w:bottom w:val="none" w:sz="0" w:space="0" w:color="auto"/>
                <w:right w:val="none" w:sz="0" w:space="0" w:color="auto"/>
              </w:divBdr>
              <w:divsChild>
                <w:div w:id="1633831675">
                  <w:marLeft w:val="840"/>
                  <w:marRight w:val="600"/>
                  <w:marTop w:val="0"/>
                  <w:marBottom w:val="240"/>
                  <w:divBdr>
                    <w:top w:val="none" w:sz="0" w:space="0" w:color="auto"/>
                    <w:left w:val="none" w:sz="0" w:space="0" w:color="auto"/>
                    <w:bottom w:val="none" w:sz="0" w:space="0" w:color="auto"/>
                    <w:right w:val="none" w:sz="0" w:space="0" w:color="auto"/>
                  </w:divBdr>
                  <w:divsChild>
                    <w:div w:id="4817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6351">
          <w:marLeft w:val="0"/>
          <w:marRight w:val="0"/>
          <w:marTop w:val="0"/>
          <w:marBottom w:val="0"/>
          <w:divBdr>
            <w:top w:val="none" w:sz="0" w:space="0" w:color="auto"/>
            <w:left w:val="none" w:sz="0" w:space="0" w:color="auto"/>
            <w:bottom w:val="none" w:sz="0" w:space="0" w:color="auto"/>
            <w:right w:val="none" w:sz="0" w:space="0" w:color="auto"/>
          </w:divBdr>
          <w:divsChild>
            <w:div w:id="1675301163">
              <w:marLeft w:val="0"/>
              <w:marRight w:val="0"/>
              <w:marTop w:val="0"/>
              <w:marBottom w:val="0"/>
              <w:divBdr>
                <w:top w:val="none" w:sz="0" w:space="0" w:color="auto"/>
                <w:left w:val="none" w:sz="0" w:space="0" w:color="auto"/>
                <w:bottom w:val="none" w:sz="0" w:space="0" w:color="auto"/>
                <w:right w:val="none" w:sz="0" w:space="0" w:color="auto"/>
              </w:divBdr>
              <w:divsChild>
                <w:div w:id="1345787688">
                  <w:marLeft w:val="0"/>
                  <w:marRight w:val="0"/>
                  <w:marTop w:val="0"/>
                  <w:marBottom w:val="240"/>
                  <w:divBdr>
                    <w:top w:val="none" w:sz="0" w:space="0" w:color="auto"/>
                    <w:left w:val="none" w:sz="0" w:space="0" w:color="auto"/>
                    <w:bottom w:val="none" w:sz="0" w:space="0" w:color="auto"/>
                    <w:right w:val="none" w:sz="0" w:space="0" w:color="auto"/>
                  </w:divBdr>
                  <w:divsChild>
                    <w:div w:id="2080324142">
                      <w:marLeft w:val="0"/>
                      <w:marRight w:val="0"/>
                      <w:marTop w:val="0"/>
                      <w:marBottom w:val="0"/>
                      <w:divBdr>
                        <w:top w:val="none" w:sz="0" w:space="0" w:color="auto"/>
                        <w:left w:val="none" w:sz="0" w:space="0" w:color="auto"/>
                        <w:bottom w:val="none" w:sz="0" w:space="0" w:color="auto"/>
                        <w:right w:val="none" w:sz="0" w:space="0" w:color="auto"/>
                      </w:divBdr>
                      <w:divsChild>
                        <w:div w:id="1466125204">
                          <w:marLeft w:val="0"/>
                          <w:marRight w:val="0"/>
                          <w:marTop w:val="0"/>
                          <w:marBottom w:val="0"/>
                          <w:divBdr>
                            <w:top w:val="none" w:sz="0" w:space="0" w:color="auto"/>
                            <w:left w:val="none" w:sz="0" w:space="0" w:color="auto"/>
                            <w:bottom w:val="none" w:sz="0" w:space="0" w:color="auto"/>
                            <w:right w:val="none" w:sz="0" w:space="0" w:color="auto"/>
                          </w:divBdr>
                        </w:div>
                      </w:divsChild>
                    </w:div>
                    <w:div w:id="4672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526332413">
      <w:bodyDiv w:val="1"/>
      <w:marLeft w:val="0"/>
      <w:marRight w:val="0"/>
      <w:marTop w:val="0"/>
      <w:marBottom w:val="0"/>
      <w:divBdr>
        <w:top w:val="none" w:sz="0" w:space="0" w:color="auto"/>
        <w:left w:val="none" w:sz="0" w:space="0" w:color="auto"/>
        <w:bottom w:val="none" w:sz="0" w:space="0" w:color="auto"/>
        <w:right w:val="none" w:sz="0" w:space="0" w:color="auto"/>
      </w:divBdr>
      <w:divsChild>
        <w:div w:id="2135324290">
          <w:marLeft w:val="0"/>
          <w:marRight w:val="0"/>
          <w:marTop w:val="0"/>
          <w:marBottom w:val="0"/>
          <w:divBdr>
            <w:top w:val="none" w:sz="0" w:space="0" w:color="auto"/>
            <w:left w:val="none" w:sz="0" w:space="0" w:color="auto"/>
            <w:bottom w:val="none" w:sz="0" w:space="0" w:color="auto"/>
            <w:right w:val="none" w:sz="0" w:space="0" w:color="auto"/>
          </w:divBdr>
          <w:divsChild>
            <w:div w:id="231040104">
              <w:marLeft w:val="0"/>
              <w:marRight w:val="0"/>
              <w:marTop w:val="0"/>
              <w:marBottom w:val="0"/>
              <w:divBdr>
                <w:top w:val="none" w:sz="0" w:space="0" w:color="auto"/>
                <w:left w:val="none" w:sz="0" w:space="0" w:color="auto"/>
                <w:bottom w:val="none" w:sz="0" w:space="0" w:color="auto"/>
                <w:right w:val="none" w:sz="0" w:space="0" w:color="auto"/>
              </w:divBdr>
            </w:div>
          </w:divsChild>
        </w:div>
        <w:div w:id="1981960268">
          <w:marLeft w:val="0"/>
          <w:marRight w:val="0"/>
          <w:marTop w:val="0"/>
          <w:marBottom w:val="0"/>
          <w:divBdr>
            <w:top w:val="none" w:sz="0" w:space="0" w:color="auto"/>
            <w:left w:val="none" w:sz="0" w:space="0" w:color="auto"/>
            <w:bottom w:val="none" w:sz="0" w:space="0" w:color="auto"/>
            <w:right w:val="none" w:sz="0" w:space="0" w:color="auto"/>
          </w:divBdr>
        </w:div>
      </w:divsChild>
    </w:div>
    <w:div w:id="785739603">
      <w:bodyDiv w:val="1"/>
      <w:marLeft w:val="0"/>
      <w:marRight w:val="0"/>
      <w:marTop w:val="0"/>
      <w:marBottom w:val="0"/>
      <w:divBdr>
        <w:top w:val="none" w:sz="0" w:space="0" w:color="auto"/>
        <w:left w:val="none" w:sz="0" w:space="0" w:color="auto"/>
        <w:bottom w:val="none" w:sz="0" w:space="0" w:color="auto"/>
        <w:right w:val="none" w:sz="0" w:space="0" w:color="auto"/>
      </w:divBdr>
      <w:divsChild>
        <w:div w:id="723405208">
          <w:marLeft w:val="0"/>
          <w:marRight w:val="0"/>
          <w:marTop w:val="0"/>
          <w:marBottom w:val="0"/>
          <w:divBdr>
            <w:top w:val="none" w:sz="0" w:space="0" w:color="auto"/>
            <w:left w:val="none" w:sz="0" w:space="0" w:color="auto"/>
            <w:bottom w:val="none" w:sz="0" w:space="0" w:color="auto"/>
            <w:right w:val="none" w:sz="0" w:space="0" w:color="auto"/>
          </w:divBdr>
          <w:divsChild>
            <w:div w:id="1027952083">
              <w:marLeft w:val="0"/>
              <w:marRight w:val="0"/>
              <w:marTop w:val="0"/>
              <w:marBottom w:val="0"/>
              <w:divBdr>
                <w:top w:val="none" w:sz="0" w:space="0" w:color="auto"/>
                <w:left w:val="none" w:sz="0" w:space="0" w:color="auto"/>
                <w:bottom w:val="none" w:sz="0" w:space="0" w:color="auto"/>
                <w:right w:val="none" w:sz="0" w:space="0" w:color="auto"/>
              </w:divBdr>
              <w:divsChild>
                <w:div w:id="1917591038">
                  <w:marLeft w:val="840"/>
                  <w:marRight w:val="600"/>
                  <w:marTop w:val="0"/>
                  <w:marBottom w:val="240"/>
                  <w:divBdr>
                    <w:top w:val="none" w:sz="0" w:space="0" w:color="auto"/>
                    <w:left w:val="none" w:sz="0" w:space="0" w:color="auto"/>
                    <w:bottom w:val="none" w:sz="0" w:space="0" w:color="auto"/>
                    <w:right w:val="none" w:sz="0" w:space="0" w:color="auto"/>
                  </w:divBdr>
                  <w:divsChild>
                    <w:div w:id="1091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000172">
          <w:marLeft w:val="0"/>
          <w:marRight w:val="0"/>
          <w:marTop w:val="0"/>
          <w:marBottom w:val="0"/>
          <w:divBdr>
            <w:top w:val="none" w:sz="0" w:space="0" w:color="auto"/>
            <w:left w:val="none" w:sz="0" w:space="0" w:color="auto"/>
            <w:bottom w:val="none" w:sz="0" w:space="0" w:color="auto"/>
            <w:right w:val="none" w:sz="0" w:space="0" w:color="auto"/>
          </w:divBdr>
          <w:divsChild>
            <w:div w:id="1096442504">
              <w:marLeft w:val="0"/>
              <w:marRight w:val="0"/>
              <w:marTop w:val="0"/>
              <w:marBottom w:val="0"/>
              <w:divBdr>
                <w:top w:val="none" w:sz="0" w:space="0" w:color="auto"/>
                <w:left w:val="none" w:sz="0" w:space="0" w:color="auto"/>
                <w:bottom w:val="none" w:sz="0" w:space="0" w:color="auto"/>
                <w:right w:val="none" w:sz="0" w:space="0" w:color="auto"/>
              </w:divBdr>
              <w:divsChild>
                <w:div w:id="1907446164">
                  <w:marLeft w:val="0"/>
                  <w:marRight w:val="0"/>
                  <w:marTop w:val="0"/>
                  <w:marBottom w:val="240"/>
                  <w:divBdr>
                    <w:top w:val="none" w:sz="0" w:space="0" w:color="auto"/>
                    <w:left w:val="none" w:sz="0" w:space="0" w:color="auto"/>
                    <w:bottom w:val="none" w:sz="0" w:space="0" w:color="auto"/>
                    <w:right w:val="none" w:sz="0" w:space="0" w:color="auto"/>
                  </w:divBdr>
                  <w:divsChild>
                    <w:div w:id="275988218">
                      <w:marLeft w:val="0"/>
                      <w:marRight w:val="0"/>
                      <w:marTop w:val="0"/>
                      <w:marBottom w:val="0"/>
                      <w:divBdr>
                        <w:top w:val="none" w:sz="0" w:space="0" w:color="auto"/>
                        <w:left w:val="none" w:sz="0" w:space="0" w:color="auto"/>
                        <w:bottom w:val="none" w:sz="0" w:space="0" w:color="auto"/>
                        <w:right w:val="none" w:sz="0" w:space="0" w:color="auto"/>
                      </w:divBdr>
                      <w:divsChild>
                        <w:div w:id="2052267277">
                          <w:marLeft w:val="0"/>
                          <w:marRight w:val="0"/>
                          <w:marTop w:val="0"/>
                          <w:marBottom w:val="0"/>
                          <w:divBdr>
                            <w:top w:val="none" w:sz="0" w:space="0" w:color="auto"/>
                            <w:left w:val="none" w:sz="0" w:space="0" w:color="auto"/>
                            <w:bottom w:val="none" w:sz="0" w:space="0" w:color="auto"/>
                            <w:right w:val="none" w:sz="0" w:space="0" w:color="auto"/>
                          </w:divBdr>
                        </w:div>
                      </w:divsChild>
                    </w:div>
                    <w:div w:id="3444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200169974">
      <w:bodyDiv w:val="1"/>
      <w:marLeft w:val="0"/>
      <w:marRight w:val="0"/>
      <w:marTop w:val="0"/>
      <w:marBottom w:val="0"/>
      <w:divBdr>
        <w:top w:val="none" w:sz="0" w:space="0" w:color="auto"/>
        <w:left w:val="none" w:sz="0" w:space="0" w:color="auto"/>
        <w:bottom w:val="none" w:sz="0" w:space="0" w:color="auto"/>
        <w:right w:val="none" w:sz="0" w:space="0" w:color="auto"/>
      </w:divBdr>
      <w:divsChild>
        <w:div w:id="117988634">
          <w:marLeft w:val="0"/>
          <w:marRight w:val="0"/>
          <w:marTop w:val="0"/>
          <w:marBottom w:val="0"/>
          <w:divBdr>
            <w:top w:val="none" w:sz="0" w:space="0" w:color="auto"/>
            <w:left w:val="none" w:sz="0" w:space="0" w:color="auto"/>
            <w:bottom w:val="none" w:sz="0" w:space="0" w:color="auto"/>
            <w:right w:val="none" w:sz="0" w:space="0" w:color="auto"/>
          </w:divBdr>
          <w:divsChild>
            <w:div w:id="521285569">
              <w:marLeft w:val="0"/>
              <w:marRight w:val="0"/>
              <w:marTop w:val="0"/>
              <w:marBottom w:val="0"/>
              <w:divBdr>
                <w:top w:val="none" w:sz="0" w:space="0" w:color="auto"/>
                <w:left w:val="none" w:sz="0" w:space="0" w:color="auto"/>
                <w:bottom w:val="none" w:sz="0" w:space="0" w:color="auto"/>
                <w:right w:val="none" w:sz="0" w:space="0" w:color="auto"/>
              </w:divBdr>
            </w:div>
          </w:divsChild>
        </w:div>
        <w:div w:id="1298300522">
          <w:marLeft w:val="0"/>
          <w:marRight w:val="0"/>
          <w:marTop w:val="0"/>
          <w:marBottom w:val="0"/>
          <w:divBdr>
            <w:top w:val="none" w:sz="0" w:space="0" w:color="auto"/>
            <w:left w:val="none" w:sz="0" w:space="0" w:color="auto"/>
            <w:bottom w:val="none" w:sz="0" w:space="0" w:color="auto"/>
            <w:right w:val="none" w:sz="0" w:space="0" w:color="auto"/>
          </w:divBdr>
        </w:div>
      </w:divsChild>
    </w:div>
    <w:div w:id="1275404613">
      <w:bodyDiv w:val="1"/>
      <w:marLeft w:val="0"/>
      <w:marRight w:val="0"/>
      <w:marTop w:val="0"/>
      <w:marBottom w:val="0"/>
      <w:divBdr>
        <w:top w:val="none" w:sz="0" w:space="0" w:color="auto"/>
        <w:left w:val="none" w:sz="0" w:space="0" w:color="auto"/>
        <w:bottom w:val="none" w:sz="0" w:space="0" w:color="auto"/>
        <w:right w:val="none" w:sz="0" w:space="0" w:color="auto"/>
      </w:divBdr>
      <w:divsChild>
        <w:div w:id="827330982">
          <w:marLeft w:val="0"/>
          <w:marRight w:val="0"/>
          <w:marTop w:val="0"/>
          <w:marBottom w:val="240"/>
          <w:divBdr>
            <w:top w:val="none" w:sz="0" w:space="0" w:color="auto"/>
            <w:left w:val="none" w:sz="0" w:space="0" w:color="auto"/>
            <w:bottom w:val="none" w:sz="0" w:space="0" w:color="auto"/>
            <w:right w:val="none" w:sz="0" w:space="0" w:color="auto"/>
          </w:divBdr>
          <w:divsChild>
            <w:div w:id="1114246410">
              <w:marLeft w:val="0"/>
              <w:marRight w:val="0"/>
              <w:marTop w:val="0"/>
              <w:marBottom w:val="0"/>
              <w:divBdr>
                <w:top w:val="none" w:sz="0" w:space="0" w:color="auto"/>
                <w:left w:val="none" w:sz="0" w:space="0" w:color="auto"/>
                <w:bottom w:val="none" w:sz="0" w:space="0" w:color="auto"/>
                <w:right w:val="none" w:sz="0" w:space="0" w:color="auto"/>
              </w:divBdr>
            </w:div>
          </w:divsChild>
        </w:div>
        <w:div w:id="678972523">
          <w:marLeft w:val="0"/>
          <w:marRight w:val="0"/>
          <w:marTop w:val="0"/>
          <w:marBottom w:val="0"/>
          <w:divBdr>
            <w:top w:val="none" w:sz="0" w:space="0" w:color="auto"/>
            <w:left w:val="none" w:sz="0" w:space="0" w:color="auto"/>
            <w:bottom w:val="none" w:sz="0" w:space="0" w:color="auto"/>
            <w:right w:val="none" w:sz="0" w:space="0" w:color="auto"/>
          </w:divBdr>
          <w:divsChild>
            <w:div w:id="593713182">
              <w:marLeft w:val="0"/>
              <w:marRight w:val="0"/>
              <w:marTop w:val="0"/>
              <w:marBottom w:val="0"/>
              <w:divBdr>
                <w:top w:val="none" w:sz="0" w:space="0" w:color="auto"/>
                <w:left w:val="none" w:sz="0" w:space="0" w:color="auto"/>
                <w:bottom w:val="none" w:sz="0" w:space="0" w:color="auto"/>
                <w:right w:val="none" w:sz="0" w:space="0" w:color="auto"/>
              </w:divBdr>
              <w:divsChild>
                <w:div w:id="366219112">
                  <w:marLeft w:val="174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614748660">
      <w:bodyDiv w:val="1"/>
      <w:marLeft w:val="0"/>
      <w:marRight w:val="0"/>
      <w:marTop w:val="0"/>
      <w:marBottom w:val="0"/>
      <w:divBdr>
        <w:top w:val="none" w:sz="0" w:space="0" w:color="auto"/>
        <w:left w:val="none" w:sz="0" w:space="0" w:color="auto"/>
        <w:bottom w:val="none" w:sz="0" w:space="0" w:color="auto"/>
        <w:right w:val="none" w:sz="0" w:space="0" w:color="auto"/>
      </w:divBdr>
      <w:divsChild>
        <w:div w:id="1112549766">
          <w:marLeft w:val="0"/>
          <w:marRight w:val="0"/>
          <w:marTop w:val="0"/>
          <w:marBottom w:val="0"/>
          <w:divBdr>
            <w:top w:val="none" w:sz="0" w:space="0" w:color="auto"/>
            <w:left w:val="none" w:sz="0" w:space="0" w:color="auto"/>
            <w:bottom w:val="none" w:sz="0" w:space="0" w:color="auto"/>
            <w:right w:val="none" w:sz="0" w:space="0" w:color="auto"/>
          </w:divBdr>
          <w:divsChild>
            <w:div w:id="2114982511">
              <w:marLeft w:val="0"/>
              <w:marRight w:val="0"/>
              <w:marTop w:val="0"/>
              <w:marBottom w:val="0"/>
              <w:divBdr>
                <w:top w:val="none" w:sz="0" w:space="0" w:color="auto"/>
                <w:left w:val="none" w:sz="0" w:space="0" w:color="auto"/>
                <w:bottom w:val="none" w:sz="0" w:space="0" w:color="auto"/>
                <w:right w:val="none" w:sz="0" w:space="0" w:color="auto"/>
              </w:divBdr>
              <w:divsChild>
                <w:div w:id="848908857">
                  <w:marLeft w:val="840"/>
                  <w:marRight w:val="600"/>
                  <w:marTop w:val="0"/>
                  <w:marBottom w:val="240"/>
                  <w:divBdr>
                    <w:top w:val="none" w:sz="0" w:space="0" w:color="auto"/>
                    <w:left w:val="none" w:sz="0" w:space="0" w:color="auto"/>
                    <w:bottom w:val="none" w:sz="0" w:space="0" w:color="auto"/>
                    <w:right w:val="none" w:sz="0" w:space="0" w:color="auto"/>
                  </w:divBdr>
                  <w:divsChild>
                    <w:div w:id="12944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268">
          <w:marLeft w:val="0"/>
          <w:marRight w:val="0"/>
          <w:marTop w:val="0"/>
          <w:marBottom w:val="0"/>
          <w:divBdr>
            <w:top w:val="none" w:sz="0" w:space="0" w:color="auto"/>
            <w:left w:val="none" w:sz="0" w:space="0" w:color="auto"/>
            <w:bottom w:val="none" w:sz="0" w:space="0" w:color="auto"/>
            <w:right w:val="none" w:sz="0" w:space="0" w:color="auto"/>
          </w:divBdr>
          <w:divsChild>
            <w:div w:id="1458262048">
              <w:marLeft w:val="0"/>
              <w:marRight w:val="0"/>
              <w:marTop w:val="0"/>
              <w:marBottom w:val="0"/>
              <w:divBdr>
                <w:top w:val="none" w:sz="0" w:space="0" w:color="auto"/>
                <w:left w:val="none" w:sz="0" w:space="0" w:color="auto"/>
                <w:bottom w:val="none" w:sz="0" w:space="0" w:color="auto"/>
                <w:right w:val="none" w:sz="0" w:space="0" w:color="auto"/>
              </w:divBdr>
              <w:divsChild>
                <w:div w:id="1320186420">
                  <w:marLeft w:val="0"/>
                  <w:marRight w:val="0"/>
                  <w:marTop w:val="0"/>
                  <w:marBottom w:val="240"/>
                  <w:divBdr>
                    <w:top w:val="none" w:sz="0" w:space="0" w:color="auto"/>
                    <w:left w:val="none" w:sz="0" w:space="0" w:color="auto"/>
                    <w:bottom w:val="none" w:sz="0" w:space="0" w:color="auto"/>
                    <w:right w:val="none" w:sz="0" w:space="0" w:color="auto"/>
                  </w:divBdr>
                  <w:divsChild>
                    <w:div w:id="80611561">
                      <w:marLeft w:val="0"/>
                      <w:marRight w:val="0"/>
                      <w:marTop w:val="0"/>
                      <w:marBottom w:val="0"/>
                      <w:divBdr>
                        <w:top w:val="none" w:sz="0" w:space="0" w:color="auto"/>
                        <w:left w:val="none" w:sz="0" w:space="0" w:color="auto"/>
                        <w:bottom w:val="none" w:sz="0" w:space="0" w:color="auto"/>
                        <w:right w:val="none" w:sz="0" w:space="0" w:color="auto"/>
                      </w:divBdr>
                      <w:divsChild>
                        <w:div w:id="2141026015">
                          <w:marLeft w:val="0"/>
                          <w:marRight w:val="0"/>
                          <w:marTop w:val="0"/>
                          <w:marBottom w:val="0"/>
                          <w:divBdr>
                            <w:top w:val="none" w:sz="0" w:space="0" w:color="auto"/>
                            <w:left w:val="none" w:sz="0" w:space="0" w:color="auto"/>
                            <w:bottom w:val="none" w:sz="0" w:space="0" w:color="auto"/>
                            <w:right w:val="none" w:sz="0" w:space="0" w:color="auto"/>
                          </w:divBdr>
                        </w:div>
                      </w:divsChild>
                    </w:div>
                    <w:div w:id="15859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esling.kesmas.kemkes.go.id/limbahfasyankes/login/" TargetMode="External"/><Relationship Id="rId18" Type="http://schemas.openxmlformats.org/officeDocument/2006/relationships/hyperlink" Target="https://simrs.com/" TargetMode="External"/><Relationship Id="rId26" Type="http://schemas.openxmlformats.org/officeDocument/2006/relationships/image" Target="media/image3.png"/><Relationship Id="rId39" Type="http://schemas.openxmlformats.org/officeDocument/2006/relationships/hyperlink" Target="https://pdfs.semanticscholar.org/c10a/ff0da66725c0d0313985c429ef2ec074cf97.pdf" TargetMode="External"/><Relationship Id="rId21" Type="http://schemas.openxmlformats.org/officeDocument/2006/relationships/hyperlink" Target="https://www.halodoc.com/tanya-dokter" TargetMode="External"/><Relationship Id="rId34" Type="http://schemas.openxmlformats.org/officeDocument/2006/relationships/diagramData" Target="diagrams/data2.xml"/><Relationship Id="rId42" Type="http://schemas.openxmlformats.org/officeDocument/2006/relationships/hyperlink" Target="https://simrs.com/" TargetMode="External"/><Relationship Id="rId47" Type="http://schemas.openxmlformats.org/officeDocument/2006/relationships/hyperlink" Target="https://simona.kemkes.go.id/" TargetMode="External"/><Relationship Id="rId50" Type="http://schemas.openxmlformats.org/officeDocument/2006/relationships/hyperlink" Target="https://promkes.kemkes.go.id/"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journal.universitaspahlawan.ac.id/index.php/jkt/article/view/15845" TargetMode="External"/><Relationship Id="rId29" Type="http://schemas.openxmlformats.org/officeDocument/2006/relationships/diagramData" Target="diagrams/data1.xml"/><Relationship Id="rId11" Type="http://schemas.openxmlformats.org/officeDocument/2006/relationships/hyperlink" Target="https://promkes.kemkes.go.id/" TargetMode="External"/><Relationship Id="rId24" Type="http://schemas.openxmlformats.org/officeDocument/2006/relationships/hyperlink" Target="https://www.pom.go.id/new/" TargetMode="External"/><Relationship Id="rId32" Type="http://schemas.openxmlformats.org/officeDocument/2006/relationships/diagramColors" Target="diagrams/colors1.xml"/><Relationship Id="rId37" Type="http://schemas.openxmlformats.org/officeDocument/2006/relationships/diagramColors" Target="diagrams/colors2.xml"/><Relationship Id="rId40" Type="http://schemas.openxmlformats.org/officeDocument/2006/relationships/hyperlink" Target="http://journal.universitaspahlawan.ac.id/index.php/jkt/article/view/15845" TargetMode="External"/><Relationship Id="rId45" Type="http://schemas.openxmlformats.org/officeDocument/2006/relationships/hyperlink" Target="https://www.halodoc.com/tanya-dokter" TargetMode="External"/><Relationship Id="rId53"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s://promkes.kemkes.go.id/" TargetMode="External"/><Relationship Id="rId19" Type="http://schemas.openxmlformats.org/officeDocument/2006/relationships/hyperlink" Target="https://sisfomedika.com/produk/" TargetMode="External"/><Relationship Id="rId31" Type="http://schemas.openxmlformats.org/officeDocument/2006/relationships/diagramQuickStyle" Target="diagrams/quickStyle1.xml"/><Relationship Id="rId44" Type="http://schemas.openxmlformats.org/officeDocument/2006/relationships/hyperlink" Target="https://epuskesmas.semarangkota.go.id/index.php/antrian/antri" TargetMode="External"/><Relationship Id="rId52" Type="http://schemas.openxmlformats.org/officeDocument/2006/relationships/hyperlink" Target="https://promkes.kemkes.go.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romkes.kemkes.go.id/" TargetMode="External"/><Relationship Id="rId22" Type="http://schemas.openxmlformats.org/officeDocument/2006/relationships/hyperlink" Target="https://siniera.com/" TargetMode="External"/><Relationship Id="rId27" Type="http://schemas.openxmlformats.org/officeDocument/2006/relationships/image" Target="media/image4.png"/><Relationship Id="rId30" Type="http://schemas.openxmlformats.org/officeDocument/2006/relationships/diagramLayout" Target="diagrams/layout1.xml"/><Relationship Id="rId35" Type="http://schemas.openxmlformats.org/officeDocument/2006/relationships/diagramLayout" Target="diagrams/layout2.xml"/><Relationship Id="rId43" Type="http://schemas.openxmlformats.org/officeDocument/2006/relationships/hyperlink" Target="https://sisfomedika.com/produk/" TargetMode="External"/><Relationship Id="rId48" Type="http://schemas.openxmlformats.org/officeDocument/2006/relationships/hyperlink" Target="https://www.pom.go.id/new/"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kesling.kesmas.kemkes.go.id/limbahfasyankes/login/" TargetMode="External"/><Relationship Id="rId3" Type="http://schemas.openxmlformats.org/officeDocument/2006/relationships/styles" Target="styles.xml"/><Relationship Id="rId12" Type="http://schemas.openxmlformats.org/officeDocument/2006/relationships/hyperlink" Target="https://kesling.kesmas.kemkes.go.id/limbahfasyankes/login/" TargetMode="External"/><Relationship Id="rId17" Type="http://schemas.openxmlformats.org/officeDocument/2006/relationships/hyperlink" Target="https://www.kemkes.go.id/" TargetMode="External"/><Relationship Id="rId25" Type="http://schemas.openxmlformats.org/officeDocument/2006/relationships/hyperlink" Target="https://farmalkes.kemkes.go.id/nasional/" TargetMode="External"/><Relationship Id="rId33" Type="http://schemas.microsoft.com/office/2007/relationships/diagramDrawing" Target="diagrams/drawing1.xml"/><Relationship Id="rId38" Type="http://schemas.microsoft.com/office/2007/relationships/diagramDrawing" Target="diagrams/drawing2.xml"/><Relationship Id="rId46" Type="http://schemas.openxmlformats.org/officeDocument/2006/relationships/hyperlink" Target="https://siniera.com/" TargetMode="External"/><Relationship Id="rId20" Type="http://schemas.openxmlformats.org/officeDocument/2006/relationships/hyperlink" Target="https://epuskesmas.semarangkota.go.id/index.php/antrian/antri" TargetMode="External"/><Relationship Id="rId41" Type="http://schemas.openxmlformats.org/officeDocument/2006/relationships/hyperlink" Target="https://www.kemkes.go.id/" TargetMode="External"/><Relationship Id="rId54"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dfs.semanticscholar.org/c10a/ff0da66725c0d0313985c429ef2ec074cf97.pdf" TargetMode="External"/><Relationship Id="rId23" Type="http://schemas.openxmlformats.org/officeDocument/2006/relationships/hyperlink" Target="https://simona.kemkes.go.id/" TargetMode="External"/><Relationship Id="rId28" Type="http://schemas.openxmlformats.org/officeDocument/2006/relationships/hyperlink" Target="https://www.stiferasemarang.ac.id" TargetMode="External"/><Relationship Id="rId36" Type="http://schemas.openxmlformats.org/officeDocument/2006/relationships/diagramQuickStyle" Target="diagrams/quickStyle2.xml"/><Relationship Id="rId49" Type="http://schemas.openxmlformats.org/officeDocument/2006/relationships/hyperlink" Target="https://farmalkes.kemkes.go.id/nasiona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5B873D-1875-4E93-A19B-688C493C57C0}" type="doc">
      <dgm:prSet loTypeId="urn:microsoft.com/office/officeart/2005/8/layout/hierarchy2" loCatId="hierarchy" qsTypeId="urn:microsoft.com/office/officeart/2005/8/quickstyle/simple3" qsCatId="simple" csTypeId="urn:microsoft.com/office/officeart/2005/8/colors/accent1_2" csCatId="accent1" phldr="1"/>
      <dgm:spPr/>
      <dgm:t>
        <a:bodyPr/>
        <a:lstStyle/>
        <a:p>
          <a:endParaRPr lang="en-US"/>
        </a:p>
      </dgm:t>
    </dgm:pt>
    <dgm:pt modelId="{CEBB3A47-1BDD-49CB-AF7A-85EE5CA6319A}">
      <dgm:prSet phldrT="[Text]" custT="1"/>
      <dgm:spPr/>
      <dgm:t>
        <a:bodyPr/>
        <a:lstStyle/>
        <a:p>
          <a:r>
            <a:rPr lang="en-US" sz="1200" b="1" i="1">
              <a:latin typeface="Arial Narrow" panose="020B0606020202030204" pitchFamily="34" charset="0"/>
            </a:rPr>
            <a:t>Sanitasi &amp; Hygiene</a:t>
          </a:r>
        </a:p>
      </dgm:t>
    </dgm:pt>
    <dgm:pt modelId="{D3DA54D4-443A-47D5-8901-C2D7B40CA139}" type="parTrans" cxnId="{FFDF4FAE-24C5-4DB7-9186-09E80FD9A81B}">
      <dgm:prSet/>
      <dgm:spPr/>
      <dgm:t>
        <a:bodyPr/>
        <a:lstStyle/>
        <a:p>
          <a:endParaRPr lang="en-US" sz="2400"/>
        </a:p>
      </dgm:t>
    </dgm:pt>
    <dgm:pt modelId="{5A2A2A39-DFDD-4999-B9E7-79E4776BB065}" type="sibTrans" cxnId="{FFDF4FAE-24C5-4DB7-9186-09E80FD9A81B}">
      <dgm:prSet/>
      <dgm:spPr/>
      <dgm:t>
        <a:bodyPr/>
        <a:lstStyle/>
        <a:p>
          <a:endParaRPr lang="en-US" sz="2400"/>
        </a:p>
      </dgm:t>
    </dgm:pt>
    <dgm:pt modelId="{7312920E-D651-49B7-9C0B-FD3C38E81A94}">
      <dgm:prSet phldrT="[Text]" custT="1"/>
      <dgm:spPr/>
      <dgm:t>
        <a:bodyPr/>
        <a:lstStyle/>
        <a:p>
          <a:r>
            <a:rPr lang="en-US" sz="1200" b="1">
              <a:latin typeface="Arial Narrow" panose="020B0606020202030204" pitchFamily="34" charset="0"/>
            </a:rPr>
            <a:t>Peraturan </a:t>
          </a:r>
        </a:p>
      </dgm:t>
    </dgm:pt>
    <dgm:pt modelId="{D400567E-D2E6-480F-8A1C-135E24A59C21}" type="parTrans" cxnId="{A23350A6-680C-4139-8C64-5B0CAEEA3929}">
      <dgm:prSet custT="1"/>
      <dgm:spPr/>
      <dgm:t>
        <a:bodyPr/>
        <a:lstStyle/>
        <a:p>
          <a:endParaRPr lang="en-US" sz="600"/>
        </a:p>
      </dgm:t>
    </dgm:pt>
    <dgm:pt modelId="{DB3945F8-2565-4574-B565-D791C4969B7D}" type="sibTrans" cxnId="{A23350A6-680C-4139-8C64-5B0CAEEA3929}">
      <dgm:prSet/>
      <dgm:spPr/>
      <dgm:t>
        <a:bodyPr/>
        <a:lstStyle/>
        <a:p>
          <a:endParaRPr lang="en-US" sz="2400"/>
        </a:p>
      </dgm:t>
    </dgm:pt>
    <dgm:pt modelId="{F62C1255-8289-42C2-8B1C-CD1535FAF81D}">
      <dgm:prSet phldrT="[Text]" custT="1"/>
      <dgm:spPr/>
      <dgm:t>
        <a:bodyPr/>
        <a:lstStyle/>
        <a:p>
          <a:r>
            <a:rPr lang="en-US" sz="1200"/>
            <a:t>B2-B3</a:t>
          </a:r>
        </a:p>
      </dgm:t>
    </dgm:pt>
    <dgm:pt modelId="{67D42B94-ABB4-4976-841C-81C560C1F378}" type="parTrans" cxnId="{A9540907-04E1-4B5C-9DD1-E3CC4059D56B}">
      <dgm:prSet custT="1"/>
      <dgm:spPr/>
      <dgm:t>
        <a:bodyPr/>
        <a:lstStyle/>
        <a:p>
          <a:endParaRPr lang="en-US" sz="600"/>
        </a:p>
      </dgm:t>
    </dgm:pt>
    <dgm:pt modelId="{3AF01E51-DE9A-46DD-A429-E93AB5866718}" type="sibTrans" cxnId="{A9540907-04E1-4B5C-9DD1-E3CC4059D56B}">
      <dgm:prSet/>
      <dgm:spPr/>
      <dgm:t>
        <a:bodyPr/>
        <a:lstStyle/>
        <a:p>
          <a:endParaRPr lang="en-US" sz="2400"/>
        </a:p>
      </dgm:t>
    </dgm:pt>
    <dgm:pt modelId="{7C508C84-6192-4509-BB0B-F29378F9CB33}">
      <dgm:prSet phldrT="[Text]" custT="1"/>
      <dgm:spPr/>
      <dgm:t>
        <a:bodyPr/>
        <a:lstStyle/>
        <a:p>
          <a:r>
            <a:rPr lang="en-US" sz="1200"/>
            <a:t>Tanda</a:t>
          </a:r>
        </a:p>
      </dgm:t>
    </dgm:pt>
    <dgm:pt modelId="{C7DF1760-EE55-4F14-96A4-F199C69C4633}" type="parTrans" cxnId="{BBA4E3AD-B08E-4C0C-AC27-CECD542AAEE3}">
      <dgm:prSet custT="1"/>
      <dgm:spPr/>
      <dgm:t>
        <a:bodyPr/>
        <a:lstStyle/>
        <a:p>
          <a:endParaRPr lang="en-US" sz="600"/>
        </a:p>
      </dgm:t>
    </dgm:pt>
    <dgm:pt modelId="{BB72D953-54EB-4823-8AE7-CAC603FBE847}" type="sibTrans" cxnId="{BBA4E3AD-B08E-4C0C-AC27-CECD542AAEE3}">
      <dgm:prSet/>
      <dgm:spPr/>
      <dgm:t>
        <a:bodyPr/>
        <a:lstStyle/>
        <a:p>
          <a:endParaRPr lang="en-US" sz="2400"/>
        </a:p>
      </dgm:t>
    </dgm:pt>
    <dgm:pt modelId="{F7BD2060-31F0-4BE2-A108-676A43571D4A}">
      <dgm:prSet phldrT="[Text]" custT="1"/>
      <dgm:spPr/>
      <dgm:t>
        <a:bodyPr/>
        <a:lstStyle/>
        <a:p>
          <a:r>
            <a:rPr lang="en-US" sz="1200"/>
            <a:t>K3 Sarana Kesehatan</a:t>
          </a:r>
        </a:p>
      </dgm:t>
    </dgm:pt>
    <dgm:pt modelId="{ED55237C-8D78-4FE3-89B9-1B43AC95ADD5}" type="parTrans" cxnId="{D13D1C37-0B37-45E5-8B06-3D379324EAE5}">
      <dgm:prSet custT="1"/>
      <dgm:spPr/>
      <dgm:t>
        <a:bodyPr/>
        <a:lstStyle/>
        <a:p>
          <a:endParaRPr lang="en-US" sz="600"/>
        </a:p>
      </dgm:t>
    </dgm:pt>
    <dgm:pt modelId="{786A52F1-D0BC-4760-95A2-605C11CF74E1}" type="sibTrans" cxnId="{D13D1C37-0B37-45E5-8B06-3D379324EAE5}">
      <dgm:prSet/>
      <dgm:spPr/>
      <dgm:t>
        <a:bodyPr/>
        <a:lstStyle/>
        <a:p>
          <a:endParaRPr lang="en-US" sz="2400"/>
        </a:p>
      </dgm:t>
    </dgm:pt>
    <dgm:pt modelId="{E6E09E1B-CBC9-4DC3-80AF-87FDBFF41085}">
      <dgm:prSet phldrT="[Text]" custT="1"/>
      <dgm:spPr/>
      <dgm:t>
        <a:bodyPr/>
        <a:lstStyle/>
        <a:p>
          <a:r>
            <a:rPr lang="en-US" sz="1200"/>
            <a:t>RS</a:t>
          </a:r>
        </a:p>
      </dgm:t>
    </dgm:pt>
    <dgm:pt modelId="{9C768D4D-12A8-4CC4-9D11-8C5397F7EAB1}" type="parTrans" cxnId="{C00F75E9-E738-4896-8B7F-F4F0DDF96E07}">
      <dgm:prSet custT="1"/>
      <dgm:spPr/>
      <dgm:t>
        <a:bodyPr/>
        <a:lstStyle/>
        <a:p>
          <a:endParaRPr lang="en-US" sz="600"/>
        </a:p>
      </dgm:t>
    </dgm:pt>
    <dgm:pt modelId="{C2C95ACF-0255-4E16-B8D4-647E16B87B48}" type="sibTrans" cxnId="{C00F75E9-E738-4896-8B7F-F4F0DDF96E07}">
      <dgm:prSet/>
      <dgm:spPr/>
      <dgm:t>
        <a:bodyPr/>
        <a:lstStyle/>
        <a:p>
          <a:endParaRPr lang="en-US" sz="2400"/>
        </a:p>
      </dgm:t>
    </dgm:pt>
    <dgm:pt modelId="{E016433E-4F8A-4328-B52C-71B8FFAC1B13}">
      <dgm:prSet phldrT="[Text]" custT="1"/>
      <dgm:spPr/>
      <dgm:t>
        <a:bodyPr/>
        <a:lstStyle/>
        <a:p>
          <a:pPr algn="l"/>
          <a:r>
            <a:rPr lang="en-US" sz="1200"/>
            <a:t>B2</a:t>
          </a:r>
        </a:p>
      </dgm:t>
    </dgm:pt>
    <dgm:pt modelId="{C1FA2941-9966-4504-9EDC-DD40B671489C}" type="parTrans" cxnId="{A9594B59-F592-4066-91B5-895C9CE83AD4}">
      <dgm:prSet custT="1"/>
      <dgm:spPr/>
      <dgm:t>
        <a:bodyPr/>
        <a:lstStyle/>
        <a:p>
          <a:endParaRPr lang="en-US" sz="600"/>
        </a:p>
      </dgm:t>
    </dgm:pt>
    <dgm:pt modelId="{A854467D-1733-46A4-9EBC-3956E3A62B9B}" type="sibTrans" cxnId="{A9594B59-F592-4066-91B5-895C9CE83AD4}">
      <dgm:prSet/>
      <dgm:spPr/>
      <dgm:t>
        <a:bodyPr/>
        <a:lstStyle/>
        <a:p>
          <a:endParaRPr lang="en-US" sz="2400"/>
        </a:p>
      </dgm:t>
    </dgm:pt>
    <dgm:pt modelId="{7AD91422-3C9D-4768-8D6A-27FAE9D7377C}">
      <dgm:prSet phldrT="[Text]" custT="1"/>
      <dgm:spPr/>
      <dgm:t>
        <a:bodyPr/>
        <a:lstStyle/>
        <a:p>
          <a:pPr algn="l"/>
          <a:r>
            <a:rPr lang="en-US" sz="1200"/>
            <a:t>B3</a:t>
          </a:r>
        </a:p>
      </dgm:t>
    </dgm:pt>
    <dgm:pt modelId="{436C096F-3C1C-4528-96FD-05128D6BB617}" type="parTrans" cxnId="{1D17218C-23FC-479B-ACD3-BE14B9AA5412}">
      <dgm:prSet custT="1"/>
      <dgm:spPr/>
      <dgm:t>
        <a:bodyPr/>
        <a:lstStyle/>
        <a:p>
          <a:endParaRPr lang="en-US" sz="600"/>
        </a:p>
      </dgm:t>
    </dgm:pt>
    <dgm:pt modelId="{F3903A0D-BB02-47D0-A0D8-93000AFC50F7}" type="sibTrans" cxnId="{1D17218C-23FC-479B-ACD3-BE14B9AA5412}">
      <dgm:prSet/>
      <dgm:spPr/>
      <dgm:t>
        <a:bodyPr/>
        <a:lstStyle/>
        <a:p>
          <a:endParaRPr lang="en-US" sz="2400"/>
        </a:p>
      </dgm:t>
    </dgm:pt>
    <dgm:pt modelId="{72053CB4-C09B-40BE-A581-C8FA12431F26}">
      <dgm:prSet phldrT="[Text]" custT="1"/>
      <dgm:spPr/>
      <dgm:t>
        <a:bodyPr/>
        <a:lstStyle/>
        <a:p>
          <a:r>
            <a:rPr lang="en-US" sz="1200"/>
            <a:t>Limbah B3</a:t>
          </a:r>
        </a:p>
      </dgm:t>
    </dgm:pt>
    <dgm:pt modelId="{2468F6B2-0339-4C58-96B1-F81FF111BEDC}" type="parTrans" cxnId="{10125DCD-4EAF-45EB-A851-FB358C3E9666}">
      <dgm:prSet custT="1"/>
      <dgm:spPr/>
      <dgm:t>
        <a:bodyPr/>
        <a:lstStyle/>
        <a:p>
          <a:endParaRPr lang="en-US" sz="600"/>
        </a:p>
      </dgm:t>
    </dgm:pt>
    <dgm:pt modelId="{CA3A62AA-5501-4ABA-B9E8-FFAE91A8204A}" type="sibTrans" cxnId="{10125DCD-4EAF-45EB-A851-FB358C3E9666}">
      <dgm:prSet/>
      <dgm:spPr/>
      <dgm:t>
        <a:bodyPr/>
        <a:lstStyle/>
        <a:p>
          <a:endParaRPr lang="en-US" sz="2400"/>
        </a:p>
      </dgm:t>
    </dgm:pt>
    <dgm:pt modelId="{0A75FBA5-B458-4D33-8AB5-A6D03A82EB57}">
      <dgm:prSet phldrT="[Text]" custT="1"/>
      <dgm:spPr/>
      <dgm:t>
        <a:bodyPr/>
        <a:lstStyle/>
        <a:p>
          <a:r>
            <a:rPr lang="en-US" sz="1200"/>
            <a:t>APD</a:t>
          </a:r>
        </a:p>
      </dgm:t>
    </dgm:pt>
    <dgm:pt modelId="{1DE3C5AC-7EAE-44D9-98A6-5192B437AA25}" type="parTrans" cxnId="{0B88E2C6-6F45-4183-903C-B584AAFF0149}">
      <dgm:prSet custT="1"/>
      <dgm:spPr/>
      <dgm:t>
        <a:bodyPr/>
        <a:lstStyle/>
        <a:p>
          <a:endParaRPr lang="en-US" sz="600"/>
        </a:p>
      </dgm:t>
    </dgm:pt>
    <dgm:pt modelId="{DCD561D1-DA82-4AC8-AB68-C2825BB80377}" type="sibTrans" cxnId="{0B88E2C6-6F45-4183-903C-B584AAFF0149}">
      <dgm:prSet/>
      <dgm:spPr/>
      <dgm:t>
        <a:bodyPr/>
        <a:lstStyle/>
        <a:p>
          <a:endParaRPr lang="en-US" sz="2400"/>
        </a:p>
      </dgm:t>
    </dgm:pt>
    <dgm:pt modelId="{B03E481E-4784-4714-B117-DACE915D1F77}">
      <dgm:prSet phldrT="[Text]" custT="1"/>
      <dgm:spPr/>
      <dgm:t>
        <a:bodyPr/>
        <a:lstStyle/>
        <a:p>
          <a:r>
            <a:rPr lang="en-US" sz="1200"/>
            <a:t>Cair</a:t>
          </a:r>
        </a:p>
      </dgm:t>
    </dgm:pt>
    <dgm:pt modelId="{A1957386-9454-4A7C-AE93-1AED834DFBD8}" type="parTrans" cxnId="{1376DFF2-6230-47B5-A7CD-8950D5FAFAC4}">
      <dgm:prSet/>
      <dgm:spPr/>
      <dgm:t>
        <a:bodyPr/>
        <a:lstStyle/>
        <a:p>
          <a:endParaRPr lang="en-US" sz="2400"/>
        </a:p>
      </dgm:t>
    </dgm:pt>
    <dgm:pt modelId="{A5EE3CC3-6ADF-4BA6-A859-F39A50C508FC}" type="sibTrans" cxnId="{1376DFF2-6230-47B5-A7CD-8950D5FAFAC4}">
      <dgm:prSet/>
      <dgm:spPr/>
      <dgm:t>
        <a:bodyPr/>
        <a:lstStyle/>
        <a:p>
          <a:endParaRPr lang="en-US" sz="2400"/>
        </a:p>
      </dgm:t>
    </dgm:pt>
    <dgm:pt modelId="{FB58AD99-EAC8-4F3B-AA44-237966BB7536}">
      <dgm:prSet phldrT="[Text]" custT="1"/>
      <dgm:spPr/>
      <dgm:t>
        <a:bodyPr/>
        <a:lstStyle/>
        <a:p>
          <a:r>
            <a:rPr lang="en-US" sz="1200"/>
            <a:t>Limbah</a:t>
          </a:r>
        </a:p>
      </dgm:t>
    </dgm:pt>
    <dgm:pt modelId="{ECEC2843-1DBE-405C-8923-740DDC8F9008}" type="parTrans" cxnId="{08D53DA9-F86F-464E-8DE9-651B11E8C05D}">
      <dgm:prSet custT="1"/>
      <dgm:spPr/>
      <dgm:t>
        <a:bodyPr/>
        <a:lstStyle/>
        <a:p>
          <a:endParaRPr lang="en-US" sz="600"/>
        </a:p>
      </dgm:t>
    </dgm:pt>
    <dgm:pt modelId="{2705EC28-2D16-40C3-970C-78438F5AD4AC}" type="sibTrans" cxnId="{08D53DA9-F86F-464E-8DE9-651B11E8C05D}">
      <dgm:prSet/>
      <dgm:spPr/>
      <dgm:t>
        <a:bodyPr/>
        <a:lstStyle/>
        <a:p>
          <a:endParaRPr lang="en-US" sz="2400"/>
        </a:p>
      </dgm:t>
    </dgm:pt>
    <dgm:pt modelId="{7D4B69B3-76F5-4DCF-AA11-620F2E5C35D9}">
      <dgm:prSet phldrT="[Text]" custT="1"/>
      <dgm:spPr/>
      <dgm:t>
        <a:bodyPr/>
        <a:lstStyle/>
        <a:p>
          <a:r>
            <a:rPr lang="en-US" sz="1200"/>
            <a:t>APD</a:t>
          </a:r>
        </a:p>
      </dgm:t>
    </dgm:pt>
    <dgm:pt modelId="{E7A6B211-DF4D-41DF-9652-DEBE00A83AC5}" type="parTrans" cxnId="{262F4FDB-399E-44F8-95CE-AE96722436BF}">
      <dgm:prSet custT="1"/>
      <dgm:spPr/>
      <dgm:t>
        <a:bodyPr/>
        <a:lstStyle/>
        <a:p>
          <a:endParaRPr lang="en-US" sz="600"/>
        </a:p>
      </dgm:t>
    </dgm:pt>
    <dgm:pt modelId="{35F64222-2A66-4663-A25B-31BBE84FE675}" type="sibTrans" cxnId="{262F4FDB-399E-44F8-95CE-AE96722436BF}">
      <dgm:prSet/>
      <dgm:spPr/>
      <dgm:t>
        <a:bodyPr/>
        <a:lstStyle/>
        <a:p>
          <a:endParaRPr lang="en-US" sz="2400"/>
        </a:p>
      </dgm:t>
    </dgm:pt>
    <dgm:pt modelId="{C87D5FEB-2EEC-439A-9603-358818F09EC7}">
      <dgm:prSet phldrT="[Text]" custT="1"/>
      <dgm:spPr/>
      <dgm:t>
        <a:bodyPr/>
        <a:lstStyle/>
        <a:p>
          <a:r>
            <a:rPr lang="en-US" sz="1200"/>
            <a:t>INOS</a:t>
          </a:r>
        </a:p>
      </dgm:t>
    </dgm:pt>
    <dgm:pt modelId="{95637544-A37E-4F6F-A54E-9E0F56A51A77}" type="parTrans" cxnId="{44B8DC84-C7B7-4EE3-BC75-7C9BDD38A8F5}">
      <dgm:prSet custT="1"/>
      <dgm:spPr/>
      <dgm:t>
        <a:bodyPr/>
        <a:lstStyle/>
        <a:p>
          <a:endParaRPr lang="en-US" sz="600"/>
        </a:p>
      </dgm:t>
    </dgm:pt>
    <dgm:pt modelId="{4CC15FA7-9FDE-4ABA-BE1E-D8C7F9753B1B}" type="sibTrans" cxnId="{44B8DC84-C7B7-4EE3-BC75-7C9BDD38A8F5}">
      <dgm:prSet/>
      <dgm:spPr/>
      <dgm:t>
        <a:bodyPr/>
        <a:lstStyle/>
        <a:p>
          <a:endParaRPr lang="en-US" sz="2400"/>
        </a:p>
      </dgm:t>
    </dgm:pt>
    <dgm:pt modelId="{7F7E3F81-68E9-4234-B18F-7FBC835EA8E6}">
      <dgm:prSet phldrT="[Text]" custT="1"/>
      <dgm:spPr/>
      <dgm:t>
        <a:bodyPr/>
        <a:lstStyle/>
        <a:p>
          <a:r>
            <a:rPr lang="en-US" sz="1200"/>
            <a:t>Pulvis dan pulveres</a:t>
          </a:r>
        </a:p>
      </dgm:t>
    </dgm:pt>
    <dgm:pt modelId="{63CB1D49-AD45-41A5-8365-2AC59977F06C}" type="parTrans" cxnId="{E0B0D297-A77E-41B9-BB01-FA1729823EC0}">
      <dgm:prSet custT="1"/>
      <dgm:spPr/>
      <dgm:t>
        <a:bodyPr/>
        <a:lstStyle/>
        <a:p>
          <a:endParaRPr lang="en-US" sz="600"/>
        </a:p>
      </dgm:t>
    </dgm:pt>
    <dgm:pt modelId="{E90F513A-48C4-455E-806B-D454416C583A}" type="sibTrans" cxnId="{E0B0D297-A77E-41B9-BB01-FA1729823EC0}">
      <dgm:prSet/>
      <dgm:spPr/>
      <dgm:t>
        <a:bodyPr/>
        <a:lstStyle/>
        <a:p>
          <a:endParaRPr lang="en-US" sz="2400"/>
        </a:p>
      </dgm:t>
    </dgm:pt>
    <dgm:pt modelId="{3BF5763D-D102-49AA-9E79-909DD9FF048F}">
      <dgm:prSet phldrT="[Text]" custT="1"/>
      <dgm:spPr/>
      <dgm:t>
        <a:bodyPr/>
        <a:lstStyle/>
        <a:p>
          <a:r>
            <a:rPr lang="en-US" sz="1200"/>
            <a:t>Kapsul</a:t>
          </a:r>
        </a:p>
      </dgm:t>
    </dgm:pt>
    <dgm:pt modelId="{87E8D665-4DA1-4CAE-9DD5-12D707470445}" type="parTrans" cxnId="{7E0E5752-C43C-439A-8D28-CCE462D39D53}">
      <dgm:prSet custT="1"/>
      <dgm:spPr/>
      <dgm:t>
        <a:bodyPr/>
        <a:lstStyle/>
        <a:p>
          <a:endParaRPr lang="en-US" sz="600"/>
        </a:p>
      </dgm:t>
    </dgm:pt>
    <dgm:pt modelId="{54946748-9D1E-4FCF-B254-D194425D7415}" type="sibTrans" cxnId="{7E0E5752-C43C-439A-8D28-CCE462D39D53}">
      <dgm:prSet/>
      <dgm:spPr/>
      <dgm:t>
        <a:bodyPr/>
        <a:lstStyle/>
        <a:p>
          <a:endParaRPr lang="en-US" sz="2400"/>
        </a:p>
      </dgm:t>
    </dgm:pt>
    <dgm:pt modelId="{949C39E9-453B-4CFE-967B-A72BB0AB2688}">
      <dgm:prSet phldrT="[Text]" custT="1"/>
      <dgm:spPr/>
      <dgm:t>
        <a:bodyPr/>
        <a:lstStyle/>
        <a:p>
          <a:r>
            <a:rPr lang="en-US" sz="1200"/>
            <a:t>Pil, granula, boli, dan trochici</a:t>
          </a:r>
        </a:p>
      </dgm:t>
    </dgm:pt>
    <dgm:pt modelId="{886F30DD-D3D2-4306-876A-0202B183574B}" type="parTrans" cxnId="{CDDF3195-DB6B-4C2A-8C39-C0F08D88C398}">
      <dgm:prSet custT="1"/>
      <dgm:spPr/>
      <dgm:t>
        <a:bodyPr/>
        <a:lstStyle/>
        <a:p>
          <a:endParaRPr lang="en-US" sz="600"/>
        </a:p>
      </dgm:t>
    </dgm:pt>
    <dgm:pt modelId="{DBCE5697-B053-4599-839B-89E629E4E7E2}" type="sibTrans" cxnId="{CDDF3195-DB6B-4C2A-8C39-C0F08D88C398}">
      <dgm:prSet/>
      <dgm:spPr/>
      <dgm:t>
        <a:bodyPr/>
        <a:lstStyle/>
        <a:p>
          <a:endParaRPr lang="en-US" sz="2400"/>
        </a:p>
      </dgm:t>
    </dgm:pt>
    <dgm:pt modelId="{F8E3FB1D-F63C-4A1F-AD9E-C6570613D434}">
      <dgm:prSet phldrT="[Text]" custT="1"/>
      <dgm:spPr/>
      <dgm:t>
        <a:bodyPr/>
        <a:lstStyle/>
        <a:p>
          <a:r>
            <a:rPr lang="en-US" sz="1200"/>
            <a:t>Tablet</a:t>
          </a:r>
        </a:p>
      </dgm:t>
    </dgm:pt>
    <dgm:pt modelId="{60D82C58-9F07-40DD-BA19-1F5921767D8D}" type="parTrans" cxnId="{AABDCB1A-3EF8-4200-818B-8E2C7D23FBC5}">
      <dgm:prSet custT="1"/>
      <dgm:spPr/>
      <dgm:t>
        <a:bodyPr/>
        <a:lstStyle/>
        <a:p>
          <a:endParaRPr lang="en-US" sz="600"/>
        </a:p>
      </dgm:t>
    </dgm:pt>
    <dgm:pt modelId="{54EE6385-5959-4438-A93D-116A20C19758}" type="sibTrans" cxnId="{AABDCB1A-3EF8-4200-818B-8E2C7D23FBC5}">
      <dgm:prSet/>
      <dgm:spPr/>
      <dgm:t>
        <a:bodyPr/>
        <a:lstStyle/>
        <a:p>
          <a:endParaRPr lang="en-US" sz="2400"/>
        </a:p>
      </dgm:t>
    </dgm:pt>
    <dgm:pt modelId="{F33ADF08-BE4F-4EF2-AB8A-63DA8DF49E14}">
      <dgm:prSet phldrT="[Text]" custT="1"/>
      <dgm:spPr/>
      <dgm:t>
        <a:bodyPr/>
        <a:lstStyle/>
        <a:p>
          <a:r>
            <a:rPr lang="en-US" sz="1200"/>
            <a:t>Solutio</a:t>
          </a:r>
        </a:p>
      </dgm:t>
    </dgm:pt>
    <dgm:pt modelId="{E1A98C56-8A3E-4127-A492-4CC8FCE3ECF2}" type="parTrans" cxnId="{9BFA1123-519D-4C87-8FB7-1A490697F249}">
      <dgm:prSet custT="1"/>
      <dgm:spPr/>
      <dgm:t>
        <a:bodyPr/>
        <a:lstStyle/>
        <a:p>
          <a:endParaRPr lang="en-US" sz="600"/>
        </a:p>
      </dgm:t>
    </dgm:pt>
    <dgm:pt modelId="{2E426D47-CF14-4317-AC1F-2687A2BFF70F}" type="sibTrans" cxnId="{9BFA1123-519D-4C87-8FB7-1A490697F249}">
      <dgm:prSet/>
      <dgm:spPr/>
      <dgm:t>
        <a:bodyPr/>
        <a:lstStyle/>
        <a:p>
          <a:endParaRPr lang="en-US" sz="2400"/>
        </a:p>
      </dgm:t>
    </dgm:pt>
    <dgm:pt modelId="{E8889938-A3AB-42A4-97A3-0CB9A53EB46C}">
      <dgm:prSet phldrT="[Text]" custT="1"/>
      <dgm:spPr/>
      <dgm:t>
        <a:bodyPr/>
        <a:lstStyle/>
        <a:p>
          <a:r>
            <a:rPr lang="en-US" sz="1200"/>
            <a:t>Suspensi dan emulsi</a:t>
          </a:r>
        </a:p>
      </dgm:t>
    </dgm:pt>
    <dgm:pt modelId="{B804C0C6-C8EF-4DB4-BC1B-73943C8EFF76}" type="parTrans" cxnId="{DD918CA3-6805-4EF1-8431-420804181277}">
      <dgm:prSet custT="1"/>
      <dgm:spPr/>
      <dgm:t>
        <a:bodyPr/>
        <a:lstStyle/>
        <a:p>
          <a:endParaRPr lang="en-US" sz="600"/>
        </a:p>
      </dgm:t>
    </dgm:pt>
    <dgm:pt modelId="{1EC39A00-38AD-4108-A280-D1C79DB71B1D}" type="sibTrans" cxnId="{DD918CA3-6805-4EF1-8431-420804181277}">
      <dgm:prSet/>
      <dgm:spPr/>
      <dgm:t>
        <a:bodyPr/>
        <a:lstStyle/>
        <a:p>
          <a:endParaRPr lang="en-US" sz="2400"/>
        </a:p>
      </dgm:t>
    </dgm:pt>
    <dgm:pt modelId="{15768AC4-A1D7-4286-AD80-8B0F59C19F0B}">
      <dgm:prSet phldrT="[Text]" custT="1"/>
      <dgm:spPr/>
      <dgm:t>
        <a:bodyPr/>
        <a:lstStyle/>
        <a:p>
          <a:r>
            <a:rPr lang="en-US" sz="1200"/>
            <a:t>Padat</a:t>
          </a:r>
        </a:p>
      </dgm:t>
    </dgm:pt>
    <dgm:pt modelId="{FF4A557B-2528-4904-924B-A1C3FFBF531B}" type="sibTrans" cxnId="{F065C926-9D58-413E-AE6A-0ABDE6DD36B6}">
      <dgm:prSet/>
      <dgm:spPr/>
      <dgm:t>
        <a:bodyPr/>
        <a:lstStyle/>
        <a:p>
          <a:endParaRPr lang="en-US" sz="2400"/>
        </a:p>
      </dgm:t>
    </dgm:pt>
    <dgm:pt modelId="{31B51A44-7E4E-46EB-8E22-8578ADF77420}" type="parTrans" cxnId="{F065C926-9D58-413E-AE6A-0ABDE6DD36B6}">
      <dgm:prSet/>
      <dgm:spPr/>
      <dgm:t>
        <a:bodyPr/>
        <a:lstStyle/>
        <a:p>
          <a:endParaRPr lang="en-US" sz="2400"/>
        </a:p>
      </dgm:t>
    </dgm:pt>
    <dgm:pt modelId="{5F668EC6-6ED1-4F3F-8A88-3225C8CECAF2}" type="pres">
      <dgm:prSet presAssocID="{FE5B873D-1875-4E93-A19B-688C493C57C0}" presName="diagram" presStyleCnt="0">
        <dgm:presLayoutVars>
          <dgm:chPref val="1"/>
          <dgm:dir/>
          <dgm:animOne val="branch"/>
          <dgm:animLvl val="lvl"/>
          <dgm:resizeHandles val="exact"/>
        </dgm:presLayoutVars>
      </dgm:prSet>
      <dgm:spPr/>
    </dgm:pt>
    <dgm:pt modelId="{5AFC6F7E-6700-4BDC-9310-5F5954F25F34}" type="pres">
      <dgm:prSet presAssocID="{CEBB3A47-1BDD-49CB-AF7A-85EE5CA6319A}" presName="root1" presStyleCnt="0"/>
      <dgm:spPr/>
    </dgm:pt>
    <dgm:pt modelId="{E35988A8-CBCA-4E2F-8CFD-E11B4EEA06CF}" type="pres">
      <dgm:prSet presAssocID="{CEBB3A47-1BDD-49CB-AF7A-85EE5CA6319A}" presName="LevelOneTextNode" presStyleLbl="node0" presStyleIdx="0" presStyleCnt="3" custScaleX="308272" custLinFactX="-81570" custLinFactY="-100000" custLinFactNeighborX="-100000" custLinFactNeighborY="-192530">
        <dgm:presLayoutVars>
          <dgm:chPref val="3"/>
        </dgm:presLayoutVars>
      </dgm:prSet>
      <dgm:spPr/>
    </dgm:pt>
    <dgm:pt modelId="{E3C119AD-DEA6-47B9-A1AD-EC60F01D3645}" type="pres">
      <dgm:prSet presAssocID="{CEBB3A47-1BDD-49CB-AF7A-85EE5CA6319A}" presName="level2hierChild" presStyleCnt="0"/>
      <dgm:spPr/>
    </dgm:pt>
    <dgm:pt modelId="{BD21D694-5337-45E1-B5A8-7CA8556EB263}" type="pres">
      <dgm:prSet presAssocID="{D400567E-D2E6-480F-8A1C-135E24A59C21}" presName="conn2-1" presStyleLbl="parChTrans1D2" presStyleIdx="0" presStyleCnt="9"/>
      <dgm:spPr/>
    </dgm:pt>
    <dgm:pt modelId="{30618DE8-AE6A-45FF-AD4E-D761F5CEE390}" type="pres">
      <dgm:prSet presAssocID="{D400567E-D2E6-480F-8A1C-135E24A59C21}" presName="connTx" presStyleLbl="parChTrans1D2" presStyleIdx="0" presStyleCnt="9"/>
      <dgm:spPr/>
    </dgm:pt>
    <dgm:pt modelId="{41EF605B-C9F4-4906-A63E-FD143B62DC38}" type="pres">
      <dgm:prSet presAssocID="{7312920E-D651-49B7-9C0B-FD3C38E81A94}" presName="root2" presStyleCnt="0"/>
      <dgm:spPr/>
    </dgm:pt>
    <dgm:pt modelId="{466FFA9F-1288-41BC-B09F-D118A790EDE0}" type="pres">
      <dgm:prSet presAssocID="{7312920E-D651-49B7-9C0B-FD3C38E81A94}" presName="LevelTwoTextNode" presStyleLbl="node2" presStyleIdx="0" presStyleCnt="9" custScaleX="160413" custScaleY="125384" custLinFactNeighborX="-19220" custLinFactNeighborY="27637">
        <dgm:presLayoutVars>
          <dgm:chPref val="3"/>
        </dgm:presLayoutVars>
      </dgm:prSet>
      <dgm:spPr/>
    </dgm:pt>
    <dgm:pt modelId="{0153091B-71D7-4B41-ABD8-BDC5EB43F250}" type="pres">
      <dgm:prSet presAssocID="{7312920E-D651-49B7-9C0B-FD3C38E81A94}" presName="level3hierChild" presStyleCnt="0"/>
      <dgm:spPr/>
    </dgm:pt>
    <dgm:pt modelId="{AEB32C70-10CA-4F8B-AB10-832862E80FF7}" type="pres">
      <dgm:prSet presAssocID="{67D42B94-ABB4-4976-841C-81C560C1F378}" presName="conn2-1" presStyleLbl="parChTrans1D2" presStyleIdx="1" presStyleCnt="9"/>
      <dgm:spPr/>
    </dgm:pt>
    <dgm:pt modelId="{50778AC9-01E6-4E43-80D2-44F5C0449A3C}" type="pres">
      <dgm:prSet presAssocID="{67D42B94-ABB4-4976-841C-81C560C1F378}" presName="connTx" presStyleLbl="parChTrans1D2" presStyleIdx="1" presStyleCnt="9"/>
      <dgm:spPr/>
    </dgm:pt>
    <dgm:pt modelId="{05115D38-7F6D-48E5-80D4-5B6AA8429F77}" type="pres">
      <dgm:prSet presAssocID="{F62C1255-8289-42C2-8B1C-CD1535FAF81D}" presName="root2" presStyleCnt="0"/>
      <dgm:spPr/>
    </dgm:pt>
    <dgm:pt modelId="{0FA77DD5-F233-46A4-87D7-5D25F5A97D28}" type="pres">
      <dgm:prSet presAssocID="{F62C1255-8289-42C2-8B1C-CD1535FAF81D}" presName="LevelTwoTextNode" presStyleLbl="node2" presStyleIdx="1" presStyleCnt="9" custLinFactNeighborX="87003" custLinFactNeighborY="-75654">
        <dgm:presLayoutVars>
          <dgm:chPref val="3"/>
        </dgm:presLayoutVars>
      </dgm:prSet>
      <dgm:spPr/>
    </dgm:pt>
    <dgm:pt modelId="{4AAECB93-66BA-4D6D-8CFE-414C76BFEED9}" type="pres">
      <dgm:prSet presAssocID="{F62C1255-8289-42C2-8B1C-CD1535FAF81D}" presName="level3hierChild" presStyleCnt="0"/>
      <dgm:spPr/>
    </dgm:pt>
    <dgm:pt modelId="{74D83E94-3416-4CA5-AE35-8929A722D1FC}" type="pres">
      <dgm:prSet presAssocID="{C7DF1760-EE55-4F14-96A4-F199C69C4633}" presName="conn2-1" presStyleLbl="parChTrans1D3" presStyleIdx="0" presStyleCnt="6"/>
      <dgm:spPr/>
    </dgm:pt>
    <dgm:pt modelId="{787CB6AE-40B4-46F3-80E8-21B6F20097B7}" type="pres">
      <dgm:prSet presAssocID="{C7DF1760-EE55-4F14-96A4-F199C69C4633}" presName="connTx" presStyleLbl="parChTrans1D3" presStyleIdx="0" presStyleCnt="6"/>
      <dgm:spPr/>
    </dgm:pt>
    <dgm:pt modelId="{3C837A12-D514-4DEC-A8F7-EAB848FF69E6}" type="pres">
      <dgm:prSet presAssocID="{7C508C84-6192-4509-BB0B-F29378F9CB33}" presName="root2" presStyleCnt="0"/>
      <dgm:spPr/>
    </dgm:pt>
    <dgm:pt modelId="{4EFAC9CB-9156-4152-B7B4-47D15AFAA22B}" type="pres">
      <dgm:prSet presAssocID="{7C508C84-6192-4509-BB0B-F29378F9CB33}" presName="LevelTwoTextNode" presStyleLbl="node3" presStyleIdx="0" presStyleCnt="6" custScaleX="103470" custScaleY="114056" custLinFactX="56352" custLinFactNeighborX="100000" custLinFactNeighborY="-1418">
        <dgm:presLayoutVars>
          <dgm:chPref val="3"/>
        </dgm:presLayoutVars>
      </dgm:prSet>
      <dgm:spPr/>
    </dgm:pt>
    <dgm:pt modelId="{A54ABD0C-BD96-4D5C-A365-9E1E03AE49F6}" type="pres">
      <dgm:prSet presAssocID="{7C508C84-6192-4509-BB0B-F29378F9CB33}" presName="level3hierChild" presStyleCnt="0"/>
      <dgm:spPr/>
    </dgm:pt>
    <dgm:pt modelId="{FBE28561-BA86-43CF-AC42-574B30CACE87}" type="pres">
      <dgm:prSet presAssocID="{C1FA2941-9966-4504-9EDC-DD40B671489C}" presName="conn2-1" presStyleLbl="parChTrans1D3" presStyleIdx="1" presStyleCnt="6"/>
      <dgm:spPr/>
    </dgm:pt>
    <dgm:pt modelId="{867F65B0-D4C8-460C-AB88-C719F4AE63E4}" type="pres">
      <dgm:prSet presAssocID="{C1FA2941-9966-4504-9EDC-DD40B671489C}" presName="connTx" presStyleLbl="parChTrans1D3" presStyleIdx="1" presStyleCnt="6"/>
      <dgm:spPr/>
    </dgm:pt>
    <dgm:pt modelId="{6E5F9791-82C0-42C9-AB10-ECFB5D48378B}" type="pres">
      <dgm:prSet presAssocID="{E016433E-4F8A-4328-B52C-71B8FFAC1B13}" presName="root2" presStyleCnt="0"/>
      <dgm:spPr/>
    </dgm:pt>
    <dgm:pt modelId="{09499AB4-D366-4CBA-A7B7-3CDD8D70BC0A}" type="pres">
      <dgm:prSet presAssocID="{E016433E-4F8A-4328-B52C-71B8FFAC1B13}" presName="LevelTwoTextNode" presStyleLbl="node3" presStyleIdx="1" presStyleCnt="6" custScaleX="143066" custLinFactX="56352" custLinFactNeighborX="100000" custLinFactNeighborY="-1418">
        <dgm:presLayoutVars>
          <dgm:chPref val="3"/>
        </dgm:presLayoutVars>
      </dgm:prSet>
      <dgm:spPr/>
    </dgm:pt>
    <dgm:pt modelId="{91923F30-A410-475A-9260-E160F83D8D2A}" type="pres">
      <dgm:prSet presAssocID="{E016433E-4F8A-4328-B52C-71B8FFAC1B13}" presName="level3hierChild" presStyleCnt="0"/>
      <dgm:spPr/>
    </dgm:pt>
    <dgm:pt modelId="{91EDBC3F-3A37-4080-BE58-A161F2BB8F81}" type="pres">
      <dgm:prSet presAssocID="{436C096F-3C1C-4528-96FD-05128D6BB617}" presName="conn2-1" presStyleLbl="parChTrans1D3" presStyleIdx="2" presStyleCnt="6"/>
      <dgm:spPr/>
    </dgm:pt>
    <dgm:pt modelId="{37D367F1-2AD6-430C-B449-F01F1477A7C9}" type="pres">
      <dgm:prSet presAssocID="{436C096F-3C1C-4528-96FD-05128D6BB617}" presName="connTx" presStyleLbl="parChTrans1D3" presStyleIdx="2" presStyleCnt="6"/>
      <dgm:spPr/>
    </dgm:pt>
    <dgm:pt modelId="{A855253C-DC43-4E7E-8ADE-8F8E14BE1700}" type="pres">
      <dgm:prSet presAssocID="{7AD91422-3C9D-4768-8D6A-27FAE9D7377C}" presName="root2" presStyleCnt="0"/>
      <dgm:spPr/>
    </dgm:pt>
    <dgm:pt modelId="{6695F479-8A51-43B0-9F3C-A388A6616E09}" type="pres">
      <dgm:prSet presAssocID="{7AD91422-3C9D-4768-8D6A-27FAE9D7377C}" presName="LevelTwoTextNode" presStyleLbl="node3" presStyleIdx="2" presStyleCnt="6" custScaleX="297639" custLinFactX="56352" custLinFactNeighborX="100000" custLinFactNeighborY="-1418">
        <dgm:presLayoutVars>
          <dgm:chPref val="3"/>
        </dgm:presLayoutVars>
      </dgm:prSet>
      <dgm:spPr/>
    </dgm:pt>
    <dgm:pt modelId="{2581CC26-3E7A-4415-B15B-E3A7EF6C30F4}" type="pres">
      <dgm:prSet presAssocID="{7AD91422-3C9D-4768-8D6A-27FAE9D7377C}" presName="level3hierChild" presStyleCnt="0"/>
      <dgm:spPr/>
    </dgm:pt>
    <dgm:pt modelId="{76C9AEF4-3EA3-4910-9C04-B5773D990C5F}" type="pres">
      <dgm:prSet presAssocID="{2468F6B2-0339-4C58-96B1-F81FF111BEDC}" presName="conn2-1" presStyleLbl="parChTrans1D3" presStyleIdx="3" presStyleCnt="6"/>
      <dgm:spPr/>
    </dgm:pt>
    <dgm:pt modelId="{86A8BEB4-0B8E-4AB5-B0CE-435D4920361D}" type="pres">
      <dgm:prSet presAssocID="{2468F6B2-0339-4C58-96B1-F81FF111BEDC}" presName="connTx" presStyleLbl="parChTrans1D3" presStyleIdx="3" presStyleCnt="6"/>
      <dgm:spPr/>
    </dgm:pt>
    <dgm:pt modelId="{B55BA605-3DC6-499A-8FF6-16F06328182C}" type="pres">
      <dgm:prSet presAssocID="{72053CB4-C09B-40BE-A581-C8FA12431F26}" presName="root2" presStyleCnt="0"/>
      <dgm:spPr/>
    </dgm:pt>
    <dgm:pt modelId="{B3DD06DE-470B-40B9-BF31-396F8E5A1805}" type="pres">
      <dgm:prSet presAssocID="{72053CB4-C09B-40BE-A581-C8FA12431F26}" presName="LevelTwoTextNode" presStyleLbl="node3" presStyleIdx="3" presStyleCnt="6" custScaleX="156895" custLinFactX="56352" custLinFactNeighborX="100000" custLinFactNeighborY="-1418">
        <dgm:presLayoutVars>
          <dgm:chPref val="3"/>
        </dgm:presLayoutVars>
      </dgm:prSet>
      <dgm:spPr/>
    </dgm:pt>
    <dgm:pt modelId="{BA3D5E2F-A21E-4C39-BD33-A283847A507A}" type="pres">
      <dgm:prSet presAssocID="{72053CB4-C09B-40BE-A581-C8FA12431F26}" presName="level3hierChild" presStyleCnt="0"/>
      <dgm:spPr/>
    </dgm:pt>
    <dgm:pt modelId="{491C9CD6-4A4C-4420-80B0-BAD1B342DB3A}" type="pres">
      <dgm:prSet presAssocID="{1DE3C5AC-7EAE-44D9-98A6-5192B437AA25}" presName="conn2-1" presStyleLbl="parChTrans1D3" presStyleIdx="4" presStyleCnt="6"/>
      <dgm:spPr/>
    </dgm:pt>
    <dgm:pt modelId="{BFD7DA7A-BED7-4E75-9E0C-10F6A31D1836}" type="pres">
      <dgm:prSet presAssocID="{1DE3C5AC-7EAE-44D9-98A6-5192B437AA25}" presName="connTx" presStyleLbl="parChTrans1D3" presStyleIdx="4" presStyleCnt="6"/>
      <dgm:spPr/>
    </dgm:pt>
    <dgm:pt modelId="{2394F64D-488F-4228-A349-5D798909738D}" type="pres">
      <dgm:prSet presAssocID="{0A75FBA5-B458-4D33-8AB5-A6D03A82EB57}" presName="root2" presStyleCnt="0"/>
      <dgm:spPr/>
    </dgm:pt>
    <dgm:pt modelId="{2F9E7D98-40F3-4DB6-AA1C-ED3300A59B17}" type="pres">
      <dgm:prSet presAssocID="{0A75FBA5-B458-4D33-8AB5-A6D03A82EB57}" presName="LevelTwoTextNode" presStyleLbl="node3" presStyleIdx="4" presStyleCnt="6" custLinFactX="56352" custLinFactNeighborX="100000" custLinFactNeighborY="-1418">
        <dgm:presLayoutVars>
          <dgm:chPref val="3"/>
        </dgm:presLayoutVars>
      </dgm:prSet>
      <dgm:spPr/>
    </dgm:pt>
    <dgm:pt modelId="{1CDC76AE-DBEA-4668-B654-862B89392F32}" type="pres">
      <dgm:prSet presAssocID="{0A75FBA5-B458-4D33-8AB5-A6D03A82EB57}" presName="level3hierChild" presStyleCnt="0"/>
      <dgm:spPr/>
    </dgm:pt>
    <dgm:pt modelId="{48669CBE-57A7-478F-8094-D9DC8D3D7357}" type="pres">
      <dgm:prSet presAssocID="{ED55237C-8D78-4FE3-89B9-1B43AC95ADD5}" presName="conn2-1" presStyleLbl="parChTrans1D2" presStyleIdx="2" presStyleCnt="9"/>
      <dgm:spPr/>
    </dgm:pt>
    <dgm:pt modelId="{8156679C-837A-4C0D-A1EC-07E3AA0F7249}" type="pres">
      <dgm:prSet presAssocID="{ED55237C-8D78-4FE3-89B9-1B43AC95ADD5}" presName="connTx" presStyleLbl="parChTrans1D2" presStyleIdx="2" presStyleCnt="9"/>
      <dgm:spPr/>
    </dgm:pt>
    <dgm:pt modelId="{A387FCA3-6BD2-4433-9841-7246AF3BC921}" type="pres">
      <dgm:prSet presAssocID="{F7BD2060-31F0-4BE2-A108-676A43571D4A}" presName="root2" presStyleCnt="0"/>
      <dgm:spPr/>
    </dgm:pt>
    <dgm:pt modelId="{79843F38-673A-4B49-906E-4D0010E04123}" type="pres">
      <dgm:prSet presAssocID="{F7BD2060-31F0-4BE2-A108-676A43571D4A}" presName="LevelTwoTextNode" presStyleLbl="node2" presStyleIdx="2" presStyleCnt="9" custScaleX="283380" custScaleY="252076" custLinFactX="-100000" custLinFactY="-100000" custLinFactNeighborX="-180136" custLinFactNeighborY="-156856">
        <dgm:presLayoutVars>
          <dgm:chPref val="3"/>
        </dgm:presLayoutVars>
      </dgm:prSet>
      <dgm:spPr/>
    </dgm:pt>
    <dgm:pt modelId="{709696B1-B3D6-46B4-A028-09DC96E4E746}" type="pres">
      <dgm:prSet presAssocID="{F7BD2060-31F0-4BE2-A108-676A43571D4A}" presName="level3hierChild" presStyleCnt="0"/>
      <dgm:spPr/>
    </dgm:pt>
    <dgm:pt modelId="{AFB64152-6DA7-4A0D-ACE5-50F1981FD7FF}" type="pres">
      <dgm:prSet presAssocID="{9C768D4D-12A8-4CC4-9D11-8C5397F7EAB1}" presName="conn2-1" presStyleLbl="parChTrans1D3" presStyleIdx="5" presStyleCnt="6"/>
      <dgm:spPr/>
    </dgm:pt>
    <dgm:pt modelId="{8F622B26-F7D9-4C84-9A3D-EE37D04858F3}" type="pres">
      <dgm:prSet presAssocID="{9C768D4D-12A8-4CC4-9D11-8C5397F7EAB1}" presName="connTx" presStyleLbl="parChTrans1D3" presStyleIdx="5" presStyleCnt="6"/>
      <dgm:spPr/>
    </dgm:pt>
    <dgm:pt modelId="{FC95EFB1-9094-495D-A427-A5747FDC3F7D}" type="pres">
      <dgm:prSet presAssocID="{E6E09E1B-CBC9-4DC3-80AF-87FDBFF41085}" presName="root2" presStyleCnt="0"/>
      <dgm:spPr/>
    </dgm:pt>
    <dgm:pt modelId="{11038AD9-52C2-48D9-B952-1A269171B34F}" type="pres">
      <dgm:prSet presAssocID="{E6E09E1B-CBC9-4DC3-80AF-87FDBFF41085}" presName="LevelTwoTextNode" presStyleLbl="node3" presStyleIdx="5" presStyleCnt="6" custLinFactX="-182336" custLinFactNeighborX="-200000" custLinFactNeighborY="-7998">
        <dgm:presLayoutVars>
          <dgm:chPref val="3"/>
        </dgm:presLayoutVars>
      </dgm:prSet>
      <dgm:spPr/>
    </dgm:pt>
    <dgm:pt modelId="{AEF08800-A4BB-40ED-995E-13BB1058C25B}" type="pres">
      <dgm:prSet presAssocID="{E6E09E1B-CBC9-4DC3-80AF-87FDBFF41085}" presName="level3hierChild" presStyleCnt="0"/>
      <dgm:spPr/>
    </dgm:pt>
    <dgm:pt modelId="{DA5BA915-60F2-4438-8EB8-4C0481C440B6}" type="pres">
      <dgm:prSet presAssocID="{ECEC2843-1DBE-405C-8923-740DDC8F9008}" presName="conn2-1" presStyleLbl="parChTrans1D4" presStyleIdx="0" presStyleCnt="3"/>
      <dgm:spPr/>
    </dgm:pt>
    <dgm:pt modelId="{88C0A0D6-1924-449D-BCEE-55DB2696CAF3}" type="pres">
      <dgm:prSet presAssocID="{ECEC2843-1DBE-405C-8923-740DDC8F9008}" presName="connTx" presStyleLbl="parChTrans1D4" presStyleIdx="0" presStyleCnt="3"/>
      <dgm:spPr/>
    </dgm:pt>
    <dgm:pt modelId="{0D9797B4-1EC4-4A5C-ACF9-C2370F2CBCCC}" type="pres">
      <dgm:prSet presAssocID="{FB58AD99-EAC8-4F3B-AA44-237966BB7536}" presName="root2" presStyleCnt="0"/>
      <dgm:spPr/>
    </dgm:pt>
    <dgm:pt modelId="{0BE442EE-7124-4623-96EF-0A03EEE43022}" type="pres">
      <dgm:prSet presAssocID="{FB58AD99-EAC8-4F3B-AA44-237966BB7536}" presName="LevelTwoTextNode" presStyleLbl="node4" presStyleIdx="0" presStyleCnt="3" custScaleX="120030" custLinFactX="-100000" custLinFactY="74305" custLinFactNeighborX="-179187" custLinFactNeighborY="100000">
        <dgm:presLayoutVars>
          <dgm:chPref val="3"/>
        </dgm:presLayoutVars>
      </dgm:prSet>
      <dgm:spPr/>
    </dgm:pt>
    <dgm:pt modelId="{47C3E3C1-0BC7-43FA-B7CB-FAF531B2C22E}" type="pres">
      <dgm:prSet presAssocID="{FB58AD99-EAC8-4F3B-AA44-237966BB7536}" presName="level3hierChild" presStyleCnt="0"/>
      <dgm:spPr/>
    </dgm:pt>
    <dgm:pt modelId="{E4D9E786-8A28-422B-9D19-500EC0B82F80}" type="pres">
      <dgm:prSet presAssocID="{E7A6B211-DF4D-41DF-9652-DEBE00A83AC5}" presName="conn2-1" presStyleLbl="parChTrans1D4" presStyleIdx="1" presStyleCnt="3"/>
      <dgm:spPr/>
    </dgm:pt>
    <dgm:pt modelId="{4BD8030A-F1A6-42A7-9329-F25B7A987888}" type="pres">
      <dgm:prSet presAssocID="{E7A6B211-DF4D-41DF-9652-DEBE00A83AC5}" presName="connTx" presStyleLbl="parChTrans1D4" presStyleIdx="1" presStyleCnt="3"/>
      <dgm:spPr/>
    </dgm:pt>
    <dgm:pt modelId="{806A5F6D-3E24-4EA5-981F-F7ADCCCA2CDA}" type="pres">
      <dgm:prSet presAssocID="{7D4B69B3-76F5-4DCF-AA11-620F2E5C35D9}" presName="root2" presStyleCnt="0"/>
      <dgm:spPr/>
    </dgm:pt>
    <dgm:pt modelId="{6860A8EE-C6A1-4B6B-A61B-192300153F7D}" type="pres">
      <dgm:prSet presAssocID="{7D4B69B3-76F5-4DCF-AA11-620F2E5C35D9}" presName="LevelTwoTextNode" presStyleLbl="node4" presStyleIdx="1" presStyleCnt="3" custScaleX="129655" custLinFactX="-100000" custLinFactY="74305" custLinFactNeighborX="-179187" custLinFactNeighborY="100000">
        <dgm:presLayoutVars>
          <dgm:chPref val="3"/>
        </dgm:presLayoutVars>
      </dgm:prSet>
      <dgm:spPr/>
    </dgm:pt>
    <dgm:pt modelId="{D38C52E9-399C-4251-B0AD-A945A02995C6}" type="pres">
      <dgm:prSet presAssocID="{7D4B69B3-76F5-4DCF-AA11-620F2E5C35D9}" presName="level3hierChild" presStyleCnt="0"/>
      <dgm:spPr/>
    </dgm:pt>
    <dgm:pt modelId="{DFBC0E46-6622-49F8-BBAC-43AA4E40126A}" type="pres">
      <dgm:prSet presAssocID="{95637544-A37E-4F6F-A54E-9E0F56A51A77}" presName="conn2-1" presStyleLbl="parChTrans1D4" presStyleIdx="2" presStyleCnt="3"/>
      <dgm:spPr/>
    </dgm:pt>
    <dgm:pt modelId="{36EE57D7-0AAC-421D-9BBC-DB4BD67EFEF6}" type="pres">
      <dgm:prSet presAssocID="{95637544-A37E-4F6F-A54E-9E0F56A51A77}" presName="connTx" presStyleLbl="parChTrans1D4" presStyleIdx="2" presStyleCnt="3"/>
      <dgm:spPr/>
    </dgm:pt>
    <dgm:pt modelId="{4CC49E3A-E3BB-4830-9539-8AA7567DC92E}" type="pres">
      <dgm:prSet presAssocID="{C87D5FEB-2EEC-439A-9603-358818F09EC7}" presName="root2" presStyleCnt="0"/>
      <dgm:spPr/>
    </dgm:pt>
    <dgm:pt modelId="{BDD5B5E2-621F-409F-A4F6-C3439FD4A9F8}" type="pres">
      <dgm:prSet presAssocID="{C87D5FEB-2EEC-439A-9603-358818F09EC7}" presName="LevelTwoTextNode" presStyleLbl="node4" presStyleIdx="2" presStyleCnt="3" custScaleX="128874" custLinFactX="-100000" custLinFactY="74305" custLinFactNeighborX="-179187" custLinFactNeighborY="100000">
        <dgm:presLayoutVars>
          <dgm:chPref val="3"/>
        </dgm:presLayoutVars>
      </dgm:prSet>
      <dgm:spPr/>
    </dgm:pt>
    <dgm:pt modelId="{C5D62D94-29AF-43FE-A05F-319DAC9D53FA}" type="pres">
      <dgm:prSet presAssocID="{C87D5FEB-2EEC-439A-9603-358818F09EC7}" presName="level3hierChild" presStyleCnt="0"/>
      <dgm:spPr/>
    </dgm:pt>
    <dgm:pt modelId="{057893F2-DFA1-41C5-9DDC-6666F05C5126}" type="pres">
      <dgm:prSet presAssocID="{15768AC4-A1D7-4286-AD80-8B0F59C19F0B}" presName="root1" presStyleCnt="0"/>
      <dgm:spPr/>
    </dgm:pt>
    <dgm:pt modelId="{26922F4C-A97E-4560-A439-D82C2D4CAEF7}" type="pres">
      <dgm:prSet presAssocID="{15768AC4-A1D7-4286-AD80-8B0F59C19F0B}" presName="LevelOneTextNode" presStyleLbl="node0" presStyleIdx="1" presStyleCnt="3" custLinFactX="418476" custLinFactNeighborX="500000" custLinFactNeighborY="4289">
        <dgm:presLayoutVars>
          <dgm:chPref val="3"/>
        </dgm:presLayoutVars>
      </dgm:prSet>
      <dgm:spPr/>
    </dgm:pt>
    <dgm:pt modelId="{B521A423-25CE-448A-B9FC-158163B0BF00}" type="pres">
      <dgm:prSet presAssocID="{15768AC4-A1D7-4286-AD80-8B0F59C19F0B}" presName="level2hierChild" presStyleCnt="0"/>
      <dgm:spPr/>
    </dgm:pt>
    <dgm:pt modelId="{5C41776A-D0E6-41A1-A74C-371F4CFEC789}" type="pres">
      <dgm:prSet presAssocID="{63CB1D49-AD45-41A5-8365-2AC59977F06C}" presName="conn2-1" presStyleLbl="parChTrans1D2" presStyleIdx="3" presStyleCnt="9"/>
      <dgm:spPr/>
    </dgm:pt>
    <dgm:pt modelId="{694362D4-E224-4DB2-A4A6-43A51DDFC13E}" type="pres">
      <dgm:prSet presAssocID="{63CB1D49-AD45-41A5-8365-2AC59977F06C}" presName="connTx" presStyleLbl="parChTrans1D2" presStyleIdx="3" presStyleCnt="9"/>
      <dgm:spPr/>
    </dgm:pt>
    <dgm:pt modelId="{EE8852AB-4FF0-45FC-8E31-DB4D918E4C00}" type="pres">
      <dgm:prSet presAssocID="{7F7E3F81-68E9-4234-B18F-7FBC835EA8E6}" presName="root2" presStyleCnt="0"/>
      <dgm:spPr/>
    </dgm:pt>
    <dgm:pt modelId="{5FC15125-0810-40A3-A9BB-F2D21487E78C}" type="pres">
      <dgm:prSet presAssocID="{7F7E3F81-68E9-4234-B18F-7FBC835EA8E6}" presName="LevelTwoTextNode" presStyleLbl="node2" presStyleIdx="3" presStyleCnt="9" custLinFactX="400000" custLinFactNeighborX="417400" custLinFactNeighborY="920">
        <dgm:presLayoutVars>
          <dgm:chPref val="3"/>
        </dgm:presLayoutVars>
      </dgm:prSet>
      <dgm:spPr/>
    </dgm:pt>
    <dgm:pt modelId="{2B7CD9F5-7478-4766-920B-AFE62BA9F5DD}" type="pres">
      <dgm:prSet presAssocID="{7F7E3F81-68E9-4234-B18F-7FBC835EA8E6}" presName="level3hierChild" presStyleCnt="0"/>
      <dgm:spPr/>
    </dgm:pt>
    <dgm:pt modelId="{B28870F6-1D94-4C82-BD52-0918523EA064}" type="pres">
      <dgm:prSet presAssocID="{87E8D665-4DA1-4CAE-9DD5-12D707470445}" presName="conn2-1" presStyleLbl="parChTrans1D2" presStyleIdx="4" presStyleCnt="9"/>
      <dgm:spPr/>
    </dgm:pt>
    <dgm:pt modelId="{710111FF-01E5-4774-81C3-87757CBB3079}" type="pres">
      <dgm:prSet presAssocID="{87E8D665-4DA1-4CAE-9DD5-12D707470445}" presName="connTx" presStyleLbl="parChTrans1D2" presStyleIdx="4" presStyleCnt="9"/>
      <dgm:spPr/>
    </dgm:pt>
    <dgm:pt modelId="{C5D88C93-79C8-43BD-BD94-C7AFF74DAE4A}" type="pres">
      <dgm:prSet presAssocID="{3BF5763D-D102-49AA-9E79-909DD9FF048F}" presName="root2" presStyleCnt="0"/>
      <dgm:spPr/>
    </dgm:pt>
    <dgm:pt modelId="{422BC969-0364-436B-94B9-605F9F996C44}" type="pres">
      <dgm:prSet presAssocID="{3BF5763D-D102-49AA-9E79-909DD9FF048F}" presName="LevelTwoTextNode" presStyleLbl="node2" presStyleIdx="4" presStyleCnt="9" custLinFactX="400000" custLinFactNeighborX="417400" custLinFactNeighborY="920">
        <dgm:presLayoutVars>
          <dgm:chPref val="3"/>
        </dgm:presLayoutVars>
      </dgm:prSet>
      <dgm:spPr/>
    </dgm:pt>
    <dgm:pt modelId="{F852446E-5932-40CF-8B3F-5CD54375FF5B}" type="pres">
      <dgm:prSet presAssocID="{3BF5763D-D102-49AA-9E79-909DD9FF048F}" presName="level3hierChild" presStyleCnt="0"/>
      <dgm:spPr/>
    </dgm:pt>
    <dgm:pt modelId="{A27F65D9-2834-43F5-87FB-EBBDEB887A50}" type="pres">
      <dgm:prSet presAssocID="{886F30DD-D3D2-4306-876A-0202B183574B}" presName="conn2-1" presStyleLbl="parChTrans1D2" presStyleIdx="5" presStyleCnt="9"/>
      <dgm:spPr/>
    </dgm:pt>
    <dgm:pt modelId="{47CF3199-4EF2-4ADE-8C1A-9F7AEAE9EAEE}" type="pres">
      <dgm:prSet presAssocID="{886F30DD-D3D2-4306-876A-0202B183574B}" presName="connTx" presStyleLbl="parChTrans1D2" presStyleIdx="5" presStyleCnt="9"/>
      <dgm:spPr/>
    </dgm:pt>
    <dgm:pt modelId="{9D1C5711-63EB-45F6-BD82-CEF55C5FD421}" type="pres">
      <dgm:prSet presAssocID="{949C39E9-453B-4CFE-967B-A72BB0AB2688}" presName="root2" presStyleCnt="0"/>
      <dgm:spPr/>
    </dgm:pt>
    <dgm:pt modelId="{1619697F-E45D-4E9C-8C06-CD6E163D3F05}" type="pres">
      <dgm:prSet presAssocID="{949C39E9-453B-4CFE-967B-A72BB0AB2688}" presName="LevelTwoTextNode" presStyleLbl="node2" presStyleIdx="5" presStyleCnt="9" custScaleX="166095" custLinFactX="400000" custLinFactNeighborX="417400" custLinFactNeighborY="920">
        <dgm:presLayoutVars>
          <dgm:chPref val="3"/>
        </dgm:presLayoutVars>
      </dgm:prSet>
      <dgm:spPr/>
    </dgm:pt>
    <dgm:pt modelId="{1603DEFB-0C15-4F2B-9C4B-CFAE8ECE7D32}" type="pres">
      <dgm:prSet presAssocID="{949C39E9-453B-4CFE-967B-A72BB0AB2688}" presName="level3hierChild" presStyleCnt="0"/>
      <dgm:spPr/>
    </dgm:pt>
    <dgm:pt modelId="{76021733-236B-4F73-A3A8-AACCF84F3B87}" type="pres">
      <dgm:prSet presAssocID="{60D82C58-9F07-40DD-BA19-1F5921767D8D}" presName="conn2-1" presStyleLbl="parChTrans1D2" presStyleIdx="6" presStyleCnt="9"/>
      <dgm:spPr/>
    </dgm:pt>
    <dgm:pt modelId="{F5B78FD8-AAE0-436C-812E-766193926B49}" type="pres">
      <dgm:prSet presAssocID="{60D82C58-9F07-40DD-BA19-1F5921767D8D}" presName="connTx" presStyleLbl="parChTrans1D2" presStyleIdx="6" presStyleCnt="9"/>
      <dgm:spPr/>
    </dgm:pt>
    <dgm:pt modelId="{0A2FCFB7-64CC-4271-96BF-6E30A9156A07}" type="pres">
      <dgm:prSet presAssocID="{F8E3FB1D-F63C-4A1F-AD9E-C6570613D434}" presName="root2" presStyleCnt="0"/>
      <dgm:spPr/>
    </dgm:pt>
    <dgm:pt modelId="{107AE783-10C3-4B58-8E8E-0A6CB3AC24F0}" type="pres">
      <dgm:prSet presAssocID="{F8E3FB1D-F63C-4A1F-AD9E-C6570613D434}" presName="LevelTwoTextNode" presStyleLbl="node2" presStyleIdx="6" presStyleCnt="9" custLinFactX="400000" custLinFactNeighborX="417400" custLinFactNeighborY="920">
        <dgm:presLayoutVars>
          <dgm:chPref val="3"/>
        </dgm:presLayoutVars>
      </dgm:prSet>
      <dgm:spPr/>
    </dgm:pt>
    <dgm:pt modelId="{1E7B1886-8E11-473B-9883-F445A5B007AB}" type="pres">
      <dgm:prSet presAssocID="{F8E3FB1D-F63C-4A1F-AD9E-C6570613D434}" presName="level3hierChild" presStyleCnt="0"/>
      <dgm:spPr/>
    </dgm:pt>
    <dgm:pt modelId="{C2E68145-E03E-4816-9289-ACC5ABCB3286}" type="pres">
      <dgm:prSet presAssocID="{B03E481E-4784-4714-B117-DACE915D1F77}" presName="root1" presStyleCnt="0"/>
      <dgm:spPr/>
    </dgm:pt>
    <dgm:pt modelId="{FD7BAA7C-D7B2-494B-A107-730C627D8C1D}" type="pres">
      <dgm:prSet presAssocID="{B03E481E-4784-4714-B117-DACE915D1F77}" presName="LevelOneTextNode" presStyleLbl="node0" presStyleIdx="2" presStyleCnt="3" custLinFactX="477438" custLinFactNeighborX="500000" custLinFactNeighborY="-19295">
        <dgm:presLayoutVars>
          <dgm:chPref val="3"/>
        </dgm:presLayoutVars>
      </dgm:prSet>
      <dgm:spPr/>
    </dgm:pt>
    <dgm:pt modelId="{6BA2A5F0-5FCF-4F0E-995B-D6894F0FFBDE}" type="pres">
      <dgm:prSet presAssocID="{B03E481E-4784-4714-B117-DACE915D1F77}" presName="level2hierChild" presStyleCnt="0"/>
      <dgm:spPr/>
    </dgm:pt>
    <dgm:pt modelId="{C8715051-3192-453C-A9A6-1BB322F99C47}" type="pres">
      <dgm:prSet presAssocID="{E1A98C56-8A3E-4127-A492-4CC8FCE3ECF2}" presName="conn2-1" presStyleLbl="parChTrans1D2" presStyleIdx="7" presStyleCnt="9"/>
      <dgm:spPr/>
    </dgm:pt>
    <dgm:pt modelId="{5E9CC218-9554-4562-AE50-4B786B39811C}" type="pres">
      <dgm:prSet presAssocID="{E1A98C56-8A3E-4127-A492-4CC8FCE3ECF2}" presName="connTx" presStyleLbl="parChTrans1D2" presStyleIdx="7" presStyleCnt="9"/>
      <dgm:spPr/>
    </dgm:pt>
    <dgm:pt modelId="{798FE659-34F7-4F74-9A1E-E50F65AEF2AA}" type="pres">
      <dgm:prSet presAssocID="{F33ADF08-BE4F-4EF2-AB8A-63DA8DF49E14}" presName="root2" presStyleCnt="0"/>
      <dgm:spPr/>
    </dgm:pt>
    <dgm:pt modelId="{F32E4B91-8964-4CD4-AB71-375E210FA939}" type="pres">
      <dgm:prSet presAssocID="{F33ADF08-BE4F-4EF2-AB8A-63DA8DF49E14}" presName="LevelTwoTextNode" presStyleLbl="node2" presStyleIdx="7" presStyleCnt="9" custLinFactX="400000" custLinFactNeighborX="417400" custLinFactNeighborY="920">
        <dgm:presLayoutVars>
          <dgm:chPref val="3"/>
        </dgm:presLayoutVars>
      </dgm:prSet>
      <dgm:spPr/>
    </dgm:pt>
    <dgm:pt modelId="{31F36466-E107-4C59-95BD-75B767B48869}" type="pres">
      <dgm:prSet presAssocID="{F33ADF08-BE4F-4EF2-AB8A-63DA8DF49E14}" presName="level3hierChild" presStyleCnt="0"/>
      <dgm:spPr/>
    </dgm:pt>
    <dgm:pt modelId="{E345D5D8-8F32-4F0A-BE6A-9A29D3DAC9C2}" type="pres">
      <dgm:prSet presAssocID="{B804C0C6-C8EF-4DB4-BC1B-73943C8EFF76}" presName="conn2-1" presStyleLbl="parChTrans1D2" presStyleIdx="8" presStyleCnt="9"/>
      <dgm:spPr/>
    </dgm:pt>
    <dgm:pt modelId="{30475C01-7BEC-4A36-B17B-2A140AA135F5}" type="pres">
      <dgm:prSet presAssocID="{B804C0C6-C8EF-4DB4-BC1B-73943C8EFF76}" presName="connTx" presStyleLbl="parChTrans1D2" presStyleIdx="8" presStyleCnt="9"/>
      <dgm:spPr/>
    </dgm:pt>
    <dgm:pt modelId="{0BF78AF3-F1B4-4948-910B-A299E2FB77DB}" type="pres">
      <dgm:prSet presAssocID="{E8889938-A3AB-42A4-97A3-0CB9A53EB46C}" presName="root2" presStyleCnt="0"/>
      <dgm:spPr/>
    </dgm:pt>
    <dgm:pt modelId="{3A75A6B3-1A86-412C-B309-E86595875584}" type="pres">
      <dgm:prSet presAssocID="{E8889938-A3AB-42A4-97A3-0CB9A53EB46C}" presName="LevelTwoTextNode" presStyleLbl="node2" presStyleIdx="8" presStyleCnt="9" custLinFactX="400000" custLinFactNeighborX="417400" custLinFactNeighborY="920">
        <dgm:presLayoutVars>
          <dgm:chPref val="3"/>
        </dgm:presLayoutVars>
      </dgm:prSet>
      <dgm:spPr/>
    </dgm:pt>
    <dgm:pt modelId="{5882E67D-99EF-421D-BA2C-94685B957AB6}" type="pres">
      <dgm:prSet presAssocID="{E8889938-A3AB-42A4-97A3-0CB9A53EB46C}" presName="level3hierChild" presStyleCnt="0"/>
      <dgm:spPr/>
    </dgm:pt>
  </dgm:ptLst>
  <dgm:cxnLst>
    <dgm:cxn modelId="{397F0500-3329-4E8D-89E5-B97296DEF1BF}" type="presOf" srcId="{F7BD2060-31F0-4BE2-A108-676A43571D4A}" destId="{79843F38-673A-4B49-906E-4D0010E04123}" srcOrd="0" destOrd="0" presId="urn:microsoft.com/office/officeart/2005/8/layout/hierarchy2"/>
    <dgm:cxn modelId="{B57CFC01-1313-49FD-AA90-3539E68C2661}" type="presOf" srcId="{ECEC2843-1DBE-405C-8923-740DDC8F9008}" destId="{DA5BA915-60F2-4438-8EB8-4C0481C440B6}" srcOrd="0" destOrd="0" presId="urn:microsoft.com/office/officeart/2005/8/layout/hierarchy2"/>
    <dgm:cxn modelId="{A9540907-04E1-4B5C-9DD1-E3CC4059D56B}" srcId="{CEBB3A47-1BDD-49CB-AF7A-85EE5CA6319A}" destId="{F62C1255-8289-42C2-8B1C-CD1535FAF81D}" srcOrd="1" destOrd="0" parTransId="{67D42B94-ABB4-4976-841C-81C560C1F378}" sibTransId="{3AF01E51-DE9A-46DD-A429-E93AB5866718}"/>
    <dgm:cxn modelId="{A9DE4109-1606-46C9-90FD-3895151AF3C7}" type="presOf" srcId="{FE5B873D-1875-4E93-A19B-688C493C57C0}" destId="{5F668EC6-6ED1-4F3F-8A88-3225C8CECAF2}" srcOrd="0" destOrd="0" presId="urn:microsoft.com/office/officeart/2005/8/layout/hierarchy2"/>
    <dgm:cxn modelId="{7C2FB115-EF76-4F09-91E8-93D3A75D9866}" type="presOf" srcId="{B804C0C6-C8EF-4DB4-BC1B-73943C8EFF76}" destId="{30475C01-7BEC-4A36-B17B-2A140AA135F5}" srcOrd="1" destOrd="0" presId="urn:microsoft.com/office/officeart/2005/8/layout/hierarchy2"/>
    <dgm:cxn modelId="{AABDCB1A-3EF8-4200-818B-8E2C7D23FBC5}" srcId="{15768AC4-A1D7-4286-AD80-8B0F59C19F0B}" destId="{F8E3FB1D-F63C-4A1F-AD9E-C6570613D434}" srcOrd="3" destOrd="0" parTransId="{60D82C58-9F07-40DD-BA19-1F5921767D8D}" sibTransId="{54EE6385-5959-4438-A93D-116A20C19758}"/>
    <dgm:cxn modelId="{518AB520-7327-4814-8919-9429E506316D}" type="presOf" srcId="{72053CB4-C09B-40BE-A581-C8FA12431F26}" destId="{B3DD06DE-470B-40B9-BF31-396F8E5A1805}" srcOrd="0" destOrd="0" presId="urn:microsoft.com/office/officeart/2005/8/layout/hierarchy2"/>
    <dgm:cxn modelId="{9BFA1123-519D-4C87-8FB7-1A490697F249}" srcId="{B03E481E-4784-4714-B117-DACE915D1F77}" destId="{F33ADF08-BE4F-4EF2-AB8A-63DA8DF49E14}" srcOrd="0" destOrd="0" parTransId="{E1A98C56-8A3E-4127-A492-4CC8FCE3ECF2}" sibTransId="{2E426D47-CF14-4317-AC1F-2687A2BFF70F}"/>
    <dgm:cxn modelId="{F065C926-9D58-413E-AE6A-0ABDE6DD36B6}" srcId="{FE5B873D-1875-4E93-A19B-688C493C57C0}" destId="{15768AC4-A1D7-4286-AD80-8B0F59C19F0B}" srcOrd="1" destOrd="0" parTransId="{31B51A44-7E4E-46EB-8E22-8578ADF77420}" sibTransId="{FF4A557B-2528-4904-924B-A1C3FFBF531B}"/>
    <dgm:cxn modelId="{51EC252A-BDB2-4C43-9911-1E97F16A6BC1}" type="presOf" srcId="{60D82C58-9F07-40DD-BA19-1F5921767D8D}" destId="{F5B78FD8-AAE0-436C-812E-766193926B49}" srcOrd="1" destOrd="0" presId="urn:microsoft.com/office/officeart/2005/8/layout/hierarchy2"/>
    <dgm:cxn modelId="{4EABEC2B-7D3D-4E57-B5BF-4148E5F9CD34}" type="presOf" srcId="{D400567E-D2E6-480F-8A1C-135E24A59C21}" destId="{BD21D694-5337-45E1-B5A8-7CA8556EB263}" srcOrd="0" destOrd="0" presId="urn:microsoft.com/office/officeart/2005/8/layout/hierarchy2"/>
    <dgm:cxn modelId="{8B0BD92C-164F-4FE6-9949-09AD100EE3E9}" type="presOf" srcId="{E1A98C56-8A3E-4127-A492-4CC8FCE3ECF2}" destId="{5E9CC218-9554-4562-AE50-4B786B39811C}" srcOrd="1" destOrd="0" presId="urn:microsoft.com/office/officeart/2005/8/layout/hierarchy2"/>
    <dgm:cxn modelId="{6A12662D-AD7D-442C-AD3B-A3FB7ABDB19A}" type="presOf" srcId="{95637544-A37E-4F6F-A54E-9E0F56A51A77}" destId="{36EE57D7-0AAC-421D-9BBC-DB4BD67EFEF6}" srcOrd="1" destOrd="0" presId="urn:microsoft.com/office/officeart/2005/8/layout/hierarchy2"/>
    <dgm:cxn modelId="{52E9A12D-DCBD-454C-A34E-687AA8354DD0}" type="presOf" srcId="{F8E3FB1D-F63C-4A1F-AD9E-C6570613D434}" destId="{107AE783-10C3-4B58-8E8E-0A6CB3AC24F0}" srcOrd="0" destOrd="0" presId="urn:microsoft.com/office/officeart/2005/8/layout/hierarchy2"/>
    <dgm:cxn modelId="{A804B42E-ADFB-4C6B-A0B4-49FE23C20901}" type="presOf" srcId="{87E8D665-4DA1-4CAE-9DD5-12D707470445}" destId="{710111FF-01E5-4774-81C3-87757CBB3079}" srcOrd="1" destOrd="0" presId="urn:microsoft.com/office/officeart/2005/8/layout/hierarchy2"/>
    <dgm:cxn modelId="{2EBCC132-5741-44A0-B47F-14E20CDD3599}" type="presOf" srcId="{2468F6B2-0339-4C58-96B1-F81FF111BEDC}" destId="{76C9AEF4-3EA3-4910-9C04-B5773D990C5F}" srcOrd="0" destOrd="0" presId="urn:microsoft.com/office/officeart/2005/8/layout/hierarchy2"/>
    <dgm:cxn modelId="{1B033D33-1F7D-4C46-894A-572BE5115461}" type="presOf" srcId="{ED55237C-8D78-4FE3-89B9-1B43AC95ADD5}" destId="{8156679C-837A-4C0D-A1EC-07E3AA0F7249}" srcOrd="1" destOrd="0" presId="urn:microsoft.com/office/officeart/2005/8/layout/hierarchy2"/>
    <dgm:cxn modelId="{D13D1C37-0B37-45E5-8B06-3D379324EAE5}" srcId="{CEBB3A47-1BDD-49CB-AF7A-85EE5CA6319A}" destId="{F7BD2060-31F0-4BE2-A108-676A43571D4A}" srcOrd="2" destOrd="0" parTransId="{ED55237C-8D78-4FE3-89B9-1B43AC95ADD5}" sibTransId="{786A52F1-D0BC-4760-95A2-605C11CF74E1}"/>
    <dgm:cxn modelId="{892CAC3A-BF6D-4C7F-AC5F-63ACD7E6009A}" type="presOf" srcId="{9C768D4D-12A8-4CC4-9D11-8C5397F7EAB1}" destId="{8F622B26-F7D9-4C84-9A3D-EE37D04858F3}" srcOrd="1" destOrd="0" presId="urn:microsoft.com/office/officeart/2005/8/layout/hierarchy2"/>
    <dgm:cxn modelId="{C09AAD3B-56FE-4B37-AF91-5026DA01658A}" type="presOf" srcId="{3BF5763D-D102-49AA-9E79-909DD9FF048F}" destId="{422BC969-0364-436B-94B9-605F9F996C44}" srcOrd="0" destOrd="0" presId="urn:microsoft.com/office/officeart/2005/8/layout/hierarchy2"/>
    <dgm:cxn modelId="{5F79F13C-D15F-46DE-BA56-1F0DC03C6FE6}" type="presOf" srcId="{ECEC2843-1DBE-405C-8923-740DDC8F9008}" destId="{88C0A0D6-1924-449D-BCEE-55DB2696CAF3}" srcOrd="1" destOrd="0" presId="urn:microsoft.com/office/officeart/2005/8/layout/hierarchy2"/>
    <dgm:cxn modelId="{3D285D3D-BD1F-4D2C-AE3A-DC9245A8964A}" type="presOf" srcId="{9C768D4D-12A8-4CC4-9D11-8C5397F7EAB1}" destId="{AFB64152-6DA7-4A0D-ACE5-50F1981FD7FF}" srcOrd="0" destOrd="0" presId="urn:microsoft.com/office/officeart/2005/8/layout/hierarchy2"/>
    <dgm:cxn modelId="{790ECC60-03CD-4FF2-857B-62FC11E07A25}" type="presOf" srcId="{436C096F-3C1C-4528-96FD-05128D6BB617}" destId="{37D367F1-2AD6-430C-B449-F01F1477A7C9}" srcOrd="1" destOrd="0" presId="urn:microsoft.com/office/officeart/2005/8/layout/hierarchy2"/>
    <dgm:cxn modelId="{1A04A364-71D6-433E-BE7B-59C48B30FABF}" type="presOf" srcId="{F62C1255-8289-42C2-8B1C-CD1535FAF81D}" destId="{0FA77DD5-F233-46A4-87D7-5D25F5A97D28}" srcOrd="0" destOrd="0" presId="urn:microsoft.com/office/officeart/2005/8/layout/hierarchy2"/>
    <dgm:cxn modelId="{61FF1F47-179A-468E-9BD9-B5D1FA1CEF8A}" type="presOf" srcId="{436C096F-3C1C-4528-96FD-05128D6BB617}" destId="{91EDBC3F-3A37-4080-BE58-A161F2BB8F81}" srcOrd="0" destOrd="0" presId="urn:microsoft.com/office/officeart/2005/8/layout/hierarchy2"/>
    <dgm:cxn modelId="{AE8BD768-4980-4694-8274-8F9EBCF03A33}" type="presOf" srcId="{67D42B94-ABB4-4976-841C-81C560C1F378}" destId="{AEB32C70-10CA-4F8B-AB10-832862E80FF7}" srcOrd="0" destOrd="0" presId="urn:microsoft.com/office/officeart/2005/8/layout/hierarchy2"/>
    <dgm:cxn modelId="{DBBEFB68-B437-4C84-A82D-49B039366E2F}" type="presOf" srcId="{CEBB3A47-1BDD-49CB-AF7A-85EE5CA6319A}" destId="{E35988A8-CBCA-4E2F-8CFD-E11B4EEA06CF}" srcOrd="0" destOrd="0" presId="urn:microsoft.com/office/officeart/2005/8/layout/hierarchy2"/>
    <dgm:cxn modelId="{F6FA7849-FF92-416D-A01D-B71E80AE6AA2}" type="presOf" srcId="{7D4B69B3-76F5-4DCF-AA11-620F2E5C35D9}" destId="{6860A8EE-C6A1-4B6B-A61B-192300153F7D}" srcOrd="0" destOrd="0" presId="urn:microsoft.com/office/officeart/2005/8/layout/hierarchy2"/>
    <dgm:cxn modelId="{AE3C8E51-9787-48BB-9556-EFE47D56E0A3}" type="presOf" srcId="{949C39E9-453B-4CFE-967B-A72BB0AB2688}" destId="{1619697F-E45D-4E9C-8C06-CD6E163D3F05}" srcOrd="0" destOrd="0" presId="urn:microsoft.com/office/officeart/2005/8/layout/hierarchy2"/>
    <dgm:cxn modelId="{7E0E5752-C43C-439A-8D28-CCE462D39D53}" srcId="{15768AC4-A1D7-4286-AD80-8B0F59C19F0B}" destId="{3BF5763D-D102-49AA-9E79-909DD9FF048F}" srcOrd="1" destOrd="0" parTransId="{87E8D665-4DA1-4CAE-9DD5-12D707470445}" sibTransId="{54946748-9D1E-4FCF-B254-D194425D7415}"/>
    <dgm:cxn modelId="{BB579773-A92A-4D0E-8241-2C974DA37077}" type="presOf" srcId="{E6E09E1B-CBC9-4DC3-80AF-87FDBFF41085}" destId="{11038AD9-52C2-48D9-B952-1A269171B34F}" srcOrd="0" destOrd="0" presId="urn:microsoft.com/office/officeart/2005/8/layout/hierarchy2"/>
    <dgm:cxn modelId="{7A20E773-1CF0-479E-932F-3AEF672B571E}" type="presOf" srcId="{60D82C58-9F07-40DD-BA19-1F5921767D8D}" destId="{76021733-236B-4F73-A3A8-AACCF84F3B87}" srcOrd="0" destOrd="0" presId="urn:microsoft.com/office/officeart/2005/8/layout/hierarchy2"/>
    <dgm:cxn modelId="{44D1F373-334D-4936-8884-95C47873A0B6}" type="presOf" srcId="{7C508C84-6192-4509-BB0B-F29378F9CB33}" destId="{4EFAC9CB-9156-4152-B7B4-47D15AFAA22B}" srcOrd="0" destOrd="0" presId="urn:microsoft.com/office/officeart/2005/8/layout/hierarchy2"/>
    <dgm:cxn modelId="{B7127F56-E42D-400D-A12A-9C4937AB8423}" type="presOf" srcId="{1DE3C5AC-7EAE-44D9-98A6-5192B437AA25}" destId="{BFD7DA7A-BED7-4E75-9E0C-10F6A31D1836}" srcOrd="1" destOrd="0" presId="urn:microsoft.com/office/officeart/2005/8/layout/hierarchy2"/>
    <dgm:cxn modelId="{2EBCC876-1C97-4280-898B-83C9822891BA}" type="presOf" srcId="{2468F6B2-0339-4C58-96B1-F81FF111BEDC}" destId="{86A8BEB4-0B8E-4AB5-B0CE-435D4920361D}" srcOrd="1" destOrd="0" presId="urn:microsoft.com/office/officeart/2005/8/layout/hierarchy2"/>
    <dgm:cxn modelId="{A9594B59-F592-4066-91B5-895C9CE83AD4}" srcId="{F62C1255-8289-42C2-8B1C-CD1535FAF81D}" destId="{E016433E-4F8A-4328-B52C-71B8FFAC1B13}" srcOrd="1" destOrd="0" parTransId="{C1FA2941-9966-4504-9EDC-DD40B671489C}" sibTransId="{A854467D-1733-46A4-9EBC-3956E3A62B9B}"/>
    <dgm:cxn modelId="{B0D8087E-5986-4BA0-BB73-49D1AB4ABC78}" type="presOf" srcId="{E8889938-A3AB-42A4-97A3-0CB9A53EB46C}" destId="{3A75A6B3-1A86-412C-B309-E86595875584}" srcOrd="0" destOrd="0" presId="urn:microsoft.com/office/officeart/2005/8/layout/hierarchy2"/>
    <dgm:cxn modelId="{532A1280-1112-47DF-A230-B66707E19DD3}" type="presOf" srcId="{ED55237C-8D78-4FE3-89B9-1B43AC95ADD5}" destId="{48669CBE-57A7-478F-8094-D9DC8D3D7357}" srcOrd="0" destOrd="0" presId="urn:microsoft.com/office/officeart/2005/8/layout/hierarchy2"/>
    <dgm:cxn modelId="{44B8DC84-C7B7-4EE3-BC75-7C9BDD38A8F5}" srcId="{E6E09E1B-CBC9-4DC3-80AF-87FDBFF41085}" destId="{C87D5FEB-2EEC-439A-9603-358818F09EC7}" srcOrd="2" destOrd="0" parTransId="{95637544-A37E-4F6F-A54E-9E0F56A51A77}" sibTransId="{4CC15FA7-9FDE-4ABA-BE1E-D8C7F9753B1B}"/>
    <dgm:cxn modelId="{3076C185-B5E2-4EE7-98DB-507F6C02AE2A}" type="presOf" srcId="{C1FA2941-9966-4504-9EDC-DD40B671489C}" destId="{FBE28561-BA86-43CF-AC42-574B30CACE87}" srcOrd="0" destOrd="0" presId="urn:microsoft.com/office/officeart/2005/8/layout/hierarchy2"/>
    <dgm:cxn modelId="{19A5BF89-588B-447B-A7EB-FA9FB80FAC87}" type="presOf" srcId="{7F7E3F81-68E9-4234-B18F-7FBC835EA8E6}" destId="{5FC15125-0810-40A3-A9BB-F2D21487E78C}" srcOrd="0" destOrd="0" presId="urn:microsoft.com/office/officeart/2005/8/layout/hierarchy2"/>
    <dgm:cxn modelId="{1D17218C-23FC-479B-ACD3-BE14B9AA5412}" srcId="{F62C1255-8289-42C2-8B1C-CD1535FAF81D}" destId="{7AD91422-3C9D-4768-8D6A-27FAE9D7377C}" srcOrd="2" destOrd="0" parTransId="{436C096F-3C1C-4528-96FD-05128D6BB617}" sibTransId="{F3903A0D-BB02-47D0-A0D8-93000AFC50F7}"/>
    <dgm:cxn modelId="{CDDF3195-DB6B-4C2A-8C39-C0F08D88C398}" srcId="{15768AC4-A1D7-4286-AD80-8B0F59C19F0B}" destId="{949C39E9-453B-4CFE-967B-A72BB0AB2688}" srcOrd="2" destOrd="0" parTransId="{886F30DD-D3D2-4306-876A-0202B183574B}" sibTransId="{DBCE5697-B053-4599-839B-89E629E4E7E2}"/>
    <dgm:cxn modelId="{E0B0D297-A77E-41B9-BB01-FA1729823EC0}" srcId="{15768AC4-A1D7-4286-AD80-8B0F59C19F0B}" destId="{7F7E3F81-68E9-4234-B18F-7FBC835EA8E6}" srcOrd="0" destOrd="0" parTransId="{63CB1D49-AD45-41A5-8365-2AC59977F06C}" sibTransId="{E90F513A-48C4-455E-806B-D454416C583A}"/>
    <dgm:cxn modelId="{9111C0A2-3AF7-4253-9E8D-F77BAA58883E}" type="presOf" srcId="{7AD91422-3C9D-4768-8D6A-27FAE9D7377C}" destId="{6695F479-8A51-43B0-9F3C-A388A6616E09}" srcOrd="0" destOrd="0" presId="urn:microsoft.com/office/officeart/2005/8/layout/hierarchy2"/>
    <dgm:cxn modelId="{A336DDA2-F42C-47E8-9F2E-FA05AA9CBEF0}" type="presOf" srcId="{0A75FBA5-B458-4D33-8AB5-A6D03A82EB57}" destId="{2F9E7D98-40F3-4DB6-AA1C-ED3300A59B17}" srcOrd="0" destOrd="0" presId="urn:microsoft.com/office/officeart/2005/8/layout/hierarchy2"/>
    <dgm:cxn modelId="{DD918CA3-6805-4EF1-8431-420804181277}" srcId="{B03E481E-4784-4714-B117-DACE915D1F77}" destId="{E8889938-A3AB-42A4-97A3-0CB9A53EB46C}" srcOrd="1" destOrd="0" parTransId="{B804C0C6-C8EF-4DB4-BC1B-73943C8EFF76}" sibTransId="{1EC39A00-38AD-4108-A280-D1C79DB71B1D}"/>
    <dgm:cxn modelId="{A23350A6-680C-4139-8C64-5B0CAEEA3929}" srcId="{CEBB3A47-1BDD-49CB-AF7A-85EE5CA6319A}" destId="{7312920E-D651-49B7-9C0B-FD3C38E81A94}" srcOrd="0" destOrd="0" parTransId="{D400567E-D2E6-480F-8A1C-135E24A59C21}" sibTransId="{DB3945F8-2565-4574-B565-D791C4969B7D}"/>
    <dgm:cxn modelId="{507B30A7-CB79-4F97-81C4-4A0BEF421CAC}" type="presOf" srcId="{F33ADF08-BE4F-4EF2-AB8A-63DA8DF49E14}" destId="{F32E4B91-8964-4CD4-AB71-375E210FA939}" srcOrd="0" destOrd="0" presId="urn:microsoft.com/office/officeart/2005/8/layout/hierarchy2"/>
    <dgm:cxn modelId="{08D53DA9-F86F-464E-8DE9-651B11E8C05D}" srcId="{E6E09E1B-CBC9-4DC3-80AF-87FDBFF41085}" destId="{FB58AD99-EAC8-4F3B-AA44-237966BB7536}" srcOrd="0" destOrd="0" parTransId="{ECEC2843-1DBE-405C-8923-740DDC8F9008}" sibTransId="{2705EC28-2D16-40C3-970C-78438F5AD4AC}"/>
    <dgm:cxn modelId="{9FB147AB-1B66-4296-94D7-DABC25F4AA28}" type="presOf" srcId="{67D42B94-ABB4-4976-841C-81C560C1F378}" destId="{50778AC9-01E6-4E43-80D2-44F5C0449A3C}" srcOrd="1" destOrd="0" presId="urn:microsoft.com/office/officeart/2005/8/layout/hierarchy2"/>
    <dgm:cxn modelId="{BBA4E3AD-B08E-4C0C-AC27-CECD542AAEE3}" srcId="{F62C1255-8289-42C2-8B1C-CD1535FAF81D}" destId="{7C508C84-6192-4509-BB0B-F29378F9CB33}" srcOrd="0" destOrd="0" parTransId="{C7DF1760-EE55-4F14-96A4-F199C69C4633}" sibTransId="{BB72D953-54EB-4823-8AE7-CAC603FBE847}"/>
    <dgm:cxn modelId="{FFDF4FAE-24C5-4DB7-9186-09E80FD9A81B}" srcId="{FE5B873D-1875-4E93-A19B-688C493C57C0}" destId="{CEBB3A47-1BDD-49CB-AF7A-85EE5CA6319A}" srcOrd="0" destOrd="0" parTransId="{D3DA54D4-443A-47D5-8901-C2D7B40CA139}" sibTransId="{5A2A2A39-DFDD-4999-B9E7-79E4776BB065}"/>
    <dgm:cxn modelId="{29D5EFAE-54BA-48D6-B132-B9B07CEEA0A9}" type="presOf" srcId="{886F30DD-D3D2-4306-876A-0202B183574B}" destId="{A27F65D9-2834-43F5-87FB-EBBDEB887A50}" srcOrd="0" destOrd="0" presId="urn:microsoft.com/office/officeart/2005/8/layout/hierarchy2"/>
    <dgm:cxn modelId="{10E4EDB2-4839-49C3-87AB-4F1FA606CF1E}" type="presOf" srcId="{E016433E-4F8A-4328-B52C-71B8FFAC1B13}" destId="{09499AB4-D366-4CBA-A7B7-3CDD8D70BC0A}" srcOrd="0" destOrd="0" presId="urn:microsoft.com/office/officeart/2005/8/layout/hierarchy2"/>
    <dgm:cxn modelId="{D1A5FCB3-2779-4C38-8D8D-B08167CEBAFA}" type="presOf" srcId="{C7DF1760-EE55-4F14-96A4-F199C69C4633}" destId="{74D83E94-3416-4CA5-AE35-8929A722D1FC}" srcOrd="0" destOrd="0" presId="urn:microsoft.com/office/officeart/2005/8/layout/hierarchy2"/>
    <dgm:cxn modelId="{EE02A8B6-11FE-4444-934A-988261C1FD6C}" type="presOf" srcId="{E7A6B211-DF4D-41DF-9652-DEBE00A83AC5}" destId="{E4D9E786-8A28-422B-9D19-500EC0B82F80}" srcOrd="0" destOrd="0" presId="urn:microsoft.com/office/officeart/2005/8/layout/hierarchy2"/>
    <dgm:cxn modelId="{CD449EBA-4DBE-410B-BE56-7D251CE75E8F}" type="presOf" srcId="{FB58AD99-EAC8-4F3B-AA44-237966BB7536}" destId="{0BE442EE-7124-4623-96EF-0A03EEE43022}" srcOrd="0" destOrd="0" presId="urn:microsoft.com/office/officeart/2005/8/layout/hierarchy2"/>
    <dgm:cxn modelId="{3BE13EBC-936A-43A7-8188-D70281DD415D}" type="presOf" srcId="{7312920E-D651-49B7-9C0B-FD3C38E81A94}" destId="{466FFA9F-1288-41BC-B09F-D118A790EDE0}" srcOrd="0" destOrd="0" presId="urn:microsoft.com/office/officeart/2005/8/layout/hierarchy2"/>
    <dgm:cxn modelId="{739F43C5-3A7D-427D-AA15-66F2422C8423}" type="presOf" srcId="{87E8D665-4DA1-4CAE-9DD5-12D707470445}" destId="{B28870F6-1D94-4C82-BD52-0918523EA064}" srcOrd="0" destOrd="0" presId="urn:microsoft.com/office/officeart/2005/8/layout/hierarchy2"/>
    <dgm:cxn modelId="{5D7BB0C5-0F15-4BAA-B513-770E7AB67C27}" type="presOf" srcId="{63CB1D49-AD45-41A5-8365-2AC59977F06C}" destId="{694362D4-E224-4DB2-A4A6-43A51DDFC13E}" srcOrd="1" destOrd="0" presId="urn:microsoft.com/office/officeart/2005/8/layout/hierarchy2"/>
    <dgm:cxn modelId="{0B88E2C6-6F45-4183-903C-B584AAFF0149}" srcId="{F62C1255-8289-42C2-8B1C-CD1535FAF81D}" destId="{0A75FBA5-B458-4D33-8AB5-A6D03A82EB57}" srcOrd="4" destOrd="0" parTransId="{1DE3C5AC-7EAE-44D9-98A6-5192B437AA25}" sibTransId="{DCD561D1-DA82-4AC8-AB68-C2825BB80377}"/>
    <dgm:cxn modelId="{28010EC7-E132-4D5A-9D0B-8590E2DF15AC}" type="presOf" srcId="{63CB1D49-AD45-41A5-8365-2AC59977F06C}" destId="{5C41776A-D0E6-41A1-A74C-371F4CFEC789}" srcOrd="0" destOrd="0" presId="urn:microsoft.com/office/officeart/2005/8/layout/hierarchy2"/>
    <dgm:cxn modelId="{5FCC98CA-020C-46CB-8BF0-47508FD884F4}" type="presOf" srcId="{B804C0C6-C8EF-4DB4-BC1B-73943C8EFF76}" destId="{E345D5D8-8F32-4F0A-BE6A-9A29D3DAC9C2}" srcOrd="0" destOrd="0" presId="urn:microsoft.com/office/officeart/2005/8/layout/hierarchy2"/>
    <dgm:cxn modelId="{3B7ACFCB-EC56-484C-9B81-9070B4F98BC0}" type="presOf" srcId="{E7A6B211-DF4D-41DF-9652-DEBE00A83AC5}" destId="{4BD8030A-F1A6-42A7-9329-F25B7A987888}" srcOrd="1" destOrd="0" presId="urn:microsoft.com/office/officeart/2005/8/layout/hierarchy2"/>
    <dgm:cxn modelId="{10125DCD-4EAF-45EB-A851-FB358C3E9666}" srcId="{F62C1255-8289-42C2-8B1C-CD1535FAF81D}" destId="{72053CB4-C09B-40BE-A581-C8FA12431F26}" srcOrd="3" destOrd="0" parTransId="{2468F6B2-0339-4C58-96B1-F81FF111BEDC}" sibTransId="{CA3A62AA-5501-4ABA-B9E8-FFAE91A8204A}"/>
    <dgm:cxn modelId="{2622F0D1-86A2-4C0F-9F56-F0D64A0E3090}" type="presOf" srcId="{C7DF1760-EE55-4F14-96A4-F199C69C4633}" destId="{787CB6AE-40B4-46F3-80E8-21B6F20097B7}" srcOrd="1" destOrd="0" presId="urn:microsoft.com/office/officeart/2005/8/layout/hierarchy2"/>
    <dgm:cxn modelId="{CF7D0ED5-62FE-43CA-955C-E472A40CE1A1}" type="presOf" srcId="{D400567E-D2E6-480F-8A1C-135E24A59C21}" destId="{30618DE8-AE6A-45FF-AD4E-D761F5CEE390}" srcOrd="1" destOrd="0" presId="urn:microsoft.com/office/officeart/2005/8/layout/hierarchy2"/>
    <dgm:cxn modelId="{F3ECBED5-1848-45E4-A0F0-984FEB2F5500}" type="presOf" srcId="{C87D5FEB-2EEC-439A-9603-358818F09EC7}" destId="{BDD5B5E2-621F-409F-A4F6-C3439FD4A9F8}" srcOrd="0" destOrd="0" presId="urn:microsoft.com/office/officeart/2005/8/layout/hierarchy2"/>
    <dgm:cxn modelId="{F133D9D6-EFA1-46B6-904E-59E7F853447C}" type="presOf" srcId="{95637544-A37E-4F6F-A54E-9E0F56A51A77}" destId="{DFBC0E46-6622-49F8-BBAC-43AA4E40126A}" srcOrd="0" destOrd="0" presId="urn:microsoft.com/office/officeart/2005/8/layout/hierarchy2"/>
    <dgm:cxn modelId="{262F4FDB-399E-44F8-95CE-AE96722436BF}" srcId="{E6E09E1B-CBC9-4DC3-80AF-87FDBFF41085}" destId="{7D4B69B3-76F5-4DCF-AA11-620F2E5C35D9}" srcOrd="1" destOrd="0" parTransId="{E7A6B211-DF4D-41DF-9652-DEBE00A83AC5}" sibTransId="{35F64222-2A66-4663-A25B-31BBE84FE675}"/>
    <dgm:cxn modelId="{D0E2C0DB-77F6-4B05-9FEB-161B134F51C2}" type="presOf" srcId="{E1A98C56-8A3E-4127-A492-4CC8FCE3ECF2}" destId="{C8715051-3192-453C-A9A6-1BB322F99C47}" srcOrd="0" destOrd="0" presId="urn:microsoft.com/office/officeart/2005/8/layout/hierarchy2"/>
    <dgm:cxn modelId="{2ACAB7DC-0A42-4912-A91C-9F60CF597248}" type="presOf" srcId="{15768AC4-A1D7-4286-AD80-8B0F59C19F0B}" destId="{26922F4C-A97E-4560-A439-D82C2D4CAEF7}" srcOrd="0" destOrd="0" presId="urn:microsoft.com/office/officeart/2005/8/layout/hierarchy2"/>
    <dgm:cxn modelId="{83E70BE3-66A5-4038-8E3D-04555791DB7D}" type="presOf" srcId="{1DE3C5AC-7EAE-44D9-98A6-5192B437AA25}" destId="{491C9CD6-4A4C-4420-80B0-BAD1B342DB3A}" srcOrd="0" destOrd="0" presId="urn:microsoft.com/office/officeart/2005/8/layout/hierarchy2"/>
    <dgm:cxn modelId="{2BE76DE3-C53C-486D-ADEE-8890D37F0A71}" type="presOf" srcId="{B03E481E-4784-4714-B117-DACE915D1F77}" destId="{FD7BAA7C-D7B2-494B-A107-730C627D8C1D}" srcOrd="0" destOrd="0" presId="urn:microsoft.com/office/officeart/2005/8/layout/hierarchy2"/>
    <dgm:cxn modelId="{99B9AAE6-85CD-4709-A4EF-E5A1F949FF94}" type="presOf" srcId="{C1FA2941-9966-4504-9EDC-DD40B671489C}" destId="{867F65B0-D4C8-460C-AB88-C719F4AE63E4}" srcOrd="1" destOrd="0" presId="urn:microsoft.com/office/officeart/2005/8/layout/hierarchy2"/>
    <dgm:cxn modelId="{C00F75E9-E738-4896-8B7F-F4F0DDF96E07}" srcId="{F7BD2060-31F0-4BE2-A108-676A43571D4A}" destId="{E6E09E1B-CBC9-4DC3-80AF-87FDBFF41085}" srcOrd="0" destOrd="0" parTransId="{9C768D4D-12A8-4CC4-9D11-8C5397F7EAB1}" sibTransId="{C2C95ACF-0255-4E16-B8D4-647E16B87B48}"/>
    <dgm:cxn modelId="{1376DFF2-6230-47B5-A7CD-8950D5FAFAC4}" srcId="{FE5B873D-1875-4E93-A19B-688C493C57C0}" destId="{B03E481E-4784-4714-B117-DACE915D1F77}" srcOrd="2" destOrd="0" parTransId="{A1957386-9454-4A7C-AE93-1AED834DFBD8}" sibTransId="{A5EE3CC3-6ADF-4BA6-A859-F39A50C508FC}"/>
    <dgm:cxn modelId="{D2903FFB-178D-4260-ACF5-444A3C020AE0}" type="presOf" srcId="{886F30DD-D3D2-4306-876A-0202B183574B}" destId="{47CF3199-4EF2-4ADE-8C1A-9F7AEAE9EAEE}" srcOrd="1" destOrd="0" presId="urn:microsoft.com/office/officeart/2005/8/layout/hierarchy2"/>
    <dgm:cxn modelId="{A1DCCEFE-A655-4DAD-A85F-70DF993DFFA5}" type="presParOf" srcId="{5F668EC6-6ED1-4F3F-8A88-3225C8CECAF2}" destId="{5AFC6F7E-6700-4BDC-9310-5F5954F25F34}" srcOrd="0" destOrd="0" presId="urn:microsoft.com/office/officeart/2005/8/layout/hierarchy2"/>
    <dgm:cxn modelId="{66D34279-7C7D-420F-BEF6-ACB69FC79D13}" type="presParOf" srcId="{5AFC6F7E-6700-4BDC-9310-5F5954F25F34}" destId="{E35988A8-CBCA-4E2F-8CFD-E11B4EEA06CF}" srcOrd="0" destOrd="0" presId="urn:microsoft.com/office/officeart/2005/8/layout/hierarchy2"/>
    <dgm:cxn modelId="{FD9DEBAC-55CF-4A1E-9E3A-804C9FF95086}" type="presParOf" srcId="{5AFC6F7E-6700-4BDC-9310-5F5954F25F34}" destId="{E3C119AD-DEA6-47B9-A1AD-EC60F01D3645}" srcOrd="1" destOrd="0" presId="urn:microsoft.com/office/officeart/2005/8/layout/hierarchy2"/>
    <dgm:cxn modelId="{81648C88-3821-4A3E-89D3-C14ED756DE70}" type="presParOf" srcId="{E3C119AD-DEA6-47B9-A1AD-EC60F01D3645}" destId="{BD21D694-5337-45E1-B5A8-7CA8556EB263}" srcOrd="0" destOrd="0" presId="urn:microsoft.com/office/officeart/2005/8/layout/hierarchy2"/>
    <dgm:cxn modelId="{65C48E75-8A60-407E-98D4-A2983F691B4E}" type="presParOf" srcId="{BD21D694-5337-45E1-B5A8-7CA8556EB263}" destId="{30618DE8-AE6A-45FF-AD4E-D761F5CEE390}" srcOrd="0" destOrd="0" presId="urn:microsoft.com/office/officeart/2005/8/layout/hierarchy2"/>
    <dgm:cxn modelId="{8720C049-F9F9-4872-8CF5-B35774D0A265}" type="presParOf" srcId="{E3C119AD-DEA6-47B9-A1AD-EC60F01D3645}" destId="{41EF605B-C9F4-4906-A63E-FD143B62DC38}" srcOrd="1" destOrd="0" presId="urn:microsoft.com/office/officeart/2005/8/layout/hierarchy2"/>
    <dgm:cxn modelId="{47FCFD4D-705D-44A6-BC24-DAD3AF7047EB}" type="presParOf" srcId="{41EF605B-C9F4-4906-A63E-FD143B62DC38}" destId="{466FFA9F-1288-41BC-B09F-D118A790EDE0}" srcOrd="0" destOrd="0" presId="urn:microsoft.com/office/officeart/2005/8/layout/hierarchy2"/>
    <dgm:cxn modelId="{A0A3E5E3-AE18-4B8A-8036-CA4174D37B91}" type="presParOf" srcId="{41EF605B-C9F4-4906-A63E-FD143B62DC38}" destId="{0153091B-71D7-4B41-ABD8-BDC5EB43F250}" srcOrd="1" destOrd="0" presId="urn:microsoft.com/office/officeart/2005/8/layout/hierarchy2"/>
    <dgm:cxn modelId="{D1056D3B-B823-48D3-807E-AC209AEA8EEC}" type="presParOf" srcId="{E3C119AD-DEA6-47B9-A1AD-EC60F01D3645}" destId="{AEB32C70-10CA-4F8B-AB10-832862E80FF7}" srcOrd="2" destOrd="0" presId="urn:microsoft.com/office/officeart/2005/8/layout/hierarchy2"/>
    <dgm:cxn modelId="{9C00C1F3-C230-4A02-A057-AFEE933594A3}" type="presParOf" srcId="{AEB32C70-10CA-4F8B-AB10-832862E80FF7}" destId="{50778AC9-01E6-4E43-80D2-44F5C0449A3C}" srcOrd="0" destOrd="0" presId="urn:microsoft.com/office/officeart/2005/8/layout/hierarchy2"/>
    <dgm:cxn modelId="{ABA11BB1-6D03-417F-BC7E-8EC4037E8ACE}" type="presParOf" srcId="{E3C119AD-DEA6-47B9-A1AD-EC60F01D3645}" destId="{05115D38-7F6D-48E5-80D4-5B6AA8429F77}" srcOrd="3" destOrd="0" presId="urn:microsoft.com/office/officeart/2005/8/layout/hierarchy2"/>
    <dgm:cxn modelId="{DA8508F1-F4EF-4392-BE58-B84A62F631C7}" type="presParOf" srcId="{05115D38-7F6D-48E5-80D4-5B6AA8429F77}" destId="{0FA77DD5-F233-46A4-87D7-5D25F5A97D28}" srcOrd="0" destOrd="0" presId="urn:microsoft.com/office/officeart/2005/8/layout/hierarchy2"/>
    <dgm:cxn modelId="{4FABDDF3-5F05-498F-A350-9690272653A4}" type="presParOf" srcId="{05115D38-7F6D-48E5-80D4-5B6AA8429F77}" destId="{4AAECB93-66BA-4D6D-8CFE-414C76BFEED9}" srcOrd="1" destOrd="0" presId="urn:microsoft.com/office/officeart/2005/8/layout/hierarchy2"/>
    <dgm:cxn modelId="{4F2DF5C3-F71E-424A-81EE-9259AF3DB4E1}" type="presParOf" srcId="{4AAECB93-66BA-4D6D-8CFE-414C76BFEED9}" destId="{74D83E94-3416-4CA5-AE35-8929A722D1FC}" srcOrd="0" destOrd="0" presId="urn:microsoft.com/office/officeart/2005/8/layout/hierarchy2"/>
    <dgm:cxn modelId="{5190DE6C-BDBD-4509-832F-CB2751453CF0}" type="presParOf" srcId="{74D83E94-3416-4CA5-AE35-8929A722D1FC}" destId="{787CB6AE-40B4-46F3-80E8-21B6F20097B7}" srcOrd="0" destOrd="0" presId="urn:microsoft.com/office/officeart/2005/8/layout/hierarchy2"/>
    <dgm:cxn modelId="{562C062B-0695-41E3-8942-074A993E157D}" type="presParOf" srcId="{4AAECB93-66BA-4D6D-8CFE-414C76BFEED9}" destId="{3C837A12-D514-4DEC-A8F7-EAB848FF69E6}" srcOrd="1" destOrd="0" presId="urn:microsoft.com/office/officeart/2005/8/layout/hierarchy2"/>
    <dgm:cxn modelId="{F3A08FC9-C79E-4116-A864-ADE216365287}" type="presParOf" srcId="{3C837A12-D514-4DEC-A8F7-EAB848FF69E6}" destId="{4EFAC9CB-9156-4152-B7B4-47D15AFAA22B}" srcOrd="0" destOrd="0" presId="urn:microsoft.com/office/officeart/2005/8/layout/hierarchy2"/>
    <dgm:cxn modelId="{21BAD393-1DA4-4B07-AA82-291A8C6D11D3}" type="presParOf" srcId="{3C837A12-D514-4DEC-A8F7-EAB848FF69E6}" destId="{A54ABD0C-BD96-4D5C-A365-9E1E03AE49F6}" srcOrd="1" destOrd="0" presId="urn:microsoft.com/office/officeart/2005/8/layout/hierarchy2"/>
    <dgm:cxn modelId="{5D63633D-CAF3-4D03-8DF9-DF315858F0B2}" type="presParOf" srcId="{4AAECB93-66BA-4D6D-8CFE-414C76BFEED9}" destId="{FBE28561-BA86-43CF-AC42-574B30CACE87}" srcOrd="2" destOrd="0" presId="urn:microsoft.com/office/officeart/2005/8/layout/hierarchy2"/>
    <dgm:cxn modelId="{AC6D59B8-C589-4C2E-A602-0B45924047CD}" type="presParOf" srcId="{FBE28561-BA86-43CF-AC42-574B30CACE87}" destId="{867F65B0-D4C8-460C-AB88-C719F4AE63E4}" srcOrd="0" destOrd="0" presId="urn:microsoft.com/office/officeart/2005/8/layout/hierarchy2"/>
    <dgm:cxn modelId="{583F6650-B7DB-4E58-BC32-669F334EA826}" type="presParOf" srcId="{4AAECB93-66BA-4D6D-8CFE-414C76BFEED9}" destId="{6E5F9791-82C0-42C9-AB10-ECFB5D48378B}" srcOrd="3" destOrd="0" presId="urn:microsoft.com/office/officeart/2005/8/layout/hierarchy2"/>
    <dgm:cxn modelId="{67A8E378-30F6-4651-9BED-BAAF9D99A8C6}" type="presParOf" srcId="{6E5F9791-82C0-42C9-AB10-ECFB5D48378B}" destId="{09499AB4-D366-4CBA-A7B7-3CDD8D70BC0A}" srcOrd="0" destOrd="0" presId="urn:microsoft.com/office/officeart/2005/8/layout/hierarchy2"/>
    <dgm:cxn modelId="{2C2577D7-ADD2-4EDA-B5FE-752341060614}" type="presParOf" srcId="{6E5F9791-82C0-42C9-AB10-ECFB5D48378B}" destId="{91923F30-A410-475A-9260-E160F83D8D2A}" srcOrd="1" destOrd="0" presId="urn:microsoft.com/office/officeart/2005/8/layout/hierarchy2"/>
    <dgm:cxn modelId="{E230B18D-48FA-4E0F-BFA7-49FF30E7CBB4}" type="presParOf" srcId="{4AAECB93-66BA-4D6D-8CFE-414C76BFEED9}" destId="{91EDBC3F-3A37-4080-BE58-A161F2BB8F81}" srcOrd="4" destOrd="0" presId="urn:microsoft.com/office/officeart/2005/8/layout/hierarchy2"/>
    <dgm:cxn modelId="{B37DC4CF-2E76-4DA8-840D-BDE50EFD35B1}" type="presParOf" srcId="{91EDBC3F-3A37-4080-BE58-A161F2BB8F81}" destId="{37D367F1-2AD6-430C-B449-F01F1477A7C9}" srcOrd="0" destOrd="0" presId="urn:microsoft.com/office/officeart/2005/8/layout/hierarchy2"/>
    <dgm:cxn modelId="{63604E83-CA89-42E0-9256-EC68314486C7}" type="presParOf" srcId="{4AAECB93-66BA-4D6D-8CFE-414C76BFEED9}" destId="{A855253C-DC43-4E7E-8ADE-8F8E14BE1700}" srcOrd="5" destOrd="0" presId="urn:microsoft.com/office/officeart/2005/8/layout/hierarchy2"/>
    <dgm:cxn modelId="{6C3F035A-03FB-4D57-ABD2-7B85BD562D5B}" type="presParOf" srcId="{A855253C-DC43-4E7E-8ADE-8F8E14BE1700}" destId="{6695F479-8A51-43B0-9F3C-A388A6616E09}" srcOrd="0" destOrd="0" presId="urn:microsoft.com/office/officeart/2005/8/layout/hierarchy2"/>
    <dgm:cxn modelId="{D6A24894-39A3-4DE6-8ADB-C1A9279C92EC}" type="presParOf" srcId="{A855253C-DC43-4E7E-8ADE-8F8E14BE1700}" destId="{2581CC26-3E7A-4415-B15B-E3A7EF6C30F4}" srcOrd="1" destOrd="0" presId="urn:microsoft.com/office/officeart/2005/8/layout/hierarchy2"/>
    <dgm:cxn modelId="{65E8FC2D-DD92-498D-828B-C728BFD73477}" type="presParOf" srcId="{4AAECB93-66BA-4D6D-8CFE-414C76BFEED9}" destId="{76C9AEF4-3EA3-4910-9C04-B5773D990C5F}" srcOrd="6" destOrd="0" presId="urn:microsoft.com/office/officeart/2005/8/layout/hierarchy2"/>
    <dgm:cxn modelId="{D3D430E5-35BE-45EE-A8E0-70729C309581}" type="presParOf" srcId="{76C9AEF4-3EA3-4910-9C04-B5773D990C5F}" destId="{86A8BEB4-0B8E-4AB5-B0CE-435D4920361D}" srcOrd="0" destOrd="0" presId="urn:microsoft.com/office/officeart/2005/8/layout/hierarchy2"/>
    <dgm:cxn modelId="{F85989C6-BC76-41AE-9C1E-7EC4BE53E595}" type="presParOf" srcId="{4AAECB93-66BA-4D6D-8CFE-414C76BFEED9}" destId="{B55BA605-3DC6-499A-8FF6-16F06328182C}" srcOrd="7" destOrd="0" presId="urn:microsoft.com/office/officeart/2005/8/layout/hierarchy2"/>
    <dgm:cxn modelId="{C4B27FB9-7630-44B4-8033-6F7AB510390C}" type="presParOf" srcId="{B55BA605-3DC6-499A-8FF6-16F06328182C}" destId="{B3DD06DE-470B-40B9-BF31-396F8E5A1805}" srcOrd="0" destOrd="0" presId="urn:microsoft.com/office/officeart/2005/8/layout/hierarchy2"/>
    <dgm:cxn modelId="{810E2280-3861-48D7-BC8C-20F9E7CDE9A7}" type="presParOf" srcId="{B55BA605-3DC6-499A-8FF6-16F06328182C}" destId="{BA3D5E2F-A21E-4C39-BD33-A283847A507A}" srcOrd="1" destOrd="0" presId="urn:microsoft.com/office/officeart/2005/8/layout/hierarchy2"/>
    <dgm:cxn modelId="{C58F1C4E-C274-4E71-84A2-3018CB3E2B70}" type="presParOf" srcId="{4AAECB93-66BA-4D6D-8CFE-414C76BFEED9}" destId="{491C9CD6-4A4C-4420-80B0-BAD1B342DB3A}" srcOrd="8" destOrd="0" presId="urn:microsoft.com/office/officeart/2005/8/layout/hierarchy2"/>
    <dgm:cxn modelId="{77E44BFE-17B5-46D4-ADB5-4CF3FA034F44}" type="presParOf" srcId="{491C9CD6-4A4C-4420-80B0-BAD1B342DB3A}" destId="{BFD7DA7A-BED7-4E75-9E0C-10F6A31D1836}" srcOrd="0" destOrd="0" presId="urn:microsoft.com/office/officeart/2005/8/layout/hierarchy2"/>
    <dgm:cxn modelId="{78404275-735E-4511-8236-B4DDFF5CBEE9}" type="presParOf" srcId="{4AAECB93-66BA-4D6D-8CFE-414C76BFEED9}" destId="{2394F64D-488F-4228-A349-5D798909738D}" srcOrd="9" destOrd="0" presId="urn:microsoft.com/office/officeart/2005/8/layout/hierarchy2"/>
    <dgm:cxn modelId="{A5A35B7C-35B4-474F-AED4-56C25C6908D4}" type="presParOf" srcId="{2394F64D-488F-4228-A349-5D798909738D}" destId="{2F9E7D98-40F3-4DB6-AA1C-ED3300A59B17}" srcOrd="0" destOrd="0" presId="urn:microsoft.com/office/officeart/2005/8/layout/hierarchy2"/>
    <dgm:cxn modelId="{E1A26601-3FE7-4DA6-A186-AD069A4B1BBB}" type="presParOf" srcId="{2394F64D-488F-4228-A349-5D798909738D}" destId="{1CDC76AE-DBEA-4668-B654-862B89392F32}" srcOrd="1" destOrd="0" presId="urn:microsoft.com/office/officeart/2005/8/layout/hierarchy2"/>
    <dgm:cxn modelId="{2E307354-99CA-4471-B225-6EF2377BA69C}" type="presParOf" srcId="{E3C119AD-DEA6-47B9-A1AD-EC60F01D3645}" destId="{48669CBE-57A7-478F-8094-D9DC8D3D7357}" srcOrd="4" destOrd="0" presId="urn:microsoft.com/office/officeart/2005/8/layout/hierarchy2"/>
    <dgm:cxn modelId="{B827F167-045A-43AB-AC28-668B51291D7F}" type="presParOf" srcId="{48669CBE-57A7-478F-8094-D9DC8D3D7357}" destId="{8156679C-837A-4C0D-A1EC-07E3AA0F7249}" srcOrd="0" destOrd="0" presId="urn:microsoft.com/office/officeart/2005/8/layout/hierarchy2"/>
    <dgm:cxn modelId="{BCF9E12D-DD9D-44A1-992F-E2673C2A9438}" type="presParOf" srcId="{E3C119AD-DEA6-47B9-A1AD-EC60F01D3645}" destId="{A387FCA3-6BD2-4433-9841-7246AF3BC921}" srcOrd="5" destOrd="0" presId="urn:microsoft.com/office/officeart/2005/8/layout/hierarchy2"/>
    <dgm:cxn modelId="{59A5022E-B12B-4452-BB20-FB202AB2B390}" type="presParOf" srcId="{A387FCA3-6BD2-4433-9841-7246AF3BC921}" destId="{79843F38-673A-4B49-906E-4D0010E04123}" srcOrd="0" destOrd="0" presId="urn:microsoft.com/office/officeart/2005/8/layout/hierarchy2"/>
    <dgm:cxn modelId="{05522DAA-6BE2-4BBA-94A8-A361EE314857}" type="presParOf" srcId="{A387FCA3-6BD2-4433-9841-7246AF3BC921}" destId="{709696B1-B3D6-46B4-A028-09DC96E4E746}" srcOrd="1" destOrd="0" presId="urn:microsoft.com/office/officeart/2005/8/layout/hierarchy2"/>
    <dgm:cxn modelId="{775C490D-8DCA-4E93-8FD1-E99E9E6A1C5C}" type="presParOf" srcId="{709696B1-B3D6-46B4-A028-09DC96E4E746}" destId="{AFB64152-6DA7-4A0D-ACE5-50F1981FD7FF}" srcOrd="0" destOrd="0" presId="urn:microsoft.com/office/officeart/2005/8/layout/hierarchy2"/>
    <dgm:cxn modelId="{AF3E7AF8-3C28-4231-B130-8DDB8FDC4D9F}" type="presParOf" srcId="{AFB64152-6DA7-4A0D-ACE5-50F1981FD7FF}" destId="{8F622B26-F7D9-4C84-9A3D-EE37D04858F3}" srcOrd="0" destOrd="0" presId="urn:microsoft.com/office/officeart/2005/8/layout/hierarchy2"/>
    <dgm:cxn modelId="{386F22FC-A5A5-41A9-B6F5-272A0414569D}" type="presParOf" srcId="{709696B1-B3D6-46B4-A028-09DC96E4E746}" destId="{FC95EFB1-9094-495D-A427-A5747FDC3F7D}" srcOrd="1" destOrd="0" presId="urn:microsoft.com/office/officeart/2005/8/layout/hierarchy2"/>
    <dgm:cxn modelId="{2CDC7EAF-0E50-44F0-8129-10179C972708}" type="presParOf" srcId="{FC95EFB1-9094-495D-A427-A5747FDC3F7D}" destId="{11038AD9-52C2-48D9-B952-1A269171B34F}" srcOrd="0" destOrd="0" presId="urn:microsoft.com/office/officeart/2005/8/layout/hierarchy2"/>
    <dgm:cxn modelId="{C3EABD56-30BC-4FB9-8AAE-D9CCC58800FA}" type="presParOf" srcId="{FC95EFB1-9094-495D-A427-A5747FDC3F7D}" destId="{AEF08800-A4BB-40ED-995E-13BB1058C25B}" srcOrd="1" destOrd="0" presId="urn:microsoft.com/office/officeart/2005/8/layout/hierarchy2"/>
    <dgm:cxn modelId="{FF0B20BD-F461-4343-8290-530CECFC1414}" type="presParOf" srcId="{AEF08800-A4BB-40ED-995E-13BB1058C25B}" destId="{DA5BA915-60F2-4438-8EB8-4C0481C440B6}" srcOrd="0" destOrd="0" presId="urn:microsoft.com/office/officeart/2005/8/layout/hierarchy2"/>
    <dgm:cxn modelId="{1EC26AA4-E89D-4E78-BD0F-506D84073EF5}" type="presParOf" srcId="{DA5BA915-60F2-4438-8EB8-4C0481C440B6}" destId="{88C0A0D6-1924-449D-BCEE-55DB2696CAF3}" srcOrd="0" destOrd="0" presId="urn:microsoft.com/office/officeart/2005/8/layout/hierarchy2"/>
    <dgm:cxn modelId="{94B5D254-8034-47BC-935A-A1DBAAFF7F54}" type="presParOf" srcId="{AEF08800-A4BB-40ED-995E-13BB1058C25B}" destId="{0D9797B4-1EC4-4A5C-ACF9-C2370F2CBCCC}" srcOrd="1" destOrd="0" presId="urn:microsoft.com/office/officeart/2005/8/layout/hierarchy2"/>
    <dgm:cxn modelId="{6C6A0206-D834-40DE-BEF4-98B4DAADBDA3}" type="presParOf" srcId="{0D9797B4-1EC4-4A5C-ACF9-C2370F2CBCCC}" destId="{0BE442EE-7124-4623-96EF-0A03EEE43022}" srcOrd="0" destOrd="0" presId="urn:microsoft.com/office/officeart/2005/8/layout/hierarchy2"/>
    <dgm:cxn modelId="{C18DEE65-5006-47F1-8111-8CD738FC992D}" type="presParOf" srcId="{0D9797B4-1EC4-4A5C-ACF9-C2370F2CBCCC}" destId="{47C3E3C1-0BC7-43FA-B7CB-FAF531B2C22E}" srcOrd="1" destOrd="0" presId="urn:microsoft.com/office/officeart/2005/8/layout/hierarchy2"/>
    <dgm:cxn modelId="{7DD7E150-87F9-4FC4-8F2D-E39FAE58AFDF}" type="presParOf" srcId="{AEF08800-A4BB-40ED-995E-13BB1058C25B}" destId="{E4D9E786-8A28-422B-9D19-500EC0B82F80}" srcOrd="2" destOrd="0" presId="urn:microsoft.com/office/officeart/2005/8/layout/hierarchy2"/>
    <dgm:cxn modelId="{F5C30165-00F9-450F-8330-FE7E755FB203}" type="presParOf" srcId="{E4D9E786-8A28-422B-9D19-500EC0B82F80}" destId="{4BD8030A-F1A6-42A7-9329-F25B7A987888}" srcOrd="0" destOrd="0" presId="urn:microsoft.com/office/officeart/2005/8/layout/hierarchy2"/>
    <dgm:cxn modelId="{44F18B5D-046F-4393-91D5-19662D9378B1}" type="presParOf" srcId="{AEF08800-A4BB-40ED-995E-13BB1058C25B}" destId="{806A5F6D-3E24-4EA5-981F-F7ADCCCA2CDA}" srcOrd="3" destOrd="0" presId="urn:microsoft.com/office/officeart/2005/8/layout/hierarchy2"/>
    <dgm:cxn modelId="{A427C77F-A30E-4864-841C-D4FC53D19B1C}" type="presParOf" srcId="{806A5F6D-3E24-4EA5-981F-F7ADCCCA2CDA}" destId="{6860A8EE-C6A1-4B6B-A61B-192300153F7D}" srcOrd="0" destOrd="0" presId="urn:microsoft.com/office/officeart/2005/8/layout/hierarchy2"/>
    <dgm:cxn modelId="{ECA6AD99-E2F0-47B1-9104-1902053889C8}" type="presParOf" srcId="{806A5F6D-3E24-4EA5-981F-F7ADCCCA2CDA}" destId="{D38C52E9-399C-4251-B0AD-A945A02995C6}" srcOrd="1" destOrd="0" presId="urn:microsoft.com/office/officeart/2005/8/layout/hierarchy2"/>
    <dgm:cxn modelId="{0C8D3477-2CB0-4088-B63D-06C7185E213C}" type="presParOf" srcId="{AEF08800-A4BB-40ED-995E-13BB1058C25B}" destId="{DFBC0E46-6622-49F8-BBAC-43AA4E40126A}" srcOrd="4" destOrd="0" presId="urn:microsoft.com/office/officeart/2005/8/layout/hierarchy2"/>
    <dgm:cxn modelId="{01C9FD6A-02B3-4CB0-8E6B-A89CD5D99004}" type="presParOf" srcId="{DFBC0E46-6622-49F8-BBAC-43AA4E40126A}" destId="{36EE57D7-0AAC-421D-9BBC-DB4BD67EFEF6}" srcOrd="0" destOrd="0" presId="urn:microsoft.com/office/officeart/2005/8/layout/hierarchy2"/>
    <dgm:cxn modelId="{95A3D5A8-4878-4A6B-A8E8-32103EACE373}" type="presParOf" srcId="{AEF08800-A4BB-40ED-995E-13BB1058C25B}" destId="{4CC49E3A-E3BB-4830-9539-8AA7567DC92E}" srcOrd="5" destOrd="0" presId="urn:microsoft.com/office/officeart/2005/8/layout/hierarchy2"/>
    <dgm:cxn modelId="{44E5F956-7981-42D3-B237-5B15A24BF1A5}" type="presParOf" srcId="{4CC49E3A-E3BB-4830-9539-8AA7567DC92E}" destId="{BDD5B5E2-621F-409F-A4F6-C3439FD4A9F8}" srcOrd="0" destOrd="0" presId="urn:microsoft.com/office/officeart/2005/8/layout/hierarchy2"/>
    <dgm:cxn modelId="{952C4C75-53F4-4C4A-AC1B-C931E11F5633}" type="presParOf" srcId="{4CC49E3A-E3BB-4830-9539-8AA7567DC92E}" destId="{C5D62D94-29AF-43FE-A05F-319DAC9D53FA}" srcOrd="1" destOrd="0" presId="urn:microsoft.com/office/officeart/2005/8/layout/hierarchy2"/>
    <dgm:cxn modelId="{FDBE423C-3452-4B20-ABEA-DD91C46801DD}" type="presParOf" srcId="{5F668EC6-6ED1-4F3F-8A88-3225C8CECAF2}" destId="{057893F2-DFA1-41C5-9DDC-6666F05C5126}" srcOrd="1" destOrd="0" presId="urn:microsoft.com/office/officeart/2005/8/layout/hierarchy2"/>
    <dgm:cxn modelId="{4B5BEBBA-C00F-49B5-8A87-7549A23A6981}" type="presParOf" srcId="{057893F2-DFA1-41C5-9DDC-6666F05C5126}" destId="{26922F4C-A97E-4560-A439-D82C2D4CAEF7}" srcOrd="0" destOrd="0" presId="urn:microsoft.com/office/officeart/2005/8/layout/hierarchy2"/>
    <dgm:cxn modelId="{4855546B-B31B-43CA-87A9-E9D2DDA2F0F0}" type="presParOf" srcId="{057893F2-DFA1-41C5-9DDC-6666F05C5126}" destId="{B521A423-25CE-448A-B9FC-158163B0BF00}" srcOrd="1" destOrd="0" presId="urn:microsoft.com/office/officeart/2005/8/layout/hierarchy2"/>
    <dgm:cxn modelId="{77CFBAC3-F997-476B-8E61-AB170EC4C7F0}" type="presParOf" srcId="{B521A423-25CE-448A-B9FC-158163B0BF00}" destId="{5C41776A-D0E6-41A1-A74C-371F4CFEC789}" srcOrd="0" destOrd="0" presId="urn:microsoft.com/office/officeart/2005/8/layout/hierarchy2"/>
    <dgm:cxn modelId="{C4484167-11EF-4FAD-BDB3-044328860E27}" type="presParOf" srcId="{5C41776A-D0E6-41A1-A74C-371F4CFEC789}" destId="{694362D4-E224-4DB2-A4A6-43A51DDFC13E}" srcOrd="0" destOrd="0" presId="urn:microsoft.com/office/officeart/2005/8/layout/hierarchy2"/>
    <dgm:cxn modelId="{2C737F64-293A-4EDD-9BC4-060A08451D80}" type="presParOf" srcId="{B521A423-25CE-448A-B9FC-158163B0BF00}" destId="{EE8852AB-4FF0-45FC-8E31-DB4D918E4C00}" srcOrd="1" destOrd="0" presId="urn:microsoft.com/office/officeart/2005/8/layout/hierarchy2"/>
    <dgm:cxn modelId="{D7E7EC8E-88DE-4F2D-8041-565131E91C2A}" type="presParOf" srcId="{EE8852AB-4FF0-45FC-8E31-DB4D918E4C00}" destId="{5FC15125-0810-40A3-A9BB-F2D21487E78C}" srcOrd="0" destOrd="0" presId="urn:microsoft.com/office/officeart/2005/8/layout/hierarchy2"/>
    <dgm:cxn modelId="{1E382B97-A2A9-4210-A587-CF5C6D3BD6B5}" type="presParOf" srcId="{EE8852AB-4FF0-45FC-8E31-DB4D918E4C00}" destId="{2B7CD9F5-7478-4766-920B-AFE62BA9F5DD}" srcOrd="1" destOrd="0" presId="urn:microsoft.com/office/officeart/2005/8/layout/hierarchy2"/>
    <dgm:cxn modelId="{40A70594-A6CC-43F3-95A9-4FB4E44689BC}" type="presParOf" srcId="{B521A423-25CE-448A-B9FC-158163B0BF00}" destId="{B28870F6-1D94-4C82-BD52-0918523EA064}" srcOrd="2" destOrd="0" presId="urn:microsoft.com/office/officeart/2005/8/layout/hierarchy2"/>
    <dgm:cxn modelId="{D063E980-FDD7-47A2-9360-C140F01AF7DF}" type="presParOf" srcId="{B28870F6-1D94-4C82-BD52-0918523EA064}" destId="{710111FF-01E5-4774-81C3-87757CBB3079}" srcOrd="0" destOrd="0" presId="urn:microsoft.com/office/officeart/2005/8/layout/hierarchy2"/>
    <dgm:cxn modelId="{D67B957B-0C53-4902-B77D-E92B7C5DB607}" type="presParOf" srcId="{B521A423-25CE-448A-B9FC-158163B0BF00}" destId="{C5D88C93-79C8-43BD-BD94-C7AFF74DAE4A}" srcOrd="3" destOrd="0" presId="urn:microsoft.com/office/officeart/2005/8/layout/hierarchy2"/>
    <dgm:cxn modelId="{FFA843FD-8B7F-4AAF-9306-B91886F112CB}" type="presParOf" srcId="{C5D88C93-79C8-43BD-BD94-C7AFF74DAE4A}" destId="{422BC969-0364-436B-94B9-605F9F996C44}" srcOrd="0" destOrd="0" presId="urn:microsoft.com/office/officeart/2005/8/layout/hierarchy2"/>
    <dgm:cxn modelId="{5D30A85C-0650-4A0B-A75D-5890E171C641}" type="presParOf" srcId="{C5D88C93-79C8-43BD-BD94-C7AFF74DAE4A}" destId="{F852446E-5932-40CF-8B3F-5CD54375FF5B}" srcOrd="1" destOrd="0" presId="urn:microsoft.com/office/officeart/2005/8/layout/hierarchy2"/>
    <dgm:cxn modelId="{4311D3B3-1AD5-487C-99C8-E0F4504A9AC0}" type="presParOf" srcId="{B521A423-25CE-448A-B9FC-158163B0BF00}" destId="{A27F65D9-2834-43F5-87FB-EBBDEB887A50}" srcOrd="4" destOrd="0" presId="urn:microsoft.com/office/officeart/2005/8/layout/hierarchy2"/>
    <dgm:cxn modelId="{36182EA2-3542-4955-A984-E6AE29D18CCE}" type="presParOf" srcId="{A27F65D9-2834-43F5-87FB-EBBDEB887A50}" destId="{47CF3199-4EF2-4ADE-8C1A-9F7AEAE9EAEE}" srcOrd="0" destOrd="0" presId="urn:microsoft.com/office/officeart/2005/8/layout/hierarchy2"/>
    <dgm:cxn modelId="{811570FC-85D0-49AE-8F83-ABED032A5A9D}" type="presParOf" srcId="{B521A423-25CE-448A-B9FC-158163B0BF00}" destId="{9D1C5711-63EB-45F6-BD82-CEF55C5FD421}" srcOrd="5" destOrd="0" presId="urn:microsoft.com/office/officeart/2005/8/layout/hierarchy2"/>
    <dgm:cxn modelId="{066B6A65-477F-48CF-B398-443A2BA5869D}" type="presParOf" srcId="{9D1C5711-63EB-45F6-BD82-CEF55C5FD421}" destId="{1619697F-E45D-4E9C-8C06-CD6E163D3F05}" srcOrd="0" destOrd="0" presId="urn:microsoft.com/office/officeart/2005/8/layout/hierarchy2"/>
    <dgm:cxn modelId="{D08DBCA0-AD8E-471B-91A7-F303397CEF00}" type="presParOf" srcId="{9D1C5711-63EB-45F6-BD82-CEF55C5FD421}" destId="{1603DEFB-0C15-4F2B-9C4B-CFAE8ECE7D32}" srcOrd="1" destOrd="0" presId="urn:microsoft.com/office/officeart/2005/8/layout/hierarchy2"/>
    <dgm:cxn modelId="{AD5AE676-E4C3-4D81-B859-42E85C46A607}" type="presParOf" srcId="{B521A423-25CE-448A-B9FC-158163B0BF00}" destId="{76021733-236B-4F73-A3A8-AACCF84F3B87}" srcOrd="6" destOrd="0" presId="urn:microsoft.com/office/officeart/2005/8/layout/hierarchy2"/>
    <dgm:cxn modelId="{9D225B8C-A994-4B9D-8FA7-D8121B45F962}" type="presParOf" srcId="{76021733-236B-4F73-A3A8-AACCF84F3B87}" destId="{F5B78FD8-AAE0-436C-812E-766193926B49}" srcOrd="0" destOrd="0" presId="urn:microsoft.com/office/officeart/2005/8/layout/hierarchy2"/>
    <dgm:cxn modelId="{6B066AE3-8CF8-4FB0-80A4-F38B3BB854BE}" type="presParOf" srcId="{B521A423-25CE-448A-B9FC-158163B0BF00}" destId="{0A2FCFB7-64CC-4271-96BF-6E30A9156A07}" srcOrd="7" destOrd="0" presId="urn:microsoft.com/office/officeart/2005/8/layout/hierarchy2"/>
    <dgm:cxn modelId="{20333839-E00F-45F2-93AF-4D4F0C3A8CB8}" type="presParOf" srcId="{0A2FCFB7-64CC-4271-96BF-6E30A9156A07}" destId="{107AE783-10C3-4B58-8E8E-0A6CB3AC24F0}" srcOrd="0" destOrd="0" presId="urn:microsoft.com/office/officeart/2005/8/layout/hierarchy2"/>
    <dgm:cxn modelId="{5231BEFB-8358-4830-AA42-1C2799281E32}" type="presParOf" srcId="{0A2FCFB7-64CC-4271-96BF-6E30A9156A07}" destId="{1E7B1886-8E11-473B-9883-F445A5B007AB}" srcOrd="1" destOrd="0" presId="urn:microsoft.com/office/officeart/2005/8/layout/hierarchy2"/>
    <dgm:cxn modelId="{1B1C19F6-3E06-43C6-948B-282E54E69DAC}" type="presParOf" srcId="{5F668EC6-6ED1-4F3F-8A88-3225C8CECAF2}" destId="{C2E68145-E03E-4816-9289-ACC5ABCB3286}" srcOrd="2" destOrd="0" presId="urn:microsoft.com/office/officeart/2005/8/layout/hierarchy2"/>
    <dgm:cxn modelId="{C7C74758-A70E-4EAA-983F-2BE042AD758C}" type="presParOf" srcId="{C2E68145-E03E-4816-9289-ACC5ABCB3286}" destId="{FD7BAA7C-D7B2-494B-A107-730C627D8C1D}" srcOrd="0" destOrd="0" presId="urn:microsoft.com/office/officeart/2005/8/layout/hierarchy2"/>
    <dgm:cxn modelId="{B8DE40EE-F891-4776-85FE-5542F46368FF}" type="presParOf" srcId="{C2E68145-E03E-4816-9289-ACC5ABCB3286}" destId="{6BA2A5F0-5FCF-4F0E-995B-D6894F0FFBDE}" srcOrd="1" destOrd="0" presId="urn:microsoft.com/office/officeart/2005/8/layout/hierarchy2"/>
    <dgm:cxn modelId="{1A2CB749-15CA-41C9-9F35-E643288C667D}" type="presParOf" srcId="{6BA2A5F0-5FCF-4F0E-995B-D6894F0FFBDE}" destId="{C8715051-3192-453C-A9A6-1BB322F99C47}" srcOrd="0" destOrd="0" presId="urn:microsoft.com/office/officeart/2005/8/layout/hierarchy2"/>
    <dgm:cxn modelId="{BC8CC872-9B31-4D7C-973E-1EAE00F758BD}" type="presParOf" srcId="{C8715051-3192-453C-A9A6-1BB322F99C47}" destId="{5E9CC218-9554-4562-AE50-4B786B39811C}" srcOrd="0" destOrd="0" presId="urn:microsoft.com/office/officeart/2005/8/layout/hierarchy2"/>
    <dgm:cxn modelId="{CDF1CF9A-5947-4902-BECB-EE695DB60BA5}" type="presParOf" srcId="{6BA2A5F0-5FCF-4F0E-995B-D6894F0FFBDE}" destId="{798FE659-34F7-4F74-9A1E-E50F65AEF2AA}" srcOrd="1" destOrd="0" presId="urn:microsoft.com/office/officeart/2005/8/layout/hierarchy2"/>
    <dgm:cxn modelId="{6ADB873C-D402-4646-A372-3D37180DBBCD}" type="presParOf" srcId="{798FE659-34F7-4F74-9A1E-E50F65AEF2AA}" destId="{F32E4B91-8964-4CD4-AB71-375E210FA939}" srcOrd="0" destOrd="0" presId="urn:microsoft.com/office/officeart/2005/8/layout/hierarchy2"/>
    <dgm:cxn modelId="{04A52A14-586E-411A-8950-1E807C729C0D}" type="presParOf" srcId="{798FE659-34F7-4F74-9A1E-E50F65AEF2AA}" destId="{31F36466-E107-4C59-95BD-75B767B48869}" srcOrd="1" destOrd="0" presId="urn:microsoft.com/office/officeart/2005/8/layout/hierarchy2"/>
    <dgm:cxn modelId="{1350E293-1D94-4E58-B942-5224AAD5CAA3}" type="presParOf" srcId="{6BA2A5F0-5FCF-4F0E-995B-D6894F0FFBDE}" destId="{E345D5D8-8F32-4F0A-BE6A-9A29D3DAC9C2}" srcOrd="2" destOrd="0" presId="urn:microsoft.com/office/officeart/2005/8/layout/hierarchy2"/>
    <dgm:cxn modelId="{F5667883-4AFC-439A-9F1F-7FA6D35F5C38}" type="presParOf" srcId="{E345D5D8-8F32-4F0A-BE6A-9A29D3DAC9C2}" destId="{30475C01-7BEC-4A36-B17B-2A140AA135F5}" srcOrd="0" destOrd="0" presId="urn:microsoft.com/office/officeart/2005/8/layout/hierarchy2"/>
    <dgm:cxn modelId="{2B624E3C-5ABE-43F6-AB20-FA922EAB9C99}" type="presParOf" srcId="{6BA2A5F0-5FCF-4F0E-995B-D6894F0FFBDE}" destId="{0BF78AF3-F1B4-4948-910B-A299E2FB77DB}" srcOrd="3" destOrd="0" presId="urn:microsoft.com/office/officeart/2005/8/layout/hierarchy2"/>
    <dgm:cxn modelId="{586D28E2-3482-4F8C-BFDF-D92F53D0964B}" type="presParOf" srcId="{0BF78AF3-F1B4-4948-910B-A299E2FB77DB}" destId="{3A75A6B3-1A86-412C-B309-E86595875584}" srcOrd="0" destOrd="0" presId="urn:microsoft.com/office/officeart/2005/8/layout/hierarchy2"/>
    <dgm:cxn modelId="{3F129164-FF99-4543-AA77-7727261A4F22}" type="presParOf" srcId="{0BF78AF3-F1B4-4948-910B-A299E2FB77DB}" destId="{5882E67D-99EF-421D-BA2C-94685B957AB6}" srcOrd="1" destOrd="0" presId="urn:microsoft.com/office/officeart/2005/8/layout/hierarchy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5B873D-1875-4E93-A19B-688C493C57C0}" type="doc">
      <dgm:prSet loTypeId="urn:microsoft.com/office/officeart/2005/8/layout/hierarchy2" loCatId="hierarchy" qsTypeId="urn:microsoft.com/office/officeart/2005/8/quickstyle/simple3" qsCatId="simple" csTypeId="urn:microsoft.com/office/officeart/2005/8/colors/accent1_2" csCatId="accent1" phldr="1"/>
      <dgm:spPr/>
      <dgm:t>
        <a:bodyPr/>
        <a:lstStyle/>
        <a:p>
          <a:endParaRPr lang="en-US"/>
        </a:p>
      </dgm:t>
    </dgm:pt>
    <dgm:pt modelId="{CEBB3A47-1BDD-49CB-AF7A-85EE5CA6319A}">
      <dgm:prSet phldrT="[Text]" custT="1"/>
      <dgm:spPr/>
      <dgm:t>
        <a:bodyPr/>
        <a:lstStyle/>
        <a:p>
          <a:r>
            <a:rPr lang="en-US" sz="1200"/>
            <a:t>Promkes</a:t>
          </a:r>
        </a:p>
      </dgm:t>
    </dgm:pt>
    <dgm:pt modelId="{D3DA54D4-443A-47D5-8901-C2D7B40CA139}" type="parTrans" cxnId="{FFDF4FAE-24C5-4DB7-9186-09E80FD9A81B}">
      <dgm:prSet/>
      <dgm:spPr/>
      <dgm:t>
        <a:bodyPr/>
        <a:lstStyle/>
        <a:p>
          <a:endParaRPr lang="en-US" sz="2400"/>
        </a:p>
      </dgm:t>
    </dgm:pt>
    <dgm:pt modelId="{5A2A2A39-DFDD-4999-B9E7-79E4776BB065}" type="sibTrans" cxnId="{FFDF4FAE-24C5-4DB7-9186-09E80FD9A81B}">
      <dgm:prSet/>
      <dgm:spPr/>
      <dgm:t>
        <a:bodyPr/>
        <a:lstStyle/>
        <a:p>
          <a:endParaRPr lang="en-US" sz="2400"/>
        </a:p>
      </dgm:t>
    </dgm:pt>
    <dgm:pt modelId="{7312920E-D651-49B7-9C0B-FD3C38E81A94}">
      <dgm:prSet phldrT="[Text]" custT="1"/>
      <dgm:spPr/>
      <dgm:t>
        <a:bodyPr/>
        <a:lstStyle/>
        <a:p>
          <a:r>
            <a:rPr lang="en-US" sz="1200"/>
            <a:t>Peraturan</a:t>
          </a:r>
        </a:p>
      </dgm:t>
    </dgm:pt>
    <dgm:pt modelId="{D400567E-D2E6-480F-8A1C-135E24A59C21}" type="parTrans" cxnId="{A23350A6-680C-4139-8C64-5B0CAEEA3929}">
      <dgm:prSet custT="1"/>
      <dgm:spPr/>
      <dgm:t>
        <a:bodyPr/>
        <a:lstStyle/>
        <a:p>
          <a:endParaRPr lang="en-US" sz="600"/>
        </a:p>
      </dgm:t>
    </dgm:pt>
    <dgm:pt modelId="{DB3945F8-2565-4574-B565-D791C4969B7D}" type="sibTrans" cxnId="{A23350A6-680C-4139-8C64-5B0CAEEA3929}">
      <dgm:prSet/>
      <dgm:spPr/>
      <dgm:t>
        <a:bodyPr/>
        <a:lstStyle/>
        <a:p>
          <a:endParaRPr lang="en-US" sz="2400"/>
        </a:p>
      </dgm:t>
    </dgm:pt>
    <dgm:pt modelId="{F62C1255-8289-42C2-8B1C-CD1535FAF81D}">
      <dgm:prSet phldrT="[Text]" custT="1"/>
      <dgm:spPr/>
      <dgm:t>
        <a:bodyPr/>
        <a:lstStyle/>
        <a:p>
          <a:r>
            <a:rPr lang="en-US" sz="1200"/>
            <a:t>Media</a:t>
          </a:r>
        </a:p>
      </dgm:t>
    </dgm:pt>
    <dgm:pt modelId="{67D42B94-ABB4-4976-841C-81C560C1F378}" type="parTrans" cxnId="{A9540907-04E1-4B5C-9DD1-E3CC4059D56B}">
      <dgm:prSet custT="1"/>
      <dgm:spPr/>
      <dgm:t>
        <a:bodyPr/>
        <a:lstStyle/>
        <a:p>
          <a:endParaRPr lang="en-US" sz="600"/>
        </a:p>
      </dgm:t>
    </dgm:pt>
    <dgm:pt modelId="{3AF01E51-DE9A-46DD-A429-E93AB5866718}" type="sibTrans" cxnId="{A9540907-04E1-4B5C-9DD1-E3CC4059D56B}">
      <dgm:prSet/>
      <dgm:spPr/>
      <dgm:t>
        <a:bodyPr/>
        <a:lstStyle/>
        <a:p>
          <a:endParaRPr lang="en-US" sz="2400"/>
        </a:p>
      </dgm:t>
    </dgm:pt>
    <dgm:pt modelId="{7C508C84-6192-4509-BB0B-F29378F9CB33}">
      <dgm:prSet phldrT="[Text]" custT="1"/>
      <dgm:spPr/>
      <dgm:t>
        <a:bodyPr/>
        <a:lstStyle/>
        <a:p>
          <a:r>
            <a:rPr lang="en-US" sz="1200"/>
            <a:t>Cetak</a:t>
          </a:r>
        </a:p>
      </dgm:t>
    </dgm:pt>
    <dgm:pt modelId="{C7DF1760-EE55-4F14-96A4-F199C69C4633}" type="parTrans" cxnId="{BBA4E3AD-B08E-4C0C-AC27-CECD542AAEE3}">
      <dgm:prSet custT="1"/>
      <dgm:spPr/>
      <dgm:t>
        <a:bodyPr/>
        <a:lstStyle/>
        <a:p>
          <a:endParaRPr lang="en-US" sz="600"/>
        </a:p>
      </dgm:t>
    </dgm:pt>
    <dgm:pt modelId="{BB72D953-54EB-4823-8AE7-CAC603FBE847}" type="sibTrans" cxnId="{BBA4E3AD-B08E-4C0C-AC27-CECD542AAEE3}">
      <dgm:prSet/>
      <dgm:spPr/>
      <dgm:t>
        <a:bodyPr/>
        <a:lstStyle/>
        <a:p>
          <a:endParaRPr lang="en-US" sz="2400"/>
        </a:p>
      </dgm:t>
    </dgm:pt>
    <dgm:pt modelId="{F7BD2060-31F0-4BE2-A108-676A43571D4A}">
      <dgm:prSet phldrT="[Text]" custT="1"/>
      <dgm:spPr/>
      <dgm:t>
        <a:bodyPr/>
        <a:lstStyle/>
        <a:p>
          <a:r>
            <a:rPr lang="en-US" sz="1200"/>
            <a:t>Implementasi Teori</a:t>
          </a:r>
        </a:p>
      </dgm:t>
    </dgm:pt>
    <dgm:pt modelId="{ED55237C-8D78-4FE3-89B9-1B43AC95ADD5}" type="parTrans" cxnId="{D13D1C37-0B37-45E5-8B06-3D379324EAE5}">
      <dgm:prSet custT="1"/>
      <dgm:spPr/>
      <dgm:t>
        <a:bodyPr/>
        <a:lstStyle/>
        <a:p>
          <a:endParaRPr lang="en-US" sz="600"/>
        </a:p>
      </dgm:t>
    </dgm:pt>
    <dgm:pt modelId="{786A52F1-D0BC-4760-95A2-605C11CF74E1}" type="sibTrans" cxnId="{D13D1C37-0B37-45E5-8B06-3D379324EAE5}">
      <dgm:prSet/>
      <dgm:spPr/>
      <dgm:t>
        <a:bodyPr/>
        <a:lstStyle/>
        <a:p>
          <a:endParaRPr lang="en-US" sz="2400"/>
        </a:p>
      </dgm:t>
    </dgm:pt>
    <dgm:pt modelId="{E6E09E1B-CBC9-4DC3-80AF-87FDBFF41085}">
      <dgm:prSet phldrT="[Text]" custT="1"/>
      <dgm:spPr/>
      <dgm:t>
        <a:bodyPr/>
        <a:lstStyle/>
        <a:p>
          <a:r>
            <a:rPr lang="en-US" sz="1200"/>
            <a:t>Health</a:t>
          </a:r>
        </a:p>
      </dgm:t>
    </dgm:pt>
    <dgm:pt modelId="{9C768D4D-12A8-4CC4-9D11-8C5397F7EAB1}" type="parTrans" cxnId="{C00F75E9-E738-4896-8B7F-F4F0DDF96E07}">
      <dgm:prSet custT="1"/>
      <dgm:spPr/>
      <dgm:t>
        <a:bodyPr/>
        <a:lstStyle/>
        <a:p>
          <a:endParaRPr lang="en-US" sz="600"/>
        </a:p>
      </dgm:t>
    </dgm:pt>
    <dgm:pt modelId="{C2C95ACF-0255-4E16-B8D4-647E16B87B48}" type="sibTrans" cxnId="{C00F75E9-E738-4896-8B7F-F4F0DDF96E07}">
      <dgm:prSet/>
      <dgm:spPr/>
      <dgm:t>
        <a:bodyPr/>
        <a:lstStyle/>
        <a:p>
          <a:endParaRPr lang="en-US" sz="2400"/>
        </a:p>
      </dgm:t>
    </dgm:pt>
    <dgm:pt modelId="{E016433E-4F8A-4328-B52C-71B8FFAC1B13}">
      <dgm:prSet phldrT="[Text]" custT="1"/>
      <dgm:spPr/>
      <dgm:t>
        <a:bodyPr/>
        <a:lstStyle/>
        <a:p>
          <a:pPr algn="l"/>
          <a:r>
            <a:rPr lang="en-US" sz="1200"/>
            <a:t>Medsos</a:t>
          </a:r>
        </a:p>
      </dgm:t>
    </dgm:pt>
    <dgm:pt modelId="{C1FA2941-9966-4504-9EDC-DD40B671489C}" type="parTrans" cxnId="{A9594B59-F592-4066-91B5-895C9CE83AD4}">
      <dgm:prSet custT="1"/>
      <dgm:spPr/>
      <dgm:t>
        <a:bodyPr/>
        <a:lstStyle/>
        <a:p>
          <a:endParaRPr lang="en-US" sz="600"/>
        </a:p>
      </dgm:t>
    </dgm:pt>
    <dgm:pt modelId="{A854467D-1733-46A4-9EBC-3956E3A62B9B}" type="sibTrans" cxnId="{A9594B59-F592-4066-91B5-895C9CE83AD4}">
      <dgm:prSet/>
      <dgm:spPr/>
      <dgm:t>
        <a:bodyPr/>
        <a:lstStyle/>
        <a:p>
          <a:endParaRPr lang="en-US" sz="2400"/>
        </a:p>
      </dgm:t>
    </dgm:pt>
    <dgm:pt modelId="{7AD91422-3C9D-4768-8D6A-27FAE9D7377C}">
      <dgm:prSet phldrT="[Text]" custT="1"/>
      <dgm:spPr/>
      <dgm:t>
        <a:bodyPr/>
        <a:lstStyle/>
        <a:p>
          <a:pPr algn="l"/>
          <a:r>
            <a:rPr lang="en-US" sz="1200"/>
            <a:t>Video</a:t>
          </a:r>
        </a:p>
      </dgm:t>
    </dgm:pt>
    <dgm:pt modelId="{436C096F-3C1C-4528-96FD-05128D6BB617}" type="parTrans" cxnId="{1D17218C-23FC-479B-ACD3-BE14B9AA5412}">
      <dgm:prSet custT="1"/>
      <dgm:spPr/>
      <dgm:t>
        <a:bodyPr/>
        <a:lstStyle/>
        <a:p>
          <a:endParaRPr lang="en-US" sz="600"/>
        </a:p>
      </dgm:t>
    </dgm:pt>
    <dgm:pt modelId="{F3903A0D-BB02-47D0-A0D8-93000AFC50F7}" type="sibTrans" cxnId="{1D17218C-23FC-479B-ACD3-BE14B9AA5412}">
      <dgm:prSet/>
      <dgm:spPr/>
      <dgm:t>
        <a:bodyPr/>
        <a:lstStyle/>
        <a:p>
          <a:endParaRPr lang="en-US" sz="2400"/>
        </a:p>
      </dgm:t>
    </dgm:pt>
    <dgm:pt modelId="{72053CB4-C09B-40BE-A581-C8FA12431F26}">
      <dgm:prSet phldrT="[Text]" custT="1"/>
      <dgm:spPr/>
      <dgm:t>
        <a:bodyPr/>
        <a:lstStyle/>
        <a:p>
          <a:pPr algn="l"/>
          <a:r>
            <a:rPr lang="en-US" sz="1200"/>
            <a:t>Suara</a:t>
          </a:r>
        </a:p>
      </dgm:t>
    </dgm:pt>
    <dgm:pt modelId="{2468F6B2-0339-4C58-96B1-F81FF111BEDC}" type="parTrans" cxnId="{10125DCD-4EAF-45EB-A851-FB358C3E9666}">
      <dgm:prSet custT="1"/>
      <dgm:spPr/>
      <dgm:t>
        <a:bodyPr/>
        <a:lstStyle/>
        <a:p>
          <a:endParaRPr lang="en-US" sz="600"/>
        </a:p>
      </dgm:t>
    </dgm:pt>
    <dgm:pt modelId="{CA3A62AA-5501-4ABA-B9E8-FFAE91A8204A}" type="sibTrans" cxnId="{10125DCD-4EAF-45EB-A851-FB358C3E9666}">
      <dgm:prSet/>
      <dgm:spPr/>
      <dgm:t>
        <a:bodyPr/>
        <a:lstStyle/>
        <a:p>
          <a:endParaRPr lang="en-US" sz="2400"/>
        </a:p>
      </dgm:t>
    </dgm:pt>
    <dgm:pt modelId="{0A75FBA5-B458-4D33-8AB5-A6D03A82EB57}">
      <dgm:prSet phldrT="[Text]" custT="1"/>
      <dgm:spPr/>
      <dgm:t>
        <a:bodyPr/>
        <a:lstStyle/>
        <a:p>
          <a:r>
            <a:rPr lang="en-US" sz="1200"/>
            <a:t>Sistem</a:t>
          </a:r>
        </a:p>
      </dgm:t>
    </dgm:pt>
    <dgm:pt modelId="{1DE3C5AC-7EAE-44D9-98A6-5192B437AA25}" type="parTrans" cxnId="{0B88E2C6-6F45-4183-903C-B584AAFF0149}">
      <dgm:prSet custT="1"/>
      <dgm:spPr/>
      <dgm:t>
        <a:bodyPr/>
        <a:lstStyle/>
        <a:p>
          <a:endParaRPr lang="en-US" sz="600"/>
        </a:p>
      </dgm:t>
    </dgm:pt>
    <dgm:pt modelId="{DCD561D1-DA82-4AC8-AB68-C2825BB80377}" type="sibTrans" cxnId="{0B88E2C6-6F45-4183-903C-B584AAFF0149}">
      <dgm:prSet/>
      <dgm:spPr/>
      <dgm:t>
        <a:bodyPr/>
        <a:lstStyle/>
        <a:p>
          <a:endParaRPr lang="en-US" sz="2400"/>
        </a:p>
      </dgm:t>
    </dgm:pt>
    <dgm:pt modelId="{15768AC4-A1D7-4286-AD80-8B0F59C19F0B}">
      <dgm:prSet phldrT="[Text]" custT="1"/>
      <dgm:spPr/>
      <dgm:t>
        <a:bodyPr/>
        <a:lstStyle/>
        <a:p>
          <a:r>
            <a:rPr lang="en-US" sz="1200"/>
            <a:t>Padat</a:t>
          </a:r>
        </a:p>
      </dgm:t>
    </dgm:pt>
    <dgm:pt modelId="{31B51A44-7E4E-46EB-8E22-8578ADF77420}" type="parTrans" cxnId="{F065C926-9D58-413E-AE6A-0ABDE6DD36B6}">
      <dgm:prSet/>
      <dgm:spPr/>
      <dgm:t>
        <a:bodyPr/>
        <a:lstStyle/>
        <a:p>
          <a:endParaRPr lang="en-US" sz="2400"/>
        </a:p>
      </dgm:t>
    </dgm:pt>
    <dgm:pt modelId="{FF4A557B-2528-4904-924B-A1C3FFBF531B}" type="sibTrans" cxnId="{F065C926-9D58-413E-AE6A-0ABDE6DD36B6}">
      <dgm:prSet/>
      <dgm:spPr/>
      <dgm:t>
        <a:bodyPr/>
        <a:lstStyle/>
        <a:p>
          <a:endParaRPr lang="en-US" sz="2400"/>
        </a:p>
      </dgm:t>
    </dgm:pt>
    <dgm:pt modelId="{B03E481E-4784-4714-B117-DACE915D1F77}">
      <dgm:prSet phldrT="[Text]" custT="1"/>
      <dgm:spPr/>
      <dgm:t>
        <a:bodyPr/>
        <a:lstStyle/>
        <a:p>
          <a:r>
            <a:rPr lang="en-US" sz="1200"/>
            <a:t>Cair</a:t>
          </a:r>
        </a:p>
      </dgm:t>
    </dgm:pt>
    <dgm:pt modelId="{A1957386-9454-4A7C-AE93-1AED834DFBD8}" type="parTrans" cxnId="{1376DFF2-6230-47B5-A7CD-8950D5FAFAC4}">
      <dgm:prSet/>
      <dgm:spPr/>
      <dgm:t>
        <a:bodyPr/>
        <a:lstStyle/>
        <a:p>
          <a:endParaRPr lang="en-US" sz="2400"/>
        </a:p>
      </dgm:t>
    </dgm:pt>
    <dgm:pt modelId="{A5EE3CC3-6ADF-4BA6-A859-F39A50C508FC}" type="sibTrans" cxnId="{1376DFF2-6230-47B5-A7CD-8950D5FAFAC4}">
      <dgm:prSet/>
      <dgm:spPr/>
      <dgm:t>
        <a:bodyPr/>
        <a:lstStyle/>
        <a:p>
          <a:endParaRPr lang="en-US" sz="2400"/>
        </a:p>
      </dgm:t>
    </dgm:pt>
    <dgm:pt modelId="{FB58AD99-EAC8-4F3B-AA44-237966BB7536}">
      <dgm:prSet phldrT="[Text]" custT="1"/>
      <dgm:spPr/>
      <dgm:t>
        <a:bodyPr/>
        <a:lstStyle/>
        <a:p>
          <a:r>
            <a:rPr lang="en-US" sz="1200"/>
            <a:t>HBM</a:t>
          </a:r>
        </a:p>
      </dgm:t>
    </dgm:pt>
    <dgm:pt modelId="{ECEC2843-1DBE-405C-8923-740DDC8F9008}" type="parTrans" cxnId="{08D53DA9-F86F-464E-8DE9-651B11E8C05D}">
      <dgm:prSet custT="1"/>
      <dgm:spPr/>
      <dgm:t>
        <a:bodyPr/>
        <a:lstStyle/>
        <a:p>
          <a:endParaRPr lang="en-US" sz="600"/>
        </a:p>
      </dgm:t>
    </dgm:pt>
    <dgm:pt modelId="{2705EC28-2D16-40C3-970C-78438F5AD4AC}" type="sibTrans" cxnId="{08D53DA9-F86F-464E-8DE9-651B11E8C05D}">
      <dgm:prSet/>
      <dgm:spPr/>
      <dgm:t>
        <a:bodyPr/>
        <a:lstStyle/>
        <a:p>
          <a:endParaRPr lang="en-US" sz="2400"/>
        </a:p>
      </dgm:t>
    </dgm:pt>
    <dgm:pt modelId="{7D4B69B3-76F5-4DCF-AA11-620F2E5C35D9}">
      <dgm:prSet phldrT="[Text]" custT="1"/>
      <dgm:spPr/>
      <dgm:t>
        <a:bodyPr/>
        <a:lstStyle/>
        <a:p>
          <a:r>
            <a:rPr lang="en-US" sz="1200"/>
            <a:t>COMB</a:t>
          </a:r>
        </a:p>
      </dgm:t>
    </dgm:pt>
    <dgm:pt modelId="{E7A6B211-DF4D-41DF-9652-DEBE00A83AC5}" type="parTrans" cxnId="{262F4FDB-399E-44F8-95CE-AE96722436BF}">
      <dgm:prSet custT="1"/>
      <dgm:spPr/>
      <dgm:t>
        <a:bodyPr/>
        <a:lstStyle/>
        <a:p>
          <a:endParaRPr lang="en-US" sz="600"/>
        </a:p>
      </dgm:t>
    </dgm:pt>
    <dgm:pt modelId="{35F64222-2A66-4663-A25B-31BBE84FE675}" type="sibTrans" cxnId="{262F4FDB-399E-44F8-95CE-AE96722436BF}">
      <dgm:prSet/>
      <dgm:spPr/>
      <dgm:t>
        <a:bodyPr/>
        <a:lstStyle/>
        <a:p>
          <a:endParaRPr lang="en-US" sz="2400"/>
        </a:p>
      </dgm:t>
    </dgm:pt>
    <dgm:pt modelId="{C87D5FEB-2EEC-439A-9603-358818F09EC7}">
      <dgm:prSet phldrT="[Text]" custT="1"/>
      <dgm:spPr/>
      <dgm:t>
        <a:bodyPr/>
        <a:lstStyle/>
        <a:p>
          <a:r>
            <a:rPr lang="en-US" sz="1200"/>
            <a:t>MH</a:t>
          </a:r>
        </a:p>
      </dgm:t>
    </dgm:pt>
    <dgm:pt modelId="{95637544-A37E-4F6F-A54E-9E0F56A51A77}" type="parTrans" cxnId="{44B8DC84-C7B7-4EE3-BC75-7C9BDD38A8F5}">
      <dgm:prSet custT="1"/>
      <dgm:spPr/>
      <dgm:t>
        <a:bodyPr/>
        <a:lstStyle/>
        <a:p>
          <a:endParaRPr lang="en-US" sz="600"/>
        </a:p>
      </dgm:t>
    </dgm:pt>
    <dgm:pt modelId="{4CC15FA7-9FDE-4ABA-BE1E-D8C7F9753B1B}" type="sibTrans" cxnId="{44B8DC84-C7B7-4EE3-BC75-7C9BDD38A8F5}">
      <dgm:prSet/>
      <dgm:spPr/>
      <dgm:t>
        <a:bodyPr/>
        <a:lstStyle/>
        <a:p>
          <a:endParaRPr lang="en-US" sz="2400"/>
        </a:p>
      </dgm:t>
    </dgm:pt>
    <dgm:pt modelId="{7F7E3F81-68E9-4234-B18F-7FBC835EA8E6}">
      <dgm:prSet phldrT="[Text]" custT="1"/>
      <dgm:spPr/>
      <dgm:t>
        <a:bodyPr/>
        <a:lstStyle/>
        <a:p>
          <a:r>
            <a:rPr lang="en-US" sz="1200"/>
            <a:t>Pulvis dan pulveres</a:t>
          </a:r>
        </a:p>
      </dgm:t>
    </dgm:pt>
    <dgm:pt modelId="{63CB1D49-AD45-41A5-8365-2AC59977F06C}" type="parTrans" cxnId="{E0B0D297-A77E-41B9-BB01-FA1729823EC0}">
      <dgm:prSet custT="1"/>
      <dgm:spPr/>
      <dgm:t>
        <a:bodyPr/>
        <a:lstStyle/>
        <a:p>
          <a:endParaRPr lang="en-US" sz="600"/>
        </a:p>
      </dgm:t>
    </dgm:pt>
    <dgm:pt modelId="{E90F513A-48C4-455E-806B-D454416C583A}" type="sibTrans" cxnId="{E0B0D297-A77E-41B9-BB01-FA1729823EC0}">
      <dgm:prSet/>
      <dgm:spPr/>
      <dgm:t>
        <a:bodyPr/>
        <a:lstStyle/>
        <a:p>
          <a:endParaRPr lang="en-US" sz="2400"/>
        </a:p>
      </dgm:t>
    </dgm:pt>
    <dgm:pt modelId="{3BF5763D-D102-49AA-9E79-909DD9FF048F}">
      <dgm:prSet phldrT="[Text]" custT="1"/>
      <dgm:spPr/>
      <dgm:t>
        <a:bodyPr/>
        <a:lstStyle/>
        <a:p>
          <a:r>
            <a:rPr lang="en-US" sz="1200"/>
            <a:t>Kapsul</a:t>
          </a:r>
        </a:p>
      </dgm:t>
    </dgm:pt>
    <dgm:pt modelId="{87E8D665-4DA1-4CAE-9DD5-12D707470445}" type="parTrans" cxnId="{7E0E5752-C43C-439A-8D28-CCE462D39D53}">
      <dgm:prSet custT="1"/>
      <dgm:spPr/>
      <dgm:t>
        <a:bodyPr/>
        <a:lstStyle/>
        <a:p>
          <a:endParaRPr lang="en-US" sz="600"/>
        </a:p>
      </dgm:t>
    </dgm:pt>
    <dgm:pt modelId="{54946748-9D1E-4FCF-B254-D194425D7415}" type="sibTrans" cxnId="{7E0E5752-C43C-439A-8D28-CCE462D39D53}">
      <dgm:prSet/>
      <dgm:spPr/>
      <dgm:t>
        <a:bodyPr/>
        <a:lstStyle/>
        <a:p>
          <a:endParaRPr lang="en-US" sz="2400"/>
        </a:p>
      </dgm:t>
    </dgm:pt>
    <dgm:pt modelId="{949C39E9-453B-4CFE-967B-A72BB0AB2688}">
      <dgm:prSet phldrT="[Text]" custT="1"/>
      <dgm:spPr/>
      <dgm:t>
        <a:bodyPr/>
        <a:lstStyle/>
        <a:p>
          <a:r>
            <a:rPr lang="en-US" sz="1200"/>
            <a:t>Pil, granula, boli, dan trochici</a:t>
          </a:r>
        </a:p>
      </dgm:t>
    </dgm:pt>
    <dgm:pt modelId="{886F30DD-D3D2-4306-876A-0202B183574B}" type="parTrans" cxnId="{CDDF3195-DB6B-4C2A-8C39-C0F08D88C398}">
      <dgm:prSet custT="1"/>
      <dgm:spPr/>
      <dgm:t>
        <a:bodyPr/>
        <a:lstStyle/>
        <a:p>
          <a:endParaRPr lang="en-US" sz="600"/>
        </a:p>
      </dgm:t>
    </dgm:pt>
    <dgm:pt modelId="{DBCE5697-B053-4599-839B-89E629E4E7E2}" type="sibTrans" cxnId="{CDDF3195-DB6B-4C2A-8C39-C0F08D88C398}">
      <dgm:prSet/>
      <dgm:spPr/>
      <dgm:t>
        <a:bodyPr/>
        <a:lstStyle/>
        <a:p>
          <a:endParaRPr lang="en-US" sz="2400"/>
        </a:p>
      </dgm:t>
    </dgm:pt>
    <dgm:pt modelId="{F8E3FB1D-F63C-4A1F-AD9E-C6570613D434}">
      <dgm:prSet phldrT="[Text]" custT="1"/>
      <dgm:spPr/>
      <dgm:t>
        <a:bodyPr/>
        <a:lstStyle/>
        <a:p>
          <a:r>
            <a:rPr lang="en-US" sz="1200"/>
            <a:t>Tablet</a:t>
          </a:r>
        </a:p>
      </dgm:t>
    </dgm:pt>
    <dgm:pt modelId="{60D82C58-9F07-40DD-BA19-1F5921767D8D}" type="parTrans" cxnId="{AABDCB1A-3EF8-4200-818B-8E2C7D23FBC5}">
      <dgm:prSet custT="1"/>
      <dgm:spPr/>
      <dgm:t>
        <a:bodyPr/>
        <a:lstStyle/>
        <a:p>
          <a:endParaRPr lang="en-US" sz="600"/>
        </a:p>
      </dgm:t>
    </dgm:pt>
    <dgm:pt modelId="{54EE6385-5959-4438-A93D-116A20C19758}" type="sibTrans" cxnId="{AABDCB1A-3EF8-4200-818B-8E2C7D23FBC5}">
      <dgm:prSet/>
      <dgm:spPr/>
      <dgm:t>
        <a:bodyPr/>
        <a:lstStyle/>
        <a:p>
          <a:endParaRPr lang="en-US" sz="2400"/>
        </a:p>
      </dgm:t>
    </dgm:pt>
    <dgm:pt modelId="{F33ADF08-BE4F-4EF2-AB8A-63DA8DF49E14}">
      <dgm:prSet phldrT="[Text]" custT="1"/>
      <dgm:spPr/>
      <dgm:t>
        <a:bodyPr/>
        <a:lstStyle/>
        <a:p>
          <a:r>
            <a:rPr lang="en-US" sz="1200"/>
            <a:t>Solutio</a:t>
          </a:r>
        </a:p>
      </dgm:t>
    </dgm:pt>
    <dgm:pt modelId="{E1A98C56-8A3E-4127-A492-4CC8FCE3ECF2}" type="parTrans" cxnId="{9BFA1123-519D-4C87-8FB7-1A490697F249}">
      <dgm:prSet custT="1"/>
      <dgm:spPr/>
      <dgm:t>
        <a:bodyPr/>
        <a:lstStyle/>
        <a:p>
          <a:endParaRPr lang="en-US" sz="600"/>
        </a:p>
      </dgm:t>
    </dgm:pt>
    <dgm:pt modelId="{2E426D47-CF14-4317-AC1F-2687A2BFF70F}" type="sibTrans" cxnId="{9BFA1123-519D-4C87-8FB7-1A490697F249}">
      <dgm:prSet/>
      <dgm:spPr/>
      <dgm:t>
        <a:bodyPr/>
        <a:lstStyle/>
        <a:p>
          <a:endParaRPr lang="en-US" sz="2400"/>
        </a:p>
      </dgm:t>
    </dgm:pt>
    <dgm:pt modelId="{E8889938-A3AB-42A4-97A3-0CB9A53EB46C}">
      <dgm:prSet phldrT="[Text]" custT="1"/>
      <dgm:spPr/>
      <dgm:t>
        <a:bodyPr/>
        <a:lstStyle/>
        <a:p>
          <a:r>
            <a:rPr lang="en-US" sz="1200"/>
            <a:t>Suspensi dan emulsi</a:t>
          </a:r>
        </a:p>
      </dgm:t>
    </dgm:pt>
    <dgm:pt modelId="{B804C0C6-C8EF-4DB4-BC1B-73943C8EFF76}" type="parTrans" cxnId="{DD918CA3-6805-4EF1-8431-420804181277}">
      <dgm:prSet custT="1"/>
      <dgm:spPr/>
      <dgm:t>
        <a:bodyPr/>
        <a:lstStyle/>
        <a:p>
          <a:endParaRPr lang="en-US" sz="600"/>
        </a:p>
      </dgm:t>
    </dgm:pt>
    <dgm:pt modelId="{1EC39A00-38AD-4108-A280-D1C79DB71B1D}" type="sibTrans" cxnId="{DD918CA3-6805-4EF1-8431-420804181277}">
      <dgm:prSet/>
      <dgm:spPr/>
      <dgm:t>
        <a:bodyPr/>
        <a:lstStyle/>
        <a:p>
          <a:endParaRPr lang="en-US" sz="2400"/>
        </a:p>
      </dgm:t>
    </dgm:pt>
    <dgm:pt modelId="{5F668EC6-6ED1-4F3F-8A88-3225C8CECAF2}" type="pres">
      <dgm:prSet presAssocID="{FE5B873D-1875-4E93-A19B-688C493C57C0}" presName="diagram" presStyleCnt="0">
        <dgm:presLayoutVars>
          <dgm:chPref val="1"/>
          <dgm:dir/>
          <dgm:animOne val="branch"/>
          <dgm:animLvl val="lvl"/>
          <dgm:resizeHandles val="exact"/>
        </dgm:presLayoutVars>
      </dgm:prSet>
      <dgm:spPr/>
    </dgm:pt>
    <dgm:pt modelId="{5AFC6F7E-6700-4BDC-9310-5F5954F25F34}" type="pres">
      <dgm:prSet presAssocID="{CEBB3A47-1BDD-49CB-AF7A-85EE5CA6319A}" presName="root1" presStyleCnt="0"/>
      <dgm:spPr/>
    </dgm:pt>
    <dgm:pt modelId="{E35988A8-CBCA-4E2F-8CFD-E11B4EEA06CF}" type="pres">
      <dgm:prSet presAssocID="{CEBB3A47-1BDD-49CB-AF7A-85EE5CA6319A}" presName="LevelOneTextNode" presStyleLbl="node0" presStyleIdx="0" presStyleCnt="3" custScaleX="308272" custLinFactX="-81570" custLinFactY="-100000" custLinFactNeighborX="-100000" custLinFactNeighborY="-192530">
        <dgm:presLayoutVars>
          <dgm:chPref val="3"/>
        </dgm:presLayoutVars>
      </dgm:prSet>
      <dgm:spPr/>
    </dgm:pt>
    <dgm:pt modelId="{E3C119AD-DEA6-47B9-A1AD-EC60F01D3645}" type="pres">
      <dgm:prSet presAssocID="{CEBB3A47-1BDD-49CB-AF7A-85EE5CA6319A}" presName="level2hierChild" presStyleCnt="0"/>
      <dgm:spPr/>
    </dgm:pt>
    <dgm:pt modelId="{BD21D694-5337-45E1-B5A8-7CA8556EB263}" type="pres">
      <dgm:prSet presAssocID="{D400567E-D2E6-480F-8A1C-135E24A59C21}" presName="conn2-1" presStyleLbl="parChTrans1D2" presStyleIdx="0" presStyleCnt="9"/>
      <dgm:spPr/>
    </dgm:pt>
    <dgm:pt modelId="{30618DE8-AE6A-45FF-AD4E-D761F5CEE390}" type="pres">
      <dgm:prSet presAssocID="{D400567E-D2E6-480F-8A1C-135E24A59C21}" presName="connTx" presStyleLbl="parChTrans1D2" presStyleIdx="0" presStyleCnt="9"/>
      <dgm:spPr/>
    </dgm:pt>
    <dgm:pt modelId="{41EF605B-C9F4-4906-A63E-FD143B62DC38}" type="pres">
      <dgm:prSet presAssocID="{7312920E-D651-49B7-9C0B-FD3C38E81A94}" presName="root2" presStyleCnt="0"/>
      <dgm:spPr/>
    </dgm:pt>
    <dgm:pt modelId="{466FFA9F-1288-41BC-B09F-D118A790EDE0}" type="pres">
      <dgm:prSet presAssocID="{7312920E-D651-49B7-9C0B-FD3C38E81A94}" presName="LevelTwoTextNode" presStyleLbl="node2" presStyleIdx="0" presStyleCnt="9" custScaleX="160413" custScaleY="125384" custLinFactNeighborX="-19220" custLinFactNeighborY="27637">
        <dgm:presLayoutVars>
          <dgm:chPref val="3"/>
        </dgm:presLayoutVars>
      </dgm:prSet>
      <dgm:spPr/>
    </dgm:pt>
    <dgm:pt modelId="{0153091B-71D7-4B41-ABD8-BDC5EB43F250}" type="pres">
      <dgm:prSet presAssocID="{7312920E-D651-49B7-9C0B-FD3C38E81A94}" presName="level3hierChild" presStyleCnt="0"/>
      <dgm:spPr/>
    </dgm:pt>
    <dgm:pt modelId="{AEB32C70-10CA-4F8B-AB10-832862E80FF7}" type="pres">
      <dgm:prSet presAssocID="{67D42B94-ABB4-4976-841C-81C560C1F378}" presName="conn2-1" presStyleLbl="parChTrans1D2" presStyleIdx="1" presStyleCnt="9"/>
      <dgm:spPr/>
    </dgm:pt>
    <dgm:pt modelId="{50778AC9-01E6-4E43-80D2-44F5C0449A3C}" type="pres">
      <dgm:prSet presAssocID="{67D42B94-ABB4-4976-841C-81C560C1F378}" presName="connTx" presStyleLbl="parChTrans1D2" presStyleIdx="1" presStyleCnt="9"/>
      <dgm:spPr/>
    </dgm:pt>
    <dgm:pt modelId="{05115D38-7F6D-48E5-80D4-5B6AA8429F77}" type="pres">
      <dgm:prSet presAssocID="{F62C1255-8289-42C2-8B1C-CD1535FAF81D}" presName="root2" presStyleCnt="0"/>
      <dgm:spPr/>
    </dgm:pt>
    <dgm:pt modelId="{0FA77DD5-F233-46A4-87D7-5D25F5A97D28}" type="pres">
      <dgm:prSet presAssocID="{F62C1255-8289-42C2-8B1C-CD1535FAF81D}" presName="LevelTwoTextNode" presStyleLbl="node2" presStyleIdx="1" presStyleCnt="9" custLinFactNeighborX="87003" custLinFactNeighborY="-75654">
        <dgm:presLayoutVars>
          <dgm:chPref val="3"/>
        </dgm:presLayoutVars>
      </dgm:prSet>
      <dgm:spPr/>
    </dgm:pt>
    <dgm:pt modelId="{4AAECB93-66BA-4D6D-8CFE-414C76BFEED9}" type="pres">
      <dgm:prSet presAssocID="{F62C1255-8289-42C2-8B1C-CD1535FAF81D}" presName="level3hierChild" presStyleCnt="0"/>
      <dgm:spPr/>
    </dgm:pt>
    <dgm:pt modelId="{74D83E94-3416-4CA5-AE35-8929A722D1FC}" type="pres">
      <dgm:prSet presAssocID="{C7DF1760-EE55-4F14-96A4-F199C69C4633}" presName="conn2-1" presStyleLbl="parChTrans1D3" presStyleIdx="0" presStyleCnt="6"/>
      <dgm:spPr/>
    </dgm:pt>
    <dgm:pt modelId="{787CB6AE-40B4-46F3-80E8-21B6F20097B7}" type="pres">
      <dgm:prSet presAssocID="{C7DF1760-EE55-4F14-96A4-F199C69C4633}" presName="connTx" presStyleLbl="parChTrans1D3" presStyleIdx="0" presStyleCnt="6"/>
      <dgm:spPr/>
    </dgm:pt>
    <dgm:pt modelId="{3C837A12-D514-4DEC-A8F7-EAB848FF69E6}" type="pres">
      <dgm:prSet presAssocID="{7C508C84-6192-4509-BB0B-F29378F9CB33}" presName="root2" presStyleCnt="0"/>
      <dgm:spPr/>
    </dgm:pt>
    <dgm:pt modelId="{4EFAC9CB-9156-4152-B7B4-47D15AFAA22B}" type="pres">
      <dgm:prSet presAssocID="{7C508C84-6192-4509-BB0B-F29378F9CB33}" presName="LevelTwoTextNode" presStyleLbl="node3" presStyleIdx="0" presStyleCnt="6" custScaleX="103470" custScaleY="114056" custLinFactX="56352" custLinFactNeighborX="100000" custLinFactNeighborY="-1418">
        <dgm:presLayoutVars>
          <dgm:chPref val="3"/>
        </dgm:presLayoutVars>
      </dgm:prSet>
      <dgm:spPr/>
    </dgm:pt>
    <dgm:pt modelId="{A54ABD0C-BD96-4D5C-A365-9E1E03AE49F6}" type="pres">
      <dgm:prSet presAssocID="{7C508C84-6192-4509-BB0B-F29378F9CB33}" presName="level3hierChild" presStyleCnt="0"/>
      <dgm:spPr/>
    </dgm:pt>
    <dgm:pt modelId="{FBE28561-BA86-43CF-AC42-574B30CACE87}" type="pres">
      <dgm:prSet presAssocID="{C1FA2941-9966-4504-9EDC-DD40B671489C}" presName="conn2-1" presStyleLbl="parChTrans1D3" presStyleIdx="1" presStyleCnt="6"/>
      <dgm:spPr/>
    </dgm:pt>
    <dgm:pt modelId="{867F65B0-D4C8-460C-AB88-C719F4AE63E4}" type="pres">
      <dgm:prSet presAssocID="{C1FA2941-9966-4504-9EDC-DD40B671489C}" presName="connTx" presStyleLbl="parChTrans1D3" presStyleIdx="1" presStyleCnt="6"/>
      <dgm:spPr/>
    </dgm:pt>
    <dgm:pt modelId="{6E5F9791-82C0-42C9-AB10-ECFB5D48378B}" type="pres">
      <dgm:prSet presAssocID="{E016433E-4F8A-4328-B52C-71B8FFAC1B13}" presName="root2" presStyleCnt="0"/>
      <dgm:spPr/>
    </dgm:pt>
    <dgm:pt modelId="{09499AB4-D366-4CBA-A7B7-3CDD8D70BC0A}" type="pres">
      <dgm:prSet presAssocID="{E016433E-4F8A-4328-B52C-71B8FFAC1B13}" presName="LevelTwoTextNode" presStyleLbl="node3" presStyleIdx="1" presStyleCnt="6" custScaleX="143066" custLinFactX="56352" custLinFactNeighborX="100000" custLinFactNeighborY="-1418">
        <dgm:presLayoutVars>
          <dgm:chPref val="3"/>
        </dgm:presLayoutVars>
      </dgm:prSet>
      <dgm:spPr/>
    </dgm:pt>
    <dgm:pt modelId="{91923F30-A410-475A-9260-E160F83D8D2A}" type="pres">
      <dgm:prSet presAssocID="{E016433E-4F8A-4328-B52C-71B8FFAC1B13}" presName="level3hierChild" presStyleCnt="0"/>
      <dgm:spPr/>
    </dgm:pt>
    <dgm:pt modelId="{91EDBC3F-3A37-4080-BE58-A161F2BB8F81}" type="pres">
      <dgm:prSet presAssocID="{436C096F-3C1C-4528-96FD-05128D6BB617}" presName="conn2-1" presStyleLbl="parChTrans1D3" presStyleIdx="2" presStyleCnt="6"/>
      <dgm:spPr/>
    </dgm:pt>
    <dgm:pt modelId="{37D367F1-2AD6-430C-B449-F01F1477A7C9}" type="pres">
      <dgm:prSet presAssocID="{436C096F-3C1C-4528-96FD-05128D6BB617}" presName="connTx" presStyleLbl="parChTrans1D3" presStyleIdx="2" presStyleCnt="6"/>
      <dgm:spPr/>
    </dgm:pt>
    <dgm:pt modelId="{A855253C-DC43-4E7E-8ADE-8F8E14BE1700}" type="pres">
      <dgm:prSet presAssocID="{7AD91422-3C9D-4768-8D6A-27FAE9D7377C}" presName="root2" presStyleCnt="0"/>
      <dgm:spPr/>
    </dgm:pt>
    <dgm:pt modelId="{6695F479-8A51-43B0-9F3C-A388A6616E09}" type="pres">
      <dgm:prSet presAssocID="{7AD91422-3C9D-4768-8D6A-27FAE9D7377C}" presName="LevelTwoTextNode" presStyleLbl="node3" presStyleIdx="2" presStyleCnt="6" custScaleX="297639" custLinFactX="56352" custLinFactNeighborX="100000" custLinFactNeighborY="-1418">
        <dgm:presLayoutVars>
          <dgm:chPref val="3"/>
        </dgm:presLayoutVars>
      </dgm:prSet>
      <dgm:spPr/>
    </dgm:pt>
    <dgm:pt modelId="{2581CC26-3E7A-4415-B15B-E3A7EF6C30F4}" type="pres">
      <dgm:prSet presAssocID="{7AD91422-3C9D-4768-8D6A-27FAE9D7377C}" presName="level3hierChild" presStyleCnt="0"/>
      <dgm:spPr/>
    </dgm:pt>
    <dgm:pt modelId="{76C9AEF4-3EA3-4910-9C04-B5773D990C5F}" type="pres">
      <dgm:prSet presAssocID="{2468F6B2-0339-4C58-96B1-F81FF111BEDC}" presName="conn2-1" presStyleLbl="parChTrans1D3" presStyleIdx="3" presStyleCnt="6"/>
      <dgm:spPr/>
    </dgm:pt>
    <dgm:pt modelId="{86A8BEB4-0B8E-4AB5-B0CE-435D4920361D}" type="pres">
      <dgm:prSet presAssocID="{2468F6B2-0339-4C58-96B1-F81FF111BEDC}" presName="connTx" presStyleLbl="parChTrans1D3" presStyleIdx="3" presStyleCnt="6"/>
      <dgm:spPr/>
    </dgm:pt>
    <dgm:pt modelId="{B55BA605-3DC6-499A-8FF6-16F06328182C}" type="pres">
      <dgm:prSet presAssocID="{72053CB4-C09B-40BE-A581-C8FA12431F26}" presName="root2" presStyleCnt="0"/>
      <dgm:spPr/>
    </dgm:pt>
    <dgm:pt modelId="{B3DD06DE-470B-40B9-BF31-396F8E5A1805}" type="pres">
      <dgm:prSet presAssocID="{72053CB4-C09B-40BE-A581-C8FA12431F26}" presName="LevelTwoTextNode" presStyleLbl="node3" presStyleIdx="3" presStyleCnt="6" custScaleX="156895" custLinFactX="56352" custLinFactNeighborX="100000" custLinFactNeighborY="-1418">
        <dgm:presLayoutVars>
          <dgm:chPref val="3"/>
        </dgm:presLayoutVars>
      </dgm:prSet>
      <dgm:spPr/>
    </dgm:pt>
    <dgm:pt modelId="{BA3D5E2F-A21E-4C39-BD33-A283847A507A}" type="pres">
      <dgm:prSet presAssocID="{72053CB4-C09B-40BE-A581-C8FA12431F26}" presName="level3hierChild" presStyleCnt="0"/>
      <dgm:spPr/>
    </dgm:pt>
    <dgm:pt modelId="{491C9CD6-4A4C-4420-80B0-BAD1B342DB3A}" type="pres">
      <dgm:prSet presAssocID="{1DE3C5AC-7EAE-44D9-98A6-5192B437AA25}" presName="conn2-1" presStyleLbl="parChTrans1D3" presStyleIdx="4" presStyleCnt="6"/>
      <dgm:spPr/>
    </dgm:pt>
    <dgm:pt modelId="{BFD7DA7A-BED7-4E75-9E0C-10F6A31D1836}" type="pres">
      <dgm:prSet presAssocID="{1DE3C5AC-7EAE-44D9-98A6-5192B437AA25}" presName="connTx" presStyleLbl="parChTrans1D3" presStyleIdx="4" presStyleCnt="6"/>
      <dgm:spPr/>
    </dgm:pt>
    <dgm:pt modelId="{2394F64D-488F-4228-A349-5D798909738D}" type="pres">
      <dgm:prSet presAssocID="{0A75FBA5-B458-4D33-8AB5-A6D03A82EB57}" presName="root2" presStyleCnt="0"/>
      <dgm:spPr/>
    </dgm:pt>
    <dgm:pt modelId="{2F9E7D98-40F3-4DB6-AA1C-ED3300A59B17}" type="pres">
      <dgm:prSet presAssocID="{0A75FBA5-B458-4D33-8AB5-A6D03A82EB57}" presName="LevelTwoTextNode" presStyleLbl="node3" presStyleIdx="4" presStyleCnt="6" custLinFactX="56352" custLinFactNeighborX="100000" custLinFactNeighborY="-1418">
        <dgm:presLayoutVars>
          <dgm:chPref val="3"/>
        </dgm:presLayoutVars>
      </dgm:prSet>
      <dgm:spPr/>
    </dgm:pt>
    <dgm:pt modelId="{1CDC76AE-DBEA-4668-B654-862B89392F32}" type="pres">
      <dgm:prSet presAssocID="{0A75FBA5-B458-4D33-8AB5-A6D03A82EB57}" presName="level3hierChild" presStyleCnt="0"/>
      <dgm:spPr/>
    </dgm:pt>
    <dgm:pt modelId="{48669CBE-57A7-478F-8094-D9DC8D3D7357}" type="pres">
      <dgm:prSet presAssocID="{ED55237C-8D78-4FE3-89B9-1B43AC95ADD5}" presName="conn2-1" presStyleLbl="parChTrans1D2" presStyleIdx="2" presStyleCnt="9"/>
      <dgm:spPr/>
    </dgm:pt>
    <dgm:pt modelId="{8156679C-837A-4C0D-A1EC-07E3AA0F7249}" type="pres">
      <dgm:prSet presAssocID="{ED55237C-8D78-4FE3-89B9-1B43AC95ADD5}" presName="connTx" presStyleLbl="parChTrans1D2" presStyleIdx="2" presStyleCnt="9"/>
      <dgm:spPr/>
    </dgm:pt>
    <dgm:pt modelId="{A387FCA3-6BD2-4433-9841-7246AF3BC921}" type="pres">
      <dgm:prSet presAssocID="{F7BD2060-31F0-4BE2-A108-676A43571D4A}" presName="root2" presStyleCnt="0"/>
      <dgm:spPr/>
    </dgm:pt>
    <dgm:pt modelId="{79843F38-673A-4B49-906E-4D0010E04123}" type="pres">
      <dgm:prSet presAssocID="{F7BD2060-31F0-4BE2-A108-676A43571D4A}" presName="LevelTwoTextNode" presStyleLbl="node2" presStyleIdx="2" presStyleCnt="9" custScaleX="283380" custScaleY="252076" custLinFactX="-100000" custLinFactY="-100000" custLinFactNeighborX="-180136" custLinFactNeighborY="-156856">
        <dgm:presLayoutVars>
          <dgm:chPref val="3"/>
        </dgm:presLayoutVars>
      </dgm:prSet>
      <dgm:spPr/>
    </dgm:pt>
    <dgm:pt modelId="{709696B1-B3D6-46B4-A028-09DC96E4E746}" type="pres">
      <dgm:prSet presAssocID="{F7BD2060-31F0-4BE2-A108-676A43571D4A}" presName="level3hierChild" presStyleCnt="0"/>
      <dgm:spPr/>
    </dgm:pt>
    <dgm:pt modelId="{AFB64152-6DA7-4A0D-ACE5-50F1981FD7FF}" type="pres">
      <dgm:prSet presAssocID="{9C768D4D-12A8-4CC4-9D11-8C5397F7EAB1}" presName="conn2-1" presStyleLbl="parChTrans1D3" presStyleIdx="5" presStyleCnt="6"/>
      <dgm:spPr/>
    </dgm:pt>
    <dgm:pt modelId="{8F622B26-F7D9-4C84-9A3D-EE37D04858F3}" type="pres">
      <dgm:prSet presAssocID="{9C768D4D-12A8-4CC4-9D11-8C5397F7EAB1}" presName="connTx" presStyleLbl="parChTrans1D3" presStyleIdx="5" presStyleCnt="6"/>
      <dgm:spPr/>
    </dgm:pt>
    <dgm:pt modelId="{FC95EFB1-9094-495D-A427-A5747FDC3F7D}" type="pres">
      <dgm:prSet presAssocID="{E6E09E1B-CBC9-4DC3-80AF-87FDBFF41085}" presName="root2" presStyleCnt="0"/>
      <dgm:spPr/>
    </dgm:pt>
    <dgm:pt modelId="{11038AD9-52C2-48D9-B952-1A269171B34F}" type="pres">
      <dgm:prSet presAssocID="{E6E09E1B-CBC9-4DC3-80AF-87FDBFF41085}" presName="LevelTwoTextNode" presStyleLbl="node3" presStyleIdx="5" presStyleCnt="6" custLinFactX="-182336" custLinFactNeighborX="-200000" custLinFactNeighborY="-7998">
        <dgm:presLayoutVars>
          <dgm:chPref val="3"/>
        </dgm:presLayoutVars>
      </dgm:prSet>
      <dgm:spPr/>
    </dgm:pt>
    <dgm:pt modelId="{AEF08800-A4BB-40ED-995E-13BB1058C25B}" type="pres">
      <dgm:prSet presAssocID="{E6E09E1B-CBC9-4DC3-80AF-87FDBFF41085}" presName="level3hierChild" presStyleCnt="0"/>
      <dgm:spPr/>
    </dgm:pt>
    <dgm:pt modelId="{DA5BA915-60F2-4438-8EB8-4C0481C440B6}" type="pres">
      <dgm:prSet presAssocID="{ECEC2843-1DBE-405C-8923-740DDC8F9008}" presName="conn2-1" presStyleLbl="parChTrans1D4" presStyleIdx="0" presStyleCnt="3"/>
      <dgm:spPr/>
    </dgm:pt>
    <dgm:pt modelId="{88C0A0D6-1924-449D-BCEE-55DB2696CAF3}" type="pres">
      <dgm:prSet presAssocID="{ECEC2843-1DBE-405C-8923-740DDC8F9008}" presName="connTx" presStyleLbl="parChTrans1D4" presStyleIdx="0" presStyleCnt="3"/>
      <dgm:spPr/>
    </dgm:pt>
    <dgm:pt modelId="{0D9797B4-1EC4-4A5C-ACF9-C2370F2CBCCC}" type="pres">
      <dgm:prSet presAssocID="{FB58AD99-EAC8-4F3B-AA44-237966BB7536}" presName="root2" presStyleCnt="0"/>
      <dgm:spPr/>
    </dgm:pt>
    <dgm:pt modelId="{0BE442EE-7124-4623-96EF-0A03EEE43022}" type="pres">
      <dgm:prSet presAssocID="{FB58AD99-EAC8-4F3B-AA44-237966BB7536}" presName="LevelTwoTextNode" presStyleLbl="node4" presStyleIdx="0" presStyleCnt="3" custScaleX="120030" custLinFactX="-100000" custLinFactY="74305" custLinFactNeighborX="-179187" custLinFactNeighborY="100000">
        <dgm:presLayoutVars>
          <dgm:chPref val="3"/>
        </dgm:presLayoutVars>
      </dgm:prSet>
      <dgm:spPr/>
    </dgm:pt>
    <dgm:pt modelId="{47C3E3C1-0BC7-43FA-B7CB-FAF531B2C22E}" type="pres">
      <dgm:prSet presAssocID="{FB58AD99-EAC8-4F3B-AA44-237966BB7536}" presName="level3hierChild" presStyleCnt="0"/>
      <dgm:spPr/>
    </dgm:pt>
    <dgm:pt modelId="{E4D9E786-8A28-422B-9D19-500EC0B82F80}" type="pres">
      <dgm:prSet presAssocID="{E7A6B211-DF4D-41DF-9652-DEBE00A83AC5}" presName="conn2-1" presStyleLbl="parChTrans1D4" presStyleIdx="1" presStyleCnt="3"/>
      <dgm:spPr/>
    </dgm:pt>
    <dgm:pt modelId="{4BD8030A-F1A6-42A7-9329-F25B7A987888}" type="pres">
      <dgm:prSet presAssocID="{E7A6B211-DF4D-41DF-9652-DEBE00A83AC5}" presName="connTx" presStyleLbl="parChTrans1D4" presStyleIdx="1" presStyleCnt="3"/>
      <dgm:spPr/>
    </dgm:pt>
    <dgm:pt modelId="{806A5F6D-3E24-4EA5-981F-F7ADCCCA2CDA}" type="pres">
      <dgm:prSet presAssocID="{7D4B69B3-76F5-4DCF-AA11-620F2E5C35D9}" presName="root2" presStyleCnt="0"/>
      <dgm:spPr/>
    </dgm:pt>
    <dgm:pt modelId="{6860A8EE-C6A1-4B6B-A61B-192300153F7D}" type="pres">
      <dgm:prSet presAssocID="{7D4B69B3-76F5-4DCF-AA11-620F2E5C35D9}" presName="LevelTwoTextNode" presStyleLbl="node4" presStyleIdx="1" presStyleCnt="3" custScaleX="129655" custLinFactX="-100000" custLinFactY="74305" custLinFactNeighborX="-179187" custLinFactNeighborY="100000">
        <dgm:presLayoutVars>
          <dgm:chPref val="3"/>
        </dgm:presLayoutVars>
      </dgm:prSet>
      <dgm:spPr/>
    </dgm:pt>
    <dgm:pt modelId="{D38C52E9-399C-4251-B0AD-A945A02995C6}" type="pres">
      <dgm:prSet presAssocID="{7D4B69B3-76F5-4DCF-AA11-620F2E5C35D9}" presName="level3hierChild" presStyleCnt="0"/>
      <dgm:spPr/>
    </dgm:pt>
    <dgm:pt modelId="{DFBC0E46-6622-49F8-BBAC-43AA4E40126A}" type="pres">
      <dgm:prSet presAssocID="{95637544-A37E-4F6F-A54E-9E0F56A51A77}" presName="conn2-1" presStyleLbl="parChTrans1D4" presStyleIdx="2" presStyleCnt="3"/>
      <dgm:spPr/>
    </dgm:pt>
    <dgm:pt modelId="{36EE57D7-0AAC-421D-9BBC-DB4BD67EFEF6}" type="pres">
      <dgm:prSet presAssocID="{95637544-A37E-4F6F-A54E-9E0F56A51A77}" presName="connTx" presStyleLbl="parChTrans1D4" presStyleIdx="2" presStyleCnt="3"/>
      <dgm:spPr/>
    </dgm:pt>
    <dgm:pt modelId="{4CC49E3A-E3BB-4830-9539-8AA7567DC92E}" type="pres">
      <dgm:prSet presAssocID="{C87D5FEB-2EEC-439A-9603-358818F09EC7}" presName="root2" presStyleCnt="0"/>
      <dgm:spPr/>
    </dgm:pt>
    <dgm:pt modelId="{BDD5B5E2-621F-409F-A4F6-C3439FD4A9F8}" type="pres">
      <dgm:prSet presAssocID="{C87D5FEB-2EEC-439A-9603-358818F09EC7}" presName="LevelTwoTextNode" presStyleLbl="node4" presStyleIdx="2" presStyleCnt="3" custScaleX="128874" custLinFactX="-100000" custLinFactY="74305" custLinFactNeighborX="-179187" custLinFactNeighborY="100000">
        <dgm:presLayoutVars>
          <dgm:chPref val="3"/>
        </dgm:presLayoutVars>
      </dgm:prSet>
      <dgm:spPr/>
    </dgm:pt>
    <dgm:pt modelId="{C5D62D94-29AF-43FE-A05F-319DAC9D53FA}" type="pres">
      <dgm:prSet presAssocID="{C87D5FEB-2EEC-439A-9603-358818F09EC7}" presName="level3hierChild" presStyleCnt="0"/>
      <dgm:spPr/>
    </dgm:pt>
    <dgm:pt modelId="{057893F2-DFA1-41C5-9DDC-6666F05C5126}" type="pres">
      <dgm:prSet presAssocID="{15768AC4-A1D7-4286-AD80-8B0F59C19F0B}" presName="root1" presStyleCnt="0"/>
      <dgm:spPr/>
    </dgm:pt>
    <dgm:pt modelId="{26922F4C-A97E-4560-A439-D82C2D4CAEF7}" type="pres">
      <dgm:prSet presAssocID="{15768AC4-A1D7-4286-AD80-8B0F59C19F0B}" presName="LevelOneTextNode" presStyleLbl="node0" presStyleIdx="1" presStyleCnt="3" custLinFactX="400000" custLinFactNeighborX="417400" custLinFactNeighborY="920">
        <dgm:presLayoutVars>
          <dgm:chPref val="3"/>
        </dgm:presLayoutVars>
      </dgm:prSet>
      <dgm:spPr/>
    </dgm:pt>
    <dgm:pt modelId="{B521A423-25CE-448A-B9FC-158163B0BF00}" type="pres">
      <dgm:prSet presAssocID="{15768AC4-A1D7-4286-AD80-8B0F59C19F0B}" presName="level2hierChild" presStyleCnt="0"/>
      <dgm:spPr/>
    </dgm:pt>
    <dgm:pt modelId="{5C41776A-D0E6-41A1-A74C-371F4CFEC789}" type="pres">
      <dgm:prSet presAssocID="{63CB1D49-AD45-41A5-8365-2AC59977F06C}" presName="conn2-1" presStyleLbl="parChTrans1D2" presStyleIdx="3" presStyleCnt="9"/>
      <dgm:spPr/>
    </dgm:pt>
    <dgm:pt modelId="{694362D4-E224-4DB2-A4A6-43A51DDFC13E}" type="pres">
      <dgm:prSet presAssocID="{63CB1D49-AD45-41A5-8365-2AC59977F06C}" presName="connTx" presStyleLbl="parChTrans1D2" presStyleIdx="3" presStyleCnt="9"/>
      <dgm:spPr/>
    </dgm:pt>
    <dgm:pt modelId="{EE8852AB-4FF0-45FC-8E31-DB4D918E4C00}" type="pres">
      <dgm:prSet presAssocID="{7F7E3F81-68E9-4234-B18F-7FBC835EA8E6}" presName="root2" presStyleCnt="0"/>
      <dgm:spPr/>
    </dgm:pt>
    <dgm:pt modelId="{5FC15125-0810-40A3-A9BB-F2D21487E78C}" type="pres">
      <dgm:prSet presAssocID="{7F7E3F81-68E9-4234-B18F-7FBC835EA8E6}" presName="LevelTwoTextNode" presStyleLbl="node2" presStyleIdx="3" presStyleCnt="9" custLinFactX="400000" custLinFactNeighborX="417400" custLinFactNeighborY="920">
        <dgm:presLayoutVars>
          <dgm:chPref val="3"/>
        </dgm:presLayoutVars>
      </dgm:prSet>
      <dgm:spPr/>
    </dgm:pt>
    <dgm:pt modelId="{2B7CD9F5-7478-4766-920B-AFE62BA9F5DD}" type="pres">
      <dgm:prSet presAssocID="{7F7E3F81-68E9-4234-B18F-7FBC835EA8E6}" presName="level3hierChild" presStyleCnt="0"/>
      <dgm:spPr/>
    </dgm:pt>
    <dgm:pt modelId="{B28870F6-1D94-4C82-BD52-0918523EA064}" type="pres">
      <dgm:prSet presAssocID="{87E8D665-4DA1-4CAE-9DD5-12D707470445}" presName="conn2-1" presStyleLbl="parChTrans1D2" presStyleIdx="4" presStyleCnt="9"/>
      <dgm:spPr/>
    </dgm:pt>
    <dgm:pt modelId="{710111FF-01E5-4774-81C3-87757CBB3079}" type="pres">
      <dgm:prSet presAssocID="{87E8D665-4DA1-4CAE-9DD5-12D707470445}" presName="connTx" presStyleLbl="parChTrans1D2" presStyleIdx="4" presStyleCnt="9"/>
      <dgm:spPr/>
    </dgm:pt>
    <dgm:pt modelId="{C5D88C93-79C8-43BD-BD94-C7AFF74DAE4A}" type="pres">
      <dgm:prSet presAssocID="{3BF5763D-D102-49AA-9E79-909DD9FF048F}" presName="root2" presStyleCnt="0"/>
      <dgm:spPr/>
    </dgm:pt>
    <dgm:pt modelId="{422BC969-0364-436B-94B9-605F9F996C44}" type="pres">
      <dgm:prSet presAssocID="{3BF5763D-D102-49AA-9E79-909DD9FF048F}" presName="LevelTwoTextNode" presStyleLbl="node2" presStyleIdx="4" presStyleCnt="9" custLinFactX="400000" custLinFactNeighborX="417400" custLinFactNeighborY="920">
        <dgm:presLayoutVars>
          <dgm:chPref val="3"/>
        </dgm:presLayoutVars>
      </dgm:prSet>
      <dgm:spPr/>
    </dgm:pt>
    <dgm:pt modelId="{F852446E-5932-40CF-8B3F-5CD54375FF5B}" type="pres">
      <dgm:prSet presAssocID="{3BF5763D-D102-49AA-9E79-909DD9FF048F}" presName="level3hierChild" presStyleCnt="0"/>
      <dgm:spPr/>
    </dgm:pt>
    <dgm:pt modelId="{A27F65D9-2834-43F5-87FB-EBBDEB887A50}" type="pres">
      <dgm:prSet presAssocID="{886F30DD-D3D2-4306-876A-0202B183574B}" presName="conn2-1" presStyleLbl="parChTrans1D2" presStyleIdx="5" presStyleCnt="9"/>
      <dgm:spPr/>
    </dgm:pt>
    <dgm:pt modelId="{47CF3199-4EF2-4ADE-8C1A-9F7AEAE9EAEE}" type="pres">
      <dgm:prSet presAssocID="{886F30DD-D3D2-4306-876A-0202B183574B}" presName="connTx" presStyleLbl="parChTrans1D2" presStyleIdx="5" presStyleCnt="9"/>
      <dgm:spPr/>
    </dgm:pt>
    <dgm:pt modelId="{9D1C5711-63EB-45F6-BD82-CEF55C5FD421}" type="pres">
      <dgm:prSet presAssocID="{949C39E9-453B-4CFE-967B-A72BB0AB2688}" presName="root2" presStyleCnt="0"/>
      <dgm:spPr/>
    </dgm:pt>
    <dgm:pt modelId="{1619697F-E45D-4E9C-8C06-CD6E163D3F05}" type="pres">
      <dgm:prSet presAssocID="{949C39E9-453B-4CFE-967B-A72BB0AB2688}" presName="LevelTwoTextNode" presStyleLbl="node2" presStyleIdx="5" presStyleCnt="9" custScaleX="166095" custLinFactX="400000" custLinFactNeighborX="417400" custLinFactNeighborY="920">
        <dgm:presLayoutVars>
          <dgm:chPref val="3"/>
        </dgm:presLayoutVars>
      </dgm:prSet>
      <dgm:spPr/>
    </dgm:pt>
    <dgm:pt modelId="{1603DEFB-0C15-4F2B-9C4B-CFAE8ECE7D32}" type="pres">
      <dgm:prSet presAssocID="{949C39E9-453B-4CFE-967B-A72BB0AB2688}" presName="level3hierChild" presStyleCnt="0"/>
      <dgm:spPr/>
    </dgm:pt>
    <dgm:pt modelId="{76021733-236B-4F73-A3A8-AACCF84F3B87}" type="pres">
      <dgm:prSet presAssocID="{60D82C58-9F07-40DD-BA19-1F5921767D8D}" presName="conn2-1" presStyleLbl="parChTrans1D2" presStyleIdx="6" presStyleCnt="9"/>
      <dgm:spPr/>
    </dgm:pt>
    <dgm:pt modelId="{F5B78FD8-AAE0-436C-812E-766193926B49}" type="pres">
      <dgm:prSet presAssocID="{60D82C58-9F07-40DD-BA19-1F5921767D8D}" presName="connTx" presStyleLbl="parChTrans1D2" presStyleIdx="6" presStyleCnt="9"/>
      <dgm:spPr/>
    </dgm:pt>
    <dgm:pt modelId="{0A2FCFB7-64CC-4271-96BF-6E30A9156A07}" type="pres">
      <dgm:prSet presAssocID="{F8E3FB1D-F63C-4A1F-AD9E-C6570613D434}" presName="root2" presStyleCnt="0"/>
      <dgm:spPr/>
    </dgm:pt>
    <dgm:pt modelId="{107AE783-10C3-4B58-8E8E-0A6CB3AC24F0}" type="pres">
      <dgm:prSet presAssocID="{F8E3FB1D-F63C-4A1F-AD9E-C6570613D434}" presName="LevelTwoTextNode" presStyleLbl="node2" presStyleIdx="6" presStyleCnt="9" custLinFactX="400000" custLinFactNeighborX="417400" custLinFactNeighborY="920">
        <dgm:presLayoutVars>
          <dgm:chPref val="3"/>
        </dgm:presLayoutVars>
      </dgm:prSet>
      <dgm:spPr/>
    </dgm:pt>
    <dgm:pt modelId="{1E7B1886-8E11-473B-9883-F445A5B007AB}" type="pres">
      <dgm:prSet presAssocID="{F8E3FB1D-F63C-4A1F-AD9E-C6570613D434}" presName="level3hierChild" presStyleCnt="0"/>
      <dgm:spPr/>
    </dgm:pt>
    <dgm:pt modelId="{C2E68145-E03E-4816-9289-ACC5ABCB3286}" type="pres">
      <dgm:prSet presAssocID="{B03E481E-4784-4714-B117-DACE915D1F77}" presName="root1" presStyleCnt="0"/>
      <dgm:spPr/>
    </dgm:pt>
    <dgm:pt modelId="{FD7BAA7C-D7B2-494B-A107-730C627D8C1D}" type="pres">
      <dgm:prSet presAssocID="{B03E481E-4784-4714-B117-DACE915D1F77}" presName="LevelOneTextNode" presStyleLbl="node0" presStyleIdx="2" presStyleCnt="3" custLinFactX="400000" custLinFactNeighborX="417400" custLinFactNeighborY="920">
        <dgm:presLayoutVars>
          <dgm:chPref val="3"/>
        </dgm:presLayoutVars>
      </dgm:prSet>
      <dgm:spPr/>
    </dgm:pt>
    <dgm:pt modelId="{6BA2A5F0-5FCF-4F0E-995B-D6894F0FFBDE}" type="pres">
      <dgm:prSet presAssocID="{B03E481E-4784-4714-B117-DACE915D1F77}" presName="level2hierChild" presStyleCnt="0"/>
      <dgm:spPr/>
    </dgm:pt>
    <dgm:pt modelId="{C8715051-3192-453C-A9A6-1BB322F99C47}" type="pres">
      <dgm:prSet presAssocID="{E1A98C56-8A3E-4127-A492-4CC8FCE3ECF2}" presName="conn2-1" presStyleLbl="parChTrans1D2" presStyleIdx="7" presStyleCnt="9"/>
      <dgm:spPr/>
    </dgm:pt>
    <dgm:pt modelId="{5E9CC218-9554-4562-AE50-4B786B39811C}" type="pres">
      <dgm:prSet presAssocID="{E1A98C56-8A3E-4127-A492-4CC8FCE3ECF2}" presName="connTx" presStyleLbl="parChTrans1D2" presStyleIdx="7" presStyleCnt="9"/>
      <dgm:spPr/>
    </dgm:pt>
    <dgm:pt modelId="{798FE659-34F7-4F74-9A1E-E50F65AEF2AA}" type="pres">
      <dgm:prSet presAssocID="{F33ADF08-BE4F-4EF2-AB8A-63DA8DF49E14}" presName="root2" presStyleCnt="0"/>
      <dgm:spPr/>
    </dgm:pt>
    <dgm:pt modelId="{F32E4B91-8964-4CD4-AB71-375E210FA939}" type="pres">
      <dgm:prSet presAssocID="{F33ADF08-BE4F-4EF2-AB8A-63DA8DF49E14}" presName="LevelTwoTextNode" presStyleLbl="node2" presStyleIdx="7" presStyleCnt="9" custLinFactX="400000" custLinFactNeighborX="417400" custLinFactNeighborY="920">
        <dgm:presLayoutVars>
          <dgm:chPref val="3"/>
        </dgm:presLayoutVars>
      </dgm:prSet>
      <dgm:spPr/>
    </dgm:pt>
    <dgm:pt modelId="{31F36466-E107-4C59-95BD-75B767B48869}" type="pres">
      <dgm:prSet presAssocID="{F33ADF08-BE4F-4EF2-AB8A-63DA8DF49E14}" presName="level3hierChild" presStyleCnt="0"/>
      <dgm:spPr/>
    </dgm:pt>
    <dgm:pt modelId="{E345D5D8-8F32-4F0A-BE6A-9A29D3DAC9C2}" type="pres">
      <dgm:prSet presAssocID="{B804C0C6-C8EF-4DB4-BC1B-73943C8EFF76}" presName="conn2-1" presStyleLbl="parChTrans1D2" presStyleIdx="8" presStyleCnt="9"/>
      <dgm:spPr/>
    </dgm:pt>
    <dgm:pt modelId="{30475C01-7BEC-4A36-B17B-2A140AA135F5}" type="pres">
      <dgm:prSet presAssocID="{B804C0C6-C8EF-4DB4-BC1B-73943C8EFF76}" presName="connTx" presStyleLbl="parChTrans1D2" presStyleIdx="8" presStyleCnt="9"/>
      <dgm:spPr/>
    </dgm:pt>
    <dgm:pt modelId="{0BF78AF3-F1B4-4948-910B-A299E2FB77DB}" type="pres">
      <dgm:prSet presAssocID="{E8889938-A3AB-42A4-97A3-0CB9A53EB46C}" presName="root2" presStyleCnt="0"/>
      <dgm:spPr/>
    </dgm:pt>
    <dgm:pt modelId="{3A75A6B3-1A86-412C-B309-E86595875584}" type="pres">
      <dgm:prSet presAssocID="{E8889938-A3AB-42A4-97A3-0CB9A53EB46C}" presName="LevelTwoTextNode" presStyleLbl="node2" presStyleIdx="8" presStyleCnt="9" custLinFactX="400000" custLinFactNeighborX="417400" custLinFactNeighborY="920">
        <dgm:presLayoutVars>
          <dgm:chPref val="3"/>
        </dgm:presLayoutVars>
      </dgm:prSet>
      <dgm:spPr/>
    </dgm:pt>
    <dgm:pt modelId="{5882E67D-99EF-421D-BA2C-94685B957AB6}" type="pres">
      <dgm:prSet presAssocID="{E8889938-A3AB-42A4-97A3-0CB9A53EB46C}" presName="level3hierChild" presStyleCnt="0"/>
      <dgm:spPr/>
    </dgm:pt>
  </dgm:ptLst>
  <dgm:cxnLst>
    <dgm:cxn modelId="{397F0500-3329-4E8D-89E5-B97296DEF1BF}" type="presOf" srcId="{F7BD2060-31F0-4BE2-A108-676A43571D4A}" destId="{79843F38-673A-4B49-906E-4D0010E04123}" srcOrd="0" destOrd="0" presId="urn:microsoft.com/office/officeart/2005/8/layout/hierarchy2"/>
    <dgm:cxn modelId="{B57CFC01-1313-49FD-AA90-3539E68C2661}" type="presOf" srcId="{ECEC2843-1DBE-405C-8923-740DDC8F9008}" destId="{DA5BA915-60F2-4438-8EB8-4C0481C440B6}" srcOrd="0" destOrd="0" presId="urn:microsoft.com/office/officeart/2005/8/layout/hierarchy2"/>
    <dgm:cxn modelId="{A9540907-04E1-4B5C-9DD1-E3CC4059D56B}" srcId="{CEBB3A47-1BDD-49CB-AF7A-85EE5CA6319A}" destId="{F62C1255-8289-42C2-8B1C-CD1535FAF81D}" srcOrd="1" destOrd="0" parTransId="{67D42B94-ABB4-4976-841C-81C560C1F378}" sibTransId="{3AF01E51-DE9A-46DD-A429-E93AB5866718}"/>
    <dgm:cxn modelId="{A9DE4109-1606-46C9-90FD-3895151AF3C7}" type="presOf" srcId="{FE5B873D-1875-4E93-A19B-688C493C57C0}" destId="{5F668EC6-6ED1-4F3F-8A88-3225C8CECAF2}" srcOrd="0" destOrd="0" presId="urn:microsoft.com/office/officeart/2005/8/layout/hierarchy2"/>
    <dgm:cxn modelId="{7C2FB115-EF76-4F09-91E8-93D3A75D9866}" type="presOf" srcId="{B804C0C6-C8EF-4DB4-BC1B-73943C8EFF76}" destId="{30475C01-7BEC-4A36-B17B-2A140AA135F5}" srcOrd="1" destOrd="0" presId="urn:microsoft.com/office/officeart/2005/8/layout/hierarchy2"/>
    <dgm:cxn modelId="{AABDCB1A-3EF8-4200-818B-8E2C7D23FBC5}" srcId="{15768AC4-A1D7-4286-AD80-8B0F59C19F0B}" destId="{F8E3FB1D-F63C-4A1F-AD9E-C6570613D434}" srcOrd="3" destOrd="0" parTransId="{60D82C58-9F07-40DD-BA19-1F5921767D8D}" sibTransId="{54EE6385-5959-4438-A93D-116A20C19758}"/>
    <dgm:cxn modelId="{518AB520-7327-4814-8919-9429E506316D}" type="presOf" srcId="{72053CB4-C09B-40BE-A581-C8FA12431F26}" destId="{B3DD06DE-470B-40B9-BF31-396F8E5A1805}" srcOrd="0" destOrd="0" presId="urn:microsoft.com/office/officeart/2005/8/layout/hierarchy2"/>
    <dgm:cxn modelId="{9BFA1123-519D-4C87-8FB7-1A490697F249}" srcId="{B03E481E-4784-4714-B117-DACE915D1F77}" destId="{F33ADF08-BE4F-4EF2-AB8A-63DA8DF49E14}" srcOrd="0" destOrd="0" parTransId="{E1A98C56-8A3E-4127-A492-4CC8FCE3ECF2}" sibTransId="{2E426D47-CF14-4317-AC1F-2687A2BFF70F}"/>
    <dgm:cxn modelId="{F065C926-9D58-413E-AE6A-0ABDE6DD36B6}" srcId="{FE5B873D-1875-4E93-A19B-688C493C57C0}" destId="{15768AC4-A1D7-4286-AD80-8B0F59C19F0B}" srcOrd="1" destOrd="0" parTransId="{31B51A44-7E4E-46EB-8E22-8578ADF77420}" sibTransId="{FF4A557B-2528-4904-924B-A1C3FFBF531B}"/>
    <dgm:cxn modelId="{51EC252A-BDB2-4C43-9911-1E97F16A6BC1}" type="presOf" srcId="{60D82C58-9F07-40DD-BA19-1F5921767D8D}" destId="{F5B78FD8-AAE0-436C-812E-766193926B49}" srcOrd="1" destOrd="0" presId="urn:microsoft.com/office/officeart/2005/8/layout/hierarchy2"/>
    <dgm:cxn modelId="{4EABEC2B-7D3D-4E57-B5BF-4148E5F9CD34}" type="presOf" srcId="{D400567E-D2E6-480F-8A1C-135E24A59C21}" destId="{BD21D694-5337-45E1-B5A8-7CA8556EB263}" srcOrd="0" destOrd="0" presId="urn:microsoft.com/office/officeart/2005/8/layout/hierarchy2"/>
    <dgm:cxn modelId="{8B0BD92C-164F-4FE6-9949-09AD100EE3E9}" type="presOf" srcId="{E1A98C56-8A3E-4127-A492-4CC8FCE3ECF2}" destId="{5E9CC218-9554-4562-AE50-4B786B39811C}" srcOrd="1" destOrd="0" presId="urn:microsoft.com/office/officeart/2005/8/layout/hierarchy2"/>
    <dgm:cxn modelId="{6A12662D-AD7D-442C-AD3B-A3FB7ABDB19A}" type="presOf" srcId="{95637544-A37E-4F6F-A54E-9E0F56A51A77}" destId="{36EE57D7-0AAC-421D-9BBC-DB4BD67EFEF6}" srcOrd="1" destOrd="0" presId="urn:microsoft.com/office/officeart/2005/8/layout/hierarchy2"/>
    <dgm:cxn modelId="{52E9A12D-DCBD-454C-A34E-687AA8354DD0}" type="presOf" srcId="{F8E3FB1D-F63C-4A1F-AD9E-C6570613D434}" destId="{107AE783-10C3-4B58-8E8E-0A6CB3AC24F0}" srcOrd="0" destOrd="0" presId="urn:microsoft.com/office/officeart/2005/8/layout/hierarchy2"/>
    <dgm:cxn modelId="{A804B42E-ADFB-4C6B-A0B4-49FE23C20901}" type="presOf" srcId="{87E8D665-4DA1-4CAE-9DD5-12D707470445}" destId="{710111FF-01E5-4774-81C3-87757CBB3079}" srcOrd="1" destOrd="0" presId="urn:microsoft.com/office/officeart/2005/8/layout/hierarchy2"/>
    <dgm:cxn modelId="{2EBCC132-5741-44A0-B47F-14E20CDD3599}" type="presOf" srcId="{2468F6B2-0339-4C58-96B1-F81FF111BEDC}" destId="{76C9AEF4-3EA3-4910-9C04-B5773D990C5F}" srcOrd="0" destOrd="0" presId="urn:microsoft.com/office/officeart/2005/8/layout/hierarchy2"/>
    <dgm:cxn modelId="{1B033D33-1F7D-4C46-894A-572BE5115461}" type="presOf" srcId="{ED55237C-8D78-4FE3-89B9-1B43AC95ADD5}" destId="{8156679C-837A-4C0D-A1EC-07E3AA0F7249}" srcOrd="1" destOrd="0" presId="urn:microsoft.com/office/officeart/2005/8/layout/hierarchy2"/>
    <dgm:cxn modelId="{D13D1C37-0B37-45E5-8B06-3D379324EAE5}" srcId="{CEBB3A47-1BDD-49CB-AF7A-85EE5CA6319A}" destId="{F7BD2060-31F0-4BE2-A108-676A43571D4A}" srcOrd="2" destOrd="0" parTransId="{ED55237C-8D78-4FE3-89B9-1B43AC95ADD5}" sibTransId="{786A52F1-D0BC-4760-95A2-605C11CF74E1}"/>
    <dgm:cxn modelId="{892CAC3A-BF6D-4C7F-AC5F-63ACD7E6009A}" type="presOf" srcId="{9C768D4D-12A8-4CC4-9D11-8C5397F7EAB1}" destId="{8F622B26-F7D9-4C84-9A3D-EE37D04858F3}" srcOrd="1" destOrd="0" presId="urn:microsoft.com/office/officeart/2005/8/layout/hierarchy2"/>
    <dgm:cxn modelId="{C09AAD3B-56FE-4B37-AF91-5026DA01658A}" type="presOf" srcId="{3BF5763D-D102-49AA-9E79-909DD9FF048F}" destId="{422BC969-0364-436B-94B9-605F9F996C44}" srcOrd="0" destOrd="0" presId="urn:microsoft.com/office/officeart/2005/8/layout/hierarchy2"/>
    <dgm:cxn modelId="{5F79F13C-D15F-46DE-BA56-1F0DC03C6FE6}" type="presOf" srcId="{ECEC2843-1DBE-405C-8923-740DDC8F9008}" destId="{88C0A0D6-1924-449D-BCEE-55DB2696CAF3}" srcOrd="1" destOrd="0" presId="urn:microsoft.com/office/officeart/2005/8/layout/hierarchy2"/>
    <dgm:cxn modelId="{3D285D3D-BD1F-4D2C-AE3A-DC9245A8964A}" type="presOf" srcId="{9C768D4D-12A8-4CC4-9D11-8C5397F7EAB1}" destId="{AFB64152-6DA7-4A0D-ACE5-50F1981FD7FF}" srcOrd="0" destOrd="0" presId="urn:microsoft.com/office/officeart/2005/8/layout/hierarchy2"/>
    <dgm:cxn modelId="{790ECC60-03CD-4FF2-857B-62FC11E07A25}" type="presOf" srcId="{436C096F-3C1C-4528-96FD-05128D6BB617}" destId="{37D367F1-2AD6-430C-B449-F01F1477A7C9}" srcOrd="1" destOrd="0" presId="urn:microsoft.com/office/officeart/2005/8/layout/hierarchy2"/>
    <dgm:cxn modelId="{1A04A364-71D6-433E-BE7B-59C48B30FABF}" type="presOf" srcId="{F62C1255-8289-42C2-8B1C-CD1535FAF81D}" destId="{0FA77DD5-F233-46A4-87D7-5D25F5A97D28}" srcOrd="0" destOrd="0" presId="urn:microsoft.com/office/officeart/2005/8/layout/hierarchy2"/>
    <dgm:cxn modelId="{61FF1F47-179A-468E-9BD9-B5D1FA1CEF8A}" type="presOf" srcId="{436C096F-3C1C-4528-96FD-05128D6BB617}" destId="{91EDBC3F-3A37-4080-BE58-A161F2BB8F81}" srcOrd="0" destOrd="0" presId="urn:microsoft.com/office/officeart/2005/8/layout/hierarchy2"/>
    <dgm:cxn modelId="{AE8BD768-4980-4694-8274-8F9EBCF03A33}" type="presOf" srcId="{67D42B94-ABB4-4976-841C-81C560C1F378}" destId="{AEB32C70-10CA-4F8B-AB10-832862E80FF7}" srcOrd="0" destOrd="0" presId="urn:microsoft.com/office/officeart/2005/8/layout/hierarchy2"/>
    <dgm:cxn modelId="{DBBEFB68-B437-4C84-A82D-49B039366E2F}" type="presOf" srcId="{CEBB3A47-1BDD-49CB-AF7A-85EE5CA6319A}" destId="{E35988A8-CBCA-4E2F-8CFD-E11B4EEA06CF}" srcOrd="0" destOrd="0" presId="urn:microsoft.com/office/officeart/2005/8/layout/hierarchy2"/>
    <dgm:cxn modelId="{F6FA7849-FF92-416D-A01D-B71E80AE6AA2}" type="presOf" srcId="{7D4B69B3-76F5-4DCF-AA11-620F2E5C35D9}" destId="{6860A8EE-C6A1-4B6B-A61B-192300153F7D}" srcOrd="0" destOrd="0" presId="urn:microsoft.com/office/officeart/2005/8/layout/hierarchy2"/>
    <dgm:cxn modelId="{AE3C8E51-9787-48BB-9556-EFE47D56E0A3}" type="presOf" srcId="{949C39E9-453B-4CFE-967B-A72BB0AB2688}" destId="{1619697F-E45D-4E9C-8C06-CD6E163D3F05}" srcOrd="0" destOrd="0" presId="urn:microsoft.com/office/officeart/2005/8/layout/hierarchy2"/>
    <dgm:cxn modelId="{7E0E5752-C43C-439A-8D28-CCE462D39D53}" srcId="{15768AC4-A1D7-4286-AD80-8B0F59C19F0B}" destId="{3BF5763D-D102-49AA-9E79-909DD9FF048F}" srcOrd="1" destOrd="0" parTransId="{87E8D665-4DA1-4CAE-9DD5-12D707470445}" sibTransId="{54946748-9D1E-4FCF-B254-D194425D7415}"/>
    <dgm:cxn modelId="{BB579773-A92A-4D0E-8241-2C974DA37077}" type="presOf" srcId="{E6E09E1B-CBC9-4DC3-80AF-87FDBFF41085}" destId="{11038AD9-52C2-48D9-B952-1A269171B34F}" srcOrd="0" destOrd="0" presId="urn:microsoft.com/office/officeart/2005/8/layout/hierarchy2"/>
    <dgm:cxn modelId="{7A20E773-1CF0-479E-932F-3AEF672B571E}" type="presOf" srcId="{60D82C58-9F07-40DD-BA19-1F5921767D8D}" destId="{76021733-236B-4F73-A3A8-AACCF84F3B87}" srcOrd="0" destOrd="0" presId="urn:microsoft.com/office/officeart/2005/8/layout/hierarchy2"/>
    <dgm:cxn modelId="{44D1F373-334D-4936-8884-95C47873A0B6}" type="presOf" srcId="{7C508C84-6192-4509-BB0B-F29378F9CB33}" destId="{4EFAC9CB-9156-4152-B7B4-47D15AFAA22B}" srcOrd="0" destOrd="0" presId="urn:microsoft.com/office/officeart/2005/8/layout/hierarchy2"/>
    <dgm:cxn modelId="{B7127F56-E42D-400D-A12A-9C4937AB8423}" type="presOf" srcId="{1DE3C5AC-7EAE-44D9-98A6-5192B437AA25}" destId="{BFD7DA7A-BED7-4E75-9E0C-10F6A31D1836}" srcOrd="1" destOrd="0" presId="urn:microsoft.com/office/officeart/2005/8/layout/hierarchy2"/>
    <dgm:cxn modelId="{2EBCC876-1C97-4280-898B-83C9822891BA}" type="presOf" srcId="{2468F6B2-0339-4C58-96B1-F81FF111BEDC}" destId="{86A8BEB4-0B8E-4AB5-B0CE-435D4920361D}" srcOrd="1" destOrd="0" presId="urn:microsoft.com/office/officeart/2005/8/layout/hierarchy2"/>
    <dgm:cxn modelId="{A9594B59-F592-4066-91B5-895C9CE83AD4}" srcId="{F62C1255-8289-42C2-8B1C-CD1535FAF81D}" destId="{E016433E-4F8A-4328-B52C-71B8FFAC1B13}" srcOrd="1" destOrd="0" parTransId="{C1FA2941-9966-4504-9EDC-DD40B671489C}" sibTransId="{A854467D-1733-46A4-9EBC-3956E3A62B9B}"/>
    <dgm:cxn modelId="{B0D8087E-5986-4BA0-BB73-49D1AB4ABC78}" type="presOf" srcId="{E8889938-A3AB-42A4-97A3-0CB9A53EB46C}" destId="{3A75A6B3-1A86-412C-B309-E86595875584}" srcOrd="0" destOrd="0" presId="urn:microsoft.com/office/officeart/2005/8/layout/hierarchy2"/>
    <dgm:cxn modelId="{532A1280-1112-47DF-A230-B66707E19DD3}" type="presOf" srcId="{ED55237C-8D78-4FE3-89B9-1B43AC95ADD5}" destId="{48669CBE-57A7-478F-8094-D9DC8D3D7357}" srcOrd="0" destOrd="0" presId="urn:microsoft.com/office/officeart/2005/8/layout/hierarchy2"/>
    <dgm:cxn modelId="{44B8DC84-C7B7-4EE3-BC75-7C9BDD38A8F5}" srcId="{E6E09E1B-CBC9-4DC3-80AF-87FDBFF41085}" destId="{C87D5FEB-2EEC-439A-9603-358818F09EC7}" srcOrd="2" destOrd="0" parTransId="{95637544-A37E-4F6F-A54E-9E0F56A51A77}" sibTransId="{4CC15FA7-9FDE-4ABA-BE1E-D8C7F9753B1B}"/>
    <dgm:cxn modelId="{3076C185-B5E2-4EE7-98DB-507F6C02AE2A}" type="presOf" srcId="{C1FA2941-9966-4504-9EDC-DD40B671489C}" destId="{FBE28561-BA86-43CF-AC42-574B30CACE87}" srcOrd="0" destOrd="0" presId="urn:microsoft.com/office/officeart/2005/8/layout/hierarchy2"/>
    <dgm:cxn modelId="{19A5BF89-588B-447B-A7EB-FA9FB80FAC87}" type="presOf" srcId="{7F7E3F81-68E9-4234-B18F-7FBC835EA8E6}" destId="{5FC15125-0810-40A3-A9BB-F2D21487E78C}" srcOrd="0" destOrd="0" presId="urn:microsoft.com/office/officeart/2005/8/layout/hierarchy2"/>
    <dgm:cxn modelId="{1D17218C-23FC-479B-ACD3-BE14B9AA5412}" srcId="{F62C1255-8289-42C2-8B1C-CD1535FAF81D}" destId="{7AD91422-3C9D-4768-8D6A-27FAE9D7377C}" srcOrd="2" destOrd="0" parTransId="{436C096F-3C1C-4528-96FD-05128D6BB617}" sibTransId="{F3903A0D-BB02-47D0-A0D8-93000AFC50F7}"/>
    <dgm:cxn modelId="{CDDF3195-DB6B-4C2A-8C39-C0F08D88C398}" srcId="{15768AC4-A1D7-4286-AD80-8B0F59C19F0B}" destId="{949C39E9-453B-4CFE-967B-A72BB0AB2688}" srcOrd="2" destOrd="0" parTransId="{886F30DD-D3D2-4306-876A-0202B183574B}" sibTransId="{DBCE5697-B053-4599-839B-89E629E4E7E2}"/>
    <dgm:cxn modelId="{E0B0D297-A77E-41B9-BB01-FA1729823EC0}" srcId="{15768AC4-A1D7-4286-AD80-8B0F59C19F0B}" destId="{7F7E3F81-68E9-4234-B18F-7FBC835EA8E6}" srcOrd="0" destOrd="0" parTransId="{63CB1D49-AD45-41A5-8365-2AC59977F06C}" sibTransId="{E90F513A-48C4-455E-806B-D454416C583A}"/>
    <dgm:cxn modelId="{9111C0A2-3AF7-4253-9E8D-F77BAA58883E}" type="presOf" srcId="{7AD91422-3C9D-4768-8D6A-27FAE9D7377C}" destId="{6695F479-8A51-43B0-9F3C-A388A6616E09}" srcOrd="0" destOrd="0" presId="urn:microsoft.com/office/officeart/2005/8/layout/hierarchy2"/>
    <dgm:cxn modelId="{A336DDA2-F42C-47E8-9F2E-FA05AA9CBEF0}" type="presOf" srcId="{0A75FBA5-B458-4D33-8AB5-A6D03A82EB57}" destId="{2F9E7D98-40F3-4DB6-AA1C-ED3300A59B17}" srcOrd="0" destOrd="0" presId="urn:microsoft.com/office/officeart/2005/8/layout/hierarchy2"/>
    <dgm:cxn modelId="{DD918CA3-6805-4EF1-8431-420804181277}" srcId="{B03E481E-4784-4714-B117-DACE915D1F77}" destId="{E8889938-A3AB-42A4-97A3-0CB9A53EB46C}" srcOrd="1" destOrd="0" parTransId="{B804C0C6-C8EF-4DB4-BC1B-73943C8EFF76}" sibTransId="{1EC39A00-38AD-4108-A280-D1C79DB71B1D}"/>
    <dgm:cxn modelId="{A23350A6-680C-4139-8C64-5B0CAEEA3929}" srcId="{CEBB3A47-1BDD-49CB-AF7A-85EE5CA6319A}" destId="{7312920E-D651-49B7-9C0B-FD3C38E81A94}" srcOrd="0" destOrd="0" parTransId="{D400567E-D2E6-480F-8A1C-135E24A59C21}" sibTransId="{DB3945F8-2565-4574-B565-D791C4969B7D}"/>
    <dgm:cxn modelId="{507B30A7-CB79-4F97-81C4-4A0BEF421CAC}" type="presOf" srcId="{F33ADF08-BE4F-4EF2-AB8A-63DA8DF49E14}" destId="{F32E4B91-8964-4CD4-AB71-375E210FA939}" srcOrd="0" destOrd="0" presId="urn:microsoft.com/office/officeart/2005/8/layout/hierarchy2"/>
    <dgm:cxn modelId="{08D53DA9-F86F-464E-8DE9-651B11E8C05D}" srcId="{E6E09E1B-CBC9-4DC3-80AF-87FDBFF41085}" destId="{FB58AD99-EAC8-4F3B-AA44-237966BB7536}" srcOrd="0" destOrd="0" parTransId="{ECEC2843-1DBE-405C-8923-740DDC8F9008}" sibTransId="{2705EC28-2D16-40C3-970C-78438F5AD4AC}"/>
    <dgm:cxn modelId="{9FB147AB-1B66-4296-94D7-DABC25F4AA28}" type="presOf" srcId="{67D42B94-ABB4-4976-841C-81C560C1F378}" destId="{50778AC9-01E6-4E43-80D2-44F5C0449A3C}" srcOrd="1" destOrd="0" presId="urn:microsoft.com/office/officeart/2005/8/layout/hierarchy2"/>
    <dgm:cxn modelId="{BBA4E3AD-B08E-4C0C-AC27-CECD542AAEE3}" srcId="{F62C1255-8289-42C2-8B1C-CD1535FAF81D}" destId="{7C508C84-6192-4509-BB0B-F29378F9CB33}" srcOrd="0" destOrd="0" parTransId="{C7DF1760-EE55-4F14-96A4-F199C69C4633}" sibTransId="{BB72D953-54EB-4823-8AE7-CAC603FBE847}"/>
    <dgm:cxn modelId="{FFDF4FAE-24C5-4DB7-9186-09E80FD9A81B}" srcId="{FE5B873D-1875-4E93-A19B-688C493C57C0}" destId="{CEBB3A47-1BDD-49CB-AF7A-85EE5CA6319A}" srcOrd="0" destOrd="0" parTransId="{D3DA54D4-443A-47D5-8901-C2D7B40CA139}" sibTransId="{5A2A2A39-DFDD-4999-B9E7-79E4776BB065}"/>
    <dgm:cxn modelId="{29D5EFAE-54BA-48D6-B132-B9B07CEEA0A9}" type="presOf" srcId="{886F30DD-D3D2-4306-876A-0202B183574B}" destId="{A27F65D9-2834-43F5-87FB-EBBDEB887A50}" srcOrd="0" destOrd="0" presId="urn:microsoft.com/office/officeart/2005/8/layout/hierarchy2"/>
    <dgm:cxn modelId="{10E4EDB2-4839-49C3-87AB-4F1FA606CF1E}" type="presOf" srcId="{E016433E-4F8A-4328-B52C-71B8FFAC1B13}" destId="{09499AB4-D366-4CBA-A7B7-3CDD8D70BC0A}" srcOrd="0" destOrd="0" presId="urn:microsoft.com/office/officeart/2005/8/layout/hierarchy2"/>
    <dgm:cxn modelId="{D1A5FCB3-2779-4C38-8D8D-B08167CEBAFA}" type="presOf" srcId="{C7DF1760-EE55-4F14-96A4-F199C69C4633}" destId="{74D83E94-3416-4CA5-AE35-8929A722D1FC}" srcOrd="0" destOrd="0" presId="urn:microsoft.com/office/officeart/2005/8/layout/hierarchy2"/>
    <dgm:cxn modelId="{EE02A8B6-11FE-4444-934A-988261C1FD6C}" type="presOf" srcId="{E7A6B211-DF4D-41DF-9652-DEBE00A83AC5}" destId="{E4D9E786-8A28-422B-9D19-500EC0B82F80}" srcOrd="0" destOrd="0" presId="urn:microsoft.com/office/officeart/2005/8/layout/hierarchy2"/>
    <dgm:cxn modelId="{CD449EBA-4DBE-410B-BE56-7D251CE75E8F}" type="presOf" srcId="{FB58AD99-EAC8-4F3B-AA44-237966BB7536}" destId="{0BE442EE-7124-4623-96EF-0A03EEE43022}" srcOrd="0" destOrd="0" presId="urn:microsoft.com/office/officeart/2005/8/layout/hierarchy2"/>
    <dgm:cxn modelId="{3BE13EBC-936A-43A7-8188-D70281DD415D}" type="presOf" srcId="{7312920E-D651-49B7-9C0B-FD3C38E81A94}" destId="{466FFA9F-1288-41BC-B09F-D118A790EDE0}" srcOrd="0" destOrd="0" presId="urn:microsoft.com/office/officeart/2005/8/layout/hierarchy2"/>
    <dgm:cxn modelId="{739F43C5-3A7D-427D-AA15-66F2422C8423}" type="presOf" srcId="{87E8D665-4DA1-4CAE-9DD5-12D707470445}" destId="{B28870F6-1D94-4C82-BD52-0918523EA064}" srcOrd="0" destOrd="0" presId="urn:microsoft.com/office/officeart/2005/8/layout/hierarchy2"/>
    <dgm:cxn modelId="{5D7BB0C5-0F15-4BAA-B513-770E7AB67C27}" type="presOf" srcId="{63CB1D49-AD45-41A5-8365-2AC59977F06C}" destId="{694362D4-E224-4DB2-A4A6-43A51DDFC13E}" srcOrd="1" destOrd="0" presId="urn:microsoft.com/office/officeart/2005/8/layout/hierarchy2"/>
    <dgm:cxn modelId="{0B88E2C6-6F45-4183-903C-B584AAFF0149}" srcId="{F62C1255-8289-42C2-8B1C-CD1535FAF81D}" destId="{0A75FBA5-B458-4D33-8AB5-A6D03A82EB57}" srcOrd="4" destOrd="0" parTransId="{1DE3C5AC-7EAE-44D9-98A6-5192B437AA25}" sibTransId="{DCD561D1-DA82-4AC8-AB68-C2825BB80377}"/>
    <dgm:cxn modelId="{28010EC7-E132-4D5A-9D0B-8590E2DF15AC}" type="presOf" srcId="{63CB1D49-AD45-41A5-8365-2AC59977F06C}" destId="{5C41776A-D0E6-41A1-A74C-371F4CFEC789}" srcOrd="0" destOrd="0" presId="urn:microsoft.com/office/officeart/2005/8/layout/hierarchy2"/>
    <dgm:cxn modelId="{5FCC98CA-020C-46CB-8BF0-47508FD884F4}" type="presOf" srcId="{B804C0C6-C8EF-4DB4-BC1B-73943C8EFF76}" destId="{E345D5D8-8F32-4F0A-BE6A-9A29D3DAC9C2}" srcOrd="0" destOrd="0" presId="urn:microsoft.com/office/officeart/2005/8/layout/hierarchy2"/>
    <dgm:cxn modelId="{3B7ACFCB-EC56-484C-9B81-9070B4F98BC0}" type="presOf" srcId="{E7A6B211-DF4D-41DF-9652-DEBE00A83AC5}" destId="{4BD8030A-F1A6-42A7-9329-F25B7A987888}" srcOrd="1" destOrd="0" presId="urn:microsoft.com/office/officeart/2005/8/layout/hierarchy2"/>
    <dgm:cxn modelId="{10125DCD-4EAF-45EB-A851-FB358C3E9666}" srcId="{F62C1255-8289-42C2-8B1C-CD1535FAF81D}" destId="{72053CB4-C09B-40BE-A581-C8FA12431F26}" srcOrd="3" destOrd="0" parTransId="{2468F6B2-0339-4C58-96B1-F81FF111BEDC}" sibTransId="{CA3A62AA-5501-4ABA-B9E8-FFAE91A8204A}"/>
    <dgm:cxn modelId="{2622F0D1-86A2-4C0F-9F56-F0D64A0E3090}" type="presOf" srcId="{C7DF1760-EE55-4F14-96A4-F199C69C4633}" destId="{787CB6AE-40B4-46F3-80E8-21B6F20097B7}" srcOrd="1" destOrd="0" presId="urn:microsoft.com/office/officeart/2005/8/layout/hierarchy2"/>
    <dgm:cxn modelId="{CF7D0ED5-62FE-43CA-955C-E472A40CE1A1}" type="presOf" srcId="{D400567E-D2E6-480F-8A1C-135E24A59C21}" destId="{30618DE8-AE6A-45FF-AD4E-D761F5CEE390}" srcOrd="1" destOrd="0" presId="urn:microsoft.com/office/officeart/2005/8/layout/hierarchy2"/>
    <dgm:cxn modelId="{F3ECBED5-1848-45E4-A0F0-984FEB2F5500}" type="presOf" srcId="{C87D5FEB-2EEC-439A-9603-358818F09EC7}" destId="{BDD5B5E2-621F-409F-A4F6-C3439FD4A9F8}" srcOrd="0" destOrd="0" presId="urn:microsoft.com/office/officeart/2005/8/layout/hierarchy2"/>
    <dgm:cxn modelId="{F133D9D6-EFA1-46B6-904E-59E7F853447C}" type="presOf" srcId="{95637544-A37E-4F6F-A54E-9E0F56A51A77}" destId="{DFBC0E46-6622-49F8-BBAC-43AA4E40126A}" srcOrd="0" destOrd="0" presId="urn:microsoft.com/office/officeart/2005/8/layout/hierarchy2"/>
    <dgm:cxn modelId="{262F4FDB-399E-44F8-95CE-AE96722436BF}" srcId="{E6E09E1B-CBC9-4DC3-80AF-87FDBFF41085}" destId="{7D4B69B3-76F5-4DCF-AA11-620F2E5C35D9}" srcOrd="1" destOrd="0" parTransId="{E7A6B211-DF4D-41DF-9652-DEBE00A83AC5}" sibTransId="{35F64222-2A66-4663-A25B-31BBE84FE675}"/>
    <dgm:cxn modelId="{D0E2C0DB-77F6-4B05-9FEB-161B134F51C2}" type="presOf" srcId="{E1A98C56-8A3E-4127-A492-4CC8FCE3ECF2}" destId="{C8715051-3192-453C-A9A6-1BB322F99C47}" srcOrd="0" destOrd="0" presId="urn:microsoft.com/office/officeart/2005/8/layout/hierarchy2"/>
    <dgm:cxn modelId="{2ACAB7DC-0A42-4912-A91C-9F60CF597248}" type="presOf" srcId="{15768AC4-A1D7-4286-AD80-8B0F59C19F0B}" destId="{26922F4C-A97E-4560-A439-D82C2D4CAEF7}" srcOrd="0" destOrd="0" presId="urn:microsoft.com/office/officeart/2005/8/layout/hierarchy2"/>
    <dgm:cxn modelId="{83E70BE3-66A5-4038-8E3D-04555791DB7D}" type="presOf" srcId="{1DE3C5AC-7EAE-44D9-98A6-5192B437AA25}" destId="{491C9CD6-4A4C-4420-80B0-BAD1B342DB3A}" srcOrd="0" destOrd="0" presId="urn:microsoft.com/office/officeart/2005/8/layout/hierarchy2"/>
    <dgm:cxn modelId="{2BE76DE3-C53C-486D-ADEE-8890D37F0A71}" type="presOf" srcId="{B03E481E-4784-4714-B117-DACE915D1F77}" destId="{FD7BAA7C-D7B2-494B-A107-730C627D8C1D}" srcOrd="0" destOrd="0" presId="urn:microsoft.com/office/officeart/2005/8/layout/hierarchy2"/>
    <dgm:cxn modelId="{99B9AAE6-85CD-4709-A4EF-E5A1F949FF94}" type="presOf" srcId="{C1FA2941-9966-4504-9EDC-DD40B671489C}" destId="{867F65B0-D4C8-460C-AB88-C719F4AE63E4}" srcOrd="1" destOrd="0" presId="urn:microsoft.com/office/officeart/2005/8/layout/hierarchy2"/>
    <dgm:cxn modelId="{C00F75E9-E738-4896-8B7F-F4F0DDF96E07}" srcId="{F7BD2060-31F0-4BE2-A108-676A43571D4A}" destId="{E6E09E1B-CBC9-4DC3-80AF-87FDBFF41085}" srcOrd="0" destOrd="0" parTransId="{9C768D4D-12A8-4CC4-9D11-8C5397F7EAB1}" sibTransId="{C2C95ACF-0255-4E16-B8D4-647E16B87B48}"/>
    <dgm:cxn modelId="{1376DFF2-6230-47B5-A7CD-8950D5FAFAC4}" srcId="{FE5B873D-1875-4E93-A19B-688C493C57C0}" destId="{B03E481E-4784-4714-B117-DACE915D1F77}" srcOrd="2" destOrd="0" parTransId="{A1957386-9454-4A7C-AE93-1AED834DFBD8}" sibTransId="{A5EE3CC3-6ADF-4BA6-A859-F39A50C508FC}"/>
    <dgm:cxn modelId="{D2903FFB-178D-4260-ACF5-444A3C020AE0}" type="presOf" srcId="{886F30DD-D3D2-4306-876A-0202B183574B}" destId="{47CF3199-4EF2-4ADE-8C1A-9F7AEAE9EAEE}" srcOrd="1" destOrd="0" presId="urn:microsoft.com/office/officeart/2005/8/layout/hierarchy2"/>
    <dgm:cxn modelId="{A1DCCEFE-A655-4DAD-A85F-70DF993DFFA5}" type="presParOf" srcId="{5F668EC6-6ED1-4F3F-8A88-3225C8CECAF2}" destId="{5AFC6F7E-6700-4BDC-9310-5F5954F25F34}" srcOrd="0" destOrd="0" presId="urn:microsoft.com/office/officeart/2005/8/layout/hierarchy2"/>
    <dgm:cxn modelId="{66D34279-7C7D-420F-BEF6-ACB69FC79D13}" type="presParOf" srcId="{5AFC6F7E-6700-4BDC-9310-5F5954F25F34}" destId="{E35988A8-CBCA-4E2F-8CFD-E11B4EEA06CF}" srcOrd="0" destOrd="0" presId="urn:microsoft.com/office/officeart/2005/8/layout/hierarchy2"/>
    <dgm:cxn modelId="{FD9DEBAC-55CF-4A1E-9E3A-804C9FF95086}" type="presParOf" srcId="{5AFC6F7E-6700-4BDC-9310-5F5954F25F34}" destId="{E3C119AD-DEA6-47B9-A1AD-EC60F01D3645}" srcOrd="1" destOrd="0" presId="urn:microsoft.com/office/officeart/2005/8/layout/hierarchy2"/>
    <dgm:cxn modelId="{81648C88-3821-4A3E-89D3-C14ED756DE70}" type="presParOf" srcId="{E3C119AD-DEA6-47B9-A1AD-EC60F01D3645}" destId="{BD21D694-5337-45E1-B5A8-7CA8556EB263}" srcOrd="0" destOrd="0" presId="urn:microsoft.com/office/officeart/2005/8/layout/hierarchy2"/>
    <dgm:cxn modelId="{65C48E75-8A60-407E-98D4-A2983F691B4E}" type="presParOf" srcId="{BD21D694-5337-45E1-B5A8-7CA8556EB263}" destId="{30618DE8-AE6A-45FF-AD4E-D761F5CEE390}" srcOrd="0" destOrd="0" presId="urn:microsoft.com/office/officeart/2005/8/layout/hierarchy2"/>
    <dgm:cxn modelId="{8720C049-F9F9-4872-8CF5-B35774D0A265}" type="presParOf" srcId="{E3C119AD-DEA6-47B9-A1AD-EC60F01D3645}" destId="{41EF605B-C9F4-4906-A63E-FD143B62DC38}" srcOrd="1" destOrd="0" presId="urn:microsoft.com/office/officeart/2005/8/layout/hierarchy2"/>
    <dgm:cxn modelId="{47FCFD4D-705D-44A6-BC24-DAD3AF7047EB}" type="presParOf" srcId="{41EF605B-C9F4-4906-A63E-FD143B62DC38}" destId="{466FFA9F-1288-41BC-B09F-D118A790EDE0}" srcOrd="0" destOrd="0" presId="urn:microsoft.com/office/officeart/2005/8/layout/hierarchy2"/>
    <dgm:cxn modelId="{A0A3E5E3-AE18-4B8A-8036-CA4174D37B91}" type="presParOf" srcId="{41EF605B-C9F4-4906-A63E-FD143B62DC38}" destId="{0153091B-71D7-4B41-ABD8-BDC5EB43F250}" srcOrd="1" destOrd="0" presId="urn:microsoft.com/office/officeart/2005/8/layout/hierarchy2"/>
    <dgm:cxn modelId="{D1056D3B-B823-48D3-807E-AC209AEA8EEC}" type="presParOf" srcId="{E3C119AD-DEA6-47B9-A1AD-EC60F01D3645}" destId="{AEB32C70-10CA-4F8B-AB10-832862E80FF7}" srcOrd="2" destOrd="0" presId="urn:microsoft.com/office/officeart/2005/8/layout/hierarchy2"/>
    <dgm:cxn modelId="{9C00C1F3-C230-4A02-A057-AFEE933594A3}" type="presParOf" srcId="{AEB32C70-10CA-4F8B-AB10-832862E80FF7}" destId="{50778AC9-01E6-4E43-80D2-44F5C0449A3C}" srcOrd="0" destOrd="0" presId="urn:microsoft.com/office/officeart/2005/8/layout/hierarchy2"/>
    <dgm:cxn modelId="{ABA11BB1-6D03-417F-BC7E-8EC4037E8ACE}" type="presParOf" srcId="{E3C119AD-DEA6-47B9-A1AD-EC60F01D3645}" destId="{05115D38-7F6D-48E5-80D4-5B6AA8429F77}" srcOrd="3" destOrd="0" presId="urn:microsoft.com/office/officeart/2005/8/layout/hierarchy2"/>
    <dgm:cxn modelId="{DA8508F1-F4EF-4392-BE58-B84A62F631C7}" type="presParOf" srcId="{05115D38-7F6D-48E5-80D4-5B6AA8429F77}" destId="{0FA77DD5-F233-46A4-87D7-5D25F5A97D28}" srcOrd="0" destOrd="0" presId="urn:microsoft.com/office/officeart/2005/8/layout/hierarchy2"/>
    <dgm:cxn modelId="{4FABDDF3-5F05-498F-A350-9690272653A4}" type="presParOf" srcId="{05115D38-7F6D-48E5-80D4-5B6AA8429F77}" destId="{4AAECB93-66BA-4D6D-8CFE-414C76BFEED9}" srcOrd="1" destOrd="0" presId="urn:microsoft.com/office/officeart/2005/8/layout/hierarchy2"/>
    <dgm:cxn modelId="{4F2DF5C3-F71E-424A-81EE-9259AF3DB4E1}" type="presParOf" srcId="{4AAECB93-66BA-4D6D-8CFE-414C76BFEED9}" destId="{74D83E94-3416-4CA5-AE35-8929A722D1FC}" srcOrd="0" destOrd="0" presId="urn:microsoft.com/office/officeart/2005/8/layout/hierarchy2"/>
    <dgm:cxn modelId="{5190DE6C-BDBD-4509-832F-CB2751453CF0}" type="presParOf" srcId="{74D83E94-3416-4CA5-AE35-8929A722D1FC}" destId="{787CB6AE-40B4-46F3-80E8-21B6F20097B7}" srcOrd="0" destOrd="0" presId="urn:microsoft.com/office/officeart/2005/8/layout/hierarchy2"/>
    <dgm:cxn modelId="{562C062B-0695-41E3-8942-074A993E157D}" type="presParOf" srcId="{4AAECB93-66BA-4D6D-8CFE-414C76BFEED9}" destId="{3C837A12-D514-4DEC-A8F7-EAB848FF69E6}" srcOrd="1" destOrd="0" presId="urn:microsoft.com/office/officeart/2005/8/layout/hierarchy2"/>
    <dgm:cxn modelId="{F3A08FC9-C79E-4116-A864-ADE216365287}" type="presParOf" srcId="{3C837A12-D514-4DEC-A8F7-EAB848FF69E6}" destId="{4EFAC9CB-9156-4152-B7B4-47D15AFAA22B}" srcOrd="0" destOrd="0" presId="urn:microsoft.com/office/officeart/2005/8/layout/hierarchy2"/>
    <dgm:cxn modelId="{21BAD393-1DA4-4B07-AA82-291A8C6D11D3}" type="presParOf" srcId="{3C837A12-D514-4DEC-A8F7-EAB848FF69E6}" destId="{A54ABD0C-BD96-4D5C-A365-9E1E03AE49F6}" srcOrd="1" destOrd="0" presId="urn:microsoft.com/office/officeart/2005/8/layout/hierarchy2"/>
    <dgm:cxn modelId="{5D63633D-CAF3-4D03-8DF9-DF315858F0B2}" type="presParOf" srcId="{4AAECB93-66BA-4D6D-8CFE-414C76BFEED9}" destId="{FBE28561-BA86-43CF-AC42-574B30CACE87}" srcOrd="2" destOrd="0" presId="urn:microsoft.com/office/officeart/2005/8/layout/hierarchy2"/>
    <dgm:cxn modelId="{AC6D59B8-C589-4C2E-A602-0B45924047CD}" type="presParOf" srcId="{FBE28561-BA86-43CF-AC42-574B30CACE87}" destId="{867F65B0-D4C8-460C-AB88-C719F4AE63E4}" srcOrd="0" destOrd="0" presId="urn:microsoft.com/office/officeart/2005/8/layout/hierarchy2"/>
    <dgm:cxn modelId="{583F6650-B7DB-4E58-BC32-669F334EA826}" type="presParOf" srcId="{4AAECB93-66BA-4D6D-8CFE-414C76BFEED9}" destId="{6E5F9791-82C0-42C9-AB10-ECFB5D48378B}" srcOrd="3" destOrd="0" presId="urn:microsoft.com/office/officeart/2005/8/layout/hierarchy2"/>
    <dgm:cxn modelId="{67A8E378-30F6-4651-9BED-BAAF9D99A8C6}" type="presParOf" srcId="{6E5F9791-82C0-42C9-AB10-ECFB5D48378B}" destId="{09499AB4-D366-4CBA-A7B7-3CDD8D70BC0A}" srcOrd="0" destOrd="0" presId="urn:microsoft.com/office/officeart/2005/8/layout/hierarchy2"/>
    <dgm:cxn modelId="{2C2577D7-ADD2-4EDA-B5FE-752341060614}" type="presParOf" srcId="{6E5F9791-82C0-42C9-AB10-ECFB5D48378B}" destId="{91923F30-A410-475A-9260-E160F83D8D2A}" srcOrd="1" destOrd="0" presId="urn:microsoft.com/office/officeart/2005/8/layout/hierarchy2"/>
    <dgm:cxn modelId="{E230B18D-48FA-4E0F-BFA7-49FF30E7CBB4}" type="presParOf" srcId="{4AAECB93-66BA-4D6D-8CFE-414C76BFEED9}" destId="{91EDBC3F-3A37-4080-BE58-A161F2BB8F81}" srcOrd="4" destOrd="0" presId="urn:microsoft.com/office/officeart/2005/8/layout/hierarchy2"/>
    <dgm:cxn modelId="{B37DC4CF-2E76-4DA8-840D-BDE50EFD35B1}" type="presParOf" srcId="{91EDBC3F-3A37-4080-BE58-A161F2BB8F81}" destId="{37D367F1-2AD6-430C-B449-F01F1477A7C9}" srcOrd="0" destOrd="0" presId="urn:microsoft.com/office/officeart/2005/8/layout/hierarchy2"/>
    <dgm:cxn modelId="{63604E83-CA89-42E0-9256-EC68314486C7}" type="presParOf" srcId="{4AAECB93-66BA-4D6D-8CFE-414C76BFEED9}" destId="{A855253C-DC43-4E7E-8ADE-8F8E14BE1700}" srcOrd="5" destOrd="0" presId="urn:microsoft.com/office/officeart/2005/8/layout/hierarchy2"/>
    <dgm:cxn modelId="{6C3F035A-03FB-4D57-ABD2-7B85BD562D5B}" type="presParOf" srcId="{A855253C-DC43-4E7E-8ADE-8F8E14BE1700}" destId="{6695F479-8A51-43B0-9F3C-A388A6616E09}" srcOrd="0" destOrd="0" presId="urn:microsoft.com/office/officeart/2005/8/layout/hierarchy2"/>
    <dgm:cxn modelId="{D6A24894-39A3-4DE6-8ADB-C1A9279C92EC}" type="presParOf" srcId="{A855253C-DC43-4E7E-8ADE-8F8E14BE1700}" destId="{2581CC26-3E7A-4415-B15B-E3A7EF6C30F4}" srcOrd="1" destOrd="0" presId="urn:microsoft.com/office/officeart/2005/8/layout/hierarchy2"/>
    <dgm:cxn modelId="{65E8FC2D-DD92-498D-828B-C728BFD73477}" type="presParOf" srcId="{4AAECB93-66BA-4D6D-8CFE-414C76BFEED9}" destId="{76C9AEF4-3EA3-4910-9C04-B5773D990C5F}" srcOrd="6" destOrd="0" presId="urn:microsoft.com/office/officeart/2005/8/layout/hierarchy2"/>
    <dgm:cxn modelId="{D3D430E5-35BE-45EE-A8E0-70729C309581}" type="presParOf" srcId="{76C9AEF4-3EA3-4910-9C04-B5773D990C5F}" destId="{86A8BEB4-0B8E-4AB5-B0CE-435D4920361D}" srcOrd="0" destOrd="0" presId="urn:microsoft.com/office/officeart/2005/8/layout/hierarchy2"/>
    <dgm:cxn modelId="{F85989C6-BC76-41AE-9C1E-7EC4BE53E595}" type="presParOf" srcId="{4AAECB93-66BA-4D6D-8CFE-414C76BFEED9}" destId="{B55BA605-3DC6-499A-8FF6-16F06328182C}" srcOrd="7" destOrd="0" presId="urn:microsoft.com/office/officeart/2005/8/layout/hierarchy2"/>
    <dgm:cxn modelId="{C4B27FB9-7630-44B4-8033-6F7AB510390C}" type="presParOf" srcId="{B55BA605-3DC6-499A-8FF6-16F06328182C}" destId="{B3DD06DE-470B-40B9-BF31-396F8E5A1805}" srcOrd="0" destOrd="0" presId="urn:microsoft.com/office/officeart/2005/8/layout/hierarchy2"/>
    <dgm:cxn modelId="{810E2280-3861-48D7-BC8C-20F9E7CDE9A7}" type="presParOf" srcId="{B55BA605-3DC6-499A-8FF6-16F06328182C}" destId="{BA3D5E2F-A21E-4C39-BD33-A283847A507A}" srcOrd="1" destOrd="0" presId="urn:microsoft.com/office/officeart/2005/8/layout/hierarchy2"/>
    <dgm:cxn modelId="{C58F1C4E-C274-4E71-84A2-3018CB3E2B70}" type="presParOf" srcId="{4AAECB93-66BA-4D6D-8CFE-414C76BFEED9}" destId="{491C9CD6-4A4C-4420-80B0-BAD1B342DB3A}" srcOrd="8" destOrd="0" presId="urn:microsoft.com/office/officeart/2005/8/layout/hierarchy2"/>
    <dgm:cxn modelId="{77E44BFE-17B5-46D4-ADB5-4CF3FA034F44}" type="presParOf" srcId="{491C9CD6-4A4C-4420-80B0-BAD1B342DB3A}" destId="{BFD7DA7A-BED7-4E75-9E0C-10F6A31D1836}" srcOrd="0" destOrd="0" presId="urn:microsoft.com/office/officeart/2005/8/layout/hierarchy2"/>
    <dgm:cxn modelId="{78404275-735E-4511-8236-B4DDFF5CBEE9}" type="presParOf" srcId="{4AAECB93-66BA-4D6D-8CFE-414C76BFEED9}" destId="{2394F64D-488F-4228-A349-5D798909738D}" srcOrd="9" destOrd="0" presId="urn:microsoft.com/office/officeart/2005/8/layout/hierarchy2"/>
    <dgm:cxn modelId="{A5A35B7C-35B4-474F-AED4-56C25C6908D4}" type="presParOf" srcId="{2394F64D-488F-4228-A349-5D798909738D}" destId="{2F9E7D98-40F3-4DB6-AA1C-ED3300A59B17}" srcOrd="0" destOrd="0" presId="urn:microsoft.com/office/officeart/2005/8/layout/hierarchy2"/>
    <dgm:cxn modelId="{E1A26601-3FE7-4DA6-A186-AD069A4B1BBB}" type="presParOf" srcId="{2394F64D-488F-4228-A349-5D798909738D}" destId="{1CDC76AE-DBEA-4668-B654-862B89392F32}" srcOrd="1" destOrd="0" presId="urn:microsoft.com/office/officeart/2005/8/layout/hierarchy2"/>
    <dgm:cxn modelId="{2E307354-99CA-4471-B225-6EF2377BA69C}" type="presParOf" srcId="{E3C119AD-DEA6-47B9-A1AD-EC60F01D3645}" destId="{48669CBE-57A7-478F-8094-D9DC8D3D7357}" srcOrd="4" destOrd="0" presId="urn:microsoft.com/office/officeart/2005/8/layout/hierarchy2"/>
    <dgm:cxn modelId="{B827F167-045A-43AB-AC28-668B51291D7F}" type="presParOf" srcId="{48669CBE-57A7-478F-8094-D9DC8D3D7357}" destId="{8156679C-837A-4C0D-A1EC-07E3AA0F7249}" srcOrd="0" destOrd="0" presId="urn:microsoft.com/office/officeart/2005/8/layout/hierarchy2"/>
    <dgm:cxn modelId="{BCF9E12D-DD9D-44A1-992F-E2673C2A9438}" type="presParOf" srcId="{E3C119AD-DEA6-47B9-A1AD-EC60F01D3645}" destId="{A387FCA3-6BD2-4433-9841-7246AF3BC921}" srcOrd="5" destOrd="0" presId="urn:microsoft.com/office/officeart/2005/8/layout/hierarchy2"/>
    <dgm:cxn modelId="{59A5022E-B12B-4452-BB20-FB202AB2B390}" type="presParOf" srcId="{A387FCA3-6BD2-4433-9841-7246AF3BC921}" destId="{79843F38-673A-4B49-906E-4D0010E04123}" srcOrd="0" destOrd="0" presId="urn:microsoft.com/office/officeart/2005/8/layout/hierarchy2"/>
    <dgm:cxn modelId="{05522DAA-6BE2-4BBA-94A8-A361EE314857}" type="presParOf" srcId="{A387FCA3-6BD2-4433-9841-7246AF3BC921}" destId="{709696B1-B3D6-46B4-A028-09DC96E4E746}" srcOrd="1" destOrd="0" presId="urn:microsoft.com/office/officeart/2005/8/layout/hierarchy2"/>
    <dgm:cxn modelId="{775C490D-8DCA-4E93-8FD1-E99E9E6A1C5C}" type="presParOf" srcId="{709696B1-B3D6-46B4-A028-09DC96E4E746}" destId="{AFB64152-6DA7-4A0D-ACE5-50F1981FD7FF}" srcOrd="0" destOrd="0" presId="urn:microsoft.com/office/officeart/2005/8/layout/hierarchy2"/>
    <dgm:cxn modelId="{AF3E7AF8-3C28-4231-B130-8DDB8FDC4D9F}" type="presParOf" srcId="{AFB64152-6DA7-4A0D-ACE5-50F1981FD7FF}" destId="{8F622B26-F7D9-4C84-9A3D-EE37D04858F3}" srcOrd="0" destOrd="0" presId="urn:microsoft.com/office/officeart/2005/8/layout/hierarchy2"/>
    <dgm:cxn modelId="{386F22FC-A5A5-41A9-B6F5-272A0414569D}" type="presParOf" srcId="{709696B1-B3D6-46B4-A028-09DC96E4E746}" destId="{FC95EFB1-9094-495D-A427-A5747FDC3F7D}" srcOrd="1" destOrd="0" presId="urn:microsoft.com/office/officeart/2005/8/layout/hierarchy2"/>
    <dgm:cxn modelId="{2CDC7EAF-0E50-44F0-8129-10179C972708}" type="presParOf" srcId="{FC95EFB1-9094-495D-A427-A5747FDC3F7D}" destId="{11038AD9-52C2-48D9-B952-1A269171B34F}" srcOrd="0" destOrd="0" presId="urn:microsoft.com/office/officeart/2005/8/layout/hierarchy2"/>
    <dgm:cxn modelId="{C3EABD56-30BC-4FB9-8AAE-D9CCC58800FA}" type="presParOf" srcId="{FC95EFB1-9094-495D-A427-A5747FDC3F7D}" destId="{AEF08800-A4BB-40ED-995E-13BB1058C25B}" srcOrd="1" destOrd="0" presId="urn:microsoft.com/office/officeart/2005/8/layout/hierarchy2"/>
    <dgm:cxn modelId="{FF0B20BD-F461-4343-8290-530CECFC1414}" type="presParOf" srcId="{AEF08800-A4BB-40ED-995E-13BB1058C25B}" destId="{DA5BA915-60F2-4438-8EB8-4C0481C440B6}" srcOrd="0" destOrd="0" presId="urn:microsoft.com/office/officeart/2005/8/layout/hierarchy2"/>
    <dgm:cxn modelId="{1EC26AA4-E89D-4E78-BD0F-506D84073EF5}" type="presParOf" srcId="{DA5BA915-60F2-4438-8EB8-4C0481C440B6}" destId="{88C0A0D6-1924-449D-BCEE-55DB2696CAF3}" srcOrd="0" destOrd="0" presId="urn:microsoft.com/office/officeart/2005/8/layout/hierarchy2"/>
    <dgm:cxn modelId="{94B5D254-8034-47BC-935A-A1DBAAFF7F54}" type="presParOf" srcId="{AEF08800-A4BB-40ED-995E-13BB1058C25B}" destId="{0D9797B4-1EC4-4A5C-ACF9-C2370F2CBCCC}" srcOrd="1" destOrd="0" presId="urn:microsoft.com/office/officeart/2005/8/layout/hierarchy2"/>
    <dgm:cxn modelId="{6C6A0206-D834-40DE-BEF4-98B4DAADBDA3}" type="presParOf" srcId="{0D9797B4-1EC4-4A5C-ACF9-C2370F2CBCCC}" destId="{0BE442EE-7124-4623-96EF-0A03EEE43022}" srcOrd="0" destOrd="0" presId="urn:microsoft.com/office/officeart/2005/8/layout/hierarchy2"/>
    <dgm:cxn modelId="{C18DEE65-5006-47F1-8111-8CD738FC992D}" type="presParOf" srcId="{0D9797B4-1EC4-4A5C-ACF9-C2370F2CBCCC}" destId="{47C3E3C1-0BC7-43FA-B7CB-FAF531B2C22E}" srcOrd="1" destOrd="0" presId="urn:microsoft.com/office/officeart/2005/8/layout/hierarchy2"/>
    <dgm:cxn modelId="{7DD7E150-87F9-4FC4-8F2D-E39FAE58AFDF}" type="presParOf" srcId="{AEF08800-A4BB-40ED-995E-13BB1058C25B}" destId="{E4D9E786-8A28-422B-9D19-500EC0B82F80}" srcOrd="2" destOrd="0" presId="urn:microsoft.com/office/officeart/2005/8/layout/hierarchy2"/>
    <dgm:cxn modelId="{F5C30165-00F9-450F-8330-FE7E755FB203}" type="presParOf" srcId="{E4D9E786-8A28-422B-9D19-500EC0B82F80}" destId="{4BD8030A-F1A6-42A7-9329-F25B7A987888}" srcOrd="0" destOrd="0" presId="urn:microsoft.com/office/officeart/2005/8/layout/hierarchy2"/>
    <dgm:cxn modelId="{44F18B5D-046F-4393-91D5-19662D9378B1}" type="presParOf" srcId="{AEF08800-A4BB-40ED-995E-13BB1058C25B}" destId="{806A5F6D-3E24-4EA5-981F-F7ADCCCA2CDA}" srcOrd="3" destOrd="0" presId="urn:microsoft.com/office/officeart/2005/8/layout/hierarchy2"/>
    <dgm:cxn modelId="{A427C77F-A30E-4864-841C-D4FC53D19B1C}" type="presParOf" srcId="{806A5F6D-3E24-4EA5-981F-F7ADCCCA2CDA}" destId="{6860A8EE-C6A1-4B6B-A61B-192300153F7D}" srcOrd="0" destOrd="0" presId="urn:microsoft.com/office/officeart/2005/8/layout/hierarchy2"/>
    <dgm:cxn modelId="{ECA6AD99-E2F0-47B1-9104-1902053889C8}" type="presParOf" srcId="{806A5F6D-3E24-4EA5-981F-F7ADCCCA2CDA}" destId="{D38C52E9-399C-4251-B0AD-A945A02995C6}" srcOrd="1" destOrd="0" presId="urn:microsoft.com/office/officeart/2005/8/layout/hierarchy2"/>
    <dgm:cxn modelId="{0C8D3477-2CB0-4088-B63D-06C7185E213C}" type="presParOf" srcId="{AEF08800-A4BB-40ED-995E-13BB1058C25B}" destId="{DFBC0E46-6622-49F8-BBAC-43AA4E40126A}" srcOrd="4" destOrd="0" presId="urn:microsoft.com/office/officeart/2005/8/layout/hierarchy2"/>
    <dgm:cxn modelId="{01C9FD6A-02B3-4CB0-8E6B-A89CD5D99004}" type="presParOf" srcId="{DFBC0E46-6622-49F8-BBAC-43AA4E40126A}" destId="{36EE57D7-0AAC-421D-9BBC-DB4BD67EFEF6}" srcOrd="0" destOrd="0" presId="urn:microsoft.com/office/officeart/2005/8/layout/hierarchy2"/>
    <dgm:cxn modelId="{95A3D5A8-4878-4A6B-A8E8-32103EACE373}" type="presParOf" srcId="{AEF08800-A4BB-40ED-995E-13BB1058C25B}" destId="{4CC49E3A-E3BB-4830-9539-8AA7567DC92E}" srcOrd="5" destOrd="0" presId="urn:microsoft.com/office/officeart/2005/8/layout/hierarchy2"/>
    <dgm:cxn modelId="{44E5F956-7981-42D3-B237-5B15A24BF1A5}" type="presParOf" srcId="{4CC49E3A-E3BB-4830-9539-8AA7567DC92E}" destId="{BDD5B5E2-621F-409F-A4F6-C3439FD4A9F8}" srcOrd="0" destOrd="0" presId="urn:microsoft.com/office/officeart/2005/8/layout/hierarchy2"/>
    <dgm:cxn modelId="{952C4C75-53F4-4C4A-AC1B-C931E11F5633}" type="presParOf" srcId="{4CC49E3A-E3BB-4830-9539-8AA7567DC92E}" destId="{C5D62D94-29AF-43FE-A05F-319DAC9D53FA}" srcOrd="1" destOrd="0" presId="urn:microsoft.com/office/officeart/2005/8/layout/hierarchy2"/>
    <dgm:cxn modelId="{FDBE423C-3452-4B20-ABEA-DD91C46801DD}" type="presParOf" srcId="{5F668EC6-6ED1-4F3F-8A88-3225C8CECAF2}" destId="{057893F2-DFA1-41C5-9DDC-6666F05C5126}" srcOrd="1" destOrd="0" presId="urn:microsoft.com/office/officeart/2005/8/layout/hierarchy2"/>
    <dgm:cxn modelId="{4B5BEBBA-C00F-49B5-8A87-7549A23A6981}" type="presParOf" srcId="{057893F2-DFA1-41C5-9DDC-6666F05C5126}" destId="{26922F4C-A97E-4560-A439-D82C2D4CAEF7}" srcOrd="0" destOrd="0" presId="urn:microsoft.com/office/officeart/2005/8/layout/hierarchy2"/>
    <dgm:cxn modelId="{4855546B-B31B-43CA-87A9-E9D2DDA2F0F0}" type="presParOf" srcId="{057893F2-DFA1-41C5-9DDC-6666F05C5126}" destId="{B521A423-25CE-448A-B9FC-158163B0BF00}" srcOrd="1" destOrd="0" presId="urn:microsoft.com/office/officeart/2005/8/layout/hierarchy2"/>
    <dgm:cxn modelId="{77CFBAC3-F997-476B-8E61-AB170EC4C7F0}" type="presParOf" srcId="{B521A423-25CE-448A-B9FC-158163B0BF00}" destId="{5C41776A-D0E6-41A1-A74C-371F4CFEC789}" srcOrd="0" destOrd="0" presId="urn:microsoft.com/office/officeart/2005/8/layout/hierarchy2"/>
    <dgm:cxn modelId="{C4484167-11EF-4FAD-BDB3-044328860E27}" type="presParOf" srcId="{5C41776A-D0E6-41A1-A74C-371F4CFEC789}" destId="{694362D4-E224-4DB2-A4A6-43A51DDFC13E}" srcOrd="0" destOrd="0" presId="urn:microsoft.com/office/officeart/2005/8/layout/hierarchy2"/>
    <dgm:cxn modelId="{2C737F64-293A-4EDD-9BC4-060A08451D80}" type="presParOf" srcId="{B521A423-25CE-448A-B9FC-158163B0BF00}" destId="{EE8852AB-4FF0-45FC-8E31-DB4D918E4C00}" srcOrd="1" destOrd="0" presId="urn:microsoft.com/office/officeart/2005/8/layout/hierarchy2"/>
    <dgm:cxn modelId="{D7E7EC8E-88DE-4F2D-8041-565131E91C2A}" type="presParOf" srcId="{EE8852AB-4FF0-45FC-8E31-DB4D918E4C00}" destId="{5FC15125-0810-40A3-A9BB-F2D21487E78C}" srcOrd="0" destOrd="0" presId="urn:microsoft.com/office/officeart/2005/8/layout/hierarchy2"/>
    <dgm:cxn modelId="{1E382B97-A2A9-4210-A587-CF5C6D3BD6B5}" type="presParOf" srcId="{EE8852AB-4FF0-45FC-8E31-DB4D918E4C00}" destId="{2B7CD9F5-7478-4766-920B-AFE62BA9F5DD}" srcOrd="1" destOrd="0" presId="urn:microsoft.com/office/officeart/2005/8/layout/hierarchy2"/>
    <dgm:cxn modelId="{40A70594-A6CC-43F3-95A9-4FB4E44689BC}" type="presParOf" srcId="{B521A423-25CE-448A-B9FC-158163B0BF00}" destId="{B28870F6-1D94-4C82-BD52-0918523EA064}" srcOrd="2" destOrd="0" presId="urn:microsoft.com/office/officeart/2005/8/layout/hierarchy2"/>
    <dgm:cxn modelId="{D063E980-FDD7-47A2-9360-C140F01AF7DF}" type="presParOf" srcId="{B28870F6-1D94-4C82-BD52-0918523EA064}" destId="{710111FF-01E5-4774-81C3-87757CBB3079}" srcOrd="0" destOrd="0" presId="urn:microsoft.com/office/officeart/2005/8/layout/hierarchy2"/>
    <dgm:cxn modelId="{D67B957B-0C53-4902-B77D-E92B7C5DB607}" type="presParOf" srcId="{B521A423-25CE-448A-B9FC-158163B0BF00}" destId="{C5D88C93-79C8-43BD-BD94-C7AFF74DAE4A}" srcOrd="3" destOrd="0" presId="urn:microsoft.com/office/officeart/2005/8/layout/hierarchy2"/>
    <dgm:cxn modelId="{FFA843FD-8B7F-4AAF-9306-B91886F112CB}" type="presParOf" srcId="{C5D88C93-79C8-43BD-BD94-C7AFF74DAE4A}" destId="{422BC969-0364-436B-94B9-605F9F996C44}" srcOrd="0" destOrd="0" presId="urn:microsoft.com/office/officeart/2005/8/layout/hierarchy2"/>
    <dgm:cxn modelId="{5D30A85C-0650-4A0B-A75D-5890E171C641}" type="presParOf" srcId="{C5D88C93-79C8-43BD-BD94-C7AFF74DAE4A}" destId="{F852446E-5932-40CF-8B3F-5CD54375FF5B}" srcOrd="1" destOrd="0" presId="urn:microsoft.com/office/officeart/2005/8/layout/hierarchy2"/>
    <dgm:cxn modelId="{4311D3B3-1AD5-487C-99C8-E0F4504A9AC0}" type="presParOf" srcId="{B521A423-25CE-448A-B9FC-158163B0BF00}" destId="{A27F65D9-2834-43F5-87FB-EBBDEB887A50}" srcOrd="4" destOrd="0" presId="urn:microsoft.com/office/officeart/2005/8/layout/hierarchy2"/>
    <dgm:cxn modelId="{36182EA2-3542-4955-A984-E6AE29D18CCE}" type="presParOf" srcId="{A27F65D9-2834-43F5-87FB-EBBDEB887A50}" destId="{47CF3199-4EF2-4ADE-8C1A-9F7AEAE9EAEE}" srcOrd="0" destOrd="0" presId="urn:microsoft.com/office/officeart/2005/8/layout/hierarchy2"/>
    <dgm:cxn modelId="{811570FC-85D0-49AE-8F83-ABED032A5A9D}" type="presParOf" srcId="{B521A423-25CE-448A-B9FC-158163B0BF00}" destId="{9D1C5711-63EB-45F6-BD82-CEF55C5FD421}" srcOrd="5" destOrd="0" presId="urn:microsoft.com/office/officeart/2005/8/layout/hierarchy2"/>
    <dgm:cxn modelId="{066B6A65-477F-48CF-B398-443A2BA5869D}" type="presParOf" srcId="{9D1C5711-63EB-45F6-BD82-CEF55C5FD421}" destId="{1619697F-E45D-4E9C-8C06-CD6E163D3F05}" srcOrd="0" destOrd="0" presId="urn:microsoft.com/office/officeart/2005/8/layout/hierarchy2"/>
    <dgm:cxn modelId="{D08DBCA0-AD8E-471B-91A7-F303397CEF00}" type="presParOf" srcId="{9D1C5711-63EB-45F6-BD82-CEF55C5FD421}" destId="{1603DEFB-0C15-4F2B-9C4B-CFAE8ECE7D32}" srcOrd="1" destOrd="0" presId="urn:microsoft.com/office/officeart/2005/8/layout/hierarchy2"/>
    <dgm:cxn modelId="{AD5AE676-E4C3-4D81-B859-42E85C46A607}" type="presParOf" srcId="{B521A423-25CE-448A-B9FC-158163B0BF00}" destId="{76021733-236B-4F73-A3A8-AACCF84F3B87}" srcOrd="6" destOrd="0" presId="urn:microsoft.com/office/officeart/2005/8/layout/hierarchy2"/>
    <dgm:cxn modelId="{9D225B8C-A994-4B9D-8FA7-D8121B45F962}" type="presParOf" srcId="{76021733-236B-4F73-A3A8-AACCF84F3B87}" destId="{F5B78FD8-AAE0-436C-812E-766193926B49}" srcOrd="0" destOrd="0" presId="urn:microsoft.com/office/officeart/2005/8/layout/hierarchy2"/>
    <dgm:cxn modelId="{6B066AE3-8CF8-4FB0-80A4-F38B3BB854BE}" type="presParOf" srcId="{B521A423-25CE-448A-B9FC-158163B0BF00}" destId="{0A2FCFB7-64CC-4271-96BF-6E30A9156A07}" srcOrd="7" destOrd="0" presId="urn:microsoft.com/office/officeart/2005/8/layout/hierarchy2"/>
    <dgm:cxn modelId="{20333839-E00F-45F2-93AF-4D4F0C3A8CB8}" type="presParOf" srcId="{0A2FCFB7-64CC-4271-96BF-6E30A9156A07}" destId="{107AE783-10C3-4B58-8E8E-0A6CB3AC24F0}" srcOrd="0" destOrd="0" presId="urn:microsoft.com/office/officeart/2005/8/layout/hierarchy2"/>
    <dgm:cxn modelId="{5231BEFB-8358-4830-AA42-1C2799281E32}" type="presParOf" srcId="{0A2FCFB7-64CC-4271-96BF-6E30A9156A07}" destId="{1E7B1886-8E11-473B-9883-F445A5B007AB}" srcOrd="1" destOrd="0" presId="urn:microsoft.com/office/officeart/2005/8/layout/hierarchy2"/>
    <dgm:cxn modelId="{1B1C19F6-3E06-43C6-948B-282E54E69DAC}" type="presParOf" srcId="{5F668EC6-6ED1-4F3F-8A88-3225C8CECAF2}" destId="{C2E68145-E03E-4816-9289-ACC5ABCB3286}" srcOrd="2" destOrd="0" presId="urn:microsoft.com/office/officeart/2005/8/layout/hierarchy2"/>
    <dgm:cxn modelId="{C7C74758-A70E-4EAA-983F-2BE042AD758C}" type="presParOf" srcId="{C2E68145-E03E-4816-9289-ACC5ABCB3286}" destId="{FD7BAA7C-D7B2-494B-A107-730C627D8C1D}" srcOrd="0" destOrd="0" presId="urn:microsoft.com/office/officeart/2005/8/layout/hierarchy2"/>
    <dgm:cxn modelId="{B8DE40EE-F891-4776-85FE-5542F46368FF}" type="presParOf" srcId="{C2E68145-E03E-4816-9289-ACC5ABCB3286}" destId="{6BA2A5F0-5FCF-4F0E-995B-D6894F0FFBDE}" srcOrd="1" destOrd="0" presId="urn:microsoft.com/office/officeart/2005/8/layout/hierarchy2"/>
    <dgm:cxn modelId="{1A2CB749-15CA-41C9-9F35-E643288C667D}" type="presParOf" srcId="{6BA2A5F0-5FCF-4F0E-995B-D6894F0FFBDE}" destId="{C8715051-3192-453C-A9A6-1BB322F99C47}" srcOrd="0" destOrd="0" presId="urn:microsoft.com/office/officeart/2005/8/layout/hierarchy2"/>
    <dgm:cxn modelId="{BC8CC872-9B31-4D7C-973E-1EAE00F758BD}" type="presParOf" srcId="{C8715051-3192-453C-A9A6-1BB322F99C47}" destId="{5E9CC218-9554-4562-AE50-4B786B39811C}" srcOrd="0" destOrd="0" presId="urn:microsoft.com/office/officeart/2005/8/layout/hierarchy2"/>
    <dgm:cxn modelId="{CDF1CF9A-5947-4902-BECB-EE695DB60BA5}" type="presParOf" srcId="{6BA2A5F0-5FCF-4F0E-995B-D6894F0FFBDE}" destId="{798FE659-34F7-4F74-9A1E-E50F65AEF2AA}" srcOrd="1" destOrd="0" presId="urn:microsoft.com/office/officeart/2005/8/layout/hierarchy2"/>
    <dgm:cxn modelId="{6ADB873C-D402-4646-A372-3D37180DBBCD}" type="presParOf" srcId="{798FE659-34F7-4F74-9A1E-E50F65AEF2AA}" destId="{F32E4B91-8964-4CD4-AB71-375E210FA939}" srcOrd="0" destOrd="0" presId="urn:microsoft.com/office/officeart/2005/8/layout/hierarchy2"/>
    <dgm:cxn modelId="{04A52A14-586E-411A-8950-1E807C729C0D}" type="presParOf" srcId="{798FE659-34F7-4F74-9A1E-E50F65AEF2AA}" destId="{31F36466-E107-4C59-95BD-75B767B48869}" srcOrd="1" destOrd="0" presId="urn:microsoft.com/office/officeart/2005/8/layout/hierarchy2"/>
    <dgm:cxn modelId="{1350E293-1D94-4E58-B942-5224AAD5CAA3}" type="presParOf" srcId="{6BA2A5F0-5FCF-4F0E-995B-D6894F0FFBDE}" destId="{E345D5D8-8F32-4F0A-BE6A-9A29D3DAC9C2}" srcOrd="2" destOrd="0" presId="urn:microsoft.com/office/officeart/2005/8/layout/hierarchy2"/>
    <dgm:cxn modelId="{F5667883-4AFC-439A-9F1F-7FA6D35F5C38}" type="presParOf" srcId="{E345D5D8-8F32-4F0A-BE6A-9A29D3DAC9C2}" destId="{30475C01-7BEC-4A36-B17B-2A140AA135F5}" srcOrd="0" destOrd="0" presId="urn:microsoft.com/office/officeart/2005/8/layout/hierarchy2"/>
    <dgm:cxn modelId="{2B624E3C-5ABE-43F6-AB20-FA922EAB9C99}" type="presParOf" srcId="{6BA2A5F0-5FCF-4F0E-995B-D6894F0FFBDE}" destId="{0BF78AF3-F1B4-4948-910B-A299E2FB77DB}" srcOrd="3" destOrd="0" presId="urn:microsoft.com/office/officeart/2005/8/layout/hierarchy2"/>
    <dgm:cxn modelId="{586D28E2-3482-4F8C-BFDF-D92F53D0964B}" type="presParOf" srcId="{0BF78AF3-F1B4-4948-910B-A299E2FB77DB}" destId="{3A75A6B3-1A86-412C-B309-E86595875584}" srcOrd="0" destOrd="0" presId="urn:microsoft.com/office/officeart/2005/8/layout/hierarchy2"/>
    <dgm:cxn modelId="{3F129164-FF99-4543-AA77-7727261A4F22}" type="presParOf" srcId="{0BF78AF3-F1B4-4948-910B-A299E2FB77DB}" destId="{5882E67D-99EF-421D-BA2C-94685B957AB6}" srcOrd="1" destOrd="0" presId="urn:microsoft.com/office/officeart/2005/8/layout/hierarchy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5988A8-CBCA-4E2F-8CFD-E11B4EEA06CF}">
      <dsp:nvSpPr>
        <dsp:cNvPr id="0" name=""/>
        <dsp:cNvSpPr/>
      </dsp:nvSpPr>
      <dsp:spPr>
        <a:xfrm>
          <a:off x="0" y="401429"/>
          <a:ext cx="1656720"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i="1" kern="1200">
              <a:latin typeface="Arial Narrow" panose="020B0606020202030204" pitchFamily="34" charset="0"/>
            </a:rPr>
            <a:t>Sanitasi &amp; Hygiene</a:t>
          </a:r>
        </a:p>
      </dsp:txBody>
      <dsp:txXfrm>
        <a:off x="7870" y="409299"/>
        <a:ext cx="1640980" cy="252970"/>
      </dsp:txXfrm>
    </dsp:sp>
    <dsp:sp modelId="{BD21D694-5337-45E1-B5A8-7CA8556EB263}">
      <dsp:nvSpPr>
        <dsp:cNvPr id="0" name=""/>
        <dsp:cNvSpPr/>
      </dsp:nvSpPr>
      <dsp:spPr>
        <a:xfrm rot="20671628">
          <a:off x="1637026" y="383518"/>
          <a:ext cx="1086790" cy="14597"/>
        </a:xfrm>
        <a:custGeom>
          <a:avLst/>
          <a:gdLst/>
          <a:ahLst/>
          <a:cxnLst/>
          <a:rect l="0" t="0" r="0" b="0"/>
          <a:pathLst>
            <a:path>
              <a:moveTo>
                <a:pt x="0" y="7298"/>
              </a:moveTo>
              <a:lnTo>
                <a:pt x="1086790"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153251" y="363647"/>
        <a:ext cx="54339" cy="54339"/>
      </dsp:txXfrm>
    </dsp:sp>
    <dsp:sp modelId="{466FFA9F-1288-41BC-B09F-D118A790EDE0}">
      <dsp:nvSpPr>
        <dsp:cNvPr id="0" name=""/>
        <dsp:cNvSpPr/>
      </dsp:nvSpPr>
      <dsp:spPr>
        <a:xfrm>
          <a:off x="2704122" y="77388"/>
          <a:ext cx="862094" cy="33692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latin typeface="Arial Narrow" panose="020B0606020202030204" pitchFamily="34" charset="0"/>
            </a:rPr>
            <a:t>Peraturan </a:t>
          </a:r>
        </a:p>
      </dsp:txBody>
      <dsp:txXfrm>
        <a:off x="2713990" y="87256"/>
        <a:ext cx="842358" cy="317184"/>
      </dsp:txXfrm>
    </dsp:sp>
    <dsp:sp modelId="{AEB32C70-10CA-4F8B-AB10-832862E80FF7}">
      <dsp:nvSpPr>
        <dsp:cNvPr id="0" name=""/>
        <dsp:cNvSpPr/>
      </dsp:nvSpPr>
      <dsp:spPr>
        <a:xfrm rot="858121">
          <a:off x="1630841" y="734762"/>
          <a:ext cx="1670026" cy="14597"/>
        </a:xfrm>
        <a:custGeom>
          <a:avLst/>
          <a:gdLst/>
          <a:ahLst/>
          <a:cxnLst/>
          <a:rect l="0" t="0" r="0" b="0"/>
          <a:pathLst>
            <a:path>
              <a:moveTo>
                <a:pt x="0" y="7298"/>
              </a:moveTo>
              <a:lnTo>
                <a:pt x="1670026"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24103" y="700310"/>
        <a:ext cx="83501" cy="83501"/>
      </dsp:txXfrm>
    </dsp:sp>
    <dsp:sp modelId="{0FA77DD5-F233-46A4-87D7-5D25F5A97D28}">
      <dsp:nvSpPr>
        <dsp:cNvPr id="0" name=""/>
        <dsp:cNvSpPr/>
      </dsp:nvSpPr>
      <dsp:spPr>
        <a:xfrm>
          <a:off x="3274987" y="813981"/>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B2-B3</a:t>
          </a:r>
        </a:p>
      </dsp:txBody>
      <dsp:txXfrm>
        <a:off x="3282857" y="821851"/>
        <a:ext cx="521681" cy="252970"/>
      </dsp:txXfrm>
    </dsp:sp>
    <dsp:sp modelId="{74D83E94-3416-4CA5-AE35-8929A722D1FC}">
      <dsp:nvSpPr>
        <dsp:cNvPr id="0" name=""/>
        <dsp:cNvSpPr/>
      </dsp:nvSpPr>
      <dsp:spPr>
        <a:xfrm rot="19472416">
          <a:off x="3745500" y="731760"/>
          <a:ext cx="721483" cy="14597"/>
        </a:xfrm>
        <a:custGeom>
          <a:avLst/>
          <a:gdLst/>
          <a:ahLst/>
          <a:cxnLst/>
          <a:rect l="0" t="0" r="0" b="0"/>
          <a:pathLst>
            <a:path>
              <a:moveTo>
                <a:pt x="0" y="7298"/>
              </a:moveTo>
              <a:lnTo>
                <a:pt x="721483"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088204" y="721022"/>
        <a:ext cx="36074" cy="36074"/>
      </dsp:txXfrm>
    </dsp:sp>
    <dsp:sp modelId="{4EFAC9CB-9156-4152-B7B4-47D15AFAA22B}">
      <dsp:nvSpPr>
        <dsp:cNvPr id="0" name=""/>
        <dsp:cNvSpPr/>
      </dsp:nvSpPr>
      <dsp:spPr>
        <a:xfrm>
          <a:off x="4400074" y="376541"/>
          <a:ext cx="556070" cy="30648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Tanda</a:t>
          </a:r>
        </a:p>
      </dsp:txBody>
      <dsp:txXfrm>
        <a:off x="4409050" y="385517"/>
        <a:ext cx="538118" cy="288528"/>
      </dsp:txXfrm>
    </dsp:sp>
    <dsp:sp modelId="{FBE28561-BA86-43CF-AC42-574B30CACE87}">
      <dsp:nvSpPr>
        <dsp:cNvPr id="0" name=""/>
        <dsp:cNvSpPr/>
      </dsp:nvSpPr>
      <dsp:spPr>
        <a:xfrm rot="21073846">
          <a:off x="3808934" y="895711"/>
          <a:ext cx="594616" cy="14597"/>
        </a:xfrm>
        <a:custGeom>
          <a:avLst/>
          <a:gdLst/>
          <a:ahLst/>
          <a:cxnLst/>
          <a:rect l="0" t="0" r="0" b="0"/>
          <a:pathLst>
            <a:path>
              <a:moveTo>
                <a:pt x="0" y="7298"/>
              </a:moveTo>
              <a:lnTo>
                <a:pt x="594616"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091376" y="888145"/>
        <a:ext cx="29730" cy="29730"/>
      </dsp:txXfrm>
    </dsp:sp>
    <dsp:sp modelId="{09499AB4-D366-4CBA-A7B7-3CDD8D70BC0A}">
      <dsp:nvSpPr>
        <dsp:cNvPr id="0" name=""/>
        <dsp:cNvSpPr/>
      </dsp:nvSpPr>
      <dsp:spPr>
        <a:xfrm>
          <a:off x="4400074" y="723329"/>
          <a:ext cx="768867"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US" sz="1200" kern="1200"/>
            <a:t>B2</a:t>
          </a:r>
        </a:p>
      </dsp:txBody>
      <dsp:txXfrm>
        <a:off x="4407944" y="731199"/>
        <a:ext cx="753127" cy="252970"/>
      </dsp:txXfrm>
    </dsp:sp>
    <dsp:sp modelId="{91EDBC3F-3A37-4080-BE58-A161F2BB8F81}">
      <dsp:nvSpPr>
        <dsp:cNvPr id="0" name=""/>
        <dsp:cNvSpPr/>
      </dsp:nvSpPr>
      <dsp:spPr>
        <a:xfrm rot="1223046">
          <a:off x="3792780" y="1050220"/>
          <a:ext cx="626924" cy="14597"/>
        </a:xfrm>
        <a:custGeom>
          <a:avLst/>
          <a:gdLst/>
          <a:ahLst/>
          <a:cxnLst/>
          <a:rect l="0" t="0" r="0" b="0"/>
          <a:pathLst>
            <a:path>
              <a:moveTo>
                <a:pt x="0" y="7298"/>
              </a:moveTo>
              <a:lnTo>
                <a:pt x="626924"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090568" y="1041846"/>
        <a:ext cx="31346" cy="31346"/>
      </dsp:txXfrm>
    </dsp:sp>
    <dsp:sp modelId="{6695F479-8A51-43B0-9F3C-A388A6616E09}">
      <dsp:nvSpPr>
        <dsp:cNvPr id="0" name=""/>
        <dsp:cNvSpPr/>
      </dsp:nvSpPr>
      <dsp:spPr>
        <a:xfrm>
          <a:off x="4400074" y="1032346"/>
          <a:ext cx="1599576"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US" sz="1200" kern="1200"/>
            <a:t>B3</a:t>
          </a:r>
        </a:p>
      </dsp:txBody>
      <dsp:txXfrm>
        <a:off x="4407944" y="1040216"/>
        <a:ext cx="1583836" cy="252970"/>
      </dsp:txXfrm>
    </dsp:sp>
    <dsp:sp modelId="{76C9AEF4-3EA3-4910-9C04-B5773D990C5F}">
      <dsp:nvSpPr>
        <dsp:cNvPr id="0" name=""/>
        <dsp:cNvSpPr/>
      </dsp:nvSpPr>
      <dsp:spPr>
        <a:xfrm rot="2514327">
          <a:off x="3711437" y="1204729"/>
          <a:ext cx="789609" cy="14597"/>
        </a:xfrm>
        <a:custGeom>
          <a:avLst/>
          <a:gdLst/>
          <a:ahLst/>
          <a:cxnLst/>
          <a:rect l="0" t="0" r="0" b="0"/>
          <a:pathLst>
            <a:path>
              <a:moveTo>
                <a:pt x="0" y="7298"/>
              </a:moveTo>
              <a:lnTo>
                <a:pt x="789609"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086501" y="1192287"/>
        <a:ext cx="39480" cy="39480"/>
      </dsp:txXfrm>
    </dsp:sp>
    <dsp:sp modelId="{B3DD06DE-470B-40B9-BF31-396F8E5A1805}">
      <dsp:nvSpPr>
        <dsp:cNvPr id="0" name=""/>
        <dsp:cNvSpPr/>
      </dsp:nvSpPr>
      <dsp:spPr>
        <a:xfrm>
          <a:off x="4400074" y="1341364"/>
          <a:ext cx="843187"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Limbah B3</a:t>
          </a:r>
        </a:p>
      </dsp:txBody>
      <dsp:txXfrm>
        <a:off x="4407944" y="1349234"/>
        <a:ext cx="827447" cy="252970"/>
      </dsp:txXfrm>
    </dsp:sp>
    <dsp:sp modelId="{491C9CD6-4A4C-4420-80B0-BAD1B342DB3A}">
      <dsp:nvSpPr>
        <dsp:cNvPr id="0" name=""/>
        <dsp:cNvSpPr/>
      </dsp:nvSpPr>
      <dsp:spPr>
        <a:xfrm rot="3294458">
          <a:off x="3595136" y="1359238"/>
          <a:ext cx="1022211" cy="14597"/>
        </a:xfrm>
        <a:custGeom>
          <a:avLst/>
          <a:gdLst/>
          <a:ahLst/>
          <a:cxnLst/>
          <a:rect l="0" t="0" r="0" b="0"/>
          <a:pathLst>
            <a:path>
              <a:moveTo>
                <a:pt x="0" y="7298"/>
              </a:moveTo>
              <a:lnTo>
                <a:pt x="1022211"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080686" y="1340981"/>
        <a:ext cx="51110" cy="51110"/>
      </dsp:txXfrm>
    </dsp:sp>
    <dsp:sp modelId="{2F9E7D98-40F3-4DB6-AA1C-ED3300A59B17}">
      <dsp:nvSpPr>
        <dsp:cNvPr id="0" name=""/>
        <dsp:cNvSpPr/>
      </dsp:nvSpPr>
      <dsp:spPr>
        <a:xfrm>
          <a:off x="4400074" y="1650381"/>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APD</a:t>
          </a:r>
        </a:p>
      </dsp:txBody>
      <dsp:txXfrm>
        <a:off x="4407944" y="1658251"/>
        <a:ext cx="521681" cy="252970"/>
      </dsp:txXfrm>
    </dsp:sp>
    <dsp:sp modelId="{48669CBE-57A7-478F-8094-D9DC8D3D7357}">
      <dsp:nvSpPr>
        <dsp:cNvPr id="0" name=""/>
        <dsp:cNvSpPr/>
      </dsp:nvSpPr>
      <dsp:spPr>
        <a:xfrm rot="6495110">
          <a:off x="912862" y="1066437"/>
          <a:ext cx="1132899" cy="14597"/>
        </a:xfrm>
        <a:custGeom>
          <a:avLst/>
          <a:gdLst/>
          <a:ahLst/>
          <a:cxnLst/>
          <a:rect l="0" t="0" r="0" b="0"/>
          <a:pathLst>
            <a:path>
              <a:moveTo>
                <a:pt x="0" y="7298"/>
              </a:moveTo>
              <a:lnTo>
                <a:pt x="1132899"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1450989" y="1045413"/>
        <a:ext cx="56644" cy="56644"/>
      </dsp:txXfrm>
    </dsp:sp>
    <dsp:sp modelId="{79843F38-673A-4B49-906E-4D0010E04123}">
      <dsp:nvSpPr>
        <dsp:cNvPr id="0" name=""/>
        <dsp:cNvSpPr/>
      </dsp:nvSpPr>
      <dsp:spPr>
        <a:xfrm>
          <a:off x="1301903" y="1273009"/>
          <a:ext cx="1522945" cy="677355"/>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K3 Sarana Kesehatan</a:t>
          </a:r>
        </a:p>
      </dsp:txBody>
      <dsp:txXfrm>
        <a:off x="1321742" y="1292848"/>
        <a:ext cx="1483267" cy="637677"/>
      </dsp:txXfrm>
    </dsp:sp>
    <dsp:sp modelId="{AFB64152-6DA7-4A0D-ACE5-50F1981FD7FF}">
      <dsp:nvSpPr>
        <dsp:cNvPr id="0" name=""/>
        <dsp:cNvSpPr/>
      </dsp:nvSpPr>
      <dsp:spPr>
        <a:xfrm rot="6993583">
          <a:off x="2283908" y="1938742"/>
          <a:ext cx="747603" cy="14597"/>
        </a:xfrm>
        <a:custGeom>
          <a:avLst/>
          <a:gdLst/>
          <a:ahLst/>
          <a:cxnLst/>
          <a:rect l="0" t="0" r="0" b="0"/>
          <a:pathLst>
            <a:path>
              <a:moveTo>
                <a:pt x="0" y="7298"/>
              </a:moveTo>
              <a:lnTo>
                <a:pt x="747603"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2639020" y="1927351"/>
        <a:ext cx="37380" cy="37380"/>
      </dsp:txXfrm>
    </dsp:sp>
    <dsp:sp modelId="{11038AD9-52C2-48D9-B952-1A269171B34F}">
      <dsp:nvSpPr>
        <dsp:cNvPr id="0" name=""/>
        <dsp:cNvSpPr/>
      </dsp:nvSpPr>
      <dsp:spPr>
        <a:xfrm>
          <a:off x="2490572" y="2146040"/>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RS</a:t>
          </a:r>
        </a:p>
      </dsp:txBody>
      <dsp:txXfrm>
        <a:off x="2498442" y="2153910"/>
        <a:ext cx="521681" cy="252970"/>
      </dsp:txXfrm>
    </dsp:sp>
    <dsp:sp modelId="{DA5BA915-60F2-4438-8EB8-4C0481C440B6}">
      <dsp:nvSpPr>
        <dsp:cNvPr id="0" name=""/>
        <dsp:cNvSpPr/>
      </dsp:nvSpPr>
      <dsp:spPr>
        <a:xfrm rot="793734">
          <a:off x="3017508" y="2363521"/>
          <a:ext cx="790285" cy="14597"/>
        </a:xfrm>
        <a:custGeom>
          <a:avLst/>
          <a:gdLst/>
          <a:ahLst/>
          <a:cxnLst/>
          <a:rect l="0" t="0" r="0" b="0"/>
          <a:pathLst>
            <a:path>
              <a:moveTo>
                <a:pt x="0" y="7298"/>
              </a:moveTo>
              <a:lnTo>
                <a:pt x="790285"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392893" y="2351063"/>
        <a:ext cx="39514" cy="39514"/>
      </dsp:txXfrm>
    </dsp:sp>
    <dsp:sp modelId="{0BE442EE-7124-4623-96EF-0A03EEE43022}">
      <dsp:nvSpPr>
        <dsp:cNvPr id="0" name=""/>
        <dsp:cNvSpPr/>
      </dsp:nvSpPr>
      <dsp:spPr>
        <a:xfrm>
          <a:off x="3797307" y="2326890"/>
          <a:ext cx="645067"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Limbah</a:t>
          </a:r>
        </a:p>
      </dsp:txBody>
      <dsp:txXfrm>
        <a:off x="3805177" y="2334760"/>
        <a:ext cx="629327" cy="252970"/>
      </dsp:txXfrm>
    </dsp:sp>
    <dsp:sp modelId="{E4D9E786-8A28-422B-9D19-500EC0B82F80}">
      <dsp:nvSpPr>
        <dsp:cNvPr id="0" name=""/>
        <dsp:cNvSpPr/>
      </dsp:nvSpPr>
      <dsp:spPr>
        <a:xfrm rot="1949240">
          <a:off x="2956631" y="2518030"/>
          <a:ext cx="912038" cy="14597"/>
        </a:xfrm>
        <a:custGeom>
          <a:avLst/>
          <a:gdLst/>
          <a:ahLst/>
          <a:cxnLst/>
          <a:rect l="0" t="0" r="0" b="0"/>
          <a:pathLst>
            <a:path>
              <a:moveTo>
                <a:pt x="0" y="7298"/>
              </a:moveTo>
              <a:lnTo>
                <a:pt x="912038"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389850" y="2502528"/>
        <a:ext cx="45601" cy="45601"/>
      </dsp:txXfrm>
    </dsp:sp>
    <dsp:sp modelId="{6860A8EE-C6A1-4B6B-A61B-192300153F7D}">
      <dsp:nvSpPr>
        <dsp:cNvPr id="0" name=""/>
        <dsp:cNvSpPr/>
      </dsp:nvSpPr>
      <dsp:spPr>
        <a:xfrm>
          <a:off x="3797307" y="2635908"/>
          <a:ext cx="696794"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APD</a:t>
          </a:r>
        </a:p>
      </dsp:txBody>
      <dsp:txXfrm>
        <a:off x="3805177" y="2643778"/>
        <a:ext cx="681054" cy="252970"/>
      </dsp:txXfrm>
    </dsp:sp>
    <dsp:sp modelId="{DFBC0E46-6622-49F8-BBAC-43AA4E40126A}">
      <dsp:nvSpPr>
        <dsp:cNvPr id="0" name=""/>
        <dsp:cNvSpPr/>
      </dsp:nvSpPr>
      <dsp:spPr>
        <a:xfrm rot="2764818">
          <a:off x="2858110" y="2672539"/>
          <a:ext cx="1109081" cy="14597"/>
        </a:xfrm>
        <a:custGeom>
          <a:avLst/>
          <a:gdLst/>
          <a:ahLst/>
          <a:cxnLst/>
          <a:rect l="0" t="0" r="0" b="0"/>
          <a:pathLst>
            <a:path>
              <a:moveTo>
                <a:pt x="0" y="7298"/>
              </a:moveTo>
              <a:lnTo>
                <a:pt x="1109081"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384923" y="2652111"/>
        <a:ext cx="55454" cy="55454"/>
      </dsp:txXfrm>
    </dsp:sp>
    <dsp:sp modelId="{BDD5B5E2-621F-409F-A4F6-C3439FD4A9F8}">
      <dsp:nvSpPr>
        <dsp:cNvPr id="0" name=""/>
        <dsp:cNvSpPr/>
      </dsp:nvSpPr>
      <dsp:spPr>
        <a:xfrm>
          <a:off x="3797307" y="2944925"/>
          <a:ext cx="692596"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INOS</a:t>
          </a:r>
        </a:p>
      </dsp:txBody>
      <dsp:txXfrm>
        <a:off x="3805177" y="2952795"/>
        <a:ext cx="676856" cy="252970"/>
      </dsp:txXfrm>
    </dsp:sp>
    <dsp:sp modelId="{26922F4C-A97E-4560-A439-D82C2D4CAEF7}">
      <dsp:nvSpPr>
        <dsp:cNvPr id="0" name=""/>
        <dsp:cNvSpPr/>
      </dsp:nvSpPr>
      <dsp:spPr>
        <a:xfrm>
          <a:off x="5871814" y="1971558"/>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Padat</a:t>
          </a:r>
        </a:p>
      </dsp:txBody>
      <dsp:txXfrm>
        <a:off x="5879684" y="1979428"/>
        <a:ext cx="521681" cy="252970"/>
      </dsp:txXfrm>
    </dsp:sp>
    <dsp:sp modelId="{5C41776A-D0E6-41A1-A74C-371F4CFEC789}">
      <dsp:nvSpPr>
        <dsp:cNvPr id="0" name=""/>
        <dsp:cNvSpPr/>
      </dsp:nvSpPr>
      <dsp:spPr>
        <a:xfrm rot="14113056">
          <a:off x="5957425" y="1862325"/>
          <a:ext cx="575386" cy="14597"/>
        </a:xfrm>
        <a:custGeom>
          <a:avLst/>
          <a:gdLst/>
          <a:ahLst/>
          <a:cxnLst/>
          <a:rect l="0" t="0" r="0" b="0"/>
          <a:pathLst>
            <a:path>
              <a:moveTo>
                <a:pt x="0" y="7298"/>
              </a:moveTo>
              <a:lnTo>
                <a:pt x="575386"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6230733" y="1855239"/>
        <a:ext cx="28769" cy="28769"/>
      </dsp:txXfrm>
    </dsp:sp>
    <dsp:sp modelId="{5FC15125-0810-40A3-A9BB-F2D21487E78C}">
      <dsp:nvSpPr>
        <dsp:cNvPr id="0" name=""/>
        <dsp:cNvSpPr/>
      </dsp:nvSpPr>
      <dsp:spPr>
        <a:xfrm>
          <a:off x="6081000" y="1498979"/>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Pulvis dan pulveres</a:t>
          </a:r>
        </a:p>
      </dsp:txBody>
      <dsp:txXfrm>
        <a:off x="6088870" y="1506849"/>
        <a:ext cx="521681" cy="252970"/>
      </dsp:txXfrm>
    </dsp:sp>
    <dsp:sp modelId="{B28870F6-1D94-4C82-BD52-0918523EA064}">
      <dsp:nvSpPr>
        <dsp:cNvPr id="0" name=""/>
        <dsp:cNvSpPr/>
      </dsp:nvSpPr>
      <dsp:spPr>
        <a:xfrm rot="12389239">
          <a:off x="6061753" y="2016833"/>
          <a:ext cx="366730" cy="14597"/>
        </a:xfrm>
        <a:custGeom>
          <a:avLst/>
          <a:gdLst/>
          <a:ahLst/>
          <a:cxnLst/>
          <a:rect l="0" t="0" r="0" b="0"/>
          <a:pathLst>
            <a:path>
              <a:moveTo>
                <a:pt x="0" y="7298"/>
              </a:moveTo>
              <a:lnTo>
                <a:pt x="366730"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6235950" y="2014964"/>
        <a:ext cx="18336" cy="18336"/>
      </dsp:txXfrm>
    </dsp:sp>
    <dsp:sp modelId="{422BC969-0364-436B-94B9-605F9F996C44}">
      <dsp:nvSpPr>
        <dsp:cNvPr id="0" name=""/>
        <dsp:cNvSpPr/>
      </dsp:nvSpPr>
      <dsp:spPr>
        <a:xfrm>
          <a:off x="6081000" y="1807996"/>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Kapsul</a:t>
          </a:r>
        </a:p>
      </dsp:txBody>
      <dsp:txXfrm>
        <a:off x="6088870" y="1815866"/>
        <a:ext cx="521681" cy="252970"/>
      </dsp:txXfrm>
    </dsp:sp>
    <dsp:sp modelId="{A27F65D9-2834-43F5-87FB-EBBDEB887A50}">
      <dsp:nvSpPr>
        <dsp:cNvPr id="0" name=""/>
        <dsp:cNvSpPr/>
      </dsp:nvSpPr>
      <dsp:spPr>
        <a:xfrm rot="9517472">
          <a:off x="6023882" y="2171342"/>
          <a:ext cx="399079" cy="14597"/>
        </a:xfrm>
        <a:custGeom>
          <a:avLst/>
          <a:gdLst/>
          <a:ahLst/>
          <a:cxnLst/>
          <a:rect l="0" t="0" r="0" b="0"/>
          <a:pathLst>
            <a:path>
              <a:moveTo>
                <a:pt x="0" y="7298"/>
              </a:moveTo>
              <a:lnTo>
                <a:pt x="399079"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6213445" y="2168664"/>
        <a:ext cx="19953" cy="19953"/>
      </dsp:txXfrm>
    </dsp:sp>
    <dsp:sp modelId="{1619697F-E45D-4E9C-8C06-CD6E163D3F05}">
      <dsp:nvSpPr>
        <dsp:cNvPr id="0" name=""/>
        <dsp:cNvSpPr/>
      </dsp:nvSpPr>
      <dsp:spPr>
        <a:xfrm>
          <a:off x="6037608" y="2117013"/>
          <a:ext cx="892630"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Pil, granula, boli, dan trochici</a:t>
          </a:r>
        </a:p>
      </dsp:txBody>
      <dsp:txXfrm>
        <a:off x="6045478" y="2124883"/>
        <a:ext cx="876890" cy="252970"/>
      </dsp:txXfrm>
    </dsp:sp>
    <dsp:sp modelId="{76021733-236B-4F73-A3A8-AACCF84F3B87}">
      <dsp:nvSpPr>
        <dsp:cNvPr id="0" name=""/>
        <dsp:cNvSpPr/>
      </dsp:nvSpPr>
      <dsp:spPr>
        <a:xfrm rot="7550284">
          <a:off x="5964813" y="2325851"/>
          <a:ext cx="560610" cy="14597"/>
        </a:xfrm>
        <a:custGeom>
          <a:avLst/>
          <a:gdLst/>
          <a:ahLst/>
          <a:cxnLst/>
          <a:rect l="0" t="0" r="0" b="0"/>
          <a:pathLst>
            <a:path>
              <a:moveTo>
                <a:pt x="0" y="7298"/>
              </a:moveTo>
              <a:lnTo>
                <a:pt x="560610"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6231103" y="2319134"/>
        <a:ext cx="28030" cy="28030"/>
      </dsp:txXfrm>
    </dsp:sp>
    <dsp:sp modelId="{107AE783-10C3-4B58-8E8E-0A6CB3AC24F0}">
      <dsp:nvSpPr>
        <dsp:cNvPr id="0" name=""/>
        <dsp:cNvSpPr/>
      </dsp:nvSpPr>
      <dsp:spPr>
        <a:xfrm>
          <a:off x="6081000" y="2426031"/>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Tablet</a:t>
          </a:r>
        </a:p>
      </dsp:txBody>
      <dsp:txXfrm>
        <a:off x="6088870" y="2433901"/>
        <a:ext cx="521681" cy="252970"/>
      </dsp:txXfrm>
    </dsp:sp>
    <dsp:sp modelId="{FD7BAA7C-D7B2-494B-A107-730C627D8C1D}">
      <dsp:nvSpPr>
        <dsp:cNvPr id="0" name=""/>
        <dsp:cNvSpPr/>
      </dsp:nvSpPr>
      <dsp:spPr>
        <a:xfrm>
          <a:off x="6188689" y="2835237"/>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Cair</a:t>
          </a:r>
        </a:p>
      </dsp:txBody>
      <dsp:txXfrm>
        <a:off x="6196559" y="2843107"/>
        <a:ext cx="521681" cy="252970"/>
      </dsp:txXfrm>
    </dsp:sp>
    <dsp:sp modelId="{C8715051-3192-453C-A9A6-1BB322F99C47}">
      <dsp:nvSpPr>
        <dsp:cNvPr id="0" name=""/>
        <dsp:cNvSpPr/>
      </dsp:nvSpPr>
      <dsp:spPr>
        <a:xfrm rot="11329668">
          <a:off x="6077133" y="2912199"/>
          <a:ext cx="652843" cy="14597"/>
        </a:xfrm>
        <a:custGeom>
          <a:avLst/>
          <a:gdLst/>
          <a:ahLst/>
          <a:cxnLst/>
          <a:rect l="0" t="0" r="0" b="0"/>
          <a:pathLst>
            <a:path>
              <a:moveTo>
                <a:pt x="0" y="7298"/>
              </a:moveTo>
              <a:lnTo>
                <a:pt x="652843"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6387234" y="2903177"/>
        <a:ext cx="32642" cy="32642"/>
      </dsp:txXfrm>
    </dsp:sp>
    <dsp:sp modelId="{F32E4B91-8964-4CD4-AB71-375E210FA939}">
      <dsp:nvSpPr>
        <dsp:cNvPr id="0" name=""/>
        <dsp:cNvSpPr/>
      </dsp:nvSpPr>
      <dsp:spPr>
        <a:xfrm>
          <a:off x="6081000" y="2735048"/>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Solutio</a:t>
          </a:r>
        </a:p>
      </dsp:txBody>
      <dsp:txXfrm>
        <a:off x="6088870" y="2742918"/>
        <a:ext cx="521681" cy="252970"/>
      </dsp:txXfrm>
    </dsp:sp>
    <dsp:sp modelId="{E345D5D8-8F32-4F0A-BE6A-9A29D3DAC9C2}">
      <dsp:nvSpPr>
        <dsp:cNvPr id="0" name=""/>
        <dsp:cNvSpPr/>
      </dsp:nvSpPr>
      <dsp:spPr>
        <a:xfrm rot="9723763">
          <a:off x="6064521" y="3066708"/>
          <a:ext cx="678068" cy="14597"/>
        </a:xfrm>
        <a:custGeom>
          <a:avLst/>
          <a:gdLst/>
          <a:ahLst/>
          <a:cxnLst/>
          <a:rect l="0" t="0" r="0" b="0"/>
          <a:pathLst>
            <a:path>
              <a:moveTo>
                <a:pt x="0" y="7298"/>
              </a:moveTo>
              <a:lnTo>
                <a:pt x="678068"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6386604" y="3057055"/>
        <a:ext cx="33903" cy="33903"/>
      </dsp:txXfrm>
    </dsp:sp>
    <dsp:sp modelId="{3A75A6B3-1A86-412C-B309-E86595875584}">
      <dsp:nvSpPr>
        <dsp:cNvPr id="0" name=""/>
        <dsp:cNvSpPr/>
      </dsp:nvSpPr>
      <dsp:spPr>
        <a:xfrm>
          <a:off x="6081000" y="3044066"/>
          <a:ext cx="537421" cy="268710"/>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Suspensi dan emulsi</a:t>
          </a:r>
        </a:p>
      </dsp:txBody>
      <dsp:txXfrm>
        <a:off x="6088870" y="3051936"/>
        <a:ext cx="521681" cy="2529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5988A8-CBCA-4E2F-8CFD-E11B4EEA06CF}">
      <dsp:nvSpPr>
        <dsp:cNvPr id="0" name=""/>
        <dsp:cNvSpPr/>
      </dsp:nvSpPr>
      <dsp:spPr>
        <a:xfrm>
          <a:off x="529908" y="401446"/>
          <a:ext cx="1656790"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Promkes</a:t>
          </a:r>
        </a:p>
      </dsp:txBody>
      <dsp:txXfrm>
        <a:off x="537779" y="409317"/>
        <a:ext cx="1641048" cy="252980"/>
      </dsp:txXfrm>
    </dsp:sp>
    <dsp:sp modelId="{BD21D694-5337-45E1-B5A8-7CA8556EB263}">
      <dsp:nvSpPr>
        <dsp:cNvPr id="0" name=""/>
        <dsp:cNvSpPr/>
      </dsp:nvSpPr>
      <dsp:spPr>
        <a:xfrm rot="20704282">
          <a:off x="2167703" y="383534"/>
          <a:ext cx="1125507" cy="14597"/>
        </a:xfrm>
        <a:custGeom>
          <a:avLst/>
          <a:gdLst/>
          <a:ahLst/>
          <a:cxnLst/>
          <a:rect l="0" t="0" r="0" b="0"/>
          <a:pathLst>
            <a:path>
              <a:moveTo>
                <a:pt x="0" y="7298"/>
              </a:moveTo>
              <a:lnTo>
                <a:pt x="1125507"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702319" y="362695"/>
        <a:ext cx="56275" cy="56275"/>
      </dsp:txXfrm>
    </dsp:sp>
    <dsp:sp modelId="{466FFA9F-1288-41BC-B09F-D118A790EDE0}">
      <dsp:nvSpPr>
        <dsp:cNvPr id="0" name=""/>
        <dsp:cNvSpPr/>
      </dsp:nvSpPr>
      <dsp:spPr>
        <a:xfrm>
          <a:off x="3274216" y="77391"/>
          <a:ext cx="862130" cy="33693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Peraturan</a:t>
          </a:r>
        </a:p>
      </dsp:txBody>
      <dsp:txXfrm>
        <a:off x="3284084" y="87259"/>
        <a:ext cx="842394" cy="317198"/>
      </dsp:txXfrm>
    </dsp:sp>
    <dsp:sp modelId="{AEB32C70-10CA-4F8B-AB10-832862E80FF7}">
      <dsp:nvSpPr>
        <dsp:cNvPr id="0" name=""/>
        <dsp:cNvSpPr/>
      </dsp:nvSpPr>
      <dsp:spPr>
        <a:xfrm rot="838207">
          <a:off x="2161424" y="734793"/>
          <a:ext cx="1708955" cy="14597"/>
        </a:xfrm>
        <a:custGeom>
          <a:avLst/>
          <a:gdLst/>
          <a:ahLst/>
          <a:cxnLst/>
          <a:rect l="0" t="0" r="0" b="0"/>
          <a:pathLst>
            <a:path>
              <a:moveTo>
                <a:pt x="0" y="7298"/>
              </a:moveTo>
              <a:lnTo>
                <a:pt x="1708955"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973178" y="699368"/>
        <a:ext cx="85447" cy="85447"/>
      </dsp:txXfrm>
    </dsp:sp>
    <dsp:sp modelId="{0FA77DD5-F233-46A4-87D7-5D25F5A97D28}">
      <dsp:nvSpPr>
        <dsp:cNvPr id="0" name=""/>
        <dsp:cNvSpPr/>
      </dsp:nvSpPr>
      <dsp:spPr>
        <a:xfrm>
          <a:off x="3845105" y="814015"/>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Media</a:t>
          </a:r>
        </a:p>
      </dsp:txBody>
      <dsp:txXfrm>
        <a:off x="3852976" y="821886"/>
        <a:ext cx="521702" cy="252980"/>
      </dsp:txXfrm>
    </dsp:sp>
    <dsp:sp modelId="{74D83E94-3416-4CA5-AE35-8929A722D1FC}">
      <dsp:nvSpPr>
        <dsp:cNvPr id="0" name=""/>
        <dsp:cNvSpPr/>
      </dsp:nvSpPr>
      <dsp:spPr>
        <a:xfrm rot="19472416">
          <a:off x="4315638" y="731791"/>
          <a:ext cx="721513" cy="14597"/>
        </a:xfrm>
        <a:custGeom>
          <a:avLst/>
          <a:gdLst/>
          <a:ahLst/>
          <a:cxnLst/>
          <a:rect l="0" t="0" r="0" b="0"/>
          <a:pathLst>
            <a:path>
              <a:moveTo>
                <a:pt x="0" y="7298"/>
              </a:moveTo>
              <a:lnTo>
                <a:pt x="721513"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658357" y="721052"/>
        <a:ext cx="36075" cy="36075"/>
      </dsp:txXfrm>
    </dsp:sp>
    <dsp:sp modelId="{4EFAC9CB-9156-4152-B7B4-47D15AFAA22B}">
      <dsp:nvSpPr>
        <dsp:cNvPr id="0" name=""/>
        <dsp:cNvSpPr/>
      </dsp:nvSpPr>
      <dsp:spPr>
        <a:xfrm>
          <a:off x="4970239" y="376557"/>
          <a:ext cx="556093" cy="306493"/>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Cetak</a:t>
          </a:r>
        </a:p>
      </dsp:txBody>
      <dsp:txXfrm>
        <a:off x="4979216" y="385534"/>
        <a:ext cx="538139" cy="288539"/>
      </dsp:txXfrm>
    </dsp:sp>
    <dsp:sp modelId="{FBE28561-BA86-43CF-AC42-574B30CACE87}">
      <dsp:nvSpPr>
        <dsp:cNvPr id="0" name=""/>
        <dsp:cNvSpPr/>
      </dsp:nvSpPr>
      <dsp:spPr>
        <a:xfrm rot="21073846">
          <a:off x="4379074" y="895749"/>
          <a:ext cx="594640" cy="14597"/>
        </a:xfrm>
        <a:custGeom>
          <a:avLst/>
          <a:gdLst/>
          <a:ahLst/>
          <a:cxnLst/>
          <a:rect l="0" t="0" r="0" b="0"/>
          <a:pathLst>
            <a:path>
              <a:moveTo>
                <a:pt x="0" y="7298"/>
              </a:moveTo>
              <a:lnTo>
                <a:pt x="594640"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661528" y="888182"/>
        <a:ext cx="29732" cy="29732"/>
      </dsp:txXfrm>
    </dsp:sp>
    <dsp:sp modelId="{09499AB4-D366-4CBA-A7B7-3CDD8D70BC0A}">
      <dsp:nvSpPr>
        <dsp:cNvPr id="0" name=""/>
        <dsp:cNvSpPr/>
      </dsp:nvSpPr>
      <dsp:spPr>
        <a:xfrm>
          <a:off x="4970239" y="723359"/>
          <a:ext cx="768899"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US" sz="1200" kern="1200"/>
            <a:t>Medsos</a:t>
          </a:r>
        </a:p>
      </dsp:txBody>
      <dsp:txXfrm>
        <a:off x="4978110" y="731230"/>
        <a:ext cx="753157" cy="252980"/>
      </dsp:txXfrm>
    </dsp:sp>
    <dsp:sp modelId="{91EDBC3F-3A37-4080-BE58-A161F2BB8F81}">
      <dsp:nvSpPr>
        <dsp:cNvPr id="0" name=""/>
        <dsp:cNvSpPr/>
      </dsp:nvSpPr>
      <dsp:spPr>
        <a:xfrm rot="1223046">
          <a:off x="4362919" y="1050264"/>
          <a:ext cx="626950" cy="14597"/>
        </a:xfrm>
        <a:custGeom>
          <a:avLst/>
          <a:gdLst/>
          <a:ahLst/>
          <a:cxnLst/>
          <a:rect l="0" t="0" r="0" b="0"/>
          <a:pathLst>
            <a:path>
              <a:moveTo>
                <a:pt x="0" y="7298"/>
              </a:moveTo>
              <a:lnTo>
                <a:pt x="626950"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660721" y="1041890"/>
        <a:ext cx="31347" cy="31347"/>
      </dsp:txXfrm>
    </dsp:sp>
    <dsp:sp modelId="{6695F479-8A51-43B0-9F3C-A388A6616E09}">
      <dsp:nvSpPr>
        <dsp:cNvPr id="0" name=""/>
        <dsp:cNvSpPr/>
      </dsp:nvSpPr>
      <dsp:spPr>
        <a:xfrm>
          <a:off x="4970239" y="1032389"/>
          <a:ext cx="1599643"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US" sz="1200" kern="1200"/>
            <a:t>Video</a:t>
          </a:r>
        </a:p>
      </dsp:txBody>
      <dsp:txXfrm>
        <a:off x="4978110" y="1040260"/>
        <a:ext cx="1583901" cy="252980"/>
      </dsp:txXfrm>
    </dsp:sp>
    <dsp:sp modelId="{76C9AEF4-3EA3-4910-9C04-B5773D990C5F}">
      <dsp:nvSpPr>
        <dsp:cNvPr id="0" name=""/>
        <dsp:cNvSpPr/>
      </dsp:nvSpPr>
      <dsp:spPr>
        <a:xfrm rot="2514327">
          <a:off x="4281573" y="1204780"/>
          <a:ext cx="789642" cy="14597"/>
        </a:xfrm>
        <a:custGeom>
          <a:avLst/>
          <a:gdLst/>
          <a:ahLst/>
          <a:cxnLst/>
          <a:rect l="0" t="0" r="0" b="0"/>
          <a:pathLst>
            <a:path>
              <a:moveTo>
                <a:pt x="0" y="7298"/>
              </a:moveTo>
              <a:lnTo>
                <a:pt x="789642"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656653" y="1192337"/>
        <a:ext cx="39482" cy="39482"/>
      </dsp:txXfrm>
    </dsp:sp>
    <dsp:sp modelId="{B3DD06DE-470B-40B9-BF31-396F8E5A1805}">
      <dsp:nvSpPr>
        <dsp:cNvPr id="0" name=""/>
        <dsp:cNvSpPr/>
      </dsp:nvSpPr>
      <dsp:spPr>
        <a:xfrm>
          <a:off x="4970239" y="1341420"/>
          <a:ext cx="843223"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US" sz="1200" kern="1200"/>
            <a:t>Suara</a:t>
          </a:r>
        </a:p>
      </dsp:txBody>
      <dsp:txXfrm>
        <a:off x="4978110" y="1349291"/>
        <a:ext cx="827481" cy="252980"/>
      </dsp:txXfrm>
    </dsp:sp>
    <dsp:sp modelId="{491C9CD6-4A4C-4420-80B0-BAD1B342DB3A}">
      <dsp:nvSpPr>
        <dsp:cNvPr id="0" name=""/>
        <dsp:cNvSpPr/>
      </dsp:nvSpPr>
      <dsp:spPr>
        <a:xfrm rot="3294458">
          <a:off x="4165267" y="1359295"/>
          <a:ext cx="1022253" cy="14597"/>
        </a:xfrm>
        <a:custGeom>
          <a:avLst/>
          <a:gdLst/>
          <a:ahLst/>
          <a:cxnLst/>
          <a:rect l="0" t="0" r="0" b="0"/>
          <a:pathLst>
            <a:path>
              <a:moveTo>
                <a:pt x="0" y="7298"/>
              </a:moveTo>
              <a:lnTo>
                <a:pt x="1022253"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650838" y="1341037"/>
        <a:ext cx="51112" cy="51112"/>
      </dsp:txXfrm>
    </dsp:sp>
    <dsp:sp modelId="{2F9E7D98-40F3-4DB6-AA1C-ED3300A59B17}">
      <dsp:nvSpPr>
        <dsp:cNvPr id="0" name=""/>
        <dsp:cNvSpPr/>
      </dsp:nvSpPr>
      <dsp:spPr>
        <a:xfrm>
          <a:off x="4970239" y="1650450"/>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Sistem</a:t>
          </a:r>
        </a:p>
      </dsp:txBody>
      <dsp:txXfrm>
        <a:off x="4978110" y="1658321"/>
        <a:ext cx="521702" cy="252980"/>
      </dsp:txXfrm>
    </dsp:sp>
    <dsp:sp modelId="{48669CBE-57A7-478F-8094-D9DC8D3D7357}">
      <dsp:nvSpPr>
        <dsp:cNvPr id="0" name=""/>
        <dsp:cNvSpPr/>
      </dsp:nvSpPr>
      <dsp:spPr>
        <a:xfrm rot="6378384">
          <a:off x="1468797" y="1066482"/>
          <a:ext cx="1121042" cy="14597"/>
        </a:xfrm>
        <a:custGeom>
          <a:avLst/>
          <a:gdLst/>
          <a:ahLst/>
          <a:cxnLst/>
          <a:rect l="0" t="0" r="0" b="0"/>
          <a:pathLst>
            <a:path>
              <a:moveTo>
                <a:pt x="0" y="7298"/>
              </a:moveTo>
              <a:lnTo>
                <a:pt x="1121042"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2001292" y="1045755"/>
        <a:ext cx="56052" cy="56052"/>
      </dsp:txXfrm>
    </dsp:sp>
    <dsp:sp modelId="{79843F38-673A-4B49-906E-4D0010E04123}">
      <dsp:nvSpPr>
        <dsp:cNvPr id="0" name=""/>
        <dsp:cNvSpPr/>
      </dsp:nvSpPr>
      <dsp:spPr>
        <a:xfrm>
          <a:off x="1871938" y="1273062"/>
          <a:ext cx="1523009" cy="677383"/>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Implementasi Teori</a:t>
          </a:r>
        </a:p>
      </dsp:txBody>
      <dsp:txXfrm>
        <a:off x="1891778" y="1292902"/>
        <a:ext cx="1483329" cy="637703"/>
      </dsp:txXfrm>
    </dsp:sp>
    <dsp:sp modelId="{AFB64152-6DA7-4A0D-ACE5-50F1981FD7FF}">
      <dsp:nvSpPr>
        <dsp:cNvPr id="0" name=""/>
        <dsp:cNvSpPr/>
      </dsp:nvSpPr>
      <dsp:spPr>
        <a:xfrm rot="6993583">
          <a:off x="2853985" y="1938824"/>
          <a:ext cx="747635" cy="14597"/>
        </a:xfrm>
        <a:custGeom>
          <a:avLst/>
          <a:gdLst/>
          <a:ahLst/>
          <a:cxnLst/>
          <a:rect l="0" t="0" r="0" b="0"/>
          <a:pathLst>
            <a:path>
              <a:moveTo>
                <a:pt x="0" y="7298"/>
              </a:moveTo>
              <a:lnTo>
                <a:pt x="747635"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3209111" y="1927432"/>
        <a:ext cx="37381" cy="37381"/>
      </dsp:txXfrm>
    </dsp:sp>
    <dsp:sp modelId="{11038AD9-52C2-48D9-B952-1A269171B34F}">
      <dsp:nvSpPr>
        <dsp:cNvPr id="0" name=""/>
        <dsp:cNvSpPr/>
      </dsp:nvSpPr>
      <dsp:spPr>
        <a:xfrm>
          <a:off x="3060657" y="2146130"/>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Health</a:t>
          </a:r>
        </a:p>
      </dsp:txBody>
      <dsp:txXfrm>
        <a:off x="3068528" y="2154001"/>
        <a:ext cx="521702" cy="252980"/>
      </dsp:txXfrm>
    </dsp:sp>
    <dsp:sp modelId="{DA5BA915-60F2-4438-8EB8-4C0481C440B6}">
      <dsp:nvSpPr>
        <dsp:cNvPr id="0" name=""/>
        <dsp:cNvSpPr/>
      </dsp:nvSpPr>
      <dsp:spPr>
        <a:xfrm rot="793734">
          <a:off x="3587615" y="2363621"/>
          <a:ext cx="790318" cy="14597"/>
        </a:xfrm>
        <a:custGeom>
          <a:avLst/>
          <a:gdLst/>
          <a:ahLst/>
          <a:cxnLst/>
          <a:rect l="0" t="0" r="0" b="0"/>
          <a:pathLst>
            <a:path>
              <a:moveTo>
                <a:pt x="0" y="7298"/>
              </a:moveTo>
              <a:lnTo>
                <a:pt x="790318"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963016" y="2351162"/>
        <a:ext cx="39515" cy="39515"/>
      </dsp:txXfrm>
    </dsp:sp>
    <dsp:sp modelId="{0BE442EE-7124-4623-96EF-0A03EEE43022}">
      <dsp:nvSpPr>
        <dsp:cNvPr id="0" name=""/>
        <dsp:cNvSpPr/>
      </dsp:nvSpPr>
      <dsp:spPr>
        <a:xfrm>
          <a:off x="4367447" y="2326988"/>
          <a:ext cx="64509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HBM</a:t>
          </a:r>
        </a:p>
      </dsp:txBody>
      <dsp:txXfrm>
        <a:off x="4375318" y="2334859"/>
        <a:ext cx="629352" cy="252980"/>
      </dsp:txXfrm>
    </dsp:sp>
    <dsp:sp modelId="{E4D9E786-8A28-422B-9D19-500EC0B82F80}">
      <dsp:nvSpPr>
        <dsp:cNvPr id="0" name=""/>
        <dsp:cNvSpPr/>
      </dsp:nvSpPr>
      <dsp:spPr>
        <a:xfrm rot="1949240">
          <a:off x="3526736" y="2518136"/>
          <a:ext cx="912076" cy="14597"/>
        </a:xfrm>
        <a:custGeom>
          <a:avLst/>
          <a:gdLst/>
          <a:ahLst/>
          <a:cxnLst/>
          <a:rect l="0" t="0" r="0" b="0"/>
          <a:pathLst>
            <a:path>
              <a:moveTo>
                <a:pt x="0" y="7298"/>
              </a:moveTo>
              <a:lnTo>
                <a:pt x="912076"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959972" y="2502633"/>
        <a:ext cx="45603" cy="45603"/>
      </dsp:txXfrm>
    </dsp:sp>
    <dsp:sp modelId="{6860A8EE-C6A1-4B6B-A61B-192300153F7D}">
      <dsp:nvSpPr>
        <dsp:cNvPr id="0" name=""/>
        <dsp:cNvSpPr/>
      </dsp:nvSpPr>
      <dsp:spPr>
        <a:xfrm>
          <a:off x="4367447" y="2636018"/>
          <a:ext cx="696823"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COMB</a:t>
          </a:r>
        </a:p>
      </dsp:txBody>
      <dsp:txXfrm>
        <a:off x="4375318" y="2643889"/>
        <a:ext cx="681081" cy="252980"/>
      </dsp:txXfrm>
    </dsp:sp>
    <dsp:sp modelId="{DFBC0E46-6622-49F8-BBAC-43AA4E40126A}">
      <dsp:nvSpPr>
        <dsp:cNvPr id="0" name=""/>
        <dsp:cNvSpPr/>
      </dsp:nvSpPr>
      <dsp:spPr>
        <a:xfrm rot="2764818">
          <a:off x="3428210" y="2672651"/>
          <a:ext cx="1109127" cy="14597"/>
        </a:xfrm>
        <a:custGeom>
          <a:avLst/>
          <a:gdLst/>
          <a:ahLst/>
          <a:cxnLst/>
          <a:rect l="0" t="0" r="0" b="0"/>
          <a:pathLst>
            <a:path>
              <a:moveTo>
                <a:pt x="0" y="7298"/>
              </a:moveTo>
              <a:lnTo>
                <a:pt x="1109127" y="72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955046" y="2652222"/>
        <a:ext cx="55456" cy="55456"/>
      </dsp:txXfrm>
    </dsp:sp>
    <dsp:sp modelId="{BDD5B5E2-621F-409F-A4F6-C3439FD4A9F8}">
      <dsp:nvSpPr>
        <dsp:cNvPr id="0" name=""/>
        <dsp:cNvSpPr/>
      </dsp:nvSpPr>
      <dsp:spPr>
        <a:xfrm>
          <a:off x="4367447" y="2945049"/>
          <a:ext cx="692625"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MH</a:t>
          </a:r>
        </a:p>
      </dsp:txBody>
      <dsp:txXfrm>
        <a:off x="4375318" y="2952920"/>
        <a:ext cx="676883" cy="252980"/>
      </dsp:txXfrm>
    </dsp:sp>
    <dsp:sp modelId="{26922F4C-A97E-4560-A439-D82C2D4CAEF7}">
      <dsp:nvSpPr>
        <dsp:cNvPr id="0" name=""/>
        <dsp:cNvSpPr/>
      </dsp:nvSpPr>
      <dsp:spPr>
        <a:xfrm>
          <a:off x="5898814" y="1962587"/>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Padat</a:t>
          </a:r>
        </a:p>
      </dsp:txBody>
      <dsp:txXfrm>
        <a:off x="5906685" y="1970458"/>
        <a:ext cx="521702" cy="252980"/>
      </dsp:txXfrm>
    </dsp:sp>
    <dsp:sp modelId="{5C41776A-D0E6-41A1-A74C-371F4CFEC789}">
      <dsp:nvSpPr>
        <dsp:cNvPr id="0" name=""/>
        <dsp:cNvSpPr/>
      </dsp:nvSpPr>
      <dsp:spPr>
        <a:xfrm rot="17692822">
          <a:off x="6288262" y="1857877"/>
          <a:ext cx="510969" cy="14597"/>
        </a:xfrm>
        <a:custGeom>
          <a:avLst/>
          <a:gdLst/>
          <a:ahLst/>
          <a:cxnLst/>
          <a:rect l="0" t="0" r="0" b="0"/>
          <a:pathLst>
            <a:path>
              <a:moveTo>
                <a:pt x="0" y="7298"/>
              </a:moveTo>
              <a:lnTo>
                <a:pt x="510969"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530973" y="1852401"/>
        <a:ext cx="25548" cy="25548"/>
      </dsp:txXfrm>
    </dsp:sp>
    <dsp:sp modelId="{5FC15125-0810-40A3-A9BB-F2D21487E78C}">
      <dsp:nvSpPr>
        <dsp:cNvPr id="0" name=""/>
        <dsp:cNvSpPr/>
      </dsp:nvSpPr>
      <dsp:spPr>
        <a:xfrm>
          <a:off x="6651236" y="1499041"/>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Pulvis dan pulveres</a:t>
          </a:r>
        </a:p>
      </dsp:txBody>
      <dsp:txXfrm>
        <a:off x="6659107" y="1506912"/>
        <a:ext cx="521702" cy="252980"/>
      </dsp:txXfrm>
    </dsp:sp>
    <dsp:sp modelId="{B28870F6-1D94-4C82-BD52-0918523EA064}">
      <dsp:nvSpPr>
        <dsp:cNvPr id="0" name=""/>
        <dsp:cNvSpPr/>
      </dsp:nvSpPr>
      <dsp:spPr>
        <a:xfrm rot="19457599">
          <a:off x="6411374" y="2012392"/>
          <a:ext cx="264745" cy="14597"/>
        </a:xfrm>
        <a:custGeom>
          <a:avLst/>
          <a:gdLst/>
          <a:ahLst/>
          <a:cxnLst/>
          <a:rect l="0" t="0" r="0" b="0"/>
          <a:pathLst>
            <a:path>
              <a:moveTo>
                <a:pt x="0" y="7298"/>
              </a:moveTo>
              <a:lnTo>
                <a:pt x="264745"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537128" y="2013072"/>
        <a:ext cx="13237" cy="13237"/>
      </dsp:txXfrm>
    </dsp:sp>
    <dsp:sp modelId="{422BC969-0364-436B-94B9-605F9F996C44}">
      <dsp:nvSpPr>
        <dsp:cNvPr id="0" name=""/>
        <dsp:cNvSpPr/>
      </dsp:nvSpPr>
      <dsp:spPr>
        <a:xfrm>
          <a:off x="6651236" y="1808072"/>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Kapsul</a:t>
          </a:r>
        </a:p>
      </dsp:txBody>
      <dsp:txXfrm>
        <a:off x="6659107" y="1815943"/>
        <a:ext cx="521702" cy="252980"/>
      </dsp:txXfrm>
    </dsp:sp>
    <dsp:sp modelId="{A27F65D9-2834-43F5-87FB-EBBDEB887A50}">
      <dsp:nvSpPr>
        <dsp:cNvPr id="0" name=""/>
        <dsp:cNvSpPr/>
      </dsp:nvSpPr>
      <dsp:spPr>
        <a:xfrm rot="2142401">
          <a:off x="6411374" y="2166907"/>
          <a:ext cx="264745" cy="14597"/>
        </a:xfrm>
        <a:custGeom>
          <a:avLst/>
          <a:gdLst/>
          <a:ahLst/>
          <a:cxnLst/>
          <a:rect l="0" t="0" r="0" b="0"/>
          <a:pathLst>
            <a:path>
              <a:moveTo>
                <a:pt x="0" y="7298"/>
              </a:moveTo>
              <a:lnTo>
                <a:pt x="264745"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537128" y="2167587"/>
        <a:ext cx="13237" cy="13237"/>
      </dsp:txXfrm>
    </dsp:sp>
    <dsp:sp modelId="{1619697F-E45D-4E9C-8C06-CD6E163D3F05}">
      <dsp:nvSpPr>
        <dsp:cNvPr id="0" name=""/>
        <dsp:cNvSpPr/>
      </dsp:nvSpPr>
      <dsp:spPr>
        <a:xfrm>
          <a:off x="6651236" y="2117102"/>
          <a:ext cx="892667"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Pil, granula, boli, dan trochici</a:t>
          </a:r>
        </a:p>
      </dsp:txBody>
      <dsp:txXfrm>
        <a:off x="6659107" y="2124973"/>
        <a:ext cx="876925" cy="252980"/>
      </dsp:txXfrm>
    </dsp:sp>
    <dsp:sp modelId="{76021733-236B-4F73-A3A8-AACCF84F3B87}">
      <dsp:nvSpPr>
        <dsp:cNvPr id="0" name=""/>
        <dsp:cNvSpPr/>
      </dsp:nvSpPr>
      <dsp:spPr>
        <a:xfrm rot="3907178">
          <a:off x="6288262" y="2321422"/>
          <a:ext cx="510969" cy="14597"/>
        </a:xfrm>
        <a:custGeom>
          <a:avLst/>
          <a:gdLst/>
          <a:ahLst/>
          <a:cxnLst/>
          <a:rect l="0" t="0" r="0" b="0"/>
          <a:pathLst>
            <a:path>
              <a:moveTo>
                <a:pt x="0" y="7298"/>
              </a:moveTo>
              <a:lnTo>
                <a:pt x="510969"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530973" y="2315947"/>
        <a:ext cx="25548" cy="25548"/>
      </dsp:txXfrm>
    </dsp:sp>
    <dsp:sp modelId="{107AE783-10C3-4B58-8E8E-0A6CB3AC24F0}">
      <dsp:nvSpPr>
        <dsp:cNvPr id="0" name=""/>
        <dsp:cNvSpPr/>
      </dsp:nvSpPr>
      <dsp:spPr>
        <a:xfrm>
          <a:off x="6651236" y="2426133"/>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Tablet</a:t>
          </a:r>
        </a:p>
      </dsp:txBody>
      <dsp:txXfrm>
        <a:off x="6659107" y="2434004"/>
        <a:ext cx="521702" cy="252980"/>
      </dsp:txXfrm>
    </dsp:sp>
    <dsp:sp modelId="{FD7BAA7C-D7B2-494B-A107-730C627D8C1D}">
      <dsp:nvSpPr>
        <dsp:cNvPr id="0" name=""/>
        <dsp:cNvSpPr/>
      </dsp:nvSpPr>
      <dsp:spPr>
        <a:xfrm>
          <a:off x="5898814" y="2889678"/>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Cair</a:t>
          </a:r>
        </a:p>
      </dsp:txBody>
      <dsp:txXfrm>
        <a:off x="5906685" y="2897549"/>
        <a:ext cx="521702" cy="252980"/>
      </dsp:txXfrm>
    </dsp:sp>
    <dsp:sp modelId="{C8715051-3192-453C-A9A6-1BB322F99C47}">
      <dsp:nvSpPr>
        <dsp:cNvPr id="0" name=""/>
        <dsp:cNvSpPr/>
      </dsp:nvSpPr>
      <dsp:spPr>
        <a:xfrm rot="19457599">
          <a:off x="6411374" y="2939483"/>
          <a:ext cx="264745" cy="14597"/>
        </a:xfrm>
        <a:custGeom>
          <a:avLst/>
          <a:gdLst/>
          <a:ahLst/>
          <a:cxnLst/>
          <a:rect l="0" t="0" r="0" b="0"/>
          <a:pathLst>
            <a:path>
              <a:moveTo>
                <a:pt x="0" y="7298"/>
              </a:moveTo>
              <a:lnTo>
                <a:pt x="264745"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537128" y="2940163"/>
        <a:ext cx="13237" cy="13237"/>
      </dsp:txXfrm>
    </dsp:sp>
    <dsp:sp modelId="{F32E4B91-8964-4CD4-AB71-375E210FA939}">
      <dsp:nvSpPr>
        <dsp:cNvPr id="0" name=""/>
        <dsp:cNvSpPr/>
      </dsp:nvSpPr>
      <dsp:spPr>
        <a:xfrm>
          <a:off x="6651236" y="2735163"/>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Solutio</a:t>
          </a:r>
        </a:p>
      </dsp:txBody>
      <dsp:txXfrm>
        <a:off x="6659107" y="2743034"/>
        <a:ext cx="521702" cy="252980"/>
      </dsp:txXfrm>
    </dsp:sp>
    <dsp:sp modelId="{E345D5D8-8F32-4F0A-BE6A-9A29D3DAC9C2}">
      <dsp:nvSpPr>
        <dsp:cNvPr id="0" name=""/>
        <dsp:cNvSpPr/>
      </dsp:nvSpPr>
      <dsp:spPr>
        <a:xfrm rot="2142401">
          <a:off x="6411374" y="3093998"/>
          <a:ext cx="264745" cy="14597"/>
        </a:xfrm>
        <a:custGeom>
          <a:avLst/>
          <a:gdLst/>
          <a:ahLst/>
          <a:cxnLst/>
          <a:rect l="0" t="0" r="0" b="0"/>
          <a:pathLst>
            <a:path>
              <a:moveTo>
                <a:pt x="0" y="7298"/>
              </a:moveTo>
              <a:lnTo>
                <a:pt x="264745" y="72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537128" y="3094678"/>
        <a:ext cx="13237" cy="13237"/>
      </dsp:txXfrm>
    </dsp:sp>
    <dsp:sp modelId="{3A75A6B3-1A86-412C-B309-E86595875584}">
      <dsp:nvSpPr>
        <dsp:cNvPr id="0" name=""/>
        <dsp:cNvSpPr/>
      </dsp:nvSpPr>
      <dsp:spPr>
        <a:xfrm>
          <a:off x="6651236" y="3044194"/>
          <a:ext cx="537444" cy="26872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Suspensi dan emulsi</a:t>
          </a:r>
        </a:p>
      </dsp:txBody>
      <dsp:txXfrm>
        <a:off x="6659107" y="3052065"/>
        <a:ext cx="521702" cy="25298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30</Pages>
  <Words>5544</Words>
  <Characters>31601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LENOVO OHS2021</cp:lastModifiedBy>
  <cp:revision>3</cp:revision>
  <cp:lastPrinted>2024-08-02T06:27:00Z</cp:lastPrinted>
  <dcterms:created xsi:type="dcterms:W3CDTF">2025-02-08T07:53:00Z</dcterms:created>
  <dcterms:modified xsi:type="dcterms:W3CDTF">2025-02-08T08:18:00Z</dcterms:modified>
</cp:coreProperties>
</file>