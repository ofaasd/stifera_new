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67CB7" w14:textId="27200C74" w:rsidR="00E47F7F" w:rsidRPr="00C511AE" w:rsidRDefault="00316BA4" w:rsidP="0038516E">
      <w:pPr>
        <w:pStyle w:val="Heading2"/>
        <w:spacing w:before="0"/>
        <w:rPr>
          <w:rFonts w:ascii="Arial Narrow" w:hAnsi="Arial Narrow"/>
          <w:sz w:val="24"/>
          <w:szCs w:val="24"/>
        </w:rPr>
      </w:pPr>
      <w:bookmarkStart w:id="0" w:name="_Toc176295552"/>
      <w:bookmarkStart w:id="1" w:name="_Hlk202014087"/>
      <w:bookmarkEnd w:id="1"/>
      <w:r w:rsidRPr="00C511AE">
        <w:rPr>
          <w:rFonts w:ascii="Arial Narrow" w:hAnsi="Arial Narrow"/>
          <w:noProof/>
          <w:sz w:val="24"/>
          <w:szCs w:val="24"/>
        </w:rPr>
        <w:drawing>
          <wp:anchor distT="0" distB="0" distL="114300" distR="114300" simplePos="0" relativeHeight="251683328" behindDoc="1" locked="0" layoutInCell="1" allowOverlap="1" wp14:anchorId="138A9775" wp14:editId="0869CEC6">
            <wp:simplePos x="0" y="0"/>
            <wp:positionH relativeFrom="page">
              <wp:align>left</wp:align>
            </wp:positionH>
            <wp:positionV relativeFrom="paragraph">
              <wp:posOffset>-900430</wp:posOffset>
            </wp:positionV>
            <wp:extent cx="7543800" cy="10652760"/>
            <wp:effectExtent l="0" t="0" r="0" b="0"/>
            <wp:wrapNone/>
            <wp:docPr id="1559396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8">
                      <a:extLst>
                        <a:ext uri="{28A0092B-C50C-407E-A947-70E740481C1C}">
                          <a14:useLocalDpi xmlns:a14="http://schemas.microsoft.com/office/drawing/2010/main" val="0"/>
                        </a:ext>
                      </a:extLst>
                    </a:blip>
                    <a:stretch>
                      <a:fillRect/>
                    </a:stretch>
                  </pic:blipFill>
                  <pic:spPr>
                    <a:xfrm>
                      <a:off x="0" y="0"/>
                      <a:ext cx="7543800" cy="10652760"/>
                    </a:xfrm>
                    <a:prstGeom prst="rect">
                      <a:avLst/>
                    </a:prstGeom>
                  </pic:spPr>
                </pic:pic>
              </a:graphicData>
            </a:graphic>
            <wp14:sizeRelH relativeFrom="margin">
              <wp14:pctWidth>0</wp14:pctWidth>
            </wp14:sizeRelH>
            <wp14:sizeRelV relativeFrom="margin">
              <wp14:pctHeight>0</wp14:pctHeight>
            </wp14:sizeRelV>
          </wp:anchor>
        </w:drawing>
      </w:r>
      <w:bookmarkEnd w:id="0"/>
    </w:p>
    <w:p w14:paraId="100625AB" w14:textId="77777777" w:rsidR="00E47F7F" w:rsidRPr="00C511AE" w:rsidRDefault="00E47F7F" w:rsidP="0038516E">
      <w:pPr>
        <w:spacing w:after="0"/>
        <w:jc w:val="center"/>
        <w:rPr>
          <w:rFonts w:ascii="Arial Narrow" w:hAnsi="Arial Narrow"/>
          <w:b/>
          <w:sz w:val="24"/>
          <w:szCs w:val="24"/>
        </w:rPr>
      </w:pPr>
    </w:p>
    <w:p w14:paraId="6001E4B6" w14:textId="77777777" w:rsidR="00E47F7F" w:rsidRPr="00C511AE" w:rsidRDefault="00E47F7F" w:rsidP="0038516E">
      <w:pPr>
        <w:spacing w:after="0"/>
        <w:jc w:val="center"/>
        <w:rPr>
          <w:rFonts w:ascii="Arial Narrow" w:hAnsi="Arial Narrow"/>
          <w:b/>
          <w:sz w:val="24"/>
          <w:szCs w:val="24"/>
        </w:rPr>
      </w:pPr>
    </w:p>
    <w:p w14:paraId="53004F37" w14:textId="77777777" w:rsidR="00E47F7F" w:rsidRPr="00C511AE" w:rsidRDefault="00E47F7F" w:rsidP="0038516E">
      <w:pPr>
        <w:spacing w:after="0"/>
        <w:jc w:val="center"/>
        <w:rPr>
          <w:rFonts w:ascii="Arial Narrow" w:hAnsi="Arial Narrow"/>
          <w:b/>
          <w:sz w:val="24"/>
          <w:szCs w:val="24"/>
        </w:rPr>
      </w:pPr>
    </w:p>
    <w:p w14:paraId="69F60A47" w14:textId="77777777" w:rsidR="00E47F7F" w:rsidRPr="00C511AE" w:rsidRDefault="00E47F7F" w:rsidP="0038516E">
      <w:pPr>
        <w:spacing w:after="0"/>
        <w:jc w:val="center"/>
        <w:rPr>
          <w:rFonts w:ascii="Arial Narrow" w:hAnsi="Arial Narrow"/>
          <w:b/>
          <w:sz w:val="24"/>
          <w:szCs w:val="24"/>
        </w:rPr>
      </w:pPr>
    </w:p>
    <w:p w14:paraId="40325457" w14:textId="77777777" w:rsidR="00E47F7F" w:rsidRPr="00C511AE" w:rsidRDefault="00E47F7F" w:rsidP="0038516E">
      <w:pPr>
        <w:spacing w:after="0"/>
        <w:jc w:val="center"/>
        <w:rPr>
          <w:rFonts w:ascii="Arial Narrow" w:hAnsi="Arial Narrow"/>
          <w:b/>
          <w:sz w:val="24"/>
          <w:szCs w:val="24"/>
        </w:rPr>
      </w:pPr>
    </w:p>
    <w:p w14:paraId="09577CD4" w14:textId="77777777" w:rsidR="00E30D8C" w:rsidRPr="00C511AE" w:rsidRDefault="00E30D8C" w:rsidP="0038516E">
      <w:pPr>
        <w:spacing w:after="0"/>
        <w:rPr>
          <w:rFonts w:ascii="Arial Narrow" w:hAnsi="Arial Narrow"/>
          <w:b/>
          <w:bCs/>
          <w:caps/>
          <w:kern w:val="36"/>
          <w:sz w:val="24"/>
          <w:szCs w:val="24"/>
          <w:lang w:val="id-ID"/>
        </w:rPr>
      </w:pPr>
      <w:bookmarkStart w:id="2" w:name="_Toc521267252"/>
      <w:bookmarkStart w:id="3" w:name="_Toc521268026"/>
      <w:bookmarkStart w:id="4" w:name="_Toc521477868"/>
      <w:bookmarkStart w:id="5" w:name="_Toc521491547"/>
      <w:r w:rsidRPr="00C511AE">
        <w:rPr>
          <w:rFonts w:ascii="Arial Narrow" w:hAnsi="Arial Narrow"/>
          <w:sz w:val="24"/>
          <w:szCs w:val="24"/>
        </w:rPr>
        <w:br w:type="page"/>
      </w:r>
    </w:p>
    <w:p w14:paraId="67A7476A" w14:textId="77777777" w:rsidR="0038516E" w:rsidRPr="00C511AE" w:rsidRDefault="0038516E" w:rsidP="0038516E">
      <w:pPr>
        <w:pStyle w:val="Heading1"/>
        <w:spacing w:before="0" w:after="0"/>
        <w:jc w:val="center"/>
        <w:rPr>
          <w:rFonts w:ascii="Arial Narrow" w:hAnsi="Arial Narrow"/>
          <w:sz w:val="24"/>
          <w:szCs w:val="24"/>
        </w:rPr>
      </w:pPr>
    </w:p>
    <w:p w14:paraId="11332FB3" w14:textId="0D4693F8" w:rsidR="005D72FB" w:rsidRPr="00C511AE" w:rsidRDefault="005D72FB" w:rsidP="0038516E">
      <w:pPr>
        <w:pStyle w:val="Heading1"/>
        <w:spacing w:before="0" w:after="0"/>
        <w:jc w:val="center"/>
        <w:rPr>
          <w:rFonts w:ascii="Arial Narrow" w:hAnsi="Arial Narrow"/>
          <w:sz w:val="24"/>
          <w:szCs w:val="24"/>
        </w:rPr>
      </w:pPr>
      <w:bookmarkStart w:id="6" w:name="_Toc176295553"/>
      <w:r w:rsidRPr="00C511AE">
        <w:rPr>
          <w:rFonts w:ascii="Arial Narrow" w:hAnsi="Arial Narrow"/>
          <w:sz w:val="24"/>
          <w:szCs w:val="24"/>
        </w:rPr>
        <w:t xml:space="preserve">HALAMAN PENGESAHAN </w:t>
      </w:r>
      <w:bookmarkEnd w:id="2"/>
      <w:bookmarkEnd w:id="3"/>
      <w:r w:rsidRPr="00C511AE">
        <w:rPr>
          <w:rFonts w:ascii="Arial Narrow" w:hAnsi="Arial Narrow"/>
          <w:sz w:val="24"/>
          <w:szCs w:val="24"/>
        </w:rPr>
        <w:t>PERANGKAT PEMBELAJARAN</w:t>
      </w:r>
      <w:bookmarkEnd w:id="4"/>
      <w:bookmarkEnd w:id="5"/>
      <w:bookmarkEnd w:id="6"/>
    </w:p>
    <w:p w14:paraId="73B9AEA1" w14:textId="77777777" w:rsidR="005D72FB" w:rsidRPr="00C511AE" w:rsidRDefault="005D72FB" w:rsidP="0038516E">
      <w:pPr>
        <w:spacing w:after="0"/>
        <w:rPr>
          <w:rFonts w:ascii="Arial Narrow" w:hAnsi="Arial Narrow"/>
          <w:sz w:val="24"/>
          <w:szCs w:val="24"/>
        </w:rPr>
      </w:pPr>
    </w:p>
    <w:p w14:paraId="356D5711" w14:textId="6F3D0CFF" w:rsidR="005D72FB" w:rsidRPr="00C511AE" w:rsidRDefault="005D72FB" w:rsidP="0038516E">
      <w:pPr>
        <w:spacing w:after="0"/>
        <w:ind w:firstLine="720"/>
        <w:jc w:val="both"/>
        <w:rPr>
          <w:rFonts w:ascii="Arial Narrow" w:hAnsi="Arial Narrow"/>
          <w:sz w:val="24"/>
          <w:szCs w:val="24"/>
        </w:rPr>
      </w:pPr>
      <w:proofErr w:type="spellStart"/>
      <w:r w:rsidRPr="00C511AE">
        <w:rPr>
          <w:rFonts w:ascii="Arial Narrow" w:hAnsi="Arial Narrow"/>
          <w:sz w:val="24"/>
          <w:szCs w:val="24"/>
        </w:rPr>
        <w:t>Perangkat</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Pembelajaran</w:t>
      </w:r>
      <w:proofErr w:type="spellEnd"/>
      <w:r w:rsidRPr="00C511AE">
        <w:rPr>
          <w:rFonts w:ascii="Arial Narrow" w:hAnsi="Arial Narrow"/>
          <w:sz w:val="24"/>
          <w:szCs w:val="24"/>
        </w:rPr>
        <w:t xml:space="preserve"> </w:t>
      </w:r>
      <w:proofErr w:type="spellStart"/>
      <w:r w:rsidR="00E47F7F" w:rsidRPr="00C511AE">
        <w:rPr>
          <w:rFonts w:ascii="Arial Narrow" w:hAnsi="Arial Narrow"/>
          <w:b/>
          <w:sz w:val="24"/>
          <w:szCs w:val="24"/>
        </w:rPr>
        <w:t>Praktikum</w:t>
      </w:r>
      <w:proofErr w:type="spellEnd"/>
      <w:r w:rsidR="00E30D8C" w:rsidRPr="00C511AE">
        <w:rPr>
          <w:rFonts w:ascii="Arial Narrow" w:hAnsi="Arial Narrow"/>
          <w:b/>
          <w:sz w:val="24"/>
          <w:szCs w:val="24"/>
        </w:rPr>
        <w:t xml:space="preserve"> </w:t>
      </w:r>
      <w:proofErr w:type="spellStart"/>
      <w:r w:rsidR="00E30D8C" w:rsidRPr="00C511AE">
        <w:rPr>
          <w:rFonts w:ascii="Arial Narrow" w:hAnsi="Arial Narrow"/>
          <w:b/>
          <w:sz w:val="24"/>
          <w:szCs w:val="24"/>
        </w:rPr>
        <w:t>Sistem</w:t>
      </w:r>
      <w:proofErr w:type="spellEnd"/>
      <w:r w:rsidR="00E30D8C" w:rsidRPr="00C511AE">
        <w:rPr>
          <w:rFonts w:ascii="Arial Narrow" w:hAnsi="Arial Narrow"/>
          <w:b/>
          <w:sz w:val="24"/>
          <w:szCs w:val="24"/>
        </w:rPr>
        <w:t xml:space="preserve"> </w:t>
      </w:r>
      <w:proofErr w:type="spellStart"/>
      <w:r w:rsidR="00E30D8C" w:rsidRPr="00C511AE">
        <w:rPr>
          <w:rFonts w:ascii="Arial Narrow" w:hAnsi="Arial Narrow"/>
          <w:b/>
          <w:sz w:val="24"/>
          <w:szCs w:val="24"/>
        </w:rPr>
        <w:t>Informasi</w:t>
      </w:r>
      <w:proofErr w:type="spellEnd"/>
      <w:r w:rsidRPr="00C511AE">
        <w:rPr>
          <w:rFonts w:ascii="Arial Narrow" w:hAnsi="Arial Narrow"/>
          <w:b/>
          <w:sz w:val="24"/>
          <w:szCs w:val="24"/>
        </w:rPr>
        <w:t xml:space="preserve"> </w:t>
      </w:r>
      <w:proofErr w:type="spellStart"/>
      <w:r w:rsidR="00CC391A" w:rsidRPr="00C511AE">
        <w:rPr>
          <w:rFonts w:ascii="Arial Narrow" w:hAnsi="Arial Narrow"/>
          <w:b/>
          <w:sz w:val="24"/>
          <w:szCs w:val="24"/>
        </w:rPr>
        <w:t>Kefarmasian</w:t>
      </w:r>
      <w:proofErr w:type="spellEnd"/>
      <w:r w:rsidR="00CC391A" w:rsidRPr="00C511AE">
        <w:rPr>
          <w:rFonts w:ascii="Arial Narrow" w:hAnsi="Arial Narrow"/>
          <w:b/>
          <w:sz w:val="24"/>
          <w:szCs w:val="24"/>
        </w:rPr>
        <w:t xml:space="preserve"> </w:t>
      </w:r>
      <w:proofErr w:type="spellStart"/>
      <w:r w:rsidRPr="00C511AE">
        <w:rPr>
          <w:rFonts w:ascii="Arial Narrow" w:hAnsi="Arial Narrow"/>
          <w:sz w:val="24"/>
          <w:szCs w:val="24"/>
        </w:rPr>
        <w:t>ini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disusun</w:t>
      </w:r>
      <w:proofErr w:type="spellEnd"/>
      <w:r w:rsidRPr="00C511AE">
        <w:rPr>
          <w:rFonts w:ascii="Arial Narrow" w:hAnsi="Arial Narrow"/>
          <w:sz w:val="24"/>
          <w:szCs w:val="24"/>
        </w:rPr>
        <w:t xml:space="preserve"> oleh:</w:t>
      </w:r>
    </w:p>
    <w:p w14:paraId="3EB1F554" w14:textId="77777777" w:rsidR="005D72FB" w:rsidRPr="00C511AE" w:rsidRDefault="005D72FB" w:rsidP="0038516E">
      <w:pPr>
        <w:spacing w:after="0"/>
        <w:jc w:val="both"/>
        <w:rPr>
          <w:rFonts w:ascii="Arial Narrow" w:hAnsi="Arial Narrow"/>
          <w:sz w:val="24"/>
          <w:szCs w:val="24"/>
        </w:rPr>
      </w:pPr>
    </w:p>
    <w:p w14:paraId="4C1D5C4D" w14:textId="6AC8C021" w:rsidR="005D72FB" w:rsidRPr="00C511AE" w:rsidRDefault="005D72FB" w:rsidP="0038516E">
      <w:pPr>
        <w:spacing w:after="0"/>
        <w:jc w:val="both"/>
        <w:rPr>
          <w:rFonts w:ascii="Arial Narrow" w:hAnsi="Arial Narrow"/>
          <w:sz w:val="24"/>
          <w:szCs w:val="24"/>
        </w:rPr>
      </w:pPr>
      <w:r w:rsidRPr="00C511AE">
        <w:rPr>
          <w:rFonts w:ascii="Arial Narrow" w:hAnsi="Arial Narrow"/>
          <w:sz w:val="24"/>
          <w:szCs w:val="24"/>
        </w:rPr>
        <w:t>Nama</w:t>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t xml:space="preserve">: </w:t>
      </w:r>
      <w:r w:rsidR="00E30D8C" w:rsidRPr="00C511AE">
        <w:rPr>
          <w:rFonts w:ascii="Arial Narrow" w:hAnsi="Arial Narrow"/>
          <w:sz w:val="24"/>
          <w:szCs w:val="24"/>
        </w:rPr>
        <w:t xml:space="preserve">apt. </w:t>
      </w:r>
      <w:r w:rsidRPr="00C511AE">
        <w:rPr>
          <w:rFonts w:ascii="Arial Narrow" w:hAnsi="Arial Narrow"/>
          <w:sz w:val="24"/>
          <w:szCs w:val="24"/>
        </w:rPr>
        <w:t>Sri Suwarni, M.Sc.</w:t>
      </w:r>
    </w:p>
    <w:p w14:paraId="6F09E84D" w14:textId="5F37265B" w:rsidR="00CC391A" w:rsidRPr="00C511AE" w:rsidRDefault="00CC391A" w:rsidP="0038516E">
      <w:pPr>
        <w:spacing w:after="0"/>
        <w:jc w:val="both"/>
        <w:rPr>
          <w:rFonts w:ascii="Arial Narrow" w:hAnsi="Arial Narrow"/>
          <w:sz w:val="24"/>
          <w:szCs w:val="24"/>
        </w:rPr>
      </w:pP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00733D66">
        <w:rPr>
          <w:rFonts w:ascii="Arial Narrow" w:hAnsi="Arial Narrow"/>
          <w:sz w:val="24"/>
          <w:szCs w:val="24"/>
        </w:rPr>
        <w:t xml:space="preserve"> </w:t>
      </w:r>
      <w:r w:rsidR="00316BA4" w:rsidRPr="00C511AE">
        <w:rPr>
          <w:rFonts w:ascii="Arial Narrow" w:hAnsi="Arial Narrow"/>
          <w:sz w:val="24"/>
          <w:szCs w:val="24"/>
        </w:rPr>
        <w:t>apt. Ditalia Ayu, S. Farm, M.H.</w:t>
      </w:r>
    </w:p>
    <w:p w14:paraId="1D6AC613" w14:textId="77777777" w:rsidR="005D72FB" w:rsidRPr="00C511AE" w:rsidRDefault="005D72FB" w:rsidP="0038516E">
      <w:pPr>
        <w:spacing w:after="0"/>
        <w:jc w:val="both"/>
        <w:rPr>
          <w:rFonts w:ascii="Arial Narrow" w:hAnsi="Arial Narrow"/>
          <w:sz w:val="24"/>
          <w:szCs w:val="24"/>
        </w:rPr>
      </w:pPr>
      <w:r w:rsidRPr="00C511AE">
        <w:rPr>
          <w:rFonts w:ascii="Arial Narrow" w:hAnsi="Arial Narrow"/>
          <w:sz w:val="24"/>
          <w:szCs w:val="24"/>
        </w:rPr>
        <w:t>NIDN</w:t>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t>: 0602097801</w:t>
      </w:r>
    </w:p>
    <w:p w14:paraId="243D810C" w14:textId="77777777" w:rsidR="005D72FB" w:rsidRPr="00C511AE" w:rsidRDefault="005D72FB" w:rsidP="0038516E">
      <w:pPr>
        <w:spacing w:after="0"/>
        <w:jc w:val="both"/>
        <w:rPr>
          <w:rFonts w:ascii="Arial Narrow" w:hAnsi="Arial Narrow"/>
          <w:sz w:val="24"/>
          <w:szCs w:val="24"/>
        </w:rPr>
      </w:pPr>
      <w:r w:rsidRPr="00C511AE">
        <w:rPr>
          <w:rFonts w:ascii="Arial Narrow" w:hAnsi="Arial Narrow"/>
          <w:sz w:val="24"/>
          <w:szCs w:val="24"/>
          <w:lang w:val="id-ID"/>
        </w:rPr>
        <w:t>NIP</w:t>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t xml:space="preserve">: </w:t>
      </w:r>
      <w:r w:rsidRPr="00C511AE">
        <w:rPr>
          <w:rFonts w:ascii="Arial Narrow" w:hAnsi="Arial Narrow"/>
          <w:sz w:val="24"/>
          <w:szCs w:val="24"/>
          <w:lang w:val="id-ID"/>
        </w:rPr>
        <w:t>0</w:t>
      </w:r>
      <w:r w:rsidRPr="00C511AE">
        <w:rPr>
          <w:rFonts w:ascii="Arial Narrow" w:hAnsi="Arial Narrow"/>
          <w:sz w:val="24"/>
          <w:szCs w:val="24"/>
          <w:lang w:val="fi-FI"/>
        </w:rPr>
        <w:t>60707084</w:t>
      </w:r>
    </w:p>
    <w:p w14:paraId="668C8166" w14:textId="77777777" w:rsidR="005D72FB" w:rsidRPr="00C511AE" w:rsidRDefault="005D72FB" w:rsidP="0038516E">
      <w:pPr>
        <w:spacing w:after="0"/>
        <w:jc w:val="both"/>
        <w:rPr>
          <w:rFonts w:ascii="Arial Narrow" w:hAnsi="Arial Narrow"/>
          <w:sz w:val="24"/>
          <w:szCs w:val="24"/>
        </w:rPr>
      </w:pPr>
      <w:r w:rsidRPr="00C511AE">
        <w:rPr>
          <w:rFonts w:ascii="Arial Narrow" w:hAnsi="Arial Narrow"/>
          <w:sz w:val="24"/>
          <w:szCs w:val="24"/>
        </w:rPr>
        <w:t>PTS</w:t>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t xml:space="preserve">: </w:t>
      </w:r>
      <w:proofErr w:type="spellStart"/>
      <w:r w:rsidRPr="00C511AE">
        <w:rPr>
          <w:rFonts w:ascii="Arial Narrow" w:hAnsi="Arial Narrow"/>
          <w:sz w:val="24"/>
          <w:szCs w:val="24"/>
        </w:rPr>
        <w:t>Sekolah</w:t>
      </w:r>
      <w:proofErr w:type="spellEnd"/>
      <w:r w:rsidRPr="00C511AE">
        <w:rPr>
          <w:rFonts w:ascii="Arial Narrow" w:hAnsi="Arial Narrow"/>
          <w:sz w:val="24"/>
          <w:szCs w:val="24"/>
        </w:rPr>
        <w:t xml:space="preserve"> Tinggi </w:t>
      </w:r>
      <w:proofErr w:type="spellStart"/>
      <w:r w:rsidRPr="00C511AE">
        <w:rPr>
          <w:rFonts w:ascii="Arial Narrow" w:hAnsi="Arial Narrow"/>
          <w:sz w:val="24"/>
          <w:szCs w:val="24"/>
        </w:rPr>
        <w:t>Ilmu</w:t>
      </w:r>
      <w:proofErr w:type="spellEnd"/>
      <w:r w:rsidRPr="00C511AE">
        <w:rPr>
          <w:rFonts w:ascii="Arial Narrow" w:hAnsi="Arial Narrow"/>
          <w:sz w:val="24"/>
          <w:szCs w:val="24"/>
        </w:rPr>
        <w:t xml:space="preserve"> Farmasi </w:t>
      </w:r>
      <w:proofErr w:type="spellStart"/>
      <w:r w:rsidRPr="00C511AE">
        <w:rPr>
          <w:rFonts w:ascii="Arial Narrow" w:hAnsi="Arial Narrow"/>
          <w:sz w:val="24"/>
          <w:szCs w:val="24"/>
        </w:rPr>
        <w:t>Nusaputera</w:t>
      </w:r>
      <w:proofErr w:type="spellEnd"/>
      <w:r w:rsidRPr="00C511AE">
        <w:rPr>
          <w:rFonts w:ascii="Arial Narrow" w:hAnsi="Arial Narrow"/>
          <w:sz w:val="24"/>
          <w:szCs w:val="24"/>
        </w:rPr>
        <w:t xml:space="preserve"> Semarang</w:t>
      </w:r>
    </w:p>
    <w:p w14:paraId="374D104E" w14:textId="77777777" w:rsidR="005D72FB" w:rsidRPr="00C511AE" w:rsidRDefault="005D72FB" w:rsidP="0038516E">
      <w:pPr>
        <w:spacing w:after="0"/>
        <w:jc w:val="both"/>
        <w:rPr>
          <w:rFonts w:ascii="Arial Narrow" w:hAnsi="Arial Narrow"/>
          <w:bCs/>
          <w:sz w:val="24"/>
          <w:szCs w:val="24"/>
          <w:lang w:val="fi-FI"/>
        </w:rPr>
      </w:pPr>
    </w:p>
    <w:p w14:paraId="2277498B" w14:textId="0F054B0A" w:rsidR="005D72FB" w:rsidRPr="00C511AE" w:rsidRDefault="005D72FB" w:rsidP="0038516E">
      <w:pPr>
        <w:spacing w:after="0"/>
        <w:jc w:val="both"/>
        <w:rPr>
          <w:rFonts w:ascii="Arial Narrow" w:hAnsi="Arial Narrow"/>
          <w:sz w:val="24"/>
          <w:szCs w:val="24"/>
        </w:rPr>
      </w:pPr>
      <w:r w:rsidRPr="00C511AE">
        <w:rPr>
          <w:rFonts w:ascii="Arial Narrow" w:hAnsi="Arial Narrow"/>
          <w:bCs/>
          <w:sz w:val="24"/>
          <w:szCs w:val="24"/>
          <w:lang w:val="fi-FI"/>
        </w:rPr>
        <w:t xml:space="preserve">sebagai alat bantu Pembelajaran bagi Dosen rangka usaha untuk memberikan pembelajaran yang </w:t>
      </w:r>
      <w:r w:rsidR="00E30D8C" w:rsidRPr="00C511AE">
        <w:rPr>
          <w:rFonts w:ascii="Arial Narrow" w:hAnsi="Arial Narrow"/>
          <w:bCs/>
          <w:sz w:val="24"/>
          <w:szCs w:val="24"/>
          <w:lang w:val="fi-FI"/>
        </w:rPr>
        <w:t xml:space="preserve">terstruktur, </w:t>
      </w:r>
      <w:r w:rsidRPr="00C511AE">
        <w:rPr>
          <w:rFonts w:ascii="Arial Narrow" w:hAnsi="Arial Narrow"/>
          <w:bCs/>
          <w:sz w:val="24"/>
          <w:szCs w:val="24"/>
          <w:lang w:val="fi-FI"/>
        </w:rPr>
        <w:t>terarah</w:t>
      </w:r>
      <w:r w:rsidR="00E30D8C" w:rsidRPr="00C511AE">
        <w:rPr>
          <w:rFonts w:ascii="Arial Narrow" w:hAnsi="Arial Narrow"/>
          <w:bCs/>
          <w:sz w:val="24"/>
          <w:szCs w:val="24"/>
          <w:lang w:val="fi-FI"/>
        </w:rPr>
        <w:t>, sesuai dengan perkembangan iptek</w:t>
      </w:r>
      <w:r w:rsidRPr="00C511AE">
        <w:rPr>
          <w:rFonts w:ascii="Arial Narrow" w:hAnsi="Arial Narrow"/>
          <w:bCs/>
          <w:sz w:val="24"/>
          <w:szCs w:val="24"/>
          <w:lang w:val="fi-FI"/>
        </w:rPr>
        <w:t xml:space="preserve"> dan terukur sehingga membuat pembelajaran menjadi lebih </w:t>
      </w:r>
      <w:r w:rsidR="00E30D8C" w:rsidRPr="00C511AE">
        <w:rPr>
          <w:rFonts w:ascii="Arial Narrow" w:hAnsi="Arial Narrow"/>
          <w:bCs/>
          <w:sz w:val="24"/>
          <w:szCs w:val="24"/>
          <w:lang w:val="fi-FI"/>
        </w:rPr>
        <w:t xml:space="preserve">menarik </w:t>
      </w:r>
      <w:r w:rsidRPr="00C511AE">
        <w:rPr>
          <w:rFonts w:ascii="Arial Narrow" w:hAnsi="Arial Narrow"/>
          <w:bCs/>
          <w:sz w:val="24"/>
          <w:szCs w:val="24"/>
          <w:lang w:val="fi-FI"/>
        </w:rPr>
        <w:t xml:space="preserve">sistematis dan memudahkan mahasiswa dalam mempelajari materi teori </w:t>
      </w:r>
      <w:r w:rsidR="00E30D8C" w:rsidRPr="00C511AE">
        <w:rPr>
          <w:rFonts w:ascii="Arial Narrow" w:hAnsi="Arial Narrow"/>
          <w:bCs/>
          <w:sz w:val="24"/>
          <w:szCs w:val="24"/>
          <w:lang w:val="fi-FI"/>
        </w:rPr>
        <w:t>dan implementasi dalam pekerjaan kefarmasian secara kontekstual</w:t>
      </w:r>
      <w:r w:rsidRPr="00C511AE">
        <w:rPr>
          <w:rFonts w:ascii="Arial Narrow" w:hAnsi="Arial Narrow"/>
          <w:bCs/>
          <w:sz w:val="24"/>
          <w:szCs w:val="24"/>
          <w:lang w:val="fi-FI"/>
        </w:rPr>
        <w:t xml:space="preserve"> dengan hasil akhir yang diharapkan adalah mahasiswa menjadi kompeten dalam Bahan Kajian yang diajarkan</w:t>
      </w:r>
      <w:r w:rsidRPr="00C511AE">
        <w:rPr>
          <w:rFonts w:ascii="Arial Narrow" w:hAnsi="Arial Narrow"/>
          <w:sz w:val="24"/>
          <w:szCs w:val="24"/>
        </w:rPr>
        <w:t>.</w:t>
      </w:r>
    </w:p>
    <w:p w14:paraId="554D1EBB" w14:textId="77777777" w:rsidR="005D72FB" w:rsidRPr="00C511AE" w:rsidRDefault="005D72FB" w:rsidP="0038516E">
      <w:pPr>
        <w:spacing w:after="0"/>
        <w:jc w:val="both"/>
        <w:rPr>
          <w:rFonts w:ascii="Arial Narrow" w:hAnsi="Arial Narrow"/>
          <w:sz w:val="24"/>
          <w:szCs w:val="24"/>
        </w:rPr>
      </w:pPr>
    </w:p>
    <w:p w14:paraId="0AA0BF7B" w14:textId="56C58302" w:rsidR="005D72FB" w:rsidRPr="00C511AE" w:rsidRDefault="005D72FB" w:rsidP="0038516E">
      <w:pPr>
        <w:spacing w:after="0"/>
        <w:jc w:val="both"/>
        <w:rPr>
          <w:rFonts w:ascii="Arial Narrow" w:hAnsi="Arial Narrow"/>
          <w:sz w:val="24"/>
          <w:szCs w:val="24"/>
        </w:rPr>
      </w:pP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t>Semarang,</w:t>
      </w:r>
      <w:r w:rsidR="00733D66">
        <w:rPr>
          <w:rFonts w:ascii="Arial Narrow" w:hAnsi="Arial Narrow"/>
          <w:sz w:val="24"/>
          <w:szCs w:val="24"/>
        </w:rPr>
        <w:t xml:space="preserve"> 1 Juni </w:t>
      </w:r>
      <w:r w:rsidRPr="00C511AE">
        <w:rPr>
          <w:rFonts w:ascii="Arial Narrow" w:hAnsi="Arial Narrow"/>
          <w:sz w:val="24"/>
          <w:szCs w:val="24"/>
        </w:rPr>
        <w:t>202</w:t>
      </w:r>
      <w:r w:rsidR="00733D66">
        <w:rPr>
          <w:rFonts w:ascii="Arial Narrow" w:hAnsi="Arial Narrow"/>
          <w:sz w:val="24"/>
          <w:szCs w:val="24"/>
        </w:rPr>
        <w:t>5</w:t>
      </w:r>
      <w:r w:rsidRPr="00C511AE">
        <w:rPr>
          <w:rFonts w:ascii="Arial Narrow" w:hAnsi="Arial Narrow"/>
          <w:sz w:val="24"/>
          <w:szCs w:val="24"/>
        </w:rPr>
        <w:t xml:space="preserve"> </w:t>
      </w:r>
    </w:p>
    <w:p w14:paraId="53DE9977" w14:textId="4A22FD62" w:rsidR="005D72FB" w:rsidRPr="00C511AE" w:rsidRDefault="005D72FB" w:rsidP="0038516E">
      <w:pPr>
        <w:spacing w:after="0"/>
        <w:jc w:val="both"/>
        <w:rPr>
          <w:rFonts w:ascii="Arial Narrow" w:hAnsi="Arial Narrow"/>
          <w:sz w:val="24"/>
          <w:szCs w:val="24"/>
        </w:rPr>
      </w:pP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proofErr w:type="spellStart"/>
      <w:r w:rsidR="00E30D8C" w:rsidRPr="00C511AE">
        <w:rPr>
          <w:rFonts w:ascii="Arial Narrow" w:hAnsi="Arial Narrow"/>
          <w:sz w:val="24"/>
          <w:szCs w:val="24"/>
        </w:rPr>
        <w:t>Ketua</w:t>
      </w:r>
      <w:proofErr w:type="spellEnd"/>
    </w:p>
    <w:p w14:paraId="1DB24485" w14:textId="6D86C4DF" w:rsidR="005D72FB" w:rsidRPr="00C511AE" w:rsidRDefault="005D72FB" w:rsidP="0038516E">
      <w:pPr>
        <w:spacing w:after="0"/>
        <w:jc w:val="both"/>
        <w:rPr>
          <w:rFonts w:ascii="Arial Narrow" w:hAnsi="Arial Narrow"/>
          <w:sz w:val="24"/>
          <w:szCs w:val="24"/>
        </w:rPr>
      </w:pP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007673EF">
        <w:rPr>
          <w:noProof/>
        </w:rPr>
        <w:drawing>
          <wp:anchor distT="0" distB="0" distL="114300" distR="114300" simplePos="0" relativeHeight="251687424" behindDoc="1" locked="0" layoutInCell="1" allowOverlap="1" wp14:anchorId="663B9E9D" wp14:editId="300D8EB0">
            <wp:simplePos x="0" y="0"/>
            <wp:positionH relativeFrom="column">
              <wp:posOffset>2285365</wp:posOffset>
            </wp:positionH>
            <wp:positionV relativeFrom="paragraph">
              <wp:posOffset>3175</wp:posOffset>
            </wp:positionV>
            <wp:extent cx="2351405" cy="1686560"/>
            <wp:effectExtent l="0" t="0" r="0" b="8890"/>
            <wp:wrapNone/>
            <wp:docPr id="74830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4104" name=""/>
                    <pic:cNvPicPr/>
                  </pic:nvPicPr>
                  <pic:blipFill>
                    <a:blip r:embed="rId9">
                      <a:extLst>
                        <a:ext uri="{28A0092B-C50C-407E-A947-70E740481C1C}">
                          <a14:useLocalDpi xmlns:a14="http://schemas.microsoft.com/office/drawing/2010/main" val="0"/>
                        </a:ext>
                      </a:extLst>
                    </a:blip>
                    <a:stretch>
                      <a:fillRect/>
                    </a:stretch>
                  </pic:blipFill>
                  <pic:spPr>
                    <a:xfrm>
                      <a:off x="0" y="0"/>
                      <a:ext cx="2351405" cy="1686560"/>
                    </a:xfrm>
                    <a:prstGeom prst="rect">
                      <a:avLst/>
                    </a:prstGeom>
                  </pic:spPr>
                </pic:pic>
              </a:graphicData>
            </a:graphic>
          </wp:anchor>
        </w:drawing>
      </w:r>
      <w:r w:rsidRPr="00C511AE">
        <w:rPr>
          <w:rFonts w:ascii="Arial Narrow" w:hAnsi="Arial Narrow"/>
          <w:sz w:val="24"/>
          <w:szCs w:val="24"/>
        </w:rPr>
        <w:tab/>
      </w:r>
      <w:proofErr w:type="spellStart"/>
      <w:r w:rsidRPr="00C511AE">
        <w:rPr>
          <w:rFonts w:ascii="Arial Narrow" w:hAnsi="Arial Narrow"/>
          <w:sz w:val="24"/>
          <w:szCs w:val="24"/>
        </w:rPr>
        <w:t>Sekolah</w:t>
      </w:r>
      <w:proofErr w:type="spellEnd"/>
      <w:r w:rsidRPr="00C511AE">
        <w:rPr>
          <w:rFonts w:ascii="Arial Narrow" w:hAnsi="Arial Narrow"/>
          <w:sz w:val="24"/>
          <w:szCs w:val="24"/>
        </w:rPr>
        <w:t xml:space="preserve"> Tinggi </w:t>
      </w:r>
      <w:proofErr w:type="spellStart"/>
      <w:r w:rsidRPr="00C511AE">
        <w:rPr>
          <w:rFonts w:ascii="Arial Narrow" w:hAnsi="Arial Narrow"/>
          <w:sz w:val="24"/>
          <w:szCs w:val="24"/>
        </w:rPr>
        <w:t>Ilmu</w:t>
      </w:r>
      <w:proofErr w:type="spellEnd"/>
      <w:r w:rsidRPr="00C511AE">
        <w:rPr>
          <w:rFonts w:ascii="Arial Narrow" w:hAnsi="Arial Narrow"/>
          <w:sz w:val="24"/>
          <w:szCs w:val="24"/>
        </w:rPr>
        <w:t xml:space="preserve"> Farmasi </w:t>
      </w:r>
      <w:proofErr w:type="spellStart"/>
      <w:r w:rsidRPr="00C511AE">
        <w:rPr>
          <w:rFonts w:ascii="Arial Narrow" w:hAnsi="Arial Narrow"/>
          <w:sz w:val="24"/>
          <w:szCs w:val="24"/>
        </w:rPr>
        <w:t>Nusaputer</w:t>
      </w:r>
      <w:r w:rsidR="008C32A1" w:rsidRPr="00C511AE">
        <w:rPr>
          <w:rFonts w:ascii="Arial Narrow" w:hAnsi="Arial Narrow"/>
          <w:sz w:val="24"/>
          <w:szCs w:val="24"/>
        </w:rPr>
        <w:t>a</w:t>
      </w:r>
      <w:proofErr w:type="spellEnd"/>
    </w:p>
    <w:p w14:paraId="5AFB776F" w14:textId="77777777" w:rsidR="005D72FB" w:rsidRPr="00C511AE" w:rsidRDefault="005D72FB" w:rsidP="0038516E">
      <w:pPr>
        <w:spacing w:after="0"/>
        <w:ind w:left="3600" w:firstLine="720"/>
        <w:jc w:val="both"/>
        <w:rPr>
          <w:rFonts w:ascii="Arial Narrow" w:hAnsi="Arial Narrow"/>
          <w:sz w:val="24"/>
          <w:szCs w:val="24"/>
        </w:rPr>
      </w:pPr>
    </w:p>
    <w:p w14:paraId="7C21C459" w14:textId="526D812E" w:rsidR="005D72FB" w:rsidRDefault="005D72FB" w:rsidP="0038516E">
      <w:pPr>
        <w:spacing w:after="0"/>
        <w:ind w:left="3600" w:firstLine="720"/>
        <w:jc w:val="both"/>
        <w:rPr>
          <w:rFonts w:ascii="Arial Narrow" w:hAnsi="Arial Narrow"/>
          <w:sz w:val="24"/>
          <w:szCs w:val="24"/>
        </w:rPr>
      </w:pPr>
    </w:p>
    <w:p w14:paraId="78DF3C86" w14:textId="77777777" w:rsidR="007673EF" w:rsidRDefault="007673EF" w:rsidP="0038516E">
      <w:pPr>
        <w:spacing w:after="0"/>
        <w:ind w:left="3600" w:firstLine="720"/>
        <w:jc w:val="both"/>
        <w:rPr>
          <w:rFonts w:ascii="Arial Narrow" w:hAnsi="Arial Narrow"/>
          <w:sz w:val="24"/>
          <w:szCs w:val="24"/>
        </w:rPr>
      </w:pPr>
    </w:p>
    <w:p w14:paraId="44075C71" w14:textId="77777777" w:rsidR="007673EF" w:rsidRDefault="007673EF" w:rsidP="0038516E">
      <w:pPr>
        <w:spacing w:after="0"/>
        <w:ind w:left="3600" w:firstLine="720"/>
        <w:jc w:val="both"/>
        <w:rPr>
          <w:rFonts w:ascii="Arial Narrow" w:hAnsi="Arial Narrow"/>
          <w:sz w:val="24"/>
          <w:szCs w:val="24"/>
        </w:rPr>
      </w:pPr>
    </w:p>
    <w:p w14:paraId="5FC54515" w14:textId="77777777" w:rsidR="007673EF" w:rsidRDefault="007673EF" w:rsidP="0038516E">
      <w:pPr>
        <w:spacing w:after="0"/>
        <w:ind w:left="3600" w:firstLine="720"/>
        <w:jc w:val="both"/>
        <w:rPr>
          <w:rFonts w:ascii="Arial Narrow" w:hAnsi="Arial Narrow"/>
          <w:sz w:val="24"/>
          <w:szCs w:val="24"/>
        </w:rPr>
      </w:pPr>
    </w:p>
    <w:p w14:paraId="21D8CF0B" w14:textId="77777777" w:rsidR="007673EF" w:rsidRPr="00C511AE" w:rsidRDefault="007673EF" w:rsidP="0038516E">
      <w:pPr>
        <w:spacing w:after="0"/>
        <w:ind w:left="3600" w:firstLine="720"/>
        <w:jc w:val="both"/>
        <w:rPr>
          <w:rFonts w:ascii="Arial Narrow" w:hAnsi="Arial Narrow"/>
          <w:sz w:val="24"/>
          <w:szCs w:val="24"/>
        </w:rPr>
      </w:pPr>
    </w:p>
    <w:p w14:paraId="3676812B" w14:textId="60ECA2F4" w:rsidR="005D72FB" w:rsidRPr="00C511AE" w:rsidRDefault="00E30D8C" w:rsidP="0038516E">
      <w:pPr>
        <w:spacing w:after="0"/>
        <w:ind w:left="3600" w:firstLine="720"/>
        <w:jc w:val="both"/>
        <w:rPr>
          <w:rFonts w:ascii="Arial Narrow" w:hAnsi="Arial Narrow"/>
          <w:sz w:val="24"/>
          <w:szCs w:val="24"/>
        </w:rPr>
      </w:pPr>
      <w:r w:rsidRPr="00C511AE">
        <w:rPr>
          <w:rFonts w:ascii="Arial Narrow" w:hAnsi="Arial Narrow"/>
          <w:sz w:val="24"/>
          <w:szCs w:val="24"/>
        </w:rPr>
        <w:t>apt. Rizky Ardian Hartanto Sawal</w:t>
      </w:r>
      <w:r w:rsidR="005D72FB" w:rsidRPr="00C511AE">
        <w:rPr>
          <w:rFonts w:ascii="Arial Narrow" w:hAnsi="Arial Narrow"/>
          <w:sz w:val="24"/>
          <w:szCs w:val="24"/>
        </w:rPr>
        <w:t xml:space="preserve">, </w:t>
      </w:r>
      <w:proofErr w:type="spellStart"/>
      <w:proofErr w:type="gramStart"/>
      <w:r w:rsidR="005D72FB" w:rsidRPr="00C511AE">
        <w:rPr>
          <w:rFonts w:ascii="Arial Narrow" w:hAnsi="Arial Narrow"/>
          <w:sz w:val="24"/>
          <w:szCs w:val="24"/>
        </w:rPr>
        <w:t>M.Farm</w:t>
      </w:r>
      <w:proofErr w:type="spellEnd"/>
      <w:proofErr w:type="gramEnd"/>
      <w:r w:rsidR="005D72FB" w:rsidRPr="00C511AE">
        <w:rPr>
          <w:rFonts w:ascii="Arial Narrow" w:hAnsi="Arial Narrow"/>
          <w:sz w:val="24"/>
          <w:szCs w:val="24"/>
        </w:rPr>
        <w:t>.</w:t>
      </w:r>
    </w:p>
    <w:p w14:paraId="7B462BC1" w14:textId="77777777" w:rsidR="005D72FB" w:rsidRPr="00C511AE" w:rsidRDefault="005D72FB" w:rsidP="0038516E">
      <w:pPr>
        <w:spacing w:after="0"/>
        <w:ind w:left="3600" w:firstLine="720"/>
        <w:jc w:val="both"/>
        <w:rPr>
          <w:rFonts w:ascii="Arial Narrow" w:hAnsi="Arial Narrow"/>
          <w:sz w:val="24"/>
          <w:szCs w:val="24"/>
        </w:rPr>
      </w:pPr>
    </w:p>
    <w:p w14:paraId="4E0982D9" w14:textId="77777777" w:rsidR="005D72FB" w:rsidRPr="00C511AE" w:rsidRDefault="005D72FB" w:rsidP="0038516E">
      <w:pPr>
        <w:spacing w:after="0"/>
        <w:rPr>
          <w:rFonts w:ascii="Arial Narrow" w:hAnsi="Arial Narrow"/>
          <w:sz w:val="24"/>
          <w:szCs w:val="24"/>
        </w:rPr>
      </w:pPr>
      <w:r w:rsidRPr="00C511AE">
        <w:rPr>
          <w:rFonts w:ascii="Arial Narrow" w:hAnsi="Arial Narrow"/>
          <w:sz w:val="24"/>
          <w:szCs w:val="24"/>
        </w:rPr>
        <w:br w:type="page"/>
      </w:r>
    </w:p>
    <w:p w14:paraId="5DEDA2DC" w14:textId="6046F5DC" w:rsidR="005D72FB" w:rsidRPr="00C511AE" w:rsidRDefault="005D72FB" w:rsidP="0038516E">
      <w:pPr>
        <w:pStyle w:val="Heading1"/>
        <w:spacing w:before="0" w:after="0"/>
        <w:jc w:val="center"/>
        <w:rPr>
          <w:rFonts w:ascii="Arial Narrow" w:hAnsi="Arial Narrow"/>
          <w:sz w:val="24"/>
          <w:szCs w:val="24"/>
        </w:rPr>
      </w:pPr>
      <w:bookmarkStart w:id="7" w:name="_Toc521268027"/>
      <w:bookmarkStart w:id="8" w:name="_Toc521477869"/>
      <w:bookmarkStart w:id="9" w:name="_Toc521491548"/>
      <w:bookmarkStart w:id="10" w:name="_Toc176295554"/>
      <w:r w:rsidRPr="00C511AE">
        <w:rPr>
          <w:rFonts w:ascii="Arial Narrow" w:hAnsi="Arial Narrow"/>
          <w:sz w:val="24"/>
          <w:szCs w:val="24"/>
        </w:rPr>
        <w:lastRenderedPageBreak/>
        <w:t>PRAKATA</w:t>
      </w:r>
      <w:bookmarkEnd w:id="7"/>
      <w:bookmarkEnd w:id="8"/>
      <w:bookmarkEnd w:id="9"/>
      <w:bookmarkEnd w:id="10"/>
    </w:p>
    <w:p w14:paraId="58D4A90D" w14:textId="6F5833B3" w:rsidR="005D72FB" w:rsidRPr="00C511AE" w:rsidRDefault="005D72FB" w:rsidP="0038516E">
      <w:pPr>
        <w:spacing w:after="0"/>
        <w:ind w:firstLine="720"/>
        <w:jc w:val="both"/>
        <w:rPr>
          <w:rFonts w:ascii="Arial Narrow" w:hAnsi="Arial Narrow"/>
          <w:sz w:val="24"/>
          <w:szCs w:val="24"/>
        </w:rPr>
      </w:pPr>
      <w:r w:rsidRPr="00C511AE">
        <w:rPr>
          <w:rFonts w:ascii="Arial Narrow" w:hAnsi="Arial Narrow"/>
          <w:bCs/>
          <w:sz w:val="24"/>
          <w:szCs w:val="24"/>
          <w:lang w:val="fi-FI"/>
        </w:rPr>
        <w:t>Puji syukur kami haturkan kepada Tuhan Yang Maha Pengasih dan Maha Penyayang atas telah diselesaikannya penyusunan Perangkat Pembelajaran ini. Materi dalam mata kuliah ini disesuaikan dengan</w:t>
      </w:r>
      <w:r w:rsidR="00E47F7F" w:rsidRPr="00C511AE">
        <w:rPr>
          <w:rFonts w:ascii="Arial Narrow" w:hAnsi="Arial Narrow"/>
          <w:bCs/>
          <w:sz w:val="24"/>
          <w:szCs w:val="24"/>
          <w:lang w:val="fi-FI"/>
        </w:rPr>
        <w:t xml:space="preserve"> Sistem yang telah dibangun yaitu </w:t>
      </w:r>
      <w:r w:rsidR="00E47F7F" w:rsidRPr="00C511AE">
        <w:rPr>
          <w:rFonts w:ascii="Arial Narrow" w:hAnsi="Arial Narrow"/>
          <w:b/>
          <w:sz w:val="24"/>
          <w:szCs w:val="24"/>
          <w:lang w:val="fi-FI"/>
        </w:rPr>
        <w:t>SINIERA (Sistem Informasi Klinik STIFERA)</w:t>
      </w:r>
      <w:r w:rsidR="00E47F7F" w:rsidRPr="00C511AE">
        <w:rPr>
          <w:rFonts w:ascii="Arial Narrow" w:hAnsi="Arial Narrow"/>
          <w:bCs/>
          <w:sz w:val="24"/>
          <w:szCs w:val="24"/>
          <w:lang w:val="fi-FI"/>
        </w:rPr>
        <w:t xml:space="preserve"> yang telah disesuaikan dengan </w:t>
      </w:r>
      <w:proofErr w:type="spellStart"/>
      <w:r w:rsidRPr="00C511AE">
        <w:rPr>
          <w:rFonts w:ascii="Arial Narrow" w:hAnsi="Arial Narrow"/>
          <w:sz w:val="24"/>
          <w:szCs w:val="24"/>
        </w:rPr>
        <w:t>Peraturan</w:t>
      </w:r>
      <w:proofErr w:type="spellEnd"/>
      <w:r w:rsidRPr="00C511AE">
        <w:rPr>
          <w:rFonts w:ascii="Arial Narrow" w:hAnsi="Arial Narrow"/>
          <w:sz w:val="24"/>
          <w:szCs w:val="24"/>
        </w:rPr>
        <w:t xml:space="preserve"> Menteri Kesehatan Republik Indonesia </w:t>
      </w:r>
      <w:proofErr w:type="spellStart"/>
      <w:r w:rsidRPr="00C511AE">
        <w:rPr>
          <w:rFonts w:ascii="Arial Narrow" w:hAnsi="Arial Narrow"/>
          <w:sz w:val="24"/>
          <w:szCs w:val="24"/>
        </w:rPr>
        <w:t>terbaru</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tentang</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Peraturan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Standar</w:t>
      </w:r>
      <w:proofErr w:type="spellEnd"/>
      <w:r w:rsidRPr="00C511AE">
        <w:rPr>
          <w:rFonts w:ascii="Arial Narrow" w:hAnsi="Arial Narrow"/>
          <w:sz w:val="24"/>
          <w:szCs w:val="24"/>
        </w:rPr>
        <w:t xml:space="preserve"> yang </w:t>
      </w:r>
      <w:proofErr w:type="spellStart"/>
      <w:r w:rsidRPr="00C511AE">
        <w:rPr>
          <w:rFonts w:ascii="Arial Narrow" w:hAnsi="Arial Narrow"/>
          <w:sz w:val="24"/>
          <w:szCs w:val="24"/>
        </w:rPr>
        <w:t>berkaitan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Pelayanan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Kefarmasian</w:t>
      </w:r>
      <w:proofErr w:type="spellEnd"/>
      <w:r w:rsidRPr="00C511AE">
        <w:rPr>
          <w:rFonts w:ascii="Arial Narrow" w:hAnsi="Arial Narrow"/>
          <w:sz w:val="24"/>
          <w:szCs w:val="24"/>
        </w:rPr>
        <w:t xml:space="preserve"> </w:t>
      </w:r>
      <w:r w:rsidR="00E47F7F" w:rsidRPr="00C511AE">
        <w:rPr>
          <w:rFonts w:ascii="Arial Narrow" w:hAnsi="Arial Narrow"/>
          <w:sz w:val="24"/>
          <w:szCs w:val="24"/>
        </w:rPr>
        <w:t xml:space="preserve">di </w:t>
      </w:r>
      <w:proofErr w:type="spellStart"/>
      <w:r w:rsidR="00E47F7F" w:rsidRPr="00C511AE">
        <w:rPr>
          <w:rFonts w:ascii="Arial Narrow" w:hAnsi="Arial Narrow"/>
          <w:sz w:val="24"/>
          <w:szCs w:val="24"/>
        </w:rPr>
        <w:t>Klinik</w:t>
      </w:r>
      <w:proofErr w:type="spellEnd"/>
      <w:r w:rsidRPr="00C511AE">
        <w:rPr>
          <w:rFonts w:ascii="Arial Narrow" w:hAnsi="Arial Narrow"/>
          <w:sz w:val="24"/>
          <w:szCs w:val="24"/>
        </w:rPr>
        <w:t xml:space="preserve"> yang </w:t>
      </w:r>
      <w:proofErr w:type="spellStart"/>
      <w:r w:rsidRPr="00C511AE">
        <w:rPr>
          <w:rFonts w:ascii="Arial Narrow" w:hAnsi="Arial Narrow"/>
          <w:sz w:val="24"/>
          <w:szCs w:val="24"/>
        </w:rPr>
        <w:t>bertujuan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untuk</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meningkatkan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mutu</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Pelayanan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Kefarmasian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menjamin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kepastian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hukum</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bagi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tenaga</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kefarmasian</w:t>
      </w:r>
      <w:proofErr w:type="spellEnd"/>
      <w:r w:rsidRPr="00C511AE">
        <w:rPr>
          <w:rFonts w:ascii="Arial Narrow" w:hAnsi="Arial Narrow"/>
          <w:sz w:val="24"/>
          <w:szCs w:val="24"/>
        </w:rPr>
        <w:t xml:space="preserve">; dan </w:t>
      </w:r>
      <w:proofErr w:type="spellStart"/>
      <w:r w:rsidRPr="00C511AE">
        <w:rPr>
          <w:rFonts w:ascii="Arial Narrow" w:hAnsi="Arial Narrow"/>
          <w:sz w:val="24"/>
          <w:szCs w:val="24"/>
        </w:rPr>
        <w:t>melindungi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pasien</w:t>
      </w:r>
      <w:proofErr w:type="spellEnd"/>
      <w:r w:rsidRPr="00C511AE">
        <w:rPr>
          <w:rFonts w:ascii="Arial Narrow" w:hAnsi="Arial Narrow"/>
          <w:sz w:val="24"/>
          <w:szCs w:val="24"/>
        </w:rPr>
        <w:t xml:space="preserve"> dan </w:t>
      </w:r>
      <w:proofErr w:type="spellStart"/>
      <w:r w:rsidRPr="00C511AE">
        <w:rPr>
          <w:rFonts w:ascii="Arial Narrow" w:hAnsi="Arial Narrow"/>
          <w:sz w:val="24"/>
          <w:szCs w:val="24"/>
        </w:rPr>
        <w:t>masyarakat</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dari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penggunaan</w:t>
      </w:r>
      <w:proofErr w:type="spellEnd"/>
      <w:r w:rsidRPr="00C511AE">
        <w:rPr>
          <w:rFonts w:ascii="Arial Narrow" w:hAnsi="Arial Narrow"/>
          <w:sz w:val="24"/>
          <w:szCs w:val="24"/>
        </w:rPr>
        <w:t xml:space="preserve"> Obat yang </w:t>
      </w:r>
      <w:proofErr w:type="spellStart"/>
      <w:r w:rsidRPr="00C511AE">
        <w:rPr>
          <w:rFonts w:ascii="Arial Narrow" w:hAnsi="Arial Narrow"/>
          <w:sz w:val="24"/>
          <w:szCs w:val="24"/>
        </w:rPr>
        <w:t>tidak</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rasional</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dalam</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rangka</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keselamatan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pasien</w:t>
      </w:r>
      <w:proofErr w:type="spellEnd"/>
      <w:r w:rsidRPr="00C511AE">
        <w:rPr>
          <w:rFonts w:ascii="Arial Narrow" w:hAnsi="Arial Narrow"/>
          <w:sz w:val="24"/>
          <w:szCs w:val="24"/>
        </w:rPr>
        <w:t xml:space="preserve"> (</w:t>
      </w:r>
      <w:r w:rsidRPr="00C511AE">
        <w:rPr>
          <w:rFonts w:ascii="Arial Narrow" w:hAnsi="Arial Narrow"/>
          <w:i/>
          <w:iCs/>
          <w:sz w:val="24"/>
          <w:szCs w:val="24"/>
        </w:rPr>
        <w:t>patient safety)</w:t>
      </w:r>
      <w:r w:rsidR="00E30D8C" w:rsidRPr="00C511AE">
        <w:rPr>
          <w:rFonts w:ascii="Arial Narrow" w:hAnsi="Arial Narrow"/>
          <w:i/>
          <w:iCs/>
          <w:sz w:val="24"/>
          <w:szCs w:val="24"/>
        </w:rPr>
        <w:t xml:space="preserve"> </w:t>
      </w:r>
      <w:proofErr w:type="spellStart"/>
      <w:r w:rsidR="00E30D8C" w:rsidRPr="00C511AE">
        <w:rPr>
          <w:rFonts w:ascii="Arial Narrow" w:hAnsi="Arial Narrow"/>
          <w:sz w:val="24"/>
          <w:szCs w:val="24"/>
        </w:rPr>
        <w:t>dengan</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bantuan</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Sistem</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Informasi</w:t>
      </w:r>
      <w:proofErr w:type="spellEnd"/>
      <w:r w:rsidRPr="00C511AE">
        <w:rPr>
          <w:rFonts w:ascii="Arial Narrow" w:hAnsi="Arial Narrow"/>
          <w:sz w:val="24"/>
          <w:szCs w:val="24"/>
        </w:rPr>
        <w:t>.</w:t>
      </w:r>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Pemahaman</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Sistem</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Informasi</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merupakan</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bentuk</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kolaborasi</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lintas</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ilmu</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yaitu</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Sistem</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Informasi</w:t>
      </w:r>
      <w:proofErr w:type="spellEnd"/>
      <w:r w:rsidR="00E30D8C" w:rsidRPr="00C511AE">
        <w:rPr>
          <w:rFonts w:ascii="Arial Narrow" w:hAnsi="Arial Narrow"/>
          <w:sz w:val="24"/>
          <w:szCs w:val="24"/>
        </w:rPr>
        <w:t xml:space="preserve"> yang </w:t>
      </w:r>
      <w:proofErr w:type="spellStart"/>
      <w:r w:rsidR="00E30D8C" w:rsidRPr="00C511AE">
        <w:rPr>
          <w:rFonts w:ascii="Arial Narrow" w:hAnsi="Arial Narrow"/>
          <w:sz w:val="24"/>
          <w:szCs w:val="24"/>
        </w:rPr>
        <w:t>digunakan</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untuk</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pelayanan</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kefarmasian</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sesuai</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Peraturan</w:t>
      </w:r>
      <w:proofErr w:type="spellEnd"/>
      <w:r w:rsidR="00E30D8C" w:rsidRPr="00C511AE">
        <w:rPr>
          <w:rFonts w:ascii="Arial Narrow" w:hAnsi="Arial Narrow"/>
          <w:sz w:val="24"/>
          <w:szCs w:val="24"/>
        </w:rPr>
        <w:t xml:space="preserve"> </w:t>
      </w:r>
      <w:proofErr w:type="spellStart"/>
      <w:r w:rsidR="00E30D8C" w:rsidRPr="00C511AE">
        <w:rPr>
          <w:rFonts w:ascii="Arial Narrow" w:hAnsi="Arial Narrow"/>
          <w:sz w:val="24"/>
          <w:szCs w:val="24"/>
        </w:rPr>
        <w:t>Perundangan</w:t>
      </w:r>
      <w:proofErr w:type="spellEnd"/>
      <w:r w:rsidR="00E30D8C" w:rsidRPr="00C511AE">
        <w:rPr>
          <w:rFonts w:ascii="Arial Narrow" w:hAnsi="Arial Narrow"/>
          <w:sz w:val="24"/>
          <w:szCs w:val="24"/>
        </w:rPr>
        <w:t>.</w:t>
      </w:r>
      <w:r w:rsidR="00733D66">
        <w:rPr>
          <w:rFonts w:ascii="Arial Narrow" w:hAnsi="Arial Narrow"/>
          <w:sz w:val="24"/>
          <w:szCs w:val="24"/>
        </w:rPr>
        <w:t xml:space="preserve"> </w:t>
      </w:r>
    </w:p>
    <w:p w14:paraId="78AD9CC4" w14:textId="1D1D2AB6" w:rsidR="005D72FB" w:rsidRPr="00C511AE" w:rsidRDefault="005D72FB" w:rsidP="0038516E">
      <w:pPr>
        <w:spacing w:after="0"/>
        <w:ind w:firstLine="720"/>
        <w:jc w:val="both"/>
        <w:rPr>
          <w:rFonts w:ascii="Arial Narrow" w:hAnsi="Arial Narrow"/>
          <w:bCs/>
          <w:sz w:val="24"/>
          <w:szCs w:val="24"/>
        </w:rPr>
      </w:pPr>
      <w:r w:rsidRPr="00C511AE">
        <w:rPr>
          <w:rFonts w:ascii="Arial Narrow" w:hAnsi="Arial Narrow"/>
          <w:bCs/>
          <w:sz w:val="24"/>
          <w:szCs w:val="24"/>
          <w:lang w:val="fi-FI"/>
        </w:rPr>
        <w:t xml:space="preserve">Tujuan penyusunan Perangkat Pembelajaran ini adalah sebagai alat bantu Pembelajaran bagi Dosen rangka usaha untuk memberikan pembelajaran </w:t>
      </w:r>
      <w:r w:rsidR="00E47F7F" w:rsidRPr="00C511AE">
        <w:rPr>
          <w:rFonts w:ascii="Arial Narrow" w:hAnsi="Arial Narrow"/>
          <w:bCs/>
          <w:sz w:val="24"/>
          <w:szCs w:val="24"/>
          <w:lang w:val="fi-FI"/>
        </w:rPr>
        <w:t>praktik yang interaktif implementatif</w:t>
      </w:r>
      <w:r w:rsidR="00733D66">
        <w:rPr>
          <w:rFonts w:ascii="Arial Narrow" w:hAnsi="Arial Narrow"/>
          <w:bCs/>
          <w:sz w:val="24"/>
          <w:szCs w:val="24"/>
          <w:lang w:val="fi-FI"/>
        </w:rPr>
        <w:t xml:space="preserve"> </w:t>
      </w:r>
      <w:r w:rsidRPr="00C511AE">
        <w:rPr>
          <w:rFonts w:ascii="Arial Narrow" w:hAnsi="Arial Narrow"/>
          <w:bCs/>
          <w:sz w:val="24"/>
          <w:szCs w:val="24"/>
          <w:lang w:val="fi-FI"/>
        </w:rPr>
        <w:t>terarah dan terukur sehingga membuat pembelajaran menjadi lebih sistematis dan memudahkan mahasiswa dalam mempelajari materi teori atauoun praktikum</w:t>
      </w:r>
      <w:r w:rsidR="00733D66">
        <w:rPr>
          <w:rFonts w:ascii="Arial Narrow" w:hAnsi="Arial Narrow"/>
          <w:bCs/>
          <w:sz w:val="24"/>
          <w:szCs w:val="24"/>
          <w:lang w:val="fi-FI"/>
        </w:rPr>
        <w:t xml:space="preserve"> </w:t>
      </w:r>
      <w:r w:rsidRPr="00C511AE">
        <w:rPr>
          <w:rFonts w:ascii="Arial Narrow" w:hAnsi="Arial Narrow"/>
          <w:bCs/>
          <w:sz w:val="24"/>
          <w:szCs w:val="24"/>
          <w:lang w:val="fi-FI"/>
        </w:rPr>
        <w:t>dengan hasil akhir yang diharapkan adalah mahasiswa menjadi kompeten dalam Bahan Kajian yang diajarkan</w:t>
      </w:r>
      <w:r w:rsidRPr="00C511AE">
        <w:rPr>
          <w:rFonts w:ascii="Arial Narrow" w:hAnsi="Arial Narrow"/>
          <w:sz w:val="24"/>
          <w:szCs w:val="24"/>
        </w:rPr>
        <w:t>.</w:t>
      </w:r>
      <w:r w:rsidR="00CC391A" w:rsidRPr="00C511AE">
        <w:rPr>
          <w:rFonts w:ascii="Arial Narrow" w:hAnsi="Arial Narrow"/>
          <w:bCs/>
          <w:sz w:val="24"/>
          <w:szCs w:val="24"/>
        </w:rPr>
        <w:t xml:space="preserve"> </w:t>
      </w:r>
      <w:r w:rsidRPr="00C511AE">
        <w:rPr>
          <w:rFonts w:ascii="Arial Narrow" w:hAnsi="Arial Narrow"/>
          <w:bCs/>
          <w:sz w:val="24"/>
          <w:szCs w:val="24"/>
          <w:lang w:val="fi-FI"/>
        </w:rPr>
        <w:t>Perkembangan pengetahuan</w:t>
      </w:r>
      <w:r w:rsidR="00E30D8C" w:rsidRPr="00C511AE">
        <w:rPr>
          <w:rFonts w:ascii="Arial Narrow" w:hAnsi="Arial Narrow"/>
          <w:bCs/>
          <w:sz w:val="24"/>
          <w:szCs w:val="24"/>
          <w:lang w:val="fi-FI"/>
        </w:rPr>
        <w:t xml:space="preserve"> teknologi di era digital dan</w:t>
      </w:r>
      <w:r w:rsidRPr="00C511AE">
        <w:rPr>
          <w:rFonts w:ascii="Arial Narrow" w:hAnsi="Arial Narrow"/>
          <w:bCs/>
          <w:sz w:val="24"/>
          <w:szCs w:val="24"/>
          <w:lang w:val="fi-FI"/>
        </w:rPr>
        <w:t xml:space="preserve"> dalam dunia obat memang sangat cepat ditandai dengan banyaknya jenis obat baru dan nama-nama paten baru yang bertambah sangat banyak</w:t>
      </w:r>
      <w:r w:rsidR="00E30D8C" w:rsidRPr="00C511AE">
        <w:rPr>
          <w:rFonts w:ascii="Arial Narrow" w:hAnsi="Arial Narrow"/>
          <w:bCs/>
          <w:sz w:val="24"/>
          <w:szCs w:val="24"/>
          <w:lang w:val="fi-FI"/>
        </w:rPr>
        <w:t xml:space="preserve"> dan kompleksitas </w:t>
      </w:r>
      <w:r w:rsidR="00725B17" w:rsidRPr="00C511AE">
        <w:rPr>
          <w:rFonts w:ascii="Arial Narrow" w:hAnsi="Arial Narrow"/>
          <w:bCs/>
          <w:sz w:val="24"/>
          <w:szCs w:val="24"/>
          <w:lang w:val="fi-FI"/>
        </w:rPr>
        <w:t xml:space="preserve">tuntutan </w:t>
      </w:r>
      <w:r w:rsidR="00725B17" w:rsidRPr="00C511AE">
        <w:rPr>
          <w:rFonts w:ascii="Arial Narrow" w:hAnsi="Arial Narrow"/>
          <w:bCs/>
          <w:i/>
          <w:iCs/>
          <w:sz w:val="24"/>
          <w:szCs w:val="24"/>
          <w:lang w:val="fi-FI"/>
        </w:rPr>
        <w:t>patient</w:t>
      </w:r>
      <w:r w:rsidR="00725B17" w:rsidRPr="00C511AE">
        <w:rPr>
          <w:rFonts w:ascii="Arial Narrow" w:hAnsi="Arial Narrow"/>
          <w:bCs/>
          <w:sz w:val="24"/>
          <w:szCs w:val="24"/>
          <w:lang w:val="fi-FI"/>
        </w:rPr>
        <w:t xml:space="preserve"> </w:t>
      </w:r>
      <w:r w:rsidR="00725B17" w:rsidRPr="00C511AE">
        <w:rPr>
          <w:rFonts w:ascii="Arial Narrow" w:hAnsi="Arial Narrow"/>
          <w:bCs/>
          <w:i/>
          <w:iCs/>
          <w:sz w:val="24"/>
          <w:szCs w:val="24"/>
          <w:lang w:val="fi-FI"/>
        </w:rPr>
        <w:t>safety</w:t>
      </w:r>
      <w:r w:rsidRPr="00C511AE">
        <w:rPr>
          <w:rFonts w:ascii="Arial Narrow" w:hAnsi="Arial Narrow"/>
          <w:bCs/>
          <w:sz w:val="24"/>
          <w:szCs w:val="24"/>
          <w:lang w:val="fi-FI"/>
        </w:rPr>
        <w:t xml:space="preserve">. Dengan demikian Metode dan Media Pembelajaran harus selalu dikembangkan bertujuan untuk menambah wawasan dan pengetahuan mahasiswa mengenai </w:t>
      </w:r>
      <w:r w:rsidR="00725B17" w:rsidRPr="00C511AE">
        <w:rPr>
          <w:rFonts w:ascii="Arial Narrow" w:hAnsi="Arial Narrow"/>
          <w:bCs/>
          <w:sz w:val="24"/>
          <w:szCs w:val="24"/>
          <w:lang w:val="fi-FI"/>
        </w:rPr>
        <w:t>pemanfaatan Sistem Informasi sebagai alat bantu untuk memudahkan dalam pemanggilan informasi tentang</w:t>
      </w:r>
      <w:r w:rsidRPr="00C511AE">
        <w:rPr>
          <w:rFonts w:ascii="Arial Narrow" w:hAnsi="Arial Narrow"/>
          <w:bCs/>
          <w:sz w:val="24"/>
          <w:szCs w:val="24"/>
          <w:lang w:val="fi-FI"/>
        </w:rPr>
        <w:t xml:space="preserve"> obat dan permasalahan </w:t>
      </w:r>
      <w:r w:rsidR="00725B17" w:rsidRPr="00C511AE">
        <w:rPr>
          <w:rFonts w:ascii="Arial Narrow" w:hAnsi="Arial Narrow"/>
          <w:bCs/>
          <w:sz w:val="24"/>
          <w:szCs w:val="24"/>
          <w:lang w:val="fi-FI"/>
        </w:rPr>
        <w:t>dalam</w:t>
      </w:r>
      <w:r w:rsidRPr="00C511AE">
        <w:rPr>
          <w:rFonts w:ascii="Arial Narrow" w:hAnsi="Arial Narrow"/>
          <w:bCs/>
          <w:sz w:val="24"/>
          <w:szCs w:val="24"/>
          <w:lang w:val="fi-FI"/>
        </w:rPr>
        <w:t xml:space="preserve"> </w:t>
      </w:r>
      <w:r w:rsidR="00725B17" w:rsidRPr="00C511AE">
        <w:rPr>
          <w:rFonts w:ascii="Arial Narrow" w:hAnsi="Arial Narrow"/>
          <w:bCs/>
          <w:sz w:val="24"/>
          <w:szCs w:val="24"/>
          <w:lang w:val="fi-FI"/>
        </w:rPr>
        <w:t>o</w:t>
      </w:r>
      <w:r w:rsidRPr="00C511AE">
        <w:rPr>
          <w:rFonts w:ascii="Arial Narrow" w:hAnsi="Arial Narrow"/>
          <w:bCs/>
          <w:sz w:val="24"/>
          <w:szCs w:val="24"/>
          <w:lang w:val="fi-FI"/>
        </w:rPr>
        <w:t>bat, zat aktif beserta varian dosis, bentuk sediaan, dosis lazim, indikasi dan informasi yang mengenai obat tersebut juga tentang singkatan latin yang digunakan dalam resep</w:t>
      </w:r>
      <w:r w:rsidR="00725B17" w:rsidRPr="00C511AE">
        <w:rPr>
          <w:rFonts w:ascii="Arial Narrow" w:hAnsi="Arial Narrow"/>
          <w:bCs/>
          <w:sz w:val="24"/>
          <w:szCs w:val="24"/>
          <w:lang w:val="fi-FI"/>
        </w:rPr>
        <w:t xml:space="preserve"> elektronik</w:t>
      </w:r>
      <w:r w:rsidRPr="00C511AE">
        <w:rPr>
          <w:rFonts w:ascii="Arial Narrow" w:hAnsi="Arial Narrow"/>
          <w:bCs/>
          <w:sz w:val="24"/>
          <w:szCs w:val="24"/>
          <w:lang w:val="fi-FI"/>
        </w:rPr>
        <w:t>.</w:t>
      </w:r>
    </w:p>
    <w:p w14:paraId="108A0F66" w14:textId="303607BF" w:rsidR="005D72FB" w:rsidRPr="00C511AE" w:rsidRDefault="005D72FB" w:rsidP="0038516E">
      <w:pPr>
        <w:spacing w:after="0"/>
        <w:ind w:firstLine="720"/>
        <w:jc w:val="both"/>
        <w:rPr>
          <w:rFonts w:ascii="Arial Narrow" w:hAnsi="Arial Narrow"/>
          <w:bCs/>
          <w:sz w:val="24"/>
          <w:szCs w:val="24"/>
          <w:lang w:val="fi-FI"/>
        </w:rPr>
      </w:pPr>
      <w:r w:rsidRPr="00C511AE">
        <w:rPr>
          <w:rFonts w:ascii="Arial Narrow" w:hAnsi="Arial Narrow"/>
          <w:bCs/>
          <w:sz w:val="24"/>
          <w:szCs w:val="24"/>
          <w:lang w:val="fi-FI"/>
        </w:rPr>
        <w:t>Disadari bahwa di dalam penyusunan Perangkat Pembelajaran ini masih banyak kekurangan dan perlu terus dikembangkan perangkat pembelajarannya sesuai dengan kemajuan Bidang Pedagogik, Metode Pembelajaran, Media Pembelajaran dan Cara Penilaian serta perkembangan Ilmu Pengetahuan dan Teknologi di Bidang Pendidikan, Riset Pendidikan Tinggi dan juga Farmasi. Sumbang saran dan kritik yang memperkaya dan lebih meningkatkan mutu pembelajran, isi materi ini sangat kami harapkan dan hargai.</w:t>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p>
    <w:p w14:paraId="1B7D73F4" w14:textId="78A1A23F" w:rsidR="005D72FB" w:rsidRPr="00C511AE" w:rsidRDefault="00316BA4" w:rsidP="0038516E">
      <w:pPr>
        <w:spacing w:after="0"/>
        <w:rPr>
          <w:rFonts w:ascii="Arial Narrow" w:hAnsi="Arial Narrow"/>
          <w:sz w:val="24"/>
          <w:szCs w:val="24"/>
        </w:rPr>
      </w:pPr>
      <w:r w:rsidRPr="00C511AE">
        <w:rPr>
          <w:rFonts w:ascii="Arial Narrow" w:hAnsi="Arial Narrow"/>
          <w:noProof/>
          <w:sz w:val="24"/>
          <w:szCs w:val="24"/>
        </w:rPr>
        <w:drawing>
          <wp:anchor distT="0" distB="0" distL="114300" distR="114300" simplePos="0" relativeHeight="251684352" behindDoc="1" locked="0" layoutInCell="1" allowOverlap="1" wp14:anchorId="1C36AADE" wp14:editId="14DE04EB">
            <wp:simplePos x="0" y="0"/>
            <wp:positionH relativeFrom="column">
              <wp:posOffset>3174710</wp:posOffset>
            </wp:positionH>
            <wp:positionV relativeFrom="paragraph">
              <wp:posOffset>37505</wp:posOffset>
            </wp:positionV>
            <wp:extent cx="1231369" cy="1145459"/>
            <wp:effectExtent l="0" t="0" r="6985" b="0"/>
            <wp:wrapNone/>
            <wp:docPr id="1075888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31369" cy="1145459"/>
                    </a:xfrm>
                    <a:prstGeom prst="rect">
                      <a:avLst/>
                    </a:prstGeom>
                  </pic:spPr>
                </pic:pic>
              </a:graphicData>
            </a:graphic>
          </wp:anchor>
        </w:drawing>
      </w:r>
      <w:r w:rsidR="005D72FB" w:rsidRPr="00C511AE">
        <w:rPr>
          <w:rFonts w:ascii="Arial Narrow" w:hAnsi="Arial Narrow"/>
          <w:sz w:val="24"/>
          <w:szCs w:val="24"/>
        </w:rPr>
        <w:tab/>
      </w:r>
      <w:r w:rsidR="005D72FB" w:rsidRPr="00C511AE">
        <w:rPr>
          <w:rFonts w:ascii="Arial Narrow" w:hAnsi="Arial Narrow"/>
          <w:sz w:val="24"/>
          <w:szCs w:val="24"/>
        </w:rPr>
        <w:tab/>
      </w:r>
      <w:r w:rsidR="005D72FB" w:rsidRPr="00C511AE">
        <w:rPr>
          <w:rFonts w:ascii="Arial Narrow" w:hAnsi="Arial Narrow"/>
          <w:sz w:val="24"/>
          <w:szCs w:val="24"/>
        </w:rPr>
        <w:tab/>
      </w:r>
      <w:r w:rsidR="005D72FB" w:rsidRPr="00C511AE">
        <w:rPr>
          <w:rFonts w:ascii="Arial Narrow" w:hAnsi="Arial Narrow"/>
          <w:sz w:val="24"/>
          <w:szCs w:val="24"/>
        </w:rPr>
        <w:tab/>
      </w:r>
      <w:r w:rsidR="005D72FB" w:rsidRPr="00C511AE">
        <w:rPr>
          <w:rFonts w:ascii="Arial Narrow" w:hAnsi="Arial Narrow"/>
          <w:sz w:val="24"/>
          <w:szCs w:val="24"/>
        </w:rPr>
        <w:tab/>
      </w:r>
      <w:r w:rsidR="005D72FB" w:rsidRPr="00C511AE">
        <w:rPr>
          <w:rFonts w:ascii="Arial Narrow" w:hAnsi="Arial Narrow"/>
          <w:sz w:val="24"/>
          <w:szCs w:val="24"/>
        </w:rPr>
        <w:tab/>
      </w:r>
      <w:r w:rsidR="005D72FB" w:rsidRPr="00C511AE">
        <w:rPr>
          <w:rFonts w:ascii="Arial Narrow" w:hAnsi="Arial Narrow"/>
          <w:sz w:val="24"/>
          <w:szCs w:val="24"/>
        </w:rPr>
        <w:tab/>
      </w:r>
      <w:r w:rsidR="005D72FB" w:rsidRPr="00C511AE">
        <w:rPr>
          <w:rFonts w:ascii="Arial Narrow" w:hAnsi="Arial Narrow"/>
          <w:sz w:val="24"/>
          <w:szCs w:val="24"/>
        </w:rPr>
        <w:tab/>
      </w:r>
      <w:r w:rsidR="005D72FB" w:rsidRPr="00C511AE">
        <w:rPr>
          <w:rFonts w:ascii="Arial Narrow" w:hAnsi="Arial Narrow"/>
          <w:sz w:val="24"/>
          <w:szCs w:val="24"/>
        </w:rPr>
        <w:tab/>
      </w:r>
      <w:proofErr w:type="spellStart"/>
      <w:r w:rsidR="005D72FB" w:rsidRPr="00C511AE">
        <w:rPr>
          <w:rFonts w:ascii="Arial Narrow" w:hAnsi="Arial Narrow"/>
          <w:sz w:val="24"/>
          <w:szCs w:val="24"/>
        </w:rPr>
        <w:t>Penyusun</w:t>
      </w:r>
      <w:proofErr w:type="spellEnd"/>
    </w:p>
    <w:p w14:paraId="36D61E73" w14:textId="3B150C56" w:rsidR="005D72FB" w:rsidRPr="00C511AE" w:rsidRDefault="005D72FB" w:rsidP="0038516E">
      <w:pPr>
        <w:spacing w:after="0"/>
        <w:rPr>
          <w:rFonts w:ascii="Arial Narrow" w:hAnsi="Arial Narrow"/>
          <w:sz w:val="24"/>
          <w:szCs w:val="24"/>
        </w:rPr>
      </w:pP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t xml:space="preserve">Semarang, </w:t>
      </w:r>
      <w:r w:rsidR="00733D66">
        <w:rPr>
          <w:rFonts w:ascii="Arial Narrow" w:hAnsi="Arial Narrow"/>
          <w:sz w:val="24"/>
          <w:szCs w:val="24"/>
        </w:rPr>
        <w:t>1 Juni</w:t>
      </w:r>
      <w:r w:rsidRPr="00C511AE">
        <w:rPr>
          <w:rFonts w:ascii="Arial Narrow" w:hAnsi="Arial Narrow"/>
          <w:sz w:val="24"/>
          <w:szCs w:val="24"/>
        </w:rPr>
        <w:t xml:space="preserve"> </w:t>
      </w:r>
      <w:r w:rsidR="00316BA4" w:rsidRPr="00C511AE">
        <w:rPr>
          <w:rFonts w:ascii="Arial Narrow" w:hAnsi="Arial Narrow"/>
          <w:sz w:val="24"/>
          <w:szCs w:val="24"/>
        </w:rPr>
        <w:t>202</w:t>
      </w:r>
      <w:r w:rsidR="00733D66">
        <w:rPr>
          <w:rFonts w:ascii="Arial Narrow" w:hAnsi="Arial Narrow"/>
          <w:sz w:val="24"/>
          <w:szCs w:val="24"/>
        </w:rPr>
        <w:t>5</w:t>
      </w:r>
      <w:r w:rsidRPr="00C511AE">
        <w:rPr>
          <w:rFonts w:ascii="Arial Narrow" w:hAnsi="Arial Narrow"/>
          <w:sz w:val="24"/>
          <w:szCs w:val="24"/>
        </w:rPr>
        <w:t xml:space="preserve"> </w:t>
      </w:r>
    </w:p>
    <w:p w14:paraId="6C6B4829" w14:textId="0297729C" w:rsidR="00725B17" w:rsidRPr="00C511AE" w:rsidRDefault="00725B17" w:rsidP="0038516E">
      <w:pPr>
        <w:spacing w:after="0"/>
        <w:rPr>
          <w:rFonts w:ascii="Arial Narrow" w:hAnsi="Arial Narrow"/>
          <w:sz w:val="24"/>
          <w:szCs w:val="24"/>
        </w:rPr>
      </w:pPr>
    </w:p>
    <w:p w14:paraId="51447DF2" w14:textId="77777777" w:rsidR="0038516E" w:rsidRPr="00C511AE" w:rsidRDefault="0038516E" w:rsidP="0038516E">
      <w:pPr>
        <w:spacing w:after="0"/>
        <w:rPr>
          <w:rFonts w:ascii="Arial Narrow" w:hAnsi="Arial Narrow"/>
          <w:sz w:val="24"/>
          <w:szCs w:val="24"/>
        </w:rPr>
      </w:pPr>
    </w:p>
    <w:p w14:paraId="31031D66" w14:textId="4D2752D5" w:rsidR="00316BA4" w:rsidRPr="00C511AE" w:rsidRDefault="00316BA4" w:rsidP="0038516E">
      <w:pPr>
        <w:spacing w:after="0"/>
        <w:rPr>
          <w:rFonts w:ascii="Arial Narrow" w:hAnsi="Arial Narrow"/>
          <w:sz w:val="24"/>
          <w:szCs w:val="24"/>
        </w:rPr>
      </w:pPr>
    </w:p>
    <w:p w14:paraId="7465818A" w14:textId="51F84BA8" w:rsidR="005D72FB" w:rsidRPr="00C511AE" w:rsidRDefault="005D72FB" w:rsidP="0038516E">
      <w:pPr>
        <w:spacing w:after="0"/>
        <w:rPr>
          <w:rFonts w:ascii="Arial Narrow" w:hAnsi="Arial Narrow"/>
          <w:sz w:val="24"/>
          <w:szCs w:val="24"/>
        </w:rPr>
      </w:pP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00725B17" w:rsidRPr="00C511AE">
        <w:rPr>
          <w:rFonts w:ascii="Arial Narrow" w:hAnsi="Arial Narrow"/>
          <w:sz w:val="24"/>
          <w:szCs w:val="24"/>
        </w:rPr>
        <w:t xml:space="preserve">apt. </w:t>
      </w:r>
      <w:r w:rsidRPr="00C511AE">
        <w:rPr>
          <w:rFonts w:ascii="Arial Narrow" w:hAnsi="Arial Narrow"/>
          <w:sz w:val="24"/>
          <w:szCs w:val="24"/>
        </w:rPr>
        <w:t>Sri Suwarni, M.Sc.</w:t>
      </w:r>
      <w:bookmarkStart w:id="11" w:name="_Toc521267253"/>
    </w:p>
    <w:p w14:paraId="4E2219DA" w14:textId="77777777" w:rsidR="0038516E" w:rsidRPr="00C511AE" w:rsidRDefault="0038516E">
      <w:pPr>
        <w:rPr>
          <w:rFonts w:ascii="Arial Narrow" w:hAnsi="Arial Narrow"/>
          <w:b/>
          <w:bCs/>
          <w:caps/>
          <w:kern w:val="36"/>
          <w:sz w:val="24"/>
          <w:szCs w:val="24"/>
          <w:lang w:val="id-ID"/>
        </w:rPr>
      </w:pPr>
      <w:bookmarkStart w:id="12" w:name="_Toc521268028"/>
      <w:bookmarkStart w:id="13" w:name="_Toc521477870"/>
      <w:bookmarkStart w:id="14" w:name="_Toc521491549"/>
      <w:r w:rsidRPr="00C511AE">
        <w:rPr>
          <w:rFonts w:ascii="Arial Narrow" w:hAnsi="Arial Narrow"/>
          <w:sz w:val="24"/>
          <w:szCs w:val="24"/>
        </w:rPr>
        <w:br w:type="page"/>
      </w:r>
    </w:p>
    <w:p w14:paraId="75277561" w14:textId="4FD23402" w:rsidR="005D72FB" w:rsidRPr="00C511AE" w:rsidRDefault="005D72FB" w:rsidP="0038516E">
      <w:pPr>
        <w:pStyle w:val="Heading1"/>
        <w:spacing w:before="0" w:after="0"/>
        <w:jc w:val="center"/>
        <w:rPr>
          <w:rFonts w:ascii="Arial Narrow" w:hAnsi="Arial Narrow"/>
          <w:sz w:val="24"/>
          <w:szCs w:val="24"/>
        </w:rPr>
      </w:pPr>
      <w:bookmarkStart w:id="15" w:name="_Toc176295555"/>
      <w:r w:rsidRPr="00C511AE">
        <w:rPr>
          <w:rFonts w:ascii="Arial Narrow" w:hAnsi="Arial Narrow"/>
          <w:sz w:val="24"/>
          <w:szCs w:val="24"/>
        </w:rPr>
        <w:lastRenderedPageBreak/>
        <w:t>DAFTAR ISI</w:t>
      </w:r>
      <w:bookmarkEnd w:id="11"/>
      <w:bookmarkEnd w:id="12"/>
      <w:bookmarkEnd w:id="13"/>
      <w:bookmarkEnd w:id="14"/>
      <w:bookmarkEnd w:id="15"/>
    </w:p>
    <w:p w14:paraId="551F3F8B" w14:textId="2AD5A724" w:rsidR="002E73A7" w:rsidRPr="00C511AE" w:rsidRDefault="002E73A7" w:rsidP="0038516E">
      <w:pPr>
        <w:pStyle w:val="Heading1"/>
        <w:spacing w:before="0" w:after="0"/>
        <w:jc w:val="center"/>
        <w:rPr>
          <w:rFonts w:ascii="Arial Narrow" w:hAnsi="Arial Narrow"/>
          <w:sz w:val="24"/>
          <w:szCs w:val="24"/>
        </w:rPr>
      </w:pPr>
    </w:p>
    <w:sdt>
      <w:sdtPr>
        <w:rPr>
          <w:rFonts w:ascii="Arial Narrow" w:eastAsia="Times New Roman" w:hAnsi="Arial Narrow" w:cs="Times New Roman"/>
          <w:color w:val="auto"/>
          <w:sz w:val="24"/>
          <w:szCs w:val="24"/>
        </w:rPr>
        <w:id w:val="1075473019"/>
        <w:docPartObj>
          <w:docPartGallery w:val="Table of Contents"/>
          <w:docPartUnique/>
        </w:docPartObj>
      </w:sdtPr>
      <w:sdtEndPr>
        <w:rPr>
          <w:b/>
          <w:bCs/>
          <w:noProof/>
        </w:rPr>
      </w:sdtEndPr>
      <w:sdtContent>
        <w:p w14:paraId="0CEF3F05" w14:textId="71425AAF" w:rsidR="002E73A7" w:rsidRPr="00C511AE" w:rsidRDefault="002E73A7" w:rsidP="0038516E">
          <w:pPr>
            <w:pStyle w:val="TOCHeading"/>
            <w:spacing w:before="0" w:line="276" w:lineRule="auto"/>
            <w:rPr>
              <w:rFonts w:ascii="Arial Narrow" w:hAnsi="Arial Narrow"/>
              <w:sz w:val="24"/>
              <w:szCs w:val="24"/>
            </w:rPr>
          </w:pPr>
        </w:p>
        <w:p w14:paraId="0C528AF4" w14:textId="7E5B40FE" w:rsidR="00C511AE" w:rsidRPr="00C511AE" w:rsidRDefault="002E73A7">
          <w:pPr>
            <w:pStyle w:val="TOC2"/>
            <w:tabs>
              <w:tab w:val="right" w:leader="dot" w:pos="8778"/>
            </w:tabs>
            <w:rPr>
              <w:rFonts w:ascii="Arial Narrow" w:eastAsiaTheme="minorEastAsia" w:hAnsi="Arial Narrow" w:cstheme="minorBidi"/>
              <w:noProof/>
              <w:kern w:val="2"/>
              <w14:ligatures w14:val="standardContextual"/>
            </w:rPr>
          </w:pPr>
          <w:r w:rsidRPr="00C511AE">
            <w:rPr>
              <w:rFonts w:ascii="Arial Narrow" w:hAnsi="Arial Narrow"/>
              <w:sz w:val="24"/>
              <w:szCs w:val="24"/>
            </w:rPr>
            <w:fldChar w:fldCharType="begin"/>
          </w:r>
          <w:r w:rsidRPr="00C511AE">
            <w:rPr>
              <w:rFonts w:ascii="Arial Narrow" w:hAnsi="Arial Narrow"/>
              <w:sz w:val="24"/>
              <w:szCs w:val="24"/>
            </w:rPr>
            <w:instrText xml:space="preserve"> TOC \o "1-3" \h \z \u </w:instrText>
          </w:r>
          <w:r w:rsidRPr="00C511AE">
            <w:rPr>
              <w:rFonts w:ascii="Arial Narrow" w:hAnsi="Arial Narrow"/>
              <w:sz w:val="24"/>
              <w:szCs w:val="24"/>
            </w:rPr>
            <w:fldChar w:fldCharType="separate"/>
          </w:r>
        </w:p>
        <w:p w14:paraId="55A95B67" w14:textId="0A5EDCCC" w:rsidR="00C511AE" w:rsidRPr="00C511AE" w:rsidRDefault="00C511AE">
          <w:pPr>
            <w:pStyle w:val="TOC1"/>
            <w:tabs>
              <w:tab w:val="right" w:leader="dot" w:pos="8778"/>
            </w:tabs>
            <w:rPr>
              <w:rFonts w:ascii="Arial Narrow" w:eastAsiaTheme="minorEastAsia" w:hAnsi="Arial Narrow" w:cstheme="minorBidi"/>
              <w:noProof/>
              <w:kern w:val="2"/>
              <w14:ligatures w14:val="standardContextual"/>
            </w:rPr>
          </w:pPr>
          <w:hyperlink w:anchor="_Toc176295553" w:history="1">
            <w:r w:rsidRPr="00C511AE">
              <w:rPr>
                <w:rStyle w:val="Hyperlink"/>
                <w:rFonts w:ascii="Arial Narrow" w:hAnsi="Arial Narrow"/>
                <w:noProof/>
              </w:rPr>
              <w:t>HALAMAN PENGESAHAN PERANGKAT PEMBELAJARAN</w:t>
            </w:r>
            <w:r w:rsidRPr="00C511AE">
              <w:rPr>
                <w:rFonts w:ascii="Arial Narrow" w:hAnsi="Arial Narrow"/>
                <w:noProof/>
                <w:webHidden/>
              </w:rPr>
              <w:tab/>
            </w:r>
            <w:r w:rsidRPr="00C511AE">
              <w:rPr>
                <w:rFonts w:ascii="Arial Narrow" w:hAnsi="Arial Narrow"/>
                <w:noProof/>
                <w:webHidden/>
              </w:rPr>
              <w:fldChar w:fldCharType="begin"/>
            </w:r>
            <w:r w:rsidRPr="00C511AE">
              <w:rPr>
                <w:rFonts w:ascii="Arial Narrow" w:hAnsi="Arial Narrow"/>
                <w:noProof/>
                <w:webHidden/>
              </w:rPr>
              <w:instrText xml:space="preserve"> PAGEREF _Toc176295553 \h </w:instrText>
            </w:r>
            <w:r w:rsidRPr="00C511AE">
              <w:rPr>
                <w:rFonts w:ascii="Arial Narrow" w:hAnsi="Arial Narrow"/>
                <w:noProof/>
                <w:webHidden/>
              </w:rPr>
            </w:r>
            <w:r w:rsidRPr="00C511AE">
              <w:rPr>
                <w:rFonts w:ascii="Arial Narrow" w:hAnsi="Arial Narrow"/>
                <w:noProof/>
                <w:webHidden/>
              </w:rPr>
              <w:fldChar w:fldCharType="separate"/>
            </w:r>
            <w:r w:rsidR="005558BF">
              <w:rPr>
                <w:rFonts w:ascii="Arial Narrow" w:hAnsi="Arial Narrow"/>
                <w:noProof/>
                <w:webHidden/>
              </w:rPr>
              <w:t>2</w:t>
            </w:r>
            <w:r w:rsidRPr="00C511AE">
              <w:rPr>
                <w:rFonts w:ascii="Arial Narrow" w:hAnsi="Arial Narrow"/>
                <w:noProof/>
                <w:webHidden/>
              </w:rPr>
              <w:fldChar w:fldCharType="end"/>
            </w:r>
          </w:hyperlink>
        </w:p>
        <w:p w14:paraId="5D245110" w14:textId="798437DB" w:rsidR="00C511AE" w:rsidRPr="00C511AE" w:rsidRDefault="00C511AE">
          <w:pPr>
            <w:pStyle w:val="TOC1"/>
            <w:tabs>
              <w:tab w:val="right" w:leader="dot" w:pos="8778"/>
            </w:tabs>
            <w:rPr>
              <w:rFonts w:ascii="Arial Narrow" w:eastAsiaTheme="minorEastAsia" w:hAnsi="Arial Narrow" w:cstheme="minorBidi"/>
              <w:noProof/>
              <w:kern w:val="2"/>
              <w14:ligatures w14:val="standardContextual"/>
            </w:rPr>
          </w:pPr>
          <w:hyperlink w:anchor="_Toc176295554" w:history="1">
            <w:r w:rsidRPr="00C511AE">
              <w:rPr>
                <w:rStyle w:val="Hyperlink"/>
                <w:rFonts w:ascii="Arial Narrow" w:hAnsi="Arial Narrow"/>
                <w:noProof/>
              </w:rPr>
              <w:t>PRAKATA</w:t>
            </w:r>
            <w:r w:rsidRPr="00C511AE">
              <w:rPr>
                <w:rFonts w:ascii="Arial Narrow" w:hAnsi="Arial Narrow"/>
                <w:noProof/>
                <w:webHidden/>
              </w:rPr>
              <w:tab/>
            </w:r>
            <w:r w:rsidRPr="00C511AE">
              <w:rPr>
                <w:rFonts w:ascii="Arial Narrow" w:hAnsi="Arial Narrow"/>
                <w:noProof/>
                <w:webHidden/>
              </w:rPr>
              <w:fldChar w:fldCharType="begin"/>
            </w:r>
            <w:r w:rsidRPr="00C511AE">
              <w:rPr>
                <w:rFonts w:ascii="Arial Narrow" w:hAnsi="Arial Narrow"/>
                <w:noProof/>
                <w:webHidden/>
              </w:rPr>
              <w:instrText xml:space="preserve"> PAGEREF _Toc176295554 \h </w:instrText>
            </w:r>
            <w:r w:rsidRPr="00C511AE">
              <w:rPr>
                <w:rFonts w:ascii="Arial Narrow" w:hAnsi="Arial Narrow"/>
                <w:noProof/>
                <w:webHidden/>
              </w:rPr>
            </w:r>
            <w:r w:rsidRPr="00C511AE">
              <w:rPr>
                <w:rFonts w:ascii="Arial Narrow" w:hAnsi="Arial Narrow"/>
                <w:noProof/>
                <w:webHidden/>
              </w:rPr>
              <w:fldChar w:fldCharType="separate"/>
            </w:r>
            <w:r w:rsidR="005558BF">
              <w:rPr>
                <w:rFonts w:ascii="Arial Narrow" w:hAnsi="Arial Narrow"/>
                <w:noProof/>
                <w:webHidden/>
              </w:rPr>
              <w:t>3</w:t>
            </w:r>
            <w:r w:rsidRPr="00C511AE">
              <w:rPr>
                <w:rFonts w:ascii="Arial Narrow" w:hAnsi="Arial Narrow"/>
                <w:noProof/>
                <w:webHidden/>
              </w:rPr>
              <w:fldChar w:fldCharType="end"/>
            </w:r>
          </w:hyperlink>
        </w:p>
        <w:p w14:paraId="5546BA10" w14:textId="5362277D" w:rsidR="00C511AE" w:rsidRPr="00C511AE" w:rsidRDefault="00C511AE">
          <w:pPr>
            <w:pStyle w:val="TOC1"/>
            <w:tabs>
              <w:tab w:val="right" w:leader="dot" w:pos="8778"/>
            </w:tabs>
            <w:rPr>
              <w:rFonts w:ascii="Arial Narrow" w:eastAsiaTheme="minorEastAsia" w:hAnsi="Arial Narrow" w:cstheme="minorBidi"/>
              <w:noProof/>
              <w:kern w:val="2"/>
              <w14:ligatures w14:val="standardContextual"/>
            </w:rPr>
          </w:pPr>
          <w:hyperlink w:anchor="_Toc176295555" w:history="1">
            <w:r w:rsidRPr="00C511AE">
              <w:rPr>
                <w:rStyle w:val="Hyperlink"/>
                <w:rFonts w:ascii="Arial Narrow" w:hAnsi="Arial Narrow"/>
                <w:noProof/>
              </w:rPr>
              <w:t>DAFTAR ISI</w:t>
            </w:r>
            <w:r w:rsidRPr="00C511AE">
              <w:rPr>
                <w:rFonts w:ascii="Arial Narrow" w:hAnsi="Arial Narrow"/>
                <w:noProof/>
                <w:webHidden/>
              </w:rPr>
              <w:tab/>
            </w:r>
            <w:r w:rsidRPr="00C511AE">
              <w:rPr>
                <w:rFonts w:ascii="Arial Narrow" w:hAnsi="Arial Narrow"/>
                <w:noProof/>
                <w:webHidden/>
              </w:rPr>
              <w:fldChar w:fldCharType="begin"/>
            </w:r>
            <w:r w:rsidRPr="00C511AE">
              <w:rPr>
                <w:rFonts w:ascii="Arial Narrow" w:hAnsi="Arial Narrow"/>
                <w:noProof/>
                <w:webHidden/>
              </w:rPr>
              <w:instrText xml:space="preserve"> PAGEREF _Toc176295555 \h </w:instrText>
            </w:r>
            <w:r w:rsidRPr="00C511AE">
              <w:rPr>
                <w:rFonts w:ascii="Arial Narrow" w:hAnsi="Arial Narrow"/>
                <w:noProof/>
                <w:webHidden/>
              </w:rPr>
            </w:r>
            <w:r w:rsidRPr="00C511AE">
              <w:rPr>
                <w:rFonts w:ascii="Arial Narrow" w:hAnsi="Arial Narrow"/>
                <w:noProof/>
                <w:webHidden/>
              </w:rPr>
              <w:fldChar w:fldCharType="separate"/>
            </w:r>
            <w:r w:rsidR="005558BF">
              <w:rPr>
                <w:rFonts w:ascii="Arial Narrow" w:hAnsi="Arial Narrow"/>
                <w:noProof/>
                <w:webHidden/>
              </w:rPr>
              <w:t>4</w:t>
            </w:r>
            <w:r w:rsidRPr="00C511AE">
              <w:rPr>
                <w:rFonts w:ascii="Arial Narrow" w:hAnsi="Arial Narrow"/>
                <w:noProof/>
                <w:webHidden/>
              </w:rPr>
              <w:fldChar w:fldCharType="end"/>
            </w:r>
          </w:hyperlink>
        </w:p>
        <w:p w14:paraId="155CDD32" w14:textId="2FB9AFB4" w:rsidR="00C511AE" w:rsidRPr="00C511AE" w:rsidRDefault="00C511AE">
          <w:pPr>
            <w:pStyle w:val="TOC1"/>
            <w:tabs>
              <w:tab w:val="right" w:leader="dot" w:pos="8778"/>
            </w:tabs>
            <w:rPr>
              <w:rFonts w:ascii="Arial Narrow" w:eastAsiaTheme="minorEastAsia" w:hAnsi="Arial Narrow" w:cstheme="minorBidi"/>
              <w:noProof/>
              <w:kern w:val="2"/>
              <w14:ligatures w14:val="standardContextual"/>
            </w:rPr>
          </w:pPr>
          <w:hyperlink w:anchor="_Toc176295556" w:history="1">
            <w:r w:rsidRPr="00C511AE">
              <w:rPr>
                <w:rStyle w:val="Hyperlink"/>
                <w:rFonts w:ascii="Arial Narrow" w:hAnsi="Arial Narrow" w:cs="Arial"/>
                <w:noProof/>
              </w:rPr>
              <w:t>RENCANA PEMBELAJARAN SEMESTER (RPS)</w:t>
            </w:r>
            <w:r w:rsidRPr="00C511AE">
              <w:rPr>
                <w:rFonts w:ascii="Arial Narrow" w:hAnsi="Arial Narrow"/>
                <w:noProof/>
                <w:webHidden/>
              </w:rPr>
              <w:tab/>
            </w:r>
            <w:r w:rsidRPr="00C511AE">
              <w:rPr>
                <w:rFonts w:ascii="Arial Narrow" w:hAnsi="Arial Narrow"/>
                <w:noProof/>
                <w:webHidden/>
              </w:rPr>
              <w:fldChar w:fldCharType="begin"/>
            </w:r>
            <w:r w:rsidRPr="00C511AE">
              <w:rPr>
                <w:rFonts w:ascii="Arial Narrow" w:hAnsi="Arial Narrow"/>
                <w:noProof/>
                <w:webHidden/>
              </w:rPr>
              <w:instrText xml:space="preserve"> PAGEREF _Toc176295556 \h </w:instrText>
            </w:r>
            <w:r w:rsidRPr="00C511AE">
              <w:rPr>
                <w:rFonts w:ascii="Arial Narrow" w:hAnsi="Arial Narrow"/>
                <w:noProof/>
                <w:webHidden/>
              </w:rPr>
            </w:r>
            <w:r w:rsidRPr="00C511AE">
              <w:rPr>
                <w:rFonts w:ascii="Arial Narrow" w:hAnsi="Arial Narrow"/>
                <w:noProof/>
                <w:webHidden/>
              </w:rPr>
              <w:fldChar w:fldCharType="separate"/>
            </w:r>
            <w:r w:rsidR="005558BF">
              <w:rPr>
                <w:rFonts w:ascii="Arial Narrow" w:hAnsi="Arial Narrow"/>
                <w:noProof/>
                <w:webHidden/>
              </w:rPr>
              <w:t>5</w:t>
            </w:r>
            <w:r w:rsidRPr="00C511AE">
              <w:rPr>
                <w:rFonts w:ascii="Arial Narrow" w:hAnsi="Arial Narrow"/>
                <w:noProof/>
                <w:webHidden/>
              </w:rPr>
              <w:fldChar w:fldCharType="end"/>
            </w:r>
          </w:hyperlink>
        </w:p>
        <w:p w14:paraId="269E716D" w14:textId="182EF2DC" w:rsidR="00C511AE" w:rsidRPr="00C511AE" w:rsidRDefault="00C511AE">
          <w:pPr>
            <w:pStyle w:val="TOC1"/>
            <w:tabs>
              <w:tab w:val="right" w:leader="dot" w:pos="8778"/>
            </w:tabs>
            <w:rPr>
              <w:rFonts w:ascii="Arial Narrow" w:eastAsiaTheme="minorEastAsia" w:hAnsi="Arial Narrow" w:cstheme="minorBidi"/>
              <w:noProof/>
              <w:kern w:val="2"/>
              <w14:ligatures w14:val="standardContextual"/>
            </w:rPr>
          </w:pPr>
          <w:hyperlink w:anchor="_Toc176295557" w:history="1">
            <w:r w:rsidRPr="00C511AE">
              <w:rPr>
                <w:rStyle w:val="Hyperlink"/>
                <w:rFonts w:ascii="Arial Narrow" w:hAnsi="Arial Narrow"/>
                <w:noProof/>
              </w:rPr>
              <w:t>KONTRAK</w:t>
            </w:r>
            <w:r w:rsidR="00733D66">
              <w:rPr>
                <w:rStyle w:val="Hyperlink"/>
                <w:rFonts w:ascii="Arial Narrow" w:hAnsi="Arial Narrow"/>
                <w:noProof/>
              </w:rPr>
              <w:t xml:space="preserve"> </w:t>
            </w:r>
            <w:r w:rsidRPr="00C511AE">
              <w:rPr>
                <w:rStyle w:val="Hyperlink"/>
                <w:rFonts w:ascii="Arial Narrow" w:hAnsi="Arial Narrow"/>
                <w:noProof/>
              </w:rPr>
              <w:t>PERKULIAHAN</w:t>
            </w:r>
            <w:r w:rsidRPr="00C511AE">
              <w:rPr>
                <w:rFonts w:ascii="Arial Narrow" w:hAnsi="Arial Narrow"/>
                <w:noProof/>
                <w:webHidden/>
              </w:rPr>
              <w:tab/>
            </w:r>
            <w:r w:rsidRPr="00C511AE">
              <w:rPr>
                <w:rFonts w:ascii="Arial Narrow" w:hAnsi="Arial Narrow"/>
                <w:noProof/>
                <w:webHidden/>
              </w:rPr>
              <w:fldChar w:fldCharType="begin"/>
            </w:r>
            <w:r w:rsidRPr="00C511AE">
              <w:rPr>
                <w:rFonts w:ascii="Arial Narrow" w:hAnsi="Arial Narrow"/>
                <w:noProof/>
                <w:webHidden/>
              </w:rPr>
              <w:instrText xml:space="preserve"> PAGEREF _Toc176295557 \h </w:instrText>
            </w:r>
            <w:r w:rsidRPr="00C511AE">
              <w:rPr>
                <w:rFonts w:ascii="Arial Narrow" w:hAnsi="Arial Narrow"/>
                <w:noProof/>
                <w:webHidden/>
              </w:rPr>
            </w:r>
            <w:r w:rsidRPr="00C511AE">
              <w:rPr>
                <w:rFonts w:ascii="Arial Narrow" w:hAnsi="Arial Narrow"/>
                <w:noProof/>
                <w:webHidden/>
              </w:rPr>
              <w:fldChar w:fldCharType="separate"/>
            </w:r>
            <w:r w:rsidR="005558BF">
              <w:rPr>
                <w:rFonts w:ascii="Arial Narrow" w:hAnsi="Arial Narrow"/>
                <w:noProof/>
                <w:webHidden/>
              </w:rPr>
              <w:t>14</w:t>
            </w:r>
            <w:r w:rsidRPr="00C511AE">
              <w:rPr>
                <w:rFonts w:ascii="Arial Narrow" w:hAnsi="Arial Narrow"/>
                <w:noProof/>
                <w:webHidden/>
              </w:rPr>
              <w:fldChar w:fldCharType="end"/>
            </w:r>
          </w:hyperlink>
        </w:p>
        <w:p w14:paraId="27722729" w14:textId="78C5D741" w:rsidR="00C511AE" w:rsidRPr="00C511AE" w:rsidRDefault="00C511AE">
          <w:pPr>
            <w:pStyle w:val="TOC3"/>
            <w:tabs>
              <w:tab w:val="left" w:pos="880"/>
              <w:tab w:val="right" w:leader="dot" w:pos="8778"/>
            </w:tabs>
            <w:rPr>
              <w:rFonts w:ascii="Arial Narrow" w:eastAsiaTheme="minorEastAsia" w:hAnsi="Arial Narrow" w:cstheme="minorBidi"/>
              <w:noProof/>
              <w:kern w:val="2"/>
              <w14:ligatures w14:val="standardContextual"/>
            </w:rPr>
          </w:pPr>
          <w:hyperlink w:anchor="_Toc176295558" w:history="1">
            <w:r w:rsidRPr="00C511AE">
              <w:rPr>
                <w:rStyle w:val="Hyperlink"/>
                <w:rFonts w:ascii="Arial Narrow" w:hAnsi="Arial Narrow" w:cs="Arial"/>
                <w:b/>
                <w:bCs/>
                <w:noProof/>
              </w:rPr>
              <w:t>3.</w:t>
            </w:r>
            <w:r w:rsidRPr="00C511AE">
              <w:rPr>
                <w:rFonts w:ascii="Arial Narrow" w:eastAsiaTheme="minorEastAsia" w:hAnsi="Arial Narrow" w:cstheme="minorBidi"/>
                <w:noProof/>
                <w:kern w:val="2"/>
                <w14:ligatures w14:val="standardContextual"/>
              </w:rPr>
              <w:tab/>
            </w:r>
            <w:r w:rsidRPr="00C511AE">
              <w:rPr>
                <w:rStyle w:val="Hyperlink"/>
                <w:rFonts w:ascii="Arial Narrow" w:hAnsi="Arial Narrow" w:cs="Arial"/>
                <w:b/>
                <w:bCs/>
                <w:noProof/>
              </w:rPr>
              <w:t>Prosedur</w:t>
            </w:r>
            <w:r w:rsidR="00733D66">
              <w:rPr>
                <w:rStyle w:val="Hyperlink"/>
                <w:rFonts w:ascii="Arial Narrow" w:hAnsi="Arial Narrow" w:cs="Arial"/>
                <w:b/>
                <w:bCs/>
                <w:noProof/>
              </w:rPr>
              <w:t xml:space="preserve"> </w:t>
            </w:r>
            <w:r w:rsidRPr="00C511AE">
              <w:rPr>
                <w:rStyle w:val="Hyperlink"/>
                <w:rFonts w:ascii="Arial Narrow" w:hAnsi="Arial Narrow" w:cs="Arial"/>
                <w:b/>
                <w:bCs/>
                <w:noProof/>
              </w:rPr>
              <w:t>praktikum resep dengan memperhatikan</w:t>
            </w:r>
            <w:r w:rsidRPr="00C511AE">
              <w:rPr>
                <w:rFonts w:ascii="Arial Narrow" w:hAnsi="Arial Narrow"/>
                <w:noProof/>
                <w:webHidden/>
              </w:rPr>
              <w:tab/>
            </w:r>
            <w:r w:rsidRPr="00C511AE">
              <w:rPr>
                <w:rFonts w:ascii="Arial Narrow" w:hAnsi="Arial Narrow"/>
                <w:noProof/>
                <w:webHidden/>
              </w:rPr>
              <w:fldChar w:fldCharType="begin"/>
            </w:r>
            <w:r w:rsidRPr="00C511AE">
              <w:rPr>
                <w:rFonts w:ascii="Arial Narrow" w:hAnsi="Arial Narrow"/>
                <w:noProof/>
                <w:webHidden/>
              </w:rPr>
              <w:instrText xml:space="preserve"> PAGEREF _Toc176295558 \h </w:instrText>
            </w:r>
            <w:r w:rsidRPr="00C511AE">
              <w:rPr>
                <w:rFonts w:ascii="Arial Narrow" w:hAnsi="Arial Narrow"/>
                <w:noProof/>
                <w:webHidden/>
              </w:rPr>
            </w:r>
            <w:r w:rsidRPr="00C511AE">
              <w:rPr>
                <w:rFonts w:ascii="Arial Narrow" w:hAnsi="Arial Narrow"/>
                <w:noProof/>
                <w:webHidden/>
              </w:rPr>
              <w:fldChar w:fldCharType="separate"/>
            </w:r>
            <w:r w:rsidR="005558BF">
              <w:rPr>
                <w:rFonts w:ascii="Arial Narrow" w:hAnsi="Arial Narrow"/>
                <w:noProof/>
                <w:webHidden/>
              </w:rPr>
              <w:t>22</w:t>
            </w:r>
            <w:r w:rsidRPr="00C511AE">
              <w:rPr>
                <w:rFonts w:ascii="Arial Narrow" w:hAnsi="Arial Narrow"/>
                <w:noProof/>
                <w:webHidden/>
              </w:rPr>
              <w:fldChar w:fldCharType="end"/>
            </w:r>
          </w:hyperlink>
        </w:p>
        <w:p w14:paraId="61550B16" w14:textId="14560F77" w:rsidR="00C511AE" w:rsidRPr="00C511AE" w:rsidRDefault="00C511AE">
          <w:pPr>
            <w:pStyle w:val="TOC3"/>
            <w:tabs>
              <w:tab w:val="left" w:pos="880"/>
              <w:tab w:val="right" w:leader="dot" w:pos="8778"/>
            </w:tabs>
            <w:rPr>
              <w:rFonts w:ascii="Arial Narrow" w:eastAsiaTheme="minorEastAsia" w:hAnsi="Arial Narrow" w:cstheme="minorBidi"/>
              <w:noProof/>
              <w:kern w:val="2"/>
              <w14:ligatures w14:val="standardContextual"/>
            </w:rPr>
          </w:pPr>
          <w:hyperlink w:anchor="_Toc176295559" w:history="1">
            <w:r w:rsidRPr="00C511AE">
              <w:rPr>
                <w:rStyle w:val="Hyperlink"/>
                <w:rFonts w:ascii="Arial Narrow" w:hAnsi="Arial Narrow" w:cs="Arial"/>
                <w:b/>
                <w:bCs/>
                <w:noProof/>
              </w:rPr>
              <w:t>4.</w:t>
            </w:r>
            <w:r w:rsidRPr="00C511AE">
              <w:rPr>
                <w:rFonts w:ascii="Arial Narrow" w:eastAsiaTheme="minorEastAsia" w:hAnsi="Arial Narrow" w:cstheme="minorBidi"/>
                <w:noProof/>
                <w:kern w:val="2"/>
                <w14:ligatures w14:val="standardContextual"/>
              </w:rPr>
              <w:tab/>
            </w:r>
            <w:r w:rsidRPr="00C511AE">
              <w:rPr>
                <w:rStyle w:val="Hyperlink"/>
                <w:rFonts w:ascii="Arial Narrow" w:hAnsi="Arial Narrow" w:cs="Arial"/>
                <w:b/>
                <w:bCs/>
                <w:noProof/>
              </w:rPr>
              <w:t>Petunjuk Kerja</w:t>
            </w:r>
            <w:r w:rsidRPr="00C511AE">
              <w:rPr>
                <w:rFonts w:ascii="Arial Narrow" w:hAnsi="Arial Narrow"/>
                <w:noProof/>
                <w:webHidden/>
              </w:rPr>
              <w:tab/>
            </w:r>
            <w:r w:rsidRPr="00C511AE">
              <w:rPr>
                <w:rFonts w:ascii="Arial Narrow" w:hAnsi="Arial Narrow"/>
                <w:noProof/>
                <w:webHidden/>
              </w:rPr>
              <w:fldChar w:fldCharType="begin"/>
            </w:r>
            <w:r w:rsidRPr="00C511AE">
              <w:rPr>
                <w:rFonts w:ascii="Arial Narrow" w:hAnsi="Arial Narrow"/>
                <w:noProof/>
                <w:webHidden/>
              </w:rPr>
              <w:instrText xml:space="preserve"> PAGEREF _Toc176295559 \h </w:instrText>
            </w:r>
            <w:r w:rsidRPr="00C511AE">
              <w:rPr>
                <w:rFonts w:ascii="Arial Narrow" w:hAnsi="Arial Narrow"/>
                <w:noProof/>
                <w:webHidden/>
              </w:rPr>
            </w:r>
            <w:r w:rsidRPr="00C511AE">
              <w:rPr>
                <w:rFonts w:ascii="Arial Narrow" w:hAnsi="Arial Narrow"/>
                <w:noProof/>
                <w:webHidden/>
              </w:rPr>
              <w:fldChar w:fldCharType="separate"/>
            </w:r>
            <w:r w:rsidR="005558BF">
              <w:rPr>
                <w:rFonts w:ascii="Arial Narrow" w:hAnsi="Arial Narrow"/>
                <w:noProof/>
                <w:webHidden/>
              </w:rPr>
              <w:t>22</w:t>
            </w:r>
            <w:r w:rsidRPr="00C511AE">
              <w:rPr>
                <w:rFonts w:ascii="Arial Narrow" w:hAnsi="Arial Narrow"/>
                <w:noProof/>
                <w:webHidden/>
              </w:rPr>
              <w:fldChar w:fldCharType="end"/>
            </w:r>
          </w:hyperlink>
        </w:p>
        <w:p w14:paraId="169737DE" w14:textId="303F12FA" w:rsidR="00C511AE" w:rsidRPr="00C511AE" w:rsidRDefault="00C511AE">
          <w:pPr>
            <w:pStyle w:val="TOC3"/>
            <w:tabs>
              <w:tab w:val="left" w:pos="880"/>
              <w:tab w:val="right" w:leader="dot" w:pos="8778"/>
            </w:tabs>
            <w:rPr>
              <w:rFonts w:ascii="Arial Narrow" w:eastAsiaTheme="minorEastAsia" w:hAnsi="Arial Narrow" w:cstheme="minorBidi"/>
              <w:noProof/>
              <w:kern w:val="2"/>
              <w14:ligatures w14:val="standardContextual"/>
            </w:rPr>
          </w:pPr>
          <w:hyperlink w:anchor="_Toc176295560" w:history="1">
            <w:r w:rsidRPr="00C511AE">
              <w:rPr>
                <w:rStyle w:val="Hyperlink"/>
                <w:rFonts w:ascii="Arial Narrow" w:hAnsi="Arial Narrow" w:cs="Arial"/>
                <w:b/>
                <w:bCs/>
                <w:noProof/>
              </w:rPr>
              <w:t>5.</w:t>
            </w:r>
            <w:r w:rsidRPr="00C511AE">
              <w:rPr>
                <w:rFonts w:ascii="Arial Narrow" w:eastAsiaTheme="minorEastAsia" w:hAnsi="Arial Narrow" w:cstheme="minorBidi"/>
                <w:noProof/>
                <w:kern w:val="2"/>
                <w14:ligatures w14:val="standardContextual"/>
              </w:rPr>
              <w:tab/>
            </w:r>
            <w:r w:rsidRPr="00C511AE">
              <w:rPr>
                <w:rStyle w:val="Hyperlink"/>
                <w:rFonts w:ascii="Arial Narrow" w:hAnsi="Arial Narrow" w:cs="Arial"/>
                <w:b/>
                <w:bCs/>
                <w:noProof/>
              </w:rPr>
              <w:t>Prosedur Tetap Mekanisme Kerja di laboratorium</w:t>
            </w:r>
            <w:r w:rsidRPr="00C511AE">
              <w:rPr>
                <w:rFonts w:ascii="Arial Narrow" w:hAnsi="Arial Narrow"/>
                <w:noProof/>
                <w:webHidden/>
              </w:rPr>
              <w:tab/>
            </w:r>
            <w:r w:rsidRPr="00C511AE">
              <w:rPr>
                <w:rFonts w:ascii="Arial Narrow" w:hAnsi="Arial Narrow"/>
                <w:noProof/>
                <w:webHidden/>
              </w:rPr>
              <w:fldChar w:fldCharType="begin"/>
            </w:r>
            <w:r w:rsidRPr="00C511AE">
              <w:rPr>
                <w:rFonts w:ascii="Arial Narrow" w:hAnsi="Arial Narrow"/>
                <w:noProof/>
                <w:webHidden/>
              </w:rPr>
              <w:instrText xml:space="preserve"> PAGEREF _Toc176295560 \h </w:instrText>
            </w:r>
            <w:r w:rsidRPr="00C511AE">
              <w:rPr>
                <w:rFonts w:ascii="Arial Narrow" w:hAnsi="Arial Narrow"/>
                <w:noProof/>
                <w:webHidden/>
              </w:rPr>
            </w:r>
            <w:r w:rsidRPr="00C511AE">
              <w:rPr>
                <w:rFonts w:ascii="Arial Narrow" w:hAnsi="Arial Narrow"/>
                <w:noProof/>
                <w:webHidden/>
              </w:rPr>
              <w:fldChar w:fldCharType="separate"/>
            </w:r>
            <w:r w:rsidR="005558BF">
              <w:rPr>
                <w:rFonts w:ascii="Arial Narrow" w:hAnsi="Arial Narrow"/>
                <w:noProof/>
                <w:webHidden/>
              </w:rPr>
              <w:t>23</w:t>
            </w:r>
            <w:r w:rsidRPr="00C511AE">
              <w:rPr>
                <w:rFonts w:ascii="Arial Narrow" w:hAnsi="Arial Narrow"/>
                <w:noProof/>
                <w:webHidden/>
              </w:rPr>
              <w:fldChar w:fldCharType="end"/>
            </w:r>
          </w:hyperlink>
        </w:p>
        <w:p w14:paraId="4246F034" w14:textId="530E2339" w:rsidR="00C511AE" w:rsidRPr="00C511AE" w:rsidRDefault="00C511AE">
          <w:pPr>
            <w:pStyle w:val="TOC3"/>
            <w:tabs>
              <w:tab w:val="left" w:pos="880"/>
              <w:tab w:val="right" w:leader="dot" w:pos="8778"/>
            </w:tabs>
            <w:rPr>
              <w:rFonts w:ascii="Arial Narrow" w:eastAsiaTheme="minorEastAsia" w:hAnsi="Arial Narrow" w:cstheme="minorBidi"/>
              <w:noProof/>
              <w:kern w:val="2"/>
              <w14:ligatures w14:val="standardContextual"/>
            </w:rPr>
          </w:pPr>
          <w:hyperlink w:anchor="_Toc176295561" w:history="1">
            <w:r w:rsidRPr="00C511AE">
              <w:rPr>
                <w:rStyle w:val="Hyperlink"/>
                <w:rFonts w:ascii="Arial Narrow" w:hAnsi="Arial Narrow" w:cs="Arial"/>
                <w:b/>
                <w:bCs/>
                <w:noProof/>
              </w:rPr>
              <w:t>6.</w:t>
            </w:r>
            <w:r w:rsidRPr="00C511AE">
              <w:rPr>
                <w:rFonts w:ascii="Arial Narrow" w:eastAsiaTheme="minorEastAsia" w:hAnsi="Arial Narrow" w:cstheme="minorBidi"/>
                <w:noProof/>
                <w:kern w:val="2"/>
                <w14:ligatures w14:val="standardContextual"/>
              </w:rPr>
              <w:tab/>
            </w:r>
            <w:r w:rsidRPr="00C511AE">
              <w:rPr>
                <w:rStyle w:val="Hyperlink"/>
                <w:rFonts w:ascii="Arial Narrow" w:hAnsi="Arial Narrow" w:cs="Arial"/>
                <w:b/>
                <w:bCs/>
                <w:noProof/>
              </w:rPr>
              <w:t>Komponen Nilai Kinerja di laboratorium</w:t>
            </w:r>
            <w:r w:rsidRPr="00C511AE">
              <w:rPr>
                <w:rFonts w:ascii="Arial Narrow" w:hAnsi="Arial Narrow"/>
                <w:noProof/>
                <w:webHidden/>
              </w:rPr>
              <w:tab/>
            </w:r>
            <w:r w:rsidRPr="00C511AE">
              <w:rPr>
                <w:rFonts w:ascii="Arial Narrow" w:hAnsi="Arial Narrow"/>
                <w:noProof/>
                <w:webHidden/>
              </w:rPr>
              <w:fldChar w:fldCharType="begin"/>
            </w:r>
            <w:r w:rsidRPr="00C511AE">
              <w:rPr>
                <w:rFonts w:ascii="Arial Narrow" w:hAnsi="Arial Narrow"/>
                <w:noProof/>
                <w:webHidden/>
              </w:rPr>
              <w:instrText xml:space="preserve"> PAGEREF _Toc176295561 \h </w:instrText>
            </w:r>
            <w:r w:rsidRPr="00C511AE">
              <w:rPr>
                <w:rFonts w:ascii="Arial Narrow" w:hAnsi="Arial Narrow"/>
                <w:noProof/>
                <w:webHidden/>
              </w:rPr>
            </w:r>
            <w:r w:rsidRPr="00C511AE">
              <w:rPr>
                <w:rFonts w:ascii="Arial Narrow" w:hAnsi="Arial Narrow"/>
                <w:noProof/>
                <w:webHidden/>
              </w:rPr>
              <w:fldChar w:fldCharType="separate"/>
            </w:r>
            <w:r w:rsidR="005558BF">
              <w:rPr>
                <w:rFonts w:ascii="Arial Narrow" w:hAnsi="Arial Narrow"/>
                <w:noProof/>
                <w:webHidden/>
              </w:rPr>
              <w:t>24</w:t>
            </w:r>
            <w:r w:rsidRPr="00C511AE">
              <w:rPr>
                <w:rFonts w:ascii="Arial Narrow" w:hAnsi="Arial Narrow"/>
                <w:noProof/>
                <w:webHidden/>
              </w:rPr>
              <w:fldChar w:fldCharType="end"/>
            </w:r>
          </w:hyperlink>
        </w:p>
        <w:p w14:paraId="3679C957" w14:textId="622E15D7" w:rsidR="00C511AE" w:rsidRPr="00C511AE" w:rsidRDefault="00C511AE">
          <w:pPr>
            <w:pStyle w:val="TOC3"/>
            <w:tabs>
              <w:tab w:val="left" w:pos="880"/>
              <w:tab w:val="right" w:leader="dot" w:pos="8778"/>
            </w:tabs>
            <w:rPr>
              <w:rFonts w:ascii="Arial Narrow" w:eastAsiaTheme="minorEastAsia" w:hAnsi="Arial Narrow" w:cstheme="minorBidi"/>
              <w:noProof/>
              <w:kern w:val="2"/>
              <w14:ligatures w14:val="standardContextual"/>
            </w:rPr>
          </w:pPr>
          <w:hyperlink w:anchor="_Toc176295562" w:history="1">
            <w:r w:rsidRPr="00C511AE">
              <w:rPr>
                <w:rStyle w:val="Hyperlink"/>
                <w:rFonts w:ascii="Arial Narrow" w:hAnsi="Arial Narrow" w:cs="Arial"/>
                <w:b/>
                <w:bCs/>
                <w:noProof/>
              </w:rPr>
              <w:t>7.</w:t>
            </w:r>
            <w:r w:rsidRPr="00C511AE">
              <w:rPr>
                <w:rFonts w:ascii="Arial Narrow" w:eastAsiaTheme="minorEastAsia" w:hAnsi="Arial Narrow" w:cstheme="minorBidi"/>
                <w:noProof/>
                <w:kern w:val="2"/>
                <w14:ligatures w14:val="standardContextual"/>
              </w:rPr>
              <w:tab/>
            </w:r>
            <w:r w:rsidRPr="00C511AE">
              <w:rPr>
                <w:rStyle w:val="Hyperlink"/>
                <w:rFonts w:ascii="Arial Narrow" w:hAnsi="Arial Narrow" w:cs="Arial"/>
                <w:b/>
                <w:bCs/>
                <w:noProof/>
              </w:rPr>
              <w:t>Rubrik Penilaian Kinerja di laboratorium</w:t>
            </w:r>
            <w:r w:rsidRPr="00C511AE">
              <w:rPr>
                <w:rFonts w:ascii="Arial Narrow" w:hAnsi="Arial Narrow"/>
                <w:noProof/>
                <w:webHidden/>
              </w:rPr>
              <w:tab/>
            </w:r>
            <w:r w:rsidRPr="00C511AE">
              <w:rPr>
                <w:rFonts w:ascii="Arial Narrow" w:hAnsi="Arial Narrow"/>
                <w:noProof/>
                <w:webHidden/>
              </w:rPr>
              <w:fldChar w:fldCharType="begin"/>
            </w:r>
            <w:r w:rsidRPr="00C511AE">
              <w:rPr>
                <w:rFonts w:ascii="Arial Narrow" w:hAnsi="Arial Narrow"/>
                <w:noProof/>
                <w:webHidden/>
              </w:rPr>
              <w:instrText xml:space="preserve"> PAGEREF _Toc176295562 \h </w:instrText>
            </w:r>
            <w:r w:rsidRPr="00C511AE">
              <w:rPr>
                <w:rFonts w:ascii="Arial Narrow" w:hAnsi="Arial Narrow"/>
                <w:noProof/>
                <w:webHidden/>
              </w:rPr>
            </w:r>
            <w:r w:rsidRPr="00C511AE">
              <w:rPr>
                <w:rFonts w:ascii="Arial Narrow" w:hAnsi="Arial Narrow"/>
                <w:noProof/>
                <w:webHidden/>
              </w:rPr>
              <w:fldChar w:fldCharType="separate"/>
            </w:r>
            <w:r w:rsidR="005558BF">
              <w:rPr>
                <w:rFonts w:ascii="Arial Narrow" w:hAnsi="Arial Narrow"/>
                <w:noProof/>
                <w:webHidden/>
              </w:rPr>
              <w:t>24</w:t>
            </w:r>
            <w:r w:rsidRPr="00C511AE">
              <w:rPr>
                <w:rFonts w:ascii="Arial Narrow" w:hAnsi="Arial Narrow"/>
                <w:noProof/>
                <w:webHidden/>
              </w:rPr>
              <w:fldChar w:fldCharType="end"/>
            </w:r>
          </w:hyperlink>
        </w:p>
        <w:p w14:paraId="792DEF43" w14:textId="7346EE41" w:rsidR="00C511AE" w:rsidRPr="00C511AE" w:rsidRDefault="00C511AE">
          <w:pPr>
            <w:pStyle w:val="TOC1"/>
            <w:tabs>
              <w:tab w:val="right" w:leader="dot" w:pos="8778"/>
            </w:tabs>
            <w:rPr>
              <w:rFonts w:ascii="Arial Narrow" w:eastAsiaTheme="minorEastAsia" w:hAnsi="Arial Narrow" w:cstheme="minorBidi"/>
              <w:noProof/>
              <w:kern w:val="2"/>
              <w14:ligatures w14:val="standardContextual"/>
            </w:rPr>
          </w:pPr>
          <w:hyperlink w:anchor="_Toc176295563" w:history="1">
            <w:r w:rsidRPr="00C511AE">
              <w:rPr>
                <w:rStyle w:val="Hyperlink"/>
                <w:rFonts w:ascii="Arial Narrow" w:hAnsi="Arial Narrow"/>
                <w:noProof/>
              </w:rPr>
              <w:t>NILAI AKHIR SEMESTER</w:t>
            </w:r>
            <w:r w:rsidRPr="00C511AE">
              <w:rPr>
                <w:rFonts w:ascii="Arial Narrow" w:hAnsi="Arial Narrow"/>
                <w:noProof/>
                <w:webHidden/>
              </w:rPr>
              <w:tab/>
            </w:r>
            <w:r w:rsidRPr="00C511AE">
              <w:rPr>
                <w:rFonts w:ascii="Arial Narrow" w:hAnsi="Arial Narrow"/>
                <w:noProof/>
                <w:webHidden/>
              </w:rPr>
              <w:fldChar w:fldCharType="begin"/>
            </w:r>
            <w:r w:rsidRPr="00C511AE">
              <w:rPr>
                <w:rFonts w:ascii="Arial Narrow" w:hAnsi="Arial Narrow"/>
                <w:noProof/>
                <w:webHidden/>
              </w:rPr>
              <w:instrText xml:space="preserve"> PAGEREF _Toc176295563 \h </w:instrText>
            </w:r>
            <w:r w:rsidRPr="00C511AE">
              <w:rPr>
                <w:rFonts w:ascii="Arial Narrow" w:hAnsi="Arial Narrow"/>
                <w:noProof/>
                <w:webHidden/>
              </w:rPr>
            </w:r>
            <w:r w:rsidRPr="00C511AE">
              <w:rPr>
                <w:rFonts w:ascii="Arial Narrow" w:hAnsi="Arial Narrow"/>
                <w:noProof/>
                <w:webHidden/>
              </w:rPr>
              <w:fldChar w:fldCharType="separate"/>
            </w:r>
            <w:r w:rsidR="005558BF">
              <w:rPr>
                <w:rFonts w:ascii="Arial Narrow" w:hAnsi="Arial Narrow"/>
                <w:noProof/>
                <w:webHidden/>
              </w:rPr>
              <w:t>32</w:t>
            </w:r>
            <w:r w:rsidRPr="00C511AE">
              <w:rPr>
                <w:rFonts w:ascii="Arial Narrow" w:hAnsi="Arial Narrow"/>
                <w:noProof/>
                <w:webHidden/>
              </w:rPr>
              <w:fldChar w:fldCharType="end"/>
            </w:r>
          </w:hyperlink>
        </w:p>
        <w:p w14:paraId="7240C351" w14:textId="428DC593" w:rsidR="00C511AE" w:rsidRPr="00C511AE" w:rsidRDefault="00C511AE">
          <w:pPr>
            <w:pStyle w:val="TOC1"/>
            <w:tabs>
              <w:tab w:val="right" w:leader="dot" w:pos="8778"/>
            </w:tabs>
            <w:rPr>
              <w:rFonts w:ascii="Arial Narrow" w:eastAsiaTheme="minorEastAsia" w:hAnsi="Arial Narrow" w:cstheme="minorBidi"/>
              <w:noProof/>
              <w:kern w:val="2"/>
              <w14:ligatures w14:val="standardContextual"/>
            </w:rPr>
          </w:pPr>
          <w:hyperlink w:anchor="_Toc176295564" w:history="1">
            <w:r w:rsidRPr="00C511AE">
              <w:rPr>
                <w:rStyle w:val="Hyperlink"/>
                <w:rFonts w:ascii="Arial Narrow" w:hAnsi="Arial Narrow"/>
                <w:noProof/>
              </w:rPr>
              <w:t>DAFTAR HADIR MAHASISWA</w:t>
            </w:r>
            <w:r w:rsidRPr="00C511AE">
              <w:rPr>
                <w:rFonts w:ascii="Arial Narrow" w:hAnsi="Arial Narrow"/>
                <w:noProof/>
                <w:webHidden/>
              </w:rPr>
              <w:tab/>
            </w:r>
            <w:r w:rsidRPr="00C511AE">
              <w:rPr>
                <w:rFonts w:ascii="Arial Narrow" w:hAnsi="Arial Narrow"/>
                <w:noProof/>
                <w:webHidden/>
              </w:rPr>
              <w:fldChar w:fldCharType="begin"/>
            </w:r>
            <w:r w:rsidRPr="00C511AE">
              <w:rPr>
                <w:rFonts w:ascii="Arial Narrow" w:hAnsi="Arial Narrow"/>
                <w:noProof/>
                <w:webHidden/>
              </w:rPr>
              <w:instrText xml:space="preserve"> PAGEREF _Toc176295564 \h </w:instrText>
            </w:r>
            <w:r w:rsidRPr="00C511AE">
              <w:rPr>
                <w:rFonts w:ascii="Arial Narrow" w:hAnsi="Arial Narrow"/>
                <w:noProof/>
                <w:webHidden/>
              </w:rPr>
            </w:r>
            <w:r w:rsidRPr="00C511AE">
              <w:rPr>
                <w:rFonts w:ascii="Arial Narrow" w:hAnsi="Arial Narrow"/>
                <w:noProof/>
                <w:webHidden/>
              </w:rPr>
              <w:fldChar w:fldCharType="separate"/>
            </w:r>
            <w:r w:rsidR="005558BF">
              <w:rPr>
                <w:rFonts w:ascii="Arial Narrow" w:hAnsi="Arial Narrow"/>
                <w:noProof/>
                <w:webHidden/>
              </w:rPr>
              <w:t>34</w:t>
            </w:r>
            <w:r w:rsidRPr="00C511AE">
              <w:rPr>
                <w:rFonts w:ascii="Arial Narrow" w:hAnsi="Arial Narrow"/>
                <w:noProof/>
                <w:webHidden/>
              </w:rPr>
              <w:fldChar w:fldCharType="end"/>
            </w:r>
          </w:hyperlink>
        </w:p>
        <w:p w14:paraId="51515817" w14:textId="3991DC82" w:rsidR="002E73A7" w:rsidRPr="00C511AE" w:rsidRDefault="002E73A7" w:rsidP="0038516E">
          <w:pPr>
            <w:spacing w:after="0"/>
            <w:rPr>
              <w:rFonts w:ascii="Arial Narrow" w:hAnsi="Arial Narrow"/>
              <w:sz w:val="24"/>
              <w:szCs w:val="24"/>
            </w:rPr>
          </w:pPr>
          <w:r w:rsidRPr="00C511AE">
            <w:rPr>
              <w:rFonts w:ascii="Arial Narrow" w:hAnsi="Arial Narrow"/>
              <w:b/>
              <w:bCs/>
              <w:noProof/>
              <w:sz w:val="24"/>
              <w:szCs w:val="24"/>
            </w:rPr>
            <w:fldChar w:fldCharType="end"/>
          </w:r>
        </w:p>
      </w:sdtContent>
    </w:sdt>
    <w:p w14:paraId="6179DC47" w14:textId="77777777" w:rsidR="002E73A7" w:rsidRPr="00C511AE" w:rsidRDefault="002E73A7" w:rsidP="0038516E">
      <w:pPr>
        <w:pStyle w:val="Heading1"/>
        <w:spacing w:before="0" w:after="0"/>
        <w:jc w:val="both"/>
        <w:rPr>
          <w:rFonts w:ascii="Arial Narrow" w:hAnsi="Arial Narrow"/>
          <w:sz w:val="24"/>
          <w:szCs w:val="24"/>
        </w:rPr>
      </w:pPr>
    </w:p>
    <w:p w14:paraId="7EFF9EE2" w14:textId="77777777" w:rsidR="005D72FB" w:rsidRPr="00C511AE" w:rsidRDefault="005D72FB" w:rsidP="0038516E">
      <w:pPr>
        <w:spacing w:after="0"/>
        <w:rPr>
          <w:rFonts w:ascii="Arial Narrow" w:hAnsi="Arial Narrow"/>
          <w:sz w:val="24"/>
          <w:szCs w:val="24"/>
        </w:rPr>
        <w:sectPr w:rsidR="005D72FB" w:rsidRPr="00C511AE" w:rsidSect="00445087">
          <w:pgSz w:w="11907" w:h="16840" w:code="9"/>
          <w:pgMar w:top="1418" w:right="1418" w:bottom="1418" w:left="1701" w:header="709" w:footer="709" w:gutter="0"/>
          <w:cols w:space="708"/>
          <w:docGrid w:linePitch="360"/>
        </w:sectPr>
      </w:pPr>
    </w:p>
    <w:p w14:paraId="05CEF9F6" w14:textId="77777777" w:rsidR="005D72FB" w:rsidRPr="00C511AE" w:rsidRDefault="005D72FB" w:rsidP="0038516E">
      <w:pPr>
        <w:spacing w:after="0"/>
        <w:rPr>
          <w:rFonts w:ascii="Arial Narrow" w:hAnsi="Arial Narrow"/>
          <w:sz w:val="24"/>
          <w:szCs w:val="24"/>
        </w:rPr>
      </w:pPr>
    </w:p>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5D72FB" w:rsidRPr="00C511AE" w14:paraId="24429B52" w14:textId="77777777" w:rsidTr="008A3054">
        <w:trPr>
          <w:trHeight w:val="552"/>
        </w:trPr>
        <w:tc>
          <w:tcPr>
            <w:tcW w:w="1951" w:type="dxa"/>
            <w:vMerge w:val="restart"/>
          </w:tcPr>
          <w:p w14:paraId="256F8554" w14:textId="661B213C" w:rsidR="005D72FB" w:rsidRPr="00C511AE" w:rsidRDefault="005D72FB" w:rsidP="0038516E">
            <w:pPr>
              <w:pStyle w:val="Default"/>
              <w:spacing w:line="276" w:lineRule="auto"/>
              <w:rPr>
                <w:rFonts w:ascii="Arial Narrow" w:hAnsi="Arial Narrow"/>
                <w:b/>
                <w:lang w:val="en-US"/>
              </w:rPr>
            </w:pPr>
            <w:r w:rsidRPr="00C511AE">
              <w:rPr>
                <w:rFonts w:ascii="Arial Narrow" w:hAnsi="Arial Narrow"/>
                <w:b/>
                <w:noProof/>
              </w:rPr>
              <w:drawing>
                <wp:anchor distT="0" distB="0" distL="114300" distR="114300" simplePos="0" relativeHeight="251643392" behindDoc="0" locked="0" layoutInCell="1" allowOverlap="1" wp14:anchorId="01D31033" wp14:editId="19212A41">
                  <wp:simplePos x="0" y="0"/>
                  <wp:positionH relativeFrom="column">
                    <wp:posOffset>10795</wp:posOffset>
                  </wp:positionH>
                  <wp:positionV relativeFrom="paragraph">
                    <wp:posOffset>61563</wp:posOffset>
                  </wp:positionV>
                  <wp:extent cx="1077595" cy="1061085"/>
                  <wp:effectExtent l="0" t="0" r="8255" b="571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anchor>
              </w:drawing>
            </w:r>
          </w:p>
        </w:tc>
        <w:tc>
          <w:tcPr>
            <w:tcW w:w="6379" w:type="dxa"/>
            <w:vMerge w:val="restart"/>
            <w:shd w:val="clear" w:color="auto" w:fill="F2F2F2"/>
            <w:vAlign w:val="center"/>
          </w:tcPr>
          <w:p w14:paraId="425AA302" w14:textId="77777777" w:rsidR="005D72FB" w:rsidRPr="00C511AE" w:rsidRDefault="005D72FB" w:rsidP="0038516E">
            <w:pPr>
              <w:pStyle w:val="Default"/>
              <w:spacing w:line="276" w:lineRule="auto"/>
              <w:rPr>
                <w:rFonts w:ascii="Arial Narrow" w:hAnsi="Arial Narrow" w:cs="Times New Roman"/>
                <w:b/>
              </w:rPr>
            </w:pPr>
            <w:r w:rsidRPr="00C511AE">
              <w:rPr>
                <w:rFonts w:ascii="Arial Narrow" w:hAnsi="Arial Narrow" w:cs="Times New Roman"/>
                <w:b/>
              </w:rPr>
              <w:t>SEKOLAH TINGGI FARMASI NUSAPUTERA</w:t>
            </w:r>
          </w:p>
          <w:p w14:paraId="2A2C661C" w14:textId="77777777" w:rsidR="005D72FB" w:rsidRPr="00C511AE" w:rsidRDefault="005D72FB" w:rsidP="0038516E">
            <w:pPr>
              <w:pStyle w:val="Default"/>
              <w:spacing w:line="276" w:lineRule="auto"/>
              <w:rPr>
                <w:rFonts w:ascii="Arial Narrow" w:hAnsi="Arial Narrow" w:cs="Times New Roman"/>
                <w:b/>
              </w:rPr>
            </w:pPr>
            <w:r w:rsidRPr="00C511AE">
              <w:rPr>
                <w:rFonts w:ascii="Arial Narrow" w:hAnsi="Arial Narrow" w:cs="Times New Roman"/>
                <w:b/>
              </w:rPr>
              <w:t>Jl. Medoho III No.2, Semarang. Telp/Fax 024-6747012.</w:t>
            </w:r>
          </w:p>
          <w:p w14:paraId="0456069C" w14:textId="77777777" w:rsidR="005D72FB" w:rsidRPr="00C511AE" w:rsidRDefault="005D72FB" w:rsidP="0038516E">
            <w:pPr>
              <w:pStyle w:val="Default"/>
              <w:spacing w:line="276" w:lineRule="auto"/>
              <w:ind w:left="33" w:right="884"/>
              <w:rPr>
                <w:rFonts w:ascii="Arial Narrow" w:hAnsi="Arial Narrow" w:cs="Times New Roman"/>
                <w:b/>
                <w:lang w:val="en-US"/>
              </w:rPr>
            </w:pPr>
            <w:r w:rsidRPr="00C511AE">
              <w:rPr>
                <w:rFonts w:ascii="Arial Narrow" w:hAnsi="Arial Narrow" w:cs="Times New Roman"/>
                <w:b/>
              </w:rPr>
              <w:t xml:space="preserve">e-mail : </w:t>
            </w:r>
            <w:r w:rsidRPr="00C511AE">
              <w:rPr>
                <w:rFonts w:ascii="Arial Narrow" w:hAnsi="Arial Narrow" w:cs="Times New Roman"/>
                <w:b/>
                <w:lang w:val="en-US"/>
              </w:rPr>
              <w:t>stiferanusaputera@gmail.com</w:t>
            </w:r>
          </w:p>
          <w:p w14:paraId="73483841" w14:textId="77777777" w:rsidR="005D72FB" w:rsidRPr="00C511AE" w:rsidRDefault="005D72FB" w:rsidP="0038516E">
            <w:pPr>
              <w:pStyle w:val="Default"/>
              <w:spacing w:line="276" w:lineRule="auto"/>
              <w:rPr>
                <w:rFonts w:ascii="Arial Narrow" w:hAnsi="Arial Narrow"/>
                <w:b/>
                <w:lang w:val="en-US"/>
              </w:rPr>
            </w:pPr>
            <w:r w:rsidRPr="00C511AE">
              <w:rPr>
                <w:rFonts w:ascii="Arial Narrow" w:hAnsi="Arial Narrow" w:cs="Times New Roman"/>
                <w:b/>
              </w:rPr>
              <w:t>https:</w:t>
            </w:r>
            <w:r w:rsidRPr="00C511AE">
              <w:rPr>
                <w:rFonts w:ascii="Arial Narrow" w:hAnsi="Arial Narrow"/>
                <w:b/>
                <w:shd w:val="clear" w:color="auto" w:fill="FFFFFF"/>
              </w:rPr>
              <w:t>https://</w:t>
            </w:r>
            <w:proofErr w:type="spellStart"/>
            <w:r w:rsidRPr="00C511AE">
              <w:rPr>
                <w:rFonts w:ascii="Arial Narrow" w:hAnsi="Arial Narrow"/>
                <w:b/>
                <w:shd w:val="clear" w:color="auto" w:fill="FFFFFF"/>
                <w:lang w:val="en-US"/>
              </w:rPr>
              <w:t>stifera</w:t>
            </w:r>
            <w:proofErr w:type="spellEnd"/>
            <w:r w:rsidRPr="00C511AE">
              <w:rPr>
                <w:rFonts w:ascii="Arial Narrow" w:hAnsi="Arial Narrow"/>
                <w:b/>
                <w:shd w:val="clear" w:color="auto" w:fill="FFFFFF"/>
              </w:rPr>
              <w:t>.ac.id/</w:t>
            </w:r>
          </w:p>
        </w:tc>
        <w:tc>
          <w:tcPr>
            <w:tcW w:w="2218" w:type="dxa"/>
            <w:shd w:val="clear" w:color="auto" w:fill="F2F2F2"/>
            <w:vAlign w:val="center"/>
          </w:tcPr>
          <w:p w14:paraId="34A30E8C" w14:textId="5417AD0C" w:rsidR="005D72FB" w:rsidRPr="00C511AE" w:rsidRDefault="005D72FB" w:rsidP="0038516E">
            <w:pPr>
              <w:pStyle w:val="Default"/>
              <w:spacing w:line="276" w:lineRule="auto"/>
              <w:ind w:left="34" w:right="175"/>
              <w:rPr>
                <w:rFonts w:ascii="Arial Narrow" w:hAnsi="Arial Narrow" w:cs="Times New Roman"/>
                <w:b/>
              </w:rPr>
            </w:pPr>
            <w:r w:rsidRPr="00C511AE">
              <w:rPr>
                <w:rFonts w:ascii="Arial Narrow" w:hAnsi="Arial Narrow" w:cs="Times New Roman"/>
                <w:b/>
              </w:rPr>
              <w:t>No.Dokumen</w:t>
            </w:r>
            <w:r w:rsidR="00733D66">
              <w:rPr>
                <w:rFonts w:ascii="Arial Narrow" w:hAnsi="Arial Narrow" w:cs="Times New Roman"/>
                <w:b/>
              </w:rPr>
              <w:t xml:space="preserve"> </w:t>
            </w:r>
          </w:p>
        </w:tc>
        <w:tc>
          <w:tcPr>
            <w:tcW w:w="3240" w:type="dxa"/>
            <w:shd w:val="clear" w:color="auto" w:fill="F2F2F2"/>
            <w:vAlign w:val="center"/>
          </w:tcPr>
          <w:p w14:paraId="6E71F14A" w14:textId="77777777" w:rsidR="005D72FB" w:rsidRPr="00C511AE" w:rsidRDefault="005D72FB" w:rsidP="0038516E">
            <w:pPr>
              <w:pStyle w:val="Default"/>
              <w:spacing w:line="276" w:lineRule="auto"/>
              <w:ind w:left="34" w:right="175"/>
              <w:rPr>
                <w:rFonts w:ascii="Arial Narrow" w:hAnsi="Arial Narrow" w:cs="Times New Roman"/>
                <w:b/>
              </w:rPr>
            </w:pPr>
            <w:r w:rsidRPr="00C511AE">
              <w:rPr>
                <w:rFonts w:ascii="Arial Narrow" w:hAnsi="Arial Narrow" w:cs="Times New Roman"/>
                <w:b/>
              </w:rPr>
              <w:t>SPMI-STIFERA/MP/03/06</w:t>
            </w:r>
          </w:p>
        </w:tc>
      </w:tr>
      <w:tr w:rsidR="005D72FB" w:rsidRPr="00C511AE" w14:paraId="7309FFED" w14:textId="77777777" w:rsidTr="008A3054">
        <w:trPr>
          <w:trHeight w:val="348"/>
        </w:trPr>
        <w:tc>
          <w:tcPr>
            <w:tcW w:w="1951" w:type="dxa"/>
            <w:vMerge/>
          </w:tcPr>
          <w:p w14:paraId="2A4D60F2" w14:textId="77777777" w:rsidR="005D72FB" w:rsidRPr="00C511AE" w:rsidRDefault="005D72FB" w:rsidP="0038516E">
            <w:pPr>
              <w:pStyle w:val="Default"/>
              <w:spacing w:line="276" w:lineRule="auto"/>
              <w:rPr>
                <w:rFonts w:ascii="Arial Narrow" w:hAnsi="Arial Narrow"/>
                <w:b/>
              </w:rPr>
            </w:pPr>
          </w:p>
        </w:tc>
        <w:tc>
          <w:tcPr>
            <w:tcW w:w="6379" w:type="dxa"/>
            <w:vMerge/>
            <w:shd w:val="clear" w:color="auto" w:fill="F2F2F2"/>
            <w:vAlign w:val="center"/>
          </w:tcPr>
          <w:p w14:paraId="758CFAAE" w14:textId="77777777" w:rsidR="005D72FB" w:rsidRPr="00C511AE" w:rsidRDefault="005D72FB" w:rsidP="0038516E">
            <w:pPr>
              <w:pStyle w:val="Default"/>
              <w:spacing w:line="276" w:lineRule="auto"/>
              <w:jc w:val="center"/>
              <w:rPr>
                <w:rFonts w:ascii="Arial Narrow" w:hAnsi="Arial Narrow"/>
                <w:b/>
              </w:rPr>
            </w:pPr>
          </w:p>
        </w:tc>
        <w:tc>
          <w:tcPr>
            <w:tcW w:w="2218" w:type="dxa"/>
            <w:shd w:val="clear" w:color="auto" w:fill="F2F2F2"/>
            <w:vAlign w:val="center"/>
          </w:tcPr>
          <w:p w14:paraId="3C79CC17" w14:textId="77777777" w:rsidR="005D72FB" w:rsidRPr="00C511AE" w:rsidRDefault="005D72FB" w:rsidP="0038516E">
            <w:pPr>
              <w:pStyle w:val="Default"/>
              <w:spacing w:line="276" w:lineRule="auto"/>
              <w:jc w:val="both"/>
              <w:rPr>
                <w:rFonts w:ascii="Arial Narrow" w:hAnsi="Arial Narrow" w:cs="Times New Roman"/>
                <w:b/>
              </w:rPr>
            </w:pPr>
            <w:r w:rsidRPr="00C511AE">
              <w:rPr>
                <w:rFonts w:ascii="Arial Narrow" w:hAnsi="Arial Narrow" w:cs="Times New Roman"/>
                <w:b/>
              </w:rPr>
              <w:t>Tanggal ditetapkan</w:t>
            </w:r>
          </w:p>
        </w:tc>
        <w:tc>
          <w:tcPr>
            <w:tcW w:w="3240" w:type="dxa"/>
            <w:shd w:val="clear" w:color="auto" w:fill="F2F2F2"/>
            <w:vAlign w:val="center"/>
          </w:tcPr>
          <w:p w14:paraId="279750F8" w14:textId="53AD580F" w:rsidR="005D72FB" w:rsidRPr="00C511AE" w:rsidRDefault="00CC391A" w:rsidP="0038516E">
            <w:pPr>
              <w:pStyle w:val="Default"/>
              <w:spacing w:line="276" w:lineRule="auto"/>
              <w:rPr>
                <w:rFonts w:ascii="Arial Narrow" w:hAnsi="Arial Narrow" w:cs="Times New Roman"/>
                <w:b/>
              </w:rPr>
            </w:pPr>
            <w:r w:rsidRPr="00C511AE">
              <w:rPr>
                <w:rFonts w:ascii="Arial Narrow" w:hAnsi="Arial Narrow" w:cs="Times New Roman"/>
                <w:b/>
                <w:lang w:val="en-US"/>
              </w:rPr>
              <w:t xml:space="preserve">22 </w:t>
            </w:r>
            <w:r w:rsidR="00316BA4" w:rsidRPr="00C511AE">
              <w:rPr>
                <w:rFonts w:ascii="Arial Narrow" w:hAnsi="Arial Narrow" w:cs="Times New Roman"/>
                <w:b/>
                <w:lang w:val="en-US"/>
              </w:rPr>
              <w:t>September</w:t>
            </w:r>
            <w:r w:rsidRPr="00C511AE">
              <w:rPr>
                <w:rFonts w:ascii="Arial Narrow" w:hAnsi="Arial Narrow" w:cs="Times New Roman"/>
                <w:b/>
                <w:lang w:val="en-US"/>
              </w:rPr>
              <w:t xml:space="preserve"> 2020</w:t>
            </w:r>
          </w:p>
        </w:tc>
      </w:tr>
      <w:tr w:rsidR="005D72FB" w:rsidRPr="00C511AE" w14:paraId="0F2898B8" w14:textId="77777777" w:rsidTr="008A3054">
        <w:trPr>
          <w:trHeight w:val="333"/>
        </w:trPr>
        <w:tc>
          <w:tcPr>
            <w:tcW w:w="1951" w:type="dxa"/>
            <w:vMerge/>
          </w:tcPr>
          <w:p w14:paraId="61AC0C06" w14:textId="77777777" w:rsidR="005D72FB" w:rsidRPr="00C511AE" w:rsidRDefault="005D72FB" w:rsidP="0038516E">
            <w:pPr>
              <w:pStyle w:val="Default"/>
              <w:spacing w:line="276" w:lineRule="auto"/>
              <w:rPr>
                <w:rFonts w:ascii="Arial Narrow" w:hAnsi="Arial Narrow"/>
                <w:b/>
              </w:rPr>
            </w:pPr>
          </w:p>
        </w:tc>
        <w:tc>
          <w:tcPr>
            <w:tcW w:w="6379" w:type="dxa"/>
            <w:vMerge w:val="restart"/>
            <w:shd w:val="clear" w:color="auto" w:fill="F2F2F2"/>
            <w:vAlign w:val="center"/>
          </w:tcPr>
          <w:p w14:paraId="205635CC" w14:textId="77777777" w:rsidR="005D72FB" w:rsidRPr="00C511AE" w:rsidRDefault="005D72FB" w:rsidP="0038516E">
            <w:pPr>
              <w:pStyle w:val="Default"/>
              <w:spacing w:line="276" w:lineRule="auto"/>
              <w:jc w:val="center"/>
              <w:rPr>
                <w:rFonts w:ascii="Arial Narrow" w:hAnsi="Arial Narrow"/>
                <w:b/>
              </w:rPr>
            </w:pPr>
            <w:r w:rsidRPr="00C511AE">
              <w:rPr>
                <w:rFonts w:ascii="Arial Narrow" w:hAnsi="Arial Narrow"/>
                <w:b/>
              </w:rPr>
              <w:t xml:space="preserve">FORMULIR </w:t>
            </w:r>
          </w:p>
          <w:p w14:paraId="265A9101" w14:textId="77777777" w:rsidR="005D72FB" w:rsidRPr="00C511AE" w:rsidRDefault="005D72FB" w:rsidP="0038516E">
            <w:pPr>
              <w:pStyle w:val="Default"/>
              <w:spacing w:line="276" w:lineRule="auto"/>
              <w:jc w:val="center"/>
              <w:rPr>
                <w:rFonts w:ascii="Arial Narrow" w:hAnsi="Arial Narrow"/>
                <w:b/>
              </w:rPr>
            </w:pPr>
            <w:r w:rsidRPr="00C511AE">
              <w:rPr>
                <w:rFonts w:ascii="Arial Narrow" w:hAnsi="Arial Narrow"/>
                <w:b/>
              </w:rPr>
              <w:t>RENCANA PEMBELAJARAN SEMESTER (RPS)</w:t>
            </w:r>
          </w:p>
        </w:tc>
        <w:tc>
          <w:tcPr>
            <w:tcW w:w="2218" w:type="dxa"/>
            <w:shd w:val="clear" w:color="auto" w:fill="F2F2F2"/>
            <w:vAlign w:val="center"/>
          </w:tcPr>
          <w:p w14:paraId="7B79882F" w14:textId="77777777" w:rsidR="005D72FB" w:rsidRPr="00C511AE" w:rsidRDefault="005D72FB" w:rsidP="0038516E">
            <w:pPr>
              <w:pStyle w:val="Default"/>
              <w:spacing w:line="276" w:lineRule="auto"/>
              <w:rPr>
                <w:rFonts w:ascii="Arial Narrow" w:hAnsi="Arial Narrow" w:cs="Times New Roman"/>
                <w:b/>
              </w:rPr>
            </w:pPr>
            <w:r w:rsidRPr="00C511AE">
              <w:rPr>
                <w:rFonts w:ascii="Arial Narrow" w:hAnsi="Arial Narrow" w:cs="Times New Roman"/>
                <w:b/>
              </w:rPr>
              <w:t>Revisi</w:t>
            </w:r>
          </w:p>
        </w:tc>
        <w:tc>
          <w:tcPr>
            <w:tcW w:w="3240" w:type="dxa"/>
            <w:shd w:val="clear" w:color="auto" w:fill="F2F2F2"/>
            <w:vAlign w:val="center"/>
          </w:tcPr>
          <w:p w14:paraId="006A7574" w14:textId="77777777" w:rsidR="005D72FB" w:rsidRPr="00C511AE" w:rsidRDefault="005D72FB" w:rsidP="0038516E">
            <w:pPr>
              <w:pStyle w:val="Default"/>
              <w:spacing w:line="276" w:lineRule="auto"/>
              <w:rPr>
                <w:rFonts w:ascii="Arial Narrow" w:hAnsi="Arial Narrow" w:cs="Times New Roman"/>
                <w:b/>
              </w:rPr>
            </w:pPr>
            <w:r w:rsidRPr="00C511AE">
              <w:rPr>
                <w:rFonts w:ascii="Arial Narrow" w:hAnsi="Arial Narrow" w:cs="Times New Roman"/>
                <w:b/>
              </w:rPr>
              <w:t>00</w:t>
            </w:r>
          </w:p>
        </w:tc>
      </w:tr>
      <w:tr w:rsidR="005D72FB" w:rsidRPr="00C511AE" w14:paraId="575F65D9" w14:textId="77777777" w:rsidTr="008A3054">
        <w:trPr>
          <w:trHeight w:val="583"/>
        </w:trPr>
        <w:tc>
          <w:tcPr>
            <w:tcW w:w="1951" w:type="dxa"/>
            <w:vMerge/>
          </w:tcPr>
          <w:p w14:paraId="23777974" w14:textId="77777777" w:rsidR="005D72FB" w:rsidRPr="00C511AE" w:rsidRDefault="005D72FB" w:rsidP="0038516E">
            <w:pPr>
              <w:pStyle w:val="Default"/>
              <w:spacing w:line="276" w:lineRule="auto"/>
              <w:rPr>
                <w:rFonts w:ascii="Arial Narrow" w:hAnsi="Arial Narrow"/>
                <w:b/>
              </w:rPr>
            </w:pPr>
          </w:p>
        </w:tc>
        <w:tc>
          <w:tcPr>
            <w:tcW w:w="6379" w:type="dxa"/>
            <w:vMerge/>
            <w:shd w:val="clear" w:color="auto" w:fill="F2F2F2"/>
            <w:vAlign w:val="center"/>
          </w:tcPr>
          <w:p w14:paraId="397B155F" w14:textId="77777777" w:rsidR="005D72FB" w:rsidRPr="00C511AE" w:rsidRDefault="005D72FB" w:rsidP="0038516E">
            <w:pPr>
              <w:pStyle w:val="Default"/>
              <w:spacing w:line="276" w:lineRule="auto"/>
              <w:jc w:val="center"/>
              <w:rPr>
                <w:rFonts w:ascii="Arial Narrow" w:hAnsi="Arial Narrow"/>
                <w:b/>
              </w:rPr>
            </w:pPr>
          </w:p>
        </w:tc>
        <w:tc>
          <w:tcPr>
            <w:tcW w:w="2218" w:type="dxa"/>
            <w:shd w:val="clear" w:color="auto" w:fill="F2F2F2"/>
            <w:vAlign w:val="center"/>
          </w:tcPr>
          <w:p w14:paraId="41EF9E83" w14:textId="31578DD2" w:rsidR="005D72FB" w:rsidRPr="00C511AE" w:rsidRDefault="005D72FB" w:rsidP="0038516E">
            <w:pPr>
              <w:pStyle w:val="Default"/>
              <w:spacing w:line="276" w:lineRule="auto"/>
              <w:rPr>
                <w:rFonts w:ascii="Arial Narrow" w:hAnsi="Arial Narrow" w:cs="Times New Roman"/>
                <w:b/>
              </w:rPr>
            </w:pPr>
            <w:r w:rsidRPr="00C511AE">
              <w:rPr>
                <w:rFonts w:ascii="Arial Narrow" w:hAnsi="Arial Narrow" w:cs="Times New Roman"/>
                <w:b/>
              </w:rPr>
              <w:t>Halaman</w:t>
            </w:r>
            <w:r w:rsidR="00733D66">
              <w:rPr>
                <w:rFonts w:ascii="Arial Narrow" w:hAnsi="Arial Narrow" w:cs="Times New Roman"/>
                <w:b/>
              </w:rPr>
              <w:t xml:space="preserve"> </w:t>
            </w:r>
          </w:p>
        </w:tc>
        <w:tc>
          <w:tcPr>
            <w:tcW w:w="3240" w:type="dxa"/>
            <w:shd w:val="clear" w:color="auto" w:fill="F2F2F2"/>
            <w:vAlign w:val="center"/>
          </w:tcPr>
          <w:p w14:paraId="20A0E434" w14:textId="7252EC0E" w:rsidR="005D72FB" w:rsidRPr="00C511AE" w:rsidRDefault="005D72FB" w:rsidP="0038516E">
            <w:pPr>
              <w:pStyle w:val="Default"/>
              <w:spacing w:line="276" w:lineRule="auto"/>
              <w:rPr>
                <w:rFonts w:ascii="Arial Narrow" w:hAnsi="Arial Narrow" w:cs="Times New Roman"/>
                <w:b/>
                <w:lang w:val="en-US"/>
              </w:rPr>
            </w:pPr>
            <w:r w:rsidRPr="00C511AE">
              <w:rPr>
                <w:rFonts w:ascii="Arial Narrow" w:hAnsi="Arial Narrow" w:cs="Times New Roman"/>
                <w:b/>
              </w:rPr>
              <w:fldChar w:fldCharType="begin"/>
            </w:r>
            <w:r w:rsidRPr="00C511AE">
              <w:rPr>
                <w:rFonts w:ascii="Arial Narrow" w:hAnsi="Arial Narrow" w:cs="Times New Roman"/>
                <w:b/>
              </w:rPr>
              <w:instrText xml:space="preserve"> PAGE   \* MERGEFORMAT </w:instrText>
            </w:r>
            <w:r w:rsidRPr="00C511AE">
              <w:rPr>
                <w:rFonts w:ascii="Arial Narrow" w:hAnsi="Arial Narrow" w:cs="Times New Roman"/>
                <w:b/>
              </w:rPr>
              <w:fldChar w:fldCharType="separate"/>
            </w:r>
            <w:r w:rsidR="005558BF" w:rsidRPr="005558BF">
              <w:rPr>
                <w:rFonts w:ascii="Arial Narrow" w:hAnsi="Arial Narrow"/>
                <w:b/>
                <w:noProof/>
              </w:rPr>
              <w:t>5</w:t>
            </w:r>
            <w:r w:rsidRPr="00C511AE">
              <w:rPr>
                <w:rFonts w:ascii="Arial Narrow" w:hAnsi="Arial Narrow" w:cs="Times New Roman"/>
                <w:b/>
              </w:rPr>
              <w:fldChar w:fldCharType="end"/>
            </w:r>
            <w:r w:rsidRPr="00C511AE">
              <w:rPr>
                <w:rFonts w:ascii="Arial Narrow" w:hAnsi="Arial Narrow" w:cs="Times New Roman"/>
                <w:b/>
              </w:rPr>
              <w:t xml:space="preserve"> dari </w:t>
            </w:r>
            <w:r w:rsidRPr="00C511AE">
              <w:rPr>
                <w:rFonts w:ascii="Arial Narrow" w:hAnsi="Arial Narrow" w:cs="Times New Roman"/>
                <w:b/>
                <w:lang w:val="en-US"/>
              </w:rPr>
              <w:t>5</w:t>
            </w:r>
          </w:p>
        </w:tc>
      </w:tr>
    </w:tbl>
    <w:p w14:paraId="625CD2B9" w14:textId="3E446007" w:rsidR="00DD4C41" w:rsidRPr="00C511AE" w:rsidRDefault="00725B17" w:rsidP="0038516E">
      <w:pPr>
        <w:pStyle w:val="Heading1"/>
        <w:spacing w:before="0" w:after="0"/>
        <w:jc w:val="center"/>
        <w:rPr>
          <w:rFonts w:ascii="Arial Narrow" w:hAnsi="Arial Narrow" w:cs="Arial"/>
          <w:sz w:val="24"/>
          <w:szCs w:val="24"/>
        </w:rPr>
      </w:pPr>
      <w:bookmarkStart w:id="16" w:name="_Toc176295556"/>
      <w:r w:rsidRPr="00C511AE">
        <w:rPr>
          <w:rFonts w:ascii="Arial Narrow" w:hAnsi="Arial Narrow" w:cs="Arial"/>
          <w:sz w:val="24"/>
          <w:szCs w:val="24"/>
        </w:rPr>
        <w:t>RENCANA PEMBELAJARAN SEMESTER (RPS)</w:t>
      </w:r>
      <w:bookmarkEnd w:id="16"/>
    </w:p>
    <w:tbl>
      <w:tblPr>
        <w:tblW w:w="138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355"/>
        <w:gridCol w:w="795"/>
        <w:gridCol w:w="396"/>
        <w:gridCol w:w="3420"/>
        <w:gridCol w:w="3060"/>
        <w:gridCol w:w="2626"/>
      </w:tblGrid>
      <w:tr w:rsidR="00CC391A" w:rsidRPr="00C511AE" w14:paraId="38B36F58" w14:textId="77777777" w:rsidTr="0038516E">
        <w:tc>
          <w:tcPr>
            <w:tcW w:w="4786" w:type="dxa"/>
            <w:gridSpan w:val="4"/>
          </w:tcPr>
          <w:p w14:paraId="47092B50" w14:textId="57E736C4" w:rsidR="00CC391A" w:rsidRPr="00C511AE" w:rsidRDefault="00CC391A" w:rsidP="0038516E">
            <w:pPr>
              <w:spacing w:after="0"/>
              <w:rPr>
                <w:rFonts w:ascii="Arial Narrow" w:hAnsi="Arial Narrow" w:cs="Arial"/>
                <w:b/>
                <w:color w:val="000000"/>
                <w:sz w:val="24"/>
                <w:szCs w:val="24"/>
              </w:rPr>
            </w:pPr>
            <w:r w:rsidRPr="00C511AE">
              <w:rPr>
                <w:rFonts w:ascii="Arial Narrow" w:eastAsia="Arial Narrow" w:hAnsi="Arial Narrow" w:cs="Arial Narrow"/>
                <w:color w:val="000000"/>
                <w:sz w:val="24"/>
                <w:szCs w:val="24"/>
              </w:rPr>
              <w:t>Mata </w:t>
            </w:r>
            <w:proofErr w:type="spellStart"/>
            <w:proofErr w:type="gramStart"/>
            <w:r w:rsidRPr="00C511AE">
              <w:rPr>
                <w:rFonts w:ascii="Arial Narrow" w:eastAsia="Arial Narrow" w:hAnsi="Arial Narrow" w:cs="Arial Narrow"/>
                <w:color w:val="000000"/>
                <w:sz w:val="24"/>
                <w:szCs w:val="24"/>
              </w:rPr>
              <w:t>Kuliah</w:t>
            </w:r>
            <w:proofErr w:type="spellEnd"/>
            <w:r w:rsidR="00733D66">
              <w:rPr>
                <w:rFonts w:ascii="Arial Narrow" w:eastAsia="Arial Narrow" w:hAnsi="Arial Narrow" w:cs="Arial Narrow"/>
                <w:color w:val="000000"/>
                <w:sz w:val="24"/>
                <w:szCs w:val="24"/>
              </w:rPr>
              <w:t xml:space="preserve"> </w:t>
            </w:r>
            <w:r w:rsidRPr="00C511AE">
              <w:rPr>
                <w:rFonts w:ascii="Arial Narrow" w:eastAsia="Arial Narrow" w:hAnsi="Arial Narrow" w:cs="Arial Narrow"/>
                <w:color w:val="000000"/>
                <w:sz w:val="24"/>
                <w:szCs w:val="24"/>
              </w:rPr>
              <w:t>:</w:t>
            </w:r>
            <w:proofErr w:type="gramEnd"/>
            <w:r w:rsidRPr="00C511AE">
              <w:rPr>
                <w:rFonts w:ascii="Arial Narrow" w:eastAsia="Arial Narrow" w:hAnsi="Arial Narrow" w:cs="Arial Narrow"/>
                <w:color w:val="000000"/>
                <w:sz w:val="24"/>
                <w:szCs w:val="24"/>
              </w:rPr>
              <w:t xml:space="preserve"> </w:t>
            </w:r>
            <w:r w:rsidRPr="00C511AE">
              <w:rPr>
                <w:rFonts w:ascii="Arial Narrow" w:eastAsia="Arial Narrow" w:hAnsi="Arial Narrow" w:cs="Arial Narrow"/>
                <w:b/>
                <w:bCs/>
                <w:color w:val="000000"/>
                <w:sz w:val="24"/>
                <w:szCs w:val="24"/>
              </w:rPr>
              <w:t>PRAKTIKUM</w:t>
            </w:r>
            <w:r w:rsidRPr="00C511AE">
              <w:rPr>
                <w:rFonts w:ascii="Arial Narrow" w:eastAsia="Arial Narrow" w:hAnsi="Arial Narrow" w:cs="Arial Narrow"/>
                <w:color w:val="000000"/>
                <w:sz w:val="24"/>
                <w:szCs w:val="24"/>
              </w:rPr>
              <w:t xml:space="preserve"> </w:t>
            </w:r>
            <w:r w:rsidRPr="00C511AE">
              <w:rPr>
                <w:rFonts w:ascii="Arial Narrow" w:hAnsi="Arial Narrow" w:cs="Arial"/>
                <w:b/>
                <w:color w:val="000000"/>
                <w:sz w:val="24"/>
                <w:szCs w:val="24"/>
              </w:rPr>
              <w:t>SISTEM INFORMASI KEFARMASIAN TEORI</w:t>
            </w:r>
          </w:p>
        </w:tc>
        <w:tc>
          <w:tcPr>
            <w:tcW w:w="3420" w:type="dxa"/>
          </w:tcPr>
          <w:p w14:paraId="45CF86FC" w14:textId="31074479" w:rsidR="00CC391A" w:rsidRPr="00C511AE" w:rsidRDefault="00CC391A" w:rsidP="0038516E">
            <w:pPr>
              <w:spacing w:after="0"/>
              <w:rPr>
                <w:rFonts w:ascii="Arial Narrow" w:eastAsia="Arial Narrow" w:hAnsi="Arial Narrow" w:cs="Arial Narrow"/>
                <w:sz w:val="24"/>
                <w:szCs w:val="24"/>
              </w:rPr>
            </w:pPr>
            <w:r w:rsidRPr="00C511AE">
              <w:rPr>
                <w:rFonts w:ascii="Arial Narrow" w:eastAsia="Arial Narrow" w:hAnsi="Arial Narrow" w:cs="Arial Narrow"/>
                <w:color w:val="000000"/>
                <w:sz w:val="24"/>
                <w:szCs w:val="24"/>
              </w:rPr>
              <w:t>Semester:</w:t>
            </w:r>
            <w:r w:rsidR="00733D66">
              <w:rPr>
                <w:rFonts w:ascii="Arial Narrow" w:eastAsia="Arial Narrow" w:hAnsi="Arial Narrow" w:cs="Arial Narrow"/>
                <w:color w:val="000000"/>
                <w:sz w:val="24"/>
                <w:szCs w:val="24"/>
              </w:rPr>
              <w:t xml:space="preserve"> </w:t>
            </w:r>
            <w:r w:rsidRPr="00C511AE">
              <w:rPr>
                <w:rFonts w:ascii="Arial Narrow" w:eastAsia="Arial Narrow" w:hAnsi="Arial Narrow" w:cs="Arial Narrow"/>
                <w:color w:val="000000"/>
                <w:sz w:val="24"/>
                <w:szCs w:val="24"/>
              </w:rPr>
              <w:t>6</w:t>
            </w:r>
          </w:p>
        </w:tc>
        <w:tc>
          <w:tcPr>
            <w:tcW w:w="3060" w:type="dxa"/>
          </w:tcPr>
          <w:p w14:paraId="457A531A" w14:textId="77777777" w:rsidR="00CC391A" w:rsidRPr="00C511AE" w:rsidRDefault="00CC391A" w:rsidP="0038516E">
            <w:pPr>
              <w:spacing w:after="0"/>
              <w:rPr>
                <w:rFonts w:ascii="Arial Narrow" w:eastAsia="Arial Narrow" w:hAnsi="Arial Narrow" w:cs="Arial Narrow"/>
                <w:sz w:val="24"/>
                <w:szCs w:val="24"/>
              </w:rPr>
            </w:pPr>
            <w:proofErr w:type="spellStart"/>
            <w:r w:rsidRPr="00C511AE">
              <w:rPr>
                <w:rFonts w:ascii="Arial Narrow" w:eastAsia="Arial Narrow" w:hAnsi="Arial Narrow" w:cs="Arial Narrow"/>
                <w:color w:val="000000"/>
                <w:sz w:val="24"/>
                <w:szCs w:val="24"/>
              </w:rPr>
              <w:t>sks</w:t>
            </w:r>
            <w:proofErr w:type="spellEnd"/>
            <w:r w:rsidRPr="00C511AE">
              <w:rPr>
                <w:rFonts w:ascii="Arial Narrow" w:eastAsia="Arial Narrow" w:hAnsi="Arial Narrow" w:cs="Arial Narrow"/>
                <w:color w:val="000000"/>
                <w:sz w:val="24"/>
                <w:szCs w:val="24"/>
              </w:rPr>
              <w:t>: 2</w:t>
            </w:r>
          </w:p>
        </w:tc>
        <w:tc>
          <w:tcPr>
            <w:tcW w:w="2626" w:type="dxa"/>
          </w:tcPr>
          <w:p w14:paraId="00D2F952" w14:textId="71A2EEA7" w:rsidR="00CC391A" w:rsidRPr="00C511AE" w:rsidRDefault="00CC391A" w:rsidP="0038516E">
            <w:pPr>
              <w:spacing w:after="0"/>
              <w:rPr>
                <w:rFonts w:ascii="Arial Narrow" w:eastAsia="Arial Narrow" w:hAnsi="Arial Narrow" w:cs="Arial Narrow"/>
                <w:sz w:val="24"/>
                <w:szCs w:val="24"/>
              </w:rPr>
            </w:pPr>
            <w:r w:rsidRPr="00C511AE">
              <w:rPr>
                <w:rFonts w:ascii="Arial Narrow" w:eastAsia="Arial Narrow" w:hAnsi="Arial Narrow" w:cs="Arial Narrow"/>
                <w:color w:val="000000"/>
                <w:sz w:val="24"/>
                <w:szCs w:val="24"/>
              </w:rPr>
              <w:t xml:space="preserve">Kode: </w:t>
            </w:r>
            <w:r w:rsidRPr="00C511AE">
              <w:rPr>
                <w:rFonts w:ascii="Arial Narrow" w:hAnsi="Arial Narrow"/>
                <w:sz w:val="24"/>
                <w:szCs w:val="24"/>
              </w:rPr>
              <w:t>20625P43</w:t>
            </w:r>
          </w:p>
        </w:tc>
      </w:tr>
      <w:tr w:rsidR="00CC391A" w:rsidRPr="00C511AE" w14:paraId="4DE26E18" w14:textId="77777777" w:rsidTr="0038516E">
        <w:tc>
          <w:tcPr>
            <w:tcW w:w="4786" w:type="dxa"/>
            <w:gridSpan w:val="4"/>
            <w:vAlign w:val="center"/>
          </w:tcPr>
          <w:p w14:paraId="56C3516B" w14:textId="77777777" w:rsidR="00CC391A" w:rsidRPr="00C511AE" w:rsidRDefault="00CC391A" w:rsidP="0038516E">
            <w:pPr>
              <w:spacing w:after="0"/>
              <w:rPr>
                <w:rFonts w:ascii="Arial Narrow" w:eastAsia="Arial Narrow" w:hAnsi="Arial Narrow" w:cs="Arial Narrow"/>
                <w:color w:val="000000"/>
                <w:sz w:val="24"/>
                <w:szCs w:val="24"/>
              </w:rPr>
            </w:pPr>
            <w:r w:rsidRPr="00C511AE">
              <w:rPr>
                <w:rFonts w:ascii="Arial Narrow" w:eastAsia="Arial Narrow" w:hAnsi="Arial Narrow" w:cs="Arial Narrow"/>
                <w:color w:val="000000"/>
                <w:sz w:val="24"/>
                <w:szCs w:val="24"/>
              </w:rPr>
              <w:t>Program </w:t>
            </w:r>
            <w:proofErr w:type="gramStart"/>
            <w:r w:rsidRPr="00C511AE">
              <w:rPr>
                <w:rFonts w:ascii="Arial Narrow" w:eastAsia="Arial Narrow" w:hAnsi="Arial Narrow" w:cs="Arial Narrow"/>
                <w:color w:val="000000"/>
                <w:sz w:val="24"/>
                <w:szCs w:val="24"/>
              </w:rPr>
              <w:t>Studi :</w:t>
            </w:r>
            <w:proofErr w:type="gramEnd"/>
            <w:r w:rsidRPr="00C511AE">
              <w:rPr>
                <w:rFonts w:ascii="Arial Narrow" w:eastAsia="Arial Narrow" w:hAnsi="Arial Narrow" w:cs="Arial Narrow"/>
                <w:color w:val="000000"/>
                <w:sz w:val="24"/>
                <w:szCs w:val="24"/>
              </w:rPr>
              <w:t xml:space="preserve"> S-I Farmasi</w:t>
            </w:r>
          </w:p>
        </w:tc>
        <w:tc>
          <w:tcPr>
            <w:tcW w:w="9106" w:type="dxa"/>
            <w:gridSpan w:val="3"/>
          </w:tcPr>
          <w:p w14:paraId="1E1761FF" w14:textId="77777777" w:rsidR="00CC391A" w:rsidRPr="00C511AE" w:rsidRDefault="00CC391A" w:rsidP="0038516E">
            <w:pPr>
              <w:spacing w:after="0"/>
              <w:rPr>
                <w:rFonts w:ascii="Arial Narrow" w:eastAsia="Arial Narrow" w:hAnsi="Arial Narrow" w:cs="Arial Narrow"/>
                <w:color w:val="000000"/>
                <w:sz w:val="24"/>
                <w:szCs w:val="24"/>
              </w:rPr>
            </w:pPr>
            <w:r w:rsidRPr="00C511AE">
              <w:rPr>
                <w:rFonts w:ascii="Arial Narrow" w:eastAsia="Arial Narrow" w:hAnsi="Arial Narrow" w:cs="Arial Narrow"/>
                <w:color w:val="000000"/>
                <w:sz w:val="24"/>
                <w:szCs w:val="24"/>
              </w:rPr>
              <w:t xml:space="preserve">Dosen </w:t>
            </w:r>
            <w:proofErr w:type="spellStart"/>
            <w:r w:rsidRPr="00C511AE">
              <w:rPr>
                <w:rFonts w:ascii="Arial Narrow" w:eastAsia="Arial Narrow" w:hAnsi="Arial Narrow" w:cs="Arial Narrow"/>
                <w:color w:val="000000"/>
                <w:sz w:val="24"/>
                <w:szCs w:val="24"/>
              </w:rPr>
              <w:t>Pengampu</w:t>
            </w:r>
            <w:proofErr w:type="spellEnd"/>
            <w:r w:rsidRPr="00C511AE">
              <w:rPr>
                <w:rFonts w:ascii="Arial Narrow" w:eastAsia="Arial Narrow" w:hAnsi="Arial Narrow" w:cs="Arial Narrow"/>
                <w:color w:val="000000"/>
                <w:sz w:val="24"/>
                <w:szCs w:val="24"/>
              </w:rPr>
              <w:t>/</w:t>
            </w:r>
            <w:proofErr w:type="spellStart"/>
            <w:proofErr w:type="gramStart"/>
            <w:r w:rsidRPr="00C511AE">
              <w:rPr>
                <w:rFonts w:ascii="Arial Narrow" w:eastAsia="Arial Narrow" w:hAnsi="Arial Narrow" w:cs="Arial Narrow"/>
                <w:color w:val="000000"/>
                <w:sz w:val="24"/>
                <w:szCs w:val="24"/>
              </w:rPr>
              <w:t>Penanggungjawab</w:t>
            </w:r>
            <w:proofErr w:type="spellEnd"/>
            <w:r w:rsidRPr="00C511AE">
              <w:rPr>
                <w:rFonts w:ascii="Arial Narrow" w:eastAsia="Arial Narrow" w:hAnsi="Arial Narrow" w:cs="Arial Narrow"/>
                <w:color w:val="000000"/>
                <w:sz w:val="24"/>
                <w:szCs w:val="24"/>
              </w:rPr>
              <w:t xml:space="preserve"> :</w:t>
            </w:r>
            <w:proofErr w:type="gramEnd"/>
            <w:r w:rsidRPr="00C511AE">
              <w:rPr>
                <w:rFonts w:ascii="Arial Narrow" w:eastAsia="Arial Narrow" w:hAnsi="Arial Narrow" w:cs="Arial Narrow"/>
                <w:color w:val="000000"/>
                <w:sz w:val="24"/>
                <w:szCs w:val="24"/>
              </w:rPr>
              <w:t> </w:t>
            </w:r>
            <w:r w:rsidRPr="00C511AE">
              <w:rPr>
                <w:rFonts w:ascii="Arial Narrow" w:hAnsi="Arial Narrow" w:cs="Arial"/>
                <w:color w:val="000000"/>
                <w:sz w:val="24"/>
                <w:szCs w:val="24"/>
              </w:rPr>
              <w:t>apt. Sri Suwarni, M. Sc.</w:t>
            </w:r>
          </w:p>
          <w:p w14:paraId="02172B3D" w14:textId="5A744C01" w:rsidR="00CC391A" w:rsidRPr="00C511AE" w:rsidRDefault="00CC391A" w:rsidP="0038516E">
            <w:pPr>
              <w:spacing w:after="0"/>
              <w:rPr>
                <w:rFonts w:ascii="Arial Narrow" w:eastAsia="Arial Narrow" w:hAnsi="Arial Narrow" w:cs="Arial Narrow"/>
                <w:color w:val="000000"/>
                <w:sz w:val="24"/>
                <w:szCs w:val="24"/>
              </w:rPr>
            </w:pPr>
            <w:r w:rsidRPr="00C511AE">
              <w:rPr>
                <w:rFonts w:ascii="Arial Narrow" w:hAnsi="Arial Narrow" w:cs="Arial"/>
                <w:color w:val="000000"/>
                <w:sz w:val="24"/>
                <w:szCs w:val="24"/>
              </w:rPr>
              <w:t xml:space="preserve">Timmy Gondo </w:t>
            </w:r>
            <w:proofErr w:type="spellStart"/>
            <w:r w:rsidRPr="00C511AE">
              <w:rPr>
                <w:rFonts w:ascii="Arial Narrow" w:hAnsi="Arial Narrow" w:cs="Arial"/>
                <w:color w:val="000000"/>
                <w:sz w:val="24"/>
                <w:szCs w:val="24"/>
              </w:rPr>
              <w:t>Atmodjo</w:t>
            </w:r>
            <w:proofErr w:type="spellEnd"/>
            <w:r w:rsidRPr="00C511AE">
              <w:rPr>
                <w:rFonts w:ascii="Arial Narrow" w:hAnsi="Arial Narrow" w:cs="Arial"/>
                <w:color w:val="000000"/>
                <w:sz w:val="24"/>
                <w:szCs w:val="24"/>
              </w:rPr>
              <w:t xml:space="preserve">, ST., </w:t>
            </w:r>
            <w:proofErr w:type="spellStart"/>
            <w:proofErr w:type="gramStart"/>
            <w:r w:rsidRPr="00C511AE">
              <w:rPr>
                <w:rFonts w:ascii="Arial Narrow" w:hAnsi="Arial Narrow" w:cs="Arial"/>
                <w:color w:val="000000"/>
                <w:sz w:val="24"/>
                <w:szCs w:val="24"/>
              </w:rPr>
              <w:t>M.Kom</w:t>
            </w:r>
            <w:proofErr w:type="spellEnd"/>
            <w:proofErr w:type="gramEnd"/>
          </w:p>
        </w:tc>
      </w:tr>
      <w:tr w:rsidR="00CC391A" w:rsidRPr="00C511AE" w14:paraId="457BF952" w14:textId="77777777" w:rsidTr="0038516E">
        <w:tc>
          <w:tcPr>
            <w:tcW w:w="13892" w:type="dxa"/>
            <w:gridSpan w:val="7"/>
            <w:vAlign w:val="center"/>
          </w:tcPr>
          <w:p w14:paraId="02A66BA3" w14:textId="77777777" w:rsidR="00CC391A" w:rsidRPr="00C511AE" w:rsidRDefault="00CC391A" w:rsidP="0038516E">
            <w:pPr>
              <w:spacing w:after="0"/>
              <w:rPr>
                <w:rFonts w:ascii="Arial Narrow" w:eastAsia="Arial Narrow" w:hAnsi="Arial Narrow" w:cs="Arial Narrow"/>
                <w:color w:val="000000"/>
                <w:sz w:val="24"/>
                <w:szCs w:val="24"/>
              </w:rPr>
            </w:pPr>
            <w:r w:rsidRPr="00C511AE">
              <w:rPr>
                <w:rFonts w:ascii="Arial Narrow" w:eastAsia="Arial Narrow" w:hAnsi="Arial Narrow" w:cs="Arial Narrow"/>
                <w:color w:val="000000"/>
                <w:sz w:val="24"/>
                <w:szCs w:val="24"/>
              </w:rPr>
              <w:t xml:space="preserve">Mata </w:t>
            </w:r>
            <w:proofErr w:type="spellStart"/>
            <w:r w:rsidRPr="00C511AE">
              <w:rPr>
                <w:rFonts w:ascii="Arial Narrow" w:eastAsia="Arial Narrow" w:hAnsi="Arial Narrow" w:cs="Arial Narrow"/>
                <w:color w:val="000000"/>
                <w:sz w:val="24"/>
                <w:szCs w:val="24"/>
              </w:rPr>
              <w:t>Kuliah</w:t>
            </w:r>
            <w:proofErr w:type="spellEnd"/>
            <w:r w:rsidRPr="00C511AE">
              <w:rPr>
                <w:rFonts w:ascii="Arial Narrow" w:eastAsia="Arial Narrow" w:hAnsi="Arial Narrow" w:cs="Arial Narrow"/>
                <w:color w:val="000000"/>
                <w:sz w:val="24"/>
                <w:szCs w:val="24"/>
              </w:rPr>
              <w:t xml:space="preserve"> </w:t>
            </w:r>
            <w:proofErr w:type="spellStart"/>
            <w:proofErr w:type="gramStart"/>
            <w:r w:rsidRPr="00C511AE">
              <w:rPr>
                <w:rFonts w:ascii="Arial Narrow" w:eastAsia="Arial Narrow" w:hAnsi="Arial Narrow" w:cs="Arial Narrow"/>
                <w:color w:val="000000"/>
                <w:sz w:val="24"/>
                <w:szCs w:val="24"/>
              </w:rPr>
              <w:t>Syarat</w:t>
            </w:r>
            <w:proofErr w:type="spellEnd"/>
            <w:r w:rsidRPr="00C511AE">
              <w:rPr>
                <w:rFonts w:ascii="Arial Narrow" w:eastAsia="Arial Narrow" w:hAnsi="Arial Narrow" w:cs="Arial Narrow"/>
                <w:color w:val="000000"/>
                <w:sz w:val="24"/>
                <w:szCs w:val="24"/>
              </w:rPr>
              <w:t xml:space="preserve"> :</w:t>
            </w:r>
            <w:proofErr w:type="gramEnd"/>
            <w:r w:rsidRPr="00C511AE">
              <w:rPr>
                <w:rFonts w:ascii="Arial Narrow" w:eastAsia="Arial Narrow" w:hAnsi="Arial Narrow" w:cs="Arial Narrow"/>
                <w:color w:val="000000"/>
                <w:sz w:val="24"/>
                <w:szCs w:val="24"/>
              </w:rPr>
              <w:t xml:space="preserve"> </w:t>
            </w:r>
            <w:proofErr w:type="spellStart"/>
            <w:r w:rsidRPr="00C511AE">
              <w:rPr>
                <w:rFonts w:ascii="Arial Narrow" w:eastAsia="Arial Narrow" w:hAnsi="Arial Narrow" w:cs="Arial Narrow"/>
                <w:color w:val="000000"/>
                <w:sz w:val="24"/>
                <w:szCs w:val="24"/>
              </w:rPr>
              <w:t>Manajemen</w:t>
            </w:r>
            <w:proofErr w:type="spellEnd"/>
            <w:r w:rsidRPr="00C511AE">
              <w:rPr>
                <w:rFonts w:ascii="Arial Narrow" w:eastAsia="Arial Narrow" w:hAnsi="Arial Narrow" w:cs="Arial Narrow"/>
                <w:color w:val="000000"/>
                <w:sz w:val="24"/>
                <w:szCs w:val="24"/>
              </w:rPr>
              <w:t xml:space="preserve"> Farmasi </w:t>
            </w:r>
            <w:proofErr w:type="spellStart"/>
            <w:r w:rsidRPr="00C511AE">
              <w:rPr>
                <w:rFonts w:ascii="Arial Narrow" w:eastAsia="Arial Narrow" w:hAnsi="Arial Narrow" w:cs="Arial Narrow"/>
                <w:color w:val="000000"/>
                <w:sz w:val="24"/>
                <w:szCs w:val="24"/>
              </w:rPr>
              <w:t>Komunitas</w:t>
            </w:r>
            <w:proofErr w:type="spellEnd"/>
          </w:p>
        </w:tc>
      </w:tr>
      <w:tr w:rsidR="00CC391A" w:rsidRPr="00C511AE" w14:paraId="075A591F" w14:textId="77777777" w:rsidTr="0038516E">
        <w:tblPrEx>
          <w:tblLook w:val="04A0" w:firstRow="1" w:lastRow="0" w:firstColumn="1" w:lastColumn="0" w:noHBand="0" w:noVBand="1"/>
        </w:tblPrEx>
        <w:trPr>
          <w:trHeight w:val="100"/>
        </w:trPr>
        <w:tc>
          <w:tcPr>
            <w:tcW w:w="3595" w:type="dxa"/>
            <w:gridSpan w:val="2"/>
            <w:vMerge w:val="restart"/>
          </w:tcPr>
          <w:p w14:paraId="4018A5F8" w14:textId="77777777" w:rsidR="00CC391A" w:rsidRPr="00C511AE" w:rsidRDefault="00CC391A" w:rsidP="0038516E">
            <w:pPr>
              <w:widowControl w:val="0"/>
              <w:autoSpaceDE w:val="0"/>
              <w:autoSpaceDN w:val="0"/>
              <w:adjustRightInd w:val="0"/>
              <w:spacing w:after="0"/>
              <w:ind w:right="-22"/>
              <w:rPr>
                <w:rFonts w:ascii="Arial Narrow" w:hAnsi="Arial Narrow" w:cs="Arial"/>
                <w:bCs/>
                <w:sz w:val="24"/>
                <w:szCs w:val="24"/>
              </w:rPr>
            </w:pPr>
            <w:proofErr w:type="spellStart"/>
            <w:r w:rsidRPr="00C511AE">
              <w:rPr>
                <w:rFonts w:ascii="Arial Narrow" w:hAnsi="Arial Narrow" w:cs="Arial"/>
                <w:color w:val="000000"/>
                <w:sz w:val="24"/>
                <w:szCs w:val="24"/>
              </w:rPr>
              <w:t>Capaian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Pembelajaran</w:t>
            </w:r>
            <w:proofErr w:type="spellEnd"/>
            <w:r w:rsidRPr="00C511AE">
              <w:rPr>
                <w:rFonts w:ascii="Arial Narrow" w:hAnsi="Arial Narrow" w:cs="Arial"/>
                <w:color w:val="000000"/>
                <w:sz w:val="24"/>
                <w:szCs w:val="24"/>
              </w:rPr>
              <w:t xml:space="preserve"> </w:t>
            </w:r>
            <w:proofErr w:type="spellStart"/>
            <w:proofErr w:type="gramStart"/>
            <w:r w:rsidRPr="00C511AE">
              <w:rPr>
                <w:rFonts w:ascii="Arial Narrow" w:hAnsi="Arial Narrow" w:cs="Arial"/>
                <w:color w:val="000000"/>
                <w:sz w:val="24"/>
                <w:szCs w:val="24"/>
              </w:rPr>
              <w:t>Lulusan</w:t>
            </w:r>
            <w:proofErr w:type="spellEnd"/>
            <w:r w:rsidRPr="00C511AE">
              <w:rPr>
                <w:rFonts w:ascii="Arial Narrow" w:hAnsi="Arial Narrow" w:cs="Arial"/>
                <w:color w:val="000000"/>
                <w:sz w:val="24"/>
                <w:szCs w:val="24"/>
              </w:rPr>
              <w:t xml:space="preserve"> :</w:t>
            </w:r>
            <w:proofErr w:type="gramEnd"/>
          </w:p>
        </w:tc>
        <w:tc>
          <w:tcPr>
            <w:tcW w:w="10297" w:type="dxa"/>
            <w:gridSpan w:val="5"/>
            <w:tcBorders>
              <w:bottom w:val="single" w:sz="4" w:space="0" w:color="auto"/>
            </w:tcBorders>
          </w:tcPr>
          <w:p w14:paraId="0CA3EA26" w14:textId="77777777" w:rsidR="00CC391A" w:rsidRPr="00C511AE" w:rsidRDefault="00CC391A" w:rsidP="0038516E">
            <w:pPr>
              <w:widowControl w:val="0"/>
              <w:autoSpaceDE w:val="0"/>
              <w:autoSpaceDN w:val="0"/>
              <w:adjustRightInd w:val="0"/>
              <w:spacing w:after="0"/>
              <w:ind w:right="-22"/>
              <w:jc w:val="both"/>
              <w:rPr>
                <w:rFonts w:ascii="Arial Narrow" w:hAnsi="Arial Narrow" w:cs="Arial"/>
                <w:b/>
                <w:sz w:val="24"/>
                <w:szCs w:val="24"/>
              </w:rPr>
            </w:pPr>
            <w:proofErr w:type="spellStart"/>
            <w:r w:rsidRPr="00C511AE">
              <w:rPr>
                <w:rFonts w:ascii="Arial Narrow" w:hAnsi="Arial Narrow" w:cs="Arial"/>
                <w:b/>
                <w:sz w:val="24"/>
                <w:szCs w:val="24"/>
              </w:rPr>
              <w:t>Sikap</w:t>
            </w:r>
            <w:proofErr w:type="spellEnd"/>
          </w:p>
        </w:tc>
      </w:tr>
      <w:tr w:rsidR="00CC391A" w:rsidRPr="00C511AE" w14:paraId="68F197BD" w14:textId="77777777" w:rsidTr="0038516E">
        <w:tblPrEx>
          <w:tblLook w:val="04A0" w:firstRow="1" w:lastRow="0" w:firstColumn="1" w:lastColumn="0" w:noHBand="0" w:noVBand="1"/>
        </w:tblPrEx>
        <w:trPr>
          <w:trHeight w:val="130"/>
        </w:trPr>
        <w:tc>
          <w:tcPr>
            <w:tcW w:w="3595" w:type="dxa"/>
            <w:gridSpan w:val="2"/>
            <w:vMerge/>
          </w:tcPr>
          <w:p w14:paraId="3019BF46"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66CB9F11"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r w:rsidRPr="00C511AE">
              <w:rPr>
                <w:rFonts w:ascii="Arial Narrow" w:hAnsi="Arial Narrow" w:cs="Arial"/>
                <w:color w:val="000000"/>
                <w:sz w:val="24"/>
                <w:szCs w:val="24"/>
              </w:rPr>
              <w:t>S 1</w:t>
            </w:r>
          </w:p>
        </w:tc>
        <w:tc>
          <w:tcPr>
            <w:tcW w:w="9502" w:type="dxa"/>
            <w:gridSpan w:val="4"/>
            <w:tcBorders>
              <w:top w:val="single" w:sz="4" w:space="0" w:color="auto"/>
              <w:left w:val="single" w:sz="4" w:space="0" w:color="auto"/>
              <w:bottom w:val="single" w:sz="4" w:space="0" w:color="auto"/>
            </w:tcBorders>
            <w:vAlign w:val="bottom"/>
          </w:tcPr>
          <w:p w14:paraId="2CA249AF"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proofErr w:type="spellStart"/>
            <w:r w:rsidRPr="00C511AE">
              <w:rPr>
                <w:rFonts w:ascii="Arial Narrow" w:hAnsi="Arial Narrow" w:cs="Arial"/>
                <w:color w:val="000000"/>
                <w:sz w:val="24"/>
                <w:szCs w:val="24"/>
              </w:rPr>
              <w:t>Bertaqwa</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kepada</w:t>
            </w:r>
            <w:proofErr w:type="spellEnd"/>
            <w:r w:rsidRPr="00C511AE">
              <w:rPr>
                <w:rFonts w:ascii="Arial Narrow" w:hAnsi="Arial Narrow" w:cs="Arial"/>
                <w:color w:val="000000"/>
                <w:sz w:val="24"/>
                <w:szCs w:val="24"/>
              </w:rPr>
              <w:t xml:space="preserve"> Tuhan Yang Maha Esa dan </w:t>
            </w:r>
            <w:proofErr w:type="spellStart"/>
            <w:r w:rsidRPr="00C511AE">
              <w:rPr>
                <w:rFonts w:ascii="Arial Narrow" w:hAnsi="Arial Narrow" w:cs="Arial"/>
                <w:color w:val="000000"/>
                <w:sz w:val="24"/>
                <w:szCs w:val="24"/>
              </w:rPr>
              <w:t>mampu</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menunjukkan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sikap</w:t>
            </w:r>
            <w:proofErr w:type="spellEnd"/>
            <w:r w:rsidRPr="00C511AE">
              <w:rPr>
                <w:rFonts w:ascii="Arial Narrow" w:hAnsi="Arial Narrow" w:cs="Arial"/>
                <w:color w:val="000000"/>
                <w:sz w:val="24"/>
                <w:szCs w:val="24"/>
              </w:rPr>
              <w:t xml:space="preserve"> religious</w:t>
            </w:r>
          </w:p>
        </w:tc>
      </w:tr>
      <w:tr w:rsidR="00CC391A" w:rsidRPr="00C511AE" w14:paraId="787CD0EA" w14:textId="77777777" w:rsidTr="0038516E">
        <w:tblPrEx>
          <w:tblLook w:val="04A0" w:firstRow="1" w:lastRow="0" w:firstColumn="1" w:lastColumn="0" w:noHBand="0" w:noVBand="1"/>
        </w:tblPrEx>
        <w:trPr>
          <w:trHeight w:val="140"/>
        </w:trPr>
        <w:tc>
          <w:tcPr>
            <w:tcW w:w="3595" w:type="dxa"/>
            <w:gridSpan w:val="2"/>
            <w:vMerge/>
          </w:tcPr>
          <w:p w14:paraId="17570D59"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01A7C117"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r w:rsidRPr="00C511AE">
              <w:rPr>
                <w:rFonts w:ascii="Arial Narrow" w:hAnsi="Arial Narrow" w:cs="Arial"/>
                <w:color w:val="000000"/>
                <w:sz w:val="24"/>
                <w:szCs w:val="24"/>
              </w:rPr>
              <w:t>S 2</w:t>
            </w:r>
          </w:p>
        </w:tc>
        <w:tc>
          <w:tcPr>
            <w:tcW w:w="9502" w:type="dxa"/>
            <w:gridSpan w:val="4"/>
            <w:tcBorders>
              <w:top w:val="single" w:sz="4" w:space="0" w:color="auto"/>
              <w:left w:val="single" w:sz="4" w:space="0" w:color="auto"/>
              <w:bottom w:val="single" w:sz="4" w:space="0" w:color="auto"/>
            </w:tcBorders>
            <w:vAlign w:val="bottom"/>
          </w:tcPr>
          <w:p w14:paraId="1BA733D9"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proofErr w:type="spellStart"/>
            <w:r w:rsidRPr="00C511AE">
              <w:rPr>
                <w:rFonts w:ascii="Arial Narrow" w:hAnsi="Arial Narrow" w:cs="Arial"/>
                <w:color w:val="000000"/>
                <w:sz w:val="24"/>
                <w:szCs w:val="24"/>
              </w:rPr>
              <w:t>Menjunjung</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tinggi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nilai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kemanusiaan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dalam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menjalankan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tugas</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berdasarkan</w:t>
            </w:r>
            <w:proofErr w:type="spellEnd"/>
            <w:r w:rsidRPr="00C511AE">
              <w:rPr>
                <w:rFonts w:ascii="Arial Narrow" w:hAnsi="Arial Narrow" w:cs="Arial"/>
                <w:color w:val="000000"/>
                <w:sz w:val="24"/>
                <w:szCs w:val="24"/>
              </w:rPr>
              <w:t xml:space="preserve"> agama, moral dan </w:t>
            </w:r>
            <w:proofErr w:type="spellStart"/>
            <w:r w:rsidRPr="00C511AE">
              <w:rPr>
                <w:rFonts w:ascii="Arial Narrow" w:hAnsi="Arial Narrow" w:cs="Arial"/>
                <w:color w:val="000000"/>
                <w:sz w:val="24"/>
                <w:szCs w:val="24"/>
              </w:rPr>
              <w:t>etika</w:t>
            </w:r>
            <w:proofErr w:type="spellEnd"/>
          </w:p>
        </w:tc>
      </w:tr>
      <w:tr w:rsidR="00CC391A" w:rsidRPr="00C511AE" w14:paraId="1DD6B0DF" w14:textId="77777777" w:rsidTr="0038516E">
        <w:tblPrEx>
          <w:tblLook w:val="04A0" w:firstRow="1" w:lastRow="0" w:firstColumn="1" w:lastColumn="0" w:noHBand="0" w:noVBand="1"/>
        </w:tblPrEx>
        <w:trPr>
          <w:trHeight w:val="170"/>
        </w:trPr>
        <w:tc>
          <w:tcPr>
            <w:tcW w:w="3595" w:type="dxa"/>
            <w:gridSpan w:val="2"/>
            <w:vMerge/>
          </w:tcPr>
          <w:p w14:paraId="6767987B"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0C518579"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r w:rsidRPr="00C511AE">
              <w:rPr>
                <w:rFonts w:ascii="Arial Narrow" w:hAnsi="Arial Narrow" w:cs="Arial"/>
                <w:color w:val="000000"/>
                <w:sz w:val="24"/>
                <w:szCs w:val="24"/>
              </w:rPr>
              <w:t>S 3</w:t>
            </w:r>
          </w:p>
        </w:tc>
        <w:tc>
          <w:tcPr>
            <w:tcW w:w="9502" w:type="dxa"/>
            <w:gridSpan w:val="4"/>
            <w:tcBorders>
              <w:top w:val="single" w:sz="4" w:space="0" w:color="auto"/>
              <w:left w:val="single" w:sz="4" w:space="0" w:color="auto"/>
              <w:bottom w:val="single" w:sz="4" w:space="0" w:color="auto"/>
            </w:tcBorders>
            <w:vAlign w:val="bottom"/>
          </w:tcPr>
          <w:p w14:paraId="2E7A1DD1"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proofErr w:type="spellStart"/>
            <w:r w:rsidRPr="00C511AE">
              <w:rPr>
                <w:rFonts w:ascii="Arial Narrow" w:hAnsi="Arial Narrow" w:cs="Arial"/>
                <w:color w:val="000000"/>
                <w:sz w:val="24"/>
                <w:szCs w:val="24"/>
              </w:rPr>
              <w:t>Berkontribusi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dalam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peningkatan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mutu</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kehidupan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bermasyarakat</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berbangsa</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bernegara</w:t>
            </w:r>
            <w:proofErr w:type="spellEnd"/>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kemajuan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peradaban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berdasarkan</w:t>
            </w:r>
            <w:proofErr w:type="spellEnd"/>
            <w:r w:rsidRPr="00C511AE">
              <w:rPr>
                <w:rFonts w:ascii="Arial Narrow" w:hAnsi="Arial Narrow" w:cs="Arial"/>
                <w:color w:val="000000"/>
                <w:sz w:val="24"/>
                <w:szCs w:val="24"/>
              </w:rPr>
              <w:t xml:space="preserve"> Pancasila</w:t>
            </w:r>
          </w:p>
        </w:tc>
      </w:tr>
      <w:tr w:rsidR="00CC391A" w:rsidRPr="00C511AE" w14:paraId="612CFF86" w14:textId="77777777" w:rsidTr="0038516E">
        <w:tblPrEx>
          <w:tblLook w:val="04A0" w:firstRow="1" w:lastRow="0" w:firstColumn="1" w:lastColumn="0" w:noHBand="0" w:noVBand="1"/>
        </w:tblPrEx>
        <w:trPr>
          <w:trHeight w:val="430"/>
        </w:trPr>
        <w:tc>
          <w:tcPr>
            <w:tcW w:w="3595" w:type="dxa"/>
            <w:gridSpan w:val="2"/>
            <w:vMerge/>
          </w:tcPr>
          <w:p w14:paraId="504C1B99"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12CBAC74"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r w:rsidRPr="00C511AE">
              <w:rPr>
                <w:rFonts w:ascii="Arial Narrow" w:hAnsi="Arial Narrow" w:cs="Arial"/>
                <w:color w:val="000000"/>
                <w:sz w:val="24"/>
                <w:szCs w:val="24"/>
              </w:rPr>
              <w:t>S 4</w:t>
            </w:r>
          </w:p>
        </w:tc>
        <w:tc>
          <w:tcPr>
            <w:tcW w:w="9502" w:type="dxa"/>
            <w:gridSpan w:val="4"/>
            <w:tcBorders>
              <w:top w:val="single" w:sz="4" w:space="0" w:color="auto"/>
              <w:left w:val="single" w:sz="4" w:space="0" w:color="auto"/>
              <w:bottom w:val="single" w:sz="4" w:space="0" w:color="auto"/>
            </w:tcBorders>
            <w:vAlign w:val="bottom"/>
          </w:tcPr>
          <w:p w14:paraId="2AA398E3"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proofErr w:type="spellStart"/>
            <w:r w:rsidRPr="00C511AE">
              <w:rPr>
                <w:rFonts w:ascii="Arial Narrow" w:hAnsi="Arial Narrow" w:cs="Arial"/>
                <w:color w:val="000000"/>
                <w:sz w:val="24"/>
                <w:szCs w:val="24"/>
              </w:rPr>
              <w:t>Berperan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sebagai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warga</w:t>
            </w:r>
            <w:proofErr w:type="spellEnd"/>
            <w:r w:rsidRPr="00C511AE">
              <w:rPr>
                <w:rFonts w:ascii="Arial Narrow" w:hAnsi="Arial Narrow" w:cs="Arial"/>
                <w:color w:val="000000"/>
                <w:sz w:val="24"/>
                <w:szCs w:val="24"/>
              </w:rPr>
              <w:t xml:space="preserve"> Negara yang </w:t>
            </w:r>
            <w:proofErr w:type="spellStart"/>
            <w:r w:rsidRPr="00C511AE">
              <w:rPr>
                <w:rFonts w:ascii="Arial Narrow" w:hAnsi="Arial Narrow" w:cs="Arial"/>
                <w:color w:val="000000"/>
                <w:sz w:val="24"/>
                <w:szCs w:val="24"/>
              </w:rPr>
              <w:t>bangga</w:t>
            </w:r>
            <w:proofErr w:type="spellEnd"/>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cinta</w:t>
            </w:r>
            <w:proofErr w:type="spellEnd"/>
            <w:r w:rsidRPr="00C511AE">
              <w:rPr>
                <w:rFonts w:ascii="Arial Narrow" w:hAnsi="Arial Narrow" w:cs="Arial"/>
                <w:color w:val="000000"/>
                <w:sz w:val="24"/>
                <w:szCs w:val="24"/>
              </w:rPr>
              <w:t xml:space="preserve"> Tanah Air, </w:t>
            </w:r>
            <w:proofErr w:type="spellStart"/>
            <w:r w:rsidRPr="00C511AE">
              <w:rPr>
                <w:rFonts w:ascii="Arial Narrow" w:hAnsi="Arial Narrow" w:cs="Arial"/>
                <w:color w:val="000000"/>
                <w:sz w:val="24"/>
                <w:szCs w:val="24"/>
              </w:rPr>
              <w:t>memiliki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Nasionalisme</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serta</w:t>
            </w:r>
            <w:proofErr w:type="spellEnd"/>
            <w:r w:rsidRPr="00C511AE">
              <w:rPr>
                <w:rFonts w:ascii="Arial Narrow" w:hAnsi="Arial Narrow" w:cs="Arial"/>
                <w:color w:val="000000"/>
                <w:sz w:val="24"/>
                <w:szCs w:val="24"/>
              </w:rPr>
              <w:t xml:space="preserve"> rasa </w:t>
            </w:r>
            <w:proofErr w:type="spellStart"/>
            <w:r w:rsidRPr="00C511AE">
              <w:rPr>
                <w:rFonts w:ascii="Arial Narrow" w:hAnsi="Arial Narrow" w:cs="Arial"/>
                <w:color w:val="000000"/>
                <w:sz w:val="24"/>
                <w:szCs w:val="24"/>
              </w:rPr>
              <w:t>tanggung</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jawab</w:t>
            </w:r>
            <w:proofErr w:type="spellEnd"/>
            <w:r w:rsidRPr="00C511AE">
              <w:rPr>
                <w:rFonts w:ascii="Arial Narrow" w:hAnsi="Arial Narrow" w:cs="Arial"/>
                <w:color w:val="000000"/>
                <w:sz w:val="24"/>
                <w:szCs w:val="24"/>
              </w:rPr>
              <w:t xml:space="preserve"> pada Negara dan </w:t>
            </w:r>
            <w:proofErr w:type="spellStart"/>
            <w:r w:rsidRPr="00C511AE">
              <w:rPr>
                <w:rFonts w:ascii="Arial Narrow" w:hAnsi="Arial Narrow" w:cs="Arial"/>
                <w:color w:val="000000"/>
                <w:sz w:val="24"/>
                <w:szCs w:val="24"/>
              </w:rPr>
              <w:t>Bangsa</w:t>
            </w:r>
            <w:proofErr w:type="spellEnd"/>
          </w:p>
        </w:tc>
      </w:tr>
      <w:tr w:rsidR="00CC391A" w:rsidRPr="00C511AE" w14:paraId="7BDD2633" w14:textId="77777777" w:rsidTr="0038516E">
        <w:tblPrEx>
          <w:tblLook w:val="04A0" w:firstRow="1" w:lastRow="0" w:firstColumn="1" w:lastColumn="0" w:noHBand="0" w:noVBand="1"/>
        </w:tblPrEx>
        <w:trPr>
          <w:trHeight w:val="100"/>
        </w:trPr>
        <w:tc>
          <w:tcPr>
            <w:tcW w:w="3595" w:type="dxa"/>
            <w:gridSpan w:val="2"/>
            <w:vMerge/>
          </w:tcPr>
          <w:p w14:paraId="1653A753"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2246E75B" w14:textId="77777777" w:rsidR="00CC391A" w:rsidRPr="00C511AE" w:rsidRDefault="00CC391A" w:rsidP="0038516E">
            <w:pPr>
              <w:widowControl w:val="0"/>
              <w:autoSpaceDE w:val="0"/>
              <w:autoSpaceDN w:val="0"/>
              <w:adjustRightInd w:val="0"/>
              <w:spacing w:after="0"/>
              <w:ind w:right="-22"/>
              <w:jc w:val="both"/>
              <w:rPr>
                <w:rFonts w:ascii="Arial Narrow" w:hAnsi="Arial Narrow" w:cs="Arial"/>
                <w:color w:val="000000"/>
                <w:sz w:val="24"/>
                <w:szCs w:val="24"/>
              </w:rPr>
            </w:pPr>
            <w:r w:rsidRPr="00C511AE">
              <w:rPr>
                <w:rFonts w:ascii="Arial Narrow" w:hAnsi="Arial Narrow" w:cs="Arial"/>
                <w:color w:val="000000"/>
                <w:sz w:val="24"/>
                <w:szCs w:val="24"/>
              </w:rPr>
              <w:t>S 9</w:t>
            </w:r>
          </w:p>
        </w:tc>
        <w:tc>
          <w:tcPr>
            <w:tcW w:w="9502" w:type="dxa"/>
            <w:gridSpan w:val="4"/>
            <w:tcBorders>
              <w:top w:val="single" w:sz="4" w:space="0" w:color="auto"/>
              <w:left w:val="single" w:sz="4" w:space="0" w:color="auto"/>
              <w:bottom w:val="single" w:sz="4" w:space="0" w:color="auto"/>
            </w:tcBorders>
            <w:vAlign w:val="bottom"/>
          </w:tcPr>
          <w:p w14:paraId="15265D7C" w14:textId="77777777" w:rsidR="00CC391A" w:rsidRPr="00C511AE" w:rsidRDefault="00CC391A" w:rsidP="0038516E">
            <w:pPr>
              <w:widowControl w:val="0"/>
              <w:autoSpaceDE w:val="0"/>
              <w:autoSpaceDN w:val="0"/>
              <w:adjustRightInd w:val="0"/>
              <w:spacing w:after="0"/>
              <w:ind w:right="-22"/>
              <w:jc w:val="both"/>
              <w:rPr>
                <w:rFonts w:ascii="Arial Narrow" w:hAnsi="Arial Narrow" w:cs="Arial"/>
                <w:color w:val="000000"/>
                <w:sz w:val="24"/>
                <w:szCs w:val="24"/>
              </w:rPr>
            </w:pPr>
            <w:proofErr w:type="spellStart"/>
            <w:r w:rsidRPr="00C511AE">
              <w:rPr>
                <w:rFonts w:ascii="Arial Narrow" w:hAnsi="Arial Narrow" w:cs="Arial"/>
                <w:color w:val="000000"/>
                <w:sz w:val="24"/>
                <w:szCs w:val="24"/>
              </w:rPr>
              <w:t>Menunjukkan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sikap</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bertanggungjawab</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atas</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pekerjaan</w:t>
            </w:r>
            <w:proofErr w:type="spellEnd"/>
            <w:r w:rsidRPr="00C511AE">
              <w:rPr>
                <w:rFonts w:ascii="Arial Narrow" w:hAnsi="Arial Narrow" w:cs="Arial"/>
                <w:color w:val="000000"/>
                <w:sz w:val="24"/>
                <w:szCs w:val="24"/>
              </w:rPr>
              <w:t xml:space="preserve"> di </w:t>
            </w:r>
            <w:proofErr w:type="spellStart"/>
            <w:r w:rsidRPr="00C511AE">
              <w:rPr>
                <w:rFonts w:ascii="Arial Narrow" w:hAnsi="Arial Narrow" w:cs="Arial"/>
                <w:color w:val="000000"/>
                <w:sz w:val="24"/>
                <w:szCs w:val="24"/>
              </w:rPr>
              <w:t>bidang</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keahliannya</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secara</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mandiri</w:t>
            </w:r>
            <w:proofErr w:type="spellEnd"/>
          </w:p>
        </w:tc>
      </w:tr>
      <w:tr w:rsidR="00CC391A" w:rsidRPr="00C511AE" w14:paraId="3EED7AFF" w14:textId="77777777" w:rsidTr="0038516E">
        <w:tblPrEx>
          <w:tblLook w:val="04A0" w:firstRow="1" w:lastRow="0" w:firstColumn="1" w:lastColumn="0" w:noHBand="0" w:noVBand="1"/>
        </w:tblPrEx>
        <w:trPr>
          <w:trHeight w:val="90"/>
        </w:trPr>
        <w:tc>
          <w:tcPr>
            <w:tcW w:w="3595" w:type="dxa"/>
            <w:gridSpan w:val="2"/>
            <w:vMerge/>
          </w:tcPr>
          <w:p w14:paraId="6E0F6FA8"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10297" w:type="dxa"/>
            <w:gridSpan w:val="5"/>
            <w:tcBorders>
              <w:top w:val="single" w:sz="4" w:space="0" w:color="auto"/>
              <w:bottom w:val="single" w:sz="4" w:space="0" w:color="auto"/>
            </w:tcBorders>
          </w:tcPr>
          <w:p w14:paraId="613B670E"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proofErr w:type="spellStart"/>
            <w:r w:rsidRPr="00C511AE">
              <w:rPr>
                <w:rFonts w:ascii="Arial Narrow" w:hAnsi="Arial Narrow" w:cs="Arial"/>
                <w:b/>
                <w:sz w:val="24"/>
                <w:szCs w:val="24"/>
              </w:rPr>
              <w:t>Pengetahuan</w:t>
            </w:r>
            <w:proofErr w:type="spellEnd"/>
          </w:p>
        </w:tc>
      </w:tr>
      <w:tr w:rsidR="00CC391A" w:rsidRPr="00C511AE" w14:paraId="78CEC35A" w14:textId="77777777" w:rsidTr="0038516E">
        <w:tblPrEx>
          <w:tblLook w:val="04A0" w:firstRow="1" w:lastRow="0" w:firstColumn="1" w:lastColumn="0" w:noHBand="0" w:noVBand="1"/>
        </w:tblPrEx>
        <w:trPr>
          <w:trHeight w:val="110"/>
        </w:trPr>
        <w:tc>
          <w:tcPr>
            <w:tcW w:w="3595" w:type="dxa"/>
            <w:gridSpan w:val="2"/>
            <w:vMerge/>
          </w:tcPr>
          <w:p w14:paraId="37946C98"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5416C288"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r w:rsidRPr="00C511AE">
              <w:rPr>
                <w:rFonts w:ascii="Arial Narrow" w:hAnsi="Arial Narrow" w:cs="Arial"/>
                <w:color w:val="000000"/>
                <w:sz w:val="24"/>
                <w:szCs w:val="24"/>
              </w:rPr>
              <w:t>P 1</w:t>
            </w:r>
          </w:p>
        </w:tc>
        <w:tc>
          <w:tcPr>
            <w:tcW w:w="9502" w:type="dxa"/>
            <w:gridSpan w:val="4"/>
            <w:tcBorders>
              <w:top w:val="single" w:sz="4" w:space="0" w:color="auto"/>
              <w:left w:val="single" w:sz="4" w:space="0" w:color="auto"/>
              <w:bottom w:val="single" w:sz="4" w:space="0" w:color="auto"/>
            </w:tcBorders>
            <w:vAlign w:val="bottom"/>
          </w:tcPr>
          <w:p w14:paraId="0831C7E8"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proofErr w:type="spellStart"/>
            <w:r w:rsidRPr="00C511AE">
              <w:rPr>
                <w:rFonts w:ascii="Arial Narrow" w:hAnsi="Arial Narrow" w:cs="Arial"/>
                <w:color w:val="000000"/>
                <w:sz w:val="24"/>
                <w:szCs w:val="24"/>
              </w:rPr>
              <w:t>Menguasai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konsep</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teoritis</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mengenai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peraturan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perundang-undangan</w:t>
            </w:r>
            <w:proofErr w:type="spellEnd"/>
            <w:r w:rsidRPr="00C511AE">
              <w:rPr>
                <w:rFonts w:ascii="Arial Narrow" w:hAnsi="Arial Narrow" w:cs="Arial"/>
                <w:color w:val="000000"/>
                <w:sz w:val="24"/>
                <w:szCs w:val="24"/>
              </w:rPr>
              <w:t xml:space="preserve"> Tenaga Teknis Kesehatan (TTK) dan </w:t>
            </w:r>
            <w:proofErr w:type="spellStart"/>
            <w:r w:rsidRPr="00C511AE">
              <w:rPr>
                <w:rFonts w:ascii="Arial Narrow" w:hAnsi="Arial Narrow" w:cs="Arial"/>
                <w:color w:val="000000"/>
                <w:sz w:val="24"/>
                <w:szCs w:val="24"/>
              </w:rPr>
              <w:t>sarana</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pelayanan</w:t>
            </w:r>
            <w:proofErr w:type="spellEnd"/>
            <w:r w:rsidRPr="00C511AE">
              <w:rPr>
                <w:rFonts w:ascii="Arial Narrow" w:hAnsi="Arial Narrow" w:cs="Arial"/>
                <w:color w:val="000000"/>
                <w:sz w:val="24"/>
                <w:szCs w:val="24"/>
              </w:rPr>
              <w:t xml:space="preserve"> Kesehatan</w:t>
            </w:r>
          </w:p>
        </w:tc>
      </w:tr>
      <w:tr w:rsidR="00CC391A" w:rsidRPr="00C511AE" w14:paraId="6C50EBD0" w14:textId="77777777" w:rsidTr="0038516E">
        <w:tblPrEx>
          <w:tblLook w:val="04A0" w:firstRow="1" w:lastRow="0" w:firstColumn="1" w:lastColumn="0" w:noHBand="0" w:noVBand="1"/>
        </w:tblPrEx>
        <w:trPr>
          <w:trHeight w:val="150"/>
        </w:trPr>
        <w:tc>
          <w:tcPr>
            <w:tcW w:w="3595" w:type="dxa"/>
            <w:gridSpan w:val="2"/>
            <w:vMerge/>
          </w:tcPr>
          <w:p w14:paraId="2F295D1D"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60E60078"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r w:rsidRPr="00C511AE">
              <w:rPr>
                <w:rFonts w:ascii="Arial Narrow" w:hAnsi="Arial Narrow" w:cs="Arial"/>
                <w:color w:val="000000"/>
                <w:sz w:val="24"/>
                <w:szCs w:val="24"/>
              </w:rPr>
              <w:t>P 2</w:t>
            </w:r>
          </w:p>
        </w:tc>
        <w:tc>
          <w:tcPr>
            <w:tcW w:w="9502" w:type="dxa"/>
            <w:gridSpan w:val="4"/>
            <w:tcBorders>
              <w:top w:val="single" w:sz="4" w:space="0" w:color="auto"/>
              <w:left w:val="single" w:sz="4" w:space="0" w:color="auto"/>
              <w:bottom w:val="single" w:sz="4" w:space="0" w:color="auto"/>
            </w:tcBorders>
            <w:vAlign w:val="bottom"/>
          </w:tcPr>
          <w:p w14:paraId="72ACDAC0"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proofErr w:type="spellStart"/>
            <w:r w:rsidRPr="00C511AE">
              <w:rPr>
                <w:rFonts w:ascii="Arial Narrow" w:hAnsi="Arial Narrow" w:cs="Arial"/>
                <w:color w:val="000000"/>
                <w:sz w:val="24"/>
                <w:szCs w:val="24"/>
              </w:rPr>
              <w:t>Menguasai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konsep</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teoritis</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mengenai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Komunikasi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efektif</w:t>
            </w:r>
            <w:proofErr w:type="spellEnd"/>
          </w:p>
        </w:tc>
      </w:tr>
      <w:tr w:rsidR="00CC391A" w:rsidRPr="00C511AE" w14:paraId="5B933C5A" w14:textId="77777777" w:rsidTr="0038516E">
        <w:tblPrEx>
          <w:tblLook w:val="04A0" w:firstRow="1" w:lastRow="0" w:firstColumn="1" w:lastColumn="0" w:noHBand="0" w:noVBand="1"/>
        </w:tblPrEx>
        <w:trPr>
          <w:trHeight w:val="70"/>
        </w:trPr>
        <w:tc>
          <w:tcPr>
            <w:tcW w:w="3595" w:type="dxa"/>
            <w:gridSpan w:val="2"/>
            <w:vMerge/>
          </w:tcPr>
          <w:p w14:paraId="77737256"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10297" w:type="dxa"/>
            <w:gridSpan w:val="5"/>
            <w:tcBorders>
              <w:top w:val="single" w:sz="4" w:space="0" w:color="auto"/>
              <w:bottom w:val="single" w:sz="4" w:space="0" w:color="auto"/>
            </w:tcBorders>
          </w:tcPr>
          <w:p w14:paraId="22F63D1D" w14:textId="77777777" w:rsidR="00CC391A" w:rsidRPr="00C511AE" w:rsidRDefault="00CC391A" w:rsidP="0038516E">
            <w:pPr>
              <w:widowControl w:val="0"/>
              <w:autoSpaceDE w:val="0"/>
              <w:autoSpaceDN w:val="0"/>
              <w:adjustRightInd w:val="0"/>
              <w:spacing w:after="0"/>
              <w:ind w:right="-22"/>
              <w:jc w:val="both"/>
              <w:rPr>
                <w:rFonts w:ascii="Arial Narrow" w:hAnsi="Arial Narrow" w:cs="Arial"/>
                <w:b/>
                <w:sz w:val="24"/>
                <w:szCs w:val="24"/>
              </w:rPr>
            </w:pPr>
            <w:proofErr w:type="spellStart"/>
            <w:r w:rsidRPr="00C511AE">
              <w:rPr>
                <w:rFonts w:ascii="Arial Narrow" w:hAnsi="Arial Narrow" w:cs="Arial"/>
                <w:b/>
                <w:sz w:val="24"/>
                <w:szCs w:val="24"/>
              </w:rPr>
              <w:t>Keterampilan</w:t>
            </w:r>
            <w:proofErr w:type="spellEnd"/>
            <w:r w:rsidRPr="00C511AE">
              <w:rPr>
                <w:rFonts w:ascii="Arial Narrow" w:hAnsi="Arial Narrow" w:cs="Arial"/>
                <w:b/>
                <w:sz w:val="24"/>
                <w:szCs w:val="24"/>
              </w:rPr>
              <w:t xml:space="preserve"> </w:t>
            </w:r>
            <w:proofErr w:type="spellStart"/>
            <w:r w:rsidRPr="00C511AE">
              <w:rPr>
                <w:rFonts w:ascii="Arial Narrow" w:hAnsi="Arial Narrow" w:cs="Arial"/>
                <w:b/>
                <w:sz w:val="24"/>
                <w:szCs w:val="24"/>
              </w:rPr>
              <w:t>umum</w:t>
            </w:r>
            <w:proofErr w:type="spellEnd"/>
          </w:p>
        </w:tc>
      </w:tr>
      <w:tr w:rsidR="00CC391A" w:rsidRPr="00C511AE" w14:paraId="11493D50" w14:textId="77777777" w:rsidTr="0038516E">
        <w:tblPrEx>
          <w:tblLook w:val="04A0" w:firstRow="1" w:lastRow="0" w:firstColumn="1" w:lastColumn="0" w:noHBand="0" w:noVBand="1"/>
        </w:tblPrEx>
        <w:trPr>
          <w:trHeight w:val="140"/>
        </w:trPr>
        <w:tc>
          <w:tcPr>
            <w:tcW w:w="3595" w:type="dxa"/>
            <w:gridSpan w:val="2"/>
            <w:vMerge/>
          </w:tcPr>
          <w:p w14:paraId="3A7F3917"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3DBDEC84"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r w:rsidRPr="00C511AE">
              <w:rPr>
                <w:rFonts w:ascii="Arial Narrow" w:hAnsi="Arial Narrow" w:cs="Arial"/>
                <w:color w:val="000000"/>
                <w:sz w:val="24"/>
                <w:szCs w:val="24"/>
              </w:rPr>
              <w:t>KU 1</w:t>
            </w:r>
          </w:p>
        </w:tc>
        <w:tc>
          <w:tcPr>
            <w:tcW w:w="9502" w:type="dxa"/>
            <w:gridSpan w:val="4"/>
            <w:tcBorders>
              <w:top w:val="single" w:sz="4" w:space="0" w:color="auto"/>
              <w:left w:val="single" w:sz="4" w:space="0" w:color="auto"/>
              <w:bottom w:val="single" w:sz="4" w:space="0" w:color="auto"/>
            </w:tcBorders>
            <w:vAlign w:val="bottom"/>
          </w:tcPr>
          <w:p w14:paraId="3A275088"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r w:rsidRPr="00C511AE">
              <w:rPr>
                <w:rFonts w:ascii="Arial Narrow" w:hAnsi="Arial Narrow" w:cs="Arial"/>
                <w:color w:val="000000"/>
                <w:sz w:val="24"/>
                <w:szCs w:val="24"/>
              </w:rPr>
              <w:t xml:space="preserve">Mampu </w:t>
            </w:r>
            <w:proofErr w:type="spellStart"/>
            <w:r w:rsidRPr="00C511AE">
              <w:rPr>
                <w:rFonts w:ascii="Arial Narrow" w:hAnsi="Arial Narrow" w:cs="Arial"/>
                <w:color w:val="000000"/>
                <w:sz w:val="24"/>
                <w:szCs w:val="24"/>
              </w:rPr>
              <w:t>menyelesaikan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pekerjaan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berlingkup</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luas</w:t>
            </w:r>
            <w:proofErr w:type="spellEnd"/>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menganalisis</w:t>
            </w:r>
            <w:proofErr w:type="spellEnd"/>
            <w:r w:rsidRPr="00C511AE">
              <w:rPr>
                <w:rFonts w:ascii="Arial Narrow" w:hAnsi="Arial Narrow" w:cs="Arial"/>
                <w:color w:val="000000"/>
                <w:sz w:val="24"/>
                <w:szCs w:val="24"/>
              </w:rPr>
              <w:t xml:space="preserve"> data </w:t>
            </w:r>
            <w:proofErr w:type="spellStart"/>
            <w:r w:rsidRPr="00C511AE">
              <w:rPr>
                <w:rFonts w:ascii="Arial Narrow" w:hAnsi="Arial Narrow" w:cs="Arial"/>
                <w:color w:val="000000"/>
                <w:sz w:val="24"/>
                <w:szCs w:val="24"/>
              </w:rPr>
              <w:t>dengan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beragam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metode</w:t>
            </w:r>
            <w:proofErr w:type="spellEnd"/>
            <w:r w:rsidRPr="00C511AE">
              <w:rPr>
                <w:rFonts w:ascii="Arial Narrow" w:hAnsi="Arial Narrow" w:cs="Arial"/>
                <w:color w:val="000000"/>
                <w:sz w:val="24"/>
                <w:szCs w:val="24"/>
              </w:rPr>
              <w:t xml:space="preserve"> yang </w:t>
            </w:r>
            <w:proofErr w:type="spellStart"/>
            <w:r w:rsidRPr="00C511AE">
              <w:rPr>
                <w:rFonts w:ascii="Arial Narrow" w:hAnsi="Arial Narrow" w:cs="Arial"/>
                <w:color w:val="000000"/>
                <w:sz w:val="24"/>
                <w:szCs w:val="24"/>
              </w:rPr>
              <w:lastRenderedPageBreak/>
              <w:t>sesuai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baik</w:t>
            </w:r>
            <w:proofErr w:type="spellEnd"/>
            <w:r w:rsidRPr="00C511AE">
              <w:rPr>
                <w:rFonts w:ascii="Arial Narrow" w:hAnsi="Arial Narrow" w:cs="Arial"/>
                <w:color w:val="000000"/>
                <w:sz w:val="24"/>
                <w:szCs w:val="24"/>
              </w:rPr>
              <w:t xml:space="preserve"> yang </w:t>
            </w:r>
            <w:proofErr w:type="spellStart"/>
            <w:r w:rsidRPr="00C511AE">
              <w:rPr>
                <w:rFonts w:ascii="Arial Narrow" w:hAnsi="Arial Narrow" w:cs="Arial"/>
                <w:color w:val="000000"/>
                <w:sz w:val="24"/>
                <w:szCs w:val="24"/>
              </w:rPr>
              <w:t>belum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maupun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sudah</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baku</w:t>
            </w:r>
            <w:proofErr w:type="spellEnd"/>
          </w:p>
        </w:tc>
      </w:tr>
      <w:tr w:rsidR="00CC391A" w:rsidRPr="00C511AE" w14:paraId="58F49B7F" w14:textId="77777777" w:rsidTr="0038516E">
        <w:tblPrEx>
          <w:tblLook w:val="04A0" w:firstRow="1" w:lastRow="0" w:firstColumn="1" w:lastColumn="0" w:noHBand="0" w:noVBand="1"/>
        </w:tblPrEx>
        <w:trPr>
          <w:trHeight w:val="140"/>
        </w:trPr>
        <w:tc>
          <w:tcPr>
            <w:tcW w:w="3595" w:type="dxa"/>
            <w:gridSpan w:val="2"/>
            <w:vMerge/>
          </w:tcPr>
          <w:p w14:paraId="41C1D99D"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44C634AD"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r w:rsidRPr="00C511AE">
              <w:rPr>
                <w:rFonts w:ascii="Arial Narrow" w:hAnsi="Arial Narrow" w:cs="Arial"/>
                <w:color w:val="000000"/>
                <w:sz w:val="24"/>
                <w:szCs w:val="24"/>
              </w:rPr>
              <w:t>KU 3</w:t>
            </w:r>
          </w:p>
        </w:tc>
        <w:tc>
          <w:tcPr>
            <w:tcW w:w="9502" w:type="dxa"/>
            <w:gridSpan w:val="4"/>
            <w:tcBorders>
              <w:top w:val="single" w:sz="4" w:space="0" w:color="auto"/>
              <w:left w:val="single" w:sz="4" w:space="0" w:color="auto"/>
              <w:bottom w:val="single" w:sz="4" w:space="0" w:color="auto"/>
            </w:tcBorders>
            <w:vAlign w:val="bottom"/>
          </w:tcPr>
          <w:p w14:paraId="02DFA61F"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r w:rsidRPr="00C511AE">
              <w:rPr>
                <w:rFonts w:ascii="Arial Narrow" w:hAnsi="Arial Narrow" w:cs="Arial"/>
                <w:color w:val="000000"/>
                <w:sz w:val="24"/>
                <w:szCs w:val="24"/>
              </w:rPr>
              <w:t xml:space="preserve">Mampu </w:t>
            </w:r>
            <w:proofErr w:type="spellStart"/>
            <w:r w:rsidRPr="00C511AE">
              <w:rPr>
                <w:rFonts w:ascii="Arial Narrow" w:hAnsi="Arial Narrow" w:cs="Arial"/>
                <w:color w:val="000000"/>
                <w:sz w:val="24"/>
                <w:szCs w:val="24"/>
              </w:rPr>
              <w:t>memecahkan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masalah</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pekerjaan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dengan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sifat</w:t>
            </w:r>
            <w:proofErr w:type="spellEnd"/>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konteks</w:t>
            </w:r>
            <w:proofErr w:type="spellEnd"/>
            <w:r w:rsidRPr="00C511AE">
              <w:rPr>
                <w:rFonts w:ascii="Arial Narrow" w:hAnsi="Arial Narrow" w:cs="Arial"/>
                <w:color w:val="000000"/>
                <w:sz w:val="24"/>
                <w:szCs w:val="24"/>
              </w:rPr>
              <w:t xml:space="preserve"> yang </w:t>
            </w:r>
            <w:proofErr w:type="spellStart"/>
            <w:r w:rsidRPr="00C511AE">
              <w:rPr>
                <w:rFonts w:ascii="Arial Narrow" w:hAnsi="Arial Narrow" w:cs="Arial"/>
                <w:color w:val="000000"/>
                <w:sz w:val="24"/>
                <w:szCs w:val="24"/>
              </w:rPr>
              <w:t>sesuai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dengan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bidang</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keahlian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terapinya</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didasarkan</w:t>
            </w:r>
            <w:proofErr w:type="spellEnd"/>
            <w:r w:rsidRPr="00C511AE">
              <w:rPr>
                <w:rFonts w:ascii="Arial Narrow" w:hAnsi="Arial Narrow" w:cs="Arial"/>
                <w:color w:val="000000"/>
                <w:sz w:val="24"/>
                <w:szCs w:val="24"/>
              </w:rPr>
              <w:t xml:space="preserve"> pada </w:t>
            </w:r>
            <w:proofErr w:type="spellStart"/>
            <w:r w:rsidRPr="00C511AE">
              <w:rPr>
                <w:rFonts w:ascii="Arial Narrow" w:hAnsi="Arial Narrow" w:cs="Arial"/>
                <w:color w:val="000000"/>
                <w:sz w:val="24"/>
                <w:szCs w:val="24"/>
              </w:rPr>
              <w:t>pemikiran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logis</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inovatif</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bertanggungjawab</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atas</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hasilnya</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secara</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mandiri</w:t>
            </w:r>
            <w:proofErr w:type="spellEnd"/>
          </w:p>
        </w:tc>
      </w:tr>
      <w:tr w:rsidR="00CC391A" w:rsidRPr="00C511AE" w14:paraId="79794514" w14:textId="77777777" w:rsidTr="0038516E">
        <w:tblPrEx>
          <w:tblLook w:val="04A0" w:firstRow="1" w:lastRow="0" w:firstColumn="1" w:lastColumn="0" w:noHBand="0" w:noVBand="1"/>
        </w:tblPrEx>
        <w:trPr>
          <w:trHeight w:val="140"/>
        </w:trPr>
        <w:tc>
          <w:tcPr>
            <w:tcW w:w="3595" w:type="dxa"/>
            <w:gridSpan w:val="2"/>
            <w:vMerge/>
          </w:tcPr>
          <w:p w14:paraId="3AFE45BC"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47C60BAC" w14:textId="77777777" w:rsidR="00CC391A" w:rsidRPr="00C511AE" w:rsidRDefault="00CC391A" w:rsidP="0038516E">
            <w:pPr>
              <w:widowControl w:val="0"/>
              <w:autoSpaceDE w:val="0"/>
              <w:autoSpaceDN w:val="0"/>
              <w:adjustRightInd w:val="0"/>
              <w:spacing w:after="0"/>
              <w:ind w:right="-22"/>
              <w:jc w:val="both"/>
              <w:rPr>
                <w:rFonts w:ascii="Arial Narrow" w:hAnsi="Arial Narrow" w:cs="Arial"/>
                <w:sz w:val="24"/>
                <w:szCs w:val="24"/>
              </w:rPr>
            </w:pPr>
            <w:r w:rsidRPr="00C511AE">
              <w:rPr>
                <w:rFonts w:ascii="Arial Narrow" w:hAnsi="Arial Narrow" w:cs="Arial"/>
                <w:color w:val="000000"/>
                <w:sz w:val="24"/>
                <w:szCs w:val="24"/>
              </w:rPr>
              <w:t>KU 8</w:t>
            </w:r>
          </w:p>
        </w:tc>
        <w:tc>
          <w:tcPr>
            <w:tcW w:w="9502" w:type="dxa"/>
            <w:gridSpan w:val="4"/>
            <w:tcBorders>
              <w:top w:val="single" w:sz="4" w:space="0" w:color="auto"/>
              <w:left w:val="single" w:sz="4" w:space="0" w:color="auto"/>
              <w:bottom w:val="single" w:sz="4" w:space="0" w:color="auto"/>
            </w:tcBorders>
            <w:vAlign w:val="bottom"/>
          </w:tcPr>
          <w:p w14:paraId="13BA9F2D" w14:textId="77777777" w:rsidR="00CC391A" w:rsidRPr="00C511AE" w:rsidRDefault="00CC391A" w:rsidP="0038516E">
            <w:pPr>
              <w:widowControl w:val="0"/>
              <w:autoSpaceDE w:val="0"/>
              <w:autoSpaceDN w:val="0"/>
              <w:adjustRightInd w:val="0"/>
              <w:spacing w:after="0"/>
              <w:ind w:right="-22"/>
              <w:jc w:val="both"/>
              <w:rPr>
                <w:rFonts w:ascii="Arial Narrow" w:hAnsi="Arial Narrow" w:cs="Arial"/>
                <w:sz w:val="24"/>
                <w:szCs w:val="24"/>
              </w:rPr>
            </w:pPr>
            <w:r w:rsidRPr="00C511AE">
              <w:rPr>
                <w:rFonts w:ascii="Arial Narrow" w:hAnsi="Arial Narrow" w:cs="Arial"/>
                <w:color w:val="000000"/>
                <w:sz w:val="24"/>
                <w:szCs w:val="24"/>
              </w:rPr>
              <w:t xml:space="preserve">Mampu </w:t>
            </w:r>
            <w:proofErr w:type="spellStart"/>
            <w:r w:rsidRPr="00C511AE">
              <w:rPr>
                <w:rFonts w:ascii="Arial Narrow" w:hAnsi="Arial Narrow" w:cs="Arial"/>
                <w:color w:val="000000"/>
                <w:sz w:val="24"/>
                <w:szCs w:val="24"/>
              </w:rPr>
              <w:t>mendokumentasikan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menyimpan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mengamankan</w:t>
            </w:r>
            <w:proofErr w:type="spellEnd"/>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menemukan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kembali</w:t>
            </w:r>
            <w:proofErr w:type="spellEnd"/>
            <w:r w:rsidRPr="00C511AE">
              <w:rPr>
                <w:rFonts w:ascii="Arial Narrow" w:hAnsi="Arial Narrow" w:cs="Arial"/>
                <w:color w:val="000000"/>
                <w:sz w:val="24"/>
                <w:szCs w:val="24"/>
              </w:rPr>
              <w:t xml:space="preserve"> data </w:t>
            </w:r>
            <w:proofErr w:type="spellStart"/>
            <w:r w:rsidRPr="00C511AE">
              <w:rPr>
                <w:rFonts w:ascii="Arial Narrow" w:hAnsi="Arial Narrow" w:cs="Arial"/>
                <w:color w:val="000000"/>
                <w:sz w:val="24"/>
                <w:szCs w:val="24"/>
              </w:rPr>
              <w:t>terkait</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dengan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penelitian</w:t>
            </w:r>
            <w:proofErr w:type="spellEnd"/>
            <w:r w:rsidRPr="00C511AE">
              <w:rPr>
                <w:rFonts w:ascii="Arial Narrow" w:hAnsi="Arial Narrow" w:cs="Arial"/>
                <w:color w:val="000000"/>
                <w:sz w:val="24"/>
                <w:szCs w:val="24"/>
              </w:rPr>
              <w:t xml:space="preserve"> di </w:t>
            </w:r>
            <w:proofErr w:type="spellStart"/>
            <w:r w:rsidRPr="00C511AE">
              <w:rPr>
                <w:rFonts w:ascii="Arial Narrow" w:hAnsi="Arial Narrow" w:cs="Arial"/>
                <w:color w:val="000000"/>
                <w:sz w:val="24"/>
                <w:szCs w:val="24"/>
              </w:rPr>
              <w:t>bidang</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kefarmasian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untuk</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menjamin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kesahihan</w:t>
            </w:r>
            <w:proofErr w:type="spellEnd"/>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mencegah</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plagiasi</w:t>
            </w:r>
            <w:proofErr w:type="spellEnd"/>
          </w:p>
        </w:tc>
      </w:tr>
      <w:tr w:rsidR="00CC391A" w:rsidRPr="00C511AE" w14:paraId="206BF798" w14:textId="77777777" w:rsidTr="0038516E">
        <w:tblPrEx>
          <w:tblLook w:val="04A0" w:firstRow="1" w:lastRow="0" w:firstColumn="1" w:lastColumn="0" w:noHBand="0" w:noVBand="1"/>
        </w:tblPrEx>
        <w:trPr>
          <w:trHeight w:val="130"/>
        </w:trPr>
        <w:tc>
          <w:tcPr>
            <w:tcW w:w="3595" w:type="dxa"/>
            <w:gridSpan w:val="2"/>
            <w:vMerge/>
          </w:tcPr>
          <w:p w14:paraId="3C5C1843"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10297" w:type="dxa"/>
            <w:gridSpan w:val="5"/>
            <w:tcBorders>
              <w:top w:val="single" w:sz="4" w:space="0" w:color="auto"/>
              <w:bottom w:val="single" w:sz="4" w:space="0" w:color="auto"/>
            </w:tcBorders>
          </w:tcPr>
          <w:p w14:paraId="341B8FE4" w14:textId="77777777" w:rsidR="00CC391A" w:rsidRPr="00C511AE" w:rsidRDefault="00CC391A" w:rsidP="0038516E">
            <w:pPr>
              <w:widowControl w:val="0"/>
              <w:autoSpaceDE w:val="0"/>
              <w:autoSpaceDN w:val="0"/>
              <w:adjustRightInd w:val="0"/>
              <w:spacing w:after="0"/>
              <w:ind w:right="-22"/>
              <w:jc w:val="both"/>
              <w:rPr>
                <w:rFonts w:ascii="Arial Narrow" w:hAnsi="Arial Narrow" w:cs="Arial"/>
                <w:b/>
                <w:sz w:val="24"/>
                <w:szCs w:val="24"/>
              </w:rPr>
            </w:pPr>
            <w:proofErr w:type="spellStart"/>
            <w:r w:rsidRPr="00C511AE">
              <w:rPr>
                <w:rFonts w:ascii="Arial Narrow" w:hAnsi="Arial Narrow" w:cs="Arial"/>
                <w:b/>
                <w:sz w:val="24"/>
                <w:szCs w:val="24"/>
              </w:rPr>
              <w:t>Keterampilan</w:t>
            </w:r>
            <w:proofErr w:type="spellEnd"/>
            <w:r w:rsidRPr="00C511AE">
              <w:rPr>
                <w:rFonts w:ascii="Arial Narrow" w:hAnsi="Arial Narrow" w:cs="Arial"/>
                <w:b/>
                <w:sz w:val="24"/>
                <w:szCs w:val="24"/>
              </w:rPr>
              <w:t xml:space="preserve"> </w:t>
            </w:r>
            <w:proofErr w:type="spellStart"/>
            <w:r w:rsidRPr="00C511AE">
              <w:rPr>
                <w:rFonts w:ascii="Arial Narrow" w:hAnsi="Arial Narrow" w:cs="Arial"/>
                <w:b/>
                <w:sz w:val="24"/>
                <w:szCs w:val="24"/>
              </w:rPr>
              <w:t>khusus</w:t>
            </w:r>
            <w:proofErr w:type="spellEnd"/>
          </w:p>
        </w:tc>
      </w:tr>
      <w:tr w:rsidR="00CC391A" w:rsidRPr="00C511AE" w14:paraId="555E76EF" w14:textId="77777777" w:rsidTr="0038516E">
        <w:tblPrEx>
          <w:tblLook w:val="04A0" w:firstRow="1" w:lastRow="0" w:firstColumn="1" w:lastColumn="0" w:noHBand="0" w:noVBand="1"/>
        </w:tblPrEx>
        <w:trPr>
          <w:trHeight w:val="130"/>
        </w:trPr>
        <w:tc>
          <w:tcPr>
            <w:tcW w:w="3595" w:type="dxa"/>
            <w:gridSpan w:val="2"/>
            <w:vMerge/>
          </w:tcPr>
          <w:p w14:paraId="69064CEC"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right w:val="single" w:sz="4" w:space="0" w:color="auto"/>
            </w:tcBorders>
            <w:vAlign w:val="bottom"/>
          </w:tcPr>
          <w:p w14:paraId="31C1D73F"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r w:rsidRPr="00C511AE">
              <w:rPr>
                <w:rFonts w:ascii="Arial Narrow" w:hAnsi="Arial Narrow" w:cs="Arial"/>
                <w:color w:val="000000"/>
                <w:sz w:val="24"/>
                <w:szCs w:val="24"/>
              </w:rPr>
              <w:t>KK 2</w:t>
            </w:r>
          </w:p>
        </w:tc>
        <w:tc>
          <w:tcPr>
            <w:tcW w:w="9502" w:type="dxa"/>
            <w:gridSpan w:val="4"/>
            <w:tcBorders>
              <w:top w:val="single" w:sz="4" w:space="0" w:color="auto"/>
              <w:left w:val="single" w:sz="4" w:space="0" w:color="auto"/>
            </w:tcBorders>
            <w:vAlign w:val="bottom"/>
          </w:tcPr>
          <w:p w14:paraId="746B59BC"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r w:rsidRPr="00C511AE">
              <w:rPr>
                <w:rFonts w:ascii="Arial Narrow" w:hAnsi="Arial Narrow" w:cs="Arial"/>
                <w:color w:val="000000"/>
                <w:sz w:val="24"/>
                <w:szCs w:val="24"/>
              </w:rPr>
              <w:t xml:space="preserve">Mampu </w:t>
            </w:r>
            <w:proofErr w:type="spellStart"/>
            <w:r w:rsidRPr="00C511AE">
              <w:rPr>
                <w:rFonts w:ascii="Arial Narrow" w:hAnsi="Arial Narrow" w:cs="Arial"/>
                <w:color w:val="000000"/>
                <w:sz w:val="24"/>
                <w:szCs w:val="24"/>
              </w:rPr>
              <w:t>mengidentifikasi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masalah</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terkait</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penggunaan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obat</w:t>
            </w:r>
            <w:proofErr w:type="spellEnd"/>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solusinya</w:t>
            </w:r>
            <w:proofErr w:type="spellEnd"/>
          </w:p>
        </w:tc>
      </w:tr>
      <w:tr w:rsidR="00CC391A" w:rsidRPr="00C511AE" w14:paraId="28988994" w14:textId="77777777" w:rsidTr="0038516E">
        <w:tblPrEx>
          <w:tblLook w:val="04A0" w:firstRow="1" w:lastRow="0" w:firstColumn="1" w:lastColumn="0" w:noHBand="0" w:noVBand="1"/>
        </w:tblPrEx>
        <w:trPr>
          <w:trHeight w:val="130"/>
        </w:trPr>
        <w:tc>
          <w:tcPr>
            <w:tcW w:w="3595" w:type="dxa"/>
            <w:gridSpan w:val="2"/>
            <w:vMerge/>
          </w:tcPr>
          <w:p w14:paraId="24058F8F" w14:textId="77777777" w:rsidR="00CC391A" w:rsidRPr="00C511AE" w:rsidRDefault="00CC391A" w:rsidP="0038516E">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right w:val="single" w:sz="4" w:space="0" w:color="auto"/>
            </w:tcBorders>
            <w:vAlign w:val="bottom"/>
          </w:tcPr>
          <w:p w14:paraId="04612789"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r w:rsidRPr="00C511AE">
              <w:rPr>
                <w:rFonts w:ascii="Arial Narrow" w:hAnsi="Arial Narrow" w:cs="Arial"/>
                <w:color w:val="000000"/>
                <w:sz w:val="24"/>
                <w:szCs w:val="24"/>
              </w:rPr>
              <w:t>KK 10</w:t>
            </w:r>
          </w:p>
        </w:tc>
        <w:tc>
          <w:tcPr>
            <w:tcW w:w="9502" w:type="dxa"/>
            <w:gridSpan w:val="4"/>
            <w:tcBorders>
              <w:top w:val="single" w:sz="4" w:space="0" w:color="auto"/>
              <w:left w:val="single" w:sz="4" w:space="0" w:color="auto"/>
            </w:tcBorders>
            <w:vAlign w:val="bottom"/>
          </w:tcPr>
          <w:p w14:paraId="1E366A4B" w14:textId="77777777" w:rsidR="00CC391A" w:rsidRPr="00C511AE" w:rsidRDefault="00CC391A" w:rsidP="0038516E">
            <w:pPr>
              <w:widowControl w:val="0"/>
              <w:autoSpaceDE w:val="0"/>
              <w:autoSpaceDN w:val="0"/>
              <w:adjustRightInd w:val="0"/>
              <w:spacing w:after="0"/>
              <w:ind w:right="-22"/>
              <w:jc w:val="both"/>
              <w:rPr>
                <w:rFonts w:ascii="Arial Narrow" w:hAnsi="Arial Narrow" w:cs="Arial"/>
                <w:bCs/>
                <w:sz w:val="24"/>
                <w:szCs w:val="24"/>
              </w:rPr>
            </w:pPr>
            <w:r w:rsidRPr="00C511AE">
              <w:rPr>
                <w:rFonts w:ascii="Arial Narrow" w:hAnsi="Arial Narrow" w:cs="Arial"/>
                <w:color w:val="000000"/>
                <w:sz w:val="24"/>
                <w:szCs w:val="24"/>
              </w:rPr>
              <w:t xml:space="preserve">Mampu </w:t>
            </w:r>
            <w:proofErr w:type="spellStart"/>
            <w:r w:rsidRPr="00C511AE">
              <w:rPr>
                <w:rFonts w:ascii="Arial Narrow" w:hAnsi="Arial Narrow" w:cs="Arial"/>
                <w:color w:val="000000"/>
                <w:sz w:val="24"/>
                <w:szCs w:val="24"/>
              </w:rPr>
              <w:t>menggunakan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sistem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informasi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dalam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pelayanan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kefarmasian</w:t>
            </w:r>
            <w:proofErr w:type="spellEnd"/>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merancang</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konsep</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sistem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informasi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kefarmasian</w:t>
            </w:r>
            <w:proofErr w:type="spellEnd"/>
            <w:r w:rsidRPr="00C511AE">
              <w:rPr>
                <w:rFonts w:ascii="Arial Narrow" w:hAnsi="Arial Narrow" w:cs="Arial"/>
                <w:color w:val="000000"/>
                <w:sz w:val="24"/>
                <w:szCs w:val="24"/>
              </w:rPr>
              <w:t> </w:t>
            </w:r>
          </w:p>
        </w:tc>
      </w:tr>
      <w:tr w:rsidR="00DD4C41" w:rsidRPr="00C511AE" w14:paraId="362907C4" w14:textId="77777777" w:rsidTr="0038516E">
        <w:tblPrEx>
          <w:tblLook w:val="04A0" w:firstRow="1" w:lastRow="0" w:firstColumn="1" w:lastColumn="0" w:noHBand="0" w:noVBand="1"/>
        </w:tblPrEx>
        <w:trPr>
          <w:trHeight w:val="249"/>
        </w:trPr>
        <w:tc>
          <w:tcPr>
            <w:tcW w:w="3240" w:type="dxa"/>
          </w:tcPr>
          <w:p w14:paraId="1EB7BBA7" w14:textId="77777777" w:rsidR="00DD4C41" w:rsidRPr="00C511AE" w:rsidRDefault="00DD4C41" w:rsidP="0038516E">
            <w:pPr>
              <w:widowControl w:val="0"/>
              <w:autoSpaceDE w:val="0"/>
              <w:autoSpaceDN w:val="0"/>
              <w:adjustRightInd w:val="0"/>
              <w:spacing w:after="0"/>
              <w:ind w:right="-22"/>
              <w:rPr>
                <w:rFonts w:ascii="Arial Narrow" w:hAnsi="Arial Narrow" w:cs="Arial"/>
                <w:color w:val="000000"/>
                <w:sz w:val="24"/>
                <w:szCs w:val="24"/>
              </w:rPr>
            </w:pPr>
            <w:proofErr w:type="spellStart"/>
            <w:r w:rsidRPr="00C511AE">
              <w:rPr>
                <w:rFonts w:ascii="Arial Narrow" w:hAnsi="Arial Narrow" w:cs="Arial"/>
                <w:bCs/>
                <w:sz w:val="24"/>
                <w:szCs w:val="24"/>
              </w:rPr>
              <w:t>Capaian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Pembelajaran</w:t>
            </w:r>
            <w:proofErr w:type="spellEnd"/>
            <w:r w:rsidRPr="00C511AE">
              <w:rPr>
                <w:rFonts w:ascii="Arial Narrow" w:hAnsi="Arial Narrow" w:cs="Arial"/>
                <w:bCs/>
                <w:sz w:val="24"/>
                <w:szCs w:val="24"/>
              </w:rPr>
              <w:t xml:space="preserve"> </w:t>
            </w:r>
            <w:proofErr w:type="spellStart"/>
            <w:proofErr w:type="gramStart"/>
            <w:r w:rsidRPr="00C511AE">
              <w:rPr>
                <w:rFonts w:ascii="Arial Narrow" w:hAnsi="Arial Narrow" w:cs="Arial"/>
                <w:bCs/>
                <w:sz w:val="24"/>
                <w:szCs w:val="24"/>
              </w:rPr>
              <w:t>Matakuliah</w:t>
            </w:r>
            <w:proofErr w:type="spellEnd"/>
            <w:r w:rsidRPr="00C511AE">
              <w:rPr>
                <w:rFonts w:ascii="Arial Narrow" w:hAnsi="Arial Narrow" w:cs="Arial"/>
                <w:bCs/>
                <w:sz w:val="24"/>
                <w:szCs w:val="24"/>
              </w:rPr>
              <w:t xml:space="preserve"> :</w:t>
            </w:r>
            <w:proofErr w:type="gramEnd"/>
          </w:p>
        </w:tc>
        <w:tc>
          <w:tcPr>
            <w:tcW w:w="10652" w:type="dxa"/>
            <w:gridSpan w:val="6"/>
          </w:tcPr>
          <w:p w14:paraId="09A6C34C" w14:textId="29380A81" w:rsidR="00DD4C41" w:rsidRPr="00C511AE" w:rsidRDefault="00DD4C41" w:rsidP="0038516E">
            <w:pPr>
              <w:widowControl w:val="0"/>
              <w:autoSpaceDE w:val="0"/>
              <w:autoSpaceDN w:val="0"/>
              <w:adjustRightInd w:val="0"/>
              <w:spacing w:after="0"/>
              <w:ind w:right="-22"/>
              <w:jc w:val="both"/>
              <w:rPr>
                <w:rFonts w:ascii="Arial Narrow" w:hAnsi="Arial Narrow" w:cs="Arial"/>
                <w:color w:val="000000"/>
                <w:sz w:val="24"/>
                <w:szCs w:val="24"/>
              </w:rPr>
            </w:pPr>
            <w:r w:rsidRPr="00C511AE">
              <w:rPr>
                <w:rFonts w:ascii="Arial Narrow" w:hAnsi="Arial Narrow" w:cs="Arial"/>
                <w:color w:val="000000"/>
                <w:sz w:val="24"/>
                <w:szCs w:val="24"/>
              </w:rPr>
              <w:t xml:space="preserve">Mata </w:t>
            </w:r>
            <w:proofErr w:type="spellStart"/>
            <w:r w:rsidRPr="00C511AE">
              <w:rPr>
                <w:rFonts w:ascii="Arial Narrow" w:hAnsi="Arial Narrow" w:cs="Arial"/>
                <w:color w:val="000000"/>
                <w:sz w:val="24"/>
                <w:szCs w:val="24"/>
              </w:rPr>
              <w:t>Kuliah</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ini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memberikan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kemampuan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untuk</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menerapkan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sistem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informasi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berbasis</w:t>
            </w:r>
            <w:proofErr w:type="spellEnd"/>
            <w:r w:rsidRPr="00C511AE">
              <w:rPr>
                <w:rFonts w:ascii="Arial Narrow" w:hAnsi="Arial Narrow" w:cs="Arial"/>
                <w:color w:val="000000"/>
                <w:sz w:val="24"/>
                <w:szCs w:val="24"/>
              </w:rPr>
              <w:t xml:space="preserve"> </w:t>
            </w:r>
            <w:r w:rsidRPr="00C511AE">
              <w:rPr>
                <w:rFonts w:ascii="Arial Narrow" w:hAnsi="Arial Narrow" w:cs="Arial"/>
                <w:i/>
                <w:iCs/>
                <w:color w:val="000000"/>
                <w:sz w:val="24"/>
                <w:szCs w:val="24"/>
              </w:rPr>
              <w:t>computer</w:t>
            </w:r>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aplikasi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perangkat</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keras</w:t>
            </w:r>
            <w:proofErr w:type="spellEnd"/>
            <w:r w:rsidRPr="00C511AE">
              <w:rPr>
                <w:rFonts w:ascii="Arial Narrow" w:hAnsi="Arial Narrow" w:cs="Arial"/>
                <w:color w:val="000000"/>
                <w:sz w:val="24"/>
                <w:szCs w:val="24"/>
              </w:rPr>
              <w:t xml:space="preserve"> (</w:t>
            </w:r>
            <w:r w:rsidRPr="00C511AE">
              <w:rPr>
                <w:rFonts w:ascii="Arial Narrow" w:hAnsi="Arial Narrow" w:cs="Arial"/>
                <w:i/>
                <w:iCs/>
                <w:color w:val="000000"/>
                <w:sz w:val="24"/>
                <w:szCs w:val="24"/>
              </w:rPr>
              <w:t>hardware</w:t>
            </w:r>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perangkat</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lunak</w:t>
            </w:r>
            <w:proofErr w:type="spellEnd"/>
            <w:r w:rsidRPr="00C511AE">
              <w:rPr>
                <w:rFonts w:ascii="Arial Narrow" w:hAnsi="Arial Narrow" w:cs="Arial"/>
                <w:color w:val="000000"/>
                <w:sz w:val="24"/>
                <w:szCs w:val="24"/>
              </w:rPr>
              <w:t xml:space="preserve"> (</w:t>
            </w:r>
            <w:r w:rsidRPr="00C511AE">
              <w:rPr>
                <w:rFonts w:ascii="Arial Narrow" w:hAnsi="Arial Narrow" w:cs="Arial"/>
                <w:i/>
                <w:iCs/>
                <w:color w:val="000000"/>
                <w:sz w:val="24"/>
                <w:szCs w:val="24"/>
              </w:rPr>
              <w:t>software</w:t>
            </w:r>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jaringan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komunikasi</w:t>
            </w:r>
            <w:proofErr w:type="spellEnd"/>
            <w:r w:rsidRPr="00C511AE">
              <w:rPr>
                <w:rFonts w:ascii="Arial Narrow" w:hAnsi="Arial Narrow" w:cs="Arial"/>
                <w:color w:val="000000"/>
                <w:sz w:val="24"/>
                <w:szCs w:val="24"/>
              </w:rPr>
              <w:t xml:space="preserve"> (</w:t>
            </w:r>
            <w:r w:rsidRPr="00C511AE">
              <w:rPr>
                <w:rFonts w:ascii="Arial Narrow" w:hAnsi="Arial Narrow" w:cs="Arial"/>
                <w:i/>
                <w:iCs/>
                <w:color w:val="000000"/>
                <w:sz w:val="24"/>
                <w:szCs w:val="24"/>
              </w:rPr>
              <w:t>communication network</w:t>
            </w:r>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sumber</w:t>
            </w:r>
            <w:proofErr w:type="spellEnd"/>
            <w:r w:rsidRPr="00C511AE">
              <w:rPr>
                <w:rFonts w:ascii="Arial Narrow" w:hAnsi="Arial Narrow" w:cs="Arial"/>
                <w:color w:val="000000"/>
                <w:sz w:val="24"/>
                <w:szCs w:val="24"/>
              </w:rPr>
              <w:t xml:space="preserve"> data yang </w:t>
            </w:r>
            <w:proofErr w:type="spellStart"/>
            <w:r w:rsidRPr="00C511AE">
              <w:rPr>
                <w:rFonts w:ascii="Arial Narrow" w:hAnsi="Arial Narrow" w:cs="Arial"/>
                <w:color w:val="000000"/>
                <w:sz w:val="24"/>
                <w:szCs w:val="24"/>
              </w:rPr>
              <w:t>dikumpulkan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diolah</w:t>
            </w:r>
            <w:proofErr w:type="spellEnd"/>
            <w:r w:rsidRPr="00C511AE">
              <w:rPr>
                <w:rFonts w:ascii="Arial Narrow" w:hAnsi="Arial Narrow" w:cs="Arial"/>
                <w:color w:val="000000"/>
                <w:sz w:val="24"/>
                <w:szCs w:val="24"/>
              </w:rPr>
              <w:t xml:space="preserve"> data </w:t>
            </w:r>
            <w:proofErr w:type="spellStart"/>
            <w:r w:rsidRPr="00C511AE">
              <w:rPr>
                <w:rFonts w:ascii="Arial Narrow" w:hAnsi="Arial Narrow" w:cs="Arial"/>
                <w:color w:val="000000"/>
                <w:sz w:val="24"/>
                <w:szCs w:val="24"/>
              </w:rPr>
              <w:t>kemudian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menjadi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informasi</w:t>
            </w:r>
            <w:proofErr w:type="spellEnd"/>
            <w:r w:rsidRPr="00C511AE">
              <w:rPr>
                <w:rFonts w:ascii="Arial Narrow" w:hAnsi="Arial Narrow" w:cs="Arial"/>
                <w:color w:val="000000"/>
                <w:sz w:val="24"/>
                <w:szCs w:val="24"/>
              </w:rPr>
              <w:t xml:space="preserve"> data </w:t>
            </w:r>
            <w:proofErr w:type="spellStart"/>
            <w:r w:rsidRPr="00C511AE">
              <w:rPr>
                <w:rFonts w:ascii="Arial Narrow" w:hAnsi="Arial Narrow" w:cs="Arial"/>
                <w:color w:val="000000"/>
                <w:sz w:val="24"/>
                <w:szCs w:val="24"/>
              </w:rPr>
              <w:t>untuk</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menentukan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kebijakan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keputusan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dalam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pelayanan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farmasi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Melaksanakan</w:t>
            </w:r>
            <w:proofErr w:type="spellEnd"/>
            <w:r w:rsidRPr="00C511AE">
              <w:rPr>
                <w:rFonts w:ascii="Arial Narrow" w:hAnsi="Arial Narrow" w:cs="Arial"/>
                <w:color w:val="000000"/>
                <w:sz w:val="24"/>
                <w:szCs w:val="24"/>
              </w:rPr>
              <w:t xml:space="preserve"> Entri data </w:t>
            </w:r>
            <w:proofErr w:type="spellStart"/>
            <w:r w:rsidRPr="00C511AE">
              <w:rPr>
                <w:rFonts w:ascii="Arial Narrow" w:hAnsi="Arial Narrow" w:cs="Arial"/>
                <w:color w:val="000000"/>
                <w:sz w:val="24"/>
                <w:szCs w:val="24"/>
              </w:rPr>
              <w:t>sesuai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peran</w:t>
            </w:r>
            <w:proofErr w:type="spellEnd"/>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kewenangan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menggunakan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bantuan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Sistem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Informasi</w:t>
            </w:r>
            <w:proofErr w:type="spellEnd"/>
            <w:r w:rsidRPr="00C511AE">
              <w:rPr>
                <w:rFonts w:ascii="Arial Narrow" w:hAnsi="Arial Narrow" w:cs="Arial"/>
                <w:color w:val="000000"/>
                <w:sz w:val="24"/>
                <w:szCs w:val="24"/>
              </w:rPr>
              <w:t xml:space="preserve"> di </w:t>
            </w:r>
            <w:proofErr w:type="spellStart"/>
            <w:r w:rsidRPr="00C511AE">
              <w:rPr>
                <w:rFonts w:ascii="Arial Narrow" w:hAnsi="Arial Narrow" w:cs="Arial"/>
                <w:color w:val="000000"/>
                <w:sz w:val="24"/>
                <w:szCs w:val="24"/>
              </w:rPr>
              <w:t>Klinik</w:t>
            </w:r>
            <w:proofErr w:type="spellEnd"/>
            <w:r w:rsidRPr="00C511AE">
              <w:rPr>
                <w:rFonts w:ascii="Arial Narrow" w:hAnsi="Arial Narrow" w:cs="Arial"/>
                <w:color w:val="000000"/>
                <w:sz w:val="24"/>
                <w:szCs w:val="24"/>
              </w:rPr>
              <w:t xml:space="preserve">. Mata </w:t>
            </w:r>
            <w:proofErr w:type="spellStart"/>
            <w:r w:rsidRPr="00C511AE">
              <w:rPr>
                <w:rFonts w:ascii="Arial Narrow" w:hAnsi="Arial Narrow" w:cs="Arial"/>
                <w:color w:val="000000"/>
                <w:sz w:val="24"/>
                <w:szCs w:val="24"/>
              </w:rPr>
              <w:t>Kuliah</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ini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memberikan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kemampuan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praktis</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tentang</w:t>
            </w:r>
            <w:proofErr w:type="spellEnd"/>
            <w:r w:rsidR="00733D66">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karakteristik</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Sistem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Informasi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beserta</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serta</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pemanfaatan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fiturnya</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untuk</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membantu</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memberikan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solusi</w:t>
            </w:r>
            <w:proofErr w:type="spellEnd"/>
            <w:r w:rsidRPr="00C511AE">
              <w:rPr>
                <w:rFonts w:ascii="Arial Narrow" w:hAnsi="Arial Narrow" w:cs="Arial"/>
                <w:color w:val="000000"/>
                <w:sz w:val="24"/>
                <w:szCs w:val="24"/>
              </w:rPr>
              <w:t xml:space="preserve"> problem </w:t>
            </w:r>
            <w:proofErr w:type="spellStart"/>
            <w:r w:rsidRPr="00C511AE">
              <w:rPr>
                <w:rFonts w:ascii="Arial Narrow" w:hAnsi="Arial Narrow" w:cs="Arial"/>
                <w:color w:val="000000"/>
                <w:sz w:val="24"/>
                <w:szCs w:val="24"/>
              </w:rPr>
              <w:t>pelayanan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kefarmasian</w:t>
            </w:r>
            <w:proofErr w:type="spellEnd"/>
            <w:r w:rsidRPr="00C511AE">
              <w:rPr>
                <w:rFonts w:ascii="Arial Narrow" w:hAnsi="Arial Narrow" w:cs="Arial"/>
                <w:color w:val="000000"/>
                <w:sz w:val="24"/>
                <w:szCs w:val="24"/>
              </w:rPr>
              <w:t xml:space="preserve"> dan</w:t>
            </w:r>
            <w:r w:rsidR="00733D66">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bidang</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pekerjaan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lainnya</w:t>
            </w:r>
            <w:proofErr w:type="spellEnd"/>
            <w:r w:rsidRPr="00C511AE">
              <w:rPr>
                <w:rFonts w:ascii="Arial Narrow" w:hAnsi="Arial Narrow" w:cs="Arial"/>
                <w:color w:val="000000"/>
                <w:sz w:val="24"/>
                <w:szCs w:val="24"/>
              </w:rPr>
              <w:t xml:space="preserve"> yang </w:t>
            </w:r>
            <w:proofErr w:type="spellStart"/>
            <w:r w:rsidRPr="00C511AE">
              <w:rPr>
                <w:rFonts w:ascii="Arial Narrow" w:hAnsi="Arial Narrow" w:cs="Arial"/>
                <w:color w:val="000000"/>
                <w:sz w:val="24"/>
                <w:szCs w:val="24"/>
              </w:rPr>
              <w:t>terkait</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seperti</w:t>
            </w:r>
            <w:proofErr w:type="spellEnd"/>
            <w:r w:rsidR="00733D66">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keuangan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pemasaran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sumber</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daya</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manusia</w:t>
            </w:r>
            <w:proofErr w:type="spellEnd"/>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sistem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informasi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pengelolaan</w:t>
            </w:r>
            <w:proofErr w:type="spellEnd"/>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pengendalian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persediaan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Memberikan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simulasi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penerapan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Sistem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Informasi</w:t>
            </w:r>
            <w:proofErr w:type="spellEnd"/>
            <w:r w:rsidRPr="00C511AE">
              <w:rPr>
                <w:rFonts w:ascii="Arial Narrow" w:hAnsi="Arial Narrow" w:cs="Arial"/>
                <w:color w:val="000000"/>
                <w:sz w:val="24"/>
                <w:szCs w:val="24"/>
              </w:rPr>
              <w:t xml:space="preserve"> Farmasi</w:t>
            </w:r>
            <w:r w:rsidR="00733D66">
              <w:rPr>
                <w:rFonts w:ascii="Arial Narrow" w:hAnsi="Arial Narrow" w:cs="Arial"/>
                <w:color w:val="000000"/>
                <w:sz w:val="24"/>
                <w:szCs w:val="24"/>
              </w:rPr>
              <w:t xml:space="preserve"> </w:t>
            </w:r>
            <w:r w:rsidRPr="00C511AE">
              <w:rPr>
                <w:rFonts w:ascii="Arial Narrow" w:hAnsi="Arial Narrow" w:cs="Arial"/>
                <w:color w:val="000000"/>
                <w:sz w:val="24"/>
                <w:szCs w:val="24"/>
              </w:rPr>
              <w:t xml:space="preserve">di </w:t>
            </w:r>
            <w:proofErr w:type="spellStart"/>
            <w:r w:rsidRPr="00C511AE">
              <w:rPr>
                <w:rFonts w:ascii="Arial Narrow" w:hAnsi="Arial Narrow" w:cs="Arial"/>
                <w:color w:val="000000"/>
                <w:sz w:val="24"/>
                <w:szCs w:val="24"/>
              </w:rPr>
              <w:t>klinik</w:t>
            </w:r>
            <w:proofErr w:type="spellEnd"/>
            <w:r w:rsidRPr="00C511AE">
              <w:rPr>
                <w:rFonts w:ascii="Arial Narrow" w:hAnsi="Arial Narrow" w:cs="Arial"/>
                <w:color w:val="000000"/>
                <w:sz w:val="24"/>
                <w:szCs w:val="24"/>
              </w:rPr>
              <w:t xml:space="preserve">. </w:t>
            </w:r>
          </w:p>
          <w:p w14:paraId="5D9EF4FA" w14:textId="77777777" w:rsidR="00DD4C41" w:rsidRPr="00C511AE" w:rsidRDefault="00DD4C41" w:rsidP="0038516E">
            <w:pPr>
              <w:widowControl w:val="0"/>
              <w:autoSpaceDE w:val="0"/>
              <w:autoSpaceDN w:val="0"/>
              <w:adjustRightInd w:val="0"/>
              <w:spacing w:after="0"/>
              <w:ind w:right="-22"/>
              <w:jc w:val="both"/>
              <w:rPr>
                <w:rFonts w:ascii="Arial Narrow" w:hAnsi="Arial Narrow" w:cs="Arial"/>
                <w:color w:val="000000"/>
                <w:sz w:val="24"/>
                <w:szCs w:val="24"/>
              </w:rPr>
            </w:pPr>
          </w:p>
        </w:tc>
      </w:tr>
      <w:tr w:rsidR="00DD4C41" w:rsidRPr="00C511AE" w14:paraId="406CEE9B" w14:textId="77777777" w:rsidTr="0038516E">
        <w:tblPrEx>
          <w:tblLook w:val="04A0" w:firstRow="1" w:lastRow="0" w:firstColumn="1" w:lastColumn="0" w:noHBand="0" w:noVBand="1"/>
        </w:tblPrEx>
        <w:trPr>
          <w:trHeight w:val="249"/>
        </w:trPr>
        <w:tc>
          <w:tcPr>
            <w:tcW w:w="3240" w:type="dxa"/>
          </w:tcPr>
          <w:p w14:paraId="5F1BC816" w14:textId="77777777" w:rsidR="00DD4C41" w:rsidRPr="00C511AE" w:rsidRDefault="00DD4C41" w:rsidP="0038516E">
            <w:pPr>
              <w:widowControl w:val="0"/>
              <w:autoSpaceDE w:val="0"/>
              <w:autoSpaceDN w:val="0"/>
              <w:adjustRightInd w:val="0"/>
              <w:spacing w:after="0"/>
              <w:ind w:right="-22"/>
              <w:rPr>
                <w:rFonts w:ascii="Arial Narrow" w:hAnsi="Arial Narrow" w:cs="Arial"/>
                <w:color w:val="000000"/>
                <w:sz w:val="24"/>
                <w:szCs w:val="24"/>
              </w:rPr>
            </w:pPr>
            <w:proofErr w:type="spellStart"/>
            <w:r w:rsidRPr="00C511AE">
              <w:rPr>
                <w:rFonts w:ascii="Arial Narrow" w:hAnsi="Arial Narrow" w:cs="Arial"/>
                <w:bCs/>
                <w:sz w:val="24"/>
                <w:szCs w:val="24"/>
              </w:rPr>
              <w:t>Deskripsi</w:t>
            </w:r>
            <w:proofErr w:type="spellEnd"/>
            <w:r w:rsidRPr="00C511AE">
              <w:rPr>
                <w:rFonts w:ascii="Arial Narrow" w:hAnsi="Arial Narrow" w:cs="Arial"/>
                <w:bCs/>
                <w:sz w:val="24"/>
                <w:szCs w:val="24"/>
              </w:rPr>
              <w:t xml:space="preserve"> </w:t>
            </w:r>
            <w:proofErr w:type="spellStart"/>
            <w:proofErr w:type="gramStart"/>
            <w:r w:rsidRPr="00C511AE">
              <w:rPr>
                <w:rFonts w:ascii="Arial Narrow" w:hAnsi="Arial Narrow" w:cs="Arial"/>
                <w:bCs/>
                <w:sz w:val="24"/>
                <w:szCs w:val="24"/>
              </w:rPr>
              <w:t>Matakuliah</w:t>
            </w:r>
            <w:proofErr w:type="spellEnd"/>
            <w:r w:rsidRPr="00C511AE">
              <w:rPr>
                <w:rFonts w:ascii="Arial Narrow" w:hAnsi="Arial Narrow" w:cs="Arial"/>
                <w:bCs/>
                <w:sz w:val="24"/>
                <w:szCs w:val="24"/>
              </w:rPr>
              <w:t xml:space="preserve"> :</w:t>
            </w:r>
            <w:proofErr w:type="gramEnd"/>
          </w:p>
        </w:tc>
        <w:tc>
          <w:tcPr>
            <w:tcW w:w="10652" w:type="dxa"/>
            <w:gridSpan w:val="6"/>
          </w:tcPr>
          <w:p w14:paraId="495992EB" w14:textId="77777777" w:rsidR="00DD4C41" w:rsidRPr="00C511AE" w:rsidRDefault="00DD4C41" w:rsidP="0038516E">
            <w:pPr>
              <w:widowControl w:val="0"/>
              <w:autoSpaceDE w:val="0"/>
              <w:autoSpaceDN w:val="0"/>
              <w:adjustRightInd w:val="0"/>
              <w:spacing w:after="0"/>
              <w:ind w:right="-22"/>
              <w:jc w:val="both"/>
              <w:rPr>
                <w:rFonts w:ascii="Arial Narrow" w:hAnsi="Arial Narrow" w:cs="Arial"/>
                <w:color w:val="000000"/>
                <w:sz w:val="24"/>
                <w:szCs w:val="24"/>
              </w:rPr>
            </w:pPr>
            <w:proofErr w:type="spellStart"/>
            <w:r w:rsidRPr="00C511AE">
              <w:rPr>
                <w:rFonts w:ascii="Arial Narrow" w:hAnsi="Arial Narrow" w:cs="Arial"/>
                <w:color w:val="000000"/>
                <w:sz w:val="24"/>
                <w:szCs w:val="24"/>
              </w:rPr>
              <w:t>Setelah</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mengikuti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perkuliahan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mahasiswa</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mampu</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mengaplikasikan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Sistem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Informasi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untuk</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membantu</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tenaga</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kefarmasian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dalam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pekerjaan</w:t>
            </w:r>
            <w:proofErr w:type="spellEnd"/>
            <w:r w:rsidRPr="00C511AE">
              <w:rPr>
                <w:rFonts w:ascii="Arial Narrow" w:hAnsi="Arial Narrow" w:cs="Arial"/>
                <w:color w:val="000000"/>
                <w:sz w:val="24"/>
                <w:szCs w:val="24"/>
              </w:rPr>
              <w:t xml:space="preserve"> di </w:t>
            </w:r>
            <w:proofErr w:type="spellStart"/>
            <w:r w:rsidRPr="00C511AE">
              <w:rPr>
                <w:rFonts w:ascii="Arial Narrow" w:hAnsi="Arial Narrow" w:cs="Arial"/>
                <w:color w:val="000000"/>
                <w:sz w:val="24"/>
                <w:szCs w:val="24"/>
              </w:rPr>
              <w:t>Klinik</w:t>
            </w:r>
            <w:proofErr w:type="spellEnd"/>
            <w:r w:rsidRPr="00C511AE">
              <w:rPr>
                <w:rFonts w:ascii="Arial Narrow" w:hAnsi="Arial Narrow" w:cs="Arial"/>
                <w:color w:val="000000"/>
                <w:sz w:val="24"/>
                <w:szCs w:val="24"/>
              </w:rPr>
              <w:t xml:space="preserve"> pada </w:t>
            </w:r>
            <w:proofErr w:type="spellStart"/>
            <w:r w:rsidRPr="00C511AE">
              <w:rPr>
                <w:rFonts w:ascii="Arial Narrow" w:hAnsi="Arial Narrow" w:cs="Arial"/>
                <w:color w:val="000000"/>
                <w:sz w:val="24"/>
                <w:szCs w:val="24"/>
              </w:rPr>
              <w:t>pelayanan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kefarmasian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sesuai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standar</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pelayanan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kefarmasian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meliputi</w:t>
            </w:r>
            <w:proofErr w:type="spellEnd"/>
            <w:r w:rsidRPr="00C511AE">
              <w:rPr>
                <w:rFonts w:ascii="Arial Narrow" w:hAnsi="Arial Narrow" w:cs="Arial"/>
                <w:color w:val="000000"/>
                <w:sz w:val="24"/>
                <w:szCs w:val="24"/>
              </w:rPr>
              <w:t xml:space="preserve"> juga </w:t>
            </w:r>
            <w:proofErr w:type="spellStart"/>
            <w:r w:rsidRPr="00C511AE">
              <w:rPr>
                <w:rFonts w:ascii="Arial Narrow" w:hAnsi="Arial Narrow" w:cs="Arial"/>
                <w:color w:val="000000"/>
                <w:sz w:val="24"/>
                <w:szCs w:val="24"/>
              </w:rPr>
              <w:t>bidang</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pendaftaran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pekerjaan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keuangan</w:t>
            </w:r>
            <w:proofErr w:type="spellEnd"/>
            <w:r w:rsidRPr="00C511AE">
              <w:rPr>
                <w:rFonts w:ascii="Arial Narrow" w:hAnsi="Arial Narrow" w:cs="Arial"/>
                <w:color w:val="000000"/>
                <w:sz w:val="24"/>
                <w:szCs w:val="24"/>
              </w:rPr>
              <w:t xml:space="preserve"> (</w:t>
            </w:r>
            <w:r w:rsidRPr="00C511AE">
              <w:rPr>
                <w:rFonts w:ascii="Arial Narrow" w:hAnsi="Arial Narrow" w:cs="Arial"/>
                <w:i/>
                <w:iCs/>
                <w:color w:val="000000"/>
                <w:sz w:val="24"/>
                <w:szCs w:val="24"/>
              </w:rPr>
              <w:t xml:space="preserve">billing </w:t>
            </w:r>
            <w:proofErr w:type="spellStart"/>
            <w:r w:rsidRPr="00C511AE">
              <w:rPr>
                <w:rFonts w:ascii="Arial Narrow" w:hAnsi="Arial Narrow" w:cs="Arial"/>
                <w:i/>
                <w:iCs/>
                <w:color w:val="000000"/>
                <w:sz w:val="24"/>
                <w:szCs w:val="24"/>
              </w:rPr>
              <w:t>sistem</w:t>
            </w:r>
            <w:proofErr w:type="spellEnd"/>
            <w:r w:rsidRPr="00C511AE">
              <w:rPr>
                <w:rFonts w:ascii="Arial Narrow" w:hAnsi="Arial Narrow" w:cs="Arial"/>
                <w:i/>
                <w:iCs/>
                <w:color w:val="000000"/>
                <w:sz w:val="24"/>
                <w:szCs w:val="24"/>
              </w:rPr>
              <w:t xml:space="preserve"> </w:t>
            </w:r>
            <w:proofErr w:type="spellStart"/>
            <w:r w:rsidRPr="00C511AE">
              <w:rPr>
                <w:rFonts w:ascii="Arial Narrow" w:hAnsi="Arial Narrow" w:cs="Arial"/>
                <w:color w:val="000000"/>
                <w:sz w:val="24"/>
                <w:szCs w:val="24"/>
              </w:rPr>
              <w:t>pembayaran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resep</w:t>
            </w:r>
            <w:proofErr w:type="spellEnd"/>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sistem</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informasi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pengelolaan</w:t>
            </w:r>
            <w:proofErr w:type="spellEnd"/>
            <w:r w:rsidRPr="00C511AE">
              <w:rPr>
                <w:rFonts w:ascii="Arial Narrow" w:hAnsi="Arial Narrow" w:cs="Arial"/>
                <w:color w:val="000000"/>
                <w:sz w:val="24"/>
                <w:szCs w:val="24"/>
              </w:rPr>
              <w:t xml:space="preserve"> (</w:t>
            </w:r>
            <w:r w:rsidRPr="00C511AE">
              <w:rPr>
                <w:rFonts w:ascii="Arial Narrow" w:hAnsi="Arial Narrow" w:cs="Arial"/>
                <w:i/>
                <w:iCs/>
                <w:color w:val="000000"/>
                <w:sz w:val="24"/>
                <w:szCs w:val="24"/>
              </w:rPr>
              <w:t>e-stock, e-procurement, e-purchasing</w:t>
            </w:r>
            <w:r w:rsidRPr="00C511AE">
              <w:rPr>
                <w:rFonts w:ascii="Arial Narrow" w:hAnsi="Arial Narrow" w:cs="Arial"/>
                <w:color w:val="000000"/>
                <w:sz w:val="24"/>
                <w:szCs w:val="24"/>
              </w:rPr>
              <w:t xml:space="preserve">) dan </w:t>
            </w:r>
            <w:proofErr w:type="spellStart"/>
            <w:r w:rsidRPr="00C511AE">
              <w:rPr>
                <w:rFonts w:ascii="Arial Narrow" w:hAnsi="Arial Narrow" w:cs="Arial"/>
                <w:color w:val="000000"/>
                <w:sz w:val="24"/>
                <w:szCs w:val="24"/>
              </w:rPr>
              <w:t>pelayanan</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farmasi</w:t>
            </w:r>
            <w:proofErr w:type="spellEnd"/>
            <w:r w:rsidRPr="00C511AE">
              <w:rPr>
                <w:rFonts w:ascii="Arial Narrow" w:hAnsi="Arial Narrow" w:cs="Arial"/>
                <w:color w:val="000000"/>
                <w:sz w:val="24"/>
                <w:szCs w:val="24"/>
              </w:rPr>
              <w:t xml:space="preserve"> (</w:t>
            </w:r>
            <w:r w:rsidRPr="00C511AE">
              <w:rPr>
                <w:rFonts w:ascii="Arial Narrow" w:hAnsi="Arial Narrow" w:cs="Arial"/>
                <w:i/>
                <w:iCs/>
                <w:color w:val="000000"/>
                <w:sz w:val="24"/>
                <w:szCs w:val="24"/>
              </w:rPr>
              <w:t>e-prescription</w:t>
            </w:r>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skrining</w:t>
            </w:r>
            <w:proofErr w:type="spellEnd"/>
            <w:r w:rsidRPr="00C511AE">
              <w:rPr>
                <w:rFonts w:ascii="Arial Narrow" w:hAnsi="Arial Narrow" w:cs="Arial"/>
                <w:color w:val="000000"/>
                <w:sz w:val="24"/>
                <w:szCs w:val="24"/>
              </w:rPr>
              <w:t xml:space="preserve">, </w:t>
            </w:r>
            <w:r w:rsidRPr="00C511AE">
              <w:rPr>
                <w:rFonts w:ascii="Arial Narrow" w:hAnsi="Arial Narrow" w:cs="Arial"/>
                <w:i/>
                <w:iCs/>
                <w:color w:val="000000"/>
                <w:sz w:val="24"/>
                <w:szCs w:val="24"/>
              </w:rPr>
              <w:t>e-labeling</w:t>
            </w:r>
            <w:r w:rsidRPr="00C511AE">
              <w:rPr>
                <w:rFonts w:ascii="Arial Narrow" w:hAnsi="Arial Narrow" w:cs="Arial"/>
                <w:color w:val="000000"/>
                <w:sz w:val="24"/>
                <w:szCs w:val="24"/>
              </w:rPr>
              <w:t>,</w:t>
            </w:r>
            <w:r w:rsidRPr="00C511AE">
              <w:rPr>
                <w:rFonts w:ascii="Arial Narrow" w:hAnsi="Arial Narrow" w:cs="Arial"/>
                <w:i/>
                <w:iCs/>
                <w:color w:val="000000"/>
                <w:sz w:val="24"/>
                <w:szCs w:val="24"/>
              </w:rPr>
              <w:t xml:space="preserve"> e-Drug Information</w:t>
            </w:r>
            <w:r w:rsidRPr="00C511AE">
              <w:rPr>
                <w:rFonts w:ascii="Arial Narrow" w:hAnsi="Arial Narrow" w:cs="Arial"/>
                <w:color w:val="000000"/>
                <w:sz w:val="24"/>
                <w:szCs w:val="24"/>
              </w:rPr>
              <w:t xml:space="preserve">). </w:t>
            </w:r>
          </w:p>
          <w:p w14:paraId="47D7E4AF" w14:textId="63687232" w:rsidR="00CC391A" w:rsidRPr="00C511AE" w:rsidRDefault="00CC391A" w:rsidP="0038516E">
            <w:pPr>
              <w:widowControl w:val="0"/>
              <w:autoSpaceDE w:val="0"/>
              <w:autoSpaceDN w:val="0"/>
              <w:adjustRightInd w:val="0"/>
              <w:spacing w:after="0"/>
              <w:ind w:right="-22"/>
              <w:jc w:val="both"/>
              <w:rPr>
                <w:rFonts w:ascii="Arial Narrow" w:hAnsi="Arial Narrow" w:cs="Arial"/>
                <w:color w:val="000000"/>
                <w:sz w:val="24"/>
                <w:szCs w:val="24"/>
              </w:rPr>
            </w:pPr>
          </w:p>
        </w:tc>
      </w:tr>
    </w:tbl>
    <w:p w14:paraId="3A0EEFFA" w14:textId="77777777" w:rsidR="00CC391A" w:rsidRPr="00C511AE" w:rsidRDefault="00CC391A" w:rsidP="0038516E">
      <w:pPr>
        <w:spacing w:after="0"/>
        <w:rPr>
          <w:rFonts w:ascii="Arial Narrow" w:hAnsi="Arial Narrow"/>
          <w:sz w:val="24"/>
          <w:szCs w:val="24"/>
        </w:rPr>
      </w:pPr>
      <w:r w:rsidRPr="00C511AE">
        <w:rPr>
          <w:rFonts w:ascii="Arial Narrow" w:hAnsi="Arial Narrow"/>
          <w:sz w:val="24"/>
          <w:szCs w:val="24"/>
        </w:rPr>
        <w:br w:type="page"/>
      </w:r>
    </w:p>
    <w:tbl>
      <w:tblPr>
        <w:tblW w:w="139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2340"/>
        <w:gridCol w:w="2572"/>
        <w:gridCol w:w="1800"/>
        <w:gridCol w:w="1350"/>
        <w:gridCol w:w="2378"/>
        <w:gridCol w:w="1710"/>
        <w:gridCol w:w="855"/>
      </w:tblGrid>
      <w:tr w:rsidR="00DD4C41" w:rsidRPr="00C511AE" w14:paraId="7377477F" w14:textId="77777777" w:rsidTr="000E3DAE">
        <w:tc>
          <w:tcPr>
            <w:tcW w:w="900" w:type="dxa"/>
            <w:shd w:val="clear" w:color="auto" w:fill="FFFFFF" w:themeFill="background1"/>
          </w:tcPr>
          <w:p w14:paraId="6C4A2CF7" w14:textId="044083DA" w:rsidR="00DD4C41" w:rsidRPr="00C511AE" w:rsidRDefault="00DD4C41" w:rsidP="0038516E">
            <w:pPr>
              <w:spacing w:after="0"/>
              <w:jc w:val="center"/>
              <w:rPr>
                <w:rFonts w:ascii="Arial Narrow" w:hAnsi="Arial Narrow" w:cs="Arial"/>
                <w:b/>
                <w:bCs/>
                <w:sz w:val="24"/>
                <w:szCs w:val="24"/>
              </w:rPr>
            </w:pPr>
            <w:proofErr w:type="spellStart"/>
            <w:r w:rsidRPr="00C511AE">
              <w:rPr>
                <w:rFonts w:ascii="Arial Narrow" w:hAnsi="Arial Narrow" w:cs="Arial"/>
                <w:b/>
                <w:bCs/>
                <w:sz w:val="24"/>
                <w:szCs w:val="24"/>
              </w:rPr>
              <w:lastRenderedPageBreak/>
              <w:t>Minggu</w:t>
            </w:r>
            <w:proofErr w:type="spellEnd"/>
            <w:r w:rsidRPr="00C511AE">
              <w:rPr>
                <w:rFonts w:ascii="Arial Narrow" w:hAnsi="Arial Narrow" w:cs="Arial"/>
                <w:b/>
                <w:bCs/>
                <w:sz w:val="24"/>
                <w:szCs w:val="24"/>
              </w:rPr>
              <w:t xml:space="preserve"> </w:t>
            </w:r>
            <w:proofErr w:type="spellStart"/>
            <w:r w:rsidRPr="00C511AE">
              <w:rPr>
                <w:rFonts w:ascii="Arial Narrow" w:hAnsi="Arial Narrow" w:cs="Arial"/>
                <w:b/>
                <w:bCs/>
                <w:sz w:val="24"/>
                <w:szCs w:val="24"/>
              </w:rPr>
              <w:t>ke</w:t>
            </w:r>
            <w:proofErr w:type="spellEnd"/>
            <w:r w:rsidRPr="00C511AE">
              <w:rPr>
                <w:rFonts w:ascii="Arial Narrow" w:hAnsi="Arial Narrow" w:cs="Arial"/>
                <w:b/>
                <w:bCs/>
                <w:sz w:val="24"/>
                <w:szCs w:val="24"/>
              </w:rPr>
              <w:t xml:space="preserve"> -</w:t>
            </w:r>
          </w:p>
        </w:tc>
        <w:tc>
          <w:tcPr>
            <w:tcW w:w="2340" w:type="dxa"/>
            <w:shd w:val="clear" w:color="auto" w:fill="FFFFFF" w:themeFill="background1"/>
          </w:tcPr>
          <w:p w14:paraId="74ABFC7C" w14:textId="77777777" w:rsidR="00DD4C41" w:rsidRPr="00C511AE" w:rsidRDefault="00DD4C41" w:rsidP="0038516E">
            <w:pPr>
              <w:spacing w:after="0"/>
              <w:jc w:val="center"/>
              <w:rPr>
                <w:rFonts w:ascii="Arial Narrow" w:hAnsi="Arial Narrow" w:cs="Arial"/>
                <w:b/>
                <w:bCs/>
                <w:sz w:val="24"/>
                <w:szCs w:val="24"/>
              </w:rPr>
            </w:pPr>
            <w:proofErr w:type="spellStart"/>
            <w:r w:rsidRPr="00C511AE">
              <w:rPr>
                <w:rFonts w:ascii="Arial Narrow" w:hAnsi="Arial Narrow" w:cs="Arial"/>
                <w:b/>
                <w:bCs/>
                <w:sz w:val="24"/>
                <w:szCs w:val="24"/>
              </w:rPr>
              <w:t>Kemampuan</w:t>
            </w:r>
            <w:proofErr w:type="spellEnd"/>
            <w:r w:rsidRPr="00C511AE">
              <w:rPr>
                <w:rFonts w:ascii="Arial Narrow" w:hAnsi="Arial Narrow" w:cs="Arial"/>
                <w:b/>
                <w:bCs/>
                <w:sz w:val="24"/>
                <w:szCs w:val="24"/>
              </w:rPr>
              <w:t xml:space="preserve"> yang </w:t>
            </w:r>
            <w:proofErr w:type="spellStart"/>
            <w:r w:rsidRPr="00C511AE">
              <w:rPr>
                <w:rFonts w:ascii="Arial Narrow" w:hAnsi="Arial Narrow" w:cs="Arial"/>
                <w:b/>
                <w:bCs/>
                <w:sz w:val="24"/>
                <w:szCs w:val="24"/>
              </w:rPr>
              <w:t>diharapkan</w:t>
            </w:r>
            <w:proofErr w:type="spellEnd"/>
          </w:p>
        </w:tc>
        <w:tc>
          <w:tcPr>
            <w:tcW w:w="2572" w:type="dxa"/>
            <w:shd w:val="clear" w:color="auto" w:fill="FFFFFF" w:themeFill="background1"/>
          </w:tcPr>
          <w:p w14:paraId="05020B86" w14:textId="77777777" w:rsidR="00DD4C41" w:rsidRPr="00C511AE" w:rsidRDefault="00DD4C41" w:rsidP="0038516E">
            <w:pPr>
              <w:spacing w:after="0"/>
              <w:jc w:val="center"/>
              <w:rPr>
                <w:rFonts w:ascii="Arial Narrow" w:hAnsi="Arial Narrow" w:cs="Arial"/>
                <w:b/>
                <w:bCs/>
                <w:sz w:val="24"/>
                <w:szCs w:val="24"/>
              </w:rPr>
            </w:pPr>
            <w:r w:rsidRPr="00C511AE">
              <w:rPr>
                <w:rFonts w:ascii="Arial Narrow" w:hAnsi="Arial Narrow" w:cs="Arial"/>
                <w:b/>
                <w:bCs/>
                <w:sz w:val="24"/>
                <w:szCs w:val="24"/>
              </w:rPr>
              <w:t xml:space="preserve">Sub </w:t>
            </w:r>
            <w:proofErr w:type="spellStart"/>
            <w:r w:rsidRPr="00C511AE">
              <w:rPr>
                <w:rFonts w:ascii="Arial Narrow" w:hAnsi="Arial Narrow" w:cs="Arial"/>
                <w:b/>
                <w:bCs/>
                <w:sz w:val="24"/>
                <w:szCs w:val="24"/>
              </w:rPr>
              <w:t>pokok</w:t>
            </w:r>
            <w:proofErr w:type="spellEnd"/>
            <w:r w:rsidRPr="00C511AE">
              <w:rPr>
                <w:rFonts w:ascii="Arial Narrow" w:hAnsi="Arial Narrow" w:cs="Arial"/>
                <w:b/>
                <w:bCs/>
                <w:sz w:val="24"/>
                <w:szCs w:val="24"/>
              </w:rPr>
              <w:t xml:space="preserve"> </w:t>
            </w:r>
            <w:proofErr w:type="spellStart"/>
            <w:r w:rsidRPr="00C511AE">
              <w:rPr>
                <w:rFonts w:ascii="Arial Narrow" w:hAnsi="Arial Narrow" w:cs="Arial"/>
                <w:b/>
                <w:bCs/>
                <w:sz w:val="24"/>
                <w:szCs w:val="24"/>
              </w:rPr>
              <w:t>bahasan</w:t>
            </w:r>
            <w:proofErr w:type="spellEnd"/>
            <w:r w:rsidRPr="00C511AE">
              <w:rPr>
                <w:rFonts w:ascii="Arial Narrow" w:hAnsi="Arial Narrow" w:cs="Arial"/>
                <w:b/>
                <w:bCs/>
                <w:sz w:val="24"/>
                <w:szCs w:val="24"/>
              </w:rPr>
              <w:t xml:space="preserve"> </w:t>
            </w:r>
          </w:p>
        </w:tc>
        <w:tc>
          <w:tcPr>
            <w:tcW w:w="1800" w:type="dxa"/>
            <w:shd w:val="clear" w:color="auto" w:fill="FFFFFF" w:themeFill="background1"/>
          </w:tcPr>
          <w:p w14:paraId="3A80CB80" w14:textId="77777777" w:rsidR="00DD4C41" w:rsidRPr="00C511AE" w:rsidRDefault="00DD4C41" w:rsidP="0038516E">
            <w:pPr>
              <w:spacing w:after="0"/>
              <w:jc w:val="center"/>
              <w:rPr>
                <w:rFonts w:ascii="Arial Narrow" w:hAnsi="Arial Narrow" w:cs="Arial"/>
                <w:b/>
                <w:bCs/>
                <w:sz w:val="24"/>
                <w:szCs w:val="24"/>
              </w:rPr>
            </w:pPr>
            <w:r w:rsidRPr="00C511AE">
              <w:rPr>
                <w:rFonts w:ascii="Arial Narrow" w:hAnsi="Arial Narrow" w:cs="Arial"/>
                <w:b/>
                <w:bCs/>
                <w:sz w:val="24"/>
                <w:szCs w:val="24"/>
              </w:rPr>
              <w:t xml:space="preserve">Metode </w:t>
            </w:r>
            <w:proofErr w:type="spellStart"/>
            <w:r w:rsidRPr="00C511AE">
              <w:rPr>
                <w:rFonts w:ascii="Arial Narrow" w:hAnsi="Arial Narrow" w:cs="Arial"/>
                <w:b/>
                <w:bCs/>
                <w:sz w:val="24"/>
                <w:szCs w:val="24"/>
              </w:rPr>
              <w:t>Pembelajaran</w:t>
            </w:r>
            <w:proofErr w:type="spellEnd"/>
          </w:p>
        </w:tc>
        <w:tc>
          <w:tcPr>
            <w:tcW w:w="1350" w:type="dxa"/>
          </w:tcPr>
          <w:p w14:paraId="7A0BD3B3" w14:textId="77777777" w:rsidR="00DD4C41" w:rsidRPr="00C511AE" w:rsidRDefault="00DD4C41" w:rsidP="0038516E">
            <w:pPr>
              <w:spacing w:after="0"/>
              <w:jc w:val="center"/>
              <w:rPr>
                <w:rFonts w:ascii="Arial Narrow" w:hAnsi="Arial Narrow" w:cs="Arial"/>
                <w:b/>
                <w:bCs/>
                <w:sz w:val="24"/>
                <w:szCs w:val="24"/>
              </w:rPr>
            </w:pPr>
            <w:r w:rsidRPr="00C511AE">
              <w:rPr>
                <w:rFonts w:ascii="Arial Narrow" w:hAnsi="Arial Narrow" w:cs="Arial"/>
                <w:b/>
                <w:bCs/>
                <w:sz w:val="24"/>
                <w:szCs w:val="24"/>
              </w:rPr>
              <w:t>Waktu</w:t>
            </w:r>
          </w:p>
        </w:tc>
        <w:tc>
          <w:tcPr>
            <w:tcW w:w="2378" w:type="dxa"/>
          </w:tcPr>
          <w:p w14:paraId="32C570F1" w14:textId="68E08194" w:rsidR="00DD4C41" w:rsidRPr="00C511AE" w:rsidRDefault="00DD4C41" w:rsidP="0038516E">
            <w:pPr>
              <w:spacing w:after="0"/>
              <w:jc w:val="center"/>
              <w:rPr>
                <w:rFonts w:ascii="Arial Narrow" w:hAnsi="Arial Narrow" w:cs="Arial"/>
                <w:b/>
                <w:bCs/>
                <w:sz w:val="24"/>
                <w:szCs w:val="24"/>
              </w:rPr>
            </w:pPr>
            <w:proofErr w:type="spellStart"/>
            <w:r w:rsidRPr="00C511AE">
              <w:rPr>
                <w:rFonts w:ascii="Arial Narrow" w:hAnsi="Arial Narrow" w:cs="Arial"/>
                <w:b/>
                <w:bCs/>
                <w:sz w:val="24"/>
                <w:szCs w:val="24"/>
              </w:rPr>
              <w:t>Evaluasi</w:t>
            </w:r>
            <w:proofErr w:type="spellEnd"/>
            <w:r w:rsidR="000E3DAE" w:rsidRPr="00C511AE">
              <w:rPr>
                <w:rFonts w:ascii="Arial Narrow" w:hAnsi="Arial Narrow" w:cs="Arial"/>
                <w:b/>
                <w:bCs/>
                <w:sz w:val="24"/>
                <w:szCs w:val="24"/>
              </w:rPr>
              <w:t xml:space="preserve"> &amp; </w:t>
            </w:r>
            <w:proofErr w:type="spellStart"/>
            <w:r w:rsidR="000E3DAE" w:rsidRPr="00C511AE">
              <w:rPr>
                <w:rFonts w:ascii="Arial Narrow" w:hAnsi="Arial Narrow" w:cs="Arial"/>
                <w:b/>
                <w:bCs/>
                <w:sz w:val="24"/>
                <w:szCs w:val="24"/>
              </w:rPr>
              <w:t>Tugas</w:t>
            </w:r>
            <w:proofErr w:type="spellEnd"/>
          </w:p>
        </w:tc>
        <w:tc>
          <w:tcPr>
            <w:tcW w:w="1710" w:type="dxa"/>
          </w:tcPr>
          <w:p w14:paraId="5B8A8B37" w14:textId="77777777" w:rsidR="00DD4C41" w:rsidRPr="00C511AE" w:rsidRDefault="00DD4C41" w:rsidP="0038516E">
            <w:pPr>
              <w:spacing w:after="0"/>
              <w:jc w:val="center"/>
              <w:rPr>
                <w:rFonts w:ascii="Arial Narrow" w:hAnsi="Arial Narrow" w:cs="Arial"/>
                <w:b/>
                <w:bCs/>
                <w:sz w:val="24"/>
                <w:szCs w:val="24"/>
              </w:rPr>
            </w:pPr>
            <w:proofErr w:type="spellStart"/>
            <w:r w:rsidRPr="00C511AE">
              <w:rPr>
                <w:rFonts w:ascii="Arial Narrow" w:hAnsi="Arial Narrow" w:cs="Arial"/>
                <w:b/>
                <w:bCs/>
                <w:sz w:val="24"/>
                <w:szCs w:val="24"/>
              </w:rPr>
              <w:t>Kriteria</w:t>
            </w:r>
            <w:proofErr w:type="spellEnd"/>
            <w:r w:rsidRPr="00C511AE">
              <w:rPr>
                <w:rFonts w:ascii="Arial Narrow" w:hAnsi="Arial Narrow" w:cs="Arial"/>
                <w:b/>
                <w:bCs/>
                <w:sz w:val="24"/>
                <w:szCs w:val="24"/>
              </w:rPr>
              <w:t xml:space="preserve">/ </w:t>
            </w:r>
            <w:proofErr w:type="spellStart"/>
            <w:r w:rsidRPr="00C511AE">
              <w:rPr>
                <w:rFonts w:ascii="Arial Narrow" w:hAnsi="Arial Narrow" w:cs="Arial"/>
                <w:b/>
                <w:bCs/>
                <w:sz w:val="24"/>
                <w:szCs w:val="24"/>
              </w:rPr>
              <w:t>Indikator</w:t>
            </w:r>
            <w:proofErr w:type="spellEnd"/>
          </w:p>
        </w:tc>
        <w:tc>
          <w:tcPr>
            <w:tcW w:w="855" w:type="dxa"/>
          </w:tcPr>
          <w:p w14:paraId="6D0BA9A0" w14:textId="77777777" w:rsidR="00DD4C41" w:rsidRPr="00C511AE" w:rsidRDefault="00DD4C41" w:rsidP="0038516E">
            <w:pPr>
              <w:spacing w:after="0"/>
              <w:jc w:val="center"/>
              <w:rPr>
                <w:rFonts w:ascii="Arial Narrow" w:hAnsi="Arial Narrow" w:cs="Arial"/>
                <w:b/>
                <w:bCs/>
                <w:sz w:val="24"/>
                <w:szCs w:val="24"/>
              </w:rPr>
            </w:pPr>
            <w:proofErr w:type="spellStart"/>
            <w:r w:rsidRPr="00C511AE">
              <w:rPr>
                <w:rFonts w:ascii="Arial Narrow" w:hAnsi="Arial Narrow" w:cs="Arial"/>
                <w:b/>
                <w:bCs/>
                <w:sz w:val="24"/>
                <w:szCs w:val="24"/>
              </w:rPr>
              <w:t>Bobot</w:t>
            </w:r>
            <w:proofErr w:type="spellEnd"/>
          </w:p>
        </w:tc>
      </w:tr>
      <w:tr w:rsidR="00DD4C41" w:rsidRPr="00C511AE" w14:paraId="6C575725" w14:textId="77777777" w:rsidTr="000E3DAE">
        <w:tc>
          <w:tcPr>
            <w:tcW w:w="900" w:type="dxa"/>
            <w:shd w:val="clear" w:color="auto" w:fill="FFFFFF" w:themeFill="background1"/>
          </w:tcPr>
          <w:p w14:paraId="41FED463" w14:textId="77777777" w:rsidR="00DD4C41" w:rsidRPr="00C511AE" w:rsidRDefault="00DD4C41" w:rsidP="0038516E">
            <w:pPr>
              <w:spacing w:after="0"/>
              <w:jc w:val="center"/>
              <w:rPr>
                <w:rFonts w:ascii="Arial Narrow" w:hAnsi="Arial Narrow" w:cs="Arial"/>
                <w:bCs/>
                <w:sz w:val="24"/>
                <w:szCs w:val="24"/>
              </w:rPr>
            </w:pPr>
            <w:r w:rsidRPr="00C511AE">
              <w:rPr>
                <w:rFonts w:ascii="Arial Narrow" w:hAnsi="Arial Narrow" w:cs="Arial"/>
                <w:bCs/>
                <w:sz w:val="24"/>
                <w:szCs w:val="24"/>
              </w:rPr>
              <w:t>1</w:t>
            </w:r>
          </w:p>
        </w:tc>
        <w:tc>
          <w:tcPr>
            <w:tcW w:w="2340" w:type="dxa"/>
            <w:shd w:val="clear" w:color="auto" w:fill="FFFFFF" w:themeFill="background1"/>
          </w:tcPr>
          <w:p w14:paraId="6826C08A" w14:textId="6D876CA6" w:rsidR="00DD4C41" w:rsidRPr="00C511AE" w:rsidRDefault="00DD4C41" w:rsidP="0038516E">
            <w:pPr>
              <w:spacing w:after="0"/>
              <w:jc w:val="both"/>
              <w:rPr>
                <w:rFonts w:ascii="Arial Narrow" w:hAnsi="Arial Narrow" w:cs="Arial"/>
                <w:bCs/>
                <w:sz w:val="24"/>
                <w:szCs w:val="24"/>
              </w:rPr>
            </w:pPr>
            <w:bookmarkStart w:id="17" w:name="_Hlk128746100"/>
            <w:proofErr w:type="spellStart"/>
            <w:r w:rsidRPr="00C511AE">
              <w:rPr>
                <w:rFonts w:ascii="Arial Narrow" w:hAnsi="Arial Narrow" w:cs="Arial"/>
                <w:bCs/>
                <w:sz w:val="24"/>
                <w:szCs w:val="24"/>
              </w:rPr>
              <w:t>Mahasiswa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mampu</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mengetahui</w:t>
            </w:r>
            <w:proofErr w:type="spellEnd"/>
            <w:r w:rsidRPr="00C511AE">
              <w:rPr>
                <w:rFonts w:ascii="Arial Narrow" w:hAnsi="Arial Narrow" w:cs="Arial"/>
                <w:b/>
                <w:sz w:val="24"/>
                <w:szCs w:val="24"/>
              </w:rPr>
              <w:t xml:space="preserve"> (C1) dan </w:t>
            </w:r>
            <w:proofErr w:type="spellStart"/>
            <w:r w:rsidRPr="00C511AE">
              <w:rPr>
                <w:rFonts w:ascii="Arial Narrow" w:hAnsi="Arial Narrow" w:cs="Arial"/>
                <w:b/>
                <w:sz w:val="24"/>
                <w:szCs w:val="24"/>
              </w:rPr>
              <w:t>menguraikan</w:t>
            </w:r>
            <w:proofErr w:type="spellEnd"/>
            <w:r w:rsidRPr="00C511AE">
              <w:rPr>
                <w:rFonts w:ascii="Arial Narrow" w:hAnsi="Arial Narrow" w:cs="Arial"/>
                <w:b/>
                <w:sz w:val="24"/>
                <w:szCs w:val="24"/>
              </w:rPr>
              <w:t xml:space="preserve"> (C2)</w:t>
            </w:r>
            <w:r w:rsidRPr="00C511AE">
              <w:rPr>
                <w:rFonts w:ascii="Arial Narrow" w:hAnsi="Arial Narrow" w:cs="Arial"/>
                <w:bCs/>
                <w:sz w:val="24"/>
                <w:szCs w:val="24"/>
              </w:rPr>
              <w:t xml:space="preserve"> tata </w:t>
            </w:r>
            <w:proofErr w:type="spellStart"/>
            <w:r w:rsidRPr="00C511AE">
              <w:rPr>
                <w:rFonts w:ascii="Arial Narrow" w:hAnsi="Arial Narrow" w:cs="Arial"/>
                <w:bCs/>
                <w:sz w:val="24"/>
                <w:szCs w:val="24"/>
              </w:rPr>
              <w:t>cara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kerja</w:t>
            </w:r>
            <w:proofErr w:type="spellEnd"/>
            <w:r w:rsidRPr="00C511AE">
              <w:rPr>
                <w:rFonts w:ascii="Arial Narrow" w:hAnsi="Arial Narrow" w:cs="Arial"/>
                <w:bCs/>
                <w:sz w:val="24"/>
                <w:szCs w:val="24"/>
              </w:rPr>
              <w:t xml:space="preserve"> di </w:t>
            </w:r>
            <w:proofErr w:type="spellStart"/>
            <w:r w:rsidRPr="00C511AE">
              <w:rPr>
                <w:rFonts w:ascii="Arial Narrow" w:hAnsi="Arial Narrow" w:cs="Arial"/>
                <w:bCs/>
                <w:sz w:val="24"/>
                <w:szCs w:val="24"/>
              </w:rPr>
              <w:t>Laboratorium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Simulasi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Klinik</w:t>
            </w:r>
            <w:proofErr w:type="spellEnd"/>
            <w:r w:rsidR="00733D66">
              <w:rPr>
                <w:rFonts w:ascii="Arial Narrow" w:hAnsi="Arial Narrow" w:cs="Arial"/>
                <w:bCs/>
                <w:sz w:val="24"/>
                <w:szCs w:val="24"/>
              </w:rPr>
              <w:t xml:space="preserve"> </w:t>
            </w:r>
            <w:bookmarkEnd w:id="17"/>
          </w:p>
          <w:p w14:paraId="31B56186" w14:textId="77777777" w:rsidR="00DD4C41" w:rsidRPr="00C511AE" w:rsidRDefault="00DD4C41" w:rsidP="0038516E">
            <w:pPr>
              <w:spacing w:after="0"/>
              <w:jc w:val="both"/>
              <w:rPr>
                <w:rFonts w:ascii="Arial Narrow" w:hAnsi="Arial Narrow" w:cs="Arial"/>
                <w:bCs/>
                <w:i/>
                <w:sz w:val="24"/>
                <w:szCs w:val="24"/>
              </w:rPr>
            </w:pPr>
          </w:p>
          <w:p w14:paraId="166B2108" w14:textId="77777777" w:rsidR="00DD4C41" w:rsidRPr="00C511AE" w:rsidRDefault="00DD4C41" w:rsidP="0038516E">
            <w:pPr>
              <w:spacing w:after="0"/>
              <w:jc w:val="both"/>
              <w:rPr>
                <w:rFonts w:ascii="Arial Narrow" w:hAnsi="Arial Narrow" w:cs="Arial"/>
                <w:bCs/>
                <w:sz w:val="24"/>
                <w:szCs w:val="24"/>
              </w:rPr>
            </w:pPr>
            <w:proofErr w:type="spellStart"/>
            <w:proofErr w:type="gramStart"/>
            <w:r w:rsidRPr="00C511AE">
              <w:rPr>
                <w:rFonts w:ascii="Arial Narrow" w:hAnsi="Arial Narrow" w:cs="Arial"/>
                <w:bCs/>
                <w:i/>
                <w:sz w:val="24"/>
                <w:szCs w:val="24"/>
              </w:rPr>
              <w:t>Softskill</w:t>
            </w:r>
            <w:proofErr w:type="spellEnd"/>
            <w:r w:rsidRPr="00C511AE">
              <w:rPr>
                <w:rFonts w:ascii="Arial Narrow" w:hAnsi="Arial Narrow" w:cs="Arial"/>
                <w:bCs/>
                <w:sz w:val="24"/>
                <w:szCs w:val="24"/>
              </w:rPr>
              <w:t xml:space="preserve"> :</w:t>
            </w:r>
            <w:proofErr w:type="gram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Integritas</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Cs/>
                <w:sz w:val="24"/>
                <w:szCs w:val="24"/>
              </w:rPr>
              <w:t>Disiplin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bekerja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Prosedural</w:t>
            </w:r>
            <w:proofErr w:type="spellEnd"/>
          </w:p>
        </w:tc>
        <w:tc>
          <w:tcPr>
            <w:tcW w:w="2572" w:type="dxa"/>
            <w:shd w:val="clear" w:color="auto" w:fill="FFFFFF" w:themeFill="background1"/>
          </w:tcPr>
          <w:p w14:paraId="26DEF119" w14:textId="77777777" w:rsidR="00DD4C41" w:rsidRPr="00C511AE" w:rsidRDefault="00DD4C41" w:rsidP="0038516E">
            <w:pPr>
              <w:numPr>
                <w:ilvl w:val="0"/>
                <w:numId w:val="1"/>
              </w:numPr>
              <w:spacing w:after="0"/>
              <w:ind w:left="228" w:hanging="246"/>
              <w:jc w:val="both"/>
              <w:rPr>
                <w:rFonts w:ascii="Arial Narrow" w:hAnsi="Arial Narrow" w:cs="Arial"/>
                <w:bCs/>
                <w:sz w:val="24"/>
                <w:szCs w:val="24"/>
              </w:rPr>
            </w:pPr>
            <w:proofErr w:type="spellStart"/>
            <w:r w:rsidRPr="00C511AE">
              <w:rPr>
                <w:rFonts w:ascii="Arial Narrow" w:hAnsi="Arial Narrow" w:cs="Arial"/>
                <w:bCs/>
                <w:sz w:val="24"/>
                <w:szCs w:val="24"/>
              </w:rPr>
              <w:t>Kontrak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Perkuliahan</w:t>
            </w:r>
            <w:proofErr w:type="spellEnd"/>
          </w:p>
          <w:p w14:paraId="51D4009B" w14:textId="77777777" w:rsidR="00DD4C41" w:rsidRPr="00C511AE" w:rsidRDefault="00DD4C41" w:rsidP="0038516E">
            <w:pPr>
              <w:numPr>
                <w:ilvl w:val="0"/>
                <w:numId w:val="1"/>
              </w:numPr>
              <w:spacing w:after="0"/>
              <w:ind w:left="228" w:hanging="246"/>
              <w:jc w:val="both"/>
              <w:rPr>
                <w:rFonts w:ascii="Arial Narrow" w:hAnsi="Arial Narrow" w:cs="Arial"/>
                <w:bCs/>
                <w:sz w:val="24"/>
                <w:szCs w:val="24"/>
              </w:rPr>
            </w:pPr>
            <w:r w:rsidRPr="00C511AE">
              <w:rPr>
                <w:rFonts w:ascii="Arial Narrow" w:hAnsi="Arial Narrow" w:cs="Arial"/>
                <w:bCs/>
                <w:sz w:val="24"/>
                <w:szCs w:val="24"/>
              </w:rPr>
              <w:t xml:space="preserve">K3 </w:t>
            </w:r>
            <w:proofErr w:type="spellStart"/>
            <w:r w:rsidRPr="00C511AE">
              <w:rPr>
                <w:rFonts w:ascii="Arial Narrow" w:hAnsi="Arial Narrow" w:cs="Arial"/>
                <w:bCs/>
                <w:sz w:val="24"/>
                <w:szCs w:val="24"/>
              </w:rPr>
              <w:t>Laboratorium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Simulasi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Klinik</w:t>
            </w:r>
            <w:proofErr w:type="spellEnd"/>
          </w:p>
          <w:p w14:paraId="4D2820CF" w14:textId="77777777" w:rsidR="00DD4C41" w:rsidRPr="00C511AE" w:rsidRDefault="00DD4C41" w:rsidP="0038516E">
            <w:pPr>
              <w:numPr>
                <w:ilvl w:val="0"/>
                <w:numId w:val="1"/>
              </w:numPr>
              <w:spacing w:after="0"/>
              <w:ind w:left="228" w:hanging="246"/>
              <w:jc w:val="both"/>
              <w:rPr>
                <w:rFonts w:ascii="Arial Narrow" w:hAnsi="Arial Narrow" w:cs="Arial"/>
                <w:bCs/>
                <w:sz w:val="24"/>
                <w:szCs w:val="24"/>
              </w:rPr>
            </w:pPr>
            <w:r w:rsidRPr="00C511AE">
              <w:rPr>
                <w:rFonts w:ascii="Arial Narrow" w:hAnsi="Arial Narrow" w:cs="Arial"/>
                <w:bCs/>
                <w:sz w:val="24"/>
                <w:szCs w:val="24"/>
              </w:rPr>
              <w:t xml:space="preserve">Mekanisme </w:t>
            </w:r>
            <w:proofErr w:type="spellStart"/>
            <w:r w:rsidRPr="00C511AE">
              <w:rPr>
                <w:rFonts w:ascii="Arial Narrow" w:hAnsi="Arial Narrow" w:cs="Arial"/>
                <w:bCs/>
                <w:sz w:val="24"/>
                <w:szCs w:val="24"/>
              </w:rPr>
              <w:t>Praktikum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r w:rsidRPr="00C511AE">
              <w:rPr>
                <w:rFonts w:ascii="Arial Narrow" w:hAnsi="Arial Narrow" w:cs="Arial"/>
                <w:bCs/>
                <w:i/>
                <w:iCs/>
                <w:sz w:val="24"/>
                <w:szCs w:val="24"/>
              </w:rPr>
              <w:t>setting</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pelayanan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r w:rsidRPr="00C511AE">
              <w:rPr>
                <w:rFonts w:ascii="Arial Narrow" w:hAnsi="Arial Narrow" w:cs="Arial"/>
                <w:bCs/>
                <w:sz w:val="24"/>
                <w:szCs w:val="24"/>
              </w:rPr>
              <w:t xml:space="preserve"> di </w:t>
            </w:r>
            <w:proofErr w:type="spellStart"/>
            <w:r w:rsidRPr="00C511AE">
              <w:rPr>
                <w:rFonts w:ascii="Arial Narrow" w:hAnsi="Arial Narrow" w:cs="Arial"/>
                <w:bCs/>
                <w:sz w:val="24"/>
                <w:szCs w:val="24"/>
              </w:rPr>
              <w:t>Klinik</w:t>
            </w:r>
            <w:proofErr w:type="spellEnd"/>
            <w:r w:rsidRPr="00C511AE">
              <w:rPr>
                <w:rFonts w:ascii="Arial Narrow" w:hAnsi="Arial Narrow" w:cs="Arial"/>
                <w:bCs/>
                <w:sz w:val="24"/>
                <w:szCs w:val="24"/>
              </w:rPr>
              <w:t xml:space="preserve"> </w:t>
            </w:r>
          </w:p>
          <w:p w14:paraId="1402543C" w14:textId="77777777" w:rsidR="00DD4C41" w:rsidRPr="00C511AE" w:rsidRDefault="00DD4C41" w:rsidP="000E3DAE">
            <w:pPr>
              <w:spacing w:after="0"/>
              <w:ind w:left="228"/>
              <w:jc w:val="both"/>
              <w:rPr>
                <w:rFonts w:ascii="Arial Narrow" w:hAnsi="Arial Narrow" w:cs="Arial"/>
                <w:bCs/>
                <w:sz w:val="24"/>
                <w:szCs w:val="24"/>
              </w:rPr>
            </w:pPr>
          </w:p>
        </w:tc>
        <w:tc>
          <w:tcPr>
            <w:tcW w:w="1800" w:type="dxa"/>
            <w:shd w:val="clear" w:color="auto" w:fill="FFFFFF" w:themeFill="background1"/>
          </w:tcPr>
          <w:p w14:paraId="281EDDB0" w14:textId="77777777" w:rsidR="00733D66" w:rsidRDefault="00DD4C41" w:rsidP="0038516E">
            <w:pPr>
              <w:spacing w:after="0"/>
              <w:rPr>
                <w:rFonts w:ascii="Arial Narrow" w:hAnsi="Arial Narrow" w:cs="Arial"/>
                <w:bCs/>
                <w:sz w:val="24"/>
                <w:szCs w:val="24"/>
              </w:rPr>
            </w:pPr>
            <w:r w:rsidRPr="00C511AE">
              <w:rPr>
                <w:rFonts w:ascii="Arial Narrow" w:hAnsi="Arial Narrow" w:cs="Arial"/>
                <w:bCs/>
                <w:sz w:val="24"/>
                <w:szCs w:val="24"/>
              </w:rPr>
              <w:t xml:space="preserve">Metode </w:t>
            </w:r>
          </w:p>
          <w:p w14:paraId="259EA484" w14:textId="77777777" w:rsidR="00733D66" w:rsidRP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Ceramah</w:t>
            </w:r>
            <w:proofErr w:type="spellEnd"/>
          </w:p>
          <w:p w14:paraId="3866429C" w14:textId="7BF29DDA" w:rsidR="00DD4C41" w:rsidRPr="00733D66" w:rsidRDefault="00DD4C41"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Simulasi</w:t>
            </w:r>
            <w:proofErr w:type="spellEnd"/>
            <w:r w:rsidRPr="00733D66">
              <w:rPr>
                <w:rFonts w:ascii="Arial Narrow" w:hAnsi="Arial Narrow" w:cs="Arial"/>
                <w:bCs/>
                <w:sz w:val="24"/>
                <w:szCs w:val="24"/>
              </w:rPr>
              <w:t xml:space="preserve"> dan </w:t>
            </w:r>
            <w:proofErr w:type="spellStart"/>
            <w:r w:rsidRPr="00733D66">
              <w:rPr>
                <w:rFonts w:ascii="Arial Narrow" w:hAnsi="Arial Narrow" w:cs="Arial"/>
                <w:bCs/>
                <w:sz w:val="24"/>
                <w:szCs w:val="24"/>
              </w:rPr>
              <w:t>demonstrasi</w:t>
            </w:r>
            <w:proofErr w:type="spellEnd"/>
          </w:p>
        </w:tc>
        <w:tc>
          <w:tcPr>
            <w:tcW w:w="1350" w:type="dxa"/>
          </w:tcPr>
          <w:p w14:paraId="46163915" w14:textId="77777777" w:rsidR="00DD4C41" w:rsidRPr="00C511AE" w:rsidRDefault="00DD4C41" w:rsidP="0038516E">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5D98AF5F" w14:textId="77777777" w:rsidR="00DD4C41" w:rsidRPr="00C511AE" w:rsidRDefault="00DD4C41" w:rsidP="0038516E">
            <w:pPr>
              <w:spacing w:after="0"/>
              <w:rPr>
                <w:rFonts w:ascii="Arial Narrow" w:hAnsi="Arial Narrow" w:cs="Arial"/>
                <w:bCs/>
                <w:sz w:val="24"/>
                <w:szCs w:val="24"/>
              </w:rPr>
            </w:pPr>
            <w:r w:rsidRPr="00C511AE">
              <w:rPr>
                <w:rFonts w:ascii="Arial Narrow" w:hAnsi="Arial Narrow" w:cs="Arial"/>
                <w:bCs/>
                <w:sz w:val="24"/>
                <w:szCs w:val="24"/>
              </w:rPr>
              <w:t>(</w:t>
            </w:r>
            <w:proofErr w:type="spellStart"/>
            <w:proofErr w:type="gramStart"/>
            <w:r w:rsidRPr="00C511AE">
              <w:rPr>
                <w:rFonts w:ascii="Arial Narrow" w:hAnsi="Arial Narrow" w:cs="Arial"/>
                <w:bCs/>
                <w:sz w:val="24"/>
                <w:szCs w:val="24"/>
              </w:rPr>
              <w:t>tatap</w:t>
            </w:r>
            <w:proofErr w:type="spellEnd"/>
            <w:proofErr w:type="gram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p>
          <w:p w14:paraId="458CBA0F" w14:textId="77777777" w:rsidR="00DD4C41" w:rsidRPr="00C511AE" w:rsidRDefault="00DD4C41" w:rsidP="0038516E">
            <w:pPr>
              <w:spacing w:after="0"/>
              <w:rPr>
                <w:rFonts w:ascii="Arial Narrow" w:hAnsi="Arial Narrow" w:cs="Arial"/>
                <w:bCs/>
                <w:sz w:val="24"/>
                <w:szCs w:val="24"/>
              </w:rPr>
            </w:pPr>
            <w:r w:rsidRPr="00C511AE">
              <w:rPr>
                <w:rFonts w:ascii="Arial Narrow" w:hAnsi="Arial Narrow" w:cs="Arial"/>
                <w:bCs/>
                <w:sz w:val="24"/>
                <w:szCs w:val="24"/>
              </w:rPr>
              <w:t xml:space="preserve">Post </w:t>
            </w:r>
            <w:proofErr w:type="spellStart"/>
            <w:r w:rsidRPr="00C511AE">
              <w:rPr>
                <w:rFonts w:ascii="Arial Narrow" w:hAnsi="Arial Narrow" w:cs="Arial"/>
                <w:bCs/>
                <w:sz w:val="24"/>
                <w:szCs w:val="24"/>
              </w:rPr>
              <w:t>tes</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Cs/>
                <w:i/>
                <w:iCs/>
                <w:sz w:val="24"/>
                <w:szCs w:val="24"/>
              </w:rPr>
              <w:t>Jobsheet</w:t>
            </w:r>
            <w:proofErr w:type="spellEnd"/>
            <w:r w:rsidRPr="00C511AE">
              <w:rPr>
                <w:rFonts w:ascii="Arial Narrow" w:hAnsi="Arial Narrow" w:cs="Arial"/>
                <w:bCs/>
                <w:sz w:val="24"/>
                <w:szCs w:val="24"/>
              </w:rPr>
              <w:t>)</w:t>
            </w:r>
          </w:p>
          <w:p w14:paraId="42CAB687" w14:textId="77777777" w:rsidR="00DD4C41" w:rsidRPr="00C511AE" w:rsidRDefault="00DD4C41" w:rsidP="0038516E">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75C93427" w14:textId="77777777" w:rsidR="00DD4C41" w:rsidRPr="00C511AE" w:rsidRDefault="00DD4C41" w:rsidP="0038516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Laporan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resmi</w:t>
            </w:r>
            <w:proofErr w:type="spellEnd"/>
            <w:r w:rsidRPr="00C511AE">
              <w:rPr>
                <w:rFonts w:ascii="Arial Narrow" w:hAnsi="Arial Narrow" w:cs="Arial"/>
                <w:bCs/>
                <w:sz w:val="24"/>
                <w:szCs w:val="24"/>
              </w:rPr>
              <w:t>)</w:t>
            </w:r>
          </w:p>
        </w:tc>
        <w:tc>
          <w:tcPr>
            <w:tcW w:w="2378" w:type="dxa"/>
          </w:tcPr>
          <w:p w14:paraId="42E2B793" w14:textId="77777777" w:rsidR="00DD4C41" w:rsidRPr="00C511AE" w:rsidRDefault="00DD4C41" w:rsidP="0038516E">
            <w:pPr>
              <w:spacing w:after="0"/>
              <w:jc w:val="both"/>
              <w:rPr>
                <w:rFonts w:ascii="Arial Narrow" w:hAnsi="Arial Narrow" w:cs="Arial"/>
                <w:sz w:val="24"/>
                <w:szCs w:val="24"/>
              </w:rPr>
            </w:pPr>
            <w:r w:rsidRPr="00C511AE">
              <w:rPr>
                <w:rFonts w:ascii="Arial Narrow" w:hAnsi="Arial Narrow" w:cs="Arial"/>
                <w:sz w:val="24"/>
                <w:szCs w:val="24"/>
              </w:rPr>
              <w:t xml:space="preserve">Nilai </w:t>
            </w:r>
            <w:proofErr w:type="spellStart"/>
            <w:r w:rsidRPr="00C511AE">
              <w:rPr>
                <w:rFonts w:ascii="Arial Narrow" w:hAnsi="Arial Narrow" w:cs="Arial"/>
                <w:sz w:val="24"/>
                <w:szCs w:val="24"/>
              </w:rPr>
              <w:t>Pretes</w:t>
            </w:r>
            <w:proofErr w:type="spellEnd"/>
          </w:p>
          <w:p w14:paraId="0EA9628A" w14:textId="77777777" w:rsidR="00DD4C41" w:rsidRPr="00C511AE" w:rsidRDefault="00DD4C41" w:rsidP="0038516E">
            <w:pPr>
              <w:spacing w:after="0"/>
              <w:jc w:val="both"/>
              <w:rPr>
                <w:rFonts w:ascii="Arial Narrow" w:hAnsi="Arial Narrow" w:cs="Arial"/>
                <w:sz w:val="24"/>
                <w:szCs w:val="24"/>
              </w:rPr>
            </w:pPr>
            <w:proofErr w:type="spellStart"/>
            <w:r w:rsidRPr="00C511AE">
              <w:rPr>
                <w:rFonts w:ascii="Arial Narrow" w:hAnsi="Arial Narrow" w:cs="Arial"/>
                <w:sz w:val="24"/>
                <w:szCs w:val="24"/>
              </w:rPr>
              <w:t>Sikap</w:t>
            </w:r>
            <w:proofErr w:type="spellEnd"/>
            <w:r w:rsidRPr="00C511AE">
              <w:rPr>
                <w:rFonts w:ascii="Arial Narrow" w:hAnsi="Arial Narrow" w:cs="Arial"/>
                <w:sz w:val="24"/>
                <w:szCs w:val="24"/>
              </w:rPr>
              <w:t xml:space="preserve"> dan </w:t>
            </w:r>
            <w:proofErr w:type="spellStart"/>
            <w:r w:rsidRPr="00C511AE">
              <w:rPr>
                <w:rFonts w:ascii="Arial Narrow" w:hAnsi="Arial Narrow" w:cs="Arial"/>
                <w:sz w:val="24"/>
                <w:szCs w:val="24"/>
              </w:rPr>
              <w:t>Ketrampilan</w:t>
            </w:r>
            <w:proofErr w:type="spellEnd"/>
            <w:r w:rsidRPr="00C511AE">
              <w:rPr>
                <w:rFonts w:ascii="Arial Narrow" w:hAnsi="Arial Narrow" w:cs="Arial"/>
                <w:sz w:val="24"/>
                <w:szCs w:val="24"/>
              </w:rPr>
              <w:t xml:space="preserve"> Nilai </w:t>
            </w:r>
            <w:proofErr w:type="spellStart"/>
            <w:r w:rsidRPr="00C511AE">
              <w:rPr>
                <w:rFonts w:ascii="Arial Narrow" w:hAnsi="Arial Narrow" w:cs="Arial"/>
                <w:sz w:val="24"/>
                <w:szCs w:val="24"/>
              </w:rPr>
              <w:t>Jobsheet</w:t>
            </w:r>
            <w:proofErr w:type="spellEnd"/>
          </w:p>
          <w:p w14:paraId="1335FD56" w14:textId="77777777" w:rsidR="00DD4C41" w:rsidRPr="00C511AE" w:rsidRDefault="00DD4C41" w:rsidP="0038516E">
            <w:pPr>
              <w:spacing w:after="0"/>
              <w:jc w:val="both"/>
              <w:rPr>
                <w:rFonts w:ascii="Arial Narrow" w:hAnsi="Arial Narrow" w:cs="Arial"/>
                <w:sz w:val="24"/>
                <w:szCs w:val="24"/>
              </w:rPr>
            </w:pPr>
            <w:r w:rsidRPr="00C511AE">
              <w:rPr>
                <w:rFonts w:ascii="Arial Narrow" w:hAnsi="Arial Narrow" w:cs="Arial"/>
                <w:sz w:val="24"/>
                <w:szCs w:val="24"/>
              </w:rPr>
              <w:t xml:space="preserve">Nilai </w:t>
            </w:r>
            <w:proofErr w:type="spellStart"/>
            <w:r w:rsidRPr="00C511AE">
              <w:rPr>
                <w:rFonts w:ascii="Arial Narrow" w:hAnsi="Arial Narrow" w:cs="Arial"/>
                <w:sz w:val="24"/>
                <w:szCs w:val="24"/>
              </w:rPr>
              <w:t>Laporan</w:t>
            </w:r>
            <w:proofErr w:type="spellEnd"/>
            <w:r w:rsidRPr="00C511AE">
              <w:rPr>
                <w:rFonts w:ascii="Arial Narrow" w:hAnsi="Arial Narrow" w:cs="Arial"/>
                <w:sz w:val="24"/>
                <w:szCs w:val="24"/>
              </w:rPr>
              <w:t xml:space="preserve"> Resmi </w:t>
            </w:r>
            <w:proofErr w:type="spellStart"/>
            <w:r w:rsidRPr="00C511AE">
              <w:rPr>
                <w:rFonts w:ascii="Arial Narrow" w:hAnsi="Arial Narrow" w:cs="Arial"/>
                <w:sz w:val="24"/>
                <w:szCs w:val="24"/>
              </w:rPr>
              <w:t>Praktikum</w:t>
            </w:r>
            <w:proofErr w:type="spellEnd"/>
          </w:p>
          <w:p w14:paraId="70CDF38E" w14:textId="08452234"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Meresume</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Tolok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Ukur</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Pelayanan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untuk</w:t>
            </w:r>
            <w:proofErr w:type="spellEnd"/>
            <w:r w:rsidR="00733D66">
              <w:rPr>
                <w:rFonts w:ascii="Arial Narrow" w:hAnsi="Arial Narrow" w:cs="Arial"/>
                <w:bCs/>
                <w:sz w:val="24"/>
                <w:szCs w:val="24"/>
              </w:rPr>
              <w:t xml:space="preserve"> </w:t>
            </w:r>
            <w:proofErr w:type="spellStart"/>
            <w:r w:rsidRPr="00C511AE">
              <w:rPr>
                <w:rFonts w:ascii="Arial Narrow" w:hAnsi="Arial Narrow" w:cs="Arial"/>
                <w:bCs/>
                <w:sz w:val="24"/>
                <w:szCs w:val="24"/>
              </w:rPr>
              <w:t>penerapannya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Informasi</w:t>
            </w:r>
            <w:proofErr w:type="spellEnd"/>
          </w:p>
          <w:p w14:paraId="19447E5F" w14:textId="280585A6" w:rsidR="00DD4C41" w:rsidRPr="00C511AE" w:rsidRDefault="00DD4C41" w:rsidP="0038516E">
            <w:pPr>
              <w:spacing w:after="0"/>
              <w:jc w:val="both"/>
              <w:rPr>
                <w:rFonts w:ascii="Arial Narrow" w:hAnsi="Arial Narrow" w:cs="Arial"/>
                <w:bCs/>
                <w:sz w:val="24"/>
                <w:szCs w:val="24"/>
              </w:rPr>
            </w:pPr>
          </w:p>
        </w:tc>
        <w:tc>
          <w:tcPr>
            <w:tcW w:w="1710" w:type="dxa"/>
          </w:tcPr>
          <w:p w14:paraId="73B0C9D7" w14:textId="77777777" w:rsidR="00DD4C41" w:rsidRPr="00C511AE" w:rsidRDefault="00DD4C41" w:rsidP="0038516E">
            <w:pPr>
              <w:spacing w:after="0"/>
              <w:jc w:val="both"/>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menjawaab</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soal</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Cs/>
                <w:sz w:val="24"/>
                <w:szCs w:val="24"/>
              </w:rPr>
              <w:t>mekanisme</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referensi</w:t>
            </w:r>
            <w:proofErr w:type="spellEnd"/>
          </w:p>
          <w:p w14:paraId="603C3A4F" w14:textId="77777777" w:rsidR="00DD4C41" w:rsidRPr="00C511AE" w:rsidRDefault="00DD4C41" w:rsidP="0038516E">
            <w:pPr>
              <w:spacing w:after="0"/>
              <w:jc w:val="both"/>
              <w:rPr>
                <w:rFonts w:ascii="Arial Narrow" w:hAnsi="Arial Narrow" w:cs="Arial"/>
                <w:bCs/>
                <w:sz w:val="24"/>
                <w:szCs w:val="24"/>
              </w:rPr>
            </w:pPr>
          </w:p>
        </w:tc>
        <w:tc>
          <w:tcPr>
            <w:tcW w:w="855" w:type="dxa"/>
          </w:tcPr>
          <w:p w14:paraId="0195D6A0" w14:textId="77777777" w:rsidR="00DD4C41" w:rsidRPr="00C511AE" w:rsidRDefault="00DD4C41" w:rsidP="0038516E">
            <w:pPr>
              <w:spacing w:after="0"/>
              <w:rPr>
                <w:rFonts w:ascii="Arial Narrow" w:hAnsi="Arial Narrow" w:cs="Arial"/>
                <w:bCs/>
                <w:sz w:val="24"/>
                <w:szCs w:val="24"/>
              </w:rPr>
            </w:pPr>
            <w:r w:rsidRPr="00C511AE">
              <w:rPr>
                <w:rFonts w:ascii="Arial Narrow" w:hAnsi="Arial Narrow" w:cs="Arial"/>
                <w:bCs/>
                <w:sz w:val="24"/>
                <w:szCs w:val="24"/>
              </w:rPr>
              <w:t>2</w:t>
            </w:r>
          </w:p>
        </w:tc>
      </w:tr>
      <w:tr w:rsidR="00CA587D" w:rsidRPr="00C511AE" w14:paraId="18A86196" w14:textId="77777777" w:rsidTr="000E3DAE">
        <w:tc>
          <w:tcPr>
            <w:tcW w:w="900" w:type="dxa"/>
            <w:shd w:val="clear" w:color="auto" w:fill="FFFFFF" w:themeFill="background1"/>
          </w:tcPr>
          <w:p w14:paraId="5BAFCEF6" w14:textId="6E427CE5" w:rsidR="00CA587D" w:rsidRPr="00C511AE" w:rsidRDefault="00CA587D" w:rsidP="0038516E">
            <w:pPr>
              <w:spacing w:after="0"/>
              <w:jc w:val="center"/>
              <w:rPr>
                <w:rFonts w:ascii="Arial Narrow" w:hAnsi="Arial Narrow" w:cs="Arial"/>
                <w:bCs/>
                <w:sz w:val="24"/>
                <w:szCs w:val="24"/>
              </w:rPr>
            </w:pPr>
            <w:r w:rsidRPr="00C511AE">
              <w:rPr>
                <w:rFonts w:ascii="Arial Narrow" w:hAnsi="Arial Narrow" w:cs="Arial"/>
                <w:bCs/>
                <w:sz w:val="24"/>
                <w:szCs w:val="24"/>
              </w:rPr>
              <w:t>2</w:t>
            </w:r>
          </w:p>
        </w:tc>
        <w:tc>
          <w:tcPr>
            <w:tcW w:w="2340" w:type="dxa"/>
            <w:shd w:val="clear" w:color="auto" w:fill="FFFFFF" w:themeFill="background1"/>
          </w:tcPr>
          <w:p w14:paraId="02A38F29" w14:textId="77777777" w:rsidR="00CA587D" w:rsidRPr="00C511AE" w:rsidRDefault="00CA587D" w:rsidP="0038516E">
            <w:pPr>
              <w:spacing w:after="0"/>
              <w:jc w:val="both"/>
              <w:rPr>
                <w:rFonts w:ascii="Arial Narrow" w:hAnsi="Arial Narrow" w:cs="Arial"/>
                <w:bCs/>
                <w:sz w:val="24"/>
                <w:szCs w:val="24"/>
              </w:rPr>
            </w:pPr>
            <w:bookmarkStart w:id="18" w:name="_Hlk128746315"/>
            <w:proofErr w:type="spellStart"/>
            <w:r w:rsidRPr="00C511AE">
              <w:rPr>
                <w:rFonts w:ascii="Arial Narrow" w:hAnsi="Arial Narrow" w:cs="Arial"/>
                <w:bCs/>
                <w:sz w:val="24"/>
                <w:szCs w:val="24"/>
              </w:rPr>
              <w:t>Mahasiswa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mampu</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menggunakan</w:t>
            </w:r>
            <w:proofErr w:type="spellEnd"/>
            <w:r w:rsidRPr="00C511AE">
              <w:rPr>
                <w:rFonts w:ascii="Arial Narrow" w:hAnsi="Arial Narrow" w:cs="Arial"/>
                <w:bCs/>
                <w:sz w:val="24"/>
                <w:szCs w:val="24"/>
              </w:rPr>
              <w:t xml:space="preserve"> Fitur </w:t>
            </w:r>
            <w:r w:rsidRPr="00C511AE">
              <w:rPr>
                <w:rFonts w:ascii="Arial Narrow" w:hAnsi="Arial Narrow" w:cs="Arial"/>
                <w:bCs/>
                <w:i/>
                <w:iCs/>
                <w:sz w:val="24"/>
                <w:szCs w:val="24"/>
              </w:rPr>
              <w:t>Master</w:t>
            </w:r>
            <w:r w:rsidRPr="00C511AE">
              <w:rPr>
                <w:rFonts w:ascii="Arial Narrow" w:hAnsi="Arial Narrow" w:cs="Arial"/>
                <w:bCs/>
                <w:sz w:val="24"/>
                <w:szCs w:val="24"/>
              </w:rPr>
              <w:t xml:space="preserve"> </w:t>
            </w:r>
            <w:r w:rsidRPr="00C511AE">
              <w:rPr>
                <w:rFonts w:ascii="Arial Narrow" w:hAnsi="Arial Narrow" w:cs="Arial"/>
                <w:bCs/>
                <w:i/>
                <w:iCs/>
                <w:sz w:val="24"/>
                <w:szCs w:val="24"/>
              </w:rPr>
              <w:t>Data</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mengaitkan</w:t>
            </w:r>
            <w:proofErr w:type="spellEnd"/>
            <w:r w:rsidRPr="00C511AE">
              <w:rPr>
                <w:rFonts w:ascii="Arial Narrow" w:hAnsi="Arial Narrow" w:cs="Arial"/>
                <w:b/>
                <w:sz w:val="24"/>
                <w:szCs w:val="24"/>
              </w:rPr>
              <w:t xml:space="preserve"> (C4)</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pemahaman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dasar</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sebagai</w:t>
            </w:r>
            <w:proofErr w:type="spellEnd"/>
            <w:r w:rsidRPr="00C511AE">
              <w:rPr>
                <w:rFonts w:ascii="Arial Narrow" w:hAnsi="Arial Narrow" w:cs="Arial"/>
                <w:bCs/>
                <w:sz w:val="24"/>
                <w:szCs w:val="24"/>
              </w:rPr>
              <w:t xml:space="preserve"> </w:t>
            </w:r>
            <w:bookmarkStart w:id="19" w:name="_Hlk128746328"/>
            <w:bookmarkEnd w:id="18"/>
            <w:r w:rsidRPr="00C511AE">
              <w:rPr>
                <w:rFonts w:ascii="Arial Narrow" w:hAnsi="Arial Narrow" w:cs="Arial"/>
                <w:bCs/>
                <w:sz w:val="24"/>
                <w:szCs w:val="24"/>
              </w:rPr>
              <w:t xml:space="preserve">Basis Data </w:t>
            </w:r>
            <w:proofErr w:type="spellStart"/>
            <w:r w:rsidRPr="00C511AE">
              <w:rPr>
                <w:rFonts w:ascii="Arial Narrow" w:hAnsi="Arial Narrow" w:cs="Arial"/>
                <w:bCs/>
                <w:sz w:val="24"/>
                <w:szCs w:val="24"/>
              </w:rPr>
              <w:t>pengelolaan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obat</w:t>
            </w:r>
            <w:proofErr w:type="spellEnd"/>
            <w:r w:rsidRPr="00C511AE">
              <w:rPr>
                <w:rFonts w:ascii="Arial Narrow" w:hAnsi="Arial Narrow" w:cs="Arial"/>
                <w:bCs/>
                <w:sz w:val="24"/>
                <w:szCs w:val="24"/>
              </w:rPr>
              <w:t>.</w:t>
            </w:r>
            <w:bookmarkEnd w:id="19"/>
          </w:p>
        </w:tc>
        <w:tc>
          <w:tcPr>
            <w:tcW w:w="2572" w:type="dxa"/>
            <w:shd w:val="clear" w:color="auto" w:fill="FFFFFF" w:themeFill="background1"/>
          </w:tcPr>
          <w:p w14:paraId="57B7B890" w14:textId="77777777" w:rsidR="00CA587D" w:rsidRPr="00C511AE" w:rsidRDefault="00CA587D" w:rsidP="0038516E">
            <w:pPr>
              <w:numPr>
                <w:ilvl w:val="0"/>
                <w:numId w:val="3"/>
              </w:numPr>
              <w:spacing w:after="0"/>
              <w:ind w:left="224" w:hanging="218"/>
              <w:jc w:val="both"/>
              <w:rPr>
                <w:rFonts w:ascii="Arial Narrow" w:hAnsi="Arial Narrow" w:cs="Arial"/>
                <w:bCs/>
                <w:sz w:val="24"/>
                <w:szCs w:val="24"/>
              </w:rPr>
            </w:pPr>
            <w:proofErr w:type="spellStart"/>
            <w:r w:rsidRPr="00C511AE">
              <w:rPr>
                <w:rFonts w:ascii="Arial Narrow" w:hAnsi="Arial Narrow" w:cs="Arial"/>
                <w:sz w:val="24"/>
                <w:szCs w:val="24"/>
              </w:rPr>
              <w:t>Sistem</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informasi</w:t>
            </w:r>
            <w:proofErr w:type="spellEnd"/>
            <w:r w:rsidRPr="00C511AE">
              <w:rPr>
                <w:rFonts w:ascii="Arial Narrow" w:hAnsi="Arial Narrow" w:cs="Arial"/>
                <w:sz w:val="24"/>
                <w:szCs w:val="24"/>
              </w:rPr>
              <w:t xml:space="preserve"> </w:t>
            </w:r>
            <w:r w:rsidRPr="00C511AE">
              <w:rPr>
                <w:rFonts w:ascii="Arial Narrow" w:hAnsi="Arial Narrow" w:cs="Arial"/>
                <w:sz w:val="24"/>
                <w:szCs w:val="24"/>
              </w:rPr>
              <w:sym w:font="Wingdings" w:char="F0E0"/>
            </w:r>
            <w:r w:rsidRPr="00C511AE">
              <w:rPr>
                <w:rFonts w:ascii="Arial Narrow" w:hAnsi="Arial Narrow" w:cs="Arial"/>
                <w:sz w:val="24"/>
                <w:szCs w:val="24"/>
              </w:rPr>
              <w:t xml:space="preserve"> </w:t>
            </w:r>
            <w:r w:rsidRPr="00C511AE">
              <w:rPr>
                <w:rFonts w:ascii="Arial Narrow" w:hAnsi="Arial Narrow" w:cs="Arial"/>
                <w:bCs/>
                <w:sz w:val="24"/>
                <w:szCs w:val="24"/>
              </w:rPr>
              <w:t>Siniera.com/</w:t>
            </w:r>
          </w:p>
          <w:p w14:paraId="3E304DA6" w14:textId="77777777" w:rsidR="00CA587D" w:rsidRPr="00C511AE" w:rsidRDefault="00CA587D" w:rsidP="0038516E">
            <w:pPr>
              <w:numPr>
                <w:ilvl w:val="0"/>
                <w:numId w:val="3"/>
              </w:numPr>
              <w:spacing w:after="0"/>
              <w:ind w:left="224" w:hanging="218"/>
              <w:rPr>
                <w:rFonts w:ascii="Arial Narrow" w:hAnsi="Arial Narrow" w:cs="Arial"/>
                <w:sz w:val="24"/>
                <w:szCs w:val="24"/>
              </w:rPr>
            </w:pPr>
            <w:proofErr w:type="spellStart"/>
            <w:r w:rsidRPr="00C511AE">
              <w:rPr>
                <w:rFonts w:ascii="Arial Narrow" w:hAnsi="Arial Narrow" w:cs="Arial"/>
                <w:sz w:val="24"/>
                <w:szCs w:val="24"/>
              </w:rPr>
              <w:t>Komponen-komponen</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sistem</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informasi</w:t>
            </w:r>
            <w:proofErr w:type="spellEnd"/>
          </w:p>
          <w:p w14:paraId="5E1FA1E9" w14:textId="77777777" w:rsidR="00CA587D" w:rsidRPr="00C511AE" w:rsidRDefault="00CA587D" w:rsidP="0038516E">
            <w:pPr>
              <w:numPr>
                <w:ilvl w:val="0"/>
                <w:numId w:val="3"/>
              </w:numPr>
              <w:spacing w:after="0"/>
              <w:ind w:left="224" w:hanging="218"/>
              <w:rPr>
                <w:rFonts w:ascii="Arial Narrow" w:hAnsi="Arial Narrow" w:cs="Arial"/>
                <w:sz w:val="24"/>
                <w:szCs w:val="24"/>
              </w:rPr>
            </w:pPr>
            <w:r w:rsidRPr="00C511AE">
              <w:rPr>
                <w:rFonts w:ascii="Arial Narrow" w:hAnsi="Arial Narrow" w:cs="Arial"/>
                <w:sz w:val="24"/>
                <w:szCs w:val="24"/>
              </w:rPr>
              <w:t>MASTER DATA</w:t>
            </w:r>
          </w:p>
          <w:p w14:paraId="7E9341DB" w14:textId="77777777" w:rsidR="00CA587D" w:rsidRPr="00C511AE" w:rsidRDefault="00CA587D" w:rsidP="0038516E">
            <w:pPr>
              <w:numPr>
                <w:ilvl w:val="0"/>
                <w:numId w:val="3"/>
              </w:numPr>
              <w:spacing w:after="0"/>
              <w:ind w:left="224" w:hanging="218"/>
              <w:rPr>
                <w:rFonts w:ascii="Arial Narrow" w:hAnsi="Arial Narrow" w:cs="Arial"/>
                <w:sz w:val="24"/>
                <w:szCs w:val="24"/>
              </w:rPr>
            </w:pPr>
            <w:r w:rsidRPr="00C511AE">
              <w:rPr>
                <w:rFonts w:ascii="Arial Narrow" w:hAnsi="Arial Narrow" w:cs="Arial"/>
                <w:sz w:val="24"/>
                <w:szCs w:val="24"/>
              </w:rPr>
              <w:t xml:space="preserve">Entry </w:t>
            </w:r>
            <w:proofErr w:type="spellStart"/>
            <w:r w:rsidRPr="00C511AE">
              <w:rPr>
                <w:rFonts w:ascii="Arial Narrow" w:hAnsi="Arial Narrow" w:cs="Arial"/>
                <w:sz w:val="24"/>
                <w:szCs w:val="24"/>
              </w:rPr>
              <w:t>ke</w:t>
            </w:r>
            <w:proofErr w:type="spellEnd"/>
            <w:r w:rsidRPr="00C511AE">
              <w:rPr>
                <w:rFonts w:ascii="Arial Narrow" w:hAnsi="Arial Narrow" w:cs="Arial"/>
                <w:sz w:val="24"/>
                <w:szCs w:val="24"/>
              </w:rPr>
              <w:t xml:space="preserve"> master data</w:t>
            </w:r>
          </w:p>
          <w:p w14:paraId="09A0AD6E" w14:textId="2A4802A8" w:rsidR="00CA587D" w:rsidRPr="00C511AE" w:rsidRDefault="00CA587D" w:rsidP="000E3DAE">
            <w:pPr>
              <w:pStyle w:val="ListParagraph"/>
              <w:spacing w:after="0"/>
              <w:ind w:left="584"/>
              <w:rPr>
                <w:rFonts w:ascii="Arial Narrow" w:hAnsi="Arial Narrow" w:cs="Arial"/>
                <w:sz w:val="24"/>
                <w:szCs w:val="24"/>
              </w:rPr>
            </w:pPr>
          </w:p>
        </w:tc>
        <w:tc>
          <w:tcPr>
            <w:tcW w:w="1800" w:type="dxa"/>
            <w:shd w:val="clear" w:color="auto" w:fill="FFFFFF" w:themeFill="background1"/>
          </w:tcPr>
          <w:p w14:paraId="6DA5C13D" w14:textId="77777777" w:rsidR="00733D66" w:rsidRDefault="00733D66" w:rsidP="00733D66">
            <w:pPr>
              <w:spacing w:after="0"/>
              <w:rPr>
                <w:rFonts w:ascii="Arial Narrow" w:hAnsi="Arial Narrow" w:cs="Arial"/>
                <w:bCs/>
                <w:sz w:val="24"/>
                <w:szCs w:val="24"/>
              </w:rPr>
            </w:pPr>
            <w:r w:rsidRPr="00C511AE">
              <w:rPr>
                <w:rFonts w:ascii="Arial Narrow" w:hAnsi="Arial Narrow" w:cs="Arial"/>
                <w:bCs/>
                <w:sz w:val="24"/>
                <w:szCs w:val="24"/>
              </w:rPr>
              <w:t xml:space="preserve">Metode </w:t>
            </w:r>
          </w:p>
          <w:p w14:paraId="2D0E42B2"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Ceramah</w:t>
            </w:r>
            <w:proofErr w:type="spellEnd"/>
          </w:p>
          <w:p w14:paraId="4A233636"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Simulasi</w:t>
            </w:r>
            <w:proofErr w:type="spellEnd"/>
            <w:r w:rsidRPr="00733D66">
              <w:rPr>
                <w:rFonts w:ascii="Arial Narrow" w:hAnsi="Arial Narrow" w:cs="Arial"/>
                <w:bCs/>
                <w:sz w:val="24"/>
                <w:szCs w:val="24"/>
              </w:rPr>
              <w:t xml:space="preserve"> dan</w:t>
            </w:r>
          </w:p>
          <w:p w14:paraId="6D8F7ED0" w14:textId="7CC9C618" w:rsidR="00733D66" w:rsidRDefault="00733D66" w:rsidP="0038516E">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D</w:t>
            </w:r>
            <w:r w:rsidRPr="00733D66">
              <w:rPr>
                <w:rFonts w:ascii="Arial Narrow" w:hAnsi="Arial Narrow" w:cs="Arial"/>
                <w:bCs/>
                <w:sz w:val="24"/>
                <w:szCs w:val="24"/>
              </w:rPr>
              <w:t>emonstrasi</w:t>
            </w:r>
            <w:proofErr w:type="spellEnd"/>
          </w:p>
          <w:p w14:paraId="0D8F4B79" w14:textId="1EA1B92A" w:rsidR="00CA587D" w:rsidRPr="00733D66" w:rsidRDefault="00CA587D" w:rsidP="0038516E">
            <w:pPr>
              <w:pStyle w:val="ListParagraph"/>
              <w:numPr>
                <w:ilvl w:val="0"/>
                <w:numId w:val="33"/>
              </w:numPr>
              <w:spacing w:after="0"/>
              <w:ind w:left="349"/>
              <w:rPr>
                <w:rFonts w:ascii="Arial Narrow" w:hAnsi="Arial Narrow" w:cs="Arial"/>
                <w:bCs/>
                <w:sz w:val="24"/>
                <w:szCs w:val="24"/>
              </w:rPr>
            </w:pPr>
            <w:r w:rsidRPr="00733D66">
              <w:rPr>
                <w:rFonts w:ascii="Arial Narrow" w:hAnsi="Arial Narrow" w:cs="Arial"/>
                <w:bCs/>
                <w:i/>
                <w:sz w:val="24"/>
                <w:szCs w:val="24"/>
              </w:rPr>
              <w:t>PBL</w:t>
            </w:r>
            <w:r w:rsidR="00733D66">
              <w:rPr>
                <w:rFonts w:ascii="Arial Narrow" w:hAnsi="Arial Narrow" w:cs="Arial"/>
                <w:bCs/>
                <w:i/>
                <w:sz w:val="24"/>
                <w:szCs w:val="24"/>
              </w:rPr>
              <w:t xml:space="preserve"> </w:t>
            </w:r>
            <w:r w:rsidRPr="00733D66">
              <w:rPr>
                <w:rFonts w:ascii="Arial Narrow" w:hAnsi="Arial Narrow" w:cs="Arial"/>
                <w:bCs/>
                <w:i/>
                <w:sz w:val="24"/>
                <w:szCs w:val="24"/>
              </w:rPr>
              <w:t>Project Base Learning</w:t>
            </w:r>
          </w:p>
        </w:tc>
        <w:tc>
          <w:tcPr>
            <w:tcW w:w="1350" w:type="dxa"/>
          </w:tcPr>
          <w:p w14:paraId="4D4F1388" w14:textId="77777777" w:rsidR="00CA587D" w:rsidRPr="00C511AE" w:rsidRDefault="00CA587D" w:rsidP="0038516E">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6DAD398C" w14:textId="77777777" w:rsidR="00CA587D" w:rsidRPr="00C511AE" w:rsidRDefault="00CA587D" w:rsidP="0038516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29859457" w14:textId="77777777" w:rsidR="00CA587D" w:rsidRPr="00C511AE" w:rsidRDefault="00CA587D" w:rsidP="0038516E">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0498976A" w14:textId="77777777" w:rsidR="00CA587D" w:rsidRPr="00C511AE" w:rsidRDefault="00CA587D" w:rsidP="0038516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baca</w:t>
            </w:r>
            <w:proofErr w:type="spellEnd"/>
            <w:r w:rsidRPr="00C511AE">
              <w:rPr>
                <w:rFonts w:ascii="Arial Narrow" w:hAnsi="Arial Narrow" w:cs="Arial"/>
                <w:bCs/>
                <w:sz w:val="24"/>
                <w:szCs w:val="24"/>
              </w:rPr>
              <w:t xml:space="preserve"> </w:t>
            </w:r>
            <w:r w:rsidRPr="00C511AE">
              <w:rPr>
                <w:rFonts w:ascii="Arial Narrow" w:hAnsi="Arial Narrow" w:cs="Arial"/>
                <w:bCs/>
                <w:i/>
                <w:sz w:val="24"/>
                <w:szCs w:val="24"/>
              </w:rPr>
              <w:t>textbook</w:t>
            </w:r>
            <w:r w:rsidRPr="00C511AE">
              <w:rPr>
                <w:rFonts w:ascii="Arial Narrow" w:hAnsi="Arial Narrow" w:cs="Arial"/>
                <w:bCs/>
                <w:sz w:val="24"/>
                <w:szCs w:val="24"/>
              </w:rPr>
              <w:t xml:space="preserve"> / </w:t>
            </w:r>
            <w:r w:rsidRPr="00C511AE">
              <w:rPr>
                <w:rFonts w:ascii="Arial Narrow" w:hAnsi="Arial Narrow" w:cs="Arial"/>
                <w:bCs/>
                <w:i/>
                <w:sz w:val="24"/>
                <w:szCs w:val="24"/>
              </w:rPr>
              <w:t>browsing</w:t>
            </w:r>
            <w:r w:rsidRPr="00C511AE">
              <w:rPr>
                <w:rFonts w:ascii="Arial Narrow" w:hAnsi="Arial Narrow" w:cs="Arial"/>
                <w:bCs/>
                <w:sz w:val="24"/>
                <w:szCs w:val="24"/>
              </w:rPr>
              <w:t>)</w:t>
            </w:r>
          </w:p>
        </w:tc>
        <w:tc>
          <w:tcPr>
            <w:tcW w:w="2378" w:type="dxa"/>
          </w:tcPr>
          <w:p w14:paraId="6CF56DC2" w14:textId="77777777" w:rsidR="00CA587D" w:rsidRPr="00C511AE" w:rsidRDefault="00CA587D" w:rsidP="0038516E">
            <w:pPr>
              <w:spacing w:after="0"/>
              <w:jc w:val="both"/>
              <w:rPr>
                <w:rFonts w:ascii="Arial Narrow" w:hAnsi="Arial Narrow" w:cs="Arial"/>
                <w:sz w:val="24"/>
                <w:szCs w:val="24"/>
              </w:rPr>
            </w:pPr>
            <w:proofErr w:type="spellStart"/>
            <w:r w:rsidRPr="00C511AE">
              <w:rPr>
                <w:rFonts w:ascii="Arial Narrow" w:hAnsi="Arial Narrow" w:cs="Arial"/>
                <w:sz w:val="24"/>
                <w:szCs w:val="24"/>
              </w:rPr>
              <w:t>Tugas</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Kelompok</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terstruktur</w:t>
            </w:r>
            <w:proofErr w:type="spellEnd"/>
            <w:r w:rsidRPr="00C511AE">
              <w:rPr>
                <w:rFonts w:ascii="Arial Narrow" w:hAnsi="Arial Narrow" w:cs="Arial"/>
                <w:sz w:val="24"/>
                <w:szCs w:val="24"/>
              </w:rPr>
              <w:t>.</w:t>
            </w:r>
          </w:p>
          <w:p w14:paraId="1E80AAC8" w14:textId="77777777" w:rsidR="00CA587D" w:rsidRPr="00C511AE" w:rsidRDefault="00CA587D" w:rsidP="0038516E">
            <w:pPr>
              <w:spacing w:after="0"/>
              <w:jc w:val="both"/>
              <w:rPr>
                <w:rFonts w:ascii="Arial Narrow" w:hAnsi="Arial Narrow" w:cs="Arial"/>
                <w:sz w:val="24"/>
                <w:szCs w:val="24"/>
              </w:rPr>
            </w:pPr>
            <w:proofErr w:type="spellStart"/>
            <w:r w:rsidRPr="00C511AE">
              <w:rPr>
                <w:rFonts w:ascii="Arial Narrow" w:hAnsi="Arial Narrow" w:cs="Arial"/>
                <w:sz w:val="24"/>
                <w:szCs w:val="24"/>
              </w:rPr>
              <w:t>Meresume</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materi</w:t>
            </w:r>
            <w:proofErr w:type="spellEnd"/>
            <w:r w:rsidRPr="00C511AE">
              <w:rPr>
                <w:rFonts w:ascii="Arial Narrow" w:hAnsi="Arial Narrow" w:cs="Arial"/>
                <w:sz w:val="24"/>
                <w:szCs w:val="24"/>
              </w:rPr>
              <w:t xml:space="preserve"> </w:t>
            </w:r>
            <w:r w:rsidRPr="00C511AE">
              <w:rPr>
                <w:rFonts w:ascii="Arial Narrow" w:hAnsi="Arial Narrow" w:cs="Arial"/>
                <w:bCs/>
                <w:sz w:val="24"/>
                <w:szCs w:val="24"/>
              </w:rPr>
              <w:t xml:space="preserve">Basis Data dan </w:t>
            </w:r>
            <w:proofErr w:type="spellStart"/>
            <w:r w:rsidRPr="00C511AE">
              <w:rPr>
                <w:rFonts w:ascii="Arial Narrow" w:hAnsi="Arial Narrow" w:cs="Arial"/>
                <w:bCs/>
                <w:sz w:val="24"/>
                <w:szCs w:val="24"/>
              </w:rPr>
              <w:t>Pengguna</w:t>
            </w:r>
            <w:proofErr w:type="spellEnd"/>
            <w:r w:rsidRPr="00C511AE">
              <w:rPr>
                <w:rFonts w:ascii="Arial Narrow" w:hAnsi="Arial Narrow" w:cs="Arial"/>
                <w:bCs/>
                <w:sz w:val="24"/>
                <w:szCs w:val="24"/>
              </w:rPr>
              <w:t xml:space="preserve"> Basis Data</w:t>
            </w:r>
          </w:p>
          <w:p w14:paraId="3F7A0E7F" w14:textId="77777777" w:rsidR="00CA587D" w:rsidRPr="00C511AE" w:rsidRDefault="000E3DAE" w:rsidP="0038516E">
            <w:pPr>
              <w:spacing w:after="0"/>
              <w:rPr>
                <w:rFonts w:ascii="Arial Narrow" w:hAnsi="Arial Narrow" w:cs="Arial"/>
                <w:bCs/>
                <w:sz w:val="24"/>
                <w:szCs w:val="24"/>
              </w:rPr>
            </w:pPr>
            <w:proofErr w:type="spellStart"/>
            <w:r w:rsidRPr="00C511AE">
              <w:rPr>
                <w:rFonts w:ascii="Arial Narrow" w:hAnsi="Arial Narrow" w:cs="Arial"/>
                <w:bCs/>
                <w:sz w:val="24"/>
                <w:szCs w:val="24"/>
              </w:rPr>
              <w:t>Mencari</w:t>
            </w:r>
            <w:proofErr w:type="spellEnd"/>
            <w:r w:rsidRPr="00C511AE">
              <w:rPr>
                <w:rFonts w:ascii="Arial Narrow" w:hAnsi="Arial Narrow" w:cs="Arial"/>
                <w:bCs/>
                <w:sz w:val="24"/>
                <w:szCs w:val="24"/>
              </w:rPr>
              <w:t xml:space="preserve"> List Obat</w:t>
            </w:r>
          </w:p>
          <w:p w14:paraId="3DA2460E" w14:textId="77777777" w:rsidR="000E3DAE" w:rsidRPr="00C511AE" w:rsidRDefault="000E3DAE" w:rsidP="000E3DAE">
            <w:pPr>
              <w:pStyle w:val="ListParagraph"/>
              <w:numPr>
                <w:ilvl w:val="0"/>
                <w:numId w:val="17"/>
              </w:numPr>
              <w:spacing w:after="0"/>
              <w:ind w:left="288" w:hanging="283"/>
              <w:rPr>
                <w:rFonts w:ascii="Arial Narrow" w:hAnsi="Arial Narrow" w:cs="Arial"/>
                <w:sz w:val="24"/>
                <w:szCs w:val="24"/>
              </w:rPr>
            </w:pPr>
            <w:proofErr w:type="spellStart"/>
            <w:r w:rsidRPr="00C511AE">
              <w:rPr>
                <w:rFonts w:ascii="Arial Narrow" w:hAnsi="Arial Narrow" w:cs="Arial"/>
                <w:sz w:val="24"/>
                <w:szCs w:val="24"/>
              </w:rPr>
              <w:t>Singkatan</w:t>
            </w:r>
            <w:proofErr w:type="spellEnd"/>
            <w:r w:rsidRPr="00C511AE">
              <w:rPr>
                <w:rFonts w:ascii="Arial Narrow" w:hAnsi="Arial Narrow" w:cs="Arial"/>
                <w:sz w:val="24"/>
                <w:szCs w:val="24"/>
              </w:rPr>
              <w:t xml:space="preserve"> Latin</w:t>
            </w:r>
          </w:p>
          <w:p w14:paraId="488AE28C" w14:textId="497C38F7" w:rsidR="000E3DAE" w:rsidRPr="00C511AE" w:rsidRDefault="000E3DAE" w:rsidP="000E3DAE">
            <w:pPr>
              <w:pStyle w:val="ListParagraph"/>
              <w:numPr>
                <w:ilvl w:val="0"/>
                <w:numId w:val="17"/>
              </w:numPr>
              <w:spacing w:after="0"/>
              <w:ind w:left="288" w:hanging="283"/>
              <w:rPr>
                <w:rFonts w:ascii="Arial Narrow" w:hAnsi="Arial Narrow" w:cs="Arial"/>
                <w:sz w:val="24"/>
                <w:szCs w:val="24"/>
              </w:rPr>
            </w:pPr>
            <w:proofErr w:type="spellStart"/>
            <w:r w:rsidRPr="00C511AE">
              <w:rPr>
                <w:rFonts w:ascii="Arial Narrow" w:hAnsi="Arial Narrow" w:cs="Arial"/>
                <w:sz w:val="24"/>
                <w:szCs w:val="24"/>
              </w:rPr>
              <w:t>Kategori</w:t>
            </w:r>
            <w:proofErr w:type="spellEnd"/>
            <w:r w:rsidRPr="00C511AE">
              <w:rPr>
                <w:rFonts w:ascii="Arial Narrow" w:hAnsi="Arial Narrow" w:cs="Arial"/>
                <w:sz w:val="24"/>
                <w:szCs w:val="24"/>
              </w:rPr>
              <w:t xml:space="preserve"> Obat HAM, LASA </w:t>
            </w:r>
          </w:p>
          <w:p w14:paraId="1321E87B" w14:textId="77777777" w:rsidR="000E3DAE" w:rsidRPr="00C511AE" w:rsidRDefault="000E3DAE" w:rsidP="000E3DAE">
            <w:pPr>
              <w:pStyle w:val="ListParagraph"/>
              <w:numPr>
                <w:ilvl w:val="0"/>
                <w:numId w:val="17"/>
              </w:numPr>
              <w:spacing w:after="0"/>
              <w:ind w:left="288" w:hanging="283"/>
              <w:rPr>
                <w:rFonts w:ascii="Arial Narrow" w:hAnsi="Arial Narrow" w:cs="Arial"/>
                <w:sz w:val="24"/>
                <w:szCs w:val="24"/>
              </w:rPr>
            </w:pPr>
            <w:proofErr w:type="spellStart"/>
            <w:r w:rsidRPr="00C511AE">
              <w:rPr>
                <w:rFonts w:ascii="Arial Narrow" w:hAnsi="Arial Narrow" w:cs="Arial"/>
                <w:sz w:val="24"/>
                <w:szCs w:val="24"/>
              </w:rPr>
              <w:t>Penggolongan</w:t>
            </w:r>
            <w:proofErr w:type="spellEnd"/>
            <w:r w:rsidRPr="00C511AE">
              <w:rPr>
                <w:rFonts w:ascii="Arial Narrow" w:hAnsi="Arial Narrow" w:cs="Arial"/>
                <w:sz w:val="24"/>
                <w:szCs w:val="24"/>
              </w:rPr>
              <w:t xml:space="preserve"> Obat</w:t>
            </w:r>
          </w:p>
          <w:p w14:paraId="16E08570" w14:textId="77777777" w:rsidR="000E3DAE" w:rsidRPr="00C511AE" w:rsidRDefault="000E3DAE" w:rsidP="000E3DAE">
            <w:pPr>
              <w:pStyle w:val="ListParagraph"/>
              <w:numPr>
                <w:ilvl w:val="0"/>
                <w:numId w:val="17"/>
              </w:numPr>
              <w:spacing w:after="0"/>
              <w:ind w:left="288" w:hanging="283"/>
              <w:rPr>
                <w:rFonts w:ascii="Arial Narrow" w:hAnsi="Arial Narrow" w:cs="Arial"/>
                <w:sz w:val="24"/>
                <w:szCs w:val="24"/>
              </w:rPr>
            </w:pPr>
            <w:r w:rsidRPr="00C511AE">
              <w:rPr>
                <w:rFonts w:ascii="Arial Narrow" w:hAnsi="Arial Narrow" w:cs="Arial"/>
                <w:sz w:val="24"/>
                <w:szCs w:val="24"/>
              </w:rPr>
              <w:t>PBF</w:t>
            </w:r>
          </w:p>
          <w:p w14:paraId="0B1750CE" w14:textId="77777777" w:rsidR="000E3DAE" w:rsidRPr="00C511AE" w:rsidRDefault="000E3DAE" w:rsidP="000E3DAE">
            <w:pPr>
              <w:pStyle w:val="ListParagraph"/>
              <w:numPr>
                <w:ilvl w:val="0"/>
                <w:numId w:val="17"/>
              </w:numPr>
              <w:spacing w:after="0"/>
              <w:ind w:left="288" w:hanging="283"/>
              <w:rPr>
                <w:rFonts w:ascii="Arial Narrow" w:hAnsi="Arial Narrow" w:cs="Arial"/>
                <w:sz w:val="24"/>
                <w:szCs w:val="24"/>
              </w:rPr>
            </w:pPr>
            <w:proofErr w:type="spellStart"/>
            <w:r w:rsidRPr="00C511AE">
              <w:rPr>
                <w:rFonts w:ascii="Arial Narrow" w:hAnsi="Arial Narrow" w:cs="Arial"/>
                <w:sz w:val="24"/>
                <w:szCs w:val="24"/>
              </w:rPr>
              <w:t>Kelas</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Terapi</w:t>
            </w:r>
            <w:proofErr w:type="spellEnd"/>
          </w:p>
          <w:p w14:paraId="49248582" w14:textId="3CC5CB5C" w:rsidR="000E3DAE" w:rsidRPr="00C511AE" w:rsidRDefault="000E3DAE" w:rsidP="000E3DAE">
            <w:pPr>
              <w:pStyle w:val="ListParagraph"/>
              <w:numPr>
                <w:ilvl w:val="0"/>
                <w:numId w:val="17"/>
              </w:numPr>
              <w:spacing w:after="0"/>
              <w:ind w:left="288" w:hanging="283"/>
              <w:rPr>
                <w:rFonts w:ascii="Arial Narrow" w:hAnsi="Arial Narrow" w:cs="Arial"/>
                <w:sz w:val="24"/>
                <w:szCs w:val="24"/>
              </w:rPr>
            </w:pPr>
            <w:proofErr w:type="spellStart"/>
            <w:r w:rsidRPr="00C511AE">
              <w:rPr>
                <w:rFonts w:ascii="Arial Narrow" w:hAnsi="Arial Narrow" w:cs="Arial"/>
                <w:sz w:val="24"/>
                <w:szCs w:val="24"/>
              </w:rPr>
              <w:t>Termolabil</w:t>
            </w:r>
            <w:proofErr w:type="spellEnd"/>
          </w:p>
        </w:tc>
        <w:tc>
          <w:tcPr>
            <w:tcW w:w="1710" w:type="dxa"/>
          </w:tcPr>
          <w:p w14:paraId="1922B7AD" w14:textId="72ADF629" w:rsidR="000E3DAE" w:rsidRPr="00C511AE" w:rsidRDefault="00CA587D"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000E3DAE" w:rsidRPr="00C511AE">
              <w:rPr>
                <w:rFonts w:ascii="Arial Narrow" w:hAnsi="Arial Narrow" w:cs="Arial"/>
                <w:bCs/>
                <w:sz w:val="24"/>
                <w:szCs w:val="24"/>
              </w:rPr>
              <w:t>mengisi</w:t>
            </w:r>
            <w:proofErr w:type="spellEnd"/>
            <w:r w:rsidR="000E3DAE" w:rsidRPr="00C511AE">
              <w:rPr>
                <w:rFonts w:ascii="Arial Narrow" w:hAnsi="Arial Narrow" w:cs="Arial"/>
                <w:bCs/>
                <w:sz w:val="24"/>
                <w:szCs w:val="24"/>
              </w:rPr>
              <w:t xml:space="preserve"> </w:t>
            </w:r>
            <w:proofErr w:type="spellStart"/>
            <w:r w:rsidR="000E3DAE" w:rsidRPr="00C511AE">
              <w:rPr>
                <w:rFonts w:ascii="Arial Narrow" w:hAnsi="Arial Narrow" w:cs="Arial"/>
                <w:bCs/>
                <w:sz w:val="24"/>
                <w:szCs w:val="24"/>
              </w:rPr>
              <w:t>jobsheet</w:t>
            </w:r>
            <w:proofErr w:type="spellEnd"/>
            <w:r w:rsidR="000E3DAE" w:rsidRPr="00C511AE">
              <w:rPr>
                <w:rFonts w:ascii="Arial Narrow" w:hAnsi="Arial Narrow" w:cs="Arial"/>
                <w:bCs/>
                <w:sz w:val="24"/>
                <w:szCs w:val="24"/>
              </w:rPr>
              <w:t xml:space="preserve"> dan</w:t>
            </w:r>
          </w:p>
          <w:p w14:paraId="63ED2D74" w14:textId="68C94B26" w:rsidR="00CA587D" w:rsidRPr="00C511AE" w:rsidRDefault="00CA587D" w:rsidP="0038516E">
            <w:pPr>
              <w:spacing w:after="0"/>
              <w:jc w:val="both"/>
              <w:rPr>
                <w:rFonts w:ascii="Arial Narrow" w:hAnsi="Arial Narrow" w:cs="Arial"/>
                <w:bCs/>
                <w:sz w:val="24"/>
                <w:szCs w:val="24"/>
              </w:rPr>
            </w:pP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tcPr>
          <w:p w14:paraId="1CF5B188" w14:textId="77777777" w:rsidR="00CA587D" w:rsidRPr="00C511AE" w:rsidRDefault="00CA587D" w:rsidP="0038516E">
            <w:pPr>
              <w:spacing w:after="0"/>
              <w:rPr>
                <w:rFonts w:ascii="Arial Narrow" w:hAnsi="Arial Narrow" w:cs="Arial"/>
                <w:bCs/>
                <w:sz w:val="24"/>
                <w:szCs w:val="24"/>
              </w:rPr>
            </w:pPr>
            <w:r w:rsidRPr="00C511AE">
              <w:rPr>
                <w:rFonts w:ascii="Arial Narrow" w:hAnsi="Arial Narrow" w:cs="Arial"/>
                <w:bCs/>
                <w:sz w:val="24"/>
                <w:szCs w:val="24"/>
              </w:rPr>
              <w:t>2,5 %</w:t>
            </w:r>
          </w:p>
        </w:tc>
      </w:tr>
    </w:tbl>
    <w:p w14:paraId="7FFEACA6" w14:textId="77777777" w:rsidR="0038516E" w:rsidRPr="00C511AE" w:rsidRDefault="0038516E">
      <w:pPr>
        <w:rPr>
          <w:rFonts w:ascii="Arial Narrow" w:hAnsi="Arial Narrow"/>
          <w:sz w:val="24"/>
          <w:szCs w:val="24"/>
        </w:rPr>
      </w:pPr>
      <w:r w:rsidRPr="00C511AE">
        <w:rPr>
          <w:rFonts w:ascii="Arial Narrow" w:hAnsi="Arial Narrow"/>
          <w:sz w:val="24"/>
          <w:szCs w:val="24"/>
        </w:rPr>
        <w:br w:type="page"/>
      </w:r>
    </w:p>
    <w:tbl>
      <w:tblPr>
        <w:tblW w:w="139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2340"/>
        <w:gridCol w:w="21"/>
        <w:gridCol w:w="2976"/>
        <w:gridCol w:w="1800"/>
        <w:gridCol w:w="1177"/>
        <w:gridCol w:w="173"/>
        <w:gridCol w:w="1890"/>
        <w:gridCol w:w="63"/>
        <w:gridCol w:w="1647"/>
        <w:gridCol w:w="63"/>
        <w:gridCol w:w="792"/>
        <w:gridCol w:w="63"/>
      </w:tblGrid>
      <w:tr w:rsidR="000E3DAE" w:rsidRPr="00C511AE" w14:paraId="03867FE9" w14:textId="77777777" w:rsidTr="0011704F">
        <w:tc>
          <w:tcPr>
            <w:tcW w:w="900" w:type="dxa"/>
            <w:shd w:val="clear" w:color="auto" w:fill="FFFFFF" w:themeFill="background1"/>
          </w:tcPr>
          <w:p w14:paraId="6DB707EC" w14:textId="50B9B918" w:rsidR="000E3DAE" w:rsidRPr="00C511AE" w:rsidRDefault="000E3DAE" w:rsidP="000E3DAE">
            <w:pPr>
              <w:spacing w:after="0"/>
              <w:jc w:val="center"/>
              <w:rPr>
                <w:rFonts w:ascii="Arial Narrow" w:hAnsi="Arial Narrow" w:cs="Arial"/>
                <w:bCs/>
                <w:sz w:val="24"/>
                <w:szCs w:val="24"/>
              </w:rPr>
            </w:pPr>
            <w:r w:rsidRPr="00C511AE">
              <w:rPr>
                <w:rFonts w:ascii="Arial Narrow" w:hAnsi="Arial Narrow" w:cs="Arial"/>
                <w:bCs/>
                <w:sz w:val="24"/>
                <w:szCs w:val="24"/>
              </w:rPr>
              <w:lastRenderedPageBreak/>
              <w:t>3</w:t>
            </w:r>
          </w:p>
        </w:tc>
        <w:tc>
          <w:tcPr>
            <w:tcW w:w="2361" w:type="dxa"/>
            <w:gridSpan w:val="2"/>
            <w:shd w:val="clear" w:color="auto" w:fill="FFFFFF" w:themeFill="background1"/>
          </w:tcPr>
          <w:p w14:paraId="21B7DA41" w14:textId="657C7EF8" w:rsidR="000E3DAE" w:rsidRPr="00C511AE" w:rsidRDefault="000E3DAE" w:rsidP="000E3DAE">
            <w:pPr>
              <w:spacing w:after="0"/>
              <w:jc w:val="both"/>
              <w:rPr>
                <w:rFonts w:ascii="Arial Narrow" w:hAnsi="Arial Narrow" w:cs="Arial"/>
                <w:bCs/>
                <w:sz w:val="24"/>
                <w:szCs w:val="24"/>
              </w:rPr>
            </w:pPr>
            <w:bookmarkStart w:id="20" w:name="_Hlk128746785"/>
            <w:proofErr w:type="spellStart"/>
            <w:r w:rsidRPr="00C511AE">
              <w:rPr>
                <w:rFonts w:ascii="Arial Narrow" w:hAnsi="Arial Narrow" w:cs="Arial"/>
                <w:bCs/>
                <w:sz w:val="24"/>
                <w:szCs w:val="24"/>
              </w:rPr>
              <w:t>Mahasiswa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mampu</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menguraikan</w:t>
            </w:r>
            <w:proofErr w:type="spellEnd"/>
            <w:r w:rsidRPr="00C511AE">
              <w:rPr>
                <w:rFonts w:ascii="Arial Narrow" w:hAnsi="Arial Narrow" w:cs="Arial"/>
                <w:b/>
                <w:sz w:val="24"/>
                <w:szCs w:val="24"/>
              </w:rPr>
              <w:t xml:space="preserve"> (C2)</w:t>
            </w:r>
            <w:r w:rsidR="00733D66">
              <w:rPr>
                <w:rFonts w:ascii="Arial Narrow" w:hAnsi="Arial Narrow" w:cs="Arial"/>
                <w:bCs/>
                <w:sz w:val="24"/>
                <w:szCs w:val="24"/>
              </w:rPr>
              <w:t xml:space="preserve"> </w:t>
            </w:r>
            <w:proofErr w:type="spellStart"/>
            <w:r w:rsidRPr="00C511AE">
              <w:rPr>
                <w:rFonts w:ascii="Arial Narrow" w:hAnsi="Arial Narrow" w:cs="Arial"/>
                <w:bCs/>
                <w:sz w:val="24"/>
                <w:szCs w:val="24"/>
              </w:rPr>
              <w:t>analisa</w:t>
            </w:r>
            <w:proofErr w:type="spellEnd"/>
            <w:r w:rsidRPr="00C511AE">
              <w:rPr>
                <w:rFonts w:ascii="Arial Narrow" w:hAnsi="Arial Narrow" w:cs="Arial"/>
                <w:bCs/>
                <w:sz w:val="24"/>
                <w:szCs w:val="24"/>
              </w:rPr>
              <w:t xml:space="preserve"> Alur </w:t>
            </w:r>
            <w:proofErr w:type="spellStart"/>
            <w:r w:rsidRPr="00C511AE">
              <w:rPr>
                <w:rFonts w:ascii="Arial Narrow" w:hAnsi="Arial Narrow" w:cs="Arial"/>
                <w:bCs/>
                <w:sz w:val="24"/>
                <w:szCs w:val="24"/>
              </w:rPr>
              <w:t>Pengelolaan</w:t>
            </w:r>
            <w:proofErr w:type="spellEnd"/>
            <w:r w:rsidRPr="00C511AE">
              <w:rPr>
                <w:rFonts w:ascii="Arial Narrow" w:hAnsi="Arial Narrow" w:cs="Arial"/>
                <w:bCs/>
                <w:sz w:val="24"/>
                <w:szCs w:val="24"/>
              </w:rPr>
              <w:t xml:space="preserve"> Obat dan </w:t>
            </w:r>
            <w:proofErr w:type="spellStart"/>
            <w:r w:rsidRPr="00C511AE">
              <w:rPr>
                <w:rFonts w:ascii="Arial Narrow" w:hAnsi="Arial Narrow" w:cs="Arial"/>
                <w:b/>
                <w:sz w:val="24"/>
                <w:szCs w:val="24"/>
              </w:rPr>
              <w:t>mengimplementasikan</w:t>
            </w:r>
            <w:proofErr w:type="spellEnd"/>
            <w:r w:rsidRPr="00C511AE">
              <w:rPr>
                <w:rFonts w:ascii="Arial Narrow" w:hAnsi="Arial Narrow" w:cs="Arial"/>
                <w:b/>
                <w:sz w:val="24"/>
                <w:szCs w:val="24"/>
              </w:rPr>
              <w:t xml:space="preserve"> (C3)</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Standar</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Pelayanan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tahap</w:t>
            </w:r>
            <w:proofErr w:type="spellEnd"/>
            <w:r w:rsidRPr="00C511AE">
              <w:rPr>
                <w:rFonts w:ascii="Arial Narrow" w:hAnsi="Arial Narrow" w:cs="Arial"/>
                <w:bCs/>
                <w:sz w:val="24"/>
                <w:szCs w:val="24"/>
              </w:rPr>
              <w:t xml:space="preserve"> PENGELOLAAN OBAT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w:t>
            </w:r>
          </w:p>
          <w:bookmarkEnd w:id="20"/>
          <w:p w14:paraId="253CAA49" w14:textId="77777777" w:rsidR="000E3DAE" w:rsidRPr="00C511AE" w:rsidRDefault="000E3DAE" w:rsidP="000E3DAE">
            <w:pPr>
              <w:spacing w:after="0"/>
              <w:jc w:val="both"/>
              <w:rPr>
                <w:rFonts w:ascii="Arial Narrow" w:hAnsi="Arial Narrow" w:cs="Arial"/>
                <w:bCs/>
                <w:sz w:val="24"/>
                <w:szCs w:val="24"/>
              </w:rPr>
            </w:pPr>
          </w:p>
          <w:p w14:paraId="235D6E9D" w14:textId="77777777" w:rsidR="000E3DAE" w:rsidRPr="00C511AE" w:rsidRDefault="000E3DAE" w:rsidP="000E3DAE">
            <w:pPr>
              <w:spacing w:after="0"/>
              <w:jc w:val="both"/>
              <w:rPr>
                <w:rFonts w:ascii="Arial Narrow" w:hAnsi="Arial Narrow" w:cs="Arial"/>
                <w:bCs/>
                <w:sz w:val="24"/>
                <w:szCs w:val="24"/>
              </w:rPr>
            </w:pPr>
            <w:proofErr w:type="spellStart"/>
            <w:proofErr w:type="gramStart"/>
            <w:r w:rsidRPr="00C511AE">
              <w:rPr>
                <w:rFonts w:ascii="Arial Narrow" w:hAnsi="Arial Narrow" w:cs="Arial"/>
                <w:bCs/>
                <w:i/>
                <w:sz w:val="24"/>
                <w:szCs w:val="24"/>
              </w:rPr>
              <w:t>Softskill</w:t>
            </w:r>
            <w:proofErr w:type="spellEnd"/>
            <w:r w:rsidRPr="00C511AE">
              <w:rPr>
                <w:rFonts w:ascii="Arial Narrow" w:hAnsi="Arial Narrow" w:cs="Arial"/>
                <w:bCs/>
                <w:sz w:val="24"/>
                <w:szCs w:val="24"/>
              </w:rPr>
              <w:t xml:space="preserve"> :</w:t>
            </w:r>
            <w:proofErr w:type="gram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Mematuhi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Regulasi</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Cs/>
                <w:sz w:val="24"/>
                <w:szCs w:val="24"/>
              </w:rPr>
              <w:t>Mengerjakan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SOP</w:t>
            </w:r>
          </w:p>
        </w:tc>
        <w:tc>
          <w:tcPr>
            <w:tcW w:w="2976" w:type="dxa"/>
            <w:shd w:val="clear" w:color="auto" w:fill="FFFFFF" w:themeFill="background1"/>
          </w:tcPr>
          <w:p w14:paraId="353EEC51" w14:textId="6CDBD05D" w:rsidR="000E3DAE" w:rsidRPr="00C511AE" w:rsidRDefault="000E3DAE" w:rsidP="000E3DAE">
            <w:pPr>
              <w:numPr>
                <w:ilvl w:val="0"/>
                <w:numId w:val="2"/>
              </w:numPr>
              <w:spacing w:after="0"/>
              <w:ind w:left="459"/>
              <w:jc w:val="both"/>
              <w:rPr>
                <w:rFonts w:ascii="Arial Narrow" w:hAnsi="Arial Narrow" w:cs="Arial"/>
                <w:bCs/>
                <w:sz w:val="24"/>
                <w:szCs w:val="24"/>
              </w:rPr>
            </w:pPr>
            <w:bookmarkStart w:id="21" w:name="_Hlk128746837"/>
            <w:r w:rsidRPr="00C511AE">
              <w:rPr>
                <w:rFonts w:ascii="Arial Narrow" w:hAnsi="Arial Narrow" w:cs="Arial"/>
                <w:bCs/>
                <w:sz w:val="24"/>
                <w:szCs w:val="24"/>
              </w:rPr>
              <w:t xml:space="preserve">SOP </w:t>
            </w:r>
            <w:proofErr w:type="spellStart"/>
            <w:r w:rsidRPr="00C511AE">
              <w:rPr>
                <w:rFonts w:ascii="Arial Narrow" w:hAnsi="Arial Narrow" w:cs="Arial"/>
                <w:bCs/>
                <w:sz w:val="24"/>
                <w:szCs w:val="24"/>
              </w:rPr>
              <w:t>Kerja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Pengelolaan</w:t>
            </w:r>
            <w:proofErr w:type="spellEnd"/>
            <w:r w:rsidRPr="00C511AE">
              <w:rPr>
                <w:rFonts w:ascii="Arial Narrow" w:hAnsi="Arial Narrow" w:cs="Arial"/>
                <w:bCs/>
                <w:sz w:val="24"/>
                <w:szCs w:val="24"/>
              </w:rPr>
              <w:t xml:space="preserve"> Obat</w:t>
            </w:r>
          </w:p>
          <w:p w14:paraId="3243CE50" w14:textId="77777777" w:rsidR="000E3DAE" w:rsidRPr="00C511AE" w:rsidRDefault="000E3DAE" w:rsidP="000E3DAE">
            <w:pPr>
              <w:numPr>
                <w:ilvl w:val="0"/>
                <w:numId w:val="2"/>
              </w:numPr>
              <w:spacing w:after="0"/>
              <w:ind w:left="459"/>
              <w:jc w:val="both"/>
              <w:rPr>
                <w:rFonts w:ascii="Arial Narrow" w:hAnsi="Arial Narrow" w:cs="Arial"/>
                <w:bCs/>
                <w:sz w:val="24"/>
                <w:szCs w:val="24"/>
              </w:rPr>
            </w:pPr>
            <w:r w:rsidRPr="00C511AE">
              <w:rPr>
                <w:rFonts w:ascii="Arial Narrow" w:hAnsi="Arial Narrow" w:cs="Arial"/>
                <w:bCs/>
                <w:sz w:val="24"/>
                <w:szCs w:val="24"/>
              </w:rPr>
              <w:t>siniera.com/</w:t>
            </w:r>
            <w:bookmarkEnd w:id="21"/>
          </w:p>
          <w:p w14:paraId="6E4E906D" w14:textId="77777777" w:rsidR="000E3DAE" w:rsidRPr="00C511AE" w:rsidRDefault="000E3DAE" w:rsidP="000E3DAE">
            <w:pPr>
              <w:numPr>
                <w:ilvl w:val="0"/>
                <w:numId w:val="2"/>
              </w:numPr>
              <w:spacing w:after="0"/>
              <w:ind w:left="459"/>
              <w:jc w:val="both"/>
              <w:rPr>
                <w:rFonts w:ascii="Arial Narrow" w:hAnsi="Arial Narrow" w:cs="Arial"/>
                <w:bCs/>
                <w:sz w:val="24"/>
                <w:szCs w:val="24"/>
              </w:rPr>
            </w:pPr>
            <w:proofErr w:type="spellStart"/>
            <w:r w:rsidRPr="00C511AE">
              <w:rPr>
                <w:rFonts w:ascii="Arial Narrow" w:hAnsi="Arial Narrow" w:cs="Arial"/>
                <w:bCs/>
                <w:i/>
                <w:iCs/>
                <w:sz w:val="24"/>
                <w:szCs w:val="24"/>
              </w:rPr>
              <w:t>Flowcard</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Permenkes</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Standar</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Pelayanan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r w:rsidRPr="00C511AE">
              <w:rPr>
                <w:rFonts w:ascii="Arial Narrow" w:hAnsi="Arial Narrow" w:cs="Arial"/>
                <w:bCs/>
                <w:sz w:val="24"/>
                <w:szCs w:val="24"/>
              </w:rPr>
              <w:t xml:space="preserve"> di </w:t>
            </w:r>
            <w:proofErr w:type="spellStart"/>
            <w:r w:rsidRPr="00C511AE">
              <w:rPr>
                <w:rFonts w:ascii="Arial Narrow" w:hAnsi="Arial Narrow" w:cs="Arial"/>
                <w:bCs/>
                <w:sz w:val="24"/>
                <w:szCs w:val="24"/>
              </w:rPr>
              <w:t>Klinik</w:t>
            </w:r>
            <w:proofErr w:type="spellEnd"/>
          </w:p>
          <w:p w14:paraId="49FCB478" w14:textId="77777777" w:rsidR="000E3DAE" w:rsidRPr="00C511AE" w:rsidRDefault="000E3DAE" w:rsidP="000E3DAE">
            <w:pPr>
              <w:spacing w:after="0"/>
              <w:ind w:left="99"/>
              <w:jc w:val="both"/>
              <w:rPr>
                <w:rFonts w:ascii="Arial Narrow" w:hAnsi="Arial Narrow" w:cs="Arial"/>
                <w:bCs/>
                <w:sz w:val="24"/>
                <w:szCs w:val="24"/>
              </w:rPr>
            </w:pPr>
          </w:p>
        </w:tc>
        <w:tc>
          <w:tcPr>
            <w:tcW w:w="1800" w:type="dxa"/>
            <w:shd w:val="clear" w:color="auto" w:fill="FFFFFF" w:themeFill="background1"/>
          </w:tcPr>
          <w:p w14:paraId="3D49529B" w14:textId="77777777" w:rsidR="00733D66" w:rsidRDefault="00733D66" w:rsidP="00733D66">
            <w:pPr>
              <w:spacing w:after="0"/>
              <w:rPr>
                <w:rFonts w:ascii="Arial Narrow" w:hAnsi="Arial Narrow" w:cs="Arial"/>
                <w:bCs/>
                <w:sz w:val="24"/>
                <w:szCs w:val="24"/>
              </w:rPr>
            </w:pPr>
            <w:r w:rsidRPr="00C511AE">
              <w:rPr>
                <w:rFonts w:ascii="Arial Narrow" w:hAnsi="Arial Narrow" w:cs="Arial"/>
                <w:bCs/>
                <w:sz w:val="24"/>
                <w:szCs w:val="24"/>
              </w:rPr>
              <w:t xml:space="preserve">Metode </w:t>
            </w:r>
          </w:p>
          <w:p w14:paraId="314C5100"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Ceramah</w:t>
            </w:r>
            <w:proofErr w:type="spellEnd"/>
          </w:p>
          <w:p w14:paraId="36C8403F"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Simulasi</w:t>
            </w:r>
            <w:proofErr w:type="spellEnd"/>
            <w:r w:rsidRPr="00733D66">
              <w:rPr>
                <w:rFonts w:ascii="Arial Narrow" w:hAnsi="Arial Narrow" w:cs="Arial"/>
                <w:bCs/>
                <w:sz w:val="24"/>
                <w:szCs w:val="24"/>
              </w:rPr>
              <w:t xml:space="preserve"> dan</w:t>
            </w:r>
          </w:p>
          <w:p w14:paraId="05EA154D" w14:textId="2D0F15E8"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demonstrasi</w:t>
            </w:r>
            <w:proofErr w:type="spellEnd"/>
          </w:p>
          <w:p w14:paraId="7EA43FA6" w14:textId="4FA19BFD" w:rsidR="000E3DAE" w:rsidRPr="00733D66" w:rsidRDefault="000E3DAE" w:rsidP="00733D66">
            <w:pPr>
              <w:pStyle w:val="ListParagraph"/>
              <w:numPr>
                <w:ilvl w:val="0"/>
                <w:numId w:val="33"/>
              </w:numPr>
              <w:spacing w:after="0"/>
              <w:ind w:left="349"/>
              <w:rPr>
                <w:rFonts w:ascii="Arial Narrow" w:hAnsi="Arial Narrow" w:cs="Arial"/>
                <w:bCs/>
                <w:sz w:val="24"/>
                <w:szCs w:val="24"/>
              </w:rPr>
            </w:pPr>
            <w:r w:rsidRPr="00733D66">
              <w:rPr>
                <w:rFonts w:ascii="Arial Narrow" w:hAnsi="Arial Narrow" w:cs="Arial"/>
                <w:bCs/>
                <w:sz w:val="24"/>
                <w:szCs w:val="24"/>
              </w:rPr>
              <w:t xml:space="preserve">Metode </w:t>
            </w:r>
            <w:r w:rsidRPr="00733D66">
              <w:rPr>
                <w:rFonts w:ascii="Arial Narrow" w:hAnsi="Arial Narrow" w:cs="Arial"/>
                <w:bCs/>
                <w:i/>
                <w:sz w:val="24"/>
                <w:szCs w:val="24"/>
              </w:rPr>
              <w:t xml:space="preserve">Mind Mapping </w:t>
            </w:r>
            <w:r w:rsidRPr="00733D66">
              <w:rPr>
                <w:rFonts w:ascii="Arial Narrow" w:hAnsi="Arial Narrow" w:cs="Arial"/>
                <w:bCs/>
                <w:sz w:val="24"/>
                <w:szCs w:val="24"/>
              </w:rPr>
              <w:t>(</w:t>
            </w:r>
            <w:proofErr w:type="spellStart"/>
            <w:r w:rsidRPr="00733D66">
              <w:rPr>
                <w:rFonts w:ascii="Arial Narrow" w:hAnsi="Arial Narrow" w:cs="Arial"/>
                <w:bCs/>
                <w:sz w:val="24"/>
                <w:szCs w:val="24"/>
              </w:rPr>
              <w:t>Menerapkan</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cara</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berfikir</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runtun</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sampai</w:t>
            </w:r>
            <w:proofErr w:type="spellEnd"/>
            <w:r w:rsidRPr="00733D66">
              <w:rPr>
                <w:rFonts w:ascii="Arial Narrow" w:hAnsi="Arial Narrow" w:cs="Arial"/>
                <w:bCs/>
                <w:sz w:val="24"/>
                <w:szCs w:val="24"/>
              </w:rPr>
              <w:t xml:space="preserve"> pada </w:t>
            </w:r>
            <w:proofErr w:type="spellStart"/>
            <w:r w:rsidRPr="00733D66">
              <w:rPr>
                <w:rFonts w:ascii="Arial Narrow" w:hAnsi="Arial Narrow" w:cs="Arial"/>
                <w:bCs/>
                <w:sz w:val="24"/>
                <w:szCs w:val="24"/>
              </w:rPr>
              <w:t>penyelesaiannya</w:t>
            </w:r>
            <w:proofErr w:type="spellEnd"/>
            <w:r w:rsidRPr="00733D66">
              <w:rPr>
                <w:rFonts w:ascii="Arial Narrow" w:hAnsi="Arial Narrow" w:cs="Arial"/>
                <w:bCs/>
                <w:sz w:val="24"/>
                <w:szCs w:val="24"/>
              </w:rPr>
              <w:t>)</w:t>
            </w:r>
          </w:p>
        </w:tc>
        <w:tc>
          <w:tcPr>
            <w:tcW w:w="1177" w:type="dxa"/>
          </w:tcPr>
          <w:p w14:paraId="7E2ABE42"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48D1ED07"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387EF38B"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7951F8B4"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baca</w:t>
            </w:r>
            <w:proofErr w:type="spellEnd"/>
            <w:r w:rsidRPr="00C511AE">
              <w:rPr>
                <w:rFonts w:ascii="Arial Narrow" w:hAnsi="Arial Narrow" w:cs="Arial"/>
                <w:bCs/>
                <w:sz w:val="24"/>
                <w:szCs w:val="24"/>
              </w:rPr>
              <w:t xml:space="preserve"> </w:t>
            </w:r>
            <w:r w:rsidRPr="00C511AE">
              <w:rPr>
                <w:rFonts w:ascii="Arial Narrow" w:hAnsi="Arial Narrow" w:cs="Arial"/>
                <w:bCs/>
                <w:i/>
                <w:sz w:val="24"/>
                <w:szCs w:val="24"/>
              </w:rPr>
              <w:t>textbook</w:t>
            </w:r>
            <w:r w:rsidRPr="00C511AE">
              <w:rPr>
                <w:rFonts w:ascii="Arial Narrow" w:hAnsi="Arial Narrow" w:cs="Arial"/>
                <w:bCs/>
                <w:sz w:val="24"/>
                <w:szCs w:val="24"/>
              </w:rPr>
              <w:t xml:space="preserve"> / </w:t>
            </w:r>
            <w:r w:rsidRPr="00C511AE">
              <w:rPr>
                <w:rFonts w:ascii="Arial Narrow" w:hAnsi="Arial Narrow" w:cs="Arial"/>
                <w:bCs/>
                <w:i/>
                <w:sz w:val="24"/>
                <w:szCs w:val="24"/>
              </w:rPr>
              <w:t>browsing</w:t>
            </w:r>
            <w:r w:rsidRPr="00C511AE">
              <w:rPr>
                <w:rFonts w:ascii="Arial Narrow" w:hAnsi="Arial Narrow" w:cs="Arial"/>
                <w:bCs/>
                <w:sz w:val="24"/>
                <w:szCs w:val="24"/>
              </w:rPr>
              <w:t>)</w:t>
            </w:r>
          </w:p>
        </w:tc>
        <w:tc>
          <w:tcPr>
            <w:tcW w:w="2126" w:type="dxa"/>
            <w:gridSpan w:val="3"/>
          </w:tcPr>
          <w:p w14:paraId="58BF1018" w14:textId="77777777" w:rsidR="000E3DAE" w:rsidRPr="00C511AE" w:rsidRDefault="000E3DAE" w:rsidP="000E3DAE">
            <w:pPr>
              <w:spacing w:after="0"/>
              <w:jc w:val="both"/>
              <w:rPr>
                <w:rFonts w:ascii="Arial Narrow" w:hAnsi="Arial Narrow" w:cs="Arial"/>
                <w:sz w:val="24"/>
                <w:szCs w:val="24"/>
              </w:rPr>
            </w:pPr>
            <w:proofErr w:type="spellStart"/>
            <w:r w:rsidRPr="00C511AE">
              <w:rPr>
                <w:rFonts w:ascii="Arial Narrow" w:hAnsi="Arial Narrow" w:cs="Arial"/>
                <w:sz w:val="24"/>
                <w:szCs w:val="24"/>
              </w:rPr>
              <w:t>Tugas</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Kelompok</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terstruktur</w:t>
            </w:r>
            <w:proofErr w:type="spellEnd"/>
            <w:r w:rsidRPr="00C511AE">
              <w:rPr>
                <w:rFonts w:ascii="Arial Narrow" w:hAnsi="Arial Narrow" w:cs="Arial"/>
                <w:sz w:val="24"/>
                <w:szCs w:val="24"/>
              </w:rPr>
              <w:t>.</w:t>
            </w:r>
          </w:p>
          <w:p w14:paraId="34D9488E" w14:textId="77777777"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sz w:val="24"/>
                <w:szCs w:val="24"/>
              </w:rPr>
              <w:t>Meresume</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materi</w:t>
            </w:r>
            <w:proofErr w:type="spellEnd"/>
            <w:r w:rsidRPr="00C511AE">
              <w:rPr>
                <w:rFonts w:ascii="Arial Narrow" w:hAnsi="Arial Narrow" w:cs="Arial"/>
                <w:sz w:val="24"/>
                <w:szCs w:val="24"/>
              </w:rPr>
              <w:t xml:space="preserve"> </w:t>
            </w:r>
            <w:proofErr w:type="spellStart"/>
            <w:r w:rsidRPr="00C511AE">
              <w:rPr>
                <w:rFonts w:ascii="Arial Narrow" w:hAnsi="Arial Narrow" w:cs="Arial"/>
                <w:bCs/>
                <w:sz w:val="24"/>
                <w:szCs w:val="24"/>
              </w:rPr>
              <w:t>perkembangan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informasi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bidang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farmasi</w:t>
            </w:r>
            <w:proofErr w:type="spellEnd"/>
          </w:p>
          <w:p w14:paraId="584A5ABF" w14:textId="77777777" w:rsidR="000E3DAE" w:rsidRPr="00C511AE" w:rsidRDefault="000E3DAE" w:rsidP="000E3DAE">
            <w:pPr>
              <w:numPr>
                <w:ilvl w:val="0"/>
                <w:numId w:val="2"/>
              </w:numPr>
              <w:spacing w:after="0"/>
              <w:ind w:left="459"/>
              <w:jc w:val="both"/>
              <w:rPr>
                <w:rFonts w:ascii="Arial Narrow" w:hAnsi="Arial Narrow" w:cs="Arial"/>
                <w:bCs/>
                <w:sz w:val="24"/>
                <w:szCs w:val="24"/>
              </w:rPr>
            </w:pPr>
            <w:proofErr w:type="spellStart"/>
            <w:r w:rsidRPr="00C511AE">
              <w:rPr>
                <w:rFonts w:ascii="Arial Narrow" w:hAnsi="Arial Narrow" w:cs="Arial"/>
                <w:bCs/>
                <w:sz w:val="24"/>
                <w:szCs w:val="24"/>
              </w:rPr>
              <w:t>Perangkat</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Informasi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mendukung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Pelayanan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p>
          <w:p w14:paraId="6500FD02" w14:textId="77777777" w:rsidR="000E3DAE" w:rsidRPr="00C511AE" w:rsidRDefault="000E3DAE" w:rsidP="000E3DAE">
            <w:pPr>
              <w:numPr>
                <w:ilvl w:val="0"/>
                <w:numId w:val="2"/>
              </w:numPr>
              <w:spacing w:after="0"/>
              <w:ind w:left="459"/>
              <w:jc w:val="both"/>
              <w:rPr>
                <w:rFonts w:ascii="Arial Narrow" w:hAnsi="Arial Narrow" w:cs="Arial"/>
                <w:bCs/>
                <w:sz w:val="24"/>
                <w:szCs w:val="24"/>
              </w:rPr>
            </w:pPr>
            <w:proofErr w:type="spellStart"/>
            <w:r w:rsidRPr="00C511AE">
              <w:rPr>
                <w:rFonts w:ascii="Arial Narrow" w:hAnsi="Arial Narrow" w:cs="Arial"/>
                <w:bCs/>
                <w:sz w:val="24"/>
                <w:szCs w:val="24"/>
              </w:rPr>
              <w:t>Perangkat</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Informasi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mendukung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Pelayanan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p>
          <w:p w14:paraId="6DEAD52C" w14:textId="77777777" w:rsidR="000E3DAE" w:rsidRPr="00C511AE" w:rsidRDefault="000E3DAE" w:rsidP="000E3DAE">
            <w:pPr>
              <w:numPr>
                <w:ilvl w:val="0"/>
                <w:numId w:val="2"/>
              </w:numPr>
              <w:spacing w:after="0"/>
              <w:ind w:left="459"/>
              <w:jc w:val="both"/>
              <w:rPr>
                <w:rFonts w:ascii="Arial Narrow" w:hAnsi="Arial Narrow" w:cs="Arial"/>
                <w:bCs/>
                <w:sz w:val="24"/>
                <w:szCs w:val="24"/>
              </w:rPr>
            </w:pPr>
          </w:p>
          <w:p w14:paraId="0EC12F47" w14:textId="77777777" w:rsidR="000E3DAE" w:rsidRPr="00C511AE" w:rsidRDefault="000E3DAE" w:rsidP="000E3DAE">
            <w:pPr>
              <w:spacing w:after="0"/>
              <w:jc w:val="both"/>
              <w:rPr>
                <w:rFonts w:ascii="Arial Narrow" w:hAnsi="Arial Narrow" w:cs="Arial"/>
                <w:bCs/>
                <w:sz w:val="24"/>
                <w:szCs w:val="24"/>
              </w:rPr>
            </w:pPr>
          </w:p>
        </w:tc>
        <w:tc>
          <w:tcPr>
            <w:tcW w:w="1710" w:type="dxa"/>
            <w:gridSpan w:val="2"/>
          </w:tcPr>
          <w:p w14:paraId="27023943" w14:textId="77777777"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mengisi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jobsheet</w:t>
            </w:r>
            <w:proofErr w:type="spellEnd"/>
            <w:r w:rsidRPr="00C511AE">
              <w:rPr>
                <w:rFonts w:ascii="Arial Narrow" w:hAnsi="Arial Narrow" w:cs="Arial"/>
                <w:bCs/>
                <w:sz w:val="24"/>
                <w:szCs w:val="24"/>
              </w:rPr>
              <w:t xml:space="preserve"> dan</w:t>
            </w:r>
          </w:p>
          <w:p w14:paraId="3221509E" w14:textId="1B5B8BD8"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gridSpan w:val="2"/>
          </w:tcPr>
          <w:p w14:paraId="431E7BF7"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2,5 %</w:t>
            </w:r>
          </w:p>
        </w:tc>
      </w:tr>
      <w:tr w:rsidR="000E3DAE" w:rsidRPr="00C511AE" w14:paraId="23DF1BEA" w14:textId="77777777" w:rsidTr="0011704F">
        <w:tc>
          <w:tcPr>
            <w:tcW w:w="900" w:type="dxa"/>
            <w:shd w:val="clear" w:color="auto" w:fill="FFFFFF" w:themeFill="background1"/>
          </w:tcPr>
          <w:p w14:paraId="5EC8D3BE" w14:textId="22536E01" w:rsidR="000E3DAE" w:rsidRPr="00C511AE" w:rsidRDefault="000E3DAE" w:rsidP="000E3DAE">
            <w:pPr>
              <w:spacing w:after="0"/>
              <w:jc w:val="center"/>
              <w:rPr>
                <w:rFonts w:ascii="Arial Narrow" w:hAnsi="Arial Narrow" w:cs="Arial"/>
                <w:bCs/>
                <w:sz w:val="24"/>
                <w:szCs w:val="24"/>
              </w:rPr>
            </w:pPr>
            <w:r w:rsidRPr="00C511AE">
              <w:rPr>
                <w:rFonts w:ascii="Arial Narrow" w:hAnsi="Arial Narrow" w:cs="Arial"/>
                <w:bCs/>
                <w:sz w:val="24"/>
                <w:szCs w:val="24"/>
              </w:rPr>
              <w:t>4</w:t>
            </w:r>
          </w:p>
        </w:tc>
        <w:tc>
          <w:tcPr>
            <w:tcW w:w="2361" w:type="dxa"/>
            <w:gridSpan w:val="2"/>
            <w:shd w:val="clear" w:color="auto" w:fill="FFFFFF" w:themeFill="background1"/>
          </w:tcPr>
          <w:p w14:paraId="59701223" w14:textId="4CAA2AFC" w:rsidR="000E3DAE" w:rsidRPr="00C511AE" w:rsidRDefault="000E3DAE" w:rsidP="000E3DAE">
            <w:pPr>
              <w:spacing w:after="0"/>
              <w:jc w:val="both"/>
              <w:rPr>
                <w:rFonts w:ascii="Arial Narrow" w:hAnsi="Arial Narrow" w:cs="Arial"/>
                <w:bCs/>
                <w:sz w:val="24"/>
                <w:szCs w:val="24"/>
              </w:rPr>
            </w:pPr>
            <w:bookmarkStart w:id="22" w:name="_Hlk128758709"/>
            <w:proofErr w:type="spellStart"/>
            <w:r w:rsidRPr="00C511AE">
              <w:rPr>
                <w:rFonts w:ascii="Arial Narrow" w:hAnsi="Arial Narrow" w:cs="Arial"/>
                <w:bCs/>
                <w:sz w:val="24"/>
                <w:szCs w:val="24"/>
              </w:rPr>
              <w:t>Mahasiswa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mampu</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menggunakan</w:t>
            </w:r>
            <w:proofErr w:type="spellEnd"/>
            <w:r w:rsidRPr="00C511AE">
              <w:rPr>
                <w:rFonts w:ascii="Arial Narrow" w:hAnsi="Arial Narrow" w:cs="Arial"/>
                <w:b/>
                <w:sz w:val="24"/>
                <w:szCs w:val="24"/>
              </w:rPr>
              <w:t xml:space="preserve"> (C3)</w:t>
            </w:r>
            <w:r w:rsidRPr="00C511AE">
              <w:rPr>
                <w:rFonts w:ascii="Arial Narrow" w:hAnsi="Arial Narrow" w:cs="Arial"/>
                <w:bCs/>
                <w:sz w:val="24"/>
                <w:szCs w:val="24"/>
              </w:rPr>
              <w:t xml:space="preserve"> </w:t>
            </w:r>
            <w:bookmarkStart w:id="23" w:name="_Hlk132147783"/>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r w:rsidRPr="00C511AE">
              <w:rPr>
                <w:rFonts w:ascii="Arial Narrow" w:hAnsi="Arial Narrow" w:cs="Arial"/>
                <w:b/>
                <w:sz w:val="24"/>
                <w:szCs w:val="24"/>
              </w:rPr>
              <w:t>Fitur</w:t>
            </w:r>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Pemilihan</w:t>
            </w:r>
            <w:bookmarkEnd w:id="23"/>
            <w:proofErr w:type="spellEnd"/>
            <w:r w:rsidRPr="00C511AE">
              <w:rPr>
                <w:rFonts w:ascii="Arial Narrow" w:hAnsi="Arial Narrow" w:cs="Arial"/>
                <w:bCs/>
                <w:sz w:val="24"/>
                <w:szCs w:val="24"/>
              </w:rPr>
              <w:t xml:space="preserve"> dan </w:t>
            </w:r>
            <w:proofErr w:type="spellStart"/>
            <w:r w:rsidRPr="00C511AE">
              <w:rPr>
                <w:rFonts w:ascii="Arial Narrow" w:hAnsi="Arial Narrow" w:cs="Arial"/>
                <w:b/>
                <w:sz w:val="24"/>
                <w:szCs w:val="24"/>
              </w:rPr>
              <w:t>mengklasifikasikan</w:t>
            </w:r>
            <w:proofErr w:type="spellEnd"/>
            <w:r w:rsidRPr="00C511AE">
              <w:rPr>
                <w:rFonts w:ascii="Arial Narrow" w:hAnsi="Arial Narrow" w:cs="Arial"/>
                <w:b/>
                <w:sz w:val="24"/>
                <w:szCs w:val="24"/>
              </w:rPr>
              <w:t xml:space="preserve"> (C2)</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obat</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data </w:t>
            </w:r>
            <w:proofErr w:type="spellStart"/>
            <w:r w:rsidRPr="00C511AE">
              <w:rPr>
                <w:rFonts w:ascii="Arial Narrow" w:hAnsi="Arial Narrow" w:cs="Arial"/>
                <w:bCs/>
                <w:sz w:val="24"/>
                <w:szCs w:val="24"/>
              </w:rPr>
              <w:t>Pemilihan</w:t>
            </w:r>
            <w:proofErr w:type="spellEnd"/>
            <w:r w:rsidRPr="00C511AE">
              <w:rPr>
                <w:rFonts w:ascii="Arial Narrow" w:hAnsi="Arial Narrow" w:cs="Arial"/>
                <w:bCs/>
                <w:sz w:val="24"/>
                <w:szCs w:val="24"/>
              </w:rPr>
              <w:t xml:space="preserve"> Obat di </w:t>
            </w:r>
            <w:proofErr w:type="spellStart"/>
            <w:r w:rsidRPr="00C511AE">
              <w:rPr>
                <w:rFonts w:ascii="Arial Narrow" w:hAnsi="Arial Narrow" w:cs="Arial"/>
                <w:bCs/>
                <w:sz w:val="24"/>
                <w:szCs w:val="24"/>
              </w:rPr>
              <w:t>Klinik</w:t>
            </w:r>
            <w:bookmarkEnd w:id="22"/>
            <w:proofErr w:type="spellEnd"/>
            <w:r w:rsidR="00733D66">
              <w:rPr>
                <w:rFonts w:ascii="Arial Narrow" w:hAnsi="Arial Narrow" w:cs="Arial"/>
                <w:bCs/>
                <w:sz w:val="24"/>
                <w:szCs w:val="24"/>
              </w:rPr>
              <w:t xml:space="preserve"> </w:t>
            </w:r>
          </w:p>
        </w:tc>
        <w:tc>
          <w:tcPr>
            <w:tcW w:w="2976" w:type="dxa"/>
            <w:shd w:val="clear" w:color="auto" w:fill="FFFFFF" w:themeFill="background1"/>
          </w:tcPr>
          <w:p w14:paraId="0EF37195"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Operasional</w:t>
            </w:r>
            <w:proofErr w:type="spellEnd"/>
            <w:r w:rsidRPr="00C511AE">
              <w:rPr>
                <w:rFonts w:ascii="Arial Narrow" w:hAnsi="Arial Narrow" w:cs="Arial"/>
                <w:sz w:val="24"/>
                <w:szCs w:val="24"/>
              </w:rPr>
              <w:t xml:space="preserve"> Fitur </w:t>
            </w:r>
            <w:proofErr w:type="spellStart"/>
            <w:r w:rsidRPr="00C511AE">
              <w:rPr>
                <w:rFonts w:ascii="Arial Narrow" w:hAnsi="Arial Narrow" w:cs="Arial"/>
                <w:sz w:val="24"/>
                <w:szCs w:val="24"/>
              </w:rPr>
              <w:t>Pemilihan</w:t>
            </w:r>
            <w:proofErr w:type="spellEnd"/>
          </w:p>
          <w:p w14:paraId="3B74BB0E" w14:textId="5FF9D87F"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r w:rsidRPr="00C511AE">
              <w:rPr>
                <w:rFonts w:ascii="Arial Narrow" w:hAnsi="Arial Narrow" w:cs="Arial"/>
                <w:sz w:val="24"/>
                <w:szCs w:val="24"/>
              </w:rPr>
              <w:t xml:space="preserve">E- </w:t>
            </w:r>
            <w:proofErr w:type="spellStart"/>
            <w:r w:rsidRPr="00C511AE">
              <w:rPr>
                <w:rFonts w:ascii="Arial Narrow" w:hAnsi="Arial Narrow" w:cs="Arial"/>
                <w:sz w:val="24"/>
                <w:szCs w:val="24"/>
              </w:rPr>
              <w:t>Formularium</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Klinik</w:t>
            </w:r>
            <w:proofErr w:type="spellEnd"/>
          </w:p>
          <w:p w14:paraId="047361EB" w14:textId="12763DBB" w:rsidR="000E3DAE" w:rsidRPr="00C511AE" w:rsidRDefault="000E3DAE" w:rsidP="000E3DAE">
            <w:pPr>
              <w:pStyle w:val="ListParagraph"/>
              <w:spacing w:after="0"/>
              <w:ind w:left="366"/>
              <w:jc w:val="both"/>
              <w:rPr>
                <w:rFonts w:ascii="Arial Narrow" w:hAnsi="Arial Narrow" w:cs="Arial"/>
                <w:sz w:val="24"/>
                <w:szCs w:val="24"/>
              </w:rPr>
            </w:pPr>
          </w:p>
          <w:p w14:paraId="5980327C" w14:textId="77777777" w:rsidR="000E3DAE" w:rsidRPr="00C511AE" w:rsidRDefault="000E3DAE" w:rsidP="000E3DAE">
            <w:pPr>
              <w:spacing w:after="0"/>
              <w:jc w:val="both"/>
              <w:rPr>
                <w:rFonts w:ascii="Arial Narrow" w:hAnsi="Arial Narrow" w:cs="Arial"/>
                <w:sz w:val="24"/>
                <w:szCs w:val="24"/>
              </w:rPr>
            </w:pPr>
          </w:p>
        </w:tc>
        <w:tc>
          <w:tcPr>
            <w:tcW w:w="1800" w:type="dxa"/>
            <w:shd w:val="clear" w:color="auto" w:fill="FFFFFF" w:themeFill="background1"/>
          </w:tcPr>
          <w:p w14:paraId="3B558661" w14:textId="77777777" w:rsidR="00733D66" w:rsidRDefault="00733D66" w:rsidP="00733D66">
            <w:pPr>
              <w:spacing w:after="0"/>
              <w:rPr>
                <w:rFonts w:ascii="Arial Narrow" w:hAnsi="Arial Narrow" w:cs="Arial"/>
                <w:bCs/>
                <w:sz w:val="24"/>
                <w:szCs w:val="24"/>
              </w:rPr>
            </w:pPr>
            <w:r w:rsidRPr="00C511AE">
              <w:rPr>
                <w:rFonts w:ascii="Arial Narrow" w:hAnsi="Arial Narrow" w:cs="Arial"/>
                <w:bCs/>
                <w:sz w:val="24"/>
                <w:szCs w:val="24"/>
              </w:rPr>
              <w:t xml:space="preserve">Metode </w:t>
            </w:r>
          </w:p>
          <w:p w14:paraId="2E0671D4"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Ceramah</w:t>
            </w:r>
            <w:proofErr w:type="spellEnd"/>
          </w:p>
          <w:p w14:paraId="7B6E9F3F"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Simulasi</w:t>
            </w:r>
            <w:proofErr w:type="spellEnd"/>
            <w:r w:rsidRPr="00733D66">
              <w:rPr>
                <w:rFonts w:ascii="Arial Narrow" w:hAnsi="Arial Narrow" w:cs="Arial"/>
                <w:bCs/>
                <w:sz w:val="24"/>
                <w:szCs w:val="24"/>
              </w:rPr>
              <w:t xml:space="preserve"> dan</w:t>
            </w:r>
          </w:p>
          <w:p w14:paraId="45C2EF13" w14:textId="489DFB1B"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D</w:t>
            </w:r>
            <w:r w:rsidRPr="00733D66">
              <w:rPr>
                <w:rFonts w:ascii="Arial Narrow" w:hAnsi="Arial Narrow" w:cs="Arial"/>
                <w:bCs/>
                <w:sz w:val="24"/>
                <w:szCs w:val="24"/>
              </w:rPr>
              <w:t>emonstrasi</w:t>
            </w:r>
            <w:proofErr w:type="spellEnd"/>
          </w:p>
          <w:p w14:paraId="261DAF24" w14:textId="7E23FD8C" w:rsidR="000E3DAE" w:rsidRPr="00733D66" w:rsidRDefault="000E3DAE"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Model</w:t>
            </w:r>
            <w:proofErr w:type="spellEnd"/>
            <w:r w:rsidRPr="00733D66">
              <w:rPr>
                <w:rFonts w:ascii="Arial Narrow" w:hAnsi="Arial Narrow" w:cs="Arial"/>
                <w:bCs/>
                <w:sz w:val="24"/>
                <w:szCs w:val="24"/>
              </w:rPr>
              <w:t xml:space="preserve"> </w:t>
            </w:r>
            <w:r w:rsidRPr="00733D66">
              <w:rPr>
                <w:rFonts w:ascii="Arial Narrow" w:hAnsi="Arial Narrow" w:cs="Arial"/>
                <w:bCs/>
                <w:i/>
                <w:sz w:val="24"/>
                <w:szCs w:val="24"/>
              </w:rPr>
              <w:t>Contextual Learning</w:t>
            </w:r>
          </w:p>
        </w:tc>
        <w:tc>
          <w:tcPr>
            <w:tcW w:w="1177" w:type="dxa"/>
          </w:tcPr>
          <w:p w14:paraId="5BD4C7BA"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0CFF07A2"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2ED49C42"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2D7B519D"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baca</w:t>
            </w:r>
            <w:proofErr w:type="spellEnd"/>
            <w:r w:rsidRPr="00C511AE">
              <w:rPr>
                <w:rFonts w:ascii="Arial Narrow" w:hAnsi="Arial Narrow" w:cs="Arial"/>
                <w:bCs/>
                <w:sz w:val="24"/>
                <w:szCs w:val="24"/>
              </w:rPr>
              <w:t xml:space="preserve"> </w:t>
            </w:r>
            <w:r w:rsidRPr="00C511AE">
              <w:rPr>
                <w:rFonts w:ascii="Arial Narrow" w:hAnsi="Arial Narrow" w:cs="Arial"/>
                <w:bCs/>
                <w:i/>
                <w:sz w:val="24"/>
                <w:szCs w:val="24"/>
              </w:rPr>
              <w:t>textbook</w:t>
            </w:r>
            <w:r w:rsidRPr="00C511AE">
              <w:rPr>
                <w:rFonts w:ascii="Arial Narrow" w:hAnsi="Arial Narrow" w:cs="Arial"/>
                <w:bCs/>
                <w:sz w:val="24"/>
                <w:szCs w:val="24"/>
              </w:rPr>
              <w:t xml:space="preserve"> / </w:t>
            </w:r>
            <w:r w:rsidRPr="00C511AE">
              <w:rPr>
                <w:rFonts w:ascii="Arial Narrow" w:hAnsi="Arial Narrow" w:cs="Arial"/>
                <w:bCs/>
                <w:i/>
                <w:sz w:val="24"/>
                <w:szCs w:val="24"/>
              </w:rPr>
              <w:t>browsing</w:t>
            </w:r>
            <w:r w:rsidRPr="00C511AE">
              <w:rPr>
                <w:rFonts w:ascii="Arial Narrow" w:hAnsi="Arial Narrow" w:cs="Arial"/>
                <w:bCs/>
                <w:sz w:val="24"/>
                <w:szCs w:val="24"/>
              </w:rPr>
              <w:t>)</w:t>
            </w:r>
          </w:p>
        </w:tc>
        <w:tc>
          <w:tcPr>
            <w:tcW w:w="2126" w:type="dxa"/>
            <w:gridSpan w:val="3"/>
          </w:tcPr>
          <w:p w14:paraId="6EF6D25E" w14:textId="77777777" w:rsidR="000E3DAE" w:rsidRPr="00C511AE" w:rsidRDefault="000E3DAE" w:rsidP="000E3DAE">
            <w:pPr>
              <w:spacing w:after="0"/>
              <w:jc w:val="both"/>
              <w:rPr>
                <w:rFonts w:ascii="Arial Narrow" w:hAnsi="Arial Narrow" w:cs="Arial"/>
                <w:sz w:val="24"/>
                <w:szCs w:val="24"/>
              </w:rPr>
            </w:pPr>
            <w:proofErr w:type="spellStart"/>
            <w:r w:rsidRPr="00C511AE">
              <w:rPr>
                <w:rFonts w:ascii="Arial Narrow" w:hAnsi="Arial Narrow" w:cs="Arial"/>
                <w:sz w:val="24"/>
                <w:szCs w:val="24"/>
              </w:rPr>
              <w:t>Tugas</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Kelompok</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terstruktur</w:t>
            </w:r>
            <w:proofErr w:type="spellEnd"/>
            <w:r w:rsidRPr="00C511AE">
              <w:rPr>
                <w:rFonts w:ascii="Arial Narrow" w:hAnsi="Arial Narrow" w:cs="Arial"/>
                <w:sz w:val="24"/>
                <w:szCs w:val="24"/>
              </w:rPr>
              <w:t>.</w:t>
            </w:r>
          </w:p>
          <w:p w14:paraId="5CD402B7" w14:textId="77777777" w:rsidR="000E3DAE" w:rsidRPr="00C511AE" w:rsidRDefault="000E3DAE" w:rsidP="000E3DAE">
            <w:pPr>
              <w:spacing w:after="0"/>
              <w:jc w:val="both"/>
              <w:rPr>
                <w:rFonts w:ascii="Arial Narrow" w:hAnsi="Arial Narrow" w:cs="Arial"/>
                <w:sz w:val="24"/>
                <w:szCs w:val="24"/>
              </w:rPr>
            </w:pPr>
            <w:proofErr w:type="spellStart"/>
            <w:r w:rsidRPr="00C511AE">
              <w:rPr>
                <w:rFonts w:ascii="Arial Narrow" w:hAnsi="Arial Narrow" w:cs="Arial"/>
                <w:sz w:val="24"/>
                <w:szCs w:val="24"/>
              </w:rPr>
              <w:t>Meresume</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materi</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metode</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penginputan</w:t>
            </w:r>
            <w:proofErr w:type="spellEnd"/>
            <w:r w:rsidRPr="00C511AE">
              <w:rPr>
                <w:rFonts w:ascii="Arial Narrow" w:hAnsi="Arial Narrow" w:cs="Arial"/>
                <w:sz w:val="24"/>
                <w:szCs w:val="24"/>
              </w:rPr>
              <w:t xml:space="preserve"> data</w:t>
            </w:r>
          </w:p>
          <w:p w14:paraId="4C791539"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r w:rsidRPr="00C511AE">
              <w:rPr>
                <w:rFonts w:ascii="Arial Narrow" w:hAnsi="Arial Narrow" w:cs="Arial"/>
                <w:sz w:val="24"/>
                <w:szCs w:val="24"/>
              </w:rPr>
              <w:t>Nama Obat</w:t>
            </w:r>
          </w:p>
          <w:p w14:paraId="5C301761"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Indikasi</w:t>
            </w:r>
            <w:proofErr w:type="spellEnd"/>
          </w:p>
          <w:p w14:paraId="3BFDBEC1"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Dosis</w:t>
            </w:r>
            <w:proofErr w:type="spellEnd"/>
          </w:p>
          <w:p w14:paraId="108BB5C7"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r w:rsidRPr="00C511AE">
              <w:rPr>
                <w:rFonts w:ascii="Arial Narrow" w:hAnsi="Arial Narrow" w:cs="Arial"/>
                <w:sz w:val="24"/>
                <w:szCs w:val="24"/>
              </w:rPr>
              <w:lastRenderedPageBreak/>
              <w:t xml:space="preserve">Kontra </w:t>
            </w:r>
            <w:proofErr w:type="spellStart"/>
            <w:r w:rsidRPr="00C511AE">
              <w:rPr>
                <w:rFonts w:ascii="Arial Narrow" w:hAnsi="Arial Narrow" w:cs="Arial"/>
                <w:sz w:val="24"/>
                <w:szCs w:val="24"/>
              </w:rPr>
              <w:t>Indikasi</w:t>
            </w:r>
            <w:proofErr w:type="spellEnd"/>
          </w:p>
          <w:p w14:paraId="5AC94797"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Interaksi</w:t>
            </w:r>
            <w:proofErr w:type="spellEnd"/>
          </w:p>
          <w:p w14:paraId="76CC63D0"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r w:rsidRPr="00C511AE">
              <w:rPr>
                <w:rFonts w:ascii="Arial Narrow" w:hAnsi="Arial Narrow" w:cs="Arial"/>
                <w:sz w:val="24"/>
                <w:szCs w:val="24"/>
              </w:rPr>
              <w:t>Harga</w:t>
            </w:r>
          </w:p>
          <w:p w14:paraId="1A1E1B59"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r w:rsidRPr="00C511AE">
              <w:rPr>
                <w:rFonts w:ascii="Arial Narrow" w:hAnsi="Arial Narrow" w:cs="Arial"/>
                <w:sz w:val="24"/>
                <w:szCs w:val="24"/>
              </w:rPr>
              <w:t>PBF</w:t>
            </w:r>
          </w:p>
          <w:p w14:paraId="0DF1544A" w14:textId="77777777" w:rsidR="000E3DAE" w:rsidRPr="00C511AE" w:rsidRDefault="000E3DAE" w:rsidP="000E3DAE">
            <w:pPr>
              <w:spacing w:after="0"/>
              <w:jc w:val="both"/>
              <w:rPr>
                <w:rFonts w:ascii="Arial Narrow" w:hAnsi="Arial Narrow" w:cs="Arial"/>
                <w:bCs/>
                <w:sz w:val="24"/>
                <w:szCs w:val="24"/>
              </w:rPr>
            </w:pPr>
          </w:p>
        </w:tc>
        <w:tc>
          <w:tcPr>
            <w:tcW w:w="1710" w:type="dxa"/>
            <w:gridSpan w:val="2"/>
          </w:tcPr>
          <w:p w14:paraId="0839AADA" w14:textId="77777777"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lastRenderedPageBreak/>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mengisi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jobsheet</w:t>
            </w:r>
            <w:proofErr w:type="spellEnd"/>
            <w:r w:rsidRPr="00C511AE">
              <w:rPr>
                <w:rFonts w:ascii="Arial Narrow" w:hAnsi="Arial Narrow" w:cs="Arial"/>
                <w:bCs/>
                <w:sz w:val="24"/>
                <w:szCs w:val="24"/>
              </w:rPr>
              <w:t xml:space="preserve"> dan</w:t>
            </w:r>
          </w:p>
          <w:p w14:paraId="475ECCE2" w14:textId="275C149C"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gridSpan w:val="2"/>
          </w:tcPr>
          <w:p w14:paraId="1AE6D0A5"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2,5 %</w:t>
            </w:r>
          </w:p>
        </w:tc>
      </w:tr>
      <w:tr w:rsidR="000E3DAE" w:rsidRPr="00C511AE" w14:paraId="5EC42C57" w14:textId="77777777" w:rsidTr="0011704F">
        <w:tc>
          <w:tcPr>
            <w:tcW w:w="900" w:type="dxa"/>
            <w:shd w:val="clear" w:color="auto" w:fill="FFFFFF" w:themeFill="background1"/>
          </w:tcPr>
          <w:p w14:paraId="413EAEE8" w14:textId="75E4AFD7" w:rsidR="000E3DAE" w:rsidRPr="00C511AE" w:rsidRDefault="000E3DAE" w:rsidP="000E3DAE">
            <w:pPr>
              <w:spacing w:after="0"/>
              <w:jc w:val="center"/>
              <w:rPr>
                <w:rFonts w:ascii="Arial Narrow" w:hAnsi="Arial Narrow" w:cs="Arial"/>
                <w:bCs/>
                <w:sz w:val="24"/>
                <w:szCs w:val="24"/>
              </w:rPr>
            </w:pPr>
            <w:r w:rsidRPr="00C511AE">
              <w:rPr>
                <w:rFonts w:ascii="Arial Narrow" w:hAnsi="Arial Narrow" w:cs="Arial"/>
                <w:bCs/>
                <w:sz w:val="24"/>
                <w:szCs w:val="24"/>
              </w:rPr>
              <w:t>5</w:t>
            </w:r>
          </w:p>
        </w:tc>
        <w:tc>
          <w:tcPr>
            <w:tcW w:w="2361" w:type="dxa"/>
            <w:gridSpan w:val="2"/>
            <w:shd w:val="clear" w:color="auto" w:fill="FFFFFF" w:themeFill="background1"/>
          </w:tcPr>
          <w:p w14:paraId="1CC8DE63" w14:textId="77777777" w:rsidR="000E3DAE" w:rsidRPr="00C511AE" w:rsidRDefault="000E3DAE" w:rsidP="000E3DAE">
            <w:pPr>
              <w:spacing w:after="0"/>
              <w:jc w:val="both"/>
              <w:rPr>
                <w:rFonts w:ascii="Arial Narrow" w:hAnsi="Arial Narrow" w:cs="Arial"/>
                <w:bCs/>
                <w:sz w:val="24"/>
                <w:szCs w:val="24"/>
              </w:rPr>
            </w:pPr>
            <w:bookmarkStart w:id="24" w:name="_Hlk128764478"/>
            <w:proofErr w:type="spellStart"/>
            <w:r w:rsidRPr="00C511AE">
              <w:rPr>
                <w:rFonts w:ascii="Arial Narrow" w:hAnsi="Arial Narrow" w:cs="Arial"/>
                <w:sz w:val="24"/>
                <w:szCs w:val="24"/>
              </w:rPr>
              <w:t>Mahasiswa</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mampu</w:t>
            </w:r>
            <w:proofErr w:type="spellEnd"/>
            <w:r w:rsidRPr="00C511AE">
              <w:rPr>
                <w:rFonts w:ascii="Arial Narrow" w:hAnsi="Arial Narrow" w:cs="Arial"/>
                <w:sz w:val="24"/>
                <w:szCs w:val="24"/>
              </w:rPr>
              <w:t xml:space="preserve"> </w:t>
            </w:r>
            <w:proofErr w:type="spellStart"/>
            <w:r w:rsidRPr="00C511AE">
              <w:rPr>
                <w:rFonts w:ascii="Arial Narrow" w:hAnsi="Arial Narrow" w:cs="Arial"/>
                <w:b/>
                <w:sz w:val="24"/>
                <w:szCs w:val="24"/>
              </w:rPr>
              <w:t>menggunakan</w:t>
            </w:r>
            <w:proofErr w:type="spellEnd"/>
            <w:r w:rsidRPr="00C511AE">
              <w:rPr>
                <w:rFonts w:ascii="Arial Narrow" w:hAnsi="Arial Narrow" w:cs="Arial"/>
                <w:b/>
                <w:sz w:val="24"/>
                <w:szCs w:val="24"/>
              </w:rPr>
              <w:t xml:space="preserve"> (C3)</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r w:rsidRPr="00C511AE">
              <w:rPr>
                <w:rFonts w:ascii="Arial Narrow" w:hAnsi="Arial Narrow" w:cs="Arial"/>
                <w:b/>
                <w:sz w:val="24"/>
                <w:szCs w:val="24"/>
              </w:rPr>
              <w:t xml:space="preserve">Fitur </w:t>
            </w:r>
            <w:bookmarkStart w:id="25" w:name="_Hlk132147864"/>
            <w:proofErr w:type="spellStart"/>
            <w:r w:rsidRPr="00C511AE">
              <w:rPr>
                <w:rFonts w:ascii="Arial Narrow" w:hAnsi="Arial Narrow" w:cs="Arial"/>
                <w:b/>
                <w:sz w:val="24"/>
                <w:szCs w:val="24"/>
              </w:rPr>
              <w:t>Perencanaan</w:t>
            </w:r>
            <w:proofErr w:type="spellEnd"/>
            <w:r w:rsidRPr="00C511AE">
              <w:rPr>
                <w:rFonts w:ascii="Arial Narrow" w:hAnsi="Arial Narrow" w:cs="Arial"/>
                <w:b/>
                <w:sz w:val="24"/>
                <w:szCs w:val="24"/>
              </w:rPr>
              <w:t xml:space="preserve"> dan </w:t>
            </w:r>
            <w:proofErr w:type="spellStart"/>
            <w:r w:rsidRPr="00C511AE">
              <w:rPr>
                <w:rFonts w:ascii="Arial Narrow" w:hAnsi="Arial Narrow" w:cs="Arial"/>
                <w:b/>
                <w:sz w:val="24"/>
                <w:szCs w:val="24"/>
              </w:rPr>
              <w:t>Pengadaan</w:t>
            </w:r>
            <w:proofErr w:type="spellEnd"/>
            <w:r w:rsidRPr="00C511AE">
              <w:rPr>
                <w:rFonts w:ascii="Arial Narrow" w:hAnsi="Arial Narrow" w:cs="Arial"/>
                <w:b/>
                <w:sz w:val="24"/>
                <w:szCs w:val="24"/>
              </w:rPr>
              <w:t xml:space="preserve"> Obat </w:t>
            </w:r>
            <w:bookmarkEnd w:id="25"/>
            <w:r w:rsidRPr="00C511AE">
              <w:rPr>
                <w:rFonts w:ascii="Arial Narrow" w:hAnsi="Arial Narrow" w:cs="Arial"/>
                <w:b/>
                <w:sz w:val="24"/>
                <w:szCs w:val="24"/>
              </w:rPr>
              <w:t xml:space="preserve">di </w:t>
            </w:r>
            <w:proofErr w:type="spellStart"/>
            <w:r w:rsidRPr="00C511AE">
              <w:rPr>
                <w:rFonts w:ascii="Arial Narrow" w:hAnsi="Arial Narrow" w:cs="Arial"/>
                <w:b/>
                <w:sz w:val="24"/>
                <w:szCs w:val="24"/>
              </w:rPr>
              <w:t>Klinik</w:t>
            </w:r>
            <w:bookmarkEnd w:id="24"/>
            <w:proofErr w:type="spellEnd"/>
          </w:p>
        </w:tc>
        <w:tc>
          <w:tcPr>
            <w:tcW w:w="2976" w:type="dxa"/>
            <w:shd w:val="clear" w:color="auto" w:fill="FFFFFF" w:themeFill="background1"/>
          </w:tcPr>
          <w:p w14:paraId="6DFEC482" w14:textId="0B64C891"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Operasional</w:t>
            </w:r>
            <w:proofErr w:type="spellEnd"/>
            <w:r w:rsidRPr="00C511AE">
              <w:rPr>
                <w:rFonts w:ascii="Arial Narrow" w:hAnsi="Arial Narrow" w:cs="Arial"/>
                <w:sz w:val="24"/>
                <w:szCs w:val="24"/>
              </w:rPr>
              <w:t xml:space="preserve"> Fitur </w:t>
            </w:r>
            <w:proofErr w:type="spellStart"/>
            <w:r w:rsidRPr="00C511AE">
              <w:rPr>
                <w:rFonts w:ascii="Arial Narrow" w:hAnsi="Arial Narrow" w:cs="Arial"/>
                <w:sz w:val="24"/>
                <w:szCs w:val="24"/>
              </w:rPr>
              <w:t>Perencanaan</w:t>
            </w:r>
            <w:proofErr w:type="spellEnd"/>
            <w:r w:rsidRPr="00C511AE">
              <w:rPr>
                <w:rFonts w:ascii="Arial Narrow" w:hAnsi="Arial Narrow" w:cs="Arial"/>
                <w:sz w:val="24"/>
                <w:szCs w:val="24"/>
              </w:rPr>
              <w:t xml:space="preserve"> dan </w:t>
            </w:r>
            <w:proofErr w:type="spellStart"/>
            <w:r w:rsidRPr="00C511AE">
              <w:rPr>
                <w:rFonts w:ascii="Arial Narrow" w:hAnsi="Arial Narrow" w:cs="Arial"/>
                <w:sz w:val="24"/>
                <w:szCs w:val="24"/>
              </w:rPr>
              <w:t>Pengadaan</w:t>
            </w:r>
            <w:proofErr w:type="spellEnd"/>
          </w:p>
          <w:p w14:paraId="61C58F48" w14:textId="77777777" w:rsidR="000E3DAE" w:rsidRPr="00C511AE" w:rsidRDefault="000E3DAE" w:rsidP="000E3DAE">
            <w:pPr>
              <w:tabs>
                <w:tab w:val="left" w:pos="329"/>
              </w:tabs>
              <w:spacing w:after="0"/>
              <w:rPr>
                <w:rFonts w:ascii="Arial Narrow" w:hAnsi="Arial Narrow" w:cs="Arial"/>
                <w:sz w:val="24"/>
                <w:szCs w:val="24"/>
              </w:rPr>
            </w:pPr>
          </w:p>
        </w:tc>
        <w:tc>
          <w:tcPr>
            <w:tcW w:w="1800" w:type="dxa"/>
            <w:shd w:val="clear" w:color="auto" w:fill="FFFFFF" w:themeFill="background1"/>
          </w:tcPr>
          <w:p w14:paraId="6FB7117F" w14:textId="77777777" w:rsidR="00733D66" w:rsidRDefault="00733D66" w:rsidP="00733D66">
            <w:pPr>
              <w:spacing w:after="0"/>
              <w:rPr>
                <w:rFonts w:ascii="Arial Narrow" w:hAnsi="Arial Narrow" w:cs="Arial"/>
                <w:bCs/>
                <w:sz w:val="24"/>
                <w:szCs w:val="24"/>
              </w:rPr>
            </w:pPr>
            <w:r w:rsidRPr="00C511AE">
              <w:rPr>
                <w:rFonts w:ascii="Arial Narrow" w:hAnsi="Arial Narrow" w:cs="Arial"/>
                <w:bCs/>
                <w:sz w:val="24"/>
                <w:szCs w:val="24"/>
              </w:rPr>
              <w:t xml:space="preserve">Metode </w:t>
            </w:r>
          </w:p>
          <w:p w14:paraId="5BB1EE4B"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Ceramah</w:t>
            </w:r>
            <w:proofErr w:type="spellEnd"/>
          </w:p>
          <w:p w14:paraId="6EDDF9DD"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Simulasi</w:t>
            </w:r>
            <w:proofErr w:type="spellEnd"/>
            <w:r w:rsidRPr="00733D66">
              <w:rPr>
                <w:rFonts w:ascii="Arial Narrow" w:hAnsi="Arial Narrow" w:cs="Arial"/>
                <w:bCs/>
                <w:sz w:val="24"/>
                <w:szCs w:val="24"/>
              </w:rPr>
              <w:t xml:space="preserve"> dan</w:t>
            </w:r>
          </w:p>
          <w:p w14:paraId="0096DB55" w14:textId="7283F579"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D</w:t>
            </w:r>
            <w:r w:rsidRPr="00733D66">
              <w:rPr>
                <w:rFonts w:ascii="Arial Narrow" w:hAnsi="Arial Narrow" w:cs="Arial"/>
                <w:bCs/>
                <w:sz w:val="24"/>
                <w:szCs w:val="24"/>
              </w:rPr>
              <w:t>emonstrasi</w:t>
            </w:r>
            <w:proofErr w:type="spellEnd"/>
          </w:p>
          <w:p w14:paraId="7316B843" w14:textId="076674AE" w:rsidR="000E3DAE" w:rsidRPr="00733D66" w:rsidRDefault="000E3DAE"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Model</w:t>
            </w:r>
            <w:proofErr w:type="spellEnd"/>
            <w:r w:rsidRPr="00733D66">
              <w:rPr>
                <w:rFonts w:ascii="Arial Narrow" w:hAnsi="Arial Narrow" w:cs="Arial"/>
                <w:bCs/>
                <w:sz w:val="24"/>
                <w:szCs w:val="24"/>
              </w:rPr>
              <w:t xml:space="preserve"> </w:t>
            </w:r>
            <w:r w:rsidRPr="00733D66">
              <w:rPr>
                <w:rFonts w:ascii="Arial Narrow" w:hAnsi="Arial Narrow" w:cs="Arial"/>
                <w:bCs/>
                <w:i/>
                <w:sz w:val="24"/>
                <w:szCs w:val="24"/>
              </w:rPr>
              <w:t>Problem Based Learning</w:t>
            </w:r>
          </w:p>
        </w:tc>
        <w:tc>
          <w:tcPr>
            <w:tcW w:w="1177" w:type="dxa"/>
          </w:tcPr>
          <w:p w14:paraId="49A7CCE3"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456C05B1"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5C234059"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4F68897F"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baca</w:t>
            </w:r>
            <w:proofErr w:type="spellEnd"/>
            <w:r w:rsidRPr="00C511AE">
              <w:rPr>
                <w:rFonts w:ascii="Arial Narrow" w:hAnsi="Arial Narrow" w:cs="Arial"/>
                <w:bCs/>
                <w:sz w:val="24"/>
                <w:szCs w:val="24"/>
              </w:rPr>
              <w:t xml:space="preserve"> </w:t>
            </w:r>
            <w:r w:rsidRPr="00C511AE">
              <w:rPr>
                <w:rFonts w:ascii="Arial Narrow" w:hAnsi="Arial Narrow" w:cs="Arial"/>
                <w:bCs/>
                <w:i/>
                <w:sz w:val="24"/>
                <w:szCs w:val="24"/>
              </w:rPr>
              <w:t>textbook</w:t>
            </w:r>
            <w:r w:rsidRPr="00C511AE">
              <w:rPr>
                <w:rFonts w:ascii="Arial Narrow" w:hAnsi="Arial Narrow" w:cs="Arial"/>
                <w:bCs/>
                <w:sz w:val="24"/>
                <w:szCs w:val="24"/>
              </w:rPr>
              <w:t xml:space="preserve"> / </w:t>
            </w:r>
            <w:r w:rsidRPr="00C511AE">
              <w:rPr>
                <w:rFonts w:ascii="Arial Narrow" w:hAnsi="Arial Narrow" w:cs="Arial"/>
                <w:bCs/>
                <w:i/>
                <w:sz w:val="24"/>
                <w:szCs w:val="24"/>
              </w:rPr>
              <w:t>browsing</w:t>
            </w:r>
            <w:r w:rsidRPr="00C511AE">
              <w:rPr>
                <w:rFonts w:ascii="Arial Narrow" w:hAnsi="Arial Narrow" w:cs="Arial"/>
                <w:bCs/>
                <w:sz w:val="24"/>
                <w:szCs w:val="24"/>
              </w:rPr>
              <w:t>)</w:t>
            </w:r>
          </w:p>
          <w:p w14:paraId="786FADF1" w14:textId="77777777" w:rsidR="000E3DAE" w:rsidRPr="00C511AE" w:rsidRDefault="000E3DAE" w:rsidP="000E3DAE">
            <w:pPr>
              <w:spacing w:after="0"/>
              <w:rPr>
                <w:rFonts w:ascii="Arial Narrow" w:hAnsi="Arial Narrow" w:cs="Arial"/>
                <w:bCs/>
                <w:sz w:val="24"/>
                <w:szCs w:val="24"/>
              </w:rPr>
            </w:pPr>
          </w:p>
        </w:tc>
        <w:tc>
          <w:tcPr>
            <w:tcW w:w="2126" w:type="dxa"/>
            <w:gridSpan w:val="3"/>
          </w:tcPr>
          <w:p w14:paraId="6F70EA76" w14:textId="77777777" w:rsidR="000E3DAE" w:rsidRPr="00C511AE" w:rsidRDefault="000E3DAE" w:rsidP="000E3DAE">
            <w:pPr>
              <w:spacing w:after="0"/>
              <w:jc w:val="both"/>
              <w:rPr>
                <w:rFonts w:ascii="Arial Narrow" w:hAnsi="Arial Narrow" w:cs="Arial"/>
                <w:sz w:val="24"/>
                <w:szCs w:val="24"/>
              </w:rPr>
            </w:pPr>
            <w:proofErr w:type="spellStart"/>
            <w:r w:rsidRPr="00C511AE">
              <w:rPr>
                <w:rFonts w:ascii="Arial Narrow" w:hAnsi="Arial Narrow" w:cs="Arial"/>
                <w:sz w:val="24"/>
                <w:szCs w:val="24"/>
              </w:rPr>
              <w:t>Tugas</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Kelompok</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terstruktur</w:t>
            </w:r>
            <w:proofErr w:type="spellEnd"/>
            <w:r w:rsidRPr="00C511AE">
              <w:rPr>
                <w:rFonts w:ascii="Arial Narrow" w:hAnsi="Arial Narrow" w:cs="Arial"/>
                <w:sz w:val="24"/>
                <w:szCs w:val="24"/>
              </w:rPr>
              <w:t>.</w:t>
            </w:r>
          </w:p>
          <w:p w14:paraId="1B1E850E" w14:textId="77777777" w:rsidR="000E3DAE" w:rsidRPr="00C511AE" w:rsidRDefault="000E3DAE" w:rsidP="000E3DAE">
            <w:pPr>
              <w:spacing w:after="0"/>
              <w:jc w:val="both"/>
              <w:rPr>
                <w:rFonts w:ascii="Arial Narrow" w:hAnsi="Arial Narrow" w:cs="Arial"/>
                <w:sz w:val="24"/>
                <w:szCs w:val="24"/>
              </w:rPr>
            </w:pPr>
            <w:r w:rsidRPr="00C511AE">
              <w:rPr>
                <w:rFonts w:ascii="Arial Narrow" w:hAnsi="Arial Narrow" w:cs="Arial"/>
                <w:sz w:val="24"/>
                <w:szCs w:val="24"/>
              </w:rPr>
              <w:t xml:space="preserve">Materi </w:t>
            </w:r>
            <w:proofErr w:type="spellStart"/>
            <w:r w:rsidRPr="00C511AE">
              <w:rPr>
                <w:rFonts w:ascii="Arial Narrow" w:hAnsi="Arial Narrow" w:cs="Arial"/>
                <w:sz w:val="24"/>
                <w:szCs w:val="24"/>
              </w:rPr>
              <w:t>metode</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Sumber</w:t>
            </w:r>
            <w:proofErr w:type="spellEnd"/>
            <w:r w:rsidRPr="00C511AE">
              <w:rPr>
                <w:rFonts w:ascii="Arial Narrow" w:hAnsi="Arial Narrow" w:cs="Arial"/>
                <w:sz w:val="24"/>
                <w:szCs w:val="24"/>
              </w:rPr>
              <w:t xml:space="preserve"> Daya </w:t>
            </w:r>
            <w:proofErr w:type="spellStart"/>
            <w:r w:rsidRPr="00C511AE">
              <w:rPr>
                <w:rFonts w:ascii="Arial Narrow" w:hAnsi="Arial Narrow" w:cs="Arial"/>
                <w:sz w:val="24"/>
                <w:szCs w:val="24"/>
              </w:rPr>
              <w:t>Informasi</w:t>
            </w:r>
            <w:proofErr w:type="spellEnd"/>
          </w:p>
          <w:p w14:paraId="7CE32008"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Prinsip</w:t>
            </w:r>
            <w:proofErr w:type="spellEnd"/>
            <w:r w:rsidRPr="00C511AE">
              <w:rPr>
                <w:rFonts w:ascii="Arial Narrow" w:hAnsi="Arial Narrow" w:cs="Arial"/>
                <w:sz w:val="24"/>
                <w:szCs w:val="24"/>
              </w:rPr>
              <w:t xml:space="preserve"> e-</w:t>
            </w:r>
            <w:proofErr w:type="spellStart"/>
            <w:r w:rsidRPr="00C511AE">
              <w:rPr>
                <w:rFonts w:ascii="Arial Narrow" w:hAnsi="Arial Narrow" w:cs="Arial"/>
                <w:i/>
                <w:iCs/>
                <w:sz w:val="24"/>
                <w:szCs w:val="24"/>
              </w:rPr>
              <w:t>defecta</w:t>
            </w:r>
            <w:proofErr w:type="spellEnd"/>
          </w:p>
          <w:p w14:paraId="3050CAB8"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Pemilihan</w:t>
            </w:r>
            <w:proofErr w:type="spellEnd"/>
            <w:r w:rsidRPr="00C511AE">
              <w:rPr>
                <w:rFonts w:ascii="Arial Narrow" w:hAnsi="Arial Narrow" w:cs="Arial"/>
                <w:sz w:val="24"/>
                <w:szCs w:val="24"/>
              </w:rPr>
              <w:t xml:space="preserve"> PBF</w:t>
            </w:r>
          </w:p>
          <w:p w14:paraId="267DB968"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Prinsip</w:t>
            </w:r>
            <w:proofErr w:type="spellEnd"/>
            <w:r w:rsidRPr="00C511AE">
              <w:rPr>
                <w:rFonts w:ascii="Arial Narrow" w:hAnsi="Arial Narrow" w:cs="Arial"/>
                <w:sz w:val="24"/>
                <w:szCs w:val="24"/>
              </w:rPr>
              <w:t xml:space="preserve"> SP Legal</w:t>
            </w:r>
          </w:p>
          <w:p w14:paraId="403E85FA"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Cetak</w:t>
            </w:r>
            <w:proofErr w:type="spellEnd"/>
            <w:r w:rsidRPr="00C511AE">
              <w:rPr>
                <w:rFonts w:ascii="Arial Narrow" w:hAnsi="Arial Narrow" w:cs="Arial"/>
                <w:sz w:val="24"/>
                <w:szCs w:val="24"/>
              </w:rPr>
              <w:t xml:space="preserve"> SP </w:t>
            </w:r>
          </w:p>
          <w:p w14:paraId="7BBF1C4B"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Ttd</w:t>
            </w:r>
            <w:proofErr w:type="spellEnd"/>
            <w:r w:rsidRPr="00C511AE">
              <w:rPr>
                <w:rFonts w:ascii="Arial Narrow" w:hAnsi="Arial Narrow" w:cs="Arial"/>
                <w:sz w:val="24"/>
                <w:szCs w:val="24"/>
              </w:rPr>
              <w:t xml:space="preserve"> Apt</w:t>
            </w:r>
          </w:p>
          <w:p w14:paraId="59DFB111" w14:textId="7176F5C3"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r w:rsidRPr="00C511AE">
              <w:rPr>
                <w:rFonts w:ascii="Arial Narrow" w:hAnsi="Arial Narrow" w:cs="Arial"/>
                <w:sz w:val="24"/>
                <w:szCs w:val="24"/>
              </w:rPr>
              <w:t>Cap</w:t>
            </w:r>
          </w:p>
        </w:tc>
        <w:tc>
          <w:tcPr>
            <w:tcW w:w="1710" w:type="dxa"/>
            <w:gridSpan w:val="2"/>
          </w:tcPr>
          <w:p w14:paraId="7FB2DFEA" w14:textId="77777777"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mengisi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jobsheet</w:t>
            </w:r>
            <w:proofErr w:type="spellEnd"/>
            <w:r w:rsidRPr="00C511AE">
              <w:rPr>
                <w:rFonts w:ascii="Arial Narrow" w:hAnsi="Arial Narrow" w:cs="Arial"/>
                <w:bCs/>
                <w:sz w:val="24"/>
                <w:szCs w:val="24"/>
              </w:rPr>
              <w:t xml:space="preserve"> dan</w:t>
            </w:r>
          </w:p>
          <w:p w14:paraId="02A1BDE2" w14:textId="0C4502AE"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gridSpan w:val="2"/>
          </w:tcPr>
          <w:p w14:paraId="11FE2AFF"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2,5 %</w:t>
            </w:r>
          </w:p>
        </w:tc>
      </w:tr>
      <w:tr w:rsidR="000E3DAE" w:rsidRPr="00C511AE" w14:paraId="3A8936A7" w14:textId="77777777" w:rsidTr="0011704F">
        <w:tc>
          <w:tcPr>
            <w:tcW w:w="900" w:type="dxa"/>
            <w:tcBorders>
              <w:bottom w:val="single" w:sz="4" w:space="0" w:color="000000"/>
            </w:tcBorders>
            <w:shd w:val="clear" w:color="auto" w:fill="FFFFFF" w:themeFill="background1"/>
          </w:tcPr>
          <w:p w14:paraId="300F6813" w14:textId="77777777" w:rsidR="000E3DAE" w:rsidRPr="00C511AE" w:rsidRDefault="000E3DAE" w:rsidP="000E3DAE">
            <w:pPr>
              <w:spacing w:after="0"/>
              <w:jc w:val="center"/>
              <w:rPr>
                <w:rFonts w:ascii="Arial Narrow" w:hAnsi="Arial Narrow" w:cs="Arial"/>
                <w:bCs/>
                <w:sz w:val="24"/>
                <w:szCs w:val="24"/>
              </w:rPr>
            </w:pPr>
            <w:r w:rsidRPr="00C511AE">
              <w:rPr>
                <w:rFonts w:ascii="Arial Narrow" w:hAnsi="Arial Narrow" w:cs="Arial"/>
                <w:bCs/>
                <w:sz w:val="24"/>
                <w:szCs w:val="24"/>
              </w:rPr>
              <w:t>6</w:t>
            </w:r>
          </w:p>
          <w:p w14:paraId="73725302" w14:textId="77777777" w:rsidR="00316BA4" w:rsidRPr="00C511AE" w:rsidRDefault="00316BA4" w:rsidP="00316BA4">
            <w:pPr>
              <w:rPr>
                <w:rFonts w:ascii="Arial Narrow" w:hAnsi="Arial Narrow" w:cs="Arial"/>
                <w:sz w:val="24"/>
                <w:szCs w:val="24"/>
              </w:rPr>
            </w:pPr>
          </w:p>
          <w:p w14:paraId="61F27C39" w14:textId="77777777" w:rsidR="00316BA4" w:rsidRPr="00C511AE" w:rsidRDefault="00316BA4" w:rsidP="00316BA4">
            <w:pPr>
              <w:rPr>
                <w:rFonts w:ascii="Arial Narrow" w:hAnsi="Arial Narrow" w:cs="Arial"/>
                <w:sz w:val="24"/>
                <w:szCs w:val="24"/>
              </w:rPr>
            </w:pPr>
          </w:p>
          <w:p w14:paraId="11CDC417" w14:textId="77777777" w:rsidR="00316BA4" w:rsidRPr="00C511AE" w:rsidRDefault="00316BA4" w:rsidP="00316BA4">
            <w:pPr>
              <w:rPr>
                <w:rFonts w:ascii="Arial Narrow" w:hAnsi="Arial Narrow" w:cs="Arial"/>
                <w:sz w:val="24"/>
                <w:szCs w:val="24"/>
              </w:rPr>
            </w:pPr>
          </w:p>
          <w:p w14:paraId="79BC04A7" w14:textId="77777777" w:rsidR="00316BA4" w:rsidRPr="00C511AE" w:rsidRDefault="00316BA4" w:rsidP="00316BA4">
            <w:pPr>
              <w:rPr>
                <w:rFonts w:ascii="Arial Narrow" w:hAnsi="Arial Narrow" w:cs="Arial"/>
                <w:sz w:val="24"/>
                <w:szCs w:val="24"/>
              </w:rPr>
            </w:pPr>
          </w:p>
          <w:p w14:paraId="7E165BEE" w14:textId="77777777" w:rsidR="00316BA4" w:rsidRPr="00C511AE" w:rsidRDefault="00316BA4" w:rsidP="00316BA4">
            <w:pPr>
              <w:rPr>
                <w:rFonts w:ascii="Arial Narrow" w:hAnsi="Arial Narrow" w:cs="Arial"/>
                <w:sz w:val="24"/>
                <w:szCs w:val="24"/>
              </w:rPr>
            </w:pPr>
          </w:p>
          <w:p w14:paraId="26E5DCD3" w14:textId="290656E5" w:rsidR="00316BA4" w:rsidRPr="00C511AE" w:rsidRDefault="00316BA4" w:rsidP="00316BA4">
            <w:pPr>
              <w:rPr>
                <w:rFonts w:ascii="Arial Narrow" w:hAnsi="Arial Narrow" w:cs="Arial"/>
                <w:sz w:val="24"/>
                <w:szCs w:val="24"/>
              </w:rPr>
            </w:pPr>
          </w:p>
        </w:tc>
        <w:tc>
          <w:tcPr>
            <w:tcW w:w="2361" w:type="dxa"/>
            <w:gridSpan w:val="2"/>
            <w:tcBorders>
              <w:bottom w:val="single" w:sz="4" w:space="0" w:color="000000"/>
            </w:tcBorders>
            <w:shd w:val="clear" w:color="auto" w:fill="FFFFFF" w:themeFill="background1"/>
          </w:tcPr>
          <w:p w14:paraId="5B554E9C" w14:textId="77777777" w:rsidR="000E3DAE" w:rsidRPr="00C511AE" w:rsidRDefault="000E3DAE" w:rsidP="000E3DAE">
            <w:pPr>
              <w:spacing w:after="0"/>
              <w:rPr>
                <w:rFonts w:ascii="Arial Narrow" w:hAnsi="Arial Narrow" w:cs="Arial"/>
                <w:bCs/>
                <w:sz w:val="24"/>
                <w:szCs w:val="24"/>
              </w:rPr>
            </w:pPr>
            <w:proofErr w:type="spellStart"/>
            <w:r w:rsidRPr="00C511AE">
              <w:rPr>
                <w:rFonts w:ascii="Arial Narrow" w:hAnsi="Arial Narrow" w:cs="Arial"/>
                <w:sz w:val="24"/>
                <w:szCs w:val="24"/>
              </w:rPr>
              <w:t>Mahasiswa</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mampu</w:t>
            </w:r>
            <w:proofErr w:type="spellEnd"/>
            <w:r w:rsidRPr="00C511AE">
              <w:rPr>
                <w:rFonts w:ascii="Arial Narrow" w:hAnsi="Arial Narrow" w:cs="Arial"/>
                <w:sz w:val="24"/>
                <w:szCs w:val="24"/>
              </w:rPr>
              <w:t xml:space="preserve"> </w:t>
            </w:r>
            <w:proofErr w:type="spellStart"/>
            <w:r w:rsidRPr="00C511AE">
              <w:rPr>
                <w:rFonts w:ascii="Arial Narrow" w:hAnsi="Arial Narrow" w:cs="Arial"/>
                <w:b/>
                <w:sz w:val="24"/>
                <w:szCs w:val="24"/>
              </w:rPr>
              <w:t>menggunakan</w:t>
            </w:r>
            <w:proofErr w:type="spellEnd"/>
            <w:r w:rsidRPr="00C511AE">
              <w:rPr>
                <w:rFonts w:ascii="Arial Narrow" w:hAnsi="Arial Narrow" w:cs="Arial"/>
                <w:b/>
                <w:sz w:val="24"/>
                <w:szCs w:val="24"/>
              </w:rPr>
              <w:t xml:space="preserve"> (C3)</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bookmarkStart w:id="26" w:name="_Hlk132147937"/>
            <w:r w:rsidRPr="00C511AE">
              <w:rPr>
                <w:rFonts w:ascii="Arial Narrow" w:hAnsi="Arial Narrow" w:cs="Arial"/>
                <w:b/>
                <w:sz w:val="24"/>
                <w:szCs w:val="24"/>
              </w:rPr>
              <w:t xml:space="preserve">Fitur </w:t>
            </w:r>
            <w:proofErr w:type="spellStart"/>
            <w:r w:rsidRPr="00C511AE">
              <w:rPr>
                <w:rFonts w:ascii="Arial Narrow" w:hAnsi="Arial Narrow" w:cs="Arial"/>
                <w:b/>
                <w:sz w:val="24"/>
                <w:szCs w:val="24"/>
              </w:rPr>
              <w:t>Penerimaan</w:t>
            </w:r>
            <w:proofErr w:type="spellEnd"/>
            <w:r w:rsidRPr="00C511AE">
              <w:rPr>
                <w:rFonts w:ascii="Arial Narrow" w:hAnsi="Arial Narrow" w:cs="Arial"/>
                <w:b/>
                <w:sz w:val="24"/>
                <w:szCs w:val="24"/>
              </w:rPr>
              <w:t xml:space="preserve">, </w:t>
            </w:r>
            <w:proofErr w:type="spellStart"/>
            <w:r w:rsidRPr="00C511AE">
              <w:rPr>
                <w:rFonts w:ascii="Arial Narrow" w:hAnsi="Arial Narrow" w:cs="Arial"/>
                <w:b/>
                <w:sz w:val="24"/>
                <w:szCs w:val="24"/>
              </w:rPr>
              <w:t>Penyimpanan</w:t>
            </w:r>
            <w:proofErr w:type="spellEnd"/>
            <w:r w:rsidRPr="00C511AE">
              <w:rPr>
                <w:rFonts w:ascii="Arial Narrow" w:hAnsi="Arial Narrow" w:cs="Arial"/>
                <w:b/>
                <w:sz w:val="24"/>
                <w:szCs w:val="24"/>
              </w:rPr>
              <w:t xml:space="preserve"> dan </w:t>
            </w:r>
            <w:r w:rsidRPr="00C511AE">
              <w:rPr>
                <w:rFonts w:ascii="Arial Narrow" w:hAnsi="Arial Narrow" w:cs="Arial"/>
                <w:b/>
                <w:i/>
                <w:iCs/>
                <w:sz w:val="24"/>
                <w:szCs w:val="24"/>
              </w:rPr>
              <w:t xml:space="preserve">e-stock </w:t>
            </w:r>
            <w:proofErr w:type="spellStart"/>
            <w:r w:rsidRPr="00C511AE">
              <w:rPr>
                <w:rFonts w:ascii="Arial Narrow" w:hAnsi="Arial Narrow" w:cs="Arial"/>
                <w:b/>
                <w:sz w:val="24"/>
                <w:szCs w:val="24"/>
              </w:rPr>
              <w:t>obat</w:t>
            </w:r>
            <w:bookmarkEnd w:id="26"/>
            <w:proofErr w:type="spellEnd"/>
          </w:p>
        </w:tc>
        <w:tc>
          <w:tcPr>
            <w:tcW w:w="2976" w:type="dxa"/>
            <w:tcBorders>
              <w:bottom w:val="single" w:sz="4" w:space="0" w:color="000000"/>
            </w:tcBorders>
            <w:shd w:val="clear" w:color="auto" w:fill="FFFFFF" w:themeFill="background1"/>
          </w:tcPr>
          <w:p w14:paraId="1BC743B1" w14:textId="7A9E853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Operasional</w:t>
            </w:r>
            <w:proofErr w:type="spellEnd"/>
            <w:r w:rsidRPr="00C511AE">
              <w:rPr>
                <w:rFonts w:ascii="Arial Narrow" w:hAnsi="Arial Narrow" w:cs="Arial"/>
                <w:sz w:val="24"/>
                <w:szCs w:val="24"/>
              </w:rPr>
              <w:t xml:space="preserve"> Fitur </w:t>
            </w:r>
            <w:proofErr w:type="spellStart"/>
            <w:r w:rsidRPr="00C511AE">
              <w:rPr>
                <w:rFonts w:ascii="Arial Narrow" w:hAnsi="Arial Narrow" w:cs="Arial"/>
                <w:b/>
                <w:sz w:val="24"/>
                <w:szCs w:val="24"/>
              </w:rPr>
              <w:t>Penerimaan</w:t>
            </w:r>
            <w:proofErr w:type="spellEnd"/>
            <w:r w:rsidRPr="00C511AE">
              <w:rPr>
                <w:rFonts w:ascii="Arial Narrow" w:hAnsi="Arial Narrow" w:cs="Arial"/>
                <w:b/>
                <w:sz w:val="24"/>
                <w:szCs w:val="24"/>
              </w:rPr>
              <w:t xml:space="preserve">, </w:t>
            </w:r>
            <w:proofErr w:type="spellStart"/>
            <w:r w:rsidRPr="00C511AE">
              <w:rPr>
                <w:rFonts w:ascii="Arial Narrow" w:hAnsi="Arial Narrow" w:cs="Arial"/>
                <w:b/>
                <w:sz w:val="24"/>
                <w:szCs w:val="24"/>
              </w:rPr>
              <w:t>Penyimpanan</w:t>
            </w:r>
            <w:proofErr w:type="spellEnd"/>
            <w:r w:rsidRPr="00C511AE">
              <w:rPr>
                <w:rFonts w:ascii="Arial Narrow" w:hAnsi="Arial Narrow" w:cs="Arial"/>
                <w:b/>
                <w:sz w:val="24"/>
                <w:szCs w:val="24"/>
              </w:rPr>
              <w:t xml:space="preserve"> dan </w:t>
            </w:r>
            <w:r w:rsidRPr="00C511AE">
              <w:rPr>
                <w:rFonts w:ascii="Arial Narrow" w:hAnsi="Arial Narrow" w:cs="Arial"/>
                <w:b/>
                <w:i/>
                <w:iCs/>
                <w:sz w:val="24"/>
                <w:szCs w:val="24"/>
              </w:rPr>
              <w:t xml:space="preserve">e-stock </w:t>
            </w:r>
            <w:proofErr w:type="spellStart"/>
            <w:r w:rsidRPr="00C511AE">
              <w:rPr>
                <w:rFonts w:ascii="Arial Narrow" w:hAnsi="Arial Narrow" w:cs="Arial"/>
                <w:b/>
                <w:sz w:val="24"/>
                <w:szCs w:val="24"/>
              </w:rPr>
              <w:t>obat</w:t>
            </w:r>
            <w:proofErr w:type="spellEnd"/>
          </w:p>
          <w:p w14:paraId="467C9EDD" w14:textId="77777777" w:rsidR="000E3DAE" w:rsidRPr="00C511AE" w:rsidRDefault="000E3DAE" w:rsidP="000E3DAE">
            <w:pPr>
              <w:spacing w:after="0"/>
              <w:rPr>
                <w:rFonts w:ascii="Arial Narrow" w:hAnsi="Arial Narrow" w:cs="Arial"/>
                <w:sz w:val="24"/>
                <w:szCs w:val="24"/>
              </w:rPr>
            </w:pPr>
          </w:p>
        </w:tc>
        <w:tc>
          <w:tcPr>
            <w:tcW w:w="1800" w:type="dxa"/>
            <w:tcBorders>
              <w:bottom w:val="single" w:sz="4" w:space="0" w:color="000000"/>
            </w:tcBorders>
            <w:shd w:val="clear" w:color="auto" w:fill="FFFFFF" w:themeFill="background1"/>
          </w:tcPr>
          <w:p w14:paraId="4B6D22EF" w14:textId="77777777" w:rsidR="00733D66" w:rsidRDefault="00733D66" w:rsidP="00733D66">
            <w:pPr>
              <w:spacing w:after="0"/>
              <w:rPr>
                <w:rFonts w:ascii="Arial Narrow" w:hAnsi="Arial Narrow" w:cs="Arial"/>
                <w:bCs/>
                <w:sz w:val="24"/>
                <w:szCs w:val="24"/>
              </w:rPr>
            </w:pPr>
            <w:r w:rsidRPr="00C511AE">
              <w:rPr>
                <w:rFonts w:ascii="Arial Narrow" w:hAnsi="Arial Narrow" w:cs="Arial"/>
                <w:bCs/>
                <w:sz w:val="24"/>
                <w:szCs w:val="24"/>
              </w:rPr>
              <w:t xml:space="preserve">Metode </w:t>
            </w:r>
          </w:p>
          <w:p w14:paraId="5903A693"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Ceramah</w:t>
            </w:r>
            <w:proofErr w:type="spellEnd"/>
          </w:p>
          <w:p w14:paraId="578BE02C"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Simulasi</w:t>
            </w:r>
            <w:proofErr w:type="spellEnd"/>
            <w:r w:rsidRPr="00733D66">
              <w:rPr>
                <w:rFonts w:ascii="Arial Narrow" w:hAnsi="Arial Narrow" w:cs="Arial"/>
                <w:bCs/>
                <w:sz w:val="24"/>
                <w:szCs w:val="24"/>
              </w:rPr>
              <w:t xml:space="preserve"> dan</w:t>
            </w:r>
          </w:p>
          <w:p w14:paraId="562B810F" w14:textId="36DC9672"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D</w:t>
            </w:r>
            <w:r w:rsidRPr="00733D66">
              <w:rPr>
                <w:rFonts w:ascii="Arial Narrow" w:hAnsi="Arial Narrow" w:cs="Arial"/>
                <w:bCs/>
                <w:sz w:val="24"/>
                <w:szCs w:val="24"/>
              </w:rPr>
              <w:t>emonstrasi</w:t>
            </w:r>
            <w:proofErr w:type="spellEnd"/>
          </w:p>
          <w:p w14:paraId="35E75BA7" w14:textId="76632FBE" w:rsidR="000E3DAE" w:rsidRPr="00733D66" w:rsidRDefault="000E3DAE"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Metode</w:t>
            </w:r>
            <w:proofErr w:type="spellEnd"/>
            <w:r w:rsidRPr="00733D66">
              <w:rPr>
                <w:rFonts w:ascii="Arial Narrow" w:hAnsi="Arial Narrow" w:cs="Arial"/>
                <w:bCs/>
                <w:sz w:val="24"/>
                <w:szCs w:val="24"/>
              </w:rPr>
              <w:t xml:space="preserve"> </w:t>
            </w:r>
            <w:r w:rsidRPr="00733D66">
              <w:rPr>
                <w:rFonts w:ascii="Arial Narrow" w:hAnsi="Arial Narrow" w:cs="Arial"/>
                <w:bCs/>
                <w:i/>
                <w:sz w:val="24"/>
                <w:szCs w:val="24"/>
              </w:rPr>
              <w:t>Role Playing</w:t>
            </w:r>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Berbagi</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peran</w:t>
            </w:r>
            <w:proofErr w:type="spellEnd"/>
          </w:p>
        </w:tc>
        <w:tc>
          <w:tcPr>
            <w:tcW w:w="1177" w:type="dxa"/>
            <w:tcBorders>
              <w:bottom w:val="single" w:sz="4" w:space="0" w:color="000000"/>
            </w:tcBorders>
          </w:tcPr>
          <w:p w14:paraId="07B3E791"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1BC76D9C"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4CC4BB89"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325B43A6"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baca</w:t>
            </w:r>
            <w:proofErr w:type="spellEnd"/>
            <w:r w:rsidRPr="00C511AE">
              <w:rPr>
                <w:rFonts w:ascii="Arial Narrow" w:hAnsi="Arial Narrow" w:cs="Arial"/>
                <w:bCs/>
                <w:sz w:val="24"/>
                <w:szCs w:val="24"/>
              </w:rPr>
              <w:t xml:space="preserve"> </w:t>
            </w:r>
            <w:r w:rsidRPr="00C511AE">
              <w:rPr>
                <w:rFonts w:ascii="Arial Narrow" w:hAnsi="Arial Narrow" w:cs="Arial"/>
                <w:bCs/>
                <w:i/>
                <w:sz w:val="24"/>
                <w:szCs w:val="24"/>
              </w:rPr>
              <w:t>textbook</w:t>
            </w:r>
            <w:r w:rsidRPr="00C511AE">
              <w:rPr>
                <w:rFonts w:ascii="Arial Narrow" w:hAnsi="Arial Narrow" w:cs="Arial"/>
                <w:bCs/>
                <w:sz w:val="24"/>
                <w:szCs w:val="24"/>
              </w:rPr>
              <w:t xml:space="preserve"> / </w:t>
            </w:r>
            <w:r w:rsidRPr="00C511AE">
              <w:rPr>
                <w:rFonts w:ascii="Arial Narrow" w:hAnsi="Arial Narrow" w:cs="Arial"/>
                <w:bCs/>
                <w:i/>
                <w:sz w:val="24"/>
                <w:szCs w:val="24"/>
              </w:rPr>
              <w:t>browsing</w:t>
            </w:r>
            <w:r w:rsidRPr="00C511AE">
              <w:rPr>
                <w:rFonts w:ascii="Arial Narrow" w:hAnsi="Arial Narrow" w:cs="Arial"/>
                <w:bCs/>
                <w:sz w:val="24"/>
                <w:szCs w:val="24"/>
              </w:rPr>
              <w:t>)</w:t>
            </w:r>
          </w:p>
        </w:tc>
        <w:tc>
          <w:tcPr>
            <w:tcW w:w="2126" w:type="dxa"/>
            <w:gridSpan w:val="3"/>
            <w:tcBorders>
              <w:bottom w:val="single" w:sz="4" w:space="0" w:color="000000"/>
            </w:tcBorders>
          </w:tcPr>
          <w:p w14:paraId="723EF8B7" w14:textId="77777777" w:rsidR="000E3DAE" w:rsidRPr="00C511AE" w:rsidRDefault="000E3DAE" w:rsidP="000E3DAE">
            <w:pPr>
              <w:spacing w:after="0"/>
              <w:jc w:val="both"/>
              <w:rPr>
                <w:rFonts w:ascii="Arial Narrow" w:hAnsi="Arial Narrow" w:cs="Arial"/>
                <w:sz w:val="24"/>
                <w:szCs w:val="24"/>
              </w:rPr>
            </w:pPr>
            <w:proofErr w:type="spellStart"/>
            <w:r w:rsidRPr="00C511AE">
              <w:rPr>
                <w:rFonts w:ascii="Arial Narrow" w:hAnsi="Arial Narrow" w:cs="Arial"/>
                <w:sz w:val="24"/>
                <w:szCs w:val="24"/>
              </w:rPr>
              <w:t>Tugas</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Kelompok</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terstruktur</w:t>
            </w:r>
            <w:proofErr w:type="spellEnd"/>
            <w:r w:rsidRPr="00C511AE">
              <w:rPr>
                <w:rFonts w:ascii="Arial Narrow" w:hAnsi="Arial Narrow" w:cs="Arial"/>
                <w:sz w:val="24"/>
                <w:szCs w:val="24"/>
              </w:rPr>
              <w:t>.</w:t>
            </w:r>
          </w:p>
          <w:p w14:paraId="2A3E5B9B" w14:textId="77777777" w:rsidR="000E3DAE" w:rsidRPr="00C511AE" w:rsidRDefault="000E3DAE" w:rsidP="000E3DAE">
            <w:pPr>
              <w:spacing w:after="0"/>
              <w:jc w:val="both"/>
              <w:rPr>
                <w:rFonts w:ascii="Arial Narrow" w:hAnsi="Arial Narrow" w:cs="Arial"/>
                <w:sz w:val="24"/>
                <w:szCs w:val="24"/>
              </w:rPr>
            </w:pPr>
            <w:r w:rsidRPr="00C511AE">
              <w:rPr>
                <w:rFonts w:ascii="Arial Narrow" w:hAnsi="Arial Narrow" w:cs="Arial"/>
                <w:sz w:val="24"/>
                <w:szCs w:val="24"/>
              </w:rPr>
              <w:t xml:space="preserve">Materi </w:t>
            </w:r>
            <w:proofErr w:type="spellStart"/>
            <w:r w:rsidRPr="00C511AE">
              <w:rPr>
                <w:rFonts w:ascii="Arial Narrow" w:hAnsi="Arial Narrow" w:cs="Arial"/>
                <w:sz w:val="24"/>
                <w:szCs w:val="24"/>
              </w:rPr>
              <w:t>metode</w:t>
            </w:r>
            <w:proofErr w:type="spellEnd"/>
            <w:r w:rsidRPr="00C511AE">
              <w:rPr>
                <w:rFonts w:ascii="Arial Narrow" w:hAnsi="Arial Narrow" w:cs="Arial"/>
                <w:sz w:val="24"/>
                <w:szCs w:val="24"/>
              </w:rPr>
              <w:t xml:space="preserve"> Basis data dan </w:t>
            </w:r>
            <w:proofErr w:type="spellStart"/>
            <w:r w:rsidRPr="00C511AE">
              <w:rPr>
                <w:rFonts w:ascii="Arial Narrow" w:hAnsi="Arial Narrow" w:cs="Arial"/>
                <w:sz w:val="24"/>
                <w:szCs w:val="24"/>
              </w:rPr>
              <w:t>Komunikasi</w:t>
            </w:r>
            <w:proofErr w:type="spellEnd"/>
            <w:r w:rsidRPr="00C511AE">
              <w:rPr>
                <w:rFonts w:ascii="Arial Narrow" w:hAnsi="Arial Narrow" w:cs="Arial"/>
                <w:sz w:val="24"/>
                <w:szCs w:val="24"/>
              </w:rPr>
              <w:t xml:space="preserve"> Data</w:t>
            </w:r>
          </w:p>
          <w:p w14:paraId="354D0956"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Prinsip</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faktur</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barang</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datang</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dari</w:t>
            </w:r>
            <w:proofErr w:type="spellEnd"/>
            <w:r w:rsidRPr="00C511AE">
              <w:rPr>
                <w:rFonts w:ascii="Arial Narrow" w:hAnsi="Arial Narrow" w:cs="Arial"/>
                <w:sz w:val="24"/>
                <w:szCs w:val="24"/>
              </w:rPr>
              <w:t xml:space="preserve"> PBF</w:t>
            </w:r>
          </w:p>
          <w:p w14:paraId="676BF707" w14:textId="0D343138"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Prinsip</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penerimaan</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barang</w:t>
            </w:r>
            <w:proofErr w:type="spellEnd"/>
            <w:r w:rsidRPr="00C511AE">
              <w:rPr>
                <w:rFonts w:ascii="Arial Narrow" w:hAnsi="Arial Narrow" w:cs="Arial"/>
                <w:sz w:val="24"/>
                <w:szCs w:val="24"/>
              </w:rPr>
              <w:t xml:space="preserve"> Legal dan </w:t>
            </w:r>
            <w:proofErr w:type="spellStart"/>
            <w:r w:rsidRPr="00C511AE">
              <w:rPr>
                <w:rFonts w:ascii="Arial Narrow" w:hAnsi="Arial Narrow" w:cs="Arial"/>
                <w:sz w:val="24"/>
                <w:szCs w:val="24"/>
              </w:rPr>
              <w:t>pengesahan</w:t>
            </w:r>
            <w:proofErr w:type="spellEnd"/>
            <w:r w:rsidRPr="00C511AE">
              <w:rPr>
                <w:rFonts w:ascii="Arial Narrow" w:hAnsi="Arial Narrow" w:cs="Arial"/>
                <w:sz w:val="24"/>
                <w:szCs w:val="24"/>
              </w:rPr>
              <w:t xml:space="preserve"> dan </w:t>
            </w:r>
            <w:proofErr w:type="spellStart"/>
            <w:r w:rsidRPr="00C511AE">
              <w:rPr>
                <w:rFonts w:ascii="Arial Narrow" w:hAnsi="Arial Narrow" w:cs="Arial"/>
                <w:sz w:val="24"/>
                <w:szCs w:val="24"/>
              </w:rPr>
              <w:lastRenderedPageBreak/>
              <w:t>penyimpanan</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Faktur</w:t>
            </w:r>
            <w:proofErr w:type="spellEnd"/>
            <w:r w:rsidR="00733D66">
              <w:rPr>
                <w:rFonts w:ascii="Arial Narrow" w:hAnsi="Arial Narrow" w:cs="Arial"/>
                <w:sz w:val="24"/>
                <w:szCs w:val="24"/>
              </w:rPr>
              <w:t xml:space="preserve"> </w:t>
            </w:r>
          </w:p>
          <w:p w14:paraId="2B3959EC" w14:textId="77777777" w:rsidR="000E3DAE" w:rsidRPr="00C511AE" w:rsidRDefault="000E3DAE" w:rsidP="000E3DAE">
            <w:pPr>
              <w:pStyle w:val="ListParagraph"/>
              <w:numPr>
                <w:ilvl w:val="0"/>
                <w:numId w:val="18"/>
              </w:numPr>
              <w:spacing w:after="0"/>
              <w:ind w:left="366"/>
              <w:jc w:val="both"/>
              <w:rPr>
                <w:rFonts w:ascii="Arial Narrow" w:hAnsi="Arial Narrow" w:cs="Arial"/>
                <w:bCs/>
                <w:sz w:val="24"/>
                <w:szCs w:val="24"/>
              </w:rPr>
            </w:pPr>
            <w:proofErr w:type="spellStart"/>
            <w:r w:rsidRPr="00C511AE">
              <w:rPr>
                <w:rFonts w:ascii="Arial Narrow" w:hAnsi="Arial Narrow" w:cs="Arial"/>
                <w:sz w:val="24"/>
                <w:szCs w:val="24"/>
              </w:rPr>
              <w:t>Penyimpanan</w:t>
            </w:r>
            <w:proofErr w:type="spellEnd"/>
            <w:r w:rsidRPr="00C511AE">
              <w:rPr>
                <w:rFonts w:ascii="Arial Narrow" w:hAnsi="Arial Narrow" w:cs="Arial"/>
                <w:sz w:val="24"/>
                <w:szCs w:val="24"/>
              </w:rPr>
              <w:t xml:space="preserve"> Obat </w:t>
            </w:r>
            <w:proofErr w:type="spellStart"/>
            <w:r w:rsidRPr="00C511AE">
              <w:rPr>
                <w:rFonts w:ascii="Arial Narrow" w:hAnsi="Arial Narrow" w:cs="Arial"/>
                <w:sz w:val="24"/>
                <w:szCs w:val="24"/>
              </w:rPr>
              <w:t>sesuai</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Golongan</w:t>
            </w:r>
            <w:proofErr w:type="spellEnd"/>
            <w:r w:rsidRPr="00C511AE">
              <w:rPr>
                <w:rFonts w:ascii="Arial Narrow" w:hAnsi="Arial Narrow" w:cs="Arial"/>
                <w:sz w:val="24"/>
                <w:szCs w:val="24"/>
              </w:rPr>
              <w:t xml:space="preserve"> dan </w:t>
            </w:r>
            <w:proofErr w:type="spellStart"/>
            <w:r w:rsidRPr="00C511AE">
              <w:rPr>
                <w:rFonts w:ascii="Arial Narrow" w:hAnsi="Arial Narrow" w:cs="Arial"/>
                <w:sz w:val="24"/>
                <w:szCs w:val="24"/>
              </w:rPr>
              <w:t>kategori</w:t>
            </w:r>
            <w:proofErr w:type="spellEnd"/>
            <w:r w:rsidRPr="00C511AE">
              <w:rPr>
                <w:rFonts w:ascii="Arial Narrow" w:hAnsi="Arial Narrow" w:cs="Arial"/>
                <w:sz w:val="24"/>
                <w:szCs w:val="24"/>
              </w:rPr>
              <w:t xml:space="preserve"> </w:t>
            </w:r>
          </w:p>
          <w:p w14:paraId="74D87445" w14:textId="17121196" w:rsidR="000E3DAE" w:rsidRPr="00C511AE" w:rsidRDefault="000E3DAE" w:rsidP="000E3DAE">
            <w:pPr>
              <w:pStyle w:val="ListParagraph"/>
              <w:numPr>
                <w:ilvl w:val="0"/>
                <w:numId w:val="18"/>
              </w:numPr>
              <w:spacing w:after="0"/>
              <w:ind w:left="366"/>
              <w:jc w:val="both"/>
              <w:rPr>
                <w:rFonts w:ascii="Arial Narrow" w:hAnsi="Arial Narrow" w:cs="Arial"/>
                <w:bCs/>
                <w:sz w:val="24"/>
                <w:szCs w:val="24"/>
              </w:rPr>
            </w:pPr>
            <w:r w:rsidRPr="00C511AE">
              <w:rPr>
                <w:rFonts w:ascii="Arial Narrow" w:hAnsi="Arial Narrow" w:cs="Arial"/>
                <w:sz w:val="24"/>
                <w:szCs w:val="24"/>
              </w:rPr>
              <w:t xml:space="preserve">Stock </w:t>
            </w:r>
            <w:proofErr w:type="spellStart"/>
            <w:r w:rsidRPr="00C511AE">
              <w:rPr>
                <w:rFonts w:ascii="Arial Narrow" w:hAnsi="Arial Narrow" w:cs="Arial"/>
                <w:sz w:val="24"/>
                <w:szCs w:val="24"/>
              </w:rPr>
              <w:t>berubah</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dengan</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penambahan</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barang</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datang</w:t>
            </w:r>
            <w:proofErr w:type="spellEnd"/>
            <w:r w:rsidRPr="00C511AE">
              <w:rPr>
                <w:rFonts w:ascii="Arial Narrow" w:hAnsi="Arial Narrow" w:cs="Arial"/>
                <w:sz w:val="24"/>
                <w:szCs w:val="24"/>
              </w:rPr>
              <w:t xml:space="preserve"> </w:t>
            </w:r>
          </w:p>
        </w:tc>
        <w:tc>
          <w:tcPr>
            <w:tcW w:w="1710" w:type="dxa"/>
            <w:gridSpan w:val="2"/>
            <w:tcBorders>
              <w:bottom w:val="single" w:sz="4" w:space="0" w:color="000000"/>
            </w:tcBorders>
          </w:tcPr>
          <w:p w14:paraId="4E7A8048" w14:textId="77777777"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lastRenderedPageBreak/>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mengisi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jobsheet</w:t>
            </w:r>
            <w:proofErr w:type="spellEnd"/>
            <w:r w:rsidRPr="00C511AE">
              <w:rPr>
                <w:rFonts w:ascii="Arial Narrow" w:hAnsi="Arial Narrow" w:cs="Arial"/>
                <w:bCs/>
                <w:sz w:val="24"/>
                <w:szCs w:val="24"/>
              </w:rPr>
              <w:t xml:space="preserve"> dan</w:t>
            </w:r>
          </w:p>
          <w:p w14:paraId="011E574D" w14:textId="4C982FFC"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gridSpan w:val="2"/>
            <w:tcBorders>
              <w:bottom w:val="single" w:sz="4" w:space="0" w:color="000000"/>
            </w:tcBorders>
          </w:tcPr>
          <w:p w14:paraId="0407CE7D"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2,5 %</w:t>
            </w:r>
          </w:p>
        </w:tc>
      </w:tr>
      <w:tr w:rsidR="000E3DAE" w:rsidRPr="00C511AE" w14:paraId="47D6F904" w14:textId="77777777" w:rsidTr="0011704F">
        <w:tc>
          <w:tcPr>
            <w:tcW w:w="900" w:type="dxa"/>
            <w:tcBorders>
              <w:bottom w:val="single" w:sz="4" w:space="0" w:color="000000"/>
            </w:tcBorders>
            <w:shd w:val="clear" w:color="auto" w:fill="FFFFFF" w:themeFill="background1"/>
          </w:tcPr>
          <w:p w14:paraId="2585B20A" w14:textId="78897C8F" w:rsidR="000E3DAE" w:rsidRPr="00C511AE" w:rsidRDefault="000E3DAE" w:rsidP="000E3DAE">
            <w:pPr>
              <w:spacing w:after="0"/>
              <w:jc w:val="center"/>
              <w:rPr>
                <w:rFonts w:ascii="Arial Narrow" w:hAnsi="Arial Narrow" w:cs="Arial"/>
                <w:bCs/>
                <w:sz w:val="24"/>
                <w:szCs w:val="24"/>
              </w:rPr>
            </w:pPr>
            <w:r w:rsidRPr="00C511AE">
              <w:rPr>
                <w:rFonts w:ascii="Arial Narrow" w:hAnsi="Arial Narrow" w:cs="Arial"/>
                <w:bCs/>
                <w:sz w:val="24"/>
                <w:szCs w:val="24"/>
              </w:rPr>
              <w:t>7</w:t>
            </w:r>
          </w:p>
        </w:tc>
        <w:tc>
          <w:tcPr>
            <w:tcW w:w="2361" w:type="dxa"/>
            <w:gridSpan w:val="2"/>
            <w:tcBorders>
              <w:bottom w:val="single" w:sz="4" w:space="0" w:color="000000"/>
            </w:tcBorders>
            <w:shd w:val="clear" w:color="auto" w:fill="FFFFFF" w:themeFill="background1"/>
          </w:tcPr>
          <w:p w14:paraId="150BEB6C" w14:textId="0A8C2543" w:rsidR="000E3DAE" w:rsidRPr="00C511AE" w:rsidRDefault="000E3DAE" w:rsidP="000E3DAE">
            <w:pPr>
              <w:spacing w:after="0"/>
              <w:rPr>
                <w:rFonts w:ascii="Arial Narrow" w:hAnsi="Arial Narrow" w:cs="Arial"/>
                <w:sz w:val="24"/>
                <w:szCs w:val="24"/>
              </w:rPr>
            </w:pPr>
            <w:proofErr w:type="spellStart"/>
            <w:r w:rsidRPr="00C511AE">
              <w:rPr>
                <w:rFonts w:ascii="Arial Narrow" w:hAnsi="Arial Narrow" w:cs="Arial"/>
                <w:bCs/>
                <w:sz w:val="24"/>
                <w:szCs w:val="24"/>
              </w:rPr>
              <w:t>Mahasiswa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mampu</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mengevaluasi</w:t>
            </w:r>
            <w:proofErr w:type="spellEnd"/>
            <w:r w:rsidRPr="00C511AE">
              <w:rPr>
                <w:rFonts w:ascii="Arial Narrow" w:hAnsi="Arial Narrow" w:cs="Arial"/>
                <w:b/>
                <w:sz w:val="24"/>
                <w:szCs w:val="24"/>
              </w:rPr>
              <w:t xml:space="preserve"> &amp; </w:t>
            </w:r>
            <w:proofErr w:type="spellStart"/>
            <w:r w:rsidRPr="00C511AE">
              <w:rPr>
                <w:rFonts w:ascii="Arial Narrow" w:hAnsi="Arial Narrow" w:cs="Arial"/>
                <w:b/>
                <w:sz w:val="24"/>
                <w:szCs w:val="24"/>
              </w:rPr>
              <w:t>mengkritisi</w:t>
            </w:r>
            <w:proofErr w:type="spellEnd"/>
            <w:r w:rsidRPr="00C511AE">
              <w:rPr>
                <w:rFonts w:ascii="Arial Narrow" w:hAnsi="Arial Narrow" w:cs="Arial"/>
                <w:bCs/>
                <w:sz w:val="24"/>
                <w:szCs w:val="24"/>
              </w:rPr>
              <w:t xml:space="preserve"> (C5) </w:t>
            </w:r>
            <w:proofErr w:type="spellStart"/>
            <w:r w:rsidRPr="00C511AE">
              <w:rPr>
                <w:rFonts w:ascii="Arial Narrow" w:hAnsi="Arial Narrow" w:cs="Arial"/>
                <w:bCs/>
                <w:sz w:val="24"/>
                <w:szCs w:val="24"/>
              </w:rPr>
              <w:t>sistem</w:t>
            </w:r>
            <w:proofErr w:type="spellEnd"/>
            <w:r w:rsidR="00733D66">
              <w:rPr>
                <w:rFonts w:ascii="Arial Narrow" w:hAnsi="Arial Narrow" w:cs="Arial"/>
                <w:bCs/>
                <w:sz w:val="24"/>
                <w:szCs w:val="24"/>
              </w:rPr>
              <w:t xml:space="preserve"> </w:t>
            </w:r>
            <w:proofErr w:type="spellStart"/>
            <w:r w:rsidRPr="00C511AE">
              <w:rPr>
                <w:rFonts w:ascii="Arial Narrow" w:hAnsi="Arial Narrow" w:cs="Arial"/>
                <w:bCs/>
                <w:sz w:val="24"/>
                <w:szCs w:val="24"/>
              </w:rPr>
              <w:t>informasi</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digunakan</w:t>
            </w:r>
            <w:proofErr w:type="spellEnd"/>
            <w:r w:rsidRPr="00C511AE">
              <w:rPr>
                <w:rFonts w:ascii="Arial Narrow" w:hAnsi="Arial Narrow" w:cs="Arial"/>
                <w:bCs/>
                <w:sz w:val="24"/>
                <w:szCs w:val="24"/>
              </w:rPr>
              <w:t xml:space="preserve"> di </w:t>
            </w:r>
            <w:proofErr w:type="spellStart"/>
            <w:r w:rsidRPr="00C511AE">
              <w:rPr>
                <w:rFonts w:ascii="Arial Narrow" w:hAnsi="Arial Narrow" w:cs="Arial"/>
                <w:bCs/>
                <w:sz w:val="24"/>
                <w:szCs w:val="24"/>
              </w:rPr>
              <w:t>Klinik</w:t>
            </w:r>
            <w:proofErr w:type="spellEnd"/>
            <w:r w:rsidRPr="00C511AE">
              <w:rPr>
                <w:rFonts w:ascii="Arial Narrow" w:hAnsi="Arial Narrow" w:cs="Arial"/>
                <w:bCs/>
                <w:sz w:val="24"/>
                <w:szCs w:val="24"/>
              </w:rPr>
              <w:t xml:space="preserve"> Pada </w:t>
            </w:r>
            <w:proofErr w:type="spellStart"/>
            <w:r w:rsidRPr="00C511AE">
              <w:rPr>
                <w:rFonts w:ascii="Arial Narrow" w:hAnsi="Arial Narrow" w:cs="Arial"/>
                <w:bCs/>
                <w:sz w:val="24"/>
                <w:szCs w:val="24"/>
              </w:rPr>
              <w:t>Tahapan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Pengelolaan</w:t>
            </w:r>
            <w:proofErr w:type="spellEnd"/>
            <w:r w:rsidRPr="00C511AE">
              <w:rPr>
                <w:rFonts w:ascii="Arial Narrow" w:hAnsi="Arial Narrow" w:cs="Arial"/>
                <w:bCs/>
                <w:sz w:val="24"/>
                <w:szCs w:val="24"/>
              </w:rPr>
              <w:t xml:space="preserve"> Obat dan </w:t>
            </w:r>
            <w:proofErr w:type="spellStart"/>
            <w:r w:rsidRPr="00C511AE">
              <w:rPr>
                <w:rFonts w:ascii="Arial Narrow" w:hAnsi="Arial Narrow" w:cs="Arial"/>
                <w:bCs/>
                <w:sz w:val="24"/>
                <w:szCs w:val="24"/>
              </w:rPr>
              <w:t>Penjualan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tanpa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w:t>
            </w:r>
          </w:p>
        </w:tc>
        <w:tc>
          <w:tcPr>
            <w:tcW w:w="2976" w:type="dxa"/>
            <w:tcBorders>
              <w:bottom w:val="single" w:sz="4" w:space="0" w:color="000000"/>
            </w:tcBorders>
            <w:shd w:val="clear" w:color="auto" w:fill="FFFFFF" w:themeFill="background1"/>
          </w:tcPr>
          <w:p w14:paraId="1E39E3B6" w14:textId="77777777" w:rsidR="000E3DAE" w:rsidRPr="00C511AE" w:rsidRDefault="000E3DAE" w:rsidP="000E3DAE">
            <w:pPr>
              <w:numPr>
                <w:ilvl w:val="0"/>
                <w:numId w:val="3"/>
              </w:numPr>
              <w:spacing w:after="0"/>
              <w:ind w:left="366"/>
              <w:jc w:val="both"/>
              <w:rPr>
                <w:rFonts w:ascii="Arial Narrow" w:hAnsi="Arial Narrow" w:cs="Arial"/>
                <w:bCs/>
                <w:sz w:val="24"/>
                <w:szCs w:val="24"/>
              </w:rPr>
            </w:pPr>
            <w:proofErr w:type="spellStart"/>
            <w:r w:rsidRPr="00C511AE">
              <w:rPr>
                <w:rFonts w:ascii="Arial Narrow" w:hAnsi="Arial Narrow" w:cs="Arial"/>
                <w:bCs/>
                <w:sz w:val="24"/>
                <w:szCs w:val="24"/>
              </w:rPr>
              <w:t>Perangkat</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Pelayanan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tahap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Pengelolaan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obat</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secara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Keseluruhan</w:t>
            </w:r>
            <w:proofErr w:type="spellEnd"/>
          </w:p>
          <w:p w14:paraId="2DE17D7B" w14:textId="77777777" w:rsidR="000E3DAE" w:rsidRPr="00C511AE" w:rsidRDefault="000E3DAE" w:rsidP="000E3DAE">
            <w:pPr>
              <w:numPr>
                <w:ilvl w:val="0"/>
                <w:numId w:val="3"/>
              </w:numPr>
              <w:spacing w:after="0"/>
              <w:ind w:left="366"/>
              <w:jc w:val="both"/>
              <w:rPr>
                <w:rFonts w:ascii="Arial Narrow" w:hAnsi="Arial Narrow" w:cs="Arial"/>
                <w:bCs/>
                <w:sz w:val="24"/>
                <w:szCs w:val="24"/>
              </w:rPr>
            </w:pPr>
            <w:proofErr w:type="spellStart"/>
            <w:r w:rsidRPr="00C511AE">
              <w:rPr>
                <w:rFonts w:ascii="Arial Narrow" w:hAnsi="Arial Narrow" w:cs="Arial"/>
                <w:bCs/>
                <w:sz w:val="24"/>
                <w:szCs w:val="24"/>
              </w:rPr>
              <w:t>Termasuk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Penjulan</w:t>
            </w:r>
            <w:proofErr w:type="spellEnd"/>
            <w:r w:rsidRPr="00C511AE">
              <w:rPr>
                <w:rFonts w:ascii="Arial Narrow" w:hAnsi="Arial Narrow" w:cs="Arial"/>
                <w:bCs/>
                <w:sz w:val="24"/>
                <w:szCs w:val="24"/>
              </w:rPr>
              <w:t xml:space="preserve"> Obat </w:t>
            </w:r>
            <w:proofErr w:type="spellStart"/>
            <w:r w:rsidRPr="00C511AE">
              <w:rPr>
                <w:rFonts w:ascii="Arial Narrow" w:hAnsi="Arial Narrow" w:cs="Arial"/>
                <w:bCs/>
                <w:sz w:val="24"/>
                <w:szCs w:val="24"/>
              </w:rPr>
              <w:t>Tanpa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p>
          <w:p w14:paraId="05535425" w14:textId="77777777" w:rsidR="000E3DAE" w:rsidRPr="00C511AE" w:rsidRDefault="000E3DAE" w:rsidP="000E3DAE">
            <w:pPr>
              <w:pStyle w:val="ListParagraph"/>
              <w:numPr>
                <w:ilvl w:val="0"/>
                <w:numId w:val="18"/>
              </w:numPr>
              <w:spacing w:after="0"/>
              <w:ind w:left="366"/>
              <w:jc w:val="both"/>
              <w:rPr>
                <w:rFonts w:ascii="Arial Narrow" w:hAnsi="Arial Narrow" w:cs="Arial"/>
                <w:sz w:val="24"/>
                <w:szCs w:val="24"/>
              </w:rPr>
            </w:pPr>
          </w:p>
        </w:tc>
        <w:tc>
          <w:tcPr>
            <w:tcW w:w="1800" w:type="dxa"/>
            <w:tcBorders>
              <w:bottom w:val="single" w:sz="4" w:space="0" w:color="000000"/>
            </w:tcBorders>
            <w:shd w:val="clear" w:color="auto" w:fill="FFFFFF" w:themeFill="background1"/>
          </w:tcPr>
          <w:p w14:paraId="47846E4D" w14:textId="77777777" w:rsidR="00733D66" w:rsidRDefault="00733D66" w:rsidP="00733D66">
            <w:pPr>
              <w:spacing w:after="0"/>
              <w:rPr>
                <w:rFonts w:ascii="Arial Narrow" w:hAnsi="Arial Narrow" w:cs="Arial"/>
                <w:bCs/>
                <w:sz w:val="24"/>
                <w:szCs w:val="24"/>
              </w:rPr>
            </w:pPr>
            <w:r w:rsidRPr="00C511AE">
              <w:rPr>
                <w:rFonts w:ascii="Arial Narrow" w:hAnsi="Arial Narrow" w:cs="Arial"/>
                <w:bCs/>
                <w:sz w:val="24"/>
                <w:szCs w:val="24"/>
              </w:rPr>
              <w:t xml:space="preserve">Metode </w:t>
            </w:r>
          </w:p>
          <w:p w14:paraId="29834E51"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Ceramah</w:t>
            </w:r>
            <w:proofErr w:type="spellEnd"/>
          </w:p>
          <w:p w14:paraId="52BC9926"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Simulasi</w:t>
            </w:r>
            <w:proofErr w:type="spellEnd"/>
            <w:r w:rsidRPr="00733D66">
              <w:rPr>
                <w:rFonts w:ascii="Arial Narrow" w:hAnsi="Arial Narrow" w:cs="Arial"/>
                <w:bCs/>
                <w:sz w:val="24"/>
                <w:szCs w:val="24"/>
              </w:rPr>
              <w:t xml:space="preserve"> dan</w:t>
            </w:r>
          </w:p>
          <w:p w14:paraId="0E2BC9D8" w14:textId="15C234C1"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D</w:t>
            </w:r>
            <w:r w:rsidRPr="00733D66">
              <w:rPr>
                <w:rFonts w:ascii="Arial Narrow" w:hAnsi="Arial Narrow" w:cs="Arial"/>
                <w:bCs/>
                <w:sz w:val="24"/>
                <w:szCs w:val="24"/>
              </w:rPr>
              <w:t>emonstrasi</w:t>
            </w:r>
            <w:proofErr w:type="spellEnd"/>
          </w:p>
          <w:p w14:paraId="38AEC529" w14:textId="77777777" w:rsidR="00733D66" w:rsidRDefault="000E3DAE" w:rsidP="000E3DAE">
            <w:pPr>
              <w:pStyle w:val="ListParagraph"/>
              <w:numPr>
                <w:ilvl w:val="0"/>
                <w:numId w:val="33"/>
              </w:numPr>
              <w:spacing w:after="0"/>
              <w:ind w:left="349"/>
              <w:rPr>
                <w:rFonts w:ascii="Arial Narrow" w:hAnsi="Arial Narrow" w:cs="Arial"/>
                <w:bCs/>
                <w:sz w:val="24"/>
                <w:szCs w:val="24"/>
              </w:rPr>
            </w:pPr>
            <w:r w:rsidRPr="00733D66">
              <w:rPr>
                <w:rFonts w:ascii="Arial Narrow" w:hAnsi="Arial Narrow" w:cs="Arial"/>
                <w:bCs/>
                <w:sz w:val="24"/>
                <w:szCs w:val="24"/>
              </w:rPr>
              <w:t>PBL</w:t>
            </w:r>
          </w:p>
          <w:p w14:paraId="68CFD4F9" w14:textId="31CA4B12" w:rsidR="000E3DAE" w:rsidRPr="00733D66" w:rsidRDefault="000E3DAE" w:rsidP="000E3DAE">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Praktik</w:t>
            </w:r>
            <w:proofErr w:type="spellEnd"/>
          </w:p>
        </w:tc>
        <w:tc>
          <w:tcPr>
            <w:tcW w:w="1177" w:type="dxa"/>
            <w:tcBorders>
              <w:bottom w:val="single" w:sz="4" w:space="0" w:color="000000"/>
            </w:tcBorders>
          </w:tcPr>
          <w:p w14:paraId="00191173"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5CBF1642"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29C5C5A2"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233BAF4C"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baca</w:t>
            </w:r>
            <w:proofErr w:type="spellEnd"/>
            <w:r w:rsidRPr="00C511AE">
              <w:rPr>
                <w:rFonts w:ascii="Arial Narrow" w:hAnsi="Arial Narrow" w:cs="Arial"/>
                <w:bCs/>
                <w:sz w:val="24"/>
                <w:szCs w:val="24"/>
              </w:rPr>
              <w:t xml:space="preserve"> </w:t>
            </w:r>
            <w:r w:rsidRPr="00C511AE">
              <w:rPr>
                <w:rFonts w:ascii="Arial Narrow" w:hAnsi="Arial Narrow" w:cs="Arial"/>
                <w:bCs/>
                <w:i/>
                <w:sz w:val="24"/>
                <w:szCs w:val="24"/>
              </w:rPr>
              <w:t>textbook</w:t>
            </w:r>
            <w:r w:rsidRPr="00C511AE">
              <w:rPr>
                <w:rFonts w:ascii="Arial Narrow" w:hAnsi="Arial Narrow" w:cs="Arial"/>
                <w:bCs/>
                <w:sz w:val="24"/>
                <w:szCs w:val="24"/>
              </w:rPr>
              <w:t xml:space="preserve"> / </w:t>
            </w:r>
            <w:r w:rsidRPr="00C511AE">
              <w:rPr>
                <w:rFonts w:ascii="Arial Narrow" w:hAnsi="Arial Narrow" w:cs="Arial"/>
                <w:bCs/>
                <w:i/>
                <w:sz w:val="24"/>
                <w:szCs w:val="24"/>
              </w:rPr>
              <w:t>browsing</w:t>
            </w:r>
            <w:r w:rsidRPr="00C511AE">
              <w:rPr>
                <w:rFonts w:ascii="Arial Narrow" w:hAnsi="Arial Narrow" w:cs="Arial"/>
                <w:bCs/>
                <w:sz w:val="24"/>
                <w:szCs w:val="24"/>
              </w:rPr>
              <w:t>)</w:t>
            </w:r>
          </w:p>
          <w:p w14:paraId="082A43E1" w14:textId="77777777" w:rsidR="000E3DAE" w:rsidRPr="00C511AE" w:rsidRDefault="000E3DAE" w:rsidP="000E3DAE">
            <w:pPr>
              <w:spacing w:after="0"/>
              <w:rPr>
                <w:rFonts w:ascii="Arial Narrow" w:hAnsi="Arial Narrow" w:cs="Arial"/>
                <w:bCs/>
                <w:sz w:val="24"/>
                <w:szCs w:val="24"/>
              </w:rPr>
            </w:pPr>
          </w:p>
        </w:tc>
        <w:tc>
          <w:tcPr>
            <w:tcW w:w="2126" w:type="dxa"/>
            <w:gridSpan w:val="3"/>
            <w:tcBorders>
              <w:bottom w:val="single" w:sz="4" w:space="0" w:color="000000"/>
            </w:tcBorders>
          </w:tcPr>
          <w:p w14:paraId="43C0A91C" w14:textId="77777777" w:rsidR="000E3DAE" w:rsidRPr="00C511AE" w:rsidRDefault="000E3DAE" w:rsidP="000E3DAE">
            <w:pPr>
              <w:spacing w:after="0"/>
              <w:jc w:val="both"/>
              <w:rPr>
                <w:rFonts w:ascii="Arial Narrow" w:hAnsi="Arial Narrow" w:cs="Arial"/>
                <w:sz w:val="24"/>
                <w:szCs w:val="24"/>
              </w:rPr>
            </w:pPr>
            <w:proofErr w:type="spellStart"/>
            <w:r w:rsidRPr="00C511AE">
              <w:rPr>
                <w:rFonts w:ascii="Arial Narrow" w:hAnsi="Arial Narrow" w:cs="Arial"/>
                <w:sz w:val="24"/>
                <w:szCs w:val="24"/>
              </w:rPr>
              <w:t>Tugas</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Kelompok</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terstruktur</w:t>
            </w:r>
            <w:proofErr w:type="spellEnd"/>
            <w:r w:rsidRPr="00C511AE">
              <w:rPr>
                <w:rFonts w:ascii="Arial Narrow" w:hAnsi="Arial Narrow" w:cs="Arial"/>
                <w:sz w:val="24"/>
                <w:szCs w:val="24"/>
              </w:rPr>
              <w:t>.</w:t>
            </w:r>
          </w:p>
          <w:p w14:paraId="587AC609" w14:textId="51248158" w:rsidR="000E3DAE" w:rsidRPr="00C511AE" w:rsidRDefault="000E3DAE" w:rsidP="000E3DAE">
            <w:pPr>
              <w:spacing w:after="0"/>
              <w:jc w:val="both"/>
              <w:rPr>
                <w:rFonts w:ascii="Arial Narrow" w:hAnsi="Arial Narrow" w:cs="Arial"/>
                <w:sz w:val="24"/>
                <w:szCs w:val="24"/>
              </w:rPr>
            </w:pPr>
            <w:r w:rsidRPr="00C511AE">
              <w:rPr>
                <w:rFonts w:ascii="Arial Narrow" w:hAnsi="Arial Narrow" w:cs="Arial"/>
                <w:sz w:val="24"/>
                <w:szCs w:val="24"/>
              </w:rPr>
              <w:t xml:space="preserve">Materi </w:t>
            </w:r>
            <w:proofErr w:type="spellStart"/>
            <w:r w:rsidRPr="00C511AE">
              <w:rPr>
                <w:rFonts w:ascii="Arial Narrow" w:hAnsi="Arial Narrow" w:cs="Arial"/>
                <w:bCs/>
                <w:sz w:val="24"/>
                <w:szCs w:val="24"/>
              </w:rPr>
              <w:t>Perancangan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Informasi</w:t>
            </w:r>
            <w:proofErr w:type="spellEnd"/>
            <w:r w:rsidRPr="00C511AE">
              <w:rPr>
                <w:rFonts w:ascii="Arial Narrow" w:hAnsi="Arial Narrow" w:cs="Arial"/>
                <w:bCs/>
                <w:sz w:val="24"/>
                <w:szCs w:val="24"/>
              </w:rPr>
              <w:t xml:space="preserve"> di </w:t>
            </w:r>
            <w:proofErr w:type="spellStart"/>
            <w:r w:rsidRPr="00C511AE">
              <w:rPr>
                <w:rFonts w:ascii="Arial Narrow" w:hAnsi="Arial Narrow" w:cs="Arial"/>
                <w:bCs/>
                <w:sz w:val="24"/>
                <w:szCs w:val="24"/>
              </w:rPr>
              <w:t>Apotek</w:t>
            </w:r>
            <w:proofErr w:type="spellEnd"/>
          </w:p>
        </w:tc>
        <w:tc>
          <w:tcPr>
            <w:tcW w:w="1710" w:type="dxa"/>
            <w:gridSpan w:val="2"/>
            <w:tcBorders>
              <w:bottom w:val="single" w:sz="4" w:space="0" w:color="000000"/>
            </w:tcBorders>
          </w:tcPr>
          <w:p w14:paraId="0082F593" w14:textId="77777777"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mengisi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jobsheet</w:t>
            </w:r>
            <w:proofErr w:type="spellEnd"/>
            <w:r w:rsidRPr="00C511AE">
              <w:rPr>
                <w:rFonts w:ascii="Arial Narrow" w:hAnsi="Arial Narrow" w:cs="Arial"/>
                <w:bCs/>
                <w:sz w:val="24"/>
                <w:szCs w:val="24"/>
              </w:rPr>
              <w:t xml:space="preserve"> dan</w:t>
            </w:r>
          </w:p>
          <w:p w14:paraId="790C230E" w14:textId="3B13AB65"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gridSpan w:val="2"/>
            <w:tcBorders>
              <w:bottom w:val="single" w:sz="4" w:space="0" w:color="000000"/>
            </w:tcBorders>
          </w:tcPr>
          <w:p w14:paraId="61A9BD7B" w14:textId="77777777" w:rsidR="000E3DAE" w:rsidRPr="00C511AE" w:rsidRDefault="000E3DAE" w:rsidP="000E3DAE">
            <w:pPr>
              <w:spacing w:after="0"/>
              <w:rPr>
                <w:rFonts w:ascii="Arial Narrow" w:hAnsi="Arial Narrow" w:cs="Arial"/>
                <w:bCs/>
                <w:sz w:val="24"/>
                <w:szCs w:val="24"/>
              </w:rPr>
            </w:pPr>
          </w:p>
        </w:tc>
      </w:tr>
      <w:tr w:rsidR="000E3DAE" w:rsidRPr="00C511AE" w14:paraId="5FE57AA7" w14:textId="77777777" w:rsidTr="0011704F">
        <w:tc>
          <w:tcPr>
            <w:tcW w:w="900" w:type="dxa"/>
            <w:shd w:val="clear" w:color="auto" w:fill="FFFFFF" w:themeFill="background1"/>
          </w:tcPr>
          <w:p w14:paraId="3D026E35" w14:textId="77777777" w:rsidR="000E3DAE" w:rsidRPr="00C511AE" w:rsidRDefault="000E3DAE" w:rsidP="000E3DAE">
            <w:pPr>
              <w:spacing w:after="0"/>
              <w:jc w:val="center"/>
              <w:rPr>
                <w:rFonts w:ascii="Arial Narrow" w:hAnsi="Arial Narrow" w:cs="Arial"/>
                <w:bCs/>
                <w:sz w:val="24"/>
                <w:szCs w:val="24"/>
              </w:rPr>
            </w:pPr>
            <w:r w:rsidRPr="00C511AE">
              <w:rPr>
                <w:rFonts w:ascii="Arial Narrow" w:hAnsi="Arial Narrow" w:cs="Arial"/>
                <w:bCs/>
                <w:sz w:val="24"/>
                <w:szCs w:val="24"/>
              </w:rPr>
              <w:t>8</w:t>
            </w:r>
          </w:p>
        </w:tc>
        <w:tc>
          <w:tcPr>
            <w:tcW w:w="2361" w:type="dxa"/>
            <w:gridSpan w:val="2"/>
            <w:shd w:val="clear" w:color="auto" w:fill="FFFFFF" w:themeFill="background1"/>
          </w:tcPr>
          <w:p w14:paraId="214AB10F" w14:textId="77777777" w:rsidR="000E3DAE" w:rsidRPr="00C511AE" w:rsidRDefault="000E3DAE" w:rsidP="000E3DAE">
            <w:pPr>
              <w:spacing w:after="0"/>
              <w:rPr>
                <w:rFonts w:ascii="Arial Narrow" w:hAnsi="Arial Narrow" w:cs="Arial"/>
                <w:b/>
                <w:sz w:val="24"/>
                <w:szCs w:val="24"/>
              </w:rPr>
            </w:pPr>
            <w:proofErr w:type="spellStart"/>
            <w:r w:rsidRPr="00C511AE">
              <w:rPr>
                <w:rFonts w:ascii="Arial Narrow" w:hAnsi="Arial Narrow" w:cs="Arial"/>
                <w:b/>
                <w:sz w:val="24"/>
                <w:szCs w:val="24"/>
              </w:rPr>
              <w:t>Ujian</w:t>
            </w:r>
            <w:proofErr w:type="spellEnd"/>
            <w:r w:rsidRPr="00C511AE">
              <w:rPr>
                <w:rFonts w:ascii="Arial Narrow" w:hAnsi="Arial Narrow" w:cs="Arial"/>
                <w:b/>
                <w:sz w:val="24"/>
                <w:szCs w:val="24"/>
              </w:rPr>
              <w:t xml:space="preserve"> Tengah Semester</w:t>
            </w:r>
          </w:p>
        </w:tc>
        <w:tc>
          <w:tcPr>
            <w:tcW w:w="2976" w:type="dxa"/>
            <w:shd w:val="clear" w:color="auto" w:fill="FFFFFF" w:themeFill="background1"/>
          </w:tcPr>
          <w:p w14:paraId="49776311"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Soal </w:t>
            </w:r>
            <w:r w:rsidRPr="00C511AE">
              <w:rPr>
                <w:rFonts w:ascii="Arial Narrow" w:hAnsi="Arial Narrow" w:cs="Arial"/>
                <w:bCs/>
                <w:i/>
                <w:iCs/>
                <w:sz w:val="24"/>
                <w:szCs w:val="24"/>
              </w:rPr>
              <w:t>Job Script</w:t>
            </w:r>
          </w:p>
          <w:p w14:paraId="04205C1F"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Langkah </w:t>
            </w:r>
            <w:proofErr w:type="spellStart"/>
            <w:r w:rsidRPr="00C511AE">
              <w:rPr>
                <w:rFonts w:ascii="Arial Narrow" w:hAnsi="Arial Narrow" w:cs="Arial"/>
                <w:bCs/>
                <w:sz w:val="24"/>
                <w:szCs w:val="24"/>
              </w:rPr>
              <w:t>mulai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
          <w:p w14:paraId="687AB5AD" w14:textId="77777777" w:rsidR="000E3DAE" w:rsidRPr="00C511AE" w:rsidRDefault="000E3DAE" w:rsidP="000E3DAE">
            <w:pPr>
              <w:pStyle w:val="ListParagraph"/>
              <w:numPr>
                <w:ilvl w:val="0"/>
                <w:numId w:val="17"/>
              </w:numPr>
              <w:spacing w:after="0"/>
              <w:rPr>
                <w:rFonts w:ascii="Arial Narrow" w:hAnsi="Arial Narrow" w:cs="Arial"/>
                <w:bCs/>
                <w:sz w:val="24"/>
                <w:szCs w:val="24"/>
              </w:rPr>
            </w:pPr>
            <w:proofErr w:type="spellStart"/>
            <w:r w:rsidRPr="00C511AE">
              <w:rPr>
                <w:rFonts w:ascii="Arial Narrow" w:hAnsi="Arial Narrow" w:cs="Arial"/>
                <w:bCs/>
                <w:sz w:val="24"/>
                <w:szCs w:val="24"/>
              </w:rPr>
              <w:t>Defecta</w:t>
            </w:r>
            <w:proofErr w:type="spellEnd"/>
          </w:p>
          <w:p w14:paraId="46989254" w14:textId="77777777" w:rsidR="000E3DAE" w:rsidRPr="00C511AE" w:rsidRDefault="000E3DAE" w:rsidP="000E3DAE">
            <w:pPr>
              <w:pStyle w:val="ListParagraph"/>
              <w:numPr>
                <w:ilvl w:val="0"/>
                <w:numId w:val="17"/>
              </w:numPr>
              <w:spacing w:after="0"/>
              <w:rPr>
                <w:rFonts w:ascii="Arial Narrow" w:hAnsi="Arial Narrow" w:cs="Arial"/>
                <w:bCs/>
                <w:sz w:val="24"/>
                <w:szCs w:val="24"/>
              </w:rPr>
            </w:pPr>
            <w:proofErr w:type="spellStart"/>
            <w:r w:rsidRPr="00C511AE">
              <w:rPr>
                <w:rFonts w:ascii="Arial Narrow" w:hAnsi="Arial Narrow" w:cs="Arial"/>
                <w:bCs/>
                <w:sz w:val="24"/>
                <w:szCs w:val="24"/>
              </w:rPr>
              <w:t>Perencanaan</w:t>
            </w:r>
            <w:proofErr w:type="spellEnd"/>
          </w:p>
          <w:p w14:paraId="66326A3E" w14:textId="77777777" w:rsidR="000E3DAE" w:rsidRPr="00C511AE" w:rsidRDefault="000E3DAE" w:rsidP="000E3DAE">
            <w:pPr>
              <w:pStyle w:val="ListParagraph"/>
              <w:numPr>
                <w:ilvl w:val="0"/>
                <w:numId w:val="17"/>
              </w:numPr>
              <w:spacing w:after="0"/>
              <w:rPr>
                <w:rFonts w:ascii="Arial Narrow" w:hAnsi="Arial Narrow" w:cs="Arial"/>
                <w:bCs/>
                <w:sz w:val="24"/>
                <w:szCs w:val="24"/>
              </w:rPr>
            </w:pPr>
            <w:proofErr w:type="spellStart"/>
            <w:r w:rsidRPr="00C511AE">
              <w:rPr>
                <w:rFonts w:ascii="Arial Narrow" w:hAnsi="Arial Narrow" w:cs="Arial"/>
                <w:bCs/>
                <w:sz w:val="24"/>
                <w:szCs w:val="24"/>
              </w:rPr>
              <w:t>Pengadaan</w:t>
            </w:r>
            <w:proofErr w:type="spellEnd"/>
            <w:r w:rsidRPr="00C511AE">
              <w:rPr>
                <w:rFonts w:ascii="Arial Narrow" w:hAnsi="Arial Narrow" w:cs="Arial"/>
                <w:bCs/>
                <w:sz w:val="24"/>
                <w:szCs w:val="24"/>
              </w:rPr>
              <w:t xml:space="preserve"> </w:t>
            </w:r>
            <w:r w:rsidRPr="00C511AE">
              <w:rPr>
                <w:rFonts w:ascii="Arial Narrow" w:hAnsi="Arial Narrow" w:cs="Arial"/>
                <w:bCs/>
                <w:sz w:val="24"/>
                <w:szCs w:val="24"/>
              </w:rPr>
              <w:sym w:font="Wingdings" w:char="F0E0"/>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Pengesahan</w:t>
            </w:r>
            <w:proofErr w:type="spellEnd"/>
            <w:r w:rsidRPr="00C511AE">
              <w:rPr>
                <w:rFonts w:ascii="Arial Narrow" w:hAnsi="Arial Narrow" w:cs="Arial"/>
                <w:bCs/>
                <w:sz w:val="24"/>
                <w:szCs w:val="24"/>
              </w:rPr>
              <w:t xml:space="preserve"> SP</w:t>
            </w:r>
          </w:p>
          <w:p w14:paraId="3722C289" w14:textId="77777777" w:rsidR="000E3DAE" w:rsidRPr="00C511AE" w:rsidRDefault="000E3DAE" w:rsidP="000E3DAE">
            <w:pPr>
              <w:pStyle w:val="ListParagraph"/>
              <w:numPr>
                <w:ilvl w:val="0"/>
                <w:numId w:val="17"/>
              </w:numPr>
              <w:spacing w:after="0"/>
              <w:rPr>
                <w:rFonts w:ascii="Arial Narrow" w:hAnsi="Arial Narrow" w:cs="Arial"/>
                <w:bCs/>
                <w:sz w:val="24"/>
                <w:szCs w:val="24"/>
              </w:rPr>
            </w:pPr>
            <w:proofErr w:type="spellStart"/>
            <w:r w:rsidRPr="00C511AE">
              <w:rPr>
                <w:rFonts w:ascii="Arial Narrow" w:hAnsi="Arial Narrow" w:cs="Arial"/>
                <w:bCs/>
                <w:sz w:val="24"/>
                <w:szCs w:val="24"/>
              </w:rPr>
              <w:t>Penerimaan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barang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faktur</w:t>
            </w:r>
            <w:proofErr w:type="spellEnd"/>
            <w:r w:rsidRPr="00C511AE">
              <w:rPr>
                <w:rFonts w:ascii="Arial Narrow" w:hAnsi="Arial Narrow" w:cs="Arial"/>
                <w:bCs/>
                <w:sz w:val="24"/>
                <w:szCs w:val="24"/>
              </w:rPr>
              <w:t xml:space="preserve"> </w:t>
            </w:r>
            <w:r w:rsidRPr="00C511AE">
              <w:rPr>
                <w:rFonts w:ascii="Arial Narrow" w:hAnsi="Arial Narrow" w:cs="Arial"/>
                <w:bCs/>
                <w:sz w:val="24"/>
                <w:szCs w:val="24"/>
              </w:rPr>
              <w:sym w:font="Wingdings" w:char="F0E0"/>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Pengesahan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Faktur</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Cs/>
                <w:sz w:val="24"/>
                <w:szCs w:val="24"/>
              </w:rPr>
              <w:lastRenderedPageBreak/>
              <w:t>Penyimpanan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salinan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faktur</w:t>
            </w:r>
            <w:proofErr w:type="spellEnd"/>
          </w:p>
          <w:p w14:paraId="4B8DDED5" w14:textId="77777777" w:rsidR="000E3DAE" w:rsidRPr="00C511AE" w:rsidRDefault="000E3DAE" w:rsidP="000E3DAE">
            <w:pPr>
              <w:pStyle w:val="ListParagraph"/>
              <w:numPr>
                <w:ilvl w:val="0"/>
                <w:numId w:val="17"/>
              </w:numPr>
              <w:spacing w:after="0"/>
              <w:rPr>
                <w:rFonts w:ascii="Arial Narrow" w:hAnsi="Arial Narrow" w:cs="Arial"/>
                <w:bCs/>
                <w:sz w:val="24"/>
                <w:szCs w:val="24"/>
              </w:rPr>
            </w:pPr>
            <w:proofErr w:type="spellStart"/>
            <w:r w:rsidRPr="00C511AE">
              <w:rPr>
                <w:rFonts w:ascii="Arial Narrow" w:hAnsi="Arial Narrow" w:cs="Arial"/>
                <w:bCs/>
                <w:sz w:val="24"/>
                <w:szCs w:val="24"/>
              </w:rPr>
              <w:t>Penyimpanan</w:t>
            </w:r>
            <w:proofErr w:type="spellEnd"/>
            <w:r w:rsidRPr="00C511AE">
              <w:rPr>
                <w:rFonts w:ascii="Arial Narrow" w:hAnsi="Arial Narrow" w:cs="Arial"/>
                <w:bCs/>
                <w:sz w:val="24"/>
                <w:szCs w:val="24"/>
              </w:rPr>
              <w:t xml:space="preserve"> </w:t>
            </w:r>
            <w:r w:rsidRPr="00C511AE">
              <w:rPr>
                <w:rFonts w:ascii="Arial Narrow" w:hAnsi="Arial Narrow" w:cs="Arial"/>
                <w:bCs/>
                <w:sz w:val="24"/>
                <w:szCs w:val="24"/>
              </w:rPr>
              <w:sym w:font="Wingdings" w:char="F0E0"/>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kategori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
          <w:p w14:paraId="1CAA5BC9" w14:textId="77777777" w:rsidR="000E3DAE" w:rsidRPr="00C511AE" w:rsidRDefault="000E3DAE" w:rsidP="000E3DAE">
            <w:pPr>
              <w:pStyle w:val="ListParagraph"/>
              <w:numPr>
                <w:ilvl w:val="0"/>
                <w:numId w:val="17"/>
              </w:numPr>
              <w:spacing w:after="0"/>
              <w:rPr>
                <w:rFonts w:ascii="Arial Narrow" w:hAnsi="Arial Narrow" w:cs="Arial"/>
                <w:bCs/>
                <w:sz w:val="24"/>
                <w:szCs w:val="24"/>
              </w:rPr>
            </w:pPr>
            <w:proofErr w:type="spellStart"/>
            <w:r w:rsidRPr="00C511AE">
              <w:rPr>
                <w:rFonts w:ascii="Arial Narrow" w:hAnsi="Arial Narrow" w:cs="Arial"/>
                <w:bCs/>
                <w:sz w:val="24"/>
                <w:szCs w:val="24"/>
              </w:rPr>
              <w:t>Perubahan</w:t>
            </w:r>
            <w:proofErr w:type="spellEnd"/>
            <w:r w:rsidRPr="00C511AE">
              <w:rPr>
                <w:rFonts w:ascii="Arial Narrow" w:hAnsi="Arial Narrow" w:cs="Arial"/>
                <w:bCs/>
                <w:sz w:val="24"/>
                <w:szCs w:val="24"/>
              </w:rPr>
              <w:t xml:space="preserve"> stock </w:t>
            </w:r>
            <w:r w:rsidRPr="00C511AE">
              <w:rPr>
                <w:rFonts w:ascii="Arial Narrow" w:hAnsi="Arial Narrow" w:cs="Arial"/>
                <w:bCs/>
                <w:sz w:val="24"/>
                <w:szCs w:val="24"/>
              </w:rPr>
              <w:sym w:font="Wingdings" w:char="F0E0"/>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cetak</w:t>
            </w:r>
            <w:proofErr w:type="spellEnd"/>
            <w:r w:rsidRPr="00C511AE">
              <w:rPr>
                <w:rFonts w:ascii="Arial Narrow" w:hAnsi="Arial Narrow" w:cs="Arial"/>
                <w:bCs/>
                <w:sz w:val="24"/>
                <w:szCs w:val="24"/>
              </w:rPr>
              <w:t xml:space="preserve"> stock </w:t>
            </w:r>
            <w:proofErr w:type="spellStart"/>
            <w:r w:rsidRPr="00C511AE">
              <w:rPr>
                <w:rFonts w:ascii="Arial Narrow" w:hAnsi="Arial Narrow" w:cs="Arial"/>
                <w:bCs/>
                <w:sz w:val="24"/>
                <w:szCs w:val="24"/>
              </w:rPr>
              <w:t>obat</w:t>
            </w:r>
            <w:proofErr w:type="spellEnd"/>
          </w:p>
        </w:tc>
        <w:tc>
          <w:tcPr>
            <w:tcW w:w="1800" w:type="dxa"/>
            <w:shd w:val="clear" w:color="auto" w:fill="FFFFFF" w:themeFill="background1"/>
          </w:tcPr>
          <w:p w14:paraId="4E8FEFA8" w14:textId="77777777" w:rsidR="000E3DAE" w:rsidRPr="00C511AE" w:rsidRDefault="000E3DAE" w:rsidP="000E3DAE">
            <w:pPr>
              <w:spacing w:after="0"/>
              <w:rPr>
                <w:rFonts w:ascii="Arial Narrow" w:hAnsi="Arial Narrow" w:cs="Arial"/>
                <w:bCs/>
                <w:sz w:val="24"/>
                <w:szCs w:val="24"/>
              </w:rPr>
            </w:pPr>
            <w:proofErr w:type="spellStart"/>
            <w:r w:rsidRPr="00C511AE">
              <w:rPr>
                <w:rFonts w:ascii="Arial Narrow" w:hAnsi="Arial Narrow" w:cs="Arial"/>
                <w:bCs/>
                <w:sz w:val="24"/>
                <w:szCs w:val="24"/>
              </w:rPr>
              <w:lastRenderedPageBreak/>
              <w:t>Praktik</w:t>
            </w:r>
            <w:proofErr w:type="spellEnd"/>
            <w:r w:rsidRPr="00C511AE">
              <w:rPr>
                <w:rFonts w:ascii="Arial Narrow" w:hAnsi="Arial Narrow" w:cs="Arial"/>
                <w:bCs/>
                <w:sz w:val="24"/>
                <w:szCs w:val="24"/>
              </w:rPr>
              <w:t xml:space="preserve"> </w:t>
            </w:r>
          </w:p>
          <w:p w14:paraId="02E9DE5F"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Soal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kode</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barang</w:t>
            </w:r>
            <w:proofErr w:type="spellEnd"/>
            <w:r w:rsidRPr="00C511AE">
              <w:rPr>
                <w:rFonts w:ascii="Arial Narrow" w:hAnsi="Arial Narrow" w:cs="Arial"/>
                <w:bCs/>
                <w:sz w:val="24"/>
                <w:szCs w:val="24"/>
              </w:rPr>
              <w:t xml:space="preserve">/ barcode </w:t>
            </w:r>
            <w:proofErr w:type="spellStart"/>
            <w:r w:rsidRPr="00C511AE">
              <w:rPr>
                <w:rFonts w:ascii="Arial Narrow" w:hAnsi="Arial Narrow" w:cs="Arial"/>
                <w:bCs/>
                <w:sz w:val="24"/>
                <w:szCs w:val="24"/>
              </w:rPr>
              <w:t>barang</w:t>
            </w:r>
            <w:proofErr w:type="spellEnd"/>
            <w:r w:rsidRPr="00C511AE">
              <w:rPr>
                <w:rFonts w:ascii="Arial Narrow" w:hAnsi="Arial Narrow" w:cs="Arial"/>
                <w:bCs/>
                <w:sz w:val="24"/>
                <w:szCs w:val="24"/>
              </w:rPr>
              <w:t xml:space="preserve"> </w:t>
            </w:r>
          </w:p>
        </w:tc>
        <w:tc>
          <w:tcPr>
            <w:tcW w:w="1177" w:type="dxa"/>
            <w:shd w:val="pct25" w:color="auto" w:fill="auto"/>
          </w:tcPr>
          <w:p w14:paraId="610489EC"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062C1169"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63A4981F"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PBL</w:t>
            </w:r>
          </w:p>
        </w:tc>
        <w:tc>
          <w:tcPr>
            <w:tcW w:w="2126" w:type="dxa"/>
            <w:gridSpan w:val="3"/>
            <w:shd w:val="pct25" w:color="auto" w:fill="auto"/>
          </w:tcPr>
          <w:p w14:paraId="3C6CD932" w14:textId="77777777" w:rsidR="000E3DAE" w:rsidRPr="00C511AE" w:rsidRDefault="000E3DAE" w:rsidP="000E3DAE">
            <w:pPr>
              <w:spacing w:after="0"/>
              <w:jc w:val="both"/>
              <w:rPr>
                <w:rFonts w:ascii="Arial Narrow" w:hAnsi="Arial Narrow" w:cs="Arial"/>
                <w:sz w:val="24"/>
                <w:szCs w:val="24"/>
              </w:rPr>
            </w:pPr>
            <w:proofErr w:type="spellStart"/>
            <w:r w:rsidRPr="00C511AE">
              <w:rPr>
                <w:rFonts w:ascii="Arial Narrow" w:hAnsi="Arial Narrow" w:cs="Arial"/>
                <w:sz w:val="24"/>
                <w:szCs w:val="24"/>
              </w:rPr>
              <w:t>Tugas</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Kelompok</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terstruktur</w:t>
            </w:r>
            <w:proofErr w:type="spellEnd"/>
            <w:r w:rsidRPr="00C511AE">
              <w:rPr>
                <w:rFonts w:ascii="Arial Narrow" w:hAnsi="Arial Narrow" w:cs="Arial"/>
                <w:sz w:val="24"/>
                <w:szCs w:val="24"/>
              </w:rPr>
              <w:t>.</w:t>
            </w:r>
          </w:p>
          <w:p w14:paraId="36D51746"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sz w:val="24"/>
                <w:szCs w:val="24"/>
              </w:rPr>
              <w:t xml:space="preserve">Materi </w:t>
            </w:r>
            <w:proofErr w:type="spellStart"/>
            <w:r w:rsidRPr="00C511AE">
              <w:rPr>
                <w:rFonts w:ascii="Arial Narrow" w:hAnsi="Arial Narrow" w:cs="Arial"/>
                <w:bCs/>
                <w:sz w:val="24"/>
                <w:szCs w:val="24"/>
              </w:rPr>
              <w:t>Perancangan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Informasi</w:t>
            </w:r>
            <w:proofErr w:type="spellEnd"/>
            <w:r w:rsidRPr="00C511AE">
              <w:rPr>
                <w:rFonts w:ascii="Arial Narrow" w:hAnsi="Arial Narrow" w:cs="Arial"/>
                <w:bCs/>
                <w:sz w:val="24"/>
                <w:szCs w:val="24"/>
              </w:rPr>
              <w:t xml:space="preserve"> di </w:t>
            </w:r>
            <w:proofErr w:type="spellStart"/>
            <w:r w:rsidRPr="00C511AE">
              <w:rPr>
                <w:rFonts w:ascii="Arial Narrow" w:hAnsi="Arial Narrow" w:cs="Arial"/>
                <w:bCs/>
                <w:sz w:val="24"/>
                <w:szCs w:val="24"/>
              </w:rPr>
              <w:t>Apotek</w:t>
            </w:r>
            <w:proofErr w:type="spellEnd"/>
          </w:p>
        </w:tc>
        <w:tc>
          <w:tcPr>
            <w:tcW w:w="1710" w:type="dxa"/>
            <w:gridSpan w:val="2"/>
            <w:shd w:val="pct25" w:color="auto" w:fill="auto"/>
          </w:tcPr>
          <w:p w14:paraId="27EAB68B" w14:textId="77777777"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menjawab</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soal</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Cs/>
                <w:sz w:val="24"/>
                <w:szCs w:val="24"/>
              </w:rPr>
              <w:t>mekanisme</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referensi</w:t>
            </w:r>
            <w:proofErr w:type="spellEnd"/>
          </w:p>
          <w:p w14:paraId="7269AB5D" w14:textId="77777777" w:rsidR="000E3DAE" w:rsidRPr="00C511AE" w:rsidRDefault="000E3DAE" w:rsidP="000E3DAE">
            <w:pPr>
              <w:spacing w:after="0"/>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menangkap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lastRenderedPageBreak/>
              <w:t>materi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gridSpan w:val="2"/>
            <w:shd w:val="pct25" w:color="auto" w:fill="auto"/>
          </w:tcPr>
          <w:p w14:paraId="5AE009D1"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lastRenderedPageBreak/>
              <w:t>35</w:t>
            </w:r>
          </w:p>
        </w:tc>
      </w:tr>
      <w:tr w:rsidR="0011704F" w:rsidRPr="00C511AE" w14:paraId="278D9150" w14:textId="77777777" w:rsidTr="0011704F">
        <w:tc>
          <w:tcPr>
            <w:tcW w:w="900" w:type="dxa"/>
            <w:shd w:val="clear" w:color="auto" w:fill="FFFFFF" w:themeFill="background1"/>
          </w:tcPr>
          <w:p w14:paraId="2E426B89" w14:textId="1A944C34" w:rsidR="0011704F" w:rsidRPr="00C511AE" w:rsidRDefault="0011704F" w:rsidP="0011704F">
            <w:pPr>
              <w:spacing w:after="0"/>
              <w:jc w:val="center"/>
              <w:rPr>
                <w:rFonts w:ascii="Arial Narrow" w:hAnsi="Arial Narrow" w:cs="Arial"/>
                <w:bCs/>
                <w:sz w:val="24"/>
                <w:szCs w:val="24"/>
              </w:rPr>
            </w:pPr>
            <w:r w:rsidRPr="00C511AE">
              <w:rPr>
                <w:rFonts w:ascii="Arial Narrow" w:hAnsi="Arial Narrow"/>
                <w:sz w:val="24"/>
                <w:szCs w:val="24"/>
              </w:rPr>
              <w:br w:type="page"/>
            </w:r>
            <w:r w:rsidRPr="00C511AE">
              <w:rPr>
                <w:rFonts w:ascii="Arial Narrow" w:hAnsi="Arial Narrow" w:cs="Arial"/>
                <w:bCs/>
                <w:sz w:val="24"/>
                <w:szCs w:val="24"/>
              </w:rPr>
              <w:t>9</w:t>
            </w:r>
          </w:p>
        </w:tc>
        <w:tc>
          <w:tcPr>
            <w:tcW w:w="2361" w:type="dxa"/>
            <w:gridSpan w:val="2"/>
            <w:shd w:val="clear" w:color="auto" w:fill="FFFFFF" w:themeFill="background1"/>
          </w:tcPr>
          <w:p w14:paraId="158E02F5" w14:textId="77777777"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Mahasiswa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mampu</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membuat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p>
          <w:p w14:paraId="4524348C" w14:textId="04143DCF" w:rsidR="0011704F" w:rsidRPr="00C511AE" w:rsidRDefault="0011704F" w:rsidP="0011704F">
            <w:pPr>
              <w:spacing w:after="0"/>
              <w:rPr>
                <w:rFonts w:ascii="Arial Narrow" w:hAnsi="Arial Narrow" w:cs="Arial"/>
                <w:bCs/>
                <w:sz w:val="24"/>
                <w:szCs w:val="24"/>
              </w:rPr>
            </w:pP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dokter</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anak</w:t>
            </w:r>
            <w:proofErr w:type="spellEnd"/>
            <w:r w:rsidRPr="00C511AE">
              <w:rPr>
                <w:rFonts w:ascii="Arial Narrow" w:hAnsi="Arial Narrow" w:cs="Arial"/>
                <w:bCs/>
                <w:sz w:val="24"/>
                <w:szCs w:val="24"/>
              </w:rPr>
              <w:t xml:space="preserve"> </w:t>
            </w:r>
          </w:p>
        </w:tc>
        <w:tc>
          <w:tcPr>
            <w:tcW w:w="2976" w:type="dxa"/>
            <w:shd w:val="clear" w:color="auto" w:fill="FFFFFF" w:themeFill="background1"/>
          </w:tcPr>
          <w:p w14:paraId="1900A72B" w14:textId="4CFECBBD" w:rsidR="0011704F" w:rsidRPr="00C511AE" w:rsidRDefault="0011704F" w:rsidP="0011704F">
            <w:pPr>
              <w:spacing w:after="0"/>
              <w:rPr>
                <w:rFonts w:ascii="Arial Narrow" w:hAnsi="Arial Narrow" w:cs="Arial"/>
                <w:bCs/>
                <w:sz w:val="24"/>
                <w:szCs w:val="24"/>
              </w:rPr>
            </w:pPr>
            <w:proofErr w:type="spellStart"/>
            <w:r w:rsidRPr="00C511AE">
              <w:rPr>
                <w:rFonts w:ascii="Arial Narrow" w:hAnsi="Arial Narrow" w:cs="Arial"/>
                <w:bCs/>
                <w:sz w:val="24"/>
                <w:szCs w:val="24"/>
              </w:rPr>
              <w:t>Pasien</w:t>
            </w:r>
            <w:proofErr w:type="spellEnd"/>
            <w:r w:rsidRPr="00C511AE">
              <w:rPr>
                <w:rFonts w:ascii="Arial Narrow" w:hAnsi="Arial Narrow" w:cs="Arial"/>
                <w:bCs/>
                <w:sz w:val="24"/>
                <w:szCs w:val="24"/>
              </w:rPr>
              <w:t xml:space="preserve"> Lama &amp; Baru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pemeriksaan</w:t>
            </w:r>
            <w:proofErr w:type="spellEnd"/>
            <w:r w:rsidRPr="00C511AE">
              <w:rPr>
                <w:rFonts w:ascii="Arial Narrow" w:hAnsi="Arial Narrow" w:cs="Arial"/>
                <w:bCs/>
                <w:sz w:val="24"/>
                <w:szCs w:val="24"/>
              </w:rPr>
              <w:t xml:space="preserve">, 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dan PIO (</w:t>
            </w:r>
            <w:proofErr w:type="spellStart"/>
            <w:r w:rsidRPr="00C511AE">
              <w:rPr>
                <w:rFonts w:ascii="Arial Narrow" w:hAnsi="Arial Narrow" w:cs="Arial"/>
                <w:bCs/>
                <w:sz w:val="24"/>
                <w:szCs w:val="24"/>
              </w:rPr>
              <w:t>Mengatasi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Permasalahan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untuk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anak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Racikan</w:t>
            </w:r>
            <w:proofErr w:type="spellEnd"/>
            <w:r w:rsidRPr="00C511AE">
              <w:rPr>
                <w:rFonts w:ascii="Arial Narrow" w:hAnsi="Arial Narrow" w:cs="Arial"/>
                <w:bCs/>
                <w:sz w:val="24"/>
                <w:szCs w:val="24"/>
              </w:rPr>
              <w:t xml:space="preserve"> &amp; Non </w:t>
            </w:r>
            <w:proofErr w:type="spellStart"/>
            <w:r w:rsidRPr="00C511AE">
              <w:rPr>
                <w:rFonts w:ascii="Arial Narrow" w:hAnsi="Arial Narrow" w:cs="Arial"/>
                <w:bCs/>
                <w:sz w:val="24"/>
                <w:szCs w:val="24"/>
              </w:rPr>
              <w:t>Racikan</w:t>
            </w:r>
            <w:proofErr w:type="spellEnd"/>
            <w:r w:rsidRPr="00C511AE">
              <w:rPr>
                <w:rFonts w:ascii="Arial Narrow" w:hAnsi="Arial Narrow" w:cs="Arial"/>
                <w:bCs/>
                <w:sz w:val="24"/>
                <w:szCs w:val="24"/>
              </w:rPr>
              <w:t>)</w:t>
            </w:r>
          </w:p>
        </w:tc>
        <w:tc>
          <w:tcPr>
            <w:tcW w:w="1800" w:type="dxa"/>
            <w:shd w:val="clear" w:color="auto" w:fill="FFFFFF" w:themeFill="background1"/>
          </w:tcPr>
          <w:p w14:paraId="23CE84A5" w14:textId="77777777" w:rsidR="00733D66" w:rsidRDefault="00733D66" w:rsidP="00733D66">
            <w:pPr>
              <w:spacing w:after="0"/>
              <w:rPr>
                <w:rFonts w:ascii="Arial Narrow" w:hAnsi="Arial Narrow" w:cs="Arial"/>
                <w:bCs/>
                <w:sz w:val="24"/>
                <w:szCs w:val="24"/>
              </w:rPr>
            </w:pPr>
            <w:r w:rsidRPr="00C511AE">
              <w:rPr>
                <w:rFonts w:ascii="Arial Narrow" w:hAnsi="Arial Narrow" w:cs="Arial"/>
                <w:bCs/>
                <w:sz w:val="24"/>
                <w:szCs w:val="24"/>
              </w:rPr>
              <w:t xml:space="preserve">Metode </w:t>
            </w:r>
          </w:p>
          <w:p w14:paraId="39CDF062"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Ceramah</w:t>
            </w:r>
            <w:proofErr w:type="spellEnd"/>
          </w:p>
          <w:p w14:paraId="7FE6C920"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Simulasi</w:t>
            </w:r>
            <w:proofErr w:type="spellEnd"/>
            <w:r w:rsidRPr="00733D66">
              <w:rPr>
                <w:rFonts w:ascii="Arial Narrow" w:hAnsi="Arial Narrow" w:cs="Arial"/>
                <w:bCs/>
                <w:sz w:val="24"/>
                <w:szCs w:val="24"/>
              </w:rPr>
              <w:t xml:space="preserve"> dan</w:t>
            </w:r>
          </w:p>
          <w:p w14:paraId="7D21B5AA" w14:textId="5CDD6E3B"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D</w:t>
            </w:r>
            <w:r w:rsidRPr="00733D66">
              <w:rPr>
                <w:rFonts w:ascii="Arial Narrow" w:hAnsi="Arial Narrow" w:cs="Arial"/>
                <w:bCs/>
                <w:sz w:val="24"/>
                <w:szCs w:val="24"/>
              </w:rPr>
              <w:t>emonstrasi</w:t>
            </w:r>
            <w:proofErr w:type="spellEnd"/>
          </w:p>
          <w:p w14:paraId="30EB76E2" w14:textId="77777777" w:rsidR="00733D66" w:rsidRDefault="0011704F" w:rsidP="0011704F">
            <w:pPr>
              <w:pStyle w:val="ListParagraph"/>
              <w:numPr>
                <w:ilvl w:val="0"/>
                <w:numId w:val="33"/>
              </w:numPr>
              <w:spacing w:after="0"/>
              <w:ind w:left="349"/>
              <w:rPr>
                <w:rFonts w:ascii="Arial Narrow" w:hAnsi="Arial Narrow" w:cs="Arial"/>
                <w:bCs/>
                <w:sz w:val="24"/>
                <w:szCs w:val="24"/>
              </w:rPr>
            </w:pPr>
            <w:r w:rsidRPr="00733D66">
              <w:rPr>
                <w:rFonts w:ascii="Arial Narrow" w:hAnsi="Arial Narrow" w:cs="Arial"/>
                <w:bCs/>
                <w:sz w:val="24"/>
                <w:szCs w:val="24"/>
              </w:rPr>
              <w:t>PBL</w:t>
            </w:r>
          </w:p>
          <w:p w14:paraId="0BE7BFB1" w14:textId="77777777" w:rsidR="00733D66" w:rsidRDefault="0011704F" w:rsidP="00733D66">
            <w:pPr>
              <w:pStyle w:val="ListParagraph"/>
              <w:spacing w:after="0"/>
              <w:ind w:left="349"/>
              <w:rPr>
                <w:rFonts w:ascii="Arial Narrow" w:hAnsi="Arial Narrow" w:cs="Arial"/>
                <w:bCs/>
                <w:sz w:val="24"/>
                <w:szCs w:val="24"/>
              </w:rPr>
            </w:pPr>
            <w:proofErr w:type="spellStart"/>
            <w:r w:rsidRPr="00733D66">
              <w:rPr>
                <w:rFonts w:ascii="Arial Narrow" w:hAnsi="Arial Narrow" w:cs="Arial"/>
                <w:bCs/>
                <w:sz w:val="24"/>
                <w:szCs w:val="24"/>
              </w:rPr>
              <w:t>Proyek</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mengerjakan</w:t>
            </w:r>
            <w:proofErr w:type="spellEnd"/>
            <w:r w:rsidRPr="00733D66">
              <w:rPr>
                <w:rFonts w:ascii="Arial Narrow" w:hAnsi="Arial Narrow" w:cs="Arial"/>
                <w:bCs/>
                <w:sz w:val="24"/>
                <w:szCs w:val="24"/>
              </w:rPr>
              <w:t xml:space="preserve"> e </w:t>
            </w:r>
            <w:proofErr w:type="spellStart"/>
            <w:r w:rsidRPr="00733D66">
              <w:rPr>
                <w:rFonts w:ascii="Arial Narrow" w:hAnsi="Arial Narrow" w:cs="Arial"/>
                <w:bCs/>
                <w:sz w:val="24"/>
                <w:szCs w:val="24"/>
              </w:rPr>
              <w:t>resep</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untuk</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pasien</w:t>
            </w:r>
            <w:proofErr w:type="spellEnd"/>
          </w:p>
          <w:p w14:paraId="4919DAF6" w14:textId="44A86998" w:rsidR="0011704F" w:rsidRPr="00733D66" w:rsidRDefault="0011704F" w:rsidP="0011704F">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Praktik</w:t>
            </w:r>
            <w:proofErr w:type="spellEnd"/>
          </w:p>
        </w:tc>
        <w:tc>
          <w:tcPr>
            <w:tcW w:w="1177" w:type="dxa"/>
            <w:shd w:val="clear" w:color="auto" w:fill="FFFFFF" w:themeFill="background1"/>
          </w:tcPr>
          <w:p w14:paraId="0C6A6542"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68BB3C76"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720B7080"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7FF1EDFF" w14:textId="3BE7E572"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baca</w:t>
            </w:r>
            <w:proofErr w:type="spellEnd"/>
            <w:r w:rsidRPr="00C511AE">
              <w:rPr>
                <w:rFonts w:ascii="Arial Narrow" w:hAnsi="Arial Narrow" w:cs="Arial"/>
                <w:bCs/>
                <w:sz w:val="24"/>
                <w:szCs w:val="24"/>
              </w:rPr>
              <w:t xml:space="preserve"> </w:t>
            </w:r>
            <w:r w:rsidRPr="00C511AE">
              <w:rPr>
                <w:rFonts w:ascii="Arial Narrow" w:hAnsi="Arial Narrow" w:cs="Arial"/>
                <w:bCs/>
                <w:i/>
                <w:sz w:val="24"/>
                <w:szCs w:val="24"/>
              </w:rPr>
              <w:t>textbook</w:t>
            </w:r>
            <w:r w:rsidRPr="00C511AE">
              <w:rPr>
                <w:rFonts w:ascii="Arial Narrow" w:hAnsi="Arial Narrow" w:cs="Arial"/>
                <w:bCs/>
                <w:sz w:val="24"/>
                <w:szCs w:val="24"/>
              </w:rPr>
              <w:t xml:space="preserve"> / </w:t>
            </w:r>
            <w:r w:rsidRPr="00C511AE">
              <w:rPr>
                <w:rFonts w:ascii="Arial Narrow" w:hAnsi="Arial Narrow" w:cs="Arial"/>
                <w:bCs/>
                <w:i/>
                <w:sz w:val="24"/>
                <w:szCs w:val="24"/>
              </w:rPr>
              <w:t>browsing</w:t>
            </w:r>
            <w:r w:rsidRPr="00C511AE">
              <w:rPr>
                <w:rFonts w:ascii="Arial Narrow" w:hAnsi="Arial Narrow" w:cs="Arial"/>
                <w:bCs/>
                <w:sz w:val="24"/>
                <w:szCs w:val="24"/>
              </w:rPr>
              <w:t>)</w:t>
            </w:r>
          </w:p>
        </w:tc>
        <w:tc>
          <w:tcPr>
            <w:tcW w:w="2126" w:type="dxa"/>
            <w:gridSpan w:val="3"/>
            <w:shd w:val="clear" w:color="auto" w:fill="FFFFFF" w:themeFill="background1"/>
          </w:tcPr>
          <w:p w14:paraId="7F445FA5" w14:textId="4A5A257F" w:rsidR="0011704F" w:rsidRPr="00C511AE" w:rsidRDefault="0011704F" w:rsidP="0011704F">
            <w:pPr>
              <w:spacing w:after="0"/>
              <w:jc w:val="both"/>
              <w:rPr>
                <w:rFonts w:ascii="Arial Narrow" w:hAnsi="Arial Narrow" w:cs="Arial"/>
                <w:sz w:val="24"/>
                <w:szCs w:val="24"/>
              </w:rPr>
            </w:pP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tanpa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masalah</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interaksi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dll</w:t>
            </w:r>
            <w:proofErr w:type="spellEnd"/>
          </w:p>
        </w:tc>
        <w:tc>
          <w:tcPr>
            <w:tcW w:w="1710" w:type="dxa"/>
            <w:gridSpan w:val="2"/>
            <w:shd w:val="clear" w:color="auto" w:fill="FFFFFF" w:themeFill="background1"/>
          </w:tcPr>
          <w:p w14:paraId="7F5D663B" w14:textId="77777777"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mengisi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jobsheet</w:t>
            </w:r>
            <w:proofErr w:type="spellEnd"/>
            <w:r w:rsidRPr="00C511AE">
              <w:rPr>
                <w:rFonts w:ascii="Arial Narrow" w:hAnsi="Arial Narrow" w:cs="Arial"/>
                <w:bCs/>
                <w:sz w:val="24"/>
                <w:szCs w:val="24"/>
              </w:rPr>
              <w:t xml:space="preserve"> dan</w:t>
            </w:r>
          </w:p>
          <w:p w14:paraId="7D1641A3" w14:textId="3D27D142"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gridSpan w:val="2"/>
            <w:shd w:val="clear" w:color="auto" w:fill="FFFFFF" w:themeFill="background1"/>
          </w:tcPr>
          <w:p w14:paraId="59E0FE6D" w14:textId="3B939324"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2,5 %</w:t>
            </w:r>
          </w:p>
        </w:tc>
      </w:tr>
      <w:tr w:rsidR="000E3DAE" w:rsidRPr="00C511AE" w14:paraId="1A41E706" w14:textId="77777777" w:rsidTr="0011704F">
        <w:trPr>
          <w:gridAfter w:val="1"/>
          <w:wAfter w:w="63" w:type="dxa"/>
        </w:trPr>
        <w:tc>
          <w:tcPr>
            <w:tcW w:w="900" w:type="dxa"/>
            <w:shd w:val="clear" w:color="auto" w:fill="FFFFFF" w:themeFill="background1"/>
          </w:tcPr>
          <w:p w14:paraId="65170062" w14:textId="59B453A5" w:rsidR="000E3DAE" w:rsidRPr="00C511AE" w:rsidRDefault="0038516E" w:rsidP="000E3DAE">
            <w:pPr>
              <w:spacing w:after="0"/>
              <w:jc w:val="center"/>
              <w:rPr>
                <w:rFonts w:ascii="Arial Narrow" w:hAnsi="Arial Narrow" w:cs="Arial"/>
                <w:bCs/>
                <w:sz w:val="24"/>
                <w:szCs w:val="24"/>
              </w:rPr>
            </w:pPr>
            <w:r w:rsidRPr="00C511AE">
              <w:rPr>
                <w:rFonts w:ascii="Arial Narrow" w:hAnsi="Arial Narrow"/>
                <w:sz w:val="24"/>
                <w:szCs w:val="24"/>
              </w:rPr>
              <w:br w:type="page"/>
            </w:r>
            <w:r w:rsidR="000E3DAE" w:rsidRPr="00C511AE">
              <w:rPr>
                <w:rFonts w:ascii="Arial Narrow" w:hAnsi="Arial Narrow" w:cs="Arial"/>
                <w:bCs/>
                <w:sz w:val="24"/>
                <w:szCs w:val="24"/>
              </w:rPr>
              <w:t>10</w:t>
            </w:r>
          </w:p>
        </w:tc>
        <w:tc>
          <w:tcPr>
            <w:tcW w:w="2340" w:type="dxa"/>
            <w:shd w:val="clear" w:color="auto" w:fill="FFFFFF" w:themeFill="background1"/>
          </w:tcPr>
          <w:p w14:paraId="3E76A431" w14:textId="77777777"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Mahasiswa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mampu</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membuat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p>
          <w:p w14:paraId="6885B78D" w14:textId="0CC54E4C"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dokter</w:t>
            </w:r>
            <w:proofErr w:type="spellEnd"/>
            <w:r w:rsidRPr="00C511AE">
              <w:rPr>
                <w:rFonts w:ascii="Arial Narrow" w:hAnsi="Arial Narrow" w:cs="Arial"/>
                <w:bCs/>
                <w:sz w:val="24"/>
                <w:szCs w:val="24"/>
              </w:rPr>
              <w:t xml:space="preserve"> </w:t>
            </w:r>
            <w:proofErr w:type="spellStart"/>
            <w:r w:rsidR="0011704F" w:rsidRPr="00C511AE">
              <w:rPr>
                <w:rFonts w:ascii="Arial Narrow" w:hAnsi="Arial Narrow" w:cs="Arial"/>
                <w:bCs/>
                <w:sz w:val="24"/>
                <w:szCs w:val="24"/>
              </w:rPr>
              <w:t>Saluran</w:t>
            </w:r>
            <w:proofErr w:type="spellEnd"/>
            <w:r w:rsidR="0011704F" w:rsidRPr="00C511AE">
              <w:rPr>
                <w:rFonts w:ascii="Arial Narrow" w:hAnsi="Arial Narrow" w:cs="Arial"/>
                <w:bCs/>
                <w:sz w:val="24"/>
                <w:szCs w:val="24"/>
              </w:rPr>
              <w:t xml:space="preserve"> </w:t>
            </w:r>
            <w:proofErr w:type="spellStart"/>
            <w:r w:rsidR="0011704F" w:rsidRPr="00C511AE">
              <w:rPr>
                <w:rFonts w:ascii="Arial Narrow" w:hAnsi="Arial Narrow" w:cs="Arial"/>
                <w:bCs/>
                <w:sz w:val="24"/>
                <w:szCs w:val="24"/>
              </w:rPr>
              <w:t>Nafas</w:t>
            </w:r>
            <w:proofErr w:type="spellEnd"/>
            <w:r w:rsidRPr="00C511AE">
              <w:rPr>
                <w:rFonts w:ascii="Arial Narrow" w:hAnsi="Arial Narrow" w:cs="Arial"/>
                <w:bCs/>
                <w:sz w:val="24"/>
                <w:szCs w:val="24"/>
              </w:rPr>
              <w:t xml:space="preserve"> </w:t>
            </w:r>
            <w:r w:rsidR="0011704F" w:rsidRPr="00C511AE">
              <w:rPr>
                <w:rFonts w:ascii="Arial Narrow" w:hAnsi="Arial Narrow" w:cs="Arial"/>
                <w:bCs/>
                <w:sz w:val="24"/>
                <w:szCs w:val="24"/>
              </w:rPr>
              <w:t>(</w:t>
            </w:r>
            <w:proofErr w:type="spellStart"/>
            <w:r w:rsidR="0011704F" w:rsidRPr="00C511AE">
              <w:rPr>
                <w:rFonts w:ascii="Arial Narrow" w:hAnsi="Arial Narrow" w:cs="Arial"/>
                <w:b/>
                <w:sz w:val="24"/>
                <w:szCs w:val="24"/>
              </w:rPr>
              <w:t>pulmo</w:t>
            </w:r>
            <w:proofErr w:type="spellEnd"/>
            <w:r w:rsidR="0011704F" w:rsidRPr="00C511AE">
              <w:rPr>
                <w:rFonts w:ascii="Arial Narrow" w:hAnsi="Arial Narrow" w:cs="Arial"/>
                <w:bCs/>
                <w:sz w:val="24"/>
                <w:szCs w:val="24"/>
              </w:rPr>
              <w:t>)</w:t>
            </w:r>
          </w:p>
        </w:tc>
        <w:tc>
          <w:tcPr>
            <w:tcW w:w="2997" w:type="dxa"/>
            <w:gridSpan w:val="2"/>
            <w:shd w:val="clear" w:color="auto" w:fill="FFFFFF" w:themeFill="background1"/>
          </w:tcPr>
          <w:p w14:paraId="080BBBEE" w14:textId="77777777"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Pasien</w:t>
            </w:r>
            <w:proofErr w:type="spellEnd"/>
            <w:r w:rsidRPr="00C511AE">
              <w:rPr>
                <w:rFonts w:ascii="Arial Narrow" w:hAnsi="Arial Narrow" w:cs="Arial"/>
                <w:bCs/>
                <w:sz w:val="24"/>
                <w:szCs w:val="24"/>
              </w:rPr>
              <w:t xml:space="preserve"> Lama </w:t>
            </w:r>
            <w:r w:rsidR="0011704F" w:rsidRPr="00C511AE">
              <w:rPr>
                <w:rFonts w:ascii="Arial Narrow" w:hAnsi="Arial Narrow" w:cs="Arial"/>
                <w:bCs/>
                <w:sz w:val="24"/>
                <w:szCs w:val="24"/>
              </w:rPr>
              <w:t xml:space="preserve">&amp; Baru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pemeriksaan</w:t>
            </w:r>
            <w:proofErr w:type="spellEnd"/>
            <w:r w:rsidRPr="00C511AE">
              <w:rPr>
                <w:rFonts w:ascii="Arial Narrow" w:hAnsi="Arial Narrow" w:cs="Arial"/>
                <w:bCs/>
                <w:sz w:val="24"/>
                <w:szCs w:val="24"/>
              </w:rPr>
              <w:t xml:space="preserve">, 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dan PIO </w:t>
            </w:r>
          </w:p>
          <w:p w14:paraId="6CDF8E90" w14:textId="3288F64C" w:rsidR="0011704F" w:rsidRPr="00C511AE" w:rsidRDefault="0011704F" w:rsidP="000E3DAE">
            <w:pPr>
              <w:spacing w:after="0"/>
              <w:jc w:val="both"/>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Mengatasi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Permasalahan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untuk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anak</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Cs/>
                <w:sz w:val="24"/>
                <w:szCs w:val="24"/>
              </w:rPr>
              <w:t>Dewasa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kasus</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saluran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nafas</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Racikan</w:t>
            </w:r>
            <w:proofErr w:type="spellEnd"/>
            <w:r w:rsidRPr="00C511AE">
              <w:rPr>
                <w:rFonts w:ascii="Arial Narrow" w:hAnsi="Arial Narrow" w:cs="Arial"/>
                <w:bCs/>
                <w:sz w:val="24"/>
                <w:szCs w:val="24"/>
              </w:rPr>
              <w:t xml:space="preserve"> &amp; Non </w:t>
            </w:r>
            <w:proofErr w:type="spellStart"/>
            <w:r w:rsidRPr="00C511AE">
              <w:rPr>
                <w:rFonts w:ascii="Arial Narrow" w:hAnsi="Arial Narrow" w:cs="Arial"/>
                <w:bCs/>
                <w:sz w:val="24"/>
                <w:szCs w:val="24"/>
              </w:rPr>
              <w:t>Racikan</w:t>
            </w:r>
            <w:proofErr w:type="spellEnd"/>
            <w:r w:rsidRPr="00C511AE">
              <w:rPr>
                <w:rFonts w:ascii="Arial Narrow" w:hAnsi="Arial Narrow" w:cs="Arial"/>
                <w:bCs/>
                <w:sz w:val="24"/>
                <w:szCs w:val="24"/>
              </w:rPr>
              <w:t>)</w:t>
            </w:r>
          </w:p>
        </w:tc>
        <w:tc>
          <w:tcPr>
            <w:tcW w:w="1800" w:type="dxa"/>
            <w:shd w:val="clear" w:color="auto" w:fill="FFFFFF" w:themeFill="background1"/>
          </w:tcPr>
          <w:p w14:paraId="54B1AA1D" w14:textId="77777777" w:rsidR="00733D66" w:rsidRDefault="00733D66" w:rsidP="00733D66">
            <w:pPr>
              <w:spacing w:after="0"/>
              <w:rPr>
                <w:rFonts w:ascii="Arial Narrow" w:hAnsi="Arial Narrow" w:cs="Arial"/>
                <w:bCs/>
                <w:sz w:val="24"/>
                <w:szCs w:val="24"/>
              </w:rPr>
            </w:pPr>
            <w:r w:rsidRPr="00C511AE">
              <w:rPr>
                <w:rFonts w:ascii="Arial Narrow" w:hAnsi="Arial Narrow" w:cs="Arial"/>
                <w:bCs/>
                <w:sz w:val="24"/>
                <w:szCs w:val="24"/>
              </w:rPr>
              <w:t xml:space="preserve">Metode </w:t>
            </w:r>
          </w:p>
          <w:p w14:paraId="60D130E6"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Ceramah</w:t>
            </w:r>
            <w:proofErr w:type="spellEnd"/>
          </w:p>
          <w:p w14:paraId="3D0FF73D"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Simulasi</w:t>
            </w:r>
            <w:proofErr w:type="spellEnd"/>
            <w:r w:rsidRPr="00733D66">
              <w:rPr>
                <w:rFonts w:ascii="Arial Narrow" w:hAnsi="Arial Narrow" w:cs="Arial"/>
                <w:bCs/>
                <w:sz w:val="24"/>
                <w:szCs w:val="24"/>
              </w:rPr>
              <w:t xml:space="preserve"> dan</w:t>
            </w:r>
          </w:p>
          <w:p w14:paraId="5731960E" w14:textId="24A9D51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D</w:t>
            </w:r>
            <w:r w:rsidRPr="00733D66">
              <w:rPr>
                <w:rFonts w:ascii="Arial Narrow" w:hAnsi="Arial Narrow" w:cs="Arial"/>
                <w:bCs/>
                <w:sz w:val="24"/>
                <w:szCs w:val="24"/>
              </w:rPr>
              <w:t>emonstrasi</w:t>
            </w:r>
            <w:proofErr w:type="spellEnd"/>
          </w:p>
          <w:p w14:paraId="69D16FCD" w14:textId="77777777" w:rsidR="00733D66" w:rsidRDefault="000E3DAE" w:rsidP="000E3DAE">
            <w:pPr>
              <w:pStyle w:val="ListParagraph"/>
              <w:numPr>
                <w:ilvl w:val="0"/>
                <w:numId w:val="33"/>
              </w:numPr>
              <w:spacing w:after="0"/>
              <w:ind w:left="349"/>
              <w:rPr>
                <w:rFonts w:ascii="Arial Narrow" w:hAnsi="Arial Narrow" w:cs="Arial"/>
                <w:bCs/>
                <w:sz w:val="24"/>
                <w:szCs w:val="24"/>
              </w:rPr>
            </w:pPr>
            <w:r w:rsidRPr="00733D66">
              <w:rPr>
                <w:rFonts w:ascii="Arial Narrow" w:hAnsi="Arial Narrow" w:cs="Arial"/>
                <w:bCs/>
                <w:sz w:val="24"/>
                <w:szCs w:val="24"/>
              </w:rPr>
              <w:t>PBL</w:t>
            </w:r>
          </w:p>
          <w:p w14:paraId="2F987899" w14:textId="77777777" w:rsidR="00733D66" w:rsidRDefault="000E3DAE" w:rsidP="00733D66">
            <w:pPr>
              <w:pStyle w:val="ListParagraph"/>
              <w:spacing w:after="0"/>
              <w:ind w:left="349"/>
              <w:rPr>
                <w:rFonts w:ascii="Arial Narrow" w:hAnsi="Arial Narrow" w:cs="Arial"/>
                <w:bCs/>
                <w:sz w:val="24"/>
                <w:szCs w:val="24"/>
              </w:rPr>
            </w:pPr>
            <w:proofErr w:type="spellStart"/>
            <w:r w:rsidRPr="00733D66">
              <w:rPr>
                <w:rFonts w:ascii="Arial Narrow" w:hAnsi="Arial Narrow" w:cs="Arial"/>
                <w:bCs/>
                <w:sz w:val="24"/>
                <w:szCs w:val="24"/>
              </w:rPr>
              <w:t>Proyek</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mengerjakan</w:t>
            </w:r>
            <w:proofErr w:type="spellEnd"/>
            <w:r w:rsidRPr="00733D66">
              <w:rPr>
                <w:rFonts w:ascii="Arial Narrow" w:hAnsi="Arial Narrow" w:cs="Arial"/>
                <w:bCs/>
                <w:sz w:val="24"/>
                <w:szCs w:val="24"/>
              </w:rPr>
              <w:t xml:space="preserve"> e </w:t>
            </w:r>
            <w:proofErr w:type="spellStart"/>
            <w:r w:rsidRPr="00733D66">
              <w:rPr>
                <w:rFonts w:ascii="Arial Narrow" w:hAnsi="Arial Narrow" w:cs="Arial"/>
                <w:bCs/>
                <w:sz w:val="24"/>
                <w:szCs w:val="24"/>
              </w:rPr>
              <w:t>resep</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untuk</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pasien</w:t>
            </w:r>
            <w:proofErr w:type="spellEnd"/>
          </w:p>
          <w:p w14:paraId="50745C16" w14:textId="21720E3A" w:rsidR="000E3DAE" w:rsidRPr="00733D66" w:rsidRDefault="000E3DAE" w:rsidP="000E3DAE">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Praktik</w:t>
            </w:r>
            <w:proofErr w:type="spellEnd"/>
          </w:p>
        </w:tc>
        <w:tc>
          <w:tcPr>
            <w:tcW w:w="1350" w:type="dxa"/>
            <w:gridSpan w:val="2"/>
          </w:tcPr>
          <w:p w14:paraId="1AFDA551"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0FBBC86E"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3204D9B0"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7F1FF17A"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baca</w:t>
            </w:r>
            <w:proofErr w:type="spellEnd"/>
            <w:r w:rsidRPr="00C511AE">
              <w:rPr>
                <w:rFonts w:ascii="Arial Narrow" w:hAnsi="Arial Narrow" w:cs="Arial"/>
                <w:bCs/>
                <w:sz w:val="24"/>
                <w:szCs w:val="24"/>
              </w:rPr>
              <w:t xml:space="preserve"> </w:t>
            </w:r>
            <w:r w:rsidRPr="00C511AE">
              <w:rPr>
                <w:rFonts w:ascii="Arial Narrow" w:hAnsi="Arial Narrow" w:cs="Arial"/>
                <w:bCs/>
                <w:i/>
                <w:sz w:val="24"/>
                <w:szCs w:val="24"/>
              </w:rPr>
              <w:t>textbook</w:t>
            </w:r>
            <w:r w:rsidRPr="00C511AE">
              <w:rPr>
                <w:rFonts w:ascii="Arial Narrow" w:hAnsi="Arial Narrow" w:cs="Arial"/>
                <w:bCs/>
                <w:sz w:val="24"/>
                <w:szCs w:val="24"/>
              </w:rPr>
              <w:t xml:space="preserve"> / </w:t>
            </w:r>
            <w:r w:rsidRPr="00C511AE">
              <w:rPr>
                <w:rFonts w:ascii="Arial Narrow" w:hAnsi="Arial Narrow" w:cs="Arial"/>
                <w:bCs/>
                <w:i/>
                <w:sz w:val="24"/>
                <w:szCs w:val="24"/>
              </w:rPr>
              <w:t>browsing</w:t>
            </w:r>
            <w:r w:rsidRPr="00C511AE">
              <w:rPr>
                <w:rFonts w:ascii="Arial Narrow" w:hAnsi="Arial Narrow" w:cs="Arial"/>
                <w:bCs/>
                <w:sz w:val="24"/>
                <w:szCs w:val="24"/>
              </w:rPr>
              <w:t>)</w:t>
            </w:r>
          </w:p>
        </w:tc>
        <w:tc>
          <w:tcPr>
            <w:tcW w:w="1890" w:type="dxa"/>
          </w:tcPr>
          <w:p w14:paraId="077FCC89" w14:textId="77777777" w:rsidR="000E3DAE" w:rsidRPr="00C511AE" w:rsidRDefault="000E3DAE" w:rsidP="000E3DAE">
            <w:pPr>
              <w:spacing w:after="0"/>
              <w:rPr>
                <w:rFonts w:ascii="Arial Narrow" w:hAnsi="Arial Narrow" w:cs="Arial"/>
                <w:bCs/>
                <w:sz w:val="24"/>
                <w:szCs w:val="24"/>
              </w:rPr>
            </w:pP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tanpa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masalah</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interaksi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dll</w:t>
            </w:r>
            <w:proofErr w:type="spellEnd"/>
          </w:p>
        </w:tc>
        <w:tc>
          <w:tcPr>
            <w:tcW w:w="1710" w:type="dxa"/>
            <w:gridSpan w:val="2"/>
          </w:tcPr>
          <w:p w14:paraId="68584EAE" w14:textId="77777777"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mengisi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jobsheet</w:t>
            </w:r>
            <w:proofErr w:type="spellEnd"/>
            <w:r w:rsidRPr="00C511AE">
              <w:rPr>
                <w:rFonts w:ascii="Arial Narrow" w:hAnsi="Arial Narrow" w:cs="Arial"/>
                <w:bCs/>
                <w:sz w:val="24"/>
                <w:szCs w:val="24"/>
              </w:rPr>
              <w:t xml:space="preserve"> dan</w:t>
            </w:r>
          </w:p>
          <w:p w14:paraId="55D25E13" w14:textId="1ECF52A3" w:rsidR="000E3DAE" w:rsidRPr="00C511AE" w:rsidRDefault="000E3DAE" w:rsidP="000E3DAE">
            <w:pPr>
              <w:spacing w:after="0"/>
              <w:jc w:val="both"/>
              <w:rPr>
                <w:rFonts w:ascii="Arial Narrow" w:hAnsi="Arial Narrow" w:cs="Arial"/>
                <w:bCs/>
                <w:sz w:val="24"/>
                <w:szCs w:val="24"/>
              </w:rPr>
            </w:pP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gridSpan w:val="2"/>
          </w:tcPr>
          <w:p w14:paraId="026FE8C8" w14:textId="77777777" w:rsidR="000E3DAE" w:rsidRPr="00C511AE" w:rsidRDefault="000E3DAE" w:rsidP="000E3DAE">
            <w:pPr>
              <w:spacing w:after="0"/>
              <w:rPr>
                <w:rFonts w:ascii="Arial Narrow" w:hAnsi="Arial Narrow" w:cs="Arial"/>
                <w:bCs/>
                <w:sz w:val="24"/>
                <w:szCs w:val="24"/>
              </w:rPr>
            </w:pPr>
            <w:r w:rsidRPr="00C511AE">
              <w:rPr>
                <w:rFonts w:ascii="Arial Narrow" w:hAnsi="Arial Narrow" w:cs="Arial"/>
                <w:bCs/>
                <w:sz w:val="24"/>
                <w:szCs w:val="24"/>
              </w:rPr>
              <w:t>2,5 %</w:t>
            </w:r>
          </w:p>
        </w:tc>
      </w:tr>
      <w:tr w:rsidR="0011704F" w:rsidRPr="00C511AE" w14:paraId="6A3D216B" w14:textId="77777777" w:rsidTr="0011704F">
        <w:trPr>
          <w:gridAfter w:val="1"/>
          <w:wAfter w:w="63" w:type="dxa"/>
        </w:trPr>
        <w:tc>
          <w:tcPr>
            <w:tcW w:w="900" w:type="dxa"/>
            <w:shd w:val="clear" w:color="auto" w:fill="FFFFFF" w:themeFill="background1"/>
          </w:tcPr>
          <w:p w14:paraId="6D4884A8" w14:textId="1C259522" w:rsidR="0011704F" w:rsidRPr="00C511AE" w:rsidRDefault="0011704F" w:rsidP="0011704F">
            <w:pPr>
              <w:spacing w:after="0"/>
              <w:jc w:val="center"/>
              <w:rPr>
                <w:rFonts w:ascii="Arial Narrow" w:hAnsi="Arial Narrow" w:cs="Arial"/>
                <w:bCs/>
                <w:sz w:val="24"/>
                <w:szCs w:val="24"/>
              </w:rPr>
            </w:pPr>
            <w:r w:rsidRPr="00C511AE">
              <w:rPr>
                <w:rFonts w:ascii="Arial Narrow" w:hAnsi="Arial Narrow" w:cs="Arial"/>
                <w:bCs/>
                <w:sz w:val="24"/>
                <w:szCs w:val="24"/>
              </w:rPr>
              <w:lastRenderedPageBreak/>
              <w:t>11</w:t>
            </w:r>
          </w:p>
        </w:tc>
        <w:tc>
          <w:tcPr>
            <w:tcW w:w="2340" w:type="dxa"/>
            <w:shd w:val="clear" w:color="auto" w:fill="FFFFFF" w:themeFill="background1"/>
          </w:tcPr>
          <w:p w14:paraId="5E34AF18" w14:textId="77777777"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Mahasiswa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mampu</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membuat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p>
          <w:p w14:paraId="727F3526" w14:textId="7E162120"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dokter</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Saluran</w:t>
            </w:r>
            <w:proofErr w:type="spellEnd"/>
            <w:r w:rsidRPr="00C511AE">
              <w:rPr>
                <w:rFonts w:ascii="Arial Narrow" w:hAnsi="Arial Narrow" w:cs="Arial"/>
                <w:bCs/>
                <w:sz w:val="24"/>
                <w:szCs w:val="24"/>
              </w:rPr>
              <w:t xml:space="preserve"> </w:t>
            </w:r>
            <w:r w:rsidRPr="00C511AE">
              <w:rPr>
                <w:rFonts w:ascii="Arial Narrow" w:hAnsi="Arial Narrow" w:cs="Arial"/>
                <w:b/>
                <w:sz w:val="24"/>
                <w:szCs w:val="24"/>
              </w:rPr>
              <w:t>Cerna</w:t>
            </w:r>
            <w:r w:rsidRPr="00C511AE">
              <w:rPr>
                <w:rFonts w:ascii="Arial Narrow" w:hAnsi="Arial Narrow" w:cs="Arial"/>
                <w:bCs/>
                <w:sz w:val="24"/>
                <w:szCs w:val="24"/>
              </w:rPr>
              <w:t xml:space="preserve"> </w:t>
            </w:r>
          </w:p>
        </w:tc>
        <w:tc>
          <w:tcPr>
            <w:tcW w:w="2997" w:type="dxa"/>
            <w:gridSpan w:val="2"/>
            <w:shd w:val="clear" w:color="auto" w:fill="FFFFFF" w:themeFill="background1"/>
          </w:tcPr>
          <w:p w14:paraId="7BB5EF2E" w14:textId="77777777"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Pasien</w:t>
            </w:r>
            <w:proofErr w:type="spellEnd"/>
            <w:r w:rsidRPr="00C511AE">
              <w:rPr>
                <w:rFonts w:ascii="Arial Narrow" w:hAnsi="Arial Narrow" w:cs="Arial"/>
                <w:bCs/>
                <w:sz w:val="24"/>
                <w:szCs w:val="24"/>
              </w:rPr>
              <w:t xml:space="preserve"> Lama &amp; Baru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pemeriksaan</w:t>
            </w:r>
            <w:proofErr w:type="spellEnd"/>
            <w:r w:rsidRPr="00C511AE">
              <w:rPr>
                <w:rFonts w:ascii="Arial Narrow" w:hAnsi="Arial Narrow" w:cs="Arial"/>
                <w:bCs/>
                <w:sz w:val="24"/>
                <w:szCs w:val="24"/>
              </w:rPr>
              <w:t xml:space="preserve">, 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dan PIO </w:t>
            </w:r>
          </w:p>
          <w:p w14:paraId="1526EF30" w14:textId="6F5715B5" w:rsidR="0011704F" w:rsidRPr="00C511AE" w:rsidRDefault="0011704F" w:rsidP="0011704F">
            <w:pPr>
              <w:spacing w:after="0"/>
              <w:jc w:val="both"/>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Mengatasi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Permasalahan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untuk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anak</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Cs/>
                <w:sz w:val="24"/>
                <w:szCs w:val="24"/>
              </w:rPr>
              <w:t>Dewasa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kasus</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saluran</w:t>
            </w:r>
            <w:proofErr w:type="spellEnd"/>
            <w:r w:rsidRPr="00C511AE">
              <w:rPr>
                <w:rFonts w:ascii="Arial Narrow" w:hAnsi="Arial Narrow" w:cs="Arial"/>
                <w:b/>
                <w:sz w:val="24"/>
                <w:szCs w:val="24"/>
              </w:rPr>
              <w:t xml:space="preserve"> </w:t>
            </w:r>
            <w:proofErr w:type="spellStart"/>
            <w:r w:rsidRPr="00C511AE">
              <w:rPr>
                <w:rFonts w:ascii="Arial Narrow" w:hAnsi="Arial Narrow" w:cs="Arial"/>
                <w:b/>
                <w:sz w:val="24"/>
                <w:szCs w:val="24"/>
              </w:rPr>
              <w:t>cerna</w:t>
            </w:r>
            <w:proofErr w:type="spellEnd"/>
            <w:r w:rsidRPr="00C511AE">
              <w:rPr>
                <w:rFonts w:ascii="Arial Narrow" w:hAnsi="Arial Narrow" w:cs="Arial"/>
                <w:b/>
                <w:sz w:val="24"/>
                <w:szCs w:val="24"/>
              </w:rPr>
              <w:t xml:space="preserve"> </w:t>
            </w:r>
            <w:proofErr w:type="spellStart"/>
            <w:r w:rsidRPr="00C511AE">
              <w:rPr>
                <w:rFonts w:ascii="Arial Narrow" w:hAnsi="Arial Narrow" w:cs="Arial"/>
                <w:bCs/>
                <w:sz w:val="24"/>
                <w:szCs w:val="24"/>
              </w:rPr>
              <w:t>Racikan</w:t>
            </w:r>
            <w:proofErr w:type="spellEnd"/>
            <w:r w:rsidRPr="00C511AE">
              <w:rPr>
                <w:rFonts w:ascii="Arial Narrow" w:hAnsi="Arial Narrow" w:cs="Arial"/>
                <w:bCs/>
                <w:sz w:val="24"/>
                <w:szCs w:val="24"/>
              </w:rPr>
              <w:t xml:space="preserve"> &amp; Non </w:t>
            </w:r>
            <w:proofErr w:type="spellStart"/>
            <w:r w:rsidRPr="00C511AE">
              <w:rPr>
                <w:rFonts w:ascii="Arial Narrow" w:hAnsi="Arial Narrow" w:cs="Arial"/>
                <w:bCs/>
                <w:sz w:val="24"/>
                <w:szCs w:val="24"/>
              </w:rPr>
              <w:t>Racikan</w:t>
            </w:r>
            <w:proofErr w:type="spellEnd"/>
            <w:r w:rsidRPr="00C511AE">
              <w:rPr>
                <w:rFonts w:ascii="Arial Narrow" w:hAnsi="Arial Narrow" w:cs="Arial"/>
                <w:bCs/>
                <w:sz w:val="24"/>
                <w:szCs w:val="24"/>
              </w:rPr>
              <w:t>)</w:t>
            </w:r>
          </w:p>
        </w:tc>
        <w:tc>
          <w:tcPr>
            <w:tcW w:w="1800" w:type="dxa"/>
            <w:shd w:val="clear" w:color="auto" w:fill="FFFFFF" w:themeFill="background1"/>
          </w:tcPr>
          <w:p w14:paraId="075761E6" w14:textId="77777777" w:rsidR="00733D66" w:rsidRDefault="00733D66" w:rsidP="00733D66">
            <w:pPr>
              <w:spacing w:after="0"/>
              <w:rPr>
                <w:rFonts w:ascii="Arial Narrow" w:hAnsi="Arial Narrow" w:cs="Arial"/>
                <w:bCs/>
                <w:sz w:val="24"/>
                <w:szCs w:val="24"/>
              </w:rPr>
            </w:pPr>
            <w:r w:rsidRPr="00C511AE">
              <w:rPr>
                <w:rFonts w:ascii="Arial Narrow" w:hAnsi="Arial Narrow" w:cs="Arial"/>
                <w:bCs/>
                <w:sz w:val="24"/>
                <w:szCs w:val="24"/>
              </w:rPr>
              <w:t xml:space="preserve">Metode </w:t>
            </w:r>
          </w:p>
          <w:p w14:paraId="08FB8CDB"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Ceramah</w:t>
            </w:r>
            <w:proofErr w:type="spellEnd"/>
          </w:p>
          <w:p w14:paraId="71E63802"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Simulasi</w:t>
            </w:r>
            <w:proofErr w:type="spellEnd"/>
            <w:r w:rsidRPr="00733D66">
              <w:rPr>
                <w:rFonts w:ascii="Arial Narrow" w:hAnsi="Arial Narrow" w:cs="Arial"/>
                <w:bCs/>
                <w:sz w:val="24"/>
                <w:szCs w:val="24"/>
              </w:rPr>
              <w:t xml:space="preserve"> dan</w:t>
            </w:r>
          </w:p>
          <w:p w14:paraId="776D8CC0" w14:textId="4684D92E" w:rsidR="00733D66" w:rsidRP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D</w:t>
            </w:r>
            <w:r w:rsidRPr="00733D66">
              <w:rPr>
                <w:rFonts w:ascii="Arial Narrow" w:hAnsi="Arial Narrow" w:cs="Arial"/>
                <w:bCs/>
                <w:sz w:val="24"/>
                <w:szCs w:val="24"/>
              </w:rPr>
              <w:t>emonstrasi</w:t>
            </w:r>
            <w:proofErr w:type="spellEnd"/>
          </w:p>
          <w:p w14:paraId="11B2CBFF" w14:textId="1161FE82" w:rsidR="0011704F" w:rsidRPr="00733D66" w:rsidRDefault="0011704F"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i/>
                <w:sz w:val="24"/>
                <w:szCs w:val="24"/>
              </w:rPr>
              <w:t>Collaborative</w:t>
            </w:r>
            <w:proofErr w:type="spellEnd"/>
            <w:r w:rsidRPr="00733D66">
              <w:rPr>
                <w:rFonts w:ascii="Arial Narrow" w:hAnsi="Arial Narrow" w:cs="Arial"/>
                <w:bCs/>
                <w:i/>
                <w:sz w:val="24"/>
                <w:szCs w:val="24"/>
              </w:rPr>
              <w:t xml:space="preserve"> Learning</w:t>
            </w:r>
          </w:p>
        </w:tc>
        <w:tc>
          <w:tcPr>
            <w:tcW w:w="1350" w:type="dxa"/>
            <w:gridSpan w:val="2"/>
          </w:tcPr>
          <w:p w14:paraId="1348BB06"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683B904C"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501B9983"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4DDD11A1"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baca</w:t>
            </w:r>
            <w:proofErr w:type="spellEnd"/>
            <w:r w:rsidRPr="00C511AE">
              <w:rPr>
                <w:rFonts w:ascii="Arial Narrow" w:hAnsi="Arial Narrow" w:cs="Arial"/>
                <w:bCs/>
                <w:sz w:val="24"/>
                <w:szCs w:val="24"/>
              </w:rPr>
              <w:t xml:space="preserve"> </w:t>
            </w:r>
            <w:r w:rsidRPr="00C511AE">
              <w:rPr>
                <w:rFonts w:ascii="Arial Narrow" w:hAnsi="Arial Narrow" w:cs="Arial"/>
                <w:bCs/>
                <w:i/>
                <w:sz w:val="24"/>
                <w:szCs w:val="24"/>
              </w:rPr>
              <w:t>textbook</w:t>
            </w:r>
            <w:r w:rsidRPr="00C511AE">
              <w:rPr>
                <w:rFonts w:ascii="Arial Narrow" w:hAnsi="Arial Narrow" w:cs="Arial"/>
                <w:bCs/>
                <w:sz w:val="24"/>
                <w:szCs w:val="24"/>
              </w:rPr>
              <w:t xml:space="preserve"> / </w:t>
            </w:r>
            <w:r w:rsidRPr="00C511AE">
              <w:rPr>
                <w:rFonts w:ascii="Arial Narrow" w:hAnsi="Arial Narrow" w:cs="Arial"/>
                <w:bCs/>
                <w:i/>
                <w:sz w:val="24"/>
                <w:szCs w:val="24"/>
              </w:rPr>
              <w:t>browsing</w:t>
            </w:r>
            <w:r w:rsidRPr="00C511AE">
              <w:rPr>
                <w:rFonts w:ascii="Arial Narrow" w:hAnsi="Arial Narrow" w:cs="Arial"/>
                <w:bCs/>
                <w:sz w:val="24"/>
                <w:szCs w:val="24"/>
              </w:rPr>
              <w:t>)</w:t>
            </w:r>
          </w:p>
        </w:tc>
        <w:tc>
          <w:tcPr>
            <w:tcW w:w="1890" w:type="dxa"/>
          </w:tcPr>
          <w:p w14:paraId="34FA1B91" w14:textId="77777777" w:rsidR="0011704F" w:rsidRPr="00C511AE" w:rsidRDefault="0011704F" w:rsidP="0011704F">
            <w:pPr>
              <w:spacing w:after="0"/>
              <w:rPr>
                <w:rFonts w:ascii="Arial Narrow" w:hAnsi="Arial Narrow" w:cs="Arial"/>
                <w:bCs/>
                <w:sz w:val="24"/>
                <w:szCs w:val="24"/>
              </w:rPr>
            </w:pP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tanpa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masalah</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interaksi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dll</w:t>
            </w:r>
            <w:proofErr w:type="spellEnd"/>
          </w:p>
        </w:tc>
        <w:tc>
          <w:tcPr>
            <w:tcW w:w="1710" w:type="dxa"/>
            <w:gridSpan w:val="2"/>
          </w:tcPr>
          <w:p w14:paraId="472844A4" w14:textId="77777777"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mengisi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jobsheet</w:t>
            </w:r>
            <w:proofErr w:type="spellEnd"/>
            <w:r w:rsidRPr="00C511AE">
              <w:rPr>
                <w:rFonts w:ascii="Arial Narrow" w:hAnsi="Arial Narrow" w:cs="Arial"/>
                <w:bCs/>
                <w:sz w:val="24"/>
                <w:szCs w:val="24"/>
              </w:rPr>
              <w:t xml:space="preserve"> dan</w:t>
            </w:r>
          </w:p>
          <w:p w14:paraId="77C380FD" w14:textId="6EDE307A"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gridSpan w:val="2"/>
          </w:tcPr>
          <w:p w14:paraId="22387069"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2,5 %</w:t>
            </w:r>
          </w:p>
        </w:tc>
      </w:tr>
      <w:tr w:rsidR="0011704F" w:rsidRPr="00C511AE" w14:paraId="30708118" w14:textId="77777777" w:rsidTr="0011704F">
        <w:trPr>
          <w:gridAfter w:val="1"/>
          <w:wAfter w:w="63" w:type="dxa"/>
        </w:trPr>
        <w:tc>
          <w:tcPr>
            <w:tcW w:w="900" w:type="dxa"/>
            <w:shd w:val="clear" w:color="auto" w:fill="FFFFFF" w:themeFill="background1"/>
          </w:tcPr>
          <w:p w14:paraId="1250182E" w14:textId="66807304" w:rsidR="0011704F" w:rsidRPr="00C511AE" w:rsidRDefault="0011704F" w:rsidP="0011704F">
            <w:pPr>
              <w:spacing w:after="0"/>
              <w:jc w:val="center"/>
              <w:rPr>
                <w:rFonts w:ascii="Arial Narrow" w:hAnsi="Arial Narrow" w:cs="Arial"/>
                <w:bCs/>
                <w:sz w:val="24"/>
                <w:szCs w:val="24"/>
              </w:rPr>
            </w:pPr>
            <w:r w:rsidRPr="00C511AE">
              <w:rPr>
                <w:rFonts w:ascii="Arial Narrow" w:hAnsi="Arial Narrow" w:cs="Arial"/>
                <w:bCs/>
                <w:sz w:val="24"/>
                <w:szCs w:val="24"/>
              </w:rPr>
              <w:t>12</w:t>
            </w:r>
          </w:p>
        </w:tc>
        <w:tc>
          <w:tcPr>
            <w:tcW w:w="2340" w:type="dxa"/>
            <w:shd w:val="clear" w:color="auto" w:fill="FFFFFF" w:themeFill="background1"/>
          </w:tcPr>
          <w:p w14:paraId="15CDDE18" w14:textId="77777777"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Mahasiswa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mampu</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membuat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klinik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penyakit</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p>
          <w:p w14:paraId="25BC5D61" w14:textId="15CDFDF6"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Kronis</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kardiovaskuler</w:t>
            </w:r>
            <w:proofErr w:type="spellEnd"/>
          </w:p>
        </w:tc>
        <w:tc>
          <w:tcPr>
            <w:tcW w:w="2997" w:type="dxa"/>
            <w:gridSpan w:val="2"/>
            <w:shd w:val="clear" w:color="auto" w:fill="FFFFFF" w:themeFill="background1"/>
          </w:tcPr>
          <w:p w14:paraId="6E25324D" w14:textId="77777777"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Pasien</w:t>
            </w:r>
            <w:proofErr w:type="spellEnd"/>
            <w:r w:rsidRPr="00C511AE">
              <w:rPr>
                <w:rFonts w:ascii="Arial Narrow" w:hAnsi="Arial Narrow" w:cs="Arial"/>
                <w:bCs/>
                <w:sz w:val="24"/>
                <w:szCs w:val="24"/>
              </w:rPr>
              <w:t xml:space="preserve"> Baru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pemeriksaan</w:t>
            </w:r>
            <w:proofErr w:type="spellEnd"/>
            <w:r w:rsidRPr="00C511AE">
              <w:rPr>
                <w:rFonts w:ascii="Arial Narrow" w:hAnsi="Arial Narrow" w:cs="Arial"/>
                <w:bCs/>
                <w:sz w:val="24"/>
                <w:szCs w:val="24"/>
              </w:rPr>
              <w:t xml:space="preserve">, 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dan PIO </w:t>
            </w:r>
          </w:p>
          <w:p w14:paraId="465707D9" w14:textId="16626DAE" w:rsidR="0011704F" w:rsidRPr="00C511AE" w:rsidRDefault="0011704F" w:rsidP="0011704F">
            <w:pPr>
              <w:spacing w:after="0"/>
              <w:jc w:val="both"/>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Mengatasi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Permasalahan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untuk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Dewasa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kasus</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jantung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hipertensi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deslipidemia</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Cs/>
                <w:sz w:val="24"/>
                <w:szCs w:val="24"/>
              </w:rPr>
              <w:t>komplikasinya</w:t>
            </w:r>
            <w:proofErr w:type="spellEnd"/>
            <w:r w:rsidRPr="00C511AE">
              <w:rPr>
                <w:rFonts w:ascii="Arial Narrow" w:hAnsi="Arial Narrow" w:cs="Arial"/>
                <w:bCs/>
                <w:sz w:val="24"/>
                <w:szCs w:val="24"/>
              </w:rPr>
              <w:t xml:space="preserve"> Non </w:t>
            </w:r>
            <w:proofErr w:type="spellStart"/>
            <w:r w:rsidRPr="00C511AE">
              <w:rPr>
                <w:rFonts w:ascii="Arial Narrow" w:hAnsi="Arial Narrow" w:cs="Arial"/>
                <w:bCs/>
                <w:sz w:val="24"/>
                <w:szCs w:val="24"/>
              </w:rPr>
              <w:t>Racikan</w:t>
            </w:r>
            <w:proofErr w:type="spellEnd"/>
            <w:r w:rsidRPr="00C511AE">
              <w:rPr>
                <w:rFonts w:ascii="Arial Narrow" w:hAnsi="Arial Narrow" w:cs="Arial"/>
                <w:bCs/>
                <w:sz w:val="24"/>
                <w:szCs w:val="24"/>
              </w:rPr>
              <w:t>)</w:t>
            </w:r>
          </w:p>
        </w:tc>
        <w:tc>
          <w:tcPr>
            <w:tcW w:w="1800" w:type="dxa"/>
            <w:shd w:val="clear" w:color="auto" w:fill="FFFFFF" w:themeFill="background1"/>
          </w:tcPr>
          <w:p w14:paraId="718C9412" w14:textId="77777777" w:rsidR="00733D66" w:rsidRDefault="00733D66" w:rsidP="00733D66">
            <w:pPr>
              <w:spacing w:after="0"/>
              <w:rPr>
                <w:rFonts w:ascii="Arial Narrow" w:hAnsi="Arial Narrow" w:cs="Arial"/>
                <w:bCs/>
                <w:sz w:val="24"/>
                <w:szCs w:val="24"/>
              </w:rPr>
            </w:pPr>
            <w:r w:rsidRPr="00C511AE">
              <w:rPr>
                <w:rFonts w:ascii="Arial Narrow" w:hAnsi="Arial Narrow" w:cs="Arial"/>
                <w:bCs/>
                <w:sz w:val="24"/>
                <w:szCs w:val="24"/>
              </w:rPr>
              <w:t xml:space="preserve">Metode </w:t>
            </w:r>
          </w:p>
          <w:p w14:paraId="3B86B065"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Ceramah</w:t>
            </w:r>
            <w:proofErr w:type="spellEnd"/>
          </w:p>
          <w:p w14:paraId="48CBA950"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Simulasi</w:t>
            </w:r>
            <w:proofErr w:type="spellEnd"/>
            <w:r w:rsidRPr="00733D66">
              <w:rPr>
                <w:rFonts w:ascii="Arial Narrow" w:hAnsi="Arial Narrow" w:cs="Arial"/>
                <w:bCs/>
                <w:sz w:val="24"/>
                <w:szCs w:val="24"/>
              </w:rPr>
              <w:t xml:space="preserve"> dan</w:t>
            </w:r>
          </w:p>
          <w:p w14:paraId="467AF77C" w14:textId="07EBBA1B" w:rsidR="00733D66" w:rsidRP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D</w:t>
            </w:r>
            <w:r w:rsidRPr="00733D66">
              <w:rPr>
                <w:rFonts w:ascii="Arial Narrow" w:hAnsi="Arial Narrow" w:cs="Arial"/>
                <w:bCs/>
                <w:sz w:val="24"/>
                <w:szCs w:val="24"/>
              </w:rPr>
              <w:t>emonstrasi</w:t>
            </w:r>
            <w:proofErr w:type="spellEnd"/>
          </w:p>
          <w:p w14:paraId="13D4FB78" w14:textId="3F29ED22" w:rsidR="0011704F" w:rsidRPr="00733D66" w:rsidRDefault="0011704F" w:rsidP="00733D66">
            <w:pPr>
              <w:pStyle w:val="ListParagraph"/>
              <w:numPr>
                <w:ilvl w:val="0"/>
                <w:numId w:val="33"/>
              </w:numPr>
              <w:spacing w:after="0"/>
              <w:ind w:left="349"/>
              <w:rPr>
                <w:rFonts w:ascii="Arial Narrow" w:hAnsi="Arial Narrow" w:cs="Arial"/>
                <w:bCs/>
                <w:sz w:val="24"/>
                <w:szCs w:val="24"/>
              </w:rPr>
            </w:pPr>
            <w:r w:rsidRPr="00733D66">
              <w:rPr>
                <w:rFonts w:ascii="Arial Narrow" w:hAnsi="Arial Narrow" w:cs="Arial"/>
                <w:bCs/>
                <w:i/>
                <w:sz w:val="24"/>
                <w:szCs w:val="24"/>
              </w:rPr>
              <w:t>Collaborative Learning</w:t>
            </w:r>
          </w:p>
        </w:tc>
        <w:tc>
          <w:tcPr>
            <w:tcW w:w="1350" w:type="dxa"/>
            <w:gridSpan w:val="2"/>
          </w:tcPr>
          <w:p w14:paraId="256D366A"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69CD3C73"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0194ED9C"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6CBFEE7A" w14:textId="496C2761"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baca</w:t>
            </w:r>
            <w:proofErr w:type="spellEnd"/>
            <w:r w:rsidRPr="00C511AE">
              <w:rPr>
                <w:rFonts w:ascii="Arial Narrow" w:hAnsi="Arial Narrow" w:cs="Arial"/>
                <w:bCs/>
                <w:sz w:val="24"/>
                <w:szCs w:val="24"/>
              </w:rPr>
              <w:t xml:space="preserve"> </w:t>
            </w:r>
            <w:r w:rsidRPr="00C511AE">
              <w:rPr>
                <w:rFonts w:ascii="Arial Narrow" w:hAnsi="Arial Narrow" w:cs="Arial"/>
                <w:bCs/>
                <w:i/>
                <w:sz w:val="24"/>
                <w:szCs w:val="24"/>
              </w:rPr>
              <w:t>textbook</w:t>
            </w:r>
            <w:r w:rsidRPr="00C511AE">
              <w:rPr>
                <w:rFonts w:ascii="Arial Narrow" w:hAnsi="Arial Narrow" w:cs="Arial"/>
                <w:bCs/>
                <w:sz w:val="24"/>
                <w:szCs w:val="24"/>
              </w:rPr>
              <w:t xml:space="preserve"> / </w:t>
            </w:r>
            <w:r w:rsidRPr="00C511AE">
              <w:rPr>
                <w:rFonts w:ascii="Arial Narrow" w:hAnsi="Arial Narrow" w:cs="Arial"/>
                <w:bCs/>
                <w:i/>
                <w:sz w:val="24"/>
                <w:szCs w:val="24"/>
              </w:rPr>
              <w:t>browsing</w:t>
            </w:r>
            <w:r w:rsidRPr="00C511AE">
              <w:rPr>
                <w:rFonts w:ascii="Arial Narrow" w:hAnsi="Arial Narrow" w:cs="Arial"/>
                <w:bCs/>
                <w:sz w:val="24"/>
                <w:szCs w:val="24"/>
              </w:rPr>
              <w:t>)</w:t>
            </w:r>
          </w:p>
        </w:tc>
        <w:tc>
          <w:tcPr>
            <w:tcW w:w="1890" w:type="dxa"/>
          </w:tcPr>
          <w:p w14:paraId="1A2CADE4" w14:textId="552F866F" w:rsidR="0011704F" w:rsidRPr="00C511AE" w:rsidRDefault="0011704F" w:rsidP="0011704F">
            <w:pPr>
              <w:spacing w:after="0"/>
              <w:rPr>
                <w:rFonts w:ascii="Arial Narrow" w:hAnsi="Arial Narrow" w:cs="Arial"/>
                <w:bCs/>
                <w:sz w:val="24"/>
                <w:szCs w:val="24"/>
              </w:rPr>
            </w:pP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tanpa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masalah</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interaksi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dll</w:t>
            </w:r>
            <w:proofErr w:type="spellEnd"/>
          </w:p>
        </w:tc>
        <w:tc>
          <w:tcPr>
            <w:tcW w:w="1710" w:type="dxa"/>
            <w:gridSpan w:val="2"/>
          </w:tcPr>
          <w:p w14:paraId="21BAC5E5" w14:textId="77777777"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mengisi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jobsheet</w:t>
            </w:r>
            <w:proofErr w:type="spellEnd"/>
            <w:r w:rsidRPr="00C511AE">
              <w:rPr>
                <w:rFonts w:ascii="Arial Narrow" w:hAnsi="Arial Narrow" w:cs="Arial"/>
                <w:bCs/>
                <w:sz w:val="24"/>
                <w:szCs w:val="24"/>
              </w:rPr>
              <w:t xml:space="preserve"> dan</w:t>
            </w:r>
          </w:p>
          <w:p w14:paraId="3F17C923" w14:textId="1546990B"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gridSpan w:val="2"/>
          </w:tcPr>
          <w:p w14:paraId="0E8C1E3B" w14:textId="4943F694"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2,5 %</w:t>
            </w:r>
          </w:p>
        </w:tc>
      </w:tr>
      <w:tr w:rsidR="0011704F" w:rsidRPr="00C511AE" w14:paraId="6543E9AC" w14:textId="77777777" w:rsidTr="0011704F">
        <w:trPr>
          <w:gridAfter w:val="1"/>
          <w:wAfter w:w="63" w:type="dxa"/>
        </w:trPr>
        <w:tc>
          <w:tcPr>
            <w:tcW w:w="900" w:type="dxa"/>
            <w:shd w:val="clear" w:color="auto" w:fill="FFFFFF" w:themeFill="background1"/>
          </w:tcPr>
          <w:p w14:paraId="4637E554" w14:textId="77777777" w:rsidR="0011704F" w:rsidRPr="00C511AE" w:rsidRDefault="0011704F" w:rsidP="0011704F">
            <w:pPr>
              <w:spacing w:after="0"/>
              <w:jc w:val="center"/>
              <w:rPr>
                <w:rFonts w:ascii="Arial Narrow" w:hAnsi="Arial Narrow" w:cs="Arial"/>
                <w:bCs/>
                <w:sz w:val="24"/>
                <w:szCs w:val="24"/>
              </w:rPr>
            </w:pPr>
            <w:r w:rsidRPr="00C511AE">
              <w:rPr>
                <w:rFonts w:ascii="Arial Narrow" w:hAnsi="Arial Narrow" w:cs="Arial"/>
                <w:bCs/>
                <w:sz w:val="24"/>
                <w:szCs w:val="24"/>
              </w:rPr>
              <w:t>13</w:t>
            </w:r>
          </w:p>
        </w:tc>
        <w:tc>
          <w:tcPr>
            <w:tcW w:w="2340" w:type="dxa"/>
            <w:shd w:val="clear" w:color="auto" w:fill="FFFFFF" w:themeFill="background1"/>
          </w:tcPr>
          <w:p w14:paraId="6965B116" w14:textId="77777777"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Mahasiswa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mampu</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membuat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dokter</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w:t>
            </w:r>
            <w:r w:rsidRPr="00C511AE">
              <w:rPr>
                <w:rFonts w:ascii="Arial Narrow" w:hAnsi="Arial Narrow" w:cs="Arial"/>
                <w:b/>
                <w:sz w:val="24"/>
                <w:szCs w:val="24"/>
              </w:rPr>
              <w:t>enyakit</w:t>
            </w:r>
            <w:proofErr w:type="spellEnd"/>
            <w:r w:rsidRPr="00C511AE">
              <w:rPr>
                <w:rFonts w:ascii="Arial Narrow" w:hAnsi="Arial Narrow" w:cs="Arial"/>
                <w:b/>
                <w:sz w:val="24"/>
                <w:szCs w:val="24"/>
              </w:rPr>
              <w:t xml:space="preserve"> </w:t>
            </w:r>
            <w:proofErr w:type="spellStart"/>
            <w:r w:rsidRPr="00C511AE">
              <w:rPr>
                <w:rFonts w:ascii="Arial Narrow" w:hAnsi="Arial Narrow" w:cs="Arial"/>
                <w:b/>
                <w:sz w:val="24"/>
                <w:szCs w:val="24"/>
              </w:rPr>
              <w:t>kulit</w:t>
            </w:r>
            <w:proofErr w:type="spellEnd"/>
          </w:p>
          <w:p w14:paraId="7D479692" w14:textId="77777777" w:rsidR="0011704F" w:rsidRPr="00C511AE" w:rsidRDefault="0011704F" w:rsidP="0011704F">
            <w:pPr>
              <w:spacing w:after="0"/>
              <w:jc w:val="both"/>
              <w:rPr>
                <w:rFonts w:ascii="Arial Narrow" w:hAnsi="Arial Narrow" w:cs="Arial"/>
                <w:bCs/>
                <w:sz w:val="24"/>
                <w:szCs w:val="24"/>
              </w:rPr>
            </w:pPr>
          </w:p>
        </w:tc>
        <w:tc>
          <w:tcPr>
            <w:tcW w:w="2997" w:type="dxa"/>
            <w:gridSpan w:val="2"/>
            <w:shd w:val="clear" w:color="auto" w:fill="FFFFFF" w:themeFill="background1"/>
          </w:tcPr>
          <w:p w14:paraId="27C006FC" w14:textId="77777777"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Pasien</w:t>
            </w:r>
            <w:proofErr w:type="spellEnd"/>
            <w:r w:rsidRPr="00C511AE">
              <w:rPr>
                <w:rFonts w:ascii="Arial Narrow" w:hAnsi="Arial Narrow" w:cs="Arial"/>
                <w:bCs/>
                <w:sz w:val="24"/>
                <w:szCs w:val="24"/>
              </w:rPr>
              <w:t xml:space="preserve"> Lama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pemeriksaan</w:t>
            </w:r>
            <w:proofErr w:type="spellEnd"/>
            <w:r w:rsidRPr="00C511AE">
              <w:rPr>
                <w:rFonts w:ascii="Arial Narrow" w:hAnsi="Arial Narrow" w:cs="Arial"/>
                <w:bCs/>
                <w:sz w:val="24"/>
                <w:szCs w:val="24"/>
              </w:rPr>
              <w:t xml:space="preserve">, 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dan PIO </w:t>
            </w:r>
          </w:p>
          <w:p w14:paraId="3E68495D" w14:textId="3B091A85" w:rsidR="0011704F" w:rsidRPr="00C511AE" w:rsidRDefault="0011704F" w:rsidP="0011704F">
            <w:pPr>
              <w:spacing w:after="0"/>
              <w:jc w:val="both"/>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Mengatasi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Permasalahan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untuk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Dewasa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kasus</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Penyakit</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Kulit</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Racikan</w:t>
            </w:r>
            <w:proofErr w:type="spellEnd"/>
            <w:r w:rsidRPr="00C511AE">
              <w:rPr>
                <w:rFonts w:ascii="Arial Narrow" w:hAnsi="Arial Narrow" w:cs="Arial"/>
                <w:bCs/>
                <w:sz w:val="24"/>
                <w:szCs w:val="24"/>
              </w:rPr>
              <w:t xml:space="preserve"> &amp; Non </w:t>
            </w:r>
            <w:proofErr w:type="spellStart"/>
            <w:r w:rsidRPr="00C511AE">
              <w:rPr>
                <w:rFonts w:ascii="Arial Narrow" w:hAnsi="Arial Narrow" w:cs="Arial"/>
                <w:bCs/>
                <w:sz w:val="24"/>
                <w:szCs w:val="24"/>
              </w:rPr>
              <w:t>Racikan</w:t>
            </w:r>
            <w:proofErr w:type="spellEnd"/>
            <w:r w:rsidRPr="00C511AE">
              <w:rPr>
                <w:rFonts w:ascii="Arial Narrow" w:hAnsi="Arial Narrow" w:cs="Arial"/>
                <w:bCs/>
                <w:sz w:val="24"/>
                <w:szCs w:val="24"/>
              </w:rPr>
              <w:t>)</w:t>
            </w:r>
          </w:p>
        </w:tc>
        <w:tc>
          <w:tcPr>
            <w:tcW w:w="1800" w:type="dxa"/>
            <w:shd w:val="clear" w:color="auto" w:fill="FFFFFF" w:themeFill="background1"/>
          </w:tcPr>
          <w:p w14:paraId="794F5660" w14:textId="77777777" w:rsidR="00733D66" w:rsidRDefault="00733D66" w:rsidP="00733D66">
            <w:pPr>
              <w:spacing w:after="0"/>
              <w:rPr>
                <w:rFonts w:ascii="Arial Narrow" w:hAnsi="Arial Narrow" w:cs="Arial"/>
                <w:bCs/>
                <w:sz w:val="24"/>
                <w:szCs w:val="24"/>
              </w:rPr>
            </w:pPr>
            <w:r w:rsidRPr="00C511AE">
              <w:rPr>
                <w:rFonts w:ascii="Arial Narrow" w:hAnsi="Arial Narrow" w:cs="Arial"/>
                <w:bCs/>
                <w:sz w:val="24"/>
                <w:szCs w:val="24"/>
              </w:rPr>
              <w:t xml:space="preserve">Metode </w:t>
            </w:r>
          </w:p>
          <w:p w14:paraId="108BE6C3"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Ceramah</w:t>
            </w:r>
            <w:proofErr w:type="spellEnd"/>
          </w:p>
          <w:p w14:paraId="16FB8D4C"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Simulasi</w:t>
            </w:r>
            <w:proofErr w:type="spellEnd"/>
            <w:r w:rsidRPr="00733D66">
              <w:rPr>
                <w:rFonts w:ascii="Arial Narrow" w:hAnsi="Arial Narrow" w:cs="Arial"/>
                <w:bCs/>
                <w:sz w:val="24"/>
                <w:szCs w:val="24"/>
              </w:rPr>
              <w:t xml:space="preserve"> dan</w:t>
            </w:r>
          </w:p>
          <w:p w14:paraId="518ED02B" w14:textId="7AC56391"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D</w:t>
            </w:r>
            <w:r w:rsidRPr="00733D66">
              <w:rPr>
                <w:rFonts w:ascii="Arial Narrow" w:hAnsi="Arial Narrow" w:cs="Arial"/>
                <w:bCs/>
                <w:sz w:val="24"/>
                <w:szCs w:val="24"/>
              </w:rPr>
              <w:t>emonstrasi</w:t>
            </w:r>
            <w:proofErr w:type="spellEnd"/>
          </w:p>
          <w:p w14:paraId="2227A3BD" w14:textId="77777777" w:rsidR="00733D66" w:rsidRDefault="0011704F" w:rsidP="0011704F">
            <w:pPr>
              <w:pStyle w:val="ListParagraph"/>
              <w:numPr>
                <w:ilvl w:val="0"/>
                <w:numId w:val="33"/>
              </w:numPr>
              <w:spacing w:after="0"/>
              <w:ind w:left="349"/>
              <w:rPr>
                <w:rFonts w:ascii="Arial Narrow" w:hAnsi="Arial Narrow" w:cs="Arial"/>
                <w:bCs/>
                <w:sz w:val="24"/>
                <w:szCs w:val="24"/>
              </w:rPr>
            </w:pPr>
            <w:r w:rsidRPr="00733D66">
              <w:rPr>
                <w:rFonts w:ascii="Arial Narrow" w:hAnsi="Arial Narrow" w:cs="Arial"/>
                <w:bCs/>
                <w:sz w:val="24"/>
                <w:szCs w:val="24"/>
              </w:rPr>
              <w:t>PBL</w:t>
            </w:r>
          </w:p>
          <w:p w14:paraId="050631F1" w14:textId="77777777" w:rsidR="00733D66" w:rsidRDefault="0011704F" w:rsidP="0011704F">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Proyek</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mengerjakan</w:t>
            </w:r>
            <w:proofErr w:type="spellEnd"/>
            <w:r w:rsidRPr="00733D66">
              <w:rPr>
                <w:rFonts w:ascii="Arial Narrow" w:hAnsi="Arial Narrow" w:cs="Arial"/>
                <w:bCs/>
                <w:sz w:val="24"/>
                <w:szCs w:val="24"/>
              </w:rPr>
              <w:t xml:space="preserve"> e </w:t>
            </w:r>
            <w:proofErr w:type="spellStart"/>
            <w:r w:rsidRPr="00733D66">
              <w:rPr>
                <w:rFonts w:ascii="Arial Narrow" w:hAnsi="Arial Narrow" w:cs="Arial"/>
                <w:bCs/>
                <w:sz w:val="24"/>
                <w:szCs w:val="24"/>
              </w:rPr>
              <w:t>resep</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untuk</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pasien</w:t>
            </w:r>
            <w:proofErr w:type="spellEnd"/>
          </w:p>
          <w:p w14:paraId="2BF4767F" w14:textId="3C863E06" w:rsidR="0011704F" w:rsidRPr="00733D66" w:rsidRDefault="0011704F" w:rsidP="0011704F">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Praktik</w:t>
            </w:r>
            <w:proofErr w:type="spellEnd"/>
          </w:p>
        </w:tc>
        <w:tc>
          <w:tcPr>
            <w:tcW w:w="1350" w:type="dxa"/>
            <w:gridSpan w:val="2"/>
          </w:tcPr>
          <w:p w14:paraId="5C72AAC5"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360E3018"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5957CB1B"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1817A21A"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baca</w:t>
            </w:r>
            <w:proofErr w:type="spellEnd"/>
            <w:r w:rsidRPr="00C511AE">
              <w:rPr>
                <w:rFonts w:ascii="Arial Narrow" w:hAnsi="Arial Narrow" w:cs="Arial"/>
                <w:bCs/>
                <w:sz w:val="24"/>
                <w:szCs w:val="24"/>
              </w:rPr>
              <w:t xml:space="preserve"> </w:t>
            </w:r>
            <w:r w:rsidRPr="00C511AE">
              <w:rPr>
                <w:rFonts w:ascii="Arial Narrow" w:hAnsi="Arial Narrow" w:cs="Arial"/>
                <w:bCs/>
                <w:i/>
                <w:sz w:val="24"/>
                <w:szCs w:val="24"/>
              </w:rPr>
              <w:t>textbook</w:t>
            </w:r>
            <w:r w:rsidRPr="00C511AE">
              <w:rPr>
                <w:rFonts w:ascii="Arial Narrow" w:hAnsi="Arial Narrow" w:cs="Arial"/>
                <w:bCs/>
                <w:sz w:val="24"/>
                <w:szCs w:val="24"/>
              </w:rPr>
              <w:t xml:space="preserve"> / </w:t>
            </w:r>
            <w:r w:rsidRPr="00C511AE">
              <w:rPr>
                <w:rFonts w:ascii="Arial Narrow" w:hAnsi="Arial Narrow" w:cs="Arial"/>
                <w:bCs/>
                <w:i/>
                <w:sz w:val="24"/>
                <w:szCs w:val="24"/>
              </w:rPr>
              <w:t>browsing</w:t>
            </w:r>
            <w:r w:rsidRPr="00C511AE">
              <w:rPr>
                <w:rFonts w:ascii="Arial Narrow" w:hAnsi="Arial Narrow" w:cs="Arial"/>
                <w:bCs/>
                <w:sz w:val="24"/>
                <w:szCs w:val="24"/>
              </w:rPr>
              <w:t>)</w:t>
            </w:r>
          </w:p>
        </w:tc>
        <w:tc>
          <w:tcPr>
            <w:tcW w:w="1890" w:type="dxa"/>
          </w:tcPr>
          <w:p w14:paraId="5DB28A5F" w14:textId="77777777" w:rsidR="0011704F" w:rsidRPr="00C511AE" w:rsidRDefault="0011704F" w:rsidP="0011704F">
            <w:pPr>
              <w:spacing w:after="0"/>
              <w:rPr>
                <w:rFonts w:ascii="Arial Narrow" w:hAnsi="Arial Narrow" w:cs="Arial"/>
                <w:bCs/>
                <w:sz w:val="24"/>
                <w:szCs w:val="24"/>
              </w:rPr>
            </w:pP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masalah</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administratif</w:t>
            </w:r>
            <w:proofErr w:type="spellEnd"/>
            <w:r w:rsidRPr="00C511AE">
              <w:rPr>
                <w:rFonts w:ascii="Arial Narrow" w:hAnsi="Arial Narrow" w:cs="Arial"/>
                <w:bCs/>
                <w:sz w:val="24"/>
                <w:szCs w:val="24"/>
              </w:rPr>
              <w:t xml:space="preserve"> &amp; </w:t>
            </w:r>
            <w:proofErr w:type="spellStart"/>
            <w:r w:rsidRPr="00C511AE">
              <w:rPr>
                <w:rFonts w:ascii="Arial Narrow" w:hAnsi="Arial Narrow" w:cs="Arial"/>
                <w:bCs/>
                <w:sz w:val="24"/>
                <w:szCs w:val="24"/>
              </w:rPr>
              <w:t>farmasetis</w:t>
            </w:r>
            <w:proofErr w:type="spellEnd"/>
          </w:p>
        </w:tc>
        <w:tc>
          <w:tcPr>
            <w:tcW w:w="1710" w:type="dxa"/>
            <w:gridSpan w:val="2"/>
          </w:tcPr>
          <w:p w14:paraId="41CF5CE5" w14:textId="77777777"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mengisi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jobsheet</w:t>
            </w:r>
            <w:proofErr w:type="spellEnd"/>
            <w:r w:rsidRPr="00C511AE">
              <w:rPr>
                <w:rFonts w:ascii="Arial Narrow" w:hAnsi="Arial Narrow" w:cs="Arial"/>
                <w:bCs/>
                <w:sz w:val="24"/>
                <w:szCs w:val="24"/>
              </w:rPr>
              <w:t xml:space="preserve"> dan</w:t>
            </w:r>
          </w:p>
          <w:p w14:paraId="257350EE" w14:textId="4B2B9EF9"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gridSpan w:val="2"/>
          </w:tcPr>
          <w:p w14:paraId="53F47BF3"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2,5 %</w:t>
            </w:r>
          </w:p>
        </w:tc>
      </w:tr>
      <w:tr w:rsidR="0011704F" w:rsidRPr="00C511AE" w14:paraId="5AAD62A0" w14:textId="77777777" w:rsidTr="0011704F">
        <w:trPr>
          <w:gridAfter w:val="1"/>
          <w:wAfter w:w="63" w:type="dxa"/>
        </w:trPr>
        <w:tc>
          <w:tcPr>
            <w:tcW w:w="900" w:type="dxa"/>
            <w:shd w:val="clear" w:color="auto" w:fill="FFFFFF" w:themeFill="background1"/>
          </w:tcPr>
          <w:p w14:paraId="796867DD" w14:textId="77777777" w:rsidR="0011704F" w:rsidRPr="00C511AE" w:rsidRDefault="0011704F" w:rsidP="0011704F">
            <w:pPr>
              <w:spacing w:after="0"/>
              <w:jc w:val="center"/>
              <w:rPr>
                <w:rFonts w:ascii="Arial Narrow" w:hAnsi="Arial Narrow" w:cs="Arial"/>
                <w:bCs/>
                <w:sz w:val="24"/>
                <w:szCs w:val="24"/>
              </w:rPr>
            </w:pPr>
            <w:r w:rsidRPr="00C511AE">
              <w:rPr>
                <w:rFonts w:ascii="Arial Narrow" w:hAnsi="Arial Narrow" w:cs="Arial"/>
                <w:bCs/>
                <w:sz w:val="24"/>
                <w:szCs w:val="24"/>
              </w:rPr>
              <w:t>14</w:t>
            </w:r>
          </w:p>
        </w:tc>
        <w:tc>
          <w:tcPr>
            <w:tcW w:w="2340" w:type="dxa"/>
            <w:shd w:val="clear" w:color="auto" w:fill="FFFFFF" w:themeFill="background1"/>
          </w:tcPr>
          <w:p w14:paraId="35657735" w14:textId="6C824ED5"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Mahasiswa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mampu</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membuat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lastRenderedPageBreak/>
              <w:t>alat</w:t>
            </w:r>
            <w:proofErr w:type="spellEnd"/>
            <w:r w:rsidRPr="00C511AE">
              <w:rPr>
                <w:rFonts w:ascii="Arial Narrow" w:hAnsi="Arial Narrow" w:cs="Arial"/>
                <w:b/>
                <w:sz w:val="24"/>
                <w:szCs w:val="24"/>
              </w:rPr>
              <w:t xml:space="preserve"> Kesehatan &amp; BMHP</w:t>
            </w:r>
          </w:p>
          <w:p w14:paraId="109AF1B7" w14:textId="77777777" w:rsidR="0011704F" w:rsidRPr="00C511AE" w:rsidRDefault="0011704F" w:rsidP="0011704F">
            <w:pPr>
              <w:spacing w:after="0"/>
              <w:jc w:val="both"/>
              <w:rPr>
                <w:rFonts w:ascii="Arial Narrow" w:hAnsi="Arial Narrow" w:cs="Arial"/>
                <w:bCs/>
                <w:sz w:val="24"/>
                <w:szCs w:val="24"/>
              </w:rPr>
            </w:pPr>
          </w:p>
        </w:tc>
        <w:tc>
          <w:tcPr>
            <w:tcW w:w="2997" w:type="dxa"/>
            <w:gridSpan w:val="2"/>
            <w:shd w:val="clear" w:color="auto" w:fill="FFFFFF" w:themeFill="background1"/>
          </w:tcPr>
          <w:p w14:paraId="2337BB92" w14:textId="77777777"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lastRenderedPageBreak/>
              <w:t>Pasien</w:t>
            </w:r>
            <w:proofErr w:type="spellEnd"/>
            <w:r w:rsidRPr="00C511AE">
              <w:rPr>
                <w:rFonts w:ascii="Arial Narrow" w:hAnsi="Arial Narrow" w:cs="Arial"/>
                <w:bCs/>
                <w:sz w:val="24"/>
                <w:szCs w:val="24"/>
              </w:rPr>
              <w:t xml:space="preserve"> Lama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pemeriksaan</w:t>
            </w:r>
            <w:proofErr w:type="spellEnd"/>
            <w:r w:rsidRPr="00C511AE">
              <w:rPr>
                <w:rFonts w:ascii="Arial Narrow" w:hAnsi="Arial Narrow" w:cs="Arial"/>
                <w:bCs/>
                <w:sz w:val="24"/>
                <w:szCs w:val="24"/>
              </w:rPr>
              <w:t xml:space="preserve">, 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dan PIO </w:t>
            </w:r>
          </w:p>
        </w:tc>
        <w:tc>
          <w:tcPr>
            <w:tcW w:w="1800" w:type="dxa"/>
            <w:shd w:val="clear" w:color="auto" w:fill="FFFFFF" w:themeFill="background1"/>
          </w:tcPr>
          <w:p w14:paraId="59B6A225" w14:textId="77777777" w:rsidR="00733D66" w:rsidRDefault="00733D66" w:rsidP="00733D66">
            <w:pPr>
              <w:spacing w:after="0"/>
              <w:rPr>
                <w:rFonts w:ascii="Arial Narrow" w:hAnsi="Arial Narrow" w:cs="Arial"/>
                <w:bCs/>
                <w:sz w:val="24"/>
                <w:szCs w:val="24"/>
              </w:rPr>
            </w:pPr>
            <w:r w:rsidRPr="00C511AE">
              <w:rPr>
                <w:rFonts w:ascii="Arial Narrow" w:hAnsi="Arial Narrow" w:cs="Arial"/>
                <w:bCs/>
                <w:sz w:val="24"/>
                <w:szCs w:val="24"/>
              </w:rPr>
              <w:t xml:space="preserve">Metode </w:t>
            </w:r>
          </w:p>
          <w:p w14:paraId="5431F41C"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Ceramah</w:t>
            </w:r>
            <w:proofErr w:type="spellEnd"/>
          </w:p>
          <w:p w14:paraId="0A9133DE" w14:textId="77777777" w:rsidR="00733D66" w:rsidRDefault="00733D66" w:rsidP="0011704F">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lastRenderedPageBreak/>
              <w:t>Simulasi</w:t>
            </w:r>
            <w:proofErr w:type="spellEnd"/>
            <w:r w:rsidRPr="00733D66">
              <w:rPr>
                <w:rFonts w:ascii="Arial Narrow" w:hAnsi="Arial Narrow" w:cs="Arial"/>
                <w:bCs/>
                <w:sz w:val="24"/>
                <w:szCs w:val="24"/>
              </w:rPr>
              <w:t xml:space="preserve"> dan </w:t>
            </w:r>
            <w:proofErr w:type="spellStart"/>
            <w:r w:rsidRPr="00733D66">
              <w:rPr>
                <w:rFonts w:ascii="Arial Narrow" w:hAnsi="Arial Narrow" w:cs="Arial"/>
                <w:bCs/>
                <w:sz w:val="24"/>
                <w:szCs w:val="24"/>
              </w:rPr>
              <w:t>demonstrasi</w:t>
            </w:r>
            <w:proofErr w:type="spellEnd"/>
            <w:r w:rsidRPr="00733D66">
              <w:rPr>
                <w:rFonts w:ascii="Arial Narrow" w:hAnsi="Arial Narrow" w:cs="Arial"/>
                <w:bCs/>
                <w:sz w:val="24"/>
                <w:szCs w:val="24"/>
              </w:rPr>
              <w:t xml:space="preserve"> </w:t>
            </w:r>
            <w:r w:rsidR="0011704F" w:rsidRPr="00733D66">
              <w:rPr>
                <w:rFonts w:ascii="Arial Narrow" w:hAnsi="Arial Narrow" w:cs="Arial"/>
                <w:bCs/>
                <w:sz w:val="24"/>
                <w:szCs w:val="24"/>
              </w:rPr>
              <w:t>PBL</w:t>
            </w:r>
          </w:p>
          <w:p w14:paraId="0CCB434B" w14:textId="77777777" w:rsidR="00733D66" w:rsidRDefault="0011704F" w:rsidP="0011704F">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Proyek</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mengerjakan</w:t>
            </w:r>
            <w:proofErr w:type="spellEnd"/>
            <w:r w:rsidRPr="00733D66">
              <w:rPr>
                <w:rFonts w:ascii="Arial Narrow" w:hAnsi="Arial Narrow" w:cs="Arial"/>
                <w:bCs/>
                <w:sz w:val="24"/>
                <w:szCs w:val="24"/>
              </w:rPr>
              <w:t xml:space="preserve"> e </w:t>
            </w:r>
            <w:proofErr w:type="spellStart"/>
            <w:r w:rsidRPr="00733D66">
              <w:rPr>
                <w:rFonts w:ascii="Arial Narrow" w:hAnsi="Arial Narrow" w:cs="Arial"/>
                <w:bCs/>
                <w:sz w:val="24"/>
                <w:szCs w:val="24"/>
              </w:rPr>
              <w:t>resep</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untuk</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pasien</w:t>
            </w:r>
            <w:proofErr w:type="spellEnd"/>
          </w:p>
          <w:p w14:paraId="12731BEE" w14:textId="71134F04" w:rsidR="0011704F" w:rsidRPr="00733D66" w:rsidRDefault="0011704F" w:rsidP="0011704F">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Praktik</w:t>
            </w:r>
            <w:proofErr w:type="spellEnd"/>
          </w:p>
        </w:tc>
        <w:tc>
          <w:tcPr>
            <w:tcW w:w="1350" w:type="dxa"/>
            <w:gridSpan w:val="2"/>
          </w:tcPr>
          <w:p w14:paraId="650322AB"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lastRenderedPageBreak/>
              <w:t xml:space="preserve">100’ </w:t>
            </w:r>
          </w:p>
          <w:p w14:paraId="4455F694"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30E15A4B"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5051B082"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lastRenderedPageBreak/>
              <w:t>(</w:t>
            </w:r>
            <w:proofErr w:type="spellStart"/>
            <w:r w:rsidRPr="00C511AE">
              <w:rPr>
                <w:rFonts w:ascii="Arial Narrow" w:hAnsi="Arial Narrow" w:cs="Arial"/>
                <w:bCs/>
                <w:sz w:val="24"/>
                <w:szCs w:val="24"/>
              </w:rPr>
              <w:t>baca</w:t>
            </w:r>
            <w:proofErr w:type="spellEnd"/>
            <w:r w:rsidRPr="00C511AE">
              <w:rPr>
                <w:rFonts w:ascii="Arial Narrow" w:hAnsi="Arial Narrow" w:cs="Arial"/>
                <w:bCs/>
                <w:sz w:val="24"/>
                <w:szCs w:val="24"/>
              </w:rPr>
              <w:t xml:space="preserve"> </w:t>
            </w:r>
            <w:r w:rsidRPr="00C511AE">
              <w:rPr>
                <w:rFonts w:ascii="Arial Narrow" w:hAnsi="Arial Narrow" w:cs="Arial"/>
                <w:bCs/>
                <w:i/>
                <w:sz w:val="24"/>
                <w:szCs w:val="24"/>
              </w:rPr>
              <w:t>textbook</w:t>
            </w:r>
            <w:r w:rsidRPr="00C511AE">
              <w:rPr>
                <w:rFonts w:ascii="Arial Narrow" w:hAnsi="Arial Narrow" w:cs="Arial"/>
                <w:bCs/>
                <w:sz w:val="24"/>
                <w:szCs w:val="24"/>
              </w:rPr>
              <w:t xml:space="preserve"> / </w:t>
            </w:r>
            <w:r w:rsidRPr="00C511AE">
              <w:rPr>
                <w:rFonts w:ascii="Arial Narrow" w:hAnsi="Arial Narrow" w:cs="Arial"/>
                <w:bCs/>
                <w:i/>
                <w:sz w:val="24"/>
                <w:szCs w:val="24"/>
              </w:rPr>
              <w:t>browsing</w:t>
            </w:r>
            <w:r w:rsidRPr="00C511AE">
              <w:rPr>
                <w:rFonts w:ascii="Arial Narrow" w:hAnsi="Arial Narrow" w:cs="Arial"/>
                <w:bCs/>
                <w:sz w:val="24"/>
                <w:szCs w:val="24"/>
              </w:rPr>
              <w:t>)</w:t>
            </w:r>
          </w:p>
        </w:tc>
        <w:tc>
          <w:tcPr>
            <w:tcW w:w="1890" w:type="dxa"/>
          </w:tcPr>
          <w:p w14:paraId="68ED4D15" w14:textId="77777777" w:rsidR="0011704F" w:rsidRPr="00C511AE" w:rsidRDefault="0011704F" w:rsidP="0011704F">
            <w:pPr>
              <w:spacing w:after="0"/>
              <w:rPr>
                <w:rFonts w:ascii="Arial Narrow" w:hAnsi="Arial Narrow" w:cs="Arial"/>
                <w:bCs/>
                <w:sz w:val="24"/>
                <w:szCs w:val="24"/>
              </w:rPr>
            </w:pPr>
            <w:proofErr w:type="spellStart"/>
            <w:r w:rsidRPr="00C511AE">
              <w:rPr>
                <w:rFonts w:ascii="Arial Narrow" w:hAnsi="Arial Narrow" w:cs="Arial"/>
                <w:bCs/>
                <w:sz w:val="24"/>
                <w:szCs w:val="24"/>
              </w:rPr>
              <w:lastRenderedPageBreak/>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masalah</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dosis</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kontra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indikasi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lastRenderedPageBreak/>
              <w:t>duplikasi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interaksi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dll</w:t>
            </w:r>
            <w:proofErr w:type="spellEnd"/>
          </w:p>
        </w:tc>
        <w:tc>
          <w:tcPr>
            <w:tcW w:w="1710" w:type="dxa"/>
            <w:gridSpan w:val="2"/>
          </w:tcPr>
          <w:p w14:paraId="3B8AD866" w14:textId="77777777"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lastRenderedPageBreak/>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mengisi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jobsheet</w:t>
            </w:r>
            <w:proofErr w:type="spellEnd"/>
            <w:r w:rsidRPr="00C511AE">
              <w:rPr>
                <w:rFonts w:ascii="Arial Narrow" w:hAnsi="Arial Narrow" w:cs="Arial"/>
                <w:bCs/>
                <w:sz w:val="24"/>
                <w:szCs w:val="24"/>
              </w:rPr>
              <w:t xml:space="preserve"> dan</w:t>
            </w:r>
          </w:p>
          <w:p w14:paraId="72B30102" w14:textId="589CA2E9"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lastRenderedPageBreak/>
              <w:t>praktik</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gridSpan w:val="2"/>
          </w:tcPr>
          <w:p w14:paraId="583A9685"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lastRenderedPageBreak/>
              <w:t>2,5 %</w:t>
            </w:r>
          </w:p>
        </w:tc>
      </w:tr>
      <w:tr w:rsidR="0011704F" w:rsidRPr="00C511AE" w14:paraId="378451A1" w14:textId="77777777" w:rsidTr="0011704F">
        <w:trPr>
          <w:gridAfter w:val="1"/>
          <w:wAfter w:w="63" w:type="dxa"/>
        </w:trPr>
        <w:tc>
          <w:tcPr>
            <w:tcW w:w="900" w:type="dxa"/>
            <w:shd w:val="clear" w:color="auto" w:fill="FFFFFF" w:themeFill="background1"/>
          </w:tcPr>
          <w:p w14:paraId="48AD8D0F" w14:textId="77777777" w:rsidR="0011704F" w:rsidRPr="00C511AE" w:rsidRDefault="0011704F" w:rsidP="0011704F">
            <w:pPr>
              <w:spacing w:after="0"/>
              <w:jc w:val="center"/>
              <w:rPr>
                <w:rFonts w:ascii="Arial Narrow" w:hAnsi="Arial Narrow" w:cs="Arial"/>
                <w:bCs/>
                <w:sz w:val="24"/>
                <w:szCs w:val="24"/>
              </w:rPr>
            </w:pPr>
            <w:r w:rsidRPr="00C511AE">
              <w:rPr>
                <w:rFonts w:ascii="Arial Narrow" w:hAnsi="Arial Narrow" w:cs="Arial"/>
                <w:bCs/>
                <w:sz w:val="24"/>
                <w:szCs w:val="24"/>
              </w:rPr>
              <w:t>15</w:t>
            </w:r>
          </w:p>
        </w:tc>
        <w:tc>
          <w:tcPr>
            <w:tcW w:w="2340" w:type="dxa"/>
            <w:shd w:val="clear" w:color="auto" w:fill="FFFFFF" w:themeFill="background1"/>
          </w:tcPr>
          <w:p w14:paraId="450958BB" w14:textId="5791ACD5"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Mahasiswa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mampu</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membuat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r w:rsidRPr="00C511AE">
              <w:rPr>
                <w:rFonts w:ascii="Arial Narrow" w:hAnsi="Arial Narrow" w:cs="Arial"/>
                <w:b/>
                <w:sz w:val="24"/>
                <w:szCs w:val="24"/>
              </w:rPr>
              <w:t>LASA &amp; HAM</w:t>
            </w:r>
          </w:p>
          <w:p w14:paraId="129DE770" w14:textId="77777777" w:rsidR="0011704F" w:rsidRPr="00C511AE" w:rsidRDefault="0011704F" w:rsidP="0011704F">
            <w:pPr>
              <w:spacing w:after="0"/>
              <w:jc w:val="both"/>
              <w:rPr>
                <w:rFonts w:ascii="Arial Narrow" w:hAnsi="Arial Narrow" w:cs="Arial"/>
                <w:bCs/>
                <w:sz w:val="24"/>
                <w:szCs w:val="24"/>
              </w:rPr>
            </w:pPr>
          </w:p>
        </w:tc>
        <w:tc>
          <w:tcPr>
            <w:tcW w:w="2997" w:type="dxa"/>
            <w:gridSpan w:val="2"/>
            <w:shd w:val="clear" w:color="auto" w:fill="FFFFFF" w:themeFill="background1"/>
          </w:tcPr>
          <w:p w14:paraId="4EC45D92" w14:textId="77777777" w:rsidR="0011704F" w:rsidRPr="00C511AE" w:rsidRDefault="0011704F" w:rsidP="0011704F">
            <w:pPr>
              <w:spacing w:after="0"/>
              <w:rPr>
                <w:rFonts w:ascii="Arial Narrow" w:hAnsi="Arial Narrow" w:cs="Arial"/>
                <w:sz w:val="24"/>
                <w:szCs w:val="24"/>
              </w:rPr>
            </w:pPr>
            <w:proofErr w:type="spellStart"/>
            <w:r w:rsidRPr="00C511AE">
              <w:rPr>
                <w:rFonts w:ascii="Arial Narrow" w:hAnsi="Arial Narrow" w:cs="Arial"/>
                <w:bCs/>
                <w:sz w:val="24"/>
                <w:szCs w:val="24"/>
              </w:rPr>
              <w:t>Pasien</w:t>
            </w:r>
            <w:proofErr w:type="spellEnd"/>
            <w:r w:rsidRPr="00C511AE">
              <w:rPr>
                <w:rFonts w:ascii="Arial Narrow" w:hAnsi="Arial Narrow" w:cs="Arial"/>
                <w:bCs/>
                <w:sz w:val="24"/>
                <w:szCs w:val="24"/>
              </w:rPr>
              <w:t xml:space="preserve"> Lama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pemeriksaan</w:t>
            </w:r>
            <w:proofErr w:type="spellEnd"/>
            <w:r w:rsidRPr="00C511AE">
              <w:rPr>
                <w:rFonts w:ascii="Arial Narrow" w:hAnsi="Arial Narrow" w:cs="Arial"/>
                <w:bCs/>
                <w:sz w:val="24"/>
                <w:szCs w:val="24"/>
              </w:rPr>
              <w:t xml:space="preserve">, 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dan PIO </w:t>
            </w:r>
          </w:p>
        </w:tc>
        <w:tc>
          <w:tcPr>
            <w:tcW w:w="1800" w:type="dxa"/>
            <w:shd w:val="clear" w:color="auto" w:fill="FFFFFF" w:themeFill="background1"/>
          </w:tcPr>
          <w:p w14:paraId="6CE14B04" w14:textId="77777777" w:rsidR="00733D66" w:rsidRDefault="00733D66" w:rsidP="00733D66">
            <w:pPr>
              <w:spacing w:after="0"/>
              <w:rPr>
                <w:rFonts w:ascii="Arial Narrow" w:hAnsi="Arial Narrow" w:cs="Arial"/>
                <w:bCs/>
                <w:sz w:val="24"/>
                <w:szCs w:val="24"/>
              </w:rPr>
            </w:pPr>
            <w:r w:rsidRPr="00C511AE">
              <w:rPr>
                <w:rFonts w:ascii="Arial Narrow" w:hAnsi="Arial Narrow" w:cs="Arial"/>
                <w:bCs/>
                <w:sz w:val="24"/>
                <w:szCs w:val="24"/>
              </w:rPr>
              <w:t xml:space="preserve">Metode </w:t>
            </w:r>
          </w:p>
          <w:p w14:paraId="19EEB6A7" w14:textId="77777777" w:rsidR="00733D66" w:rsidRDefault="00733D66" w:rsidP="00733D66">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Ceramah</w:t>
            </w:r>
            <w:proofErr w:type="spellEnd"/>
          </w:p>
          <w:p w14:paraId="085FF26B" w14:textId="77777777" w:rsidR="00733D66" w:rsidRDefault="00733D66" w:rsidP="0011704F">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Simulasi</w:t>
            </w:r>
            <w:proofErr w:type="spellEnd"/>
            <w:r w:rsidRPr="00733D66">
              <w:rPr>
                <w:rFonts w:ascii="Arial Narrow" w:hAnsi="Arial Narrow" w:cs="Arial"/>
                <w:bCs/>
                <w:sz w:val="24"/>
                <w:szCs w:val="24"/>
              </w:rPr>
              <w:t xml:space="preserve"> dan </w:t>
            </w:r>
            <w:proofErr w:type="spellStart"/>
            <w:r w:rsidRPr="00733D66">
              <w:rPr>
                <w:rFonts w:ascii="Arial Narrow" w:hAnsi="Arial Narrow" w:cs="Arial"/>
                <w:bCs/>
                <w:sz w:val="24"/>
                <w:szCs w:val="24"/>
              </w:rPr>
              <w:t>demonstrasi</w:t>
            </w:r>
            <w:proofErr w:type="spellEnd"/>
            <w:r w:rsidRPr="00733D66">
              <w:rPr>
                <w:rFonts w:ascii="Arial Narrow" w:hAnsi="Arial Narrow" w:cs="Arial"/>
                <w:bCs/>
                <w:sz w:val="24"/>
                <w:szCs w:val="24"/>
              </w:rPr>
              <w:t xml:space="preserve"> </w:t>
            </w:r>
            <w:r w:rsidR="0011704F" w:rsidRPr="00733D66">
              <w:rPr>
                <w:rFonts w:ascii="Arial Narrow" w:hAnsi="Arial Narrow" w:cs="Arial"/>
                <w:bCs/>
                <w:sz w:val="24"/>
                <w:szCs w:val="24"/>
              </w:rPr>
              <w:t>PBL</w:t>
            </w:r>
          </w:p>
          <w:p w14:paraId="33BDDF0A" w14:textId="77777777" w:rsidR="00733D66" w:rsidRDefault="0011704F" w:rsidP="0011704F">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Proyek</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mengerjakan</w:t>
            </w:r>
            <w:proofErr w:type="spellEnd"/>
            <w:r w:rsidRPr="00733D66">
              <w:rPr>
                <w:rFonts w:ascii="Arial Narrow" w:hAnsi="Arial Narrow" w:cs="Arial"/>
                <w:bCs/>
                <w:sz w:val="24"/>
                <w:szCs w:val="24"/>
              </w:rPr>
              <w:t xml:space="preserve"> e </w:t>
            </w:r>
            <w:proofErr w:type="spellStart"/>
            <w:r w:rsidRPr="00733D66">
              <w:rPr>
                <w:rFonts w:ascii="Arial Narrow" w:hAnsi="Arial Narrow" w:cs="Arial"/>
                <w:bCs/>
                <w:sz w:val="24"/>
                <w:szCs w:val="24"/>
              </w:rPr>
              <w:t>resep</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untuk</w:t>
            </w:r>
            <w:proofErr w:type="spellEnd"/>
            <w:r w:rsidRPr="00733D66">
              <w:rPr>
                <w:rFonts w:ascii="Arial Narrow" w:hAnsi="Arial Narrow" w:cs="Arial"/>
                <w:bCs/>
                <w:sz w:val="24"/>
                <w:szCs w:val="24"/>
              </w:rPr>
              <w:t xml:space="preserve"> </w:t>
            </w:r>
            <w:proofErr w:type="spellStart"/>
            <w:r w:rsidRPr="00733D66">
              <w:rPr>
                <w:rFonts w:ascii="Arial Narrow" w:hAnsi="Arial Narrow" w:cs="Arial"/>
                <w:bCs/>
                <w:sz w:val="24"/>
                <w:szCs w:val="24"/>
              </w:rPr>
              <w:t>pasien</w:t>
            </w:r>
            <w:proofErr w:type="spellEnd"/>
          </w:p>
          <w:p w14:paraId="2A11F578" w14:textId="067E3B84" w:rsidR="0011704F" w:rsidRPr="00733D66" w:rsidRDefault="0011704F" w:rsidP="0011704F">
            <w:pPr>
              <w:pStyle w:val="ListParagraph"/>
              <w:numPr>
                <w:ilvl w:val="0"/>
                <w:numId w:val="33"/>
              </w:numPr>
              <w:spacing w:after="0"/>
              <w:ind w:left="349"/>
              <w:rPr>
                <w:rFonts w:ascii="Arial Narrow" w:hAnsi="Arial Narrow" w:cs="Arial"/>
                <w:bCs/>
                <w:sz w:val="24"/>
                <w:szCs w:val="24"/>
              </w:rPr>
            </w:pPr>
            <w:proofErr w:type="spellStart"/>
            <w:r w:rsidRPr="00733D66">
              <w:rPr>
                <w:rFonts w:ascii="Arial Narrow" w:hAnsi="Arial Narrow" w:cs="Arial"/>
                <w:bCs/>
                <w:sz w:val="24"/>
                <w:szCs w:val="24"/>
              </w:rPr>
              <w:t>Praktik</w:t>
            </w:r>
            <w:proofErr w:type="spellEnd"/>
          </w:p>
        </w:tc>
        <w:tc>
          <w:tcPr>
            <w:tcW w:w="1350" w:type="dxa"/>
            <w:gridSpan w:val="2"/>
          </w:tcPr>
          <w:p w14:paraId="0E02BEC2"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1A5CDADE"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77452793"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330C23B2"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baca</w:t>
            </w:r>
            <w:proofErr w:type="spellEnd"/>
            <w:r w:rsidRPr="00C511AE">
              <w:rPr>
                <w:rFonts w:ascii="Arial Narrow" w:hAnsi="Arial Narrow" w:cs="Arial"/>
                <w:bCs/>
                <w:sz w:val="24"/>
                <w:szCs w:val="24"/>
              </w:rPr>
              <w:t xml:space="preserve"> </w:t>
            </w:r>
            <w:r w:rsidRPr="00C511AE">
              <w:rPr>
                <w:rFonts w:ascii="Arial Narrow" w:hAnsi="Arial Narrow" w:cs="Arial"/>
                <w:bCs/>
                <w:i/>
                <w:sz w:val="24"/>
                <w:szCs w:val="24"/>
              </w:rPr>
              <w:t>textbook</w:t>
            </w:r>
            <w:r w:rsidRPr="00C511AE">
              <w:rPr>
                <w:rFonts w:ascii="Arial Narrow" w:hAnsi="Arial Narrow" w:cs="Arial"/>
                <w:bCs/>
                <w:sz w:val="24"/>
                <w:szCs w:val="24"/>
              </w:rPr>
              <w:t xml:space="preserve"> / </w:t>
            </w:r>
            <w:r w:rsidRPr="00C511AE">
              <w:rPr>
                <w:rFonts w:ascii="Arial Narrow" w:hAnsi="Arial Narrow" w:cs="Arial"/>
                <w:bCs/>
                <w:i/>
                <w:sz w:val="24"/>
                <w:szCs w:val="24"/>
              </w:rPr>
              <w:t>browsing</w:t>
            </w:r>
            <w:r w:rsidRPr="00C511AE">
              <w:rPr>
                <w:rFonts w:ascii="Arial Narrow" w:hAnsi="Arial Narrow" w:cs="Arial"/>
                <w:bCs/>
                <w:sz w:val="24"/>
                <w:szCs w:val="24"/>
              </w:rPr>
              <w:t>)</w:t>
            </w:r>
          </w:p>
        </w:tc>
        <w:tc>
          <w:tcPr>
            <w:tcW w:w="1890" w:type="dxa"/>
          </w:tcPr>
          <w:p w14:paraId="73C22FB7" w14:textId="77777777" w:rsidR="0011704F" w:rsidRPr="00C511AE" w:rsidRDefault="0011704F" w:rsidP="0011704F">
            <w:pPr>
              <w:spacing w:after="0"/>
              <w:rPr>
                <w:rFonts w:ascii="Arial Narrow" w:hAnsi="Arial Narrow" w:cs="Arial"/>
                <w:bCs/>
                <w:sz w:val="24"/>
                <w:szCs w:val="24"/>
              </w:rPr>
            </w:pP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masalah</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dosis</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kontra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indikasi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duplikasi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interaksi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dll</w:t>
            </w:r>
            <w:proofErr w:type="spellEnd"/>
          </w:p>
        </w:tc>
        <w:tc>
          <w:tcPr>
            <w:tcW w:w="1710" w:type="dxa"/>
            <w:gridSpan w:val="2"/>
          </w:tcPr>
          <w:p w14:paraId="779D8922" w14:textId="77777777"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mengisi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jobsheet</w:t>
            </w:r>
            <w:proofErr w:type="spellEnd"/>
            <w:r w:rsidRPr="00C511AE">
              <w:rPr>
                <w:rFonts w:ascii="Arial Narrow" w:hAnsi="Arial Narrow" w:cs="Arial"/>
                <w:bCs/>
                <w:sz w:val="24"/>
                <w:szCs w:val="24"/>
              </w:rPr>
              <w:t xml:space="preserve"> dan</w:t>
            </w:r>
          </w:p>
          <w:p w14:paraId="7BAD6754" w14:textId="71A2D3F6"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gridSpan w:val="2"/>
          </w:tcPr>
          <w:p w14:paraId="4661F86D"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2,5 %</w:t>
            </w:r>
          </w:p>
        </w:tc>
      </w:tr>
      <w:tr w:rsidR="0011704F" w:rsidRPr="00C511AE" w14:paraId="13A21F2A" w14:textId="77777777" w:rsidTr="0011704F">
        <w:trPr>
          <w:gridAfter w:val="1"/>
          <w:wAfter w:w="63" w:type="dxa"/>
        </w:trPr>
        <w:tc>
          <w:tcPr>
            <w:tcW w:w="900" w:type="dxa"/>
            <w:shd w:val="clear" w:color="auto" w:fill="FFFFFF" w:themeFill="background1"/>
          </w:tcPr>
          <w:p w14:paraId="6A3C53C5" w14:textId="77777777" w:rsidR="0011704F" w:rsidRPr="00C511AE" w:rsidRDefault="0011704F" w:rsidP="0011704F">
            <w:pPr>
              <w:spacing w:after="0"/>
              <w:jc w:val="center"/>
              <w:rPr>
                <w:rFonts w:ascii="Arial Narrow" w:hAnsi="Arial Narrow" w:cs="Arial"/>
                <w:bCs/>
                <w:sz w:val="24"/>
                <w:szCs w:val="24"/>
              </w:rPr>
            </w:pPr>
            <w:r w:rsidRPr="00C511AE">
              <w:rPr>
                <w:rFonts w:ascii="Arial Narrow" w:hAnsi="Arial Narrow" w:cs="Arial"/>
                <w:bCs/>
                <w:sz w:val="24"/>
                <w:szCs w:val="24"/>
              </w:rPr>
              <w:t>16</w:t>
            </w:r>
          </w:p>
        </w:tc>
        <w:tc>
          <w:tcPr>
            <w:tcW w:w="2340" w:type="dxa"/>
            <w:shd w:val="clear" w:color="auto" w:fill="FFFFFF" w:themeFill="background1"/>
          </w:tcPr>
          <w:p w14:paraId="276694F1"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UAS</w:t>
            </w:r>
          </w:p>
        </w:tc>
        <w:tc>
          <w:tcPr>
            <w:tcW w:w="2997" w:type="dxa"/>
            <w:gridSpan w:val="2"/>
            <w:shd w:val="clear" w:color="auto" w:fill="FFFFFF" w:themeFill="background1"/>
          </w:tcPr>
          <w:p w14:paraId="256CBC5E" w14:textId="77777777" w:rsidR="0011704F" w:rsidRPr="00C511AE" w:rsidRDefault="0011704F" w:rsidP="0011704F">
            <w:pPr>
              <w:spacing w:after="0"/>
              <w:rPr>
                <w:rFonts w:ascii="Arial Narrow" w:hAnsi="Arial Narrow" w:cs="Arial"/>
                <w:sz w:val="24"/>
                <w:szCs w:val="24"/>
              </w:rPr>
            </w:pPr>
            <w:r w:rsidRPr="00C511AE">
              <w:rPr>
                <w:rFonts w:ascii="Arial Narrow" w:hAnsi="Arial Narrow" w:cs="Arial"/>
                <w:sz w:val="24"/>
                <w:szCs w:val="24"/>
              </w:rPr>
              <w:t xml:space="preserve">E </w:t>
            </w:r>
            <w:proofErr w:type="spellStart"/>
            <w:r w:rsidRPr="00C511AE">
              <w:rPr>
                <w:rFonts w:ascii="Arial Narrow" w:hAnsi="Arial Narrow" w:cs="Arial"/>
                <w:sz w:val="24"/>
                <w:szCs w:val="24"/>
              </w:rPr>
              <w:t>resep</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skrining</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pemabayaran</w:t>
            </w:r>
            <w:proofErr w:type="spellEnd"/>
            <w:r w:rsidRPr="00C511AE">
              <w:rPr>
                <w:rFonts w:ascii="Arial Narrow" w:hAnsi="Arial Narrow" w:cs="Arial"/>
                <w:sz w:val="24"/>
                <w:szCs w:val="24"/>
              </w:rPr>
              <w:t xml:space="preserve">, dispensing </w:t>
            </w:r>
            <w:proofErr w:type="spellStart"/>
            <w:r w:rsidRPr="00C511AE">
              <w:rPr>
                <w:rFonts w:ascii="Arial Narrow" w:hAnsi="Arial Narrow" w:cs="Arial"/>
                <w:sz w:val="24"/>
                <w:szCs w:val="24"/>
              </w:rPr>
              <w:t>penyerahan</w:t>
            </w:r>
            <w:proofErr w:type="spellEnd"/>
            <w:r w:rsidRPr="00C511AE">
              <w:rPr>
                <w:rFonts w:ascii="Arial Narrow" w:hAnsi="Arial Narrow" w:cs="Arial"/>
                <w:sz w:val="24"/>
                <w:szCs w:val="24"/>
              </w:rPr>
              <w:t xml:space="preserve"> dan PIO</w:t>
            </w:r>
          </w:p>
        </w:tc>
        <w:tc>
          <w:tcPr>
            <w:tcW w:w="1800" w:type="dxa"/>
            <w:shd w:val="clear" w:color="auto" w:fill="FFFFFF" w:themeFill="background1"/>
          </w:tcPr>
          <w:p w14:paraId="57831B51"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PBL</w:t>
            </w:r>
          </w:p>
          <w:p w14:paraId="5BBBE2F7" w14:textId="77777777" w:rsidR="0011704F" w:rsidRPr="00C511AE" w:rsidRDefault="0011704F" w:rsidP="0011704F">
            <w:pPr>
              <w:spacing w:after="0"/>
              <w:rPr>
                <w:rFonts w:ascii="Arial Narrow" w:hAnsi="Arial Narrow" w:cs="Arial"/>
                <w:bCs/>
                <w:sz w:val="24"/>
                <w:szCs w:val="24"/>
              </w:rPr>
            </w:pPr>
            <w:proofErr w:type="spellStart"/>
            <w:r w:rsidRPr="00C511AE">
              <w:rPr>
                <w:rFonts w:ascii="Arial Narrow" w:hAnsi="Arial Narrow" w:cs="Arial"/>
                <w:bCs/>
                <w:sz w:val="24"/>
                <w:szCs w:val="24"/>
              </w:rPr>
              <w:t>Praktik</w:t>
            </w:r>
            <w:proofErr w:type="spellEnd"/>
          </w:p>
        </w:tc>
        <w:tc>
          <w:tcPr>
            <w:tcW w:w="1350" w:type="dxa"/>
            <w:gridSpan w:val="2"/>
            <w:shd w:val="pct25" w:color="auto" w:fill="auto"/>
          </w:tcPr>
          <w:p w14:paraId="51FF1730"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 xml:space="preserve">100’ </w:t>
            </w:r>
          </w:p>
          <w:p w14:paraId="42297723"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tatap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muka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w:t>
            </w:r>
          </w:p>
          <w:p w14:paraId="4BCC465E"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 xml:space="preserve">120’ </w:t>
            </w:r>
          </w:p>
          <w:p w14:paraId="76B45704"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t>(</w:t>
            </w:r>
            <w:proofErr w:type="spellStart"/>
            <w:r w:rsidRPr="00C511AE">
              <w:rPr>
                <w:rFonts w:ascii="Arial Narrow" w:hAnsi="Arial Narrow" w:cs="Arial"/>
                <w:bCs/>
                <w:sz w:val="24"/>
                <w:szCs w:val="24"/>
              </w:rPr>
              <w:t>baca</w:t>
            </w:r>
            <w:proofErr w:type="spellEnd"/>
            <w:r w:rsidRPr="00C511AE">
              <w:rPr>
                <w:rFonts w:ascii="Arial Narrow" w:hAnsi="Arial Narrow" w:cs="Arial"/>
                <w:bCs/>
                <w:sz w:val="24"/>
                <w:szCs w:val="24"/>
              </w:rPr>
              <w:t xml:space="preserve"> </w:t>
            </w:r>
            <w:r w:rsidRPr="00C511AE">
              <w:rPr>
                <w:rFonts w:ascii="Arial Narrow" w:hAnsi="Arial Narrow" w:cs="Arial"/>
                <w:bCs/>
                <w:i/>
                <w:sz w:val="24"/>
                <w:szCs w:val="24"/>
              </w:rPr>
              <w:t>textbook</w:t>
            </w:r>
            <w:r w:rsidRPr="00C511AE">
              <w:rPr>
                <w:rFonts w:ascii="Arial Narrow" w:hAnsi="Arial Narrow" w:cs="Arial"/>
                <w:bCs/>
                <w:sz w:val="24"/>
                <w:szCs w:val="24"/>
              </w:rPr>
              <w:t xml:space="preserve"> / </w:t>
            </w:r>
            <w:r w:rsidRPr="00C511AE">
              <w:rPr>
                <w:rFonts w:ascii="Arial Narrow" w:hAnsi="Arial Narrow" w:cs="Arial"/>
                <w:bCs/>
                <w:i/>
                <w:sz w:val="24"/>
                <w:szCs w:val="24"/>
              </w:rPr>
              <w:t>browsing</w:t>
            </w:r>
            <w:r w:rsidRPr="00C511AE">
              <w:rPr>
                <w:rFonts w:ascii="Arial Narrow" w:hAnsi="Arial Narrow" w:cs="Arial"/>
                <w:bCs/>
                <w:sz w:val="24"/>
                <w:szCs w:val="24"/>
              </w:rPr>
              <w:t>)</w:t>
            </w:r>
          </w:p>
          <w:p w14:paraId="7F7B309B" w14:textId="77777777" w:rsidR="0011704F" w:rsidRPr="00C511AE" w:rsidRDefault="0011704F" w:rsidP="0011704F">
            <w:pPr>
              <w:spacing w:after="0"/>
              <w:rPr>
                <w:rFonts w:ascii="Arial Narrow" w:hAnsi="Arial Narrow" w:cs="Arial"/>
                <w:bCs/>
                <w:sz w:val="24"/>
                <w:szCs w:val="24"/>
              </w:rPr>
            </w:pPr>
          </w:p>
        </w:tc>
        <w:tc>
          <w:tcPr>
            <w:tcW w:w="1890" w:type="dxa"/>
            <w:shd w:val="pct25" w:color="auto" w:fill="auto"/>
          </w:tcPr>
          <w:p w14:paraId="3404A9C3" w14:textId="77777777" w:rsidR="0011704F" w:rsidRPr="00C511AE" w:rsidRDefault="0011704F" w:rsidP="0011704F">
            <w:pPr>
              <w:spacing w:after="0"/>
              <w:rPr>
                <w:rFonts w:ascii="Arial Narrow" w:hAnsi="Arial Narrow" w:cs="Arial"/>
                <w:bCs/>
                <w:sz w:val="24"/>
                <w:szCs w:val="24"/>
              </w:rPr>
            </w:pPr>
            <w:proofErr w:type="spellStart"/>
            <w:r w:rsidRPr="00C511AE">
              <w:rPr>
                <w:rFonts w:ascii="Arial Narrow" w:hAnsi="Arial Narrow" w:cs="Arial"/>
                <w:sz w:val="24"/>
                <w:szCs w:val="24"/>
              </w:rPr>
              <w:t>Mengerjakan</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resep</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dengan</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problematika</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resep</w:t>
            </w:r>
            <w:proofErr w:type="spellEnd"/>
          </w:p>
        </w:tc>
        <w:tc>
          <w:tcPr>
            <w:tcW w:w="1710" w:type="dxa"/>
            <w:gridSpan w:val="2"/>
            <w:shd w:val="pct25" w:color="auto" w:fill="auto"/>
          </w:tcPr>
          <w:p w14:paraId="31F176A2" w14:textId="7E3FD9EB" w:rsidR="0011704F" w:rsidRPr="00C511AE" w:rsidRDefault="0011704F" w:rsidP="0011704F">
            <w:pPr>
              <w:spacing w:after="0"/>
              <w:jc w:val="both"/>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menjawaab</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soal</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Cs/>
                <w:sz w:val="24"/>
                <w:szCs w:val="24"/>
              </w:rPr>
              <w:t>mekanisme</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referensi</w:t>
            </w:r>
            <w:proofErr w:type="spellEnd"/>
          </w:p>
          <w:p w14:paraId="1760E1B2" w14:textId="77777777" w:rsidR="0011704F" w:rsidRPr="00C511AE" w:rsidRDefault="0011704F" w:rsidP="0011704F">
            <w:pPr>
              <w:spacing w:after="0"/>
              <w:rPr>
                <w:rFonts w:ascii="Arial Narrow" w:hAnsi="Arial Narrow" w:cs="Arial"/>
                <w:bCs/>
                <w:sz w:val="24"/>
                <w:szCs w:val="24"/>
              </w:rPr>
            </w:pPr>
            <w:proofErr w:type="spellStart"/>
            <w:r w:rsidRPr="00C511AE">
              <w:rPr>
                <w:rFonts w:ascii="Arial Narrow" w:hAnsi="Arial Narrow" w:cs="Arial"/>
                <w:bCs/>
                <w:sz w:val="24"/>
                <w:szCs w:val="24"/>
              </w:rPr>
              <w:t>Kebenaran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menangkap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materi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praktik</w:t>
            </w:r>
            <w:proofErr w:type="spellEnd"/>
            <w:r w:rsidRPr="00C511AE">
              <w:rPr>
                <w:rFonts w:ascii="Arial Narrow" w:hAnsi="Arial Narrow" w:cs="Arial"/>
                <w:bCs/>
                <w:sz w:val="24"/>
                <w:szCs w:val="24"/>
              </w:rPr>
              <w:t xml:space="preserve"> </w:t>
            </w:r>
            <w:r w:rsidRPr="00C511AE">
              <w:rPr>
                <w:rFonts w:ascii="Arial Narrow" w:hAnsi="Arial Narrow" w:cs="Arial"/>
                <w:bCs/>
                <w:sz w:val="24"/>
                <w:szCs w:val="24"/>
              </w:rPr>
              <w:lastRenderedPageBreak/>
              <w:t xml:space="preserve">yang </w:t>
            </w:r>
            <w:proofErr w:type="spellStart"/>
            <w:r w:rsidRPr="00C511AE">
              <w:rPr>
                <w:rFonts w:ascii="Arial Narrow" w:hAnsi="Arial Narrow" w:cs="Arial"/>
                <w:bCs/>
                <w:sz w:val="24"/>
                <w:szCs w:val="24"/>
              </w:rPr>
              <w:t>tertuang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laporan</w:t>
            </w:r>
            <w:proofErr w:type="spellEnd"/>
          </w:p>
        </w:tc>
        <w:tc>
          <w:tcPr>
            <w:tcW w:w="855" w:type="dxa"/>
            <w:gridSpan w:val="2"/>
            <w:shd w:val="pct25" w:color="auto" w:fill="auto"/>
          </w:tcPr>
          <w:p w14:paraId="7ABF3005" w14:textId="77777777" w:rsidR="0011704F" w:rsidRPr="00C511AE" w:rsidRDefault="0011704F" w:rsidP="0011704F">
            <w:pPr>
              <w:spacing w:after="0"/>
              <w:rPr>
                <w:rFonts w:ascii="Arial Narrow" w:hAnsi="Arial Narrow" w:cs="Arial"/>
                <w:bCs/>
                <w:sz w:val="24"/>
                <w:szCs w:val="24"/>
              </w:rPr>
            </w:pPr>
            <w:r w:rsidRPr="00C511AE">
              <w:rPr>
                <w:rFonts w:ascii="Arial Narrow" w:hAnsi="Arial Narrow" w:cs="Arial"/>
                <w:bCs/>
                <w:sz w:val="24"/>
                <w:szCs w:val="24"/>
              </w:rPr>
              <w:lastRenderedPageBreak/>
              <w:t>35 %</w:t>
            </w:r>
          </w:p>
        </w:tc>
      </w:tr>
    </w:tbl>
    <w:p w14:paraId="72AFC534" w14:textId="77777777" w:rsidR="00C34C79" w:rsidRPr="00C511AE" w:rsidRDefault="00C34C79" w:rsidP="0038516E">
      <w:pPr>
        <w:pStyle w:val="ListParagraph"/>
        <w:spacing w:after="0"/>
        <w:rPr>
          <w:rFonts w:ascii="Arial Narrow" w:hAnsi="Arial Narrow" w:cs="Arial"/>
          <w:b/>
          <w:color w:val="000000" w:themeColor="text1"/>
          <w:sz w:val="24"/>
          <w:szCs w:val="24"/>
        </w:rPr>
      </w:pPr>
    </w:p>
    <w:p w14:paraId="3747C68B" w14:textId="77777777" w:rsidR="00C34C79" w:rsidRPr="00C511AE" w:rsidRDefault="00C34C79" w:rsidP="0038516E">
      <w:pPr>
        <w:pStyle w:val="ListParagraph"/>
        <w:spacing w:after="0"/>
        <w:rPr>
          <w:rFonts w:ascii="Arial Narrow" w:hAnsi="Arial Narrow" w:cs="Arial"/>
          <w:b/>
          <w:color w:val="000000" w:themeColor="text1"/>
          <w:sz w:val="24"/>
          <w:szCs w:val="24"/>
        </w:rPr>
      </w:pPr>
    </w:p>
    <w:p w14:paraId="664261A4" w14:textId="4DC3B433" w:rsidR="005501B5" w:rsidRPr="00C511AE" w:rsidRDefault="005501B5" w:rsidP="0038516E">
      <w:pPr>
        <w:spacing w:after="0"/>
        <w:ind w:left="7920" w:firstLine="720"/>
        <w:rPr>
          <w:rFonts w:ascii="Arial Narrow" w:hAnsi="Arial Narrow" w:cs="Arial"/>
          <w:bCs/>
          <w:sz w:val="24"/>
          <w:szCs w:val="24"/>
        </w:rPr>
      </w:pPr>
      <w:r w:rsidRPr="00C511AE">
        <w:rPr>
          <w:rFonts w:ascii="Arial Narrow" w:hAnsi="Arial Narrow" w:cs="Arial"/>
          <w:bCs/>
          <w:sz w:val="24"/>
          <w:szCs w:val="24"/>
        </w:rPr>
        <w:t xml:space="preserve">Semarang, </w:t>
      </w:r>
      <w:r w:rsidR="00733D66">
        <w:rPr>
          <w:rFonts w:ascii="Arial Narrow" w:hAnsi="Arial Narrow" w:cs="Arial"/>
          <w:bCs/>
          <w:sz w:val="24"/>
          <w:szCs w:val="24"/>
        </w:rPr>
        <w:t>1 Juni</w:t>
      </w:r>
      <w:r w:rsidRPr="00C511AE">
        <w:rPr>
          <w:rFonts w:ascii="Arial Narrow" w:hAnsi="Arial Narrow" w:cs="Arial"/>
          <w:bCs/>
          <w:sz w:val="24"/>
          <w:szCs w:val="24"/>
        </w:rPr>
        <w:t xml:space="preserve"> </w:t>
      </w:r>
      <w:r w:rsidR="00316BA4" w:rsidRPr="00C511AE">
        <w:rPr>
          <w:rFonts w:ascii="Arial Narrow" w:hAnsi="Arial Narrow" w:cs="Arial"/>
          <w:bCs/>
          <w:sz w:val="24"/>
          <w:szCs w:val="24"/>
        </w:rPr>
        <w:t>202</w:t>
      </w:r>
      <w:r w:rsidR="00733D66">
        <w:rPr>
          <w:rFonts w:ascii="Arial Narrow" w:hAnsi="Arial Narrow" w:cs="Arial"/>
          <w:bCs/>
          <w:sz w:val="24"/>
          <w:szCs w:val="24"/>
        </w:rPr>
        <w:t>5</w:t>
      </w:r>
    </w:p>
    <w:p w14:paraId="1BA8AF5D" w14:textId="77777777" w:rsidR="005501B5" w:rsidRPr="00C511AE" w:rsidRDefault="005501B5" w:rsidP="0038516E">
      <w:pPr>
        <w:spacing w:after="0"/>
        <w:rPr>
          <w:rFonts w:ascii="Arial Narrow" w:hAnsi="Arial Narrow" w:cs="Arial"/>
          <w:bCs/>
          <w:sz w:val="24"/>
          <w:szCs w:val="24"/>
        </w:rPr>
      </w:pPr>
      <w:proofErr w:type="spellStart"/>
      <w:r w:rsidRPr="00C511AE">
        <w:rPr>
          <w:rFonts w:ascii="Arial Narrow" w:hAnsi="Arial Narrow" w:cs="Arial"/>
          <w:bCs/>
          <w:sz w:val="24"/>
          <w:szCs w:val="24"/>
        </w:rPr>
        <w:t>Mengetahui</w:t>
      </w:r>
      <w:proofErr w:type="spellEnd"/>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p>
    <w:p w14:paraId="315C5402" w14:textId="2B9B0618" w:rsidR="005501B5" w:rsidRPr="00C511AE" w:rsidRDefault="005501B5" w:rsidP="0038516E">
      <w:pPr>
        <w:spacing w:after="0"/>
        <w:rPr>
          <w:rFonts w:ascii="Arial Narrow" w:hAnsi="Arial Narrow" w:cs="Arial"/>
          <w:bCs/>
          <w:sz w:val="24"/>
          <w:szCs w:val="24"/>
        </w:rPr>
      </w:pPr>
      <w:proofErr w:type="spellStart"/>
      <w:r w:rsidRPr="00C511AE">
        <w:rPr>
          <w:rFonts w:ascii="Arial Narrow" w:hAnsi="Arial Narrow" w:cs="Arial"/>
          <w:bCs/>
          <w:sz w:val="24"/>
          <w:szCs w:val="24"/>
        </w:rPr>
        <w:t>Ketua</w:t>
      </w:r>
      <w:proofErr w:type="spellEnd"/>
      <w:r w:rsidRPr="00C511AE">
        <w:rPr>
          <w:rFonts w:ascii="Arial Narrow" w:hAnsi="Arial Narrow" w:cs="Arial"/>
          <w:bCs/>
          <w:sz w:val="24"/>
          <w:szCs w:val="24"/>
        </w:rPr>
        <w:t xml:space="preserve"> Program Studi </w:t>
      </w:r>
      <w:r w:rsidR="005D774A" w:rsidRPr="00C511AE">
        <w:rPr>
          <w:rFonts w:ascii="Arial Narrow" w:hAnsi="Arial Narrow" w:cs="Arial"/>
          <w:bCs/>
          <w:sz w:val="24"/>
          <w:szCs w:val="24"/>
        </w:rPr>
        <w:t>D3</w:t>
      </w:r>
      <w:r w:rsidRPr="00C511AE">
        <w:rPr>
          <w:rFonts w:ascii="Arial Narrow" w:hAnsi="Arial Narrow" w:cs="Arial"/>
          <w:bCs/>
          <w:sz w:val="24"/>
          <w:szCs w:val="24"/>
        </w:rPr>
        <w:t xml:space="preserve"> Farmasi</w:t>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t xml:space="preserve">Dosen </w:t>
      </w:r>
      <w:proofErr w:type="spellStart"/>
      <w:r w:rsidRPr="00C511AE">
        <w:rPr>
          <w:rFonts w:ascii="Arial Narrow" w:hAnsi="Arial Narrow" w:cs="Arial"/>
          <w:bCs/>
          <w:sz w:val="24"/>
          <w:szCs w:val="24"/>
        </w:rPr>
        <w:t>Pengampu</w:t>
      </w:r>
      <w:proofErr w:type="spellEnd"/>
      <w:r w:rsidRPr="00C511AE">
        <w:rPr>
          <w:rFonts w:ascii="Arial Narrow" w:hAnsi="Arial Narrow" w:cs="Arial"/>
          <w:bCs/>
          <w:sz w:val="24"/>
          <w:szCs w:val="24"/>
        </w:rPr>
        <w:t>/</w:t>
      </w:r>
      <w:proofErr w:type="spellStart"/>
      <w:r w:rsidRPr="00C511AE">
        <w:rPr>
          <w:rFonts w:ascii="Arial Narrow" w:hAnsi="Arial Narrow" w:cs="Arial"/>
          <w:bCs/>
          <w:sz w:val="24"/>
          <w:szCs w:val="24"/>
        </w:rPr>
        <w:t>Penanggung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jawab</w:t>
      </w:r>
      <w:proofErr w:type="spellEnd"/>
      <w:r w:rsidRPr="00C511AE">
        <w:rPr>
          <w:rFonts w:ascii="Arial Narrow" w:hAnsi="Arial Narrow" w:cs="Arial"/>
          <w:bCs/>
          <w:sz w:val="24"/>
          <w:szCs w:val="24"/>
        </w:rPr>
        <w:t xml:space="preserve"> MK</w:t>
      </w:r>
    </w:p>
    <w:p w14:paraId="3E0FA6AB" w14:textId="2EE92EB6" w:rsidR="005501B5" w:rsidRPr="00C511AE" w:rsidRDefault="005501B5" w:rsidP="0038516E">
      <w:pPr>
        <w:spacing w:after="0"/>
        <w:rPr>
          <w:rFonts w:ascii="Arial Narrow" w:hAnsi="Arial Narrow" w:cs="Arial"/>
          <w:color w:val="000000"/>
          <w:sz w:val="24"/>
          <w:szCs w:val="24"/>
          <w:lang w:val="en-ID"/>
        </w:rPr>
      </w:pP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bookmarkStart w:id="27" w:name="_Hlk520549285"/>
      <w:r w:rsidR="00EF3E1D" w:rsidRPr="00C511AE">
        <w:rPr>
          <w:rFonts w:ascii="Arial Narrow" w:hAnsi="Arial Narrow"/>
          <w:noProof/>
          <w:color w:val="002060"/>
          <w:sz w:val="24"/>
          <w:szCs w:val="24"/>
        </w:rPr>
        <w:drawing>
          <wp:inline distT="0" distB="0" distL="0" distR="0" wp14:anchorId="42B1D282" wp14:editId="3AE5AFA0">
            <wp:extent cx="1555750" cy="1130300"/>
            <wp:effectExtent l="0" t="0" r="0" b="0"/>
            <wp:docPr id="3" name="Picture 3" descr="TTD WARNI as Smart 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TD WARNI as Smart Object-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750" cy="1130300"/>
                    </a:xfrm>
                    <a:prstGeom prst="rect">
                      <a:avLst/>
                    </a:prstGeom>
                    <a:noFill/>
                    <a:ln>
                      <a:noFill/>
                    </a:ln>
                  </pic:spPr>
                </pic:pic>
              </a:graphicData>
            </a:graphic>
          </wp:inline>
        </w:drawing>
      </w:r>
    </w:p>
    <w:p w14:paraId="7979D512" w14:textId="5006680F" w:rsidR="005501B5" w:rsidRPr="00C511AE" w:rsidRDefault="005501B5" w:rsidP="0038516E">
      <w:pPr>
        <w:spacing w:after="0"/>
        <w:rPr>
          <w:rFonts w:ascii="Arial Narrow" w:hAnsi="Arial Narrow" w:cs="Arial"/>
          <w:bCs/>
          <w:sz w:val="24"/>
          <w:szCs w:val="24"/>
          <w:u w:val="single"/>
        </w:rPr>
      </w:pPr>
      <w:proofErr w:type="spellStart"/>
      <w:proofErr w:type="gramStart"/>
      <w:r w:rsidRPr="00C511AE">
        <w:rPr>
          <w:rFonts w:ascii="Arial Narrow" w:hAnsi="Arial Narrow" w:cs="Arial"/>
          <w:color w:val="000000"/>
          <w:sz w:val="24"/>
          <w:szCs w:val="24"/>
          <w:u w:val="single"/>
          <w:lang w:val="en-ID"/>
        </w:rPr>
        <w:t>apt.</w:t>
      </w:r>
      <w:r w:rsidR="005D774A" w:rsidRPr="00C511AE">
        <w:rPr>
          <w:rFonts w:ascii="Arial Narrow" w:hAnsi="Arial Narrow" w:cs="Arial"/>
          <w:color w:val="000000"/>
          <w:sz w:val="24"/>
          <w:szCs w:val="24"/>
          <w:u w:val="single"/>
          <w:lang w:val="en-ID"/>
        </w:rPr>
        <w:t>Wahyu</w:t>
      </w:r>
      <w:proofErr w:type="spellEnd"/>
      <w:proofErr w:type="gramEnd"/>
      <w:r w:rsidR="005D774A" w:rsidRPr="00C511AE">
        <w:rPr>
          <w:rFonts w:ascii="Arial Narrow" w:hAnsi="Arial Narrow" w:cs="Arial"/>
          <w:color w:val="000000"/>
          <w:sz w:val="24"/>
          <w:szCs w:val="24"/>
          <w:u w:val="single"/>
          <w:lang w:val="en-ID"/>
        </w:rPr>
        <w:t xml:space="preserve"> </w:t>
      </w:r>
      <w:proofErr w:type="spellStart"/>
      <w:r w:rsidR="005D774A" w:rsidRPr="00C511AE">
        <w:rPr>
          <w:rFonts w:ascii="Arial Narrow" w:hAnsi="Arial Narrow" w:cs="Arial"/>
          <w:color w:val="000000"/>
          <w:sz w:val="24"/>
          <w:szCs w:val="24"/>
          <w:u w:val="single"/>
          <w:lang w:val="en-ID"/>
        </w:rPr>
        <w:t>Setyaningsih</w:t>
      </w:r>
      <w:proofErr w:type="spellEnd"/>
      <w:r w:rsidRPr="00C511AE">
        <w:rPr>
          <w:rFonts w:ascii="Arial Narrow" w:hAnsi="Arial Narrow" w:cs="Arial"/>
          <w:color w:val="000000"/>
          <w:sz w:val="24"/>
          <w:szCs w:val="24"/>
          <w:u w:val="single"/>
          <w:lang w:val="en-ID"/>
        </w:rPr>
        <w:t xml:space="preserve">, </w:t>
      </w:r>
      <w:proofErr w:type="spellStart"/>
      <w:proofErr w:type="gramStart"/>
      <w:r w:rsidRPr="00C511AE">
        <w:rPr>
          <w:rFonts w:ascii="Arial Narrow" w:hAnsi="Arial Narrow" w:cs="Arial"/>
          <w:color w:val="000000"/>
          <w:sz w:val="24"/>
          <w:szCs w:val="24"/>
          <w:u w:val="single"/>
          <w:lang w:val="en-ID"/>
        </w:rPr>
        <w:t>M.Farm</w:t>
      </w:r>
      <w:proofErr w:type="spellEnd"/>
      <w:proofErr w:type="gramEnd"/>
      <w:r w:rsidRPr="00C511AE">
        <w:rPr>
          <w:rFonts w:ascii="Arial Narrow" w:hAnsi="Arial Narrow" w:cs="Arial"/>
          <w:color w:val="000000"/>
          <w:sz w:val="24"/>
          <w:szCs w:val="24"/>
          <w:u w:val="single"/>
          <w:lang w:val="en-ID"/>
        </w:rPr>
        <w:t>.</w:t>
      </w:r>
      <w:r w:rsidRPr="00C511AE">
        <w:rPr>
          <w:rFonts w:ascii="Arial Narrow" w:hAnsi="Arial Narrow" w:cs="Arial"/>
          <w:color w:val="000000"/>
          <w:sz w:val="24"/>
          <w:szCs w:val="24"/>
          <w:lang w:val="en-ID"/>
        </w:rPr>
        <w:tab/>
      </w:r>
      <w:r w:rsidRPr="00C511AE">
        <w:rPr>
          <w:rFonts w:ascii="Arial Narrow" w:hAnsi="Arial Narrow" w:cs="Arial"/>
          <w:color w:val="000000"/>
          <w:sz w:val="24"/>
          <w:szCs w:val="24"/>
          <w:lang w:val="en-ID"/>
        </w:rPr>
        <w:tab/>
      </w:r>
      <w:r w:rsidRPr="00C511AE">
        <w:rPr>
          <w:rFonts w:ascii="Arial Narrow" w:hAnsi="Arial Narrow" w:cs="Arial"/>
          <w:color w:val="000000"/>
          <w:sz w:val="24"/>
          <w:szCs w:val="24"/>
          <w:lang w:val="en-ID"/>
        </w:rPr>
        <w:tab/>
      </w:r>
      <w:r w:rsidRPr="00C511AE">
        <w:rPr>
          <w:rFonts w:ascii="Arial Narrow" w:hAnsi="Arial Narrow" w:cs="Arial"/>
          <w:color w:val="000000"/>
          <w:sz w:val="24"/>
          <w:szCs w:val="24"/>
          <w:lang w:val="en-ID"/>
        </w:rPr>
        <w:tab/>
      </w:r>
      <w:r w:rsidRPr="00C511AE">
        <w:rPr>
          <w:rFonts w:ascii="Arial Narrow" w:hAnsi="Arial Narrow" w:cs="Arial"/>
          <w:color w:val="000000"/>
          <w:sz w:val="24"/>
          <w:szCs w:val="24"/>
          <w:lang w:val="en-ID"/>
        </w:rPr>
        <w:tab/>
      </w:r>
      <w:r w:rsidRPr="00C511AE">
        <w:rPr>
          <w:rFonts w:ascii="Arial Narrow" w:hAnsi="Arial Narrow" w:cs="Arial"/>
          <w:color w:val="000000"/>
          <w:sz w:val="24"/>
          <w:szCs w:val="24"/>
          <w:lang w:val="en-ID"/>
        </w:rPr>
        <w:tab/>
      </w:r>
      <w:r w:rsidR="00EF3E1D">
        <w:rPr>
          <w:rFonts w:ascii="Arial Narrow" w:hAnsi="Arial Narrow" w:cs="Arial"/>
          <w:color w:val="000000"/>
          <w:sz w:val="24"/>
          <w:szCs w:val="24"/>
          <w:lang w:val="en-ID"/>
        </w:rPr>
        <w:tab/>
      </w:r>
      <w:r w:rsidR="00EF3E1D">
        <w:rPr>
          <w:rFonts w:ascii="Arial Narrow" w:hAnsi="Arial Narrow" w:cs="Arial"/>
          <w:color w:val="000000"/>
          <w:sz w:val="24"/>
          <w:szCs w:val="24"/>
          <w:lang w:val="en-ID"/>
        </w:rPr>
        <w:tab/>
      </w:r>
      <w:r w:rsidRPr="00C511AE">
        <w:rPr>
          <w:rFonts w:ascii="Arial Narrow" w:hAnsi="Arial Narrow" w:cs="Arial"/>
          <w:color w:val="000000"/>
          <w:sz w:val="24"/>
          <w:szCs w:val="24"/>
          <w:u w:val="single"/>
          <w:lang w:val="en-ID"/>
        </w:rPr>
        <w:t>apt. Sri Suwarni, M. S</w:t>
      </w:r>
      <w:r w:rsidR="00AB2E81" w:rsidRPr="00C511AE">
        <w:rPr>
          <w:rFonts w:ascii="Arial Narrow" w:hAnsi="Arial Narrow" w:cs="Arial"/>
          <w:color w:val="000000"/>
          <w:sz w:val="24"/>
          <w:szCs w:val="24"/>
          <w:u w:val="single"/>
          <w:lang w:val="en-ID"/>
        </w:rPr>
        <w:t>c</w:t>
      </w:r>
      <w:r w:rsidR="00CC391A" w:rsidRPr="00C511AE">
        <w:rPr>
          <w:rFonts w:ascii="Arial Narrow" w:hAnsi="Arial Narrow" w:cs="Arial"/>
          <w:color w:val="000000"/>
          <w:sz w:val="24"/>
          <w:szCs w:val="24"/>
          <w:lang w:val="en-ID"/>
        </w:rPr>
        <w:tab/>
      </w:r>
      <w:r w:rsidR="00CC391A" w:rsidRPr="00C511AE">
        <w:rPr>
          <w:rFonts w:ascii="Arial Narrow" w:hAnsi="Arial Narrow" w:cs="Arial"/>
          <w:color w:val="000000"/>
          <w:sz w:val="24"/>
          <w:szCs w:val="24"/>
          <w:lang w:val="en-ID"/>
        </w:rPr>
        <w:tab/>
      </w:r>
    </w:p>
    <w:bookmarkEnd w:id="27"/>
    <w:p w14:paraId="51F00368" w14:textId="5444EF20" w:rsidR="005501B5" w:rsidRPr="00C511AE" w:rsidRDefault="005501B5" w:rsidP="0038516E">
      <w:pPr>
        <w:spacing w:after="0"/>
        <w:rPr>
          <w:rFonts w:ascii="Arial Narrow" w:hAnsi="Arial Narrow" w:cs="Arial"/>
          <w:sz w:val="24"/>
          <w:szCs w:val="24"/>
        </w:rPr>
      </w:pPr>
      <w:r w:rsidRPr="00C511AE">
        <w:rPr>
          <w:rFonts w:ascii="Arial Narrow" w:hAnsi="Arial Narrow" w:cs="Arial"/>
          <w:bCs/>
          <w:sz w:val="24"/>
          <w:szCs w:val="24"/>
        </w:rPr>
        <w:t>NIP. 070113152</w:t>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Pr="00C511AE">
        <w:rPr>
          <w:rFonts w:ascii="Arial Narrow" w:hAnsi="Arial Narrow" w:cs="Arial"/>
          <w:bCs/>
          <w:sz w:val="24"/>
          <w:szCs w:val="24"/>
        </w:rPr>
        <w:tab/>
      </w:r>
      <w:r w:rsidR="00EF3E1D">
        <w:rPr>
          <w:rFonts w:ascii="Arial Narrow" w:hAnsi="Arial Narrow" w:cs="Arial"/>
          <w:bCs/>
          <w:sz w:val="24"/>
          <w:szCs w:val="24"/>
        </w:rPr>
        <w:tab/>
      </w:r>
      <w:r w:rsidR="00EF3E1D">
        <w:rPr>
          <w:rFonts w:ascii="Arial Narrow" w:hAnsi="Arial Narrow" w:cs="Arial"/>
          <w:bCs/>
          <w:sz w:val="24"/>
          <w:szCs w:val="24"/>
        </w:rPr>
        <w:tab/>
      </w:r>
      <w:r w:rsidRPr="00C511AE">
        <w:rPr>
          <w:rFonts w:ascii="Arial Narrow" w:hAnsi="Arial Narrow" w:cs="Arial"/>
          <w:bCs/>
          <w:sz w:val="24"/>
          <w:szCs w:val="24"/>
        </w:rPr>
        <w:t>NIP. 070606084</w:t>
      </w:r>
    </w:p>
    <w:p w14:paraId="22C81029" w14:textId="77777777" w:rsidR="00463158" w:rsidRPr="00C511AE" w:rsidRDefault="00463158" w:rsidP="0038516E">
      <w:pPr>
        <w:spacing w:after="0"/>
        <w:rPr>
          <w:rFonts w:ascii="Arial Narrow" w:hAnsi="Arial Narrow" w:cs="Arial"/>
          <w:sz w:val="24"/>
          <w:szCs w:val="24"/>
        </w:rPr>
        <w:sectPr w:rsidR="00463158" w:rsidRPr="00C511AE" w:rsidSect="00445087">
          <w:headerReference w:type="default" r:id="rId13"/>
          <w:pgSz w:w="16840" w:h="11907" w:orient="landscape" w:code="9"/>
          <w:pgMar w:top="1418" w:right="1418" w:bottom="1418" w:left="1701" w:header="709" w:footer="709" w:gutter="0"/>
          <w:cols w:space="708"/>
          <w:docGrid w:linePitch="360"/>
        </w:sectPr>
      </w:pPr>
    </w:p>
    <w:tbl>
      <w:tblPr>
        <w:tblW w:w="0" w:type="auto"/>
        <w:jc w:val="center"/>
        <w:tblBorders>
          <w:insideV w:val="single" w:sz="4" w:space="0" w:color="auto"/>
        </w:tblBorders>
        <w:tblLook w:val="01E0" w:firstRow="1" w:lastRow="1" w:firstColumn="1" w:lastColumn="1" w:noHBand="0" w:noVBand="0"/>
      </w:tblPr>
      <w:tblGrid>
        <w:gridCol w:w="3535"/>
        <w:gridCol w:w="786"/>
        <w:gridCol w:w="4467"/>
      </w:tblGrid>
      <w:tr w:rsidR="00463158" w:rsidRPr="00C511AE" w14:paraId="772C4C12" w14:textId="77777777" w:rsidTr="007E656E">
        <w:trPr>
          <w:jc w:val="center"/>
        </w:trPr>
        <w:tc>
          <w:tcPr>
            <w:tcW w:w="8613" w:type="dxa"/>
            <w:gridSpan w:val="3"/>
          </w:tcPr>
          <w:tbl>
            <w:tblPr>
              <w:tblW w:w="9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3784"/>
              <w:gridCol w:w="1430"/>
              <w:gridCol w:w="1944"/>
            </w:tblGrid>
            <w:tr w:rsidR="007E656E" w:rsidRPr="00C511AE" w14:paraId="40E834B1" w14:textId="77777777" w:rsidTr="007E656E">
              <w:trPr>
                <w:trHeight w:val="638"/>
                <w:jc w:val="center"/>
              </w:trPr>
              <w:tc>
                <w:tcPr>
                  <w:tcW w:w="1895" w:type="dxa"/>
                  <w:vMerge w:val="restart"/>
                </w:tcPr>
                <w:p w14:paraId="76E1CCA7" w14:textId="1C28E6B5" w:rsidR="007E656E" w:rsidRPr="00C511AE" w:rsidRDefault="007E656E" w:rsidP="007E656E">
                  <w:pPr>
                    <w:pStyle w:val="Default"/>
                    <w:tabs>
                      <w:tab w:val="center" w:pos="4680"/>
                    </w:tabs>
                    <w:spacing w:line="276" w:lineRule="auto"/>
                    <w:rPr>
                      <w:rFonts w:ascii="Arial Narrow" w:hAnsi="Arial Narrow"/>
                    </w:rPr>
                  </w:pPr>
                  <w:r w:rsidRPr="00C511AE">
                    <w:rPr>
                      <w:rFonts w:ascii="Arial Narrow" w:hAnsi="Arial Narrow"/>
                      <w:noProof/>
                    </w:rPr>
                    <w:lastRenderedPageBreak/>
                    <w:drawing>
                      <wp:anchor distT="0" distB="0" distL="114300" distR="114300" simplePos="0" relativeHeight="251674112" behindDoc="1" locked="0" layoutInCell="1" allowOverlap="1" wp14:anchorId="6EF63BCB" wp14:editId="15FC6202">
                        <wp:simplePos x="0" y="0"/>
                        <wp:positionH relativeFrom="column">
                          <wp:posOffset>-52632</wp:posOffset>
                        </wp:positionH>
                        <wp:positionV relativeFrom="paragraph">
                          <wp:posOffset>87506</wp:posOffset>
                        </wp:positionV>
                        <wp:extent cx="1115695" cy="110045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1115695" cy="1100455"/>
                                </a:xfrm>
                                <a:prstGeom prst="rect">
                                  <a:avLst/>
                                </a:prstGeom>
                              </pic:spPr>
                            </pic:pic>
                          </a:graphicData>
                        </a:graphic>
                      </wp:anchor>
                    </w:drawing>
                  </w:r>
                  <w:r w:rsidRPr="00C511AE">
                    <w:rPr>
                      <w:rFonts w:ascii="Arial Narrow" w:hAnsi="Arial Narrow"/>
                    </w:rPr>
                    <w:br w:type="page"/>
                  </w:r>
                </w:p>
              </w:tc>
              <w:tc>
                <w:tcPr>
                  <w:tcW w:w="3790" w:type="dxa"/>
                  <w:vMerge w:val="restart"/>
                  <w:vAlign w:val="center"/>
                </w:tcPr>
                <w:p w14:paraId="4F750BA4" w14:textId="77777777" w:rsidR="007E656E" w:rsidRPr="00C511AE" w:rsidRDefault="007E656E" w:rsidP="007E656E">
                  <w:pPr>
                    <w:pStyle w:val="Default"/>
                    <w:tabs>
                      <w:tab w:val="center" w:pos="4680"/>
                      <w:tab w:val="right" w:pos="9360"/>
                    </w:tabs>
                    <w:spacing w:line="276" w:lineRule="auto"/>
                    <w:rPr>
                      <w:rFonts w:ascii="Arial Narrow" w:hAnsi="Arial Narrow" w:cs="Times New Roman"/>
                      <w:b/>
                    </w:rPr>
                  </w:pPr>
                  <w:r w:rsidRPr="00C511AE">
                    <w:rPr>
                      <w:rFonts w:ascii="Arial Narrow" w:hAnsi="Arial Narrow" w:cs="Times New Roman"/>
                      <w:b/>
                    </w:rPr>
                    <w:t>SEKOLAH TINGGI ILMU FARMASI</w:t>
                  </w:r>
                  <w:r w:rsidRPr="00C511AE">
                    <w:rPr>
                      <w:rFonts w:ascii="Arial Narrow" w:hAnsi="Arial Narrow" w:cs="Times New Roman"/>
                      <w:b/>
                      <w:lang w:val="en-US"/>
                    </w:rPr>
                    <w:t xml:space="preserve"> </w:t>
                  </w:r>
                  <w:r w:rsidRPr="00C511AE">
                    <w:rPr>
                      <w:rFonts w:ascii="Arial Narrow" w:hAnsi="Arial Narrow" w:cs="Times New Roman"/>
                      <w:b/>
                    </w:rPr>
                    <w:t>NUSAPUTERA</w:t>
                  </w:r>
                </w:p>
                <w:p w14:paraId="584C7ED9" w14:textId="77777777" w:rsidR="007E656E" w:rsidRPr="00C511AE" w:rsidRDefault="007E656E" w:rsidP="007E656E">
                  <w:pPr>
                    <w:pStyle w:val="Default"/>
                    <w:tabs>
                      <w:tab w:val="center" w:pos="4680"/>
                      <w:tab w:val="right" w:pos="9360"/>
                    </w:tabs>
                    <w:spacing w:line="276" w:lineRule="auto"/>
                    <w:rPr>
                      <w:rFonts w:ascii="Arial Narrow" w:hAnsi="Arial Narrow" w:cs="Times New Roman"/>
                      <w:b/>
                      <w:lang w:val="en-US"/>
                    </w:rPr>
                  </w:pPr>
                  <w:r w:rsidRPr="00C511AE">
                    <w:rPr>
                      <w:rFonts w:ascii="Arial Narrow" w:hAnsi="Arial Narrow" w:cs="Times New Roman"/>
                      <w:b/>
                    </w:rPr>
                    <w:t xml:space="preserve">Jl. Medoho III No.2, Semarang. </w:t>
                  </w:r>
                </w:p>
                <w:p w14:paraId="09AB36BB" w14:textId="77777777" w:rsidR="007E656E" w:rsidRPr="00C511AE" w:rsidRDefault="007E656E" w:rsidP="007E656E">
                  <w:pPr>
                    <w:pStyle w:val="Default"/>
                    <w:tabs>
                      <w:tab w:val="center" w:pos="4680"/>
                      <w:tab w:val="right" w:pos="9360"/>
                    </w:tabs>
                    <w:spacing w:line="276" w:lineRule="auto"/>
                    <w:rPr>
                      <w:rFonts w:ascii="Arial Narrow" w:hAnsi="Arial Narrow" w:cs="Times New Roman"/>
                      <w:b/>
                      <w:lang w:val="en-US"/>
                    </w:rPr>
                  </w:pPr>
                  <w:r w:rsidRPr="00C511AE">
                    <w:rPr>
                      <w:rFonts w:ascii="Arial Narrow" w:hAnsi="Arial Narrow" w:cs="Times New Roman"/>
                      <w:b/>
                    </w:rPr>
                    <w:t>Telp/Fax 024-6747012.</w:t>
                  </w:r>
                  <w:r w:rsidRPr="00C511AE">
                    <w:rPr>
                      <w:rFonts w:ascii="Arial Narrow" w:hAnsi="Arial Narrow" w:cs="Times New Roman"/>
                      <w:b/>
                      <w:lang w:val="en-US"/>
                    </w:rPr>
                    <w:t xml:space="preserve"> </w:t>
                  </w:r>
                </w:p>
                <w:p w14:paraId="4FE50392" w14:textId="0F105DE3" w:rsidR="007E656E" w:rsidRPr="00C511AE" w:rsidRDefault="007E656E" w:rsidP="007E656E">
                  <w:pPr>
                    <w:pStyle w:val="Default"/>
                    <w:tabs>
                      <w:tab w:val="center" w:pos="4680"/>
                      <w:tab w:val="right" w:pos="9360"/>
                    </w:tabs>
                    <w:spacing w:line="276" w:lineRule="auto"/>
                    <w:rPr>
                      <w:rFonts w:ascii="Arial Narrow" w:hAnsi="Arial Narrow"/>
                      <w:b/>
                    </w:rPr>
                  </w:pPr>
                  <w:r w:rsidRPr="00C511AE">
                    <w:rPr>
                      <w:rFonts w:ascii="Arial Narrow" w:hAnsi="Arial Narrow" w:cs="Times New Roman"/>
                      <w:b/>
                    </w:rPr>
                    <w:t>e-mail :</w:t>
                  </w:r>
                  <w:r w:rsidRPr="00C511AE">
                    <w:rPr>
                      <w:rFonts w:ascii="Arial Narrow" w:hAnsi="Arial Narrow" w:cs="Times New Roman"/>
                      <w:b/>
                      <w:lang w:val="en-US"/>
                    </w:rPr>
                    <w:t>stiferasemarang@gmail.com</w:t>
                  </w:r>
                  <w:r w:rsidRPr="00C511AE">
                    <w:rPr>
                      <w:rFonts w:ascii="Arial Narrow" w:hAnsi="Arial Narrow" w:cs="Times New Roman"/>
                      <w:b/>
                    </w:rPr>
                    <w:t xml:space="preserve"> </w:t>
                  </w:r>
                  <w:hyperlink r:id="rId15" w:history="1">
                    <w:r w:rsidRPr="00C511AE">
                      <w:rPr>
                        <w:rStyle w:val="Hyperlink"/>
                        <w:rFonts w:ascii="Arial Narrow" w:hAnsi="Arial Narrow" w:cs="Times New Roman"/>
                        <w:b/>
                      </w:rPr>
                      <w:t>https://www.</w:t>
                    </w:r>
                    <w:proofErr w:type="spellStart"/>
                    <w:r w:rsidRPr="00C511AE">
                      <w:rPr>
                        <w:rStyle w:val="Hyperlink"/>
                        <w:rFonts w:ascii="Arial Narrow" w:hAnsi="Arial Narrow" w:cs="Times New Roman"/>
                        <w:b/>
                        <w:lang w:val="en-US"/>
                      </w:rPr>
                      <w:t>stiferasemarang</w:t>
                    </w:r>
                    <w:proofErr w:type="spellEnd"/>
                    <w:r w:rsidRPr="00C511AE">
                      <w:rPr>
                        <w:rStyle w:val="Hyperlink"/>
                        <w:rFonts w:ascii="Arial Narrow" w:hAnsi="Arial Narrow" w:cs="Times New Roman"/>
                        <w:b/>
                      </w:rPr>
                      <w:t>.ac.id</w:t>
                    </w:r>
                  </w:hyperlink>
                </w:p>
              </w:tc>
              <w:tc>
                <w:tcPr>
                  <w:tcW w:w="1430" w:type="dxa"/>
                  <w:vAlign w:val="center"/>
                </w:tcPr>
                <w:p w14:paraId="1FC6D3D4" w14:textId="77777777" w:rsidR="007E656E" w:rsidRPr="00C511AE" w:rsidRDefault="007E656E" w:rsidP="007E656E">
                  <w:pPr>
                    <w:pStyle w:val="Default"/>
                    <w:tabs>
                      <w:tab w:val="center" w:pos="4680"/>
                      <w:tab w:val="right" w:pos="9360"/>
                    </w:tabs>
                    <w:spacing w:line="276" w:lineRule="auto"/>
                    <w:rPr>
                      <w:rFonts w:ascii="Arial Narrow" w:hAnsi="Arial Narrow" w:cs="Times New Roman"/>
                      <w:b/>
                    </w:rPr>
                  </w:pPr>
                  <w:r w:rsidRPr="00C511AE">
                    <w:rPr>
                      <w:rFonts w:ascii="Arial Narrow" w:hAnsi="Arial Narrow" w:cs="Times New Roman"/>
                      <w:b/>
                    </w:rPr>
                    <w:t>No.Dokumen</w:t>
                  </w:r>
                </w:p>
              </w:tc>
              <w:tc>
                <w:tcPr>
                  <w:tcW w:w="1912" w:type="dxa"/>
                  <w:vAlign w:val="center"/>
                </w:tcPr>
                <w:p w14:paraId="29B9330D" w14:textId="6C5C9F23" w:rsidR="007E656E" w:rsidRPr="00C511AE" w:rsidRDefault="007E656E" w:rsidP="007E656E">
                  <w:pPr>
                    <w:pStyle w:val="Default"/>
                    <w:tabs>
                      <w:tab w:val="center" w:pos="4680"/>
                      <w:tab w:val="right" w:pos="9360"/>
                    </w:tabs>
                    <w:spacing w:line="276" w:lineRule="auto"/>
                    <w:rPr>
                      <w:rFonts w:ascii="Arial Narrow" w:hAnsi="Arial Narrow" w:cs="Times New Roman"/>
                      <w:b/>
                      <w:lang w:val="en-US"/>
                    </w:rPr>
                  </w:pPr>
                  <w:r w:rsidRPr="00C511AE">
                    <w:rPr>
                      <w:rFonts w:ascii="Arial Narrow" w:eastAsia="Arial Narrow" w:hAnsi="Arial Narrow" w:cs="Arial Narrow"/>
                      <w:b/>
                    </w:rPr>
                    <w:t>SPMI-STIFERA/FM/03/05</w:t>
                  </w:r>
                </w:p>
              </w:tc>
            </w:tr>
            <w:tr w:rsidR="007E656E" w:rsidRPr="00C511AE" w14:paraId="691B6F7A" w14:textId="77777777" w:rsidTr="007E656E">
              <w:trPr>
                <w:trHeight w:val="161"/>
                <w:jc w:val="center"/>
              </w:trPr>
              <w:tc>
                <w:tcPr>
                  <w:tcW w:w="1895" w:type="dxa"/>
                  <w:vMerge/>
                </w:tcPr>
                <w:p w14:paraId="273A4245" w14:textId="77777777" w:rsidR="007E656E" w:rsidRPr="00C511AE" w:rsidRDefault="007E656E" w:rsidP="007E656E">
                  <w:pPr>
                    <w:pStyle w:val="Default"/>
                    <w:tabs>
                      <w:tab w:val="center" w:pos="4680"/>
                      <w:tab w:val="right" w:pos="9360"/>
                    </w:tabs>
                    <w:spacing w:line="276" w:lineRule="auto"/>
                    <w:rPr>
                      <w:rFonts w:ascii="Arial Narrow" w:hAnsi="Arial Narrow"/>
                    </w:rPr>
                  </w:pPr>
                </w:p>
              </w:tc>
              <w:tc>
                <w:tcPr>
                  <w:tcW w:w="3790" w:type="dxa"/>
                  <w:vMerge/>
                  <w:vAlign w:val="center"/>
                </w:tcPr>
                <w:p w14:paraId="010D0DFD" w14:textId="77777777" w:rsidR="007E656E" w:rsidRPr="00C511AE" w:rsidRDefault="007E656E" w:rsidP="007E656E">
                  <w:pPr>
                    <w:pStyle w:val="Default"/>
                    <w:tabs>
                      <w:tab w:val="center" w:pos="4680"/>
                      <w:tab w:val="right" w:pos="9360"/>
                    </w:tabs>
                    <w:spacing w:line="276" w:lineRule="auto"/>
                    <w:jc w:val="center"/>
                    <w:rPr>
                      <w:rFonts w:ascii="Arial Narrow" w:hAnsi="Arial Narrow"/>
                    </w:rPr>
                  </w:pPr>
                </w:p>
              </w:tc>
              <w:tc>
                <w:tcPr>
                  <w:tcW w:w="1430" w:type="dxa"/>
                  <w:vAlign w:val="center"/>
                </w:tcPr>
                <w:p w14:paraId="6CDE49DF" w14:textId="77777777" w:rsidR="007E656E" w:rsidRPr="00C511AE" w:rsidRDefault="007E656E" w:rsidP="007E656E">
                  <w:pPr>
                    <w:pStyle w:val="Default"/>
                    <w:tabs>
                      <w:tab w:val="center" w:pos="4680"/>
                      <w:tab w:val="right" w:pos="9360"/>
                    </w:tabs>
                    <w:spacing w:line="276" w:lineRule="auto"/>
                    <w:rPr>
                      <w:rFonts w:ascii="Arial Narrow" w:hAnsi="Arial Narrow" w:cs="Times New Roman"/>
                      <w:b/>
                    </w:rPr>
                  </w:pPr>
                  <w:r w:rsidRPr="00C511AE">
                    <w:rPr>
                      <w:rFonts w:ascii="Arial Narrow" w:hAnsi="Arial Narrow" w:cs="Times New Roman"/>
                      <w:b/>
                    </w:rPr>
                    <w:t>Tanggal</w:t>
                  </w:r>
                </w:p>
              </w:tc>
              <w:tc>
                <w:tcPr>
                  <w:tcW w:w="1912" w:type="dxa"/>
                  <w:vAlign w:val="center"/>
                </w:tcPr>
                <w:p w14:paraId="26C4DB3D" w14:textId="2A60F3E4" w:rsidR="007E656E" w:rsidRPr="00C511AE" w:rsidRDefault="007E656E" w:rsidP="007E656E">
                  <w:pPr>
                    <w:pStyle w:val="Default"/>
                    <w:tabs>
                      <w:tab w:val="center" w:pos="4680"/>
                      <w:tab w:val="right" w:pos="9360"/>
                    </w:tabs>
                    <w:spacing w:line="276" w:lineRule="auto"/>
                    <w:rPr>
                      <w:rFonts w:ascii="Arial Narrow" w:hAnsi="Arial Narrow" w:cs="Times New Roman"/>
                      <w:b/>
                    </w:rPr>
                  </w:pPr>
                  <w:r w:rsidRPr="00C511AE">
                    <w:rPr>
                      <w:rFonts w:ascii="Arial Narrow" w:eastAsia="Arial Narrow" w:hAnsi="Arial Narrow" w:cs="Arial Narrow"/>
                      <w:b/>
                    </w:rPr>
                    <w:t xml:space="preserve">22 </w:t>
                  </w:r>
                  <w:r w:rsidR="00316BA4" w:rsidRPr="00C511AE">
                    <w:rPr>
                      <w:rFonts w:ascii="Arial Narrow" w:eastAsia="Arial Narrow" w:hAnsi="Arial Narrow" w:cs="Arial Narrow"/>
                      <w:b/>
                    </w:rPr>
                    <w:t>September</w:t>
                  </w:r>
                  <w:r w:rsidRPr="00C511AE">
                    <w:rPr>
                      <w:rFonts w:ascii="Arial Narrow" w:eastAsia="Arial Narrow" w:hAnsi="Arial Narrow" w:cs="Arial Narrow"/>
                      <w:b/>
                    </w:rPr>
                    <w:t xml:space="preserve"> 2020</w:t>
                  </w:r>
                </w:p>
              </w:tc>
            </w:tr>
            <w:tr w:rsidR="007E656E" w:rsidRPr="00C511AE" w14:paraId="500684DE" w14:textId="77777777" w:rsidTr="007E656E">
              <w:trPr>
                <w:trHeight w:val="483"/>
                <w:jc w:val="center"/>
              </w:trPr>
              <w:tc>
                <w:tcPr>
                  <w:tcW w:w="1895" w:type="dxa"/>
                  <w:vMerge/>
                </w:tcPr>
                <w:p w14:paraId="5C907DA0" w14:textId="77777777" w:rsidR="007E656E" w:rsidRPr="00C511AE" w:rsidRDefault="007E656E" w:rsidP="007E656E">
                  <w:pPr>
                    <w:pStyle w:val="Default"/>
                    <w:tabs>
                      <w:tab w:val="center" w:pos="4680"/>
                      <w:tab w:val="right" w:pos="9360"/>
                    </w:tabs>
                    <w:spacing w:line="276" w:lineRule="auto"/>
                    <w:rPr>
                      <w:rFonts w:ascii="Arial Narrow" w:hAnsi="Arial Narrow"/>
                    </w:rPr>
                  </w:pPr>
                </w:p>
              </w:tc>
              <w:tc>
                <w:tcPr>
                  <w:tcW w:w="3790" w:type="dxa"/>
                  <w:vMerge/>
                  <w:vAlign w:val="center"/>
                </w:tcPr>
                <w:p w14:paraId="2E3048F4" w14:textId="77777777" w:rsidR="007E656E" w:rsidRPr="00C511AE" w:rsidRDefault="007E656E" w:rsidP="007E656E">
                  <w:pPr>
                    <w:pStyle w:val="Default"/>
                    <w:tabs>
                      <w:tab w:val="center" w:pos="4680"/>
                      <w:tab w:val="right" w:pos="9360"/>
                    </w:tabs>
                    <w:spacing w:line="276" w:lineRule="auto"/>
                    <w:jc w:val="center"/>
                    <w:rPr>
                      <w:rFonts w:ascii="Arial Narrow" w:hAnsi="Arial Narrow"/>
                    </w:rPr>
                  </w:pPr>
                </w:p>
              </w:tc>
              <w:tc>
                <w:tcPr>
                  <w:tcW w:w="1430" w:type="dxa"/>
                  <w:vAlign w:val="center"/>
                </w:tcPr>
                <w:p w14:paraId="0D6B8CB7" w14:textId="77777777" w:rsidR="007E656E" w:rsidRPr="00C511AE" w:rsidRDefault="007E656E" w:rsidP="007E656E">
                  <w:pPr>
                    <w:pStyle w:val="Default"/>
                    <w:tabs>
                      <w:tab w:val="center" w:pos="4680"/>
                      <w:tab w:val="right" w:pos="9360"/>
                    </w:tabs>
                    <w:spacing w:line="276" w:lineRule="auto"/>
                    <w:rPr>
                      <w:rFonts w:ascii="Arial Narrow" w:hAnsi="Arial Narrow" w:cs="Times New Roman"/>
                      <w:b/>
                    </w:rPr>
                  </w:pPr>
                  <w:r w:rsidRPr="00C511AE">
                    <w:rPr>
                      <w:rFonts w:ascii="Arial Narrow" w:hAnsi="Arial Narrow" w:cs="Times New Roman"/>
                      <w:b/>
                    </w:rPr>
                    <w:t>Revisi</w:t>
                  </w:r>
                </w:p>
              </w:tc>
              <w:tc>
                <w:tcPr>
                  <w:tcW w:w="1912" w:type="dxa"/>
                  <w:vAlign w:val="center"/>
                </w:tcPr>
                <w:p w14:paraId="7201F450" w14:textId="19A03884" w:rsidR="007E656E" w:rsidRPr="00C511AE" w:rsidRDefault="007E656E" w:rsidP="007E656E">
                  <w:pPr>
                    <w:pStyle w:val="Default"/>
                    <w:tabs>
                      <w:tab w:val="center" w:pos="4680"/>
                      <w:tab w:val="right" w:pos="9360"/>
                    </w:tabs>
                    <w:spacing w:line="276" w:lineRule="auto"/>
                    <w:rPr>
                      <w:rFonts w:ascii="Arial Narrow" w:hAnsi="Arial Narrow" w:cs="Times New Roman"/>
                      <w:b/>
                    </w:rPr>
                  </w:pPr>
                  <w:r w:rsidRPr="00C511AE">
                    <w:rPr>
                      <w:rFonts w:ascii="Arial Narrow" w:eastAsia="Arial Narrow" w:hAnsi="Arial Narrow" w:cs="Arial Narrow"/>
                      <w:b/>
                    </w:rPr>
                    <w:t>01</w:t>
                  </w:r>
                </w:p>
              </w:tc>
            </w:tr>
            <w:tr w:rsidR="005B606D" w:rsidRPr="00C511AE" w14:paraId="02C3034B" w14:textId="77777777" w:rsidTr="007E656E">
              <w:trPr>
                <w:trHeight w:val="413"/>
                <w:jc w:val="center"/>
              </w:trPr>
              <w:tc>
                <w:tcPr>
                  <w:tcW w:w="1895" w:type="dxa"/>
                  <w:vMerge/>
                </w:tcPr>
                <w:p w14:paraId="25241064" w14:textId="77777777" w:rsidR="00463158" w:rsidRPr="00C511AE" w:rsidRDefault="00463158" w:rsidP="0038516E">
                  <w:pPr>
                    <w:pStyle w:val="Default"/>
                    <w:tabs>
                      <w:tab w:val="center" w:pos="4680"/>
                      <w:tab w:val="right" w:pos="9360"/>
                    </w:tabs>
                    <w:spacing w:line="276" w:lineRule="auto"/>
                    <w:rPr>
                      <w:rFonts w:ascii="Arial Narrow" w:hAnsi="Arial Narrow"/>
                    </w:rPr>
                  </w:pPr>
                </w:p>
              </w:tc>
              <w:tc>
                <w:tcPr>
                  <w:tcW w:w="3790" w:type="dxa"/>
                  <w:vMerge/>
                  <w:vAlign w:val="center"/>
                </w:tcPr>
                <w:p w14:paraId="73959AB3" w14:textId="77777777" w:rsidR="00463158" w:rsidRPr="00C511AE" w:rsidRDefault="00463158" w:rsidP="0038516E">
                  <w:pPr>
                    <w:pStyle w:val="Default"/>
                    <w:tabs>
                      <w:tab w:val="center" w:pos="4680"/>
                      <w:tab w:val="right" w:pos="9360"/>
                    </w:tabs>
                    <w:spacing w:line="276" w:lineRule="auto"/>
                    <w:jc w:val="center"/>
                    <w:rPr>
                      <w:rFonts w:ascii="Arial Narrow" w:hAnsi="Arial Narrow"/>
                    </w:rPr>
                  </w:pPr>
                </w:p>
              </w:tc>
              <w:tc>
                <w:tcPr>
                  <w:tcW w:w="1430" w:type="dxa"/>
                  <w:vMerge w:val="restart"/>
                  <w:vAlign w:val="center"/>
                </w:tcPr>
                <w:p w14:paraId="4D5CC514" w14:textId="77777777" w:rsidR="00463158" w:rsidRPr="00C511AE" w:rsidRDefault="00463158" w:rsidP="0038516E">
                  <w:pPr>
                    <w:pStyle w:val="Default"/>
                    <w:tabs>
                      <w:tab w:val="center" w:pos="4680"/>
                      <w:tab w:val="right" w:pos="9360"/>
                    </w:tabs>
                    <w:spacing w:line="276" w:lineRule="auto"/>
                    <w:rPr>
                      <w:rFonts w:ascii="Arial Narrow" w:hAnsi="Arial Narrow" w:cs="Times New Roman"/>
                      <w:b/>
                    </w:rPr>
                  </w:pPr>
                  <w:r w:rsidRPr="00C511AE">
                    <w:rPr>
                      <w:rFonts w:ascii="Arial Narrow" w:hAnsi="Arial Narrow" w:cs="Times New Roman"/>
                      <w:b/>
                    </w:rPr>
                    <w:t>Jumlah Halaman</w:t>
                  </w:r>
                </w:p>
              </w:tc>
              <w:tc>
                <w:tcPr>
                  <w:tcW w:w="1912" w:type="dxa"/>
                  <w:vMerge w:val="restart"/>
                  <w:vAlign w:val="center"/>
                </w:tcPr>
                <w:p w14:paraId="7B017A70" w14:textId="77777777" w:rsidR="00463158" w:rsidRPr="00C511AE" w:rsidRDefault="00463158" w:rsidP="0038516E">
                  <w:pPr>
                    <w:pStyle w:val="Default"/>
                    <w:tabs>
                      <w:tab w:val="center" w:pos="4680"/>
                      <w:tab w:val="right" w:pos="9360"/>
                    </w:tabs>
                    <w:spacing w:line="276" w:lineRule="auto"/>
                    <w:rPr>
                      <w:rFonts w:ascii="Arial Narrow" w:hAnsi="Arial Narrow" w:cs="Times New Roman"/>
                      <w:b/>
                    </w:rPr>
                  </w:pPr>
                  <w:r w:rsidRPr="00C511AE">
                    <w:rPr>
                      <w:rFonts w:ascii="Arial Narrow" w:hAnsi="Arial Narrow" w:cs="Times New Roman"/>
                      <w:b/>
                    </w:rPr>
                    <w:t>4</w:t>
                  </w:r>
                </w:p>
              </w:tc>
            </w:tr>
            <w:tr w:rsidR="005B606D" w:rsidRPr="00C511AE" w14:paraId="074FF2FE" w14:textId="77777777" w:rsidTr="007E656E">
              <w:trPr>
                <w:trHeight w:val="296"/>
                <w:jc w:val="center"/>
              </w:trPr>
              <w:tc>
                <w:tcPr>
                  <w:tcW w:w="1895" w:type="dxa"/>
                  <w:vMerge/>
                </w:tcPr>
                <w:p w14:paraId="0E61F73E" w14:textId="77777777" w:rsidR="00463158" w:rsidRPr="00C511AE" w:rsidRDefault="00463158" w:rsidP="0038516E">
                  <w:pPr>
                    <w:pStyle w:val="Default"/>
                    <w:tabs>
                      <w:tab w:val="center" w:pos="4680"/>
                      <w:tab w:val="right" w:pos="9360"/>
                    </w:tabs>
                    <w:spacing w:line="276" w:lineRule="auto"/>
                    <w:rPr>
                      <w:rFonts w:ascii="Arial Narrow" w:hAnsi="Arial Narrow"/>
                    </w:rPr>
                  </w:pPr>
                </w:p>
              </w:tc>
              <w:tc>
                <w:tcPr>
                  <w:tcW w:w="3790" w:type="dxa"/>
                  <w:vAlign w:val="center"/>
                </w:tcPr>
                <w:p w14:paraId="5F56B255" w14:textId="77777777" w:rsidR="00463158" w:rsidRPr="00C511AE" w:rsidRDefault="00463158" w:rsidP="0038516E">
                  <w:pPr>
                    <w:pStyle w:val="Default"/>
                    <w:tabs>
                      <w:tab w:val="center" w:pos="4680"/>
                      <w:tab w:val="right" w:pos="9360"/>
                    </w:tabs>
                    <w:spacing w:line="276" w:lineRule="auto"/>
                    <w:jc w:val="center"/>
                    <w:rPr>
                      <w:rFonts w:ascii="Arial Narrow" w:hAnsi="Arial Narrow"/>
                      <w:b/>
                    </w:rPr>
                  </w:pPr>
                  <w:r w:rsidRPr="00C511AE">
                    <w:rPr>
                      <w:rFonts w:ascii="Arial Narrow" w:hAnsi="Arial Narrow"/>
                      <w:b/>
                    </w:rPr>
                    <w:t>KONTRAK PERKULIAHAN</w:t>
                  </w:r>
                </w:p>
              </w:tc>
              <w:tc>
                <w:tcPr>
                  <w:tcW w:w="1430" w:type="dxa"/>
                  <w:vMerge/>
                  <w:vAlign w:val="center"/>
                </w:tcPr>
                <w:p w14:paraId="1C044930" w14:textId="77777777" w:rsidR="00463158" w:rsidRPr="00C511AE" w:rsidRDefault="00463158" w:rsidP="0038516E">
                  <w:pPr>
                    <w:pStyle w:val="Default"/>
                    <w:tabs>
                      <w:tab w:val="center" w:pos="4680"/>
                      <w:tab w:val="right" w:pos="9360"/>
                    </w:tabs>
                    <w:spacing w:line="276" w:lineRule="auto"/>
                    <w:rPr>
                      <w:rFonts w:ascii="Arial Narrow" w:hAnsi="Arial Narrow" w:cs="Times New Roman"/>
                      <w:b/>
                    </w:rPr>
                  </w:pPr>
                </w:p>
              </w:tc>
              <w:tc>
                <w:tcPr>
                  <w:tcW w:w="1912" w:type="dxa"/>
                  <w:vMerge/>
                  <w:vAlign w:val="center"/>
                </w:tcPr>
                <w:p w14:paraId="6B7875E6" w14:textId="77777777" w:rsidR="00463158" w:rsidRPr="00C511AE" w:rsidRDefault="00463158" w:rsidP="0038516E">
                  <w:pPr>
                    <w:pStyle w:val="Default"/>
                    <w:tabs>
                      <w:tab w:val="center" w:pos="4680"/>
                      <w:tab w:val="right" w:pos="9360"/>
                    </w:tabs>
                    <w:spacing w:line="276" w:lineRule="auto"/>
                    <w:rPr>
                      <w:rFonts w:ascii="Arial Narrow" w:hAnsi="Arial Narrow" w:cs="Times New Roman"/>
                      <w:b/>
                    </w:rPr>
                  </w:pPr>
                </w:p>
              </w:tc>
            </w:tr>
          </w:tbl>
          <w:p w14:paraId="2129A642" w14:textId="77777777" w:rsidR="00463158" w:rsidRPr="00C511AE" w:rsidRDefault="00463158" w:rsidP="0038516E">
            <w:pPr>
              <w:spacing w:after="0"/>
              <w:jc w:val="center"/>
              <w:rPr>
                <w:rFonts w:ascii="Arial Narrow" w:hAnsi="Arial Narrow"/>
                <w:b/>
                <w:sz w:val="24"/>
                <w:szCs w:val="24"/>
              </w:rPr>
            </w:pPr>
          </w:p>
          <w:p w14:paraId="55DBFD5A" w14:textId="2F8B9A6E" w:rsidR="00463158" w:rsidRPr="00C511AE" w:rsidRDefault="00463158" w:rsidP="0038516E">
            <w:pPr>
              <w:pStyle w:val="Heading1"/>
              <w:spacing w:before="0" w:after="0"/>
              <w:jc w:val="center"/>
              <w:rPr>
                <w:rFonts w:ascii="Arial Narrow" w:hAnsi="Arial Narrow"/>
                <w:sz w:val="24"/>
                <w:szCs w:val="24"/>
              </w:rPr>
            </w:pPr>
            <w:bookmarkStart w:id="28" w:name="_Toc176295557"/>
            <w:r w:rsidRPr="00C511AE">
              <w:rPr>
                <w:rFonts w:ascii="Arial Narrow" w:hAnsi="Arial Narrow"/>
                <w:sz w:val="24"/>
                <w:szCs w:val="24"/>
              </w:rPr>
              <w:t>KONTRAK</w:t>
            </w:r>
            <w:r w:rsidR="00733D66">
              <w:rPr>
                <w:rFonts w:ascii="Arial Narrow" w:hAnsi="Arial Narrow"/>
                <w:sz w:val="24"/>
                <w:szCs w:val="24"/>
              </w:rPr>
              <w:t xml:space="preserve"> </w:t>
            </w:r>
            <w:r w:rsidRPr="00C511AE">
              <w:rPr>
                <w:rFonts w:ascii="Arial Narrow" w:hAnsi="Arial Narrow"/>
                <w:sz w:val="24"/>
                <w:szCs w:val="24"/>
              </w:rPr>
              <w:t>PERKULIAHAN</w:t>
            </w:r>
            <w:bookmarkEnd w:id="28"/>
          </w:p>
          <w:p w14:paraId="1054F582" w14:textId="77777777" w:rsidR="00463158" w:rsidRPr="00C511AE" w:rsidRDefault="00463158" w:rsidP="0038516E">
            <w:pPr>
              <w:spacing w:after="0"/>
              <w:jc w:val="center"/>
              <w:rPr>
                <w:rFonts w:ascii="Arial Narrow" w:hAnsi="Arial Narrow"/>
                <w:b/>
                <w:sz w:val="24"/>
                <w:szCs w:val="24"/>
              </w:rPr>
            </w:pPr>
            <w:r w:rsidRPr="00C511AE">
              <w:rPr>
                <w:rFonts w:ascii="Arial Narrow" w:hAnsi="Arial Narrow"/>
                <w:b/>
                <w:sz w:val="24"/>
                <w:szCs w:val="24"/>
              </w:rPr>
              <w:t>TAHUN SEKOLAH TINGGI ILMU FARMASI NUSAPUTERA</w:t>
            </w:r>
          </w:p>
          <w:p w14:paraId="73935B8E" w14:textId="3CE69916" w:rsidR="00463158" w:rsidRPr="00C511AE" w:rsidRDefault="00463158" w:rsidP="0038516E">
            <w:pPr>
              <w:spacing w:after="0"/>
              <w:jc w:val="center"/>
              <w:rPr>
                <w:rFonts w:ascii="Arial Narrow" w:hAnsi="Arial Narrow"/>
                <w:b/>
                <w:sz w:val="24"/>
                <w:szCs w:val="24"/>
              </w:rPr>
            </w:pPr>
            <w:r w:rsidRPr="00C511AE">
              <w:rPr>
                <w:rFonts w:ascii="Arial Narrow" w:hAnsi="Arial Narrow"/>
                <w:b/>
                <w:sz w:val="24"/>
                <w:szCs w:val="24"/>
              </w:rPr>
              <w:t xml:space="preserve">TAHUN AKADEMIK </w:t>
            </w:r>
            <w:r w:rsidR="00316BA4" w:rsidRPr="00C511AE">
              <w:rPr>
                <w:rFonts w:ascii="Arial Narrow" w:hAnsi="Arial Narrow"/>
                <w:b/>
                <w:sz w:val="24"/>
                <w:szCs w:val="24"/>
              </w:rPr>
              <w:t>2024/2025</w:t>
            </w:r>
          </w:p>
        </w:tc>
      </w:tr>
      <w:tr w:rsidR="00463158" w:rsidRPr="00C511AE" w14:paraId="2B236B9C" w14:textId="77777777" w:rsidTr="007E656E">
        <w:trPr>
          <w:jc w:val="center"/>
        </w:trPr>
        <w:tc>
          <w:tcPr>
            <w:tcW w:w="3508" w:type="dxa"/>
            <w:tcBorders>
              <w:right w:val="nil"/>
            </w:tcBorders>
          </w:tcPr>
          <w:p w14:paraId="796F478C" w14:textId="77777777" w:rsidR="00463158" w:rsidRPr="00C511AE" w:rsidRDefault="00463158" w:rsidP="0038516E">
            <w:pPr>
              <w:spacing w:after="0"/>
              <w:rPr>
                <w:rFonts w:ascii="Arial Narrow" w:hAnsi="Arial Narrow"/>
                <w:sz w:val="24"/>
                <w:szCs w:val="24"/>
              </w:rPr>
            </w:pPr>
            <w:r w:rsidRPr="00C511AE">
              <w:rPr>
                <w:rFonts w:ascii="Arial Narrow" w:hAnsi="Arial Narrow"/>
                <w:sz w:val="24"/>
                <w:szCs w:val="24"/>
              </w:rPr>
              <w:t xml:space="preserve">Nama Mata </w:t>
            </w:r>
            <w:proofErr w:type="spellStart"/>
            <w:r w:rsidRPr="00C511AE">
              <w:rPr>
                <w:rFonts w:ascii="Arial Narrow" w:hAnsi="Arial Narrow"/>
                <w:sz w:val="24"/>
                <w:szCs w:val="24"/>
              </w:rPr>
              <w:t>Kuliah</w:t>
            </w:r>
            <w:proofErr w:type="spellEnd"/>
          </w:p>
        </w:tc>
        <w:tc>
          <w:tcPr>
            <w:tcW w:w="772" w:type="dxa"/>
            <w:tcBorders>
              <w:left w:val="nil"/>
              <w:right w:val="nil"/>
            </w:tcBorders>
          </w:tcPr>
          <w:p w14:paraId="3D18AD30" w14:textId="77777777" w:rsidR="00463158" w:rsidRPr="00C511AE" w:rsidRDefault="00463158" w:rsidP="0038516E">
            <w:pPr>
              <w:spacing w:after="0"/>
              <w:jc w:val="center"/>
              <w:rPr>
                <w:rFonts w:ascii="Arial Narrow" w:hAnsi="Arial Narrow"/>
                <w:sz w:val="24"/>
                <w:szCs w:val="24"/>
              </w:rPr>
            </w:pPr>
            <w:r w:rsidRPr="00C511AE">
              <w:rPr>
                <w:rFonts w:ascii="Arial Narrow" w:hAnsi="Arial Narrow"/>
                <w:sz w:val="24"/>
                <w:szCs w:val="24"/>
              </w:rPr>
              <w:t>:</w:t>
            </w:r>
          </w:p>
        </w:tc>
        <w:tc>
          <w:tcPr>
            <w:tcW w:w="4333" w:type="dxa"/>
            <w:tcBorders>
              <w:left w:val="nil"/>
            </w:tcBorders>
          </w:tcPr>
          <w:p w14:paraId="76B8D07E" w14:textId="348CA1B9" w:rsidR="00463158" w:rsidRPr="00C511AE" w:rsidRDefault="00D748E2" w:rsidP="0038516E">
            <w:pPr>
              <w:spacing w:after="0"/>
              <w:rPr>
                <w:rFonts w:ascii="Arial Narrow" w:hAnsi="Arial Narrow"/>
                <w:b/>
                <w:sz w:val="24"/>
                <w:szCs w:val="24"/>
                <w:lang w:val="id-ID"/>
              </w:rPr>
            </w:pPr>
            <w:r w:rsidRPr="00C511AE">
              <w:rPr>
                <w:rFonts w:ascii="Arial Narrow" w:hAnsi="Arial Narrow"/>
                <w:b/>
                <w:sz w:val="24"/>
                <w:szCs w:val="24"/>
              </w:rPr>
              <w:t>PRAKTIKUM</w:t>
            </w:r>
            <w:r w:rsidR="00463158" w:rsidRPr="00C511AE">
              <w:rPr>
                <w:rFonts w:ascii="Arial Narrow" w:hAnsi="Arial Narrow"/>
                <w:b/>
                <w:sz w:val="24"/>
                <w:szCs w:val="24"/>
              </w:rPr>
              <w:t xml:space="preserve"> SISTEM INFORMASI KEFARMASIAN</w:t>
            </w:r>
          </w:p>
        </w:tc>
      </w:tr>
      <w:tr w:rsidR="00463158" w:rsidRPr="00C511AE" w14:paraId="1A910FD8" w14:textId="77777777" w:rsidTr="007E656E">
        <w:trPr>
          <w:jc w:val="center"/>
        </w:trPr>
        <w:tc>
          <w:tcPr>
            <w:tcW w:w="3508" w:type="dxa"/>
            <w:tcBorders>
              <w:right w:val="nil"/>
            </w:tcBorders>
          </w:tcPr>
          <w:p w14:paraId="08E400A3" w14:textId="77777777" w:rsidR="00463158" w:rsidRPr="00C511AE" w:rsidRDefault="00463158" w:rsidP="0038516E">
            <w:pPr>
              <w:spacing w:after="0"/>
              <w:rPr>
                <w:rFonts w:ascii="Arial Narrow" w:hAnsi="Arial Narrow"/>
                <w:sz w:val="24"/>
                <w:szCs w:val="24"/>
              </w:rPr>
            </w:pPr>
            <w:r w:rsidRPr="00C511AE">
              <w:rPr>
                <w:rFonts w:ascii="Arial Narrow" w:hAnsi="Arial Narrow"/>
                <w:sz w:val="24"/>
                <w:szCs w:val="24"/>
              </w:rPr>
              <w:t xml:space="preserve">Kode Mata </w:t>
            </w:r>
            <w:proofErr w:type="spellStart"/>
            <w:r w:rsidRPr="00C511AE">
              <w:rPr>
                <w:rFonts w:ascii="Arial Narrow" w:hAnsi="Arial Narrow"/>
                <w:sz w:val="24"/>
                <w:szCs w:val="24"/>
              </w:rPr>
              <w:t>Kuliah</w:t>
            </w:r>
            <w:proofErr w:type="spellEnd"/>
            <w:r w:rsidRPr="00C511AE">
              <w:rPr>
                <w:rFonts w:ascii="Arial Narrow" w:hAnsi="Arial Narrow"/>
                <w:sz w:val="24"/>
                <w:szCs w:val="24"/>
              </w:rPr>
              <w:t>/ SKS</w:t>
            </w:r>
          </w:p>
        </w:tc>
        <w:tc>
          <w:tcPr>
            <w:tcW w:w="772" w:type="dxa"/>
            <w:tcBorders>
              <w:left w:val="nil"/>
              <w:right w:val="nil"/>
            </w:tcBorders>
          </w:tcPr>
          <w:p w14:paraId="2DF93333" w14:textId="77777777" w:rsidR="00463158" w:rsidRPr="00C511AE" w:rsidRDefault="00463158" w:rsidP="0038516E">
            <w:pPr>
              <w:spacing w:after="0"/>
              <w:jc w:val="center"/>
              <w:rPr>
                <w:rFonts w:ascii="Arial Narrow" w:hAnsi="Arial Narrow"/>
                <w:sz w:val="24"/>
                <w:szCs w:val="24"/>
              </w:rPr>
            </w:pPr>
            <w:r w:rsidRPr="00C511AE">
              <w:rPr>
                <w:rFonts w:ascii="Arial Narrow" w:hAnsi="Arial Narrow"/>
                <w:sz w:val="24"/>
                <w:szCs w:val="24"/>
              </w:rPr>
              <w:t>:</w:t>
            </w:r>
          </w:p>
        </w:tc>
        <w:tc>
          <w:tcPr>
            <w:tcW w:w="4333" w:type="dxa"/>
            <w:tcBorders>
              <w:left w:val="nil"/>
            </w:tcBorders>
          </w:tcPr>
          <w:p w14:paraId="4C2DF807" w14:textId="77777777" w:rsidR="00463158" w:rsidRPr="00C511AE" w:rsidRDefault="00463158" w:rsidP="0038516E">
            <w:pPr>
              <w:spacing w:after="0"/>
              <w:rPr>
                <w:rFonts w:ascii="Arial Narrow" w:hAnsi="Arial Narrow"/>
                <w:sz w:val="24"/>
                <w:szCs w:val="24"/>
                <w:lang w:val="sv-SE"/>
              </w:rPr>
            </w:pPr>
            <w:r w:rsidRPr="00C511AE">
              <w:rPr>
                <w:rFonts w:ascii="Arial Narrow" w:hAnsi="Arial Narrow"/>
                <w:sz w:val="24"/>
                <w:szCs w:val="24"/>
                <w:lang w:val="it-IT"/>
              </w:rPr>
              <w:t>165F4T49</w:t>
            </w:r>
            <w:r w:rsidRPr="00C511AE">
              <w:rPr>
                <w:rFonts w:ascii="Arial Narrow" w:hAnsi="Arial Narrow"/>
                <w:sz w:val="24"/>
                <w:szCs w:val="24"/>
                <w:lang w:val="sv-SE"/>
              </w:rPr>
              <w:t xml:space="preserve"> / </w:t>
            </w:r>
            <w:r w:rsidRPr="00C511AE">
              <w:rPr>
                <w:rFonts w:ascii="Arial Narrow" w:hAnsi="Arial Narrow"/>
                <w:sz w:val="24"/>
                <w:szCs w:val="24"/>
                <w:lang w:val="id-ID"/>
              </w:rPr>
              <w:t>2</w:t>
            </w:r>
            <w:r w:rsidRPr="00C511AE">
              <w:rPr>
                <w:rFonts w:ascii="Arial Narrow" w:hAnsi="Arial Narrow"/>
                <w:sz w:val="24"/>
                <w:szCs w:val="24"/>
                <w:lang w:val="sv-SE"/>
              </w:rPr>
              <w:t xml:space="preserve"> SKS</w:t>
            </w:r>
          </w:p>
        </w:tc>
      </w:tr>
      <w:tr w:rsidR="00463158" w:rsidRPr="00C511AE" w14:paraId="5CB16FAE" w14:textId="77777777" w:rsidTr="007E656E">
        <w:trPr>
          <w:jc w:val="center"/>
        </w:trPr>
        <w:tc>
          <w:tcPr>
            <w:tcW w:w="3508" w:type="dxa"/>
            <w:tcBorders>
              <w:right w:val="nil"/>
            </w:tcBorders>
          </w:tcPr>
          <w:p w14:paraId="4A198924" w14:textId="77777777" w:rsidR="00463158" w:rsidRPr="00C511AE" w:rsidRDefault="00463158" w:rsidP="0038516E">
            <w:pPr>
              <w:spacing w:after="0"/>
              <w:rPr>
                <w:rFonts w:ascii="Arial Narrow" w:hAnsi="Arial Narrow"/>
                <w:sz w:val="24"/>
                <w:szCs w:val="24"/>
                <w:lang w:val="sv-SE"/>
              </w:rPr>
            </w:pPr>
            <w:r w:rsidRPr="00C511AE">
              <w:rPr>
                <w:rFonts w:ascii="Arial Narrow" w:hAnsi="Arial Narrow"/>
                <w:sz w:val="24"/>
                <w:szCs w:val="24"/>
                <w:lang w:val="sv-SE"/>
              </w:rPr>
              <w:t>Pengampu</w:t>
            </w:r>
          </w:p>
        </w:tc>
        <w:tc>
          <w:tcPr>
            <w:tcW w:w="772" w:type="dxa"/>
            <w:tcBorders>
              <w:left w:val="nil"/>
              <w:right w:val="nil"/>
            </w:tcBorders>
          </w:tcPr>
          <w:p w14:paraId="50AF0258" w14:textId="77777777" w:rsidR="00463158" w:rsidRPr="00C511AE" w:rsidRDefault="00463158" w:rsidP="0038516E">
            <w:pPr>
              <w:spacing w:after="0"/>
              <w:jc w:val="center"/>
              <w:rPr>
                <w:rFonts w:ascii="Arial Narrow" w:hAnsi="Arial Narrow"/>
                <w:sz w:val="24"/>
                <w:szCs w:val="24"/>
                <w:lang w:val="sv-SE"/>
              </w:rPr>
            </w:pPr>
            <w:r w:rsidRPr="00C511AE">
              <w:rPr>
                <w:rFonts w:ascii="Arial Narrow" w:hAnsi="Arial Narrow"/>
                <w:sz w:val="24"/>
                <w:szCs w:val="24"/>
                <w:lang w:val="sv-SE"/>
              </w:rPr>
              <w:t>:</w:t>
            </w:r>
          </w:p>
        </w:tc>
        <w:tc>
          <w:tcPr>
            <w:tcW w:w="4333" w:type="dxa"/>
            <w:tcBorders>
              <w:left w:val="nil"/>
            </w:tcBorders>
          </w:tcPr>
          <w:p w14:paraId="7871DB86" w14:textId="77777777" w:rsidR="00463158" w:rsidRDefault="00463158" w:rsidP="0038516E">
            <w:pPr>
              <w:spacing w:after="0"/>
              <w:rPr>
                <w:rFonts w:ascii="Arial Narrow" w:hAnsi="Arial Narrow"/>
                <w:sz w:val="24"/>
                <w:szCs w:val="24"/>
              </w:rPr>
            </w:pPr>
            <w:r w:rsidRPr="00C511AE">
              <w:rPr>
                <w:rFonts w:ascii="Arial Narrow" w:hAnsi="Arial Narrow"/>
                <w:sz w:val="24"/>
                <w:szCs w:val="24"/>
              </w:rPr>
              <w:t xml:space="preserve">apt. Sri </w:t>
            </w:r>
            <w:proofErr w:type="spellStart"/>
            <w:proofErr w:type="gramStart"/>
            <w:r w:rsidRPr="00C511AE">
              <w:rPr>
                <w:rFonts w:ascii="Arial Narrow" w:hAnsi="Arial Narrow"/>
                <w:sz w:val="24"/>
                <w:szCs w:val="24"/>
              </w:rPr>
              <w:t>Suwarni,M.Sc</w:t>
            </w:r>
            <w:proofErr w:type="spellEnd"/>
            <w:r w:rsidRPr="00C511AE">
              <w:rPr>
                <w:rFonts w:ascii="Arial Narrow" w:hAnsi="Arial Narrow"/>
                <w:sz w:val="24"/>
                <w:szCs w:val="24"/>
              </w:rPr>
              <w:t>.</w:t>
            </w:r>
            <w:proofErr w:type="gramEnd"/>
          </w:p>
          <w:p w14:paraId="64F9C2C2" w14:textId="73967610" w:rsidR="00C511AE" w:rsidRPr="00C511AE" w:rsidRDefault="00C511AE" w:rsidP="0038516E">
            <w:pPr>
              <w:spacing w:after="0"/>
              <w:rPr>
                <w:rFonts w:ascii="Arial Narrow" w:hAnsi="Arial Narrow"/>
                <w:sz w:val="24"/>
                <w:szCs w:val="24"/>
              </w:rPr>
            </w:pPr>
          </w:p>
        </w:tc>
      </w:tr>
      <w:tr w:rsidR="00463158" w:rsidRPr="00C511AE" w14:paraId="747C96F3" w14:textId="77777777" w:rsidTr="007E656E">
        <w:trPr>
          <w:jc w:val="center"/>
        </w:trPr>
        <w:tc>
          <w:tcPr>
            <w:tcW w:w="3508" w:type="dxa"/>
            <w:tcBorders>
              <w:right w:val="nil"/>
            </w:tcBorders>
          </w:tcPr>
          <w:p w14:paraId="1E1652EF" w14:textId="77777777" w:rsidR="00463158" w:rsidRPr="00C511AE" w:rsidRDefault="00463158" w:rsidP="0038516E">
            <w:pPr>
              <w:spacing w:after="0"/>
              <w:rPr>
                <w:rFonts w:ascii="Arial Narrow" w:hAnsi="Arial Narrow"/>
                <w:sz w:val="24"/>
                <w:szCs w:val="24"/>
                <w:lang w:val="sv-SE"/>
              </w:rPr>
            </w:pPr>
            <w:r w:rsidRPr="00C511AE">
              <w:rPr>
                <w:rFonts w:ascii="Arial Narrow" w:hAnsi="Arial Narrow"/>
                <w:sz w:val="24"/>
                <w:szCs w:val="24"/>
                <w:lang w:val="sv-SE"/>
              </w:rPr>
              <w:t>Semester</w:t>
            </w:r>
          </w:p>
        </w:tc>
        <w:tc>
          <w:tcPr>
            <w:tcW w:w="772" w:type="dxa"/>
            <w:tcBorders>
              <w:left w:val="nil"/>
              <w:right w:val="nil"/>
            </w:tcBorders>
          </w:tcPr>
          <w:p w14:paraId="597863CE" w14:textId="77777777" w:rsidR="00463158" w:rsidRPr="00C511AE" w:rsidRDefault="00463158" w:rsidP="0038516E">
            <w:pPr>
              <w:spacing w:after="0"/>
              <w:jc w:val="center"/>
              <w:rPr>
                <w:rFonts w:ascii="Arial Narrow" w:hAnsi="Arial Narrow"/>
                <w:sz w:val="24"/>
                <w:szCs w:val="24"/>
                <w:lang w:val="sv-SE"/>
              </w:rPr>
            </w:pPr>
            <w:r w:rsidRPr="00C511AE">
              <w:rPr>
                <w:rFonts w:ascii="Arial Narrow" w:hAnsi="Arial Narrow"/>
                <w:sz w:val="24"/>
                <w:szCs w:val="24"/>
                <w:lang w:val="sv-SE"/>
              </w:rPr>
              <w:t>:</w:t>
            </w:r>
          </w:p>
        </w:tc>
        <w:tc>
          <w:tcPr>
            <w:tcW w:w="4333" w:type="dxa"/>
            <w:tcBorders>
              <w:left w:val="nil"/>
            </w:tcBorders>
          </w:tcPr>
          <w:p w14:paraId="7A99AC86" w14:textId="4CBAF793" w:rsidR="00463158" w:rsidRPr="00C511AE" w:rsidRDefault="00316BA4" w:rsidP="0038516E">
            <w:pPr>
              <w:spacing w:after="0"/>
              <w:rPr>
                <w:rFonts w:ascii="Arial Narrow" w:hAnsi="Arial Narrow"/>
                <w:sz w:val="24"/>
                <w:szCs w:val="24"/>
              </w:rPr>
            </w:pPr>
            <w:r w:rsidRPr="00C511AE">
              <w:rPr>
                <w:rFonts w:ascii="Arial Narrow" w:hAnsi="Arial Narrow"/>
                <w:sz w:val="24"/>
                <w:szCs w:val="24"/>
              </w:rPr>
              <w:t>5</w:t>
            </w:r>
            <w:r w:rsidR="00463158" w:rsidRPr="00C511AE">
              <w:rPr>
                <w:rFonts w:ascii="Arial Narrow" w:hAnsi="Arial Narrow"/>
                <w:sz w:val="24"/>
                <w:szCs w:val="24"/>
              </w:rPr>
              <w:t xml:space="preserve"> (</w:t>
            </w:r>
            <w:r w:rsidRPr="00C511AE">
              <w:rPr>
                <w:rFonts w:ascii="Arial Narrow" w:hAnsi="Arial Narrow"/>
                <w:sz w:val="24"/>
                <w:szCs w:val="24"/>
              </w:rPr>
              <w:t>Lima</w:t>
            </w:r>
            <w:r w:rsidR="00463158" w:rsidRPr="00C511AE">
              <w:rPr>
                <w:rFonts w:ascii="Arial Narrow" w:hAnsi="Arial Narrow"/>
                <w:sz w:val="24"/>
                <w:szCs w:val="24"/>
              </w:rPr>
              <w:t>)</w:t>
            </w:r>
          </w:p>
        </w:tc>
      </w:tr>
      <w:tr w:rsidR="00463158" w:rsidRPr="00C511AE" w14:paraId="1CBC13FD" w14:textId="77777777" w:rsidTr="007E656E">
        <w:trPr>
          <w:jc w:val="center"/>
        </w:trPr>
        <w:tc>
          <w:tcPr>
            <w:tcW w:w="3508" w:type="dxa"/>
            <w:tcBorders>
              <w:right w:val="nil"/>
            </w:tcBorders>
          </w:tcPr>
          <w:p w14:paraId="6AB7D54C" w14:textId="77777777" w:rsidR="00463158" w:rsidRPr="00C511AE" w:rsidRDefault="00463158" w:rsidP="0038516E">
            <w:pPr>
              <w:spacing w:after="0"/>
              <w:rPr>
                <w:rFonts w:ascii="Arial Narrow" w:hAnsi="Arial Narrow"/>
                <w:sz w:val="24"/>
                <w:szCs w:val="24"/>
                <w:lang w:val="sv-SE"/>
              </w:rPr>
            </w:pPr>
            <w:r w:rsidRPr="00C511AE">
              <w:rPr>
                <w:rFonts w:ascii="Arial Narrow" w:hAnsi="Arial Narrow"/>
                <w:sz w:val="24"/>
                <w:szCs w:val="24"/>
                <w:lang w:val="sv-SE"/>
              </w:rPr>
              <w:t>Kelas</w:t>
            </w:r>
          </w:p>
        </w:tc>
        <w:tc>
          <w:tcPr>
            <w:tcW w:w="772" w:type="dxa"/>
            <w:tcBorders>
              <w:left w:val="nil"/>
              <w:right w:val="nil"/>
            </w:tcBorders>
          </w:tcPr>
          <w:p w14:paraId="297EA98A" w14:textId="77777777" w:rsidR="00463158" w:rsidRPr="00C511AE" w:rsidRDefault="00463158" w:rsidP="0038516E">
            <w:pPr>
              <w:spacing w:after="0"/>
              <w:jc w:val="center"/>
              <w:rPr>
                <w:rFonts w:ascii="Arial Narrow" w:hAnsi="Arial Narrow"/>
                <w:sz w:val="24"/>
                <w:szCs w:val="24"/>
                <w:lang w:val="sv-SE"/>
              </w:rPr>
            </w:pPr>
            <w:r w:rsidRPr="00C511AE">
              <w:rPr>
                <w:rFonts w:ascii="Arial Narrow" w:hAnsi="Arial Narrow"/>
                <w:sz w:val="24"/>
                <w:szCs w:val="24"/>
                <w:lang w:val="sv-SE"/>
              </w:rPr>
              <w:t>:</w:t>
            </w:r>
          </w:p>
        </w:tc>
        <w:tc>
          <w:tcPr>
            <w:tcW w:w="4333" w:type="dxa"/>
            <w:tcBorders>
              <w:left w:val="nil"/>
            </w:tcBorders>
          </w:tcPr>
          <w:p w14:paraId="7B3AE04E" w14:textId="037950B3" w:rsidR="00463158" w:rsidRPr="00C511AE" w:rsidRDefault="00EF3E1D" w:rsidP="0038516E">
            <w:pPr>
              <w:spacing w:after="0"/>
              <w:rPr>
                <w:rFonts w:ascii="Arial Narrow" w:hAnsi="Arial Narrow"/>
                <w:b/>
                <w:sz w:val="24"/>
                <w:szCs w:val="24"/>
              </w:rPr>
            </w:pPr>
            <w:r>
              <w:rPr>
                <w:rFonts w:ascii="Arial Narrow" w:hAnsi="Arial Narrow"/>
                <w:b/>
                <w:sz w:val="24"/>
                <w:szCs w:val="24"/>
              </w:rPr>
              <w:t>RPL</w:t>
            </w:r>
          </w:p>
        </w:tc>
      </w:tr>
      <w:tr w:rsidR="00463158" w:rsidRPr="00C511AE" w14:paraId="3AF8588A" w14:textId="77777777" w:rsidTr="007E656E">
        <w:trPr>
          <w:jc w:val="center"/>
        </w:trPr>
        <w:tc>
          <w:tcPr>
            <w:tcW w:w="3508" w:type="dxa"/>
            <w:tcBorders>
              <w:right w:val="nil"/>
            </w:tcBorders>
          </w:tcPr>
          <w:p w14:paraId="765789ED" w14:textId="77777777" w:rsidR="00463158" w:rsidRPr="00C511AE" w:rsidRDefault="00463158" w:rsidP="0038516E">
            <w:pPr>
              <w:spacing w:after="0"/>
              <w:rPr>
                <w:rFonts w:ascii="Arial Narrow" w:hAnsi="Arial Narrow"/>
                <w:sz w:val="24"/>
                <w:szCs w:val="24"/>
                <w:lang w:val="sv-SE"/>
              </w:rPr>
            </w:pPr>
            <w:r w:rsidRPr="00C511AE">
              <w:rPr>
                <w:rFonts w:ascii="Arial Narrow" w:hAnsi="Arial Narrow"/>
                <w:sz w:val="24"/>
                <w:szCs w:val="24"/>
                <w:lang w:val="sv-SE"/>
              </w:rPr>
              <w:t>Rombel</w:t>
            </w:r>
          </w:p>
        </w:tc>
        <w:tc>
          <w:tcPr>
            <w:tcW w:w="772" w:type="dxa"/>
            <w:tcBorders>
              <w:left w:val="nil"/>
              <w:right w:val="nil"/>
            </w:tcBorders>
          </w:tcPr>
          <w:p w14:paraId="17535212" w14:textId="77777777" w:rsidR="00463158" w:rsidRPr="00C511AE" w:rsidRDefault="00463158" w:rsidP="0038516E">
            <w:pPr>
              <w:spacing w:after="0"/>
              <w:jc w:val="center"/>
              <w:rPr>
                <w:rFonts w:ascii="Arial Narrow" w:hAnsi="Arial Narrow"/>
                <w:sz w:val="24"/>
                <w:szCs w:val="24"/>
                <w:lang w:val="sv-SE"/>
              </w:rPr>
            </w:pPr>
            <w:r w:rsidRPr="00C511AE">
              <w:rPr>
                <w:rFonts w:ascii="Arial Narrow" w:hAnsi="Arial Narrow"/>
                <w:sz w:val="24"/>
                <w:szCs w:val="24"/>
                <w:lang w:val="sv-SE"/>
              </w:rPr>
              <w:t>:</w:t>
            </w:r>
          </w:p>
        </w:tc>
        <w:tc>
          <w:tcPr>
            <w:tcW w:w="4333" w:type="dxa"/>
            <w:tcBorders>
              <w:left w:val="nil"/>
            </w:tcBorders>
          </w:tcPr>
          <w:p w14:paraId="72803183" w14:textId="4F2E75DD" w:rsidR="00463158" w:rsidRPr="00C511AE" w:rsidRDefault="00463158" w:rsidP="0038516E">
            <w:pPr>
              <w:spacing w:after="0"/>
              <w:rPr>
                <w:rFonts w:ascii="Arial Narrow" w:hAnsi="Arial Narrow"/>
                <w:b/>
                <w:sz w:val="24"/>
                <w:szCs w:val="24"/>
              </w:rPr>
            </w:pPr>
            <w:r w:rsidRPr="00C511AE">
              <w:rPr>
                <w:rFonts w:ascii="Arial Narrow" w:hAnsi="Arial Narrow"/>
                <w:b/>
                <w:sz w:val="24"/>
                <w:szCs w:val="24"/>
              </w:rPr>
              <w:t>A</w:t>
            </w:r>
            <w:r w:rsidR="00EF3E1D">
              <w:rPr>
                <w:rFonts w:ascii="Arial Narrow" w:hAnsi="Arial Narrow"/>
                <w:b/>
                <w:sz w:val="24"/>
                <w:szCs w:val="24"/>
              </w:rPr>
              <w:t>-B</w:t>
            </w:r>
          </w:p>
        </w:tc>
      </w:tr>
      <w:tr w:rsidR="00463158" w:rsidRPr="00C511AE" w14:paraId="5699333E" w14:textId="77777777" w:rsidTr="007E656E">
        <w:trPr>
          <w:jc w:val="center"/>
        </w:trPr>
        <w:tc>
          <w:tcPr>
            <w:tcW w:w="3508" w:type="dxa"/>
            <w:tcBorders>
              <w:right w:val="nil"/>
            </w:tcBorders>
          </w:tcPr>
          <w:p w14:paraId="646979FA" w14:textId="77777777" w:rsidR="00463158" w:rsidRPr="00C511AE" w:rsidRDefault="00463158" w:rsidP="0038516E">
            <w:pPr>
              <w:spacing w:after="0"/>
              <w:rPr>
                <w:rFonts w:ascii="Arial Narrow" w:hAnsi="Arial Narrow"/>
                <w:sz w:val="24"/>
                <w:szCs w:val="24"/>
                <w:lang w:val="sv-SE"/>
              </w:rPr>
            </w:pPr>
            <w:r w:rsidRPr="00C511AE">
              <w:rPr>
                <w:rFonts w:ascii="Arial Narrow" w:hAnsi="Arial Narrow"/>
                <w:sz w:val="24"/>
                <w:szCs w:val="24"/>
                <w:lang w:val="sv-SE"/>
              </w:rPr>
              <w:t>Tempat pertemuan</w:t>
            </w:r>
          </w:p>
        </w:tc>
        <w:tc>
          <w:tcPr>
            <w:tcW w:w="772" w:type="dxa"/>
            <w:tcBorders>
              <w:left w:val="nil"/>
              <w:right w:val="nil"/>
            </w:tcBorders>
          </w:tcPr>
          <w:p w14:paraId="3D794F7A" w14:textId="77777777" w:rsidR="00463158" w:rsidRPr="00C511AE" w:rsidRDefault="00463158" w:rsidP="0038516E">
            <w:pPr>
              <w:spacing w:after="0"/>
              <w:jc w:val="center"/>
              <w:rPr>
                <w:rFonts w:ascii="Arial Narrow" w:hAnsi="Arial Narrow"/>
                <w:sz w:val="24"/>
                <w:szCs w:val="24"/>
                <w:lang w:val="sv-SE"/>
              </w:rPr>
            </w:pPr>
            <w:r w:rsidRPr="00C511AE">
              <w:rPr>
                <w:rFonts w:ascii="Arial Narrow" w:hAnsi="Arial Narrow"/>
                <w:sz w:val="24"/>
                <w:szCs w:val="24"/>
                <w:lang w:val="sv-SE"/>
              </w:rPr>
              <w:t>:</w:t>
            </w:r>
          </w:p>
        </w:tc>
        <w:tc>
          <w:tcPr>
            <w:tcW w:w="4333" w:type="dxa"/>
            <w:tcBorders>
              <w:left w:val="nil"/>
            </w:tcBorders>
          </w:tcPr>
          <w:p w14:paraId="71EAC51F" w14:textId="183761F6" w:rsidR="00463158" w:rsidRPr="00C511AE" w:rsidRDefault="00EF3E1D" w:rsidP="0038516E">
            <w:pPr>
              <w:spacing w:after="0"/>
              <w:rPr>
                <w:rFonts w:ascii="Arial Narrow" w:hAnsi="Arial Narrow"/>
                <w:sz w:val="24"/>
                <w:szCs w:val="24"/>
              </w:rPr>
            </w:pPr>
            <w:r>
              <w:rPr>
                <w:rFonts w:ascii="Arial Narrow" w:hAnsi="Arial Narrow"/>
                <w:sz w:val="24"/>
                <w:szCs w:val="24"/>
              </w:rPr>
              <w:t>Lab SIK</w:t>
            </w:r>
            <w:r w:rsidR="00463158" w:rsidRPr="00C511AE">
              <w:rPr>
                <w:rFonts w:ascii="Arial Narrow" w:hAnsi="Arial Narrow"/>
                <w:sz w:val="24"/>
                <w:szCs w:val="24"/>
              </w:rPr>
              <w:t xml:space="preserve"> II. 2 </w:t>
            </w:r>
          </w:p>
        </w:tc>
      </w:tr>
    </w:tbl>
    <w:p w14:paraId="4E4FAA76" w14:textId="77777777" w:rsidR="00463158" w:rsidRPr="00C511AE" w:rsidRDefault="00463158" w:rsidP="0038516E">
      <w:pPr>
        <w:spacing w:after="0"/>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8670"/>
      </w:tblGrid>
      <w:tr w:rsidR="00463158" w:rsidRPr="00C511AE" w14:paraId="23FBCB35" w14:textId="77777777" w:rsidTr="008A3054">
        <w:tc>
          <w:tcPr>
            <w:tcW w:w="9242" w:type="dxa"/>
          </w:tcPr>
          <w:p w14:paraId="614B6202" w14:textId="77777777" w:rsidR="00463158" w:rsidRPr="00C511AE" w:rsidRDefault="00463158" w:rsidP="0038516E">
            <w:pPr>
              <w:spacing w:line="276" w:lineRule="auto"/>
              <w:jc w:val="center"/>
              <w:rPr>
                <w:rFonts w:ascii="Arial Narrow" w:hAnsi="Arial Narrow"/>
                <w:sz w:val="24"/>
                <w:szCs w:val="24"/>
              </w:rPr>
            </w:pPr>
            <w:r w:rsidRPr="00C511AE">
              <w:rPr>
                <w:rFonts w:ascii="Arial Narrow" w:hAnsi="Arial Narrow"/>
                <w:b/>
                <w:sz w:val="24"/>
                <w:szCs w:val="24"/>
                <w:lang w:val="sv-SE"/>
              </w:rPr>
              <w:t xml:space="preserve">1. </w:t>
            </w:r>
            <w:r w:rsidRPr="00C511AE">
              <w:rPr>
                <w:rStyle w:val="Heading2Char"/>
                <w:rFonts w:ascii="Arial Narrow" w:hAnsi="Arial Narrow"/>
                <w:sz w:val="24"/>
                <w:szCs w:val="24"/>
              </w:rPr>
              <w:t xml:space="preserve">Manfaat Mata </w:t>
            </w:r>
            <w:proofErr w:type="spellStart"/>
            <w:r w:rsidRPr="00C511AE">
              <w:rPr>
                <w:rStyle w:val="Heading2Char"/>
                <w:rFonts w:ascii="Arial Narrow" w:hAnsi="Arial Narrow"/>
                <w:sz w:val="24"/>
                <w:szCs w:val="24"/>
              </w:rPr>
              <w:t>Kuliah</w:t>
            </w:r>
            <w:proofErr w:type="spellEnd"/>
          </w:p>
        </w:tc>
      </w:tr>
    </w:tbl>
    <w:p w14:paraId="0DAF79FD" w14:textId="77777777" w:rsidR="00463158" w:rsidRPr="00C511AE" w:rsidRDefault="00463158" w:rsidP="0038516E">
      <w:pPr>
        <w:spacing w:after="0"/>
        <w:rPr>
          <w:rFonts w:ascii="Arial Narrow" w:hAnsi="Arial Narrow"/>
          <w:sz w:val="24"/>
          <w:szCs w:val="24"/>
          <w:lang w:val="id-ID"/>
        </w:rPr>
      </w:pPr>
    </w:p>
    <w:p w14:paraId="7A321DDC" w14:textId="12250376" w:rsidR="00364CDB" w:rsidRPr="00C511AE" w:rsidRDefault="00463158" w:rsidP="0038516E">
      <w:pPr>
        <w:spacing w:after="0"/>
        <w:ind w:firstLine="540"/>
        <w:jc w:val="both"/>
        <w:rPr>
          <w:rFonts w:ascii="Arial Narrow" w:eastAsia="Bookman Old Style" w:hAnsi="Arial Narrow"/>
          <w:sz w:val="24"/>
          <w:szCs w:val="24"/>
        </w:rPr>
      </w:pPr>
      <w:r w:rsidRPr="00C511AE">
        <w:rPr>
          <w:rFonts w:ascii="Arial Narrow" w:hAnsi="Arial Narrow"/>
          <w:sz w:val="24"/>
          <w:szCs w:val="24"/>
          <w:lang w:val="sv-SE"/>
        </w:rPr>
        <w:t xml:space="preserve">Mata kuliah ini bermanfaat untuk membantu mahasiswa memperoleh </w:t>
      </w:r>
      <w:r w:rsidRPr="00C511AE">
        <w:rPr>
          <w:rFonts w:ascii="Arial Narrow" w:hAnsi="Arial Narrow"/>
          <w:b/>
          <w:sz w:val="24"/>
          <w:szCs w:val="24"/>
          <w:lang w:val="sv-SE"/>
        </w:rPr>
        <w:t>pemahaman</w:t>
      </w:r>
      <w:r w:rsidRPr="00C511AE">
        <w:rPr>
          <w:rFonts w:ascii="Arial Narrow" w:hAnsi="Arial Narrow"/>
          <w:sz w:val="24"/>
          <w:szCs w:val="24"/>
          <w:lang w:val="sv-SE"/>
        </w:rPr>
        <w:t xml:space="preserve"> yang </w:t>
      </w:r>
      <w:r w:rsidRPr="00C511AE">
        <w:rPr>
          <w:rFonts w:ascii="Arial Narrow" w:hAnsi="Arial Narrow"/>
          <w:b/>
          <w:sz w:val="24"/>
          <w:szCs w:val="24"/>
          <w:lang w:val="sv-SE"/>
        </w:rPr>
        <w:t>komprehensif</w:t>
      </w:r>
      <w:r w:rsidRPr="00C511AE">
        <w:rPr>
          <w:rFonts w:ascii="Arial Narrow" w:hAnsi="Arial Narrow"/>
          <w:sz w:val="24"/>
          <w:szCs w:val="24"/>
          <w:lang w:val="sv-SE"/>
        </w:rPr>
        <w:t xml:space="preserve"> tentang </w:t>
      </w:r>
      <w:proofErr w:type="spellStart"/>
      <w:r w:rsidR="00DD4C41" w:rsidRPr="00C511AE">
        <w:rPr>
          <w:rFonts w:ascii="Arial Narrow" w:hAnsi="Arial Narrow" w:cs="Arial"/>
          <w:color w:val="000000"/>
          <w:sz w:val="24"/>
          <w:szCs w:val="24"/>
        </w:rPr>
        <w:t>kemampuan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mengaplikasikan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Informatika</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farmasi</w:t>
      </w:r>
      <w:proofErr w:type="spellEnd"/>
      <w:r w:rsidR="00DD4C41" w:rsidRPr="00C511AE">
        <w:rPr>
          <w:rFonts w:ascii="Arial Narrow" w:hAnsi="Arial Narrow" w:cs="Arial"/>
          <w:color w:val="000000"/>
          <w:sz w:val="24"/>
          <w:szCs w:val="24"/>
        </w:rPr>
        <w:t xml:space="preserve"> yang </w:t>
      </w:r>
      <w:proofErr w:type="spellStart"/>
      <w:r w:rsidR="00DD4C41" w:rsidRPr="00C511AE">
        <w:rPr>
          <w:rFonts w:ascii="Arial Narrow" w:hAnsi="Arial Narrow" w:cs="Arial"/>
          <w:color w:val="000000"/>
          <w:sz w:val="24"/>
          <w:szCs w:val="24"/>
        </w:rPr>
        <w:t>diterapkan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untuk</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membantu</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tenaga</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kefarmasian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dalam</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meningkatkan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komunikasi</w:t>
      </w:r>
      <w:proofErr w:type="spellEnd"/>
      <w:r w:rsidR="00DD4C41" w:rsidRPr="00C511AE">
        <w:rPr>
          <w:rFonts w:ascii="Arial Narrow" w:hAnsi="Arial Narrow" w:cs="Arial"/>
          <w:color w:val="000000"/>
          <w:sz w:val="24"/>
          <w:szCs w:val="24"/>
        </w:rPr>
        <w:t xml:space="preserve"> yang </w:t>
      </w:r>
      <w:proofErr w:type="spellStart"/>
      <w:r w:rsidR="00DD4C41" w:rsidRPr="00C511AE">
        <w:rPr>
          <w:rFonts w:ascii="Arial Narrow" w:hAnsi="Arial Narrow" w:cs="Arial"/>
          <w:color w:val="000000"/>
          <w:sz w:val="24"/>
          <w:szCs w:val="24"/>
        </w:rPr>
        <w:t>akurat</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i/>
          <w:iCs/>
          <w:color w:val="000000"/>
          <w:sz w:val="24"/>
          <w:szCs w:val="24"/>
        </w:rPr>
        <w:t>akseptable</w:t>
      </w:r>
      <w:proofErr w:type="spellEnd"/>
      <w:r w:rsidR="00DD4C41" w:rsidRPr="00C511AE">
        <w:rPr>
          <w:rFonts w:ascii="Arial Narrow" w:hAnsi="Arial Narrow" w:cs="Arial"/>
          <w:color w:val="000000"/>
          <w:sz w:val="24"/>
          <w:szCs w:val="24"/>
        </w:rPr>
        <w:t xml:space="preserve"> dan </w:t>
      </w:r>
      <w:r w:rsidR="00DD4C41" w:rsidRPr="00C511AE">
        <w:rPr>
          <w:rFonts w:ascii="Arial Narrow" w:hAnsi="Arial Narrow" w:cs="Arial"/>
          <w:i/>
          <w:iCs/>
          <w:color w:val="000000"/>
          <w:sz w:val="24"/>
          <w:szCs w:val="24"/>
        </w:rPr>
        <w:t>reliable</w:t>
      </w:r>
      <w:r w:rsidR="00DD4C41" w:rsidRPr="00C511AE">
        <w:rPr>
          <w:rFonts w:ascii="Arial Narrow" w:hAnsi="Arial Narrow" w:cs="Arial"/>
          <w:color w:val="000000"/>
          <w:sz w:val="24"/>
          <w:szCs w:val="24"/>
        </w:rPr>
        <w:t xml:space="preserve"> pada </w:t>
      </w:r>
      <w:proofErr w:type="spellStart"/>
      <w:r w:rsidR="00DD4C41" w:rsidRPr="00C511AE">
        <w:rPr>
          <w:rFonts w:ascii="Arial Narrow" w:hAnsi="Arial Narrow" w:cs="Arial"/>
          <w:color w:val="000000"/>
          <w:sz w:val="24"/>
          <w:szCs w:val="24"/>
        </w:rPr>
        <w:t>tenaga</w:t>
      </w:r>
      <w:proofErr w:type="spellEnd"/>
      <w:r w:rsidR="00DD4C41" w:rsidRPr="00C511AE">
        <w:rPr>
          <w:rFonts w:ascii="Arial Narrow" w:hAnsi="Arial Narrow" w:cs="Arial"/>
          <w:color w:val="000000"/>
          <w:sz w:val="24"/>
          <w:szCs w:val="24"/>
        </w:rPr>
        <w:t xml:space="preserve"> Kesehatan </w:t>
      </w:r>
      <w:proofErr w:type="spellStart"/>
      <w:r w:rsidR="00DD4C41" w:rsidRPr="00C511AE">
        <w:rPr>
          <w:rFonts w:ascii="Arial Narrow" w:hAnsi="Arial Narrow" w:cs="Arial"/>
          <w:color w:val="000000"/>
          <w:sz w:val="24"/>
          <w:szCs w:val="24"/>
        </w:rPr>
        <w:t>lainnya</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serta</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pasien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meningkatkan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mutu</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pelayanan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pasien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memudahkan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akses</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mengenai</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obat</w:t>
      </w:r>
      <w:proofErr w:type="spellEnd"/>
      <w:r w:rsidR="00DD4C41" w:rsidRPr="00C511AE">
        <w:rPr>
          <w:rFonts w:ascii="Arial Narrow" w:hAnsi="Arial Narrow" w:cs="Arial"/>
          <w:color w:val="000000"/>
          <w:sz w:val="24"/>
          <w:szCs w:val="24"/>
        </w:rPr>
        <w:t xml:space="preserve"> yang </w:t>
      </w:r>
      <w:proofErr w:type="spellStart"/>
      <w:r w:rsidR="00DD4C41" w:rsidRPr="00C511AE">
        <w:rPr>
          <w:rFonts w:ascii="Arial Narrow" w:hAnsi="Arial Narrow" w:cs="Arial"/>
          <w:color w:val="000000"/>
          <w:sz w:val="24"/>
          <w:szCs w:val="24"/>
        </w:rPr>
        <w:t>dilayani</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Mahasiswa</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mampu</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mengaplikasikan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sistem</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informasi</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dalam</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pekerjaan</w:t>
      </w:r>
      <w:proofErr w:type="spellEnd"/>
      <w:r w:rsidR="00DD4C41" w:rsidRPr="00C511AE">
        <w:rPr>
          <w:rFonts w:ascii="Arial Narrow" w:hAnsi="Arial Narrow" w:cs="Arial"/>
          <w:color w:val="000000"/>
          <w:sz w:val="24"/>
          <w:szCs w:val="24"/>
        </w:rPr>
        <w:t xml:space="preserve"> di </w:t>
      </w:r>
      <w:proofErr w:type="spellStart"/>
      <w:r w:rsidR="00DD4C41" w:rsidRPr="00C511AE">
        <w:rPr>
          <w:rFonts w:ascii="Arial Narrow" w:hAnsi="Arial Narrow" w:cs="Arial"/>
          <w:color w:val="000000"/>
          <w:sz w:val="24"/>
          <w:szCs w:val="24"/>
        </w:rPr>
        <w:t>Klinik</w:t>
      </w:r>
      <w:proofErr w:type="spellEnd"/>
      <w:r w:rsidR="00DD4C41" w:rsidRPr="00C511AE">
        <w:rPr>
          <w:rFonts w:ascii="Arial Narrow" w:hAnsi="Arial Narrow" w:cs="Arial"/>
          <w:color w:val="000000"/>
          <w:sz w:val="24"/>
          <w:szCs w:val="24"/>
        </w:rPr>
        <w:t xml:space="preserve"> yang </w:t>
      </w:r>
      <w:proofErr w:type="spellStart"/>
      <w:r w:rsidR="00DD4C41" w:rsidRPr="00C511AE">
        <w:rPr>
          <w:rFonts w:ascii="Arial Narrow" w:hAnsi="Arial Narrow" w:cs="Arial"/>
          <w:color w:val="000000"/>
          <w:sz w:val="24"/>
          <w:szCs w:val="24"/>
        </w:rPr>
        <w:t>berbasis</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sistem</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informasi</w:t>
      </w:r>
      <w:proofErr w:type="spellEnd"/>
      <w:r w:rsidR="00DD4C41" w:rsidRPr="00C511AE">
        <w:rPr>
          <w:rFonts w:ascii="Arial Narrow" w:hAnsi="Arial Narrow" w:cs="Arial"/>
          <w:color w:val="000000"/>
          <w:sz w:val="24"/>
          <w:szCs w:val="24"/>
        </w:rPr>
        <w:t xml:space="preserve"> pada </w:t>
      </w:r>
      <w:proofErr w:type="spellStart"/>
      <w:r w:rsidR="00DD4C41" w:rsidRPr="00C511AE">
        <w:rPr>
          <w:rFonts w:ascii="Arial Narrow" w:hAnsi="Arial Narrow" w:cs="Arial"/>
          <w:color w:val="000000"/>
          <w:sz w:val="24"/>
          <w:szCs w:val="24"/>
        </w:rPr>
        <w:t>pelayanan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kefarmasian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sesuai</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standar</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pelayanan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kefarmasian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meliputi</w:t>
      </w:r>
      <w:proofErr w:type="spellEnd"/>
      <w:r w:rsidR="00DD4C41" w:rsidRPr="00C511AE">
        <w:rPr>
          <w:rFonts w:ascii="Arial Narrow" w:hAnsi="Arial Narrow" w:cs="Arial"/>
          <w:color w:val="000000"/>
          <w:sz w:val="24"/>
          <w:szCs w:val="24"/>
        </w:rPr>
        <w:t xml:space="preserve"> juga </w:t>
      </w:r>
      <w:proofErr w:type="spellStart"/>
      <w:r w:rsidR="00DD4C41" w:rsidRPr="00C511AE">
        <w:rPr>
          <w:rFonts w:ascii="Arial Narrow" w:hAnsi="Arial Narrow" w:cs="Arial"/>
          <w:color w:val="000000"/>
          <w:sz w:val="24"/>
          <w:szCs w:val="24"/>
        </w:rPr>
        <w:t>bidang</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pendaftaran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pekerjaan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keuangan</w:t>
      </w:r>
      <w:proofErr w:type="spellEnd"/>
      <w:r w:rsidR="00DD4C41" w:rsidRPr="00C511AE">
        <w:rPr>
          <w:rFonts w:ascii="Arial Narrow" w:hAnsi="Arial Narrow" w:cs="Arial"/>
          <w:color w:val="000000"/>
          <w:sz w:val="24"/>
          <w:szCs w:val="24"/>
        </w:rPr>
        <w:t xml:space="preserve"> (</w:t>
      </w:r>
      <w:r w:rsidR="00DD4C41" w:rsidRPr="00C511AE">
        <w:rPr>
          <w:rFonts w:ascii="Arial Narrow" w:hAnsi="Arial Narrow" w:cs="Arial"/>
          <w:i/>
          <w:iCs/>
          <w:color w:val="000000"/>
          <w:sz w:val="24"/>
          <w:szCs w:val="24"/>
        </w:rPr>
        <w:t xml:space="preserve">billing </w:t>
      </w:r>
      <w:proofErr w:type="spellStart"/>
      <w:r w:rsidR="00DD4C41" w:rsidRPr="00C511AE">
        <w:rPr>
          <w:rFonts w:ascii="Arial Narrow" w:hAnsi="Arial Narrow" w:cs="Arial"/>
          <w:i/>
          <w:iCs/>
          <w:color w:val="000000"/>
          <w:sz w:val="24"/>
          <w:szCs w:val="24"/>
        </w:rPr>
        <w:t>sistem</w:t>
      </w:r>
      <w:proofErr w:type="spellEnd"/>
      <w:r w:rsidR="00DD4C41" w:rsidRPr="00C511AE">
        <w:rPr>
          <w:rFonts w:ascii="Arial Narrow" w:hAnsi="Arial Narrow" w:cs="Arial"/>
          <w:i/>
          <w:iCs/>
          <w:color w:val="000000"/>
          <w:sz w:val="24"/>
          <w:szCs w:val="24"/>
        </w:rPr>
        <w:t xml:space="preserve"> </w:t>
      </w:r>
      <w:proofErr w:type="spellStart"/>
      <w:r w:rsidR="00DD4C41" w:rsidRPr="00C511AE">
        <w:rPr>
          <w:rFonts w:ascii="Arial Narrow" w:hAnsi="Arial Narrow" w:cs="Arial"/>
          <w:color w:val="000000"/>
          <w:sz w:val="24"/>
          <w:szCs w:val="24"/>
        </w:rPr>
        <w:t>pembayaran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resep</w:t>
      </w:r>
      <w:proofErr w:type="spellEnd"/>
      <w:r w:rsidR="00DD4C41" w:rsidRPr="00C511AE">
        <w:rPr>
          <w:rFonts w:ascii="Arial Narrow" w:hAnsi="Arial Narrow" w:cs="Arial"/>
          <w:color w:val="000000"/>
          <w:sz w:val="24"/>
          <w:szCs w:val="24"/>
        </w:rPr>
        <w:t xml:space="preserve">), dan </w:t>
      </w:r>
      <w:proofErr w:type="spellStart"/>
      <w:r w:rsidR="00DD4C41" w:rsidRPr="00C511AE">
        <w:rPr>
          <w:rFonts w:ascii="Arial Narrow" w:hAnsi="Arial Narrow" w:cs="Arial"/>
          <w:color w:val="000000"/>
          <w:sz w:val="24"/>
          <w:szCs w:val="24"/>
        </w:rPr>
        <w:t>sistem</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informasi</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pengelolaan</w:t>
      </w:r>
      <w:proofErr w:type="spellEnd"/>
      <w:r w:rsidR="00DD4C41" w:rsidRPr="00C511AE">
        <w:rPr>
          <w:rFonts w:ascii="Arial Narrow" w:hAnsi="Arial Narrow" w:cs="Arial"/>
          <w:color w:val="000000"/>
          <w:sz w:val="24"/>
          <w:szCs w:val="24"/>
        </w:rPr>
        <w:t xml:space="preserve"> (</w:t>
      </w:r>
      <w:r w:rsidR="00DD4C41" w:rsidRPr="00C511AE">
        <w:rPr>
          <w:rFonts w:ascii="Arial Narrow" w:hAnsi="Arial Narrow" w:cs="Arial"/>
          <w:i/>
          <w:iCs/>
          <w:color w:val="000000"/>
          <w:sz w:val="24"/>
          <w:szCs w:val="24"/>
        </w:rPr>
        <w:t>e-stock, e-procurement, e-purchasing</w:t>
      </w:r>
      <w:r w:rsidR="00DD4C41" w:rsidRPr="00C511AE">
        <w:rPr>
          <w:rFonts w:ascii="Arial Narrow" w:hAnsi="Arial Narrow" w:cs="Arial"/>
          <w:color w:val="000000"/>
          <w:sz w:val="24"/>
          <w:szCs w:val="24"/>
        </w:rPr>
        <w:t xml:space="preserve">) dan </w:t>
      </w:r>
      <w:proofErr w:type="spellStart"/>
      <w:r w:rsidR="00DD4C41" w:rsidRPr="00C511AE">
        <w:rPr>
          <w:rFonts w:ascii="Arial Narrow" w:hAnsi="Arial Narrow" w:cs="Arial"/>
          <w:color w:val="000000"/>
          <w:sz w:val="24"/>
          <w:szCs w:val="24"/>
        </w:rPr>
        <w:t>pelayanan</w:t>
      </w:r>
      <w:proofErr w:type="spellEnd"/>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farmasi</w:t>
      </w:r>
      <w:proofErr w:type="spellEnd"/>
      <w:r w:rsidR="00DD4C41" w:rsidRPr="00C511AE">
        <w:rPr>
          <w:rFonts w:ascii="Arial Narrow" w:hAnsi="Arial Narrow" w:cs="Arial"/>
          <w:color w:val="000000"/>
          <w:sz w:val="24"/>
          <w:szCs w:val="24"/>
        </w:rPr>
        <w:t xml:space="preserve"> (</w:t>
      </w:r>
      <w:r w:rsidR="00DD4C41" w:rsidRPr="00C511AE">
        <w:rPr>
          <w:rFonts w:ascii="Arial Narrow" w:hAnsi="Arial Narrow" w:cs="Arial"/>
          <w:i/>
          <w:iCs/>
          <w:color w:val="000000"/>
          <w:sz w:val="24"/>
          <w:szCs w:val="24"/>
        </w:rPr>
        <w:t>e-prescription</w:t>
      </w:r>
      <w:r w:rsidR="00DD4C41" w:rsidRPr="00C511AE">
        <w:rPr>
          <w:rFonts w:ascii="Arial Narrow" w:hAnsi="Arial Narrow" w:cs="Arial"/>
          <w:color w:val="000000"/>
          <w:sz w:val="24"/>
          <w:szCs w:val="24"/>
        </w:rPr>
        <w:t xml:space="preserve">, </w:t>
      </w:r>
      <w:proofErr w:type="spellStart"/>
      <w:r w:rsidR="00DD4C41" w:rsidRPr="00C511AE">
        <w:rPr>
          <w:rFonts w:ascii="Arial Narrow" w:hAnsi="Arial Narrow" w:cs="Arial"/>
          <w:color w:val="000000"/>
          <w:sz w:val="24"/>
          <w:szCs w:val="24"/>
        </w:rPr>
        <w:t>skrining</w:t>
      </w:r>
      <w:proofErr w:type="spellEnd"/>
      <w:r w:rsidR="00DD4C41" w:rsidRPr="00C511AE">
        <w:rPr>
          <w:rFonts w:ascii="Arial Narrow" w:hAnsi="Arial Narrow" w:cs="Arial"/>
          <w:color w:val="000000"/>
          <w:sz w:val="24"/>
          <w:szCs w:val="24"/>
        </w:rPr>
        <w:t xml:space="preserve">, </w:t>
      </w:r>
      <w:r w:rsidR="00DD4C41" w:rsidRPr="00C511AE">
        <w:rPr>
          <w:rFonts w:ascii="Arial Narrow" w:hAnsi="Arial Narrow" w:cs="Arial"/>
          <w:i/>
          <w:iCs/>
          <w:color w:val="000000"/>
          <w:sz w:val="24"/>
          <w:szCs w:val="24"/>
        </w:rPr>
        <w:t>e-labeling</w:t>
      </w:r>
      <w:r w:rsidR="00DD4C41" w:rsidRPr="00C511AE">
        <w:rPr>
          <w:rFonts w:ascii="Arial Narrow" w:hAnsi="Arial Narrow" w:cs="Arial"/>
          <w:color w:val="000000"/>
          <w:sz w:val="24"/>
          <w:szCs w:val="24"/>
        </w:rPr>
        <w:t>,</w:t>
      </w:r>
      <w:r w:rsidR="00DD4C41" w:rsidRPr="00C511AE">
        <w:rPr>
          <w:rFonts w:ascii="Arial Narrow" w:hAnsi="Arial Narrow" w:cs="Arial"/>
          <w:i/>
          <w:iCs/>
          <w:color w:val="000000"/>
          <w:sz w:val="24"/>
          <w:szCs w:val="24"/>
        </w:rPr>
        <w:t xml:space="preserve"> e-Drug Information</w:t>
      </w:r>
      <w:r w:rsidR="00DD4C41" w:rsidRPr="00C511AE">
        <w:rPr>
          <w:rFonts w:ascii="Arial Narrow" w:hAnsi="Arial Narrow" w:cs="Arial"/>
          <w:color w:val="000000"/>
          <w:sz w:val="24"/>
          <w:szCs w:val="24"/>
        </w:rPr>
        <w:t>)</w:t>
      </w:r>
      <w:r w:rsidR="00D748E2" w:rsidRPr="00C511AE">
        <w:rPr>
          <w:rFonts w:ascii="Arial Narrow" w:hAnsi="Arial Narrow" w:cs="Arial"/>
          <w:color w:val="000000"/>
          <w:sz w:val="24"/>
          <w:szCs w:val="24"/>
        </w:rPr>
        <w:t>.</w:t>
      </w:r>
    </w:p>
    <w:p w14:paraId="1060C33A" w14:textId="453F49C5" w:rsidR="00463158" w:rsidRPr="00C511AE" w:rsidRDefault="00463158" w:rsidP="0038516E">
      <w:pPr>
        <w:spacing w:after="0"/>
        <w:ind w:firstLine="540"/>
        <w:jc w:val="both"/>
        <w:rPr>
          <w:rFonts w:ascii="Arial Narrow" w:hAnsi="Arial Narrow"/>
          <w:sz w:val="24"/>
          <w:szCs w:val="24"/>
          <w:lang w:val="sv-SE"/>
        </w:rPr>
      </w:pPr>
    </w:p>
    <w:p w14:paraId="27FDE681" w14:textId="5280B7D5" w:rsidR="00D748E2" w:rsidRPr="00C511AE" w:rsidRDefault="00D748E2" w:rsidP="0038516E">
      <w:pPr>
        <w:spacing w:after="0"/>
        <w:ind w:firstLine="540"/>
        <w:jc w:val="both"/>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8670"/>
      </w:tblGrid>
      <w:tr w:rsidR="00463158" w:rsidRPr="00C511AE" w14:paraId="6B1ED3F5" w14:textId="77777777" w:rsidTr="0038516E">
        <w:tc>
          <w:tcPr>
            <w:tcW w:w="8896" w:type="dxa"/>
          </w:tcPr>
          <w:p w14:paraId="6B2E5279" w14:textId="77777777" w:rsidR="00463158" w:rsidRPr="00C511AE" w:rsidRDefault="00463158" w:rsidP="0038516E">
            <w:pPr>
              <w:spacing w:line="276" w:lineRule="auto"/>
              <w:jc w:val="center"/>
              <w:rPr>
                <w:rFonts w:ascii="Arial Narrow" w:hAnsi="Arial Narrow"/>
                <w:sz w:val="24"/>
                <w:szCs w:val="24"/>
              </w:rPr>
            </w:pPr>
            <w:r w:rsidRPr="00C511AE">
              <w:rPr>
                <w:rFonts w:ascii="Arial Narrow" w:hAnsi="Arial Narrow"/>
                <w:b/>
                <w:sz w:val="24"/>
                <w:szCs w:val="24"/>
                <w:lang w:val="sv-SE"/>
              </w:rPr>
              <w:t xml:space="preserve">2. </w:t>
            </w:r>
            <w:proofErr w:type="spellStart"/>
            <w:r w:rsidRPr="00C511AE">
              <w:rPr>
                <w:rStyle w:val="Heading2Char"/>
                <w:rFonts w:ascii="Arial Narrow" w:hAnsi="Arial Narrow"/>
                <w:sz w:val="24"/>
                <w:szCs w:val="24"/>
              </w:rPr>
              <w:t>Deskripsi</w:t>
            </w:r>
            <w:proofErr w:type="spellEnd"/>
            <w:r w:rsidRPr="00C511AE">
              <w:rPr>
                <w:rStyle w:val="Heading2Char"/>
                <w:rFonts w:ascii="Arial Narrow" w:hAnsi="Arial Narrow"/>
                <w:sz w:val="24"/>
                <w:szCs w:val="24"/>
              </w:rPr>
              <w:t xml:space="preserve"> </w:t>
            </w:r>
            <w:proofErr w:type="spellStart"/>
            <w:r w:rsidRPr="00C511AE">
              <w:rPr>
                <w:rStyle w:val="Heading2Char"/>
                <w:rFonts w:ascii="Arial Narrow" w:hAnsi="Arial Narrow"/>
                <w:sz w:val="24"/>
                <w:szCs w:val="24"/>
              </w:rPr>
              <w:t>Perkuliahan</w:t>
            </w:r>
            <w:proofErr w:type="spellEnd"/>
          </w:p>
        </w:tc>
      </w:tr>
    </w:tbl>
    <w:p w14:paraId="18B63C57" w14:textId="77777777" w:rsidR="00463158" w:rsidRPr="00C511AE" w:rsidRDefault="00463158" w:rsidP="0038516E">
      <w:pPr>
        <w:spacing w:after="0"/>
        <w:rPr>
          <w:rFonts w:ascii="Arial Narrow" w:hAnsi="Arial Narrow"/>
          <w:sz w:val="24"/>
          <w:szCs w:val="24"/>
          <w:lang w:val="id-ID"/>
        </w:rPr>
      </w:pPr>
    </w:p>
    <w:p w14:paraId="0501E1FA" w14:textId="448649DE" w:rsidR="00D748E2" w:rsidRPr="00C511AE" w:rsidRDefault="00463158" w:rsidP="0038516E">
      <w:pPr>
        <w:spacing w:after="0"/>
        <w:ind w:firstLine="540"/>
        <w:jc w:val="both"/>
        <w:rPr>
          <w:rFonts w:ascii="Arial Narrow" w:hAnsi="Arial Narrow"/>
          <w:sz w:val="24"/>
          <w:szCs w:val="24"/>
          <w:lang w:val="sv-SE"/>
        </w:rPr>
      </w:pPr>
      <w:r w:rsidRPr="00C511AE">
        <w:rPr>
          <w:rFonts w:ascii="Arial Narrow" w:hAnsi="Arial Narrow" w:cs="Arial"/>
          <w:color w:val="000000"/>
          <w:sz w:val="24"/>
          <w:szCs w:val="24"/>
        </w:rPr>
        <w:t xml:space="preserve">Mata </w:t>
      </w:r>
      <w:proofErr w:type="spellStart"/>
      <w:r w:rsidRPr="00C511AE">
        <w:rPr>
          <w:rFonts w:ascii="Arial Narrow" w:hAnsi="Arial Narrow" w:cs="Arial"/>
          <w:color w:val="000000"/>
          <w:sz w:val="24"/>
          <w:szCs w:val="24"/>
        </w:rPr>
        <w:t>kuliah</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ini</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membahas</w:t>
      </w:r>
      <w:proofErr w:type="spellEnd"/>
      <w:r w:rsidRPr="00C511AE">
        <w:rPr>
          <w:rFonts w:ascii="Arial Narrow" w:hAnsi="Arial Narrow" w:cs="Arial"/>
          <w:color w:val="000000"/>
          <w:sz w:val="24"/>
          <w:szCs w:val="24"/>
        </w:rPr>
        <w:t xml:space="preserve"> </w:t>
      </w:r>
      <w:proofErr w:type="spellStart"/>
      <w:r w:rsidRPr="00C511AE">
        <w:rPr>
          <w:rFonts w:ascii="Arial Narrow" w:hAnsi="Arial Narrow" w:cs="Arial"/>
          <w:color w:val="000000"/>
          <w:sz w:val="24"/>
          <w:szCs w:val="24"/>
        </w:rPr>
        <w:t>tentang</w:t>
      </w:r>
      <w:proofErr w:type="spellEnd"/>
      <w:r w:rsidR="00364CDB"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Sistem</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Informasi</w:t>
      </w:r>
      <w:proofErr w:type="spellEnd"/>
      <w:r w:rsidR="00D748E2" w:rsidRPr="00C511AE">
        <w:rPr>
          <w:rFonts w:ascii="Arial Narrow" w:hAnsi="Arial Narrow" w:cs="Arial"/>
          <w:color w:val="000000"/>
          <w:sz w:val="24"/>
          <w:szCs w:val="24"/>
        </w:rPr>
        <w:t xml:space="preserve"> SINIERA </w:t>
      </w:r>
      <w:proofErr w:type="spellStart"/>
      <w:r w:rsidR="00D748E2" w:rsidRPr="00C511AE">
        <w:rPr>
          <w:rFonts w:ascii="Arial Narrow" w:hAnsi="Arial Narrow" w:cs="Arial"/>
          <w:color w:val="000000"/>
          <w:sz w:val="24"/>
          <w:szCs w:val="24"/>
        </w:rPr>
        <w:t>untuk</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membantu</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tenaga</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kefarmasian</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dalam</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pekerjaan</w:t>
      </w:r>
      <w:proofErr w:type="spellEnd"/>
      <w:r w:rsidR="00D748E2" w:rsidRPr="00C511AE">
        <w:rPr>
          <w:rFonts w:ascii="Arial Narrow" w:hAnsi="Arial Narrow" w:cs="Arial"/>
          <w:color w:val="000000"/>
          <w:sz w:val="24"/>
          <w:szCs w:val="24"/>
        </w:rPr>
        <w:t xml:space="preserve"> di </w:t>
      </w:r>
      <w:proofErr w:type="spellStart"/>
      <w:r w:rsidR="00D748E2" w:rsidRPr="00C511AE">
        <w:rPr>
          <w:rFonts w:ascii="Arial Narrow" w:hAnsi="Arial Narrow" w:cs="Arial"/>
          <w:color w:val="000000"/>
          <w:sz w:val="24"/>
          <w:szCs w:val="24"/>
        </w:rPr>
        <w:t>Klinik</w:t>
      </w:r>
      <w:proofErr w:type="spellEnd"/>
      <w:r w:rsidR="00D748E2" w:rsidRPr="00C511AE">
        <w:rPr>
          <w:rFonts w:ascii="Arial Narrow" w:hAnsi="Arial Narrow" w:cs="Arial"/>
          <w:color w:val="000000"/>
          <w:sz w:val="24"/>
          <w:szCs w:val="24"/>
        </w:rPr>
        <w:t xml:space="preserve"> pada </w:t>
      </w:r>
      <w:proofErr w:type="spellStart"/>
      <w:r w:rsidR="00D748E2" w:rsidRPr="00C511AE">
        <w:rPr>
          <w:rFonts w:ascii="Arial Narrow" w:hAnsi="Arial Narrow" w:cs="Arial"/>
          <w:color w:val="000000"/>
          <w:sz w:val="24"/>
          <w:szCs w:val="24"/>
        </w:rPr>
        <w:t>pelayanan</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kefarmasian</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sesuai</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standar</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pelayanan</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kefarmasian</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meliputi</w:t>
      </w:r>
      <w:proofErr w:type="spellEnd"/>
      <w:r w:rsidR="00D748E2" w:rsidRPr="00C511AE">
        <w:rPr>
          <w:rFonts w:ascii="Arial Narrow" w:hAnsi="Arial Narrow" w:cs="Arial"/>
          <w:color w:val="000000"/>
          <w:sz w:val="24"/>
          <w:szCs w:val="24"/>
        </w:rPr>
        <w:t xml:space="preserve"> juga </w:t>
      </w:r>
      <w:proofErr w:type="spellStart"/>
      <w:r w:rsidR="00D748E2" w:rsidRPr="00C511AE">
        <w:rPr>
          <w:rFonts w:ascii="Arial Narrow" w:hAnsi="Arial Narrow" w:cs="Arial"/>
          <w:color w:val="000000"/>
          <w:sz w:val="24"/>
          <w:szCs w:val="24"/>
        </w:rPr>
        <w:t>bidang</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pendaftaran</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pekerjaan</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keuangan</w:t>
      </w:r>
      <w:proofErr w:type="spellEnd"/>
      <w:r w:rsidR="00D748E2" w:rsidRPr="00C511AE">
        <w:rPr>
          <w:rFonts w:ascii="Arial Narrow" w:hAnsi="Arial Narrow" w:cs="Arial"/>
          <w:color w:val="000000"/>
          <w:sz w:val="24"/>
          <w:szCs w:val="24"/>
        </w:rPr>
        <w:t xml:space="preserve"> (</w:t>
      </w:r>
      <w:r w:rsidR="00D748E2" w:rsidRPr="00C511AE">
        <w:rPr>
          <w:rFonts w:ascii="Arial Narrow" w:hAnsi="Arial Narrow" w:cs="Arial"/>
          <w:i/>
          <w:iCs/>
          <w:color w:val="000000"/>
          <w:sz w:val="24"/>
          <w:szCs w:val="24"/>
        </w:rPr>
        <w:t xml:space="preserve">billing </w:t>
      </w:r>
      <w:proofErr w:type="spellStart"/>
      <w:r w:rsidR="00D748E2" w:rsidRPr="00C511AE">
        <w:rPr>
          <w:rFonts w:ascii="Arial Narrow" w:hAnsi="Arial Narrow" w:cs="Arial"/>
          <w:i/>
          <w:iCs/>
          <w:color w:val="000000"/>
          <w:sz w:val="24"/>
          <w:szCs w:val="24"/>
        </w:rPr>
        <w:t>sistem</w:t>
      </w:r>
      <w:proofErr w:type="spellEnd"/>
      <w:r w:rsidR="00D748E2" w:rsidRPr="00C511AE">
        <w:rPr>
          <w:rFonts w:ascii="Arial Narrow" w:hAnsi="Arial Narrow" w:cs="Arial"/>
          <w:i/>
          <w:iCs/>
          <w:color w:val="000000"/>
          <w:sz w:val="24"/>
          <w:szCs w:val="24"/>
        </w:rPr>
        <w:t xml:space="preserve"> </w:t>
      </w:r>
      <w:proofErr w:type="spellStart"/>
      <w:r w:rsidR="00D748E2" w:rsidRPr="00C511AE">
        <w:rPr>
          <w:rFonts w:ascii="Arial Narrow" w:hAnsi="Arial Narrow" w:cs="Arial"/>
          <w:color w:val="000000"/>
          <w:sz w:val="24"/>
          <w:szCs w:val="24"/>
        </w:rPr>
        <w:t>pembayaran</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resep</w:t>
      </w:r>
      <w:proofErr w:type="spellEnd"/>
      <w:r w:rsidR="00D748E2" w:rsidRPr="00C511AE">
        <w:rPr>
          <w:rFonts w:ascii="Arial Narrow" w:hAnsi="Arial Narrow" w:cs="Arial"/>
          <w:color w:val="000000"/>
          <w:sz w:val="24"/>
          <w:szCs w:val="24"/>
        </w:rPr>
        <w:t xml:space="preserve">), dan </w:t>
      </w:r>
      <w:proofErr w:type="spellStart"/>
      <w:r w:rsidR="00D748E2" w:rsidRPr="00C511AE">
        <w:rPr>
          <w:rFonts w:ascii="Arial Narrow" w:hAnsi="Arial Narrow" w:cs="Arial"/>
          <w:color w:val="000000"/>
          <w:sz w:val="24"/>
          <w:szCs w:val="24"/>
        </w:rPr>
        <w:t>sistem</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informasi</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pengelolaan</w:t>
      </w:r>
      <w:proofErr w:type="spellEnd"/>
      <w:r w:rsidR="00D748E2" w:rsidRPr="00C511AE">
        <w:rPr>
          <w:rFonts w:ascii="Arial Narrow" w:hAnsi="Arial Narrow" w:cs="Arial"/>
          <w:color w:val="000000"/>
          <w:sz w:val="24"/>
          <w:szCs w:val="24"/>
        </w:rPr>
        <w:t xml:space="preserve"> (</w:t>
      </w:r>
      <w:r w:rsidR="00D748E2" w:rsidRPr="00C511AE">
        <w:rPr>
          <w:rFonts w:ascii="Arial Narrow" w:hAnsi="Arial Narrow" w:cs="Arial"/>
          <w:i/>
          <w:iCs/>
          <w:color w:val="000000"/>
          <w:sz w:val="24"/>
          <w:szCs w:val="24"/>
        </w:rPr>
        <w:t>e-stock, e-procurement, e-purchasing</w:t>
      </w:r>
      <w:r w:rsidR="00D748E2" w:rsidRPr="00C511AE">
        <w:rPr>
          <w:rFonts w:ascii="Arial Narrow" w:hAnsi="Arial Narrow" w:cs="Arial"/>
          <w:color w:val="000000"/>
          <w:sz w:val="24"/>
          <w:szCs w:val="24"/>
        </w:rPr>
        <w:t xml:space="preserve">) dan </w:t>
      </w:r>
      <w:proofErr w:type="spellStart"/>
      <w:r w:rsidR="00D748E2" w:rsidRPr="00C511AE">
        <w:rPr>
          <w:rFonts w:ascii="Arial Narrow" w:hAnsi="Arial Narrow" w:cs="Arial"/>
          <w:color w:val="000000"/>
          <w:sz w:val="24"/>
          <w:szCs w:val="24"/>
        </w:rPr>
        <w:t>pelayanan</w:t>
      </w:r>
      <w:proofErr w:type="spellEnd"/>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farmasi</w:t>
      </w:r>
      <w:proofErr w:type="spellEnd"/>
      <w:r w:rsidR="00D748E2" w:rsidRPr="00C511AE">
        <w:rPr>
          <w:rFonts w:ascii="Arial Narrow" w:hAnsi="Arial Narrow" w:cs="Arial"/>
          <w:color w:val="000000"/>
          <w:sz w:val="24"/>
          <w:szCs w:val="24"/>
        </w:rPr>
        <w:t xml:space="preserve"> (</w:t>
      </w:r>
      <w:r w:rsidR="00D748E2" w:rsidRPr="00C511AE">
        <w:rPr>
          <w:rFonts w:ascii="Arial Narrow" w:hAnsi="Arial Narrow" w:cs="Arial"/>
          <w:i/>
          <w:iCs/>
          <w:color w:val="000000"/>
          <w:sz w:val="24"/>
          <w:szCs w:val="24"/>
        </w:rPr>
        <w:t>e-prescription</w:t>
      </w:r>
      <w:r w:rsidR="00D748E2" w:rsidRPr="00C511AE">
        <w:rPr>
          <w:rFonts w:ascii="Arial Narrow" w:hAnsi="Arial Narrow" w:cs="Arial"/>
          <w:color w:val="000000"/>
          <w:sz w:val="24"/>
          <w:szCs w:val="24"/>
        </w:rPr>
        <w:t xml:space="preserve">, </w:t>
      </w:r>
      <w:proofErr w:type="spellStart"/>
      <w:r w:rsidR="00D748E2" w:rsidRPr="00C511AE">
        <w:rPr>
          <w:rFonts w:ascii="Arial Narrow" w:hAnsi="Arial Narrow" w:cs="Arial"/>
          <w:color w:val="000000"/>
          <w:sz w:val="24"/>
          <w:szCs w:val="24"/>
        </w:rPr>
        <w:t>skrining</w:t>
      </w:r>
      <w:proofErr w:type="spellEnd"/>
      <w:r w:rsidR="00D748E2" w:rsidRPr="00C511AE">
        <w:rPr>
          <w:rFonts w:ascii="Arial Narrow" w:hAnsi="Arial Narrow" w:cs="Arial"/>
          <w:color w:val="000000"/>
          <w:sz w:val="24"/>
          <w:szCs w:val="24"/>
        </w:rPr>
        <w:t xml:space="preserve">, </w:t>
      </w:r>
      <w:r w:rsidR="00D748E2" w:rsidRPr="00C511AE">
        <w:rPr>
          <w:rFonts w:ascii="Arial Narrow" w:hAnsi="Arial Narrow" w:cs="Arial"/>
          <w:i/>
          <w:iCs/>
          <w:color w:val="000000"/>
          <w:sz w:val="24"/>
          <w:szCs w:val="24"/>
        </w:rPr>
        <w:t>e-labeling</w:t>
      </w:r>
      <w:r w:rsidR="00D748E2" w:rsidRPr="00C511AE">
        <w:rPr>
          <w:rFonts w:ascii="Arial Narrow" w:hAnsi="Arial Narrow" w:cs="Arial"/>
          <w:color w:val="000000"/>
          <w:sz w:val="24"/>
          <w:szCs w:val="24"/>
        </w:rPr>
        <w:t>,</w:t>
      </w:r>
      <w:r w:rsidR="00D748E2" w:rsidRPr="00C511AE">
        <w:rPr>
          <w:rFonts w:ascii="Arial Narrow" w:hAnsi="Arial Narrow" w:cs="Arial"/>
          <w:i/>
          <w:iCs/>
          <w:color w:val="000000"/>
          <w:sz w:val="24"/>
          <w:szCs w:val="24"/>
        </w:rPr>
        <w:t xml:space="preserve"> e-Drug Information</w:t>
      </w:r>
      <w:r w:rsidR="00D748E2" w:rsidRPr="00C511AE">
        <w:rPr>
          <w:rFonts w:ascii="Arial Narrow" w:hAnsi="Arial Narrow" w:cs="Arial"/>
          <w:color w:val="000000"/>
          <w:sz w:val="24"/>
          <w:szCs w:val="24"/>
        </w:rPr>
        <w:t>).</w:t>
      </w:r>
    </w:p>
    <w:p w14:paraId="7ECC8EC6" w14:textId="169C6E0E" w:rsidR="00463158" w:rsidRPr="00C511AE" w:rsidRDefault="00463158" w:rsidP="0038516E">
      <w:pPr>
        <w:spacing w:after="0"/>
        <w:ind w:firstLine="540"/>
        <w:jc w:val="both"/>
        <w:rPr>
          <w:rFonts w:ascii="Arial Narrow" w:hAnsi="Arial Narrow"/>
          <w:sz w:val="24"/>
          <w:szCs w:val="24"/>
          <w:lang w:val="id-ID"/>
        </w:rPr>
      </w:pPr>
      <w:r w:rsidRPr="00C511AE">
        <w:rPr>
          <w:rFonts w:ascii="Arial Narrow" w:hAnsi="Arial Narrow"/>
          <w:sz w:val="24"/>
          <w:szCs w:val="24"/>
          <w:lang w:val="sv-SE"/>
        </w:rPr>
        <w:lastRenderedPageBreak/>
        <w:t>Kuliah diselenggarakan dalam 16 kali pertemuan; 1</w:t>
      </w:r>
      <w:r w:rsidRPr="00C511AE">
        <w:rPr>
          <w:rFonts w:ascii="Arial Narrow" w:hAnsi="Arial Narrow"/>
          <w:sz w:val="24"/>
          <w:szCs w:val="24"/>
        </w:rPr>
        <w:t>4</w:t>
      </w:r>
      <w:r w:rsidRPr="00C511AE">
        <w:rPr>
          <w:rFonts w:ascii="Arial Narrow" w:hAnsi="Arial Narrow"/>
          <w:sz w:val="24"/>
          <w:szCs w:val="24"/>
          <w:lang w:val="sv-SE"/>
        </w:rPr>
        <w:t xml:space="preserve"> pertemuan untuk melakukan perkuliahan sesuai dengan materi/pokok bahasan</w:t>
      </w:r>
      <w:r w:rsidR="00364CDB" w:rsidRPr="00C511AE">
        <w:rPr>
          <w:rFonts w:ascii="Arial Narrow" w:hAnsi="Arial Narrow"/>
          <w:sz w:val="24"/>
          <w:szCs w:val="24"/>
          <w:lang w:val="sv-SE"/>
        </w:rPr>
        <w:t xml:space="preserve"> </w:t>
      </w:r>
      <w:r w:rsidRPr="00C511AE">
        <w:rPr>
          <w:rFonts w:ascii="Arial Narrow" w:hAnsi="Arial Narrow"/>
          <w:sz w:val="24"/>
          <w:szCs w:val="24"/>
          <w:lang w:val="sv-SE"/>
        </w:rPr>
        <w:t>dan 2 pertemuan untuk Ujian Tengah Semester (UTS) dan Ujian Akhir Semester (UAS).</w:t>
      </w:r>
    </w:p>
    <w:tbl>
      <w:tblPr>
        <w:tblStyle w:val="TableGrid"/>
        <w:tblW w:w="0" w:type="auto"/>
        <w:tblInd w:w="108" w:type="dxa"/>
        <w:tblLook w:val="04A0" w:firstRow="1" w:lastRow="0" w:firstColumn="1" w:lastColumn="0" w:noHBand="0" w:noVBand="1"/>
      </w:tblPr>
      <w:tblGrid>
        <w:gridCol w:w="8670"/>
      </w:tblGrid>
      <w:tr w:rsidR="00463158" w:rsidRPr="00C511AE" w14:paraId="558E9875" w14:textId="77777777" w:rsidTr="008A3054">
        <w:tc>
          <w:tcPr>
            <w:tcW w:w="9242" w:type="dxa"/>
          </w:tcPr>
          <w:p w14:paraId="088E48E1" w14:textId="77777777" w:rsidR="00463158" w:rsidRPr="00C511AE" w:rsidRDefault="00463158" w:rsidP="0038516E">
            <w:pPr>
              <w:spacing w:line="276" w:lineRule="auto"/>
              <w:jc w:val="center"/>
              <w:rPr>
                <w:rFonts w:ascii="Arial Narrow" w:hAnsi="Arial Narrow"/>
                <w:b/>
                <w:sz w:val="24"/>
                <w:szCs w:val="24"/>
              </w:rPr>
            </w:pPr>
            <w:r w:rsidRPr="00C511AE">
              <w:rPr>
                <w:rFonts w:ascii="Arial Narrow" w:hAnsi="Arial Narrow"/>
                <w:b/>
                <w:sz w:val="24"/>
                <w:szCs w:val="24"/>
                <w:lang w:val="sv-SE"/>
              </w:rPr>
              <w:t xml:space="preserve">3. </w:t>
            </w:r>
            <w:r w:rsidRPr="00C511AE">
              <w:rPr>
                <w:rStyle w:val="Heading2Char"/>
                <w:rFonts w:ascii="Arial Narrow" w:hAnsi="Arial Narrow"/>
                <w:b/>
                <w:sz w:val="24"/>
                <w:szCs w:val="24"/>
              </w:rPr>
              <w:t xml:space="preserve">Tujuan </w:t>
            </w:r>
            <w:proofErr w:type="spellStart"/>
            <w:r w:rsidRPr="00C511AE">
              <w:rPr>
                <w:rStyle w:val="Heading2Char"/>
                <w:rFonts w:ascii="Arial Narrow" w:hAnsi="Arial Narrow"/>
                <w:b/>
                <w:sz w:val="24"/>
                <w:szCs w:val="24"/>
              </w:rPr>
              <w:t>Instruksional</w:t>
            </w:r>
            <w:proofErr w:type="spellEnd"/>
          </w:p>
        </w:tc>
      </w:tr>
    </w:tbl>
    <w:p w14:paraId="5A7BAD99" w14:textId="77777777" w:rsidR="00463158" w:rsidRPr="00C511AE" w:rsidRDefault="00463158" w:rsidP="0038516E">
      <w:pPr>
        <w:spacing w:after="0"/>
        <w:rPr>
          <w:rFonts w:ascii="Arial Narrow" w:hAnsi="Arial Narrow"/>
          <w:b/>
          <w:sz w:val="24"/>
          <w:szCs w:val="24"/>
          <w:lang w:val="id-ID"/>
        </w:rPr>
      </w:pPr>
    </w:p>
    <w:p w14:paraId="55BFB267" w14:textId="5661F61B" w:rsidR="00463158" w:rsidRPr="00C511AE" w:rsidRDefault="00463158" w:rsidP="0038516E">
      <w:pPr>
        <w:spacing w:after="0"/>
        <w:ind w:firstLine="540"/>
        <w:jc w:val="both"/>
        <w:rPr>
          <w:rFonts w:ascii="Arial Narrow" w:hAnsi="Arial Narrow"/>
          <w:sz w:val="24"/>
          <w:szCs w:val="24"/>
          <w:lang w:val="sv-SE"/>
        </w:rPr>
      </w:pPr>
      <w:r w:rsidRPr="00C511AE">
        <w:rPr>
          <w:rFonts w:ascii="Arial Narrow" w:hAnsi="Arial Narrow"/>
          <w:sz w:val="24"/>
          <w:szCs w:val="24"/>
          <w:lang w:val="sv-SE"/>
        </w:rPr>
        <w:t>Pada akhir perkuliahan ini, mahasiswa diharapkan mampu:</w:t>
      </w:r>
    </w:p>
    <w:p w14:paraId="5035CACF" w14:textId="77777777" w:rsidR="0011704F" w:rsidRPr="00C511AE" w:rsidRDefault="0011704F" w:rsidP="0038516E">
      <w:pPr>
        <w:spacing w:after="0"/>
        <w:ind w:firstLine="540"/>
        <w:jc w:val="both"/>
        <w:rPr>
          <w:rFonts w:ascii="Arial Narrow" w:hAnsi="Arial Narrow"/>
          <w:sz w:val="24"/>
          <w:szCs w:val="24"/>
          <w:lang w:val="sv-SE"/>
        </w:rPr>
      </w:pPr>
    </w:p>
    <w:tbl>
      <w:tblPr>
        <w:tblStyle w:val="TableGrid"/>
        <w:tblW w:w="905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3"/>
      </w:tblGrid>
      <w:tr w:rsidR="00D748E2" w:rsidRPr="00C511AE" w14:paraId="4FA549BD" w14:textId="77777777" w:rsidTr="002333C8">
        <w:tc>
          <w:tcPr>
            <w:tcW w:w="9053" w:type="dxa"/>
          </w:tcPr>
          <w:p w14:paraId="07A492ED" w14:textId="60FE4E05" w:rsidR="00D748E2" w:rsidRPr="00C511AE" w:rsidRDefault="00D748E2" w:rsidP="002333C8">
            <w:pPr>
              <w:pStyle w:val="ListParagraph"/>
              <w:numPr>
                <w:ilvl w:val="0"/>
                <w:numId w:val="32"/>
              </w:numPr>
              <w:spacing w:line="276" w:lineRule="auto"/>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engetahui</w:t>
            </w:r>
            <w:proofErr w:type="spellEnd"/>
            <w:r w:rsidRPr="00C511AE">
              <w:rPr>
                <w:rFonts w:ascii="Arial Narrow" w:hAnsi="Arial Narrow" w:cs="Arial"/>
                <w:b/>
                <w:sz w:val="24"/>
                <w:szCs w:val="24"/>
              </w:rPr>
              <w:t xml:space="preserve"> (C1) dan </w:t>
            </w:r>
            <w:proofErr w:type="spellStart"/>
            <w:r w:rsidRPr="00C511AE">
              <w:rPr>
                <w:rFonts w:ascii="Arial Narrow" w:hAnsi="Arial Narrow" w:cs="Arial"/>
                <w:b/>
                <w:sz w:val="24"/>
                <w:szCs w:val="24"/>
              </w:rPr>
              <w:t>menguraikan</w:t>
            </w:r>
            <w:proofErr w:type="spellEnd"/>
            <w:r w:rsidRPr="00C511AE">
              <w:rPr>
                <w:rFonts w:ascii="Arial Narrow" w:hAnsi="Arial Narrow" w:cs="Arial"/>
                <w:b/>
                <w:sz w:val="24"/>
                <w:szCs w:val="24"/>
              </w:rPr>
              <w:t xml:space="preserve"> (C2)</w:t>
            </w:r>
            <w:r w:rsidRPr="00C511AE">
              <w:rPr>
                <w:rFonts w:ascii="Arial Narrow" w:hAnsi="Arial Narrow" w:cs="Arial"/>
                <w:bCs/>
                <w:sz w:val="24"/>
                <w:szCs w:val="24"/>
              </w:rPr>
              <w:t xml:space="preserve"> tata </w:t>
            </w:r>
            <w:proofErr w:type="spellStart"/>
            <w:r w:rsidRPr="00C511AE">
              <w:rPr>
                <w:rFonts w:ascii="Arial Narrow" w:hAnsi="Arial Narrow" w:cs="Arial"/>
                <w:bCs/>
                <w:sz w:val="24"/>
                <w:szCs w:val="24"/>
              </w:rPr>
              <w:t>cara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kerja</w:t>
            </w:r>
            <w:proofErr w:type="spellEnd"/>
            <w:r w:rsidRPr="00C511AE">
              <w:rPr>
                <w:rFonts w:ascii="Arial Narrow" w:hAnsi="Arial Narrow" w:cs="Arial"/>
                <w:bCs/>
                <w:sz w:val="24"/>
                <w:szCs w:val="24"/>
              </w:rPr>
              <w:t xml:space="preserve"> di </w:t>
            </w:r>
            <w:proofErr w:type="spellStart"/>
            <w:r w:rsidRPr="00C511AE">
              <w:rPr>
                <w:rFonts w:ascii="Arial Narrow" w:hAnsi="Arial Narrow" w:cs="Arial"/>
                <w:bCs/>
                <w:sz w:val="24"/>
                <w:szCs w:val="24"/>
              </w:rPr>
              <w:t>Laboratorium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Simulasi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Klinik</w:t>
            </w:r>
            <w:proofErr w:type="spellEnd"/>
            <w:r w:rsidR="00733D66">
              <w:rPr>
                <w:rFonts w:ascii="Arial Narrow" w:hAnsi="Arial Narrow" w:cs="Arial"/>
                <w:bCs/>
                <w:sz w:val="24"/>
                <w:szCs w:val="24"/>
              </w:rPr>
              <w:t xml:space="preserve"> </w:t>
            </w:r>
          </w:p>
        </w:tc>
      </w:tr>
      <w:tr w:rsidR="00D748E2" w:rsidRPr="00C511AE" w14:paraId="39FCAFEE" w14:textId="77777777" w:rsidTr="002333C8">
        <w:tc>
          <w:tcPr>
            <w:tcW w:w="9053" w:type="dxa"/>
          </w:tcPr>
          <w:p w14:paraId="57498192" w14:textId="0CEB5342" w:rsidR="00D748E2" w:rsidRPr="00C511AE" w:rsidRDefault="00D748E2" w:rsidP="002333C8">
            <w:pPr>
              <w:pStyle w:val="ListParagraph"/>
              <w:numPr>
                <w:ilvl w:val="0"/>
                <w:numId w:val="32"/>
              </w:numPr>
              <w:spacing w:line="276" w:lineRule="auto"/>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enguraikan</w:t>
            </w:r>
            <w:proofErr w:type="spellEnd"/>
            <w:r w:rsidRPr="00C511AE">
              <w:rPr>
                <w:rFonts w:ascii="Arial Narrow" w:hAnsi="Arial Narrow" w:cs="Arial"/>
                <w:b/>
                <w:sz w:val="24"/>
                <w:szCs w:val="24"/>
              </w:rPr>
              <w:t xml:space="preserve"> (C2)</w:t>
            </w:r>
            <w:r w:rsidR="00733D66">
              <w:rPr>
                <w:rFonts w:ascii="Arial Narrow" w:hAnsi="Arial Narrow" w:cs="Arial"/>
                <w:bCs/>
                <w:sz w:val="24"/>
                <w:szCs w:val="24"/>
              </w:rPr>
              <w:t xml:space="preserve"> </w:t>
            </w:r>
            <w:proofErr w:type="spellStart"/>
            <w:r w:rsidRPr="00C511AE">
              <w:rPr>
                <w:rFonts w:ascii="Arial Narrow" w:hAnsi="Arial Narrow" w:cs="Arial"/>
                <w:bCs/>
                <w:sz w:val="24"/>
                <w:szCs w:val="24"/>
              </w:rPr>
              <w:t>analisa</w:t>
            </w:r>
            <w:proofErr w:type="spellEnd"/>
            <w:r w:rsidRPr="00C511AE">
              <w:rPr>
                <w:rFonts w:ascii="Arial Narrow" w:hAnsi="Arial Narrow" w:cs="Arial"/>
                <w:bCs/>
                <w:sz w:val="24"/>
                <w:szCs w:val="24"/>
              </w:rPr>
              <w:t xml:space="preserve"> Alur </w:t>
            </w:r>
            <w:proofErr w:type="spellStart"/>
            <w:r w:rsidRPr="00C511AE">
              <w:rPr>
                <w:rFonts w:ascii="Arial Narrow" w:hAnsi="Arial Narrow" w:cs="Arial"/>
                <w:bCs/>
                <w:sz w:val="24"/>
                <w:szCs w:val="24"/>
              </w:rPr>
              <w:t>Pasien</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
                <w:sz w:val="24"/>
                <w:szCs w:val="24"/>
              </w:rPr>
              <w:t>mengimplementasikan</w:t>
            </w:r>
            <w:proofErr w:type="spellEnd"/>
            <w:r w:rsidRPr="00C511AE">
              <w:rPr>
                <w:rFonts w:ascii="Arial Narrow" w:hAnsi="Arial Narrow" w:cs="Arial"/>
                <w:b/>
                <w:sz w:val="24"/>
                <w:szCs w:val="24"/>
              </w:rPr>
              <w:t xml:space="preserve"> (C3)</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Standar</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Pelayanan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tahap</w:t>
            </w:r>
            <w:proofErr w:type="spellEnd"/>
            <w:r w:rsidRPr="00C511AE">
              <w:rPr>
                <w:rFonts w:ascii="Arial Narrow" w:hAnsi="Arial Narrow" w:cs="Arial"/>
                <w:bCs/>
                <w:sz w:val="24"/>
                <w:szCs w:val="24"/>
              </w:rPr>
              <w:t xml:space="preserve"> PENGELOLAAN OBAT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w:t>
            </w:r>
          </w:p>
        </w:tc>
      </w:tr>
      <w:tr w:rsidR="00D748E2" w:rsidRPr="00C511AE" w14:paraId="6CF5E1D6" w14:textId="77777777" w:rsidTr="002333C8">
        <w:tc>
          <w:tcPr>
            <w:tcW w:w="9053" w:type="dxa"/>
          </w:tcPr>
          <w:p w14:paraId="2BE78C16" w14:textId="5AB657CE" w:rsidR="00D748E2" w:rsidRPr="00C511AE" w:rsidRDefault="00D748E2" w:rsidP="002333C8">
            <w:pPr>
              <w:pStyle w:val="ListParagraph"/>
              <w:numPr>
                <w:ilvl w:val="0"/>
                <w:numId w:val="32"/>
              </w:numPr>
              <w:spacing w:line="276" w:lineRule="auto"/>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enerapkan</w:t>
            </w:r>
            <w:proofErr w:type="spellEnd"/>
            <w:r w:rsidRPr="00C511AE">
              <w:rPr>
                <w:rFonts w:ascii="Arial Narrow" w:hAnsi="Arial Narrow" w:cs="Arial"/>
                <w:b/>
                <w:sz w:val="24"/>
                <w:szCs w:val="24"/>
              </w:rPr>
              <w:t xml:space="preserve"> (C3)</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aktivitas</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informasi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fitur-fitur</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PENGELOLAAN OBAT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baik</w:t>
            </w:r>
            <w:proofErr w:type="spellEnd"/>
          </w:p>
        </w:tc>
      </w:tr>
      <w:tr w:rsidR="00D748E2" w:rsidRPr="00C511AE" w14:paraId="19CE9EE0" w14:textId="77777777" w:rsidTr="002333C8">
        <w:tc>
          <w:tcPr>
            <w:tcW w:w="9053" w:type="dxa"/>
          </w:tcPr>
          <w:p w14:paraId="2FE5B146" w14:textId="205367E8" w:rsidR="00D748E2" w:rsidRPr="00C511AE" w:rsidRDefault="00D748E2" w:rsidP="002333C8">
            <w:pPr>
              <w:pStyle w:val="ListParagraph"/>
              <w:numPr>
                <w:ilvl w:val="0"/>
                <w:numId w:val="32"/>
              </w:numPr>
              <w:spacing w:line="276" w:lineRule="auto"/>
              <w:jc w:val="both"/>
              <w:rPr>
                <w:rFonts w:ascii="Arial Narrow" w:hAnsi="Arial Narrow" w:cs="Arial"/>
                <w:bCs/>
                <w:sz w:val="24"/>
                <w:szCs w:val="24"/>
              </w:rPr>
            </w:pPr>
            <w:proofErr w:type="spellStart"/>
            <w:r w:rsidRPr="00C511AE">
              <w:rPr>
                <w:rFonts w:ascii="Arial Narrow" w:hAnsi="Arial Narrow" w:cs="Arial"/>
                <w:bCs/>
                <w:sz w:val="24"/>
                <w:szCs w:val="24"/>
              </w:rPr>
              <w:t>Menggunakan</w:t>
            </w:r>
            <w:proofErr w:type="spellEnd"/>
            <w:r w:rsidRPr="00C511AE">
              <w:rPr>
                <w:rFonts w:ascii="Arial Narrow" w:hAnsi="Arial Narrow" w:cs="Arial"/>
                <w:bCs/>
                <w:sz w:val="24"/>
                <w:szCs w:val="24"/>
              </w:rPr>
              <w:t xml:space="preserve"> Fitur </w:t>
            </w:r>
            <w:r w:rsidRPr="00C511AE">
              <w:rPr>
                <w:rFonts w:ascii="Arial Narrow" w:hAnsi="Arial Narrow" w:cs="Arial"/>
                <w:bCs/>
                <w:i/>
                <w:iCs/>
                <w:sz w:val="24"/>
                <w:szCs w:val="24"/>
              </w:rPr>
              <w:t>Master</w:t>
            </w:r>
            <w:r w:rsidRPr="00C511AE">
              <w:rPr>
                <w:rFonts w:ascii="Arial Narrow" w:hAnsi="Arial Narrow" w:cs="Arial"/>
                <w:bCs/>
                <w:sz w:val="24"/>
                <w:szCs w:val="24"/>
              </w:rPr>
              <w:t xml:space="preserve"> </w:t>
            </w:r>
            <w:r w:rsidRPr="00C511AE">
              <w:rPr>
                <w:rFonts w:ascii="Arial Narrow" w:hAnsi="Arial Narrow" w:cs="Arial"/>
                <w:bCs/>
                <w:i/>
                <w:iCs/>
                <w:sz w:val="24"/>
                <w:szCs w:val="24"/>
              </w:rPr>
              <w:t>Data</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mengaitkan</w:t>
            </w:r>
            <w:proofErr w:type="spellEnd"/>
            <w:r w:rsidRPr="00C511AE">
              <w:rPr>
                <w:rFonts w:ascii="Arial Narrow" w:hAnsi="Arial Narrow" w:cs="Arial"/>
                <w:b/>
                <w:sz w:val="24"/>
                <w:szCs w:val="24"/>
              </w:rPr>
              <w:t xml:space="preserve"> (C4)</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pemahaman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dasar</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sebagai</w:t>
            </w:r>
            <w:proofErr w:type="spellEnd"/>
            <w:r w:rsidRPr="00C511AE">
              <w:rPr>
                <w:rFonts w:ascii="Arial Narrow" w:hAnsi="Arial Narrow" w:cs="Arial"/>
                <w:bCs/>
                <w:sz w:val="24"/>
                <w:szCs w:val="24"/>
              </w:rPr>
              <w:t xml:space="preserve"> Basis Data </w:t>
            </w:r>
            <w:proofErr w:type="spellStart"/>
            <w:r w:rsidRPr="00C511AE">
              <w:rPr>
                <w:rFonts w:ascii="Arial Narrow" w:hAnsi="Arial Narrow" w:cs="Arial"/>
                <w:bCs/>
                <w:sz w:val="24"/>
                <w:szCs w:val="24"/>
              </w:rPr>
              <w:t>pengelolaan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obat</w:t>
            </w:r>
            <w:proofErr w:type="spellEnd"/>
            <w:r w:rsidRPr="00C511AE">
              <w:rPr>
                <w:rFonts w:ascii="Arial Narrow" w:hAnsi="Arial Narrow" w:cs="Arial"/>
                <w:bCs/>
                <w:sz w:val="24"/>
                <w:szCs w:val="24"/>
              </w:rPr>
              <w:t>.</w:t>
            </w:r>
          </w:p>
        </w:tc>
      </w:tr>
      <w:tr w:rsidR="00D748E2" w:rsidRPr="00C511AE" w14:paraId="0D07AFED" w14:textId="77777777" w:rsidTr="002333C8">
        <w:tc>
          <w:tcPr>
            <w:tcW w:w="9053" w:type="dxa"/>
          </w:tcPr>
          <w:p w14:paraId="26B1C60D" w14:textId="2B2CCAD3" w:rsidR="00D748E2" w:rsidRPr="00C511AE" w:rsidRDefault="00D748E2" w:rsidP="002333C8">
            <w:pPr>
              <w:pStyle w:val="ListParagraph"/>
              <w:numPr>
                <w:ilvl w:val="0"/>
                <w:numId w:val="32"/>
              </w:numPr>
              <w:spacing w:line="276" w:lineRule="auto"/>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enggunakan</w:t>
            </w:r>
            <w:proofErr w:type="spellEnd"/>
            <w:r w:rsidRPr="00C511AE">
              <w:rPr>
                <w:rFonts w:ascii="Arial Narrow" w:hAnsi="Arial Narrow" w:cs="Arial"/>
                <w:b/>
                <w:sz w:val="24"/>
                <w:szCs w:val="24"/>
              </w:rPr>
              <w:t xml:space="preserve"> (C3)</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r w:rsidRPr="00C511AE">
              <w:rPr>
                <w:rFonts w:ascii="Arial Narrow" w:hAnsi="Arial Narrow" w:cs="Arial"/>
                <w:b/>
                <w:sz w:val="24"/>
                <w:szCs w:val="24"/>
              </w:rPr>
              <w:t>Fitur</w:t>
            </w:r>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Pemilihan</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
                <w:sz w:val="24"/>
                <w:szCs w:val="24"/>
              </w:rPr>
              <w:t>mengklasifikasikan</w:t>
            </w:r>
            <w:proofErr w:type="spellEnd"/>
            <w:r w:rsidRPr="00C511AE">
              <w:rPr>
                <w:rFonts w:ascii="Arial Narrow" w:hAnsi="Arial Narrow" w:cs="Arial"/>
                <w:b/>
                <w:sz w:val="24"/>
                <w:szCs w:val="24"/>
              </w:rPr>
              <w:t xml:space="preserve"> (C2)</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obat</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data </w:t>
            </w:r>
            <w:proofErr w:type="spellStart"/>
            <w:r w:rsidRPr="00C511AE">
              <w:rPr>
                <w:rFonts w:ascii="Arial Narrow" w:hAnsi="Arial Narrow" w:cs="Arial"/>
                <w:bCs/>
                <w:sz w:val="24"/>
                <w:szCs w:val="24"/>
              </w:rPr>
              <w:t>Pemilihan</w:t>
            </w:r>
            <w:proofErr w:type="spellEnd"/>
            <w:r w:rsidRPr="00C511AE">
              <w:rPr>
                <w:rFonts w:ascii="Arial Narrow" w:hAnsi="Arial Narrow" w:cs="Arial"/>
                <w:bCs/>
                <w:sz w:val="24"/>
                <w:szCs w:val="24"/>
              </w:rPr>
              <w:t xml:space="preserve"> Obat di </w:t>
            </w:r>
            <w:proofErr w:type="spellStart"/>
            <w:r w:rsidRPr="00C511AE">
              <w:rPr>
                <w:rFonts w:ascii="Arial Narrow" w:hAnsi="Arial Narrow" w:cs="Arial"/>
                <w:bCs/>
                <w:sz w:val="24"/>
                <w:szCs w:val="24"/>
              </w:rPr>
              <w:t>Klinik</w:t>
            </w:r>
            <w:proofErr w:type="spellEnd"/>
            <w:r w:rsidR="00733D66">
              <w:rPr>
                <w:rFonts w:ascii="Arial Narrow" w:hAnsi="Arial Narrow" w:cs="Arial"/>
                <w:bCs/>
                <w:sz w:val="24"/>
                <w:szCs w:val="24"/>
              </w:rPr>
              <w:t xml:space="preserve"> </w:t>
            </w:r>
          </w:p>
        </w:tc>
      </w:tr>
      <w:tr w:rsidR="00D748E2" w:rsidRPr="00C511AE" w14:paraId="1C039B77" w14:textId="77777777" w:rsidTr="002333C8">
        <w:tc>
          <w:tcPr>
            <w:tcW w:w="9053" w:type="dxa"/>
          </w:tcPr>
          <w:p w14:paraId="7AF4CA58" w14:textId="595EA72F" w:rsidR="00D748E2" w:rsidRPr="00C511AE" w:rsidRDefault="00D748E2" w:rsidP="002333C8">
            <w:pPr>
              <w:pStyle w:val="ListParagraph"/>
              <w:numPr>
                <w:ilvl w:val="0"/>
                <w:numId w:val="32"/>
              </w:numPr>
              <w:spacing w:line="276" w:lineRule="auto"/>
              <w:jc w:val="both"/>
              <w:rPr>
                <w:rFonts w:ascii="Arial Narrow" w:hAnsi="Arial Narrow" w:cs="Arial"/>
                <w:bCs/>
                <w:sz w:val="24"/>
                <w:szCs w:val="24"/>
              </w:rPr>
            </w:pPr>
            <w:proofErr w:type="spellStart"/>
            <w:r w:rsidRPr="00C511AE">
              <w:rPr>
                <w:rFonts w:ascii="Arial Narrow" w:hAnsi="Arial Narrow" w:cs="Arial"/>
                <w:sz w:val="24"/>
                <w:szCs w:val="24"/>
              </w:rPr>
              <w:t>M</w:t>
            </w:r>
            <w:r w:rsidRPr="00C511AE">
              <w:rPr>
                <w:rFonts w:ascii="Arial Narrow" w:hAnsi="Arial Narrow" w:cs="Arial"/>
                <w:b/>
                <w:sz w:val="24"/>
                <w:szCs w:val="24"/>
              </w:rPr>
              <w:t>enggunakan</w:t>
            </w:r>
            <w:proofErr w:type="spellEnd"/>
            <w:r w:rsidRPr="00C511AE">
              <w:rPr>
                <w:rFonts w:ascii="Arial Narrow" w:hAnsi="Arial Narrow" w:cs="Arial"/>
                <w:b/>
                <w:sz w:val="24"/>
                <w:szCs w:val="24"/>
              </w:rPr>
              <w:t xml:space="preserve"> (C3)</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r w:rsidRPr="00C511AE">
              <w:rPr>
                <w:rFonts w:ascii="Arial Narrow" w:hAnsi="Arial Narrow" w:cs="Arial"/>
                <w:b/>
                <w:sz w:val="24"/>
                <w:szCs w:val="24"/>
              </w:rPr>
              <w:t xml:space="preserve">Fitur </w:t>
            </w:r>
            <w:proofErr w:type="spellStart"/>
            <w:r w:rsidRPr="00C511AE">
              <w:rPr>
                <w:rFonts w:ascii="Arial Narrow" w:hAnsi="Arial Narrow" w:cs="Arial"/>
                <w:b/>
                <w:sz w:val="24"/>
                <w:szCs w:val="24"/>
              </w:rPr>
              <w:t>Perencanaan</w:t>
            </w:r>
            <w:proofErr w:type="spellEnd"/>
            <w:r w:rsidRPr="00C511AE">
              <w:rPr>
                <w:rFonts w:ascii="Arial Narrow" w:hAnsi="Arial Narrow" w:cs="Arial"/>
                <w:b/>
                <w:sz w:val="24"/>
                <w:szCs w:val="24"/>
              </w:rPr>
              <w:t xml:space="preserve"> dan </w:t>
            </w:r>
            <w:proofErr w:type="spellStart"/>
            <w:r w:rsidRPr="00C511AE">
              <w:rPr>
                <w:rFonts w:ascii="Arial Narrow" w:hAnsi="Arial Narrow" w:cs="Arial"/>
                <w:b/>
                <w:sz w:val="24"/>
                <w:szCs w:val="24"/>
              </w:rPr>
              <w:t>Pengadaan</w:t>
            </w:r>
            <w:proofErr w:type="spellEnd"/>
            <w:r w:rsidRPr="00C511AE">
              <w:rPr>
                <w:rFonts w:ascii="Arial Narrow" w:hAnsi="Arial Narrow" w:cs="Arial"/>
                <w:b/>
                <w:sz w:val="24"/>
                <w:szCs w:val="24"/>
              </w:rPr>
              <w:t xml:space="preserve"> Obat di </w:t>
            </w:r>
            <w:proofErr w:type="spellStart"/>
            <w:r w:rsidRPr="00C511AE">
              <w:rPr>
                <w:rFonts w:ascii="Arial Narrow" w:hAnsi="Arial Narrow" w:cs="Arial"/>
                <w:b/>
                <w:sz w:val="24"/>
                <w:szCs w:val="24"/>
              </w:rPr>
              <w:t>Klinik</w:t>
            </w:r>
            <w:proofErr w:type="spellEnd"/>
          </w:p>
        </w:tc>
      </w:tr>
      <w:tr w:rsidR="00D748E2" w:rsidRPr="00C511AE" w14:paraId="4C7EF7BC" w14:textId="77777777" w:rsidTr="002333C8">
        <w:tc>
          <w:tcPr>
            <w:tcW w:w="9053" w:type="dxa"/>
          </w:tcPr>
          <w:p w14:paraId="516FE3B2" w14:textId="1F409CBA" w:rsidR="00D748E2" w:rsidRPr="00C511AE" w:rsidRDefault="00D748E2" w:rsidP="002333C8">
            <w:pPr>
              <w:pStyle w:val="ListParagraph"/>
              <w:numPr>
                <w:ilvl w:val="0"/>
                <w:numId w:val="32"/>
              </w:numPr>
              <w:spacing w:line="276" w:lineRule="auto"/>
              <w:rPr>
                <w:rFonts w:ascii="Arial Narrow" w:hAnsi="Arial Narrow" w:cs="Arial"/>
                <w:bCs/>
                <w:sz w:val="24"/>
                <w:szCs w:val="24"/>
              </w:rPr>
            </w:pPr>
            <w:proofErr w:type="spellStart"/>
            <w:r w:rsidRPr="00C511AE">
              <w:rPr>
                <w:rFonts w:ascii="Arial Narrow" w:hAnsi="Arial Narrow" w:cs="Arial"/>
                <w:sz w:val="24"/>
                <w:szCs w:val="24"/>
              </w:rPr>
              <w:t>M</w:t>
            </w:r>
            <w:r w:rsidRPr="00C511AE">
              <w:rPr>
                <w:rFonts w:ascii="Arial Narrow" w:hAnsi="Arial Narrow" w:cs="Arial"/>
                <w:b/>
                <w:sz w:val="24"/>
                <w:szCs w:val="24"/>
              </w:rPr>
              <w:t>enggunakan</w:t>
            </w:r>
            <w:proofErr w:type="spellEnd"/>
            <w:r w:rsidRPr="00C511AE">
              <w:rPr>
                <w:rFonts w:ascii="Arial Narrow" w:hAnsi="Arial Narrow" w:cs="Arial"/>
                <w:b/>
                <w:sz w:val="24"/>
                <w:szCs w:val="24"/>
              </w:rPr>
              <w:t xml:space="preserve"> (C3)</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r w:rsidRPr="00C511AE">
              <w:rPr>
                <w:rFonts w:ascii="Arial Narrow" w:hAnsi="Arial Narrow" w:cs="Arial"/>
                <w:b/>
                <w:sz w:val="24"/>
                <w:szCs w:val="24"/>
              </w:rPr>
              <w:t xml:space="preserve">Fitur </w:t>
            </w:r>
            <w:proofErr w:type="spellStart"/>
            <w:r w:rsidRPr="00C511AE">
              <w:rPr>
                <w:rFonts w:ascii="Arial Narrow" w:hAnsi="Arial Narrow" w:cs="Arial"/>
                <w:b/>
                <w:sz w:val="24"/>
                <w:szCs w:val="24"/>
              </w:rPr>
              <w:t>Penerimaan</w:t>
            </w:r>
            <w:proofErr w:type="spellEnd"/>
            <w:r w:rsidRPr="00C511AE">
              <w:rPr>
                <w:rFonts w:ascii="Arial Narrow" w:hAnsi="Arial Narrow" w:cs="Arial"/>
                <w:b/>
                <w:sz w:val="24"/>
                <w:szCs w:val="24"/>
              </w:rPr>
              <w:t xml:space="preserve">, </w:t>
            </w:r>
            <w:proofErr w:type="spellStart"/>
            <w:r w:rsidRPr="00C511AE">
              <w:rPr>
                <w:rFonts w:ascii="Arial Narrow" w:hAnsi="Arial Narrow" w:cs="Arial"/>
                <w:b/>
                <w:sz w:val="24"/>
                <w:szCs w:val="24"/>
              </w:rPr>
              <w:t>Penyimpanan</w:t>
            </w:r>
            <w:proofErr w:type="spellEnd"/>
            <w:r w:rsidRPr="00C511AE">
              <w:rPr>
                <w:rFonts w:ascii="Arial Narrow" w:hAnsi="Arial Narrow" w:cs="Arial"/>
                <w:b/>
                <w:sz w:val="24"/>
                <w:szCs w:val="24"/>
              </w:rPr>
              <w:t xml:space="preserve"> dan </w:t>
            </w:r>
            <w:r w:rsidRPr="00C511AE">
              <w:rPr>
                <w:rFonts w:ascii="Arial Narrow" w:hAnsi="Arial Narrow" w:cs="Arial"/>
                <w:b/>
                <w:i/>
                <w:iCs/>
                <w:sz w:val="24"/>
                <w:szCs w:val="24"/>
              </w:rPr>
              <w:t xml:space="preserve">e-stock </w:t>
            </w:r>
            <w:proofErr w:type="spellStart"/>
            <w:r w:rsidRPr="00C511AE">
              <w:rPr>
                <w:rFonts w:ascii="Arial Narrow" w:hAnsi="Arial Narrow" w:cs="Arial"/>
                <w:b/>
                <w:sz w:val="24"/>
                <w:szCs w:val="24"/>
              </w:rPr>
              <w:t>obat</w:t>
            </w:r>
            <w:proofErr w:type="spellEnd"/>
          </w:p>
        </w:tc>
      </w:tr>
      <w:tr w:rsidR="00D748E2" w:rsidRPr="00C511AE" w14:paraId="363F649A" w14:textId="77777777" w:rsidTr="002333C8">
        <w:tc>
          <w:tcPr>
            <w:tcW w:w="9053" w:type="dxa"/>
          </w:tcPr>
          <w:p w14:paraId="0A13D783" w14:textId="376510A9" w:rsidR="00D748E2" w:rsidRPr="00C511AE" w:rsidRDefault="00D748E2" w:rsidP="002333C8">
            <w:pPr>
              <w:pStyle w:val="ListParagraph"/>
              <w:numPr>
                <w:ilvl w:val="0"/>
                <w:numId w:val="32"/>
              </w:numPr>
              <w:spacing w:line="276" w:lineRule="auto"/>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engevaluasi</w:t>
            </w:r>
            <w:proofErr w:type="spellEnd"/>
            <w:r w:rsidRPr="00C511AE">
              <w:rPr>
                <w:rFonts w:ascii="Arial Narrow" w:hAnsi="Arial Narrow" w:cs="Arial"/>
                <w:b/>
                <w:sz w:val="24"/>
                <w:szCs w:val="24"/>
              </w:rPr>
              <w:t xml:space="preserve"> &amp; </w:t>
            </w:r>
            <w:proofErr w:type="spellStart"/>
            <w:r w:rsidRPr="00C511AE">
              <w:rPr>
                <w:rFonts w:ascii="Arial Narrow" w:hAnsi="Arial Narrow" w:cs="Arial"/>
                <w:b/>
                <w:sz w:val="24"/>
                <w:szCs w:val="24"/>
              </w:rPr>
              <w:t>mengkritisi</w:t>
            </w:r>
            <w:proofErr w:type="spellEnd"/>
            <w:r w:rsidRPr="00C511AE">
              <w:rPr>
                <w:rFonts w:ascii="Arial Narrow" w:hAnsi="Arial Narrow" w:cs="Arial"/>
                <w:bCs/>
                <w:sz w:val="24"/>
                <w:szCs w:val="24"/>
              </w:rPr>
              <w:t xml:space="preserve"> (C5) </w:t>
            </w:r>
            <w:proofErr w:type="spellStart"/>
            <w:r w:rsidRPr="00C511AE">
              <w:rPr>
                <w:rFonts w:ascii="Arial Narrow" w:hAnsi="Arial Narrow" w:cs="Arial"/>
                <w:bCs/>
                <w:sz w:val="24"/>
                <w:szCs w:val="24"/>
              </w:rPr>
              <w:t>sistem</w:t>
            </w:r>
            <w:proofErr w:type="spellEnd"/>
            <w:r w:rsidR="00733D66">
              <w:rPr>
                <w:rFonts w:ascii="Arial Narrow" w:hAnsi="Arial Narrow" w:cs="Arial"/>
                <w:bCs/>
                <w:sz w:val="24"/>
                <w:szCs w:val="24"/>
              </w:rPr>
              <w:t xml:space="preserve"> </w:t>
            </w:r>
            <w:proofErr w:type="spellStart"/>
            <w:r w:rsidRPr="00C511AE">
              <w:rPr>
                <w:rFonts w:ascii="Arial Narrow" w:hAnsi="Arial Narrow" w:cs="Arial"/>
                <w:bCs/>
                <w:sz w:val="24"/>
                <w:szCs w:val="24"/>
              </w:rPr>
              <w:t>informasi</w:t>
            </w:r>
            <w:proofErr w:type="spellEnd"/>
            <w:r w:rsidRPr="00C511AE">
              <w:rPr>
                <w:rFonts w:ascii="Arial Narrow" w:hAnsi="Arial Narrow" w:cs="Arial"/>
                <w:bCs/>
                <w:sz w:val="24"/>
                <w:szCs w:val="24"/>
              </w:rPr>
              <w:t xml:space="preserve"> yang </w:t>
            </w:r>
            <w:proofErr w:type="spellStart"/>
            <w:r w:rsidRPr="00C511AE">
              <w:rPr>
                <w:rFonts w:ascii="Arial Narrow" w:hAnsi="Arial Narrow" w:cs="Arial"/>
                <w:bCs/>
                <w:sz w:val="24"/>
                <w:szCs w:val="24"/>
              </w:rPr>
              <w:t>digunakan</w:t>
            </w:r>
            <w:proofErr w:type="spellEnd"/>
            <w:r w:rsidRPr="00C511AE">
              <w:rPr>
                <w:rFonts w:ascii="Arial Narrow" w:hAnsi="Arial Narrow" w:cs="Arial"/>
                <w:bCs/>
                <w:sz w:val="24"/>
                <w:szCs w:val="24"/>
              </w:rPr>
              <w:t xml:space="preserve"> di </w:t>
            </w:r>
            <w:proofErr w:type="spellStart"/>
            <w:r w:rsidRPr="00C511AE">
              <w:rPr>
                <w:rFonts w:ascii="Arial Narrow" w:hAnsi="Arial Narrow" w:cs="Arial"/>
                <w:bCs/>
                <w:sz w:val="24"/>
                <w:szCs w:val="24"/>
              </w:rPr>
              <w:t>Klinik</w:t>
            </w:r>
            <w:proofErr w:type="spellEnd"/>
            <w:r w:rsidRPr="00C511AE">
              <w:rPr>
                <w:rFonts w:ascii="Arial Narrow" w:hAnsi="Arial Narrow" w:cs="Arial"/>
                <w:bCs/>
                <w:sz w:val="24"/>
                <w:szCs w:val="24"/>
              </w:rPr>
              <w:t xml:space="preserve"> Pada </w:t>
            </w:r>
            <w:proofErr w:type="spellStart"/>
            <w:r w:rsidRPr="00C511AE">
              <w:rPr>
                <w:rFonts w:ascii="Arial Narrow" w:hAnsi="Arial Narrow" w:cs="Arial"/>
                <w:bCs/>
                <w:sz w:val="24"/>
                <w:szCs w:val="24"/>
              </w:rPr>
              <w:t>Tahapan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Pengelolaan</w:t>
            </w:r>
            <w:proofErr w:type="spellEnd"/>
            <w:r w:rsidRPr="00C511AE">
              <w:rPr>
                <w:rFonts w:ascii="Arial Narrow" w:hAnsi="Arial Narrow" w:cs="Arial"/>
                <w:bCs/>
                <w:sz w:val="24"/>
                <w:szCs w:val="24"/>
              </w:rPr>
              <w:t xml:space="preserve"> Obat dan </w:t>
            </w:r>
            <w:proofErr w:type="spellStart"/>
            <w:r w:rsidRPr="00C511AE">
              <w:rPr>
                <w:rFonts w:ascii="Arial Narrow" w:hAnsi="Arial Narrow" w:cs="Arial"/>
                <w:bCs/>
                <w:sz w:val="24"/>
                <w:szCs w:val="24"/>
              </w:rPr>
              <w:t>Penjualan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tanpa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w:t>
            </w:r>
          </w:p>
        </w:tc>
      </w:tr>
      <w:tr w:rsidR="002333C8" w:rsidRPr="00C511AE" w14:paraId="265EC4E9" w14:textId="77777777" w:rsidTr="002333C8">
        <w:tc>
          <w:tcPr>
            <w:tcW w:w="9053" w:type="dxa"/>
          </w:tcPr>
          <w:p w14:paraId="4CF9CDF3" w14:textId="263E7045" w:rsidR="002333C8" w:rsidRPr="00C511AE" w:rsidRDefault="002333C8" w:rsidP="002333C8">
            <w:pPr>
              <w:pStyle w:val="ListParagraph"/>
              <w:numPr>
                <w:ilvl w:val="0"/>
                <w:numId w:val="32"/>
              </w:numPr>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dokter</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anak</w:t>
            </w:r>
            <w:proofErr w:type="spellEnd"/>
            <w:r w:rsidRPr="00C511AE">
              <w:rPr>
                <w:rFonts w:ascii="Arial Narrow" w:hAnsi="Arial Narrow" w:cs="Arial"/>
                <w:bCs/>
                <w:sz w:val="24"/>
                <w:szCs w:val="24"/>
              </w:rPr>
              <w:t xml:space="preserve"> </w:t>
            </w:r>
          </w:p>
        </w:tc>
      </w:tr>
      <w:tr w:rsidR="002333C8" w:rsidRPr="00C511AE" w14:paraId="3880F246" w14:textId="77777777" w:rsidTr="002333C8">
        <w:tc>
          <w:tcPr>
            <w:tcW w:w="9053" w:type="dxa"/>
          </w:tcPr>
          <w:p w14:paraId="63D3340E" w14:textId="4465C063" w:rsidR="002333C8" w:rsidRPr="00C511AE" w:rsidRDefault="002333C8" w:rsidP="002333C8">
            <w:pPr>
              <w:pStyle w:val="ListParagraph"/>
              <w:numPr>
                <w:ilvl w:val="0"/>
                <w:numId w:val="32"/>
              </w:numPr>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dokter</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Saluran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Nafas</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pulmo</w:t>
            </w:r>
            <w:proofErr w:type="spellEnd"/>
            <w:r w:rsidRPr="00C511AE">
              <w:rPr>
                <w:rFonts w:ascii="Arial Narrow" w:hAnsi="Arial Narrow" w:cs="Arial"/>
                <w:bCs/>
                <w:sz w:val="24"/>
                <w:szCs w:val="24"/>
              </w:rPr>
              <w:t>)</w:t>
            </w:r>
          </w:p>
        </w:tc>
      </w:tr>
      <w:tr w:rsidR="002333C8" w:rsidRPr="00C511AE" w14:paraId="0DBFF03E" w14:textId="77777777" w:rsidTr="002333C8">
        <w:tc>
          <w:tcPr>
            <w:tcW w:w="9053" w:type="dxa"/>
          </w:tcPr>
          <w:p w14:paraId="07E2400D" w14:textId="0E926E15" w:rsidR="002333C8" w:rsidRPr="00C511AE" w:rsidRDefault="002333C8" w:rsidP="002333C8">
            <w:pPr>
              <w:pStyle w:val="ListParagraph"/>
              <w:numPr>
                <w:ilvl w:val="0"/>
                <w:numId w:val="32"/>
              </w:numPr>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dokter</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Saluran</w:t>
            </w:r>
            <w:proofErr w:type="spellEnd"/>
            <w:r w:rsidRPr="00C511AE">
              <w:rPr>
                <w:rFonts w:ascii="Arial Narrow" w:hAnsi="Arial Narrow" w:cs="Arial"/>
                <w:bCs/>
                <w:sz w:val="24"/>
                <w:szCs w:val="24"/>
              </w:rPr>
              <w:t xml:space="preserve"> </w:t>
            </w:r>
            <w:r w:rsidRPr="00C511AE">
              <w:rPr>
                <w:rFonts w:ascii="Arial Narrow" w:hAnsi="Arial Narrow" w:cs="Arial"/>
                <w:b/>
                <w:sz w:val="24"/>
                <w:szCs w:val="24"/>
              </w:rPr>
              <w:t>Cerna</w:t>
            </w:r>
            <w:r w:rsidRPr="00C511AE">
              <w:rPr>
                <w:rFonts w:ascii="Arial Narrow" w:hAnsi="Arial Narrow" w:cs="Arial"/>
                <w:bCs/>
                <w:sz w:val="24"/>
                <w:szCs w:val="24"/>
              </w:rPr>
              <w:t xml:space="preserve"> </w:t>
            </w:r>
          </w:p>
        </w:tc>
      </w:tr>
      <w:tr w:rsidR="002333C8" w:rsidRPr="00C511AE" w14:paraId="60BF8DC4" w14:textId="77777777" w:rsidTr="002333C8">
        <w:tc>
          <w:tcPr>
            <w:tcW w:w="9053" w:type="dxa"/>
          </w:tcPr>
          <w:p w14:paraId="465C5F44" w14:textId="2295E67C" w:rsidR="002333C8" w:rsidRPr="00C511AE" w:rsidRDefault="002333C8" w:rsidP="002333C8">
            <w:pPr>
              <w:pStyle w:val="ListParagraph"/>
              <w:numPr>
                <w:ilvl w:val="0"/>
                <w:numId w:val="32"/>
              </w:numPr>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klinik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penyakit</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Kronis</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kardiovaskuler</w:t>
            </w:r>
            <w:proofErr w:type="spellEnd"/>
          </w:p>
        </w:tc>
      </w:tr>
      <w:tr w:rsidR="002333C8" w:rsidRPr="00C511AE" w14:paraId="17F587ED" w14:textId="77777777" w:rsidTr="002333C8">
        <w:tc>
          <w:tcPr>
            <w:tcW w:w="9053" w:type="dxa"/>
          </w:tcPr>
          <w:p w14:paraId="54428BAE" w14:textId="6BB7E821" w:rsidR="002333C8" w:rsidRPr="00C511AE" w:rsidRDefault="002333C8" w:rsidP="002333C8">
            <w:pPr>
              <w:pStyle w:val="ListParagraph"/>
              <w:numPr>
                <w:ilvl w:val="0"/>
                <w:numId w:val="32"/>
              </w:numPr>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dokter</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w:t>
            </w:r>
            <w:r w:rsidRPr="00C511AE">
              <w:rPr>
                <w:rFonts w:ascii="Arial Narrow" w:hAnsi="Arial Narrow" w:cs="Arial"/>
                <w:b/>
                <w:sz w:val="24"/>
                <w:szCs w:val="24"/>
              </w:rPr>
              <w:t>enyakit</w:t>
            </w:r>
            <w:proofErr w:type="spellEnd"/>
            <w:r w:rsidRPr="00C511AE">
              <w:rPr>
                <w:rFonts w:ascii="Arial Narrow" w:hAnsi="Arial Narrow" w:cs="Arial"/>
                <w:b/>
                <w:sz w:val="24"/>
                <w:szCs w:val="24"/>
              </w:rPr>
              <w:t xml:space="preserve"> </w:t>
            </w:r>
            <w:proofErr w:type="spellStart"/>
            <w:r w:rsidRPr="00C511AE">
              <w:rPr>
                <w:rFonts w:ascii="Arial Narrow" w:hAnsi="Arial Narrow" w:cs="Arial"/>
                <w:b/>
                <w:sz w:val="24"/>
                <w:szCs w:val="24"/>
              </w:rPr>
              <w:t>kulit</w:t>
            </w:r>
            <w:proofErr w:type="spellEnd"/>
          </w:p>
        </w:tc>
      </w:tr>
      <w:tr w:rsidR="002333C8" w:rsidRPr="00C511AE" w14:paraId="4EF9C10B" w14:textId="77777777" w:rsidTr="002333C8">
        <w:tc>
          <w:tcPr>
            <w:tcW w:w="9053" w:type="dxa"/>
          </w:tcPr>
          <w:p w14:paraId="5534359E" w14:textId="095125F7" w:rsidR="002333C8" w:rsidRPr="00C511AE" w:rsidRDefault="002333C8" w:rsidP="002333C8">
            <w:pPr>
              <w:pStyle w:val="ListParagraph"/>
              <w:numPr>
                <w:ilvl w:val="0"/>
                <w:numId w:val="32"/>
              </w:numPr>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alat</w:t>
            </w:r>
            <w:proofErr w:type="spellEnd"/>
            <w:r w:rsidRPr="00C511AE">
              <w:rPr>
                <w:rFonts w:ascii="Arial Narrow" w:hAnsi="Arial Narrow" w:cs="Arial"/>
                <w:b/>
                <w:sz w:val="24"/>
                <w:szCs w:val="24"/>
              </w:rPr>
              <w:t xml:space="preserve"> Kesehatan &amp; BMHP</w:t>
            </w:r>
          </w:p>
        </w:tc>
      </w:tr>
      <w:tr w:rsidR="002333C8" w:rsidRPr="00C511AE" w14:paraId="2F26B954" w14:textId="77777777" w:rsidTr="002333C8">
        <w:tc>
          <w:tcPr>
            <w:tcW w:w="9053" w:type="dxa"/>
          </w:tcPr>
          <w:p w14:paraId="7CE31843" w14:textId="092A1E78" w:rsidR="002333C8" w:rsidRPr="00C511AE" w:rsidRDefault="002333C8" w:rsidP="002333C8">
            <w:pPr>
              <w:pStyle w:val="ListParagraph"/>
              <w:numPr>
                <w:ilvl w:val="0"/>
                <w:numId w:val="32"/>
              </w:numPr>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r w:rsidRPr="00C511AE">
              <w:rPr>
                <w:rFonts w:ascii="Arial Narrow" w:hAnsi="Arial Narrow" w:cs="Arial"/>
                <w:b/>
                <w:sz w:val="24"/>
                <w:szCs w:val="24"/>
              </w:rPr>
              <w:t>LASA &amp; HAM</w:t>
            </w:r>
          </w:p>
        </w:tc>
      </w:tr>
    </w:tbl>
    <w:p w14:paraId="709B7157" w14:textId="77777777" w:rsidR="002333C8" w:rsidRPr="00C511AE" w:rsidRDefault="002333C8" w:rsidP="0038516E">
      <w:pPr>
        <w:spacing w:after="0"/>
        <w:rPr>
          <w:rFonts w:ascii="Arial Narrow" w:hAnsi="Arial Narrow"/>
          <w:sz w:val="24"/>
          <w:szCs w:val="24"/>
        </w:rPr>
      </w:pPr>
    </w:p>
    <w:p w14:paraId="5EC89231" w14:textId="77777777" w:rsidR="0038516E" w:rsidRPr="00C511AE" w:rsidRDefault="0038516E" w:rsidP="0038516E">
      <w:pPr>
        <w:spacing w:after="0"/>
        <w:rPr>
          <w:rFonts w:ascii="Arial Narrow" w:hAnsi="Arial Narrow"/>
          <w:sz w:val="24"/>
          <w:szCs w:val="24"/>
        </w:rPr>
      </w:pPr>
    </w:p>
    <w:p w14:paraId="11D0DB91" w14:textId="579DE0DE" w:rsidR="00D748E2" w:rsidRPr="00C511AE" w:rsidRDefault="0038516E" w:rsidP="0038516E">
      <w:pPr>
        <w:pBdr>
          <w:top w:val="single" w:sz="4" w:space="1" w:color="auto"/>
          <w:left w:val="single" w:sz="4" w:space="4" w:color="auto"/>
          <w:bottom w:val="single" w:sz="4" w:space="1" w:color="auto"/>
          <w:right w:val="single" w:sz="4" w:space="4" w:color="auto"/>
        </w:pBdr>
        <w:spacing w:after="0"/>
        <w:jc w:val="center"/>
        <w:rPr>
          <w:rStyle w:val="Heading2Char"/>
          <w:rFonts w:ascii="Arial Narrow" w:hAnsi="Arial Narrow"/>
          <w:sz w:val="24"/>
          <w:szCs w:val="24"/>
        </w:rPr>
      </w:pPr>
      <w:r w:rsidRPr="00C511AE">
        <w:rPr>
          <w:rFonts w:ascii="Arial Narrow" w:hAnsi="Arial Narrow"/>
          <w:b/>
          <w:bCs/>
          <w:sz w:val="24"/>
          <w:szCs w:val="24"/>
        </w:rPr>
        <w:t xml:space="preserve">4. </w:t>
      </w:r>
      <w:proofErr w:type="spellStart"/>
      <w:r w:rsidRPr="00C511AE">
        <w:rPr>
          <w:rStyle w:val="Heading2Char"/>
          <w:rFonts w:ascii="Arial Narrow" w:hAnsi="Arial Narrow"/>
          <w:sz w:val="24"/>
          <w:szCs w:val="24"/>
        </w:rPr>
        <w:t>Reorganisasi</w:t>
      </w:r>
      <w:proofErr w:type="spellEnd"/>
    </w:p>
    <w:p w14:paraId="1EB87C46" w14:textId="44B64C06" w:rsidR="0038516E" w:rsidRPr="00C511AE" w:rsidRDefault="007E656E" w:rsidP="0038516E">
      <w:pPr>
        <w:spacing w:after="0"/>
        <w:rPr>
          <w:rFonts w:ascii="Arial Narrow" w:hAnsi="Arial Narrow"/>
          <w:sz w:val="24"/>
          <w:szCs w:val="24"/>
        </w:rPr>
      </w:pPr>
      <w:r w:rsidRPr="00C511AE">
        <w:rPr>
          <w:rFonts w:ascii="Arial Narrow" w:hAnsi="Arial Narrow" w:cs="Arial"/>
          <w:bCs/>
          <w:noProof/>
          <w:sz w:val="24"/>
          <w:szCs w:val="24"/>
        </w:rPr>
        <w:lastRenderedPageBreak/>
        <w:drawing>
          <wp:inline distT="0" distB="0" distL="0" distR="0" wp14:anchorId="208F4DDC" wp14:editId="2FB72332">
            <wp:extent cx="5486400" cy="3200400"/>
            <wp:effectExtent l="0" t="0" r="19050" b="0"/>
            <wp:docPr id="150012785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38854091" w14:textId="77777777" w:rsidR="0038516E" w:rsidRPr="00C511AE" w:rsidRDefault="0038516E" w:rsidP="0038516E">
      <w:pPr>
        <w:spacing w:after="0"/>
        <w:rPr>
          <w:rFonts w:ascii="Arial Narrow" w:hAnsi="Arial Narrow"/>
          <w:sz w:val="24"/>
          <w:szCs w:val="24"/>
        </w:rPr>
      </w:pPr>
    </w:p>
    <w:p w14:paraId="2B8B6CF1" w14:textId="73087D67" w:rsidR="0038516E" w:rsidRPr="00C511AE" w:rsidRDefault="0038516E" w:rsidP="0038516E">
      <w:pPr>
        <w:spacing w:after="0"/>
        <w:rPr>
          <w:rFonts w:ascii="Arial Narrow" w:hAnsi="Arial Narrow"/>
          <w:sz w:val="24"/>
          <w:szCs w:val="24"/>
        </w:rPr>
      </w:pPr>
      <w:r w:rsidRPr="00C511AE">
        <w:rPr>
          <w:rFonts w:ascii="Arial Narrow" w:hAnsi="Arial Narrow"/>
          <w:noProof/>
          <w:sz w:val="24"/>
          <w:szCs w:val="24"/>
        </w:rPr>
        <w:drawing>
          <wp:inline distT="0" distB="0" distL="0" distR="0" wp14:anchorId="27BFD780" wp14:editId="21272862">
            <wp:extent cx="5486400" cy="3200400"/>
            <wp:effectExtent l="38100" t="19050" r="19050" b="95250"/>
            <wp:docPr id="58199803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087187BF" w14:textId="77777777" w:rsidR="007E656E" w:rsidRPr="00C511AE" w:rsidRDefault="007E656E" w:rsidP="0038516E">
      <w:pPr>
        <w:spacing w:after="0"/>
        <w:rPr>
          <w:rFonts w:ascii="Arial Narrow" w:hAnsi="Arial Narrow"/>
          <w:sz w:val="24"/>
          <w:szCs w:val="24"/>
        </w:rPr>
      </w:pPr>
    </w:p>
    <w:p w14:paraId="46C8D1D8" w14:textId="77777777" w:rsidR="007E656E" w:rsidRPr="00C511AE" w:rsidRDefault="007E656E" w:rsidP="0038516E">
      <w:pPr>
        <w:spacing w:after="0"/>
        <w:rPr>
          <w:rFonts w:ascii="Arial Narrow" w:hAnsi="Arial Narrow"/>
          <w:sz w:val="24"/>
          <w:szCs w:val="24"/>
        </w:rPr>
      </w:pPr>
    </w:p>
    <w:tbl>
      <w:tblPr>
        <w:tblStyle w:val="TableGrid"/>
        <w:tblW w:w="9053" w:type="dxa"/>
        <w:tblInd w:w="108" w:type="dxa"/>
        <w:tblLayout w:type="fixed"/>
        <w:tblLook w:val="04A0" w:firstRow="1" w:lastRow="0" w:firstColumn="1" w:lastColumn="0" w:noHBand="0" w:noVBand="1"/>
      </w:tblPr>
      <w:tblGrid>
        <w:gridCol w:w="9053"/>
      </w:tblGrid>
      <w:tr w:rsidR="00463158" w:rsidRPr="00C511AE" w14:paraId="33A37B83" w14:textId="77777777" w:rsidTr="00D748E2">
        <w:tc>
          <w:tcPr>
            <w:tcW w:w="9053" w:type="dxa"/>
          </w:tcPr>
          <w:p w14:paraId="3B8D37D3" w14:textId="089FCC94" w:rsidR="00463158" w:rsidRPr="00C511AE" w:rsidRDefault="0038516E" w:rsidP="0038516E">
            <w:pPr>
              <w:pStyle w:val="ListParagraph"/>
              <w:spacing w:line="276" w:lineRule="auto"/>
              <w:jc w:val="center"/>
              <w:rPr>
                <w:rFonts w:ascii="Arial Narrow" w:hAnsi="Arial Narrow"/>
                <w:b/>
                <w:sz w:val="24"/>
                <w:szCs w:val="24"/>
              </w:rPr>
            </w:pPr>
            <w:r w:rsidRPr="00C511AE">
              <w:rPr>
                <w:rFonts w:ascii="Arial Narrow" w:hAnsi="Arial Narrow"/>
                <w:b/>
                <w:sz w:val="24"/>
                <w:szCs w:val="24"/>
                <w:lang w:val="sv-SE"/>
              </w:rPr>
              <w:t>5</w:t>
            </w:r>
            <w:r w:rsidR="00463158" w:rsidRPr="00C511AE">
              <w:rPr>
                <w:rFonts w:ascii="Arial Narrow" w:hAnsi="Arial Narrow"/>
                <w:b/>
                <w:sz w:val="24"/>
                <w:szCs w:val="24"/>
                <w:lang w:val="sv-SE"/>
              </w:rPr>
              <w:t xml:space="preserve">. </w:t>
            </w:r>
            <w:r w:rsidR="00463158" w:rsidRPr="00C511AE">
              <w:rPr>
                <w:rStyle w:val="Heading2Char"/>
                <w:rFonts w:ascii="Arial Narrow" w:hAnsi="Arial Narrow"/>
                <w:b/>
                <w:sz w:val="24"/>
                <w:szCs w:val="24"/>
              </w:rPr>
              <w:t xml:space="preserve">Strategi </w:t>
            </w:r>
            <w:proofErr w:type="spellStart"/>
            <w:r w:rsidR="00463158" w:rsidRPr="00C511AE">
              <w:rPr>
                <w:rStyle w:val="Heading2Char"/>
                <w:rFonts w:ascii="Arial Narrow" w:hAnsi="Arial Narrow"/>
                <w:b/>
                <w:sz w:val="24"/>
                <w:szCs w:val="24"/>
              </w:rPr>
              <w:t>Perkuliahan</w:t>
            </w:r>
            <w:proofErr w:type="spellEnd"/>
          </w:p>
        </w:tc>
      </w:tr>
    </w:tbl>
    <w:p w14:paraId="606411CC" w14:textId="55BB9EA5" w:rsidR="006C2177" w:rsidRPr="00C511AE" w:rsidRDefault="006C2177" w:rsidP="0038516E">
      <w:pPr>
        <w:numPr>
          <w:ilvl w:val="0"/>
          <w:numId w:val="8"/>
        </w:numPr>
        <w:spacing w:after="0"/>
        <w:ind w:left="427"/>
        <w:jc w:val="both"/>
        <w:rPr>
          <w:rFonts w:ascii="Arial Narrow" w:hAnsi="Arial Narrow"/>
          <w:i/>
          <w:iCs/>
          <w:sz w:val="24"/>
          <w:szCs w:val="24"/>
        </w:rPr>
      </w:pPr>
      <w:r w:rsidRPr="00C511AE">
        <w:rPr>
          <w:rFonts w:ascii="Arial Narrow" w:hAnsi="Arial Narrow"/>
          <w:i/>
          <w:iCs/>
          <w:sz w:val="24"/>
          <w:szCs w:val="24"/>
        </w:rPr>
        <w:t>Student Centered Learning</w:t>
      </w:r>
    </w:p>
    <w:p w14:paraId="21C60C9C" w14:textId="2B7B931D" w:rsidR="00463158" w:rsidRPr="00C511AE" w:rsidRDefault="00463158" w:rsidP="0038516E">
      <w:pPr>
        <w:numPr>
          <w:ilvl w:val="0"/>
          <w:numId w:val="8"/>
        </w:numPr>
        <w:spacing w:after="0"/>
        <w:ind w:left="427"/>
        <w:jc w:val="both"/>
        <w:rPr>
          <w:rFonts w:ascii="Arial Narrow" w:hAnsi="Arial Narrow"/>
          <w:sz w:val="24"/>
          <w:szCs w:val="24"/>
        </w:rPr>
      </w:pPr>
      <w:r w:rsidRPr="00C511AE">
        <w:rPr>
          <w:rFonts w:ascii="Arial Narrow" w:hAnsi="Arial Narrow"/>
          <w:sz w:val="24"/>
          <w:szCs w:val="24"/>
          <w:lang w:val="sv-SE"/>
        </w:rPr>
        <w:t xml:space="preserve">Metode perkuliahan ini, dosen akan memberikan pengarahan sebagai </w:t>
      </w:r>
      <w:r w:rsidRPr="00C511AE">
        <w:rPr>
          <w:rFonts w:ascii="Arial Narrow" w:hAnsi="Arial Narrow"/>
          <w:b/>
          <w:sz w:val="24"/>
          <w:szCs w:val="24"/>
          <w:lang w:val="sv-SE"/>
        </w:rPr>
        <w:t>fasilitator</w:t>
      </w:r>
      <w:r w:rsidRPr="00C511AE">
        <w:rPr>
          <w:rFonts w:ascii="Arial Narrow" w:hAnsi="Arial Narrow"/>
          <w:sz w:val="24"/>
          <w:szCs w:val="24"/>
          <w:lang w:val="sv-SE"/>
        </w:rPr>
        <w:t xml:space="preserve"> dalam </w:t>
      </w:r>
      <w:r w:rsidR="00D748E2" w:rsidRPr="00C511AE">
        <w:rPr>
          <w:rFonts w:ascii="Arial Narrow" w:hAnsi="Arial Narrow"/>
          <w:b/>
          <w:bCs/>
          <w:sz w:val="24"/>
          <w:szCs w:val="24"/>
          <w:lang w:val="sv-SE"/>
        </w:rPr>
        <w:t>Praktikum</w:t>
      </w:r>
      <w:r w:rsidR="00733D66">
        <w:rPr>
          <w:rFonts w:ascii="Arial Narrow" w:hAnsi="Arial Narrow"/>
          <w:sz w:val="24"/>
          <w:szCs w:val="24"/>
          <w:lang w:val="sv-SE"/>
        </w:rPr>
        <w:t xml:space="preserve"> </w:t>
      </w:r>
      <w:r w:rsidRPr="00C511AE">
        <w:rPr>
          <w:rFonts w:ascii="Arial Narrow" w:hAnsi="Arial Narrow"/>
          <w:sz w:val="24"/>
          <w:szCs w:val="24"/>
          <w:lang w:val="sv-SE"/>
        </w:rPr>
        <w:t xml:space="preserve">mahasiswa mengerjakan </w:t>
      </w:r>
      <w:r w:rsidR="00BE2446" w:rsidRPr="00C511AE">
        <w:rPr>
          <w:rFonts w:ascii="Arial Narrow" w:hAnsi="Arial Narrow"/>
          <w:b/>
          <w:bCs/>
          <w:i/>
          <w:iCs/>
          <w:sz w:val="24"/>
          <w:szCs w:val="24"/>
          <w:lang w:val="sv-SE"/>
        </w:rPr>
        <w:t>Jobsheet</w:t>
      </w:r>
      <w:r w:rsidRPr="00C511AE">
        <w:rPr>
          <w:rFonts w:ascii="Arial Narrow" w:hAnsi="Arial Narrow"/>
          <w:sz w:val="24"/>
          <w:szCs w:val="24"/>
          <w:lang w:val="sv-SE"/>
        </w:rPr>
        <w:t xml:space="preserve">. Dosen akan memantau dan melakukan </w:t>
      </w:r>
      <w:r w:rsidR="00BE2446" w:rsidRPr="00C511AE">
        <w:rPr>
          <w:rFonts w:ascii="Arial Narrow" w:hAnsi="Arial Narrow"/>
          <w:b/>
          <w:bCs/>
          <w:sz w:val="24"/>
          <w:szCs w:val="24"/>
          <w:lang w:val="sv-SE"/>
        </w:rPr>
        <w:t>Pre Tes dan Pos Test</w:t>
      </w:r>
      <w:r w:rsidRPr="00C511AE">
        <w:rPr>
          <w:rFonts w:ascii="Arial Narrow" w:hAnsi="Arial Narrow"/>
          <w:sz w:val="24"/>
          <w:szCs w:val="24"/>
          <w:lang w:val="sv-SE"/>
        </w:rPr>
        <w:t xml:space="preserve"> dan </w:t>
      </w:r>
      <w:r w:rsidRPr="00C511AE">
        <w:rPr>
          <w:rFonts w:ascii="Arial Narrow" w:hAnsi="Arial Narrow"/>
          <w:b/>
          <w:sz w:val="24"/>
          <w:szCs w:val="24"/>
          <w:lang w:val="sv-SE"/>
        </w:rPr>
        <w:t>stimulasi</w:t>
      </w:r>
      <w:r w:rsidRPr="00C511AE">
        <w:rPr>
          <w:rFonts w:ascii="Arial Narrow" w:hAnsi="Arial Narrow"/>
          <w:sz w:val="24"/>
          <w:szCs w:val="24"/>
          <w:lang w:val="sv-SE"/>
        </w:rPr>
        <w:t xml:space="preserve"> mengenai metode dan prinsip dasar masing-masing materi kemudian fokus pada </w:t>
      </w:r>
      <w:r w:rsidR="00BE2446" w:rsidRPr="00C511AE">
        <w:rPr>
          <w:rFonts w:ascii="Arial Narrow" w:hAnsi="Arial Narrow"/>
          <w:sz w:val="24"/>
          <w:szCs w:val="24"/>
          <w:lang w:val="sv-SE"/>
        </w:rPr>
        <w:t xml:space="preserve">pekerjaan laboratorium sebagai </w:t>
      </w:r>
      <w:r w:rsidR="00BE2446" w:rsidRPr="00C511AE">
        <w:rPr>
          <w:rFonts w:ascii="Arial Narrow" w:hAnsi="Arial Narrow"/>
          <w:b/>
          <w:bCs/>
          <w:sz w:val="24"/>
          <w:szCs w:val="24"/>
          <w:lang w:val="sv-SE"/>
        </w:rPr>
        <w:t>Project</w:t>
      </w:r>
      <w:r w:rsidRPr="00C511AE">
        <w:rPr>
          <w:rFonts w:ascii="Arial Narrow" w:hAnsi="Arial Narrow"/>
          <w:sz w:val="24"/>
          <w:szCs w:val="24"/>
          <w:lang w:val="sv-SE"/>
        </w:rPr>
        <w:t xml:space="preserve"> sehingga mahasiswa dapat menggambarkan, membedakan, dan memberikan pendapat</w:t>
      </w:r>
      <w:r w:rsidR="00E81DB4" w:rsidRPr="00C511AE">
        <w:rPr>
          <w:rFonts w:ascii="Arial Narrow" w:hAnsi="Arial Narrow"/>
          <w:sz w:val="24"/>
          <w:szCs w:val="24"/>
          <w:lang w:val="sv-SE"/>
        </w:rPr>
        <w:t xml:space="preserve"> pada rancangan desain dan alur data atau fitur yang disampaikan</w:t>
      </w:r>
      <w:r w:rsidRPr="00C511AE">
        <w:rPr>
          <w:rFonts w:ascii="Arial Narrow" w:hAnsi="Arial Narrow"/>
          <w:sz w:val="24"/>
          <w:szCs w:val="24"/>
          <w:lang w:val="sv-SE"/>
        </w:rPr>
        <w:t xml:space="preserve">. Dinamika perkuliahan di laksanakan dalam berbagai kegiatan </w:t>
      </w:r>
      <w:r w:rsidRPr="00C511AE">
        <w:rPr>
          <w:rFonts w:ascii="Arial Narrow" w:hAnsi="Arial Narrow"/>
          <w:sz w:val="24"/>
          <w:szCs w:val="24"/>
          <w:lang w:val="sv-SE"/>
        </w:rPr>
        <w:lastRenderedPageBreak/>
        <w:t xml:space="preserve">seperti; </w:t>
      </w:r>
      <w:proofErr w:type="spellStart"/>
      <w:r w:rsidRPr="00C511AE">
        <w:rPr>
          <w:rFonts w:ascii="Arial Narrow" w:hAnsi="Arial Narrow"/>
          <w:sz w:val="24"/>
          <w:szCs w:val="24"/>
        </w:rPr>
        <w:t>Pembagian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kelompok</w:t>
      </w:r>
      <w:proofErr w:type="spellEnd"/>
      <w:r w:rsidRPr="00C511AE">
        <w:rPr>
          <w:rFonts w:ascii="Arial Narrow" w:hAnsi="Arial Narrow"/>
          <w:sz w:val="24"/>
          <w:szCs w:val="24"/>
        </w:rPr>
        <w:t xml:space="preserve"> </w:t>
      </w:r>
      <w:proofErr w:type="spellStart"/>
      <w:r w:rsidR="00BE2446" w:rsidRPr="00C511AE">
        <w:rPr>
          <w:rFonts w:ascii="Arial Narrow" w:hAnsi="Arial Narrow"/>
          <w:sz w:val="24"/>
          <w:szCs w:val="24"/>
        </w:rPr>
        <w:t>simulasi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pembuatan</w:t>
      </w:r>
      <w:proofErr w:type="spellEnd"/>
      <w:r w:rsidRPr="00C511AE">
        <w:rPr>
          <w:rFonts w:ascii="Arial Narrow" w:hAnsi="Arial Narrow"/>
          <w:sz w:val="24"/>
          <w:szCs w:val="24"/>
        </w:rPr>
        <w:t xml:space="preserve"> </w:t>
      </w:r>
      <w:proofErr w:type="spellStart"/>
      <w:r w:rsidR="00BE2446" w:rsidRPr="00C511AE">
        <w:rPr>
          <w:rFonts w:ascii="Arial Narrow" w:hAnsi="Arial Narrow"/>
          <w:sz w:val="24"/>
          <w:szCs w:val="24"/>
        </w:rPr>
        <w:t>laporan</w:t>
      </w:r>
      <w:proofErr w:type="spellEnd"/>
      <w:r w:rsidRPr="00C511AE">
        <w:rPr>
          <w:rFonts w:ascii="Arial Narrow" w:hAnsi="Arial Narrow"/>
          <w:sz w:val="24"/>
          <w:szCs w:val="24"/>
        </w:rPr>
        <w:t xml:space="preserve">, </w:t>
      </w:r>
      <w:proofErr w:type="spellStart"/>
      <w:r w:rsidR="00BE2446" w:rsidRPr="00C511AE">
        <w:rPr>
          <w:rFonts w:ascii="Arial Narrow" w:hAnsi="Arial Narrow"/>
          <w:sz w:val="24"/>
          <w:szCs w:val="24"/>
        </w:rPr>
        <w:t>mengerjakan</w:t>
      </w:r>
      <w:proofErr w:type="spellEnd"/>
      <w:r w:rsidR="00BE2446" w:rsidRPr="00C511AE">
        <w:rPr>
          <w:rFonts w:ascii="Arial Narrow" w:hAnsi="Arial Narrow"/>
          <w:sz w:val="24"/>
          <w:szCs w:val="24"/>
        </w:rPr>
        <w:t xml:space="preserve"> </w:t>
      </w:r>
      <w:proofErr w:type="spellStart"/>
      <w:r w:rsidR="00BE2446" w:rsidRPr="00C511AE">
        <w:rPr>
          <w:rFonts w:ascii="Arial Narrow" w:hAnsi="Arial Narrow"/>
          <w:sz w:val="24"/>
          <w:szCs w:val="24"/>
        </w:rPr>
        <w:t>tugas</w:t>
      </w:r>
      <w:proofErr w:type="spellEnd"/>
      <w:r w:rsidRPr="00C511AE">
        <w:rPr>
          <w:rFonts w:ascii="Arial Narrow" w:hAnsi="Arial Narrow"/>
          <w:sz w:val="24"/>
          <w:szCs w:val="24"/>
        </w:rPr>
        <w:t xml:space="preserve"> dan </w:t>
      </w:r>
      <w:proofErr w:type="spellStart"/>
      <w:r w:rsidR="00BE2446" w:rsidRPr="00C511AE">
        <w:rPr>
          <w:rFonts w:ascii="Arial Narrow" w:hAnsi="Arial Narrow"/>
          <w:sz w:val="24"/>
          <w:szCs w:val="24"/>
        </w:rPr>
        <w:t>konfirmasi</w:t>
      </w:r>
      <w:proofErr w:type="spellEnd"/>
      <w:r w:rsidR="00BE2446" w:rsidRPr="00C511AE">
        <w:rPr>
          <w:rFonts w:ascii="Arial Narrow" w:hAnsi="Arial Narrow"/>
          <w:sz w:val="24"/>
          <w:szCs w:val="24"/>
        </w:rPr>
        <w:t xml:space="preserve"> </w:t>
      </w:r>
      <w:proofErr w:type="spellStart"/>
      <w:r w:rsidR="00BE2446" w:rsidRPr="00C511AE">
        <w:rPr>
          <w:rFonts w:ascii="Arial Narrow" w:hAnsi="Arial Narrow"/>
          <w:sz w:val="24"/>
          <w:szCs w:val="24"/>
        </w:rPr>
        <w:t>Jobsheet</w:t>
      </w:r>
      <w:proofErr w:type="spellEnd"/>
      <w:r w:rsidR="00BE2446" w:rsidRPr="00C511AE">
        <w:rPr>
          <w:rFonts w:ascii="Arial Narrow" w:hAnsi="Arial Narrow"/>
          <w:sz w:val="24"/>
          <w:szCs w:val="24"/>
        </w:rPr>
        <w:t xml:space="preserve"> / e </w:t>
      </w:r>
      <w:proofErr w:type="spellStart"/>
      <w:r w:rsidR="00BE2446" w:rsidRPr="00C511AE">
        <w:rPr>
          <w:rFonts w:ascii="Arial Narrow" w:hAnsi="Arial Narrow"/>
          <w:sz w:val="24"/>
          <w:szCs w:val="24"/>
        </w:rPr>
        <w:t>resep</w:t>
      </w:r>
      <w:proofErr w:type="spellEnd"/>
      <w:r w:rsidR="00BE2446" w:rsidRPr="00C511AE">
        <w:rPr>
          <w:rFonts w:ascii="Arial Narrow" w:hAnsi="Arial Narrow"/>
          <w:sz w:val="24"/>
          <w:szCs w:val="24"/>
        </w:rPr>
        <w:t xml:space="preserve"> </w:t>
      </w:r>
      <w:proofErr w:type="spellStart"/>
      <w:r w:rsidR="00BE2446" w:rsidRPr="00C511AE">
        <w:rPr>
          <w:rFonts w:ascii="Arial Narrow" w:hAnsi="Arial Narrow"/>
          <w:sz w:val="24"/>
          <w:szCs w:val="24"/>
        </w:rPr>
        <w:t>secara</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klasikal</w:t>
      </w:r>
      <w:proofErr w:type="spellEnd"/>
      <w:r w:rsidRPr="00C511AE">
        <w:rPr>
          <w:rFonts w:ascii="Arial Narrow" w:hAnsi="Arial Narrow"/>
          <w:sz w:val="24"/>
          <w:szCs w:val="24"/>
        </w:rPr>
        <w:t>.</w:t>
      </w:r>
    </w:p>
    <w:p w14:paraId="6DA58CF5" w14:textId="77777777" w:rsidR="00463158" w:rsidRPr="00C511AE" w:rsidRDefault="00463158" w:rsidP="0038516E">
      <w:pPr>
        <w:spacing w:after="0"/>
        <w:ind w:left="720"/>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8670"/>
      </w:tblGrid>
      <w:tr w:rsidR="00463158" w:rsidRPr="00C511AE" w14:paraId="1D15F313" w14:textId="77777777" w:rsidTr="008A3054">
        <w:tc>
          <w:tcPr>
            <w:tcW w:w="9242" w:type="dxa"/>
          </w:tcPr>
          <w:p w14:paraId="031D7B75" w14:textId="15525B2F" w:rsidR="00463158" w:rsidRPr="00C511AE" w:rsidRDefault="0038516E" w:rsidP="0038516E">
            <w:pPr>
              <w:spacing w:line="276" w:lineRule="auto"/>
              <w:jc w:val="center"/>
              <w:rPr>
                <w:rFonts w:ascii="Arial Narrow" w:hAnsi="Arial Narrow"/>
                <w:b/>
                <w:sz w:val="24"/>
                <w:szCs w:val="24"/>
              </w:rPr>
            </w:pPr>
            <w:r w:rsidRPr="00C511AE">
              <w:rPr>
                <w:rFonts w:ascii="Arial Narrow" w:hAnsi="Arial Narrow"/>
                <w:b/>
                <w:sz w:val="24"/>
                <w:szCs w:val="24"/>
                <w:lang w:val="sv-SE"/>
              </w:rPr>
              <w:t>6</w:t>
            </w:r>
            <w:r w:rsidR="00463158" w:rsidRPr="00C511AE">
              <w:rPr>
                <w:rFonts w:ascii="Arial Narrow" w:hAnsi="Arial Narrow"/>
                <w:b/>
                <w:sz w:val="24"/>
                <w:szCs w:val="24"/>
                <w:lang w:val="sv-SE"/>
              </w:rPr>
              <w:t xml:space="preserve">. </w:t>
            </w:r>
            <w:r w:rsidR="00463158" w:rsidRPr="00C511AE">
              <w:rPr>
                <w:rStyle w:val="Heading2Char"/>
                <w:rFonts w:ascii="Arial Narrow" w:hAnsi="Arial Narrow"/>
                <w:b/>
                <w:sz w:val="24"/>
                <w:szCs w:val="24"/>
              </w:rPr>
              <w:t xml:space="preserve">Materi/ </w:t>
            </w:r>
            <w:proofErr w:type="spellStart"/>
            <w:r w:rsidR="00463158" w:rsidRPr="00C511AE">
              <w:rPr>
                <w:rStyle w:val="Heading2Char"/>
                <w:rFonts w:ascii="Arial Narrow" w:hAnsi="Arial Narrow"/>
                <w:b/>
                <w:sz w:val="24"/>
                <w:szCs w:val="24"/>
              </w:rPr>
              <w:t>Bacaan</w:t>
            </w:r>
            <w:proofErr w:type="spellEnd"/>
            <w:r w:rsidR="00463158" w:rsidRPr="00C511AE">
              <w:rPr>
                <w:rStyle w:val="Heading2Char"/>
                <w:rFonts w:ascii="Arial Narrow" w:hAnsi="Arial Narrow"/>
                <w:b/>
                <w:sz w:val="24"/>
                <w:szCs w:val="24"/>
              </w:rPr>
              <w:t xml:space="preserve"> </w:t>
            </w:r>
            <w:proofErr w:type="spellStart"/>
            <w:r w:rsidR="00463158" w:rsidRPr="00C511AE">
              <w:rPr>
                <w:rStyle w:val="Heading2Char"/>
                <w:rFonts w:ascii="Arial Narrow" w:hAnsi="Arial Narrow"/>
                <w:b/>
                <w:sz w:val="24"/>
                <w:szCs w:val="24"/>
              </w:rPr>
              <w:t>Perkuliahan</w:t>
            </w:r>
            <w:proofErr w:type="spellEnd"/>
          </w:p>
        </w:tc>
      </w:tr>
    </w:tbl>
    <w:p w14:paraId="6E1AE2E3" w14:textId="77777777" w:rsidR="00463158" w:rsidRPr="00C511AE" w:rsidRDefault="00463158" w:rsidP="0038516E">
      <w:pPr>
        <w:spacing w:after="0"/>
        <w:ind w:firstLine="540"/>
        <w:jc w:val="both"/>
        <w:rPr>
          <w:rFonts w:ascii="Arial Narrow" w:hAnsi="Arial Narrow"/>
          <w:sz w:val="24"/>
          <w:szCs w:val="24"/>
          <w:lang w:val="fi-FI"/>
        </w:rPr>
      </w:pPr>
      <w:r w:rsidRPr="00C511AE">
        <w:rPr>
          <w:rFonts w:ascii="Arial Narrow" w:hAnsi="Arial Narrow"/>
          <w:sz w:val="24"/>
          <w:szCs w:val="24"/>
          <w:lang w:val="fi-FI"/>
        </w:rPr>
        <w:t>Buku/ referensi dalam perkuliahan ini antara lain:</w:t>
      </w:r>
    </w:p>
    <w:p w14:paraId="5FD20EC3" w14:textId="10BC5627" w:rsidR="00BE2446" w:rsidRPr="00C511AE" w:rsidRDefault="00BE2446" w:rsidP="0038516E">
      <w:pPr>
        <w:numPr>
          <w:ilvl w:val="0"/>
          <w:numId w:val="16"/>
        </w:numPr>
        <w:spacing w:after="0"/>
        <w:jc w:val="both"/>
        <w:rPr>
          <w:rFonts w:ascii="Arial Narrow" w:hAnsi="Arial Narrow" w:cs="Arial"/>
          <w:bCs/>
          <w:sz w:val="24"/>
          <w:szCs w:val="24"/>
        </w:rPr>
      </w:pPr>
      <w:proofErr w:type="spellStart"/>
      <w:r w:rsidRPr="00C511AE">
        <w:rPr>
          <w:rFonts w:ascii="Arial Narrow" w:hAnsi="Arial Narrow" w:cs="Arial"/>
          <w:bCs/>
          <w:sz w:val="24"/>
          <w:szCs w:val="24"/>
        </w:rPr>
        <w:t>Buku</w:t>
      </w:r>
      <w:proofErr w:type="spellEnd"/>
      <w:r w:rsidRPr="00C511AE">
        <w:rPr>
          <w:rFonts w:ascii="Arial Narrow" w:hAnsi="Arial Narrow" w:cs="Arial"/>
          <w:bCs/>
          <w:sz w:val="24"/>
          <w:szCs w:val="24"/>
        </w:rPr>
        <w:t xml:space="preserve"> Panduan </w:t>
      </w:r>
      <w:proofErr w:type="spellStart"/>
      <w:r w:rsidRPr="00C511AE">
        <w:rPr>
          <w:rFonts w:ascii="Arial Narrow" w:hAnsi="Arial Narrow" w:cs="Arial"/>
          <w:bCs/>
          <w:sz w:val="24"/>
          <w:szCs w:val="24"/>
        </w:rPr>
        <w:t>Praktikum</w:t>
      </w:r>
      <w:proofErr w:type="spellEnd"/>
      <w:r w:rsidRPr="00C511AE">
        <w:rPr>
          <w:rFonts w:ascii="Arial Narrow" w:hAnsi="Arial Narrow" w:cs="Arial"/>
          <w:bCs/>
          <w:sz w:val="24"/>
          <w:szCs w:val="24"/>
        </w:rPr>
        <w:t xml:space="preserve"> </w:t>
      </w:r>
    </w:p>
    <w:p w14:paraId="6CEB62CC" w14:textId="2017E3E9" w:rsidR="00C511AE" w:rsidRDefault="00C511AE" w:rsidP="0038516E">
      <w:pPr>
        <w:numPr>
          <w:ilvl w:val="0"/>
          <w:numId w:val="16"/>
        </w:numPr>
        <w:spacing w:after="0"/>
        <w:jc w:val="both"/>
        <w:rPr>
          <w:rFonts w:ascii="Arial Narrow" w:hAnsi="Arial Narrow" w:cs="Arial"/>
          <w:bCs/>
          <w:sz w:val="24"/>
          <w:szCs w:val="24"/>
        </w:rPr>
      </w:pPr>
      <w:proofErr w:type="spellStart"/>
      <w:r>
        <w:rPr>
          <w:rFonts w:ascii="Arial Narrow" w:hAnsi="Arial Narrow" w:cs="Arial"/>
          <w:bCs/>
          <w:sz w:val="24"/>
          <w:szCs w:val="24"/>
        </w:rPr>
        <w:t>Peraturan</w:t>
      </w:r>
      <w:proofErr w:type="spellEnd"/>
      <w:r>
        <w:rPr>
          <w:rFonts w:ascii="Arial Narrow" w:hAnsi="Arial Narrow" w:cs="Arial"/>
          <w:bCs/>
          <w:sz w:val="24"/>
          <w:szCs w:val="24"/>
        </w:rPr>
        <w:t xml:space="preserve"> Menteri Kesehatan RI No 34 </w:t>
      </w:r>
      <w:proofErr w:type="spellStart"/>
      <w:r>
        <w:rPr>
          <w:rFonts w:ascii="Arial Narrow" w:hAnsi="Arial Narrow" w:cs="Arial"/>
          <w:bCs/>
          <w:sz w:val="24"/>
          <w:szCs w:val="24"/>
        </w:rPr>
        <w:t>tahun</w:t>
      </w:r>
      <w:proofErr w:type="spellEnd"/>
      <w:r>
        <w:rPr>
          <w:rFonts w:ascii="Arial Narrow" w:hAnsi="Arial Narrow" w:cs="Arial"/>
          <w:bCs/>
          <w:sz w:val="24"/>
          <w:szCs w:val="24"/>
        </w:rPr>
        <w:t xml:space="preserve"> 2021 </w:t>
      </w:r>
      <w:proofErr w:type="spellStart"/>
      <w:r>
        <w:rPr>
          <w:rFonts w:ascii="Arial Narrow" w:hAnsi="Arial Narrow" w:cs="Arial"/>
          <w:bCs/>
          <w:sz w:val="24"/>
          <w:szCs w:val="24"/>
        </w:rPr>
        <w:t>tentang</w:t>
      </w:r>
      <w:proofErr w:type="spellEnd"/>
      <w:r>
        <w:rPr>
          <w:rFonts w:ascii="Arial Narrow" w:hAnsi="Arial Narrow" w:cs="Arial"/>
          <w:bCs/>
          <w:sz w:val="24"/>
          <w:szCs w:val="24"/>
        </w:rPr>
        <w:t xml:space="preserve"> </w:t>
      </w:r>
      <w:proofErr w:type="spellStart"/>
      <w:r>
        <w:rPr>
          <w:rFonts w:ascii="Arial Narrow" w:hAnsi="Arial Narrow" w:cs="Arial"/>
          <w:bCs/>
          <w:sz w:val="24"/>
          <w:szCs w:val="24"/>
        </w:rPr>
        <w:t>Stndar</w:t>
      </w:r>
      <w:proofErr w:type="spellEnd"/>
      <w:r>
        <w:rPr>
          <w:rFonts w:ascii="Arial Narrow" w:hAnsi="Arial Narrow" w:cs="Arial"/>
          <w:bCs/>
          <w:sz w:val="24"/>
          <w:szCs w:val="24"/>
        </w:rPr>
        <w:t xml:space="preserve"> </w:t>
      </w:r>
      <w:proofErr w:type="spellStart"/>
      <w:r>
        <w:rPr>
          <w:rFonts w:ascii="Arial Narrow" w:hAnsi="Arial Narrow" w:cs="Arial"/>
          <w:bCs/>
          <w:sz w:val="24"/>
          <w:szCs w:val="24"/>
        </w:rPr>
        <w:t>Pelayanan</w:t>
      </w:r>
      <w:proofErr w:type="spellEnd"/>
      <w:r>
        <w:rPr>
          <w:rFonts w:ascii="Arial Narrow" w:hAnsi="Arial Narrow" w:cs="Arial"/>
          <w:bCs/>
          <w:sz w:val="24"/>
          <w:szCs w:val="24"/>
        </w:rPr>
        <w:t xml:space="preserve"> </w:t>
      </w:r>
      <w:proofErr w:type="spellStart"/>
      <w:r>
        <w:rPr>
          <w:rFonts w:ascii="Arial Narrow" w:hAnsi="Arial Narrow" w:cs="Arial"/>
          <w:bCs/>
          <w:sz w:val="24"/>
          <w:szCs w:val="24"/>
        </w:rPr>
        <w:t>Kefarmasian</w:t>
      </w:r>
      <w:proofErr w:type="spellEnd"/>
      <w:r>
        <w:rPr>
          <w:rFonts w:ascii="Arial Narrow" w:hAnsi="Arial Narrow" w:cs="Arial"/>
          <w:bCs/>
          <w:sz w:val="24"/>
          <w:szCs w:val="24"/>
        </w:rPr>
        <w:t xml:space="preserve"> di </w:t>
      </w:r>
      <w:proofErr w:type="spellStart"/>
      <w:r>
        <w:rPr>
          <w:rFonts w:ascii="Arial Narrow" w:hAnsi="Arial Narrow" w:cs="Arial"/>
          <w:bCs/>
          <w:sz w:val="24"/>
          <w:szCs w:val="24"/>
        </w:rPr>
        <w:t>Klinik</w:t>
      </w:r>
      <w:proofErr w:type="spellEnd"/>
    </w:p>
    <w:p w14:paraId="49099AE6" w14:textId="4F32DA3E" w:rsidR="00DE086C" w:rsidRPr="00C511AE" w:rsidRDefault="00DE086C" w:rsidP="0038516E">
      <w:pPr>
        <w:numPr>
          <w:ilvl w:val="0"/>
          <w:numId w:val="16"/>
        </w:numPr>
        <w:spacing w:after="0"/>
        <w:jc w:val="both"/>
        <w:rPr>
          <w:rFonts w:ascii="Arial Narrow" w:hAnsi="Arial Narrow" w:cs="Arial"/>
          <w:bCs/>
          <w:sz w:val="24"/>
          <w:szCs w:val="24"/>
        </w:rPr>
      </w:pPr>
      <w:proofErr w:type="spellStart"/>
      <w:r w:rsidRPr="00C511AE">
        <w:rPr>
          <w:rFonts w:ascii="Arial Narrow" w:hAnsi="Arial Narrow" w:cs="Arial"/>
          <w:bCs/>
          <w:sz w:val="24"/>
          <w:szCs w:val="24"/>
        </w:rPr>
        <w:t>Undang-Undang</w:t>
      </w:r>
      <w:proofErr w:type="spellEnd"/>
      <w:r w:rsidRPr="00C511AE">
        <w:rPr>
          <w:rFonts w:ascii="Arial Narrow" w:hAnsi="Arial Narrow" w:cs="Arial"/>
          <w:bCs/>
          <w:sz w:val="24"/>
          <w:szCs w:val="24"/>
        </w:rPr>
        <w:t xml:space="preserve"> Republik Indonesia </w:t>
      </w:r>
      <w:proofErr w:type="spellStart"/>
      <w:r w:rsidRPr="00C511AE">
        <w:rPr>
          <w:rFonts w:ascii="Arial Narrow" w:hAnsi="Arial Narrow" w:cs="Arial"/>
          <w:bCs/>
          <w:sz w:val="24"/>
          <w:szCs w:val="24"/>
        </w:rPr>
        <w:t>Nomor</w:t>
      </w:r>
      <w:proofErr w:type="spellEnd"/>
      <w:r w:rsidRPr="00C511AE">
        <w:rPr>
          <w:rFonts w:ascii="Arial Narrow" w:hAnsi="Arial Narrow" w:cs="Arial"/>
          <w:bCs/>
          <w:sz w:val="24"/>
          <w:szCs w:val="24"/>
        </w:rPr>
        <w:t xml:space="preserve"> 11 </w:t>
      </w:r>
      <w:proofErr w:type="spellStart"/>
      <w:r w:rsidRPr="00C511AE">
        <w:rPr>
          <w:rFonts w:ascii="Arial Narrow" w:hAnsi="Arial Narrow" w:cs="Arial"/>
          <w:bCs/>
          <w:sz w:val="24"/>
          <w:szCs w:val="24"/>
        </w:rPr>
        <w:t>Tahun</w:t>
      </w:r>
      <w:proofErr w:type="spellEnd"/>
      <w:r w:rsidRPr="00C511AE">
        <w:rPr>
          <w:rFonts w:ascii="Arial Narrow" w:hAnsi="Arial Narrow" w:cs="Arial"/>
          <w:bCs/>
          <w:sz w:val="24"/>
          <w:szCs w:val="24"/>
        </w:rPr>
        <w:t xml:space="preserve"> 2008 </w:t>
      </w:r>
      <w:proofErr w:type="spellStart"/>
      <w:r w:rsidRPr="00C511AE">
        <w:rPr>
          <w:rFonts w:ascii="Arial Narrow" w:hAnsi="Arial Narrow" w:cs="Arial"/>
          <w:bCs/>
          <w:sz w:val="24"/>
          <w:szCs w:val="24"/>
        </w:rPr>
        <w:t>Tentang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Informasi</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Cs/>
          <w:sz w:val="24"/>
          <w:szCs w:val="24"/>
        </w:rPr>
        <w:t>Transaksi</w:t>
      </w:r>
      <w:proofErr w:type="spellEnd"/>
      <w:r w:rsidRPr="00C511AE">
        <w:rPr>
          <w:rFonts w:ascii="Arial Narrow" w:hAnsi="Arial Narrow" w:cs="Arial"/>
          <w:bCs/>
          <w:sz w:val="24"/>
          <w:szCs w:val="24"/>
        </w:rPr>
        <w:t xml:space="preserve"> Elektronik.</w:t>
      </w:r>
    </w:p>
    <w:p w14:paraId="53AB70F3" w14:textId="05408402" w:rsidR="00DE086C" w:rsidRPr="00C511AE" w:rsidRDefault="00DE086C" w:rsidP="0038516E">
      <w:pPr>
        <w:numPr>
          <w:ilvl w:val="0"/>
          <w:numId w:val="16"/>
        </w:numPr>
        <w:spacing w:after="0"/>
        <w:jc w:val="both"/>
        <w:rPr>
          <w:rFonts w:ascii="Arial Narrow" w:hAnsi="Arial Narrow" w:cs="Arial"/>
          <w:sz w:val="24"/>
          <w:szCs w:val="24"/>
        </w:rPr>
      </w:pPr>
      <w:proofErr w:type="spellStart"/>
      <w:r w:rsidRPr="00C511AE">
        <w:rPr>
          <w:rFonts w:ascii="Arial Narrow" w:hAnsi="Arial Narrow" w:cs="Arial"/>
          <w:sz w:val="24"/>
          <w:szCs w:val="24"/>
        </w:rPr>
        <w:t>Rohmat</w:t>
      </w:r>
      <w:proofErr w:type="spellEnd"/>
      <w:r w:rsidRPr="00C511AE">
        <w:rPr>
          <w:rFonts w:ascii="Arial Narrow" w:hAnsi="Arial Narrow" w:cs="Arial"/>
          <w:sz w:val="24"/>
          <w:szCs w:val="24"/>
        </w:rPr>
        <w:t xml:space="preserve"> Taufik, 2018,</w:t>
      </w:r>
      <w:r w:rsidR="00733D66">
        <w:rPr>
          <w:rFonts w:ascii="Arial Narrow" w:hAnsi="Arial Narrow" w:cs="Arial"/>
          <w:sz w:val="24"/>
          <w:szCs w:val="24"/>
        </w:rPr>
        <w:t xml:space="preserve"> </w:t>
      </w:r>
      <w:proofErr w:type="spellStart"/>
      <w:r w:rsidRPr="00C511AE">
        <w:rPr>
          <w:rFonts w:ascii="Arial Narrow" w:hAnsi="Arial Narrow" w:cs="Arial"/>
          <w:sz w:val="24"/>
          <w:szCs w:val="24"/>
        </w:rPr>
        <w:t>Buku</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Pengantar</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Sistem</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Informasi</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Edisi</w:t>
      </w:r>
      <w:proofErr w:type="spellEnd"/>
      <w:r w:rsidRPr="00C511AE">
        <w:rPr>
          <w:rFonts w:ascii="Arial Narrow" w:hAnsi="Arial Narrow" w:cs="Arial"/>
          <w:sz w:val="24"/>
          <w:szCs w:val="24"/>
        </w:rPr>
        <w:t xml:space="preserve"> 1, ISBN: 978-602-318-351-7, Mitra </w:t>
      </w:r>
      <w:proofErr w:type="spellStart"/>
      <w:r w:rsidRPr="00C511AE">
        <w:rPr>
          <w:rFonts w:ascii="Arial Narrow" w:hAnsi="Arial Narrow" w:cs="Arial"/>
          <w:sz w:val="24"/>
          <w:szCs w:val="24"/>
        </w:rPr>
        <w:t>Wacana</w:t>
      </w:r>
      <w:proofErr w:type="spellEnd"/>
      <w:r w:rsidRPr="00C511AE">
        <w:rPr>
          <w:rFonts w:ascii="Arial Narrow" w:hAnsi="Arial Narrow" w:cs="Arial"/>
          <w:sz w:val="24"/>
          <w:szCs w:val="24"/>
        </w:rPr>
        <w:t xml:space="preserve"> Media</w:t>
      </w:r>
    </w:p>
    <w:p w14:paraId="63C20200" w14:textId="77777777" w:rsidR="00DE086C" w:rsidRPr="00C511AE" w:rsidRDefault="00DE086C" w:rsidP="0038516E">
      <w:pPr>
        <w:numPr>
          <w:ilvl w:val="0"/>
          <w:numId w:val="16"/>
        </w:numPr>
        <w:spacing w:after="0"/>
        <w:jc w:val="both"/>
        <w:rPr>
          <w:rFonts w:ascii="Arial Narrow" w:hAnsi="Arial Narrow" w:cs="Arial"/>
          <w:sz w:val="24"/>
          <w:szCs w:val="24"/>
        </w:rPr>
      </w:pPr>
      <w:r w:rsidRPr="00C511AE">
        <w:rPr>
          <w:rFonts w:ascii="Arial Narrow" w:hAnsi="Arial Narrow" w:cs="Arial"/>
          <w:sz w:val="24"/>
          <w:szCs w:val="24"/>
        </w:rPr>
        <w:t xml:space="preserve">Tata </w:t>
      </w:r>
      <w:proofErr w:type="spellStart"/>
      <w:r w:rsidRPr="00C511AE">
        <w:rPr>
          <w:rFonts w:ascii="Arial Narrow" w:hAnsi="Arial Narrow" w:cs="Arial"/>
          <w:sz w:val="24"/>
          <w:szCs w:val="24"/>
        </w:rPr>
        <w:t>Sutabri</w:t>
      </w:r>
      <w:proofErr w:type="spellEnd"/>
      <w:r w:rsidRPr="00C511AE">
        <w:rPr>
          <w:rFonts w:ascii="Arial Narrow" w:hAnsi="Arial Narrow" w:cs="Arial"/>
          <w:sz w:val="24"/>
          <w:szCs w:val="24"/>
        </w:rPr>
        <w:t xml:space="preserve">, 2014, </w:t>
      </w:r>
      <w:proofErr w:type="spellStart"/>
      <w:r w:rsidRPr="00C511AE">
        <w:rPr>
          <w:rFonts w:ascii="Arial Narrow" w:hAnsi="Arial Narrow" w:cs="Arial"/>
          <w:sz w:val="24"/>
          <w:szCs w:val="24"/>
        </w:rPr>
        <w:t>Pengantar</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Teknologi</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Informasi</w:t>
      </w:r>
      <w:proofErr w:type="spellEnd"/>
      <w:r w:rsidRPr="00C511AE">
        <w:rPr>
          <w:rFonts w:ascii="Arial Narrow" w:hAnsi="Arial Narrow" w:cs="Arial"/>
          <w:sz w:val="24"/>
          <w:szCs w:val="24"/>
        </w:rPr>
        <w:t>, Andi, Yogyakarta.</w:t>
      </w:r>
    </w:p>
    <w:p w14:paraId="24D3A5D3" w14:textId="77777777" w:rsidR="00DE086C" w:rsidRPr="00C511AE" w:rsidRDefault="00DE086C" w:rsidP="0038516E">
      <w:pPr>
        <w:numPr>
          <w:ilvl w:val="0"/>
          <w:numId w:val="16"/>
        </w:numPr>
        <w:spacing w:after="0"/>
        <w:jc w:val="both"/>
        <w:rPr>
          <w:rFonts w:ascii="Arial Narrow" w:hAnsi="Arial Narrow" w:cs="Arial"/>
          <w:sz w:val="24"/>
          <w:szCs w:val="24"/>
        </w:rPr>
      </w:pPr>
      <w:r w:rsidRPr="00C511AE">
        <w:rPr>
          <w:rFonts w:ascii="Arial Narrow" w:hAnsi="Arial Narrow" w:cs="Arial"/>
          <w:sz w:val="24"/>
          <w:szCs w:val="24"/>
        </w:rPr>
        <w:t xml:space="preserve">Sri </w:t>
      </w:r>
      <w:proofErr w:type="spellStart"/>
      <w:r w:rsidRPr="00C511AE">
        <w:rPr>
          <w:rFonts w:ascii="Arial Narrow" w:hAnsi="Arial Narrow" w:cs="Arial"/>
          <w:sz w:val="24"/>
          <w:szCs w:val="24"/>
        </w:rPr>
        <w:t>Kusumadewi</w:t>
      </w:r>
      <w:proofErr w:type="spellEnd"/>
      <w:r w:rsidRPr="00C511AE">
        <w:rPr>
          <w:rFonts w:ascii="Arial Narrow" w:hAnsi="Arial Narrow" w:cs="Arial"/>
          <w:sz w:val="24"/>
          <w:szCs w:val="24"/>
        </w:rPr>
        <w:t xml:space="preserve">, Artificial Intelligence (Teknik dan </w:t>
      </w:r>
      <w:proofErr w:type="spellStart"/>
      <w:r w:rsidRPr="00C511AE">
        <w:rPr>
          <w:rFonts w:ascii="Arial Narrow" w:hAnsi="Arial Narrow" w:cs="Arial"/>
          <w:sz w:val="24"/>
          <w:szCs w:val="24"/>
        </w:rPr>
        <w:t>Aplikasinya</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Graha</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Ilmu</w:t>
      </w:r>
      <w:proofErr w:type="spellEnd"/>
      <w:r w:rsidRPr="00C511AE">
        <w:rPr>
          <w:rFonts w:ascii="Arial Narrow" w:hAnsi="Arial Narrow" w:cs="Arial"/>
          <w:sz w:val="24"/>
          <w:szCs w:val="24"/>
        </w:rPr>
        <w:t>, Yogyakarta.</w:t>
      </w:r>
    </w:p>
    <w:p w14:paraId="145EB279" w14:textId="17489ED4" w:rsidR="00DE086C" w:rsidRPr="00C511AE" w:rsidRDefault="00DE086C" w:rsidP="0038516E">
      <w:pPr>
        <w:numPr>
          <w:ilvl w:val="0"/>
          <w:numId w:val="16"/>
        </w:numPr>
        <w:spacing w:after="0"/>
        <w:jc w:val="both"/>
        <w:rPr>
          <w:rFonts w:ascii="Arial Narrow" w:hAnsi="Arial Narrow" w:cs="Arial"/>
          <w:sz w:val="24"/>
          <w:szCs w:val="24"/>
        </w:rPr>
      </w:pPr>
      <w:r w:rsidRPr="00C511AE">
        <w:rPr>
          <w:rFonts w:ascii="Arial Narrow" w:hAnsi="Arial Narrow" w:cs="Arial"/>
          <w:sz w:val="24"/>
          <w:szCs w:val="24"/>
        </w:rPr>
        <w:t xml:space="preserve">Ery </w:t>
      </w:r>
      <w:proofErr w:type="spellStart"/>
      <w:proofErr w:type="gramStart"/>
      <w:r w:rsidRPr="00C511AE">
        <w:rPr>
          <w:rFonts w:ascii="Arial Narrow" w:hAnsi="Arial Narrow" w:cs="Arial"/>
          <w:sz w:val="24"/>
          <w:szCs w:val="24"/>
        </w:rPr>
        <w:t>Rustianto,Enry</w:t>
      </w:r>
      <w:proofErr w:type="spellEnd"/>
      <w:proofErr w:type="gramEnd"/>
      <w:r w:rsidRPr="00C511AE">
        <w:rPr>
          <w:rFonts w:ascii="Arial Narrow" w:hAnsi="Arial Narrow" w:cs="Arial"/>
          <w:sz w:val="24"/>
          <w:szCs w:val="24"/>
        </w:rPr>
        <w:t xml:space="preserve"> </w:t>
      </w:r>
      <w:proofErr w:type="spellStart"/>
      <w:r w:rsidRPr="00C511AE">
        <w:rPr>
          <w:rFonts w:ascii="Arial Narrow" w:hAnsi="Arial Narrow" w:cs="Arial"/>
          <w:sz w:val="24"/>
          <w:szCs w:val="24"/>
        </w:rPr>
        <w:t>Mazni</w:t>
      </w:r>
      <w:proofErr w:type="spellEnd"/>
      <w:r w:rsidRPr="00C511AE">
        <w:rPr>
          <w:rFonts w:ascii="Arial Narrow" w:hAnsi="Arial Narrow" w:cs="Arial"/>
          <w:sz w:val="24"/>
          <w:szCs w:val="24"/>
        </w:rPr>
        <w:t>,</w:t>
      </w:r>
      <w:r w:rsidR="00733D66">
        <w:rPr>
          <w:rFonts w:ascii="Arial Narrow" w:hAnsi="Arial Narrow" w:cs="Arial"/>
          <w:sz w:val="24"/>
          <w:szCs w:val="24"/>
        </w:rPr>
        <w:t xml:space="preserve"> </w:t>
      </w:r>
      <w:r w:rsidRPr="00C511AE">
        <w:rPr>
          <w:rFonts w:ascii="Arial Narrow" w:hAnsi="Arial Narrow" w:cs="Arial"/>
          <w:sz w:val="24"/>
          <w:szCs w:val="24"/>
        </w:rPr>
        <w:t xml:space="preserve">2010, </w:t>
      </w:r>
      <w:proofErr w:type="spellStart"/>
      <w:r w:rsidRPr="00C511AE">
        <w:rPr>
          <w:rFonts w:ascii="Arial Narrow" w:hAnsi="Arial Narrow" w:cs="Arial"/>
          <w:sz w:val="24"/>
          <w:szCs w:val="24"/>
        </w:rPr>
        <w:t>Sistem</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Informasi</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Manajemen</w:t>
      </w:r>
      <w:proofErr w:type="spellEnd"/>
      <w:r w:rsidRPr="00C511AE">
        <w:rPr>
          <w:rFonts w:ascii="Arial Narrow" w:hAnsi="Arial Narrow" w:cs="Arial"/>
          <w:sz w:val="24"/>
          <w:szCs w:val="24"/>
        </w:rPr>
        <w:t xml:space="preserve"> Rumah Sakit yang </w:t>
      </w:r>
      <w:proofErr w:type="spellStart"/>
      <w:r w:rsidRPr="00C511AE">
        <w:rPr>
          <w:rFonts w:ascii="Arial Narrow" w:hAnsi="Arial Narrow" w:cs="Arial"/>
          <w:sz w:val="24"/>
          <w:szCs w:val="24"/>
        </w:rPr>
        <w:t>Terintegrasi</w:t>
      </w:r>
      <w:proofErr w:type="spellEnd"/>
    </w:p>
    <w:p w14:paraId="4046AB21" w14:textId="4196452F" w:rsidR="00C511AE" w:rsidRDefault="00C511AE" w:rsidP="0038516E">
      <w:pPr>
        <w:numPr>
          <w:ilvl w:val="0"/>
          <w:numId w:val="16"/>
        </w:numPr>
        <w:spacing w:after="0"/>
        <w:jc w:val="both"/>
        <w:rPr>
          <w:rFonts w:ascii="Arial Narrow" w:hAnsi="Arial Narrow" w:cs="Arial"/>
          <w:bCs/>
          <w:sz w:val="24"/>
          <w:szCs w:val="24"/>
        </w:rPr>
      </w:pPr>
      <w:r>
        <w:rPr>
          <w:rFonts w:ascii="Arial Narrow" w:hAnsi="Arial Narrow" w:cs="Arial"/>
          <w:bCs/>
          <w:sz w:val="24"/>
          <w:szCs w:val="24"/>
        </w:rPr>
        <w:t>ISO</w:t>
      </w:r>
    </w:p>
    <w:p w14:paraId="5197A37C" w14:textId="661DAF14" w:rsidR="00C511AE" w:rsidRPr="00C511AE" w:rsidRDefault="00C511AE" w:rsidP="0038516E">
      <w:pPr>
        <w:numPr>
          <w:ilvl w:val="0"/>
          <w:numId w:val="16"/>
        </w:numPr>
        <w:spacing w:after="0"/>
        <w:jc w:val="both"/>
        <w:rPr>
          <w:rFonts w:ascii="Arial Narrow" w:hAnsi="Arial Narrow" w:cs="Arial"/>
          <w:bCs/>
          <w:sz w:val="24"/>
          <w:szCs w:val="24"/>
        </w:rPr>
      </w:pPr>
      <w:r>
        <w:rPr>
          <w:rFonts w:ascii="Arial Narrow" w:hAnsi="Arial Narrow" w:cs="Arial"/>
          <w:bCs/>
          <w:sz w:val="24"/>
          <w:szCs w:val="24"/>
        </w:rPr>
        <w:t>MIMS</w:t>
      </w:r>
    </w:p>
    <w:p w14:paraId="476E37F0" w14:textId="69C3CAE4" w:rsidR="00DE086C" w:rsidRPr="00C511AE" w:rsidRDefault="00C511AE" w:rsidP="0038516E">
      <w:pPr>
        <w:numPr>
          <w:ilvl w:val="0"/>
          <w:numId w:val="16"/>
        </w:numPr>
        <w:spacing w:after="0"/>
        <w:jc w:val="both"/>
        <w:rPr>
          <w:rFonts w:ascii="Arial Narrow" w:hAnsi="Arial Narrow" w:cs="Arial"/>
          <w:bCs/>
          <w:sz w:val="24"/>
          <w:szCs w:val="24"/>
        </w:rPr>
      </w:pPr>
      <w:hyperlink r:id="rId26" w:history="1">
        <w:r w:rsidRPr="00BC1D62">
          <w:rPr>
            <w:rStyle w:val="Hyperlink"/>
            <w:rFonts w:ascii="Arial Narrow" w:hAnsi="Arial Narrow" w:cs="Arial"/>
            <w:bCs/>
            <w:sz w:val="24"/>
            <w:szCs w:val="24"/>
          </w:rPr>
          <w:t>https://www.halodoc.com/tanya-dokter</w:t>
        </w:r>
      </w:hyperlink>
    </w:p>
    <w:p w14:paraId="6A64CFC5" w14:textId="77777777" w:rsidR="00DE086C" w:rsidRPr="00C511AE" w:rsidRDefault="00DE086C" w:rsidP="0038516E">
      <w:pPr>
        <w:numPr>
          <w:ilvl w:val="0"/>
          <w:numId w:val="16"/>
        </w:numPr>
        <w:spacing w:after="0"/>
        <w:jc w:val="both"/>
        <w:rPr>
          <w:rFonts w:ascii="Arial Narrow" w:hAnsi="Arial Narrow" w:cs="Arial"/>
          <w:bCs/>
          <w:sz w:val="24"/>
          <w:szCs w:val="24"/>
        </w:rPr>
      </w:pPr>
      <w:hyperlink r:id="rId27" w:history="1">
        <w:r w:rsidRPr="00C511AE">
          <w:rPr>
            <w:rStyle w:val="Hyperlink"/>
            <w:rFonts w:ascii="Arial Narrow" w:hAnsi="Arial Narrow" w:cs="Arial"/>
            <w:bCs/>
            <w:sz w:val="24"/>
            <w:szCs w:val="24"/>
          </w:rPr>
          <w:t>https://siniera.com/</w:t>
        </w:r>
      </w:hyperlink>
    </w:p>
    <w:p w14:paraId="4C3759E0" w14:textId="2A6AD718" w:rsidR="00DE086C" w:rsidRPr="00C511AE" w:rsidRDefault="007E656E" w:rsidP="00231706">
      <w:pPr>
        <w:pStyle w:val="NoSpacing"/>
        <w:rPr>
          <w:rFonts w:ascii="Arial Narrow" w:hAnsi="Arial Narrow" w:cs="Arial"/>
          <w:bCs/>
          <w:sz w:val="24"/>
          <w:szCs w:val="24"/>
        </w:rPr>
      </w:pPr>
      <w:hyperlink r:id="rId28" w:history="1">
        <w:r w:rsidRPr="00C511AE">
          <w:rPr>
            <w:rStyle w:val="Hyperlink"/>
            <w:rFonts w:ascii="Arial Narrow" w:hAnsi="Arial Narrow" w:cs="Arial"/>
            <w:bCs/>
            <w:sz w:val="24"/>
            <w:szCs w:val="24"/>
          </w:rPr>
          <w:t>https://farmalkes.kemkes.go.id/nasional/</w:t>
        </w:r>
      </w:hyperlink>
    </w:p>
    <w:p w14:paraId="57D51EF4" w14:textId="77777777" w:rsidR="00463158" w:rsidRPr="00C511AE" w:rsidRDefault="00463158" w:rsidP="0038516E">
      <w:pPr>
        <w:pStyle w:val="ListParagraph"/>
        <w:spacing w:after="0"/>
        <w:jc w:val="both"/>
        <w:rPr>
          <w:rFonts w:ascii="Arial Narrow" w:hAnsi="Arial Narrow"/>
          <w:sz w:val="24"/>
          <w:szCs w:val="24"/>
          <w:lang w:val="fi-FI"/>
        </w:rPr>
      </w:pPr>
    </w:p>
    <w:tbl>
      <w:tblPr>
        <w:tblStyle w:val="TableGrid"/>
        <w:tblW w:w="0" w:type="auto"/>
        <w:tblInd w:w="108" w:type="dxa"/>
        <w:tblLook w:val="04A0" w:firstRow="1" w:lastRow="0" w:firstColumn="1" w:lastColumn="0" w:noHBand="0" w:noVBand="1"/>
      </w:tblPr>
      <w:tblGrid>
        <w:gridCol w:w="8670"/>
      </w:tblGrid>
      <w:tr w:rsidR="00463158" w:rsidRPr="00C511AE" w14:paraId="024C04B8" w14:textId="77777777" w:rsidTr="008A3054">
        <w:tc>
          <w:tcPr>
            <w:tcW w:w="9242" w:type="dxa"/>
          </w:tcPr>
          <w:p w14:paraId="2611573A" w14:textId="77777777" w:rsidR="00463158" w:rsidRPr="00C511AE" w:rsidRDefault="00463158" w:rsidP="0038516E">
            <w:pPr>
              <w:spacing w:line="276" w:lineRule="auto"/>
              <w:jc w:val="center"/>
              <w:rPr>
                <w:rFonts w:ascii="Arial Narrow" w:hAnsi="Arial Narrow"/>
                <w:b/>
                <w:sz w:val="24"/>
                <w:szCs w:val="24"/>
              </w:rPr>
            </w:pPr>
            <w:r w:rsidRPr="00C511AE">
              <w:rPr>
                <w:rFonts w:ascii="Arial Narrow" w:hAnsi="Arial Narrow"/>
                <w:b/>
                <w:sz w:val="24"/>
                <w:szCs w:val="24"/>
              </w:rPr>
              <w:t>7</w:t>
            </w:r>
            <w:r w:rsidRPr="00C511AE">
              <w:rPr>
                <w:rStyle w:val="Heading2Char"/>
                <w:rFonts w:ascii="Arial Narrow" w:hAnsi="Arial Narrow"/>
                <w:b/>
                <w:sz w:val="24"/>
                <w:szCs w:val="24"/>
              </w:rPr>
              <w:t xml:space="preserve">. </w:t>
            </w:r>
            <w:proofErr w:type="spellStart"/>
            <w:r w:rsidRPr="00C511AE">
              <w:rPr>
                <w:rStyle w:val="Heading2Char"/>
                <w:rFonts w:ascii="Arial Narrow" w:hAnsi="Arial Narrow"/>
                <w:b/>
                <w:sz w:val="24"/>
                <w:szCs w:val="24"/>
              </w:rPr>
              <w:t>Kriteria</w:t>
            </w:r>
            <w:proofErr w:type="spellEnd"/>
            <w:r w:rsidRPr="00C511AE">
              <w:rPr>
                <w:rStyle w:val="Heading2Char"/>
                <w:rFonts w:ascii="Arial Narrow" w:hAnsi="Arial Narrow"/>
                <w:b/>
                <w:sz w:val="24"/>
                <w:szCs w:val="24"/>
              </w:rPr>
              <w:t xml:space="preserve"> </w:t>
            </w:r>
            <w:proofErr w:type="spellStart"/>
            <w:r w:rsidRPr="00C511AE">
              <w:rPr>
                <w:rStyle w:val="Heading2Char"/>
                <w:rFonts w:ascii="Arial Narrow" w:hAnsi="Arial Narrow"/>
                <w:b/>
                <w:sz w:val="24"/>
                <w:szCs w:val="24"/>
              </w:rPr>
              <w:t>Penilaian</w:t>
            </w:r>
            <w:proofErr w:type="spellEnd"/>
          </w:p>
        </w:tc>
      </w:tr>
    </w:tbl>
    <w:p w14:paraId="1A56ABF2" w14:textId="77777777" w:rsidR="00336CA4" w:rsidRPr="00C511AE" w:rsidRDefault="00336CA4" w:rsidP="0038516E">
      <w:pPr>
        <w:spacing w:after="0"/>
        <w:ind w:firstLine="540"/>
        <w:jc w:val="both"/>
        <w:rPr>
          <w:rFonts w:ascii="Arial Narrow" w:hAnsi="Arial Narrow"/>
          <w:sz w:val="24"/>
          <w:szCs w:val="24"/>
          <w:lang w:val="sv-SE"/>
        </w:rPr>
      </w:pPr>
    </w:p>
    <w:p w14:paraId="395DC69C" w14:textId="1E2C08B4" w:rsidR="00463158" w:rsidRPr="00C511AE" w:rsidRDefault="00463158" w:rsidP="0038516E">
      <w:pPr>
        <w:spacing w:after="0"/>
        <w:ind w:firstLine="540"/>
        <w:jc w:val="both"/>
        <w:rPr>
          <w:rFonts w:ascii="Arial Narrow" w:hAnsi="Arial Narrow"/>
          <w:sz w:val="24"/>
          <w:szCs w:val="24"/>
          <w:lang w:val="sv-SE"/>
        </w:rPr>
      </w:pPr>
      <w:r w:rsidRPr="00C511AE">
        <w:rPr>
          <w:rFonts w:ascii="Arial Narrow" w:hAnsi="Arial Narrow"/>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452"/>
        <w:gridCol w:w="1701"/>
      </w:tblGrid>
      <w:tr w:rsidR="00463158" w:rsidRPr="00C511AE" w14:paraId="4C8B5E97" w14:textId="77777777" w:rsidTr="008A3054">
        <w:trPr>
          <w:jc w:val="center"/>
        </w:trPr>
        <w:tc>
          <w:tcPr>
            <w:tcW w:w="1524" w:type="dxa"/>
            <w:shd w:val="clear" w:color="auto" w:fill="auto"/>
          </w:tcPr>
          <w:p w14:paraId="5D991841"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Nilai</w:t>
            </w:r>
          </w:p>
        </w:tc>
        <w:tc>
          <w:tcPr>
            <w:tcW w:w="1452" w:type="dxa"/>
            <w:shd w:val="clear" w:color="auto" w:fill="auto"/>
          </w:tcPr>
          <w:p w14:paraId="55444E54"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Poin</w:t>
            </w:r>
          </w:p>
        </w:tc>
        <w:tc>
          <w:tcPr>
            <w:tcW w:w="1701" w:type="dxa"/>
            <w:shd w:val="clear" w:color="auto" w:fill="auto"/>
          </w:tcPr>
          <w:p w14:paraId="387DC8C1"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Range</w:t>
            </w:r>
          </w:p>
        </w:tc>
      </w:tr>
      <w:tr w:rsidR="00463158" w:rsidRPr="00C511AE" w14:paraId="0119C843" w14:textId="77777777" w:rsidTr="008A3054">
        <w:trPr>
          <w:jc w:val="center"/>
        </w:trPr>
        <w:tc>
          <w:tcPr>
            <w:tcW w:w="1524" w:type="dxa"/>
            <w:shd w:val="clear" w:color="auto" w:fill="auto"/>
          </w:tcPr>
          <w:p w14:paraId="19B8B5D4"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A</w:t>
            </w:r>
          </w:p>
        </w:tc>
        <w:tc>
          <w:tcPr>
            <w:tcW w:w="1452" w:type="dxa"/>
            <w:shd w:val="clear" w:color="auto" w:fill="auto"/>
          </w:tcPr>
          <w:p w14:paraId="5E2439DD"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4</w:t>
            </w:r>
          </w:p>
        </w:tc>
        <w:tc>
          <w:tcPr>
            <w:tcW w:w="1701" w:type="dxa"/>
            <w:shd w:val="clear" w:color="auto" w:fill="auto"/>
          </w:tcPr>
          <w:p w14:paraId="2ECCC7CD"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85-100</w:t>
            </w:r>
          </w:p>
        </w:tc>
      </w:tr>
      <w:tr w:rsidR="00463158" w:rsidRPr="00C511AE" w14:paraId="7BA89288" w14:textId="77777777" w:rsidTr="008A3054">
        <w:trPr>
          <w:jc w:val="center"/>
        </w:trPr>
        <w:tc>
          <w:tcPr>
            <w:tcW w:w="1524" w:type="dxa"/>
            <w:shd w:val="clear" w:color="auto" w:fill="auto"/>
          </w:tcPr>
          <w:p w14:paraId="55245C13"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AB</w:t>
            </w:r>
          </w:p>
        </w:tc>
        <w:tc>
          <w:tcPr>
            <w:tcW w:w="1452" w:type="dxa"/>
            <w:shd w:val="clear" w:color="auto" w:fill="auto"/>
          </w:tcPr>
          <w:p w14:paraId="6EED2569"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3,5</w:t>
            </w:r>
          </w:p>
        </w:tc>
        <w:tc>
          <w:tcPr>
            <w:tcW w:w="1701" w:type="dxa"/>
            <w:shd w:val="clear" w:color="auto" w:fill="auto"/>
          </w:tcPr>
          <w:p w14:paraId="1AC110A7"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79-84</w:t>
            </w:r>
          </w:p>
        </w:tc>
      </w:tr>
      <w:tr w:rsidR="00463158" w:rsidRPr="00C511AE" w14:paraId="768D0703" w14:textId="77777777" w:rsidTr="008A3054">
        <w:trPr>
          <w:jc w:val="center"/>
        </w:trPr>
        <w:tc>
          <w:tcPr>
            <w:tcW w:w="1524" w:type="dxa"/>
            <w:shd w:val="clear" w:color="auto" w:fill="auto"/>
          </w:tcPr>
          <w:p w14:paraId="0D0A70A2"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B</w:t>
            </w:r>
          </w:p>
        </w:tc>
        <w:tc>
          <w:tcPr>
            <w:tcW w:w="1452" w:type="dxa"/>
            <w:shd w:val="clear" w:color="auto" w:fill="auto"/>
          </w:tcPr>
          <w:p w14:paraId="648FA8D4"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3</w:t>
            </w:r>
          </w:p>
        </w:tc>
        <w:tc>
          <w:tcPr>
            <w:tcW w:w="1701" w:type="dxa"/>
            <w:shd w:val="clear" w:color="auto" w:fill="auto"/>
          </w:tcPr>
          <w:p w14:paraId="764CACC5"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73-78</w:t>
            </w:r>
          </w:p>
        </w:tc>
      </w:tr>
      <w:tr w:rsidR="00463158" w:rsidRPr="00C511AE" w14:paraId="79D6A173" w14:textId="77777777" w:rsidTr="008A3054">
        <w:trPr>
          <w:jc w:val="center"/>
        </w:trPr>
        <w:tc>
          <w:tcPr>
            <w:tcW w:w="1524" w:type="dxa"/>
            <w:shd w:val="clear" w:color="auto" w:fill="auto"/>
          </w:tcPr>
          <w:p w14:paraId="1B52EB43"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BC</w:t>
            </w:r>
          </w:p>
        </w:tc>
        <w:tc>
          <w:tcPr>
            <w:tcW w:w="1452" w:type="dxa"/>
            <w:shd w:val="clear" w:color="auto" w:fill="auto"/>
          </w:tcPr>
          <w:p w14:paraId="571835D7"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2,5</w:t>
            </w:r>
          </w:p>
        </w:tc>
        <w:tc>
          <w:tcPr>
            <w:tcW w:w="1701" w:type="dxa"/>
            <w:shd w:val="clear" w:color="auto" w:fill="auto"/>
          </w:tcPr>
          <w:p w14:paraId="56D66467"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67-72</w:t>
            </w:r>
          </w:p>
        </w:tc>
      </w:tr>
      <w:tr w:rsidR="00463158" w:rsidRPr="00C511AE" w14:paraId="3ACC3007" w14:textId="77777777" w:rsidTr="008A3054">
        <w:trPr>
          <w:jc w:val="center"/>
        </w:trPr>
        <w:tc>
          <w:tcPr>
            <w:tcW w:w="1524" w:type="dxa"/>
            <w:shd w:val="clear" w:color="auto" w:fill="auto"/>
          </w:tcPr>
          <w:p w14:paraId="39FCB768"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C</w:t>
            </w:r>
          </w:p>
        </w:tc>
        <w:tc>
          <w:tcPr>
            <w:tcW w:w="1452" w:type="dxa"/>
            <w:shd w:val="clear" w:color="auto" w:fill="auto"/>
          </w:tcPr>
          <w:p w14:paraId="2F14E9B9"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2</w:t>
            </w:r>
          </w:p>
        </w:tc>
        <w:tc>
          <w:tcPr>
            <w:tcW w:w="1701" w:type="dxa"/>
            <w:shd w:val="clear" w:color="auto" w:fill="auto"/>
          </w:tcPr>
          <w:p w14:paraId="505728FC"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61-66</w:t>
            </w:r>
          </w:p>
        </w:tc>
      </w:tr>
      <w:tr w:rsidR="00463158" w:rsidRPr="00C511AE" w14:paraId="17211FEC" w14:textId="77777777" w:rsidTr="008A3054">
        <w:trPr>
          <w:jc w:val="center"/>
        </w:trPr>
        <w:tc>
          <w:tcPr>
            <w:tcW w:w="1524" w:type="dxa"/>
            <w:shd w:val="clear" w:color="auto" w:fill="auto"/>
          </w:tcPr>
          <w:p w14:paraId="465B4646"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CD</w:t>
            </w:r>
          </w:p>
        </w:tc>
        <w:tc>
          <w:tcPr>
            <w:tcW w:w="1452" w:type="dxa"/>
            <w:shd w:val="clear" w:color="auto" w:fill="auto"/>
          </w:tcPr>
          <w:p w14:paraId="36A3BB14"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1,5</w:t>
            </w:r>
          </w:p>
        </w:tc>
        <w:tc>
          <w:tcPr>
            <w:tcW w:w="1701" w:type="dxa"/>
            <w:shd w:val="clear" w:color="auto" w:fill="auto"/>
          </w:tcPr>
          <w:p w14:paraId="424CCB54"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55-60</w:t>
            </w:r>
          </w:p>
        </w:tc>
      </w:tr>
      <w:tr w:rsidR="00463158" w:rsidRPr="00C511AE" w14:paraId="27EF26DA" w14:textId="77777777" w:rsidTr="008A3054">
        <w:trPr>
          <w:jc w:val="center"/>
        </w:trPr>
        <w:tc>
          <w:tcPr>
            <w:tcW w:w="1524" w:type="dxa"/>
            <w:shd w:val="clear" w:color="auto" w:fill="auto"/>
          </w:tcPr>
          <w:p w14:paraId="6CD2625F"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D</w:t>
            </w:r>
          </w:p>
        </w:tc>
        <w:tc>
          <w:tcPr>
            <w:tcW w:w="1452" w:type="dxa"/>
            <w:shd w:val="clear" w:color="auto" w:fill="auto"/>
          </w:tcPr>
          <w:p w14:paraId="5E14B4D8"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1</w:t>
            </w:r>
          </w:p>
        </w:tc>
        <w:tc>
          <w:tcPr>
            <w:tcW w:w="1701" w:type="dxa"/>
            <w:shd w:val="clear" w:color="auto" w:fill="auto"/>
          </w:tcPr>
          <w:p w14:paraId="5B6AB6AE"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45-54</w:t>
            </w:r>
          </w:p>
        </w:tc>
      </w:tr>
      <w:tr w:rsidR="00463158" w:rsidRPr="00C511AE" w14:paraId="2326AD49" w14:textId="77777777" w:rsidTr="008A3054">
        <w:trPr>
          <w:jc w:val="center"/>
        </w:trPr>
        <w:tc>
          <w:tcPr>
            <w:tcW w:w="1524" w:type="dxa"/>
            <w:shd w:val="clear" w:color="auto" w:fill="auto"/>
          </w:tcPr>
          <w:p w14:paraId="1CB2336B"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E</w:t>
            </w:r>
          </w:p>
        </w:tc>
        <w:tc>
          <w:tcPr>
            <w:tcW w:w="1452" w:type="dxa"/>
            <w:shd w:val="clear" w:color="auto" w:fill="auto"/>
          </w:tcPr>
          <w:p w14:paraId="7B6B4883"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0</w:t>
            </w:r>
          </w:p>
        </w:tc>
        <w:tc>
          <w:tcPr>
            <w:tcW w:w="1701" w:type="dxa"/>
            <w:shd w:val="clear" w:color="auto" w:fill="auto"/>
          </w:tcPr>
          <w:p w14:paraId="5DC9D614" w14:textId="77777777" w:rsidR="00463158" w:rsidRPr="00C511AE" w:rsidRDefault="00463158" w:rsidP="0038516E">
            <w:pPr>
              <w:spacing w:after="0"/>
              <w:jc w:val="both"/>
              <w:rPr>
                <w:rFonts w:ascii="Arial Narrow" w:hAnsi="Arial Narrow"/>
                <w:sz w:val="24"/>
                <w:szCs w:val="24"/>
                <w:lang w:val="id-ID"/>
              </w:rPr>
            </w:pPr>
            <w:r w:rsidRPr="00C511AE">
              <w:rPr>
                <w:rFonts w:ascii="Arial Narrow" w:hAnsi="Arial Narrow"/>
                <w:sz w:val="24"/>
                <w:szCs w:val="24"/>
                <w:lang w:val="id-ID"/>
              </w:rPr>
              <w:t>&lt; 45</w:t>
            </w:r>
          </w:p>
        </w:tc>
      </w:tr>
    </w:tbl>
    <w:p w14:paraId="1DD29234" w14:textId="77777777" w:rsidR="00463158" w:rsidRPr="00C511AE" w:rsidRDefault="00463158" w:rsidP="0038516E">
      <w:pPr>
        <w:spacing w:after="0"/>
        <w:jc w:val="both"/>
        <w:rPr>
          <w:rFonts w:ascii="Arial Narrow" w:hAnsi="Arial Narrow"/>
          <w:sz w:val="24"/>
          <w:szCs w:val="24"/>
        </w:rPr>
      </w:pPr>
    </w:p>
    <w:p w14:paraId="323F8FB6" w14:textId="77777777" w:rsidR="00463158" w:rsidRPr="00C511AE" w:rsidRDefault="00463158" w:rsidP="0038516E">
      <w:pPr>
        <w:spacing w:after="0"/>
        <w:ind w:firstLine="720"/>
        <w:jc w:val="both"/>
        <w:rPr>
          <w:rFonts w:ascii="Arial Narrow" w:hAnsi="Arial Narrow"/>
          <w:sz w:val="24"/>
          <w:szCs w:val="24"/>
        </w:rPr>
      </w:pPr>
      <w:r w:rsidRPr="00C511AE">
        <w:rPr>
          <w:rFonts w:ascii="Arial Narrow" w:hAnsi="Arial Narrow"/>
          <w:sz w:val="24"/>
          <w:szCs w:val="24"/>
        </w:rPr>
        <w:t xml:space="preserve">Dalam </w:t>
      </w:r>
      <w:proofErr w:type="spellStart"/>
      <w:r w:rsidRPr="00C511AE">
        <w:rPr>
          <w:rFonts w:ascii="Arial Narrow" w:hAnsi="Arial Narrow"/>
          <w:sz w:val="24"/>
          <w:szCs w:val="24"/>
        </w:rPr>
        <w:t>menentukan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nilai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akhir</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digunakan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pembobotan</w:t>
      </w:r>
      <w:proofErr w:type="spellEnd"/>
      <w:r w:rsidRPr="00C511AE">
        <w:rPr>
          <w:rFonts w:ascii="Arial Narrow" w:hAnsi="Arial Narrow"/>
          <w:sz w:val="24"/>
          <w:szCs w:val="24"/>
        </w:rPr>
        <w:t xml:space="preserve"> dan </w:t>
      </w:r>
      <w:proofErr w:type="spellStart"/>
      <w:r w:rsidRPr="00C511AE">
        <w:rPr>
          <w:rFonts w:ascii="Arial Narrow" w:hAnsi="Arial Narrow"/>
          <w:sz w:val="24"/>
          <w:szCs w:val="24"/>
        </w:rPr>
        <w:t>rumus</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sesuai</w:t>
      </w:r>
      <w:proofErr w:type="spellEnd"/>
      <w:r w:rsidRPr="00C511AE">
        <w:rPr>
          <w:rFonts w:ascii="Arial Narrow" w:hAnsi="Arial Narrow"/>
          <w:sz w:val="24"/>
          <w:szCs w:val="24"/>
        </w:rPr>
        <w:t xml:space="preserve"> yang </w:t>
      </w:r>
      <w:proofErr w:type="spellStart"/>
      <w:r w:rsidRPr="00C511AE">
        <w:rPr>
          <w:rFonts w:ascii="Arial Narrow" w:hAnsi="Arial Narrow"/>
          <w:sz w:val="24"/>
          <w:szCs w:val="24"/>
        </w:rPr>
        <w:t>ditetapkan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dalam</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panduan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Sekolah</w:t>
      </w:r>
      <w:proofErr w:type="spellEnd"/>
      <w:r w:rsidRPr="00C511AE">
        <w:rPr>
          <w:rFonts w:ascii="Arial Narrow" w:hAnsi="Arial Narrow"/>
          <w:sz w:val="24"/>
          <w:szCs w:val="24"/>
        </w:rPr>
        <w:t xml:space="preserve"> Tinggi </w:t>
      </w:r>
      <w:proofErr w:type="spellStart"/>
      <w:r w:rsidRPr="00C511AE">
        <w:rPr>
          <w:rFonts w:ascii="Arial Narrow" w:hAnsi="Arial Narrow"/>
          <w:sz w:val="24"/>
          <w:szCs w:val="24"/>
        </w:rPr>
        <w:t>Ilmuk</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Sekolah</w:t>
      </w:r>
      <w:proofErr w:type="spellEnd"/>
      <w:r w:rsidRPr="00C511AE">
        <w:rPr>
          <w:rFonts w:ascii="Arial Narrow" w:hAnsi="Arial Narrow"/>
          <w:sz w:val="24"/>
          <w:szCs w:val="24"/>
        </w:rPr>
        <w:t xml:space="preserve"> Tinggi </w:t>
      </w:r>
      <w:proofErr w:type="spellStart"/>
      <w:r w:rsidRPr="00C511AE">
        <w:rPr>
          <w:rFonts w:ascii="Arial Narrow" w:hAnsi="Arial Narrow"/>
          <w:sz w:val="24"/>
          <w:szCs w:val="24"/>
        </w:rPr>
        <w:t>Ilmu</w:t>
      </w:r>
      <w:proofErr w:type="spellEnd"/>
      <w:r w:rsidRPr="00C511AE">
        <w:rPr>
          <w:rFonts w:ascii="Arial Narrow" w:hAnsi="Arial Narrow"/>
          <w:sz w:val="24"/>
          <w:szCs w:val="24"/>
        </w:rPr>
        <w:t xml:space="preserve"> Farmasi N</w:t>
      </w:r>
      <w:r w:rsidRPr="00C511AE">
        <w:rPr>
          <w:rFonts w:ascii="Arial Narrow" w:hAnsi="Arial Narrow"/>
          <w:sz w:val="24"/>
          <w:szCs w:val="24"/>
          <w:lang w:val="id-ID"/>
        </w:rPr>
        <w:t>usaputera</w:t>
      </w:r>
      <w:r w:rsidRPr="00C511AE">
        <w:rPr>
          <w:rFonts w:ascii="Arial Narrow" w:hAnsi="Arial Narrow"/>
          <w:sz w:val="24"/>
          <w:szCs w:val="24"/>
        </w:rPr>
        <w:t xml:space="preserve"> S</w:t>
      </w:r>
      <w:r w:rsidRPr="00C511AE">
        <w:rPr>
          <w:rFonts w:ascii="Arial Narrow" w:hAnsi="Arial Narrow"/>
          <w:sz w:val="24"/>
          <w:szCs w:val="24"/>
          <w:lang w:val="id-ID"/>
        </w:rPr>
        <w:t>emarang</w:t>
      </w:r>
      <w:r w:rsidRPr="00C511AE">
        <w:rPr>
          <w:rFonts w:ascii="Arial Narrow" w:hAnsi="Arial Narrow"/>
          <w:sz w:val="24"/>
          <w:szCs w:val="24"/>
        </w:rPr>
        <w:t xml:space="preserve">” </w:t>
      </w:r>
      <w:proofErr w:type="spellStart"/>
      <w:r w:rsidRPr="00C511AE">
        <w:rPr>
          <w:rFonts w:ascii="Arial Narrow" w:hAnsi="Arial Narrow"/>
          <w:sz w:val="24"/>
          <w:szCs w:val="24"/>
        </w:rPr>
        <w:t>sebagai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berikut</w:t>
      </w:r>
      <w:proofErr w:type="spellEnd"/>
      <w:r w:rsidRPr="00C511AE">
        <w:rPr>
          <w:rFonts w:ascii="Arial Narrow" w:hAnsi="Arial Narrow"/>
          <w:sz w:val="24"/>
          <w:szCs w:val="24"/>
        </w:rPr>
        <w:t>:</w:t>
      </w:r>
    </w:p>
    <w:p w14:paraId="4B790325" w14:textId="52914981" w:rsidR="00463158" w:rsidRPr="00C511AE" w:rsidRDefault="0039101E" w:rsidP="0038516E">
      <w:pPr>
        <w:tabs>
          <w:tab w:val="left" w:pos="720"/>
          <w:tab w:val="left" w:pos="1440"/>
          <w:tab w:val="left" w:pos="2160"/>
          <w:tab w:val="center" w:pos="4681"/>
        </w:tabs>
        <w:spacing w:after="0"/>
        <w:jc w:val="both"/>
        <w:rPr>
          <w:rFonts w:ascii="Arial Narrow" w:hAnsi="Arial Narrow"/>
          <w:sz w:val="24"/>
          <w:szCs w:val="24"/>
        </w:rPr>
      </w:pPr>
      <w:r w:rsidRPr="00C511AE">
        <w:rPr>
          <w:rFonts w:ascii="Arial Narrow" w:hAnsi="Arial Narrow"/>
          <w:noProof/>
          <w:sz w:val="24"/>
          <w:szCs w:val="24"/>
        </w:rPr>
        <mc:AlternateContent>
          <mc:Choice Requires="wps">
            <w:drawing>
              <wp:anchor distT="0" distB="0" distL="114300" distR="114300" simplePos="0" relativeHeight="251664384" behindDoc="0" locked="0" layoutInCell="1" allowOverlap="1" wp14:anchorId="0619D2D5" wp14:editId="506BCC81">
                <wp:simplePos x="0" y="0"/>
                <wp:positionH relativeFrom="column">
                  <wp:posOffset>9525</wp:posOffset>
                </wp:positionH>
                <wp:positionV relativeFrom="paragraph">
                  <wp:posOffset>158750</wp:posOffset>
                </wp:positionV>
                <wp:extent cx="6000750" cy="295275"/>
                <wp:effectExtent l="0" t="0" r="0" b="9525"/>
                <wp:wrapNone/>
                <wp:docPr id="5018695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95275"/>
                        </a:xfrm>
                        <a:prstGeom prst="rect">
                          <a:avLst/>
                        </a:prstGeom>
                        <a:noFill/>
                        <a:ln w="9525">
                          <a:solidFill>
                            <a:srgbClr val="000000"/>
                          </a:solidFill>
                          <a:miter lim="800000"/>
                          <a:headEnd/>
                          <a:tailEnd/>
                        </a:ln>
                      </wps:spPr>
                      <wps:txb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619D2D5" id="Rectangle 3" o:spid="_x0000_s1026" style="position:absolute;left:0;text-align:left;margin-left:.75pt;margin-top:12.5pt;width:472.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" filled="f">
                <v:textbo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v:textbox>
              </v:rect>
            </w:pict>
          </mc:Fallback>
        </mc:AlternateContent>
      </w:r>
      <w:r w:rsidR="00463158" w:rsidRPr="00C511AE">
        <w:rPr>
          <w:rFonts w:ascii="Arial Narrow" w:hAnsi="Arial Narrow"/>
          <w:sz w:val="24"/>
          <w:szCs w:val="24"/>
        </w:rPr>
        <w:tab/>
      </w:r>
      <w:r w:rsidR="00463158" w:rsidRPr="00C511AE">
        <w:rPr>
          <w:rFonts w:ascii="Arial Narrow" w:hAnsi="Arial Narrow"/>
          <w:sz w:val="24"/>
          <w:szCs w:val="24"/>
        </w:rPr>
        <w:tab/>
      </w:r>
      <w:r w:rsidR="00463158" w:rsidRPr="00C511AE">
        <w:rPr>
          <w:rFonts w:ascii="Arial Narrow" w:hAnsi="Arial Narrow"/>
          <w:sz w:val="24"/>
          <w:szCs w:val="24"/>
        </w:rPr>
        <w:tab/>
      </w:r>
      <w:r w:rsidR="00463158" w:rsidRPr="00C511AE">
        <w:rPr>
          <w:rFonts w:ascii="Arial Narrow" w:hAnsi="Arial Narrow"/>
          <w:sz w:val="24"/>
          <w:szCs w:val="24"/>
        </w:rPr>
        <w:tab/>
      </w:r>
    </w:p>
    <w:p w14:paraId="7C7A8DF6" w14:textId="77777777" w:rsidR="00463158" w:rsidRPr="00C511AE" w:rsidRDefault="00463158" w:rsidP="0038516E">
      <w:pPr>
        <w:tabs>
          <w:tab w:val="left" w:pos="720"/>
          <w:tab w:val="left" w:pos="1440"/>
          <w:tab w:val="left" w:pos="2160"/>
          <w:tab w:val="center" w:pos="4681"/>
        </w:tabs>
        <w:spacing w:after="0"/>
        <w:jc w:val="both"/>
        <w:rPr>
          <w:rFonts w:ascii="Arial Narrow" w:hAnsi="Arial Narrow"/>
          <w:sz w:val="24"/>
          <w:szCs w:val="24"/>
        </w:rPr>
      </w:pPr>
    </w:p>
    <w:p w14:paraId="0410BB82" w14:textId="77777777" w:rsidR="00336CA4" w:rsidRPr="00C511AE" w:rsidRDefault="00336CA4" w:rsidP="0038516E">
      <w:pPr>
        <w:tabs>
          <w:tab w:val="left" w:pos="720"/>
          <w:tab w:val="left" w:pos="1440"/>
          <w:tab w:val="left" w:pos="2160"/>
          <w:tab w:val="center" w:pos="4681"/>
        </w:tabs>
        <w:spacing w:after="0"/>
        <w:jc w:val="both"/>
        <w:rPr>
          <w:rFonts w:ascii="Arial Narrow" w:hAnsi="Arial Narrow"/>
          <w:sz w:val="24"/>
          <w:szCs w:val="24"/>
        </w:rPr>
      </w:pPr>
    </w:p>
    <w:p w14:paraId="4B2C4797" w14:textId="77777777" w:rsidR="00336CA4" w:rsidRDefault="00336CA4" w:rsidP="0038516E">
      <w:pPr>
        <w:tabs>
          <w:tab w:val="left" w:pos="720"/>
          <w:tab w:val="left" w:pos="1440"/>
          <w:tab w:val="left" w:pos="2160"/>
          <w:tab w:val="center" w:pos="4681"/>
        </w:tabs>
        <w:spacing w:after="0"/>
        <w:jc w:val="both"/>
        <w:rPr>
          <w:rFonts w:ascii="Arial Narrow" w:hAnsi="Arial Narrow"/>
          <w:sz w:val="24"/>
          <w:szCs w:val="24"/>
        </w:rPr>
      </w:pPr>
    </w:p>
    <w:p w14:paraId="1FA9067C" w14:textId="77777777" w:rsidR="00EF3E1D" w:rsidRDefault="00EF3E1D" w:rsidP="0038516E">
      <w:pPr>
        <w:tabs>
          <w:tab w:val="left" w:pos="720"/>
          <w:tab w:val="left" w:pos="1440"/>
          <w:tab w:val="left" w:pos="2160"/>
          <w:tab w:val="center" w:pos="4681"/>
        </w:tabs>
        <w:spacing w:after="0"/>
        <w:jc w:val="both"/>
        <w:rPr>
          <w:rFonts w:ascii="Arial Narrow" w:hAnsi="Arial Narrow"/>
          <w:sz w:val="24"/>
          <w:szCs w:val="24"/>
        </w:rPr>
      </w:pPr>
    </w:p>
    <w:p w14:paraId="3A76F729" w14:textId="77777777" w:rsidR="00EF3E1D" w:rsidRDefault="00EF3E1D" w:rsidP="0038516E">
      <w:pPr>
        <w:tabs>
          <w:tab w:val="left" w:pos="720"/>
          <w:tab w:val="left" w:pos="1440"/>
          <w:tab w:val="left" w:pos="2160"/>
          <w:tab w:val="center" w:pos="4681"/>
        </w:tabs>
        <w:spacing w:after="0"/>
        <w:jc w:val="both"/>
        <w:rPr>
          <w:rFonts w:ascii="Arial Narrow" w:hAnsi="Arial Narrow"/>
          <w:sz w:val="24"/>
          <w:szCs w:val="24"/>
        </w:rPr>
      </w:pPr>
    </w:p>
    <w:p w14:paraId="513AB810" w14:textId="77777777" w:rsidR="00C511AE" w:rsidRDefault="00C511AE" w:rsidP="0038516E">
      <w:pPr>
        <w:tabs>
          <w:tab w:val="left" w:pos="720"/>
          <w:tab w:val="left" w:pos="1440"/>
          <w:tab w:val="left" w:pos="2160"/>
          <w:tab w:val="center" w:pos="4681"/>
        </w:tabs>
        <w:spacing w:after="0"/>
        <w:jc w:val="both"/>
        <w:rPr>
          <w:rFonts w:ascii="Arial Narrow" w:hAnsi="Arial Narrow"/>
          <w:sz w:val="24"/>
          <w:szCs w:val="24"/>
        </w:rPr>
      </w:pPr>
    </w:p>
    <w:tbl>
      <w:tblPr>
        <w:tblStyle w:val="TableGrid"/>
        <w:tblW w:w="0" w:type="auto"/>
        <w:tblInd w:w="198" w:type="dxa"/>
        <w:tblLook w:val="04A0" w:firstRow="1" w:lastRow="0" w:firstColumn="1" w:lastColumn="0" w:noHBand="0" w:noVBand="1"/>
      </w:tblPr>
      <w:tblGrid>
        <w:gridCol w:w="8580"/>
      </w:tblGrid>
      <w:tr w:rsidR="00463158" w:rsidRPr="00C511AE" w14:paraId="4F61989A" w14:textId="77777777" w:rsidTr="00C511AE">
        <w:tc>
          <w:tcPr>
            <w:tcW w:w="8580" w:type="dxa"/>
          </w:tcPr>
          <w:p w14:paraId="4A62E7C0" w14:textId="05A68150" w:rsidR="00463158" w:rsidRPr="00C511AE" w:rsidRDefault="00463158" w:rsidP="0038516E">
            <w:pPr>
              <w:spacing w:line="276" w:lineRule="auto"/>
              <w:jc w:val="center"/>
              <w:rPr>
                <w:rFonts w:ascii="Arial Narrow" w:hAnsi="Arial Narrow"/>
                <w:b/>
                <w:bCs/>
                <w:sz w:val="24"/>
                <w:szCs w:val="24"/>
              </w:rPr>
            </w:pPr>
            <w:r w:rsidRPr="00C511AE">
              <w:rPr>
                <w:rFonts w:ascii="Arial Narrow" w:hAnsi="Arial Narrow"/>
                <w:sz w:val="24"/>
                <w:szCs w:val="24"/>
                <w:lang w:val="sv-SE"/>
              </w:rPr>
              <w:tab/>
            </w:r>
            <w:r w:rsidR="0038516E" w:rsidRPr="00C511AE">
              <w:rPr>
                <w:rFonts w:ascii="Arial Narrow" w:hAnsi="Arial Narrow"/>
                <w:b/>
                <w:bCs/>
                <w:sz w:val="24"/>
                <w:szCs w:val="24"/>
                <w:lang w:val="sv-SE"/>
              </w:rPr>
              <w:t>8</w:t>
            </w:r>
            <w:r w:rsidRPr="00C511AE">
              <w:rPr>
                <w:rFonts w:ascii="Arial Narrow" w:hAnsi="Arial Narrow"/>
                <w:b/>
                <w:bCs/>
                <w:sz w:val="24"/>
                <w:szCs w:val="24"/>
              </w:rPr>
              <w:t xml:space="preserve">. </w:t>
            </w:r>
            <w:proofErr w:type="spellStart"/>
            <w:r w:rsidRPr="00C511AE">
              <w:rPr>
                <w:rStyle w:val="Heading2Char"/>
                <w:rFonts w:ascii="Arial Narrow" w:hAnsi="Arial Narrow"/>
                <w:b/>
                <w:bCs/>
                <w:sz w:val="24"/>
                <w:szCs w:val="24"/>
              </w:rPr>
              <w:t>Tugas</w:t>
            </w:r>
            <w:proofErr w:type="spellEnd"/>
            <w:r w:rsidRPr="00C511AE">
              <w:rPr>
                <w:rStyle w:val="Heading2Char"/>
                <w:rFonts w:ascii="Arial Narrow" w:hAnsi="Arial Narrow"/>
                <w:b/>
                <w:bCs/>
                <w:sz w:val="24"/>
                <w:szCs w:val="24"/>
              </w:rPr>
              <w:t xml:space="preserve"> dan </w:t>
            </w:r>
            <w:proofErr w:type="spellStart"/>
            <w:r w:rsidRPr="00C511AE">
              <w:rPr>
                <w:rStyle w:val="Heading2Char"/>
                <w:rFonts w:ascii="Arial Narrow" w:hAnsi="Arial Narrow"/>
                <w:b/>
                <w:bCs/>
                <w:sz w:val="24"/>
                <w:szCs w:val="24"/>
              </w:rPr>
              <w:t>Ujian</w:t>
            </w:r>
            <w:proofErr w:type="spellEnd"/>
          </w:p>
        </w:tc>
      </w:tr>
    </w:tbl>
    <w:p w14:paraId="13D431FD" w14:textId="7E840CFC" w:rsidR="00463158" w:rsidRPr="00C511AE" w:rsidRDefault="00463158" w:rsidP="0038516E">
      <w:pPr>
        <w:numPr>
          <w:ilvl w:val="0"/>
          <w:numId w:val="11"/>
        </w:numPr>
        <w:tabs>
          <w:tab w:val="clear" w:pos="1080"/>
        </w:tabs>
        <w:spacing w:after="0"/>
        <w:ind w:left="540"/>
        <w:jc w:val="both"/>
        <w:rPr>
          <w:rFonts w:ascii="Arial Narrow" w:hAnsi="Arial Narrow"/>
          <w:sz w:val="24"/>
          <w:szCs w:val="24"/>
        </w:rPr>
      </w:pPr>
      <w:r w:rsidRPr="00C511AE">
        <w:rPr>
          <w:rFonts w:ascii="Arial Narrow" w:hAnsi="Arial Narrow"/>
          <w:sz w:val="24"/>
          <w:szCs w:val="24"/>
          <w:lang w:val="id-ID"/>
        </w:rPr>
        <w:t>Tugas Individu ber</w:t>
      </w:r>
      <w:proofErr w:type="spellStart"/>
      <w:r w:rsidRPr="00C511AE">
        <w:rPr>
          <w:rFonts w:ascii="Arial Narrow" w:hAnsi="Arial Narrow"/>
          <w:sz w:val="24"/>
          <w:szCs w:val="24"/>
        </w:rPr>
        <w:t>upa</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soal</w:t>
      </w:r>
      <w:proofErr w:type="spellEnd"/>
      <w:r w:rsidRPr="00C511AE">
        <w:rPr>
          <w:rFonts w:ascii="Arial Narrow" w:hAnsi="Arial Narrow"/>
          <w:sz w:val="24"/>
          <w:szCs w:val="24"/>
        </w:rPr>
        <w:t xml:space="preserve"> </w:t>
      </w:r>
      <w:r w:rsidR="00BE2446" w:rsidRPr="00C511AE">
        <w:rPr>
          <w:rFonts w:ascii="Arial Narrow" w:hAnsi="Arial Narrow"/>
          <w:sz w:val="24"/>
          <w:szCs w:val="24"/>
        </w:rPr>
        <w:t xml:space="preserve">pre </w:t>
      </w:r>
      <w:proofErr w:type="spellStart"/>
      <w:r w:rsidR="00BE2446" w:rsidRPr="00C511AE">
        <w:rPr>
          <w:rFonts w:ascii="Arial Narrow" w:hAnsi="Arial Narrow"/>
          <w:sz w:val="24"/>
          <w:szCs w:val="24"/>
        </w:rPr>
        <w:t>tes</w:t>
      </w:r>
      <w:proofErr w:type="spellEnd"/>
      <w:r w:rsidR="00BE2446" w:rsidRPr="00C511AE">
        <w:rPr>
          <w:rFonts w:ascii="Arial Narrow" w:hAnsi="Arial Narrow"/>
          <w:sz w:val="24"/>
          <w:szCs w:val="24"/>
        </w:rPr>
        <w:t xml:space="preserve"> &amp;/ pos </w:t>
      </w:r>
      <w:proofErr w:type="spellStart"/>
      <w:r w:rsidR="00BE2446" w:rsidRPr="00C511AE">
        <w:rPr>
          <w:rFonts w:ascii="Arial Narrow" w:hAnsi="Arial Narrow"/>
          <w:sz w:val="24"/>
          <w:szCs w:val="24"/>
        </w:rPr>
        <w:t>tes</w:t>
      </w:r>
      <w:proofErr w:type="spellEnd"/>
    </w:p>
    <w:p w14:paraId="4E8E7E77" w14:textId="5E106FBA" w:rsidR="00463158" w:rsidRPr="00C511AE" w:rsidRDefault="00463158" w:rsidP="0038516E">
      <w:pPr>
        <w:numPr>
          <w:ilvl w:val="0"/>
          <w:numId w:val="11"/>
        </w:numPr>
        <w:tabs>
          <w:tab w:val="clear" w:pos="1080"/>
        </w:tabs>
        <w:spacing w:after="0"/>
        <w:ind w:left="540"/>
        <w:jc w:val="both"/>
        <w:rPr>
          <w:rFonts w:ascii="Arial Narrow" w:hAnsi="Arial Narrow"/>
          <w:sz w:val="24"/>
          <w:szCs w:val="24"/>
        </w:rPr>
      </w:pPr>
      <w:r w:rsidRPr="00C511AE">
        <w:rPr>
          <w:rFonts w:ascii="Arial Narrow" w:hAnsi="Arial Narrow"/>
          <w:sz w:val="24"/>
          <w:szCs w:val="24"/>
          <w:lang w:val="id-ID"/>
        </w:rPr>
        <w:t xml:space="preserve">Tugas </w:t>
      </w:r>
      <w:proofErr w:type="spellStart"/>
      <w:r w:rsidRPr="00C511AE">
        <w:rPr>
          <w:rFonts w:ascii="Arial Narrow" w:hAnsi="Arial Narrow"/>
          <w:sz w:val="24"/>
          <w:szCs w:val="24"/>
        </w:rPr>
        <w:t>Kelompok</w:t>
      </w:r>
      <w:proofErr w:type="spellEnd"/>
      <w:r w:rsidRPr="00C511AE">
        <w:rPr>
          <w:rFonts w:ascii="Arial Narrow" w:hAnsi="Arial Narrow"/>
          <w:sz w:val="24"/>
          <w:szCs w:val="24"/>
          <w:lang w:val="id-ID"/>
        </w:rPr>
        <w:t xml:space="preserve"> ber</w:t>
      </w:r>
      <w:proofErr w:type="spellStart"/>
      <w:r w:rsidRPr="00C511AE">
        <w:rPr>
          <w:rFonts w:ascii="Arial Narrow" w:hAnsi="Arial Narrow"/>
          <w:sz w:val="24"/>
          <w:szCs w:val="24"/>
        </w:rPr>
        <w:t>upa</w:t>
      </w:r>
      <w:proofErr w:type="spellEnd"/>
      <w:r w:rsidRPr="00C511AE">
        <w:rPr>
          <w:rFonts w:ascii="Arial Narrow" w:hAnsi="Arial Narrow"/>
          <w:sz w:val="24"/>
          <w:szCs w:val="24"/>
        </w:rPr>
        <w:t xml:space="preserve"> </w:t>
      </w:r>
      <w:proofErr w:type="spellStart"/>
      <w:r w:rsidR="00BE2446" w:rsidRPr="00C511AE">
        <w:rPr>
          <w:rFonts w:ascii="Arial Narrow" w:hAnsi="Arial Narrow"/>
          <w:sz w:val="24"/>
          <w:szCs w:val="24"/>
        </w:rPr>
        <w:t>Laporan</w:t>
      </w:r>
      <w:proofErr w:type="spellEnd"/>
      <w:r w:rsidR="00BE2446" w:rsidRPr="00C511AE">
        <w:rPr>
          <w:rFonts w:ascii="Arial Narrow" w:hAnsi="Arial Narrow"/>
          <w:sz w:val="24"/>
          <w:szCs w:val="24"/>
        </w:rPr>
        <w:t xml:space="preserve"> Resmi </w:t>
      </w:r>
      <w:proofErr w:type="spellStart"/>
      <w:r w:rsidR="00BE2446" w:rsidRPr="00C511AE">
        <w:rPr>
          <w:rFonts w:ascii="Arial Narrow" w:hAnsi="Arial Narrow"/>
          <w:sz w:val="24"/>
          <w:szCs w:val="24"/>
        </w:rPr>
        <w:t>Praktikum</w:t>
      </w:r>
      <w:proofErr w:type="spellEnd"/>
    </w:p>
    <w:p w14:paraId="4B9686FA" w14:textId="77777777" w:rsidR="00463158" w:rsidRDefault="00463158" w:rsidP="0038516E">
      <w:pPr>
        <w:numPr>
          <w:ilvl w:val="0"/>
          <w:numId w:val="11"/>
        </w:numPr>
        <w:tabs>
          <w:tab w:val="clear" w:pos="1080"/>
        </w:tabs>
        <w:spacing w:after="0"/>
        <w:ind w:left="540"/>
        <w:jc w:val="both"/>
        <w:rPr>
          <w:rFonts w:ascii="Arial Narrow" w:hAnsi="Arial Narrow"/>
          <w:sz w:val="24"/>
          <w:szCs w:val="24"/>
          <w:lang w:val="sv-SE"/>
        </w:rPr>
      </w:pPr>
      <w:r w:rsidRPr="00C511AE">
        <w:rPr>
          <w:rFonts w:ascii="Arial Narrow" w:hAnsi="Arial Narrow"/>
          <w:sz w:val="24"/>
          <w:szCs w:val="24"/>
          <w:lang w:val="sv-SE"/>
        </w:rPr>
        <w:t>Evaluasi tertulis diselenggarakan dua kali dengan waktu yang bersamaan dengan mata kuliah yang lain.</w:t>
      </w:r>
    </w:p>
    <w:p w14:paraId="25A83CB0" w14:textId="1F776F23" w:rsidR="00C511AE" w:rsidRPr="00C511AE" w:rsidRDefault="00C511AE" w:rsidP="0038516E">
      <w:pPr>
        <w:numPr>
          <w:ilvl w:val="0"/>
          <w:numId w:val="11"/>
        </w:numPr>
        <w:tabs>
          <w:tab w:val="clear" w:pos="1080"/>
        </w:tabs>
        <w:spacing w:after="0"/>
        <w:ind w:left="540"/>
        <w:jc w:val="both"/>
        <w:rPr>
          <w:rFonts w:ascii="Arial Narrow" w:hAnsi="Arial Narrow"/>
          <w:sz w:val="24"/>
          <w:szCs w:val="24"/>
          <w:lang w:val="sv-SE"/>
        </w:rPr>
      </w:pPr>
      <w:r>
        <w:rPr>
          <w:rFonts w:ascii="Arial Narrow" w:hAnsi="Arial Narrow"/>
          <w:sz w:val="24"/>
          <w:szCs w:val="24"/>
          <w:lang w:val="sv-SE"/>
        </w:rPr>
        <w:t>Evaluasi dengan Stasi-stasi pengerjaan dengan waktu yang ditentukan</w:t>
      </w:r>
    </w:p>
    <w:p w14:paraId="68C5064D" w14:textId="77777777" w:rsidR="00463158" w:rsidRPr="00C511AE" w:rsidRDefault="00463158" w:rsidP="0038516E">
      <w:pPr>
        <w:numPr>
          <w:ilvl w:val="0"/>
          <w:numId w:val="11"/>
        </w:numPr>
        <w:tabs>
          <w:tab w:val="clear" w:pos="1080"/>
        </w:tabs>
        <w:spacing w:after="0"/>
        <w:ind w:left="540"/>
        <w:jc w:val="both"/>
        <w:rPr>
          <w:rFonts w:ascii="Arial Narrow" w:hAnsi="Arial Narrow"/>
          <w:sz w:val="24"/>
          <w:szCs w:val="24"/>
          <w:lang w:val="sv-SE"/>
        </w:rPr>
      </w:pPr>
      <w:r w:rsidRPr="00C511AE">
        <w:rPr>
          <w:rFonts w:ascii="Arial Narrow" w:hAnsi="Arial Narrow"/>
          <w:sz w:val="24"/>
          <w:szCs w:val="24"/>
          <w:lang w:val="sv-SE"/>
        </w:rPr>
        <w:t xml:space="preserve">Ujian </w:t>
      </w:r>
    </w:p>
    <w:p w14:paraId="698F9DDF" w14:textId="77777777" w:rsidR="00463158" w:rsidRPr="00C511AE" w:rsidRDefault="00463158" w:rsidP="0038516E">
      <w:pPr>
        <w:numPr>
          <w:ilvl w:val="1"/>
          <w:numId w:val="11"/>
        </w:numPr>
        <w:tabs>
          <w:tab w:val="clear" w:pos="1800"/>
        </w:tabs>
        <w:spacing w:after="0"/>
        <w:ind w:left="1080"/>
        <w:jc w:val="both"/>
        <w:rPr>
          <w:rFonts w:ascii="Arial Narrow" w:hAnsi="Arial Narrow"/>
          <w:sz w:val="24"/>
          <w:szCs w:val="24"/>
          <w:lang w:val="nb-NO"/>
        </w:rPr>
      </w:pPr>
      <w:r w:rsidRPr="00C511AE">
        <w:rPr>
          <w:rFonts w:ascii="Arial Narrow" w:hAnsi="Arial Narrow"/>
          <w:sz w:val="24"/>
          <w:szCs w:val="24"/>
          <w:lang w:val="nb-NO"/>
        </w:rPr>
        <w:t>Evaluasi Tengah Semester/ UTS (Pertemuan ke VII</w:t>
      </w:r>
      <w:r w:rsidRPr="00C511AE">
        <w:rPr>
          <w:rFonts w:ascii="Arial Narrow" w:hAnsi="Arial Narrow"/>
          <w:sz w:val="24"/>
          <w:szCs w:val="24"/>
          <w:lang w:val="id-ID"/>
        </w:rPr>
        <w:t>I</w:t>
      </w:r>
      <w:r w:rsidRPr="00C511AE">
        <w:rPr>
          <w:rFonts w:ascii="Arial Narrow" w:hAnsi="Arial Narrow"/>
          <w:sz w:val="24"/>
          <w:szCs w:val="24"/>
          <w:lang w:val="nb-NO"/>
        </w:rPr>
        <w:t>, tanggal</w:t>
      </w:r>
      <w:r w:rsidRPr="00C511AE">
        <w:rPr>
          <w:rFonts w:ascii="Arial Narrow" w:hAnsi="Arial Narrow"/>
          <w:sz w:val="24"/>
          <w:szCs w:val="24"/>
          <w:lang w:val="id-ID"/>
        </w:rPr>
        <w:t xml:space="preserve"> sesuai jadwal</w:t>
      </w:r>
      <w:r w:rsidRPr="00C511AE">
        <w:rPr>
          <w:rFonts w:ascii="Arial Narrow" w:hAnsi="Arial Narrow"/>
          <w:sz w:val="24"/>
          <w:szCs w:val="24"/>
          <w:lang w:val="nb-NO"/>
        </w:rPr>
        <w:t>)</w:t>
      </w:r>
    </w:p>
    <w:p w14:paraId="45A8756A" w14:textId="582BBCCE" w:rsidR="00463158" w:rsidRPr="00C511AE" w:rsidRDefault="00463158" w:rsidP="0038516E">
      <w:pPr>
        <w:spacing w:after="0"/>
        <w:ind w:left="1080"/>
        <w:jc w:val="both"/>
        <w:rPr>
          <w:rFonts w:ascii="Arial Narrow" w:hAnsi="Arial Narrow"/>
          <w:sz w:val="24"/>
          <w:szCs w:val="24"/>
          <w:lang w:val="nb-NO"/>
        </w:rPr>
      </w:pPr>
      <w:r w:rsidRPr="00C511AE">
        <w:rPr>
          <w:rFonts w:ascii="Arial Narrow" w:hAnsi="Arial Narrow"/>
          <w:sz w:val="24"/>
          <w:szCs w:val="24"/>
          <w:lang w:val="nb-NO"/>
        </w:rPr>
        <w:t>Materi:</w:t>
      </w:r>
      <w:r w:rsidR="00733D66">
        <w:rPr>
          <w:rFonts w:ascii="Arial Narrow" w:hAnsi="Arial Narrow"/>
          <w:sz w:val="24"/>
          <w:szCs w:val="24"/>
          <w:lang w:val="nb-NO"/>
        </w:rPr>
        <w:t xml:space="preserve"> </w:t>
      </w:r>
      <w:r w:rsidRPr="00C511AE">
        <w:rPr>
          <w:rFonts w:ascii="Arial Narrow" w:hAnsi="Arial Narrow"/>
          <w:sz w:val="24"/>
          <w:szCs w:val="24"/>
          <w:lang w:val="nb-NO"/>
        </w:rPr>
        <w:t>Pertemuan I sampai dengan Pertemuan VII</w:t>
      </w:r>
    </w:p>
    <w:p w14:paraId="6AAD3195" w14:textId="369AEC4B" w:rsidR="00463158" w:rsidRPr="00C511AE" w:rsidRDefault="00DE086C" w:rsidP="0038516E">
      <w:pPr>
        <w:spacing w:after="0"/>
        <w:ind w:left="1080"/>
        <w:jc w:val="both"/>
        <w:rPr>
          <w:rFonts w:ascii="Arial Narrow" w:hAnsi="Arial Narrow"/>
          <w:sz w:val="24"/>
          <w:szCs w:val="24"/>
          <w:lang w:val="nb-NO"/>
        </w:rPr>
      </w:pPr>
      <w:r w:rsidRPr="00C511AE">
        <w:rPr>
          <w:rFonts w:ascii="Arial Narrow" w:hAnsi="Arial Narrow"/>
          <w:sz w:val="24"/>
          <w:szCs w:val="24"/>
          <w:lang w:val="nb-NO"/>
        </w:rPr>
        <w:t>12</w:t>
      </w:r>
      <w:r w:rsidR="00463158" w:rsidRPr="00C511AE">
        <w:rPr>
          <w:rFonts w:ascii="Arial Narrow" w:hAnsi="Arial Narrow"/>
          <w:sz w:val="24"/>
          <w:szCs w:val="24"/>
          <w:lang w:val="nb-NO"/>
        </w:rPr>
        <w:t>0 Soal Kasus dan pilihan jawaban a sampai dengan c mengacu pada Uji Kompetensi Tenaga Teknis Kefarmasian</w:t>
      </w:r>
    </w:p>
    <w:p w14:paraId="11540550" w14:textId="77777777" w:rsidR="00463158" w:rsidRPr="00C511AE" w:rsidRDefault="00463158" w:rsidP="0038516E">
      <w:pPr>
        <w:spacing w:after="0"/>
        <w:ind w:left="1080"/>
        <w:jc w:val="both"/>
        <w:rPr>
          <w:rFonts w:ascii="Arial Narrow" w:hAnsi="Arial Narrow"/>
          <w:sz w:val="24"/>
          <w:szCs w:val="24"/>
          <w:lang w:val="nb-NO"/>
        </w:rPr>
      </w:pPr>
      <w:r w:rsidRPr="00C511AE">
        <w:rPr>
          <w:rFonts w:ascii="Arial Narrow" w:hAnsi="Arial Narrow"/>
          <w:sz w:val="24"/>
          <w:szCs w:val="24"/>
          <w:lang w:val="nb-NO"/>
        </w:rPr>
        <w:t xml:space="preserve">1-5 Soal Kasus dengan pemahaman </w:t>
      </w:r>
      <w:r w:rsidRPr="00C511AE">
        <w:rPr>
          <w:rFonts w:ascii="Arial Narrow" w:hAnsi="Arial Narrow"/>
          <w:i/>
          <w:sz w:val="24"/>
          <w:szCs w:val="24"/>
          <w:lang w:val="nb-NO"/>
        </w:rPr>
        <w:t>contekstual</w:t>
      </w:r>
      <w:r w:rsidRPr="00C511AE">
        <w:rPr>
          <w:rFonts w:ascii="Arial Narrow" w:hAnsi="Arial Narrow"/>
          <w:sz w:val="24"/>
          <w:szCs w:val="24"/>
          <w:lang w:val="nb-NO"/>
        </w:rPr>
        <w:t xml:space="preserve"> </w:t>
      </w:r>
    </w:p>
    <w:p w14:paraId="5F5C7BEB" w14:textId="14DC8A64" w:rsidR="00463158" w:rsidRDefault="00463158" w:rsidP="0038516E">
      <w:pPr>
        <w:spacing w:after="0"/>
        <w:ind w:left="1080"/>
        <w:jc w:val="both"/>
        <w:rPr>
          <w:rFonts w:ascii="Arial Narrow" w:hAnsi="Arial Narrow"/>
          <w:b/>
          <w:bCs/>
          <w:sz w:val="24"/>
          <w:szCs w:val="24"/>
          <w:lang w:val="nb-NO"/>
        </w:rPr>
      </w:pPr>
      <w:r w:rsidRPr="00C511AE">
        <w:rPr>
          <w:rFonts w:ascii="Arial Narrow" w:hAnsi="Arial Narrow"/>
          <w:sz w:val="24"/>
          <w:szCs w:val="24"/>
          <w:lang w:val="nb-NO"/>
        </w:rPr>
        <w:t>Sifat soal dalam mengerjakan Close Literatur</w:t>
      </w:r>
      <w:r w:rsidR="00BE2446" w:rsidRPr="00C511AE">
        <w:rPr>
          <w:rFonts w:ascii="Arial Narrow" w:hAnsi="Arial Narrow"/>
          <w:sz w:val="24"/>
          <w:szCs w:val="24"/>
          <w:lang w:val="nb-NO"/>
        </w:rPr>
        <w:t xml:space="preserve"> </w:t>
      </w:r>
      <w:r w:rsidR="00BE2446" w:rsidRPr="00C511AE">
        <w:rPr>
          <w:rFonts w:ascii="Arial Narrow" w:hAnsi="Arial Narrow"/>
          <w:b/>
          <w:bCs/>
          <w:sz w:val="24"/>
          <w:szCs w:val="24"/>
          <w:lang w:val="nb-NO"/>
        </w:rPr>
        <w:t>OPEN SINIERA</w:t>
      </w:r>
    </w:p>
    <w:p w14:paraId="5DD0EA24" w14:textId="77777777" w:rsidR="00C511AE" w:rsidRPr="00C511AE" w:rsidRDefault="00C511AE" w:rsidP="0038516E">
      <w:pPr>
        <w:spacing w:after="0"/>
        <w:ind w:left="1080"/>
        <w:jc w:val="both"/>
        <w:rPr>
          <w:rFonts w:ascii="Arial Narrow" w:hAnsi="Arial Narrow"/>
          <w:sz w:val="24"/>
          <w:szCs w:val="24"/>
          <w:lang w:val="nb-NO"/>
        </w:rPr>
      </w:pPr>
    </w:p>
    <w:p w14:paraId="7A0AC680" w14:textId="77777777" w:rsidR="00463158" w:rsidRPr="00C511AE" w:rsidRDefault="00463158" w:rsidP="0038516E">
      <w:pPr>
        <w:numPr>
          <w:ilvl w:val="1"/>
          <w:numId w:val="11"/>
        </w:numPr>
        <w:tabs>
          <w:tab w:val="clear" w:pos="1800"/>
        </w:tabs>
        <w:spacing w:after="0"/>
        <w:ind w:left="1080"/>
        <w:jc w:val="both"/>
        <w:rPr>
          <w:rFonts w:ascii="Arial Narrow" w:hAnsi="Arial Narrow"/>
          <w:sz w:val="24"/>
          <w:szCs w:val="24"/>
          <w:lang w:val="nb-NO"/>
        </w:rPr>
      </w:pPr>
      <w:r w:rsidRPr="00C511AE">
        <w:rPr>
          <w:rFonts w:ascii="Arial Narrow" w:hAnsi="Arial Narrow"/>
          <w:sz w:val="24"/>
          <w:szCs w:val="24"/>
          <w:lang w:val="nb-NO"/>
        </w:rPr>
        <w:t>Evaluasi Akhir Semester/ UAS (Pertemuan ke X</w:t>
      </w:r>
      <w:r w:rsidRPr="00C511AE">
        <w:rPr>
          <w:rFonts w:ascii="Arial Narrow" w:hAnsi="Arial Narrow"/>
          <w:sz w:val="24"/>
          <w:szCs w:val="24"/>
          <w:lang w:val="id-ID"/>
        </w:rPr>
        <w:t>VI</w:t>
      </w:r>
      <w:r w:rsidRPr="00C511AE">
        <w:rPr>
          <w:rFonts w:ascii="Arial Narrow" w:hAnsi="Arial Narrow"/>
          <w:sz w:val="24"/>
          <w:szCs w:val="24"/>
          <w:lang w:val="nb-NO"/>
        </w:rPr>
        <w:t>, tanggal</w:t>
      </w:r>
      <w:r w:rsidRPr="00C511AE">
        <w:rPr>
          <w:rFonts w:ascii="Arial Narrow" w:hAnsi="Arial Narrow"/>
          <w:sz w:val="24"/>
          <w:szCs w:val="24"/>
          <w:lang w:val="id-ID"/>
        </w:rPr>
        <w:t xml:space="preserve"> sesuai jadwal</w:t>
      </w:r>
      <w:r w:rsidRPr="00C511AE">
        <w:rPr>
          <w:rFonts w:ascii="Arial Narrow" w:hAnsi="Arial Narrow"/>
          <w:sz w:val="24"/>
          <w:szCs w:val="24"/>
          <w:lang w:val="nb-NO"/>
        </w:rPr>
        <w:t>)</w:t>
      </w:r>
    </w:p>
    <w:p w14:paraId="0A6E1E6E" w14:textId="77777777" w:rsidR="00463158" w:rsidRPr="00C511AE" w:rsidRDefault="00463158" w:rsidP="0038516E">
      <w:pPr>
        <w:spacing w:after="0"/>
        <w:ind w:left="1080"/>
        <w:jc w:val="both"/>
        <w:rPr>
          <w:rFonts w:ascii="Arial Narrow" w:hAnsi="Arial Narrow"/>
          <w:sz w:val="24"/>
          <w:szCs w:val="24"/>
          <w:lang w:val="nb-NO"/>
        </w:rPr>
      </w:pPr>
      <w:r w:rsidRPr="00C511AE">
        <w:rPr>
          <w:rFonts w:ascii="Arial Narrow" w:hAnsi="Arial Narrow"/>
          <w:sz w:val="24"/>
          <w:szCs w:val="24"/>
          <w:lang w:val="nb-NO"/>
        </w:rPr>
        <w:t>Materi: Pertemuan Pertemuan I sampai dengan Pertemuan XV</w:t>
      </w:r>
    </w:p>
    <w:p w14:paraId="452CDEA9" w14:textId="77777777" w:rsidR="00BE2446" w:rsidRPr="00C511AE" w:rsidRDefault="00BE2446" w:rsidP="0038516E">
      <w:pPr>
        <w:spacing w:after="0"/>
        <w:ind w:left="1080"/>
        <w:jc w:val="both"/>
        <w:rPr>
          <w:rFonts w:ascii="Arial Narrow" w:hAnsi="Arial Narrow"/>
          <w:sz w:val="24"/>
          <w:szCs w:val="24"/>
          <w:lang w:val="nb-NO"/>
        </w:rPr>
      </w:pPr>
      <w:r w:rsidRPr="00C511AE">
        <w:rPr>
          <w:rFonts w:ascii="Arial Narrow" w:hAnsi="Arial Narrow"/>
          <w:sz w:val="24"/>
          <w:szCs w:val="24"/>
          <w:lang w:val="nb-NO"/>
        </w:rPr>
        <w:t>120 Soal Kasus dan pilihan jawaban a sampai dengan c mengacu pada Uji Kompetensi Tenaga Teknis Kefarmasian</w:t>
      </w:r>
    </w:p>
    <w:p w14:paraId="6566C931" w14:textId="77777777" w:rsidR="00BE2446" w:rsidRPr="00C511AE" w:rsidRDefault="00BE2446" w:rsidP="0038516E">
      <w:pPr>
        <w:spacing w:after="0"/>
        <w:ind w:left="1080"/>
        <w:jc w:val="both"/>
        <w:rPr>
          <w:rFonts w:ascii="Arial Narrow" w:hAnsi="Arial Narrow"/>
          <w:sz w:val="24"/>
          <w:szCs w:val="24"/>
          <w:lang w:val="nb-NO"/>
        </w:rPr>
      </w:pPr>
      <w:r w:rsidRPr="00C511AE">
        <w:rPr>
          <w:rFonts w:ascii="Arial Narrow" w:hAnsi="Arial Narrow"/>
          <w:sz w:val="24"/>
          <w:szCs w:val="24"/>
          <w:lang w:val="nb-NO"/>
        </w:rPr>
        <w:t xml:space="preserve">1-5 Soal Kasus dengan pemahaman </w:t>
      </w:r>
      <w:r w:rsidRPr="00C511AE">
        <w:rPr>
          <w:rFonts w:ascii="Arial Narrow" w:hAnsi="Arial Narrow"/>
          <w:i/>
          <w:sz w:val="24"/>
          <w:szCs w:val="24"/>
          <w:lang w:val="nb-NO"/>
        </w:rPr>
        <w:t>contekstual</w:t>
      </w:r>
      <w:r w:rsidRPr="00C511AE">
        <w:rPr>
          <w:rFonts w:ascii="Arial Narrow" w:hAnsi="Arial Narrow"/>
          <w:sz w:val="24"/>
          <w:szCs w:val="24"/>
          <w:lang w:val="nb-NO"/>
        </w:rPr>
        <w:t xml:space="preserve"> </w:t>
      </w:r>
    </w:p>
    <w:p w14:paraId="3D92143D" w14:textId="2E2F9F6B" w:rsidR="00463158" w:rsidRPr="00C511AE" w:rsidRDefault="00BE2446" w:rsidP="0038516E">
      <w:pPr>
        <w:spacing w:after="0"/>
        <w:ind w:left="1080"/>
        <w:jc w:val="both"/>
        <w:rPr>
          <w:rFonts w:ascii="Arial Narrow" w:hAnsi="Arial Narrow"/>
          <w:b/>
          <w:bCs/>
          <w:sz w:val="24"/>
          <w:szCs w:val="24"/>
          <w:lang w:val="nb-NO"/>
        </w:rPr>
      </w:pPr>
      <w:r w:rsidRPr="00C511AE">
        <w:rPr>
          <w:rFonts w:ascii="Arial Narrow" w:hAnsi="Arial Narrow"/>
          <w:sz w:val="24"/>
          <w:szCs w:val="24"/>
          <w:lang w:val="nb-NO"/>
        </w:rPr>
        <w:t xml:space="preserve">Sifat soal dalam mengerjakan Close Literatur </w:t>
      </w:r>
      <w:r w:rsidRPr="00C511AE">
        <w:rPr>
          <w:rFonts w:ascii="Arial Narrow" w:hAnsi="Arial Narrow"/>
          <w:b/>
          <w:bCs/>
          <w:sz w:val="24"/>
          <w:szCs w:val="24"/>
          <w:lang w:val="nb-NO"/>
        </w:rPr>
        <w:t>OPEN SINIERA</w:t>
      </w:r>
    </w:p>
    <w:p w14:paraId="0A9EE3E1" w14:textId="77777777" w:rsidR="00336CA4" w:rsidRPr="00C511AE" w:rsidRDefault="00336CA4" w:rsidP="00C511AE">
      <w:pPr>
        <w:spacing w:after="0"/>
        <w:jc w:val="both"/>
        <w:rPr>
          <w:rFonts w:ascii="Arial Narrow" w:hAnsi="Arial Narrow"/>
          <w:sz w:val="24"/>
          <w:szCs w:val="24"/>
          <w:lang w:val="nb-NO"/>
        </w:rPr>
      </w:pPr>
    </w:p>
    <w:tbl>
      <w:tblPr>
        <w:tblStyle w:val="TableGrid"/>
        <w:tblW w:w="0" w:type="auto"/>
        <w:tblInd w:w="108" w:type="dxa"/>
        <w:tblLook w:val="04A0" w:firstRow="1" w:lastRow="0" w:firstColumn="1" w:lastColumn="0" w:noHBand="0" w:noVBand="1"/>
      </w:tblPr>
      <w:tblGrid>
        <w:gridCol w:w="8670"/>
      </w:tblGrid>
      <w:tr w:rsidR="00463158" w:rsidRPr="00C511AE" w14:paraId="728EB0D2" w14:textId="77777777" w:rsidTr="00DE086C">
        <w:tc>
          <w:tcPr>
            <w:tcW w:w="9053" w:type="dxa"/>
          </w:tcPr>
          <w:p w14:paraId="12661DB7" w14:textId="77777777" w:rsidR="00463158" w:rsidRPr="00C511AE" w:rsidRDefault="00463158" w:rsidP="0038516E">
            <w:pPr>
              <w:spacing w:line="276" w:lineRule="auto"/>
              <w:jc w:val="center"/>
              <w:rPr>
                <w:rFonts w:ascii="Arial Narrow" w:hAnsi="Arial Narrow"/>
                <w:b/>
                <w:sz w:val="24"/>
                <w:szCs w:val="24"/>
              </w:rPr>
            </w:pPr>
            <w:r w:rsidRPr="00C511AE">
              <w:rPr>
                <w:rFonts w:ascii="Arial Narrow" w:hAnsi="Arial Narrow"/>
                <w:b/>
                <w:sz w:val="24"/>
                <w:szCs w:val="24"/>
              </w:rPr>
              <w:t xml:space="preserve">9. </w:t>
            </w:r>
            <w:proofErr w:type="spellStart"/>
            <w:r w:rsidRPr="00C511AE">
              <w:rPr>
                <w:rStyle w:val="Heading2Char"/>
                <w:rFonts w:ascii="Arial Narrow" w:hAnsi="Arial Narrow"/>
                <w:b/>
                <w:sz w:val="24"/>
                <w:szCs w:val="24"/>
              </w:rPr>
              <w:t>Keaktifan</w:t>
            </w:r>
            <w:proofErr w:type="spellEnd"/>
            <w:r w:rsidRPr="00C511AE">
              <w:rPr>
                <w:rStyle w:val="Heading2Char"/>
                <w:rFonts w:ascii="Arial Narrow" w:hAnsi="Arial Narrow"/>
                <w:b/>
                <w:sz w:val="24"/>
                <w:szCs w:val="24"/>
              </w:rPr>
              <w:t xml:space="preserve"> dan </w:t>
            </w:r>
            <w:proofErr w:type="spellStart"/>
            <w:r w:rsidRPr="00C511AE">
              <w:rPr>
                <w:rStyle w:val="Heading2Char"/>
                <w:rFonts w:ascii="Arial Narrow" w:hAnsi="Arial Narrow"/>
                <w:b/>
                <w:sz w:val="24"/>
                <w:szCs w:val="24"/>
              </w:rPr>
              <w:t>Kehadiran</w:t>
            </w:r>
            <w:proofErr w:type="spellEnd"/>
          </w:p>
        </w:tc>
      </w:tr>
    </w:tbl>
    <w:p w14:paraId="67226318" w14:textId="77777777" w:rsidR="00463158" w:rsidRPr="00C511AE" w:rsidRDefault="00463158" w:rsidP="0038516E">
      <w:pPr>
        <w:spacing w:after="0"/>
        <w:rPr>
          <w:rFonts w:ascii="Arial Narrow" w:hAnsi="Arial Narrow"/>
          <w:sz w:val="24"/>
          <w:szCs w:val="24"/>
          <w:lang w:val="id-ID"/>
        </w:rPr>
      </w:pPr>
    </w:p>
    <w:p w14:paraId="2D4084D5" w14:textId="02EB9D76" w:rsidR="00463158" w:rsidRPr="00C511AE" w:rsidRDefault="00463158" w:rsidP="0038516E">
      <w:pPr>
        <w:numPr>
          <w:ilvl w:val="0"/>
          <w:numId w:val="9"/>
        </w:numPr>
        <w:tabs>
          <w:tab w:val="clear" w:pos="1080"/>
        </w:tabs>
        <w:spacing w:after="0"/>
        <w:ind w:left="360"/>
        <w:jc w:val="both"/>
        <w:rPr>
          <w:rFonts w:ascii="Arial Narrow" w:hAnsi="Arial Narrow"/>
          <w:sz w:val="24"/>
          <w:szCs w:val="24"/>
        </w:rPr>
      </w:pPr>
      <w:proofErr w:type="spellStart"/>
      <w:r w:rsidRPr="00C511AE">
        <w:rPr>
          <w:rFonts w:ascii="Arial Narrow" w:hAnsi="Arial Narrow"/>
          <w:sz w:val="24"/>
          <w:szCs w:val="24"/>
        </w:rPr>
        <w:t>Keaktifan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adalah</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peran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aktif</w:t>
      </w:r>
      <w:proofErr w:type="spellEnd"/>
      <w:r w:rsidRPr="00C511AE">
        <w:rPr>
          <w:rFonts w:ascii="Arial Narrow" w:hAnsi="Arial Narrow"/>
          <w:sz w:val="24"/>
          <w:szCs w:val="24"/>
        </w:rPr>
        <w:t xml:space="preserve"> dan </w:t>
      </w:r>
      <w:proofErr w:type="spellStart"/>
      <w:r w:rsidRPr="00C511AE">
        <w:rPr>
          <w:rFonts w:ascii="Arial Narrow" w:hAnsi="Arial Narrow"/>
          <w:sz w:val="24"/>
          <w:szCs w:val="24"/>
        </w:rPr>
        <w:t>positif</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dari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mahasiswa</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dalam</w:t>
      </w:r>
      <w:proofErr w:type="spellEnd"/>
      <w:r w:rsidR="002333C8" w:rsidRPr="00C511AE">
        <w:rPr>
          <w:rFonts w:ascii="Arial Narrow" w:hAnsi="Arial Narrow"/>
          <w:sz w:val="24"/>
          <w:szCs w:val="24"/>
        </w:rPr>
        <w:t xml:space="preserve"> </w:t>
      </w:r>
      <w:proofErr w:type="spellStart"/>
      <w:r w:rsidR="00BE2446" w:rsidRPr="00C511AE">
        <w:rPr>
          <w:rFonts w:ascii="Arial Narrow" w:hAnsi="Arial Narrow"/>
          <w:sz w:val="24"/>
          <w:szCs w:val="24"/>
        </w:rPr>
        <w:t>praktikum</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mencari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informasi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kontekstual</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terkait</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dengan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materi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menjawab</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pertanyaan</w:t>
      </w:r>
      <w:proofErr w:type="spellEnd"/>
      <w:r w:rsidRPr="00C511AE">
        <w:rPr>
          <w:rFonts w:ascii="Arial Narrow" w:hAnsi="Arial Narrow"/>
          <w:sz w:val="24"/>
          <w:szCs w:val="24"/>
        </w:rPr>
        <w:t xml:space="preserve"> dan </w:t>
      </w:r>
      <w:proofErr w:type="spellStart"/>
      <w:r w:rsidRPr="00C511AE">
        <w:rPr>
          <w:rFonts w:ascii="Arial Narrow" w:hAnsi="Arial Narrow"/>
          <w:sz w:val="24"/>
          <w:szCs w:val="24"/>
        </w:rPr>
        <w:t>partisipasi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perkuliahan</w:t>
      </w:r>
      <w:proofErr w:type="spellEnd"/>
      <w:r w:rsidRPr="00C511AE">
        <w:rPr>
          <w:rFonts w:ascii="Arial Narrow" w:hAnsi="Arial Narrow"/>
          <w:sz w:val="24"/>
          <w:szCs w:val="24"/>
        </w:rPr>
        <w:t>.</w:t>
      </w:r>
    </w:p>
    <w:p w14:paraId="70460D33" w14:textId="41557D2E" w:rsidR="00463158" w:rsidRPr="00C511AE" w:rsidRDefault="00463158" w:rsidP="0038516E">
      <w:pPr>
        <w:numPr>
          <w:ilvl w:val="0"/>
          <w:numId w:val="9"/>
        </w:numPr>
        <w:spacing w:after="0"/>
        <w:ind w:left="360"/>
        <w:jc w:val="both"/>
        <w:rPr>
          <w:rFonts w:ascii="Arial Narrow" w:hAnsi="Arial Narrow"/>
          <w:sz w:val="24"/>
          <w:szCs w:val="24"/>
        </w:rPr>
      </w:pPr>
      <w:proofErr w:type="spellStart"/>
      <w:r w:rsidRPr="00C511AE">
        <w:rPr>
          <w:rFonts w:ascii="Arial Narrow" w:hAnsi="Arial Narrow"/>
          <w:sz w:val="24"/>
          <w:szCs w:val="24"/>
        </w:rPr>
        <w:t>Prosentase</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Kehadiran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dalam</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perkuliahan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maksimal</w:t>
      </w:r>
      <w:proofErr w:type="spellEnd"/>
      <w:r w:rsidRPr="00C511AE">
        <w:rPr>
          <w:rFonts w:ascii="Arial Narrow" w:hAnsi="Arial Narrow"/>
          <w:sz w:val="24"/>
          <w:szCs w:val="24"/>
        </w:rPr>
        <w:t xml:space="preserve"> </w:t>
      </w:r>
      <w:r w:rsidR="00BE2446" w:rsidRPr="00C511AE">
        <w:rPr>
          <w:rFonts w:ascii="Arial Narrow" w:hAnsi="Arial Narrow"/>
          <w:sz w:val="24"/>
          <w:szCs w:val="24"/>
        </w:rPr>
        <w:t>100</w:t>
      </w:r>
      <w:r w:rsidRPr="00C511AE">
        <w:rPr>
          <w:rFonts w:ascii="Arial Narrow" w:hAnsi="Arial Narrow"/>
          <w:sz w:val="24"/>
          <w:szCs w:val="24"/>
        </w:rPr>
        <w:t xml:space="preserve"> % </w:t>
      </w:r>
      <w:proofErr w:type="spellStart"/>
      <w:r w:rsidRPr="00C511AE">
        <w:rPr>
          <w:rFonts w:ascii="Arial Narrow" w:hAnsi="Arial Narrow"/>
          <w:sz w:val="24"/>
          <w:szCs w:val="24"/>
        </w:rPr>
        <w:t>dari</w:t>
      </w:r>
      <w:proofErr w:type="spellEnd"/>
      <w:r w:rsidRPr="00C511AE">
        <w:rPr>
          <w:rFonts w:ascii="Arial Narrow" w:hAnsi="Arial Narrow"/>
          <w:sz w:val="24"/>
          <w:szCs w:val="24"/>
        </w:rPr>
        <w:t xml:space="preserve"> total </w:t>
      </w:r>
      <w:proofErr w:type="spellStart"/>
      <w:r w:rsidRPr="00C511AE">
        <w:rPr>
          <w:rFonts w:ascii="Arial Narrow" w:hAnsi="Arial Narrow"/>
          <w:sz w:val="24"/>
          <w:szCs w:val="24"/>
        </w:rPr>
        <w:t>pertemuan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kurang</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dari</w:t>
      </w:r>
      <w:proofErr w:type="spellEnd"/>
      <w:r w:rsidRPr="00C511AE">
        <w:rPr>
          <w:rFonts w:ascii="Arial Narrow" w:hAnsi="Arial Narrow"/>
          <w:sz w:val="24"/>
          <w:szCs w:val="24"/>
        </w:rPr>
        <w:t xml:space="preserve"> </w:t>
      </w:r>
      <w:r w:rsidR="00BE2446" w:rsidRPr="00C511AE">
        <w:rPr>
          <w:rFonts w:ascii="Arial Narrow" w:hAnsi="Arial Narrow"/>
          <w:sz w:val="24"/>
          <w:szCs w:val="24"/>
        </w:rPr>
        <w:t>100</w:t>
      </w:r>
      <w:r w:rsidRPr="00C511AE">
        <w:rPr>
          <w:rFonts w:ascii="Arial Narrow" w:hAnsi="Arial Narrow"/>
          <w:sz w:val="24"/>
          <w:szCs w:val="24"/>
        </w:rPr>
        <w:t xml:space="preserve"> %</w:t>
      </w:r>
      <w:r w:rsidR="00733D66">
        <w:rPr>
          <w:rFonts w:ascii="Arial Narrow" w:hAnsi="Arial Narrow"/>
          <w:sz w:val="24"/>
          <w:szCs w:val="24"/>
        </w:rPr>
        <w:t xml:space="preserve"> </w:t>
      </w:r>
      <w:proofErr w:type="spellStart"/>
      <w:r w:rsidRPr="00C511AE">
        <w:rPr>
          <w:rFonts w:ascii="Arial Narrow" w:hAnsi="Arial Narrow"/>
          <w:sz w:val="24"/>
          <w:szCs w:val="24"/>
        </w:rPr>
        <w:t>tidak</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diperkenankan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mengikuti</w:t>
      </w:r>
      <w:proofErr w:type="spellEnd"/>
      <w:r w:rsidRPr="00C511AE">
        <w:rPr>
          <w:rFonts w:ascii="Arial Narrow" w:hAnsi="Arial Narrow"/>
          <w:sz w:val="24"/>
          <w:szCs w:val="24"/>
        </w:rPr>
        <w:t xml:space="preserve"> UAS dan </w:t>
      </w:r>
      <w:proofErr w:type="spellStart"/>
      <w:r w:rsidRPr="00C511AE">
        <w:rPr>
          <w:rFonts w:ascii="Arial Narrow" w:hAnsi="Arial Narrow"/>
          <w:sz w:val="24"/>
          <w:szCs w:val="24"/>
        </w:rPr>
        <w:t>tidak</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ada</w:t>
      </w:r>
      <w:proofErr w:type="spellEnd"/>
      <w:r w:rsidRPr="00C511AE">
        <w:rPr>
          <w:rFonts w:ascii="Arial Narrow" w:hAnsi="Arial Narrow"/>
          <w:sz w:val="24"/>
          <w:szCs w:val="24"/>
        </w:rPr>
        <w:t xml:space="preserve"> proses remedial, proses remedial </w:t>
      </w:r>
      <w:proofErr w:type="spellStart"/>
      <w:r w:rsidRPr="00C511AE">
        <w:rPr>
          <w:rFonts w:ascii="Arial Narrow" w:hAnsi="Arial Narrow"/>
          <w:sz w:val="24"/>
          <w:szCs w:val="24"/>
        </w:rPr>
        <w:t>hanya</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dilaksanakan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bagi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mahasiswa</w:t>
      </w:r>
      <w:proofErr w:type="spellEnd"/>
      <w:r w:rsidRPr="00C511AE">
        <w:rPr>
          <w:rFonts w:ascii="Arial Narrow" w:hAnsi="Arial Narrow"/>
          <w:sz w:val="24"/>
          <w:szCs w:val="24"/>
        </w:rPr>
        <w:t xml:space="preserve"> yang </w:t>
      </w:r>
      <w:proofErr w:type="spellStart"/>
      <w:r w:rsidRPr="00C511AE">
        <w:rPr>
          <w:rFonts w:ascii="Arial Narrow" w:hAnsi="Arial Narrow"/>
          <w:sz w:val="24"/>
          <w:szCs w:val="24"/>
        </w:rPr>
        <w:t>prosentase</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memenuhi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ketentuan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kehadiran</w:t>
      </w:r>
      <w:proofErr w:type="spellEnd"/>
      <w:r w:rsidRPr="00C511AE">
        <w:rPr>
          <w:rFonts w:ascii="Arial Narrow" w:hAnsi="Arial Narrow"/>
          <w:sz w:val="24"/>
          <w:szCs w:val="24"/>
        </w:rPr>
        <w:t xml:space="preserve">. </w:t>
      </w:r>
    </w:p>
    <w:p w14:paraId="4A753FC2" w14:textId="77777777" w:rsidR="00463158" w:rsidRDefault="00463158" w:rsidP="0038516E">
      <w:pPr>
        <w:numPr>
          <w:ilvl w:val="0"/>
          <w:numId w:val="9"/>
        </w:numPr>
        <w:spacing w:after="0"/>
        <w:ind w:left="360"/>
        <w:jc w:val="both"/>
        <w:rPr>
          <w:rFonts w:ascii="Arial Narrow" w:hAnsi="Arial Narrow"/>
          <w:sz w:val="24"/>
          <w:szCs w:val="24"/>
          <w:lang w:val="sv-SE"/>
        </w:rPr>
      </w:pPr>
      <w:r w:rsidRPr="00C511AE">
        <w:rPr>
          <w:rFonts w:ascii="Arial Narrow" w:hAnsi="Arial Narrow"/>
          <w:sz w:val="24"/>
          <w:szCs w:val="24"/>
          <w:lang w:val="sv-SE"/>
        </w:rPr>
        <w:t>Manajemen waktu dapat tercermin dalam kehadiran tepat waktu pada tiap pertemuan, apabila berhalangan maka mohon diharapkan Konfirmasi kehadiran dosen apabila dosen terlambat 10 menit, mahasiswa di perkenankan terlambat maksimal 15 menit setelah jam perkuliahan.</w:t>
      </w:r>
    </w:p>
    <w:p w14:paraId="0FF846D7" w14:textId="6C801347" w:rsidR="00C511AE" w:rsidRPr="00C511AE" w:rsidRDefault="00C511AE" w:rsidP="0038516E">
      <w:pPr>
        <w:numPr>
          <w:ilvl w:val="0"/>
          <w:numId w:val="9"/>
        </w:numPr>
        <w:spacing w:after="0"/>
        <w:ind w:left="360"/>
        <w:jc w:val="both"/>
        <w:rPr>
          <w:rFonts w:ascii="Arial Narrow" w:hAnsi="Arial Narrow"/>
          <w:sz w:val="24"/>
          <w:szCs w:val="24"/>
          <w:lang w:val="sv-SE"/>
        </w:rPr>
      </w:pPr>
      <w:r>
        <w:rPr>
          <w:rFonts w:ascii="Arial Narrow" w:hAnsi="Arial Narrow"/>
          <w:sz w:val="24"/>
          <w:szCs w:val="24"/>
          <w:lang w:val="sv-SE"/>
        </w:rPr>
        <w:t>Ujian dilakukan secar mandiri dengan stasi dan waktu pengerjaan adalah telah ditentukan.</w:t>
      </w:r>
    </w:p>
    <w:p w14:paraId="0F1BD46A" w14:textId="77777777" w:rsidR="00463158" w:rsidRPr="00C511AE" w:rsidRDefault="00463158" w:rsidP="0038516E">
      <w:pPr>
        <w:spacing w:after="0"/>
        <w:jc w:val="both"/>
        <w:rPr>
          <w:rFonts w:ascii="Arial Narrow" w:hAnsi="Arial Narrow"/>
          <w:sz w:val="24"/>
          <w:szCs w:val="24"/>
          <w:lang w:val="nb-NO"/>
        </w:rPr>
      </w:pPr>
    </w:p>
    <w:tbl>
      <w:tblPr>
        <w:tblStyle w:val="TableGrid"/>
        <w:tblW w:w="0" w:type="auto"/>
        <w:tblLook w:val="04A0" w:firstRow="1" w:lastRow="0" w:firstColumn="1" w:lastColumn="0" w:noHBand="0" w:noVBand="1"/>
      </w:tblPr>
      <w:tblGrid>
        <w:gridCol w:w="8778"/>
      </w:tblGrid>
      <w:tr w:rsidR="00463158" w:rsidRPr="00C511AE" w14:paraId="47DC4109" w14:textId="77777777" w:rsidTr="008A3054">
        <w:tc>
          <w:tcPr>
            <w:tcW w:w="9242" w:type="dxa"/>
          </w:tcPr>
          <w:p w14:paraId="39B09F4E" w14:textId="77777777" w:rsidR="00463158" w:rsidRPr="00C511AE" w:rsidRDefault="00463158" w:rsidP="0038516E">
            <w:pPr>
              <w:spacing w:line="276" w:lineRule="auto"/>
              <w:jc w:val="center"/>
              <w:rPr>
                <w:rFonts w:ascii="Arial Narrow" w:hAnsi="Arial Narrow"/>
                <w:b/>
                <w:sz w:val="24"/>
                <w:szCs w:val="24"/>
              </w:rPr>
            </w:pPr>
            <w:r w:rsidRPr="00C511AE">
              <w:rPr>
                <w:rFonts w:ascii="Arial Narrow" w:hAnsi="Arial Narrow"/>
                <w:b/>
                <w:sz w:val="24"/>
                <w:szCs w:val="24"/>
              </w:rPr>
              <w:t xml:space="preserve">10. </w:t>
            </w:r>
            <w:r w:rsidRPr="00C511AE">
              <w:rPr>
                <w:rStyle w:val="Heading2Char"/>
                <w:rFonts w:ascii="Arial Narrow" w:hAnsi="Arial Narrow"/>
                <w:b/>
                <w:sz w:val="24"/>
                <w:szCs w:val="24"/>
              </w:rPr>
              <w:t xml:space="preserve">Metode </w:t>
            </w:r>
            <w:proofErr w:type="spellStart"/>
            <w:r w:rsidRPr="00C511AE">
              <w:rPr>
                <w:rStyle w:val="Heading2Char"/>
                <w:rFonts w:ascii="Arial Narrow" w:hAnsi="Arial Narrow"/>
                <w:b/>
                <w:sz w:val="24"/>
                <w:szCs w:val="24"/>
              </w:rPr>
              <w:t>Pencapaian</w:t>
            </w:r>
            <w:proofErr w:type="spellEnd"/>
            <w:r w:rsidRPr="00C511AE">
              <w:rPr>
                <w:rStyle w:val="Heading2Char"/>
                <w:rFonts w:ascii="Arial Narrow" w:hAnsi="Arial Narrow"/>
                <w:b/>
                <w:sz w:val="24"/>
                <w:szCs w:val="24"/>
              </w:rPr>
              <w:t xml:space="preserve"> Tujuan</w:t>
            </w:r>
            <w:r w:rsidRPr="00C511AE">
              <w:rPr>
                <w:rFonts w:ascii="Arial Narrow" w:hAnsi="Arial Narrow"/>
                <w:b/>
                <w:sz w:val="24"/>
                <w:szCs w:val="24"/>
              </w:rPr>
              <w:t xml:space="preserve"> </w:t>
            </w:r>
          </w:p>
        </w:tc>
      </w:tr>
    </w:tbl>
    <w:p w14:paraId="67B7DDF8" w14:textId="77777777" w:rsidR="00463158" w:rsidRPr="00C511AE" w:rsidRDefault="00463158" w:rsidP="0038516E">
      <w:pPr>
        <w:spacing w:after="0"/>
        <w:rPr>
          <w:rFonts w:ascii="Arial Narrow" w:hAnsi="Arial Narrow"/>
          <w:sz w:val="24"/>
          <w:szCs w:val="24"/>
          <w:lang w:val="id-ID"/>
        </w:rPr>
      </w:pPr>
    </w:p>
    <w:p w14:paraId="13CB5BEC" w14:textId="57226167" w:rsidR="00463158" w:rsidRDefault="00463158" w:rsidP="0038516E">
      <w:pPr>
        <w:numPr>
          <w:ilvl w:val="0"/>
          <w:numId w:val="10"/>
        </w:numPr>
        <w:tabs>
          <w:tab w:val="clear" w:pos="1080"/>
          <w:tab w:val="num" w:pos="360"/>
        </w:tabs>
        <w:spacing w:after="0"/>
        <w:ind w:left="360"/>
        <w:jc w:val="both"/>
        <w:rPr>
          <w:rFonts w:ascii="Arial Narrow" w:hAnsi="Arial Narrow"/>
          <w:sz w:val="24"/>
          <w:szCs w:val="24"/>
        </w:rPr>
      </w:pPr>
      <w:r w:rsidRPr="00C511AE">
        <w:rPr>
          <w:rFonts w:ascii="Arial Narrow" w:hAnsi="Arial Narrow"/>
          <w:sz w:val="24"/>
          <w:szCs w:val="24"/>
        </w:rPr>
        <w:t xml:space="preserve">Dalam </w:t>
      </w:r>
      <w:proofErr w:type="spellStart"/>
      <w:r w:rsidR="00BE2446" w:rsidRPr="00C511AE">
        <w:rPr>
          <w:rFonts w:ascii="Arial Narrow" w:hAnsi="Arial Narrow"/>
          <w:sz w:val="24"/>
          <w:szCs w:val="24"/>
        </w:rPr>
        <w:t>Laboratorium</w:t>
      </w:r>
      <w:proofErr w:type="spellEnd"/>
      <w:r w:rsidR="00BE2446" w:rsidRPr="00C511AE">
        <w:rPr>
          <w:rFonts w:ascii="Arial Narrow" w:hAnsi="Arial Narrow"/>
          <w:sz w:val="24"/>
          <w:szCs w:val="24"/>
        </w:rPr>
        <w:t xml:space="preserve"> </w:t>
      </w:r>
      <w:proofErr w:type="spellStart"/>
      <w:r w:rsidR="00BE2446" w:rsidRPr="00C511AE">
        <w:rPr>
          <w:rFonts w:ascii="Arial Narrow" w:hAnsi="Arial Narrow"/>
          <w:sz w:val="24"/>
          <w:szCs w:val="24"/>
        </w:rPr>
        <w:t>Sistem</w:t>
      </w:r>
      <w:proofErr w:type="spellEnd"/>
      <w:r w:rsidR="00BE2446" w:rsidRPr="00C511AE">
        <w:rPr>
          <w:rFonts w:ascii="Arial Narrow" w:hAnsi="Arial Narrow"/>
          <w:sz w:val="24"/>
          <w:szCs w:val="24"/>
        </w:rPr>
        <w:t xml:space="preserve"> </w:t>
      </w:r>
      <w:proofErr w:type="spellStart"/>
      <w:r w:rsidR="00BE2446" w:rsidRPr="00C511AE">
        <w:rPr>
          <w:rFonts w:ascii="Arial Narrow" w:hAnsi="Arial Narrow"/>
          <w:sz w:val="24"/>
          <w:szCs w:val="24"/>
        </w:rPr>
        <w:t>Informasi</w:t>
      </w:r>
      <w:proofErr w:type="spellEnd"/>
      <w:r w:rsidR="00BE2446" w:rsidRPr="00C511AE">
        <w:rPr>
          <w:rFonts w:ascii="Arial Narrow" w:hAnsi="Arial Narrow"/>
          <w:sz w:val="24"/>
          <w:szCs w:val="24"/>
        </w:rPr>
        <w:t xml:space="preserve"> </w:t>
      </w:r>
      <w:proofErr w:type="spellStart"/>
      <w:r w:rsidR="00BE2446" w:rsidRPr="00C511AE">
        <w:rPr>
          <w:rFonts w:ascii="Arial Narrow" w:hAnsi="Arial Narrow"/>
          <w:sz w:val="24"/>
          <w:szCs w:val="24"/>
        </w:rPr>
        <w:t>Klinik</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kuliah</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tepat</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waktu</w:t>
      </w:r>
      <w:proofErr w:type="spellEnd"/>
      <w:r w:rsidRPr="00C511AE">
        <w:rPr>
          <w:rFonts w:ascii="Arial Narrow" w:hAnsi="Arial Narrow"/>
          <w:sz w:val="24"/>
          <w:szCs w:val="24"/>
        </w:rPr>
        <w:t xml:space="preserve"> dan </w:t>
      </w:r>
      <w:proofErr w:type="spellStart"/>
      <w:r w:rsidRPr="00C511AE">
        <w:rPr>
          <w:rFonts w:ascii="Arial Narrow" w:hAnsi="Arial Narrow"/>
          <w:sz w:val="24"/>
          <w:szCs w:val="24"/>
        </w:rPr>
        <w:t>mahasiwa</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mempersiapkan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diri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untuk</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kuliah</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dengan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mencari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materi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perkuliahan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terlebih</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dahulu</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dalam</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Buku</w:t>
      </w:r>
      <w:proofErr w:type="spellEnd"/>
      <w:r w:rsidRPr="00C511AE">
        <w:rPr>
          <w:rFonts w:ascii="Arial Narrow" w:hAnsi="Arial Narrow"/>
          <w:sz w:val="24"/>
          <w:szCs w:val="24"/>
        </w:rPr>
        <w:t xml:space="preserve"> dan </w:t>
      </w:r>
      <w:proofErr w:type="spellStart"/>
      <w:r w:rsidRPr="00C511AE">
        <w:rPr>
          <w:rFonts w:ascii="Arial Narrow" w:hAnsi="Arial Narrow"/>
          <w:sz w:val="24"/>
          <w:szCs w:val="24"/>
        </w:rPr>
        <w:t>referensi</w:t>
      </w:r>
      <w:proofErr w:type="spellEnd"/>
      <w:r w:rsidRPr="00C511AE">
        <w:rPr>
          <w:rFonts w:ascii="Arial Narrow" w:hAnsi="Arial Narrow"/>
          <w:sz w:val="24"/>
          <w:szCs w:val="24"/>
        </w:rPr>
        <w:t xml:space="preserve"> yang </w:t>
      </w:r>
      <w:proofErr w:type="spellStart"/>
      <w:r w:rsidRPr="00C511AE">
        <w:rPr>
          <w:rFonts w:ascii="Arial Narrow" w:hAnsi="Arial Narrow"/>
          <w:sz w:val="24"/>
          <w:szCs w:val="24"/>
        </w:rPr>
        <w:t>telah</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disebutkan</w:t>
      </w:r>
      <w:proofErr w:type="spellEnd"/>
    </w:p>
    <w:p w14:paraId="0B4CEEF0" w14:textId="6AA88B06" w:rsidR="00C511AE" w:rsidRDefault="00C511AE" w:rsidP="0038516E">
      <w:pPr>
        <w:numPr>
          <w:ilvl w:val="0"/>
          <w:numId w:val="10"/>
        </w:numPr>
        <w:tabs>
          <w:tab w:val="clear" w:pos="1080"/>
          <w:tab w:val="num" w:pos="360"/>
        </w:tabs>
        <w:spacing w:after="0"/>
        <w:ind w:left="360"/>
        <w:jc w:val="both"/>
        <w:rPr>
          <w:rFonts w:ascii="Arial Narrow" w:hAnsi="Arial Narrow"/>
          <w:sz w:val="24"/>
          <w:szCs w:val="24"/>
        </w:rPr>
      </w:pPr>
      <w:proofErr w:type="spellStart"/>
      <w:r>
        <w:rPr>
          <w:rFonts w:ascii="Arial Narrow" w:hAnsi="Arial Narrow"/>
          <w:sz w:val="24"/>
          <w:szCs w:val="24"/>
        </w:rPr>
        <w:t>Proyek</w:t>
      </w:r>
      <w:proofErr w:type="spellEnd"/>
      <w:r>
        <w:rPr>
          <w:rFonts w:ascii="Arial Narrow" w:hAnsi="Arial Narrow"/>
          <w:sz w:val="24"/>
          <w:szCs w:val="24"/>
        </w:rPr>
        <w:t xml:space="preserve"> </w:t>
      </w:r>
      <w:proofErr w:type="spellStart"/>
      <w:r>
        <w:rPr>
          <w:rFonts w:ascii="Arial Narrow" w:hAnsi="Arial Narrow"/>
          <w:sz w:val="24"/>
          <w:szCs w:val="24"/>
        </w:rPr>
        <w:t>Individu</w:t>
      </w:r>
      <w:proofErr w:type="spellEnd"/>
      <w:r>
        <w:rPr>
          <w:rFonts w:ascii="Arial Narrow" w:hAnsi="Arial Narrow"/>
          <w:sz w:val="24"/>
          <w:szCs w:val="24"/>
        </w:rPr>
        <w:t xml:space="preserve"> per Lembar </w:t>
      </w:r>
      <w:proofErr w:type="spellStart"/>
      <w:r w:rsidRPr="00C511AE">
        <w:rPr>
          <w:rFonts w:ascii="Arial Narrow" w:hAnsi="Arial Narrow"/>
          <w:i/>
          <w:iCs/>
          <w:sz w:val="24"/>
          <w:szCs w:val="24"/>
        </w:rPr>
        <w:t>Jobsheet</w:t>
      </w:r>
      <w:proofErr w:type="spellEnd"/>
      <w:r>
        <w:rPr>
          <w:rFonts w:ascii="Arial Narrow" w:hAnsi="Arial Narrow"/>
          <w:sz w:val="24"/>
          <w:szCs w:val="24"/>
        </w:rPr>
        <w:t xml:space="preserve"> </w:t>
      </w:r>
    </w:p>
    <w:p w14:paraId="1C716F2F" w14:textId="7B3133E3" w:rsidR="00C511AE" w:rsidRPr="00C511AE" w:rsidRDefault="00C511AE" w:rsidP="0038516E">
      <w:pPr>
        <w:numPr>
          <w:ilvl w:val="0"/>
          <w:numId w:val="10"/>
        </w:numPr>
        <w:tabs>
          <w:tab w:val="clear" w:pos="1080"/>
          <w:tab w:val="num" w:pos="360"/>
        </w:tabs>
        <w:spacing w:after="0"/>
        <w:ind w:left="360"/>
        <w:jc w:val="both"/>
        <w:rPr>
          <w:rFonts w:ascii="Arial Narrow" w:hAnsi="Arial Narrow"/>
          <w:sz w:val="24"/>
          <w:szCs w:val="24"/>
        </w:rPr>
      </w:pPr>
      <w:proofErr w:type="spellStart"/>
      <w:r>
        <w:rPr>
          <w:rFonts w:ascii="Arial Narrow" w:hAnsi="Arial Narrow"/>
          <w:sz w:val="24"/>
          <w:szCs w:val="24"/>
        </w:rPr>
        <w:t>Proyek</w:t>
      </w:r>
      <w:proofErr w:type="spellEnd"/>
      <w:r>
        <w:rPr>
          <w:rFonts w:ascii="Arial Narrow" w:hAnsi="Arial Narrow"/>
          <w:sz w:val="24"/>
          <w:szCs w:val="24"/>
        </w:rPr>
        <w:t xml:space="preserve"> </w:t>
      </w:r>
      <w:proofErr w:type="spellStart"/>
      <w:r>
        <w:rPr>
          <w:rFonts w:ascii="Arial Narrow" w:hAnsi="Arial Narrow"/>
          <w:sz w:val="24"/>
          <w:szCs w:val="24"/>
        </w:rPr>
        <w:t>Kelompok</w:t>
      </w:r>
      <w:proofErr w:type="spellEnd"/>
      <w:r>
        <w:rPr>
          <w:rFonts w:ascii="Arial Narrow" w:hAnsi="Arial Narrow"/>
          <w:sz w:val="24"/>
          <w:szCs w:val="24"/>
        </w:rPr>
        <w:t xml:space="preserve"> </w:t>
      </w:r>
      <w:proofErr w:type="spellStart"/>
      <w:r>
        <w:rPr>
          <w:rFonts w:ascii="Arial Narrow" w:hAnsi="Arial Narrow"/>
          <w:sz w:val="24"/>
          <w:szCs w:val="24"/>
        </w:rPr>
        <w:t>dengan</w:t>
      </w:r>
      <w:proofErr w:type="spellEnd"/>
      <w:r>
        <w:rPr>
          <w:rFonts w:ascii="Arial Narrow" w:hAnsi="Arial Narrow"/>
          <w:sz w:val="24"/>
          <w:szCs w:val="24"/>
        </w:rPr>
        <w:t xml:space="preserve"> </w:t>
      </w:r>
      <w:proofErr w:type="spellStart"/>
      <w:r w:rsidRPr="00C511AE">
        <w:rPr>
          <w:rFonts w:ascii="Arial Narrow" w:hAnsi="Arial Narrow"/>
          <w:i/>
          <w:iCs/>
          <w:sz w:val="24"/>
          <w:szCs w:val="24"/>
        </w:rPr>
        <w:t>Jobsheet</w:t>
      </w:r>
      <w:proofErr w:type="spellEnd"/>
      <w:r>
        <w:rPr>
          <w:rFonts w:ascii="Arial Narrow" w:hAnsi="Arial Narrow"/>
          <w:sz w:val="24"/>
          <w:szCs w:val="24"/>
        </w:rPr>
        <w:t xml:space="preserve"> </w:t>
      </w:r>
      <w:proofErr w:type="spellStart"/>
      <w:r>
        <w:rPr>
          <w:rFonts w:ascii="Arial Narrow" w:hAnsi="Arial Narrow"/>
          <w:sz w:val="24"/>
          <w:szCs w:val="24"/>
        </w:rPr>
        <w:t>kelompok</w:t>
      </w:r>
      <w:proofErr w:type="spellEnd"/>
    </w:p>
    <w:p w14:paraId="7B9224A1" w14:textId="77777777" w:rsidR="00463158" w:rsidRPr="00C511AE" w:rsidRDefault="00463158" w:rsidP="0038516E">
      <w:pPr>
        <w:numPr>
          <w:ilvl w:val="0"/>
          <w:numId w:val="10"/>
        </w:numPr>
        <w:tabs>
          <w:tab w:val="clear" w:pos="1080"/>
          <w:tab w:val="num" w:pos="360"/>
        </w:tabs>
        <w:spacing w:after="0"/>
        <w:ind w:left="360"/>
        <w:jc w:val="both"/>
        <w:rPr>
          <w:rFonts w:ascii="Arial Narrow" w:hAnsi="Arial Narrow"/>
          <w:sz w:val="24"/>
          <w:szCs w:val="24"/>
        </w:rPr>
      </w:pPr>
      <w:r w:rsidRPr="00C511AE">
        <w:rPr>
          <w:rFonts w:ascii="Arial Narrow" w:hAnsi="Arial Narrow"/>
          <w:sz w:val="24"/>
          <w:szCs w:val="24"/>
        </w:rPr>
        <w:lastRenderedPageBreak/>
        <w:t xml:space="preserve">Di Luar </w:t>
      </w:r>
      <w:proofErr w:type="spellStart"/>
      <w:r w:rsidRPr="00C511AE">
        <w:rPr>
          <w:rFonts w:ascii="Arial Narrow" w:hAnsi="Arial Narrow"/>
          <w:sz w:val="24"/>
          <w:szCs w:val="24"/>
        </w:rPr>
        <w:t>kelas</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pembuatan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tugas</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kelompok</w:t>
      </w:r>
      <w:proofErr w:type="spellEnd"/>
      <w:r w:rsidRPr="00C511AE">
        <w:rPr>
          <w:rFonts w:ascii="Arial Narrow" w:hAnsi="Arial Narrow"/>
          <w:sz w:val="24"/>
          <w:szCs w:val="24"/>
        </w:rPr>
        <w:t xml:space="preserve"> dan </w:t>
      </w:r>
      <w:proofErr w:type="spellStart"/>
      <w:r w:rsidRPr="00C511AE">
        <w:rPr>
          <w:rFonts w:ascii="Arial Narrow" w:hAnsi="Arial Narrow"/>
          <w:sz w:val="24"/>
          <w:szCs w:val="24"/>
        </w:rPr>
        <w:t>tugas</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pribadi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dengan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mencantumkan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contoh-contoh</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kasus</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terkini</w:t>
      </w:r>
      <w:proofErr w:type="spellEnd"/>
      <w:r w:rsidRPr="00C511AE">
        <w:rPr>
          <w:rFonts w:ascii="Arial Narrow" w:hAnsi="Arial Narrow"/>
          <w:sz w:val="24"/>
          <w:szCs w:val="24"/>
        </w:rPr>
        <w:t xml:space="preserve"> dan </w:t>
      </w:r>
      <w:proofErr w:type="spellStart"/>
      <w:r w:rsidRPr="00C511AE">
        <w:rPr>
          <w:rFonts w:ascii="Arial Narrow" w:hAnsi="Arial Narrow"/>
          <w:sz w:val="24"/>
          <w:szCs w:val="24"/>
        </w:rPr>
        <w:t>berbagi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pengalaman</w:t>
      </w:r>
      <w:proofErr w:type="spellEnd"/>
      <w:r w:rsidRPr="00C511AE">
        <w:rPr>
          <w:rFonts w:ascii="Arial Narrow" w:hAnsi="Arial Narrow"/>
          <w:sz w:val="24"/>
          <w:szCs w:val="24"/>
        </w:rPr>
        <w:t xml:space="preserve"> di </w:t>
      </w:r>
      <w:proofErr w:type="spellStart"/>
      <w:r w:rsidRPr="00C511AE">
        <w:rPr>
          <w:rFonts w:ascii="Arial Narrow" w:hAnsi="Arial Narrow"/>
          <w:sz w:val="24"/>
          <w:szCs w:val="24"/>
        </w:rPr>
        <w:t>sarana</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farmasi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sebagai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bentuk</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aplikasi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dari</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ilmu</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manajemen</w:t>
      </w:r>
      <w:proofErr w:type="spellEnd"/>
      <w:r w:rsidRPr="00C511AE">
        <w:rPr>
          <w:rFonts w:ascii="Arial Narrow" w:hAnsi="Arial Narrow"/>
          <w:sz w:val="24"/>
          <w:szCs w:val="24"/>
        </w:rPr>
        <w:t xml:space="preserve"> </w:t>
      </w:r>
      <w:proofErr w:type="spellStart"/>
      <w:r w:rsidRPr="00C511AE">
        <w:rPr>
          <w:rFonts w:ascii="Arial Narrow" w:hAnsi="Arial Narrow"/>
          <w:sz w:val="24"/>
          <w:szCs w:val="24"/>
        </w:rPr>
        <w:t>dalam</w:t>
      </w:r>
      <w:proofErr w:type="spellEnd"/>
      <w:r w:rsidRPr="00C511AE">
        <w:rPr>
          <w:rFonts w:ascii="Arial Narrow" w:hAnsi="Arial Narrow"/>
          <w:sz w:val="24"/>
          <w:szCs w:val="24"/>
        </w:rPr>
        <w:t xml:space="preserve"> dunia </w:t>
      </w:r>
      <w:proofErr w:type="spellStart"/>
      <w:r w:rsidRPr="00C511AE">
        <w:rPr>
          <w:rFonts w:ascii="Arial Narrow" w:hAnsi="Arial Narrow"/>
          <w:sz w:val="24"/>
          <w:szCs w:val="24"/>
        </w:rPr>
        <w:t>kefarmasian</w:t>
      </w:r>
      <w:proofErr w:type="spellEnd"/>
      <w:r w:rsidRPr="00C511AE">
        <w:rPr>
          <w:rFonts w:ascii="Arial Narrow" w:hAnsi="Arial Narrow"/>
          <w:sz w:val="24"/>
          <w:szCs w:val="24"/>
        </w:rPr>
        <w:t>.</w:t>
      </w:r>
    </w:p>
    <w:p w14:paraId="126588FA" w14:textId="5C44A939" w:rsidR="006C2177" w:rsidRPr="00C511AE" w:rsidRDefault="006C2177" w:rsidP="0038516E">
      <w:pPr>
        <w:spacing w:after="0"/>
        <w:rPr>
          <w:rFonts w:ascii="Arial Narrow" w:hAnsi="Arial Narrow"/>
          <w:b/>
          <w:sz w:val="24"/>
          <w:szCs w:val="24"/>
        </w:rPr>
      </w:pPr>
    </w:p>
    <w:tbl>
      <w:tblPr>
        <w:tblStyle w:val="TableGrid"/>
        <w:tblW w:w="9505" w:type="dxa"/>
        <w:jc w:val="center"/>
        <w:tblLook w:val="04A0" w:firstRow="1" w:lastRow="0" w:firstColumn="1" w:lastColumn="0" w:noHBand="0" w:noVBand="1"/>
      </w:tblPr>
      <w:tblGrid>
        <w:gridCol w:w="9505"/>
      </w:tblGrid>
      <w:tr w:rsidR="00463158" w:rsidRPr="00C511AE" w14:paraId="404D687D" w14:textId="77777777" w:rsidTr="008A3054">
        <w:trPr>
          <w:trHeight w:val="305"/>
          <w:jc w:val="center"/>
        </w:trPr>
        <w:tc>
          <w:tcPr>
            <w:tcW w:w="9505" w:type="dxa"/>
          </w:tcPr>
          <w:p w14:paraId="3DDC1CE6" w14:textId="15A69C01" w:rsidR="00463158" w:rsidRPr="00C511AE" w:rsidRDefault="00A70111" w:rsidP="0038516E">
            <w:pPr>
              <w:spacing w:line="276" w:lineRule="auto"/>
              <w:jc w:val="center"/>
              <w:rPr>
                <w:rFonts w:ascii="Arial Narrow" w:hAnsi="Arial Narrow"/>
                <w:b/>
                <w:sz w:val="24"/>
                <w:szCs w:val="24"/>
              </w:rPr>
            </w:pPr>
            <w:r w:rsidRPr="00C511AE">
              <w:rPr>
                <w:rFonts w:ascii="Arial Narrow" w:hAnsi="Arial Narrow"/>
                <w:b/>
                <w:sz w:val="24"/>
                <w:szCs w:val="24"/>
              </w:rPr>
              <w:t>11</w:t>
            </w:r>
            <w:r w:rsidR="00463158" w:rsidRPr="00C511AE">
              <w:rPr>
                <w:rFonts w:ascii="Arial Narrow" w:hAnsi="Arial Narrow"/>
                <w:b/>
                <w:sz w:val="24"/>
                <w:szCs w:val="24"/>
              </w:rPr>
              <w:t xml:space="preserve">. </w:t>
            </w:r>
            <w:r w:rsidR="00463158" w:rsidRPr="00C511AE">
              <w:rPr>
                <w:rStyle w:val="Heading2Char"/>
                <w:rFonts w:ascii="Arial Narrow" w:hAnsi="Arial Narrow"/>
                <w:b/>
                <w:sz w:val="24"/>
                <w:szCs w:val="24"/>
              </w:rPr>
              <w:t>Jadwal</w:t>
            </w:r>
          </w:p>
        </w:tc>
      </w:tr>
    </w:tbl>
    <w:p w14:paraId="3DBDF1BC" w14:textId="77627DF9" w:rsidR="006C2177" w:rsidRPr="00C511AE" w:rsidRDefault="006C2177" w:rsidP="0038516E">
      <w:pPr>
        <w:spacing w:after="0"/>
        <w:rPr>
          <w:rFonts w:ascii="Arial Narrow" w:hAnsi="Arial Narrow"/>
          <w:b/>
          <w:sz w:val="24"/>
          <w:szCs w:val="24"/>
        </w:rPr>
      </w:pPr>
    </w:p>
    <w:tbl>
      <w:tblPr>
        <w:tblW w:w="88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74"/>
        <w:gridCol w:w="6817"/>
      </w:tblGrid>
      <w:tr w:rsidR="00BE2446" w:rsidRPr="00C511AE" w14:paraId="676328ED" w14:textId="77777777" w:rsidTr="00EF3E1D">
        <w:tc>
          <w:tcPr>
            <w:tcW w:w="2074" w:type="dxa"/>
            <w:shd w:val="clear" w:color="auto" w:fill="FFFFFF" w:themeFill="background1"/>
          </w:tcPr>
          <w:p w14:paraId="574550E8" w14:textId="77777777" w:rsidR="00BE2446" w:rsidRPr="00C511AE" w:rsidRDefault="00BE2446" w:rsidP="0038516E">
            <w:pPr>
              <w:spacing w:after="0"/>
              <w:jc w:val="center"/>
              <w:rPr>
                <w:rFonts w:ascii="Arial Narrow" w:hAnsi="Arial Narrow" w:cs="Arial"/>
                <w:b/>
                <w:bCs/>
                <w:sz w:val="24"/>
                <w:szCs w:val="24"/>
              </w:rPr>
            </w:pPr>
            <w:proofErr w:type="spellStart"/>
            <w:r w:rsidRPr="00C511AE">
              <w:rPr>
                <w:rFonts w:ascii="Arial Narrow" w:hAnsi="Arial Narrow" w:cs="Arial"/>
                <w:b/>
                <w:bCs/>
                <w:sz w:val="24"/>
                <w:szCs w:val="24"/>
              </w:rPr>
              <w:t>Pertemuan</w:t>
            </w:r>
            <w:proofErr w:type="spellEnd"/>
          </w:p>
          <w:p w14:paraId="038F49EE" w14:textId="270DCB84" w:rsidR="00BE2446" w:rsidRPr="00C511AE" w:rsidRDefault="00BE2446" w:rsidP="0038516E">
            <w:pPr>
              <w:spacing w:after="0"/>
              <w:jc w:val="center"/>
              <w:rPr>
                <w:rFonts w:ascii="Arial Narrow" w:hAnsi="Arial Narrow" w:cs="Arial"/>
                <w:b/>
                <w:bCs/>
                <w:sz w:val="24"/>
                <w:szCs w:val="24"/>
              </w:rPr>
            </w:pPr>
            <w:proofErr w:type="spellStart"/>
            <w:r w:rsidRPr="00C511AE">
              <w:rPr>
                <w:rFonts w:ascii="Arial Narrow" w:hAnsi="Arial Narrow" w:cs="Arial"/>
                <w:b/>
                <w:bCs/>
                <w:sz w:val="24"/>
                <w:szCs w:val="24"/>
              </w:rPr>
              <w:t>Minggu</w:t>
            </w:r>
            <w:proofErr w:type="spellEnd"/>
            <w:r w:rsidRPr="00C511AE">
              <w:rPr>
                <w:rFonts w:ascii="Arial Narrow" w:hAnsi="Arial Narrow" w:cs="Arial"/>
                <w:b/>
                <w:bCs/>
                <w:sz w:val="24"/>
                <w:szCs w:val="24"/>
              </w:rPr>
              <w:t xml:space="preserve"> </w:t>
            </w:r>
            <w:proofErr w:type="spellStart"/>
            <w:r w:rsidRPr="00C511AE">
              <w:rPr>
                <w:rFonts w:ascii="Arial Narrow" w:hAnsi="Arial Narrow" w:cs="Arial"/>
                <w:b/>
                <w:bCs/>
                <w:sz w:val="24"/>
                <w:szCs w:val="24"/>
              </w:rPr>
              <w:t>ke</w:t>
            </w:r>
            <w:proofErr w:type="spellEnd"/>
            <w:r w:rsidRPr="00C511AE">
              <w:rPr>
                <w:rFonts w:ascii="Arial Narrow" w:hAnsi="Arial Narrow" w:cs="Arial"/>
                <w:b/>
                <w:bCs/>
                <w:sz w:val="24"/>
                <w:szCs w:val="24"/>
              </w:rPr>
              <w:t xml:space="preserve"> -</w:t>
            </w:r>
          </w:p>
        </w:tc>
        <w:tc>
          <w:tcPr>
            <w:tcW w:w="6817" w:type="dxa"/>
            <w:shd w:val="clear" w:color="auto" w:fill="FFFFFF" w:themeFill="background1"/>
          </w:tcPr>
          <w:p w14:paraId="2CB134E7" w14:textId="77777777" w:rsidR="00BE2446" w:rsidRPr="00C511AE" w:rsidRDefault="00BE2446" w:rsidP="0038516E">
            <w:pPr>
              <w:spacing w:after="0"/>
              <w:jc w:val="center"/>
              <w:rPr>
                <w:rFonts w:ascii="Arial Narrow" w:hAnsi="Arial Narrow" w:cs="Arial"/>
                <w:b/>
                <w:bCs/>
                <w:sz w:val="24"/>
                <w:szCs w:val="24"/>
              </w:rPr>
            </w:pPr>
            <w:r w:rsidRPr="00C511AE">
              <w:rPr>
                <w:rFonts w:ascii="Arial Narrow" w:hAnsi="Arial Narrow" w:cs="Arial"/>
                <w:b/>
                <w:bCs/>
                <w:sz w:val="24"/>
                <w:szCs w:val="24"/>
              </w:rPr>
              <w:t xml:space="preserve">Materi </w:t>
            </w:r>
          </w:p>
          <w:p w14:paraId="3776E605" w14:textId="1817DD50" w:rsidR="00BE2446" w:rsidRPr="00C511AE" w:rsidRDefault="00BE2446" w:rsidP="0038516E">
            <w:pPr>
              <w:spacing w:after="0"/>
              <w:jc w:val="center"/>
              <w:rPr>
                <w:rFonts w:ascii="Arial Narrow" w:hAnsi="Arial Narrow" w:cs="Arial"/>
                <w:b/>
                <w:bCs/>
                <w:sz w:val="24"/>
                <w:szCs w:val="24"/>
              </w:rPr>
            </w:pPr>
            <w:proofErr w:type="spellStart"/>
            <w:r w:rsidRPr="00C511AE">
              <w:rPr>
                <w:rFonts w:ascii="Arial Narrow" w:hAnsi="Arial Narrow" w:cs="Arial"/>
                <w:b/>
                <w:bCs/>
                <w:sz w:val="24"/>
                <w:szCs w:val="24"/>
              </w:rPr>
              <w:t>Pokok</w:t>
            </w:r>
            <w:proofErr w:type="spellEnd"/>
            <w:r w:rsidRPr="00C511AE">
              <w:rPr>
                <w:rFonts w:ascii="Arial Narrow" w:hAnsi="Arial Narrow" w:cs="Arial"/>
                <w:b/>
                <w:bCs/>
                <w:sz w:val="24"/>
                <w:szCs w:val="24"/>
              </w:rPr>
              <w:t xml:space="preserve"> </w:t>
            </w:r>
            <w:proofErr w:type="spellStart"/>
            <w:r w:rsidRPr="00C511AE">
              <w:rPr>
                <w:rFonts w:ascii="Arial Narrow" w:hAnsi="Arial Narrow" w:cs="Arial"/>
                <w:b/>
                <w:bCs/>
                <w:sz w:val="24"/>
                <w:szCs w:val="24"/>
              </w:rPr>
              <w:t>bahasan</w:t>
            </w:r>
            <w:proofErr w:type="spellEnd"/>
            <w:r w:rsidRPr="00C511AE">
              <w:rPr>
                <w:rFonts w:ascii="Arial Narrow" w:hAnsi="Arial Narrow" w:cs="Arial"/>
                <w:b/>
                <w:bCs/>
                <w:sz w:val="24"/>
                <w:szCs w:val="24"/>
              </w:rPr>
              <w:t xml:space="preserve"> </w:t>
            </w:r>
          </w:p>
        </w:tc>
      </w:tr>
      <w:tr w:rsidR="00BE2446" w:rsidRPr="00C511AE" w14:paraId="0F6259BE" w14:textId="77777777" w:rsidTr="00EF3E1D">
        <w:tc>
          <w:tcPr>
            <w:tcW w:w="2074" w:type="dxa"/>
            <w:shd w:val="clear" w:color="auto" w:fill="FFFFFF" w:themeFill="background1"/>
          </w:tcPr>
          <w:p w14:paraId="62260781" w14:textId="1335DD1B" w:rsidR="00BE2446" w:rsidRPr="00C511AE" w:rsidRDefault="00EF3E1D" w:rsidP="00336CA4">
            <w:pPr>
              <w:spacing w:after="0"/>
              <w:jc w:val="center"/>
              <w:rPr>
                <w:rFonts w:ascii="Arial Narrow" w:hAnsi="Arial Narrow" w:cs="Arial"/>
                <w:bCs/>
                <w:sz w:val="24"/>
                <w:szCs w:val="24"/>
              </w:rPr>
            </w:pPr>
            <w:r>
              <w:rPr>
                <w:rFonts w:ascii="Arial Narrow" w:hAnsi="Arial Narrow" w:cs="Arial"/>
                <w:bCs/>
                <w:sz w:val="24"/>
                <w:szCs w:val="24"/>
              </w:rPr>
              <w:t>1</w:t>
            </w:r>
          </w:p>
        </w:tc>
        <w:tc>
          <w:tcPr>
            <w:tcW w:w="6817" w:type="dxa"/>
            <w:shd w:val="clear" w:color="auto" w:fill="FFFFFF" w:themeFill="background1"/>
          </w:tcPr>
          <w:p w14:paraId="50417CF2" w14:textId="77777777" w:rsidR="00BE2446" w:rsidRPr="00C511AE" w:rsidRDefault="00BE2446" w:rsidP="0038516E">
            <w:pPr>
              <w:numPr>
                <w:ilvl w:val="0"/>
                <w:numId w:val="1"/>
              </w:numPr>
              <w:spacing w:after="0"/>
              <w:ind w:left="228" w:hanging="246"/>
              <w:jc w:val="both"/>
              <w:rPr>
                <w:rFonts w:ascii="Arial Narrow" w:hAnsi="Arial Narrow" w:cs="Arial"/>
                <w:bCs/>
                <w:sz w:val="24"/>
                <w:szCs w:val="24"/>
              </w:rPr>
            </w:pPr>
            <w:proofErr w:type="spellStart"/>
            <w:r w:rsidRPr="00C511AE">
              <w:rPr>
                <w:rFonts w:ascii="Arial Narrow" w:hAnsi="Arial Narrow" w:cs="Arial"/>
                <w:bCs/>
                <w:sz w:val="24"/>
                <w:szCs w:val="24"/>
              </w:rPr>
              <w:t>Kontrak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Perkuliahan</w:t>
            </w:r>
            <w:proofErr w:type="spellEnd"/>
          </w:p>
          <w:p w14:paraId="7B632A46" w14:textId="77777777" w:rsidR="00BE2446" w:rsidRPr="00C511AE" w:rsidRDefault="00BE2446" w:rsidP="0038516E">
            <w:pPr>
              <w:numPr>
                <w:ilvl w:val="0"/>
                <w:numId w:val="1"/>
              </w:numPr>
              <w:spacing w:after="0"/>
              <w:ind w:left="228" w:hanging="246"/>
              <w:jc w:val="both"/>
              <w:rPr>
                <w:rFonts w:ascii="Arial Narrow" w:hAnsi="Arial Narrow" w:cs="Arial"/>
                <w:bCs/>
                <w:sz w:val="24"/>
                <w:szCs w:val="24"/>
              </w:rPr>
            </w:pPr>
            <w:r w:rsidRPr="00C511AE">
              <w:rPr>
                <w:rFonts w:ascii="Arial Narrow" w:hAnsi="Arial Narrow" w:cs="Arial"/>
                <w:bCs/>
                <w:sz w:val="24"/>
                <w:szCs w:val="24"/>
              </w:rPr>
              <w:t xml:space="preserve">K3 </w:t>
            </w:r>
            <w:proofErr w:type="spellStart"/>
            <w:r w:rsidRPr="00C511AE">
              <w:rPr>
                <w:rFonts w:ascii="Arial Narrow" w:hAnsi="Arial Narrow" w:cs="Arial"/>
                <w:bCs/>
                <w:sz w:val="24"/>
                <w:szCs w:val="24"/>
              </w:rPr>
              <w:t>Laboratorium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Simulasi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Klinik</w:t>
            </w:r>
            <w:proofErr w:type="spellEnd"/>
          </w:p>
          <w:p w14:paraId="2659C1E2" w14:textId="77777777" w:rsidR="00BE2446" w:rsidRPr="00C511AE" w:rsidRDefault="00BE2446" w:rsidP="0038516E">
            <w:pPr>
              <w:numPr>
                <w:ilvl w:val="0"/>
                <w:numId w:val="1"/>
              </w:numPr>
              <w:spacing w:after="0"/>
              <w:ind w:left="228" w:hanging="246"/>
              <w:jc w:val="both"/>
              <w:rPr>
                <w:rFonts w:ascii="Arial Narrow" w:hAnsi="Arial Narrow" w:cs="Arial"/>
                <w:bCs/>
                <w:sz w:val="24"/>
                <w:szCs w:val="24"/>
              </w:rPr>
            </w:pPr>
            <w:r w:rsidRPr="00C511AE">
              <w:rPr>
                <w:rFonts w:ascii="Arial Narrow" w:hAnsi="Arial Narrow" w:cs="Arial"/>
                <w:bCs/>
                <w:sz w:val="24"/>
                <w:szCs w:val="24"/>
              </w:rPr>
              <w:t xml:space="preserve">Mekanisme </w:t>
            </w:r>
            <w:proofErr w:type="spellStart"/>
            <w:r w:rsidRPr="00C511AE">
              <w:rPr>
                <w:rFonts w:ascii="Arial Narrow" w:hAnsi="Arial Narrow" w:cs="Arial"/>
                <w:bCs/>
                <w:sz w:val="24"/>
                <w:szCs w:val="24"/>
              </w:rPr>
              <w:t>Praktikum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r w:rsidRPr="00C511AE">
              <w:rPr>
                <w:rFonts w:ascii="Arial Narrow" w:hAnsi="Arial Narrow" w:cs="Arial"/>
                <w:bCs/>
                <w:i/>
                <w:iCs/>
                <w:sz w:val="24"/>
                <w:szCs w:val="24"/>
              </w:rPr>
              <w:t>setting</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pelayanan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r w:rsidRPr="00C511AE">
              <w:rPr>
                <w:rFonts w:ascii="Arial Narrow" w:hAnsi="Arial Narrow" w:cs="Arial"/>
                <w:bCs/>
                <w:sz w:val="24"/>
                <w:szCs w:val="24"/>
              </w:rPr>
              <w:t xml:space="preserve"> di </w:t>
            </w:r>
            <w:proofErr w:type="spellStart"/>
            <w:r w:rsidRPr="00C511AE">
              <w:rPr>
                <w:rFonts w:ascii="Arial Narrow" w:hAnsi="Arial Narrow" w:cs="Arial"/>
                <w:bCs/>
                <w:sz w:val="24"/>
                <w:szCs w:val="24"/>
              </w:rPr>
              <w:t>Klinik</w:t>
            </w:r>
            <w:proofErr w:type="spellEnd"/>
            <w:r w:rsidRPr="00C511AE">
              <w:rPr>
                <w:rFonts w:ascii="Arial Narrow" w:hAnsi="Arial Narrow" w:cs="Arial"/>
                <w:bCs/>
                <w:sz w:val="24"/>
                <w:szCs w:val="24"/>
              </w:rPr>
              <w:t xml:space="preserve"> </w:t>
            </w:r>
          </w:p>
          <w:p w14:paraId="5C6FB7B8" w14:textId="0D6E2C70" w:rsidR="00BE2446" w:rsidRPr="00C511AE" w:rsidRDefault="00BE2446" w:rsidP="0038516E">
            <w:pPr>
              <w:numPr>
                <w:ilvl w:val="0"/>
                <w:numId w:val="1"/>
              </w:numPr>
              <w:spacing w:after="0"/>
              <w:ind w:left="228" w:hanging="246"/>
              <w:jc w:val="both"/>
              <w:rPr>
                <w:rFonts w:ascii="Arial Narrow" w:hAnsi="Arial Narrow" w:cs="Arial"/>
                <w:bCs/>
                <w:sz w:val="24"/>
                <w:szCs w:val="24"/>
              </w:rPr>
            </w:pPr>
            <w:proofErr w:type="spellStart"/>
            <w:r w:rsidRPr="00C511AE">
              <w:rPr>
                <w:rFonts w:ascii="Arial Narrow" w:hAnsi="Arial Narrow" w:cs="Arial"/>
                <w:bCs/>
                <w:sz w:val="24"/>
                <w:szCs w:val="24"/>
              </w:rPr>
              <w:t>Pengenalan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Tolok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Ukur</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Pelayanan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untuk</w:t>
            </w:r>
            <w:proofErr w:type="spellEnd"/>
            <w:r w:rsidR="00733D66">
              <w:rPr>
                <w:rFonts w:ascii="Arial Narrow" w:hAnsi="Arial Narrow" w:cs="Arial"/>
                <w:bCs/>
                <w:sz w:val="24"/>
                <w:szCs w:val="24"/>
              </w:rPr>
              <w:t xml:space="preserve"> </w:t>
            </w:r>
            <w:proofErr w:type="spellStart"/>
            <w:r w:rsidRPr="00C511AE">
              <w:rPr>
                <w:rFonts w:ascii="Arial Narrow" w:hAnsi="Arial Narrow" w:cs="Arial"/>
                <w:bCs/>
                <w:sz w:val="24"/>
                <w:szCs w:val="24"/>
              </w:rPr>
              <w:t>penerapannya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Informasi</w:t>
            </w:r>
            <w:proofErr w:type="spellEnd"/>
          </w:p>
          <w:p w14:paraId="44E7E5A9" w14:textId="77777777" w:rsidR="00BE2446" w:rsidRPr="00C511AE" w:rsidRDefault="00BE2446" w:rsidP="0038516E">
            <w:pPr>
              <w:spacing w:after="0"/>
              <w:ind w:left="228"/>
              <w:jc w:val="both"/>
              <w:rPr>
                <w:rFonts w:ascii="Arial Narrow" w:hAnsi="Arial Narrow" w:cs="Arial"/>
                <w:bCs/>
                <w:sz w:val="24"/>
                <w:szCs w:val="24"/>
              </w:rPr>
            </w:pPr>
          </w:p>
        </w:tc>
      </w:tr>
      <w:tr w:rsidR="00BE2446" w:rsidRPr="00C511AE" w14:paraId="3306093A" w14:textId="77777777" w:rsidTr="00EF3E1D">
        <w:tc>
          <w:tcPr>
            <w:tcW w:w="2074" w:type="dxa"/>
            <w:shd w:val="clear" w:color="auto" w:fill="FFFFFF" w:themeFill="background1"/>
          </w:tcPr>
          <w:p w14:paraId="4B197D3A" w14:textId="14700271" w:rsidR="00BE2446" w:rsidRPr="00C511AE" w:rsidRDefault="00EF3E1D" w:rsidP="0038516E">
            <w:pPr>
              <w:spacing w:after="0"/>
              <w:jc w:val="center"/>
              <w:rPr>
                <w:rFonts w:ascii="Arial Narrow" w:hAnsi="Arial Narrow" w:cs="Arial"/>
                <w:bCs/>
                <w:sz w:val="24"/>
                <w:szCs w:val="24"/>
              </w:rPr>
            </w:pPr>
            <w:r>
              <w:rPr>
                <w:rFonts w:ascii="Arial Narrow" w:hAnsi="Arial Narrow" w:cs="Arial"/>
                <w:bCs/>
                <w:sz w:val="24"/>
                <w:szCs w:val="24"/>
              </w:rPr>
              <w:t>2</w:t>
            </w:r>
          </w:p>
        </w:tc>
        <w:tc>
          <w:tcPr>
            <w:tcW w:w="6817" w:type="dxa"/>
            <w:shd w:val="clear" w:color="auto" w:fill="FFFFFF" w:themeFill="background1"/>
          </w:tcPr>
          <w:p w14:paraId="2971942B" w14:textId="77777777" w:rsidR="00BE2446" w:rsidRPr="00C511AE" w:rsidRDefault="00BE2446" w:rsidP="0038516E">
            <w:pPr>
              <w:numPr>
                <w:ilvl w:val="0"/>
                <w:numId w:val="2"/>
              </w:numPr>
              <w:spacing w:after="0"/>
              <w:ind w:left="224" w:hanging="284"/>
              <w:jc w:val="both"/>
              <w:rPr>
                <w:rFonts w:ascii="Arial Narrow" w:hAnsi="Arial Narrow" w:cs="Arial"/>
                <w:bCs/>
                <w:sz w:val="24"/>
                <w:szCs w:val="24"/>
              </w:rPr>
            </w:pPr>
            <w:proofErr w:type="spellStart"/>
            <w:r w:rsidRPr="00C511AE">
              <w:rPr>
                <w:rFonts w:ascii="Arial Narrow" w:hAnsi="Arial Narrow" w:cs="Arial"/>
                <w:bCs/>
                <w:sz w:val="24"/>
                <w:szCs w:val="24"/>
              </w:rPr>
              <w:t>Perangkat</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Informasi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mendukung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Pelayanan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p>
          <w:p w14:paraId="054DF2D7" w14:textId="77777777" w:rsidR="00BE2446" w:rsidRPr="00C511AE" w:rsidRDefault="00BE2446" w:rsidP="0038516E">
            <w:pPr>
              <w:numPr>
                <w:ilvl w:val="0"/>
                <w:numId w:val="2"/>
              </w:numPr>
              <w:spacing w:after="0"/>
              <w:ind w:left="224" w:hanging="284"/>
              <w:jc w:val="both"/>
              <w:rPr>
                <w:rFonts w:ascii="Arial Narrow" w:hAnsi="Arial Narrow" w:cs="Arial"/>
                <w:bCs/>
                <w:sz w:val="24"/>
                <w:szCs w:val="24"/>
              </w:rPr>
            </w:pPr>
            <w:proofErr w:type="spellStart"/>
            <w:r w:rsidRPr="00C511AE">
              <w:rPr>
                <w:rFonts w:ascii="Arial Narrow" w:hAnsi="Arial Narrow" w:cs="Arial"/>
                <w:bCs/>
                <w:i/>
                <w:iCs/>
                <w:sz w:val="24"/>
                <w:szCs w:val="24"/>
              </w:rPr>
              <w:t>Flowcard</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Permenkes</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Standar</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Pelayanan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r w:rsidRPr="00C511AE">
              <w:rPr>
                <w:rFonts w:ascii="Arial Narrow" w:hAnsi="Arial Narrow" w:cs="Arial"/>
                <w:bCs/>
                <w:sz w:val="24"/>
                <w:szCs w:val="24"/>
              </w:rPr>
              <w:t xml:space="preserve"> di </w:t>
            </w:r>
            <w:proofErr w:type="spellStart"/>
            <w:r w:rsidRPr="00C511AE">
              <w:rPr>
                <w:rFonts w:ascii="Arial Narrow" w:hAnsi="Arial Narrow" w:cs="Arial"/>
                <w:bCs/>
                <w:sz w:val="24"/>
                <w:szCs w:val="24"/>
              </w:rPr>
              <w:t>Klinik</w:t>
            </w:r>
            <w:proofErr w:type="spellEnd"/>
          </w:p>
          <w:p w14:paraId="1A69E4F2" w14:textId="77777777" w:rsidR="00BE2446" w:rsidRPr="00C511AE" w:rsidRDefault="00BE2446" w:rsidP="0038516E">
            <w:pPr>
              <w:numPr>
                <w:ilvl w:val="0"/>
                <w:numId w:val="2"/>
              </w:numPr>
              <w:spacing w:after="0"/>
              <w:ind w:left="224" w:hanging="284"/>
              <w:jc w:val="both"/>
              <w:rPr>
                <w:rFonts w:ascii="Arial Narrow" w:hAnsi="Arial Narrow" w:cs="Arial"/>
                <w:bCs/>
                <w:sz w:val="24"/>
                <w:szCs w:val="24"/>
              </w:rPr>
            </w:pPr>
            <w:r w:rsidRPr="00C511AE">
              <w:rPr>
                <w:rFonts w:ascii="Arial Narrow" w:hAnsi="Arial Narrow" w:cs="Arial"/>
                <w:bCs/>
                <w:sz w:val="24"/>
                <w:szCs w:val="24"/>
              </w:rPr>
              <w:t xml:space="preserve">Etika </w:t>
            </w:r>
            <w:proofErr w:type="spellStart"/>
            <w:r w:rsidRPr="00C511AE">
              <w:rPr>
                <w:rFonts w:ascii="Arial Narrow" w:hAnsi="Arial Narrow" w:cs="Arial"/>
                <w:bCs/>
                <w:sz w:val="24"/>
                <w:szCs w:val="24"/>
              </w:rPr>
              <w:t>menggunakan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Informasi</w:t>
            </w:r>
            <w:proofErr w:type="spellEnd"/>
            <w:r w:rsidRPr="00C511AE">
              <w:rPr>
                <w:rFonts w:ascii="Arial Narrow" w:hAnsi="Arial Narrow" w:cs="Arial"/>
                <w:bCs/>
                <w:sz w:val="24"/>
                <w:szCs w:val="24"/>
              </w:rPr>
              <w:t xml:space="preserve"> &amp; </w:t>
            </w:r>
            <w:proofErr w:type="spellStart"/>
            <w:r w:rsidRPr="00C511AE">
              <w:rPr>
                <w:rFonts w:ascii="Arial Narrow" w:hAnsi="Arial Narrow" w:cs="Arial"/>
                <w:bCs/>
                <w:sz w:val="24"/>
                <w:szCs w:val="24"/>
              </w:rPr>
              <w:t>Kerahasiaan</w:t>
            </w:r>
            <w:proofErr w:type="spellEnd"/>
            <w:r w:rsidRPr="00C511AE">
              <w:rPr>
                <w:rFonts w:ascii="Arial Narrow" w:hAnsi="Arial Narrow" w:cs="Arial"/>
                <w:bCs/>
                <w:sz w:val="24"/>
                <w:szCs w:val="24"/>
              </w:rPr>
              <w:t xml:space="preserve"> data</w:t>
            </w:r>
          </w:p>
          <w:p w14:paraId="6B80CC49" w14:textId="77777777" w:rsidR="00BE2446" w:rsidRPr="00C511AE" w:rsidRDefault="00BE2446" w:rsidP="0038516E">
            <w:pPr>
              <w:numPr>
                <w:ilvl w:val="0"/>
                <w:numId w:val="2"/>
              </w:numPr>
              <w:spacing w:after="0"/>
              <w:ind w:left="224" w:hanging="284"/>
              <w:jc w:val="both"/>
              <w:rPr>
                <w:rFonts w:ascii="Arial Narrow" w:hAnsi="Arial Narrow" w:cs="Arial"/>
                <w:bCs/>
                <w:sz w:val="24"/>
                <w:szCs w:val="24"/>
              </w:rPr>
            </w:pPr>
            <w:r w:rsidRPr="00C511AE">
              <w:rPr>
                <w:rFonts w:ascii="Arial Narrow" w:hAnsi="Arial Narrow" w:cs="Arial"/>
                <w:bCs/>
                <w:sz w:val="24"/>
                <w:szCs w:val="24"/>
              </w:rPr>
              <w:t xml:space="preserve">SOP </w:t>
            </w:r>
            <w:proofErr w:type="spellStart"/>
            <w:r w:rsidRPr="00C511AE">
              <w:rPr>
                <w:rFonts w:ascii="Arial Narrow" w:hAnsi="Arial Narrow" w:cs="Arial"/>
                <w:bCs/>
                <w:sz w:val="24"/>
                <w:szCs w:val="24"/>
              </w:rPr>
              <w:t>Kerja</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Yanfar</w:t>
            </w:r>
            <w:proofErr w:type="spellEnd"/>
            <w:r w:rsidRPr="00C511AE">
              <w:rPr>
                <w:rFonts w:ascii="Arial Narrow" w:hAnsi="Arial Narrow" w:cs="Arial"/>
                <w:bCs/>
                <w:sz w:val="24"/>
                <w:szCs w:val="24"/>
              </w:rPr>
              <w:t xml:space="preserve"> </w:t>
            </w:r>
          </w:p>
          <w:p w14:paraId="472A0B73" w14:textId="77777777" w:rsidR="00BE2446" w:rsidRPr="00C511AE" w:rsidRDefault="00BE2446" w:rsidP="0038516E">
            <w:pPr>
              <w:numPr>
                <w:ilvl w:val="0"/>
                <w:numId w:val="2"/>
              </w:numPr>
              <w:spacing w:after="0"/>
              <w:ind w:left="224" w:hanging="284"/>
              <w:jc w:val="both"/>
              <w:rPr>
                <w:rFonts w:ascii="Arial Narrow" w:hAnsi="Arial Narrow" w:cs="Arial"/>
                <w:bCs/>
                <w:sz w:val="24"/>
                <w:szCs w:val="24"/>
              </w:rPr>
            </w:pPr>
            <w:r w:rsidRPr="00C511AE">
              <w:rPr>
                <w:rFonts w:ascii="Arial Narrow" w:hAnsi="Arial Narrow" w:cs="Arial"/>
                <w:bCs/>
                <w:sz w:val="24"/>
                <w:szCs w:val="24"/>
              </w:rPr>
              <w:t>siniera.com/</w:t>
            </w:r>
          </w:p>
        </w:tc>
      </w:tr>
      <w:tr w:rsidR="00BE2446" w:rsidRPr="00C511AE" w14:paraId="72287723" w14:textId="77777777" w:rsidTr="00EF3E1D">
        <w:tc>
          <w:tcPr>
            <w:tcW w:w="2074" w:type="dxa"/>
            <w:shd w:val="clear" w:color="auto" w:fill="FFFFFF" w:themeFill="background1"/>
          </w:tcPr>
          <w:p w14:paraId="099CD6BB" w14:textId="281A7448" w:rsidR="00BE2446" w:rsidRPr="00C511AE" w:rsidRDefault="00EF3E1D" w:rsidP="0038516E">
            <w:pPr>
              <w:spacing w:after="0"/>
              <w:jc w:val="center"/>
              <w:rPr>
                <w:rFonts w:ascii="Arial Narrow" w:hAnsi="Arial Narrow" w:cs="Arial"/>
                <w:bCs/>
                <w:sz w:val="24"/>
                <w:szCs w:val="24"/>
              </w:rPr>
            </w:pPr>
            <w:r>
              <w:rPr>
                <w:rFonts w:ascii="Arial Narrow" w:hAnsi="Arial Narrow" w:cs="Arial"/>
                <w:bCs/>
                <w:sz w:val="24"/>
                <w:szCs w:val="24"/>
              </w:rPr>
              <w:t>3</w:t>
            </w:r>
          </w:p>
        </w:tc>
        <w:tc>
          <w:tcPr>
            <w:tcW w:w="6817" w:type="dxa"/>
            <w:shd w:val="clear" w:color="auto" w:fill="FFFFFF" w:themeFill="background1"/>
          </w:tcPr>
          <w:p w14:paraId="35CD5980" w14:textId="77777777" w:rsidR="00BE2446" w:rsidRPr="00C511AE" w:rsidRDefault="00BE2446" w:rsidP="0038516E">
            <w:pPr>
              <w:numPr>
                <w:ilvl w:val="0"/>
                <w:numId w:val="3"/>
              </w:numPr>
              <w:spacing w:after="0"/>
              <w:ind w:left="366"/>
              <w:jc w:val="both"/>
              <w:rPr>
                <w:rFonts w:ascii="Arial Narrow" w:hAnsi="Arial Narrow" w:cs="Arial"/>
                <w:bCs/>
                <w:sz w:val="24"/>
                <w:szCs w:val="24"/>
              </w:rPr>
            </w:pPr>
            <w:proofErr w:type="spellStart"/>
            <w:r w:rsidRPr="00C511AE">
              <w:rPr>
                <w:rFonts w:ascii="Arial Narrow" w:hAnsi="Arial Narrow" w:cs="Arial"/>
                <w:bCs/>
                <w:sz w:val="24"/>
                <w:szCs w:val="24"/>
              </w:rPr>
              <w:t>Mengenal</w:t>
            </w:r>
            <w:proofErr w:type="spellEnd"/>
            <w:r w:rsidRPr="00C511AE">
              <w:rPr>
                <w:rFonts w:ascii="Arial Narrow" w:hAnsi="Arial Narrow" w:cs="Arial"/>
                <w:bCs/>
                <w:sz w:val="24"/>
                <w:szCs w:val="24"/>
              </w:rPr>
              <w:t xml:space="preserve"> Obat-</w:t>
            </w:r>
            <w:proofErr w:type="spellStart"/>
            <w:r w:rsidRPr="00C511AE">
              <w:rPr>
                <w:rFonts w:ascii="Arial Narrow" w:hAnsi="Arial Narrow" w:cs="Arial"/>
                <w:bCs/>
                <w:sz w:val="24"/>
                <w:szCs w:val="24"/>
              </w:rPr>
              <w:t>obatan</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Cs/>
                <w:sz w:val="24"/>
                <w:szCs w:val="24"/>
              </w:rPr>
              <w:t>peralatan</w:t>
            </w:r>
            <w:proofErr w:type="spellEnd"/>
            <w:r w:rsidRPr="00C511AE">
              <w:rPr>
                <w:rFonts w:ascii="Arial Narrow" w:hAnsi="Arial Narrow" w:cs="Arial"/>
                <w:bCs/>
                <w:sz w:val="24"/>
                <w:szCs w:val="24"/>
              </w:rPr>
              <w:t xml:space="preserve"> dispensing</w:t>
            </w:r>
          </w:p>
          <w:p w14:paraId="21EF545A" w14:textId="77777777" w:rsidR="00BE2446" w:rsidRPr="00C511AE" w:rsidRDefault="00BE2446" w:rsidP="0038516E">
            <w:pPr>
              <w:numPr>
                <w:ilvl w:val="0"/>
                <w:numId w:val="3"/>
              </w:numPr>
              <w:spacing w:after="0"/>
              <w:ind w:left="366"/>
              <w:jc w:val="both"/>
              <w:rPr>
                <w:rFonts w:ascii="Arial Narrow" w:hAnsi="Arial Narrow" w:cs="Arial"/>
                <w:bCs/>
                <w:sz w:val="24"/>
                <w:szCs w:val="24"/>
              </w:rPr>
            </w:pPr>
            <w:proofErr w:type="spellStart"/>
            <w:r w:rsidRPr="00C511AE">
              <w:rPr>
                <w:rFonts w:ascii="Arial Narrow" w:hAnsi="Arial Narrow" w:cs="Arial"/>
                <w:bCs/>
                <w:sz w:val="24"/>
                <w:szCs w:val="24"/>
              </w:rPr>
              <w:t>Pengenalan</w:t>
            </w:r>
            <w:proofErr w:type="spellEnd"/>
            <w:r w:rsidRPr="00C511AE">
              <w:rPr>
                <w:rFonts w:ascii="Arial Narrow" w:hAnsi="Arial Narrow" w:cs="Arial"/>
                <w:bCs/>
                <w:sz w:val="24"/>
                <w:szCs w:val="24"/>
              </w:rPr>
              <w:t xml:space="preserve"> </w:t>
            </w:r>
            <w:r w:rsidRPr="00C511AE">
              <w:rPr>
                <w:rFonts w:ascii="Arial Narrow" w:hAnsi="Arial Narrow" w:cs="Arial"/>
                <w:bCs/>
                <w:i/>
                <w:iCs/>
                <w:sz w:val="24"/>
                <w:szCs w:val="24"/>
              </w:rPr>
              <w:t xml:space="preserve">Hardware </w:t>
            </w:r>
            <w:proofErr w:type="spellStart"/>
            <w:r w:rsidRPr="00C511AE">
              <w:rPr>
                <w:rFonts w:ascii="Arial Narrow" w:hAnsi="Arial Narrow" w:cs="Arial"/>
                <w:bCs/>
                <w:i/>
                <w:iCs/>
                <w:sz w:val="24"/>
                <w:szCs w:val="24"/>
              </w:rPr>
              <w:t>sistem</w:t>
            </w:r>
            <w:proofErr w:type="spellEnd"/>
            <w:r w:rsidRPr="00C511AE">
              <w:rPr>
                <w:rFonts w:ascii="Arial Narrow" w:hAnsi="Arial Narrow" w:cs="Arial"/>
                <w:bCs/>
                <w:i/>
                <w:iCs/>
                <w:sz w:val="24"/>
                <w:szCs w:val="24"/>
              </w:rPr>
              <w:t xml:space="preserve"> </w:t>
            </w:r>
            <w:proofErr w:type="spellStart"/>
            <w:r w:rsidRPr="00C511AE">
              <w:rPr>
                <w:rFonts w:ascii="Arial Narrow" w:hAnsi="Arial Narrow" w:cs="Arial"/>
                <w:bCs/>
                <w:i/>
                <w:iCs/>
                <w:sz w:val="24"/>
                <w:szCs w:val="24"/>
              </w:rPr>
              <w:t>informasi</w:t>
            </w:r>
            <w:proofErr w:type="spellEnd"/>
            <w:r w:rsidRPr="00C511AE">
              <w:rPr>
                <w:rFonts w:ascii="Arial Narrow" w:hAnsi="Arial Narrow" w:cs="Arial"/>
                <w:bCs/>
                <w:i/>
                <w:iCs/>
                <w:sz w:val="24"/>
                <w:szCs w:val="24"/>
              </w:rPr>
              <w:t xml:space="preserve"> </w:t>
            </w:r>
          </w:p>
          <w:p w14:paraId="7583B3CB" w14:textId="77777777" w:rsidR="00BE2446" w:rsidRPr="00C511AE" w:rsidRDefault="00BE2446" w:rsidP="0038516E">
            <w:pPr>
              <w:numPr>
                <w:ilvl w:val="0"/>
                <w:numId w:val="3"/>
              </w:numPr>
              <w:spacing w:after="0"/>
              <w:ind w:left="366"/>
              <w:jc w:val="both"/>
              <w:rPr>
                <w:rFonts w:ascii="Arial Narrow" w:hAnsi="Arial Narrow" w:cs="Arial"/>
                <w:bCs/>
                <w:sz w:val="24"/>
                <w:szCs w:val="24"/>
              </w:rPr>
            </w:pPr>
            <w:proofErr w:type="spellStart"/>
            <w:r w:rsidRPr="00C511AE">
              <w:rPr>
                <w:rFonts w:ascii="Arial Narrow" w:hAnsi="Arial Narrow" w:cs="Arial"/>
                <w:bCs/>
                <w:sz w:val="24"/>
                <w:szCs w:val="24"/>
              </w:rPr>
              <w:t>Perangkat</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Informasi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mendukung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Pelayanan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Kefarmasian</w:t>
            </w:r>
            <w:proofErr w:type="spellEnd"/>
          </w:p>
          <w:p w14:paraId="58956E4D" w14:textId="77777777" w:rsidR="00BE2446" w:rsidRPr="00C511AE" w:rsidRDefault="00BE2446" w:rsidP="0038516E">
            <w:pPr>
              <w:numPr>
                <w:ilvl w:val="0"/>
                <w:numId w:val="3"/>
              </w:numPr>
              <w:spacing w:after="0"/>
              <w:ind w:left="366"/>
              <w:jc w:val="both"/>
              <w:rPr>
                <w:rFonts w:ascii="Arial Narrow" w:hAnsi="Arial Narrow" w:cs="Arial"/>
                <w:bCs/>
                <w:sz w:val="24"/>
                <w:szCs w:val="24"/>
              </w:rPr>
            </w:pPr>
            <w:proofErr w:type="spellStart"/>
            <w:r w:rsidRPr="00C511AE">
              <w:rPr>
                <w:rFonts w:ascii="Arial Narrow" w:hAnsi="Arial Narrow" w:cs="Arial"/>
                <w:bCs/>
                <w:sz w:val="24"/>
                <w:szCs w:val="24"/>
              </w:rPr>
              <w:t>Ketentuan-ketentuan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Klinik</w:t>
            </w:r>
            <w:proofErr w:type="spellEnd"/>
            <w:r w:rsidRPr="00C511AE">
              <w:rPr>
                <w:rFonts w:ascii="Arial Narrow" w:hAnsi="Arial Narrow" w:cs="Arial"/>
                <w:bCs/>
                <w:sz w:val="24"/>
                <w:szCs w:val="24"/>
              </w:rPr>
              <w:t xml:space="preserve"> </w:t>
            </w:r>
          </w:p>
          <w:p w14:paraId="77B56E0A" w14:textId="77777777" w:rsidR="00BE2446" w:rsidRPr="00C511AE" w:rsidRDefault="00BE2446" w:rsidP="0038516E">
            <w:pPr>
              <w:pStyle w:val="ListParagraph"/>
              <w:numPr>
                <w:ilvl w:val="0"/>
                <w:numId w:val="19"/>
              </w:numPr>
              <w:spacing w:after="0"/>
              <w:jc w:val="both"/>
              <w:rPr>
                <w:rFonts w:ascii="Arial Narrow" w:hAnsi="Arial Narrow" w:cs="Arial"/>
                <w:bCs/>
                <w:sz w:val="24"/>
                <w:szCs w:val="24"/>
              </w:rPr>
            </w:pPr>
            <w:r w:rsidRPr="00C511AE">
              <w:rPr>
                <w:rFonts w:ascii="Arial Narrow" w:hAnsi="Arial Narrow" w:cs="Arial"/>
                <w:bCs/>
                <w:sz w:val="24"/>
                <w:szCs w:val="24"/>
              </w:rPr>
              <w:t>Barang</w:t>
            </w:r>
          </w:p>
          <w:p w14:paraId="064B6F52" w14:textId="77777777" w:rsidR="00BE2446" w:rsidRPr="00C511AE" w:rsidRDefault="00BE2446" w:rsidP="0038516E">
            <w:pPr>
              <w:pStyle w:val="ListParagraph"/>
              <w:numPr>
                <w:ilvl w:val="0"/>
                <w:numId w:val="19"/>
              </w:numPr>
              <w:spacing w:after="0"/>
              <w:jc w:val="both"/>
              <w:rPr>
                <w:rFonts w:ascii="Arial Narrow" w:hAnsi="Arial Narrow" w:cs="Arial"/>
                <w:bCs/>
                <w:sz w:val="24"/>
                <w:szCs w:val="24"/>
              </w:rPr>
            </w:pPr>
            <w:r w:rsidRPr="00C511AE">
              <w:rPr>
                <w:rFonts w:ascii="Arial Narrow" w:hAnsi="Arial Narrow" w:cs="Arial"/>
                <w:bCs/>
                <w:sz w:val="24"/>
                <w:szCs w:val="24"/>
              </w:rPr>
              <w:t>Harga</w:t>
            </w:r>
          </w:p>
          <w:p w14:paraId="16FA4FAB" w14:textId="77777777" w:rsidR="00BE2446" w:rsidRPr="00C511AE" w:rsidRDefault="00BE2446" w:rsidP="0038516E">
            <w:pPr>
              <w:numPr>
                <w:ilvl w:val="0"/>
                <w:numId w:val="3"/>
              </w:numPr>
              <w:spacing w:after="0"/>
              <w:ind w:left="366"/>
              <w:jc w:val="both"/>
              <w:rPr>
                <w:rFonts w:ascii="Arial Narrow" w:hAnsi="Arial Narrow" w:cs="Arial"/>
                <w:bCs/>
                <w:sz w:val="24"/>
                <w:szCs w:val="24"/>
              </w:rPr>
            </w:pPr>
            <w:r w:rsidRPr="00C511AE">
              <w:rPr>
                <w:rFonts w:ascii="Arial Narrow" w:hAnsi="Arial Narrow" w:cs="Arial"/>
                <w:bCs/>
                <w:sz w:val="24"/>
                <w:szCs w:val="24"/>
              </w:rPr>
              <w:t>Kode Barang dan Barcode</w:t>
            </w:r>
          </w:p>
          <w:p w14:paraId="1BCF1369" w14:textId="77777777" w:rsidR="00BE2446" w:rsidRPr="00C511AE" w:rsidRDefault="00BE2446" w:rsidP="0038516E">
            <w:pPr>
              <w:spacing w:after="0"/>
              <w:ind w:left="366"/>
              <w:rPr>
                <w:rFonts w:ascii="Arial Narrow" w:hAnsi="Arial Narrow" w:cs="Arial"/>
                <w:sz w:val="24"/>
                <w:szCs w:val="24"/>
              </w:rPr>
            </w:pPr>
          </w:p>
        </w:tc>
      </w:tr>
      <w:tr w:rsidR="00BE2446" w:rsidRPr="00C511AE" w14:paraId="1EEC21FA" w14:textId="77777777" w:rsidTr="00EF3E1D">
        <w:tc>
          <w:tcPr>
            <w:tcW w:w="2074" w:type="dxa"/>
            <w:shd w:val="clear" w:color="auto" w:fill="FFFFFF" w:themeFill="background1"/>
          </w:tcPr>
          <w:p w14:paraId="156F6B4F" w14:textId="19EBAFB9" w:rsidR="00BE2446" w:rsidRPr="00C511AE" w:rsidRDefault="00EF3E1D" w:rsidP="0038516E">
            <w:pPr>
              <w:spacing w:after="0"/>
              <w:jc w:val="center"/>
              <w:rPr>
                <w:rFonts w:ascii="Arial Narrow" w:hAnsi="Arial Narrow" w:cs="Arial"/>
                <w:bCs/>
                <w:sz w:val="24"/>
                <w:szCs w:val="24"/>
              </w:rPr>
            </w:pPr>
            <w:r>
              <w:rPr>
                <w:rFonts w:ascii="Arial Narrow" w:hAnsi="Arial Narrow" w:cs="Arial"/>
                <w:bCs/>
                <w:sz w:val="24"/>
                <w:szCs w:val="24"/>
              </w:rPr>
              <w:t>4</w:t>
            </w:r>
          </w:p>
        </w:tc>
        <w:tc>
          <w:tcPr>
            <w:tcW w:w="6817" w:type="dxa"/>
            <w:shd w:val="clear" w:color="auto" w:fill="FFFFFF" w:themeFill="background1"/>
          </w:tcPr>
          <w:p w14:paraId="05101CB6" w14:textId="77777777" w:rsidR="00BE2446" w:rsidRPr="00C511AE" w:rsidRDefault="00BE2446" w:rsidP="0038516E">
            <w:pPr>
              <w:numPr>
                <w:ilvl w:val="0"/>
                <w:numId w:val="3"/>
              </w:numPr>
              <w:spacing w:after="0"/>
              <w:ind w:left="224" w:hanging="218"/>
              <w:jc w:val="both"/>
              <w:rPr>
                <w:rFonts w:ascii="Arial Narrow" w:hAnsi="Arial Narrow" w:cs="Arial"/>
                <w:bCs/>
                <w:sz w:val="24"/>
                <w:szCs w:val="24"/>
              </w:rPr>
            </w:pPr>
            <w:proofErr w:type="spellStart"/>
            <w:r w:rsidRPr="00C511AE">
              <w:rPr>
                <w:rFonts w:ascii="Arial Narrow" w:hAnsi="Arial Narrow" w:cs="Arial"/>
                <w:sz w:val="24"/>
                <w:szCs w:val="24"/>
              </w:rPr>
              <w:t>Sistem</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informasi</w:t>
            </w:r>
            <w:proofErr w:type="spellEnd"/>
            <w:r w:rsidRPr="00C511AE">
              <w:rPr>
                <w:rFonts w:ascii="Arial Narrow" w:hAnsi="Arial Narrow" w:cs="Arial"/>
                <w:sz w:val="24"/>
                <w:szCs w:val="24"/>
              </w:rPr>
              <w:t xml:space="preserve"> </w:t>
            </w:r>
            <w:r w:rsidRPr="00C511AE">
              <w:rPr>
                <w:rFonts w:ascii="Arial Narrow" w:hAnsi="Arial Narrow" w:cs="Arial"/>
                <w:sz w:val="24"/>
                <w:szCs w:val="24"/>
              </w:rPr>
              <w:sym w:font="Wingdings" w:char="F0E0"/>
            </w:r>
            <w:r w:rsidRPr="00C511AE">
              <w:rPr>
                <w:rFonts w:ascii="Arial Narrow" w:hAnsi="Arial Narrow" w:cs="Arial"/>
                <w:sz w:val="24"/>
                <w:szCs w:val="24"/>
              </w:rPr>
              <w:t xml:space="preserve"> </w:t>
            </w:r>
            <w:r w:rsidRPr="00C511AE">
              <w:rPr>
                <w:rFonts w:ascii="Arial Narrow" w:hAnsi="Arial Narrow" w:cs="Arial"/>
                <w:bCs/>
                <w:sz w:val="24"/>
                <w:szCs w:val="24"/>
              </w:rPr>
              <w:t>Siniera.com/</w:t>
            </w:r>
          </w:p>
          <w:p w14:paraId="562A1DCD" w14:textId="77777777" w:rsidR="00BE2446" w:rsidRPr="00C511AE" w:rsidRDefault="00BE2446" w:rsidP="0038516E">
            <w:pPr>
              <w:numPr>
                <w:ilvl w:val="0"/>
                <w:numId w:val="3"/>
              </w:numPr>
              <w:spacing w:after="0"/>
              <w:ind w:left="224" w:hanging="218"/>
              <w:rPr>
                <w:rFonts w:ascii="Arial Narrow" w:hAnsi="Arial Narrow" w:cs="Arial"/>
                <w:sz w:val="24"/>
                <w:szCs w:val="24"/>
              </w:rPr>
            </w:pPr>
            <w:proofErr w:type="spellStart"/>
            <w:r w:rsidRPr="00C511AE">
              <w:rPr>
                <w:rFonts w:ascii="Arial Narrow" w:hAnsi="Arial Narrow" w:cs="Arial"/>
                <w:sz w:val="24"/>
                <w:szCs w:val="24"/>
              </w:rPr>
              <w:t>Komponen-komponen</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sistem</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informasi</w:t>
            </w:r>
            <w:proofErr w:type="spellEnd"/>
          </w:p>
          <w:p w14:paraId="28C61758" w14:textId="77777777" w:rsidR="00BE2446" w:rsidRPr="00C511AE" w:rsidRDefault="00BE2446" w:rsidP="0038516E">
            <w:pPr>
              <w:numPr>
                <w:ilvl w:val="0"/>
                <w:numId w:val="3"/>
              </w:numPr>
              <w:spacing w:after="0"/>
              <w:ind w:left="224" w:hanging="218"/>
              <w:rPr>
                <w:rFonts w:ascii="Arial Narrow" w:hAnsi="Arial Narrow" w:cs="Arial"/>
                <w:sz w:val="24"/>
                <w:szCs w:val="24"/>
              </w:rPr>
            </w:pPr>
            <w:r w:rsidRPr="00C511AE">
              <w:rPr>
                <w:rFonts w:ascii="Arial Narrow" w:hAnsi="Arial Narrow" w:cs="Arial"/>
                <w:sz w:val="24"/>
                <w:szCs w:val="24"/>
              </w:rPr>
              <w:t>MASTER DATA</w:t>
            </w:r>
          </w:p>
          <w:p w14:paraId="527A4496" w14:textId="77777777" w:rsidR="00BE2446" w:rsidRPr="00C511AE" w:rsidRDefault="00BE2446" w:rsidP="0038516E">
            <w:pPr>
              <w:numPr>
                <w:ilvl w:val="0"/>
                <w:numId w:val="3"/>
              </w:numPr>
              <w:spacing w:after="0"/>
              <w:ind w:left="224" w:hanging="218"/>
              <w:rPr>
                <w:rFonts w:ascii="Arial Narrow" w:hAnsi="Arial Narrow" w:cs="Arial"/>
                <w:sz w:val="24"/>
                <w:szCs w:val="24"/>
              </w:rPr>
            </w:pPr>
            <w:r w:rsidRPr="00C511AE">
              <w:rPr>
                <w:rFonts w:ascii="Arial Narrow" w:hAnsi="Arial Narrow" w:cs="Arial"/>
                <w:sz w:val="24"/>
                <w:szCs w:val="24"/>
              </w:rPr>
              <w:t xml:space="preserve">Entry </w:t>
            </w:r>
            <w:proofErr w:type="spellStart"/>
            <w:r w:rsidRPr="00C511AE">
              <w:rPr>
                <w:rFonts w:ascii="Arial Narrow" w:hAnsi="Arial Narrow" w:cs="Arial"/>
                <w:sz w:val="24"/>
                <w:szCs w:val="24"/>
              </w:rPr>
              <w:t>ke</w:t>
            </w:r>
            <w:proofErr w:type="spellEnd"/>
            <w:r w:rsidRPr="00C511AE">
              <w:rPr>
                <w:rFonts w:ascii="Arial Narrow" w:hAnsi="Arial Narrow" w:cs="Arial"/>
                <w:sz w:val="24"/>
                <w:szCs w:val="24"/>
              </w:rPr>
              <w:t xml:space="preserve"> master data</w:t>
            </w:r>
          </w:p>
          <w:p w14:paraId="37A6227B" w14:textId="77777777" w:rsidR="00BE2446" w:rsidRPr="00C511AE" w:rsidRDefault="00BE2446" w:rsidP="0038516E">
            <w:pPr>
              <w:pStyle w:val="ListParagraph"/>
              <w:numPr>
                <w:ilvl w:val="0"/>
                <w:numId w:val="17"/>
              </w:numPr>
              <w:spacing w:after="0"/>
              <w:rPr>
                <w:rFonts w:ascii="Arial Narrow" w:hAnsi="Arial Narrow" w:cs="Arial"/>
                <w:sz w:val="24"/>
                <w:szCs w:val="24"/>
              </w:rPr>
            </w:pPr>
            <w:proofErr w:type="spellStart"/>
            <w:r w:rsidRPr="00C511AE">
              <w:rPr>
                <w:rFonts w:ascii="Arial Narrow" w:hAnsi="Arial Narrow" w:cs="Arial"/>
                <w:sz w:val="24"/>
                <w:szCs w:val="24"/>
              </w:rPr>
              <w:t>Kategori</w:t>
            </w:r>
            <w:proofErr w:type="spellEnd"/>
            <w:r w:rsidRPr="00C511AE">
              <w:rPr>
                <w:rFonts w:ascii="Arial Narrow" w:hAnsi="Arial Narrow" w:cs="Arial"/>
                <w:sz w:val="24"/>
                <w:szCs w:val="24"/>
              </w:rPr>
              <w:t xml:space="preserve"> Obat HAM, LASA </w:t>
            </w:r>
          </w:p>
          <w:p w14:paraId="7B85A96A" w14:textId="77777777" w:rsidR="00BE2446" w:rsidRPr="00C511AE" w:rsidRDefault="00BE2446" w:rsidP="0038516E">
            <w:pPr>
              <w:pStyle w:val="ListParagraph"/>
              <w:numPr>
                <w:ilvl w:val="0"/>
                <w:numId w:val="17"/>
              </w:numPr>
              <w:spacing w:after="0"/>
              <w:rPr>
                <w:rFonts w:ascii="Arial Narrow" w:hAnsi="Arial Narrow" w:cs="Arial"/>
                <w:sz w:val="24"/>
                <w:szCs w:val="24"/>
              </w:rPr>
            </w:pPr>
            <w:proofErr w:type="spellStart"/>
            <w:r w:rsidRPr="00C511AE">
              <w:rPr>
                <w:rFonts w:ascii="Arial Narrow" w:hAnsi="Arial Narrow" w:cs="Arial"/>
                <w:sz w:val="24"/>
                <w:szCs w:val="24"/>
              </w:rPr>
              <w:t>Penggolongan</w:t>
            </w:r>
            <w:proofErr w:type="spellEnd"/>
            <w:r w:rsidRPr="00C511AE">
              <w:rPr>
                <w:rFonts w:ascii="Arial Narrow" w:hAnsi="Arial Narrow" w:cs="Arial"/>
                <w:sz w:val="24"/>
                <w:szCs w:val="24"/>
              </w:rPr>
              <w:t xml:space="preserve"> Obat</w:t>
            </w:r>
          </w:p>
          <w:p w14:paraId="51C13474" w14:textId="77777777" w:rsidR="00BE2446" w:rsidRPr="00C511AE" w:rsidRDefault="00BE2446" w:rsidP="0038516E">
            <w:pPr>
              <w:pStyle w:val="ListParagraph"/>
              <w:numPr>
                <w:ilvl w:val="0"/>
                <w:numId w:val="17"/>
              </w:numPr>
              <w:spacing w:after="0"/>
              <w:rPr>
                <w:rFonts w:ascii="Arial Narrow" w:hAnsi="Arial Narrow" w:cs="Arial"/>
                <w:sz w:val="24"/>
                <w:szCs w:val="24"/>
              </w:rPr>
            </w:pPr>
            <w:r w:rsidRPr="00C511AE">
              <w:rPr>
                <w:rFonts w:ascii="Arial Narrow" w:hAnsi="Arial Narrow" w:cs="Arial"/>
                <w:sz w:val="24"/>
                <w:szCs w:val="24"/>
              </w:rPr>
              <w:t>PBF</w:t>
            </w:r>
          </w:p>
          <w:p w14:paraId="7C06242C" w14:textId="77777777" w:rsidR="00BE2446" w:rsidRPr="00C511AE" w:rsidRDefault="00BE2446" w:rsidP="0038516E">
            <w:pPr>
              <w:pStyle w:val="ListParagraph"/>
              <w:numPr>
                <w:ilvl w:val="0"/>
                <w:numId w:val="17"/>
              </w:numPr>
              <w:spacing w:after="0"/>
              <w:rPr>
                <w:rFonts w:ascii="Arial Narrow" w:hAnsi="Arial Narrow" w:cs="Arial"/>
                <w:sz w:val="24"/>
                <w:szCs w:val="24"/>
              </w:rPr>
            </w:pPr>
            <w:proofErr w:type="spellStart"/>
            <w:r w:rsidRPr="00C511AE">
              <w:rPr>
                <w:rFonts w:ascii="Arial Narrow" w:hAnsi="Arial Narrow" w:cs="Arial"/>
                <w:sz w:val="24"/>
                <w:szCs w:val="24"/>
              </w:rPr>
              <w:t>Kelas</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Terapi</w:t>
            </w:r>
            <w:proofErr w:type="spellEnd"/>
          </w:p>
          <w:p w14:paraId="12A6AA9E" w14:textId="77777777" w:rsidR="00BE2446" w:rsidRPr="00C511AE" w:rsidRDefault="00BE2446" w:rsidP="0038516E">
            <w:pPr>
              <w:pStyle w:val="ListParagraph"/>
              <w:numPr>
                <w:ilvl w:val="0"/>
                <w:numId w:val="17"/>
              </w:numPr>
              <w:spacing w:after="0"/>
              <w:rPr>
                <w:rFonts w:ascii="Arial Narrow" w:hAnsi="Arial Narrow" w:cs="Arial"/>
                <w:sz w:val="24"/>
                <w:szCs w:val="24"/>
              </w:rPr>
            </w:pPr>
            <w:proofErr w:type="spellStart"/>
            <w:r w:rsidRPr="00C511AE">
              <w:rPr>
                <w:rFonts w:ascii="Arial Narrow" w:hAnsi="Arial Narrow" w:cs="Arial"/>
                <w:sz w:val="24"/>
                <w:szCs w:val="24"/>
              </w:rPr>
              <w:t>Termolabil</w:t>
            </w:r>
            <w:proofErr w:type="spellEnd"/>
          </w:p>
        </w:tc>
      </w:tr>
      <w:tr w:rsidR="00BE2446" w:rsidRPr="00C511AE" w14:paraId="4B4B929B" w14:textId="77777777" w:rsidTr="00EF3E1D">
        <w:tc>
          <w:tcPr>
            <w:tcW w:w="2074" w:type="dxa"/>
            <w:shd w:val="clear" w:color="auto" w:fill="FFFFFF" w:themeFill="background1"/>
          </w:tcPr>
          <w:p w14:paraId="63E03E99" w14:textId="01C0FD37" w:rsidR="00BE2446" w:rsidRPr="00C511AE" w:rsidRDefault="00EF3E1D" w:rsidP="0038516E">
            <w:pPr>
              <w:spacing w:after="0"/>
              <w:jc w:val="center"/>
              <w:rPr>
                <w:rFonts w:ascii="Arial Narrow" w:hAnsi="Arial Narrow" w:cs="Arial"/>
                <w:bCs/>
                <w:sz w:val="24"/>
                <w:szCs w:val="24"/>
              </w:rPr>
            </w:pPr>
            <w:r>
              <w:rPr>
                <w:rFonts w:ascii="Arial Narrow" w:hAnsi="Arial Narrow" w:cs="Arial"/>
                <w:bCs/>
                <w:sz w:val="24"/>
                <w:szCs w:val="24"/>
              </w:rPr>
              <w:t>5</w:t>
            </w:r>
          </w:p>
        </w:tc>
        <w:tc>
          <w:tcPr>
            <w:tcW w:w="6817" w:type="dxa"/>
            <w:shd w:val="clear" w:color="auto" w:fill="FFFFFF" w:themeFill="background1"/>
          </w:tcPr>
          <w:p w14:paraId="0315278C"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Formularium</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Klinik</w:t>
            </w:r>
            <w:proofErr w:type="spellEnd"/>
          </w:p>
          <w:p w14:paraId="5D9ACF25"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r w:rsidRPr="00C511AE">
              <w:rPr>
                <w:rFonts w:ascii="Arial Narrow" w:hAnsi="Arial Narrow" w:cs="Arial"/>
                <w:sz w:val="24"/>
                <w:szCs w:val="24"/>
              </w:rPr>
              <w:t>Nama Obat</w:t>
            </w:r>
          </w:p>
          <w:p w14:paraId="17099B82"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Indikasi</w:t>
            </w:r>
            <w:proofErr w:type="spellEnd"/>
          </w:p>
          <w:p w14:paraId="669F8545"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Dosis</w:t>
            </w:r>
            <w:proofErr w:type="spellEnd"/>
          </w:p>
          <w:p w14:paraId="10C88701"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r w:rsidRPr="00C511AE">
              <w:rPr>
                <w:rFonts w:ascii="Arial Narrow" w:hAnsi="Arial Narrow" w:cs="Arial"/>
                <w:sz w:val="24"/>
                <w:szCs w:val="24"/>
              </w:rPr>
              <w:t xml:space="preserve">Kontra </w:t>
            </w:r>
            <w:proofErr w:type="spellStart"/>
            <w:r w:rsidRPr="00C511AE">
              <w:rPr>
                <w:rFonts w:ascii="Arial Narrow" w:hAnsi="Arial Narrow" w:cs="Arial"/>
                <w:sz w:val="24"/>
                <w:szCs w:val="24"/>
              </w:rPr>
              <w:t>Indikasi</w:t>
            </w:r>
            <w:proofErr w:type="spellEnd"/>
          </w:p>
          <w:p w14:paraId="77EFEA28"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Interaksi</w:t>
            </w:r>
            <w:proofErr w:type="spellEnd"/>
          </w:p>
          <w:p w14:paraId="49F6F498"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r w:rsidRPr="00C511AE">
              <w:rPr>
                <w:rFonts w:ascii="Arial Narrow" w:hAnsi="Arial Narrow" w:cs="Arial"/>
                <w:sz w:val="24"/>
                <w:szCs w:val="24"/>
              </w:rPr>
              <w:lastRenderedPageBreak/>
              <w:t>Harga</w:t>
            </w:r>
          </w:p>
          <w:p w14:paraId="3406CA11" w14:textId="3F421457" w:rsidR="00BE2446" w:rsidRPr="00C511AE" w:rsidRDefault="00BE2446" w:rsidP="002333C8">
            <w:pPr>
              <w:pStyle w:val="ListParagraph"/>
              <w:numPr>
                <w:ilvl w:val="0"/>
                <w:numId w:val="18"/>
              </w:numPr>
              <w:spacing w:after="0"/>
              <w:ind w:left="366"/>
              <w:jc w:val="both"/>
              <w:rPr>
                <w:rFonts w:ascii="Arial Narrow" w:hAnsi="Arial Narrow" w:cs="Arial"/>
                <w:sz w:val="24"/>
                <w:szCs w:val="24"/>
              </w:rPr>
            </w:pPr>
            <w:r w:rsidRPr="00C511AE">
              <w:rPr>
                <w:rFonts w:ascii="Arial Narrow" w:hAnsi="Arial Narrow" w:cs="Arial"/>
                <w:sz w:val="24"/>
                <w:szCs w:val="24"/>
              </w:rPr>
              <w:t>PBF</w:t>
            </w:r>
          </w:p>
          <w:p w14:paraId="0382C852" w14:textId="77777777" w:rsidR="00BE2446" w:rsidRPr="00C511AE" w:rsidRDefault="00BE2446" w:rsidP="0038516E">
            <w:pPr>
              <w:spacing w:after="0"/>
              <w:jc w:val="both"/>
              <w:rPr>
                <w:rFonts w:ascii="Arial Narrow" w:hAnsi="Arial Narrow" w:cs="Arial"/>
                <w:sz w:val="24"/>
                <w:szCs w:val="24"/>
              </w:rPr>
            </w:pPr>
          </w:p>
        </w:tc>
      </w:tr>
      <w:tr w:rsidR="00BE2446" w:rsidRPr="00C511AE" w14:paraId="27F80D33" w14:textId="77777777" w:rsidTr="00EF3E1D">
        <w:tc>
          <w:tcPr>
            <w:tcW w:w="2074" w:type="dxa"/>
            <w:shd w:val="clear" w:color="auto" w:fill="FFFFFF" w:themeFill="background1"/>
          </w:tcPr>
          <w:p w14:paraId="2D443394" w14:textId="63BED283" w:rsidR="00BE2446" w:rsidRPr="00C511AE" w:rsidRDefault="00EF3E1D" w:rsidP="0038516E">
            <w:pPr>
              <w:spacing w:after="0"/>
              <w:jc w:val="center"/>
              <w:rPr>
                <w:rFonts w:ascii="Arial Narrow" w:hAnsi="Arial Narrow" w:cs="Arial"/>
                <w:bCs/>
                <w:sz w:val="24"/>
                <w:szCs w:val="24"/>
              </w:rPr>
            </w:pPr>
            <w:r>
              <w:rPr>
                <w:rFonts w:ascii="Arial Narrow" w:hAnsi="Arial Narrow" w:cs="Arial"/>
                <w:bCs/>
                <w:sz w:val="24"/>
                <w:szCs w:val="24"/>
              </w:rPr>
              <w:lastRenderedPageBreak/>
              <w:t>6</w:t>
            </w:r>
          </w:p>
        </w:tc>
        <w:tc>
          <w:tcPr>
            <w:tcW w:w="6817" w:type="dxa"/>
            <w:shd w:val="clear" w:color="auto" w:fill="FFFFFF" w:themeFill="background1"/>
          </w:tcPr>
          <w:p w14:paraId="19969371"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Prinsip</w:t>
            </w:r>
            <w:proofErr w:type="spellEnd"/>
            <w:r w:rsidRPr="00C511AE">
              <w:rPr>
                <w:rFonts w:ascii="Arial Narrow" w:hAnsi="Arial Narrow" w:cs="Arial"/>
                <w:sz w:val="24"/>
                <w:szCs w:val="24"/>
              </w:rPr>
              <w:t xml:space="preserve"> e-</w:t>
            </w:r>
            <w:proofErr w:type="spellStart"/>
            <w:r w:rsidRPr="00C511AE">
              <w:rPr>
                <w:rFonts w:ascii="Arial Narrow" w:hAnsi="Arial Narrow" w:cs="Arial"/>
                <w:i/>
                <w:iCs/>
                <w:sz w:val="24"/>
                <w:szCs w:val="24"/>
              </w:rPr>
              <w:t>defecta</w:t>
            </w:r>
            <w:proofErr w:type="spellEnd"/>
          </w:p>
          <w:p w14:paraId="40A31C55"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Pemilihan</w:t>
            </w:r>
            <w:proofErr w:type="spellEnd"/>
            <w:r w:rsidRPr="00C511AE">
              <w:rPr>
                <w:rFonts w:ascii="Arial Narrow" w:hAnsi="Arial Narrow" w:cs="Arial"/>
                <w:sz w:val="24"/>
                <w:szCs w:val="24"/>
              </w:rPr>
              <w:t xml:space="preserve"> PBF</w:t>
            </w:r>
          </w:p>
          <w:p w14:paraId="4C82D141"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Prinsip</w:t>
            </w:r>
            <w:proofErr w:type="spellEnd"/>
            <w:r w:rsidRPr="00C511AE">
              <w:rPr>
                <w:rFonts w:ascii="Arial Narrow" w:hAnsi="Arial Narrow" w:cs="Arial"/>
                <w:sz w:val="24"/>
                <w:szCs w:val="24"/>
              </w:rPr>
              <w:t xml:space="preserve"> SP Legal</w:t>
            </w:r>
          </w:p>
          <w:p w14:paraId="51A2856D"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Cetak</w:t>
            </w:r>
            <w:proofErr w:type="spellEnd"/>
            <w:r w:rsidRPr="00C511AE">
              <w:rPr>
                <w:rFonts w:ascii="Arial Narrow" w:hAnsi="Arial Narrow" w:cs="Arial"/>
                <w:sz w:val="24"/>
                <w:szCs w:val="24"/>
              </w:rPr>
              <w:t xml:space="preserve"> SP </w:t>
            </w:r>
          </w:p>
          <w:p w14:paraId="62E58621"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Ttd</w:t>
            </w:r>
            <w:proofErr w:type="spellEnd"/>
            <w:r w:rsidRPr="00C511AE">
              <w:rPr>
                <w:rFonts w:ascii="Arial Narrow" w:hAnsi="Arial Narrow" w:cs="Arial"/>
                <w:sz w:val="24"/>
                <w:szCs w:val="24"/>
              </w:rPr>
              <w:t xml:space="preserve"> Apt</w:t>
            </w:r>
          </w:p>
          <w:p w14:paraId="1A579088"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r w:rsidRPr="00C511AE">
              <w:rPr>
                <w:rFonts w:ascii="Arial Narrow" w:hAnsi="Arial Narrow" w:cs="Arial"/>
                <w:sz w:val="24"/>
                <w:szCs w:val="24"/>
              </w:rPr>
              <w:t>Cap</w:t>
            </w:r>
          </w:p>
          <w:p w14:paraId="2C508481" w14:textId="77777777" w:rsidR="00BE2446" w:rsidRPr="00C511AE" w:rsidRDefault="00BE2446" w:rsidP="0038516E">
            <w:pPr>
              <w:tabs>
                <w:tab w:val="left" w:pos="329"/>
              </w:tabs>
              <w:spacing w:after="0"/>
              <w:rPr>
                <w:rFonts w:ascii="Arial Narrow" w:hAnsi="Arial Narrow" w:cs="Arial"/>
                <w:sz w:val="24"/>
                <w:szCs w:val="24"/>
              </w:rPr>
            </w:pPr>
          </w:p>
        </w:tc>
      </w:tr>
      <w:tr w:rsidR="00BE2446" w:rsidRPr="00C511AE" w14:paraId="0B9B5D78" w14:textId="77777777" w:rsidTr="00EF3E1D">
        <w:tc>
          <w:tcPr>
            <w:tcW w:w="2074" w:type="dxa"/>
            <w:tcBorders>
              <w:bottom w:val="single" w:sz="4" w:space="0" w:color="000000"/>
            </w:tcBorders>
            <w:shd w:val="clear" w:color="auto" w:fill="FFFFFF" w:themeFill="background1"/>
          </w:tcPr>
          <w:p w14:paraId="721F2A2D" w14:textId="527D28DB" w:rsidR="00BE2446" w:rsidRPr="00C511AE" w:rsidRDefault="00EF3E1D" w:rsidP="0038516E">
            <w:pPr>
              <w:spacing w:after="0"/>
              <w:jc w:val="center"/>
              <w:rPr>
                <w:rFonts w:ascii="Arial Narrow" w:hAnsi="Arial Narrow" w:cs="Arial"/>
                <w:bCs/>
                <w:sz w:val="24"/>
                <w:szCs w:val="24"/>
              </w:rPr>
            </w:pPr>
            <w:r>
              <w:rPr>
                <w:rFonts w:ascii="Arial Narrow" w:hAnsi="Arial Narrow" w:cs="Arial"/>
                <w:bCs/>
                <w:sz w:val="24"/>
                <w:szCs w:val="24"/>
              </w:rPr>
              <w:t>7</w:t>
            </w:r>
          </w:p>
        </w:tc>
        <w:tc>
          <w:tcPr>
            <w:tcW w:w="6817" w:type="dxa"/>
            <w:tcBorders>
              <w:bottom w:val="single" w:sz="4" w:space="0" w:color="000000"/>
            </w:tcBorders>
            <w:shd w:val="clear" w:color="auto" w:fill="FFFFFF" w:themeFill="background1"/>
          </w:tcPr>
          <w:p w14:paraId="50F09F12"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Prinsip</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faktur</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barang</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datang</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dari</w:t>
            </w:r>
            <w:proofErr w:type="spellEnd"/>
            <w:r w:rsidRPr="00C511AE">
              <w:rPr>
                <w:rFonts w:ascii="Arial Narrow" w:hAnsi="Arial Narrow" w:cs="Arial"/>
                <w:sz w:val="24"/>
                <w:szCs w:val="24"/>
              </w:rPr>
              <w:t xml:space="preserve"> PBF</w:t>
            </w:r>
          </w:p>
          <w:p w14:paraId="3A135C7E" w14:textId="0DF974BB"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Prinsip</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penerimaan</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barang</w:t>
            </w:r>
            <w:proofErr w:type="spellEnd"/>
            <w:r w:rsidRPr="00C511AE">
              <w:rPr>
                <w:rFonts w:ascii="Arial Narrow" w:hAnsi="Arial Narrow" w:cs="Arial"/>
                <w:sz w:val="24"/>
                <w:szCs w:val="24"/>
              </w:rPr>
              <w:t xml:space="preserve"> Legal dan </w:t>
            </w:r>
            <w:proofErr w:type="spellStart"/>
            <w:r w:rsidRPr="00C511AE">
              <w:rPr>
                <w:rFonts w:ascii="Arial Narrow" w:hAnsi="Arial Narrow" w:cs="Arial"/>
                <w:sz w:val="24"/>
                <w:szCs w:val="24"/>
              </w:rPr>
              <w:t>pengesahan</w:t>
            </w:r>
            <w:proofErr w:type="spellEnd"/>
            <w:r w:rsidRPr="00C511AE">
              <w:rPr>
                <w:rFonts w:ascii="Arial Narrow" w:hAnsi="Arial Narrow" w:cs="Arial"/>
                <w:sz w:val="24"/>
                <w:szCs w:val="24"/>
              </w:rPr>
              <w:t xml:space="preserve"> dan </w:t>
            </w:r>
            <w:proofErr w:type="spellStart"/>
            <w:r w:rsidRPr="00C511AE">
              <w:rPr>
                <w:rFonts w:ascii="Arial Narrow" w:hAnsi="Arial Narrow" w:cs="Arial"/>
                <w:sz w:val="24"/>
                <w:szCs w:val="24"/>
              </w:rPr>
              <w:t>penyimpanan</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Faktur</w:t>
            </w:r>
            <w:proofErr w:type="spellEnd"/>
            <w:r w:rsidR="00733D66">
              <w:rPr>
                <w:rFonts w:ascii="Arial Narrow" w:hAnsi="Arial Narrow" w:cs="Arial"/>
                <w:sz w:val="24"/>
                <w:szCs w:val="24"/>
              </w:rPr>
              <w:t xml:space="preserve"> </w:t>
            </w:r>
          </w:p>
          <w:p w14:paraId="13D01748"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proofErr w:type="spellStart"/>
            <w:r w:rsidRPr="00C511AE">
              <w:rPr>
                <w:rFonts w:ascii="Arial Narrow" w:hAnsi="Arial Narrow" w:cs="Arial"/>
                <w:sz w:val="24"/>
                <w:szCs w:val="24"/>
              </w:rPr>
              <w:t>Penyimpanan</w:t>
            </w:r>
            <w:proofErr w:type="spellEnd"/>
            <w:r w:rsidRPr="00C511AE">
              <w:rPr>
                <w:rFonts w:ascii="Arial Narrow" w:hAnsi="Arial Narrow" w:cs="Arial"/>
                <w:sz w:val="24"/>
                <w:szCs w:val="24"/>
              </w:rPr>
              <w:t xml:space="preserve"> Obat </w:t>
            </w:r>
            <w:proofErr w:type="spellStart"/>
            <w:r w:rsidRPr="00C511AE">
              <w:rPr>
                <w:rFonts w:ascii="Arial Narrow" w:hAnsi="Arial Narrow" w:cs="Arial"/>
                <w:sz w:val="24"/>
                <w:szCs w:val="24"/>
              </w:rPr>
              <w:t>sesuai</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Golongan</w:t>
            </w:r>
            <w:proofErr w:type="spellEnd"/>
            <w:r w:rsidRPr="00C511AE">
              <w:rPr>
                <w:rFonts w:ascii="Arial Narrow" w:hAnsi="Arial Narrow" w:cs="Arial"/>
                <w:sz w:val="24"/>
                <w:szCs w:val="24"/>
              </w:rPr>
              <w:t xml:space="preserve"> dan </w:t>
            </w:r>
            <w:proofErr w:type="spellStart"/>
            <w:r w:rsidRPr="00C511AE">
              <w:rPr>
                <w:rFonts w:ascii="Arial Narrow" w:hAnsi="Arial Narrow" w:cs="Arial"/>
                <w:sz w:val="24"/>
                <w:szCs w:val="24"/>
              </w:rPr>
              <w:t>kategori</w:t>
            </w:r>
            <w:proofErr w:type="spellEnd"/>
            <w:r w:rsidRPr="00C511AE">
              <w:rPr>
                <w:rFonts w:ascii="Arial Narrow" w:hAnsi="Arial Narrow" w:cs="Arial"/>
                <w:sz w:val="24"/>
                <w:szCs w:val="24"/>
              </w:rPr>
              <w:t xml:space="preserve"> </w:t>
            </w:r>
          </w:p>
          <w:p w14:paraId="3119DFE7" w14:textId="77777777" w:rsidR="00BE2446" w:rsidRPr="00C511AE" w:rsidRDefault="00BE2446" w:rsidP="0038516E">
            <w:pPr>
              <w:pStyle w:val="ListParagraph"/>
              <w:numPr>
                <w:ilvl w:val="0"/>
                <w:numId w:val="18"/>
              </w:numPr>
              <w:spacing w:after="0"/>
              <w:ind w:left="366"/>
              <w:jc w:val="both"/>
              <w:rPr>
                <w:rFonts w:ascii="Arial Narrow" w:hAnsi="Arial Narrow" w:cs="Arial"/>
                <w:sz w:val="24"/>
                <w:szCs w:val="24"/>
              </w:rPr>
            </w:pPr>
            <w:r w:rsidRPr="00C511AE">
              <w:rPr>
                <w:rFonts w:ascii="Arial Narrow" w:hAnsi="Arial Narrow" w:cs="Arial"/>
                <w:sz w:val="24"/>
                <w:szCs w:val="24"/>
              </w:rPr>
              <w:t xml:space="preserve">Stock </w:t>
            </w:r>
            <w:proofErr w:type="spellStart"/>
            <w:r w:rsidRPr="00C511AE">
              <w:rPr>
                <w:rFonts w:ascii="Arial Narrow" w:hAnsi="Arial Narrow" w:cs="Arial"/>
                <w:sz w:val="24"/>
                <w:szCs w:val="24"/>
              </w:rPr>
              <w:t>berubah</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dengan</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penambahan</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barang</w:t>
            </w:r>
            <w:proofErr w:type="spellEnd"/>
            <w:r w:rsidRPr="00C511AE">
              <w:rPr>
                <w:rFonts w:ascii="Arial Narrow" w:hAnsi="Arial Narrow" w:cs="Arial"/>
                <w:sz w:val="24"/>
                <w:szCs w:val="24"/>
              </w:rPr>
              <w:t xml:space="preserve"> </w:t>
            </w:r>
            <w:proofErr w:type="spellStart"/>
            <w:r w:rsidRPr="00C511AE">
              <w:rPr>
                <w:rFonts w:ascii="Arial Narrow" w:hAnsi="Arial Narrow" w:cs="Arial"/>
                <w:sz w:val="24"/>
                <w:szCs w:val="24"/>
              </w:rPr>
              <w:t>datang</w:t>
            </w:r>
            <w:proofErr w:type="spellEnd"/>
          </w:p>
          <w:p w14:paraId="48AF63FB" w14:textId="77777777" w:rsidR="00BE2446" w:rsidRPr="00C511AE" w:rsidRDefault="00BE2446" w:rsidP="0038516E">
            <w:pPr>
              <w:spacing w:after="0"/>
              <w:rPr>
                <w:rFonts w:ascii="Arial Narrow" w:hAnsi="Arial Narrow" w:cs="Arial"/>
                <w:sz w:val="24"/>
                <w:szCs w:val="24"/>
              </w:rPr>
            </w:pPr>
          </w:p>
        </w:tc>
      </w:tr>
      <w:tr w:rsidR="00BE2446" w:rsidRPr="00C511AE" w14:paraId="14AE2CE3" w14:textId="77777777" w:rsidTr="00EF3E1D">
        <w:tc>
          <w:tcPr>
            <w:tcW w:w="2074" w:type="dxa"/>
            <w:shd w:val="clear" w:color="auto" w:fill="FFFFFF" w:themeFill="background1"/>
          </w:tcPr>
          <w:p w14:paraId="625D6A6E" w14:textId="26952CCE" w:rsidR="00BE2446" w:rsidRPr="00C511AE" w:rsidRDefault="00EF3E1D" w:rsidP="0038516E">
            <w:pPr>
              <w:spacing w:after="0"/>
              <w:jc w:val="center"/>
              <w:rPr>
                <w:rFonts w:ascii="Arial Narrow" w:hAnsi="Arial Narrow" w:cs="Arial"/>
                <w:bCs/>
                <w:sz w:val="24"/>
                <w:szCs w:val="24"/>
              </w:rPr>
            </w:pPr>
            <w:r>
              <w:rPr>
                <w:rFonts w:ascii="Arial Narrow" w:hAnsi="Arial Narrow" w:cs="Arial"/>
                <w:bCs/>
                <w:sz w:val="24"/>
                <w:szCs w:val="24"/>
              </w:rPr>
              <w:t>8</w:t>
            </w:r>
          </w:p>
        </w:tc>
        <w:tc>
          <w:tcPr>
            <w:tcW w:w="6817" w:type="dxa"/>
            <w:shd w:val="clear" w:color="auto" w:fill="FFFFFF" w:themeFill="background1"/>
          </w:tcPr>
          <w:p w14:paraId="1C3BD4E9" w14:textId="77777777" w:rsidR="00BE2446" w:rsidRPr="00C511AE" w:rsidRDefault="00BE2446" w:rsidP="0038516E">
            <w:pPr>
              <w:spacing w:after="0"/>
              <w:rPr>
                <w:rFonts w:ascii="Arial Narrow" w:hAnsi="Arial Narrow" w:cs="Arial"/>
                <w:bCs/>
                <w:sz w:val="24"/>
                <w:szCs w:val="24"/>
              </w:rPr>
            </w:pPr>
            <w:r w:rsidRPr="00C511AE">
              <w:rPr>
                <w:rFonts w:ascii="Arial Narrow" w:hAnsi="Arial Narrow" w:cs="Arial"/>
                <w:bCs/>
                <w:sz w:val="24"/>
                <w:szCs w:val="24"/>
              </w:rPr>
              <w:t xml:space="preserve">Soal </w:t>
            </w:r>
            <w:r w:rsidRPr="00C511AE">
              <w:rPr>
                <w:rFonts w:ascii="Arial Narrow" w:hAnsi="Arial Narrow" w:cs="Arial"/>
                <w:bCs/>
                <w:i/>
                <w:iCs/>
                <w:sz w:val="24"/>
                <w:szCs w:val="24"/>
              </w:rPr>
              <w:t>Job Script</w:t>
            </w:r>
          </w:p>
          <w:p w14:paraId="3E639F0C" w14:textId="77777777" w:rsidR="00BE2446" w:rsidRPr="00C511AE" w:rsidRDefault="00BE2446" w:rsidP="0038516E">
            <w:pPr>
              <w:spacing w:after="0"/>
              <w:rPr>
                <w:rFonts w:ascii="Arial Narrow" w:hAnsi="Arial Narrow" w:cs="Arial"/>
                <w:bCs/>
                <w:sz w:val="24"/>
                <w:szCs w:val="24"/>
              </w:rPr>
            </w:pPr>
            <w:r w:rsidRPr="00C511AE">
              <w:rPr>
                <w:rFonts w:ascii="Arial Narrow" w:hAnsi="Arial Narrow" w:cs="Arial"/>
                <w:bCs/>
                <w:sz w:val="24"/>
                <w:szCs w:val="24"/>
              </w:rPr>
              <w:t xml:space="preserve">Langkah </w:t>
            </w:r>
            <w:proofErr w:type="spellStart"/>
            <w:r w:rsidRPr="00C511AE">
              <w:rPr>
                <w:rFonts w:ascii="Arial Narrow" w:hAnsi="Arial Narrow" w:cs="Arial"/>
                <w:bCs/>
                <w:sz w:val="24"/>
                <w:szCs w:val="24"/>
              </w:rPr>
              <w:t>mulai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
          <w:p w14:paraId="0ED9763D" w14:textId="77777777" w:rsidR="00BE2446" w:rsidRPr="00C511AE" w:rsidRDefault="00BE2446" w:rsidP="0038516E">
            <w:pPr>
              <w:pStyle w:val="ListParagraph"/>
              <w:numPr>
                <w:ilvl w:val="0"/>
                <w:numId w:val="17"/>
              </w:numPr>
              <w:spacing w:after="0"/>
              <w:rPr>
                <w:rFonts w:ascii="Arial Narrow" w:hAnsi="Arial Narrow" w:cs="Arial"/>
                <w:bCs/>
                <w:sz w:val="24"/>
                <w:szCs w:val="24"/>
              </w:rPr>
            </w:pPr>
            <w:proofErr w:type="spellStart"/>
            <w:r w:rsidRPr="00C511AE">
              <w:rPr>
                <w:rFonts w:ascii="Arial Narrow" w:hAnsi="Arial Narrow" w:cs="Arial"/>
                <w:bCs/>
                <w:sz w:val="24"/>
                <w:szCs w:val="24"/>
              </w:rPr>
              <w:t>Defecta</w:t>
            </w:r>
            <w:proofErr w:type="spellEnd"/>
          </w:p>
          <w:p w14:paraId="4799C4B2" w14:textId="77777777" w:rsidR="00BE2446" w:rsidRPr="00C511AE" w:rsidRDefault="00BE2446" w:rsidP="0038516E">
            <w:pPr>
              <w:pStyle w:val="ListParagraph"/>
              <w:numPr>
                <w:ilvl w:val="0"/>
                <w:numId w:val="17"/>
              </w:numPr>
              <w:spacing w:after="0"/>
              <w:rPr>
                <w:rFonts w:ascii="Arial Narrow" w:hAnsi="Arial Narrow" w:cs="Arial"/>
                <w:bCs/>
                <w:sz w:val="24"/>
                <w:szCs w:val="24"/>
              </w:rPr>
            </w:pPr>
            <w:proofErr w:type="spellStart"/>
            <w:r w:rsidRPr="00C511AE">
              <w:rPr>
                <w:rFonts w:ascii="Arial Narrow" w:hAnsi="Arial Narrow" w:cs="Arial"/>
                <w:bCs/>
                <w:sz w:val="24"/>
                <w:szCs w:val="24"/>
              </w:rPr>
              <w:t>Perencanaan</w:t>
            </w:r>
            <w:proofErr w:type="spellEnd"/>
          </w:p>
          <w:p w14:paraId="711BC5E4" w14:textId="77777777" w:rsidR="00BE2446" w:rsidRPr="00C511AE" w:rsidRDefault="00BE2446" w:rsidP="0038516E">
            <w:pPr>
              <w:pStyle w:val="ListParagraph"/>
              <w:numPr>
                <w:ilvl w:val="0"/>
                <w:numId w:val="17"/>
              </w:numPr>
              <w:spacing w:after="0"/>
              <w:rPr>
                <w:rFonts w:ascii="Arial Narrow" w:hAnsi="Arial Narrow" w:cs="Arial"/>
                <w:bCs/>
                <w:sz w:val="24"/>
                <w:szCs w:val="24"/>
              </w:rPr>
            </w:pPr>
            <w:proofErr w:type="spellStart"/>
            <w:r w:rsidRPr="00C511AE">
              <w:rPr>
                <w:rFonts w:ascii="Arial Narrow" w:hAnsi="Arial Narrow" w:cs="Arial"/>
                <w:bCs/>
                <w:sz w:val="24"/>
                <w:szCs w:val="24"/>
              </w:rPr>
              <w:t>Pengadaan</w:t>
            </w:r>
            <w:proofErr w:type="spellEnd"/>
            <w:r w:rsidRPr="00C511AE">
              <w:rPr>
                <w:rFonts w:ascii="Arial Narrow" w:hAnsi="Arial Narrow" w:cs="Arial"/>
                <w:bCs/>
                <w:sz w:val="24"/>
                <w:szCs w:val="24"/>
              </w:rPr>
              <w:t xml:space="preserve"> </w:t>
            </w:r>
            <w:r w:rsidRPr="00C511AE">
              <w:rPr>
                <w:rFonts w:ascii="Arial Narrow" w:hAnsi="Arial Narrow" w:cs="Arial"/>
                <w:bCs/>
                <w:sz w:val="24"/>
                <w:szCs w:val="24"/>
              </w:rPr>
              <w:sym w:font="Wingdings" w:char="F0E0"/>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Pengesahan</w:t>
            </w:r>
            <w:proofErr w:type="spellEnd"/>
            <w:r w:rsidRPr="00C511AE">
              <w:rPr>
                <w:rFonts w:ascii="Arial Narrow" w:hAnsi="Arial Narrow" w:cs="Arial"/>
                <w:bCs/>
                <w:sz w:val="24"/>
                <w:szCs w:val="24"/>
              </w:rPr>
              <w:t xml:space="preserve"> SP</w:t>
            </w:r>
          </w:p>
          <w:p w14:paraId="5183A4E0" w14:textId="77777777" w:rsidR="00BE2446" w:rsidRPr="00C511AE" w:rsidRDefault="00BE2446" w:rsidP="0038516E">
            <w:pPr>
              <w:pStyle w:val="ListParagraph"/>
              <w:numPr>
                <w:ilvl w:val="0"/>
                <w:numId w:val="17"/>
              </w:numPr>
              <w:spacing w:after="0"/>
              <w:rPr>
                <w:rFonts w:ascii="Arial Narrow" w:hAnsi="Arial Narrow" w:cs="Arial"/>
                <w:bCs/>
                <w:sz w:val="24"/>
                <w:szCs w:val="24"/>
              </w:rPr>
            </w:pPr>
            <w:proofErr w:type="spellStart"/>
            <w:r w:rsidRPr="00C511AE">
              <w:rPr>
                <w:rFonts w:ascii="Arial Narrow" w:hAnsi="Arial Narrow" w:cs="Arial"/>
                <w:bCs/>
                <w:sz w:val="24"/>
                <w:szCs w:val="24"/>
              </w:rPr>
              <w:t>Penerimaan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barang</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faktur</w:t>
            </w:r>
            <w:proofErr w:type="spellEnd"/>
            <w:r w:rsidRPr="00C511AE">
              <w:rPr>
                <w:rFonts w:ascii="Arial Narrow" w:hAnsi="Arial Narrow" w:cs="Arial"/>
                <w:bCs/>
                <w:sz w:val="24"/>
                <w:szCs w:val="24"/>
              </w:rPr>
              <w:t xml:space="preserve"> </w:t>
            </w:r>
            <w:r w:rsidRPr="00C511AE">
              <w:rPr>
                <w:rFonts w:ascii="Arial Narrow" w:hAnsi="Arial Narrow" w:cs="Arial"/>
                <w:bCs/>
                <w:sz w:val="24"/>
                <w:szCs w:val="24"/>
              </w:rPr>
              <w:sym w:font="Wingdings" w:char="F0E0"/>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Pengesahan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Faktur</w:t>
            </w:r>
            <w:proofErr w:type="spellEnd"/>
            <w:r w:rsidRPr="00C511AE">
              <w:rPr>
                <w:rFonts w:ascii="Arial Narrow" w:hAnsi="Arial Narrow" w:cs="Arial"/>
                <w:bCs/>
                <w:sz w:val="24"/>
                <w:szCs w:val="24"/>
              </w:rPr>
              <w:t xml:space="preserve"> dan </w:t>
            </w:r>
            <w:proofErr w:type="spellStart"/>
            <w:r w:rsidRPr="00C511AE">
              <w:rPr>
                <w:rFonts w:ascii="Arial Narrow" w:hAnsi="Arial Narrow" w:cs="Arial"/>
                <w:bCs/>
                <w:sz w:val="24"/>
                <w:szCs w:val="24"/>
              </w:rPr>
              <w:t>Penyimpanan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salinan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faktur</w:t>
            </w:r>
            <w:proofErr w:type="spellEnd"/>
          </w:p>
          <w:p w14:paraId="425918B1" w14:textId="77777777" w:rsidR="00BE2446" w:rsidRPr="00C511AE" w:rsidRDefault="00BE2446" w:rsidP="0038516E">
            <w:pPr>
              <w:pStyle w:val="ListParagraph"/>
              <w:numPr>
                <w:ilvl w:val="0"/>
                <w:numId w:val="17"/>
              </w:numPr>
              <w:spacing w:after="0"/>
              <w:rPr>
                <w:rFonts w:ascii="Arial Narrow" w:hAnsi="Arial Narrow" w:cs="Arial"/>
                <w:bCs/>
                <w:sz w:val="24"/>
                <w:szCs w:val="24"/>
              </w:rPr>
            </w:pPr>
            <w:proofErr w:type="spellStart"/>
            <w:r w:rsidRPr="00C511AE">
              <w:rPr>
                <w:rFonts w:ascii="Arial Narrow" w:hAnsi="Arial Narrow" w:cs="Arial"/>
                <w:bCs/>
                <w:sz w:val="24"/>
                <w:szCs w:val="24"/>
              </w:rPr>
              <w:t>Penyimpanan</w:t>
            </w:r>
            <w:proofErr w:type="spellEnd"/>
            <w:r w:rsidRPr="00C511AE">
              <w:rPr>
                <w:rFonts w:ascii="Arial Narrow" w:hAnsi="Arial Narrow" w:cs="Arial"/>
                <w:bCs/>
                <w:sz w:val="24"/>
                <w:szCs w:val="24"/>
              </w:rPr>
              <w:t xml:space="preserve"> </w:t>
            </w:r>
            <w:r w:rsidRPr="00C511AE">
              <w:rPr>
                <w:rFonts w:ascii="Arial Narrow" w:hAnsi="Arial Narrow" w:cs="Arial"/>
                <w:bCs/>
                <w:sz w:val="24"/>
                <w:szCs w:val="24"/>
              </w:rPr>
              <w:sym w:font="Wingdings" w:char="F0E0"/>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kategori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sistem</w:t>
            </w:r>
            <w:proofErr w:type="spellEnd"/>
            <w:r w:rsidRPr="00C511AE">
              <w:rPr>
                <w:rFonts w:ascii="Arial Narrow" w:hAnsi="Arial Narrow" w:cs="Arial"/>
                <w:bCs/>
                <w:sz w:val="24"/>
                <w:szCs w:val="24"/>
              </w:rPr>
              <w:t xml:space="preserve"> </w:t>
            </w:r>
          </w:p>
          <w:p w14:paraId="6F1506AE" w14:textId="77777777" w:rsidR="00BE2446" w:rsidRPr="00C511AE" w:rsidRDefault="00BE2446" w:rsidP="0038516E">
            <w:pPr>
              <w:pStyle w:val="ListParagraph"/>
              <w:numPr>
                <w:ilvl w:val="0"/>
                <w:numId w:val="17"/>
              </w:numPr>
              <w:spacing w:after="0"/>
              <w:rPr>
                <w:rFonts w:ascii="Arial Narrow" w:hAnsi="Arial Narrow" w:cs="Arial"/>
                <w:bCs/>
                <w:sz w:val="24"/>
                <w:szCs w:val="24"/>
              </w:rPr>
            </w:pPr>
            <w:proofErr w:type="spellStart"/>
            <w:r w:rsidRPr="00C511AE">
              <w:rPr>
                <w:rFonts w:ascii="Arial Narrow" w:hAnsi="Arial Narrow" w:cs="Arial"/>
                <w:bCs/>
                <w:sz w:val="24"/>
                <w:szCs w:val="24"/>
              </w:rPr>
              <w:t>Perubahan</w:t>
            </w:r>
            <w:proofErr w:type="spellEnd"/>
            <w:r w:rsidRPr="00C511AE">
              <w:rPr>
                <w:rFonts w:ascii="Arial Narrow" w:hAnsi="Arial Narrow" w:cs="Arial"/>
                <w:bCs/>
                <w:sz w:val="24"/>
                <w:szCs w:val="24"/>
              </w:rPr>
              <w:t xml:space="preserve"> stock </w:t>
            </w:r>
            <w:r w:rsidRPr="00C511AE">
              <w:rPr>
                <w:rFonts w:ascii="Arial Narrow" w:hAnsi="Arial Narrow" w:cs="Arial"/>
                <w:bCs/>
                <w:sz w:val="24"/>
                <w:szCs w:val="24"/>
              </w:rPr>
              <w:sym w:font="Wingdings" w:char="F0E0"/>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cetak</w:t>
            </w:r>
            <w:proofErr w:type="spellEnd"/>
            <w:r w:rsidRPr="00C511AE">
              <w:rPr>
                <w:rFonts w:ascii="Arial Narrow" w:hAnsi="Arial Narrow" w:cs="Arial"/>
                <w:bCs/>
                <w:sz w:val="24"/>
                <w:szCs w:val="24"/>
              </w:rPr>
              <w:t xml:space="preserve"> stock </w:t>
            </w:r>
            <w:proofErr w:type="spellStart"/>
            <w:r w:rsidRPr="00C511AE">
              <w:rPr>
                <w:rFonts w:ascii="Arial Narrow" w:hAnsi="Arial Narrow" w:cs="Arial"/>
                <w:bCs/>
                <w:sz w:val="24"/>
                <w:szCs w:val="24"/>
              </w:rPr>
              <w:t>obat</w:t>
            </w:r>
            <w:proofErr w:type="spellEnd"/>
          </w:p>
        </w:tc>
      </w:tr>
      <w:tr w:rsidR="00AB260F" w:rsidRPr="00C511AE" w14:paraId="4640242F" w14:textId="77777777" w:rsidTr="00EF3E1D">
        <w:tc>
          <w:tcPr>
            <w:tcW w:w="2074" w:type="dxa"/>
            <w:shd w:val="clear" w:color="auto" w:fill="FFFFFF" w:themeFill="background1"/>
          </w:tcPr>
          <w:p w14:paraId="78FCB4B0" w14:textId="43E4AD1B" w:rsidR="00AB260F" w:rsidRPr="00C511AE" w:rsidRDefault="00EF3E1D" w:rsidP="00AB260F">
            <w:pPr>
              <w:spacing w:after="0"/>
              <w:jc w:val="center"/>
              <w:rPr>
                <w:rFonts w:ascii="Arial Narrow" w:hAnsi="Arial Narrow" w:cs="Arial"/>
                <w:bCs/>
                <w:sz w:val="24"/>
                <w:szCs w:val="24"/>
              </w:rPr>
            </w:pPr>
            <w:r>
              <w:rPr>
                <w:rFonts w:ascii="Arial Narrow" w:hAnsi="Arial Narrow" w:cs="Arial"/>
                <w:bCs/>
                <w:sz w:val="24"/>
                <w:szCs w:val="24"/>
              </w:rPr>
              <w:t>9</w:t>
            </w:r>
          </w:p>
        </w:tc>
        <w:tc>
          <w:tcPr>
            <w:tcW w:w="6817" w:type="dxa"/>
            <w:shd w:val="clear" w:color="auto" w:fill="FFFFFF" w:themeFill="background1"/>
          </w:tcPr>
          <w:p w14:paraId="63F19724" w14:textId="56715865" w:rsidR="00AB260F" w:rsidRPr="00C511AE" w:rsidRDefault="00AB260F" w:rsidP="00AB260F">
            <w:pPr>
              <w:spacing w:after="0"/>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dokter</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anak</w:t>
            </w:r>
            <w:proofErr w:type="spellEnd"/>
            <w:r w:rsidRPr="00C511AE">
              <w:rPr>
                <w:rFonts w:ascii="Arial Narrow" w:hAnsi="Arial Narrow" w:cs="Arial"/>
                <w:bCs/>
                <w:sz w:val="24"/>
                <w:szCs w:val="24"/>
              </w:rPr>
              <w:t xml:space="preserve"> </w:t>
            </w:r>
          </w:p>
        </w:tc>
      </w:tr>
      <w:tr w:rsidR="00AB260F" w:rsidRPr="00C511AE" w14:paraId="013055C0" w14:textId="77777777" w:rsidTr="00EF3E1D">
        <w:tc>
          <w:tcPr>
            <w:tcW w:w="2074" w:type="dxa"/>
            <w:shd w:val="clear" w:color="auto" w:fill="FFFFFF" w:themeFill="background1"/>
          </w:tcPr>
          <w:p w14:paraId="25B8EC54" w14:textId="2A155AC0" w:rsidR="00AB260F" w:rsidRPr="00C511AE" w:rsidRDefault="00EF3E1D" w:rsidP="00AB260F">
            <w:pPr>
              <w:spacing w:after="0"/>
              <w:jc w:val="center"/>
              <w:rPr>
                <w:rFonts w:ascii="Arial Narrow" w:hAnsi="Arial Narrow" w:cs="Arial"/>
                <w:bCs/>
                <w:sz w:val="24"/>
                <w:szCs w:val="24"/>
              </w:rPr>
            </w:pPr>
            <w:r>
              <w:rPr>
                <w:rFonts w:ascii="Arial Narrow" w:hAnsi="Arial Narrow" w:cs="Arial"/>
                <w:bCs/>
                <w:sz w:val="24"/>
                <w:szCs w:val="24"/>
              </w:rPr>
              <w:t>10</w:t>
            </w:r>
          </w:p>
        </w:tc>
        <w:tc>
          <w:tcPr>
            <w:tcW w:w="6817" w:type="dxa"/>
            <w:shd w:val="clear" w:color="auto" w:fill="FFFFFF" w:themeFill="background1"/>
          </w:tcPr>
          <w:p w14:paraId="0C0A461C" w14:textId="505C3A92" w:rsidR="00AB260F" w:rsidRPr="00C511AE" w:rsidRDefault="00AB260F" w:rsidP="00AB260F">
            <w:pPr>
              <w:spacing w:after="0"/>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dokter</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Saluran</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Nafas</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pulmo</w:t>
            </w:r>
            <w:proofErr w:type="spellEnd"/>
            <w:r w:rsidRPr="00C511AE">
              <w:rPr>
                <w:rFonts w:ascii="Arial Narrow" w:hAnsi="Arial Narrow" w:cs="Arial"/>
                <w:bCs/>
                <w:sz w:val="24"/>
                <w:szCs w:val="24"/>
              </w:rPr>
              <w:t>)</w:t>
            </w:r>
          </w:p>
        </w:tc>
      </w:tr>
      <w:tr w:rsidR="00AB260F" w:rsidRPr="00C511AE" w14:paraId="489FE856" w14:textId="77777777" w:rsidTr="00EF3E1D">
        <w:tc>
          <w:tcPr>
            <w:tcW w:w="2074" w:type="dxa"/>
            <w:shd w:val="clear" w:color="auto" w:fill="FFFFFF" w:themeFill="background1"/>
          </w:tcPr>
          <w:p w14:paraId="3656555B" w14:textId="196872AC" w:rsidR="00AB260F" w:rsidRPr="00C511AE" w:rsidRDefault="00EF3E1D" w:rsidP="00AB260F">
            <w:pPr>
              <w:spacing w:after="0"/>
              <w:jc w:val="center"/>
              <w:rPr>
                <w:rFonts w:ascii="Arial Narrow" w:hAnsi="Arial Narrow" w:cs="Arial"/>
                <w:bCs/>
                <w:sz w:val="24"/>
                <w:szCs w:val="24"/>
              </w:rPr>
            </w:pPr>
            <w:r>
              <w:rPr>
                <w:rFonts w:ascii="Arial Narrow" w:hAnsi="Arial Narrow" w:cs="Arial"/>
                <w:bCs/>
                <w:sz w:val="24"/>
                <w:szCs w:val="24"/>
              </w:rPr>
              <w:t>11</w:t>
            </w:r>
          </w:p>
        </w:tc>
        <w:tc>
          <w:tcPr>
            <w:tcW w:w="6817" w:type="dxa"/>
            <w:shd w:val="clear" w:color="auto" w:fill="FFFFFF" w:themeFill="background1"/>
          </w:tcPr>
          <w:p w14:paraId="1D7FBDC5" w14:textId="12FFCCC9" w:rsidR="00AB260F" w:rsidRPr="00C511AE" w:rsidRDefault="00AB260F" w:rsidP="00AB260F">
            <w:pPr>
              <w:spacing w:after="0"/>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dari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dokter</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Saluran</w:t>
            </w:r>
            <w:proofErr w:type="spellEnd"/>
            <w:r w:rsidRPr="00C511AE">
              <w:rPr>
                <w:rFonts w:ascii="Arial Narrow" w:hAnsi="Arial Narrow" w:cs="Arial"/>
                <w:bCs/>
                <w:sz w:val="24"/>
                <w:szCs w:val="24"/>
              </w:rPr>
              <w:t xml:space="preserve"> </w:t>
            </w:r>
            <w:r w:rsidRPr="00C511AE">
              <w:rPr>
                <w:rFonts w:ascii="Arial Narrow" w:hAnsi="Arial Narrow" w:cs="Arial"/>
                <w:b/>
                <w:sz w:val="24"/>
                <w:szCs w:val="24"/>
              </w:rPr>
              <w:t>Cerna</w:t>
            </w:r>
            <w:r w:rsidRPr="00C511AE">
              <w:rPr>
                <w:rFonts w:ascii="Arial Narrow" w:hAnsi="Arial Narrow" w:cs="Arial"/>
                <w:bCs/>
                <w:sz w:val="24"/>
                <w:szCs w:val="24"/>
              </w:rPr>
              <w:t xml:space="preserve"> </w:t>
            </w:r>
          </w:p>
        </w:tc>
      </w:tr>
      <w:tr w:rsidR="00AB260F" w:rsidRPr="00C511AE" w14:paraId="33684155" w14:textId="77777777" w:rsidTr="00EF3E1D">
        <w:tc>
          <w:tcPr>
            <w:tcW w:w="2074" w:type="dxa"/>
            <w:shd w:val="clear" w:color="auto" w:fill="FFFFFF" w:themeFill="background1"/>
          </w:tcPr>
          <w:p w14:paraId="39A106CE" w14:textId="4AA66D8A" w:rsidR="00AB260F" w:rsidRPr="00C511AE" w:rsidRDefault="00EF3E1D" w:rsidP="00AB260F">
            <w:pPr>
              <w:spacing w:after="0"/>
              <w:jc w:val="center"/>
              <w:rPr>
                <w:rFonts w:ascii="Arial Narrow" w:hAnsi="Arial Narrow" w:cs="Arial"/>
                <w:bCs/>
                <w:sz w:val="24"/>
                <w:szCs w:val="24"/>
              </w:rPr>
            </w:pPr>
            <w:r>
              <w:rPr>
                <w:rFonts w:ascii="Arial Narrow" w:hAnsi="Arial Narrow" w:cs="Arial"/>
                <w:bCs/>
                <w:sz w:val="24"/>
                <w:szCs w:val="24"/>
              </w:rPr>
              <w:t>12</w:t>
            </w:r>
          </w:p>
        </w:tc>
        <w:tc>
          <w:tcPr>
            <w:tcW w:w="6817" w:type="dxa"/>
            <w:shd w:val="clear" w:color="auto" w:fill="FFFFFF" w:themeFill="background1"/>
          </w:tcPr>
          <w:p w14:paraId="3A74F1AD" w14:textId="4DF4084F" w:rsidR="00AB260F" w:rsidRPr="00C511AE" w:rsidRDefault="00AB260F" w:rsidP="00AB260F">
            <w:pPr>
              <w:spacing w:after="0"/>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klinik</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penyakit</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dalam</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Kronis</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kardiovaskuler</w:t>
            </w:r>
            <w:proofErr w:type="spellEnd"/>
          </w:p>
        </w:tc>
      </w:tr>
      <w:tr w:rsidR="00AB260F" w:rsidRPr="00C511AE" w14:paraId="5A28A6DD" w14:textId="77777777" w:rsidTr="00EF3E1D">
        <w:tc>
          <w:tcPr>
            <w:tcW w:w="2074" w:type="dxa"/>
            <w:shd w:val="clear" w:color="auto" w:fill="FFFFFF" w:themeFill="background1"/>
          </w:tcPr>
          <w:p w14:paraId="419F184B" w14:textId="3FD0B3A5" w:rsidR="00AB260F" w:rsidRPr="00C511AE" w:rsidRDefault="00EF3E1D" w:rsidP="00AB260F">
            <w:pPr>
              <w:spacing w:after="0"/>
              <w:jc w:val="center"/>
              <w:rPr>
                <w:rFonts w:ascii="Arial Narrow" w:hAnsi="Arial Narrow" w:cs="Arial"/>
                <w:bCs/>
                <w:sz w:val="24"/>
                <w:szCs w:val="24"/>
              </w:rPr>
            </w:pPr>
            <w:r>
              <w:rPr>
                <w:rFonts w:ascii="Arial Narrow" w:hAnsi="Arial Narrow" w:cs="Arial"/>
                <w:bCs/>
                <w:sz w:val="24"/>
                <w:szCs w:val="24"/>
              </w:rPr>
              <w:t>13</w:t>
            </w:r>
          </w:p>
        </w:tc>
        <w:tc>
          <w:tcPr>
            <w:tcW w:w="6817" w:type="dxa"/>
            <w:shd w:val="clear" w:color="auto" w:fill="FFFFFF" w:themeFill="background1"/>
          </w:tcPr>
          <w:p w14:paraId="083E53FC" w14:textId="725747D7" w:rsidR="00AB260F" w:rsidRPr="00C511AE" w:rsidRDefault="00AB260F" w:rsidP="00AB260F">
            <w:pPr>
              <w:spacing w:after="0"/>
              <w:jc w:val="both"/>
              <w:rPr>
                <w:rFonts w:ascii="Arial Narrow" w:hAnsi="Arial Narrow" w:cs="Arial"/>
                <w:bCs/>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dokter</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p</w:t>
            </w:r>
            <w:r w:rsidRPr="00C511AE">
              <w:rPr>
                <w:rFonts w:ascii="Arial Narrow" w:hAnsi="Arial Narrow" w:cs="Arial"/>
                <w:b/>
                <w:sz w:val="24"/>
                <w:szCs w:val="24"/>
              </w:rPr>
              <w:t>enyakit</w:t>
            </w:r>
            <w:proofErr w:type="spellEnd"/>
            <w:r w:rsidRPr="00C511AE">
              <w:rPr>
                <w:rFonts w:ascii="Arial Narrow" w:hAnsi="Arial Narrow" w:cs="Arial"/>
                <w:b/>
                <w:sz w:val="24"/>
                <w:szCs w:val="24"/>
              </w:rPr>
              <w:t xml:space="preserve"> </w:t>
            </w:r>
            <w:proofErr w:type="spellStart"/>
            <w:r w:rsidRPr="00C511AE">
              <w:rPr>
                <w:rFonts w:ascii="Arial Narrow" w:hAnsi="Arial Narrow" w:cs="Arial"/>
                <w:b/>
                <w:sz w:val="24"/>
                <w:szCs w:val="24"/>
              </w:rPr>
              <w:t>kulit</w:t>
            </w:r>
            <w:proofErr w:type="spellEnd"/>
          </w:p>
        </w:tc>
      </w:tr>
      <w:tr w:rsidR="00AB260F" w:rsidRPr="00C511AE" w14:paraId="763F3F42" w14:textId="77777777" w:rsidTr="00EF3E1D">
        <w:tc>
          <w:tcPr>
            <w:tcW w:w="2074" w:type="dxa"/>
            <w:shd w:val="clear" w:color="auto" w:fill="FFFFFF" w:themeFill="background1"/>
          </w:tcPr>
          <w:p w14:paraId="64964E97" w14:textId="0290509A" w:rsidR="00AB260F" w:rsidRPr="00C511AE" w:rsidRDefault="00EF3E1D" w:rsidP="00AB260F">
            <w:pPr>
              <w:spacing w:after="0"/>
              <w:jc w:val="center"/>
              <w:rPr>
                <w:rFonts w:ascii="Arial Narrow" w:hAnsi="Arial Narrow" w:cs="Arial"/>
                <w:bCs/>
                <w:sz w:val="24"/>
                <w:szCs w:val="24"/>
              </w:rPr>
            </w:pPr>
            <w:r>
              <w:rPr>
                <w:rFonts w:ascii="Arial Narrow" w:hAnsi="Arial Narrow" w:cs="Arial"/>
                <w:bCs/>
                <w:sz w:val="24"/>
                <w:szCs w:val="24"/>
              </w:rPr>
              <w:t>14</w:t>
            </w:r>
          </w:p>
        </w:tc>
        <w:tc>
          <w:tcPr>
            <w:tcW w:w="6817" w:type="dxa"/>
            <w:shd w:val="clear" w:color="auto" w:fill="FFFFFF" w:themeFill="background1"/>
          </w:tcPr>
          <w:p w14:paraId="74F50149" w14:textId="5BCE2D3A" w:rsidR="00AB260F" w:rsidRPr="00C511AE" w:rsidRDefault="00AB260F" w:rsidP="00AB260F">
            <w:pPr>
              <w:spacing w:after="0"/>
              <w:rPr>
                <w:rFonts w:ascii="Arial Narrow" w:hAnsi="Arial Narrow" w:cs="Arial"/>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
                <w:sz w:val="24"/>
                <w:szCs w:val="24"/>
              </w:rPr>
              <w:t>alat</w:t>
            </w:r>
            <w:proofErr w:type="spellEnd"/>
            <w:r w:rsidRPr="00C511AE">
              <w:rPr>
                <w:rFonts w:ascii="Arial Narrow" w:hAnsi="Arial Narrow" w:cs="Arial"/>
                <w:b/>
                <w:sz w:val="24"/>
                <w:szCs w:val="24"/>
              </w:rPr>
              <w:t xml:space="preserve"> Kesehatan &amp; BMHP</w:t>
            </w:r>
          </w:p>
        </w:tc>
      </w:tr>
      <w:tr w:rsidR="00AB260F" w:rsidRPr="00C511AE" w14:paraId="0387BDB0" w14:textId="77777777" w:rsidTr="00EF3E1D">
        <w:tc>
          <w:tcPr>
            <w:tcW w:w="2074" w:type="dxa"/>
            <w:shd w:val="clear" w:color="auto" w:fill="FFFFFF" w:themeFill="background1"/>
          </w:tcPr>
          <w:p w14:paraId="736ABCFC" w14:textId="0735A2B2" w:rsidR="00AB260F" w:rsidRPr="00C511AE" w:rsidRDefault="00EF3E1D" w:rsidP="00AB260F">
            <w:pPr>
              <w:spacing w:after="0"/>
              <w:jc w:val="center"/>
              <w:rPr>
                <w:rFonts w:ascii="Arial Narrow" w:hAnsi="Arial Narrow" w:cs="Arial"/>
                <w:bCs/>
                <w:sz w:val="24"/>
                <w:szCs w:val="24"/>
              </w:rPr>
            </w:pPr>
            <w:r>
              <w:rPr>
                <w:rFonts w:ascii="Arial Narrow" w:hAnsi="Arial Narrow" w:cs="Arial"/>
                <w:bCs/>
                <w:sz w:val="24"/>
                <w:szCs w:val="24"/>
              </w:rPr>
              <w:t>15</w:t>
            </w:r>
          </w:p>
        </w:tc>
        <w:tc>
          <w:tcPr>
            <w:tcW w:w="6817" w:type="dxa"/>
            <w:shd w:val="clear" w:color="auto" w:fill="FFFFFF" w:themeFill="background1"/>
          </w:tcPr>
          <w:p w14:paraId="35A484CF" w14:textId="04BB8642" w:rsidR="00AB260F" w:rsidRPr="00C511AE" w:rsidRDefault="00AB260F" w:rsidP="00AB260F">
            <w:pPr>
              <w:spacing w:after="0"/>
              <w:rPr>
                <w:rFonts w:ascii="Arial Narrow" w:hAnsi="Arial Narrow" w:cs="Arial"/>
                <w:sz w:val="24"/>
                <w:szCs w:val="24"/>
              </w:rPr>
            </w:pPr>
            <w:proofErr w:type="spellStart"/>
            <w:r w:rsidRPr="00C511AE">
              <w:rPr>
                <w:rFonts w:ascii="Arial Narrow" w:hAnsi="Arial Narrow" w:cs="Arial"/>
                <w:bCs/>
                <w:sz w:val="24"/>
                <w:szCs w:val="24"/>
              </w:rPr>
              <w:t>M</w:t>
            </w:r>
            <w:r w:rsidRPr="00C511AE">
              <w:rPr>
                <w:rFonts w:ascii="Arial Narrow" w:hAnsi="Arial Narrow" w:cs="Arial"/>
                <w:b/>
                <w:sz w:val="24"/>
                <w:szCs w:val="24"/>
              </w:rPr>
              <w:t>embuat</w:t>
            </w:r>
            <w:proofErr w:type="spellEnd"/>
            <w:r w:rsidRPr="00C511AE">
              <w:rPr>
                <w:rFonts w:ascii="Arial Narrow" w:hAnsi="Arial Narrow" w:cs="Arial"/>
                <w:b/>
                <w:sz w:val="24"/>
                <w:szCs w:val="24"/>
              </w:rPr>
              <w:t xml:space="preserve"> (C6)</w:t>
            </w:r>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sesuai</w:t>
            </w:r>
            <w:proofErr w:type="spellEnd"/>
            <w:r w:rsidRPr="00C511AE">
              <w:rPr>
                <w:rFonts w:ascii="Arial Narrow" w:hAnsi="Arial Narrow" w:cs="Arial"/>
                <w:bCs/>
                <w:sz w:val="24"/>
                <w:szCs w:val="24"/>
              </w:rPr>
              <w:t xml:space="preserve"> </w:t>
            </w:r>
            <w:proofErr w:type="spellStart"/>
            <w:r w:rsidRPr="00C511AE">
              <w:rPr>
                <w:rFonts w:ascii="Arial Narrow" w:hAnsi="Arial Narrow" w:cs="Arial"/>
                <w:bCs/>
                <w:sz w:val="24"/>
                <w:szCs w:val="24"/>
              </w:rPr>
              <w:t>dengan</w:t>
            </w:r>
            <w:proofErr w:type="spellEnd"/>
            <w:r w:rsidRPr="00C511AE">
              <w:rPr>
                <w:rFonts w:ascii="Arial Narrow" w:hAnsi="Arial Narrow" w:cs="Arial"/>
                <w:bCs/>
                <w:sz w:val="24"/>
                <w:szCs w:val="24"/>
              </w:rPr>
              <w:t xml:space="preserve"> e-</w:t>
            </w:r>
            <w:proofErr w:type="spellStart"/>
            <w:r w:rsidRPr="00C511AE">
              <w:rPr>
                <w:rFonts w:ascii="Arial Narrow" w:hAnsi="Arial Narrow" w:cs="Arial"/>
                <w:bCs/>
                <w:sz w:val="24"/>
                <w:szCs w:val="24"/>
              </w:rPr>
              <w:t>resep</w:t>
            </w:r>
            <w:proofErr w:type="spellEnd"/>
            <w:r w:rsidRPr="00C511AE">
              <w:rPr>
                <w:rFonts w:ascii="Arial Narrow" w:hAnsi="Arial Narrow" w:cs="Arial"/>
                <w:bCs/>
                <w:sz w:val="24"/>
                <w:szCs w:val="24"/>
              </w:rPr>
              <w:t xml:space="preserve"> </w:t>
            </w:r>
            <w:r w:rsidRPr="00C511AE">
              <w:rPr>
                <w:rFonts w:ascii="Arial Narrow" w:hAnsi="Arial Narrow" w:cs="Arial"/>
                <w:b/>
                <w:sz w:val="24"/>
                <w:szCs w:val="24"/>
              </w:rPr>
              <w:t>LASA &amp; HAM</w:t>
            </w:r>
          </w:p>
        </w:tc>
      </w:tr>
      <w:tr w:rsidR="00336CA4" w:rsidRPr="00C511AE" w14:paraId="4AFA9AE3" w14:textId="77777777" w:rsidTr="00EF3E1D">
        <w:tc>
          <w:tcPr>
            <w:tcW w:w="2074" w:type="dxa"/>
            <w:shd w:val="clear" w:color="auto" w:fill="FFFFFF" w:themeFill="background1"/>
          </w:tcPr>
          <w:p w14:paraId="38897966" w14:textId="6E45608B" w:rsidR="00336CA4" w:rsidRPr="00C511AE" w:rsidRDefault="00EF3E1D" w:rsidP="0038516E">
            <w:pPr>
              <w:spacing w:after="0"/>
              <w:jc w:val="center"/>
              <w:rPr>
                <w:rFonts w:ascii="Arial Narrow" w:hAnsi="Arial Narrow" w:cs="Arial"/>
                <w:bCs/>
                <w:sz w:val="24"/>
                <w:szCs w:val="24"/>
              </w:rPr>
            </w:pPr>
            <w:r>
              <w:rPr>
                <w:rFonts w:ascii="Arial Narrow" w:hAnsi="Arial Narrow" w:cs="Arial"/>
                <w:bCs/>
                <w:sz w:val="24"/>
                <w:szCs w:val="24"/>
              </w:rPr>
              <w:t>16</w:t>
            </w:r>
          </w:p>
        </w:tc>
        <w:tc>
          <w:tcPr>
            <w:tcW w:w="6817" w:type="dxa"/>
            <w:shd w:val="clear" w:color="auto" w:fill="FFFFFF" w:themeFill="background1"/>
          </w:tcPr>
          <w:p w14:paraId="0D03199F" w14:textId="43DD6605" w:rsidR="00336CA4" w:rsidRPr="00C511AE" w:rsidRDefault="003E09A6" w:rsidP="0038516E">
            <w:pPr>
              <w:spacing w:after="0"/>
              <w:rPr>
                <w:rFonts w:ascii="Arial Narrow" w:hAnsi="Arial Narrow" w:cs="Arial"/>
                <w:sz w:val="24"/>
                <w:szCs w:val="24"/>
              </w:rPr>
            </w:pPr>
            <w:r w:rsidRPr="00C511AE">
              <w:rPr>
                <w:rFonts w:ascii="Arial Narrow" w:hAnsi="Arial Narrow" w:cs="Arial"/>
                <w:sz w:val="24"/>
                <w:szCs w:val="24"/>
              </w:rPr>
              <w:t xml:space="preserve">UAS </w:t>
            </w:r>
            <w:proofErr w:type="spellStart"/>
            <w:r w:rsidRPr="00C511AE">
              <w:rPr>
                <w:rFonts w:ascii="Arial Narrow" w:hAnsi="Arial Narrow" w:cs="Arial"/>
                <w:sz w:val="24"/>
                <w:szCs w:val="24"/>
              </w:rPr>
              <w:t>Praktik</w:t>
            </w:r>
            <w:proofErr w:type="spellEnd"/>
            <w:r w:rsidRPr="00C511AE">
              <w:rPr>
                <w:rFonts w:ascii="Arial Narrow" w:hAnsi="Arial Narrow" w:cs="Arial"/>
                <w:sz w:val="24"/>
                <w:szCs w:val="24"/>
              </w:rPr>
              <w:t xml:space="preserve"> Stasi-</w:t>
            </w:r>
            <w:proofErr w:type="spellStart"/>
            <w:r w:rsidRPr="00C511AE">
              <w:rPr>
                <w:rFonts w:ascii="Arial Narrow" w:hAnsi="Arial Narrow" w:cs="Arial"/>
                <w:sz w:val="24"/>
                <w:szCs w:val="24"/>
              </w:rPr>
              <w:t>stasi</w:t>
            </w:r>
            <w:proofErr w:type="spellEnd"/>
          </w:p>
        </w:tc>
      </w:tr>
    </w:tbl>
    <w:p w14:paraId="20C9D1A1" w14:textId="77777777" w:rsidR="003E09A6" w:rsidRDefault="003E09A6" w:rsidP="003E09A6">
      <w:pPr>
        <w:tabs>
          <w:tab w:val="left" w:pos="5245"/>
        </w:tabs>
        <w:spacing w:after="0"/>
        <w:jc w:val="both"/>
        <w:rPr>
          <w:rFonts w:ascii="Arial Narrow" w:hAnsi="Arial Narrow"/>
          <w:sz w:val="24"/>
          <w:szCs w:val="24"/>
        </w:rPr>
      </w:pPr>
    </w:p>
    <w:p w14:paraId="5723101C" w14:textId="77777777" w:rsidR="00F42BF6" w:rsidRDefault="00F42BF6" w:rsidP="003E09A6">
      <w:pPr>
        <w:tabs>
          <w:tab w:val="left" w:pos="5245"/>
        </w:tabs>
        <w:spacing w:after="0"/>
        <w:jc w:val="both"/>
        <w:rPr>
          <w:rFonts w:ascii="Arial Narrow" w:hAnsi="Arial Narrow"/>
          <w:sz w:val="24"/>
          <w:szCs w:val="24"/>
        </w:rPr>
      </w:pPr>
    </w:p>
    <w:p w14:paraId="38B6CA39" w14:textId="77777777" w:rsidR="00F42BF6" w:rsidRDefault="00F42BF6" w:rsidP="003E09A6">
      <w:pPr>
        <w:tabs>
          <w:tab w:val="left" w:pos="5245"/>
        </w:tabs>
        <w:spacing w:after="0"/>
        <w:jc w:val="both"/>
        <w:rPr>
          <w:rFonts w:ascii="Arial Narrow" w:hAnsi="Arial Narrow"/>
          <w:sz w:val="24"/>
          <w:szCs w:val="24"/>
        </w:rPr>
      </w:pPr>
    </w:p>
    <w:p w14:paraId="4F433C15" w14:textId="77777777" w:rsidR="00F42BF6" w:rsidRDefault="00F42BF6" w:rsidP="003E09A6">
      <w:pPr>
        <w:tabs>
          <w:tab w:val="left" w:pos="5245"/>
        </w:tabs>
        <w:spacing w:after="0"/>
        <w:jc w:val="both"/>
        <w:rPr>
          <w:rFonts w:ascii="Arial Narrow" w:hAnsi="Arial Narrow"/>
          <w:sz w:val="24"/>
          <w:szCs w:val="24"/>
        </w:rPr>
      </w:pPr>
    </w:p>
    <w:p w14:paraId="7476B9E6" w14:textId="77777777" w:rsidR="00F42BF6" w:rsidRDefault="00F42BF6" w:rsidP="003E09A6">
      <w:pPr>
        <w:tabs>
          <w:tab w:val="left" w:pos="5245"/>
        </w:tabs>
        <w:spacing w:after="0"/>
        <w:jc w:val="both"/>
        <w:rPr>
          <w:rFonts w:ascii="Arial Narrow" w:hAnsi="Arial Narrow"/>
          <w:sz w:val="24"/>
          <w:szCs w:val="24"/>
        </w:rPr>
      </w:pPr>
    </w:p>
    <w:p w14:paraId="245771D0" w14:textId="77777777" w:rsidR="00F42BF6" w:rsidRDefault="00F42BF6" w:rsidP="003E09A6">
      <w:pPr>
        <w:tabs>
          <w:tab w:val="left" w:pos="5245"/>
        </w:tabs>
        <w:spacing w:after="0"/>
        <w:jc w:val="both"/>
        <w:rPr>
          <w:rFonts w:ascii="Arial Narrow" w:hAnsi="Arial Narrow"/>
          <w:sz w:val="24"/>
          <w:szCs w:val="24"/>
        </w:rPr>
      </w:pPr>
    </w:p>
    <w:p w14:paraId="67A7F9B4" w14:textId="77777777" w:rsidR="00F42BF6" w:rsidRDefault="00F42BF6" w:rsidP="003E09A6">
      <w:pPr>
        <w:tabs>
          <w:tab w:val="left" w:pos="5245"/>
        </w:tabs>
        <w:spacing w:after="0"/>
        <w:jc w:val="both"/>
        <w:rPr>
          <w:rFonts w:ascii="Arial Narrow" w:hAnsi="Arial Narrow"/>
          <w:sz w:val="24"/>
          <w:szCs w:val="24"/>
        </w:rPr>
      </w:pPr>
    </w:p>
    <w:p w14:paraId="0F51A8B4" w14:textId="77777777" w:rsidR="00F42BF6" w:rsidRDefault="00F42BF6" w:rsidP="003E09A6">
      <w:pPr>
        <w:tabs>
          <w:tab w:val="left" w:pos="5245"/>
        </w:tabs>
        <w:spacing w:after="0"/>
        <w:jc w:val="both"/>
        <w:rPr>
          <w:rFonts w:ascii="Arial Narrow" w:hAnsi="Arial Narrow"/>
          <w:sz w:val="24"/>
          <w:szCs w:val="24"/>
        </w:rPr>
      </w:pPr>
    </w:p>
    <w:p w14:paraId="044D19F0" w14:textId="77777777" w:rsidR="00F42BF6" w:rsidRDefault="00F42BF6" w:rsidP="003E09A6">
      <w:pPr>
        <w:tabs>
          <w:tab w:val="left" w:pos="5245"/>
        </w:tabs>
        <w:spacing w:after="0"/>
        <w:jc w:val="both"/>
        <w:rPr>
          <w:rFonts w:ascii="Arial Narrow" w:hAnsi="Arial Narrow"/>
          <w:sz w:val="24"/>
          <w:szCs w:val="24"/>
        </w:rPr>
      </w:pPr>
    </w:p>
    <w:p w14:paraId="2622248C" w14:textId="77777777" w:rsidR="00F42BF6" w:rsidRDefault="00F42BF6" w:rsidP="003E09A6">
      <w:pPr>
        <w:tabs>
          <w:tab w:val="left" w:pos="5245"/>
        </w:tabs>
        <w:spacing w:after="0"/>
        <w:jc w:val="both"/>
        <w:rPr>
          <w:rFonts w:ascii="Arial Narrow" w:hAnsi="Arial Narrow"/>
          <w:sz w:val="24"/>
          <w:szCs w:val="24"/>
        </w:rPr>
      </w:pPr>
    </w:p>
    <w:p w14:paraId="799A373F" w14:textId="77777777" w:rsidR="00F42BF6" w:rsidRDefault="00F42BF6" w:rsidP="003E09A6">
      <w:pPr>
        <w:tabs>
          <w:tab w:val="left" w:pos="5245"/>
        </w:tabs>
        <w:spacing w:after="0"/>
        <w:jc w:val="both"/>
        <w:rPr>
          <w:rFonts w:ascii="Arial Narrow" w:hAnsi="Arial Narrow"/>
          <w:sz w:val="24"/>
          <w:szCs w:val="24"/>
        </w:rPr>
      </w:pPr>
    </w:p>
    <w:p w14:paraId="20D38C63" w14:textId="77777777" w:rsidR="00F42BF6" w:rsidRDefault="00F42BF6" w:rsidP="003E09A6">
      <w:pPr>
        <w:tabs>
          <w:tab w:val="left" w:pos="5245"/>
        </w:tabs>
        <w:spacing w:after="0"/>
        <w:jc w:val="both"/>
        <w:rPr>
          <w:rFonts w:ascii="Arial Narrow" w:hAnsi="Arial Narrow"/>
          <w:sz w:val="24"/>
          <w:szCs w:val="24"/>
        </w:rPr>
      </w:pPr>
    </w:p>
    <w:p w14:paraId="77B4DA7F" w14:textId="77777777" w:rsidR="00F42BF6" w:rsidRPr="00C511AE" w:rsidRDefault="00F42BF6" w:rsidP="003E09A6">
      <w:pPr>
        <w:tabs>
          <w:tab w:val="left" w:pos="5245"/>
        </w:tabs>
        <w:spacing w:after="0"/>
        <w:jc w:val="both"/>
        <w:rPr>
          <w:rFonts w:ascii="Arial Narrow" w:hAnsi="Arial Narrow"/>
          <w:sz w:val="24"/>
          <w:szCs w:val="24"/>
        </w:rPr>
      </w:pPr>
    </w:p>
    <w:p w14:paraId="797BC3CF" w14:textId="3124338E" w:rsidR="003E09A6" w:rsidRPr="00C511AE" w:rsidRDefault="003E09A6" w:rsidP="003E09A6">
      <w:pPr>
        <w:tabs>
          <w:tab w:val="left" w:pos="5245"/>
        </w:tabs>
        <w:spacing w:after="0"/>
        <w:jc w:val="both"/>
        <w:rPr>
          <w:rFonts w:ascii="Arial Narrow" w:hAnsi="Arial Narrow"/>
          <w:sz w:val="24"/>
          <w:szCs w:val="24"/>
        </w:rPr>
      </w:pPr>
      <w:r w:rsidRPr="00C511AE">
        <w:rPr>
          <w:rFonts w:ascii="Arial Narrow" w:hAnsi="Arial Narrow"/>
          <w:sz w:val="24"/>
          <w:szCs w:val="24"/>
        </w:rPr>
        <w:tab/>
        <w:t>S</w:t>
      </w:r>
      <w:r w:rsidRPr="00C511AE">
        <w:rPr>
          <w:rFonts w:ascii="Arial Narrow" w:hAnsi="Arial Narrow"/>
          <w:sz w:val="24"/>
          <w:szCs w:val="24"/>
          <w:lang w:val="id-ID"/>
        </w:rPr>
        <w:t xml:space="preserve">emarang, </w:t>
      </w:r>
      <w:r w:rsidRPr="00C511AE">
        <w:rPr>
          <w:rFonts w:ascii="Arial Narrow" w:hAnsi="Arial Narrow"/>
          <w:sz w:val="24"/>
          <w:szCs w:val="24"/>
        </w:rPr>
        <w:t xml:space="preserve">2 </w:t>
      </w:r>
      <w:r w:rsidR="00316BA4" w:rsidRPr="00C511AE">
        <w:rPr>
          <w:rFonts w:ascii="Arial Narrow" w:hAnsi="Arial Narrow"/>
          <w:sz w:val="24"/>
          <w:szCs w:val="24"/>
        </w:rPr>
        <w:t>September</w:t>
      </w:r>
      <w:r w:rsidRPr="00C511AE">
        <w:rPr>
          <w:rFonts w:ascii="Arial Narrow" w:hAnsi="Arial Narrow"/>
          <w:sz w:val="24"/>
          <w:szCs w:val="24"/>
        </w:rPr>
        <w:t xml:space="preserve"> </w:t>
      </w:r>
      <w:r w:rsidR="00316BA4" w:rsidRPr="00C511AE">
        <w:rPr>
          <w:rFonts w:ascii="Arial Narrow" w:hAnsi="Arial Narrow"/>
          <w:sz w:val="24"/>
          <w:szCs w:val="24"/>
        </w:rPr>
        <w:t>2024</w:t>
      </w:r>
      <w:r w:rsidRPr="00C511AE">
        <w:rPr>
          <w:rFonts w:ascii="Arial Narrow" w:hAnsi="Arial Narrow"/>
          <w:sz w:val="24"/>
          <w:szCs w:val="24"/>
          <w:lang w:val="id-ID"/>
        </w:rPr>
        <w:t xml:space="preserve"> </w:t>
      </w:r>
    </w:p>
    <w:p w14:paraId="1C13D07E" w14:textId="464FB0AB" w:rsidR="003E09A6" w:rsidRPr="00C511AE" w:rsidRDefault="003E09A6" w:rsidP="003E09A6">
      <w:pPr>
        <w:tabs>
          <w:tab w:val="left" w:pos="5245"/>
        </w:tabs>
        <w:spacing w:after="0"/>
        <w:jc w:val="both"/>
        <w:rPr>
          <w:rFonts w:ascii="Arial Narrow" w:hAnsi="Arial Narrow"/>
          <w:sz w:val="24"/>
          <w:szCs w:val="24"/>
          <w:lang w:val="id-ID"/>
        </w:rPr>
      </w:pPr>
      <w:r w:rsidRPr="00C511AE">
        <w:rPr>
          <w:rFonts w:ascii="Arial Narrow" w:hAnsi="Arial Narrow"/>
          <w:noProof/>
          <w:sz w:val="24"/>
          <w:szCs w:val="24"/>
          <w:lang w:val="id-ID"/>
        </w:rPr>
        <w:drawing>
          <wp:anchor distT="0" distB="0" distL="114300" distR="114300" simplePos="0" relativeHeight="251677184" behindDoc="1" locked="0" layoutInCell="1" allowOverlap="1" wp14:anchorId="2EEDDB61" wp14:editId="414B25CB">
            <wp:simplePos x="0" y="0"/>
            <wp:positionH relativeFrom="column">
              <wp:posOffset>3215478</wp:posOffset>
            </wp:positionH>
            <wp:positionV relativeFrom="paragraph">
              <wp:posOffset>7269</wp:posOffset>
            </wp:positionV>
            <wp:extent cx="944637" cy="878732"/>
            <wp:effectExtent l="0" t="0" r="8255" b="0"/>
            <wp:wrapNone/>
            <wp:docPr id="1594515445" name="Picture 159451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44637" cy="878732"/>
                    </a:xfrm>
                    <a:prstGeom prst="rect">
                      <a:avLst/>
                    </a:prstGeom>
                  </pic:spPr>
                </pic:pic>
              </a:graphicData>
            </a:graphic>
          </wp:anchor>
        </w:drawing>
      </w:r>
      <w:r w:rsidRPr="00C511AE">
        <w:rPr>
          <w:rFonts w:ascii="Arial Narrow" w:hAnsi="Arial Narrow"/>
          <w:sz w:val="24"/>
          <w:szCs w:val="24"/>
          <w:lang w:val="id-ID"/>
        </w:rPr>
        <w:t>Perwakilan Mahasiswa</w:t>
      </w:r>
      <w:r w:rsidRPr="00C511AE">
        <w:rPr>
          <w:rFonts w:ascii="Arial Narrow" w:hAnsi="Arial Narrow"/>
          <w:sz w:val="24"/>
          <w:szCs w:val="24"/>
        </w:rPr>
        <w:tab/>
      </w:r>
      <w:r w:rsidRPr="00C511AE">
        <w:rPr>
          <w:rFonts w:ascii="Arial Narrow" w:hAnsi="Arial Narrow"/>
          <w:sz w:val="24"/>
          <w:szCs w:val="24"/>
          <w:lang w:val="id-ID"/>
        </w:rPr>
        <w:t>Dosen Pengampu,</w:t>
      </w:r>
    </w:p>
    <w:p w14:paraId="3F3221A7" w14:textId="77777777" w:rsidR="003E09A6" w:rsidRPr="00C511AE" w:rsidRDefault="003E09A6" w:rsidP="003E09A6">
      <w:pPr>
        <w:tabs>
          <w:tab w:val="left" w:pos="5245"/>
        </w:tabs>
        <w:spacing w:after="0"/>
        <w:jc w:val="right"/>
        <w:rPr>
          <w:rFonts w:ascii="Arial Narrow" w:hAnsi="Arial Narrow"/>
          <w:sz w:val="24"/>
          <w:szCs w:val="24"/>
          <w:lang w:val="id-ID"/>
        </w:rPr>
      </w:pPr>
    </w:p>
    <w:p w14:paraId="0141E022" w14:textId="7958DE27" w:rsidR="003E09A6" w:rsidRPr="00C511AE" w:rsidRDefault="00B511A1" w:rsidP="00B511A1">
      <w:pPr>
        <w:tabs>
          <w:tab w:val="left" w:pos="1232"/>
          <w:tab w:val="left" w:pos="5245"/>
        </w:tabs>
        <w:spacing w:after="0"/>
        <w:rPr>
          <w:rFonts w:ascii="Arial Narrow" w:hAnsi="Arial Narrow"/>
          <w:sz w:val="24"/>
          <w:szCs w:val="24"/>
          <w:lang w:val="id-ID"/>
        </w:rPr>
      </w:pPr>
      <w:r w:rsidRPr="00C511AE">
        <w:rPr>
          <w:rFonts w:ascii="Arial Narrow" w:hAnsi="Arial Narrow"/>
          <w:sz w:val="24"/>
          <w:szCs w:val="24"/>
          <w:lang w:val="id-ID"/>
        </w:rPr>
        <w:tab/>
      </w:r>
      <w:r w:rsidRPr="00C511AE">
        <w:rPr>
          <w:rFonts w:ascii="Arial Narrow" w:hAnsi="Arial Narrow"/>
          <w:sz w:val="24"/>
          <w:szCs w:val="24"/>
          <w:lang w:val="id-ID"/>
        </w:rPr>
        <w:tab/>
      </w:r>
    </w:p>
    <w:p w14:paraId="5740315F" w14:textId="77777777" w:rsidR="003E09A6" w:rsidRPr="00C511AE" w:rsidRDefault="003E09A6" w:rsidP="003E09A6">
      <w:pPr>
        <w:tabs>
          <w:tab w:val="left" w:pos="5245"/>
        </w:tabs>
        <w:spacing w:after="0"/>
        <w:jc w:val="right"/>
        <w:rPr>
          <w:rFonts w:ascii="Arial Narrow" w:hAnsi="Arial Narrow"/>
          <w:sz w:val="24"/>
          <w:szCs w:val="24"/>
          <w:lang w:val="id-ID"/>
        </w:rPr>
      </w:pPr>
    </w:p>
    <w:p w14:paraId="54B2EC1E" w14:textId="14BEB1E5" w:rsidR="003E09A6" w:rsidRPr="00C511AE" w:rsidRDefault="003E09A6" w:rsidP="003E09A6">
      <w:pPr>
        <w:tabs>
          <w:tab w:val="left" w:pos="5245"/>
        </w:tabs>
        <w:spacing w:after="0"/>
        <w:jc w:val="both"/>
        <w:rPr>
          <w:rFonts w:ascii="Arial Narrow" w:hAnsi="Arial Narrow"/>
          <w:sz w:val="24"/>
          <w:szCs w:val="24"/>
          <w:u w:val="single"/>
        </w:rPr>
      </w:pPr>
      <w:r w:rsidRPr="00C511AE">
        <w:rPr>
          <w:rFonts w:ascii="Arial Narrow" w:hAnsi="Arial Narrow"/>
          <w:sz w:val="24"/>
          <w:szCs w:val="24"/>
          <w:lang w:val="id-ID"/>
        </w:rPr>
        <w:tab/>
      </w:r>
      <w:r w:rsidRPr="00C511AE">
        <w:rPr>
          <w:rFonts w:ascii="Arial Narrow" w:hAnsi="Arial Narrow"/>
          <w:sz w:val="24"/>
          <w:szCs w:val="24"/>
        </w:rPr>
        <w:t xml:space="preserve">apt. </w:t>
      </w:r>
      <w:r w:rsidRPr="00C511AE">
        <w:rPr>
          <w:rFonts w:ascii="Arial Narrow" w:hAnsi="Arial Narrow"/>
          <w:sz w:val="24"/>
          <w:szCs w:val="24"/>
          <w:u w:val="single"/>
        </w:rPr>
        <w:t>Sri Suwarni</w:t>
      </w:r>
      <w:r w:rsidRPr="00C511AE">
        <w:rPr>
          <w:rFonts w:ascii="Arial Narrow" w:hAnsi="Arial Narrow"/>
          <w:sz w:val="24"/>
          <w:szCs w:val="24"/>
          <w:u w:val="single"/>
          <w:lang w:val="id-ID"/>
        </w:rPr>
        <w:t>,</w:t>
      </w:r>
      <w:r w:rsidRPr="00C511AE">
        <w:rPr>
          <w:rFonts w:ascii="Arial Narrow" w:hAnsi="Arial Narrow"/>
          <w:sz w:val="24"/>
          <w:szCs w:val="24"/>
          <w:u w:val="single"/>
        </w:rPr>
        <w:t xml:space="preserve"> M. Sc</w:t>
      </w:r>
      <w:r w:rsidRPr="00C511AE">
        <w:rPr>
          <w:rFonts w:ascii="Arial Narrow" w:hAnsi="Arial Narrow"/>
          <w:sz w:val="24"/>
          <w:szCs w:val="24"/>
          <w:u w:val="single"/>
          <w:lang w:val="id-ID"/>
        </w:rPr>
        <w:t>.</w:t>
      </w:r>
    </w:p>
    <w:p w14:paraId="446DED6E" w14:textId="5125A40D" w:rsidR="003E09A6" w:rsidRPr="005D215B" w:rsidRDefault="003E09A6" w:rsidP="005D215B">
      <w:pPr>
        <w:spacing w:after="0"/>
        <w:jc w:val="both"/>
        <w:rPr>
          <w:rFonts w:ascii="Arial Narrow" w:hAnsi="Arial Narrow"/>
          <w:sz w:val="24"/>
          <w:szCs w:val="24"/>
          <w:lang w:val="id-ID"/>
        </w:rPr>
      </w:pPr>
      <w:r w:rsidRPr="00C511AE">
        <w:rPr>
          <w:rFonts w:ascii="Arial Narrow" w:hAnsi="Arial Narrow"/>
          <w:sz w:val="24"/>
          <w:szCs w:val="24"/>
        </w:rPr>
        <w:tab/>
      </w:r>
      <w:r w:rsidR="00733D66">
        <w:rPr>
          <w:rFonts w:ascii="Arial Narrow" w:hAnsi="Arial Narrow"/>
          <w:sz w:val="24"/>
          <w:szCs w:val="24"/>
        </w:rPr>
        <w:t xml:space="preserve"> </w:t>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Pr="00C511AE">
        <w:rPr>
          <w:rFonts w:ascii="Arial Narrow" w:hAnsi="Arial Narrow"/>
          <w:sz w:val="24"/>
          <w:szCs w:val="24"/>
        </w:rPr>
        <w:tab/>
      </w:r>
      <w:r w:rsidR="00733D66">
        <w:rPr>
          <w:rFonts w:ascii="Arial Narrow" w:hAnsi="Arial Narrow"/>
          <w:sz w:val="24"/>
          <w:szCs w:val="24"/>
        </w:rPr>
        <w:t xml:space="preserve"> </w:t>
      </w:r>
      <w:r w:rsidRPr="00C511AE">
        <w:rPr>
          <w:rFonts w:ascii="Arial Narrow" w:hAnsi="Arial Narrow"/>
          <w:sz w:val="24"/>
          <w:szCs w:val="24"/>
        </w:rPr>
        <w:t>NIP. 060707084/ NIDN. 0602097801</w:t>
      </w:r>
      <w:r w:rsidRPr="00C511AE">
        <w:rPr>
          <w:rFonts w:ascii="Arial Narrow" w:hAnsi="Arial Narrow"/>
          <w:sz w:val="24"/>
          <w:szCs w:val="24"/>
          <w:lang w:val="id-ID"/>
        </w:rPr>
        <w:tab/>
      </w:r>
    </w:p>
    <w:p w14:paraId="483A5E3E" w14:textId="77777777" w:rsidR="003E09A6" w:rsidRPr="00C511AE" w:rsidRDefault="003E09A6" w:rsidP="003E09A6">
      <w:pPr>
        <w:spacing w:after="0"/>
        <w:jc w:val="center"/>
        <w:rPr>
          <w:rFonts w:ascii="Arial Narrow" w:hAnsi="Arial Narrow" w:cs="Arial"/>
          <w:bCs/>
          <w:sz w:val="24"/>
          <w:szCs w:val="24"/>
        </w:rPr>
      </w:pPr>
      <w:proofErr w:type="spellStart"/>
      <w:r w:rsidRPr="00C511AE">
        <w:rPr>
          <w:rFonts w:ascii="Arial Narrow" w:hAnsi="Arial Narrow" w:cs="Arial"/>
          <w:bCs/>
          <w:sz w:val="24"/>
          <w:szCs w:val="24"/>
        </w:rPr>
        <w:t>Mengetahui</w:t>
      </w:r>
      <w:proofErr w:type="spellEnd"/>
    </w:p>
    <w:p w14:paraId="023E3CBB" w14:textId="7C06800D" w:rsidR="003E09A6" w:rsidRPr="00C511AE" w:rsidRDefault="003E09A6" w:rsidP="003E09A6">
      <w:pPr>
        <w:spacing w:after="0"/>
        <w:jc w:val="center"/>
        <w:rPr>
          <w:rFonts w:ascii="Arial Narrow" w:hAnsi="Arial Narrow" w:cs="Arial"/>
          <w:bCs/>
          <w:sz w:val="24"/>
          <w:szCs w:val="24"/>
        </w:rPr>
      </w:pPr>
      <w:proofErr w:type="spellStart"/>
      <w:r w:rsidRPr="00C511AE">
        <w:rPr>
          <w:rFonts w:ascii="Arial Narrow" w:hAnsi="Arial Narrow" w:cs="Arial"/>
          <w:bCs/>
          <w:sz w:val="24"/>
          <w:szCs w:val="24"/>
        </w:rPr>
        <w:t>Ketua</w:t>
      </w:r>
      <w:proofErr w:type="spellEnd"/>
      <w:r w:rsidRPr="00C511AE">
        <w:rPr>
          <w:rFonts w:ascii="Arial Narrow" w:hAnsi="Arial Narrow" w:cs="Arial"/>
          <w:bCs/>
          <w:sz w:val="24"/>
          <w:szCs w:val="24"/>
        </w:rPr>
        <w:t xml:space="preserve"> Program Studi </w:t>
      </w:r>
      <w:r w:rsidR="005D774A" w:rsidRPr="00C511AE">
        <w:rPr>
          <w:rFonts w:ascii="Arial Narrow" w:hAnsi="Arial Narrow" w:cs="Arial"/>
          <w:bCs/>
          <w:sz w:val="24"/>
          <w:szCs w:val="24"/>
        </w:rPr>
        <w:t>D3</w:t>
      </w:r>
      <w:r w:rsidRPr="00C511AE">
        <w:rPr>
          <w:rFonts w:ascii="Arial Narrow" w:hAnsi="Arial Narrow" w:cs="Arial"/>
          <w:bCs/>
          <w:sz w:val="24"/>
          <w:szCs w:val="24"/>
        </w:rPr>
        <w:t xml:space="preserve"> Farmasi</w:t>
      </w:r>
    </w:p>
    <w:p w14:paraId="28AC7AFF" w14:textId="77777777" w:rsidR="003E09A6" w:rsidRPr="00C511AE" w:rsidRDefault="003E09A6" w:rsidP="003E09A6">
      <w:pPr>
        <w:spacing w:after="0"/>
        <w:jc w:val="center"/>
        <w:rPr>
          <w:rFonts w:ascii="Arial Narrow" w:hAnsi="Arial Narrow" w:cs="Arial"/>
          <w:bCs/>
          <w:sz w:val="24"/>
          <w:szCs w:val="24"/>
        </w:rPr>
      </w:pPr>
    </w:p>
    <w:p w14:paraId="7BF750CB" w14:textId="77777777" w:rsidR="003E09A6" w:rsidRPr="00C511AE" w:rsidRDefault="003E09A6" w:rsidP="003E09A6">
      <w:pPr>
        <w:spacing w:after="0"/>
        <w:jc w:val="center"/>
        <w:rPr>
          <w:rFonts w:ascii="Arial Narrow" w:hAnsi="Arial Narrow" w:cs="Arial"/>
          <w:bCs/>
          <w:sz w:val="24"/>
          <w:szCs w:val="24"/>
        </w:rPr>
      </w:pPr>
    </w:p>
    <w:p w14:paraId="59E36984" w14:textId="77777777" w:rsidR="003E09A6" w:rsidRPr="00C511AE" w:rsidRDefault="003E09A6" w:rsidP="003E09A6">
      <w:pPr>
        <w:spacing w:after="0"/>
        <w:jc w:val="center"/>
        <w:rPr>
          <w:rFonts w:ascii="Arial Narrow" w:hAnsi="Arial Narrow" w:cs="Arial"/>
          <w:bCs/>
          <w:sz w:val="24"/>
          <w:szCs w:val="24"/>
        </w:rPr>
      </w:pPr>
    </w:p>
    <w:p w14:paraId="0453CAD8" w14:textId="77777777" w:rsidR="003E09A6" w:rsidRPr="00C511AE" w:rsidRDefault="003E09A6" w:rsidP="003E09A6">
      <w:pPr>
        <w:spacing w:after="0"/>
        <w:jc w:val="center"/>
        <w:rPr>
          <w:rFonts w:ascii="Arial Narrow" w:hAnsi="Arial Narrow" w:cs="Arial"/>
          <w:bCs/>
          <w:sz w:val="24"/>
          <w:szCs w:val="24"/>
        </w:rPr>
      </w:pPr>
    </w:p>
    <w:p w14:paraId="1D996470" w14:textId="77777777" w:rsidR="003E09A6" w:rsidRPr="00C511AE" w:rsidRDefault="003E09A6" w:rsidP="003E09A6">
      <w:pPr>
        <w:spacing w:after="0"/>
        <w:jc w:val="center"/>
        <w:rPr>
          <w:rFonts w:ascii="Arial Narrow" w:hAnsi="Arial Narrow" w:cs="Arial"/>
          <w:color w:val="000000"/>
          <w:sz w:val="24"/>
          <w:szCs w:val="24"/>
          <w:lang w:val="en-ID"/>
        </w:rPr>
      </w:pPr>
    </w:p>
    <w:p w14:paraId="20AED75C" w14:textId="08A01DF4" w:rsidR="003E09A6" w:rsidRPr="00C511AE" w:rsidRDefault="003E09A6" w:rsidP="003E09A6">
      <w:pPr>
        <w:spacing w:after="0"/>
        <w:jc w:val="center"/>
        <w:rPr>
          <w:rFonts w:ascii="Arial Narrow" w:hAnsi="Arial Narrow" w:cs="Arial"/>
          <w:bCs/>
          <w:sz w:val="24"/>
          <w:szCs w:val="24"/>
          <w:u w:val="single"/>
        </w:rPr>
      </w:pPr>
      <w:r w:rsidRPr="00C511AE">
        <w:rPr>
          <w:rFonts w:ascii="Arial Narrow" w:hAnsi="Arial Narrow" w:cs="Arial"/>
          <w:color w:val="000000"/>
          <w:sz w:val="24"/>
          <w:szCs w:val="24"/>
          <w:u w:val="single"/>
          <w:lang w:val="en-ID"/>
        </w:rPr>
        <w:t xml:space="preserve">apt. </w:t>
      </w:r>
      <w:r w:rsidR="005D774A" w:rsidRPr="00C511AE">
        <w:rPr>
          <w:rFonts w:ascii="Arial Narrow" w:hAnsi="Arial Narrow" w:cs="Arial"/>
          <w:color w:val="000000"/>
          <w:sz w:val="24"/>
          <w:szCs w:val="24"/>
          <w:u w:val="single"/>
          <w:lang w:val="en-ID"/>
        </w:rPr>
        <w:t xml:space="preserve">Wahyu </w:t>
      </w:r>
      <w:proofErr w:type="spellStart"/>
      <w:r w:rsidR="005D774A" w:rsidRPr="00C511AE">
        <w:rPr>
          <w:rFonts w:ascii="Arial Narrow" w:hAnsi="Arial Narrow" w:cs="Arial"/>
          <w:color w:val="000000"/>
          <w:sz w:val="24"/>
          <w:szCs w:val="24"/>
          <w:u w:val="single"/>
          <w:lang w:val="en-ID"/>
        </w:rPr>
        <w:t>Setyaningsih</w:t>
      </w:r>
      <w:proofErr w:type="spellEnd"/>
      <w:r w:rsidRPr="00C511AE">
        <w:rPr>
          <w:rFonts w:ascii="Arial Narrow" w:hAnsi="Arial Narrow" w:cs="Arial"/>
          <w:color w:val="000000"/>
          <w:sz w:val="24"/>
          <w:szCs w:val="24"/>
          <w:u w:val="single"/>
          <w:lang w:val="en-ID"/>
        </w:rPr>
        <w:t xml:space="preserve">, </w:t>
      </w:r>
      <w:proofErr w:type="spellStart"/>
      <w:proofErr w:type="gramStart"/>
      <w:r w:rsidRPr="00C511AE">
        <w:rPr>
          <w:rFonts w:ascii="Arial Narrow" w:hAnsi="Arial Narrow" w:cs="Arial"/>
          <w:color w:val="000000"/>
          <w:sz w:val="24"/>
          <w:szCs w:val="24"/>
          <w:u w:val="single"/>
          <w:lang w:val="en-ID"/>
        </w:rPr>
        <w:t>M.Farm</w:t>
      </w:r>
      <w:proofErr w:type="spellEnd"/>
      <w:proofErr w:type="gramEnd"/>
      <w:r w:rsidRPr="00C511AE">
        <w:rPr>
          <w:rFonts w:ascii="Arial Narrow" w:hAnsi="Arial Narrow" w:cs="Arial"/>
          <w:color w:val="000000"/>
          <w:sz w:val="24"/>
          <w:szCs w:val="24"/>
          <w:u w:val="single"/>
          <w:lang w:val="en-ID"/>
        </w:rPr>
        <w:t>.</w:t>
      </w:r>
    </w:p>
    <w:p w14:paraId="6E88A083" w14:textId="77777777" w:rsidR="003E09A6" w:rsidRPr="00C511AE" w:rsidRDefault="003E09A6" w:rsidP="003E09A6">
      <w:pPr>
        <w:spacing w:after="0"/>
        <w:jc w:val="center"/>
        <w:rPr>
          <w:rFonts w:ascii="Arial Narrow" w:hAnsi="Arial Narrow"/>
          <w:b/>
          <w:sz w:val="24"/>
          <w:szCs w:val="24"/>
        </w:rPr>
      </w:pPr>
      <w:r w:rsidRPr="00C511AE">
        <w:rPr>
          <w:rFonts w:ascii="Arial Narrow" w:hAnsi="Arial Narrow" w:cs="Arial"/>
          <w:bCs/>
          <w:sz w:val="24"/>
          <w:szCs w:val="24"/>
        </w:rPr>
        <w:t>NIP. 070113152</w:t>
      </w:r>
    </w:p>
    <w:p w14:paraId="0A82B55C" w14:textId="77777777" w:rsidR="003E09A6" w:rsidRPr="00C511AE" w:rsidRDefault="003E09A6" w:rsidP="003E09A6">
      <w:pPr>
        <w:spacing w:after="0"/>
        <w:rPr>
          <w:rFonts w:ascii="Arial Narrow" w:hAnsi="Arial Narrow"/>
          <w:b/>
          <w:sz w:val="24"/>
          <w:szCs w:val="24"/>
        </w:rPr>
      </w:pPr>
    </w:p>
    <w:p w14:paraId="53742FF6" w14:textId="69CA1DFB" w:rsidR="003E09A6" w:rsidRPr="00C511AE" w:rsidRDefault="003E09A6">
      <w:pPr>
        <w:rPr>
          <w:rFonts w:ascii="Arial Narrow" w:hAnsi="Arial Narrow"/>
          <w:b/>
          <w:sz w:val="24"/>
          <w:szCs w:val="24"/>
        </w:rPr>
      </w:pPr>
      <w:r w:rsidRPr="00C511AE">
        <w:rPr>
          <w:rFonts w:ascii="Arial Narrow" w:hAnsi="Arial Narrow"/>
          <w:b/>
          <w:sz w:val="24"/>
          <w:szCs w:val="24"/>
        </w:rPr>
        <w:br w:type="page"/>
      </w:r>
    </w:p>
    <w:p w14:paraId="10569893" w14:textId="52518C3A" w:rsidR="00CC391A" w:rsidRPr="00C511AE" w:rsidRDefault="00CC391A" w:rsidP="0038516E">
      <w:pPr>
        <w:spacing w:after="0"/>
        <w:jc w:val="both"/>
        <w:rPr>
          <w:rFonts w:ascii="Arial Narrow" w:hAnsi="Arial Narrow" w:cs="Arial"/>
          <w:sz w:val="24"/>
          <w:szCs w:val="24"/>
        </w:rPr>
      </w:pPr>
      <w:r w:rsidRPr="00C511AE">
        <w:rPr>
          <w:rFonts w:ascii="Arial Narrow" w:hAnsi="Arial Narrow" w:cs="Arial"/>
          <w:noProof/>
          <w:sz w:val="24"/>
          <w:szCs w:val="24"/>
        </w:rPr>
        <w:lastRenderedPageBreak/>
        <w:drawing>
          <wp:inline distT="0" distB="0" distL="0" distR="0" wp14:anchorId="7C169608" wp14:editId="09869F21">
            <wp:extent cx="5732145" cy="8599159"/>
            <wp:effectExtent l="0" t="0" r="1905" b="0"/>
            <wp:docPr id="199955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54997" name="Picture 1999554997"/>
                    <pic:cNvPicPr/>
                  </pic:nvPicPr>
                  <pic:blipFill>
                    <a:blip r:embed="rId30">
                      <a:extLst>
                        <a:ext uri="{28A0092B-C50C-407E-A947-70E740481C1C}">
                          <a14:useLocalDpi xmlns:a14="http://schemas.microsoft.com/office/drawing/2010/main" val="0"/>
                        </a:ext>
                      </a:extLst>
                    </a:blip>
                    <a:stretch>
                      <a:fillRect/>
                    </a:stretch>
                  </pic:blipFill>
                  <pic:spPr>
                    <a:xfrm>
                      <a:off x="0" y="0"/>
                      <a:ext cx="5732145" cy="8599159"/>
                    </a:xfrm>
                    <a:prstGeom prst="rect">
                      <a:avLst/>
                    </a:prstGeom>
                  </pic:spPr>
                </pic:pic>
              </a:graphicData>
            </a:graphic>
          </wp:inline>
        </w:drawing>
      </w:r>
    </w:p>
    <w:p w14:paraId="78BA7B8B" w14:textId="77777777" w:rsidR="00B07F40" w:rsidRPr="00C511AE" w:rsidRDefault="00B07F40" w:rsidP="0038516E">
      <w:pPr>
        <w:tabs>
          <w:tab w:val="left" w:pos="2340"/>
          <w:tab w:val="left" w:pos="2700"/>
        </w:tabs>
        <w:spacing w:after="0"/>
        <w:jc w:val="both"/>
        <w:rPr>
          <w:rFonts w:ascii="Arial Narrow" w:hAnsi="Arial Narrow" w:cs="Arial"/>
          <w:b/>
          <w:sz w:val="24"/>
          <w:szCs w:val="24"/>
          <w:lang w:val="en-GB"/>
        </w:rPr>
      </w:pPr>
    </w:p>
    <w:sectPr w:rsidR="00B07F40" w:rsidRPr="00C511AE" w:rsidSect="00445087">
      <w:headerReference w:type="default" r:id="rId31"/>
      <w:footerReference w:type="default" r:id="rId32"/>
      <w:pgSz w:w="11907" w:h="16840" w:code="9"/>
      <w:pgMar w:top="1418" w:right="1418" w:bottom="1418" w:left="1701" w:header="720" w:footer="806"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63B23" w14:textId="77777777" w:rsidR="008B6717" w:rsidRDefault="008B6717" w:rsidP="00F42052">
      <w:pPr>
        <w:spacing w:after="0" w:line="240" w:lineRule="auto"/>
      </w:pPr>
      <w:r>
        <w:separator/>
      </w:r>
    </w:p>
  </w:endnote>
  <w:endnote w:type="continuationSeparator" w:id="0">
    <w:p w14:paraId="5A982A68" w14:textId="77777777" w:rsidR="008B6717" w:rsidRDefault="008B6717" w:rsidP="00F42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BCA5F" w14:textId="77777777" w:rsidR="00CC391A" w:rsidRDefault="00CC391A">
    <w:pPr>
      <w:pStyle w:val="Footer"/>
      <w:ind w:right="360"/>
      <w:rPr>
        <w:rFonts w:ascii="Arial Narrow" w:hAnsi="Arial Narrow" w:cs="Trebuchet MS"/>
        <w:b/>
        <w:sz w:val="16"/>
        <w:szCs w:val="16"/>
      </w:rPr>
    </w:pPr>
  </w:p>
  <w:p w14:paraId="368F9234" w14:textId="77777777" w:rsidR="00CC391A" w:rsidRDefault="00CC391A">
    <w:pPr>
      <w:pStyle w:val="Footer"/>
      <w:ind w:right="360"/>
      <w:rPr>
        <w:rFonts w:ascii="Arial Narrow" w:hAnsi="Arial Narrow" w:cs="Trebuchet MS"/>
        <w:b/>
        <w:sz w:val="16"/>
        <w:szCs w:val="16"/>
      </w:rPr>
    </w:pPr>
  </w:p>
  <w:p w14:paraId="3CE899C0" w14:textId="77777777" w:rsidR="00CC391A" w:rsidRPr="00CE359E" w:rsidRDefault="00CC391A" w:rsidP="007D4BF2">
    <w:pPr>
      <w:pStyle w:val="Footer"/>
      <w:ind w:right="360"/>
      <w:jc w:val="right"/>
      <w:rPr>
        <w:rFonts w:ascii="Arial Narrow" w:hAnsi="Arial Narrow" w:cs="Trebuchet MS"/>
        <w:b/>
        <w:sz w:val="16"/>
        <w:szCs w:val="16"/>
      </w:rPr>
    </w:pPr>
    <w:r>
      <w:rPr>
        <w:rFonts w:ascii="Arial Narrow" w:hAnsi="Arial Narrow" w:cs="Trebuchet MS"/>
        <w:b/>
        <w:sz w:val="16"/>
        <w:szCs w:val="16"/>
      </w:rPr>
      <w:t>apt. Sri Suwarni, M.Sc.</w:t>
    </w:r>
  </w:p>
  <w:p w14:paraId="425F31D1" w14:textId="77777777" w:rsidR="00CC391A" w:rsidRPr="00CD6945" w:rsidRDefault="00CC391A">
    <w:pPr>
      <w:pStyle w:val="Footer"/>
      <w:rPr>
        <w:rFonts w:ascii="Arial Narrow" w:hAnsi="Arial Narrow" w:cs="Trebuchet M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5FAFF" w14:textId="77777777" w:rsidR="008B6717" w:rsidRDefault="008B6717" w:rsidP="00F42052">
      <w:pPr>
        <w:spacing w:after="0" w:line="240" w:lineRule="auto"/>
      </w:pPr>
      <w:r>
        <w:separator/>
      </w:r>
    </w:p>
  </w:footnote>
  <w:footnote w:type="continuationSeparator" w:id="0">
    <w:p w14:paraId="62ADC501" w14:textId="77777777" w:rsidR="008B6717" w:rsidRDefault="008B6717" w:rsidP="00F42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5A70" w14:textId="77777777" w:rsidR="00463158" w:rsidRDefault="004631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36FF6" w14:textId="77777777" w:rsidR="00CC391A" w:rsidRDefault="00CC39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1080" w:hanging="360"/>
      </w:pPr>
    </w:lvl>
  </w:abstractNum>
  <w:abstractNum w:abstractNumId="1" w15:restartNumberingAfterBreak="0">
    <w:nsid w:val="00000003"/>
    <w:multiLevelType w:val="multilevel"/>
    <w:tmpl w:val="A0CE8278"/>
    <w:name w:val="WW8Num3"/>
    <w:lvl w:ilvl="0">
      <w:start w:val="1"/>
      <w:numFmt w:val="decimal"/>
      <w:lvlText w:val="%1."/>
      <w:lvlJc w:val="left"/>
      <w:pPr>
        <w:tabs>
          <w:tab w:val="num" w:pos="720"/>
        </w:tabs>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00000004"/>
    <w:multiLevelType w:val="singleLevel"/>
    <w:tmpl w:val="00000004"/>
    <w:name w:val="WW8Num4"/>
    <w:lvl w:ilvl="0">
      <w:start w:val="1"/>
      <w:numFmt w:val="decimal"/>
      <w:lvlText w:val="%1)"/>
      <w:lvlJc w:val="left"/>
      <w:pPr>
        <w:tabs>
          <w:tab w:val="num" w:pos="0"/>
        </w:tabs>
        <w:ind w:left="1080" w:hanging="360"/>
      </w:p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rPr>
    </w:lvl>
  </w:abstractNum>
  <w:abstractNum w:abstractNumId="5" w15:restartNumberingAfterBreak="0">
    <w:nsid w:val="00000007"/>
    <w:multiLevelType w:val="singleLevel"/>
    <w:tmpl w:val="00000007"/>
    <w:name w:val="WW8Num7"/>
    <w:lvl w:ilvl="0">
      <w:start w:val="1"/>
      <w:numFmt w:val="upperLetter"/>
      <w:lvlText w:val="%1."/>
      <w:lvlJc w:val="left"/>
      <w:pPr>
        <w:tabs>
          <w:tab w:val="num" w:pos="0"/>
        </w:tabs>
        <w:ind w:left="1080" w:hanging="360"/>
      </w:pPr>
    </w:lvl>
  </w:abstractNum>
  <w:abstractNum w:abstractNumId="6"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rPr>
    </w:lvl>
  </w:abstractNum>
  <w:abstractNum w:abstractNumId="7" w15:restartNumberingAfterBreak="0">
    <w:nsid w:val="00000009"/>
    <w:multiLevelType w:val="singleLevel"/>
    <w:tmpl w:val="00000009"/>
    <w:name w:val="WW8Num9"/>
    <w:lvl w:ilvl="0">
      <w:start w:val="1"/>
      <w:numFmt w:val="lowerLetter"/>
      <w:lvlText w:val="%1."/>
      <w:lvlJc w:val="left"/>
      <w:pPr>
        <w:tabs>
          <w:tab w:val="num" w:pos="0"/>
        </w:tabs>
        <w:ind w:left="720" w:hanging="360"/>
      </w:pPr>
    </w:lvl>
  </w:abstractNum>
  <w:abstractNum w:abstractNumId="8" w15:restartNumberingAfterBreak="0">
    <w:nsid w:val="0000000A"/>
    <w:multiLevelType w:val="singleLevel"/>
    <w:tmpl w:val="0000000A"/>
    <w:name w:val="WW8Num10"/>
    <w:lvl w:ilvl="0">
      <w:start w:val="1"/>
      <w:numFmt w:val="lowerLetter"/>
      <w:lvlText w:val="%1."/>
      <w:lvlJc w:val="left"/>
      <w:pPr>
        <w:tabs>
          <w:tab w:val="num" w:pos="0"/>
        </w:tabs>
        <w:ind w:left="720" w:hanging="360"/>
      </w:pPr>
    </w:lvl>
  </w:abstractNum>
  <w:abstractNum w:abstractNumId="9"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rPr>
    </w:lvl>
  </w:abstractNum>
  <w:abstractNum w:abstractNumId="10"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Symbol" w:hAnsi="Symbol" w:cs="Symbol"/>
      </w:rPr>
    </w:lvl>
  </w:abstractNum>
  <w:abstractNum w:abstractNumId="11" w15:restartNumberingAfterBreak="0">
    <w:nsid w:val="0000000E"/>
    <w:multiLevelType w:val="singleLevel"/>
    <w:tmpl w:val="0000000E"/>
    <w:name w:val="WW8Num14"/>
    <w:lvl w:ilvl="0">
      <w:start w:val="1"/>
      <w:numFmt w:val="decimal"/>
      <w:lvlText w:val="%1."/>
      <w:lvlJc w:val="left"/>
      <w:pPr>
        <w:tabs>
          <w:tab w:val="num" w:pos="1020"/>
        </w:tabs>
        <w:ind w:left="1020" w:hanging="660"/>
      </w:pPr>
    </w:lvl>
  </w:abstractNum>
  <w:abstractNum w:abstractNumId="12"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rPr>
    </w:lvl>
  </w:abstractNum>
  <w:abstractNum w:abstractNumId="13" w15:restartNumberingAfterBreak="0">
    <w:nsid w:val="05B529B3"/>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1923D43"/>
    <w:multiLevelType w:val="hybridMultilevel"/>
    <w:tmpl w:val="C27EE9EE"/>
    <w:lvl w:ilvl="0" w:tplc="25D259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9B71AC"/>
    <w:multiLevelType w:val="hybridMultilevel"/>
    <w:tmpl w:val="02E2F56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042920"/>
    <w:multiLevelType w:val="hybridMultilevel"/>
    <w:tmpl w:val="D92606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B43D53"/>
    <w:multiLevelType w:val="hybridMultilevel"/>
    <w:tmpl w:val="C94851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7D4C94"/>
    <w:multiLevelType w:val="hybridMultilevel"/>
    <w:tmpl w:val="BA06144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2235228"/>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240D373A"/>
    <w:multiLevelType w:val="hybridMultilevel"/>
    <w:tmpl w:val="B27255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299572BA"/>
    <w:multiLevelType w:val="hybridMultilevel"/>
    <w:tmpl w:val="1C7C23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31661A"/>
    <w:multiLevelType w:val="hybridMultilevel"/>
    <w:tmpl w:val="04E2A4C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84B48BB"/>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837FBD"/>
    <w:multiLevelType w:val="hybridMultilevel"/>
    <w:tmpl w:val="923C73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351901"/>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2F457F9"/>
    <w:multiLevelType w:val="hybridMultilevel"/>
    <w:tmpl w:val="A85C6EF0"/>
    <w:lvl w:ilvl="0" w:tplc="04090005">
      <w:start w:val="1"/>
      <w:numFmt w:val="bullet"/>
      <w:lvlText w:val=""/>
      <w:lvlJc w:val="left"/>
      <w:pPr>
        <w:ind w:left="584"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80396E"/>
    <w:multiLevelType w:val="hybridMultilevel"/>
    <w:tmpl w:val="1610DC5E"/>
    <w:lvl w:ilvl="0" w:tplc="FFFFFFFF">
      <w:start w:val="1"/>
      <w:numFmt w:val="decimal"/>
      <w:lvlText w:val="%1."/>
      <w:lvlJc w:val="left"/>
      <w:pPr>
        <w:ind w:left="720" w:hanging="360"/>
      </w:pPr>
    </w:lvl>
    <w:lvl w:ilvl="1" w:tplc="04090019">
      <w:start w:val="1"/>
      <w:numFmt w:val="lowerLetter"/>
      <w:lvlText w:val="%2."/>
      <w:lvlJc w:val="left"/>
      <w:pPr>
        <w:ind w:left="720" w:hanging="360"/>
      </w:pPr>
    </w:lvl>
    <w:lvl w:ilvl="2" w:tplc="730ABE76">
      <w:start w:val="2"/>
      <w:numFmt w:val="lowerRoman"/>
      <w:lvlText w:val="%3."/>
      <w:lvlJc w:val="left"/>
      <w:pPr>
        <w:ind w:left="2700" w:hanging="720"/>
      </w:pPr>
      <w:rPr>
        <w:rFonts w:hint="default"/>
      </w:rPr>
    </w:lvl>
    <w:lvl w:ilvl="3" w:tplc="AE929A9E">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0CD0B2B"/>
    <w:multiLevelType w:val="hybridMultilevel"/>
    <w:tmpl w:val="272AE6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7D5F23"/>
    <w:multiLevelType w:val="hybridMultilevel"/>
    <w:tmpl w:val="3AA8A4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F57BBB"/>
    <w:multiLevelType w:val="hybridMultilevel"/>
    <w:tmpl w:val="D3A02D44"/>
    <w:lvl w:ilvl="0" w:tplc="EB909BE0">
      <w:start w:val="1"/>
      <w:numFmt w:val="lowerLetter"/>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71B7C71"/>
    <w:multiLevelType w:val="hybridMultilevel"/>
    <w:tmpl w:val="45D09A24"/>
    <w:lvl w:ilvl="0" w:tplc="3F74B758">
      <w:numFmt w:val="bullet"/>
      <w:lvlText w:val="-"/>
      <w:lvlJc w:val="left"/>
      <w:pPr>
        <w:ind w:left="584" w:hanging="360"/>
      </w:pPr>
      <w:rPr>
        <w:rFonts w:ascii="Arial Narrow" w:eastAsia="Times New Roman" w:hAnsi="Arial Narrow" w:cs="Arial" w:hint="default"/>
      </w:rPr>
    </w:lvl>
    <w:lvl w:ilvl="1" w:tplc="04090003" w:tentative="1">
      <w:start w:val="1"/>
      <w:numFmt w:val="bullet"/>
      <w:lvlText w:val="o"/>
      <w:lvlJc w:val="left"/>
      <w:pPr>
        <w:ind w:left="1304" w:hanging="360"/>
      </w:pPr>
      <w:rPr>
        <w:rFonts w:ascii="Courier New" w:hAnsi="Courier New" w:cs="Courier New" w:hint="default"/>
      </w:rPr>
    </w:lvl>
    <w:lvl w:ilvl="2" w:tplc="04090005" w:tentative="1">
      <w:start w:val="1"/>
      <w:numFmt w:val="bullet"/>
      <w:lvlText w:val=""/>
      <w:lvlJc w:val="left"/>
      <w:pPr>
        <w:ind w:left="2024" w:hanging="360"/>
      </w:pPr>
      <w:rPr>
        <w:rFonts w:ascii="Wingdings" w:hAnsi="Wingdings" w:hint="default"/>
      </w:rPr>
    </w:lvl>
    <w:lvl w:ilvl="3" w:tplc="04090001" w:tentative="1">
      <w:start w:val="1"/>
      <w:numFmt w:val="bullet"/>
      <w:lvlText w:val=""/>
      <w:lvlJc w:val="left"/>
      <w:pPr>
        <w:ind w:left="2744" w:hanging="360"/>
      </w:pPr>
      <w:rPr>
        <w:rFonts w:ascii="Symbol" w:hAnsi="Symbol" w:hint="default"/>
      </w:rPr>
    </w:lvl>
    <w:lvl w:ilvl="4" w:tplc="04090003" w:tentative="1">
      <w:start w:val="1"/>
      <w:numFmt w:val="bullet"/>
      <w:lvlText w:val="o"/>
      <w:lvlJc w:val="left"/>
      <w:pPr>
        <w:ind w:left="3464" w:hanging="360"/>
      </w:pPr>
      <w:rPr>
        <w:rFonts w:ascii="Courier New" w:hAnsi="Courier New" w:cs="Courier New" w:hint="default"/>
      </w:rPr>
    </w:lvl>
    <w:lvl w:ilvl="5" w:tplc="04090005" w:tentative="1">
      <w:start w:val="1"/>
      <w:numFmt w:val="bullet"/>
      <w:lvlText w:val=""/>
      <w:lvlJc w:val="left"/>
      <w:pPr>
        <w:ind w:left="4184" w:hanging="360"/>
      </w:pPr>
      <w:rPr>
        <w:rFonts w:ascii="Wingdings" w:hAnsi="Wingdings" w:hint="default"/>
      </w:rPr>
    </w:lvl>
    <w:lvl w:ilvl="6" w:tplc="04090001" w:tentative="1">
      <w:start w:val="1"/>
      <w:numFmt w:val="bullet"/>
      <w:lvlText w:val=""/>
      <w:lvlJc w:val="left"/>
      <w:pPr>
        <w:ind w:left="4904" w:hanging="360"/>
      </w:pPr>
      <w:rPr>
        <w:rFonts w:ascii="Symbol" w:hAnsi="Symbol" w:hint="default"/>
      </w:rPr>
    </w:lvl>
    <w:lvl w:ilvl="7" w:tplc="04090003" w:tentative="1">
      <w:start w:val="1"/>
      <w:numFmt w:val="bullet"/>
      <w:lvlText w:val="o"/>
      <w:lvlJc w:val="left"/>
      <w:pPr>
        <w:ind w:left="5624" w:hanging="360"/>
      </w:pPr>
      <w:rPr>
        <w:rFonts w:ascii="Courier New" w:hAnsi="Courier New" w:cs="Courier New" w:hint="default"/>
      </w:rPr>
    </w:lvl>
    <w:lvl w:ilvl="8" w:tplc="04090005" w:tentative="1">
      <w:start w:val="1"/>
      <w:numFmt w:val="bullet"/>
      <w:lvlText w:val=""/>
      <w:lvlJc w:val="left"/>
      <w:pPr>
        <w:ind w:left="6344" w:hanging="360"/>
      </w:pPr>
      <w:rPr>
        <w:rFonts w:ascii="Wingdings" w:hAnsi="Wingdings" w:hint="default"/>
      </w:rPr>
    </w:lvl>
  </w:abstractNum>
  <w:abstractNum w:abstractNumId="32" w15:restartNumberingAfterBreak="0">
    <w:nsid w:val="60C248C7"/>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142A93"/>
    <w:multiLevelType w:val="hybridMultilevel"/>
    <w:tmpl w:val="F970F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A15157"/>
    <w:multiLevelType w:val="hybridMultilevel"/>
    <w:tmpl w:val="97CE33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7E51ED"/>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6E657131"/>
    <w:multiLevelType w:val="hybridMultilevel"/>
    <w:tmpl w:val="B0E0089A"/>
    <w:lvl w:ilvl="0" w:tplc="04090005">
      <w:start w:val="1"/>
      <w:numFmt w:val="bullet"/>
      <w:lvlText w:val=""/>
      <w:lvlJc w:val="left"/>
      <w:pPr>
        <w:ind w:left="720" w:hanging="360"/>
      </w:pPr>
      <w:rPr>
        <w:rFonts w:ascii="Wingdings" w:hAnsi="Wingdings" w:hint="default"/>
      </w:rPr>
    </w:lvl>
    <w:lvl w:ilvl="1" w:tplc="751C3F1A">
      <w:start w:val="2"/>
      <w:numFmt w:val="bullet"/>
      <w:lvlText w:val="–"/>
      <w:lvlJc w:val="left"/>
      <w:pPr>
        <w:ind w:left="1440" w:hanging="360"/>
      </w:pPr>
      <w:rPr>
        <w:rFonts w:ascii="Arial Narrow" w:eastAsia="Times New Roman" w:hAnsi="Arial Narro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9A7689"/>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21F70B3"/>
    <w:multiLevelType w:val="hybridMultilevel"/>
    <w:tmpl w:val="3328DC28"/>
    <w:lvl w:ilvl="0" w:tplc="E4042F0C">
      <w:numFmt w:val="bullet"/>
      <w:lvlText w:val="-"/>
      <w:lvlJc w:val="left"/>
      <w:pPr>
        <w:ind w:left="726" w:hanging="360"/>
      </w:pPr>
      <w:rPr>
        <w:rFonts w:ascii="Arial Narrow" w:eastAsia="Times New Roman" w:hAnsi="Arial Narrow" w:cs="Arial" w:hint="default"/>
      </w:rPr>
    </w:lvl>
    <w:lvl w:ilvl="1" w:tplc="04090003" w:tentative="1">
      <w:start w:val="1"/>
      <w:numFmt w:val="bullet"/>
      <w:lvlText w:val="o"/>
      <w:lvlJc w:val="left"/>
      <w:pPr>
        <w:ind w:left="144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2886" w:hanging="360"/>
      </w:pPr>
      <w:rPr>
        <w:rFonts w:ascii="Symbol" w:hAnsi="Symbol" w:hint="default"/>
      </w:rPr>
    </w:lvl>
    <w:lvl w:ilvl="4" w:tplc="04090003" w:tentative="1">
      <w:start w:val="1"/>
      <w:numFmt w:val="bullet"/>
      <w:lvlText w:val="o"/>
      <w:lvlJc w:val="left"/>
      <w:pPr>
        <w:ind w:left="3606" w:hanging="360"/>
      </w:pPr>
      <w:rPr>
        <w:rFonts w:ascii="Courier New" w:hAnsi="Courier New" w:cs="Courier New" w:hint="default"/>
      </w:rPr>
    </w:lvl>
    <w:lvl w:ilvl="5" w:tplc="04090005" w:tentative="1">
      <w:start w:val="1"/>
      <w:numFmt w:val="bullet"/>
      <w:lvlText w:val=""/>
      <w:lvlJc w:val="left"/>
      <w:pPr>
        <w:ind w:left="4326" w:hanging="360"/>
      </w:pPr>
      <w:rPr>
        <w:rFonts w:ascii="Wingdings" w:hAnsi="Wingdings" w:hint="default"/>
      </w:rPr>
    </w:lvl>
    <w:lvl w:ilvl="6" w:tplc="04090001" w:tentative="1">
      <w:start w:val="1"/>
      <w:numFmt w:val="bullet"/>
      <w:lvlText w:val=""/>
      <w:lvlJc w:val="left"/>
      <w:pPr>
        <w:ind w:left="5046" w:hanging="360"/>
      </w:pPr>
      <w:rPr>
        <w:rFonts w:ascii="Symbol" w:hAnsi="Symbol" w:hint="default"/>
      </w:rPr>
    </w:lvl>
    <w:lvl w:ilvl="7" w:tplc="04090003" w:tentative="1">
      <w:start w:val="1"/>
      <w:numFmt w:val="bullet"/>
      <w:lvlText w:val="o"/>
      <w:lvlJc w:val="left"/>
      <w:pPr>
        <w:ind w:left="5766" w:hanging="360"/>
      </w:pPr>
      <w:rPr>
        <w:rFonts w:ascii="Courier New" w:hAnsi="Courier New" w:cs="Courier New" w:hint="default"/>
      </w:rPr>
    </w:lvl>
    <w:lvl w:ilvl="8" w:tplc="04090005" w:tentative="1">
      <w:start w:val="1"/>
      <w:numFmt w:val="bullet"/>
      <w:lvlText w:val=""/>
      <w:lvlJc w:val="left"/>
      <w:pPr>
        <w:ind w:left="6486" w:hanging="360"/>
      </w:pPr>
      <w:rPr>
        <w:rFonts w:ascii="Wingdings" w:hAnsi="Wingdings" w:hint="default"/>
      </w:rPr>
    </w:lvl>
  </w:abstractNum>
  <w:abstractNum w:abstractNumId="39" w15:restartNumberingAfterBreak="0">
    <w:nsid w:val="723536E9"/>
    <w:multiLevelType w:val="hybridMultilevel"/>
    <w:tmpl w:val="1F822D90"/>
    <w:lvl w:ilvl="0" w:tplc="D18EDB5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58C2626A">
      <w:start w:val="3"/>
      <w:numFmt w:val="upperRoman"/>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23E00B2"/>
    <w:multiLevelType w:val="hybridMultilevel"/>
    <w:tmpl w:val="F0E667C4"/>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ascii="Arial Narrow" w:eastAsia="Times New Roman" w:hAnsi="Arial Narrow" w:cs="Aria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5871007"/>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78B04188"/>
    <w:multiLevelType w:val="hybridMultilevel"/>
    <w:tmpl w:val="D0364CE0"/>
    <w:lvl w:ilvl="0" w:tplc="800008BA">
      <w:start w:val="10"/>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200074"/>
    <w:multiLevelType w:val="hybridMultilevel"/>
    <w:tmpl w:val="23C6D7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8856511">
    <w:abstractNumId w:val="29"/>
  </w:num>
  <w:num w:numId="2" w16cid:durableId="1916739433">
    <w:abstractNumId w:val="24"/>
  </w:num>
  <w:num w:numId="3" w16cid:durableId="202863827">
    <w:abstractNumId w:val="36"/>
  </w:num>
  <w:num w:numId="4" w16cid:durableId="1058361909">
    <w:abstractNumId w:val="32"/>
  </w:num>
  <w:num w:numId="5" w16cid:durableId="861017365">
    <w:abstractNumId w:val="37"/>
  </w:num>
  <w:num w:numId="6" w16cid:durableId="1670329084">
    <w:abstractNumId w:val="13"/>
  </w:num>
  <w:num w:numId="7" w16cid:durableId="17631013">
    <w:abstractNumId w:val="23"/>
  </w:num>
  <w:num w:numId="8" w16cid:durableId="1930695311">
    <w:abstractNumId w:val="42"/>
  </w:num>
  <w:num w:numId="9" w16cid:durableId="594636836">
    <w:abstractNumId w:val="19"/>
  </w:num>
  <w:num w:numId="10" w16cid:durableId="1793472368">
    <w:abstractNumId w:val="41"/>
  </w:num>
  <w:num w:numId="11" w16cid:durableId="877352470">
    <w:abstractNumId w:val="35"/>
  </w:num>
  <w:num w:numId="12" w16cid:durableId="309751550">
    <w:abstractNumId w:val="1"/>
  </w:num>
  <w:num w:numId="13" w16cid:durableId="785662367">
    <w:abstractNumId w:val="10"/>
  </w:num>
  <w:num w:numId="14" w16cid:durableId="1950354143">
    <w:abstractNumId w:val="39"/>
  </w:num>
  <w:num w:numId="15" w16cid:durableId="1197348150">
    <w:abstractNumId w:val="25"/>
  </w:num>
  <w:num w:numId="16" w16cid:durableId="1231233537">
    <w:abstractNumId w:val="40"/>
  </w:num>
  <w:num w:numId="17" w16cid:durableId="1280910527">
    <w:abstractNumId w:val="31"/>
  </w:num>
  <w:num w:numId="18" w16cid:durableId="1867864357">
    <w:abstractNumId w:val="26"/>
  </w:num>
  <w:num w:numId="19" w16cid:durableId="440496178">
    <w:abstractNumId w:val="38"/>
  </w:num>
  <w:num w:numId="20" w16cid:durableId="14306020">
    <w:abstractNumId w:val="33"/>
  </w:num>
  <w:num w:numId="21" w16cid:durableId="472065332">
    <w:abstractNumId w:val="15"/>
  </w:num>
  <w:num w:numId="22" w16cid:durableId="138887678">
    <w:abstractNumId w:val="22"/>
  </w:num>
  <w:num w:numId="23" w16cid:durableId="2063169699">
    <w:abstractNumId w:val="27"/>
  </w:num>
  <w:num w:numId="24" w16cid:durableId="555548960">
    <w:abstractNumId w:val="30"/>
  </w:num>
  <w:num w:numId="25" w16cid:durableId="1480196223">
    <w:abstractNumId w:val="43"/>
  </w:num>
  <w:num w:numId="26" w16cid:durableId="365524198">
    <w:abstractNumId w:val="21"/>
  </w:num>
  <w:num w:numId="27" w16cid:durableId="1516652992">
    <w:abstractNumId w:val="34"/>
  </w:num>
  <w:num w:numId="28" w16cid:durableId="39593449">
    <w:abstractNumId w:val="18"/>
  </w:num>
  <w:num w:numId="29" w16cid:durableId="102267325">
    <w:abstractNumId w:val="28"/>
  </w:num>
  <w:num w:numId="30" w16cid:durableId="393938817">
    <w:abstractNumId w:val="16"/>
  </w:num>
  <w:num w:numId="31" w16cid:durableId="1920824197">
    <w:abstractNumId w:val="14"/>
  </w:num>
  <w:num w:numId="32" w16cid:durableId="135144350">
    <w:abstractNumId w:val="17"/>
  </w:num>
  <w:num w:numId="33" w16cid:durableId="182668934">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52"/>
    <w:rsid w:val="00003F16"/>
    <w:rsid w:val="000D4CF8"/>
    <w:rsid w:val="000D6F33"/>
    <w:rsid w:val="000E3DAE"/>
    <w:rsid w:val="000F21BE"/>
    <w:rsid w:val="000F22A8"/>
    <w:rsid w:val="000F2DFF"/>
    <w:rsid w:val="00102F58"/>
    <w:rsid w:val="0011704F"/>
    <w:rsid w:val="00164078"/>
    <w:rsid w:val="001B5415"/>
    <w:rsid w:val="001F727A"/>
    <w:rsid w:val="00221F53"/>
    <w:rsid w:val="00231706"/>
    <w:rsid w:val="002333C8"/>
    <w:rsid w:val="00240FFC"/>
    <w:rsid w:val="00292EB5"/>
    <w:rsid w:val="002A29FD"/>
    <w:rsid w:val="002E73A7"/>
    <w:rsid w:val="0030543A"/>
    <w:rsid w:val="00316BA4"/>
    <w:rsid w:val="003264A0"/>
    <w:rsid w:val="00326716"/>
    <w:rsid w:val="00336CA4"/>
    <w:rsid w:val="00342896"/>
    <w:rsid w:val="00364CDB"/>
    <w:rsid w:val="00373BA5"/>
    <w:rsid w:val="0038516E"/>
    <w:rsid w:val="0039101E"/>
    <w:rsid w:val="003916DB"/>
    <w:rsid w:val="003A79B4"/>
    <w:rsid w:val="003B33BF"/>
    <w:rsid w:val="003D2494"/>
    <w:rsid w:val="003E09A6"/>
    <w:rsid w:val="003F4186"/>
    <w:rsid w:val="003F77A8"/>
    <w:rsid w:val="00414351"/>
    <w:rsid w:val="0041698F"/>
    <w:rsid w:val="00445087"/>
    <w:rsid w:val="00463158"/>
    <w:rsid w:val="0046388E"/>
    <w:rsid w:val="004830B4"/>
    <w:rsid w:val="00495260"/>
    <w:rsid w:val="00537358"/>
    <w:rsid w:val="005501B5"/>
    <w:rsid w:val="005558BF"/>
    <w:rsid w:val="00556C27"/>
    <w:rsid w:val="00590375"/>
    <w:rsid w:val="005B606D"/>
    <w:rsid w:val="005B7D28"/>
    <w:rsid w:val="005D215B"/>
    <w:rsid w:val="005D72FB"/>
    <w:rsid w:val="005D774A"/>
    <w:rsid w:val="005E7397"/>
    <w:rsid w:val="005F60C7"/>
    <w:rsid w:val="0061742D"/>
    <w:rsid w:val="00647EF2"/>
    <w:rsid w:val="00657F7D"/>
    <w:rsid w:val="006A5FC2"/>
    <w:rsid w:val="006C2177"/>
    <w:rsid w:val="006C594C"/>
    <w:rsid w:val="006F32A3"/>
    <w:rsid w:val="00717EF1"/>
    <w:rsid w:val="00725B17"/>
    <w:rsid w:val="00733D66"/>
    <w:rsid w:val="007431C0"/>
    <w:rsid w:val="0076184A"/>
    <w:rsid w:val="007673EF"/>
    <w:rsid w:val="00770B50"/>
    <w:rsid w:val="00771CFF"/>
    <w:rsid w:val="0077710E"/>
    <w:rsid w:val="007D4BF2"/>
    <w:rsid w:val="007D7CAC"/>
    <w:rsid w:val="007E656E"/>
    <w:rsid w:val="008057A3"/>
    <w:rsid w:val="00806D06"/>
    <w:rsid w:val="00813415"/>
    <w:rsid w:val="00814F69"/>
    <w:rsid w:val="008345F3"/>
    <w:rsid w:val="00851B58"/>
    <w:rsid w:val="008767E3"/>
    <w:rsid w:val="008A3054"/>
    <w:rsid w:val="008A498D"/>
    <w:rsid w:val="008B6717"/>
    <w:rsid w:val="008C32A1"/>
    <w:rsid w:val="008C6017"/>
    <w:rsid w:val="008F4C08"/>
    <w:rsid w:val="00921634"/>
    <w:rsid w:val="009221A2"/>
    <w:rsid w:val="00980C40"/>
    <w:rsid w:val="00983ED2"/>
    <w:rsid w:val="00990D22"/>
    <w:rsid w:val="009E2C55"/>
    <w:rsid w:val="009F71A6"/>
    <w:rsid w:val="00A21ECF"/>
    <w:rsid w:val="00A70111"/>
    <w:rsid w:val="00A85906"/>
    <w:rsid w:val="00AB260F"/>
    <w:rsid w:val="00AB2E81"/>
    <w:rsid w:val="00AB4ED5"/>
    <w:rsid w:val="00B07F40"/>
    <w:rsid w:val="00B2200A"/>
    <w:rsid w:val="00B26C8A"/>
    <w:rsid w:val="00B50F53"/>
    <w:rsid w:val="00B511A1"/>
    <w:rsid w:val="00B87A86"/>
    <w:rsid w:val="00B9523B"/>
    <w:rsid w:val="00BB1924"/>
    <w:rsid w:val="00BB1F51"/>
    <w:rsid w:val="00BB304F"/>
    <w:rsid w:val="00BE2446"/>
    <w:rsid w:val="00BF6BA2"/>
    <w:rsid w:val="00C21942"/>
    <w:rsid w:val="00C34C79"/>
    <w:rsid w:val="00C511AE"/>
    <w:rsid w:val="00CA587D"/>
    <w:rsid w:val="00CB250E"/>
    <w:rsid w:val="00CC391A"/>
    <w:rsid w:val="00D0225F"/>
    <w:rsid w:val="00D060EB"/>
    <w:rsid w:val="00D21807"/>
    <w:rsid w:val="00D613CC"/>
    <w:rsid w:val="00D61BE2"/>
    <w:rsid w:val="00D748E2"/>
    <w:rsid w:val="00D91E85"/>
    <w:rsid w:val="00D96EC5"/>
    <w:rsid w:val="00DA51CF"/>
    <w:rsid w:val="00DB6E64"/>
    <w:rsid w:val="00DD4C41"/>
    <w:rsid w:val="00DD4E67"/>
    <w:rsid w:val="00DD6491"/>
    <w:rsid w:val="00DE086C"/>
    <w:rsid w:val="00DF2295"/>
    <w:rsid w:val="00DF6FDB"/>
    <w:rsid w:val="00E30D8C"/>
    <w:rsid w:val="00E42045"/>
    <w:rsid w:val="00E47F7F"/>
    <w:rsid w:val="00E62244"/>
    <w:rsid w:val="00E81DB4"/>
    <w:rsid w:val="00EB1A3D"/>
    <w:rsid w:val="00EB3923"/>
    <w:rsid w:val="00EC7D39"/>
    <w:rsid w:val="00ED57D3"/>
    <w:rsid w:val="00EF3103"/>
    <w:rsid w:val="00EF3E1D"/>
    <w:rsid w:val="00F13927"/>
    <w:rsid w:val="00F42052"/>
    <w:rsid w:val="00F42BF6"/>
    <w:rsid w:val="00F90096"/>
    <w:rsid w:val="00FD645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89B09"/>
  <w15:docId w15:val="{EB8E6FFA-8CDA-4CCF-8BBF-62A5FB1C6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Calibri" w:hAnsi="Arial Narrow" w:cstheme="minorBidi"/>
        <w:sz w:val="24"/>
        <w:szCs w:val="24"/>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9A6"/>
    <w:rPr>
      <w:rFonts w:ascii="Calibri" w:eastAsia="Times New Roman" w:hAnsi="Calibri" w:cs="Times New Roman"/>
      <w:sz w:val="22"/>
      <w:szCs w:val="22"/>
      <w:lang w:val="en-US"/>
    </w:rPr>
  </w:style>
  <w:style w:type="paragraph" w:styleId="Heading1">
    <w:name w:val="heading 1"/>
    <w:basedOn w:val="Normal"/>
    <w:link w:val="Heading1Char"/>
    <w:uiPriority w:val="9"/>
    <w:qFormat/>
    <w:rsid w:val="0046388E"/>
    <w:pPr>
      <w:spacing w:before="320" w:after="240"/>
      <w:contextualSpacing/>
      <w:outlineLvl w:val="0"/>
    </w:pPr>
    <w:rPr>
      <w:b/>
      <w:bCs/>
      <w:caps/>
      <w:kern w:val="36"/>
      <w:szCs w:val="48"/>
      <w:lang w:val="id-ID"/>
    </w:rPr>
  </w:style>
  <w:style w:type="paragraph" w:styleId="Heading2">
    <w:name w:val="heading 2"/>
    <w:basedOn w:val="Normal"/>
    <w:next w:val="Normal"/>
    <w:link w:val="Heading2Char"/>
    <w:uiPriority w:val="9"/>
    <w:unhideWhenUsed/>
    <w:qFormat/>
    <w:rsid w:val="005E739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B606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8E"/>
    <w:rPr>
      <w:rFonts w:ascii="Times New Roman" w:eastAsia="Times New Roman" w:hAnsi="Times New Roman" w:cs="Times New Roman"/>
      <w:b/>
      <w:bCs/>
      <w:caps/>
      <w:kern w:val="36"/>
      <w:sz w:val="22"/>
      <w:szCs w:val="48"/>
    </w:rPr>
  </w:style>
  <w:style w:type="paragraph" w:styleId="NoSpacing">
    <w:name w:val="No Spacing"/>
    <w:uiPriority w:val="1"/>
    <w:qFormat/>
    <w:rsid w:val="0046388E"/>
    <w:pPr>
      <w:spacing w:after="0" w:line="240" w:lineRule="auto"/>
    </w:pPr>
    <w:rPr>
      <w:rFonts w:ascii="Calibri" w:hAnsi="Calibri" w:cs="Times New Roman"/>
      <w:sz w:val="22"/>
      <w:szCs w:val="22"/>
      <w:lang w:val="en-US"/>
    </w:rPr>
  </w:style>
  <w:style w:type="paragraph" w:styleId="ListParagraph">
    <w:name w:val="List Paragraph"/>
    <w:aliases w:val="HEADING 1,List Paragraph1,Heading 11,Heading 1 Char1,PARAGRAPH,Body of text,Paragraf ISI,UGEX'Z,Body of text1,Body of text+2,Body of text+1,Body of text+3,List Paragraph11,Medium Grid 1 - Accent 21,spasi 2 taiiii,awal,List Paragraph2"/>
    <w:basedOn w:val="Normal"/>
    <w:link w:val="ListParagraphChar"/>
    <w:uiPriority w:val="34"/>
    <w:qFormat/>
    <w:rsid w:val="0046388E"/>
    <w:pPr>
      <w:ind w:left="720"/>
      <w:contextualSpacing/>
    </w:pPr>
  </w:style>
  <w:style w:type="character" w:customStyle="1" w:styleId="ListParagraphChar">
    <w:name w:val="List Paragraph Char"/>
    <w:aliases w:val="HEADING 1 Char,List Paragraph1 Char,Heading 11 Char,Heading 1 Char1 Char,PARAGRAPH Char,Body of text Char,Paragraf ISI Char,UGEX'Z Char,Body of text1 Char,Body of text+2 Char,Body of text+1 Char,Body of text+3 Char,awal Char"/>
    <w:basedOn w:val="DefaultParagraphFont"/>
    <w:link w:val="ListParagraph"/>
    <w:uiPriority w:val="34"/>
    <w:qFormat/>
    <w:rsid w:val="0046388E"/>
    <w:rPr>
      <w:rFonts w:ascii="Times New Roman" w:eastAsia="Calibri" w:hAnsi="Times New Roman" w:cs="Times New Roman"/>
      <w:sz w:val="22"/>
      <w:szCs w:val="22"/>
      <w:lang w:val="en-US"/>
    </w:rPr>
  </w:style>
  <w:style w:type="paragraph" w:styleId="Header">
    <w:name w:val="header"/>
    <w:basedOn w:val="Normal"/>
    <w:link w:val="HeaderChar"/>
    <w:uiPriority w:val="99"/>
    <w:unhideWhenUsed/>
    <w:rsid w:val="00F420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052"/>
    <w:rPr>
      <w:rFonts w:ascii="Calibri" w:eastAsia="Times New Roman" w:hAnsi="Calibri" w:cs="Times New Roman"/>
      <w:sz w:val="22"/>
      <w:szCs w:val="22"/>
      <w:lang w:val="en-US"/>
    </w:rPr>
  </w:style>
  <w:style w:type="paragraph" w:styleId="Footer">
    <w:name w:val="footer"/>
    <w:basedOn w:val="Normal"/>
    <w:link w:val="FooterChar"/>
    <w:unhideWhenUsed/>
    <w:rsid w:val="00F42052"/>
    <w:pPr>
      <w:tabs>
        <w:tab w:val="center" w:pos="4513"/>
        <w:tab w:val="right" w:pos="9026"/>
      </w:tabs>
      <w:spacing w:after="0" w:line="240" w:lineRule="auto"/>
    </w:pPr>
  </w:style>
  <w:style w:type="character" w:customStyle="1" w:styleId="FooterChar">
    <w:name w:val="Footer Char"/>
    <w:basedOn w:val="DefaultParagraphFont"/>
    <w:link w:val="Footer"/>
    <w:rsid w:val="00F42052"/>
    <w:rPr>
      <w:rFonts w:ascii="Calibri" w:eastAsia="Times New Roman" w:hAnsi="Calibri" w:cs="Times New Roman"/>
      <w:sz w:val="22"/>
      <w:szCs w:val="22"/>
      <w:lang w:val="en-US"/>
    </w:rPr>
  </w:style>
  <w:style w:type="paragraph" w:customStyle="1" w:styleId="Default">
    <w:name w:val="Default"/>
    <w:rsid w:val="00F42052"/>
    <w:pPr>
      <w:autoSpaceDE w:val="0"/>
      <w:autoSpaceDN w:val="0"/>
      <w:adjustRightInd w:val="0"/>
      <w:spacing w:after="0" w:line="240" w:lineRule="auto"/>
    </w:pPr>
    <w:rPr>
      <w:rFonts w:ascii="Arial" w:hAnsi="Arial" w:cs="Arial"/>
      <w:color w:val="000000"/>
      <w:lang w:eastAsia="id-ID"/>
    </w:rPr>
  </w:style>
  <w:style w:type="character" w:styleId="Hyperlink">
    <w:name w:val="Hyperlink"/>
    <w:basedOn w:val="DefaultParagraphFont"/>
    <w:uiPriority w:val="99"/>
    <w:unhideWhenUsed/>
    <w:rsid w:val="00102F58"/>
    <w:rPr>
      <w:color w:val="0000FF" w:themeColor="hyperlink"/>
      <w:u w:val="single"/>
    </w:rPr>
  </w:style>
  <w:style w:type="character" w:styleId="UnresolvedMention">
    <w:name w:val="Unresolved Mention"/>
    <w:basedOn w:val="DefaultParagraphFont"/>
    <w:uiPriority w:val="99"/>
    <w:semiHidden/>
    <w:unhideWhenUsed/>
    <w:rsid w:val="00102F58"/>
    <w:rPr>
      <w:color w:val="605E5C"/>
      <w:shd w:val="clear" w:color="auto" w:fill="E1DFDD"/>
    </w:rPr>
  </w:style>
  <w:style w:type="paragraph" w:styleId="TOCHeading">
    <w:name w:val="TOC Heading"/>
    <w:basedOn w:val="Heading1"/>
    <w:next w:val="Normal"/>
    <w:uiPriority w:val="39"/>
    <w:unhideWhenUsed/>
    <w:qFormat/>
    <w:rsid w:val="002E73A7"/>
    <w:pPr>
      <w:keepNext/>
      <w:keepLines/>
      <w:spacing w:before="240" w:after="0" w:line="259" w:lineRule="auto"/>
      <w:contextualSpacing w:val="0"/>
      <w:outlineLvl w:val="9"/>
    </w:pPr>
    <w:rPr>
      <w:rFonts w:asciiTheme="majorHAnsi" w:eastAsiaTheme="majorEastAsia" w:hAnsiTheme="majorHAnsi" w:cstheme="majorBidi"/>
      <w:b w:val="0"/>
      <w:bCs w:val="0"/>
      <w:caps w:val="0"/>
      <w:color w:val="365F91" w:themeColor="accent1" w:themeShade="BF"/>
      <w:kern w:val="0"/>
      <w:sz w:val="32"/>
      <w:szCs w:val="32"/>
      <w:lang w:val="en-US"/>
    </w:rPr>
  </w:style>
  <w:style w:type="paragraph" w:styleId="TOC1">
    <w:name w:val="toc 1"/>
    <w:basedOn w:val="Normal"/>
    <w:next w:val="Normal"/>
    <w:autoRedefine/>
    <w:uiPriority w:val="39"/>
    <w:unhideWhenUsed/>
    <w:rsid w:val="002E73A7"/>
    <w:pPr>
      <w:spacing w:after="100"/>
    </w:pPr>
  </w:style>
  <w:style w:type="paragraph" w:styleId="List2">
    <w:name w:val="List 2"/>
    <w:basedOn w:val="Normal"/>
    <w:semiHidden/>
    <w:unhideWhenUsed/>
    <w:rsid w:val="00463158"/>
    <w:pPr>
      <w:spacing w:after="0" w:line="240" w:lineRule="auto"/>
      <w:ind w:left="720" w:hanging="360"/>
    </w:pPr>
    <w:rPr>
      <w:rFonts w:ascii="Times New Roman" w:hAnsi="Times New Roman"/>
      <w:sz w:val="24"/>
      <w:szCs w:val="24"/>
    </w:rPr>
  </w:style>
  <w:style w:type="paragraph" w:styleId="ListContinue">
    <w:name w:val="List Continue"/>
    <w:basedOn w:val="Normal"/>
    <w:unhideWhenUsed/>
    <w:rsid w:val="00463158"/>
    <w:pPr>
      <w:spacing w:after="120" w:line="240" w:lineRule="auto"/>
      <w:ind w:left="283"/>
    </w:pPr>
    <w:rPr>
      <w:rFonts w:ascii="Times New Roman" w:hAnsi="Times New Roman"/>
      <w:sz w:val="24"/>
      <w:szCs w:val="24"/>
    </w:rPr>
  </w:style>
  <w:style w:type="character" w:styleId="SubtleEmphasis">
    <w:name w:val="Subtle Emphasis"/>
    <w:basedOn w:val="DefaultParagraphFont"/>
    <w:uiPriority w:val="19"/>
    <w:qFormat/>
    <w:rsid w:val="00463158"/>
    <w:rPr>
      <w:i/>
      <w:iCs/>
      <w:color w:val="808080" w:themeColor="text1" w:themeTint="7F"/>
    </w:rPr>
  </w:style>
  <w:style w:type="table" w:styleId="TableGrid">
    <w:name w:val="Table Grid"/>
    <w:basedOn w:val="TableNormal"/>
    <w:uiPriority w:val="39"/>
    <w:rsid w:val="00463158"/>
    <w:pPr>
      <w:spacing w:after="0" w:line="240" w:lineRule="auto"/>
    </w:pPr>
    <w:rPr>
      <w:rFonts w:asciiTheme="minorHAnsi" w:eastAsia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463158"/>
    <w:pPr>
      <w:spacing w:after="0" w:line="240" w:lineRule="auto"/>
      <w:jc w:val="center"/>
    </w:pPr>
    <w:rPr>
      <w:rFonts w:ascii="Times New Roman" w:hAnsi="Times New Roman"/>
      <w:b/>
      <w:bCs/>
      <w:sz w:val="24"/>
      <w:szCs w:val="24"/>
    </w:rPr>
  </w:style>
  <w:style w:type="character" w:customStyle="1" w:styleId="TitleChar">
    <w:name w:val="Title Char"/>
    <w:basedOn w:val="DefaultParagraphFont"/>
    <w:link w:val="Title"/>
    <w:rsid w:val="00463158"/>
    <w:rPr>
      <w:rFonts w:ascii="Times New Roman" w:eastAsia="Times New Roman" w:hAnsi="Times New Roman" w:cs="Times New Roman"/>
      <w:b/>
      <w:bCs/>
      <w:lang w:val="en-US"/>
    </w:rPr>
  </w:style>
  <w:style w:type="paragraph" w:styleId="BalloonText">
    <w:name w:val="Balloon Text"/>
    <w:basedOn w:val="Normal"/>
    <w:link w:val="BalloonTextChar"/>
    <w:uiPriority w:val="99"/>
    <w:semiHidden/>
    <w:unhideWhenUsed/>
    <w:rsid w:val="00463158"/>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463158"/>
    <w:rPr>
      <w:rFonts w:ascii="Tahoma" w:eastAsiaTheme="minorEastAsia" w:hAnsi="Tahoma" w:cs="Tahoma"/>
      <w:sz w:val="16"/>
      <w:szCs w:val="16"/>
      <w:lang w:val="en-US"/>
    </w:rPr>
  </w:style>
  <w:style w:type="character" w:customStyle="1" w:styleId="Heading3Char">
    <w:name w:val="Heading 3 Char"/>
    <w:basedOn w:val="DefaultParagraphFont"/>
    <w:link w:val="Heading3"/>
    <w:uiPriority w:val="9"/>
    <w:semiHidden/>
    <w:rsid w:val="005B606D"/>
    <w:rPr>
      <w:rFonts w:asciiTheme="majorHAnsi" w:eastAsiaTheme="majorEastAsia" w:hAnsiTheme="majorHAnsi" w:cstheme="majorBidi"/>
      <w:color w:val="243F60" w:themeColor="accent1" w:themeShade="7F"/>
      <w:lang w:val="en-US"/>
    </w:rPr>
  </w:style>
  <w:style w:type="character" w:styleId="Strong">
    <w:name w:val="Strong"/>
    <w:basedOn w:val="DefaultParagraphFont"/>
    <w:uiPriority w:val="22"/>
    <w:qFormat/>
    <w:rsid w:val="005B606D"/>
    <w:rPr>
      <w:b/>
      <w:bCs/>
    </w:rPr>
  </w:style>
  <w:style w:type="character" w:customStyle="1" w:styleId="Heading2Char">
    <w:name w:val="Heading 2 Char"/>
    <w:basedOn w:val="DefaultParagraphFont"/>
    <w:link w:val="Heading2"/>
    <w:uiPriority w:val="9"/>
    <w:rsid w:val="005E7397"/>
    <w:rPr>
      <w:rFonts w:asciiTheme="majorHAnsi" w:eastAsiaTheme="majorEastAsia" w:hAnsiTheme="majorHAnsi" w:cstheme="majorBidi"/>
      <w:color w:val="365F91" w:themeColor="accent1" w:themeShade="BF"/>
      <w:sz w:val="26"/>
      <w:szCs w:val="26"/>
      <w:lang w:val="en-US"/>
    </w:rPr>
  </w:style>
  <w:style w:type="paragraph" w:styleId="NormalWeb">
    <w:name w:val="Normal (Web)"/>
    <w:basedOn w:val="Normal"/>
    <w:uiPriority w:val="99"/>
    <w:semiHidden/>
    <w:unhideWhenUsed/>
    <w:rsid w:val="00CC391A"/>
    <w:pPr>
      <w:spacing w:before="100" w:beforeAutospacing="1" w:after="100" w:afterAutospacing="1" w:line="240" w:lineRule="auto"/>
    </w:pPr>
    <w:rPr>
      <w:rFonts w:ascii="Times New Roman" w:eastAsiaTheme="minorEastAsia" w:hAnsi="Times New Roman"/>
      <w:sz w:val="24"/>
      <w:szCs w:val="24"/>
    </w:rPr>
  </w:style>
  <w:style w:type="paragraph" w:styleId="TOC2">
    <w:name w:val="toc 2"/>
    <w:basedOn w:val="Normal"/>
    <w:next w:val="Normal"/>
    <w:autoRedefine/>
    <w:uiPriority w:val="39"/>
    <w:unhideWhenUsed/>
    <w:rsid w:val="00CC391A"/>
    <w:pPr>
      <w:spacing w:after="100"/>
      <w:ind w:left="220"/>
    </w:pPr>
  </w:style>
  <w:style w:type="paragraph" w:styleId="TOC3">
    <w:name w:val="toc 3"/>
    <w:basedOn w:val="Normal"/>
    <w:next w:val="Normal"/>
    <w:autoRedefine/>
    <w:uiPriority w:val="39"/>
    <w:unhideWhenUsed/>
    <w:rsid w:val="00CC391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7140">
      <w:bodyDiv w:val="1"/>
      <w:marLeft w:val="0"/>
      <w:marRight w:val="0"/>
      <w:marTop w:val="0"/>
      <w:marBottom w:val="0"/>
      <w:divBdr>
        <w:top w:val="none" w:sz="0" w:space="0" w:color="auto"/>
        <w:left w:val="none" w:sz="0" w:space="0" w:color="auto"/>
        <w:bottom w:val="none" w:sz="0" w:space="0" w:color="auto"/>
        <w:right w:val="none" w:sz="0" w:space="0" w:color="auto"/>
      </w:divBdr>
    </w:div>
    <w:div w:id="356081092">
      <w:bodyDiv w:val="1"/>
      <w:marLeft w:val="0"/>
      <w:marRight w:val="0"/>
      <w:marTop w:val="0"/>
      <w:marBottom w:val="0"/>
      <w:divBdr>
        <w:top w:val="none" w:sz="0" w:space="0" w:color="auto"/>
        <w:left w:val="none" w:sz="0" w:space="0" w:color="auto"/>
        <w:bottom w:val="none" w:sz="0" w:space="0" w:color="auto"/>
        <w:right w:val="none" w:sz="0" w:space="0" w:color="auto"/>
      </w:divBdr>
    </w:div>
    <w:div w:id="1019507390">
      <w:bodyDiv w:val="1"/>
      <w:marLeft w:val="0"/>
      <w:marRight w:val="0"/>
      <w:marTop w:val="0"/>
      <w:marBottom w:val="0"/>
      <w:divBdr>
        <w:top w:val="none" w:sz="0" w:space="0" w:color="auto"/>
        <w:left w:val="none" w:sz="0" w:space="0" w:color="auto"/>
        <w:bottom w:val="none" w:sz="0" w:space="0" w:color="auto"/>
        <w:right w:val="none" w:sz="0" w:space="0" w:color="auto"/>
      </w:divBdr>
    </w:div>
    <w:div w:id="1305307504">
      <w:bodyDiv w:val="1"/>
      <w:marLeft w:val="0"/>
      <w:marRight w:val="0"/>
      <w:marTop w:val="0"/>
      <w:marBottom w:val="0"/>
      <w:divBdr>
        <w:top w:val="none" w:sz="0" w:space="0" w:color="auto"/>
        <w:left w:val="none" w:sz="0" w:space="0" w:color="auto"/>
        <w:bottom w:val="none" w:sz="0" w:space="0" w:color="auto"/>
        <w:right w:val="none" w:sz="0" w:space="0" w:color="auto"/>
      </w:divBdr>
    </w:div>
    <w:div w:id="1973094970">
      <w:bodyDiv w:val="1"/>
      <w:marLeft w:val="0"/>
      <w:marRight w:val="0"/>
      <w:marTop w:val="0"/>
      <w:marBottom w:val="0"/>
      <w:divBdr>
        <w:top w:val="none" w:sz="0" w:space="0" w:color="auto"/>
        <w:left w:val="none" w:sz="0" w:space="0" w:color="auto"/>
        <w:bottom w:val="none" w:sz="0" w:space="0" w:color="auto"/>
        <w:right w:val="none" w:sz="0" w:space="0" w:color="auto"/>
      </w:divBdr>
    </w:div>
    <w:div w:id="1983387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diagramQuickStyle" Target="diagrams/quickStyle1.xml"/><Relationship Id="rId26" Type="http://schemas.openxmlformats.org/officeDocument/2006/relationships/hyperlink" Target="https://www.halodoc.com/tanya-dokter" TargetMode="External"/><Relationship Id="rId3" Type="http://schemas.openxmlformats.org/officeDocument/2006/relationships/styles" Target="styles.xml"/><Relationship Id="rId21" Type="http://schemas.openxmlformats.org/officeDocument/2006/relationships/diagramData" Target="diagrams/data2.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diagramLayout" Target="diagrams/layout1.xml"/><Relationship Id="rId25" Type="http://schemas.microsoft.com/office/2007/relationships/diagramDrawing" Target="diagrams/drawing2.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diagramColors" Target="diagrams/colors2.xm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stiferasemarang.ac.id" TargetMode="External"/><Relationship Id="rId23" Type="http://schemas.openxmlformats.org/officeDocument/2006/relationships/diagramQuickStyle" Target="diagrams/quickStyle2.xml"/><Relationship Id="rId28" Type="http://schemas.openxmlformats.org/officeDocument/2006/relationships/hyperlink" Target="https://farmalkes.kemkes.go.id/nasional/" TargetMode="External"/><Relationship Id="rId10" Type="http://schemas.openxmlformats.org/officeDocument/2006/relationships/image" Target="media/image3.png"/><Relationship Id="rId19" Type="http://schemas.openxmlformats.org/officeDocument/2006/relationships/diagramColors" Target="diagrams/colors1.xm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diagramLayout" Target="diagrams/layout2.xml"/><Relationship Id="rId27" Type="http://schemas.openxmlformats.org/officeDocument/2006/relationships/hyperlink" Target="https://siniera.com/" TargetMode="External"/><Relationship Id="rId30" Type="http://schemas.openxmlformats.org/officeDocument/2006/relationships/image" Target="media/image8.png"/><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4D6D68E-2AF7-4165-B588-FCC15D4A9BCD}" type="doc">
      <dgm:prSet loTypeId="urn:diagrams.loki3.com/BracketList" loCatId="list" qsTypeId="urn:microsoft.com/office/officeart/2005/8/quickstyle/simple1" qsCatId="simple" csTypeId="urn:microsoft.com/office/officeart/2005/8/colors/accent1_2" csCatId="accent1" phldr="1"/>
      <dgm:spPr/>
      <dgm:t>
        <a:bodyPr/>
        <a:lstStyle/>
        <a:p>
          <a:endParaRPr lang="en-US"/>
        </a:p>
      </dgm:t>
    </dgm:pt>
    <dgm:pt modelId="{33A73B13-797B-41AE-B7DF-C26A87FBE986}">
      <dgm:prSet phldrT="[Text]"/>
      <dgm:spPr/>
      <dgm:t>
        <a:bodyPr/>
        <a:lstStyle/>
        <a:p>
          <a:r>
            <a:rPr lang="en-US">
              <a:latin typeface="Arial Narrow" panose="020B0606020202030204" pitchFamily="34" charset="0"/>
            </a:rPr>
            <a:t>Siniera</a:t>
          </a:r>
        </a:p>
      </dgm:t>
    </dgm:pt>
    <dgm:pt modelId="{94289BDC-E3F8-4207-A10F-72301498A9D9}" type="parTrans" cxnId="{5657FA13-9997-41BB-8B7A-9A5B623B07AA}">
      <dgm:prSet/>
      <dgm:spPr/>
      <dgm:t>
        <a:bodyPr/>
        <a:lstStyle/>
        <a:p>
          <a:endParaRPr lang="en-US"/>
        </a:p>
      </dgm:t>
    </dgm:pt>
    <dgm:pt modelId="{9910A829-B043-444A-95A5-D0A2C210A5A0}" type="sibTrans" cxnId="{5657FA13-9997-41BB-8B7A-9A5B623B07AA}">
      <dgm:prSet/>
      <dgm:spPr/>
      <dgm:t>
        <a:bodyPr/>
        <a:lstStyle/>
        <a:p>
          <a:endParaRPr lang="en-US"/>
        </a:p>
      </dgm:t>
    </dgm:pt>
    <dgm:pt modelId="{5FDCB93B-F5B7-43DA-95BE-84D6BDE6526B}">
      <dgm:prSet phldrT="[Text]"/>
      <dgm:spPr/>
      <dgm:t>
        <a:bodyPr/>
        <a:lstStyle/>
        <a:p>
          <a:r>
            <a:rPr lang="en-US">
              <a:latin typeface="Arial Narrow" panose="020B0606020202030204" pitchFamily="34" charset="0"/>
            </a:rPr>
            <a:t>Pengelolaan Sediaan</a:t>
          </a:r>
        </a:p>
      </dgm:t>
    </dgm:pt>
    <dgm:pt modelId="{7E4D0D69-0B64-408B-83E5-D14B525FE986}" type="parTrans" cxnId="{79E369C9-6F7D-495A-A811-CBC7134B7E63}">
      <dgm:prSet/>
      <dgm:spPr/>
      <dgm:t>
        <a:bodyPr/>
        <a:lstStyle/>
        <a:p>
          <a:endParaRPr lang="en-US"/>
        </a:p>
      </dgm:t>
    </dgm:pt>
    <dgm:pt modelId="{D9FA4816-47C0-4511-BDD8-F8E5085BCB44}" type="sibTrans" cxnId="{79E369C9-6F7D-495A-A811-CBC7134B7E63}">
      <dgm:prSet/>
      <dgm:spPr/>
      <dgm:t>
        <a:bodyPr/>
        <a:lstStyle/>
        <a:p>
          <a:endParaRPr lang="en-US"/>
        </a:p>
      </dgm:t>
    </dgm:pt>
    <dgm:pt modelId="{62C67B00-1893-42F3-8365-8CDE89A822E2}">
      <dgm:prSet phldrT="[Text]"/>
      <dgm:spPr/>
      <dgm:t>
        <a:bodyPr/>
        <a:lstStyle/>
        <a:p>
          <a:r>
            <a:rPr lang="en-US">
              <a:latin typeface="Arial Narrow" panose="020B0606020202030204" pitchFamily="34" charset="0"/>
            </a:rPr>
            <a:t>Siniera</a:t>
          </a:r>
        </a:p>
      </dgm:t>
    </dgm:pt>
    <dgm:pt modelId="{1FBE12A6-95CC-49A0-8C55-EEA2E05F0FC1}" type="parTrans" cxnId="{9817649A-271A-43DC-ACA4-29389E3384F6}">
      <dgm:prSet/>
      <dgm:spPr/>
      <dgm:t>
        <a:bodyPr/>
        <a:lstStyle/>
        <a:p>
          <a:endParaRPr lang="en-US"/>
        </a:p>
      </dgm:t>
    </dgm:pt>
    <dgm:pt modelId="{A923DA31-F344-4B79-9765-DE1AAEFFE32B}" type="sibTrans" cxnId="{9817649A-271A-43DC-ACA4-29389E3384F6}">
      <dgm:prSet/>
      <dgm:spPr/>
      <dgm:t>
        <a:bodyPr/>
        <a:lstStyle/>
        <a:p>
          <a:endParaRPr lang="en-US"/>
        </a:p>
      </dgm:t>
    </dgm:pt>
    <dgm:pt modelId="{EE90B6B4-67F4-44F8-8CBD-901E92358C08}">
      <dgm:prSet phldrT="[Text]"/>
      <dgm:spPr/>
      <dgm:t>
        <a:bodyPr/>
        <a:lstStyle/>
        <a:p>
          <a:r>
            <a:rPr lang="en-US">
              <a:latin typeface="Arial Narrow" panose="020B0606020202030204" pitchFamily="34" charset="0"/>
            </a:rPr>
            <a:t>Pelayanan Farmasi Klinik</a:t>
          </a:r>
        </a:p>
      </dgm:t>
    </dgm:pt>
    <dgm:pt modelId="{18BE0E93-991C-4382-B35A-FBD32237C693}" type="parTrans" cxnId="{D384D05C-9C10-4CC6-BEFC-B1D1F03D5CB5}">
      <dgm:prSet/>
      <dgm:spPr/>
      <dgm:t>
        <a:bodyPr/>
        <a:lstStyle/>
        <a:p>
          <a:endParaRPr lang="en-US"/>
        </a:p>
      </dgm:t>
    </dgm:pt>
    <dgm:pt modelId="{3DDB8D76-1CD2-462E-9C98-DECF972F5672}" type="sibTrans" cxnId="{D384D05C-9C10-4CC6-BEFC-B1D1F03D5CB5}">
      <dgm:prSet/>
      <dgm:spPr/>
      <dgm:t>
        <a:bodyPr/>
        <a:lstStyle/>
        <a:p>
          <a:endParaRPr lang="en-US"/>
        </a:p>
      </dgm:t>
    </dgm:pt>
    <dgm:pt modelId="{628B2F85-C863-4D26-9274-341ED9C20B0E}" type="pres">
      <dgm:prSet presAssocID="{34D6D68E-2AF7-4165-B588-FCC15D4A9BCD}" presName="Name0" presStyleCnt="0">
        <dgm:presLayoutVars>
          <dgm:dir/>
          <dgm:animLvl val="lvl"/>
          <dgm:resizeHandles val="exact"/>
        </dgm:presLayoutVars>
      </dgm:prSet>
      <dgm:spPr/>
    </dgm:pt>
    <dgm:pt modelId="{E630BF2A-D657-40E1-8146-93D1ED9B5EF8}" type="pres">
      <dgm:prSet presAssocID="{33A73B13-797B-41AE-B7DF-C26A87FBE986}" presName="linNode" presStyleCnt="0"/>
      <dgm:spPr/>
    </dgm:pt>
    <dgm:pt modelId="{D407F6A2-289F-4873-9576-03B86A7C715A}" type="pres">
      <dgm:prSet presAssocID="{33A73B13-797B-41AE-B7DF-C26A87FBE986}" presName="parTx" presStyleLbl="revTx" presStyleIdx="0" presStyleCnt="2">
        <dgm:presLayoutVars>
          <dgm:chMax val="1"/>
          <dgm:bulletEnabled val="1"/>
        </dgm:presLayoutVars>
      </dgm:prSet>
      <dgm:spPr/>
    </dgm:pt>
    <dgm:pt modelId="{9FB16D65-31C8-48D0-B548-016C2AC9232F}" type="pres">
      <dgm:prSet presAssocID="{33A73B13-797B-41AE-B7DF-C26A87FBE986}" presName="bracket" presStyleLbl="parChTrans1D1" presStyleIdx="0" presStyleCnt="2"/>
      <dgm:spPr/>
    </dgm:pt>
    <dgm:pt modelId="{A73A2ABD-62CB-445E-A19E-87ADFE0BD440}" type="pres">
      <dgm:prSet presAssocID="{33A73B13-797B-41AE-B7DF-C26A87FBE986}" presName="spH" presStyleCnt="0"/>
      <dgm:spPr/>
    </dgm:pt>
    <dgm:pt modelId="{4888594D-B606-4B4F-985D-8B3E4C03A64E}" type="pres">
      <dgm:prSet presAssocID="{33A73B13-797B-41AE-B7DF-C26A87FBE986}" presName="desTx" presStyleLbl="node1" presStyleIdx="0" presStyleCnt="2">
        <dgm:presLayoutVars>
          <dgm:bulletEnabled val="1"/>
        </dgm:presLayoutVars>
      </dgm:prSet>
      <dgm:spPr/>
    </dgm:pt>
    <dgm:pt modelId="{B7EBBB9E-7C6F-4B8F-9B48-CD801B31482E}" type="pres">
      <dgm:prSet presAssocID="{9910A829-B043-444A-95A5-D0A2C210A5A0}" presName="spV" presStyleCnt="0"/>
      <dgm:spPr/>
    </dgm:pt>
    <dgm:pt modelId="{5F1B9088-AF20-4B03-85AC-BC4864B7D447}" type="pres">
      <dgm:prSet presAssocID="{62C67B00-1893-42F3-8365-8CDE89A822E2}" presName="linNode" presStyleCnt="0"/>
      <dgm:spPr/>
    </dgm:pt>
    <dgm:pt modelId="{C4953AE1-26B1-4EE4-9841-36CF14FF281D}" type="pres">
      <dgm:prSet presAssocID="{62C67B00-1893-42F3-8365-8CDE89A822E2}" presName="parTx" presStyleLbl="revTx" presStyleIdx="1" presStyleCnt="2">
        <dgm:presLayoutVars>
          <dgm:chMax val="1"/>
          <dgm:bulletEnabled val="1"/>
        </dgm:presLayoutVars>
      </dgm:prSet>
      <dgm:spPr/>
    </dgm:pt>
    <dgm:pt modelId="{4649BAFD-00C4-4FB9-8AE7-12D7FBDC2EAA}" type="pres">
      <dgm:prSet presAssocID="{62C67B00-1893-42F3-8365-8CDE89A822E2}" presName="bracket" presStyleLbl="parChTrans1D1" presStyleIdx="1" presStyleCnt="2"/>
      <dgm:spPr/>
    </dgm:pt>
    <dgm:pt modelId="{85DD97F4-EC54-461B-A26D-B9ECF7394D3D}" type="pres">
      <dgm:prSet presAssocID="{62C67B00-1893-42F3-8365-8CDE89A822E2}" presName="spH" presStyleCnt="0"/>
      <dgm:spPr/>
    </dgm:pt>
    <dgm:pt modelId="{BA8F0FCC-7959-4148-ADB5-6BD5CE1441D9}" type="pres">
      <dgm:prSet presAssocID="{62C67B00-1893-42F3-8365-8CDE89A822E2}" presName="desTx" presStyleLbl="node1" presStyleIdx="1" presStyleCnt="2">
        <dgm:presLayoutVars>
          <dgm:bulletEnabled val="1"/>
        </dgm:presLayoutVars>
      </dgm:prSet>
      <dgm:spPr/>
    </dgm:pt>
  </dgm:ptLst>
  <dgm:cxnLst>
    <dgm:cxn modelId="{526E2309-90D8-4384-8606-4D781B19F78D}" type="presOf" srcId="{EE90B6B4-67F4-44F8-8CBD-901E92358C08}" destId="{BA8F0FCC-7959-4148-ADB5-6BD5CE1441D9}" srcOrd="0" destOrd="0" presId="urn:diagrams.loki3.com/BracketList"/>
    <dgm:cxn modelId="{5657FA13-9997-41BB-8B7A-9A5B623B07AA}" srcId="{34D6D68E-2AF7-4165-B588-FCC15D4A9BCD}" destId="{33A73B13-797B-41AE-B7DF-C26A87FBE986}" srcOrd="0" destOrd="0" parTransId="{94289BDC-E3F8-4207-A10F-72301498A9D9}" sibTransId="{9910A829-B043-444A-95A5-D0A2C210A5A0}"/>
    <dgm:cxn modelId="{73230D26-668B-47A2-9BFF-D697B82CE481}" type="presOf" srcId="{62C67B00-1893-42F3-8365-8CDE89A822E2}" destId="{C4953AE1-26B1-4EE4-9841-36CF14FF281D}" srcOrd="0" destOrd="0" presId="urn:diagrams.loki3.com/BracketList"/>
    <dgm:cxn modelId="{D384D05C-9C10-4CC6-BEFC-B1D1F03D5CB5}" srcId="{62C67B00-1893-42F3-8365-8CDE89A822E2}" destId="{EE90B6B4-67F4-44F8-8CBD-901E92358C08}" srcOrd="0" destOrd="0" parTransId="{18BE0E93-991C-4382-B35A-FBD32237C693}" sibTransId="{3DDB8D76-1CD2-462E-9C98-DECF972F5672}"/>
    <dgm:cxn modelId="{62A1D890-3F4B-48CD-8AA2-AD68C69835E9}" type="presOf" srcId="{5FDCB93B-F5B7-43DA-95BE-84D6BDE6526B}" destId="{4888594D-B606-4B4F-985D-8B3E4C03A64E}" srcOrd="0" destOrd="0" presId="urn:diagrams.loki3.com/BracketList"/>
    <dgm:cxn modelId="{9817649A-271A-43DC-ACA4-29389E3384F6}" srcId="{34D6D68E-2AF7-4165-B588-FCC15D4A9BCD}" destId="{62C67B00-1893-42F3-8365-8CDE89A822E2}" srcOrd="1" destOrd="0" parTransId="{1FBE12A6-95CC-49A0-8C55-EEA2E05F0FC1}" sibTransId="{A923DA31-F344-4B79-9765-DE1AAEFFE32B}"/>
    <dgm:cxn modelId="{49245DAE-1FD3-4EE5-BEA0-889031B55863}" type="presOf" srcId="{33A73B13-797B-41AE-B7DF-C26A87FBE986}" destId="{D407F6A2-289F-4873-9576-03B86A7C715A}" srcOrd="0" destOrd="0" presId="urn:diagrams.loki3.com/BracketList"/>
    <dgm:cxn modelId="{652E73C7-ADD4-4758-826B-84F1D4735D58}" type="presOf" srcId="{34D6D68E-2AF7-4165-B588-FCC15D4A9BCD}" destId="{628B2F85-C863-4D26-9274-341ED9C20B0E}" srcOrd="0" destOrd="0" presId="urn:diagrams.loki3.com/BracketList"/>
    <dgm:cxn modelId="{79E369C9-6F7D-495A-A811-CBC7134B7E63}" srcId="{33A73B13-797B-41AE-B7DF-C26A87FBE986}" destId="{5FDCB93B-F5B7-43DA-95BE-84D6BDE6526B}" srcOrd="0" destOrd="0" parTransId="{7E4D0D69-0B64-408B-83E5-D14B525FE986}" sibTransId="{D9FA4816-47C0-4511-BDD8-F8E5085BCB44}"/>
    <dgm:cxn modelId="{9E9D1C47-B3CC-48A1-A761-614D715005F8}" type="presParOf" srcId="{628B2F85-C863-4D26-9274-341ED9C20B0E}" destId="{E630BF2A-D657-40E1-8146-93D1ED9B5EF8}" srcOrd="0" destOrd="0" presId="urn:diagrams.loki3.com/BracketList"/>
    <dgm:cxn modelId="{47ECE677-4E14-40A9-87F1-1B7F82B7E4B3}" type="presParOf" srcId="{E630BF2A-D657-40E1-8146-93D1ED9B5EF8}" destId="{D407F6A2-289F-4873-9576-03B86A7C715A}" srcOrd="0" destOrd="0" presId="urn:diagrams.loki3.com/BracketList"/>
    <dgm:cxn modelId="{0986335F-8009-4E08-8FB1-F35C7393DE60}" type="presParOf" srcId="{E630BF2A-D657-40E1-8146-93D1ED9B5EF8}" destId="{9FB16D65-31C8-48D0-B548-016C2AC9232F}" srcOrd="1" destOrd="0" presId="urn:diagrams.loki3.com/BracketList"/>
    <dgm:cxn modelId="{C40B4330-654F-4FF8-BC3A-2B543D9392DE}" type="presParOf" srcId="{E630BF2A-D657-40E1-8146-93D1ED9B5EF8}" destId="{A73A2ABD-62CB-445E-A19E-87ADFE0BD440}" srcOrd="2" destOrd="0" presId="urn:diagrams.loki3.com/BracketList"/>
    <dgm:cxn modelId="{0BBE09FA-1167-41D9-B3A8-CD2BA72FE59E}" type="presParOf" srcId="{E630BF2A-D657-40E1-8146-93D1ED9B5EF8}" destId="{4888594D-B606-4B4F-985D-8B3E4C03A64E}" srcOrd="3" destOrd="0" presId="urn:diagrams.loki3.com/BracketList"/>
    <dgm:cxn modelId="{B7AA9BD7-0B91-4154-B306-BEE27F80CCCF}" type="presParOf" srcId="{628B2F85-C863-4D26-9274-341ED9C20B0E}" destId="{B7EBBB9E-7C6F-4B8F-9B48-CD801B31482E}" srcOrd="1" destOrd="0" presId="urn:diagrams.loki3.com/BracketList"/>
    <dgm:cxn modelId="{9EA10279-0D85-4097-9711-505AB3EF8F85}" type="presParOf" srcId="{628B2F85-C863-4D26-9274-341ED9C20B0E}" destId="{5F1B9088-AF20-4B03-85AC-BC4864B7D447}" srcOrd="2" destOrd="0" presId="urn:diagrams.loki3.com/BracketList"/>
    <dgm:cxn modelId="{A6413ADA-0012-4FEB-A89D-A57FF155955A}" type="presParOf" srcId="{5F1B9088-AF20-4B03-85AC-BC4864B7D447}" destId="{C4953AE1-26B1-4EE4-9841-36CF14FF281D}" srcOrd="0" destOrd="0" presId="urn:diagrams.loki3.com/BracketList"/>
    <dgm:cxn modelId="{01134C0A-6A04-4E54-AB73-0D2436072528}" type="presParOf" srcId="{5F1B9088-AF20-4B03-85AC-BC4864B7D447}" destId="{4649BAFD-00C4-4FB9-8AE7-12D7FBDC2EAA}" srcOrd="1" destOrd="0" presId="urn:diagrams.loki3.com/BracketList"/>
    <dgm:cxn modelId="{8C164CB9-EC4C-4E24-B8A4-791601E0B3F0}" type="presParOf" srcId="{5F1B9088-AF20-4B03-85AC-BC4864B7D447}" destId="{85DD97F4-EC54-461B-A26D-B9ECF7394D3D}" srcOrd="2" destOrd="0" presId="urn:diagrams.loki3.com/BracketList"/>
    <dgm:cxn modelId="{22C85805-4DE8-43D9-BA74-80130E4A222C}" type="presParOf" srcId="{5F1B9088-AF20-4B03-85AC-BC4864B7D447}" destId="{BA8F0FCC-7959-4148-ADB5-6BD5CE1441D9}" srcOrd="3" destOrd="0" presId="urn:diagrams.loki3.com/BracketLis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BFBCE9-BF57-46F7-9C71-C8DB713DE959}"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US"/>
        </a:p>
      </dgm:t>
    </dgm:pt>
    <dgm:pt modelId="{AA5AF778-AD22-441E-9F06-563C19212ED1}">
      <dgm:prSet phldrT="[Text]" custT="1"/>
      <dgm:spPr/>
      <dgm:t>
        <a:bodyPr/>
        <a:lstStyle/>
        <a:p>
          <a:r>
            <a:rPr lang="en-US" sz="1400">
              <a:latin typeface="Arial Narrow" panose="020B0606020202030204" pitchFamily="34" charset="0"/>
            </a:rPr>
            <a:t>Praktik SINIERA - Fase Pengelolaan Sediaan</a:t>
          </a:r>
        </a:p>
      </dgm:t>
    </dgm:pt>
    <dgm:pt modelId="{E2B4711C-5DF6-4A06-9140-6148C23025D1}" type="parTrans" cxnId="{6617BDAF-0145-4888-994E-BAF5243A6C97}">
      <dgm:prSet/>
      <dgm:spPr/>
      <dgm:t>
        <a:bodyPr/>
        <a:lstStyle/>
        <a:p>
          <a:endParaRPr lang="en-US"/>
        </a:p>
      </dgm:t>
    </dgm:pt>
    <dgm:pt modelId="{DEEBFB71-F540-4106-BDFE-73AC2BE14E8F}" type="sibTrans" cxnId="{6617BDAF-0145-4888-994E-BAF5243A6C97}">
      <dgm:prSet/>
      <dgm:spPr/>
      <dgm:t>
        <a:bodyPr/>
        <a:lstStyle/>
        <a:p>
          <a:endParaRPr lang="en-US"/>
        </a:p>
      </dgm:t>
    </dgm:pt>
    <dgm:pt modelId="{83448B83-CCCA-45AC-83A5-38431CBBADC6}">
      <dgm:prSet phldrT="[Text]" custT="1"/>
      <dgm:spPr/>
      <dgm:t>
        <a:bodyPr/>
        <a:lstStyle/>
        <a:p>
          <a:r>
            <a:rPr lang="en-US" sz="1200">
              <a:latin typeface="Arial Narrow" panose="020B0606020202030204" pitchFamily="34" charset="0"/>
            </a:rPr>
            <a:t>K3 dan Sistem</a:t>
          </a:r>
        </a:p>
      </dgm:t>
    </dgm:pt>
    <dgm:pt modelId="{CFB58165-8684-441B-B2E9-17AD9F22A9FA}" type="parTrans" cxnId="{21B990D6-70D1-411A-BC66-3FA97FFA8FF9}">
      <dgm:prSet/>
      <dgm:spPr/>
      <dgm:t>
        <a:bodyPr/>
        <a:lstStyle/>
        <a:p>
          <a:endParaRPr lang="en-US"/>
        </a:p>
      </dgm:t>
    </dgm:pt>
    <dgm:pt modelId="{04CCC42C-BB6B-4285-A9ED-FB8D33FB6B96}" type="sibTrans" cxnId="{21B990D6-70D1-411A-BC66-3FA97FFA8FF9}">
      <dgm:prSet/>
      <dgm:spPr/>
      <dgm:t>
        <a:bodyPr/>
        <a:lstStyle/>
        <a:p>
          <a:endParaRPr lang="en-US"/>
        </a:p>
      </dgm:t>
    </dgm:pt>
    <dgm:pt modelId="{EC64D17B-DA2B-423F-8891-5D5D58B8CE04}">
      <dgm:prSet phldrT="[Text]" custT="1"/>
      <dgm:spPr/>
      <dgm:t>
        <a:bodyPr/>
        <a:lstStyle/>
        <a:p>
          <a:r>
            <a:rPr lang="en-US" sz="1400">
              <a:latin typeface="Arial Narrow" panose="020B0606020202030204" pitchFamily="34" charset="0"/>
            </a:rPr>
            <a:t>Praktik SINIERA - Fase Pelayanan Farmasi Klinik</a:t>
          </a:r>
        </a:p>
      </dgm:t>
    </dgm:pt>
    <dgm:pt modelId="{753FA57B-57A7-4C01-A03F-6CE39627016C}" type="parTrans" cxnId="{E4C7CABB-82AF-451D-8E8C-86ECA9DC5031}">
      <dgm:prSet/>
      <dgm:spPr/>
      <dgm:t>
        <a:bodyPr/>
        <a:lstStyle/>
        <a:p>
          <a:endParaRPr lang="en-US"/>
        </a:p>
      </dgm:t>
    </dgm:pt>
    <dgm:pt modelId="{44259711-6D30-479F-9655-2184792E9222}" type="sibTrans" cxnId="{E4C7CABB-82AF-451D-8E8C-86ECA9DC5031}">
      <dgm:prSet/>
      <dgm:spPr/>
      <dgm:t>
        <a:bodyPr/>
        <a:lstStyle/>
        <a:p>
          <a:endParaRPr lang="en-US"/>
        </a:p>
      </dgm:t>
    </dgm:pt>
    <dgm:pt modelId="{FAC5965D-A6DA-4477-AA84-0C4128F14E8E}">
      <dgm:prSet phldrT="[Text]" custT="1"/>
      <dgm:spPr/>
      <dgm:t>
        <a:bodyPr/>
        <a:lstStyle/>
        <a:p>
          <a:r>
            <a:rPr lang="en-US" sz="1200">
              <a:latin typeface="Arial Narrow" panose="020B0606020202030204" pitchFamily="34" charset="0"/>
            </a:rPr>
            <a:t>Pendaftaran - (Pasien Baru /. Pasien lama (</a:t>
          </a:r>
          <a:r>
            <a:rPr lang="en-US" sz="1200" i="1">
              <a:latin typeface="Arial Narrow" panose="020B0606020202030204" pitchFamily="34" charset="0"/>
            </a:rPr>
            <a:t>Barcode</a:t>
          </a:r>
          <a:r>
            <a:rPr lang="en-US" sz="1200">
              <a:latin typeface="Arial Narrow" panose="020B0606020202030204" pitchFamily="34" charset="0"/>
            </a:rPr>
            <a:t>)</a:t>
          </a:r>
        </a:p>
      </dgm:t>
    </dgm:pt>
    <dgm:pt modelId="{09A6AC0C-65B1-4F53-9CC1-260AE581BE41}" type="parTrans" cxnId="{96DB7A7E-8BAA-4AA8-814C-C093F5C46AD3}">
      <dgm:prSet/>
      <dgm:spPr/>
      <dgm:t>
        <a:bodyPr/>
        <a:lstStyle/>
        <a:p>
          <a:endParaRPr lang="en-US"/>
        </a:p>
      </dgm:t>
    </dgm:pt>
    <dgm:pt modelId="{713F84CB-62CE-4135-8837-5239C7EA6D07}" type="sibTrans" cxnId="{96DB7A7E-8BAA-4AA8-814C-C093F5C46AD3}">
      <dgm:prSet/>
      <dgm:spPr/>
      <dgm:t>
        <a:bodyPr/>
        <a:lstStyle/>
        <a:p>
          <a:endParaRPr lang="en-US"/>
        </a:p>
      </dgm:t>
    </dgm:pt>
    <dgm:pt modelId="{F1546D3B-866A-4566-A7B1-5B26350C0514}">
      <dgm:prSet phldrT="[Text]" custT="1"/>
      <dgm:spPr/>
      <dgm:t>
        <a:bodyPr/>
        <a:lstStyle/>
        <a:p>
          <a:r>
            <a:rPr lang="en-US" sz="1200">
              <a:latin typeface="Arial Narrow" panose="020B0606020202030204" pitchFamily="34" charset="0"/>
            </a:rPr>
            <a:t>Pemilihan e-formularium</a:t>
          </a:r>
        </a:p>
      </dgm:t>
    </dgm:pt>
    <dgm:pt modelId="{93261498-7C14-47EB-BC55-356A41129F34}" type="parTrans" cxnId="{7813F139-8DDE-447A-82D3-8B5D1876D95C}">
      <dgm:prSet/>
      <dgm:spPr/>
      <dgm:t>
        <a:bodyPr/>
        <a:lstStyle/>
        <a:p>
          <a:endParaRPr lang="en-US"/>
        </a:p>
      </dgm:t>
    </dgm:pt>
    <dgm:pt modelId="{1C21825D-375F-49DD-AC07-50AC6C3B7E38}" type="sibTrans" cxnId="{7813F139-8DDE-447A-82D3-8B5D1876D95C}">
      <dgm:prSet/>
      <dgm:spPr/>
      <dgm:t>
        <a:bodyPr/>
        <a:lstStyle/>
        <a:p>
          <a:endParaRPr lang="en-US"/>
        </a:p>
      </dgm:t>
    </dgm:pt>
    <dgm:pt modelId="{87CF9789-A0C5-45D0-9BF5-2C36664ADCA4}">
      <dgm:prSet phldrT="[Text]" custT="1"/>
      <dgm:spPr/>
      <dgm:t>
        <a:bodyPr/>
        <a:lstStyle/>
        <a:p>
          <a:r>
            <a:rPr lang="en-US" sz="1200">
              <a:latin typeface="Arial Narrow" panose="020B0606020202030204" pitchFamily="34" charset="0"/>
            </a:rPr>
            <a:t>Database/ Master Data </a:t>
          </a:r>
        </a:p>
      </dgm:t>
    </dgm:pt>
    <dgm:pt modelId="{CB62AFC1-F6E2-42A0-9D89-B9168863E36A}" type="parTrans" cxnId="{69EA3EA6-7613-4F2D-AE23-DD874F63023E}">
      <dgm:prSet/>
      <dgm:spPr/>
      <dgm:t>
        <a:bodyPr/>
        <a:lstStyle/>
        <a:p>
          <a:endParaRPr lang="en-US"/>
        </a:p>
      </dgm:t>
    </dgm:pt>
    <dgm:pt modelId="{0859F1A6-F1E9-401B-A310-892C0A2BE4DC}" type="sibTrans" cxnId="{69EA3EA6-7613-4F2D-AE23-DD874F63023E}">
      <dgm:prSet/>
      <dgm:spPr/>
      <dgm:t>
        <a:bodyPr/>
        <a:lstStyle/>
        <a:p>
          <a:endParaRPr lang="en-US"/>
        </a:p>
      </dgm:t>
    </dgm:pt>
    <dgm:pt modelId="{DE1C9311-3E31-44B0-BFE3-FEE2707382E5}">
      <dgm:prSet phldrT="[Text]" custT="1"/>
      <dgm:spPr/>
      <dgm:t>
        <a:bodyPr/>
        <a:lstStyle/>
        <a:p>
          <a:r>
            <a:rPr lang="en-US" sz="1200">
              <a:latin typeface="Arial Narrow" panose="020B0606020202030204" pitchFamily="34" charset="0"/>
            </a:rPr>
            <a:t>Perencanaan - e-procurement</a:t>
          </a:r>
        </a:p>
      </dgm:t>
    </dgm:pt>
    <dgm:pt modelId="{793F6335-978E-445F-A949-A30E5FFAC828}" type="parTrans" cxnId="{A05989F9-FB68-416D-85AA-EEB4CB541CC0}">
      <dgm:prSet/>
      <dgm:spPr/>
      <dgm:t>
        <a:bodyPr/>
        <a:lstStyle/>
        <a:p>
          <a:endParaRPr lang="en-US"/>
        </a:p>
      </dgm:t>
    </dgm:pt>
    <dgm:pt modelId="{DBF91A3F-13FA-4877-B100-D11DC0F7C871}" type="sibTrans" cxnId="{A05989F9-FB68-416D-85AA-EEB4CB541CC0}">
      <dgm:prSet/>
      <dgm:spPr/>
      <dgm:t>
        <a:bodyPr/>
        <a:lstStyle/>
        <a:p>
          <a:endParaRPr lang="en-US"/>
        </a:p>
      </dgm:t>
    </dgm:pt>
    <dgm:pt modelId="{ECD2E929-52D1-4670-B26C-4310B4F7763D}">
      <dgm:prSet phldrT="[Text]" custT="1"/>
      <dgm:spPr/>
      <dgm:t>
        <a:bodyPr/>
        <a:lstStyle/>
        <a:p>
          <a:r>
            <a:rPr lang="en-US" sz="1200">
              <a:latin typeface="Arial Narrow" panose="020B0606020202030204" pitchFamily="34" charset="0"/>
            </a:rPr>
            <a:t>Pengadaan - e-SP</a:t>
          </a:r>
        </a:p>
      </dgm:t>
    </dgm:pt>
    <dgm:pt modelId="{8D921024-2B64-4EBC-A8DF-08CFF2ADBD9A}" type="parTrans" cxnId="{F2BB3D0A-2EEC-4F5B-AF52-16DC5298BE6E}">
      <dgm:prSet/>
      <dgm:spPr/>
      <dgm:t>
        <a:bodyPr/>
        <a:lstStyle/>
        <a:p>
          <a:endParaRPr lang="en-US"/>
        </a:p>
      </dgm:t>
    </dgm:pt>
    <dgm:pt modelId="{93A7C8B8-374F-4FCF-82DF-0BFB5816BDE2}" type="sibTrans" cxnId="{F2BB3D0A-2EEC-4F5B-AF52-16DC5298BE6E}">
      <dgm:prSet/>
      <dgm:spPr/>
      <dgm:t>
        <a:bodyPr/>
        <a:lstStyle/>
        <a:p>
          <a:endParaRPr lang="en-US"/>
        </a:p>
      </dgm:t>
    </dgm:pt>
    <dgm:pt modelId="{D9A82EBA-A157-4F2E-83E4-1F2312CC419A}">
      <dgm:prSet phldrT="[Text]" custT="1"/>
      <dgm:spPr/>
      <dgm:t>
        <a:bodyPr/>
        <a:lstStyle/>
        <a:p>
          <a:r>
            <a:rPr lang="en-US" sz="1200">
              <a:latin typeface="Arial Narrow" panose="020B0606020202030204" pitchFamily="34" charset="0"/>
            </a:rPr>
            <a:t>Penerimaan - barcode barang</a:t>
          </a:r>
        </a:p>
      </dgm:t>
    </dgm:pt>
    <dgm:pt modelId="{AC4B9C13-3397-4D4A-BF5F-CD3D60F91FA2}" type="parTrans" cxnId="{AACDD5C5-F358-4CF0-9611-6425AA46C4CB}">
      <dgm:prSet/>
      <dgm:spPr/>
      <dgm:t>
        <a:bodyPr/>
        <a:lstStyle/>
        <a:p>
          <a:endParaRPr lang="en-US"/>
        </a:p>
      </dgm:t>
    </dgm:pt>
    <dgm:pt modelId="{12F1F562-A60D-4809-829E-B76E87890C82}" type="sibTrans" cxnId="{AACDD5C5-F358-4CF0-9611-6425AA46C4CB}">
      <dgm:prSet/>
      <dgm:spPr/>
      <dgm:t>
        <a:bodyPr/>
        <a:lstStyle/>
        <a:p>
          <a:endParaRPr lang="en-US"/>
        </a:p>
      </dgm:t>
    </dgm:pt>
    <dgm:pt modelId="{FAC44C8D-9F9D-42B1-ACBB-C20F081E3C41}">
      <dgm:prSet phldrT="[Text]" custT="1"/>
      <dgm:spPr/>
      <dgm:t>
        <a:bodyPr/>
        <a:lstStyle/>
        <a:p>
          <a:r>
            <a:rPr lang="en-US" sz="1200">
              <a:latin typeface="Arial Narrow" panose="020B0606020202030204" pitchFamily="34" charset="0"/>
            </a:rPr>
            <a:t>Penyimpanan - </a:t>
          </a:r>
          <a:r>
            <a:rPr lang="en-US" sz="1200" i="1">
              <a:latin typeface="Arial Narrow" panose="020B0606020202030204" pitchFamily="34" charset="0"/>
            </a:rPr>
            <a:t>tracking</a:t>
          </a:r>
          <a:r>
            <a:rPr lang="en-US" sz="1200">
              <a:latin typeface="Arial Narrow" panose="020B0606020202030204" pitchFamily="34" charset="0"/>
            </a:rPr>
            <a:t> penyimpanan</a:t>
          </a:r>
        </a:p>
      </dgm:t>
    </dgm:pt>
    <dgm:pt modelId="{4794D849-7ED7-4257-98FC-30C7C7D4A9B9}" type="parTrans" cxnId="{A7AB0CF2-7C19-4BDD-85EE-F30CD0ACF8DD}">
      <dgm:prSet/>
      <dgm:spPr/>
      <dgm:t>
        <a:bodyPr/>
        <a:lstStyle/>
        <a:p>
          <a:endParaRPr lang="en-US"/>
        </a:p>
      </dgm:t>
    </dgm:pt>
    <dgm:pt modelId="{33BE9C16-C26D-47D6-8973-27E9BA6EF91F}" type="sibTrans" cxnId="{A7AB0CF2-7C19-4BDD-85EE-F30CD0ACF8DD}">
      <dgm:prSet/>
      <dgm:spPr/>
      <dgm:t>
        <a:bodyPr/>
        <a:lstStyle/>
        <a:p>
          <a:endParaRPr lang="en-US"/>
        </a:p>
      </dgm:t>
    </dgm:pt>
    <dgm:pt modelId="{B7F21902-9CF5-44C2-A042-A577AC4C4465}">
      <dgm:prSet phldrT="[Text]" custT="1"/>
      <dgm:spPr/>
      <dgm:t>
        <a:bodyPr/>
        <a:lstStyle/>
        <a:p>
          <a:r>
            <a:rPr lang="en-US" sz="1200">
              <a:latin typeface="Arial Narrow" panose="020B0606020202030204" pitchFamily="34" charset="0"/>
            </a:rPr>
            <a:t>Administrasi --&gt; Penjualan, </a:t>
          </a:r>
          <a:r>
            <a:rPr lang="en-US" sz="1200" i="1">
              <a:latin typeface="Arial Narrow" panose="020B0606020202030204" pitchFamily="34" charset="0"/>
            </a:rPr>
            <a:t>e-stock</a:t>
          </a:r>
        </a:p>
      </dgm:t>
    </dgm:pt>
    <dgm:pt modelId="{19FEB008-9CDC-4B3C-A763-D7F807C00542}" type="parTrans" cxnId="{3777FB8E-2D4E-430C-991C-7393E7EF908E}">
      <dgm:prSet/>
      <dgm:spPr/>
      <dgm:t>
        <a:bodyPr/>
        <a:lstStyle/>
        <a:p>
          <a:endParaRPr lang="en-US"/>
        </a:p>
      </dgm:t>
    </dgm:pt>
    <dgm:pt modelId="{AA1E3334-03B4-4A5D-8171-E476C8DA5BDD}" type="sibTrans" cxnId="{3777FB8E-2D4E-430C-991C-7393E7EF908E}">
      <dgm:prSet/>
      <dgm:spPr/>
      <dgm:t>
        <a:bodyPr/>
        <a:lstStyle/>
        <a:p>
          <a:endParaRPr lang="en-US"/>
        </a:p>
      </dgm:t>
    </dgm:pt>
    <dgm:pt modelId="{87A91DF9-6D3E-4C0E-A51A-E4D4F155E73C}">
      <dgm:prSet phldrT="[Text]" custT="1"/>
      <dgm:spPr/>
      <dgm:t>
        <a:bodyPr/>
        <a:lstStyle/>
        <a:p>
          <a:r>
            <a:rPr lang="en-US" sz="1200">
              <a:latin typeface="Arial Narrow" panose="020B0606020202030204" pitchFamily="34" charset="0"/>
            </a:rPr>
            <a:t>Pemeriksaan (input data)</a:t>
          </a:r>
        </a:p>
      </dgm:t>
    </dgm:pt>
    <dgm:pt modelId="{F9DD16A8-EB93-4070-AE9A-A601690F3E67}" type="parTrans" cxnId="{5E45619A-AC25-4E1F-AF3B-BE1E73236FEA}">
      <dgm:prSet/>
      <dgm:spPr/>
      <dgm:t>
        <a:bodyPr/>
        <a:lstStyle/>
        <a:p>
          <a:endParaRPr lang="en-US"/>
        </a:p>
      </dgm:t>
    </dgm:pt>
    <dgm:pt modelId="{6AFF0B09-526F-49CE-B640-DBF26F8F5BD0}" type="sibTrans" cxnId="{5E45619A-AC25-4E1F-AF3B-BE1E73236FEA}">
      <dgm:prSet/>
      <dgm:spPr/>
      <dgm:t>
        <a:bodyPr/>
        <a:lstStyle/>
        <a:p>
          <a:endParaRPr lang="en-US"/>
        </a:p>
      </dgm:t>
    </dgm:pt>
    <dgm:pt modelId="{F96F0597-6156-445B-8515-6665D9994B31}">
      <dgm:prSet phldrT="[Text]" custT="1"/>
      <dgm:spPr/>
      <dgm:t>
        <a:bodyPr/>
        <a:lstStyle/>
        <a:p>
          <a:r>
            <a:rPr lang="en-US" sz="1200">
              <a:latin typeface="Arial Narrow" panose="020B0606020202030204" pitchFamily="34" charset="0"/>
            </a:rPr>
            <a:t>E-Resep </a:t>
          </a:r>
        </a:p>
      </dgm:t>
    </dgm:pt>
    <dgm:pt modelId="{2759EFA8-EDE3-4C3C-B7DF-F4B6C9EAD38F}" type="parTrans" cxnId="{C7C2777A-BFE1-4316-96A3-D7C281A798E5}">
      <dgm:prSet/>
      <dgm:spPr/>
      <dgm:t>
        <a:bodyPr/>
        <a:lstStyle/>
        <a:p>
          <a:endParaRPr lang="en-US"/>
        </a:p>
      </dgm:t>
    </dgm:pt>
    <dgm:pt modelId="{1D4FFA42-A936-42A1-AE6B-26A0C301E59E}" type="sibTrans" cxnId="{C7C2777A-BFE1-4316-96A3-D7C281A798E5}">
      <dgm:prSet/>
      <dgm:spPr/>
      <dgm:t>
        <a:bodyPr/>
        <a:lstStyle/>
        <a:p>
          <a:endParaRPr lang="en-US"/>
        </a:p>
      </dgm:t>
    </dgm:pt>
    <dgm:pt modelId="{6F3BAFF4-1104-4F60-B1AB-017BE98296F7}">
      <dgm:prSet phldrT="[Text]" custT="1"/>
      <dgm:spPr/>
      <dgm:t>
        <a:bodyPr/>
        <a:lstStyle/>
        <a:p>
          <a:endParaRPr lang="en-US" sz="1200">
            <a:latin typeface="Arial Narrow" panose="020B0606020202030204" pitchFamily="34" charset="0"/>
          </a:endParaRPr>
        </a:p>
      </dgm:t>
    </dgm:pt>
    <dgm:pt modelId="{F3B5B41C-A563-4D37-A6AF-E1C9802F212E}" type="parTrans" cxnId="{102286EC-590E-40C5-BFC7-DB195CB9CFB6}">
      <dgm:prSet/>
      <dgm:spPr/>
      <dgm:t>
        <a:bodyPr/>
        <a:lstStyle/>
        <a:p>
          <a:endParaRPr lang="en-US"/>
        </a:p>
      </dgm:t>
    </dgm:pt>
    <dgm:pt modelId="{0B2EB327-6D9B-4515-91BC-73D6EC19974F}" type="sibTrans" cxnId="{102286EC-590E-40C5-BFC7-DB195CB9CFB6}">
      <dgm:prSet/>
      <dgm:spPr/>
      <dgm:t>
        <a:bodyPr/>
        <a:lstStyle/>
        <a:p>
          <a:endParaRPr lang="en-US"/>
        </a:p>
      </dgm:t>
    </dgm:pt>
    <dgm:pt modelId="{D811D0F7-AA3A-4A58-B748-A5439077A20C}">
      <dgm:prSet phldrT="[Text]" custT="1"/>
      <dgm:spPr/>
      <dgm:t>
        <a:bodyPr/>
        <a:lstStyle/>
        <a:p>
          <a:r>
            <a:rPr lang="en-US" sz="1200" i="0">
              <a:latin typeface="Arial Narrow" panose="020B0606020202030204" pitchFamily="34" charset="0"/>
            </a:rPr>
            <a:t>Penjualan Non Resep</a:t>
          </a:r>
        </a:p>
      </dgm:t>
    </dgm:pt>
    <dgm:pt modelId="{22F7F6B9-252C-407B-9FF7-979983BDE8F7}" type="parTrans" cxnId="{D4ABFA6D-2DD9-4E19-90E1-C90A4D4AE1C3}">
      <dgm:prSet/>
      <dgm:spPr/>
      <dgm:t>
        <a:bodyPr/>
        <a:lstStyle/>
        <a:p>
          <a:endParaRPr lang="en-US"/>
        </a:p>
      </dgm:t>
    </dgm:pt>
    <dgm:pt modelId="{F53E3B23-7DF1-4048-AC2D-F690669F9436}" type="sibTrans" cxnId="{D4ABFA6D-2DD9-4E19-90E1-C90A4D4AE1C3}">
      <dgm:prSet/>
      <dgm:spPr/>
      <dgm:t>
        <a:bodyPr/>
        <a:lstStyle/>
        <a:p>
          <a:endParaRPr lang="en-US"/>
        </a:p>
      </dgm:t>
    </dgm:pt>
    <dgm:pt modelId="{107861DC-62FD-4FD3-A1B9-B110DEFA1702}">
      <dgm:prSet phldrT="[Text]" custT="1"/>
      <dgm:spPr/>
      <dgm:t>
        <a:bodyPr/>
        <a:lstStyle/>
        <a:p>
          <a:r>
            <a:rPr lang="en-US" sz="1200">
              <a:latin typeface="Arial Narrow" panose="020B0606020202030204" pitchFamily="34" charset="0"/>
            </a:rPr>
            <a:t>Pelayanan Resep sesuai dengan klasifikasi kasus</a:t>
          </a:r>
        </a:p>
      </dgm:t>
    </dgm:pt>
    <dgm:pt modelId="{7F01E905-B21E-4BAC-BE88-9A27E9C886AA}" type="parTrans" cxnId="{8766160D-462F-43E6-A378-C57080552037}">
      <dgm:prSet/>
      <dgm:spPr/>
      <dgm:t>
        <a:bodyPr/>
        <a:lstStyle/>
        <a:p>
          <a:endParaRPr lang="en-US"/>
        </a:p>
      </dgm:t>
    </dgm:pt>
    <dgm:pt modelId="{118D8D3F-2CD2-46EF-9443-F95F9F440B32}" type="sibTrans" cxnId="{8766160D-462F-43E6-A378-C57080552037}">
      <dgm:prSet/>
      <dgm:spPr/>
      <dgm:t>
        <a:bodyPr/>
        <a:lstStyle/>
        <a:p>
          <a:endParaRPr lang="en-US"/>
        </a:p>
      </dgm:t>
    </dgm:pt>
    <dgm:pt modelId="{8D2AB2B5-00FF-4AEE-951B-3D4225D4D55B}">
      <dgm:prSet phldrT="[Text]" custT="1"/>
      <dgm:spPr/>
      <dgm:t>
        <a:bodyPr/>
        <a:lstStyle/>
        <a:p>
          <a:r>
            <a:rPr lang="en-US" sz="1200">
              <a:latin typeface="Arial Narrow" panose="020B0606020202030204" pitchFamily="34" charset="0"/>
            </a:rPr>
            <a:t>Penyerahan dengan PIO</a:t>
          </a:r>
        </a:p>
      </dgm:t>
    </dgm:pt>
    <dgm:pt modelId="{65306614-FB42-4EAE-97CB-54C258BB9D2C}" type="parTrans" cxnId="{5BA5D0A6-8F7A-48B0-B277-7E344D544BF0}">
      <dgm:prSet/>
      <dgm:spPr/>
      <dgm:t>
        <a:bodyPr/>
        <a:lstStyle/>
        <a:p>
          <a:endParaRPr lang="en-US"/>
        </a:p>
      </dgm:t>
    </dgm:pt>
    <dgm:pt modelId="{A961B196-9125-442E-999E-89C2D3480064}" type="sibTrans" cxnId="{5BA5D0A6-8F7A-48B0-B277-7E344D544BF0}">
      <dgm:prSet/>
      <dgm:spPr/>
      <dgm:t>
        <a:bodyPr/>
        <a:lstStyle/>
        <a:p>
          <a:endParaRPr lang="en-US"/>
        </a:p>
      </dgm:t>
    </dgm:pt>
    <dgm:pt modelId="{F9815EDB-E3C5-455E-8D0D-5A2BF018CD8E}">
      <dgm:prSet phldrT="[Text]" custT="1"/>
      <dgm:spPr/>
      <dgm:t>
        <a:bodyPr/>
        <a:lstStyle/>
        <a:p>
          <a:r>
            <a:rPr lang="en-US" sz="1200">
              <a:latin typeface="Arial Narrow" panose="020B0606020202030204" pitchFamily="34" charset="0"/>
            </a:rPr>
            <a:t>Penjualan tanpa resep</a:t>
          </a:r>
        </a:p>
      </dgm:t>
    </dgm:pt>
    <dgm:pt modelId="{4EE9C93E-3C29-4782-8C84-AFC6E12318B6}" type="parTrans" cxnId="{722C475C-F1C6-45D2-BAF1-BFBA006EB3AD}">
      <dgm:prSet/>
      <dgm:spPr/>
      <dgm:t>
        <a:bodyPr/>
        <a:lstStyle/>
        <a:p>
          <a:endParaRPr lang="en-US"/>
        </a:p>
      </dgm:t>
    </dgm:pt>
    <dgm:pt modelId="{48D6C555-0C8E-489C-B191-7EFCD0BAD05F}" type="sibTrans" cxnId="{722C475C-F1C6-45D2-BAF1-BFBA006EB3AD}">
      <dgm:prSet/>
      <dgm:spPr/>
      <dgm:t>
        <a:bodyPr/>
        <a:lstStyle/>
        <a:p>
          <a:endParaRPr lang="en-US"/>
        </a:p>
      </dgm:t>
    </dgm:pt>
    <dgm:pt modelId="{BA6ADF5F-5753-49BA-A486-EAF306B419A9}">
      <dgm:prSet phldrT="[Text]" custT="1"/>
      <dgm:spPr/>
      <dgm:t>
        <a:bodyPr/>
        <a:lstStyle/>
        <a:p>
          <a:r>
            <a:rPr lang="en-US" sz="1200" i="1">
              <a:latin typeface="Arial Narrow" panose="020B0606020202030204" pitchFamily="34" charset="0"/>
            </a:rPr>
            <a:t>e-labelling</a:t>
          </a:r>
        </a:p>
      </dgm:t>
    </dgm:pt>
    <dgm:pt modelId="{229348FD-1590-4201-ACBD-08687CFC396D}" type="parTrans" cxnId="{B727DCEF-BD5B-45C1-8E1F-412712085230}">
      <dgm:prSet/>
      <dgm:spPr/>
      <dgm:t>
        <a:bodyPr/>
        <a:lstStyle/>
        <a:p>
          <a:endParaRPr lang="en-US"/>
        </a:p>
      </dgm:t>
    </dgm:pt>
    <dgm:pt modelId="{5E5DE675-2B69-4CCD-8929-AAFE44CF7D71}" type="sibTrans" cxnId="{B727DCEF-BD5B-45C1-8E1F-412712085230}">
      <dgm:prSet/>
      <dgm:spPr/>
      <dgm:t>
        <a:bodyPr/>
        <a:lstStyle/>
        <a:p>
          <a:endParaRPr lang="en-US"/>
        </a:p>
      </dgm:t>
    </dgm:pt>
    <dgm:pt modelId="{9389111A-F101-403D-B6DD-0718B1742D18}" type="pres">
      <dgm:prSet presAssocID="{23BFBCE9-BF57-46F7-9C71-C8DB713DE959}" presName="linear" presStyleCnt="0">
        <dgm:presLayoutVars>
          <dgm:animLvl val="lvl"/>
          <dgm:resizeHandles val="exact"/>
        </dgm:presLayoutVars>
      </dgm:prSet>
      <dgm:spPr/>
    </dgm:pt>
    <dgm:pt modelId="{4D48548E-B0AC-484D-A49C-2FDC017CAA26}" type="pres">
      <dgm:prSet presAssocID="{AA5AF778-AD22-441E-9F06-563C19212ED1}" presName="parentText" presStyleLbl="node1" presStyleIdx="0" presStyleCnt="2">
        <dgm:presLayoutVars>
          <dgm:chMax val="0"/>
          <dgm:bulletEnabled val="1"/>
        </dgm:presLayoutVars>
      </dgm:prSet>
      <dgm:spPr/>
    </dgm:pt>
    <dgm:pt modelId="{F1EAB0D9-78F4-4B55-8088-BBA81AA10601}" type="pres">
      <dgm:prSet presAssocID="{AA5AF778-AD22-441E-9F06-563C19212ED1}" presName="childText" presStyleLbl="revTx" presStyleIdx="0" presStyleCnt="2">
        <dgm:presLayoutVars>
          <dgm:bulletEnabled val="1"/>
        </dgm:presLayoutVars>
      </dgm:prSet>
      <dgm:spPr/>
    </dgm:pt>
    <dgm:pt modelId="{24151AB8-D405-40CF-826E-040A1C9CF5D8}" type="pres">
      <dgm:prSet presAssocID="{EC64D17B-DA2B-423F-8891-5D5D58B8CE04}" presName="parentText" presStyleLbl="node1" presStyleIdx="1" presStyleCnt="2">
        <dgm:presLayoutVars>
          <dgm:chMax val="0"/>
          <dgm:bulletEnabled val="1"/>
        </dgm:presLayoutVars>
      </dgm:prSet>
      <dgm:spPr/>
    </dgm:pt>
    <dgm:pt modelId="{F6C3D180-4FAB-4A57-AF6A-0B13CB107271}" type="pres">
      <dgm:prSet presAssocID="{EC64D17B-DA2B-423F-8891-5D5D58B8CE04}" presName="childText" presStyleLbl="revTx" presStyleIdx="1" presStyleCnt="2">
        <dgm:presLayoutVars>
          <dgm:bulletEnabled val="1"/>
        </dgm:presLayoutVars>
      </dgm:prSet>
      <dgm:spPr/>
    </dgm:pt>
  </dgm:ptLst>
  <dgm:cxnLst>
    <dgm:cxn modelId="{DB9FEE07-2A1E-45BA-B010-DDC2428EFC7A}" type="presOf" srcId="{23BFBCE9-BF57-46F7-9C71-C8DB713DE959}" destId="{9389111A-F101-403D-B6DD-0718B1742D18}" srcOrd="0" destOrd="0" presId="urn:microsoft.com/office/officeart/2005/8/layout/vList2"/>
    <dgm:cxn modelId="{F2BB3D0A-2EEC-4F5B-AF52-16DC5298BE6E}" srcId="{AA5AF778-AD22-441E-9F06-563C19212ED1}" destId="{ECD2E929-52D1-4670-B26C-4310B4F7763D}" srcOrd="4" destOrd="0" parTransId="{8D921024-2B64-4EBC-A8DF-08CFF2ADBD9A}" sibTransId="{93A7C8B8-374F-4FCF-82DF-0BFB5816BDE2}"/>
    <dgm:cxn modelId="{8766160D-462F-43E6-A378-C57080552037}" srcId="{EC64D17B-DA2B-423F-8891-5D5D58B8CE04}" destId="{107861DC-62FD-4FD3-A1B9-B110DEFA1702}" srcOrd="4" destOrd="0" parTransId="{7F01E905-B21E-4BAC-BE88-9A27E9C886AA}" sibTransId="{118D8D3F-2CD2-46EF-9443-F95F9F440B32}"/>
    <dgm:cxn modelId="{B24C880E-659D-47E3-BE44-2E405B39443E}" type="presOf" srcId="{F1546D3B-866A-4566-A7B1-5B26350C0514}" destId="{F1EAB0D9-78F4-4B55-8088-BBA81AA10601}" srcOrd="0" destOrd="2" presId="urn:microsoft.com/office/officeart/2005/8/layout/vList2"/>
    <dgm:cxn modelId="{6A4D9613-81EA-47C3-8EE4-A4B83A1F969D}" type="presOf" srcId="{FAC5965D-A6DA-4477-AA84-0C4128F14E8E}" destId="{F6C3D180-4FAB-4A57-AF6A-0B13CB107271}" srcOrd="0" destOrd="0" presId="urn:microsoft.com/office/officeart/2005/8/layout/vList2"/>
    <dgm:cxn modelId="{F27B8615-5116-4B70-A979-94476C72C850}" type="presOf" srcId="{ECD2E929-52D1-4670-B26C-4310B4F7763D}" destId="{F1EAB0D9-78F4-4B55-8088-BBA81AA10601}" srcOrd="0" destOrd="4" presId="urn:microsoft.com/office/officeart/2005/8/layout/vList2"/>
    <dgm:cxn modelId="{6816DA20-CFF9-42B2-9E0B-242A3FE30B65}" type="presOf" srcId="{DE1C9311-3E31-44B0-BFE3-FEE2707382E5}" destId="{F1EAB0D9-78F4-4B55-8088-BBA81AA10601}" srcOrd="0" destOrd="3" presId="urn:microsoft.com/office/officeart/2005/8/layout/vList2"/>
    <dgm:cxn modelId="{7813F139-8DDE-447A-82D3-8B5D1876D95C}" srcId="{AA5AF778-AD22-441E-9F06-563C19212ED1}" destId="{F1546D3B-866A-4566-A7B1-5B26350C0514}" srcOrd="2" destOrd="0" parTransId="{93261498-7C14-47EB-BC55-356A41129F34}" sibTransId="{1C21825D-375F-49DD-AC07-50AC6C3B7E38}"/>
    <dgm:cxn modelId="{12F9AB3A-AB53-4AAA-A3E1-8396E5F046A4}" type="presOf" srcId="{F9815EDB-E3C5-455E-8D0D-5A2BF018CD8E}" destId="{F6C3D180-4FAB-4A57-AF6A-0B13CB107271}" srcOrd="0" destOrd="3" presId="urn:microsoft.com/office/officeart/2005/8/layout/vList2"/>
    <dgm:cxn modelId="{722C475C-F1C6-45D2-BAF1-BFBA006EB3AD}" srcId="{EC64D17B-DA2B-423F-8891-5D5D58B8CE04}" destId="{F9815EDB-E3C5-455E-8D0D-5A2BF018CD8E}" srcOrd="3" destOrd="0" parTransId="{4EE9C93E-3C29-4782-8C84-AFC6E12318B6}" sibTransId="{48D6C555-0C8E-489C-B191-7EFCD0BAD05F}"/>
    <dgm:cxn modelId="{70B0885E-A417-41C3-BBDC-8E6E28D2DF4C}" type="presOf" srcId="{D9A82EBA-A157-4F2E-83E4-1F2312CC419A}" destId="{F1EAB0D9-78F4-4B55-8088-BBA81AA10601}" srcOrd="0" destOrd="5" presId="urn:microsoft.com/office/officeart/2005/8/layout/vList2"/>
    <dgm:cxn modelId="{78EC4965-99E4-4F37-830B-36DADC65F7CF}" type="presOf" srcId="{EC64D17B-DA2B-423F-8891-5D5D58B8CE04}" destId="{24151AB8-D405-40CF-826E-040A1C9CF5D8}" srcOrd="0" destOrd="0" presId="urn:microsoft.com/office/officeart/2005/8/layout/vList2"/>
    <dgm:cxn modelId="{AADFCA69-14E5-4F36-A178-38B2383F8C4E}" type="presOf" srcId="{107861DC-62FD-4FD3-A1B9-B110DEFA1702}" destId="{F6C3D180-4FAB-4A57-AF6A-0B13CB107271}" srcOrd="0" destOrd="4" presId="urn:microsoft.com/office/officeart/2005/8/layout/vList2"/>
    <dgm:cxn modelId="{D4ABFA6D-2DD9-4E19-90E1-C90A4D4AE1C3}" srcId="{AA5AF778-AD22-441E-9F06-563C19212ED1}" destId="{D811D0F7-AA3A-4A58-B748-A5439077A20C}" srcOrd="8" destOrd="0" parTransId="{22F7F6B9-252C-407B-9FF7-979983BDE8F7}" sibTransId="{F53E3B23-7DF1-4048-AC2D-F690669F9436}"/>
    <dgm:cxn modelId="{4615A454-EB1F-42DA-8164-7CCB93336E1C}" type="presOf" srcId="{BA6ADF5F-5753-49BA-A486-EAF306B419A9}" destId="{F6C3D180-4FAB-4A57-AF6A-0B13CB107271}" srcOrd="0" destOrd="5" presId="urn:microsoft.com/office/officeart/2005/8/layout/vList2"/>
    <dgm:cxn modelId="{086F5858-4C5A-4B32-9D5B-1E350CED703F}" type="presOf" srcId="{6F3BAFF4-1104-4F60-B1AB-017BE98296F7}" destId="{F6C3D180-4FAB-4A57-AF6A-0B13CB107271}" srcOrd="0" destOrd="7" presId="urn:microsoft.com/office/officeart/2005/8/layout/vList2"/>
    <dgm:cxn modelId="{C7C2777A-BFE1-4316-96A3-D7C281A798E5}" srcId="{EC64D17B-DA2B-423F-8891-5D5D58B8CE04}" destId="{F96F0597-6156-445B-8515-6665D9994B31}" srcOrd="2" destOrd="0" parTransId="{2759EFA8-EDE3-4C3C-B7DF-F4B6C9EAD38F}" sibTransId="{1D4FFA42-A936-42A1-AE6B-26A0C301E59E}"/>
    <dgm:cxn modelId="{A2B9147C-E7F9-4D8A-9697-8A6D597214FF}" type="presOf" srcId="{87CF9789-A0C5-45D0-9BF5-2C36664ADCA4}" destId="{F1EAB0D9-78F4-4B55-8088-BBA81AA10601}" srcOrd="0" destOrd="1" presId="urn:microsoft.com/office/officeart/2005/8/layout/vList2"/>
    <dgm:cxn modelId="{96DB7A7E-8BAA-4AA8-814C-C093F5C46AD3}" srcId="{EC64D17B-DA2B-423F-8891-5D5D58B8CE04}" destId="{FAC5965D-A6DA-4477-AA84-0C4128F14E8E}" srcOrd="0" destOrd="0" parTransId="{09A6AC0C-65B1-4F53-9CC1-260AE581BE41}" sibTransId="{713F84CB-62CE-4135-8837-5239C7EA6D07}"/>
    <dgm:cxn modelId="{3777FB8E-2D4E-430C-991C-7393E7EF908E}" srcId="{AA5AF778-AD22-441E-9F06-563C19212ED1}" destId="{B7F21902-9CF5-44C2-A042-A577AC4C4465}" srcOrd="7" destOrd="0" parTransId="{19FEB008-9CDC-4B3C-A763-D7F807C00542}" sibTransId="{AA1E3334-03B4-4A5D-8171-E476C8DA5BDD}"/>
    <dgm:cxn modelId="{44892897-2322-47C2-8761-C28226ABA93F}" type="presOf" srcId="{83448B83-CCCA-45AC-83A5-38431CBBADC6}" destId="{F1EAB0D9-78F4-4B55-8088-BBA81AA10601}" srcOrd="0" destOrd="0" presId="urn:microsoft.com/office/officeart/2005/8/layout/vList2"/>
    <dgm:cxn modelId="{5E45619A-AC25-4E1F-AF3B-BE1E73236FEA}" srcId="{EC64D17B-DA2B-423F-8891-5D5D58B8CE04}" destId="{87A91DF9-6D3E-4C0E-A51A-E4D4F155E73C}" srcOrd="1" destOrd="0" parTransId="{F9DD16A8-EB93-4070-AE9A-A601690F3E67}" sibTransId="{6AFF0B09-526F-49CE-B640-DBF26F8F5BD0}"/>
    <dgm:cxn modelId="{E6672E9C-15D3-4EB8-A12F-AE29E54F769A}" type="presOf" srcId="{AA5AF778-AD22-441E-9F06-563C19212ED1}" destId="{4D48548E-B0AC-484D-A49C-2FDC017CAA26}" srcOrd="0" destOrd="0" presId="urn:microsoft.com/office/officeart/2005/8/layout/vList2"/>
    <dgm:cxn modelId="{5521A5A0-4B34-4CD3-B7E1-C89015D02EEF}" type="presOf" srcId="{F96F0597-6156-445B-8515-6665D9994B31}" destId="{F6C3D180-4FAB-4A57-AF6A-0B13CB107271}" srcOrd="0" destOrd="2" presId="urn:microsoft.com/office/officeart/2005/8/layout/vList2"/>
    <dgm:cxn modelId="{AC1E7CA4-2A08-4068-A522-8D4E25C73BBE}" type="presOf" srcId="{D811D0F7-AA3A-4A58-B748-A5439077A20C}" destId="{F1EAB0D9-78F4-4B55-8088-BBA81AA10601}" srcOrd="0" destOrd="8" presId="urn:microsoft.com/office/officeart/2005/8/layout/vList2"/>
    <dgm:cxn modelId="{69EA3EA6-7613-4F2D-AE23-DD874F63023E}" srcId="{AA5AF778-AD22-441E-9F06-563C19212ED1}" destId="{87CF9789-A0C5-45D0-9BF5-2C36664ADCA4}" srcOrd="1" destOrd="0" parTransId="{CB62AFC1-F6E2-42A0-9D89-B9168863E36A}" sibTransId="{0859F1A6-F1E9-401B-A310-892C0A2BE4DC}"/>
    <dgm:cxn modelId="{5BA5D0A6-8F7A-48B0-B277-7E344D544BF0}" srcId="{EC64D17B-DA2B-423F-8891-5D5D58B8CE04}" destId="{8D2AB2B5-00FF-4AEE-951B-3D4225D4D55B}" srcOrd="6" destOrd="0" parTransId="{65306614-FB42-4EAE-97CB-54C258BB9D2C}" sibTransId="{A961B196-9125-442E-999E-89C2D3480064}"/>
    <dgm:cxn modelId="{FA2F3CAE-07CB-4A1F-B15E-683D25B9BDC0}" type="presOf" srcId="{B7F21902-9CF5-44C2-A042-A577AC4C4465}" destId="{F1EAB0D9-78F4-4B55-8088-BBA81AA10601}" srcOrd="0" destOrd="7" presId="urn:microsoft.com/office/officeart/2005/8/layout/vList2"/>
    <dgm:cxn modelId="{6617BDAF-0145-4888-994E-BAF5243A6C97}" srcId="{23BFBCE9-BF57-46F7-9C71-C8DB713DE959}" destId="{AA5AF778-AD22-441E-9F06-563C19212ED1}" srcOrd="0" destOrd="0" parTransId="{E2B4711C-5DF6-4A06-9140-6148C23025D1}" sibTransId="{DEEBFB71-F540-4106-BDFE-73AC2BE14E8F}"/>
    <dgm:cxn modelId="{E4C7CABB-82AF-451D-8E8C-86ECA9DC5031}" srcId="{23BFBCE9-BF57-46F7-9C71-C8DB713DE959}" destId="{EC64D17B-DA2B-423F-8891-5D5D58B8CE04}" srcOrd="1" destOrd="0" parTransId="{753FA57B-57A7-4C01-A03F-6CE39627016C}" sibTransId="{44259711-6D30-479F-9655-2184792E9222}"/>
    <dgm:cxn modelId="{85000FC2-7EEF-46F3-90C4-4B5D9802CC17}" type="presOf" srcId="{8D2AB2B5-00FF-4AEE-951B-3D4225D4D55B}" destId="{F6C3D180-4FAB-4A57-AF6A-0B13CB107271}" srcOrd="0" destOrd="6" presId="urn:microsoft.com/office/officeart/2005/8/layout/vList2"/>
    <dgm:cxn modelId="{AACDD5C5-F358-4CF0-9611-6425AA46C4CB}" srcId="{AA5AF778-AD22-441E-9F06-563C19212ED1}" destId="{D9A82EBA-A157-4F2E-83E4-1F2312CC419A}" srcOrd="5" destOrd="0" parTransId="{AC4B9C13-3397-4D4A-BF5F-CD3D60F91FA2}" sibTransId="{12F1F562-A60D-4809-829E-B76E87890C82}"/>
    <dgm:cxn modelId="{21B990D6-70D1-411A-BC66-3FA97FFA8FF9}" srcId="{AA5AF778-AD22-441E-9F06-563C19212ED1}" destId="{83448B83-CCCA-45AC-83A5-38431CBBADC6}" srcOrd="0" destOrd="0" parTransId="{CFB58165-8684-441B-B2E9-17AD9F22A9FA}" sibTransId="{04CCC42C-BB6B-4285-A9ED-FB8D33FB6B96}"/>
    <dgm:cxn modelId="{102286EC-590E-40C5-BFC7-DB195CB9CFB6}" srcId="{EC64D17B-DA2B-423F-8891-5D5D58B8CE04}" destId="{6F3BAFF4-1104-4F60-B1AB-017BE98296F7}" srcOrd="7" destOrd="0" parTransId="{F3B5B41C-A563-4D37-A6AF-E1C9802F212E}" sibTransId="{0B2EB327-6D9B-4515-91BC-73D6EC19974F}"/>
    <dgm:cxn modelId="{B727DCEF-BD5B-45C1-8E1F-412712085230}" srcId="{EC64D17B-DA2B-423F-8891-5D5D58B8CE04}" destId="{BA6ADF5F-5753-49BA-A486-EAF306B419A9}" srcOrd="5" destOrd="0" parTransId="{229348FD-1590-4201-ACBD-08687CFC396D}" sibTransId="{5E5DE675-2B69-4CCD-8929-AAFE44CF7D71}"/>
    <dgm:cxn modelId="{A7AB0CF2-7C19-4BDD-85EE-F30CD0ACF8DD}" srcId="{AA5AF778-AD22-441E-9F06-563C19212ED1}" destId="{FAC44C8D-9F9D-42B1-ACBB-C20F081E3C41}" srcOrd="6" destOrd="0" parTransId="{4794D849-7ED7-4257-98FC-30C7C7D4A9B9}" sibTransId="{33BE9C16-C26D-47D6-8973-27E9BA6EF91F}"/>
    <dgm:cxn modelId="{6CDDDAF3-E317-41ED-BF5D-054652A86D06}" type="presOf" srcId="{FAC44C8D-9F9D-42B1-ACBB-C20F081E3C41}" destId="{F1EAB0D9-78F4-4B55-8088-BBA81AA10601}" srcOrd="0" destOrd="6" presId="urn:microsoft.com/office/officeart/2005/8/layout/vList2"/>
    <dgm:cxn modelId="{A05989F9-FB68-416D-85AA-EEB4CB541CC0}" srcId="{AA5AF778-AD22-441E-9F06-563C19212ED1}" destId="{DE1C9311-3E31-44B0-BFE3-FEE2707382E5}" srcOrd="3" destOrd="0" parTransId="{793F6335-978E-445F-A949-A30E5FFAC828}" sibTransId="{DBF91A3F-13FA-4877-B100-D11DC0F7C871}"/>
    <dgm:cxn modelId="{19D1F2FB-FE7E-41EB-B549-0EBB452B8E20}" type="presOf" srcId="{87A91DF9-6D3E-4C0E-A51A-E4D4F155E73C}" destId="{F6C3D180-4FAB-4A57-AF6A-0B13CB107271}" srcOrd="0" destOrd="1" presId="urn:microsoft.com/office/officeart/2005/8/layout/vList2"/>
    <dgm:cxn modelId="{EC23C751-2142-416B-88F6-3207D74656A7}" type="presParOf" srcId="{9389111A-F101-403D-B6DD-0718B1742D18}" destId="{4D48548E-B0AC-484D-A49C-2FDC017CAA26}" srcOrd="0" destOrd="0" presId="urn:microsoft.com/office/officeart/2005/8/layout/vList2"/>
    <dgm:cxn modelId="{084FC87B-2376-4454-ACE7-29726EC48898}" type="presParOf" srcId="{9389111A-F101-403D-B6DD-0718B1742D18}" destId="{F1EAB0D9-78F4-4B55-8088-BBA81AA10601}" srcOrd="1" destOrd="0" presId="urn:microsoft.com/office/officeart/2005/8/layout/vList2"/>
    <dgm:cxn modelId="{6A643F68-6C52-4682-84BA-F313DD4DC6FA}" type="presParOf" srcId="{9389111A-F101-403D-B6DD-0718B1742D18}" destId="{24151AB8-D405-40CF-826E-040A1C9CF5D8}" srcOrd="2" destOrd="0" presId="urn:microsoft.com/office/officeart/2005/8/layout/vList2"/>
    <dgm:cxn modelId="{6D8E9C59-6427-4580-B676-8D0EAC2DB96D}" type="presParOf" srcId="{9389111A-F101-403D-B6DD-0718B1742D18}" destId="{F6C3D180-4FAB-4A57-AF6A-0B13CB107271}" srcOrd="3" destOrd="0" presId="urn:microsoft.com/office/officeart/2005/8/layout/vList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07F6A2-289F-4873-9576-03B86A7C715A}">
      <dsp:nvSpPr>
        <dsp:cNvPr id="0" name=""/>
        <dsp:cNvSpPr/>
      </dsp:nvSpPr>
      <dsp:spPr>
        <a:xfrm>
          <a:off x="2678" y="767446"/>
          <a:ext cx="1370260" cy="574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6248" tIns="73660" rIns="206248" bIns="73660" numCol="1" spcCol="1270" anchor="ctr" anchorCtr="0">
          <a:noAutofit/>
        </a:bodyPr>
        <a:lstStyle/>
        <a:p>
          <a:pPr marL="0" lvl="0" indent="0" algn="r" defTabSz="1289050">
            <a:lnSpc>
              <a:spcPct val="90000"/>
            </a:lnSpc>
            <a:spcBef>
              <a:spcPct val="0"/>
            </a:spcBef>
            <a:spcAft>
              <a:spcPct val="35000"/>
            </a:spcAft>
            <a:buNone/>
          </a:pPr>
          <a:r>
            <a:rPr lang="en-US" sz="2900" kern="1200">
              <a:latin typeface="Arial Narrow" panose="020B0606020202030204" pitchFamily="34" charset="0"/>
            </a:rPr>
            <a:t>Siniera</a:t>
          </a:r>
        </a:p>
      </dsp:txBody>
      <dsp:txXfrm>
        <a:off x="2678" y="767446"/>
        <a:ext cx="1370260" cy="574200"/>
      </dsp:txXfrm>
    </dsp:sp>
    <dsp:sp modelId="{9FB16D65-31C8-48D0-B548-016C2AC9232F}">
      <dsp:nvSpPr>
        <dsp:cNvPr id="0" name=""/>
        <dsp:cNvSpPr/>
      </dsp:nvSpPr>
      <dsp:spPr>
        <a:xfrm>
          <a:off x="1372939" y="749503"/>
          <a:ext cx="274052" cy="610087"/>
        </a:xfrm>
        <a:prstGeom prst="leftBrace">
          <a:avLst>
            <a:gd name="adj1" fmla="val 35000"/>
            <a:gd name="adj2" fmla="val 5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88594D-B606-4B4F-985D-8B3E4C03A64E}">
      <dsp:nvSpPr>
        <dsp:cNvPr id="0" name=""/>
        <dsp:cNvSpPr/>
      </dsp:nvSpPr>
      <dsp:spPr>
        <a:xfrm>
          <a:off x="1756612" y="749503"/>
          <a:ext cx="3727108" cy="61008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marL="285750" lvl="1" indent="-285750" algn="l" defTabSz="1289050">
            <a:lnSpc>
              <a:spcPct val="90000"/>
            </a:lnSpc>
            <a:spcBef>
              <a:spcPct val="0"/>
            </a:spcBef>
            <a:spcAft>
              <a:spcPct val="15000"/>
            </a:spcAft>
            <a:buChar char="•"/>
          </a:pPr>
          <a:r>
            <a:rPr lang="en-US" sz="2900" kern="1200">
              <a:latin typeface="Arial Narrow" panose="020B0606020202030204" pitchFamily="34" charset="0"/>
            </a:rPr>
            <a:t>Pengelolaan Sediaan</a:t>
          </a:r>
        </a:p>
      </dsp:txBody>
      <dsp:txXfrm>
        <a:off x="1756612" y="749503"/>
        <a:ext cx="3727108" cy="610087"/>
      </dsp:txXfrm>
    </dsp:sp>
    <dsp:sp modelId="{C4953AE1-26B1-4EE4-9841-36CF14FF281D}">
      <dsp:nvSpPr>
        <dsp:cNvPr id="0" name=""/>
        <dsp:cNvSpPr/>
      </dsp:nvSpPr>
      <dsp:spPr>
        <a:xfrm>
          <a:off x="2678" y="1670343"/>
          <a:ext cx="1370260" cy="574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6248" tIns="73660" rIns="206248" bIns="73660" numCol="1" spcCol="1270" anchor="ctr" anchorCtr="0">
          <a:noAutofit/>
        </a:bodyPr>
        <a:lstStyle/>
        <a:p>
          <a:pPr marL="0" lvl="0" indent="0" algn="r" defTabSz="1289050">
            <a:lnSpc>
              <a:spcPct val="90000"/>
            </a:lnSpc>
            <a:spcBef>
              <a:spcPct val="0"/>
            </a:spcBef>
            <a:spcAft>
              <a:spcPct val="35000"/>
            </a:spcAft>
            <a:buNone/>
          </a:pPr>
          <a:r>
            <a:rPr lang="en-US" sz="2900" kern="1200">
              <a:latin typeface="Arial Narrow" panose="020B0606020202030204" pitchFamily="34" charset="0"/>
            </a:rPr>
            <a:t>Siniera</a:t>
          </a:r>
        </a:p>
      </dsp:txBody>
      <dsp:txXfrm>
        <a:off x="2678" y="1670343"/>
        <a:ext cx="1370260" cy="574200"/>
      </dsp:txXfrm>
    </dsp:sp>
    <dsp:sp modelId="{4649BAFD-00C4-4FB9-8AE7-12D7FBDC2EAA}">
      <dsp:nvSpPr>
        <dsp:cNvPr id="0" name=""/>
        <dsp:cNvSpPr/>
      </dsp:nvSpPr>
      <dsp:spPr>
        <a:xfrm>
          <a:off x="1372939" y="1463990"/>
          <a:ext cx="274052" cy="986906"/>
        </a:xfrm>
        <a:prstGeom prst="leftBrace">
          <a:avLst>
            <a:gd name="adj1" fmla="val 35000"/>
            <a:gd name="adj2" fmla="val 5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8F0FCC-7959-4148-ADB5-6BD5CE1441D9}">
      <dsp:nvSpPr>
        <dsp:cNvPr id="0" name=""/>
        <dsp:cNvSpPr/>
      </dsp:nvSpPr>
      <dsp:spPr>
        <a:xfrm>
          <a:off x="1756612" y="1463990"/>
          <a:ext cx="3727108" cy="9869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marL="285750" lvl="1" indent="-285750" algn="l" defTabSz="1289050">
            <a:lnSpc>
              <a:spcPct val="90000"/>
            </a:lnSpc>
            <a:spcBef>
              <a:spcPct val="0"/>
            </a:spcBef>
            <a:spcAft>
              <a:spcPct val="15000"/>
            </a:spcAft>
            <a:buChar char="•"/>
          </a:pPr>
          <a:r>
            <a:rPr lang="en-US" sz="2900" kern="1200">
              <a:latin typeface="Arial Narrow" panose="020B0606020202030204" pitchFamily="34" charset="0"/>
            </a:rPr>
            <a:t>Pelayanan Farmasi Klinik</a:t>
          </a:r>
        </a:p>
      </dsp:txBody>
      <dsp:txXfrm>
        <a:off x="1756612" y="1463990"/>
        <a:ext cx="3727108" cy="98690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48548E-B0AC-484D-A49C-2FDC017CAA26}">
      <dsp:nvSpPr>
        <dsp:cNvPr id="0" name=""/>
        <dsp:cNvSpPr/>
      </dsp:nvSpPr>
      <dsp:spPr>
        <a:xfrm>
          <a:off x="0" y="2565"/>
          <a:ext cx="5486400" cy="25991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Arial Narrow" panose="020B0606020202030204" pitchFamily="34" charset="0"/>
            </a:rPr>
            <a:t>Praktik SINIERA - Fase Pengelolaan Sediaan</a:t>
          </a:r>
        </a:p>
      </dsp:txBody>
      <dsp:txXfrm>
        <a:off x="12688" y="15253"/>
        <a:ext cx="5461024" cy="234534"/>
      </dsp:txXfrm>
    </dsp:sp>
    <dsp:sp modelId="{F1EAB0D9-78F4-4B55-8088-BBA81AA10601}">
      <dsp:nvSpPr>
        <dsp:cNvPr id="0" name=""/>
        <dsp:cNvSpPr/>
      </dsp:nvSpPr>
      <dsp:spPr>
        <a:xfrm>
          <a:off x="0" y="262476"/>
          <a:ext cx="5486400" cy="14046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15240" rIns="85344" bIns="15240" numCol="1" spcCol="1270" anchor="t" anchorCtr="0">
          <a:noAutofit/>
        </a:bodyPr>
        <a:lstStyle/>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K3 dan Sistem</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Database/ Master Data </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Pemilihan e-formularium</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Perencanaan - e-procurement</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Pengadaan - e-SP</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Penerimaan - barcode barang</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Penyimpanan - </a:t>
          </a:r>
          <a:r>
            <a:rPr lang="en-US" sz="1200" i="1" kern="1200">
              <a:latin typeface="Arial Narrow" panose="020B0606020202030204" pitchFamily="34" charset="0"/>
            </a:rPr>
            <a:t>tracking</a:t>
          </a:r>
          <a:r>
            <a:rPr lang="en-US" sz="1200" kern="1200">
              <a:latin typeface="Arial Narrow" panose="020B0606020202030204" pitchFamily="34" charset="0"/>
            </a:rPr>
            <a:t> penyimpanan</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Administrasi --&gt; Penjualan, </a:t>
          </a:r>
          <a:r>
            <a:rPr lang="en-US" sz="1200" i="1" kern="1200">
              <a:latin typeface="Arial Narrow" panose="020B0606020202030204" pitchFamily="34" charset="0"/>
            </a:rPr>
            <a:t>e-stock</a:t>
          </a:r>
        </a:p>
        <a:p>
          <a:pPr marL="114300" lvl="1" indent="-114300" algn="l" defTabSz="533400">
            <a:lnSpc>
              <a:spcPct val="90000"/>
            </a:lnSpc>
            <a:spcBef>
              <a:spcPct val="0"/>
            </a:spcBef>
            <a:spcAft>
              <a:spcPct val="20000"/>
            </a:spcAft>
            <a:buChar char="•"/>
          </a:pPr>
          <a:r>
            <a:rPr lang="en-US" sz="1200" i="0" kern="1200">
              <a:latin typeface="Arial Narrow" panose="020B0606020202030204" pitchFamily="34" charset="0"/>
            </a:rPr>
            <a:t>Penjualan Non Resep</a:t>
          </a:r>
        </a:p>
      </dsp:txBody>
      <dsp:txXfrm>
        <a:off x="0" y="262476"/>
        <a:ext cx="5486400" cy="1404609"/>
      </dsp:txXfrm>
    </dsp:sp>
    <dsp:sp modelId="{24151AB8-D405-40CF-826E-040A1C9CF5D8}">
      <dsp:nvSpPr>
        <dsp:cNvPr id="0" name=""/>
        <dsp:cNvSpPr/>
      </dsp:nvSpPr>
      <dsp:spPr>
        <a:xfrm>
          <a:off x="0" y="1667086"/>
          <a:ext cx="5486400" cy="25991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Arial Narrow" panose="020B0606020202030204" pitchFamily="34" charset="0"/>
            </a:rPr>
            <a:t>Praktik SINIERA - Fase Pelayanan Farmasi Klinik</a:t>
          </a:r>
        </a:p>
      </dsp:txBody>
      <dsp:txXfrm>
        <a:off x="12688" y="1679774"/>
        <a:ext cx="5461024" cy="234534"/>
      </dsp:txXfrm>
    </dsp:sp>
    <dsp:sp modelId="{F6C3D180-4FAB-4A57-AF6A-0B13CB107271}">
      <dsp:nvSpPr>
        <dsp:cNvPr id="0" name=""/>
        <dsp:cNvSpPr/>
      </dsp:nvSpPr>
      <dsp:spPr>
        <a:xfrm>
          <a:off x="0" y="1926997"/>
          <a:ext cx="5486400" cy="12708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15240" rIns="85344" bIns="15240" numCol="1" spcCol="1270" anchor="t" anchorCtr="0">
          <a:noAutofit/>
        </a:bodyPr>
        <a:lstStyle/>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Pendaftaran - (Pasien Baru /. Pasien lama (</a:t>
          </a:r>
          <a:r>
            <a:rPr lang="en-US" sz="1200" i="1" kern="1200">
              <a:latin typeface="Arial Narrow" panose="020B0606020202030204" pitchFamily="34" charset="0"/>
            </a:rPr>
            <a:t>Barcode</a:t>
          </a:r>
          <a:r>
            <a:rPr lang="en-US" sz="1200" kern="1200">
              <a:latin typeface="Arial Narrow" panose="020B0606020202030204" pitchFamily="34" charset="0"/>
            </a:rPr>
            <a:t>)</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Pemeriksaan (input data)</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E-Resep </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Penjualan tanpa resep</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Pelayanan Resep sesuai dengan klasifikasi kasus</a:t>
          </a:r>
        </a:p>
        <a:p>
          <a:pPr marL="114300" lvl="1" indent="-114300" algn="l" defTabSz="533400">
            <a:lnSpc>
              <a:spcPct val="90000"/>
            </a:lnSpc>
            <a:spcBef>
              <a:spcPct val="0"/>
            </a:spcBef>
            <a:spcAft>
              <a:spcPct val="20000"/>
            </a:spcAft>
            <a:buChar char="•"/>
          </a:pPr>
          <a:r>
            <a:rPr lang="en-US" sz="1200" i="1" kern="1200">
              <a:latin typeface="Arial Narrow" panose="020B0606020202030204" pitchFamily="34" charset="0"/>
            </a:rPr>
            <a:t>e-labelling</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Penyerahan dengan PIO</a:t>
          </a:r>
        </a:p>
        <a:p>
          <a:pPr marL="114300" lvl="1" indent="-114300" algn="l" defTabSz="533400">
            <a:lnSpc>
              <a:spcPct val="90000"/>
            </a:lnSpc>
            <a:spcBef>
              <a:spcPct val="0"/>
            </a:spcBef>
            <a:spcAft>
              <a:spcPct val="20000"/>
            </a:spcAft>
            <a:buChar char="•"/>
          </a:pPr>
          <a:endParaRPr lang="en-US" sz="1200" kern="1200">
            <a:latin typeface="Arial Narrow" panose="020B0606020202030204" pitchFamily="34" charset="0"/>
          </a:endParaRPr>
        </a:p>
      </dsp:txBody>
      <dsp:txXfrm>
        <a:off x="0" y="1926997"/>
        <a:ext cx="5486400" cy="1270837"/>
      </dsp:txXfrm>
    </dsp:sp>
  </dsp:spTree>
</dsp:drawing>
</file>

<file path=word/diagrams/layout1.xml><?xml version="1.0" encoding="utf-8"?>
<dgm:layoutDef xmlns:dgm="http://schemas.openxmlformats.org/drawingml/2006/diagram" xmlns:a="http://schemas.openxmlformats.org/drawingml/2006/main" uniqueId="urn:diagrams.loki3.com/BracketList">
  <dgm:title val="Vertical Bracket List"/>
  <dgm:desc val="Use to show grouped blocks of information.  Works well with large amounts of Level 2 text."/>
  <dgm:catLst>
    <dgm:cat type="list" pri="4110"/>
    <dgm:cat type="officeonline" pri="3000"/>
  </dgm:catLst>
  <dgm:sampData>
    <dgm:dataModel>
      <dgm:ptLst>
        <dgm:pt modelId="0" type="doc"/>
        <dgm:pt modelId="1">
          <dgm:prSet phldr="1"/>
        </dgm:pt>
        <dgm:pt modelId="11">
          <dgm:prSet phldr="1"/>
        </dgm:pt>
        <dgm:pt modelId="2">
          <dgm:prSet phldr="1"/>
        </dgm:pt>
        <dgm:pt modelId="21">
          <dgm:prSet phldr="1"/>
        </dgm:pt>
      </dgm:ptLst>
      <dgm:cxnLst>
        <dgm:cxn modelId="3" srcId="0" destId="1" srcOrd="0" destOrd="0"/>
        <dgm:cxn modelId="4" srcId="1" destId="11" srcOrd="0" destOrd="0"/>
        <dgm:cxn modelId="5" srcId="0" destId="2" srcOrd="0" destOrd="0"/>
        <dgm:cxn modelId="6" srcId="2" destId="21" srcOrd="0" destOrd="0"/>
      </dgm:cxnLst>
      <dgm:bg/>
      <dgm:whole/>
    </dgm:dataModel>
  </dgm:sampData>
  <dgm:styleData useDef="1">
    <dgm:dataModel>
      <dgm:ptLst/>
      <dgm:bg/>
      <dgm:whole/>
    </dgm:dataModel>
  </dgm:styleData>
  <dgm:clrData useDef="1">
    <dgm:dataModel>
      <dgm:pt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V" refType="primFontSz" refFor="des" refForName="parTx" fact="0.1"/>
      <dgm:constr type="primFontSz" for="des" forName="parTx" val="65"/>
      <dgm:constr type="primFontSz" for="des" forName="desTx" refType="primFontSz" refFor="des" refForName="parTx"/>
      <dgm:constr type="h" for="des" forName="parTx" refType="primFontSz" refFor="des" refForName="parTx" fact="0.55"/>
      <dgm:constr type="h" for="des" forName="bracket" refType="primFontSz" refFor="des" refForName="parTx" fact="0.55"/>
      <dgm:constr type="h" for="des" forName="desTx" refType="primFontSz" refFor="des" refForName="parTx" fact="0.55"/>
    </dgm:constrLst>
    <dgm:ruleLst>
      <dgm:rule type="primFontSz" for="des" forName="parTx" val="5" fact="NaN" max="NaN"/>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Tx" refType="w" fact="0.25"/>
          <dgm:constr type="w" for="ch" forName="bracket" refType="w" fact="0.05"/>
          <dgm:constr type="w" for="ch" forName="spH" refType="w" fact="0.02"/>
          <dgm:constr type="w" for="ch" forName="desTx" refType="w" fact="0.68"/>
          <dgm:constr type="h" for="ch" forName="bracket" refType="h" refFor="ch" refForName="desTx" op="gte"/>
          <dgm:constr type="h" for="ch" forName="bracket" refType="h" refFor="ch" refForName="parTx" op="gte"/>
          <dgm:constr type="h" for="ch" forName="desTx" refType="h" refFor="ch" refForName="parTx" op="gte"/>
        </dgm:constrLst>
        <dgm:ruleLst/>
        <dgm:layoutNode name="parTx" styleLbl="revTx">
          <dgm:varLst>
            <dgm:chMax val="1"/>
            <dgm:bulletEnabled val="1"/>
          </dgm:varLst>
          <dgm:choose name="Name8">
            <dgm:if name="Name9" func="var" arg="dir" op="equ" val="norm">
              <dgm:alg type="tx">
                <dgm:param type="parTxLTRAlign" val="r"/>
              </dgm:alg>
            </dgm:if>
            <dgm:else name="Name10">
              <dgm:alg type="tx">
                <dgm:param type="parTxLTRAlign" val="l"/>
              </dgm:alg>
            </dgm:else>
          </dgm:choose>
          <dgm:shape xmlns:r="http://schemas.openxmlformats.org/officeDocument/2006/relationships" type="rect" r:blip="">
            <dgm:adjLst/>
          </dgm:shape>
          <dgm:presOf axis="self" ptType="node"/>
          <dgm:constrLst>
            <dgm:constr type="tMarg" refType="primFontSz" fact="0.2"/>
            <dgm:constr type="bMarg" refType="primFontSz" fact="0.2"/>
          </dgm:constrLst>
          <dgm:ruleLst>
            <dgm:rule type="h" val="INF" fact="NaN" max="NaN"/>
          </dgm:ruleLst>
        </dgm:layoutNode>
        <dgm:layoutNode name="bracket" styleLbl="parChTrans1D1">
          <dgm:alg type="sp"/>
          <dgm:choose name="Name11">
            <dgm:if name="Name12" func="var" arg="dir" op="equ" val="norm">
              <dgm:shape xmlns:r="http://schemas.openxmlformats.org/officeDocument/2006/relationships" type="leftBrace" r:blip="">
                <dgm:adjLst>
                  <dgm:adj idx="1" val="0.35"/>
                </dgm:adjLst>
              </dgm:shape>
            </dgm:if>
            <dgm:else name="Name13">
              <dgm:shape xmlns:r="http://schemas.openxmlformats.org/officeDocument/2006/relationships" rot="180" type="leftBrace" r:blip="">
                <dgm:adjLst>
                  <dgm:adj idx="1" val="0.35"/>
                </dgm:adjLst>
              </dgm:shape>
            </dgm:else>
          </dgm:choose>
          <dgm:presOf/>
        </dgm:layoutNode>
        <dgm:layoutNode name="spH">
          <dgm:alg type="sp"/>
        </dgm:layoutNode>
        <dgm:choose name="Name14">
          <dgm:if name="Name15" axis="ch" ptType="node" func="cnt" op="gte" val="1">
            <dgm:layoutNode name="desTx" styleLbl="node1">
              <dgm:varLst>
                <dgm:bulletEnabled val="1"/>
              </dgm:varLst>
              <dgm:alg type="tx">
                <dgm:param type="stBulletLvl" val="1"/>
                <dgm:param type="txAnchorVertCh" val="mid"/>
              </dgm:alg>
              <dgm:shape xmlns:r="http://schemas.openxmlformats.org/officeDocument/2006/relationships" type="rect" r:blip="">
                <dgm:adjLst/>
              </dgm:shape>
              <dgm:presOf axis="des" ptType="node"/>
              <dgm:constrLst>
                <dgm:constr type="secFontSz" refType="primFontSz"/>
                <dgm:constr type="tMarg" refType="primFontSz" fact="0.3"/>
                <dgm:constr type="bMarg" refType="primFontSz" fact="0.3"/>
                <dgm:constr type="lMarg" refType="primFontSz" fact="0.3"/>
                <dgm:constr type="rMarg" refType="primFontSz" fact="0.3"/>
              </dgm:constrLst>
              <dgm:ruleLst>
                <dgm:rule type="h" val="INF" fact="NaN" max="NaN"/>
              </dgm:ruleLst>
            </dgm:layoutNode>
          </dgm:if>
          <dgm:else name="Name16"/>
        </dgm:choose>
      </dgm:layoutNode>
      <dgm:forEach name="Name17" axis="followSib" ptType="sibTrans" cnt="1">
        <dgm:layoutNode name="spV">
          <dgm:alg type="sp"/>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3BF3E-B8F0-4904-981E-231A778FE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23</Pages>
  <Words>4053</Words>
  <Characters>23106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shilo</dc:creator>
  <cp:keywords/>
  <dc:description/>
  <cp:lastModifiedBy>LENOVO OHS2021</cp:lastModifiedBy>
  <cp:revision>5</cp:revision>
  <cp:lastPrinted>2024-09-03T15:46:00Z</cp:lastPrinted>
  <dcterms:created xsi:type="dcterms:W3CDTF">2025-06-28T07:34:00Z</dcterms:created>
  <dcterms:modified xsi:type="dcterms:W3CDTF">2025-06-28T07:43:00Z</dcterms:modified>
</cp:coreProperties>
</file>