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1C6D7" w14:textId="27F364A9" w:rsidR="009833BE" w:rsidRPr="0086774F" w:rsidRDefault="009833BE" w:rsidP="009833BE">
      <w:pPr>
        <w:spacing w:after="0"/>
        <w:jc w:val="center"/>
        <w:rPr>
          <w:rFonts w:ascii="Arial Narrow" w:hAnsi="Arial Narrow"/>
          <w:sz w:val="24"/>
          <w:szCs w:val="24"/>
        </w:rPr>
      </w:pPr>
    </w:p>
    <w:p w14:paraId="4AA76EF5" w14:textId="77777777" w:rsidR="009833BE" w:rsidRPr="0086774F" w:rsidRDefault="009833BE" w:rsidP="009833BE">
      <w:pPr>
        <w:spacing w:after="0"/>
        <w:jc w:val="center"/>
        <w:rPr>
          <w:rFonts w:ascii="Arial Narrow" w:hAnsi="Arial Narrow"/>
          <w:sz w:val="32"/>
          <w:szCs w:val="32"/>
        </w:rPr>
      </w:pPr>
    </w:p>
    <w:p w14:paraId="16526488" w14:textId="02E5F2FC" w:rsidR="005D72FB" w:rsidRPr="0086774F" w:rsidRDefault="005D72FB" w:rsidP="009833BE">
      <w:pPr>
        <w:spacing w:after="0"/>
        <w:jc w:val="center"/>
        <w:rPr>
          <w:rFonts w:ascii="Arial Narrow" w:hAnsi="Arial Narrow"/>
          <w:b/>
          <w:sz w:val="32"/>
          <w:szCs w:val="32"/>
        </w:rPr>
      </w:pPr>
      <w:r w:rsidRPr="0086774F">
        <w:rPr>
          <w:rFonts w:ascii="Arial Narrow" w:hAnsi="Arial Narrow"/>
          <w:b/>
          <w:sz w:val="32"/>
          <w:szCs w:val="32"/>
        </w:rPr>
        <w:t>PERANGKAT PEMBELAJARAN</w:t>
      </w:r>
    </w:p>
    <w:p w14:paraId="23F7B5FE" w14:textId="43DBEBA9" w:rsidR="00E81DB4" w:rsidRPr="0086774F" w:rsidRDefault="00E81DB4" w:rsidP="009833BE">
      <w:pPr>
        <w:spacing w:after="0"/>
        <w:jc w:val="center"/>
        <w:rPr>
          <w:rFonts w:ascii="Arial Narrow" w:hAnsi="Arial Narrow"/>
          <w:b/>
          <w:sz w:val="32"/>
          <w:szCs w:val="32"/>
        </w:rPr>
      </w:pPr>
    </w:p>
    <w:p w14:paraId="66EC90F4" w14:textId="1C81C353" w:rsidR="00E81DB4" w:rsidRPr="0086774F" w:rsidRDefault="00E81DB4" w:rsidP="009833BE">
      <w:pPr>
        <w:spacing w:after="0"/>
        <w:jc w:val="center"/>
        <w:rPr>
          <w:rFonts w:ascii="Arial Narrow" w:hAnsi="Arial Narrow"/>
          <w:b/>
          <w:sz w:val="32"/>
          <w:szCs w:val="32"/>
        </w:rPr>
      </w:pPr>
    </w:p>
    <w:p w14:paraId="392F0319" w14:textId="77777777" w:rsidR="00E81DB4" w:rsidRPr="0086774F" w:rsidRDefault="00E81DB4" w:rsidP="009833BE">
      <w:pPr>
        <w:spacing w:after="0"/>
        <w:jc w:val="center"/>
        <w:rPr>
          <w:rFonts w:ascii="Arial Narrow" w:hAnsi="Arial Narrow"/>
          <w:b/>
          <w:sz w:val="32"/>
          <w:szCs w:val="32"/>
        </w:rPr>
      </w:pPr>
    </w:p>
    <w:p w14:paraId="6A6A5B13" w14:textId="77777777" w:rsidR="005D72FB" w:rsidRPr="0086774F" w:rsidRDefault="005D72FB" w:rsidP="009833BE">
      <w:pPr>
        <w:spacing w:after="0"/>
        <w:jc w:val="center"/>
        <w:rPr>
          <w:rFonts w:ascii="Arial Narrow" w:hAnsi="Arial Narrow"/>
          <w:sz w:val="32"/>
          <w:szCs w:val="32"/>
        </w:rPr>
      </w:pPr>
      <w:r w:rsidRPr="0086774F">
        <w:rPr>
          <w:rFonts w:ascii="Arial Narrow" w:hAnsi="Arial Narrow"/>
          <w:noProof/>
          <w:sz w:val="32"/>
          <w:szCs w:val="32"/>
        </w:rPr>
        <w:drawing>
          <wp:inline distT="0" distB="0" distL="0" distR="0" wp14:anchorId="7AE80C85" wp14:editId="7979B60B">
            <wp:extent cx="2063750" cy="19651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ogo stifera.png"/>
                    <pic:cNvPicPr/>
                  </pic:nvPicPr>
                  <pic:blipFill>
                    <a:blip r:embed="rId8">
                      <a:extLst>
                        <a:ext uri="{28A0092B-C50C-407E-A947-70E740481C1C}">
                          <a14:useLocalDpi xmlns:a14="http://schemas.microsoft.com/office/drawing/2010/main" val="0"/>
                        </a:ext>
                      </a:extLst>
                    </a:blip>
                    <a:stretch>
                      <a:fillRect/>
                    </a:stretch>
                  </pic:blipFill>
                  <pic:spPr>
                    <a:xfrm>
                      <a:off x="0" y="0"/>
                      <a:ext cx="2066882" cy="1968098"/>
                    </a:xfrm>
                    <a:prstGeom prst="rect">
                      <a:avLst/>
                    </a:prstGeom>
                  </pic:spPr>
                </pic:pic>
              </a:graphicData>
            </a:graphic>
          </wp:inline>
        </w:drawing>
      </w:r>
    </w:p>
    <w:p w14:paraId="0D34E962" w14:textId="77777777" w:rsidR="005D72FB" w:rsidRPr="0086774F" w:rsidRDefault="005D72FB" w:rsidP="009833BE">
      <w:pPr>
        <w:spacing w:after="0"/>
        <w:rPr>
          <w:rFonts w:ascii="Arial Narrow" w:hAnsi="Arial Narrow"/>
          <w:sz w:val="32"/>
          <w:szCs w:val="32"/>
        </w:rPr>
      </w:pPr>
    </w:p>
    <w:p w14:paraId="41EA0348" w14:textId="77777777" w:rsidR="005D72FB" w:rsidRPr="0086774F" w:rsidRDefault="005D72FB" w:rsidP="009833BE">
      <w:pPr>
        <w:spacing w:after="0"/>
        <w:rPr>
          <w:rFonts w:ascii="Arial Narrow" w:hAnsi="Arial Narrow"/>
          <w:sz w:val="32"/>
          <w:szCs w:val="32"/>
        </w:rPr>
      </w:pPr>
    </w:p>
    <w:p w14:paraId="7BDE928E" w14:textId="415AF6AC" w:rsidR="005D72FB" w:rsidRPr="0086774F" w:rsidRDefault="008F1B98" w:rsidP="009833BE">
      <w:pPr>
        <w:spacing w:after="0"/>
        <w:jc w:val="center"/>
        <w:rPr>
          <w:rFonts w:ascii="Arial Narrow" w:hAnsi="Arial Narrow"/>
          <w:b/>
          <w:sz w:val="32"/>
          <w:szCs w:val="32"/>
        </w:rPr>
      </w:pPr>
      <w:proofErr w:type="spellStart"/>
      <w:r w:rsidRPr="0086774F">
        <w:rPr>
          <w:rFonts w:ascii="Arial Narrow" w:hAnsi="Arial Narrow"/>
          <w:b/>
          <w:sz w:val="32"/>
          <w:szCs w:val="32"/>
        </w:rPr>
        <w:t>Manajemen</w:t>
      </w:r>
      <w:proofErr w:type="spellEnd"/>
      <w:r w:rsidRPr="0086774F">
        <w:rPr>
          <w:rFonts w:ascii="Arial Narrow" w:hAnsi="Arial Narrow"/>
          <w:b/>
          <w:sz w:val="32"/>
          <w:szCs w:val="32"/>
        </w:rPr>
        <w:t xml:space="preserve"> Farmasi </w:t>
      </w:r>
      <w:proofErr w:type="spellStart"/>
      <w:r w:rsidRPr="0086774F">
        <w:rPr>
          <w:rFonts w:ascii="Arial Narrow" w:hAnsi="Arial Narrow"/>
          <w:b/>
          <w:sz w:val="32"/>
          <w:szCs w:val="32"/>
        </w:rPr>
        <w:t>Komunitas</w:t>
      </w:r>
      <w:proofErr w:type="spellEnd"/>
    </w:p>
    <w:p w14:paraId="37DD2F93" w14:textId="0D90AAC4" w:rsidR="005D72FB" w:rsidRPr="0086774F" w:rsidRDefault="005D72FB" w:rsidP="009833BE">
      <w:pPr>
        <w:spacing w:after="0"/>
        <w:jc w:val="center"/>
        <w:rPr>
          <w:rFonts w:ascii="Arial Narrow" w:hAnsi="Arial Narrow"/>
          <w:sz w:val="32"/>
          <w:szCs w:val="32"/>
          <w:lang w:val="it-IT"/>
        </w:rPr>
      </w:pPr>
      <w:r w:rsidRPr="0086774F">
        <w:rPr>
          <w:rFonts w:ascii="Arial Narrow" w:hAnsi="Arial Narrow"/>
          <w:sz w:val="32"/>
          <w:szCs w:val="32"/>
          <w:lang w:val="id-ID"/>
        </w:rPr>
        <w:t xml:space="preserve">Kode: </w:t>
      </w:r>
      <w:r w:rsidR="00B73D9B" w:rsidRPr="00B73D9B">
        <w:rPr>
          <w:rFonts w:ascii="Arial Narrow" w:hAnsi="Arial Narrow"/>
          <w:sz w:val="32"/>
          <w:szCs w:val="32"/>
          <w:lang w:val="id-ID"/>
        </w:rPr>
        <w:t>25631T29</w:t>
      </w:r>
    </w:p>
    <w:p w14:paraId="3B76F704" w14:textId="71E77791" w:rsidR="005D72FB" w:rsidRPr="0086774F" w:rsidRDefault="00B73D9B" w:rsidP="009833BE">
      <w:pPr>
        <w:spacing w:after="0"/>
        <w:jc w:val="center"/>
        <w:rPr>
          <w:rFonts w:ascii="Arial Narrow" w:hAnsi="Arial Narrow"/>
          <w:sz w:val="32"/>
          <w:szCs w:val="32"/>
        </w:rPr>
      </w:pPr>
      <w:r>
        <w:rPr>
          <w:rFonts w:ascii="Arial Narrow" w:hAnsi="Arial Narrow"/>
          <w:sz w:val="32"/>
          <w:szCs w:val="32"/>
          <w:lang w:val="it-IT"/>
        </w:rPr>
        <w:t>S1</w:t>
      </w:r>
      <w:r w:rsidR="005D72FB" w:rsidRPr="0086774F">
        <w:rPr>
          <w:rFonts w:ascii="Arial Narrow" w:hAnsi="Arial Narrow"/>
          <w:sz w:val="32"/>
          <w:szCs w:val="32"/>
          <w:lang w:val="it-IT"/>
        </w:rPr>
        <w:t xml:space="preserve"> Farmasi </w:t>
      </w:r>
    </w:p>
    <w:p w14:paraId="5DEF1B69" w14:textId="77777777" w:rsidR="005D72FB" w:rsidRPr="0086774F" w:rsidRDefault="005D72FB" w:rsidP="009833BE">
      <w:pPr>
        <w:spacing w:after="0"/>
        <w:rPr>
          <w:rFonts w:ascii="Arial Narrow" w:hAnsi="Arial Narrow"/>
          <w:sz w:val="32"/>
          <w:szCs w:val="32"/>
        </w:rPr>
      </w:pPr>
    </w:p>
    <w:p w14:paraId="26842F41" w14:textId="77777777" w:rsidR="009833BE" w:rsidRPr="0086774F" w:rsidRDefault="009833BE" w:rsidP="009833BE">
      <w:pPr>
        <w:spacing w:after="0"/>
        <w:rPr>
          <w:rFonts w:ascii="Arial Narrow" w:hAnsi="Arial Narrow"/>
          <w:sz w:val="32"/>
          <w:szCs w:val="32"/>
        </w:rPr>
      </w:pPr>
    </w:p>
    <w:p w14:paraId="051444D9" w14:textId="77777777" w:rsidR="009833BE" w:rsidRPr="0086774F" w:rsidRDefault="009833BE" w:rsidP="009833BE">
      <w:pPr>
        <w:spacing w:after="0"/>
        <w:rPr>
          <w:rFonts w:ascii="Arial Narrow" w:hAnsi="Arial Narrow"/>
          <w:sz w:val="32"/>
          <w:szCs w:val="32"/>
        </w:rPr>
      </w:pPr>
    </w:p>
    <w:p w14:paraId="5DA8FEC1" w14:textId="77777777" w:rsidR="009833BE" w:rsidRPr="0086774F" w:rsidRDefault="009833BE" w:rsidP="009833BE">
      <w:pPr>
        <w:spacing w:after="0"/>
        <w:rPr>
          <w:rFonts w:ascii="Arial Narrow" w:hAnsi="Arial Narrow"/>
          <w:sz w:val="32"/>
          <w:szCs w:val="32"/>
        </w:rPr>
      </w:pPr>
    </w:p>
    <w:p w14:paraId="38FB6582" w14:textId="77777777" w:rsidR="005D72FB" w:rsidRPr="0086774F" w:rsidRDefault="005D72FB" w:rsidP="009833BE">
      <w:pPr>
        <w:spacing w:after="0"/>
        <w:jc w:val="center"/>
        <w:rPr>
          <w:rFonts w:ascii="Arial Narrow" w:hAnsi="Arial Narrow"/>
          <w:sz w:val="32"/>
          <w:szCs w:val="32"/>
        </w:rPr>
      </w:pPr>
      <w:r w:rsidRPr="0086774F">
        <w:rPr>
          <w:rFonts w:ascii="Arial Narrow" w:hAnsi="Arial Narrow"/>
          <w:sz w:val="32"/>
          <w:szCs w:val="32"/>
        </w:rPr>
        <w:t>DISUSUN OLEH</w:t>
      </w:r>
    </w:p>
    <w:p w14:paraId="1F720851" w14:textId="460430E3" w:rsidR="005D72FB" w:rsidRPr="0086774F" w:rsidRDefault="005D72FB" w:rsidP="009833BE">
      <w:pPr>
        <w:spacing w:after="0"/>
        <w:jc w:val="center"/>
        <w:rPr>
          <w:rFonts w:ascii="Arial Narrow" w:hAnsi="Arial Narrow"/>
          <w:b/>
          <w:sz w:val="32"/>
          <w:szCs w:val="32"/>
        </w:rPr>
      </w:pPr>
      <w:r w:rsidRPr="0086774F">
        <w:rPr>
          <w:rFonts w:ascii="Arial Narrow" w:hAnsi="Arial Narrow"/>
          <w:b/>
          <w:sz w:val="32"/>
          <w:szCs w:val="32"/>
        </w:rPr>
        <w:t>apt. Sri Suwarni, M.Sc.</w:t>
      </w:r>
    </w:p>
    <w:p w14:paraId="74B5C7F7" w14:textId="77777777" w:rsidR="005D72FB" w:rsidRPr="0086774F" w:rsidRDefault="005D72FB" w:rsidP="009833BE">
      <w:pPr>
        <w:spacing w:after="0"/>
        <w:jc w:val="center"/>
        <w:rPr>
          <w:rFonts w:ascii="Arial Narrow" w:hAnsi="Arial Narrow"/>
          <w:b/>
          <w:sz w:val="32"/>
          <w:szCs w:val="32"/>
        </w:rPr>
      </w:pPr>
    </w:p>
    <w:p w14:paraId="7B476784" w14:textId="77777777" w:rsidR="009833BE" w:rsidRPr="0086774F" w:rsidRDefault="009833BE" w:rsidP="009833BE">
      <w:pPr>
        <w:spacing w:after="0"/>
        <w:jc w:val="center"/>
        <w:rPr>
          <w:rFonts w:ascii="Arial Narrow" w:hAnsi="Arial Narrow"/>
          <w:b/>
          <w:sz w:val="24"/>
          <w:szCs w:val="24"/>
        </w:rPr>
      </w:pPr>
    </w:p>
    <w:p w14:paraId="2F9B0DB6" w14:textId="77777777" w:rsidR="009833BE" w:rsidRPr="0086774F" w:rsidRDefault="009833BE" w:rsidP="009833BE">
      <w:pPr>
        <w:spacing w:after="0"/>
        <w:jc w:val="center"/>
        <w:rPr>
          <w:rFonts w:ascii="Arial Narrow" w:hAnsi="Arial Narrow"/>
          <w:b/>
          <w:sz w:val="24"/>
          <w:szCs w:val="24"/>
        </w:rPr>
      </w:pPr>
    </w:p>
    <w:p w14:paraId="1DB331E4" w14:textId="77777777" w:rsidR="006C2BE4" w:rsidRPr="00E31A16" w:rsidRDefault="006C2BE4" w:rsidP="009833BE">
      <w:pPr>
        <w:spacing w:after="0"/>
        <w:jc w:val="center"/>
        <w:rPr>
          <w:rFonts w:ascii="Arial Narrow" w:hAnsi="Arial Narrow"/>
          <w:b/>
          <w:sz w:val="28"/>
          <w:szCs w:val="28"/>
        </w:rPr>
      </w:pPr>
    </w:p>
    <w:p w14:paraId="7CC545F0" w14:textId="28AA05F4" w:rsidR="005D72FB" w:rsidRPr="00E31A16" w:rsidRDefault="005D72FB" w:rsidP="009833BE">
      <w:pPr>
        <w:spacing w:after="0"/>
        <w:jc w:val="center"/>
        <w:rPr>
          <w:rFonts w:ascii="Arial Narrow" w:hAnsi="Arial Narrow"/>
          <w:b/>
          <w:sz w:val="28"/>
          <w:szCs w:val="28"/>
        </w:rPr>
      </w:pPr>
      <w:proofErr w:type="spellStart"/>
      <w:r w:rsidRPr="00E31A16">
        <w:rPr>
          <w:rFonts w:ascii="Arial Narrow" w:hAnsi="Arial Narrow"/>
          <w:b/>
          <w:sz w:val="28"/>
          <w:szCs w:val="28"/>
        </w:rPr>
        <w:t>Sekolah</w:t>
      </w:r>
      <w:proofErr w:type="spellEnd"/>
      <w:r w:rsidRPr="00E31A16">
        <w:rPr>
          <w:rFonts w:ascii="Arial Narrow" w:hAnsi="Arial Narrow"/>
          <w:b/>
          <w:sz w:val="28"/>
          <w:szCs w:val="28"/>
        </w:rPr>
        <w:t xml:space="preserve"> Tinggi </w:t>
      </w:r>
      <w:proofErr w:type="spellStart"/>
      <w:r w:rsidRPr="00E31A16">
        <w:rPr>
          <w:rFonts w:ascii="Arial Narrow" w:hAnsi="Arial Narrow"/>
          <w:b/>
          <w:sz w:val="28"/>
          <w:szCs w:val="28"/>
        </w:rPr>
        <w:t>Ilmu</w:t>
      </w:r>
      <w:proofErr w:type="spellEnd"/>
      <w:r w:rsidRPr="00E31A16">
        <w:rPr>
          <w:rFonts w:ascii="Arial Narrow" w:hAnsi="Arial Narrow"/>
          <w:b/>
          <w:sz w:val="28"/>
          <w:szCs w:val="28"/>
        </w:rPr>
        <w:t xml:space="preserve"> Farmasi </w:t>
      </w:r>
      <w:proofErr w:type="spellStart"/>
      <w:r w:rsidRPr="00E31A16">
        <w:rPr>
          <w:rFonts w:ascii="Arial Narrow" w:hAnsi="Arial Narrow"/>
          <w:b/>
          <w:sz w:val="28"/>
          <w:szCs w:val="28"/>
        </w:rPr>
        <w:t>Nusaputera</w:t>
      </w:r>
      <w:proofErr w:type="spellEnd"/>
      <w:r w:rsidRPr="00E31A16">
        <w:rPr>
          <w:rFonts w:ascii="Arial Narrow" w:hAnsi="Arial Narrow"/>
          <w:b/>
          <w:sz w:val="28"/>
          <w:szCs w:val="28"/>
        </w:rPr>
        <w:t xml:space="preserve"> Semarang</w:t>
      </w:r>
    </w:p>
    <w:p w14:paraId="37190817" w14:textId="14E09D6A" w:rsidR="005D72FB" w:rsidRPr="00E31A16" w:rsidRDefault="005D72FB" w:rsidP="009833BE">
      <w:pPr>
        <w:spacing w:after="0"/>
        <w:jc w:val="center"/>
        <w:rPr>
          <w:rFonts w:ascii="Arial Narrow" w:hAnsi="Arial Narrow"/>
          <w:b/>
          <w:sz w:val="28"/>
          <w:szCs w:val="28"/>
        </w:rPr>
      </w:pPr>
      <w:r w:rsidRPr="00E31A16">
        <w:rPr>
          <w:rFonts w:ascii="Arial Narrow" w:hAnsi="Arial Narrow"/>
          <w:b/>
          <w:sz w:val="28"/>
          <w:szCs w:val="28"/>
        </w:rPr>
        <w:t>202</w:t>
      </w:r>
      <w:r w:rsidR="00E31A16" w:rsidRPr="00E31A16">
        <w:rPr>
          <w:rFonts w:ascii="Arial Narrow" w:hAnsi="Arial Narrow"/>
          <w:b/>
          <w:sz w:val="28"/>
          <w:szCs w:val="28"/>
        </w:rPr>
        <w:t>5</w:t>
      </w:r>
      <w:r w:rsidRPr="00E31A16">
        <w:rPr>
          <w:rFonts w:ascii="Arial Narrow" w:hAnsi="Arial Narrow"/>
          <w:b/>
          <w:sz w:val="28"/>
          <w:szCs w:val="28"/>
        </w:rPr>
        <w:t>/202</w:t>
      </w:r>
      <w:r w:rsidR="00E31A16" w:rsidRPr="00E31A16">
        <w:rPr>
          <w:rFonts w:ascii="Arial Narrow" w:hAnsi="Arial Narrow"/>
          <w:b/>
          <w:sz w:val="28"/>
          <w:szCs w:val="28"/>
        </w:rPr>
        <w:t>6</w:t>
      </w:r>
    </w:p>
    <w:p w14:paraId="56583697" w14:textId="77777777" w:rsidR="005D72FB" w:rsidRPr="00E31A16" w:rsidRDefault="005D72FB" w:rsidP="009833BE">
      <w:pPr>
        <w:spacing w:after="0"/>
        <w:jc w:val="center"/>
        <w:rPr>
          <w:rFonts w:ascii="Arial Narrow" w:hAnsi="Arial Narrow"/>
          <w:b/>
          <w:sz w:val="28"/>
          <w:szCs w:val="28"/>
        </w:rPr>
      </w:pPr>
    </w:p>
    <w:p w14:paraId="09577CD4" w14:textId="77777777" w:rsidR="00E30D8C" w:rsidRPr="00E31A16" w:rsidRDefault="00E30D8C" w:rsidP="009833BE">
      <w:pPr>
        <w:spacing w:after="0"/>
        <w:rPr>
          <w:rFonts w:ascii="Arial Narrow" w:hAnsi="Arial Narrow"/>
          <w:b/>
          <w:bCs/>
          <w:caps/>
          <w:kern w:val="36"/>
          <w:sz w:val="28"/>
          <w:szCs w:val="28"/>
          <w:lang w:val="id-ID"/>
        </w:rPr>
      </w:pPr>
      <w:bookmarkStart w:id="0" w:name="_Toc521267252"/>
      <w:bookmarkStart w:id="1" w:name="_Toc521268026"/>
      <w:bookmarkStart w:id="2" w:name="_Toc521477868"/>
      <w:bookmarkStart w:id="3" w:name="_Toc521491547"/>
      <w:r w:rsidRPr="00E31A16">
        <w:rPr>
          <w:rFonts w:ascii="Arial Narrow" w:hAnsi="Arial Narrow"/>
          <w:sz w:val="28"/>
          <w:szCs w:val="28"/>
        </w:rPr>
        <w:br w:type="page"/>
      </w:r>
    </w:p>
    <w:p w14:paraId="11332FB3" w14:textId="3F85C15A" w:rsidR="005D72FB" w:rsidRPr="0086774F" w:rsidRDefault="005D72FB" w:rsidP="009833BE">
      <w:pPr>
        <w:pStyle w:val="Heading1"/>
        <w:spacing w:before="0" w:after="0"/>
        <w:jc w:val="center"/>
        <w:rPr>
          <w:rFonts w:ascii="Arial Narrow" w:hAnsi="Arial Narrow"/>
          <w:sz w:val="24"/>
          <w:szCs w:val="24"/>
        </w:rPr>
      </w:pPr>
      <w:bookmarkStart w:id="4" w:name="_Toc203388686"/>
      <w:r w:rsidRPr="0086774F">
        <w:rPr>
          <w:rFonts w:ascii="Arial Narrow" w:hAnsi="Arial Narrow"/>
          <w:sz w:val="24"/>
          <w:szCs w:val="24"/>
        </w:rPr>
        <w:lastRenderedPageBreak/>
        <w:t xml:space="preserve">HALAMAN PENGESAHAN </w:t>
      </w:r>
      <w:bookmarkEnd w:id="0"/>
      <w:bookmarkEnd w:id="1"/>
      <w:r w:rsidRPr="0086774F">
        <w:rPr>
          <w:rFonts w:ascii="Arial Narrow" w:hAnsi="Arial Narrow"/>
          <w:sz w:val="24"/>
          <w:szCs w:val="24"/>
        </w:rPr>
        <w:t>PERANGKAT PEMBELAJARAN</w:t>
      </w:r>
      <w:bookmarkEnd w:id="2"/>
      <w:bookmarkEnd w:id="3"/>
      <w:bookmarkEnd w:id="4"/>
    </w:p>
    <w:p w14:paraId="73B9AEA1" w14:textId="77777777" w:rsidR="005D72FB" w:rsidRPr="0086774F" w:rsidRDefault="005D72FB" w:rsidP="009833BE">
      <w:pPr>
        <w:spacing w:after="0"/>
        <w:rPr>
          <w:rFonts w:ascii="Arial Narrow" w:hAnsi="Arial Narrow"/>
          <w:sz w:val="24"/>
          <w:szCs w:val="24"/>
        </w:rPr>
      </w:pPr>
    </w:p>
    <w:p w14:paraId="4E910749" w14:textId="77777777" w:rsidR="009833BE" w:rsidRPr="0086774F" w:rsidRDefault="009833BE" w:rsidP="009833BE">
      <w:pPr>
        <w:spacing w:after="0"/>
        <w:rPr>
          <w:rFonts w:ascii="Arial Narrow" w:hAnsi="Arial Narrow"/>
          <w:sz w:val="24"/>
          <w:szCs w:val="24"/>
        </w:rPr>
      </w:pPr>
    </w:p>
    <w:p w14:paraId="356D5711" w14:textId="771167F8" w:rsidR="005D72FB" w:rsidRPr="0086774F" w:rsidRDefault="005D72FB" w:rsidP="009833BE">
      <w:pPr>
        <w:spacing w:after="0"/>
        <w:ind w:firstLine="720"/>
        <w:jc w:val="both"/>
        <w:rPr>
          <w:rFonts w:ascii="Arial Narrow" w:hAnsi="Arial Narrow"/>
          <w:sz w:val="24"/>
          <w:szCs w:val="24"/>
        </w:rPr>
      </w:pPr>
      <w:r w:rsidRPr="0086774F">
        <w:rPr>
          <w:rFonts w:ascii="Arial Narrow" w:hAnsi="Arial Narrow"/>
          <w:sz w:val="24"/>
          <w:szCs w:val="24"/>
        </w:rPr>
        <w:t xml:space="preserve">Perangkat </w:t>
      </w:r>
      <w:proofErr w:type="spellStart"/>
      <w:r w:rsidRPr="0086774F">
        <w:rPr>
          <w:rFonts w:ascii="Arial Narrow" w:hAnsi="Arial Narrow"/>
          <w:sz w:val="24"/>
          <w:szCs w:val="24"/>
        </w:rPr>
        <w:t>Pembelajaran</w:t>
      </w:r>
      <w:proofErr w:type="spellEnd"/>
      <w:r w:rsidRPr="0086774F">
        <w:rPr>
          <w:rFonts w:ascii="Arial Narrow" w:hAnsi="Arial Narrow"/>
          <w:sz w:val="24"/>
          <w:szCs w:val="24"/>
        </w:rPr>
        <w:t xml:space="preserve"> </w:t>
      </w:r>
      <w:proofErr w:type="spellStart"/>
      <w:r w:rsidR="008F1B98" w:rsidRPr="0086774F">
        <w:rPr>
          <w:rFonts w:ascii="Arial Narrow" w:hAnsi="Arial Narrow"/>
          <w:b/>
          <w:sz w:val="24"/>
          <w:szCs w:val="24"/>
        </w:rPr>
        <w:t>Manajemen</w:t>
      </w:r>
      <w:proofErr w:type="spellEnd"/>
      <w:r w:rsidR="008F1B98" w:rsidRPr="0086774F">
        <w:rPr>
          <w:rFonts w:ascii="Arial Narrow" w:hAnsi="Arial Narrow"/>
          <w:b/>
          <w:sz w:val="24"/>
          <w:szCs w:val="24"/>
        </w:rPr>
        <w:t xml:space="preserve"> Farmasi </w:t>
      </w:r>
      <w:proofErr w:type="spellStart"/>
      <w:r w:rsidR="008F1B98" w:rsidRPr="0086774F">
        <w:rPr>
          <w:rFonts w:ascii="Arial Narrow" w:hAnsi="Arial Narrow"/>
          <w:b/>
          <w:sz w:val="24"/>
          <w:szCs w:val="24"/>
        </w:rPr>
        <w:t>Komunitas</w:t>
      </w:r>
      <w:proofErr w:type="spellEnd"/>
      <w:r w:rsidR="00261810" w:rsidRPr="0086774F">
        <w:rPr>
          <w:rFonts w:ascii="Arial Narrow" w:hAnsi="Arial Narrow"/>
          <w:b/>
          <w:sz w:val="24"/>
          <w:szCs w:val="24"/>
        </w:rPr>
        <w:t xml:space="preserve"> Kode </w:t>
      </w:r>
      <w:r w:rsidR="00B73D9B" w:rsidRPr="00B73D9B">
        <w:rPr>
          <w:rFonts w:ascii="Arial Narrow" w:hAnsi="Arial Narrow"/>
          <w:b/>
          <w:sz w:val="24"/>
          <w:szCs w:val="24"/>
        </w:rPr>
        <w:t>25631T29</w:t>
      </w:r>
      <w:r w:rsidRPr="0086774F">
        <w:rPr>
          <w:rFonts w:ascii="Arial Narrow" w:hAnsi="Arial Narrow"/>
          <w:b/>
          <w:sz w:val="24"/>
          <w:szCs w:val="24"/>
        </w:rPr>
        <w:t xml:space="preserve"> </w:t>
      </w:r>
      <w:proofErr w:type="spellStart"/>
      <w:r w:rsidRPr="0086774F">
        <w:rPr>
          <w:rFonts w:ascii="Arial Narrow" w:hAnsi="Arial Narrow"/>
          <w:sz w:val="24"/>
          <w:szCs w:val="24"/>
        </w:rPr>
        <w:t>ini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disusun</w:t>
      </w:r>
      <w:proofErr w:type="spellEnd"/>
      <w:r w:rsidRPr="0086774F">
        <w:rPr>
          <w:rFonts w:ascii="Arial Narrow" w:hAnsi="Arial Narrow"/>
          <w:sz w:val="24"/>
          <w:szCs w:val="24"/>
        </w:rPr>
        <w:t xml:space="preserve"> oleh:</w:t>
      </w:r>
    </w:p>
    <w:p w14:paraId="3EB1F554" w14:textId="77777777" w:rsidR="005D72FB" w:rsidRPr="0086774F" w:rsidRDefault="005D72FB" w:rsidP="009833BE">
      <w:pPr>
        <w:spacing w:after="0"/>
        <w:jc w:val="both"/>
        <w:rPr>
          <w:rFonts w:ascii="Arial Narrow" w:hAnsi="Arial Narrow"/>
          <w:sz w:val="24"/>
          <w:szCs w:val="24"/>
        </w:rPr>
      </w:pPr>
    </w:p>
    <w:p w14:paraId="4C1D5C4D" w14:textId="6AC8C021" w:rsidR="005D72FB" w:rsidRPr="0086774F" w:rsidRDefault="005D72FB" w:rsidP="009833BE">
      <w:pPr>
        <w:spacing w:after="0"/>
        <w:jc w:val="both"/>
        <w:rPr>
          <w:rFonts w:ascii="Arial Narrow" w:hAnsi="Arial Narrow"/>
          <w:sz w:val="24"/>
          <w:szCs w:val="24"/>
        </w:rPr>
      </w:pPr>
      <w:r w:rsidRPr="0086774F">
        <w:rPr>
          <w:rFonts w:ascii="Arial Narrow" w:hAnsi="Arial Narrow"/>
          <w:sz w:val="24"/>
          <w:szCs w:val="24"/>
        </w:rPr>
        <w:t>Nama</w:t>
      </w: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t xml:space="preserve">: </w:t>
      </w:r>
      <w:r w:rsidR="00E30D8C" w:rsidRPr="0086774F">
        <w:rPr>
          <w:rFonts w:ascii="Arial Narrow" w:hAnsi="Arial Narrow"/>
          <w:sz w:val="24"/>
          <w:szCs w:val="24"/>
        </w:rPr>
        <w:t xml:space="preserve">apt. </w:t>
      </w:r>
      <w:r w:rsidRPr="0086774F">
        <w:rPr>
          <w:rFonts w:ascii="Arial Narrow" w:hAnsi="Arial Narrow"/>
          <w:sz w:val="24"/>
          <w:szCs w:val="24"/>
        </w:rPr>
        <w:t>Sri Suwarni, M.Sc.</w:t>
      </w:r>
    </w:p>
    <w:p w14:paraId="1D6AC613" w14:textId="77777777" w:rsidR="005D72FB" w:rsidRPr="0086774F" w:rsidRDefault="005D72FB" w:rsidP="009833BE">
      <w:pPr>
        <w:spacing w:after="0"/>
        <w:jc w:val="both"/>
        <w:rPr>
          <w:rFonts w:ascii="Arial Narrow" w:hAnsi="Arial Narrow"/>
          <w:sz w:val="24"/>
          <w:szCs w:val="24"/>
        </w:rPr>
      </w:pPr>
      <w:r w:rsidRPr="0086774F">
        <w:rPr>
          <w:rFonts w:ascii="Arial Narrow" w:hAnsi="Arial Narrow"/>
          <w:sz w:val="24"/>
          <w:szCs w:val="24"/>
        </w:rPr>
        <w:t>NIDN</w:t>
      </w: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t>: 0602097801</w:t>
      </w:r>
    </w:p>
    <w:p w14:paraId="243D810C" w14:textId="77777777" w:rsidR="005D72FB" w:rsidRPr="0086774F" w:rsidRDefault="005D72FB" w:rsidP="009833BE">
      <w:pPr>
        <w:spacing w:after="0"/>
        <w:jc w:val="both"/>
        <w:rPr>
          <w:rFonts w:ascii="Arial Narrow" w:hAnsi="Arial Narrow"/>
          <w:sz w:val="24"/>
          <w:szCs w:val="24"/>
          <w:lang w:val="fi-FI"/>
        </w:rPr>
      </w:pPr>
      <w:r w:rsidRPr="0086774F">
        <w:rPr>
          <w:rFonts w:ascii="Arial Narrow" w:hAnsi="Arial Narrow"/>
          <w:sz w:val="24"/>
          <w:szCs w:val="24"/>
          <w:lang w:val="id-ID"/>
        </w:rPr>
        <w:t>NIP</w:t>
      </w: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t xml:space="preserve">: </w:t>
      </w:r>
      <w:r w:rsidRPr="0086774F">
        <w:rPr>
          <w:rFonts w:ascii="Arial Narrow" w:hAnsi="Arial Narrow"/>
          <w:sz w:val="24"/>
          <w:szCs w:val="24"/>
          <w:lang w:val="id-ID"/>
        </w:rPr>
        <w:t>0</w:t>
      </w:r>
      <w:r w:rsidRPr="0086774F">
        <w:rPr>
          <w:rFonts w:ascii="Arial Narrow" w:hAnsi="Arial Narrow"/>
          <w:sz w:val="24"/>
          <w:szCs w:val="24"/>
          <w:lang w:val="fi-FI"/>
        </w:rPr>
        <w:t>60707084</w:t>
      </w:r>
    </w:p>
    <w:p w14:paraId="668C8166" w14:textId="77777777" w:rsidR="005D72FB" w:rsidRPr="0086774F" w:rsidRDefault="005D72FB" w:rsidP="009833BE">
      <w:pPr>
        <w:spacing w:after="0"/>
        <w:jc w:val="both"/>
        <w:rPr>
          <w:rFonts w:ascii="Arial Narrow" w:hAnsi="Arial Narrow"/>
          <w:sz w:val="24"/>
          <w:szCs w:val="24"/>
        </w:rPr>
      </w:pPr>
      <w:r w:rsidRPr="0086774F">
        <w:rPr>
          <w:rFonts w:ascii="Arial Narrow" w:hAnsi="Arial Narrow"/>
          <w:sz w:val="24"/>
          <w:szCs w:val="24"/>
        </w:rPr>
        <w:t>PTS</w:t>
      </w: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t xml:space="preserve">: </w:t>
      </w:r>
      <w:proofErr w:type="spellStart"/>
      <w:r w:rsidRPr="0086774F">
        <w:rPr>
          <w:rFonts w:ascii="Arial Narrow" w:hAnsi="Arial Narrow"/>
          <w:sz w:val="24"/>
          <w:szCs w:val="24"/>
        </w:rPr>
        <w:t>Sekolah</w:t>
      </w:r>
      <w:proofErr w:type="spellEnd"/>
      <w:r w:rsidRPr="0086774F">
        <w:rPr>
          <w:rFonts w:ascii="Arial Narrow" w:hAnsi="Arial Narrow"/>
          <w:sz w:val="24"/>
          <w:szCs w:val="24"/>
        </w:rPr>
        <w:t xml:space="preserve"> Tinggi </w:t>
      </w:r>
      <w:proofErr w:type="spellStart"/>
      <w:r w:rsidRPr="0086774F">
        <w:rPr>
          <w:rFonts w:ascii="Arial Narrow" w:hAnsi="Arial Narrow"/>
          <w:sz w:val="24"/>
          <w:szCs w:val="24"/>
        </w:rPr>
        <w:t>Ilmu</w:t>
      </w:r>
      <w:proofErr w:type="spellEnd"/>
      <w:r w:rsidRPr="0086774F">
        <w:rPr>
          <w:rFonts w:ascii="Arial Narrow" w:hAnsi="Arial Narrow"/>
          <w:sz w:val="24"/>
          <w:szCs w:val="24"/>
        </w:rPr>
        <w:t xml:space="preserve"> Farmasi </w:t>
      </w:r>
      <w:proofErr w:type="spellStart"/>
      <w:r w:rsidRPr="0086774F">
        <w:rPr>
          <w:rFonts w:ascii="Arial Narrow" w:hAnsi="Arial Narrow"/>
          <w:sz w:val="24"/>
          <w:szCs w:val="24"/>
        </w:rPr>
        <w:t>Nusaputera</w:t>
      </w:r>
      <w:proofErr w:type="spellEnd"/>
      <w:r w:rsidRPr="0086774F">
        <w:rPr>
          <w:rFonts w:ascii="Arial Narrow" w:hAnsi="Arial Narrow"/>
          <w:sz w:val="24"/>
          <w:szCs w:val="24"/>
        </w:rPr>
        <w:t xml:space="preserve"> Semarang</w:t>
      </w:r>
    </w:p>
    <w:p w14:paraId="374D104E" w14:textId="77777777" w:rsidR="005D72FB" w:rsidRPr="0086774F" w:rsidRDefault="005D72FB" w:rsidP="009833BE">
      <w:pPr>
        <w:spacing w:after="0"/>
        <w:jc w:val="both"/>
        <w:rPr>
          <w:rFonts w:ascii="Arial Narrow" w:hAnsi="Arial Narrow"/>
          <w:bCs/>
          <w:sz w:val="24"/>
          <w:szCs w:val="24"/>
          <w:lang w:val="fi-FI"/>
        </w:rPr>
      </w:pPr>
    </w:p>
    <w:p w14:paraId="2277498B" w14:textId="0F054B0A" w:rsidR="005D72FB" w:rsidRPr="0086774F" w:rsidRDefault="005D72FB" w:rsidP="009833BE">
      <w:pPr>
        <w:spacing w:after="0"/>
        <w:jc w:val="both"/>
        <w:rPr>
          <w:rFonts w:ascii="Arial Narrow" w:hAnsi="Arial Narrow"/>
          <w:sz w:val="24"/>
          <w:szCs w:val="24"/>
        </w:rPr>
      </w:pPr>
      <w:r w:rsidRPr="0086774F">
        <w:rPr>
          <w:rFonts w:ascii="Arial Narrow" w:hAnsi="Arial Narrow"/>
          <w:bCs/>
          <w:sz w:val="24"/>
          <w:szCs w:val="24"/>
          <w:lang w:val="fi-FI"/>
        </w:rPr>
        <w:t xml:space="preserve">sebagai alat bantu Pembelajaran bagi Dosen rangka usaha untuk memberikan pembelajaran yang </w:t>
      </w:r>
      <w:r w:rsidR="00E30D8C" w:rsidRPr="0086774F">
        <w:rPr>
          <w:rFonts w:ascii="Arial Narrow" w:hAnsi="Arial Narrow"/>
          <w:bCs/>
          <w:sz w:val="24"/>
          <w:szCs w:val="24"/>
          <w:lang w:val="fi-FI"/>
        </w:rPr>
        <w:t xml:space="preserve">terstruktur, </w:t>
      </w:r>
      <w:r w:rsidRPr="0086774F">
        <w:rPr>
          <w:rFonts w:ascii="Arial Narrow" w:hAnsi="Arial Narrow"/>
          <w:bCs/>
          <w:sz w:val="24"/>
          <w:szCs w:val="24"/>
          <w:lang w:val="fi-FI"/>
        </w:rPr>
        <w:t>terarah</w:t>
      </w:r>
      <w:r w:rsidR="00E30D8C" w:rsidRPr="0086774F">
        <w:rPr>
          <w:rFonts w:ascii="Arial Narrow" w:hAnsi="Arial Narrow"/>
          <w:bCs/>
          <w:sz w:val="24"/>
          <w:szCs w:val="24"/>
          <w:lang w:val="fi-FI"/>
        </w:rPr>
        <w:t>, sesuai dengan perkembangan iptek</w:t>
      </w:r>
      <w:r w:rsidRPr="0086774F">
        <w:rPr>
          <w:rFonts w:ascii="Arial Narrow" w:hAnsi="Arial Narrow"/>
          <w:bCs/>
          <w:sz w:val="24"/>
          <w:szCs w:val="24"/>
          <w:lang w:val="fi-FI"/>
        </w:rPr>
        <w:t xml:space="preserve"> dan terukur sehingga membuat pembelajaran menjadi lebih </w:t>
      </w:r>
      <w:r w:rsidR="00E30D8C" w:rsidRPr="0086774F">
        <w:rPr>
          <w:rFonts w:ascii="Arial Narrow" w:hAnsi="Arial Narrow"/>
          <w:bCs/>
          <w:sz w:val="24"/>
          <w:szCs w:val="24"/>
          <w:lang w:val="fi-FI"/>
        </w:rPr>
        <w:t xml:space="preserve">menarik </w:t>
      </w:r>
      <w:r w:rsidRPr="0086774F">
        <w:rPr>
          <w:rFonts w:ascii="Arial Narrow" w:hAnsi="Arial Narrow"/>
          <w:bCs/>
          <w:sz w:val="24"/>
          <w:szCs w:val="24"/>
          <w:lang w:val="fi-FI"/>
        </w:rPr>
        <w:t xml:space="preserve">sistematis dan memudahkan mahasiswa dalam mempelajari materi teori </w:t>
      </w:r>
      <w:r w:rsidR="00E30D8C" w:rsidRPr="0086774F">
        <w:rPr>
          <w:rFonts w:ascii="Arial Narrow" w:hAnsi="Arial Narrow"/>
          <w:bCs/>
          <w:sz w:val="24"/>
          <w:szCs w:val="24"/>
          <w:lang w:val="fi-FI"/>
        </w:rPr>
        <w:t>dan implementasi dalam pekerjaan kefarmasian secara kontekstual</w:t>
      </w:r>
      <w:r w:rsidRPr="0086774F">
        <w:rPr>
          <w:rFonts w:ascii="Arial Narrow" w:hAnsi="Arial Narrow"/>
          <w:bCs/>
          <w:sz w:val="24"/>
          <w:szCs w:val="24"/>
          <w:lang w:val="fi-FI"/>
        </w:rPr>
        <w:t xml:space="preserve"> dengan hasil akhir yang diharapkan adalah mahasiswa menjadi kompeten dalam Bahan Kajian yang diajarkan</w:t>
      </w:r>
      <w:r w:rsidRPr="0086774F">
        <w:rPr>
          <w:rFonts w:ascii="Arial Narrow" w:hAnsi="Arial Narrow"/>
          <w:sz w:val="24"/>
          <w:szCs w:val="24"/>
        </w:rPr>
        <w:t>.</w:t>
      </w:r>
    </w:p>
    <w:p w14:paraId="554D1EBB" w14:textId="77777777" w:rsidR="005D72FB" w:rsidRPr="0086774F" w:rsidRDefault="005D72FB" w:rsidP="009833BE">
      <w:pPr>
        <w:spacing w:after="0"/>
        <w:jc w:val="both"/>
        <w:rPr>
          <w:rFonts w:ascii="Arial Narrow" w:hAnsi="Arial Narrow"/>
          <w:sz w:val="24"/>
          <w:szCs w:val="24"/>
        </w:rPr>
      </w:pPr>
    </w:p>
    <w:p w14:paraId="49082FC2" w14:textId="16378D04" w:rsidR="009833BE" w:rsidRPr="0086774F" w:rsidRDefault="005D72FB" w:rsidP="009833BE">
      <w:pPr>
        <w:spacing w:after="0"/>
        <w:jc w:val="both"/>
        <w:rPr>
          <w:rFonts w:ascii="Arial Narrow" w:hAnsi="Arial Narrow"/>
          <w:sz w:val="24"/>
          <w:szCs w:val="24"/>
        </w:rPr>
      </w:pP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r>
    </w:p>
    <w:p w14:paraId="277E20F3" w14:textId="49D71949" w:rsidR="009833BE" w:rsidRPr="0086774F" w:rsidRDefault="002D419F" w:rsidP="009833BE">
      <w:pPr>
        <w:spacing w:after="0"/>
        <w:jc w:val="both"/>
        <w:rPr>
          <w:rFonts w:ascii="Arial Narrow" w:hAnsi="Arial Narrow"/>
          <w:sz w:val="24"/>
          <w:szCs w:val="24"/>
        </w:rPr>
      </w:pPr>
      <w:r w:rsidRPr="0086774F">
        <w:rPr>
          <w:rFonts w:ascii="Arial Narrow" w:hAnsi="Arial Narrow"/>
          <w:noProof/>
          <w:sz w:val="24"/>
          <w:szCs w:val="24"/>
        </w:rPr>
        <w:drawing>
          <wp:anchor distT="0" distB="0" distL="114300" distR="114300" simplePos="0" relativeHeight="251684864" behindDoc="1" locked="0" layoutInCell="1" allowOverlap="1" wp14:anchorId="767BD85C" wp14:editId="38DF8404">
            <wp:simplePos x="0" y="0"/>
            <wp:positionH relativeFrom="column">
              <wp:posOffset>1396675</wp:posOffset>
            </wp:positionH>
            <wp:positionV relativeFrom="paragraph">
              <wp:posOffset>180222</wp:posOffset>
            </wp:positionV>
            <wp:extent cx="2351405" cy="1686560"/>
            <wp:effectExtent l="0" t="0" r="0" b="8890"/>
            <wp:wrapNone/>
            <wp:docPr id="748304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04104" name=""/>
                    <pic:cNvPicPr/>
                  </pic:nvPicPr>
                  <pic:blipFill>
                    <a:blip r:embed="rId9">
                      <a:extLst>
                        <a:ext uri="{28A0092B-C50C-407E-A947-70E740481C1C}">
                          <a14:useLocalDpi xmlns:a14="http://schemas.microsoft.com/office/drawing/2010/main" val="0"/>
                        </a:ext>
                      </a:extLst>
                    </a:blip>
                    <a:stretch>
                      <a:fillRect/>
                    </a:stretch>
                  </pic:blipFill>
                  <pic:spPr>
                    <a:xfrm>
                      <a:off x="0" y="0"/>
                      <a:ext cx="2351405" cy="1686560"/>
                    </a:xfrm>
                    <a:prstGeom prst="rect">
                      <a:avLst/>
                    </a:prstGeom>
                  </pic:spPr>
                </pic:pic>
              </a:graphicData>
            </a:graphic>
          </wp:anchor>
        </w:drawing>
      </w:r>
    </w:p>
    <w:p w14:paraId="0AA0BF7B" w14:textId="08991DCC" w:rsidR="005D72FB" w:rsidRPr="0086774F" w:rsidRDefault="009833BE" w:rsidP="009833BE">
      <w:pPr>
        <w:spacing w:after="0"/>
        <w:jc w:val="both"/>
        <w:rPr>
          <w:rFonts w:ascii="Arial Narrow" w:hAnsi="Arial Narrow"/>
          <w:sz w:val="24"/>
          <w:szCs w:val="24"/>
        </w:rPr>
      </w:pP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r>
      <w:r w:rsidR="005D72FB" w:rsidRPr="0086774F">
        <w:rPr>
          <w:rFonts w:ascii="Arial Narrow" w:hAnsi="Arial Narrow"/>
          <w:sz w:val="24"/>
          <w:szCs w:val="24"/>
        </w:rPr>
        <w:tab/>
      </w:r>
      <w:r w:rsidR="005D72FB" w:rsidRPr="0086774F">
        <w:rPr>
          <w:rFonts w:ascii="Arial Narrow" w:hAnsi="Arial Narrow"/>
          <w:sz w:val="24"/>
          <w:szCs w:val="24"/>
        </w:rPr>
        <w:tab/>
      </w:r>
      <w:proofErr w:type="gramStart"/>
      <w:r w:rsidR="005D72FB" w:rsidRPr="0086774F">
        <w:rPr>
          <w:rFonts w:ascii="Arial Narrow" w:hAnsi="Arial Narrow"/>
          <w:sz w:val="24"/>
          <w:szCs w:val="24"/>
        </w:rPr>
        <w:t>Semarang,</w:t>
      </w:r>
      <w:r w:rsidR="00B73D9B">
        <w:rPr>
          <w:rFonts w:ascii="Arial Narrow" w:hAnsi="Arial Narrow"/>
          <w:sz w:val="24"/>
          <w:szCs w:val="24"/>
        </w:rPr>
        <w:t xml:space="preserve"> </w:t>
      </w:r>
      <w:r w:rsidR="005D72FB" w:rsidRPr="0086774F">
        <w:rPr>
          <w:rFonts w:ascii="Arial Narrow" w:hAnsi="Arial Narrow"/>
          <w:sz w:val="24"/>
          <w:szCs w:val="24"/>
        </w:rPr>
        <w:t xml:space="preserve"> </w:t>
      </w:r>
      <w:r w:rsidR="00B73D9B">
        <w:rPr>
          <w:rFonts w:ascii="Arial Narrow" w:hAnsi="Arial Narrow"/>
          <w:sz w:val="24"/>
          <w:szCs w:val="24"/>
        </w:rPr>
        <w:t>19</w:t>
      </w:r>
      <w:proofErr w:type="gramEnd"/>
      <w:r w:rsidR="00261810" w:rsidRPr="0086774F">
        <w:rPr>
          <w:rFonts w:ascii="Arial Narrow" w:hAnsi="Arial Narrow"/>
          <w:sz w:val="24"/>
          <w:szCs w:val="24"/>
        </w:rPr>
        <w:t xml:space="preserve"> </w:t>
      </w:r>
      <w:proofErr w:type="spellStart"/>
      <w:r w:rsidR="00B73D9B">
        <w:rPr>
          <w:rFonts w:ascii="Arial Narrow" w:hAnsi="Arial Narrow"/>
          <w:sz w:val="24"/>
          <w:szCs w:val="24"/>
        </w:rPr>
        <w:t>Februari</w:t>
      </w:r>
      <w:proofErr w:type="spellEnd"/>
      <w:r w:rsidR="005D72FB" w:rsidRPr="0086774F">
        <w:rPr>
          <w:rFonts w:ascii="Arial Narrow" w:hAnsi="Arial Narrow"/>
          <w:sz w:val="24"/>
          <w:szCs w:val="24"/>
        </w:rPr>
        <w:t xml:space="preserve"> 202</w:t>
      </w:r>
      <w:r w:rsidR="00B73D9B">
        <w:rPr>
          <w:rFonts w:ascii="Arial Narrow" w:hAnsi="Arial Narrow"/>
          <w:sz w:val="24"/>
          <w:szCs w:val="24"/>
        </w:rPr>
        <w:t>6</w:t>
      </w:r>
      <w:r w:rsidR="005D72FB" w:rsidRPr="0086774F">
        <w:rPr>
          <w:rFonts w:ascii="Arial Narrow" w:hAnsi="Arial Narrow"/>
          <w:sz w:val="24"/>
          <w:szCs w:val="24"/>
        </w:rPr>
        <w:t xml:space="preserve"> </w:t>
      </w:r>
    </w:p>
    <w:p w14:paraId="53DE9977" w14:textId="4A22FD62" w:rsidR="005D72FB" w:rsidRPr="0086774F" w:rsidRDefault="005D72FB" w:rsidP="009833BE">
      <w:pPr>
        <w:spacing w:after="0"/>
        <w:jc w:val="both"/>
        <w:rPr>
          <w:rFonts w:ascii="Arial Narrow" w:hAnsi="Arial Narrow"/>
          <w:sz w:val="24"/>
          <w:szCs w:val="24"/>
        </w:rPr>
      </w:pP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r>
      <w:proofErr w:type="spellStart"/>
      <w:r w:rsidR="00E30D8C" w:rsidRPr="0086774F">
        <w:rPr>
          <w:rFonts w:ascii="Arial Narrow" w:hAnsi="Arial Narrow"/>
          <w:sz w:val="24"/>
          <w:szCs w:val="24"/>
        </w:rPr>
        <w:t>Ketua</w:t>
      </w:r>
      <w:proofErr w:type="spellEnd"/>
    </w:p>
    <w:p w14:paraId="1DB24485" w14:textId="77777777" w:rsidR="005D72FB" w:rsidRPr="0086774F" w:rsidRDefault="005D72FB" w:rsidP="009833BE">
      <w:pPr>
        <w:spacing w:after="0"/>
        <w:jc w:val="both"/>
        <w:rPr>
          <w:rFonts w:ascii="Arial Narrow" w:hAnsi="Arial Narrow"/>
          <w:sz w:val="24"/>
          <w:szCs w:val="24"/>
        </w:rPr>
      </w:pP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r>
      <w:proofErr w:type="spellStart"/>
      <w:r w:rsidRPr="0086774F">
        <w:rPr>
          <w:rFonts w:ascii="Arial Narrow" w:hAnsi="Arial Narrow"/>
          <w:sz w:val="24"/>
          <w:szCs w:val="24"/>
        </w:rPr>
        <w:t>Sekolah</w:t>
      </w:r>
      <w:proofErr w:type="spellEnd"/>
      <w:r w:rsidRPr="0086774F">
        <w:rPr>
          <w:rFonts w:ascii="Arial Narrow" w:hAnsi="Arial Narrow"/>
          <w:sz w:val="24"/>
          <w:szCs w:val="24"/>
        </w:rPr>
        <w:t xml:space="preserve"> Tinggi </w:t>
      </w:r>
      <w:proofErr w:type="spellStart"/>
      <w:r w:rsidRPr="0086774F">
        <w:rPr>
          <w:rFonts w:ascii="Arial Narrow" w:hAnsi="Arial Narrow"/>
          <w:sz w:val="24"/>
          <w:szCs w:val="24"/>
        </w:rPr>
        <w:t>Ilmu</w:t>
      </w:r>
      <w:proofErr w:type="spellEnd"/>
      <w:r w:rsidRPr="0086774F">
        <w:rPr>
          <w:rFonts w:ascii="Arial Narrow" w:hAnsi="Arial Narrow"/>
          <w:sz w:val="24"/>
          <w:szCs w:val="24"/>
        </w:rPr>
        <w:t xml:space="preserve"> Farmasi </w:t>
      </w:r>
      <w:proofErr w:type="spellStart"/>
      <w:r w:rsidRPr="0086774F">
        <w:rPr>
          <w:rFonts w:ascii="Arial Narrow" w:hAnsi="Arial Narrow"/>
          <w:sz w:val="24"/>
          <w:szCs w:val="24"/>
        </w:rPr>
        <w:t>Nusaputera</w:t>
      </w:r>
      <w:proofErr w:type="spellEnd"/>
      <w:r w:rsidRPr="0086774F">
        <w:rPr>
          <w:rFonts w:ascii="Arial Narrow" w:hAnsi="Arial Narrow"/>
          <w:sz w:val="24"/>
          <w:szCs w:val="24"/>
        </w:rPr>
        <w:t xml:space="preserve"> Semarang</w:t>
      </w:r>
    </w:p>
    <w:p w14:paraId="5AFB776F" w14:textId="77777777" w:rsidR="005D72FB" w:rsidRPr="0086774F" w:rsidRDefault="005D72FB" w:rsidP="009833BE">
      <w:pPr>
        <w:spacing w:after="0"/>
        <w:ind w:left="3600" w:firstLine="720"/>
        <w:jc w:val="both"/>
        <w:rPr>
          <w:rFonts w:ascii="Arial Narrow" w:hAnsi="Arial Narrow"/>
          <w:sz w:val="24"/>
          <w:szCs w:val="24"/>
        </w:rPr>
      </w:pPr>
    </w:p>
    <w:p w14:paraId="48EF8AF3" w14:textId="1CEE8FB2" w:rsidR="002D419F" w:rsidRPr="0086774F" w:rsidRDefault="002D419F" w:rsidP="009833BE">
      <w:pPr>
        <w:spacing w:after="0"/>
        <w:ind w:left="3600" w:firstLine="720"/>
        <w:jc w:val="both"/>
        <w:rPr>
          <w:rFonts w:ascii="Arial Narrow" w:hAnsi="Arial Narrow"/>
          <w:sz w:val="24"/>
          <w:szCs w:val="24"/>
        </w:rPr>
      </w:pPr>
    </w:p>
    <w:p w14:paraId="5EEA7FBC" w14:textId="2CF4E3E2" w:rsidR="002D419F" w:rsidRPr="0086774F" w:rsidRDefault="002D419F" w:rsidP="009833BE">
      <w:pPr>
        <w:spacing w:after="0"/>
        <w:ind w:left="3600" w:firstLine="720"/>
        <w:jc w:val="both"/>
        <w:rPr>
          <w:rFonts w:ascii="Arial Narrow" w:hAnsi="Arial Narrow"/>
          <w:sz w:val="24"/>
          <w:szCs w:val="24"/>
        </w:rPr>
      </w:pPr>
    </w:p>
    <w:p w14:paraId="7C21C459" w14:textId="77777777" w:rsidR="005D72FB" w:rsidRPr="0086774F" w:rsidRDefault="005D72FB" w:rsidP="009833BE">
      <w:pPr>
        <w:spacing w:after="0"/>
        <w:ind w:left="3600" w:firstLine="720"/>
        <w:jc w:val="both"/>
        <w:rPr>
          <w:rFonts w:ascii="Arial Narrow" w:hAnsi="Arial Narrow"/>
          <w:sz w:val="24"/>
          <w:szCs w:val="24"/>
        </w:rPr>
      </w:pPr>
    </w:p>
    <w:p w14:paraId="3676812B" w14:textId="60ECA2F4" w:rsidR="005D72FB" w:rsidRPr="0086774F" w:rsidRDefault="00E30D8C" w:rsidP="009833BE">
      <w:pPr>
        <w:spacing w:after="0"/>
        <w:ind w:left="3600" w:firstLine="720"/>
        <w:jc w:val="both"/>
        <w:rPr>
          <w:rFonts w:ascii="Arial Narrow" w:hAnsi="Arial Narrow"/>
          <w:sz w:val="24"/>
          <w:szCs w:val="24"/>
        </w:rPr>
      </w:pPr>
      <w:r w:rsidRPr="0086774F">
        <w:rPr>
          <w:rFonts w:ascii="Arial Narrow" w:hAnsi="Arial Narrow"/>
          <w:sz w:val="24"/>
          <w:szCs w:val="24"/>
        </w:rPr>
        <w:t>apt. Rizky Ardian Hartanto Sawal</w:t>
      </w:r>
      <w:r w:rsidR="005D72FB" w:rsidRPr="0086774F">
        <w:rPr>
          <w:rFonts w:ascii="Arial Narrow" w:hAnsi="Arial Narrow"/>
          <w:sz w:val="24"/>
          <w:szCs w:val="24"/>
        </w:rPr>
        <w:t xml:space="preserve">, </w:t>
      </w:r>
      <w:proofErr w:type="spellStart"/>
      <w:proofErr w:type="gramStart"/>
      <w:r w:rsidR="005D72FB" w:rsidRPr="0086774F">
        <w:rPr>
          <w:rFonts w:ascii="Arial Narrow" w:hAnsi="Arial Narrow"/>
          <w:sz w:val="24"/>
          <w:szCs w:val="24"/>
        </w:rPr>
        <w:t>M.Farm</w:t>
      </w:r>
      <w:proofErr w:type="spellEnd"/>
      <w:proofErr w:type="gramEnd"/>
      <w:r w:rsidR="005D72FB" w:rsidRPr="0086774F">
        <w:rPr>
          <w:rFonts w:ascii="Arial Narrow" w:hAnsi="Arial Narrow"/>
          <w:sz w:val="24"/>
          <w:szCs w:val="24"/>
        </w:rPr>
        <w:t>.</w:t>
      </w:r>
    </w:p>
    <w:p w14:paraId="7B462BC1" w14:textId="77777777" w:rsidR="005D72FB" w:rsidRPr="0086774F" w:rsidRDefault="005D72FB" w:rsidP="009833BE">
      <w:pPr>
        <w:spacing w:after="0"/>
        <w:ind w:left="3600" w:firstLine="720"/>
        <w:jc w:val="both"/>
        <w:rPr>
          <w:rFonts w:ascii="Arial Narrow" w:hAnsi="Arial Narrow"/>
          <w:sz w:val="24"/>
          <w:szCs w:val="24"/>
        </w:rPr>
      </w:pPr>
    </w:p>
    <w:p w14:paraId="4E0982D9" w14:textId="77777777" w:rsidR="005D72FB" w:rsidRPr="0086774F" w:rsidRDefault="005D72FB" w:rsidP="009833BE">
      <w:pPr>
        <w:spacing w:after="0"/>
        <w:rPr>
          <w:rFonts w:ascii="Arial Narrow" w:hAnsi="Arial Narrow"/>
          <w:sz w:val="24"/>
          <w:szCs w:val="24"/>
        </w:rPr>
      </w:pPr>
      <w:r w:rsidRPr="0086774F">
        <w:rPr>
          <w:rFonts w:ascii="Arial Narrow" w:hAnsi="Arial Narrow"/>
          <w:sz w:val="24"/>
          <w:szCs w:val="24"/>
        </w:rPr>
        <w:br w:type="page"/>
      </w:r>
    </w:p>
    <w:p w14:paraId="5DEDA2DC" w14:textId="77777777" w:rsidR="005D72FB" w:rsidRPr="0086774F" w:rsidRDefault="005D72FB" w:rsidP="009833BE">
      <w:pPr>
        <w:pStyle w:val="Heading1"/>
        <w:spacing w:before="0" w:after="0"/>
        <w:jc w:val="center"/>
        <w:rPr>
          <w:rFonts w:ascii="Arial Narrow" w:hAnsi="Arial Narrow"/>
          <w:sz w:val="24"/>
          <w:szCs w:val="24"/>
        </w:rPr>
      </w:pPr>
      <w:bookmarkStart w:id="5" w:name="_Toc521268027"/>
      <w:bookmarkStart w:id="6" w:name="_Toc521477869"/>
      <w:bookmarkStart w:id="7" w:name="_Toc521491548"/>
      <w:bookmarkStart w:id="8" w:name="_Toc203388687"/>
      <w:r w:rsidRPr="0086774F">
        <w:rPr>
          <w:rFonts w:ascii="Arial Narrow" w:hAnsi="Arial Narrow"/>
          <w:sz w:val="24"/>
          <w:szCs w:val="24"/>
        </w:rPr>
        <w:lastRenderedPageBreak/>
        <w:t>PRAKATA</w:t>
      </w:r>
      <w:bookmarkEnd w:id="5"/>
      <w:bookmarkEnd w:id="6"/>
      <w:bookmarkEnd w:id="7"/>
      <w:bookmarkEnd w:id="8"/>
    </w:p>
    <w:p w14:paraId="58D4A90D" w14:textId="544CBB91" w:rsidR="005D72FB" w:rsidRPr="0086774F" w:rsidRDefault="005D72FB" w:rsidP="009833BE">
      <w:pPr>
        <w:spacing w:after="0"/>
        <w:ind w:firstLine="720"/>
        <w:jc w:val="both"/>
        <w:rPr>
          <w:rFonts w:ascii="Arial Narrow" w:hAnsi="Arial Narrow"/>
          <w:sz w:val="24"/>
          <w:szCs w:val="24"/>
        </w:rPr>
      </w:pPr>
      <w:r w:rsidRPr="0086774F">
        <w:rPr>
          <w:rFonts w:ascii="Arial Narrow" w:hAnsi="Arial Narrow"/>
          <w:bCs/>
          <w:sz w:val="24"/>
          <w:szCs w:val="24"/>
          <w:lang w:val="fi-FI"/>
        </w:rPr>
        <w:t xml:space="preserve">Puji syukur kami haturkan kepada Tuhan Yang Maha Pengasih dan Maha Penyayang atas telah diselesaikannya penyusunan Perangkat Pembelajaran ini. Materi dalam mata kuliah ini disesuaikan dengan </w:t>
      </w:r>
      <w:proofErr w:type="spellStart"/>
      <w:r w:rsidRPr="0086774F">
        <w:rPr>
          <w:rFonts w:ascii="Arial Narrow" w:hAnsi="Arial Narrow"/>
          <w:sz w:val="24"/>
          <w:szCs w:val="24"/>
        </w:rPr>
        <w:t>Peraturan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tentang</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Peraturan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Standar</w:t>
      </w:r>
      <w:proofErr w:type="spellEnd"/>
      <w:r w:rsidRPr="0086774F">
        <w:rPr>
          <w:rFonts w:ascii="Arial Narrow" w:hAnsi="Arial Narrow"/>
          <w:sz w:val="24"/>
          <w:szCs w:val="24"/>
        </w:rPr>
        <w:t xml:space="preserve"> yang </w:t>
      </w:r>
      <w:proofErr w:type="spellStart"/>
      <w:r w:rsidRPr="0086774F">
        <w:rPr>
          <w:rFonts w:ascii="Arial Narrow" w:hAnsi="Arial Narrow"/>
          <w:sz w:val="24"/>
          <w:szCs w:val="24"/>
        </w:rPr>
        <w:t>berkaitan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Pelayanan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Kefarmasian</w:t>
      </w:r>
      <w:proofErr w:type="spellEnd"/>
      <w:r w:rsidRPr="0086774F">
        <w:rPr>
          <w:rFonts w:ascii="Arial Narrow" w:hAnsi="Arial Narrow"/>
          <w:sz w:val="24"/>
          <w:szCs w:val="24"/>
        </w:rPr>
        <w:t xml:space="preserve"> </w:t>
      </w:r>
      <w:r w:rsidR="003C4D11" w:rsidRPr="0086774F">
        <w:rPr>
          <w:rFonts w:ascii="Arial Narrow" w:hAnsi="Arial Narrow"/>
          <w:sz w:val="24"/>
          <w:szCs w:val="24"/>
        </w:rPr>
        <w:t>d</w:t>
      </w:r>
      <w:r w:rsidRPr="0086774F">
        <w:rPr>
          <w:rFonts w:ascii="Arial Narrow" w:hAnsi="Arial Narrow"/>
          <w:sz w:val="24"/>
          <w:szCs w:val="24"/>
        </w:rPr>
        <w:t xml:space="preserve">i </w:t>
      </w:r>
      <w:proofErr w:type="spellStart"/>
      <w:r w:rsidR="003C4D11" w:rsidRPr="0086774F">
        <w:rPr>
          <w:rFonts w:ascii="Arial Narrow" w:hAnsi="Arial Narrow"/>
          <w:b/>
          <w:bCs/>
          <w:sz w:val="24"/>
          <w:szCs w:val="24"/>
        </w:rPr>
        <w:t>Komunitas</w:t>
      </w:r>
      <w:proofErr w:type="spellEnd"/>
      <w:r w:rsidR="003C4D11" w:rsidRPr="0086774F">
        <w:rPr>
          <w:rFonts w:ascii="Arial Narrow" w:hAnsi="Arial Narrow"/>
          <w:sz w:val="24"/>
          <w:szCs w:val="24"/>
        </w:rPr>
        <w:t xml:space="preserve"> </w:t>
      </w:r>
      <w:proofErr w:type="spellStart"/>
      <w:r w:rsidR="003C4D11" w:rsidRPr="0086774F">
        <w:rPr>
          <w:rFonts w:ascii="Arial Narrow" w:hAnsi="Arial Narrow"/>
          <w:sz w:val="24"/>
          <w:szCs w:val="24"/>
        </w:rPr>
        <w:t>yaitu</w:t>
      </w:r>
      <w:proofErr w:type="spellEnd"/>
      <w:r w:rsidR="003C4D11" w:rsidRPr="0086774F">
        <w:rPr>
          <w:rFonts w:ascii="Arial Narrow" w:hAnsi="Arial Narrow"/>
          <w:sz w:val="24"/>
          <w:szCs w:val="24"/>
        </w:rPr>
        <w:t xml:space="preserve"> </w:t>
      </w:r>
      <w:r w:rsidRPr="0086774F">
        <w:rPr>
          <w:rFonts w:ascii="Arial Narrow" w:hAnsi="Arial Narrow"/>
          <w:sz w:val="24"/>
          <w:szCs w:val="24"/>
        </w:rPr>
        <w:t xml:space="preserve">Rumah Sakit, </w:t>
      </w:r>
      <w:proofErr w:type="spellStart"/>
      <w:r w:rsidRPr="0086774F">
        <w:rPr>
          <w:rFonts w:ascii="Arial Narrow" w:hAnsi="Arial Narrow"/>
          <w:sz w:val="24"/>
          <w:szCs w:val="24"/>
        </w:rPr>
        <w:t>Apotek</w:t>
      </w:r>
      <w:proofErr w:type="spellEnd"/>
      <w:r w:rsidR="00E30D8C" w:rsidRPr="0086774F">
        <w:rPr>
          <w:rFonts w:ascii="Arial Narrow" w:hAnsi="Arial Narrow"/>
          <w:sz w:val="24"/>
          <w:szCs w:val="24"/>
        </w:rPr>
        <w:t>,</w:t>
      </w:r>
      <w:r w:rsidRPr="0086774F">
        <w:rPr>
          <w:rFonts w:ascii="Arial Narrow" w:hAnsi="Arial Narrow"/>
          <w:sz w:val="24"/>
          <w:szCs w:val="24"/>
        </w:rPr>
        <w:t xml:space="preserve"> </w:t>
      </w:r>
      <w:proofErr w:type="spellStart"/>
      <w:r w:rsidR="00E30D8C" w:rsidRPr="0086774F">
        <w:rPr>
          <w:rFonts w:ascii="Arial Narrow" w:hAnsi="Arial Narrow"/>
          <w:sz w:val="24"/>
          <w:szCs w:val="24"/>
        </w:rPr>
        <w:t>Puskesmas</w:t>
      </w:r>
      <w:proofErr w:type="spellEnd"/>
      <w:r w:rsidR="00A47AA4" w:rsidRPr="0086774F">
        <w:rPr>
          <w:rFonts w:ascii="Arial Narrow" w:hAnsi="Arial Narrow"/>
          <w:sz w:val="24"/>
          <w:szCs w:val="24"/>
        </w:rPr>
        <w:t xml:space="preserve">, Klinik, </w:t>
      </w:r>
      <w:r w:rsidRPr="0086774F">
        <w:rPr>
          <w:rFonts w:ascii="Arial Narrow" w:hAnsi="Arial Narrow"/>
          <w:sz w:val="24"/>
          <w:szCs w:val="24"/>
        </w:rPr>
        <w:t xml:space="preserve">yang </w:t>
      </w:r>
      <w:proofErr w:type="spellStart"/>
      <w:r w:rsidRPr="0086774F">
        <w:rPr>
          <w:rFonts w:ascii="Arial Narrow" w:hAnsi="Arial Narrow"/>
          <w:sz w:val="24"/>
          <w:szCs w:val="24"/>
        </w:rPr>
        <w:t>bertujuan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untuk</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meningkatkan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mutu</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Pelayanan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Kefarmasian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menjamin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kepastian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hukum</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bagi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tenaga</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kefarmasian</w:t>
      </w:r>
      <w:proofErr w:type="spellEnd"/>
      <w:r w:rsidRPr="0086774F">
        <w:rPr>
          <w:rFonts w:ascii="Arial Narrow" w:hAnsi="Arial Narrow"/>
          <w:sz w:val="24"/>
          <w:szCs w:val="24"/>
        </w:rPr>
        <w:t xml:space="preserve">; dan </w:t>
      </w:r>
      <w:proofErr w:type="spellStart"/>
      <w:r w:rsidRPr="0086774F">
        <w:rPr>
          <w:rFonts w:ascii="Arial Narrow" w:hAnsi="Arial Narrow"/>
          <w:sz w:val="24"/>
          <w:szCs w:val="24"/>
        </w:rPr>
        <w:t>melindungi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pasien</w:t>
      </w:r>
      <w:proofErr w:type="spellEnd"/>
      <w:r w:rsidRPr="0086774F">
        <w:rPr>
          <w:rFonts w:ascii="Arial Narrow" w:hAnsi="Arial Narrow"/>
          <w:sz w:val="24"/>
          <w:szCs w:val="24"/>
        </w:rPr>
        <w:t xml:space="preserve"> dan </w:t>
      </w:r>
      <w:proofErr w:type="spellStart"/>
      <w:r w:rsidRPr="0086774F">
        <w:rPr>
          <w:rFonts w:ascii="Arial Narrow" w:hAnsi="Arial Narrow"/>
          <w:sz w:val="24"/>
          <w:szCs w:val="24"/>
        </w:rPr>
        <w:t>masyarakat</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dalam</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rangka</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keselamatan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pasien</w:t>
      </w:r>
      <w:proofErr w:type="spellEnd"/>
      <w:r w:rsidRPr="0086774F">
        <w:rPr>
          <w:rFonts w:ascii="Arial Narrow" w:hAnsi="Arial Narrow"/>
          <w:sz w:val="24"/>
          <w:szCs w:val="24"/>
        </w:rPr>
        <w:t xml:space="preserve"> (</w:t>
      </w:r>
      <w:r w:rsidRPr="0086774F">
        <w:rPr>
          <w:rFonts w:ascii="Arial Narrow" w:hAnsi="Arial Narrow"/>
          <w:i/>
          <w:iCs/>
          <w:sz w:val="24"/>
          <w:szCs w:val="24"/>
        </w:rPr>
        <w:t>patient safety)</w:t>
      </w:r>
      <w:r w:rsidR="00B73D9B">
        <w:rPr>
          <w:rFonts w:ascii="Arial Narrow" w:hAnsi="Arial Narrow"/>
          <w:i/>
          <w:iCs/>
          <w:sz w:val="24"/>
          <w:szCs w:val="24"/>
        </w:rPr>
        <w:t xml:space="preserve"> </w:t>
      </w:r>
      <w:proofErr w:type="spellStart"/>
      <w:r w:rsidR="00B73D9B">
        <w:rPr>
          <w:rFonts w:ascii="Arial Narrow" w:hAnsi="Arial Narrow"/>
          <w:sz w:val="24"/>
          <w:szCs w:val="24"/>
        </w:rPr>
        <w:t>khususnya</w:t>
      </w:r>
      <w:proofErr w:type="spellEnd"/>
      <w:r w:rsidR="00B73D9B">
        <w:rPr>
          <w:rFonts w:ascii="Arial Narrow" w:hAnsi="Arial Narrow"/>
          <w:sz w:val="24"/>
          <w:szCs w:val="24"/>
        </w:rPr>
        <w:t xml:space="preserve"> pada </w:t>
      </w:r>
      <w:proofErr w:type="spellStart"/>
      <w:r w:rsidR="00B73D9B">
        <w:rPr>
          <w:rFonts w:ascii="Arial Narrow" w:hAnsi="Arial Narrow"/>
          <w:sz w:val="24"/>
          <w:szCs w:val="24"/>
        </w:rPr>
        <w:t>Pengelolaan</w:t>
      </w:r>
      <w:proofErr w:type="spellEnd"/>
      <w:r w:rsidR="00B73D9B">
        <w:rPr>
          <w:rFonts w:ascii="Arial Narrow" w:hAnsi="Arial Narrow"/>
          <w:sz w:val="24"/>
          <w:szCs w:val="24"/>
        </w:rPr>
        <w:t xml:space="preserve"> </w:t>
      </w:r>
      <w:proofErr w:type="spellStart"/>
      <w:r w:rsidR="00B73D9B">
        <w:rPr>
          <w:rFonts w:ascii="Arial Narrow" w:hAnsi="Arial Narrow"/>
          <w:sz w:val="24"/>
          <w:szCs w:val="24"/>
        </w:rPr>
        <w:t>sediaan</w:t>
      </w:r>
      <w:proofErr w:type="spellEnd"/>
      <w:r w:rsidR="00B73D9B">
        <w:rPr>
          <w:rFonts w:ascii="Arial Narrow" w:hAnsi="Arial Narrow"/>
          <w:sz w:val="24"/>
          <w:szCs w:val="24"/>
        </w:rPr>
        <w:t xml:space="preserve"> Farmasi dan </w:t>
      </w:r>
      <w:proofErr w:type="spellStart"/>
      <w:r w:rsidR="00B73D9B">
        <w:rPr>
          <w:rFonts w:ascii="Arial Narrow" w:hAnsi="Arial Narrow"/>
          <w:sz w:val="24"/>
          <w:szCs w:val="24"/>
        </w:rPr>
        <w:t>aspek</w:t>
      </w:r>
      <w:proofErr w:type="spellEnd"/>
      <w:r w:rsidR="00B73D9B">
        <w:rPr>
          <w:rFonts w:ascii="Arial Narrow" w:hAnsi="Arial Narrow"/>
          <w:sz w:val="24"/>
          <w:szCs w:val="24"/>
        </w:rPr>
        <w:t xml:space="preserve"> </w:t>
      </w:r>
      <w:proofErr w:type="spellStart"/>
      <w:r w:rsidR="00B73D9B">
        <w:rPr>
          <w:rFonts w:ascii="Arial Narrow" w:hAnsi="Arial Narrow"/>
          <w:sz w:val="24"/>
          <w:szCs w:val="24"/>
        </w:rPr>
        <w:t>manajemen</w:t>
      </w:r>
      <w:proofErr w:type="spellEnd"/>
      <w:r w:rsidR="00B73D9B">
        <w:rPr>
          <w:rFonts w:ascii="Arial Narrow" w:hAnsi="Arial Narrow"/>
          <w:sz w:val="24"/>
          <w:szCs w:val="24"/>
        </w:rPr>
        <w:t xml:space="preserve"> </w:t>
      </w:r>
      <w:proofErr w:type="spellStart"/>
      <w:r w:rsidR="00B73D9B">
        <w:rPr>
          <w:rFonts w:ascii="Arial Narrow" w:hAnsi="Arial Narrow"/>
          <w:sz w:val="24"/>
          <w:szCs w:val="24"/>
        </w:rPr>
        <w:t>dalam</w:t>
      </w:r>
      <w:proofErr w:type="spellEnd"/>
      <w:r w:rsidR="00B73D9B">
        <w:rPr>
          <w:rFonts w:ascii="Arial Narrow" w:hAnsi="Arial Narrow"/>
          <w:sz w:val="24"/>
          <w:szCs w:val="24"/>
        </w:rPr>
        <w:t xml:space="preserve"> </w:t>
      </w:r>
      <w:proofErr w:type="spellStart"/>
      <w:r w:rsidR="00B73D9B">
        <w:rPr>
          <w:rFonts w:ascii="Arial Narrow" w:hAnsi="Arial Narrow"/>
          <w:sz w:val="24"/>
          <w:szCs w:val="24"/>
        </w:rPr>
        <w:t>peningkatan</w:t>
      </w:r>
      <w:proofErr w:type="spellEnd"/>
      <w:r w:rsidR="00B73D9B">
        <w:rPr>
          <w:rFonts w:ascii="Arial Narrow" w:hAnsi="Arial Narrow"/>
          <w:sz w:val="24"/>
          <w:szCs w:val="24"/>
        </w:rPr>
        <w:t xml:space="preserve"> </w:t>
      </w:r>
      <w:proofErr w:type="spellStart"/>
      <w:r w:rsidR="00B73D9B">
        <w:rPr>
          <w:rFonts w:ascii="Arial Narrow" w:hAnsi="Arial Narrow"/>
          <w:sz w:val="24"/>
          <w:szCs w:val="24"/>
        </w:rPr>
        <w:t>mutu</w:t>
      </w:r>
      <w:proofErr w:type="spellEnd"/>
      <w:r w:rsidR="00B73D9B">
        <w:rPr>
          <w:rFonts w:ascii="Arial Narrow" w:hAnsi="Arial Narrow"/>
          <w:sz w:val="24"/>
          <w:szCs w:val="24"/>
        </w:rPr>
        <w:t xml:space="preserve"> </w:t>
      </w:r>
      <w:proofErr w:type="spellStart"/>
      <w:r w:rsidR="00B73D9B">
        <w:rPr>
          <w:rFonts w:ascii="Arial Narrow" w:hAnsi="Arial Narrow"/>
          <w:sz w:val="24"/>
          <w:szCs w:val="24"/>
        </w:rPr>
        <w:t>pelayanan</w:t>
      </w:r>
      <w:proofErr w:type="spellEnd"/>
      <w:r w:rsidR="00B73D9B">
        <w:rPr>
          <w:rFonts w:ascii="Arial Narrow" w:hAnsi="Arial Narrow"/>
          <w:sz w:val="24"/>
          <w:szCs w:val="24"/>
        </w:rPr>
        <w:t xml:space="preserve"> </w:t>
      </w:r>
      <w:proofErr w:type="spellStart"/>
      <w:r w:rsidR="00B73D9B">
        <w:rPr>
          <w:rFonts w:ascii="Arial Narrow" w:hAnsi="Arial Narrow"/>
          <w:sz w:val="24"/>
          <w:szCs w:val="24"/>
        </w:rPr>
        <w:t>kefarmasian</w:t>
      </w:r>
      <w:proofErr w:type="spellEnd"/>
      <w:r w:rsidR="008F1B98" w:rsidRPr="0086774F">
        <w:rPr>
          <w:rFonts w:ascii="Arial Narrow" w:hAnsi="Arial Narrow"/>
          <w:i/>
          <w:iCs/>
          <w:sz w:val="24"/>
          <w:szCs w:val="24"/>
        </w:rPr>
        <w:t>.</w:t>
      </w:r>
      <w:r w:rsidR="00B73D9B">
        <w:rPr>
          <w:rFonts w:ascii="Arial Narrow" w:hAnsi="Arial Narrow"/>
          <w:sz w:val="24"/>
          <w:szCs w:val="24"/>
        </w:rPr>
        <w:t xml:space="preserve"> </w:t>
      </w:r>
    </w:p>
    <w:p w14:paraId="71663289" w14:textId="76E74EBD" w:rsidR="005D72FB" w:rsidRPr="0086774F" w:rsidRDefault="005D72FB" w:rsidP="009833BE">
      <w:pPr>
        <w:spacing w:after="0"/>
        <w:ind w:firstLine="720"/>
        <w:jc w:val="both"/>
        <w:rPr>
          <w:rFonts w:ascii="Arial Narrow" w:hAnsi="Arial Narrow"/>
          <w:bCs/>
          <w:sz w:val="24"/>
          <w:szCs w:val="24"/>
        </w:rPr>
      </w:pPr>
      <w:r w:rsidRPr="0086774F">
        <w:rPr>
          <w:rFonts w:ascii="Arial Narrow" w:hAnsi="Arial Narrow"/>
          <w:bCs/>
          <w:sz w:val="24"/>
          <w:szCs w:val="24"/>
          <w:lang w:val="fi-FI"/>
        </w:rPr>
        <w:t>Tujuan dari penyusunan Perangkat Pembelajaran ini adalah sebagai alat bantu Pembelajaran bagi Dosen rangka usaha untuk memberikan pembelajaran yang terarah dan terukur sehingga membuat pembelajaran menjadi lebih sistematis dan memudahkan mahasiswa dalam mempelajari materi teori atau</w:t>
      </w:r>
      <w:r w:rsidR="0045306C" w:rsidRPr="0086774F">
        <w:rPr>
          <w:rFonts w:ascii="Arial Narrow" w:hAnsi="Arial Narrow"/>
          <w:bCs/>
          <w:sz w:val="24"/>
          <w:szCs w:val="24"/>
          <w:lang w:val="fi-FI"/>
        </w:rPr>
        <w:t>p</w:t>
      </w:r>
      <w:r w:rsidRPr="0086774F">
        <w:rPr>
          <w:rFonts w:ascii="Arial Narrow" w:hAnsi="Arial Narrow"/>
          <w:bCs/>
          <w:sz w:val="24"/>
          <w:szCs w:val="24"/>
          <w:lang w:val="fi-FI"/>
        </w:rPr>
        <w:t>un praktik</w:t>
      </w:r>
      <w:r w:rsidR="0045306C" w:rsidRPr="0086774F">
        <w:rPr>
          <w:rFonts w:ascii="Arial Narrow" w:hAnsi="Arial Narrow"/>
          <w:bCs/>
          <w:sz w:val="24"/>
          <w:szCs w:val="24"/>
          <w:lang w:val="fi-FI"/>
        </w:rPr>
        <w:t xml:space="preserve"> simulasi</w:t>
      </w:r>
      <w:r w:rsidR="00B73D9B">
        <w:rPr>
          <w:rFonts w:ascii="Arial Narrow" w:hAnsi="Arial Narrow"/>
          <w:bCs/>
          <w:sz w:val="24"/>
          <w:szCs w:val="24"/>
          <w:lang w:val="fi-FI"/>
        </w:rPr>
        <w:t xml:space="preserve"> </w:t>
      </w:r>
      <w:r w:rsidRPr="0086774F">
        <w:rPr>
          <w:rFonts w:ascii="Arial Narrow" w:hAnsi="Arial Narrow"/>
          <w:bCs/>
          <w:sz w:val="24"/>
          <w:szCs w:val="24"/>
          <w:lang w:val="fi-FI"/>
        </w:rPr>
        <w:t>dengan hasil akhir yang diharapkan adalah mahasiswa menjadi kompeten dalam Bahan Kajian yang diajarkan</w:t>
      </w:r>
      <w:r w:rsidRPr="0086774F">
        <w:rPr>
          <w:rFonts w:ascii="Arial Narrow" w:hAnsi="Arial Narrow"/>
          <w:sz w:val="24"/>
          <w:szCs w:val="24"/>
        </w:rPr>
        <w:t>.</w:t>
      </w:r>
    </w:p>
    <w:p w14:paraId="388B4E23" w14:textId="088B30E9" w:rsidR="003C4D11" w:rsidRPr="0086774F" w:rsidRDefault="003C4D11" w:rsidP="009833BE">
      <w:pPr>
        <w:spacing w:after="0"/>
        <w:ind w:firstLine="720"/>
        <w:jc w:val="both"/>
        <w:rPr>
          <w:rFonts w:ascii="Arial Narrow" w:hAnsi="Arial Narrow"/>
          <w:bCs/>
          <w:sz w:val="24"/>
          <w:szCs w:val="24"/>
          <w:lang w:val="fi-FI"/>
        </w:rPr>
      </w:pPr>
      <w:r w:rsidRPr="0086774F">
        <w:rPr>
          <w:rFonts w:ascii="Arial Narrow" w:hAnsi="Arial Narrow"/>
          <w:bCs/>
          <w:sz w:val="24"/>
          <w:szCs w:val="24"/>
          <w:lang w:val="fi-FI"/>
        </w:rPr>
        <w:t>Manajemen dilingkup farmasi berhubungan dengan regulasi terkait bahwa pelayanan</w:t>
      </w:r>
      <w:r w:rsidR="00B73D9B">
        <w:rPr>
          <w:rFonts w:ascii="Arial Narrow" w:hAnsi="Arial Narrow"/>
          <w:bCs/>
          <w:sz w:val="24"/>
          <w:szCs w:val="24"/>
          <w:lang w:val="fi-FI"/>
        </w:rPr>
        <w:t xml:space="preserve"> </w:t>
      </w:r>
      <w:r w:rsidRPr="0086774F">
        <w:rPr>
          <w:rFonts w:ascii="Arial Narrow" w:hAnsi="Arial Narrow"/>
          <w:bCs/>
          <w:sz w:val="24"/>
          <w:szCs w:val="24"/>
          <w:lang w:val="fi-FI"/>
        </w:rPr>
        <w:t>Sediaan</w:t>
      </w:r>
      <w:r w:rsidR="00B73D9B">
        <w:rPr>
          <w:rFonts w:ascii="Arial Narrow" w:hAnsi="Arial Narrow"/>
          <w:bCs/>
          <w:sz w:val="24"/>
          <w:szCs w:val="24"/>
          <w:lang w:val="fi-FI"/>
        </w:rPr>
        <w:t xml:space="preserve"> </w:t>
      </w:r>
      <w:r w:rsidRPr="0086774F">
        <w:rPr>
          <w:rFonts w:ascii="Arial Narrow" w:hAnsi="Arial Narrow"/>
          <w:bCs/>
          <w:sz w:val="24"/>
          <w:szCs w:val="24"/>
          <w:lang w:val="fi-FI"/>
        </w:rPr>
        <w:t>Farmasi</w:t>
      </w:r>
      <w:r w:rsidR="00B73D9B">
        <w:rPr>
          <w:rFonts w:ascii="Arial Narrow" w:hAnsi="Arial Narrow"/>
          <w:bCs/>
          <w:sz w:val="24"/>
          <w:szCs w:val="24"/>
          <w:lang w:val="fi-FI"/>
        </w:rPr>
        <w:t xml:space="preserve"> </w:t>
      </w:r>
      <w:r w:rsidRPr="0086774F">
        <w:rPr>
          <w:rFonts w:ascii="Arial Narrow" w:hAnsi="Arial Narrow"/>
          <w:bCs/>
          <w:sz w:val="24"/>
          <w:szCs w:val="24"/>
          <w:lang w:val="fi-FI"/>
        </w:rPr>
        <w:t>harus</w:t>
      </w:r>
      <w:r w:rsidR="00B73D9B">
        <w:rPr>
          <w:rFonts w:ascii="Arial Narrow" w:hAnsi="Arial Narrow"/>
          <w:bCs/>
          <w:sz w:val="24"/>
          <w:szCs w:val="24"/>
          <w:lang w:val="fi-FI"/>
        </w:rPr>
        <w:t xml:space="preserve"> </w:t>
      </w:r>
      <w:r w:rsidRPr="0086774F">
        <w:rPr>
          <w:rFonts w:ascii="Arial Narrow" w:hAnsi="Arial Narrow"/>
          <w:bCs/>
          <w:sz w:val="24"/>
          <w:szCs w:val="24"/>
          <w:lang w:val="fi-FI"/>
        </w:rPr>
        <w:t>mengikuti</w:t>
      </w:r>
      <w:r w:rsidR="00B73D9B">
        <w:rPr>
          <w:rFonts w:ascii="Arial Narrow" w:hAnsi="Arial Narrow"/>
          <w:bCs/>
          <w:sz w:val="24"/>
          <w:szCs w:val="24"/>
          <w:lang w:val="fi-FI"/>
        </w:rPr>
        <w:t xml:space="preserve"> </w:t>
      </w:r>
      <w:r w:rsidRPr="0086774F">
        <w:rPr>
          <w:rFonts w:ascii="Arial Narrow" w:hAnsi="Arial Narrow"/>
          <w:bCs/>
          <w:sz w:val="24"/>
          <w:szCs w:val="24"/>
          <w:lang w:val="fi-FI"/>
        </w:rPr>
        <w:t>Standar Pelayanan Kefarmasian yang selanjutnya diamanahkan untuk diatur dengan Peraturan Menteri Kesehatan. Dalam Peraturan Pemerintah Nomor 51 Tahun 2009 tentang Pekerjaan Kefarmasian juga dinyatakan bahwa dalam menjalankan praktik kefarmasian pada Fasilitas Pelayanan Kefarmasian, tenaga kefarmasian harus</w:t>
      </w:r>
      <w:r w:rsidR="00B73D9B">
        <w:rPr>
          <w:rFonts w:ascii="Arial Narrow" w:hAnsi="Arial Narrow"/>
          <w:bCs/>
          <w:sz w:val="24"/>
          <w:szCs w:val="24"/>
          <w:lang w:val="fi-FI"/>
        </w:rPr>
        <w:t xml:space="preserve"> </w:t>
      </w:r>
      <w:r w:rsidRPr="0086774F">
        <w:rPr>
          <w:rFonts w:ascii="Arial Narrow" w:hAnsi="Arial Narrow"/>
          <w:bCs/>
          <w:sz w:val="24"/>
          <w:szCs w:val="24"/>
          <w:lang w:val="fi-FI"/>
        </w:rPr>
        <w:t>menerapkan</w:t>
      </w:r>
      <w:r w:rsidR="00B73D9B">
        <w:rPr>
          <w:rFonts w:ascii="Arial Narrow" w:hAnsi="Arial Narrow"/>
          <w:bCs/>
          <w:sz w:val="24"/>
          <w:szCs w:val="24"/>
          <w:lang w:val="fi-FI"/>
        </w:rPr>
        <w:t xml:space="preserve"> </w:t>
      </w:r>
      <w:r w:rsidRPr="0086774F">
        <w:rPr>
          <w:rFonts w:ascii="Arial Narrow" w:hAnsi="Arial Narrow"/>
          <w:bCs/>
          <w:sz w:val="24"/>
          <w:szCs w:val="24"/>
          <w:lang w:val="fi-FI"/>
        </w:rPr>
        <w:t>Standar</w:t>
      </w:r>
      <w:r w:rsidR="00B73D9B">
        <w:rPr>
          <w:rFonts w:ascii="Arial Narrow" w:hAnsi="Arial Narrow"/>
          <w:bCs/>
          <w:sz w:val="24"/>
          <w:szCs w:val="24"/>
          <w:lang w:val="fi-FI"/>
        </w:rPr>
        <w:t xml:space="preserve"> </w:t>
      </w:r>
      <w:r w:rsidRPr="0086774F">
        <w:rPr>
          <w:rFonts w:ascii="Arial Narrow" w:hAnsi="Arial Narrow"/>
          <w:bCs/>
          <w:sz w:val="24"/>
          <w:szCs w:val="24"/>
          <w:lang w:val="fi-FI"/>
        </w:rPr>
        <w:t>Pelayanan</w:t>
      </w:r>
      <w:r w:rsidR="00B73D9B">
        <w:rPr>
          <w:rFonts w:ascii="Arial Narrow" w:hAnsi="Arial Narrow"/>
          <w:bCs/>
          <w:sz w:val="24"/>
          <w:szCs w:val="24"/>
          <w:lang w:val="fi-FI"/>
        </w:rPr>
        <w:t xml:space="preserve"> </w:t>
      </w:r>
      <w:r w:rsidRPr="0086774F">
        <w:rPr>
          <w:rFonts w:ascii="Arial Narrow" w:hAnsi="Arial Narrow"/>
          <w:bCs/>
          <w:sz w:val="24"/>
          <w:szCs w:val="24"/>
          <w:lang w:val="fi-FI"/>
        </w:rPr>
        <w:t>Kefarmasian</w:t>
      </w:r>
      <w:r w:rsidR="00B73D9B">
        <w:rPr>
          <w:rFonts w:ascii="Arial Narrow" w:hAnsi="Arial Narrow"/>
          <w:bCs/>
          <w:sz w:val="24"/>
          <w:szCs w:val="24"/>
          <w:lang w:val="fi-FI"/>
        </w:rPr>
        <w:t xml:space="preserve"> </w:t>
      </w:r>
      <w:r w:rsidRPr="0086774F">
        <w:rPr>
          <w:rFonts w:ascii="Arial Narrow" w:hAnsi="Arial Narrow"/>
          <w:bCs/>
          <w:sz w:val="24"/>
          <w:szCs w:val="24"/>
          <w:lang w:val="fi-FI"/>
        </w:rPr>
        <w:t>yang diamanahkan untuk diatur dengan Peraturan Menteri Kesehatan.</w:t>
      </w:r>
    </w:p>
    <w:p w14:paraId="78AD9CC4" w14:textId="732DF626" w:rsidR="005D72FB" w:rsidRPr="0086774F" w:rsidRDefault="003C4D11" w:rsidP="009833BE">
      <w:pPr>
        <w:spacing w:after="0"/>
        <w:ind w:firstLine="720"/>
        <w:jc w:val="both"/>
        <w:rPr>
          <w:rFonts w:ascii="Arial Narrow" w:hAnsi="Arial Narrow"/>
          <w:bCs/>
          <w:sz w:val="24"/>
          <w:szCs w:val="24"/>
          <w:lang w:val="fi-FI"/>
        </w:rPr>
      </w:pPr>
      <w:r w:rsidRPr="0086774F">
        <w:rPr>
          <w:rFonts w:ascii="Arial Narrow" w:hAnsi="Arial Narrow"/>
          <w:bCs/>
          <w:sz w:val="24"/>
          <w:szCs w:val="24"/>
          <w:lang w:val="fi-FI"/>
        </w:rPr>
        <w:t>Pelayanan</w:t>
      </w:r>
      <w:r w:rsidR="00B73D9B">
        <w:rPr>
          <w:rFonts w:ascii="Arial Narrow" w:hAnsi="Arial Narrow"/>
          <w:bCs/>
          <w:sz w:val="24"/>
          <w:szCs w:val="24"/>
          <w:lang w:val="fi-FI"/>
        </w:rPr>
        <w:t xml:space="preserve"> </w:t>
      </w:r>
      <w:r w:rsidRPr="0086774F">
        <w:rPr>
          <w:rFonts w:ascii="Arial Narrow" w:hAnsi="Arial Narrow"/>
          <w:bCs/>
          <w:sz w:val="24"/>
          <w:szCs w:val="24"/>
          <w:lang w:val="fi-FI"/>
        </w:rPr>
        <w:t xml:space="preserve"> Kefarmasian</w:t>
      </w:r>
      <w:r w:rsidR="00B73D9B">
        <w:rPr>
          <w:rFonts w:ascii="Arial Narrow" w:hAnsi="Arial Narrow"/>
          <w:bCs/>
          <w:sz w:val="24"/>
          <w:szCs w:val="24"/>
          <w:lang w:val="fi-FI"/>
        </w:rPr>
        <w:t xml:space="preserve"> </w:t>
      </w:r>
      <w:r w:rsidRPr="0086774F">
        <w:rPr>
          <w:rFonts w:ascii="Arial Narrow" w:hAnsi="Arial Narrow"/>
          <w:bCs/>
          <w:sz w:val="24"/>
          <w:szCs w:val="24"/>
          <w:lang w:val="fi-FI"/>
        </w:rPr>
        <w:t xml:space="preserve"> di</w:t>
      </w:r>
      <w:r w:rsidR="00B73D9B">
        <w:rPr>
          <w:rFonts w:ascii="Arial Narrow" w:hAnsi="Arial Narrow"/>
          <w:bCs/>
          <w:sz w:val="24"/>
          <w:szCs w:val="24"/>
          <w:lang w:val="fi-FI"/>
        </w:rPr>
        <w:t xml:space="preserve"> </w:t>
      </w:r>
      <w:r w:rsidRPr="0086774F">
        <w:rPr>
          <w:rFonts w:ascii="Arial Narrow" w:hAnsi="Arial Narrow"/>
          <w:bCs/>
          <w:sz w:val="24"/>
          <w:szCs w:val="24"/>
          <w:lang w:val="fi-FI"/>
        </w:rPr>
        <w:t>Farmasi Komunitas</w:t>
      </w:r>
      <w:r w:rsidR="00B73D9B">
        <w:rPr>
          <w:rFonts w:ascii="Arial Narrow" w:hAnsi="Arial Narrow"/>
          <w:bCs/>
          <w:sz w:val="24"/>
          <w:szCs w:val="24"/>
          <w:lang w:val="fi-FI"/>
        </w:rPr>
        <w:t xml:space="preserve"> </w:t>
      </w:r>
      <w:r w:rsidRPr="0086774F">
        <w:rPr>
          <w:rFonts w:ascii="Arial Narrow" w:hAnsi="Arial Narrow"/>
          <w:bCs/>
          <w:sz w:val="24"/>
          <w:szCs w:val="24"/>
          <w:lang w:val="fi-FI"/>
        </w:rPr>
        <w:t xml:space="preserve"> meliputi</w:t>
      </w:r>
      <w:r w:rsidR="00B73D9B">
        <w:rPr>
          <w:rFonts w:ascii="Arial Narrow" w:hAnsi="Arial Narrow"/>
          <w:bCs/>
          <w:sz w:val="24"/>
          <w:szCs w:val="24"/>
          <w:lang w:val="fi-FI"/>
        </w:rPr>
        <w:t xml:space="preserve"> </w:t>
      </w:r>
      <w:r w:rsidRPr="0086774F">
        <w:rPr>
          <w:rFonts w:ascii="Arial Narrow" w:hAnsi="Arial Narrow"/>
          <w:bCs/>
          <w:sz w:val="24"/>
          <w:szCs w:val="24"/>
          <w:lang w:val="fi-FI"/>
        </w:rPr>
        <w:t>kegiatan yang bersifat manajerial berupa pengelolaan Sediaan Farmasi, Alat Kesehatan, dan Bahan Medis Habis Pakai dan kegiatan pelayanan farmasi klinik. Kegiatan tersebut harus didukung oleh sumber daya manusia, sarana, dan peralatan., dimana tenaga kefarmasian</w:t>
      </w:r>
      <w:r w:rsidR="00B73D9B">
        <w:rPr>
          <w:rFonts w:ascii="Arial Narrow" w:hAnsi="Arial Narrow"/>
          <w:bCs/>
          <w:sz w:val="24"/>
          <w:szCs w:val="24"/>
          <w:lang w:val="fi-FI"/>
        </w:rPr>
        <w:t xml:space="preserve"> </w:t>
      </w:r>
      <w:r w:rsidRPr="0086774F">
        <w:rPr>
          <w:rFonts w:ascii="Arial Narrow" w:hAnsi="Arial Narrow"/>
          <w:bCs/>
          <w:sz w:val="24"/>
          <w:szCs w:val="24"/>
          <w:lang w:val="fi-FI"/>
        </w:rPr>
        <w:t>dalam</w:t>
      </w:r>
      <w:r w:rsidR="00B73D9B">
        <w:rPr>
          <w:rFonts w:ascii="Arial Narrow" w:hAnsi="Arial Narrow"/>
          <w:bCs/>
          <w:sz w:val="24"/>
          <w:szCs w:val="24"/>
          <w:lang w:val="fi-FI"/>
        </w:rPr>
        <w:t xml:space="preserve"> </w:t>
      </w:r>
      <w:r w:rsidRPr="0086774F">
        <w:rPr>
          <w:rFonts w:ascii="Arial Narrow" w:hAnsi="Arial Narrow"/>
          <w:bCs/>
          <w:sz w:val="24"/>
          <w:szCs w:val="24"/>
          <w:lang w:val="fi-FI"/>
        </w:rPr>
        <w:t>melaksanakan</w:t>
      </w:r>
      <w:r w:rsidR="00B73D9B">
        <w:rPr>
          <w:rFonts w:ascii="Arial Narrow" w:hAnsi="Arial Narrow"/>
          <w:bCs/>
          <w:sz w:val="24"/>
          <w:szCs w:val="24"/>
          <w:lang w:val="fi-FI"/>
        </w:rPr>
        <w:t xml:space="preserve"> </w:t>
      </w:r>
      <w:r w:rsidRPr="0086774F">
        <w:rPr>
          <w:rFonts w:ascii="Arial Narrow" w:hAnsi="Arial Narrow"/>
          <w:bCs/>
          <w:sz w:val="24"/>
          <w:szCs w:val="24"/>
          <w:lang w:val="fi-FI"/>
        </w:rPr>
        <w:t>kegiatan</w:t>
      </w:r>
      <w:r w:rsidR="00B73D9B">
        <w:rPr>
          <w:rFonts w:ascii="Arial Narrow" w:hAnsi="Arial Narrow"/>
          <w:bCs/>
          <w:sz w:val="24"/>
          <w:szCs w:val="24"/>
          <w:lang w:val="fi-FI"/>
        </w:rPr>
        <w:t xml:space="preserve"> </w:t>
      </w:r>
      <w:r w:rsidRPr="0086774F">
        <w:rPr>
          <w:rFonts w:ascii="Arial Narrow" w:hAnsi="Arial Narrow"/>
          <w:bCs/>
          <w:sz w:val="24"/>
          <w:szCs w:val="24"/>
          <w:lang w:val="fi-FI"/>
        </w:rPr>
        <w:t>Pelayanan</w:t>
      </w:r>
      <w:r w:rsidR="00B73D9B">
        <w:rPr>
          <w:rFonts w:ascii="Arial Narrow" w:hAnsi="Arial Narrow"/>
          <w:bCs/>
          <w:sz w:val="24"/>
          <w:szCs w:val="24"/>
          <w:lang w:val="fi-FI"/>
        </w:rPr>
        <w:t xml:space="preserve"> </w:t>
      </w:r>
      <w:r w:rsidRPr="0086774F">
        <w:rPr>
          <w:rFonts w:ascii="Arial Narrow" w:hAnsi="Arial Narrow"/>
          <w:bCs/>
          <w:sz w:val="24"/>
          <w:szCs w:val="24"/>
          <w:lang w:val="fi-FI"/>
        </w:rPr>
        <w:t>Kefarmasian tersebut juga harus mempertimbangkan faktor risiko yang terjadi yang disebut dengan manajemen risiko.</w:t>
      </w:r>
    </w:p>
    <w:p w14:paraId="108A0F66" w14:textId="44BDC841" w:rsidR="005D72FB" w:rsidRPr="0086774F" w:rsidRDefault="005D72FB" w:rsidP="009833BE">
      <w:pPr>
        <w:spacing w:after="0"/>
        <w:ind w:firstLine="720"/>
        <w:jc w:val="both"/>
        <w:rPr>
          <w:rFonts w:ascii="Arial Narrow" w:hAnsi="Arial Narrow"/>
          <w:bCs/>
          <w:sz w:val="24"/>
          <w:szCs w:val="24"/>
          <w:lang w:val="fi-FI"/>
        </w:rPr>
      </w:pPr>
      <w:r w:rsidRPr="0086774F">
        <w:rPr>
          <w:rFonts w:ascii="Arial Narrow" w:hAnsi="Arial Narrow"/>
          <w:bCs/>
          <w:sz w:val="24"/>
          <w:szCs w:val="24"/>
          <w:lang w:val="fi-FI"/>
        </w:rPr>
        <w:t xml:space="preserve">Disadari bahwa di dalam penyusunan Perangkat Pembelajaran ini masih banyak kekurangan dan perlu terus dikembangkan perangkat pembelajarannya sesuai dengan kemajuan Bidang Pedagogik, Metode Pembelajaran, Media Pembelajaran dan Cara Penilaian serta perkembangan Ilmu Pengetahuan dan Teknologi di Bidang </w:t>
      </w:r>
      <w:r w:rsidR="0045306C" w:rsidRPr="0086774F">
        <w:rPr>
          <w:rFonts w:ascii="Arial Narrow" w:hAnsi="Arial Narrow"/>
          <w:sz w:val="24"/>
          <w:szCs w:val="24"/>
        </w:rPr>
        <w:t xml:space="preserve">Kesehatan </w:t>
      </w:r>
      <w:proofErr w:type="spellStart"/>
      <w:r w:rsidR="008F1B98" w:rsidRPr="0086774F">
        <w:rPr>
          <w:rFonts w:ascii="Arial Narrow" w:hAnsi="Arial Narrow"/>
          <w:sz w:val="24"/>
          <w:szCs w:val="24"/>
        </w:rPr>
        <w:t>Pelayanan</w:t>
      </w:r>
      <w:proofErr w:type="spellEnd"/>
      <w:r w:rsidR="008F1B98" w:rsidRPr="0086774F">
        <w:rPr>
          <w:rFonts w:ascii="Arial Narrow" w:hAnsi="Arial Narrow"/>
          <w:sz w:val="24"/>
          <w:szCs w:val="24"/>
        </w:rPr>
        <w:t xml:space="preserve"> </w:t>
      </w:r>
      <w:proofErr w:type="spellStart"/>
      <w:r w:rsidR="008F1B98" w:rsidRPr="0086774F">
        <w:rPr>
          <w:rFonts w:ascii="Arial Narrow" w:hAnsi="Arial Narrow"/>
          <w:sz w:val="24"/>
          <w:szCs w:val="24"/>
        </w:rPr>
        <w:t>Kefarmasian</w:t>
      </w:r>
      <w:proofErr w:type="spellEnd"/>
      <w:r w:rsidR="0045306C" w:rsidRPr="0086774F">
        <w:rPr>
          <w:rFonts w:ascii="Arial Narrow" w:hAnsi="Arial Narrow"/>
          <w:bCs/>
          <w:sz w:val="24"/>
          <w:szCs w:val="24"/>
          <w:lang w:val="fi-FI"/>
        </w:rPr>
        <w:t xml:space="preserve"> yang berkaitan dengan Dunia </w:t>
      </w:r>
      <w:r w:rsidRPr="0086774F">
        <w:rPr>
          <w:rFonts w:ascii="Arial Narrow" w:hAnsi="Arial Narrow"/>
          <w:bCs/>
          <w:sz w:val="24"/>
          <w:szCs w:val="24"/>
          <w:lang w:val="fi-FI"/>
        </w:rPr>
        <w:t>Farmasi. Sumbang saran dan kritik yang memperkaya dan lebih meningkatkan mutu pembelajran, isi materi ini sangat kami harapkan dan hargai.</w:t>
      </w: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r>
    </w:p>
    <w:p w14:paraId="585EE1C3" w14:textId="77777777" w:rsidR="006C2BE4" w:rsidRPr="0086774F" w:rsidRDefault="005D72FB" w:rsidP="009833BE">
      <w:pPr>
        <w:spacing w:after="0"/>
        <w:rPr>
          <w:rFonts w:ascii="Arial Narrow" w:hAnsi="Arial Narrow"/>
          <w:sz w:val="24"/>
          <w:szCs w:val="24"/>
        </w:rPr>
      </w:pP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r>
    </w:p>
    <w:p w14:paraId="1B7D73F4" w14:textId="08985E1B" w:rsidR="005D72FB" w:rsidRPr="0086774F" w:rsidRDefault="005D72FB" w:rsidP="006C2BE4">
      <w:pPr>
        <w:spacing w:after="0"/>
        <w:ind w:left="5760" w:firstLine="720"/>
        <w:rPr>
          <w:rFonts w:ascii="Arial Narrow" w:hAnsi="Arial Narrow"/>
          <w:sz w:val="24"/>
          <w:szCs w:val="24"/>
        </w:rPr>
      </w:pPr>
      <w:proofErr w:type="spellStart"/>
      <w:r w:rsidRPr="0086774F">
        <w:rPr>
          <w:rFonts w:ascii="Arial Narrow" w:hAnsi="Arial Narrow"/>
          <w:sz w:val="24"/>
          <w:szCs w:val="24"/>
        </w:rPr>
        <w:t>Penyusun</w:t>
      </w:r>
      <w:proofErr w:type="spellEnd"/>
    </w:p>
    <w:p w14:paraId="36D61E73" w14:textId="580629AB" w:rsidR="005D72FB" w:rsidRPr="0086774F" w:rsidRDefault="002D419F" w:rsidP="009833BE">
      <w:pPr>
        <w:spacing w:after="0"/>
        <w:rPr>
          <w:rFonts w:ascii="Arial Narrow" w:hAnsi="Arial Narrow"/>
          <w:sz w:val="24"/>
          <w:szCs w:val="24"/>
        </w:rPr>
      </w:pPr>
      <w:r w:rsidRPr="0086774F">
        <w:rPr>
          <w:rFonts w:ascii="Arial Narrow" w:hAnsi="Arial Narrow"/>
          <w:noProof/>
          <w:sz w:val="24"/>
          <w:szCs w:val="24"/>
          <w14:ligatures w14:val="standardContextual"/>
        </w:rPr>
        <w:drawing>
          <wp:anchor distT="0" distB="0" distL="114300" distR="114300" simplePos="0" relativeHeight="251686912" behindDoc="1" locked="0" layoutInCell="1" allowOverlap="1" wp14:anchorId="6FA45C24" wp14:editId="43277518">
            <wp:simplePos x="0" y="0"/>
            <wp:positionH relativeFrom="column">
              <wp:posOffset>3490875</wp:posOffset>
            </wp:positionH>
            <wp:positionV relativeFrom="paragraph">
              <wp:posOffset>118110</wp:posOffset>
            </wp:positionV>
            <wp:extent cx="966470" cy="899331"/>
            <wp:effectExtent l="0" t="0" r="5080" b="0"/>
            <wp:wrapNone/>
            <wp:docPr id="213018321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183217" name="Picture 213018321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66470" cy="899331"/>
                    </a:xfrm>
                    <a:prstGeom prst="rect">
                      <a:avLst/>
                    </a:prstGeom>
                  </pic:spPr>
                </pic:pic>
              </a:graphicData>
            </a:graphic>
            <wp14:sizeRelH relativeFrom="margin">
              <wp14:pctWidth>0</wp14:pctWidth>
            </wp14:sizeRelH>
            <wp14:sizeRelV relativeFrom="margin">
              <wp14:pctHeight>0</wp14:pctHeight>
            </wp14:sizeRelV>
          </wp:anchor>
        </w:drawing>
      </w:r>
      <w:r w:rsidR="005D72FB" w:rsidRPr="0086774F">
        <w:rPr>
          <w:rFonts w:ascii="Arial Narrow" w:hAnsi="Arial Narrow"/>
          <w:sz w:val="24"/>
          <w:szCs w:val="24"/>
        </w:rPr>
        <w:tab/>
      </w:r>
      <w:r w:rsidR="005D72FB" w:rsidRPr="0086774F">
        <w:rPr>
          <w:rFonts w:ascii="Arial Narrow" w:hAnsi="Arial Narrow"/>
          <w:sz w:val="24"/>
          <w:szCs w:val="24"/>
        </w:rPr>
        <w:tab/>
      </w:r>
      <w:r w:rsidR="005D72FB" w:rsidRPr="0086774F">
        <w:rPr>
          <w:rFonts w:ascii="Arial Narrow" w:hAnsi="Arial Narrow"/>
          <w:sz w:val="24"/>
          <w:szCs w:val="24"/>
        </w:rPr>
        <w:tab/>
      </w:r>
      <w:r w:rsidR="005D72FB" w:rsidRPr="0086774F">
        <w:rPr>
          <w:rFonts w:ascii="Arial Narrow" w:hAnsi="Arial Narrow"/>
          <w:sz w:val="24"/>
          <w:szCs w:val="24"/>
        </w:rPr>
        <w:tab/>
      </w:r>
      <w:r w:rsidR="005D72FB" w:rsidRPr="0086774F">
        <w:rPr>
          <w:rFonts w:ascii="Arial Narrow" w:hAnsi="Arial Narrow"/>
          <w:sz w:val="24"/>
          <w:szCs w:val="24"/>
        </w:rPr>
        <w:tab/>
      </w:r>
      <w:r w:rsidR="005D72FB" w:rsidRPr="0086774F">
        <w:rPr>
          <w:rFonts w:ascii="Arial Narrow" w:hAnsi="Arial Narrow"/>
          <w:sz w:val="24"/>
          <w:szCs w:val="24"/>
        </w:rPr>
        <w:tab/>
      </w:r>
      <w:r w:rsidR="005D72FB" w:rsidRPr="0086774F">
        <w:rPr>
          <w:rFonts w:ascii="Arial Narrow" w:hAnsi="Arial Narrow"/>
          <w:sz w:val="24"/>
          <w:szCs w:val="24"/>
        </w:rPr>
        <w:tab/>
      </w:r>
      <w:r w:rsidR="005D72FB" w:rsidRPr="0086774F">
        <w:rPr>
          <w:rFonts w:ascii="Arial Narrow" w:hAnsi="Arial Narrow"/>
          <w:sz w:val="24"/>
          <w:szCs w:val="24"/>
        </w:rPr>
        <w:tab/>
        <w:t xml:space="preserve">Semarang, </w:t>
      </w:r>
      <w:r w:rsidR="00B73D9B">
        <w:rPr>
          <w:rFonts w:ascii="Arial Narrow" w:hAnsi="Arial Narrow"/>
          <w:sz w:val="24"/>
          <w:szCs w:val="24"/>
        </w:rPr>
        <w:t>19</w:t>
      </w:r>
      <w:r w:rsidR="00725B17" w:rsidRPr="0086774F">
        <w:rPr>
          <w:rFonts w:ascii="Arial Narrow" w:hAnsi="Arial Narrow"/>
          <w:sz w:val="24"/>
          <w:szCs w:val="24"/>
        </w:rPr>
        <w:t xml:space="preserve"> </w:t>
      </w:r>
      <w:proofErr w:type="spellStart"/>
      <w:r w:rsidR="00B73D9B">
        <w:rPr>
          <w:rFonts w:ascii="Arial Narrow" w:hAnsi="Arial Narrow"/>
          <w:sz w:val="24"/>
          <w:szCs w:val="24"/>
        </w:rPr>
        <w:t>Februari</w:t>
      </w:r>
      <w:proofErr w:type="spellEnd"/>
      <w:r w:rsidR="005D72FB" w:rsidRPr="0086774F">
        <w:rPr>
          <w:rFonts w:ascii="Arial Narrow" w:hAnsi="Arial Narrow"/>
          <w:sz w:val="24"/>
          <w:szCs w:val="24"/>
        </w:rPr>
        <w:t xml:space="preserve"> 202</w:t>
      </w:r>
      <w:r w:rsidR="00B73D9B">
        <w:rPr>
          <w:rFonts w:ascii="Arial Narrow" w:hAnsi="Arial Narrow"/>
          <w:sz w:val="24"/>
          <w:szCs w:val="24"/>
        </w:rPr>
        <w:t>6</w:t>
      </w:r>
      <w:r w:rsidR="005D72FB" w:rsidRPr="0086774F">
        <w:rPr>
          <w:rFonts w:ascii="Arial Narrow" w:hAnsi="Arial Narrow"/>
          <w:sz w:val="24"/>
          <w:szCs w:val="24"/>
        </w:rPr>
        <w:t xml:space="preserve"> </w:t>
      </w:r>
    </w:p>
    <w:p w14:paraId="6C6B4829" w14:textId="75118882" w:rsidR="00725B17" w:rsidRPr="0086774F" w:rsidRDefault="00725B17" w:rsidP="009833BE">
      <w:pPr>
        <w:spacing w:after="0"/>
        <w:rPr>
          <w:rFonts w:ascii="Arial Narrow" w:hAnsi="Arial Narrow"/>
          <w:sz w:val="24"/>
          <w:szCs w:val="24"/>
        </w:rPr>
      </w:pPr>
    </w:p>
    <w:p w14:paraId="6AC1CAB1" w14:textId="238F66E6" w:rsidR="002D419F" w:rsidRPr="0086774F" w:rsidRDefault="002D419F" w:rsidP="009833BE">
      <w:pPr>
        <w:spacing w:after="0"/>
        <w:rPr>
          <w:rFonts w:ascii="Arial Narrow" w:hAnsi="Arial Narrow"/>
          <w:sz w:val="24"/>
          <w:szCs w:val="24"/>
        </w:rPr>
      </w:pPr>
    </w:p>
    <w:p w14:paraId="4CF8A566" w14:textId="0AD2FD08" w:rsidR="002D419F" w:rsidRPr="0086774F" w:rsidRDefault="002D419F" w:rsidP="009833BE">
      <w:pPr>
        <w:spacing w:after="0"/>
        <w:rPr>
          <w:rFonts w:ascii="Arial Narrow" w:hAnsi="Arial Narrow"/>
          <w:sz w:val="24"/>
          <w:szCs w:val="24"/>
        </w:rPr>
      </w:pPr>
    </w:p>
    <w:p w14:paraId="654560AF" w14:textId="77777777" w:rsidR="0045306C" w:rsidRPr="0086774F" w:rsidRDefault="0045306C" w:rsidP="009833BE">
      <w:pPr>
        <w:spacing w:after="0"/>
        <w:rPr>
          <w:rFonts w:ascii="Arial Narrow" w:hAnsi="Arial Narrow"/>
          <w:sz w:val="24"/>
          <w:szCs w:val="24"/>
        </w:rPr>
      </w:pPr>
    </w:p>
    <w:p w14:paraId="7465818A" w14:textId="51F84BA8" w:rsidR="005D72FB" w:rsidRPr="0086774F" w:rsidRDefault="005D72FB" w:rsidP="009833BE">
      <w:pPr>
        <w:spacing w:after="0"/>
        <w:rPr>
          <w:rFonts w:ascii="Arial Narrow" w:hAnsi="Arial Narrow"/>
          <w:sz w:val="24"/>
          <w:szCs w:val="24"/>
        </w:rPr>
      </w:pP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r>
      <w:r w:rsidR="00725B17" w:rsidRPr="0086774F">
        <w:rPr>
          <w:rFonts w:ascii="Arial Narrow" w:hAnsi="Arial Narrow"/>
          <w:sz w:val="24"/>
          <w:szCs w:val="24"/>
        </w:rPr>
        <w:t xml:space="preserve">apt. </w:t>
      </w:r>
      <w:r w:rsidRPr="0086774F">
        <w:rPr>
          <w:rFonts w:ascii="Arial Narrow" w:hAnsi="Arial Narrow"/>
          <w:sz w:val="24"/>
          <w:szCs w:val="24"/>
        </w:rPr>
        <w:t>Sri Suwarni, M.Sc.</w:t>
      </w:r>
      <w:bookmarkStart w:id="9" w:name="_Toc521267253"/>
    </w:p>
    <w:p w14:paraId="75277561" w14:textId="4FD5E869" w:rsidR="005D72FB" w:rsidRPr="0086774F" w:rsidRDefault="000E0EE1" w:rsidP="009833BE">
      <w:pPr>
        <w:pStyle w:val="Heading1"/>
        <w:spacing w:before="0" w:after="0"/>
        <w:jc w:val="center"/>
        <w:rPr>
          <w:rFonts w:ascii="Arial Narrow" w:hAnsi="Arial Narrow"/>
          <w:sz w:val="24"/>
          <w:szCs w:val="24"/>
        </w:rPr>
      </w:pPr>
      <w:bookmarkStart w:id="10" w:name="_Toc521268028"/>
      <w:bookmarkStart w:id="11" w:name="_Toc521477870"/>
      <w:bookmarkStart w:id="12" w:name="_Toc521491549"/>
      <w:r w:rsidRPr="0086774F">
        <w:rPr>
          <w:rFonts w:ascii="Arial Narrow" w:hAnsi="Arial Narrow"/>
          <w:sz w:val="24"/>
          <w:szCs w:val="24"/>
        </w:rPr>
        <w:br w:type="page"/>
      </w:r>
      <w:bookmarkStart w:id="13" w:name="_Toc203388688"/>
      <w:r w:rsidR="005D72FB" w:rsidRPr="0086774F">
        <w:rPr>
          <w:rFonts w:ascii="Arial Narrow" w:hAnsi="Arial Narrow"/>
          <w:sz w:val="24"/>
          <w:szCs w:val="24"/>
        </w:rPr>
        <w:lastRenderedPageBreak/>
        <w:t>DAFTAR ISI</w:t>
      </w:r>
      <w:bookmarkEnd w:id="9"/>
      <w:bookmarkEnd w:id="10"/>
      <w:bookmarkEnd w:id="11"/>
      <w:bookmarkEnd w:id="12"/>
      <w:bookmarkEnd w:id="13"/>
    </w:p>
    <w:p w14:paraId="551F3F8B" w14:textId="2AD5A724" w:rsidR="002E73A7" w:rsidRPr="0086774F" w:rsidRDefault="002E73A7" w:rsidP="009833BE">
      <w:pPr>
        <w:pStyle w:val="Heading1"/>
        <w:spacing w:before="0" w:after="0"/>
        <w:jc w:val="center"/>
        <w:rPr>
          <w:rFonts w:ascii="Arial Narrow" w:hAnsi="Arial Narrow"/>
          <w:sz w:val="24"/>
          <w:szCs w:val="24"/>
        </w:rPr>
      </w:pPr>
    </w:p>
    <w:sdt>
      <w:sdtPr>
        <w:rPr>
          <w:rFonts w:ascii="Arial Narrow" w:eastAsia="Times New Roman" w:hAnsi="Arial Narrow" w:cs="Times New Roman"/>
          <w:color w:val="auto"/>
          <w:sz w:val="24"/>
          <w:szCs w:val="24"/>
        </w:rPr>
        <w:id w:val="1075473019"/>
        <w:docPartObj>
          <w:docPartGallery w:val="Table of Contents"/>
          <w:docPartUnique/>
        </w:docPartObj>
      </w:sdtPr>
      <w:sdtEndPr>
        <w:rPr>
          <w:b/>
          <w:bCs/>
          <w:noProof/>
        </w:rPr>
      </w:sdtEndPr>
      <w:sdtContent>
        <w:p w14:paraId="0CEF3F05" w14:textId="71425AAF" w:rsidR="002E73A7" w:rsidRPr="0086774F" w:rsidRDefault="002E73A7" w:rsidP="009833BE">
          <w:pPr>
            <w:pStyle w:val="TOCHeading"/>
            <w:spacing w:before="0" w:line="276" w:lineRule="auto"/>
            <w:rPr>
              <w:rFonts w:ascii="Arial Narrow" w:hAnsi="Arial Narrow"/>
              <w:sz w:val="24"/>
              <w:szCs w:val="24"/>
            </w:rPr>
          </w:pPr>
        </w:p>
        <w:p w14:paraId="791D6B00" w14:textId="022735DE" w:rsidR="002D419F" w:rsidRPr="0086774F" w:rsidRDefault="002E73A7">
          <w:pPr>
            <w:pStyle w:val="TOC1"/>
            <w:tabs>
              <w:tab w:val="right" w:leader="dot" w:pos="8778"/>
            </w:tabs>
            <w:rPr>
              <w:rFonts w:ascii="Arial Narrow" w:eastAsiaTheme="minorEastAsia" w:hAnsi="Arial Narrow" w:cstheme="minorBidi"/>
              <w:noProof/>
              <w:kern w:val="2"/>
              <w:sz w:val="24"/>
              <w:szCs w:val="24"/>
              <w:lang w:val="en-ID" w:eastAsia="en-ID"/>
              <w14:ligatures w14:val="standardContextual"/>
            </w:rPr>
          </w:pPr>
          <w:r w:rsidRPr="0086774F">
            <w:rPr>
              <w:rFonts w:ascii="Arial Narrow" w:hAnsi="Arial Narrow"/>
              <w:sz w:val="24"/>
              <w:szCs w:val="24"/>
            </w:rPr>
            <w:fldChar w:fldCharType="begin"/>
          </w:r>
          <w:r w:rsidRPr="0086774F">
            <w:rPr>
              <w:rFonts w:ascii="Arial Narrow" w:hAnsi="Arial Narrow"/>
              <w:sz w:val="24"/>
              <w:szCs w:val="24"/>
            </w:rPr>
            <w:instrText xml:space="preserve"> TOC \o "1-3" \h \z \u </w:instrText>
          </w:r>
          <w:r w:rsidRPr="0086774F">
            <w:rPr>
              <w:rFonts w:ascii="Arial Narrow" w:hAnsi="Arial Narrow"/>
              <w:sz w:val="24"/>
              <w:szCs w:val="24"/>
            </w:rPr>
            <w:fldChar w:fldCharType="separate"/>
          </w:r>
          <w:hyperlink w:anchor="_Toc203388686" w:history="1">
            <w:r w:rsidR="002D419F" w:rsidRPr="0086774F">
              <w:rPr>
                <w:rStyle w:val="Hyperlink"/>
                <w:rFonts w:ascii="Arial Narrow" w:hAnsi="Arial Narrow"/>
                <w:noProof/>
                <w:sz w:val="24"/>
                <w:szCs w:val="24"/>
              </w:rPr>
              <w:t>HALAMAN PENGESAHAN PERANGKAT PEMBELAJARAN</w:t>
            </w:r>
            <w:r w:rsidR="002D419F" w:rsidRPr="0086774F">
              <w:rPr>
                <w:rFonts w:ascii="Arial Narrow" w:hAnsi="Arial Narrow"/>
                <w:noProof/>
                <w:webHidden/>
                <w:sz w:val="24"/>
                <w:szCs w:val="24"/>
              </w:rPr>
              <w:tab/>
            </w:r>
            <w:r w:rsidR="002D419F" w:rsidRPr="0086774F">
              <w:rPr>
                <w:rFonts w:ascii="Arial Narrow" w:hAnsi="Arial Narrow"/>
                <w:noProof/>
                <w:webHidden/>
                <w:sz w:val="24"/>
                <w:szCs w:val="24"/>
              </w:rPr>
              <w:fldChar w:fldCharType="begin"/>
            </w:r>
            <w:r w:rsidR="002D419F" w:rsidRPr="0086774F">
              <w:rPr>
                <w:rFonts w:ascii="Arial Narrow" w:hAnsi="Arial Narrow"/>
                <w:noProof/>
                <w:webHidden/>
                <w:sz w:val="24"/>
                <w:szCs w:val="24"/>
              </w:rPr>
              <w:instrText xml:space="preserve"> PAGEREF _Toc203388686 \h </w:instrText>
            </w:r>
            <w:r w:rsidR="002D419F" w:rsidRPr="0086774F">
              <w:rPr>
                <w:rFonts w:ascii="Arial Narrow" w:hAnsi="Arial Narrow"/>
                <w:noProof/>
                <w:webHidden/>
                <w:sz w:val="24"/>
                <w:szCs w:val="24"/>
              </w:rPr>
            </w:r>
            <w:r w:rsidR="002D419F" w:rsidRPr="0086774F">
              <w:rPr>
                <w:rFonts w:ascii="Arial Narrow" w:hAnsi="Arial Narrow"/>
                <w:noProof/>
                <w:webHidden/>
                <w:sz w:val="24"/>
                <w:szCs w:val="24"/>
              </w:rPr>
              <w:fldChar w:fldCharType="separate"/>
            </w:r>
            <w:r w:rsidR="002D419F" w:rsidRPr="0086774F">
              <w:rPr>
                <w:rFonts w:ascii="Arial Narrow" w:hAnsi="Arial Narrow"/>
                <w:noProof/>
                <w:webHidden/>
                <w:sz w:val="24"/>
                <w:szCs w:val="24"/>
              </w:rPr>
              <w:t>3</w:t>
            </w:r>
            <w:r w:rsidR="002D419F" w:rsidRPr="0086774F">
              <w:rPr>
                <w:rFonts w:ascii="Arial Narrow" w:hAnsi="Arial Narrow"/>
                <w:noProof/>
                <w:webHidden/>
                <w:sz w:val="24"/>
                <w:szCs w:val="24"/>
              </w:rPr>
              <w:fldChar w:fldCharType="end"/>
            </w:r>
          </w:hyperlink>
        </w:p>
        <w:p w14:paraId="789ED203" w14:textId="606B312A" w:rsidR="002D419F" w:rsidRPr="0086774F" w:rsidRDefault="002D419F">
          <w:pPr>
            <w:pStyle w:val="TOC1"/>
            <w:tabs>
              <w:tab w:val="right" w:leader="dot" w:pos="8778"/>
            </w:tabs>
            <w:rPr>
              <w:rFonts w:ascii="Arial Narrow" w:eastAsiaTheme="minorEastAsia" w:hAnsi="Arial Narrow" w:cstheme="minorBidi"/>
              <w:noProof/>
              <w:kern w:val="2"/>
              <w:sz w:val="24"/>
              <w:szCs w:val="24"/>
              <w:lang w:val="en-ID" w:eastAsia="en-ID"/>
              <w14:ligatures w14:val="standardContextual"/>
            </w:rPr>
          </w:pPr>
          <w:hyperlink w:anchor="_Toc203388687" w:history="1">
            <w:r w:rsidRPr="0086774F">
              <w:rPr>
                <w:rStyle w:val="Hyperlink"/>
                <w:rFonts w:ascii="Arial Narrow" w:hAnsi="Arial Narrow"/>
                <w:noProof/>
                <w:sz w:val="24"/>
                <w:szCs w:val="24"/>
              </w:rPr>
              <w:t>PRAKATA</w:t>
            </w:r>
            <w:r w:rsidRPr="0086774F">
              <w:rPr>
                <w:rFonts w:ascii="Arial Narrow" w:hAnsi="Arial Narrow"/>
                <w:noProof/>
                <w:webHidden/>
                <w:sz w:val="24"/>
                <w:szCs w:val="24"/>
              </w:rPr>
              <w:tab/>
            </w:r>
            <w:r w:rsidRPr="0086774F">
              <w:rPr>
                <w:rFonts w:ascii="Arial Narrow" w:hAnsi="Arial Narrow"/>
                <w:noProof/>
                <w:webHidden/>
                <w:sz w:val="24"/>
                <w:szCs w:val="24"/>
              </w:rPr>
              <w:fldChar w:fldCharType="begin"/>
            </w:r>
            <w:r w:rsidRPr="0086774F">
              <w:rPr>
                <w:rFonts w:ascii="Arial Narrow" w:hAnsi="Arial Narrow"/>
                <w:noProof/>
                <w:webHidden/>
                <w:sz w:val="24"/>
                <w:szCs w:val="24"/>
              </w:rPr>
              <w:instrText xml:space="preserve"> PAGEREF _Toc203388687 \h </w:instrText>
            </w:r>
            <w:r w:rsidRPr="0086774F">
              <w:rPr>
                <w:rFonts w:ascii="Arial Narrow" w:hAnsi="Arial Narrow"/>
                <w:noProof/>
                <w:webHidden/>
                <w:sz w:val="24"/>
                <w:szCs w:val="24"/>
              </w:rPr>
            </w:r>
            <w:r w:rsidRPr="0086774F">
              <w:rPr>
                <w:rFonts w:ascii="Arial Narrow" w:hAnsi="Arial Narrow"/>
                <w:noProof/>
                <w:webHidden/>
                <w:sz w:val="24"/>
                <w:szCs w:val="24"/>
              </w:rPr>
              <w:fldChar w:fldCharType="separate"/>
            </w:r>
            <w:r w:rsidRPr="0086774F">
              <w:rPr>
                <w:rFonts w:ascii="Arial Narrow" w:hAnsi="Arial Narrow"/>
                <w:noProof/>
                <w:webHidden/>
                <w:sz w:val="24"/>
                <w:szCs w:val="24"/>
              </w:rPr>
              <w:t>4</w:t>
            </w:r>
            <w:r w:rsidRPr="0086774F">
              <w:rPr>
                <w:rFonts w:ascii="Arial Narrow" w:hAnsi="Arial Narrow"/>
                <w:noProof/>
                <w:webHidden/>
                <w:sz w:val="24"/>
                <w:szCs w:val="24"/>
              </w:rPr>
              <w:fldChar w:fldCharType="end"/>
            </w:r>
          </w:hyperlink>
        </w:p>
        <w:p w14:paraId="7FEBB665" w14:textId="2FC53027" w:rsidR="002D419F" w:rsidRPr="0086774F" w:rsidRDefault="002D419F">
          <w:pPr>
            <w:pStyle w:val="TOC1"/>
            <w:tabs>
              <w:tab w:val="right" w:leader="dot" w:pos="8778"/>
            </w:tabs>
            <w:rPr>
              <w:rFonts w:ascii="Arial Narrow" w:eastAsiaTheme="minorEastAsia" w:hAnsi="Arial Narrow" w:cstheme="minorBidi"/>
              <w:noProof/>
              <w:kern w:val="2"/>
              <w:sz w:val="24"/>
              <w:szCs w:val="24"/>
              <w:lang w:val="en-ID" w:eastAsia="en-ID"/>
              <w14:ligatures w14:val="standardContextual"/>
            </w:rPr>
          </w:pPr>
          <w:hyperlink w:anchor="_Toc203388688" w:history="1">
            <w:r w:rsidRPr="0086774F">
              <w:rPr>
                <w:rStyle w:val="Hyperlink"/>
                <w:rFonts w:ascii="Arial Narrow" w:hAnsi="Arial Narrow"/>
                <w:noProof/>
                <w:sz w:val="24"/>
                <w:szCs w:val="24"/>
              </w:rPr>
              <w:t>DAFTAR ISI</w:t>
            </w:r>
            <w:r w:rsidRPr="0086774F">
              <w:rPr>
                <w:rFonts w:ascii="Arial Narrow" w:hAnsi="Arial Narrow"/>
                <w:noProof/>
                <w:webHidden/>
                <w:sz w:val="24"/>
                <w:szCs w:val="24"/>
              </w:rPr>
              <w:tab/>
            </w:r>
            <w:r w:rsidRPr="0086774F">
              <w:rPr>
                <w:rFonts w:ascii="Arial Narrow" w:hAnsi="Arial Narrow"/>
                <w:noProof/>
                <w:webHidden/>
                <w:sz w:val="24"/>
                <w:szCs w:val="24"/>
              </w:rPr>
              <w:fldChar w:fldCharType="begin"/>
            </w:r>
            <w:r w:rsidRPr="0086774F">
              <w:rPr>
                <w:rFonts w:ascii="Arial Narrow" w:hAnsi="Arial Narrow"/>
                <w:noProof/>
                <w:webHidden/>
                <w:sz w:val="24"/>
                <w:szCs w:val="24"/>
              </w:rPr>
              <w:instrText xml:space="preserve"> PAGEREF _Toc203388688 \h </w:instrText>
            </w:r>
            <w:r w:rsidRPr="0086774F">
              <w:rPr>
                <w:rFonts w:ascii="Arial Narrow" w:hAnsi="Arial Narrow"/>
                <w:noProof/>
                <w:webHidden/>
                <w:sz w:val="24"/>
                <w:szCs w:val="24"/>
              </w:rPr>
            </w:r>
            <w:r w:rsidRPr="0086774F">
              <w:rPr>
                <w:rFonts w:ascii="Arial Narrow" w:hAnsi="Arial Narrow"/>
                <w:noProof/>
                <w:webHidden/>
                <w:sz w:val="24"/>
                <w:szCs w:val="24"/>
              </w:rPr>
              <w:fldChar w:fldCharType="separate"/>
            </w:r>
            <w:r w:rsidRPr="0086774F">
              <w:rPr>
                <w:rFonts w:ascii="Arial Narrow" w:hAnsi="Arial Narrow"/>
                <w:noProof/>
                <w:webHidden/>
                <w:sz w:val="24"/>
                <w:szCs w:val="24"/>
              </w:rPr>
              <w:t>5</w:t>
            </w:r>
            <w:r w:rsidRPr="0086774F">
              <w:rPr>
                <w:rFonts w:ascii="Arial Narrow" w:hAnsi="Arial Narrow"/>
                <w:noProof/>
                <w:webHidden/>
                <w:sz w:val="24"/>
                <w:szCs w:val="24"/>
              </w:rPr>
              <w:fldChar w:fldCharType="end"/>
            </w:r>
          </w:hyperlink>
        </w:p>
        <w:p w14:paraId="10C143E5" w14:textId="18CF2EB8" w:rsidR="002D419F" w:rsidRPr="0086774F" w:rsidRDefault="002D419F">
          <w:pPr>
            <w:pStyle w:val="TOC1"/>
            <w:tabs>
              <w:tab w:val="right" w:leader="dot" w:pos="8778"/>
            </w:tabs>
            <w:rPr>
              <w:rFonts w:ascii="Arial Narrow" w:eastAsiaTheme="minorEastAsia" w:hAnsi="Arial Narrow" w:cstheme="minorBidi"/>
              <w:noProof/>
              <w:kern w:val="2"/>
              <w:sz w:val="24"/>
              <w:szCs w:val="24"/>
              <w:lang w:val="en-ID" w:eastAsia="en-ID"/>
              <w14:ligatures w14:val="standardContextual"/>
            </w:rPr>
          </w:pPr>
          <w:hyperlink w:anchor="_Toc203388689" w:history="1">
            <w:r w:rsidRPr="0086774F">
              <w:rPr>
                <w:rStyle w:val="Hyperlink"/>
                <w:rFonts w:ascii="Arial Narrow" w:hAnsi="Arial Narrow" w:cs="Arial"/>
                <w:noProof/>
                <w:sz w:val="24"/>
                <w:szCs w:val="24"/>
              </w:rPr>
              <w:t>RENCANA PEMBELAJARAN SEMESTER (RPS)</w:t>
            </w:r>
            <w:r w:rsidRPr="0086774F">
              <w:rPr>
                <w:rFonts w:ascii="Arial Narrow" w:hAnsi="Arial Narrow"/>
                <w:noProof/>
                <w:webHidden/>
                <w:sz w:val="24"/>
                <w:szCs w:val="24"/>
              </w:rPr>
              <w:tab/>
            </w:r>
            <w:r w:rsidRPr="0086774F">
              <w:rPr>
                <w:rFonts w:ascii="Arial Narrow" w:hAnsi="Arial Narrow"/>
                <w:noProof/>
                <w:webHidden/>
                <w:sz w:val="24"/>
                <w:szCs w:val="24"/>
              </w:rPr>
              <w:fldChar w:fldCharType="begin"/>
            </w:r>
            <w:r w:rsidRPr="0086774F">
              <w:rPr>
                <w:rFonts w:ascii="Arial Narrow" w:hAnsi="Arial Narrow"/>
                <w:noProof/>
                <w:webHidden/>
                <w:sz w:val="24"/>
                <w:szCs w:val="24"/>
              </w:rPr>
              <w:instrText xml:space="preserve"> PAGEREF _Toc203388689 \h </w:instrText>
            </w:r>
            <w:r w:rsidRPr="0086774F">
              <w:rPr>
                <w:rFonts w:ascii="Arial Narrow" w:hAnsi="Arial Narrow"/>
                <w:noProof/>
                <w:webHidden/>
                <w:sz w:val="24"/>
                <w:szCs w:val="24"/>
              </w:rPr>
            </w:r>
            <w:r w:rsidRPr="0086774F">
              <w:rPr>
                <w:rFonts w:ascii="Arial Narrow" w:hAnsi="Arial Narrow"/>
                <w:noProof/>
                <w:webHidden/>
                <w:sz w:val="24"/>
                <w:szCs w:val="24"/>
              </w:rPr>
              <w:fldChar w:fldCharType="separate"/>
            </w:r>
            <w:r w:rsidRPr="0086774F">
              <w:rPr>
                <w:rFonts w:ascii="Arial Narrow" w:hAnsi="Arial Narrow"/>
                <w:noProof/>
                <w:webHidden/>
                <w:sz w:val="24"/>
                <w:szCs w:val="24"/>
              </w:rPr>
              <w:t>6</w:t>
            </w:r>
            <w:r w:rsidRPr="0086774F">
              <w:rPr>
                <w:rFonts w:ascii="Arial Narrow" w:hAnsi="Arial Narrow"/>
                <w:noProof/>
                <w:webHidden/>
                <w:sz w:val="24"/>
                <w:szCs w:val="24"/>
              </w:rPr>
              <w:fldChar w:fldCharType="end"/>
            </w:r>
          </w:hyperlink>
        </w:p>
        <w:p w14:paraId="61565DC3" w14:textId="1C826AB9" w:rsidR="002D419F" w:rsidRPr="0086774F" w:rsidRDefault="002D419F">
          <w:pPr>
            <w:pStyle w:val="TOC1"/>
            <w:tabs>
              <w:tab w:val="right" w:leader="dot" w:pos="8778"/>
            </w:tabs>
            <w:rPr>
              <w:rFonts w:ascii="Arial Narrow" w:eastAsiaTheme="minorEastAsia" w:hAnsi="Arial Narrow" w:cstheme="minorBidi"/>
              <w:noProof/>
              <w:kern w:val="2"/>
              <w:sz w:val="24"/>
              <w:szCs w:val="24"/>
              <w:lang w:val="en-ID" w:eastAsia="en-ID"/>
              <w14:ligatures w14:val="standardContextual"/>
            </w:rPr>
          </w:pPr>
          <w:hyperlink w:anchor="_Toc203388690" w:history="1">
            <w:r w:rsidRPr="0086774F">
              <w:rPr>
                <w:rStyle w:val="Hyperlink"/>
                <w:rFonts w:ascii="Arial Narrow" w:hAnsi="Arial Narrow"/>
                <w:noProof/>
                <w:sz w:val="24"/>
                <w:szCs w:val="24"/>
              </w:rPr>
              <w:t>KONTRAK</w:t>
            </w:r>
            <w:r w:rsidR="00B73D9B">
              <w:rPr>
                <w:rStyle w:val="Hyperlink"/>
                <w:rFonts w:ascii="Arial Narrow" w:hAnsi="Arial Narrow"/>
                <w:noProof/>
                <w:sz w:val="24"/>
                <w:szCs w:val="24"/>
              </w:rPr>
              <w:t xml:space="preserve"> </w:t>
            </w:r>
            <w:r w:rsidRPr="0086774F">
              <w:rPr>
                <w:rStyle w:val="Hyperlink"/>
                <w:rFonts w:ascii="Arial Narrow" w:hAnsi="Arial Narrow"/>
                <w:noProof/>
                <w:sz w:val="24"/>
                <w:szCs w:val="24"/>
              </w:rPr>
              <w:t>PERKULIAHAN</w:t>
            </w:r>
            <w:r w:rsidRPr="0086774F">
              <w:rPr>
                <w:rFonts w:ascii="Arial Narrow" w:hAnsi="Arial Narrow"/>
                <w:noProof/>
                <w:webHidden/>
                <w:sz w:val="24"/>
                <w:szCs w:val="24"/>
              </w:rPr>
              <w:tab/>
            </w:r>
            <w:r w:rsidRPr="0086774F">
              <w:rPr>
                <w:rFonts w:ascii="Arial Narrow" w:hAnsi="Arial Narrow"/>
                <w:noProof/>
                <w:webHidden/>
                <w:sz w:val="24"/>
                <w:szCs w:val="24"/>
              </w:rPr>
              <w:fldChar w:fldCharType="begin"/>
            </w:r>
            <w:r w:rsidRPr="0086774F">
              <w:rPr>
                <w:rFonts w:ascii="Arial Narrow" w:hAnsi="Arial Narrow"/>
                <w:noProof/>
                <w:webHidden/>
                <w:sz w:val="24"/>
                <w:szCs w:val="24"/>
              </w:rPr>
              <w:instrText xml:space="preserve"> PAGEREF _Toc203388690 \h </w:instrText>
            </w:r>
            <w:r w:rsidRPr="0086774F">
              <w:rPr>
                <w:rFonts w:ascii="Arial Narrow" w:hAnsi="Arial Narrow"/>
                <w:noProof/>
                <w:webHidden/>
                <w:sz w:val="24"/>
                <w:szCs w:val="24"/>
              </w:rPr>
            </w:r>
            <w:r w:rsidRPr="0086774F">
              <w:rPr>
                <w:rFonts w:ascii="Arial Narrow" w:hAnsi="Arial Narrow"/>
                <w:noProof/>
                <w:webHidden/>
                <w:sz w:val="24"/>
                <w:szCs w:val="24"/>
              </w:rPr>
              <w:fldChar w:fldCharType="separate"/>
            </w:r>
            <w:r w:rsidRPr="0086774F">
              <w:rPr>
                <w:rFonts w:ascii="Arial Narrow" w:hAnsi="Arial Narrow"/>
                <w:noProof/>
                <w:webHidden/>
                <w:sz w:val="24"/>
                <w:szCs w:val="24"/>
              </w:rPr>
              <w:t>21</w:t>
            </w:r>
            <w:r w:rsidRPr="0086774F">
              <w:rPr>
                <w:rFonts w:ascii="Arial Narrow" w:hAnsi="Arial Narrow"/>
                <w:noProof/>
                <w:webHidden/>
                <w:sz w:val="24"/>
                <w:szCs w:val="24"/>
              </w:rPr>
              <w:fldChar w:fldCharType="end"/>
            </w:r>
          </w:hyperlink>
        </w:p>
        <w:p w14:paraId="4957FD2C" w14:textId="313C2427" w:rsidR="002D419F" w:rsidRPr="0086774F" w:rsidRDefault="002D419F">
          <w:pPr>
            <w:pStyle w:val="TOC1"/>
            <w:tabs>
              <w:tab w:val="right" w:leader="dot" w:pos="8778"/>
            </w:tabs>
            <w:rPr>
              <w:rFonts w:ascii="Arial Narrow" w:eastAsiaTheme="minorEastAsia" w:hAnsi="Arial Narrow" w:cstheme="minorBidi"/>
              <w:noProof/>
              <w:kern w:val="2"/>
              <w:sz w:val="24"/>
              <w:szCs w:val="24"/>
              <w:lang w:val="en-ID" w:eastAsia="en-ID"/>
              <w14:ligatures w14:val="standardContextual"/>
            </w:rPr>
          </w:pPr>
          <w:hyperlink w:anchor="_Toc203388691" w:history="1">
            <w:r w:rsidRPr="0086774F">
              <w:rPr>
                <w:rStyle w:val="Hyperlink"/>
                <w:rFonts w:ascii="Arial Narrow" w:hAnsi="Arial Narrow"/>
                <w:noProof/>
                <w:sz w:val="24"/>
                <w:szCs w:val="24"/>
              </w:rPr>
              <w:t>FORMAT TUGAS &amp; RUBRIK PENILAIAN</w:t>
            </w:r>
            <w:r w:rsidRPr="0086774F">
              <w:rPr>
                <w:rFonts w:ascii="Arial Narrow" w:hAnsi="Arial Narrow"/>
                <w:noProof/>
                <w:webHidden/>
                <w:sz w:val="24"/>
                <w:szCs w:val="24"/>
              </w:rPr>
              <w:tab/>
            </w:r>
            <w:r w:rsidRPr="0086774F">
              <w:rPr>
                <w:rFonts w:ascii="Arial Narrow" w:hAnsi="Arial Narrow"/>
                <w:noProof/>
                <w:webHidden/>
                <w:sz w:val="24"/>
                <w:szCs w:val="24"/>
              </w:rPr>
              <w:fldChar w:fldCharType="begin"/>
            </w:r>
            <w:r w:rsidRPr="0086774F">
              <w:rPr>
                <w:rFonts w:ascii="Arial Narrow" w:hAnsi="Arial Narrow"/>
                <w:noProof/>
                <w:webHidden/>
                <w:sz w:val="24"/>
                <w:szCs w:val="24"/>
              </w:rPr>
              <w:instrText xml:space="preserve"> PAGEREF _Toc203388691 \h </w:instrText>
            </w:r>
            <w:r w:rsidRPr="0086774F">
              <w:rPr>
                <w:rFonts w:ascii="Arial Narrow" w:hAnsi="Arial Narrow"/>
                <w:noProof/>
                <w:webHidden/>
                <w:sz w:val="24"/>
                <w:szCs w:val="24"/>
              </w:rPr>
            </w:r>
            <w:r w:rsidRPr="0086774F">
              <w:rPr>
                <w:rFonts w:ascii="Arial Narrow" w:hAnsi="Arial Narrow"/>
                <w:noProof/>
                <w:webHidden/>
                <w:sz w:val="24"/>
                <w:szCs w:val="24"/>
              </w:rPr>
              <w:fldChar w:fldCharType="separate"/>
            </w:r>
            <w:r w:rsidRPr="0086774F">
              <w:rPr>
                <w:rFonts w:ascii="Arial Narrow" w:hAnsi="Arial Narrow"/>
                <w:noProof/>
                <w:webHidden/>
                <w:sz w:val="24"/>
                <w:szCs w:val="24"/>
              </w:rPr>
              <w:t>27</w:t>
            </w:r>
            <w:r w:rsidRPr="0086774F">
              <w:rPr>
                <w:rFonts w:ascii="Arial Narrow" w:hAnsi="Arial Narrow"/>
                <w:noProof/>
                <w:webHidden/>
                <w:sz w:val="24"/>
                <w:szCs w:val="24"/>
              </w:rPr>
              <w:fldChar w:fldCharType="end"/>
            </w:r>
          </w:hyperlink>
        </w:p>
        <w:p w14:paraId="51515817" w14:textId="4F985A13" w:rsidR="002E73A7" w:rsidRPr="0086774F" w:rsidRDefault="002E73A7" w:rsidP="009833BE">
          <w:pPr>
            <w:spacing w:after="0"/>
            <w:rPr>
              <w:rFonts w:ascii="Arial Narrow" w:hAnsi="Arial Narrow"/>
              <w:sz w:val="24"/>
              <w:szCs w:val="24"/>
            </w:rPr>
          </w:pPr>
          <w:r w:rsidRPr="0086774F">
            <w:rPr>
              <w:rFonts w:ascii="Arial Narrow" w:hAnsi="Arial Narrow"/>
              <w:b/>
              <w:bCs/>
              <w:noProof/>
              <w:sz w:val="24"/>
              <w:szCs w:val="24"/>
            </w:rPr>
            <w:fldChar w:fldCharType="end"/>
          </w:r>
        </w:p>
      </w:sdtContent>
    </w:sdt>
    <w:p w14:paraId="6179DC47" w14:textId="77777777" w:rsidR="002E73A7" w:rsidRPr="0086774F" w:rsidRDefault="002E73A7" w:rsidP="009833BE">
      <w:pPr>
        <w:pStyle w:val="Heading1"/>
        <w:spacing w:before="0" w:after="0"/>
        <w:jc w:val="both"/>
        <w:rPr>
          <w:rFonts w:ascii="Arial Narrow" w:hAnsi="Arial Narrow"/>
          <w:sz w:val="24"/>
          <w:szCs w:val="24"/>
        </w:rPr>
      </w:pPr>
    </w:p>
    <w:p w14:paraId="7EFF9EE2" w14:textId="77777777" w:rsidR="005D72FB" w:rsidRPr="0086774F" w:rsidRDefault="005D72FB" w:rsidP="009833BE">
      <w:pPr>
        <w:spacing w:after="0"/>
        <w:rPr>
          <w:rFonts w:ascii="Arial Narrow" w:hAnsi="Arial Narrow"/>
          <w:sz w:val="24"/>
          <w:szCs w:val="24"/>
        </w:rPr>
        <w:sectPr w:rsidR="005D72FB" w:rsidRPr="0086774F" w:rsidSect="006C2BE4">
          <w:pgSz w:w="11907" w:h="16840" w:code="9"/>
          <w:pgMar w:top="1418" w:right="1418" w:bottom="1418" w:left="1701" w:header="709" w:footer="709" w:gutter="0"/>
          <w:cols w:space="708"/>
          <w:docGrid w:linePitch="360"/>
        </w:sectPr>
      </w:pPr>
    </w:p>
    <w:p w14:paraId="05CEF9F6" w14:textId="77777777" w:rsidR="005D72FB" w:rsidRPr="0086774F" w:rsidRDefault="005D72FB" w:rsidP="009833BE">
      <w:pPr>
        <w:spacing w:after="0"/>
        <w:rPr>
          <w:rFonts w:ascii="Arial Narrow" w:hAnsi="Arial Narrow"/>
          <w:sz w:val="24"/>
          <w:szCs w:val="24"/>
        </w:rPr>
      </w:pPr>
    </w:p>
    <w:p w14:paraId="35D77350" w14:textId="7057FF3F" w:rsidR="005D72FB" w:rsidRPr="0086774F" w:rsidRDefault="005D72FB" w:rsidP="009833BE">
      <w:pPr>
        <w:spacing w:after="0"/>
        <w:rPr>
          <w:rFonts w:ascii="Arial Narrow" w:hAnsi="Arial Narrow"/>
          <w:sz w:val="24"/>
          <w:szCs w:val="24"/>
        </w:rPr>
      </w:pPr>
    </w:p>
    <w:tbl>
      <w:tblPr>
        <w:tblW w:w="13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6379"/>
        <w:gridCol w:w="2218"/>
        <w:gridCol w:w="3240"/>
      </w:tblGrid>
      <w:tr w:rsidR="005D72FB" w:rsidRPr="0086774F" w14:paraId="24429B52" w14:textId="77777777" w:rsidTr="00404E18">
        <w:trPr>
          <w:trHeight w:val="552"/>
        </w:trPr>
        <w:tc>
          <w:tcPr>
            <w:tcW w:w="1951" w:type="dxa"/>
            <w:vMerge w:val="restart"/>
          </w:tcPr>
          <w:p w14:paraId="256F8554" w14:textId="77777777" w:rsidR="005D72FB" w:rsidRPr="0086774F" w:rsidRDefault="005D72FB" w:rsidP="009833BE">
            <w:pPr>
              <w:pStyle w:val="Default"/>
              <w:spacing w:line="276" w:lineRule="auto"/>
              <w:rPr>
                <w:rFonts w:ascii="Arial Narrow" w:hAnsi="Arial Narrow"/>
                <w:b/>
              </w:rPr>
            </w:pPr>
            <w:r w:rsidRPr="0086774F">
              <w:rPr>
                <w:rFonts w:ascii="Arial Narrow" w:hAnsi="Arial Narrow"/>
                <w:b/>
                <w:noProof/>
              </w:rPr>
              <w:drawing>
                <wp:anchor distT="0" distB="0" distL="114300" distR="114300" simplePos="0" relativeHeight="251662336" behindDoc="0" locked="0" layoutInCell="1" allowOverlap="1" wp14:anchorId="01D31033" wp14:editId="19212A41">
                  <wp:simplePos x="0" y="0"/>
                  <wp:positionH relativeFrom="column">
                    <wp:posOffset>10795</wp:posOffset>
                  </wp:positionH>
                  <wp:positionV relativeFrom="paragraph">
                    <wp:posOffset>61563</wp:posOffset>
                  </wp:positionV>
                  <wp:extent cx="1077595" cy="1061085"/>
                  <wp:effectExtent l="0" t="0" r="8255" b="5715"/>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77595" cy="1061085"/>
                          </a:xfrm>
                          <a:prstGeom prst="rect">
                            <a:avLst/>
                          </a:prstGeom>
                          <a:noFill/>
                          <a:ln>
                            <a:noFill/>
                          </a:ln>
                        </pic:spPr>
                      </pic:pic>
                    </a:graphicData>
                  </a:graphic>
                </wp:anchor>
              </w:drawing>
            </w:r>
          </w:p>
        </w:tc>
        <w:tc>
          <w:tcPr>
            <w:tcW w:w="6379" w:type="dxa"/>
            <w:vMerge w:val="restart"/>
            <w:shd w:val="clear" w:color="auto" w:fill="F2F2F2"/>
            <w:vAlign w:val="center"/>
          </w:tcPr>
          <w:p w14:paraId="425AA302" w14:textId="77777777" w:rsidR="005D72FB" w:rsidRPr="0086774F" w:rsidRDefault="005D72FB" w:rsidP="009833BE">
            <w:pPr>
              <w:pStyle w:val="Default"/>
              <w:spacing w:line="276" w:lineRule="auto"/>
              <w:rPr>
                <w:rFonts w:ascii="Arial Narrow" w:hAnsi="Arial Narrow" w:cs="Times New Roman"/>
                <w:b/>
              </w:rPr>
            </w:pPr>
            <w:r w:rsidRPr="0086774F">
              <w:rPr>
                <w:rFonts w:ascii="Arial Narrow" w:hAnsi="Arial Narrow" w:cs="Times New Roman"/>
                <w:b/>
              </w:rPr>
              <w:t>SEKOLAH TINGGI FARMASI NUSAPUTERA</w:t>
            </w:r>
          </w:p>
          <w:p w14:paraId="2A2C661C" w14:textId="77777777" w:rsidR="005D72FB" w:rsidRPr="0086774F" w:rsidRDefault="005D72FB" w:rsidP="009833BE">
            <w:pPr>
              <w:pStyle w:val="Default"/>
              <w:spacing w:line="276" w:lineRule="auto"/>
              <w:rPr>
                <w:rFonts w:ascii="Arial Narrow" w:hAnsi="Arial Narrow" w:cs="Times New Roman"/>
                <w:b/>
              </w:rPr>
            </w:pPr>
            <w:r w:rsidRPr="0086774F">
              <w:rPr>
                <w:rFonts w:ascii="Arial Narrow" w:hAnsi="Arial Narrow" w:cs="Times New Roman"/>
                <w:b/>
              </w:rPr>
              <w:t>Jl. Medoho III No.2, Semarang. Telp/Fax 024-6747012.</w:t>
            </w:r>
          </w:p>
          <w:p w14:paraId="0456069C" w14:textId="77777777" w:rsidR="005D72FB" w:rsidRPr="0086774F" w:rsidRDefault="005D72FB" w:rsidP="009833BE">
            <w:pPr>
              <w:pStyle w:val="Default"/>
              <w:spacing w:line="276" w:lineRule="auto"/>
              <w:ind w:left="33" w:right="884"/>
              <w:rPr>
                <w:rFonts w:ascii="Arial Narrow" w:hAnsi="Arial Narrow" w:cs="Times New Roman"/>
                <w:b/>
                <w:lang w:val="en-US"/>
              </w:rPr>
            </w:pPr>
            <w:r w:rsidRPr="0086774F">
              <w:rPr>
                <w:rFonts w:ascii="Arial Narrow" w:hAnsi="Arial Narrow" w:cs="Times New Roman"/>
                <w:b/>
              </w:rPr>
              <w:t xml:space="preserve">e-mail : </w:t>
            </w:r>
            <w:r w:rsidRPr="0086774F">
              <w:rPr>
                <w:rFonts w:ascii="Arial Narrow" w:hAnsi="Arial Narrow" w:cs="Times New Roman"/>
                <w:b/>
                <w:lang w:val="en-US"/>
              </w:rPr>
              <w:t>stiferanusaputera@gmail.com</w:t>
            </w:r>
          </w:p>
          <w:p w14:paraId="73483841" w14:textId="77777777" w:rsidR="005D72FB" w:rsidRPr="0086774F" w:rsidRDefault="005D72FB" w:rsidP="009833BE">
            <w:pPr>
              <w:pStyle w:val="Default"/>
              <w:spacing w:line="276" w:lineRule="auto"/>
              <w:rPr>
                <w:rFonts w:ascii="Arial Narrow" w:hAnsi="Arial Narrow"/>
                <w:b/>
                <w:lang w:val="en-US"/>
              </w:rPr>
            </w:pPr>
            <w:r w:rsidRPr="0086774F">
              <w:rPr>
                <w:rFonts w:ascii="Arial Narrow" w:hAnsi="Arial Narrow" w:cs="Times New Roman"/>
                <w:b/>
              </w:rPr>
              <w:t>https:</w:t>
            </w:r>
            <w:r w:rsidRPr="0086774F">
              <w:rPr>
                <w:rFonts w:ascii="Arial Narrow" w:hAnsi="Arial Narrow"/>
                <w:b/>
                <w:shd w:val="clear" w:color="auto" w:fill="FFFFFF"/>
              </w:rPr>
              <w:t>https://</w:t>
            </w:r>
            <w:proofErr w:type="spellStart"/>
            <w:r w:rsidRPr="0086774F">
              <w:rPr>
                <w:rFonts w:ascii="Arial Narrow" w:hAnsi="Arial Narrow"/>
                <w:b/>
                <w:shd w:val="clear" w:color="auto" w:fill="FFFFFF"/>
                <w:lang w:val="en-US"/>
              </w:rPr>
              <w:t>stifera</w:t>
            </w:r>
            <w:proofErr w:type="spellEnd"/>
            <w:r w:rsidRPr="0086774F">
              <w:rPr>
                <w:rFonts w:ascii="Arial Narrow" w:hAnsi="Arial Narrow"/>
                <w:b/>
                <w:shd w:val="clear" w:color="auto" w:fill="FFFFFF"/>
              </w:rPr>
              <w:t>.ac.id/</w:t>
            </w:r>
          </w:p>
        </w:tc>
        <w:tc>
          <w:tcPr>
            <w:tcW w:w="2218" w:type="dxa"/>
            <w:shd w:val="clear" w:color="auto" w:fill="F2F2F2"/>
            <w:vAlign w:val="center"/>
          </w:tcPr>
          <w:p w14:paraId="34A30E8C" w14:textId="5ADD4968" w:rsidR="005D72FB" w:rsidRPr="0086774F" w:rsidRDefault="005D72FB" w:rsidP="009833BE">
            <w:pPr>
              <w:pStyle w:val="Default"/>
              <w:spacing w:line="276" w:lineRule="auto"/>
              <w:ind w:left="34" w:right="175"/>
              <w:rPr>
                <w:rFonts w:ascii="Arial Narrow" w:hAnsi="Arial Narrow" w:cs="Times New Roman"/>
                <w:b/>
              </w:rPr>
            </w:pPr>
            <w:r w:rsidRPr="0086774F">
              <w:rPr>
                <w:rFonts w:ascii="Arial Narrow" w:hAnsi="Arial Narrow" w:cs="Times New Roman"/>
                <w:b/>
              </w:rPr>
              <w:t>No.Dokumen</w:t>
            </w:r>
            <w:r w:rsidR="00B73D9B">
              <w:rPr>
                <w:rFonts w:ascii="Arial Narrow" w:hAnsi="Arial Narrow" w:cs="Times New Roman"/>
                <w:b/>
              </w:rPr>
              <w:t xml:space="preserve"> </w:t>
            </w:r>
            <w:r w:rsidRPr="0086774F">
              <w:rPr>
                <w:rFonts w:ascii="Arial Narrow" w:hAnsi="Arial Narrow" w:cs="Times New Roman"/>
                <w:b/>
              </w:rPr>
              <w:t xml:space="preserve"> </w:t>
            </w:r>
          </w:p>
        </w:tc>
        <w:tc>
          <w:tcPr>
            <w:tcW w:w="3240" w:type="dxa"/>
            <w:shd w:val="clear" w:color="auto" w:fill="F2F2F2"/>
            <w:vAlign w:val="center"/>
          </w:tcPr>
          <w:p w14:paraId="6E71F14A" w14:textId="77777777" w:rsidR="005D72FB" w:rsidRPr="0086774F" w:rsidRDefault="005D72FB" w:rsidP="009833BE">
            <w:pPr>
              <w:pStyle w:val="Default"/>
              <w:spacing w:line="276" w:lineRule="auto"/>
              <w:ind w:left="34" w:right="175"/>
              <w:rPr>
                <w:rFonts w:ascii="Arial Narrow" w:hAnsi="Arial Narrow" w:cs="Times New Roman"/>
                <w:b/>
              </w:rPr>
            </w:pPr>
            <w:r w:rsidRPr="0086774F">
              <w:rPr>
                <w:rFonts w:ascii="Arial Narrow" w:hAnsi="Arial Narrow" w:cs="Times New Roman"/>
                <w:b/>
              </w:rPr>
              <w:t>SPMI-STIFERA/MP/03/06</w:t>
            </w:r>
          </w:p>
        </w:tc>
      </w:tr>
      <w:tr w:rsidR="005D72FB" w:rsidRPr="0086774F" w14:paraId="7309FFED" w14:textId="77777777" w:rsidTr="00404E18">
        <w:trPr>
          <w:trHeight w:val="348"/>
        </w:trPr>
        <w:tc>
          <w:tcPr>
            <w:tcW w:w="1951" w:type="dxa"/>
            <w:vMerge/>
          </w:tcPr>
          <w:p w14:paraId="2A4D60F2" w14:textId="77777777" w:rsidR="005D72FB" w:rsidRPr="0086774F" w:rsidRDefault="005D72FB" w:rsidP="009833BE">
            <w:pPr>
              <w:pStyle w:val="Default"/>
              <w:spacing w:line="276" w:lineRule="auto"/>
              <w:rPr>
                <w:rFonts w:ascii="Arial Narrow" w:hAnsi="Arial Narrow"/>
                <w:b/>
              </w:rPr>
            </w:pPr>
          </w:p>
        </w:tc>
        <w:tc>
          <w:tcPr>
            <w:tcW w:w="6379" w:type="dxa"/>
            <w:vMerge/>
            <w:shd w:val="clear" w:color="auto" w:fill="F2F2F2"/>
            <w:vAlign w:val="center"/>
          </w:tcPr>
          <w:p w14:paraId="758CFAAE" w14:textId="77777777" w:rsidR="005D72FB" w:rsidRPr="0086774F" w:rsidRDefault="005D72FB" w:rsidP="009833BE">
            <w:pPr>
              <w:pStyle w:val="Default"/>
              <w:spacing w:line="276" w:lineRule="auto"/>
              <w:jc w:val="center"/>
              <w:rPr>
                <w:rFonts w:ascii="Arial Narrow" w:hAnsi="Arial Narrow"/>
                <w:b/>
              </w:rPr>
            </w:pPr>
          </w:p>
        </w:tc>
        <w:tc>
          <w:tcPr>
            <w:tcW w:w="2218" w:type="dxa"/>
            <w:shd w:val="clear" w:color="auto" w:fill="F2F2F2"/>
            <w:vAlign w:val="center"/>
          </w:tcPr>
          <w:p w14:paraId="3C79CC17" w14:textId="77777777" w:rsidR="005D72FB" w:rsidRPr="0086774F" w:rsidRDefault="005D72FB" w:rsidP="009833BE">
            <w:pPr>
              <w:pStyle w:val="Default"/>
              <w:spacing w:line="276" w:lineRule="auto"/>
              <w:jc w:val="both"/>
              <w:rPr>
                <w:rFonts w:ascii="Arial Narrow" w:hAnsi="Arial Narrow" w:cs="Times New Roman"/>
                <w:b/>
              </w:rPr>
            </w:pPr>
            <w:r w:rsidRPr="0086774F">
              <w:rPr>
                <w:rFonts w:ascii="Arial Narrow" w:hAnsi="Arial Narrow" w:cs="Times New Roman"/>
                <w:b/>
              </w:rPr>
              <w:t>Tanggal ditetapkan</w:t>
            </w:r>
          </w:p>
        </w:tc>
        <w:tc>
          <w:tcPr>
            <w:tcW w:w="3240" w:type="dxa"/>
            <w:shd w:val="clear" w:color="auto" w:fill="F2F2F2"/>
            <w:vAlign w:val="center"/>
          </w:tcPr>
          <w:p w14:paraId="279750F8" w14:textId="77777777" w:rsidR="005D72FB" w:rsidRPr="0086774F" w:rsidRDefault="005D72FB" w:rsidP="009833BE">
            <w:pPr>
              <w:pStyle w:val="Default"/>
              <w:spacing w:line="276" w:lineRule="auto"/>
              <w:rPr>
                <w:rFonts w:ascii="Arial Narrow" w:hAnsi="Arial Narrow" w:cs="Times New Roman"/>
                <w:b/>
              </w:rPr>
            </w:pPr>
            <w:r w:rsidRPr="0086774F">
              <w:rPr>
                <w:rFonts w:ascii="Arial Narrow" w:hAnsi="Arial Narrow" w:cs="Times New Roman"/>
                <w:b/>
                <w:lang w:val="en-US"/>
              </w:rPr>
              <w:t>07 Mei 2018</w:t>
            </w:r>
          </w:p>
        </w:tc>
      </w:tr>
      <w:tr w:rsidR="005D72FB" w:rsidRPr="0086774F" w14:paraId="0F2898B8" w14:textId="77777777" w:rsidTr="00404E18">
        <w:trPr>
          <w:trHeight w:val="333"/>
        </w:trPr>
        <w:tc>
          <w:tcPr>
            <w:tcW w:w="1951" w:type="dxa"/>
            <w:vMerge/>
          </w:tcPr>
          <w:p w14:paraId="61AC0C06" w14:textId="77777777" w:rsidR="005D72FB" w:rsidRPr="0086774F" w:rsidRDefault="005D72FB" w:rsidP="009833BE">
            <w:pPr>
              <w:pStyle w:val="Default"/>
              <w:spacing w:line="276" w:lineRule="auto"/>
              <w:rPr>
                <w:rFonts w:ascii="Arial Narrow" w:hAnsi="Arial Narrow"/>
                <w:b/>
              </w:rPr>
            </w:pPr>
          </w:p>
        </w:tc>
        <w:tc>
          <w:tcPr>
            <w:tcW w:w="6379" w:type="dxa"/>
            <w:vMerge w:val="restart"/>
            <w:shd w:val="clear" w:color="auto" w:fill="F2F2F2"/>
            <w:vAlign w:val="center"/>
          </w:tcPr>
          <w:p w14:paraId="205635CC" w14:textId="77777777" w:rsidR="005D72FB" w:rsidRPr="0086774F" w:rsidRDefault="005D72FB" w:rsidP="009833BE">
            <w:pPr>
              <w:pStyle w:val="Default"/>
              <w:spacing w:line="276" w:lineRule="auto"/>
              <w:jc w:val="center"/>
              <w:rPr>
                <w:rFonts w:ascii="Arial Narrow" w:hAnsi="Arial Narrow"/>
                <w:b/>
              </w:rPr>
            </w:pPr>
            <w:r w:rsidRPr="0086774F">
              <w:rPr>
                <w:rFonts w:ascii="Arial Narrow" w:hAnsi="Arial Narrow"/>
                <w:b/>
              </w:rPr>
              <w:t xml:space="preserve">FORMULIR </w:t>
            </w:r>
          </w:p>
          <w:p w14:paraId="265A9101" w14:textId="77777777" w:rsidR="005D72FB" w:rsidRPr="0086774F" w:rsidRDefault="005D72FB" w:rsidP="009833BE">
            <w:pPr>
              <w:pStyle w:val="Default"/>
              <w:spacing w:line="276" w:lineRule="auto"/>
              <w:jc w:val="center"/>
              <w:rPr>
                <w:rFonts w:ascii="Arial Narrow" w:hAnsi="Arial Narrow"/>
                <w:b/>
              </w:rPr>
            </w:pPr>
            <w:r w:rsidRPr="0086774F">
              <w:rPr>
                <w:rFonts w:ascii="Arial Narrow" w:hAnsi="Arial Narrow"/>
                <w:b/>
              </w:rPr>
              <w:t>RENCANA PEMBELAJARAN SEMESTER (RPS)</w:t>
            </w:r>
          </w:p>
        </w:tc>
        <w:tc>
          <w:tcPr>
            <w:tcW w:w="2218" w:type="dxa"/>
            <w:shd w:val="clear" w:color="auto" w:fill="F2F2F2"/>
            <w:vAlign w:val="center"/>
          </w:tcPr>
          <w:p w14:paraId="7B79882F" w14:textId="77777777" w:rsidR="005D72FB" w:rsidRPr="0086774F" w:rsidRDefault="005D72FB" w:rsidP="009833BE">
            <w:pPr>
              <w:pStyle w:val="Default"/>
              <w:spacing w:line="276" w:lineRule="auto"/>
              <w:rPr>
                <w:rFonts w:ascii="Arial Narrow" w:hAnsi="Arial Narrow" w:cs="Times New Roman"/>
                <w:b/>
              </w:rPr>
            </w:pPr>
            <w:r w:rsidRPr="0086774F">
              <w:rPr>
                <w:rFonts w:ascii="Arial Narrow" w:hAnsi="Arial Narrow" w:cs="Times New Roman"/>
                <w:b/>
              </w:rPr>
              <w:t>Revisi</w:t>
            </w:r>
          </w:p>
        </w:tc>
        <w:tc>
          <w:tcPr>
            <w:tcW w:w="3240" w:type="dxa"/>
            <w:shd w:val="clear" w:color="auto" w:fill="F2F2F2"/>
            <w:vAlign w:val="center"/>
          </w:tcPr>
          <w:p w14:paraId="006A7574" w14:textId="77777777" w:rsidR="005D72FB" w:rsidRPr="0086774F" w:rsidRDefault="005D72FB" w:rsidP="009833BE">
            <w:pPr>
              <w:pStyle w:val="Default"/>
              <w:spacing w:line="276" w:lineRule="auto"/>
              <w:rPr>
                <w:rFonts w:ascii="Arial Narrow" w:hAnsi="Arial Narrow" w:cs="Times New Roman"/>
                <w:b/>
              </w:rPr>
            </w:pPr>
            <w:r w:rsidRPr="0086774F">
              <w:rPr>
                <w:rFonts w:ascii="Arial Narrow" w:hAnsi="Arial Narrow" w:cs="Times New Roman"/>
                <w:b/>
              </w:rPr>
              <w:t>00</w:t>
            </w:r>
          </w:p>
        </w:tc>
      </w:tr>
      <w:tr w:rsidR="005D72FB" w:rsidRPr="0086774F" w14:paraId="575F65D9" w14:textId="77777777" w:rsidTr="00404E18">
        <w:trPr>
          <w:trHeight w:val="583"/>
        </w:trPr>
        <w:tc>
          <w:tcPr>
            <w:tcW w:w="1951" w:type="dxa"/>
            <w:vMerge/>
          </w:tcPr>
          <w:p w14:paraId="23777974" w14:textId="77777777" w:rsidR="005D72FB" w:rsidRPr="0086774F" w:rsidRDefault="005D72FB" w:rsidP="009833BE">
            <w:pPr>
              <w:pStyle w:val="Default"/>
              <w:spacing w:line="276" w:lineRule="auto"/>
              <w:rPr>
                <w:rFonts w:ascii="Arial Narrow" w:hAnsi="Arial Narrow"/>
                <w:b/>
              </w:rPr>
            </w:pPr>
          </w:p>
        </w:tc>
        <w:tc>
          <w:tcPr>
            <w:tcW w:w="6379" w:type="dxa"/>
            <w:vMerge/>
            <w:shd w:val="clear" w:color="auto" w:fill="F2F2F2"/>
            <w:vAlign w:val="center"/>
          </w:tcPr>
          <w:p w14:paraId="397B155F" w14:textId="77777777" w:rsidR="005D72FB" w:rsidRPr="0086774F" w:rsidRDefault="005D72FB" w:rsidP="009833BE">
            <w:pPr>
              <w:pStyle w:val="Default"/>
              <w:spacing w:line="276" w:lineRule="auto"/>
              <w:jc w:val="center"/>
              <w:rPr>
                <w:rFonts w:ascii="Arial Narrow" w:hAnsi="Arial Narrow"/>
                <w:b/>
              </w:rPr>
            </w:pPr>
          </w:p>
        </w:tc>
        <w:tc>
          <w:tcPr>
            <w:tcW w:w="2218" w:type="dxa"/>
            <w:shd w:val="clear" w:color="auto" w:fill="F2F2F2"/>
            <w:vAlign w:val="center"/>
          </w:tcPr>
          <w:p w14:paraId="41EF9E83" w14:textId="5D5F295C" w:rsidR="005D72FB" w:rsidRPr="0086774F" w:rsidRDefault="005D72FB" w:rsidP="009833BE">
            <w:pPr>
              <w:pStyle w:val="Default"/>
              <w:spacing w:line="276" w:lineRule="auto"/>
              <w:rPr>
                <w:rFonts w:ascii="Arial Narrow" w:hAnsi="Arial Narrow" w:cs="Times New Roman"/>
                <w:b/>
              </w:rPr>
            </w:pPr>
            <w:r w:rsidRPr="0086774F">
              <w:rPr>
                <w:rFonts w:ascii="Arial Narrow" w:hAnsi="Arial Narrow" w:cs="Times New Roman"/>
                <w:b/>
              </w:rPr>
              <w:t>Halaman</w:t>
            </w:r>
            <w:r w:rsidR="00B73D9B">
              <w:rPr>
                <w:rFonts w:ascii="Arial Narrow" w:hAnsi="Arial Narrow" w:cs="Times New Roman"/>
                <w:b/>
              </w:rPr>
              <w:t xml:space="preserve"> </w:t>
            </w:r>
            <w:r w:rsidRPr="0086774F">
              <w:rPr>
                <w:rFonts w:ascii="Arial Narrow" w:hAnsi="Arial Narrow" w:cs="Times New Roman"/>
                <w:b/>
              </w:rPr>
              <w:t xml:space="preserve"> </w:t>
            </w:r>
          </w:p>
        </w:tc>
        <w:tc>
          <w:tcPr>
            <w:tcW w:w="3240" w:type="dxa"/>
            <w:shd w:val="clear" w:color="auto" w:fill="F2F2F2"/>
            <w:vAlign w:val="center"/>
          </w:tcPr>
          <w:p w14:paraId="20A0E434" w14:textId="5EAD8F88" w:rsidR="005D72FB" w:rsidRPr="0086774F" w:rsidRDefault="005D72FB" w:rsidP="009833BE">
            <w:pPr>
              <w:pStyle w:val="Default"/>
              <w:spacing w:line="276" w:lineRule="auto"/>
              <w:rPr>
                <w:rFonts w:ascii="Arial Narrow" w:hAnsi="Arial Narrow" w:cs="Times New Roman"/>
                <w:b/>
                <w:lang w:val="en-US"/>
              </w:rPr>
            </w:pPr>
            <w:r w:rsidRPr="0086774F">
              <w:rPr>
                <w:rFonts w:ascii="Arial Narrow" w:hAnsi="Arial Narrow" w:cs="Times New Roman"/>
                <w:b/>
              </w:rPr>
              <w:fldChar w:fldCharType="begin"/>
            </w:r>
            <w:r w:rsidRPr="0086774F">
              <w:rPr>
                <w:rFonts w:ascii="Arial Narrow" w:hAnsi="Arial Narrow" w:cs="Times New Roman"/>
                <w:b/>
              </w:rPr>
              <w:instrText xml:space="preserve"> PAGE   \* MERGEFORMAT </w:instrText>
            </w:r>
            <w:r w:rsidRPr="0086774F">
              <w:rPr>
                <w:rFonts w:ascii="Arial Narrow" w:hAnsi="Arial Narrow" w:cs="Times New Roman"/>
                <w:b/>
              </w:rPr>
              <w:fldChar w:fldCharType="separate"/>
            </w:r>
            <w:r w:rsidR="002D419F" w:rsidRPr="0086774F">
              <w:rPr>
                <w:rFonts w:ascii="Arial Narrow" w:hAnsi="Arial Narrow"/>
                <w:b/>
                <w:noProof/>
              </w:rPr>
              <w:t>6</w:t>
            </w:r>
            <w:r w:rsidRPr="0086774F">
              <w:rPr>
                <w:rFonts w:ascii="Arial Narrow" w:hAnsi="Arial Narrow" w:cs="Times New Roman"/>
                <w:b/>
              </w:rPr>
              <w:fldChar w:fldCharType="end"/>
            </w:r>
            <w:r w:rsidRPr="0086774F">
              <w:rPr>
                <w:rFonts w:ascii="Arial Narrow" w:hAnsi="Arial Narrow" w:cs="Times New Roman"/>
                <w:b/>
              </w:rPr>
              <w:t xml:space="preserve"> dari </w:t>
            </w:r>
            <w:r w:rsidRPr="0086774F">
              <w:rPr>
                <w:rFonts w:ascii="Arial Narrow" w:hAnsi="Arial Narrow" w:cs="Times New Roman"/>
                <w:b/>
                <w:lang w:val="en-US"/>
              </w:rPr>
              <w:t>5</w:t>
            </w:r>
          </w:p>
        </w:tc>
      </w:tr>
    </w:tbl>
    <w:p w14:paraId="734B294E" w14:textId="03A42981" w:rsidR="00725B17" w:rsidRPr="0086774F" w:rsidRDefault="00725B17" w:rsidP="009833BE">
      <w:pPr>
        <w:pStyle w:val="Heading1"/>
        <w:spacing w:before="0" w:after="0"/>
        <w:jc w:val="center"/>
        <w:rPr>
          <w:rFonts w:ascii="Arial Narrow" w:hAnsi="Arial Narrow" w:cs="Arial"/>
          <w:sz w:val="24"/>
          <w:szCs w:val="24"/>
        </w:rPr>
      </w:pPr>
      <w:bookmarkStart w:id="14" w:name="_Toc203388689"/>
      <w:r w:rsidRPr="0086774F">
        <w:rPr>
          <w:rFonts w:ascii="Arial Narrow" w:hAnsi="Arial Narrow" w:cs="Arial"/>
          <w:sz w:val="24"/>
          <w:szCs w:val="24"/>
        </w:rPr>
        <w:t>RENCANA PEMBELAJARAN SEMESTER (RPS)</w:t>
      </w:r>
      <w:bookmarkEnd w:id="14"/>
    </w:p>
    <w:tbl>
      <w:tblPr>
        <w:tblW w:w="14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81"/>
        <w:gridCol w:w="53"/>
        <w:gridCol w:w="826"/>
        <w:gridCol w:w="3563"/>
        <w:gridCol w:w="3020"/>
        <w:gridCol w:w="3311"/>
      </w:tblGrid>
      <w:tr w:rsidR="003C4D11" w:rsidRPr="0086774F" w14:paraId="22A243E2" w14:textId="77777777" w:rsidTr="00E31A16">
        <w:tc>
          <w:tcPr>
            <w:tcW w:w="3681" w:type="dxa"/>
          </w:tcPr>
          <w:p w14:paraId="64E13168" w14:textId="574FA168" w:rsidR="003C4D11" w:rsidRPr="0086774F" w:rsidRDefault="003C4D11" w:rsidP="009833BE">
            <w:pPr>
              <w:spacing w:after="0"/>
              <w:rPr>
                <w:rFonts w:ascii="Arial Narrow" w:hAnsi="Arial Narrow"/>
                <w:color w:val="000000"/>
                <w:sz w:val="24"/>
                <w:szCs w:val="24"/>
              </w:rPr>
            </w:pPr>
            <w:r w:rsidRPr="0086774F">
              <w:rPr>
                <w:rFonts w:ascii="Arial Narrow" w:hAnsi="Arial Narrow"/>
                <w:color w:val="000000"/>
                <w:sz w:val="24"/>
                <w:szCs w:val="24"/>
              </w:rPr>
              <w:t>Mata Kuliah</w:t>
            </w:r>
            <w:r w:rsidR="00B73D9B">
              <w:rPr>
                <w:rFonts w:ascii="Arial Narrow" w:hAnsi="Arial Narrow"/>
                <w:color w:val="000000"/>
                <w:sz w:val="24"/>
                <w:szCs w:val="24"/>
              </w:rPr>
              <w:t xml:space="preserve"> </w:t>
            </w:r>
            <w:proofErr w:type="gramStart"/>
            <w:r w:rsidR="00B73D9B">
              <w:rPr>
                <w:rFonts w:ascii="Arial Narrow" w:hAnsi="Arial Narrow"/>
                <w:color w:val="000000"/>
                <w:sz w:val="24"/>
                <w:szCs w:val="24"/>
              </w:rPr>
              <w:t xml:space="preserve"> </w:t>
            </w:r>
            <w:r w:rsidRPr="0086774F">
              <w:rPr>
                <w:rFonts w:ascii="Arial Narrow" w:hAnsi="Arial Narrow"/>
                <w:color w:val="000000"/>
                <w:sz w:val="24"/>
                <w:szCs w:val="24"/>
              </w:rPr>
              <w:t> :</w:t>
            </w:r>
            <w:proofErr w:type="gramEnd"/>
            <w:r w:rsidRPr="0086774F">
              <w:rPr>
                <w:rFonts w:ascii="Arial Narrow" w:hAnsi="Arial Narrow"/>
                <w:color w:val="000000"/>
                <w:sz w:val="24"/>
                <w:szCs w:val="24"/>
              </w:rPr>
              <w:t xml:space="preserve"> </w:t>
            </w:r>
          </w:p>
          <w:p w14:paraId="2E31446A" w14:textId="77777777" w:rsidR="003C4D11" w:rsidRPr="0086774F" w:rsidRDefault="003C4D11" w:rsidP="009833BE">
            <w:pPr>
              <w:spacing w:after="0"/>
              <w:rPr>
                <w:rFonts w:ascii="Arial Narrow" w:hAnsi="Arial Narrow"/>
                <w:bCs/>
                <w:sz w:val="24"/>
                <w:szCs w:val="24"/>
              </w:rPr>
            </w:pPr>
            <w:proofErr w:type="spellStart"/>
            <w:r w:rsidRPr="0086774F">
              <w:rPr>
                <w:rFonts w:ascii="Arial Narrow" w:hAnsi="Arial Narrow"/>
                <w:b/>
                <w:color w:val="000000"/>
                <w:sz w:val="24"/>
                <w:szCs w:val="24"/>
              </w:rPr>
              <w:t>Manajemen</w:t>
            </w:r>
            <w:proofErr w:type="spellEnd"/>
            <w:r w:rsidRPr="0086774F">
              <w:rPr>
                <w:rFonts w:ascii="Arial Narrow" w:hAnsi="Arial Narrow"/>
                <w:b/>
                <w:color w:val="000000"/>
                <w:sz w:val="24"/>
                <w:szCs w:val="24"/>
              </w:rPr>
              <w:t xml:space="preserve"> Farmasi </w:t>
            </w:r>
            <w:proofErr w:type="spellStart"/>
            <w:r w:rsidRPr="0086774F">
              <w:rPr>
                <w:rFonts w:ascii="Arial Narrow" w:hAnsi="Arial Narrow"/>
                <w:b/>
                <w:color w:val="000000"/>
                <w:sz w:val="24"/>
                <w:szCs w:val="24"/>
              </w:rPr>
              <w:t>Komunitas</w:t>
            </w:r>
            <w:proofErr w:type="spellEnd"/>
          </w:p>
        </w:tc>
        <w:tc>
          <w:tcPr>
            <w:tcW w:w="4442" w:type="dxa"/>
            <w:gridSpan w:val="3"/>
          </w:tcPr>
          <w:p w14:paraId="331A63FC" w14:textId="72B19B71" w:rsidR="003C4D11" w:rsidRPr="0086774F" w:rsidRDefault="003C4D11" w:rsidP="009833BE">
            <w:pPr>
              <w:spacing w:after="0"/>
              <w:rPr>
                <w:rFonts w:ascii="Arial Narrow" w:hAnsi="Arial Narrow"/>
                <w:bCs/>
                <w:sz w:val="24"/>
                <w:szCs w:val="24"/>
              </w:rPr>
            </w:pPr>
            <w:r w:rsidRPr="0086774F">
              <w:rPr>
                <w:rFonts w:ascii="Arial Narrow" w:hAnsi="Arial Narrow"/>
                <w:color w:val="000000"/>
                <w:sz w:val="24"/>
                <w:szCs w:val="24"/>
              </w:rPr>
              <w:t xml:space="preserve">Semester: </w:t>
            </w:r>
            <w:r w:rsidR="00657276" w:rsidRPr="0086774F">
              <w:rPr>
                <w:rFonts w:ascii="Arial Narrow" w:hAnsi="Arial Narrow"/>
                <w:color w:val="000000"/>
                <w:sz w:val="24"/>
                <w:szCs w:val="24"/>
              </w:rPr>
              <w:t>6</w:t>
            </w:r>
          </w:p>
        </w:tc>
        <w:tc>
          <w:tcPr>
            <w:tcW w:w="3020" w:type="dxa"/>
          </w:tcPr>
          <w:p w14:paraId="167A8D58" w14:textId="3871CAF1" w:rsidR="003C4D11" w:rsidRPr="0086774F" w:rsidRDefault="003C4D11" w:rsidP="009833BE">
            <w:pPr>
              <w:spacing w:after="0"/>
              <w:rPr>
                <w:rFonts w:ascii="Arial Narrow" w:hAnsi="Arial Narrow"/>
                <w:bCs/>
                <w:sz w:val="24"/>
                <w:szCs w:val="24"/>
              </w:rPr>
            </w:pPr>
            <w:proofErr w:type="spellStart"/>
            <w:r w:rsidRPr="0086774F">
              <w:rPr>
                <w:rFonts w:ascii="Arial Narrow" w:hAnsi="Arial Narrow"/>
                <w:color w:val="000000"/>
                <w:sz w:val="24"/>
                <w:szCs w:val="24"/>
              </w:rPr>
              <w:t>sks</w:t>
            </w:r>
            <w:proofErr w:type="spellEnd"/>
            <w:r w:rsidRPr="0086774F">
              <w:rPr>
                <w:rFonts w:ascii="Arial Narrow" w:hAnsi="Arial Narrow"/>
                <w:color w:val="000000"/>
                <w:sz w:val="24"/>
                <w:szCs w:val="24"/>
              </w:rPr>
              <w:t xml:space="preserve">: </w:t>
            </w:r>
            <w:r w:rsidR="00657276" w:rsidRPr="0086774F">
              <w:rPr>
                <w:rFonts w:ascii="Arial Narrow" w:hAnsi="Arial Narrow"/>
                <w:color w:val="000000"/>
                <w:sz w:val="24"/>
                <w:szCs w:val="24"/>
              </w:rPr>
              <w:t>2</w:t>
            </w:r>
          </w:p>
        </w:tc>
        <w:tc>
          <w:tcPr>
            <w:tcW w:w="3311" w:type="dxa"/>
          </w:tcPr>
          <w:p w14:paraId="768D37CA" w14:textId="4DEEC55A" w:rsidR="003C4D11" w:rsidRPr="0086774F" w:rsidRDefault="003C4D11" w:rsidP="009833BE">
            <w:pPr>
              <w:spacing w:after="0"/>
              <w:rPr>
                <w:rFonts w:ascii="Arial Narrow" w:hAnsi="Arial Narrow"/>
                <w:bCs/>
                <w:sz w:val="24"/>
                <w:szCs w:val="24"/>
              </w:rPr>
            </w:pPr>
            <w:r w:rsidRPr="0086774F">
              <w:rPr>
                <w:rFonts w:ascii="Arial Narrow" w:hAnsi="Arial Narrow"/>
                <w:color w:val="000000"/>
                <w:sz w:val="24"/>
                <w:szCs w:val="24"/>
              </w:rPr>
              <w:t>Kode:</w:t>
            </w:r>
            <w:r w:rsidRPr="0086774F">
              <w:rPr>
                <w:rFonts w:ascii="Arial Narrow" w:hAnsi="Arial Narrow"/>
                <w:sz w:val="24"/>
                <w:szCs w:val="24"/>
              </w:rPr>
              <w:t xml:space="preserve"> </w:t>
            </w:r>
            <w:r w:rsidR="00B73D9B" w:rsidRPr="00B73D9B">
              <w:rPr>
                <w:rFonts w:ascii="Arial Narrow" w:hAnsi="Arial Narrow"/>
                <w:sz w:val="24"/>
                <w:szCs w:val="24"/>
              </w:rPr>
              <w:t>25631T29</w:t>
            </w:r>
          </w:p>
        </w:tc>
      </w:tr>
      <w:tr w:rsidR="003C4D11" w:rsidRPr="0086774F" w14:paraId="4378B799" w14:textId="77777777" w:rsidTr="00E31A16">
        <w:trPr>
          <w:trHeight w:val="477"/>
        </w:trPr>
        <w:tc>
          <w:tcPr>
            <w:tcW w:w="3681" w:type="dxa"/>
            <w:vAlign w:val="center"/>
          </w:tcPr>
          <w:p w14:paraId="4613068C" w14:textId="77777777" w:rsidR="003C4D11" w:rsidRPr="0086774F" w:rsidRDefault="003C4D11" w:rsidP="009833BE">
            <w:pPr>
              <w:spacing w:after="0"/>
              <w:rPr>
                <w:rFonts w:ascii="Arial Narrow" w:hAnsi="Arial Narrow"/>
                <w:color w:val="000000"/>
                <w:sz w:val="24"/>
                <w:szCs w:val="24"/>
              </w:rPr>
            </w:pPr>
            <w:r w:rsidRPr="0086774F">
              <w:rPr>
                <w:rFonts w:ascii="Arial Narrow" w:hAnsi="Arial Narrow"/>
                <w:color w:val="000000"/>
                <w:sz w:val="24"/>
                <w:szCs w:val="24"/>
              </w:rPr>
              <w:t>Program </w:t>
            </w:r>
            <w:proofErr w:type="gramStart"/>
            <w:r w:rsidRPr="0086774F">
              <w:rPr>
                <w:rFonts w:ascii="Arial Narrow" w:hAnsi="Arial Narrow"/>
                <w:color w:val="000000"/>
                <w:sz w:val="24"/>
                <w:szCs w:val="24"/>
              </w:rPr>
              <w:t>Studi :</w:t>
            </w:r>
            <w:proofErr w:type="gramEnd"/>
            <w:r w:rsidRPr="0086774F">
              <w:rPr>
                <w:rFonts w:ascii="Arial Narrow" w:hAnsi="Arial Narrow"/>
                <w:color w:val="000000"/>
                <w:sz w:val="24"/>
                <w:szCs w:val="24"/>
              </w:rPr>
              <w:t xml:space="preserve"> </w:t>
            </w:r>
          </w:p>
          <w:p w14:paraId="62EF13B5" w14:textId="0BEFBAC2" w:rsidR="003C4D11" w:rsidRPr="0086774F" w:rsidRDefault="00B73D9B" w:rsidP="009833BE">
            <w:pPr>
              <w:spacing w:after="0"/>
              <w:rPr>
                <w:rFonts w:ascii="Arial Narrow" w:hAnsi="Arial Narrow"/>
                <w:b/>
                <w:bCs/>
                <w:sz w:val="24"/>
                <w:szCs w:val="24"/>
              </w:rPr>
            </w:pPr>
            <w:r>
              <w:rPr>
                <w:rFonts w:ascii="Arial Narrow" w:hAnsi="Arial Narrow"/>
                <w:b/>
                <w:sz w:val="24"/>
                <w:szCs w:val="24"/>
              </w:rPr>
              <w:t>S1</w:t>
            </w:r>
            <w:r w:rsidR="00657276" w:rsidRPr="0086774F">
              <w:rPr>
                <w:rFonts w:ascii="Arial Narrow" w:hAnsi="Arial Narrow"/>
                <w:b/>
                <w:sz w:val="24"/>
                <w:szCs w:val="24"/>
              </w:rPr>
              <w:t xml:space="preserve"> </w:t>
            </w:r>
            <w:r w:rsidR="003C4D11" w:rsidRPr="0086774F">
              <w:rPr>
                <w:rFonts w:ascii="Arial Narrow" w:hAnsi="Arial Narrow"/>
                <w:b/>
                <w:sz w:val="24"/>
                <w:szCs w:val="24"/>
              </w:rPr>
              <w:t>Farmasi</w:t>
            </w:r>
          </w:p>
        </w:tc>
        <w:tc>
          <w:tcPr>
            <w:tcW w:w="10773" w:type="dxa"/>
            <w:gridSpan w:val="5"/>
          </w:tcPr>
          <w:p w14:paraId="52F33AD6" w14:textId="77777777" w:rsidR="00657276" w:rsidRPr="0086774F" w:rsidRDefault="003C4D11" w:rsidP="009833BE">
            <w:pPr>
              <w:spacing w:after="0"/>
              <w:rPr>
                <w:rFonts w:ascii="Arial Narrow" w:hAnsi="Arial Narrow"/>
                <w:color w:val="000000"/>
                <w:sz w:val="24"/>
                <w:szCs w:val="24"/>
              </w:rPr>
            </w:pPr>
            <w:r w:rsidRPr="0086774F">
              <w:rPr>
                <w:rFonts w:ascii="Arial Narrow" w:hAnsi="Arial Narrow"/>
                <w:color w:val="000000"/>
                <w:sz w:val="24"/>
                <w:szCs w:val="24"/>
              </w:rPr>
              <w:t xml:space="preserve">Dosen </w:t>
            </w:r>
            <w:proofErr w:type="spellStart"/>
            <w:proofErr w:type="gramStart"/>
            <w:r w:rsidRPr="0086774F">
              <w:rPr>
                <w:rFonts w:ascii="Arial Narrow" w:hAnsi="Arial Narrow"/>
                <w:color w:val="000000"/>
                <w:sz w:val="24"/>
                <w:szCs w:val="24"/>
              </w:rPr>
              <w:t>Pengampu</w:t>
            </w:r>
            <w:proofErr w:type="spellEnd"/>
            <w:r w:rsidRPr="0086774F">
              <w:rPr>
                <w:rFonts w:ascii="Arial Narrow" w:hAnsi="Arial Narrow"/>
                <w:color w:val="000000"/>
                <w:sz w:val="24"/>
                <w:szCs w:val="24"/>
              </w:rPr>
              <w:t xml:space="preserve"> :</w:t>
            </w:r>
            <w:proofErr w:type="gramEnd"/>
            <w:r w:rsidRPr="0086774F">
              <w:rPr>
                <w:rFonts w:ascii="Arial Narrow" w:hAnsi="Arial Narrow"/>
                <w:color w:val="000000"/>
                <w:sz w:val="24"/>
                <w:szCs w:val="24"/>
              </w:rPr>
              <w:t xml:space="preserve"> </w:t>
            </w:r>
          </w:p>
          <w:p w14:paraId="38D65AFF" w14:textId="7B144049" w:rsidR="003C4D11" w:rsidRPr="0086774F" w:rsidRDefault="003C4D11" w:rsidP="009833BE">
            <w:pPr>
              <w:spacing w:after="0"/>
              <w:rPr>
                <w:rFonts w:ascii="Arial Narrow" w:hAnsi="Arial Narrow"/>
                <w:color w:val="000000"/>
                <w:sz w:val="24"/>
                <w:szCs w:val="24"/>
              </w:rPr>
            </w:pPr>
            <w:r w:rsidRPr="0086774F">
              <w:rPr>
                <w:rFonts w:ascii="Arial Narrow" w:hAnsi="Arial Narrow"/>
                <w:color w:val="000000"/>
                <w:sz w:val="24"/>
                <w:szCs w:val="24"/>
              </w:rPr>
              <w:t xml:space="preserve">apt. </w:t>
            </w:r>
            <w:r w:rsidR="00657276" w:rsidRPr="0086774F">
              <w:rPr>
                <w:rFonts w:ascii="Arial Narrow" w:hAnsi="Arial Narrow"/>
                <w:color w:val="000000"/>
                <w:sz w:val="24"/>
                <w:szCs w:val="24"/>
              </w:rPr>
              <w:t>Sri Suwarni, M. Sc</w:t>
            </w:r>
          </w:p>
          <w:p w14:paraId="51568648" w14:textId="4AEB4841" w:rsidR="00657276" w:rsidRPr="0086774F" w:rsidRDefault="00657276" w:rsidP="00657276">
            <w:pPr>
              <w:spacing w:after="0"/>
              <w:jc w:val="both"/>
              <w:rPr>
                <w:rFonts w:ascii="Arial Narrow" w:hAnsi="Arial Narrow"/>
                <w:sz w:val="24"/>
                <w:szCs w:val="24"/>
              </w:rPr>
            </w:pPr>
          </w:p>
          <w:p w14:paraId="08D3E159" w14:textId="11D9C1B8" w:rsidR="00657276" w:rsidRPr="0086774F" w:rsidRDefault="00657276" w:rsidP="009833BE">
            <w:pPr>
              <w:spacing w:after="0"/>
              <w:rPr>
                <w:rFonts w:ascii="Arial Narrow" w:hAnsi="Arial Narrow"/>
                <w:color w:val="000000"/>
                <w:sz w:val="24"/>
                <w:szCs w:val="24"/>
              </w:rPr>
            </w:pPr>
          </w:p>
        </w:tc>
      </w:tr>
      <w:tr w:rsidR="00657276" w:rsidRPr="0086774F" w14:paraId="17C270E3" w14:textId="77777777" w:rsidTr="006C2BE4">
        <w:tblPrEx>
          <w:tblLook w:val="0400" w:firstRow="0" w:lastRow="0" w:firstColumn="0" w:lastColumn="0" w:noHBand="0" w:noVBand="1"/>
        </w:tblPrEx>
        <w:tc>
          <w:tcPr>
            <w:tcW w:w="14454" w:type="dxa"/>
            <w:gridSpan w:val="6"/>
            <w:vAlign w:val="center"/>
          </w:tcPr>
          <w:p w14:paraId="789C1AF0" w14:textId="77777777" w:rsidR="00657276" w:rsidRPr="0086774F" w:rsidRDefault="00657276" w:rsidP="0004452E">
            <w:pPr>
              <w:spacing w:after="0" w:line="240" w:lineRule="auto"/>
              <w:rPr>
                <w:rFonts w:ascii="Arial Narrow" w:eastAsia="Arial Narrow" w:hAnsi="Arial Narrow" w:cs="Arial Narrow"/>
                <w:color w:val="000000"/>
                <w:sz w:val="24"/>
                <w:szCs w:val="24"/>
              </w:rPr>
            </w:pPr>
            <w:r w:rsidRPr="0086774F">
              <w:rPr>
                <w:rFonts w:ascii="Arial Narrow" w:eastAsia="Arial Narrow" w:hAnsi="Arial Narrow" w:cs="Arial Narrow"/>
                <w:color w:val="000000"/>
                <w:sz w:val="24"/>
                <w:szCs w:val="24"/>
              </w:rPr>
              <w:t xml:space="preserve">Mata Kuliah </w:t>
            </w:r>
            <w:proofErr w:type="gramStart"/>
            <w:r w:rsidRPr="0086774F">
              <w:rPr>
                <w:rFonts w:ascii="Arial Narrow" w:eastAsia="Arial Narrow" w:hAnsi="Arial Narrow" w:cs="Arial Narrow"/>
                <w:color w:val="000000"/>
                <w:sz w:val="24"/>
                <w:szCs w:val="24"/>
              </w:rPr>
              <w:t>Syarat :</w:t>
            </w:r>
            <w:proofErr w:type="gramEnd"/>
            <w:r w:rsidRPr="0086774F">
              <w:rPr>
                <w:rFonts w:ascii="Arial Narrow" w:eastAsia="Arial Narrow" w:hAnsi="Arial Narrow" w:cs="Arial Narrow"/>
                <w:color w:val="000000"/>
                <w:sz w:val="24"/>
                <w:szCs w:val="24"/>
              </w:rPr>
              <w:t xml:space="preserve"> </w:t>
            </w:r>
            <w:proofErr w:type="spellStart"/>
            <w:r w:rsidRPr="0086774F">
              <w:rPr>
                <w:rFonts w:ascii="Arial Narrow" w:eastAsia="Arial Narrow" w:hAnsi="Arial Narrow" w:cs="Arial Narrow"/>
                <w:color w:val="000000"/>
                <w:sz w:val="24"/>
                <w:szCs w:val="24"/>
              </w:rPr>
              <w:t>Manajemen</w:t>
            </w:r>
            <w:proofErr w:type="spellEnd"/>
            <w:r w:rsidRPr="0086774F">
              <w:rPr>
                <w:rFonts w:ascii="Arial Narrow" w:eastAsia="Arial Narrow" w:hAnsi="Arial Narrow" w:cs="Arial Narrow"/>
                <w:color w:val="000000"/>
                <w:sz w:val="24"/>
                <w:szCs w:val="24"/>
              </w:rPr>
              <w:t xml:space="preserve"> Farmasi </w:t>
            </w:r>
            <w:proofErr w:type="spellStart"/>
            <w:r w:rsidRPr="0086774F">
              <w:rPr>
                <w:rFonts w:ascii="Arial Narrow" w:eastAsia="Arial Narrow" w:hAnsi="Arial Narrow" w:cs="Arial Narrow"/>
                <w:color w:val="000000"/>
                <w:sz w:val="24"/>
                <w:szCs w:val="24"/>
              </w:rPr>
              <w:t>Komunitas</w:t>
            </w:r>
            <w:proofErr w:type="spellEnd"/>
          </w:p>
        </w:tc>
      </w:tr>
      <w:tr w:rsidR="00657276" w:rsidRPr="0086774F" w14:paraId="77859356" w14:textId="77777777" w:rsidTr="006C2BE4">
        <w:trPr>
          <w:trHeight w:val="100"/>
        </w:trPr>
        <w:tc>
          <w:tcPr>
            <w:tcW w:w="3734" w:type="dxa"/>
            <w:gridSpan w:val="2"/>
            <w:vMerge w:val="restart"/>
          </w:tcPr>
          <w:p w14:paraId="79AA5860" w14:textId="77777777" w:rsidR="00657276" w:rsidRPr="0086774F" w:rsidRDefault="00657276" w:rsidP="0004452E">
            <w:pPr>
              <w:widowControl w:val="0"/>
              <w:autoSpaceDE w:val="0"/>
              <w:autoSpaceDN w:val="0"/>
              <w:adjustRightInd w:val="0"/>
              <w:spacing w:after="0"/>
              <w:ind w:right="-22"/>
              <w:rPr>
                <w:rFonts w:ascii="Arial Narrow" w:hAnsi="Arial Narrow" w:cs="Arial"/>
                <w:bCs/>
                <w:sz w:val="24"/>
                <w:szCs w:val="24"/>
              </w:rPr>
            </w:pPr>
            <w:proofErr w:type="spellStart"/>
            <w:r w:rsidRPr="0086774F">
              <w:rPr>
                <w:rFonts w:ascii="Arial Narrow" w:hAnsi="Arial Narrow" w:cs="Arial"/>
                <w:color w:val="000000"/>
                <w:sz w:val="24"/>
                <w:szCs w:val="24"/>
              </w:rPr>
              <w:t>Capaian</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Pembelajaran</w:t>
            </w:r>
            <w:proofErr w:type="spellEnd"/>
            <w:r w:rsidRPr="0086774F">
              <w:rPr>
                <w:rFonts w:ascii="Arial Narrow" w:hAnsi="Arial Narrow" w:cs="Arial"/>
                <w:color w:val="000000"/>
                <w:sz w:val="24"/>
                <w:szCs w:val="24"/>
              </w:rPr>
              <w:t xml:space="preserve"> </w:t>
            </w:r>
            <w:proofErr w:type="spellStart"/>
            <w:proofErr w:type="gramStart"/>
            <w:r w:rsidRPr="0086774F">
              <w:rPr>
                <w:rFonts w:ascii="Arial Narrow" w:hAnsi="Arial Narrow" w:cs="Arial"/>
                <w:color w:val="000000"/>
                <w:sz w:val="24"/>
                <w:szCs w:val="24"/>
              </w:rPr>
              <w:t>Lulusan</w:t>
            </w:r>
            <w:proofErr w:type="spellEnd"/>
            <w:r w:rsidRPr="0086774F">
              <w:rPr>
                <w:rFonts w:ascii="Arial Narrow" w:hAnsi="Arial Narrow" w:cs="Arial"/>
                <w:color w:val="000000"/>
                <w:sz w:val="24"/>
                <w:szCs w:val="24"/>
              </w:rPr>
              <w:t xml:space="preserve"> :</w:t>
            </w:r>
            <w:proofErr w:type="gramEnd"/>
          </w:p>
        </w:tc>
        <w:tc>
          <w:tcPr>
            <w:tcW w:w="10720" w:type="dxa"/>
            <w:gridSpan w:val="4"/>
            <w:tcBorders>
              <w:bottom w:val="single" w:sz="4" w:space="0" w:color="auto"/>
            </w:tcBorders>
          </w:tcPr>
          <w:p w14:paraId="170D626C" w14:textId="77777777" w:rsidR="00657276" w:rsidRPr="0086774F" w:rsidRDefault="00657276" w:rsidP="0004452E">
            <w:pPr>
              <w:widowControl w:val="0"/>
              <w:autoSpaceDE w:val="0"/>
              <w:autoSpaceDN w:val="0"/>
              <w:adjustRightInd w:val="0"/>
              <w:spacing w:after="0"/>
              <w:ind w:right="-22"/>
              <w:jc w:val="both"/>
              <w:rPr>
                <w:rFonts w:ascii="Arial Narrow" w:hAnsi="Arial Narrow" w:cs="Arial"/>
                <w:b/>
                <w:sz w:val="24"/>
                <w:szCs w:val="24"/>
              </w:rPr>
            </w:pPr>
            <w:proofErr w:type="spellStart"/>
            <w:r w:rsidRPr="0086774F">
              <w:rPr>
                <w:rFonts w:ascii="Arial Narrow" w:hAnsi="Arial Narrow" w:cs="Arial"/>
                <w:b/>
                <w:sz w:val="24"/>
                <w:szCs w:val="24"/>
              </w:rPr>
              <w:t>Sikap</w:t>
            </w:r>
            <w:proofErr w:type="spellEnd"/>
          </w:p>
        </w:tc>
      </w:tr>
      <w:tr w:rsidR="00657276" w:rsidRPr="0086774F" w14:paraId="3CFA6ADF" w14:textId="77777777" w:rsidTr="006C2BE4">
        <w:trPr>
          <w:trHeight w:val="130"/>
        </w:trPr>
        <w:tc>
          <w:tcPr>
            <w:tcW w:w="3734" w:type="dxa"/>
            <w:gridSpan w:val="2"/>
            <w:vMerge/>
          </w:tcPr>
          <w:p w14:paraId="5A723CBB" w14:textId="77777777" w:rsidR="00657276" w:rsidRPr="0086774F" w:rsidRDefault="00657276" w:rsidP="0004452E">
            <w:pPr>
              <w:widowControl w:val="0"/>
              <w:autoSpaceDE w:val="0"/>
              <w:autoSpaceDN w:val="0"/>
              <w:adjustRightInd w:val="0"/>
              <w:spacing w:after="0"/>
              <w:ind w:right="-22"/>
              <w:rPr>
                <w:rFonts w:ascii="Arial Narrow" w:hAnsi="Arial Narrow" w:cs="Arial"/>
                <w:color w:val="000000"/>
                <w:sz w:val="24"/>
                <w:szCs w:val="24"/>
              </w:rPr>
            </w:pPr>
          </w:p>
        </w:tc>
        <w:tc>
          <w:tcPr>
            <w:tcW w:w="826" w:type="dxa"/>
            <w:tcBorders>
              <w:top w:val="single" w:sz="4" w:space="0" w:color="auto"/>
              <w:bottom w:val="single" w:sz="4" w:space="0" w:color="auto"/>
              <w:right w:val="single" w:sz="4" w:space="0" w:color="auto"/>
            </w:tcBorders>
            <w:vAlign w:val="bottom"/>
          </w:tcPr>
          <w:p w14:paraId="6B90C0C0" w14:textId="77777777" w:rsidR="00657276" w:rsidRPr="0086774F" w:rsidRDefault="00657276" w:rsidP="0004452E">
            <w:pPr>
              <w:widowControl w:val="0"/>
              <w:autoSpaceDE w:val="0"/>
              <w:autoSpaceDN w:val="0"/>
              <w:adjustRightInd w:val="0"/>
              <w:spacing w:after="0"/>
              <w:ind w:right="-22"/>
              <w:jc w:val="both"/>
              <w:rPr>
                <w:rFonts w:ascii="Arial Narrow" w:hAnsi="Arial Narrow" w:cs="Arial"/>
                <w:bCs/>
                <w:sz w:val="24"/>
                <w:szCs w:val="24"/>
              </w:rPr>
            </w:pPr>
            <w:r w:rsidRPr="0086774F">
              <w:rPr>
                <w:rFonts w:ascii="Arial Narrow" w:hAnsi="Arial Narrow" w:cs="Arial"/>
                <w:color w:val="000000"/>
                <w:sz w:val="24"/>
                <w:szCs w:val="24"/>
              </w:rPr>
              <w:t>S 1</w:t>
            </w:r>
          </w:p>
        </w:tc>
        <w:tc>
          <w:tcPr>
            <w:tcW w:w="9894" w:type="dxa"/>
            <w:gridSpan w:val="3"/>
            <w:tcBorders>
              <w:top w:val="single" w:sz="4" w:space="0" w:color="auto"/>
              <w:left w:val="single" w:sz="4" w:space="0" w:color="auto"/>
              <w:bottom w:val="single" w:sz="4" w:space="0" w:color="auto"/>
            </w:tcBorders>
            <w:vAlign w:val="bottom"/>
          </w:tcPr>
          <w:p w14:paraId="2B3F7864" w14:textId="77777777" w:rsidR="00657276" w:rsidRPr="0086774F" w:rsidRDefault="00657276" w:rsidP="0004452E">
            <w:pPr>
              <w:widowControl w:val="0"/>
              <w:autoSpaceDE w:val="0"/>
              <w:autoSpaceDN w:val="0"/>
              <w:adjustRightInd w:val="0"/>
              <w:spacing w:after="0"/>
              <w:ind w:right="-22"/>
              <w:jc w:val="both"/>
              <w:rPr>
                <w:rFonts w:ascii="Arial Narrow" w:hAnsi="Arial Narrow" w:cs="Arial"/>
                <w:bCs/>
                <w:sz w:val="24"/>
                <w:szCs w:val="24"/>
              </w:rPr>
            </w:pPr>
            <w:proofErr w:type="spellStart"/>
            <w:r w:rsidRPr="0086774F">
              <w:rPr>
                <w:rFonts w:ascii="Arial Narrow" w:hAnsi="Arial Narrow" w:cs="Arial"/>
                <w:color w:val="000000"/>
                <w:sz w:val="24"/>
                <w:szCs w:val="24"/>
              </w:rPr>
              <w:t>Bertaqwa</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kepada</w:t>
            </w:r>
            <w:proofErr w:type="spellEnd"/>
            <w:r w:rsidRPr="0086774F">
              <w:rPr>
                <w:rFonts w:ascii="Arial Narrow" w:hAnsi="Arial Narrow" w:cs="Arial"/>
                <w:color w:val="000000"/>
                <w:sz w:val="24"/>
                <w:szCs w:val="24"/>
              </w:rPr>
              <w:t xml:space="preserve"> Tuhan Yang Maha Esa dan </w:t>
            </w:r>
            <w:proofErr w:type="spellStart"/>
            <w:r w:rsidRPr="0086774F">
              <w:rPr>
                <w:rFonts w:ascii="Arial Narrow" w:hAnsi="Arial Narrow" w:cs="Arial"/>
                <w:color w:val="000000"/>
                <w:sz w:val="24"/>
                <w:szCs w:val="24"/>
              </w:rPr>
              <w:t>mampu</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menunjukkan</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sikap</w:t>
            </w:r>
            <w:proofErr w:type="spellEnd"/>
            <w:r w:rsidRPr="0086774F">
              <w:rPr>
                <w:rFonts w:ascii="Arial Narrow" w:hAnsi="Arial Narrow" w:cs="Arial"/>
                <w:color w:val="000000"/>
                <w:sz w:val="24"/>
                <w:szCs w:val="24"/>
              </w:rPr>
              <w:t xml:space="preserve"> religious</w:t>
            </w:r>
          </w:p>
        </w:tc>
      </w:tr>
      <w:tr w:rsidR="00657276" w:rsidRPr="0086774F" w14:paraId="6A596870" w14:textId="77777777" w:rsidTr="006C2BE4">
        <w:trPr>
          <w:trHeight w:val="140"/>
        </w:trPr>
        <w:tc>
          <w:tcPr>
            <w:tcW w:w="3734" w:type="dxa"/>
            <w:gridSpan w:val="2"/>
            <w:vMerge/>
          </w:tcPr>
          <w:p w14:paraId="6DE2BEFB" w14:textId="77777777" w:rsidR="00657276" w:rsidRPr="0086774F" w:rsidRDefault="00657276" w:rsidP="0004452E">
            <w:pPr>
              <w:widowControl w:val="0"/>
              <w:autoSpaceDE w:val="0"/>
              <w:autoSpaceDN w:val="0"/>
              <w:adjustRightInd w:val="0"/>
              <w:spacing w:after="0"/>
              <w:ind w:right="-22"/>
              <w:rPr>
                <w:rFonts w:ascii="Arial Narrow" w:hAnsi="Arial Narrow" w:cs="Arial"/>
                <w:color w:val="000000"/>
                <w:sz w:val="24"/>
                <w:szCs w:val="24"/>
              </w:rPr>
            </w:pPr>
          </w:p>
        </w:tc>
        <w:tc>
          <w:tcPr>
            <w:tcW w:w="826" w:type="dxa"/>
            <w:tcBorders>
              <w:top w:val="single" w:sz="4" w:space="0" w:color="auto"/>
              <w:bottom w:val="single" w:sz="4" w:space="0" w:color="auto"/>
              <w:right w:val="single" w:sz="4" w:space="0" w:color="auto"/>
            </w:tcBorders>
            <w:vAlign w:val="bottom"/>
          </w:tcPr>
          <w:p w14:paraId="2EC59873" w14:textId="77777777" w:rsidR="00657276" w:rsidRPr="0086774F" w:rsidRDefault="00657276" w:rsidP="0004452E">
            <w:pPr>
              <w:widowControl w:val="0"/>
              <w:autoSpaceDE w:val="0"/>
              <w:autoSpaceDN w:val="0"/>
              <w:adjustRightInd w:val="0"/>
              <w:spacing w:after="0"/>
              <w:ind w:right="-22"/>
              <w:jc w:val="both"/>
              <w:rPr>
                <w:rFonts w:ascii="Arial Narrow" w:hAnsi="Arial Narrow" w:cs="Arial"/>
                <w:bCs/>
                <w:sz w:val="24"/>
                <w:szCs w:val="24"/>
              </w:rPr>
            </w:pPr>
            <w:r w:rsidRPr="0086774F">
              <w:rPr>
                <w:rFonts w:ascii="Arial Narrow" w:hAnsi="Arial Narrow" w:cs="Arial"/>
                <w:color w:val="000000"/>
                <w:sz w:val="24"/>
                <w:szCs w:val="24"/>
              </w:rPr>
              <w:t>S 2</w:t>
            </w:r>
          </w:p>
        </w:tc>
        <w:tc>
          <w:tcPr>
            <w:tcW w:w="9894" w:type="dxa"/>
            <w:gridSpan w:val="3"/>
            <w:tcBorders>
              <w:top w:val="single" w:sz="4" w:space="0" w:color="auto"/>
              <w:left w:val="single" w:sz="4" w:space="0" w:color="auto"/>
              <w:bottom w:val="single" w:sz="4" w:space="0" w:color="auto"/>
            </w:tcBorders>
            <w:vAlign w:val="bottom"/>
          </w:tcPr>
          <w:p w14:paraId="6D763197" w14:textId="77777777" w:rsidR="00657276" w:rsidRPr="0086774F" w:rsidRDefault="00657276" w:rsidP="0004452E">
            <w:pPr>
              <w:widowControl w:val="0"/>
              <w:autoSpaceDE w:val="0"/>
              <w:autoSpaceDN w:val="0"/>
              <w:adjustRightInd w:val="0"/>
              <w:spacing w:after="0"/>
              <w:ind w:right="-22"/>
              <w:jc w:val="both"/>
              <w:rPr>
                <w:rFonts w:ascii="Arial Narrow" w:hAnsi="Arial Narrow" w:cs="Arial"/>
                <w:bCs/>
                <w:sz w:val="24"/>
                <w:szCs w:val="24"/>
              </w:rPr>
            </w:pPr>
            <w:proofErr w:type="spellStart"/>
            <w:r w:rsidRPr="0086774F">
              <w:rPr>
                <w:rFonts w:ascii="Arial Narrow" w:hAnsi="Arial Narrow" w:cs="Arial"/>
                <w:color w:val="000000"/>
                <w:sz w:val="24"/>
                <w:szCs w:val="24"/>
              </w:rPr>
              <w:t>Menjunjung</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tinggi</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nilai</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kemanusiaan</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dalam</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menjalankan</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tugas</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berdasarkan</w:t>
            </w:r>
            <w:proofErr w:type="spellEnd"/>
            <w:r w:rsidRPr="0086774F">
              <w:rPr>
                <w:rFonts w:ascii="Arial Narrow" w:hAnsi="Arial Narrow" w:cs="Arial"/>
                <w:color w:val="000000"/>
                <w:sz w:val="24"/>
                <w:szCs w:val="24"/>
              </w:rPr>
              <w:t xml:space="preserve"> agama, moral dan </w:t>
            </w:r>
            <w:proofErr w:type="spellStart"/>
            <w:r w:rsidRPr="0086774F">
              <w:rPr>
                <w:rFonts w:ascii="Arial Narrow" w:hAnsi="Arial Narrow" w:cs="Arial"/>
                <w:color w:val="000000"/>
                <w:sz w:val="24"/>
                <w:szCs w:val="24"/>
              </w:rPr>
              <w:t>etika</w:t>
            </w:r>
            <w:proofErr w:type="spellEnd"/>
          </w:p>
        </w:tc>
      </w:tr>
      <w:tr w:rsidR="00657276" w:rsidRPr="0086774F" w14:paraId="2EE03046" w14:textId="77777777" w:rsidTr="006C2BE4">
        <w:trPr>
          <w:trHeight w:val="170"/>
        </w:trPr>
        <w:tc>
          <w:tcPr>
            <w:tcW w:w="3734" w:type="dxa"/>
            <w:gridSpan w:val="2"/>
            <w:vMerge/>
          </w:tcPr>
          <w:p w14:paraId="030870D3" w14:textId="77777777" w:rsidR="00657276" w:rsidRPr="0086774F" w:rsidRDefault="00657276" w:rsidP="0004452E">
            <w:pPr>
              <w:widowControl w:val="0"/>
              <w:autoSpaceDE w:val="0"/>
              <w:autoSpaceDN w:val="0"/>
              <w:adjustRightInd w:val="0"/>
              <w:spacing w:after="0"/>
              <w:ind w:right="-22"/>
              <w:rPr>
                <w:rFonts w:ascii="Arial Narrow" w:hAnsi="Arial Narrow" w:cs="Arial"/>
                <w:color w:val="000000"/>
                <w:sz w:val="24"/>
                <w:szCs w:val="24"/>
              </w:rPr>
            </w:pPr>
          </w:p>
        </w:tc>
        <w:tc>
          <w:tcPr>
            <w:tcW w:w="826" w:type="dxa"/>
            <w:tcBorders>
              <w:top w:val="single" w:sz="4" w:space="0" w:color="auto"/>
              <w:bottom w:val="single" w:sz="4" w:space="0" w:color="auto"/>
              <w:right w:val="single" w:sz="4" w:space="0" w:color="auto"/>
            </w:tcBorders>
            <w:vAlign w:val="bottom"/>
          </w:tcPr>
          <w:p w14:paraId="75DD03D9" w14:textId="77777777" w:rsidR="00657276" w:rsidRPr="0086774F" w:rsidRDefault="00657276" w:rsidP="0004452E">
            <w:pPr>
              <w:widowControl w:val="0"/>
              <w:autoSpaceDE w:val="0"/>
              <w:autoSpaceDN w:val="0"/>
              <w:adjustRightInd w:val="0"/>
              <w:spacing w:after="0"/>
              <w:ind w:right="-22"/>
              <w:jc w:val="both"/>
              <w:rPr>
                <w:rFonts w:ascii="Arial Narrow" w:hAnsi="Arial Narrow" w:cs="Arial"/>
                <w:bCs/>
                <w:sz w:val="24"/>
                <w:szCs w:val="24"/>
              </w:rPr>
            </w:pPr>
            <w:r w:rsidRPr="0086774F">
              <w:rPr>
                <w:rFonts w:ascii="Arial Narrow" w:hAnsi="Arial Narrow" w:cs="Arial"/>
                <w:color w:val="000000"/>
                <w:sz w:val="24"/>
                <w:szCs w:val="24"/>
              </w:rPr>
              <w:t>S 3</w:t>
            </w:r>
          </w:p>
        </w:tc>
        <w:tc>
          <w:tcPr>
            <w:tcW w:w="9894" w:type="dxa"/>
            <w:gridSpan w:val="3"/>
            <w:tcBorders>
              <w:top w:val="single" w:sz="4" w:space="0" w:color="auto"/>
              <w:left w:val="single" w:sz="4" w:space="0" w:color="auto"/>
              <w:bottom w:val="single" w:sz="4" w:space="0" w:color="auto"/>
            </w:tcBorders>
            <w:vAlign w:val="bottom"/>
          </w:tcPr>
          <w:p w14:paraId="3AE99AB0" w14:textId="77777777" w:rsidR="00657276" w:rsidRPr="0086774F" w:rsidRDefault="00657276" w:rsidP="0004452E">
            <w:pPr>
              <w:widowControl w:val="0"/>
              <w:autoSpaceDE w:val="0"/>
              <w:autoSpaceDN w:val="0"/>
              <w:adjustRightInd w:val="0"/>
              <w:spacing w:after="0"/>
              <w:ind w:right="-22"/>
              <w:jc w:val="both"/>
              <w:rPr>
                <w:rFonts w:ascii="Arial Narrow" w:hAnsi="Arial Narrow" w:cs="Arial"/>
                <w:bCs/>
                <w:sz w:val="24"/>
                <w:szCs w:val="24"/>
              </w:rPr>
            </w:pPr>
            <w:proofErr w:type="spellStart"/>
            <w:r w:rsidRPr="0086774F">
              <w:rPr>
                <w:rFonts w:ascii="Arial Narrow" w:hAnsi="Arial Narrow" w:cs="Arial"/>
                <w:color w:val="000000"/>
                <w:sz w:val="24"/>
                <w:szCs w:val="24"/>
              </w:rPr>
              <w:t>Berkontribusi</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dalam</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peningkatan</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mutu</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kehidupan</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bermasyarakat</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berbangsa</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bernegara</w:t>
            </w:r>
            <w:proofErr w:type="spellEnd"/>
            <w:r w:rsidRPr="0086774F">
              <w:rPr>
                <w:rFonts w:ascii="Arial Narrow" w:hAnsi="Arial Narrow" w:cs="Arial"/>
                <w:color w:val="000000"/>
                <w:sz w:val="24"/>
                <w:szCs w:val="24"/>
              </w:rPr>
              <w:t xml:space="preserve">, dan </w:t>
            </w:r>
            <w:proofErr w:type="spellStart"/>
            <w:r w:rsidRPr="0086774F">
              <w:rPr>
                <w:rFonts w:ascii="Arial Narrow" w:hAnsi="Arial Narrow" w:cs="Arial"/>
                <w:color w:val="000000"/>
                <w:sz w:val="24"/>
                <w:szCs w:val="24"/>
              </w:rPr>
              <w:t>kemajuan</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peradaban</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berdasarkan</w:t>
            </w:r>
            <w:proofErr w:type="spellEnd"/>
            <w:r w:rsidRPr="0086774F">
              <w:rPr>
                <w:rFonts w:ascii="Arial Narrow" w:hAnsi="Arial Narrow" w:cs="Arial"/>
                <w:color w:val="000000"/>
                <w:sz w:val="24"/>
                <w:szCs w:val="24"/>
              </w:rPr>
              <w:t xml:space="preserve"> Pancasila</w:t>
            </w:r>
          </w:p>
        </w:tc>
      </w:tr>
      <w:tr w:rsidR="00657276" w:rsidRPr="0086774F" w14:paraId="2907974E" w14:textId="77777777" w:rsidTr="006C2BE4">
        <w:trPr>
          <w:trHeight w:val="430"/>
        </w:trPr>
        <w:tc>
          <w:tcPr>
            <w:tcW w:w="3734" w:type="dxa"/>
            <w:gridSpan w:val="2"/>
            <w:vMerge/>
          </w:tcPr>
          <w:p w14:paraId="69A8BB34" w14:textId="77777777" w:rsidR="00657276" w:rsidRPr="0086774F" w:rsidRDefault="00657276" w:rsidP="0004452E">
            <w:pPr>
              <w:widowControl w:val="0"/>
              <w:autoSpaceDE w:val="0"/>
              <w:autoSpaceDN w:val="0"/>
              <w:adjustRightInd w:val="0"/>
              <w:spacing w:after="0"/>
              <w:ind w:right="-22"/>
              <w:rPr>
                <w:rFonts w:ascii="Arial Narrow" w:hAnsi="Arial Narrow" w:cs="Arial"/>
                <w:color w:val="000000"/>
                <w:sz w:val="24"/>
                <w:szCs w:val="24"/>
              </w:rPr>
            </w:pPr>
          </w:p>
        </w:tc>
        <w:tc>
          <w:tcPr>
            <w:tcW w:w="826" w:type="dxa"/>
            <w:tcBorders>
              <w:top w:val="single" w:sz="4" w:space="0" w:color="auto"/>
              <w:bottom w:val="single" w:sz="4" w:space="0" w:color="auto"/>
              <w:right w:val="single" w:sz="4" w:space="0" w:color="auto"/>
            </w:tcBorders>
            <w:vAlign w:val="bottom"/>
          </w:tcPr>
          <w:p w14:paraId="0922A890" w14:textId="77777777" w:rsidR="00657276" w:rsidRPr="0086774F" w:rsidRDefault="00657276" w:rsidP="0004452E">
            <w:pPr>
              <w:widowControl w:val="0"/>
              <w:autoSpaceDE w:val="0"/>
              <w:autoSpaceDN w:val="0"/>
              <w:adjustRightInd w:val="0"/>
              <w:spacing w:after="0"/>
              <w:ind w:right="-22"/>
              <w:jc w:val="both"/>
              <w:rPr>
                <w:rFonts w:ascii="Arial Narrow" w:hAnsi="Arial Narrow" w:cs="Arial"/>
                <w:bCs/>
                <w:sz w:val="24"/>
                <w:szCs w:val="24"/>
              </w:rPr>
            </w:pPr>
            <w:r w:rsidRPr="0086774F">
              <w:rPr>
                <w:rFonts w:ascii="Arial Narrow" w:hAnsi="Arial Narrow" w:cs="Arial"/>
                <w:color w:val="000000"/>
                <w:sz w:val="24"/>
                <w:szCs w:val="24"/>
              </w:rPr>
              <w:t>S 4</w:t>
            </w:r>
          </w:p>
        </w:tc>
        <w:tc>
          <w:tcPr>
            <w:tcW w:w="9894" w:type="dxa"/>
            <w:gridSpan w:val="3"/>
            <w:tcBorders>
              <w:top w:val="single" w:sz="4" w:space="0" w:color="auto"/>
              <w:left w:val="single" w:sz="4" w:space="0" w:color="auto"/>
              <w:bottom w:val="single" w:sz="4" w:space="0" w:color="auto"/>
            </w:tcBorders>
            <w:vAlign w:val="bottom"/>
          </w:tcPr>
          <w:p w14:paraId="11A95AA8" w14:textId="77777777" w:rsidR="00657276" w:rsidRPr="0086774F" w:rsidRDefault="00657276" w:rsidP="0004452E">
            <w:pPr>
              <w:widowControl w:val="0"/>
              <w:autoSpaceDE w:val="0"/>
              <w:autoSpaceDN w:val="0"/>
              <w:adjustRightInd w:val="0"/>
              <w:spacing w:after="0"/>
              <w:ind w:right="-22"/>
              <w:jc w:val="both"/>
              <w:rPr>
                <w:rFonts w:ascii="Arial Narrow" w:hAnsi="Arial Narrow" w:cs="Arial"/>
                <w:bCs/>
                <w:sz w:val="24"/>
                <w:szCs w:val="24"/>
              </w:rPr>
            </w:pPr>
            <w:proofErr w:type="spellStart"/>
            <w:r w:rsidRPr="0086774F">
              <w:rPr>
                <w:rFonts w:ascii="Arial Narrow" w:hAnsi="Arial Narrow" w:cs="Arial"/>
                <w:color w:val="000000"/>
                <w:sz w:val="24"/>
                <w:szCs w:val="24"/>
              </w:rPr>
              <w:t>Berperan</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sebagai</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warga</w:t>
            </w:r>
            <w:proofErr w:type="spellEnd"/>
            <w:r w:rsidRPr="0086774F">
              <w:rPr>
                <w:rFonts w:ascii="Arial Narrow" w:hAnsi="Arial Narrow" w:cs="Arial"/>
                <w:color w:val="000000"/>
                <w:sz w:val="24"/>
                <w:szCs w:val="24"/>
              </w:rPr>
              <w:t xml:space="preserve"> Negara yang </w:t>
            </w:r>
            <w:proofErr w:type="spellStart"/>
            <w:r w:rsidRPr="0086774F">
              <w:rPr>
                <w:rFonts w:ascii="Arial Narrow" w:hAnsi="Arial Narrow" w:cs="Arial"/>
                <w:color w:val="000000"/>
                <w:sz w:val="24"/>
                <w:szCs w:val="24"/>
              </w:rPr>
              <w:t>bangga</w:t>
            </w:r>
            <w:proofErr w:type="spellEnd"/>
            <w:r w:rsidRPr="0086774F">
              <w:rPr>
                <w:rFonts w:ascii="Arial Narrow" w:hAnsi="Arial Narrow" w:cs="Arial"/>
                <w:color w:val="000000"/>
                <w:sz w:val="24"/>
                <w:szCs w:val="24"/>
              </w:rPr>
              <w:t xml:space="preserve"> dan </w:t>
            </w:r>
            <w:proofErr w:type="spellStart"/>
            <w:r w:rsidRPr="0086774F">
              <w:rPr>
                <w:rFonts w:ascii="Arial Narrow" w:hAnsi="Arial Narrow" w:cs="Arial"/>
                <w:color w:val="000000"/>
                <w:sz w:val="24"/>
                <w:szCs w:val="24"/>
              </w:rPr>
              <w:t>cinta</w:t>
            </w:r>
            <w:proofErr w:type="spellEnd"/>
            <w:r w:rsidRPr="0086774F">
              <w:rPr>
                <w:rFonts w:ascii="Arial Narrow" w:hAnsi="Arial Narrow" w:cs="Arial"/>
                <w:color w:val="000000"/>
                <w:sz w:val="24"/>
                <w:szCs w:val="24"/>
              </w:rPr>
              <w:t xml:space="preserve"> Tanah Air, </w:t>
            </w:r>
            <w:proofErr w:type="spellStart"/>
            <w:r w:rsidRPr="0086774F">
              <w:rPr>
                <w:rFonts w:ascii="Arial Narrow" w:hAnsi="Arial Narrow" w:cs="Arial"/>
                <w:color w:val="000000"/>
                <w:sz w:val="24"/>
                <w:szCs w:val="24"/>
              </w:rPr>
              <w:t>memiliki</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Nasionalisme</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serta</w:t>
            </w:r>
            <w:proofErr w:type="spellEnd"/>
            <w:r w:rsidRPr="0086774F">
              <w:rPr>
                <w:rFonts w:ascii="Arial Narrow" w:hAnsi="Arial Narrow" w:cs="Arial"/>
                <w:color w:val="000000"/>
                <w:sz w:val="24"/>
                <w:szCs w:val="24"/>
              </w:rPr>
              <w:t xml:space="preserve"> rasa </w:t>
            </w:r>
            <w:proofErr w:type="spellStart"/>
            <w:r w:rsidRPr="0086774F">
              <w:rPr>
                <w:rFonts w:ascii="Arial Narrow" w:hAnsi="Arial Narrow" w:cs="Arial"/>
                <w:color w:val="000000"/>
                <w:sz w:val="24"/>
                <w:szCs w:val="24"/>
              </w:rPr>
              <w:t>tanggung</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jawab</w:t>
            </w:r>
            <w:proofErr w:type="spellEnd"/>
            <w:r w:rsidRPr="0086774F">
              <w:rPr>
                <w:rFonts w:ascii="Arial Narrow" w:hAnsi="Arial Narrow" w:cs="Arial"/>
                <w:color w:val="000000"/>
                <w:sz w:val="24"/>
                <w:szCs w:val="24"/>
              </w:rPr>
              <w:t xml:space="preserve"> pada Negara dan </w:t>
            </w:r>
            <w:proofErr w:type="spellStart"/>
            <w:r w:rsidRPr="0086774F">
              <w:rPr>
                <w:rFonts w:ascii="Arial Narrow" w:hAnsi="Arial Narrow" w:cs="Arial"/>
                <w:color w:val="000000"/>
                <w:sz w:val="24"/>
                <w:szCs w:val="24"/>
              </w:rPr>
              <w:t>Bangsa</w:t>
            </w:r>
            <w:proofErr w:type="spellEnd"/>
          </w:p>
        </w:tc>
      </w:tr>
      <w:tr w:rsidR="00657276" w:rsidRPr="0086774F" w14:paraId="14EB1073" w14:textId="77777777" w:rsidTr="006C2BE4">
        <w:trPr>
          <w:trHeight w:val="100"/>
        </w:trPr>
        <w:tc>
          <w:tcPr>
            <w:tcW w:w="3734" w:type="dxa"/>
            <w:gridSpan w:val="2"/>
            <w:vMerge/>
          </w:tcPr>
          <w:p w14:paraId="23444EA0" w14:textId="77777777" w:rsidR="00657276" w:rsidRPr="0086774F" w:rsidRDefault="00657276" w:rsidP="0004452E">
            <w:pPr>
              <w:widowControl w:val="0"/>
              <w:autoSpaceDE w:val="0"/>
              <w:autoSpaceDN w:val="0"/>
              <w:adjustRightInd w:val="0"/>
              <w:spacing w:after="0"/>
              <w:ind w:right="-22"/>
              <w:rPr>
                <w:rFonts w:ascii="Arial Narrow" w:hAnsi="Arial Narrow" w:cs="Arial"/>
                <w:color w:val="000000"/>
                <w:sz w:val="24"/>
                <w:szCs w:val="24"/>
              </w:rPr>
            </w:pPr>
          </w:p>
        </w:tc>
        <w:tc>
          <w:tcPr>
            <w:tcW w:w="826" w:type="dxa"/>
            <w:tcBorders>
              <w:top w:val="single" w:sz="4" w:space="0" w:color="auto"/>
              <w:bottom w:val="single" w:sz="4" w:space="0" w:color="auto"/>
              <w:right w:val="single" w:sz="4" w:space="0" w:color="auto"/>
            </w:tcBorders>
            <w:vAlign w:val="bottom"/>
          </w:tcPr>
          <w:p w14:paraId="0E8907F3" w14:textId="77777777" w:rsidR="00657276" w:rsidRPr="0086774F" w:rsidRDefault="00657276" w:rsidP="0004452E">
            <w:pPr>
              <w:widowControl w:val="0"/>
              <w:autoSpaceDE w:val="0"/>
              <w:autoSpaceDN w:val="0"/>
              <w:adjustRightInd w:val="0"/>
              <w:spacing w:after="0"/>
              <w:ind w:right="-22"/>
              <w:jc w:val="both"/>
              <w:rPr>
                <w:rFonts w:ascii="Arial Narrow" w:hAnsi="Arial Narrow" w:cs="Arial"/>
                <w:color w:val="000000"/>
                <w:sz w:val="24"/>
                <w:szCs w:val="24"/>
              </w:rPr>
            </w:pPr>
            <w:r w:rsidRPr="0086774F">
              <w:rPr>
                <w:rFonts w:ascii="Arial Narrow" w:hAnsi="Arial Narrow" w:cs="Arial"/>
                <w:color w:val="000000"/>
                <w:sz w:val="24"/>
                <w:szCs w:val="24"/>
              </w:rPr>
              <w:t>S 9</w:t>
            </w:r>
          </w:p>
        </w:tc>
        <w:tc>
          <w:tcPr>
            <w:tcW w:w="9894" w:type="dxa"/>
            <w:gridSpan w:val="3"/>
            <w:tcBorders>
              <w:top w:val="single" w:sz="4" w:space="0" w:color="auto"/>
              <w:left w:val="single" w:sz="4" w:space="0" w:color="auto"/>
              <w:bottom w:val="single" w:sz="4" w:space="0" w:color="auto"/>
            </w:tcBorders>
            <w:vAlign w:val="bottom"/>
          </w:tcPr>
          <w:p w14:paraId="3A02B51E" w14:textId="77777777" w:rsidR="00657276" w:rsidRPr="0086774F" w:rsidRDefault="00657276" w:rsidP="0004452E">
            <w:pPr>
              <w:widowControl w:val="0"/>
              <w:autoSpaceDE w:val="0"/>
              <w:autoSpaceDN w:val="0"/>
              <w:adjustRightInd w:val="0"/>
              <w:spacing w:after="0"/>
              <w:ind w:right="-22"/>
              <w:jc w:val="both"/>
              <w:rPr>
                <w:rFonts w:ascii="Arial Narrow" w:hAnsi="Arial Narrow" w:cs="Arial"/>
                <w:color w:val="000000"/>
                <w:sz w:val="24"/>
                <w:szCs w:val="24"/>
              </w:rPr>
            </w:pPr>
            <w:proofErr w:type="spellStart"/>
            <w:r w:rsidRPr="0086774F">
              <w:rPr>
                <w:rFonts w:ascii="Arial Narrow" w:hAnsi="Arial Narrow" w:cs="Arial"/>
                <w:color w:val="000000"/>
                <w:sz w:val="24"/>
                <w:szCs w:val="24"/>
              </w:rPr>
              <w:t>Menunjukkan</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sikap</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bertanggungjawab</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atas</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pekerjaan</w:t>
            </w:r>
            <w:proofErr w:type="spellEnd"/>
            <w:r w:rsidRPr="0086774F">
              <w:rPr>
                <w:rFonts w:ascii="Arial Narrow" w:hAnsi="Arial Narrow" w:cs="Arial"/>
                <w:color w:val="000000"/>
                <w:sz w:val="24"/>
                <w:szCs w:val="24"/>
              </w:rPr>
              <w:t xml:space="preserve"> di </w:t>
            </w:r>
            <w:proofErr w:type="spellStart"/>
            <w:r w:rsidRPr="0086774F">
              <w:rPr>
                <w:rFonts w:ascii="Arial Narrow" w:hAnsi="Arial Narrow" w:cs="Arial"/>
                <w:color w:val="000000"/>
                <w:sz w:val="24"/>
                <w:szCs w:val="24"/>
              </w:rPr>
              <w:t>bidang</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keahliannya</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secara</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mandiri</w:t>
            </w:r>
            <w:proofErr w:type="spellEnd"/>
          </w:p>
        </w:tc>
      </w:tr>
      <w:tr w:rsidR="00657276" w:rsidRPr="0086774F" w14:paraId="64B08B26" w14:textId="77777777" w:rsidTr="006C2BE4">
        <w:trPr>
          <w:trHeight w:val="90"/>
        </w:trPr>
        <w:tc>
          <w:tcPr>
            <w:tcW w:w="3734" w:type="dxa"/>
            <w:gridSpan w:val="2"/>
            <w:vMerge/>
          </w:tcPr>
          <w:p w14:paraId="18E2C95F" w14:textId="77777777" w:rsidR="00657276" w:rsidRPr="0086774F" w:rsidRDefault="00657276" w:rsidP="0004452E">
            <w:pPr>
              <w:widowControl w:val="0"/>
              <w:autoSpaceDE w:val="0"/>
              <w:autoSpaceDN w:val="0"/>
              <w:adjustRightInd w:val="0"/>
              <w:spacing w:after="0"/>
              <w:ind w:right="-22"/>
              <w:rPr>
                <w:rFonts w:ascii="Arial Narrow" w:hAnsi="Arial Narrow" w:cs="Arial"/>
                <w:color w:val="000000"/>
                <w:sz w:val="24"/>
                <w:szCs w:val="24"/>
              </w:rPr>
            </w:pPr>
          </w:p>
        </w:tc>
        <w:tc>
          <w:tcPr>
            <w:tcW w:w="10720" w:type="dxa"/>
            <w:gridSpan w:val="4"/>
            <w:tcBorders>
              <w:top w:val="single" w:sz="4" w:space="0" w:color="auto"/>
              <w:bottom w:val="single" w:sz="4" w:space="0" w:color="auto"/>
            </w:tcBorders>
          </w:tcPr>
          <w:p w14:paraId="4F5400D3" w14:textId="77777777" w:rsidR="00657276" w:rsidRPr="0086774F" w:rsidRDefault="00657276" w:rsidP="0004452E">
            <w:pPr>
              <w:widowControl w:val="0"/>
              <w:autoSpaceDE w:val="0"/>
              <w:autoSpaceDN w:val="0"/>
              <w:adjustRightInd w:val="0"/>
              <w:spacing w:after="0"/>
              <w:ind w:right="-22"/>
              <w:jc w:val="both"/>
              <w:rPr>
                <w:rFonts w:ascii="Arial Narrow" w:hAnsi="Arial Narrow" w:cs="Arial"/>
                <w:bCs/>
                <w:sz w:val="24"/>
                <w:szCs w:val="24"/>
              </w:rPr>
            </w:pPr>
            <w:proofErr w:type="spellStart"/>
            <w:r w:rsidRPr="0086774F">
              <w:rPr>
                <w:rFonts w:ascii="Arial Narrow" w:hAnsi="Arial Narrow" w:cs="Arial"/>
                <w:b/>
                <w:sz w:val="24"/>
                <w:szCs w:val="24"/>
              </w:rPr>
              <w:t>Pengetahuan</w:t>
            </w:r>
            <w:proofErr w:type="spellEnd"/>
          </w:p>
        </w:tc>
      </w:tr>
      <w:tr w:rsidR="00657276" w:rsidRPr="0086774F" w14:paraId="6612DA71" w14:textId="77777777" w:rsidTr="006C2BE4">
        <w:trPr>
          <w:trHeight w:val="110"/>
        </w:trPr>
        <w:tc>
          <w:tcPr>
            <w:tcW w:w="3734" w:type="dxa"/>
            <w:gridSpan w:val="2"/>
            <w:vMerge/>
          </w:tcPr>
          <w:p w14:paraId="63D70B3E" w14:textId="77777777" w:rsidR="00657276" w:rsidRPr="0086774F" w:rsidRDefault="00657276" w:rsidP="0004452E">
            <w:pPr>
              <w:widowControl w:val="0"/>
              <w:autoSpaceDE w:val="0"/>
              <w:autoSpaceDN w:val="0"/>
              <w:adjustRightInd w:val="0"/>
              <w:spacing w:after="0"/>
              <w:ind w:right="-22"/>
              <w:rPr>
                <w:rFonts w:ascii="Arial Narrow" w:hAnsi="Arial Narrow" w:cs="Arial"/>
                <w:color w:val="000000"/>
                <w:sz w:val="24"/>
                <w:szCs w:val="24"/>
              </w:rPr>
            </w:pPr>
          </w:p>
        </w:tc>
        <w:tc>
          <w:tcPr>
            <w:tcW w:w="826" w:type="dxa"/>
            <w:tcBorders>
              <w:top w:val="single" w:sz="4" w:space="0" w:color="auto"/>
              <w:bottom w:val="single" w:sz="4" w:space="0" w:color="auto"/>
              <w:right w:val="single" w:sz="4" w:space="0" w:color="auto"/>
            </w:tcBorders>
            <w:vAlign w:val="bottom"/>
          </w:tcPr>
          <w:p w14:paraId="4BD72C94" w14:textId="77777777" w:rsidR="00657276" w:rsidRPr="0086774F" w:rsidRDefault="00657276" w:rsidP="0004452E">
            <w:pPr>
              <w:widowControl w:val="0"/>
              <w:autoSpaceDE w:val="0"/>
              <w:autoSpaceDN w:val="0"/>
              <w:adjustRightInd w:val="0"/>
              <w:spacing w:after="0"/>
              <w:ind w:right="-22"/>
              <w:jc w:val="both"/>
              <w:rPr>
                <w:rFonts w:ascii="Arial Narrow" w:hAnsi="Arial Narrow" w:cs="Arial"/>
                <w:bCs/>
                <w:sz w:val="24"/>
                <w:szCs w:val="24"/>
              </w:rPr>
            </w:pPr>
            <w:r w:rsidRPr="0086774F">
              <w:rPr>
                <w:rFonts w:ascii="Arial Narrow" w:hAnsi="Arial Narrow" w:cs="Arial"/>
                <w:color w:val="000000"/>
                <w:sz w:val="24"/>
                <w:szCs w:val="24"/>
              </w:rPr>
              <w:t>P 1</w:t>
            </w:r>
          </w:p>
        </w:tc>
        <w:tc>
          <w:tcPr>
            <w:tcW w:w="9894" w:type="dxa"/>
            <w:gridSpan w:val="3"/>
            <w:tcBorders>
              <w:top w:val="single" w:sz="4" w:space="0" w:color="auto"/>
              <w:left w:val="single" w:sz="4" w:space="0" w:color="auto"/>
              <w:bottom w:val="single" w:sz="4" w:space="0" w:color="auto"/>
            </w:tcBorders>
            <w:vAlign w:val="bottom"/>
          </w:tcPr>
          <w:p w14:paraId="18D6088D" w14:textId="77777777" w:rsidR="00657276" w:rsidRPr="0086774F" w:rsidRDefault="00657276" w:rsidP="0004452E">
            <w:pPr>
              <w:widowControl w:val="0"/>
              <w:autoSpaceDE w:val="0"/>
              <w:autoSpaceDN w:val="0"/>
              <w:adjustRightInd w:val="0"/>
              <w:spacing w:after="0"/>
              <w:ind w:right="-22"/>
              <w:jc w:val="both"/>
              <w:rPr>
                <w:rFonts w:ascii="Arial Narrow" w:hAnsi="Arial Narrow" w:cs="Arial"/>
                <w:bCs/>
                <w:sz w:val="24"/>
                <w:szCs w:val="24"/>
              </w:rPr>
            </w:pPr>
            <w:proofErr w:type="spellStart"/>
            <w:r w:rsidRPr="0086774F">
              <w:rPr>
                <w:rFonts w:ascii="Arial Narrow" w:hAnsi="Arial Narrow" w:cs="Arial"/>
                <w:color w:val="000000"/>
                <w:sz w:val="24"/>
                <w:szCs w:val="24"/>
              </w:rPr>
              <w:t>Menguasai</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konsep</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teoritis</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mengenai</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peraturan</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perundang-undangan</w:t>
            </w:r>
            <w:proofErr w:type="spellEnd"/>
            <w:r w:rsidRPr="0086774F">
              <w:rPr>
                <w:rFonts w:ascii="Arial Narrow" w:hAnsi="Arial Narrow" w:cs="Arial"/>
                <w:color w:val="000000"/>
                <w:sz w:val="24"/>
                <w:szCs w:val="24"/>
              </w:rPr>
              <w:t xml:space="preserve"> Tenaga Teknis Kesehatan (TTK) dan </w:t>
            </w:r>
            <w:proofErr w:type="spellStart"/>
            <w:r w:rsidRPr="0086774F">
              <w:rPr>
                <w:rFonts w:ascii="Arial Narrow" w:hAnsi="Arial Narrow" w:cs="Arial"/>
                <w:color w:val="000000"/>
                <w:sz w:val="24"/>
                <w:szCs w:val="24"/>
              </w:rPr>
              <w:t>sarana</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pelayanan</w:t>
            </w:r>
            <w:proofErr w:type="spellEnd"/>
            <w:r w:rsidRPr="0086774F">
              <w:rPr>
                <w:rFonts w:ascii="Arial Narrow" w:hAnsi="Arial Narrow" w:cs="Arial"/>
                <w:color w:val="000000"/>
                <w:sz w:val="24"/>
                <w:szCs w:val="24"/>
              </w:rPr>
              <w:t xml:space="preserve"> Kesehatan</w:t>
            </w:r>
          </w:p>
        </w:tc>
      </w:tr>
      <w:tr w:rsidR="00657276" w:rsidRPr="0086774F" w14:paraId="7EE01F10" w14:textId="77777777" w:rsidTr="006C2BE4">
        <w:trPr>
          <w:trHeight w:val="150"/>
        </w:trPr>
        <w:tc>
          <w:tcPr>
            <w:tcW w:w="3734" w:type="dxa"/>
            <w:gridSpan w:val="2"/>
            <w:vMerge/>
          </w:tcPr>
          <w:p w14:paraId="7C531D5A" w14:textId="77777777" w:rsidR="00657276" w:rsidRPr="0086774F" w:rsidRDefault="00657276" w:rsidP="0004452E">
            <w:pPr>
              <w:widowControl w:val="0"/>
              <w:autoSpaceDE w:val="0"/>
              <w:autoSpaceDN w:val="0"/>
              <w:adjustRightInd w:val="0"/>
              <w:spacing w:after="0"/>
              <w:ind w:right="-22"/>
              <w:rPr>
                <w:rFonts w:ascii="Arial Narrow" w:hAnsi="Arial Narrow" w:cs="Arial"/>
                <w:color w:val="000000"/>
                <w:sz w:val="24"/>
                <w:szCs w:val="24"/>
              </w:rPr>
            </w:pPr>
          </w:p>
        </w:tc>
        <w:tc>
          <w:tcPr>
            <w:tcW w:w="826" w:type="dxa"/>
            <w:tcBorders>
              <w:top w:val="single" w:sz="4" w:space="0" w:color="auto"/>
              <w:bottom w:val="single" w:sz="4" w:space="0" w:color="auto"/>
              <w:right w:val="single" w:sz="4" w:space="0" w:color="auto"/>
            </w:tcBorders>
            <w:vAlign w:val="bottom"/>
          </w:tcPr>
          <w:p w14:paraId="1B9A1303" w14:textId="77777777" w:rsidR="00657276" w:rsidRPr="0086774F" w:rsidRDefault="00657276" w:rsidP="0004452E">
            <w:pPr>
              <w:widowControl w:val="0"/>
              <w:autoSpaceDE w:val="0"/>
              <w:autoSpaceDN w:val="0"/>
              <w:adjustRightInd w:val="0"/>
              <w:spacing w:after="0"/>
              <w:ind w:right="-22"/>
              <w:jc w:val="both"/>
              <w:rPr>
                <w:rFonts w:ascii="Arial Narrow" w:hAnsi="Arial Narrow" w:cs="Arial"/>
                <w:bCs/>
                <w:sz w:val="24"/>
                <w:szCs w:val="24"/>
              </w:rPr>
            </w:pPr>
            <w:r w:rsidRPr="0086774F">
              <w:rPr>
                <w:rFonts w:ascii="Arial Narrow" w:hAnsi="Arial Narrow" w:cs="Arial"/>
                <w:color w:val="000000"/>
                <w:sz w:val="24"/>
                <w:szCs w:val="24"/>
              </w:rPr>
              <w:t>P 2</w:t>
            </w:r>
          </w:p>
        </w:tc>
        <w:tc>
          <w:tcPr>
            <w:tcW w:w="9894" w:type="dxa"/>
            <w:gridSpan w:val="3"/>
            <w:tcBorders>
              <w:top w:val="single" w:sz="4" w:space="0" w:color="auto"/>
              <w:left w:val="single" w:sz="4" w:space="0" w:color="auto"/>
              <w:bottom w:val="single" w:sz="4" w:space="0" w:color="auto"/>
            </w:tcBorders>
            <w:vAlign w:val="bottom"/>
          </w:tcPr>
          <w:p w14:paraId="00D823C0" w14:textId="77777777" w:rsidR="00657276" w:rsidRPr="0086774F" w:rsidRDefault="00657276" w:rsidP="0004452E">
            <w:pPr>
              <w:widowControl w:val="0"/>
              <w:autoSpaceDE w:val="0"/>
              <w:autoSpaceDN w:val="0"/>
              <w:adjustRightInd w:val="0"/>
              <w:spacing w:after="0"/>
              <w:ind w:right="-22"/>
              <w:jc w:val="both"/>
              <w:rPr>
                <w:rFonts w:ascii="Arial Narrow" w:hAnsi="Arial Narrow" w:cs="Arial"/>
                <w:bCs/>
                <w:sz w:val="24"/>
                <w:szCs w:val="24"/>
              </w:rPr>
            </w:pPr>
            <w:proofErr w:type="spellStart"/>
            <w:r w:rsidRPr="0086774F">
              <w:rPr>
                <w:rFonts w:ascii="Arial Narrow" w:hAnsi="Arial Narrow" w:cs="Arial"/>
                <w:color w:val="000000"/>
                <w:sz w:val="24"/>
                <w:szCs w:val="24"/>
              </w:rPr>
              <w:t>Menguasai</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konsep</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teoritis</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mengenai</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Komunikasi</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efektif</w:t>
            </w:r>
            <w:proofErr w:type="spellEnd"/>
          </w:p>
        </w:tc>
      </w:tr>
      <w:tr w:rsidR="00657276" w:rsidRPr="0086774F" w14:paraId="7C834A53" w14:textId="77777777" w:rsidTr="006C2BE4">
        <w:trPr>
          <w:trHeight w:val="70"/>
        </w:trPr>
        <w:tc>
          <w:tcPr>
            <w:tcW w:w="3734" w:type="dxa"/>
            <w:gridSpan w:val="2"/>
            <w:vMerge/>
          </w:tcPr>
          <w:p w14:paraId="7714B05B" w14:textId="77777777" w:rsidR="00657276" w:rsidRPr="0086774F" w:rsidRDefault="00657276" w:rsidP="0004452E">
            <w:pPr>
              <w:widowControl w:val="0"/>
              <w:autoSpaceDE w:val="0"/>
              <w:autoSpaceDN w:val="0"/>
              <w:adjustRightInd w:val="0"/>
              <w:spacing w:after="0"/>
              <w:ind w:right="-22"/>
              <w:rPr>
                <w:rFonts w:ascii="Arial Narrow" w:hAnsi="Arial Narrow" w:cs="Arial"/>
                <w:color w:val="000000"/>
                <w:sz w:val="24"/>
                <w:szCs w:val="24"/>
              </w:rPr>
            </w:pPr>
          </w:p>
        </w:tc>
        <w:tc>
          <w:tcPr>
            <w:tcW w:w="10720" w:type="dxa"/>
            <w:gridSpan w:val="4"/>
            <w:tcBorders>
              <w:top w:val="single" w:sz="4" w:space="0" w:color="auto"/>
              <w:bottom w:val="single" w:sz="4" w:space="0" w:color="auto"/>
            </w:tcBorders>
          </w:tcPr>
          <w:p w14:paraId="6FBE8F10" w14:textId="77777777" w:rsidR="00657276" w:rsidRPr="0086774F" w:rsidRDefault="00657276" w:rsidP="0004452E">
            <w:pPr>
              <w:widowControl w:val="0"/>
              <w:autoSpaceDE w:val="0"/>
              <w:autoSpaceDN w:val="0"/>
              <w:adjustRightInd w:val="0"/>
              <w:spacing w:after="0"/>
              <w:ind w:right="-22"/>
              <w:jc w:val="both"/>
              <w:rPr>
                <w:rFonts w:ascii="Arial Narrow" w:hAnsi="Arial Narrow" w:cs="Arial"/>
                <w:b/>
                <w:sz w:val="24"/>
                <w:szCs w:val="24"/>
              </w:rPr>
            </w:pPr>
            <w:proofErr w:type="spellStart"/>
            <w:r w:rsidRPr="0086774F">
              <w:rPr>
                <w:rFonts w:ascii="Arial Narrow" w:hAnsi="Arial Narrow" w:cs="Arial"/>
                <w:b/>
                <w:sz w:val="24"/>
                <w:szCs w:val="24"/>
              </w:rPr>
              <w:t>Keterampilan</w:t>
            </w:r>
            <w:proofErr w:type="spellEnd"/>
            <w:r w:rsidRPr="0086774F">
              <w:rPr>
                <w:rFonts w:ascii="Arial Narrow" w:hAnsi="Arial Narrow" w:cs="Arial"/>
                <w:b/>
                <w:sz w:val="24"/>
                <w:szCs w:val="24"/>
              </w:rPr>
              <w:t xml:space="preserve"> </w:t>
            </w:r>
            <w:proofErr w:type="spellStart"/>
            <w:r w:rsidRPr="0086774F">
              <w:rPr>
                <w:rFonts w:ascii="Arial Narrow" w:hAnsi="Arial Narrow" w:cs="Arial"/>
                <w:b/>
                <w:sz w:val="24"/>
                <w:szCs w:val="24"/>
              </w:rPr>
              <w:t>umum</w:t>
            </w:r>
            <w:proofErr w:type="spellEnd"/>
          </w:p>
        </w:tc>
      </w:tr>
      <w:tr w:rsidR="00657276" w:rsidRPr="0086774F" w14:paraId="014E6CBD" w14:textId="77777777" w:rsidTr="006C2BE4">
        <w:trPr>
          <w:trHeight w:val="140"/>
        </w:trPr>
        <w:tc>
          <w:tcPr>
            <w:tcW w:w="3734" w:type="dxa"/>
            <w:gridSpan w:val="2"/>
            <w:vMerge/>
          </w:tcPr>
          <w:p w14:paraId="53C7598C" w14:textId="77777777" w:rsidR="00657276" w:rsidRPr="0086774F" w:rsidRDefault="00657276" w:rsidP="0004452E">
            <w:pPr>
              <w:widowControl w:val="0"/>
              <w:autoSpaceDE w:val="0"/>
              <w:autoSpaceDN w:val="0"/>
              <w:adjustRightInd w:val="0"/>
              <w:spacing w:after="0"/>
              <w:ind w:right="-22"/>
              <w:rPr>
                <w:rFonts w:ascii="Arial Narrow" w:hAnsi="Arial Narrow" w:cs="Arial"/>
                <w:color w:val="000000"/>
                <w:sz w:val="24"/>
                <w:szCs w:val="24"/>
              </w:rPr>
            </w:pPr>
          </w:p>
        </w:tc>
        <w:tc>
          <w:tcPr>
            <w:tcW w:w="826" w:type="dxa"/>
            <w:tcBorders>
              <w:top w:val="single" w:sz="4" w:space="0" w:color="auto"/>
              <w:bottom w:val="single" w:sz="4" w:space="0" w:color="auto"/>
              <w:right w:val="single" w:sz="4" w:space="0" w:color="auto"/>
            </w:tcBorders>
            <w:vAlign w:val="bottom"/>
          </w:tcPr>
          <w:p w14:paraId="21C33264" w14:textId="77777777" w:rsidR="00657276" w:rsidRPr="0086774F" w:rsidRDefault="00657276" w:rsidP="0004452E">
            <w:pPr>
              <w:widowControl w:val="0"/>
              <w:autoSpaceDE w:val="0"/>
              <w:autoSpaceDN w:val="0"/>
              <w:adjustRightInd w:val="0"/>
              <w:spacing w:after="0"/>
              <w:ind w:right="-22"/>
              <w:jc w:val="both"/>
              <w:rPr>
                <w:rFonts w:ascii="Arial Narrow" w:hAnsi="Arial Narrow" w:cs="Arial"/>
                <w:bCs/>
                <w:sz w:val="24"/>
                <w:szCs w:val="24"/>
              </w:rPr>
            </w:pPr>
            <w:r w:rsidRPr="0086774F">
              <w:rPr>
                <w:rFonts w:ascii="Arial Narrow" w:hAnsi="Arial Narrow" w:cs="Arial"/>
                <w:color w:val="000000"/>
                <w:sz w:val="24"/>
                <w:szCs w:val="24"/>
              </w:rPr>
              <w:t>KU 1</w:t>
            </w:r>
          </w:p>
        </w:tc>
        <w:tc>
          <w:tcPr>
            <w:tcW w:w="9894" w:type="dxa"/>
            <w:gridSpan w:val="3"/>
            <w:tcBorders>
              <w:top w:val="single" w:sz="4" w:space="0" w:color="auto"/>
              <w:left w:val="single" w:sz="4" w:space="0" w:color="auto"/>
              <w:bottom w:val="single" w:sz="4" w:space="0" w:color="auto"/>
            </w:tcBorders>
            <w:vAlign w:val="bottom"/>
          </w:tcPr>
          <w:p w14:paraId="5870FAB2" w14:textId="77777777" w:rsidR="00657276" w:rsidRPr="0086774F" w:rsidRDefault="00657276" w:rsidP="0004452E">
            <w:pPr>
              <w:widowControl w:val="0"/>
              <w:autoSpaceDE w:val="0"/>
              <w:autoSpaceDN w:val="0"/>
              <w:adjustRightInd w:val="0"/>
              <w:spacing w:after="0"/>
              <w:ind w:right="-22"/>
              <w:jc w:val="both"/>
              <w:rPr>
                <w:rFonts w:ascii="Arial Narrow" w:hAnsi="Arial Narrow" w:cs="Arial"/>
                <w:bCs/>
                <w:sz w:val="24"/>
                <w:szCs w:val="24"/>
              </w:rPr>
            </w:pPr>
            <w:r w:rsidRPr="0086774F">
              <w:rPr>
                <w:rFonts w:ascii="Arial Narrow" w:hAnsi="Arial Narrow" w:cs="Arial"/>
                <w:color w:val="000000"/>
                <w:sz w:val="24"/>
                <w:szCs w:val="24"/>
              </w:rPr>
              <w:t xml:space="preserve">Mampu </w:t>
            </w:r>
            <w:proofErr w:type="spellStart"/>
            <w:r w:rsidRPr="0086774F">
              <w:rPr>
                <w:rFonts w:ascii="Arial Narrow" w:hAnsi="Arial Narrow" w:cs="Arial"/>
                <w:color w:val="000000"/>
                <w:sz w:val="24"/>
                <w:szCs w:val="24"/>
              </w:rPr>
              <w:t>menyelesaikan</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pekerjaan</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berlingkup</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luas</w:t>
            </w:r>
            <w:proofErr w:type="spellEnd"/>
            <w:r w:rsidRPr="0086774F">
              <w:rPr>
                <w:rFonts w:ascii="Arial Narrow" w:hAnsi="Arial Narrow" w:cs="Arial"/>
                <w:color w:val="000000"/>
                <w:sz w:val="24"/>
                <w:szCs w:val="24"/>
              </w:rPr>
              <w:t xml:space="preserve"> dan </w:t>
            </w:r>
            <w:proofErr w:type="spellStart"/>
            <w:r w:rsidRPr="0086774F">
              <w:rPr>
                <w:rFonts w:ascii="Arial Narrow" w:hAnsi="Arial Narrow" w:cs="Arial"/>
                <w:color w:val="000000"/>
                <w:sz w:val="24"/>
                <w:szCs w:val="24"/>
              </w:rPr>
              <w:t>menganalisis</w:t>
            </w:r>
            <w:proofErr w:type="spellEnd"/>
            <w:r w:rsidRPr="0086774F">
              <w:rPr>
                <w:rFonts w:ascii="Arial Narrow" w:hAnsi="Arial Narrow" w:cs="Arial"/>
                <w:color w:val="000000"/>
                <w:sz w:val="24"/>
                <w:szCs w:val="24"/>
              </w:rPr>
              <w:t xml:space="preserve"> data </w:t>
            </w:r>
            <w:proofErr w:type="spellStart"/>
            <w:r w:rsidRPr="0086774F">
              <w:rPr>
                <w:rFonts w:ascii="Arial Narrow" w:hAnsi="Arial Narrow" w:cs="Arial"/>
                <w:color w:val="000000"/>
                <w:sz w:val="24"/>
                <w:szCs w:val="24"/>
              </w:rPr>
              <w:t>dengan</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beragam</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metode</w:t>
            </w:r>
            <w:proofErr w:type="spellEnd"/>
            <w:r w:rsidRPr="0086774F">
              <w:rPr>
                <w:rFonts w:ascii="Arial Narrow" w:hAnsi="Arial Narrow" w:cs="Arial"/>
                <w:color w:val="000000"/>
                <w:sz w:val="24"/>
                <w:szCs w:val="24"/>
              </w:rPr>
              <w:t xml:space="preserve"> yang </w:t>
            </w:r>
            <w:proofErr w:type="spellStart"/>
            <w:r w:rsidRPr="0086774F">
              <w:rPr>
                <w:rFonts w:ascii="Arial Narrow" w:hAnsi="Arial Narrow" w:cs="Arial"/>
                <w:color w:val="000000"/>
                <w:sz w:val="24"/>
                <w:szCs w:val="24"/>
              </w:rPr>
              <w:t>sesuai</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baik</w:t>
            </w:r>
            <w:proofErr w:type="spellEnd"/>
            <w:r w:rsidRPr="0086774F">
              <w:rPr>
                <w:rFonts w:ascii="Arial Narrow" w:hAnsi="Arial Narrow" w:cs="Arial"/>
                <w:color w:val="000000"/>
                <w:sz w:val="24"/>
                <w:szCs w:val="24"/>
              </w:rPr>
              <w:t xml:space="preserve"> yang </w:t>
            </w:r>
            <w:proofErr w:type="spellStart"/>
            <w:r w:rsidRPr="0086774F">
              <w:rPr>
                <w:rFonts w:ascii="Arial Narrow" w:hAnsi="Arial Narrow" w:cs="Arial"/>
                <w:color w:val="000000"/>
                <w:sz w:val="24"/>
                <w:szCs w:val="24"/>
              </w:rPr>
              <w:t>belum</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maupun</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sudah</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baku</w:t>
            </w:r>
            <w:proofErr w:type="spellEnd"/>
          </w:p>
        </w:tc>
      </w:tr>
      <w:tr w:rsidR="00657276" w:rsidRPr="0086774F" w14:paraId="1EE168DC" w14:textId="77777777" w:rsidTr="006C2BE4">
        <w:trPr>
          <w:trHeight w:val="140"/>
        </w:trPr>
        <w:tc>
          <w:tcPr>
            <w:tcW w:w="3734" w:type="dxa"/>
            <w:gridSpan w:val="2"/>
            <w:vMerge/>
          </w:tcPr>
          <w:p w14:paraId="38AE3B9E" w14:textId="77777777" w:rsidR="00657276" w:rsidRPr="0086774F" w:rsidRDefault="00657276" w:rsidP="0004452E">
            <w:pPr>
              <w:widowControl w:val="0"/>
              <w:autoSpaceDE w:val="0"/>
              <w:autoSpaceDN w:val="0"/>
              <w:adjustRightInd w:val="0"/>
              <w:spacing w:after="0"/>
              <w:ind w:right="-22"/>
              <w:rPr>
                <w:rFonts w:ascii="Arial Narrow" w:hAnsi="Arial Narrow" w:cs="Arial"/>
                <w:color w:val="000000"/>
                <w:sz w:val="24"/>
                <w:szCs w:val="24"/>
              </w:rPr>
            </w:pPr>
          </w:p>
        </w:tc>
        <w:tc>
          <w:tcPr>
            <w:tcW w:w="826" w:type="dxa"/>
            <w:tcBorders>
              <w:top w:val="single" w:sz="4" w:space="0" w:color="auto"/>
              <w:bottom w:val="single" w:sz="4" w:space="0" w:color="auto"/>
              <w:right w:val="single" w:sz="4" w:space="0" w:color="auto"/>
            </w:tcBorders>
            <w:vAlign w:val="bottom"/>
          </w:tcPr>
          <w:p w14:paraId="0F31F5A4" w14:textId="77777777" w:rsidR="00657276" w:rsidRPr="0086774F" w:rsidRDefault="00657276" w:rsidP="0004452E">
            <w:pPr>
              <w:widowControl w:val="0"/>
              <w:autoSpaceDE w:val="0"/>
              <w:autoSpaceDN w:val="0"/>
              <w:adjustRightInd w:val="0"/>
              <w:spacing w:after="0"/>
              <w:ind w:right="-22"/>
              <w:jc w:val="both"/>
              <w:rPr>
                <w:rFonts w:ascii="Arial Narrow" w:hAnsi="Arial Narrow" w:cs="Arial"/>
                <w:bCs/>
                <w:sz w:val="24"/>
                <w:szCs w:val="24"/>
              </w:rPr>
            </w:pPr>
            <w:r w:rsidRPr="0086774F">
              <w:rPr>
                <w:rFonts w:ascii="Arial Narrow" w:hAnsi="Arial Narrow" w:cs="Arial"/>
                <w:color w:val="000000"/>
                <w:sz w:val="24"/>
                <w:szCs w:val="24"/>
              </w:rPr>
              <w:t>KU 3</w:t>
            </w:r>
          </w:p>
        </w:tc>
        <w:tc>
          <w:tcPr>
            <w:tcW w:w="9894" w:type="dxa"/>
            <w:gridSpan w:val="3"/>
            <w:tcBorders>
              <w:top w:val="single" w:sz="4" w:space="0" w:color="auto"/>
              <w:left w:val="single" w:sz="4" w:space="0" w:color="auto"/>
              <w:bottom w:val="single" w:sz="4" w:space="0" w:color="auto"/>
            </w:tcBorders>
            <w:vAlign w:val="bottom"/>
          </w:tcPr>
          <w:p w14:paraId="0AA96056" w14:textId="77777777" w:rsidR="00657276" w:rsidRPr="0086774F" w:rsidRDefault="00657276" w:rsidP="0004452E">
            <w:pPr>
              <w:widowControl w:val="0"/>
              <w:autoSpaceDE w:val="0"/>
              <w:autoSpaceDN w:val="0"/>
              <w:adjustRightInd w:val="0"/>
              <w:spacing w:after="0"/>
              <w:ind w:right="-22"/>
              <w:jc w:val="both"/>
              <w:rPr>
                <w:rFonts w:ascii="Arial Narrow" w:hAnsi="Arial Narrow" w:cs="Arial"/>
                <w:bCs/>
                <w:sz w:val="24"/>
                <w:szCs w:val="24"/>
              </w:rPr>
            </w:pPr>
            <w:r w:rsidRPr="0086774F">
              <w:rPr>
                <w:rFonts w:ascii="Arial Narrow" w:hAnsi="Arial Narrow" w:cs="Arial"/>
                <w:color w:val="000000"/>
                <w:sz w:val="24"/>
                <w:szCs w:val="24"/>
              </w:rPr>
              <w:t xml:space="preserve">Mampu </w:t>
            </w:r>
            <w:proofErr w:type="spellStart"/>
            <w:r w:rsidRPr="0086774F">
              <w:rPr>
                <w:rFonts w:ascii="Arial Narrow" w:hAnsi="Arial Narrow" w:cs="Arial"/>
                <w:color w:val="000000"/>
                <w:sz w:val="24"/>
                <w:szCs w:val="24"/>
              </w:rPr>
              <w:t>memecahkan</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masalah</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pekerjaan</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dengan</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sifat</w:t>
            </w:r>
            <w:proofErr w:type="spellEnd"/>
            <w:r w:rsidRPr="0086774F">
              <w:rPr>
                <w:rFonts w:ascii="Arial Narrow" w:hAnsi="Arial Narrow" w:cs="Arial"/>
                <w:color w:val="000000"/>
                <w:sz w:val="24"/>
                <w:szCs w:val="24"/>
              </w:rPr>
              <w:t xml:space="preserve"> dan </w:t>
            </w:r>
            <w:proofErr w:type="spellStart"/>
            <w:r w:rsidRPr="0086774F">
              <w:rPr>
                <w:rFonts w:ascii="Arial Narrow" w:hAnsi="Arial Narrow" w:cs="Arial"/>
                <w:color w:val="000000"/>
                <w:sz w:val="24"/>
                <w:szCs w:val="24"/>
              </w:rPr>
              <w:t>konteks</w:t>
            </w:r>
            <w:proofErr w:type="spellEnd"/>
            <w:r w:rsidRPr="0086774F">
              <w:rPr>
                <w:rFonts w:ascii="Arial Narrow" w:hAnsi="Arial Narrow" w:cs="Arial"/>
                <w:color w:val="000000"/>
                <w:sz w:val="24"/>
                <w:szCs w:val="24"/>
              </w:rPr>
              <w:t xml:space="preserve"> yang </w:t>
            </w:r>
            <w:proofErr w:type="spellStart"/>
            <w:r w:rsidRPr="0086774F">
              <w:rPr>
                <w:rFonts w:ascii="Arial Narrow" w:hAnsi="Arial Narrow" w:cs="Arial"/>
                <w:color w:val="000000"/>
                <w:sz w:val="24"/>
                <w:szCs w:val="24"/>
              </w:rPr>
              <w:t>sesuai</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dengan</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bidang</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keahlian</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terapinya</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didasarkan</w:t>
            </w:r>
            <w:proofErr w:type="spellEnd"/>
            <w:r w:rsidRPr="0086774F">
              <w:rPr>
                <w:rFonts w:ascii="Arial Narrow" w:hAnsi="Arial Narrow" w:cs="Arial"/>
                <w:color w:val="000000"/>
                <w:sz w:val="24"/>
                <w:szCs w:val="24"/>
              </w:rPr>
              <w:t xml:space="preserve"> pada </w:t>
            </w:r>
            <w:proofErr w:type="spellStart"/>
            <w:r w:rsidRPr="0086774F">
              <w:rPr>
                <w:rFonts w:ascii="Arial Narrow" w:hAnsi="Arial Narrow" w:cs="Arial"/>
                <w:color w:val="000000"/>
                <w:sz w:val="24"/>
                <w:szCs w:val="24"/>
              </w:rPr>
              <w:t>pemikiran</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logis</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inovatif</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bertanggungjawab</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atas</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hasilnya</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secara</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mandiri</w:t>
            </w:r>
            <w:proofErr w:type="spellEnd"/>
          </w:p>
        </w:tc>
      </w:tr>
      <w:tr w:rsidR="00657276" w:rsidRPr="0086774F" w14:paraId="35EE9FA7" w14:textId="77777777" w:rsidTr="006C2BE4">
        <w:trPr>
          <w:trHeight w:val="140"/>
        </w:trPr>
        <w:tc>
          <w:tcPr>
            <w:tcW w:w="3734" w:type="dxa"/>
            <w:gridSpan w:val="2"/>
            <w:vMerge/>
          </w:tcPr>
          <w:p w14:paraId="48807A71" w14:textId="77777777" w:rsidR="00657276" w:rsidRPr="0086774F" w:rsidRDefault="00657276" w:rsidP="0004452E">
            <w:pPr>
              <w:widowControl w:val="0"/>
              <w:autoSpaceDE w:val="0"/>
              <w:autoSpaceDN w:val="0"/>
              <w:adjustRightInd w:val="0"/>
              <w:spacing w:after="0"/>
              <w:ind w:right="-22"/>
              <w:rPr>
                <w:rFonts w:ascii="Arial Narrow" w:hAnsi="Arial Narrow" w:cs="Arial"/>
                <w:color w:val="000000"/>
                <w:sz w:val="24"/>
                <w:szCs w:val="24"/>
              </w:rPr>
            </w:pPr>
          </w:p>
        </w:tc>
        <w:tc>
          <w:tcPr>
            <w:tcW w:w="826" w:type="dxa"/>
            <w:tcBorders>
              <w:top w:val="single" w:sz="4" w:space="0" w:color="auto"/>
              <w:bottom w:val="single" w:sz="4" w:space="0" w:color="auto"/>
              <w:right w:val="single" w:sz="4" w:space="0" w:color="auto"/>
            </w:tcBorders>
            <w:vAlign w:val="bottom"/>
          </w:tcPr>
          <w:p w14:paraId="03E61593" w14:textId="77777777" w:rsidR="00657276" w:rsidRPr="0086774F" w:rsidRDefault="00657276" w:rsidP="0004452E">
            <w:pPr>
              <w:widowControl w:val="0"/>
              <w:autoSpaceDE w:val="0"/>
              <w:autoSpaceDN w:val="0"/>
              <w:adjustRightInd w:val="0"/>
              <w:spacing w:after="0"/>
              <w:ind w:right="-22"/>
              <w:jc w:val="both"/>
              <w:rPr>
                <w:rFonts w:ascii="Arial Narrow" w:hAnsi="Arial Narrow" w:cs="Arial"/>
                <w:sz w:val="24"/>
                <w:szCs w:val="24"/>
              </w:rPr>
            </w:pPr>
            <w:r w:rsidRPr="0086774F">
              <w:rPr>
                <w:rFonts w:ascii="Arial Narrow" w:hAnsi="Arial Narrow" w:cs="Arial"/>
                <w:color w:val="000000"/>
                <w:sz w:val="24"/>
                <w:szCs w:val="24"/>
              </w:rPr>
              <w:t>KU 8</w:t>
            </w:r>
          </w:p>
        </w:tc>
        <w:tc>
          <w:tcPr>
            <w:tcW w:w="9894" w:type="dxa"/>
            <w:gridSpan w:val="3"/>
            <w:tcBorders>
              <w:top w:val="single" w:sz="4" w:space="0" w:color="auto"/>
              <w:left w:val="single" w:sz="4" w:space="0" w:color="auto"/>
              <w:bottom w:val="single" w:sz="4" w:space="0" w:color="auto"/>
            </w:tcBorders>
            <w:vAlign w:val="bottom"/>
          </w:tcPr>
          <w:p w14:paraId="2CD657AF" w14:textId="77777777" w:rsidR="00657276" w:rsidRPr="0086774F" w:rsidRDefault="00657276" w:rsidP="0004452E">
            <w:pPr>
              <w:widowControl w:val="0"/>
              <w:autoSpaceDE w:val="0"/>
              <w:autoSpaceDN w:val="0"/>
              <w:adjustRightInd w:val="0"/>
              <w:spacing w:after="0"/>
              <w:ind w:right="-22"/>
              <w:jc w:val="both"/>
              <w:rPr>
                <w:rFonts w:ascii="Arial Narrow" w:hAnsi="Arial Narrow" w:cs="Arial"/>
                <w:sz w:val="24"/>
                <w:szCs w:val="24"/>
              </w:rPr>
            </w:pPr>
            <w:r w:rsidRPr="0086774F">
              <w:rPr>
                <w:rFonts w:ascii="Arial Narrow" w:hAnsi="Arial Narrow" w:cs="Arial"/>
                <w:color w:val="000000"/>
                <w:sz w:val="24"/>
                <w:szCs w:val="24"/>
              </w:rPr>
              <w:t xml:space="preserve">Mampu </w:t>
            </w:r>
            <w:proofErr w:type="spellStart"/>
            <w:r w:rsidRPr="0086774F">
              <w:rPr>
                <w:rFonts w:ascii="Arial Narrow" w:hAnsi="Arial Narrow" w:cs="Arial"/>
                <w:color w:val="000000"/>
                <w:sz w:val="24"/>
                <w:szCs w:val="24"/>
              </w:rPr>
              <w:t>mendokumentasikan</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menyimpan</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mengamankan</w:t>
            </w:r>
            <w:proofErr w:type="spellEnd"/>
            <w:r w:rsidRPr="0086774F">
              <w:rPr>
                <w:rFonts w:ascii="Arial Narrow" w:hAnsi="Arial Narrow" w:cs="Arial"/>
                <w:color w:val="000000"/>
                <w:sz w:val="24"/>
                <w:szCs w:val="24"/>
              </w:rPr>
              <w:t xml:space="preserve"> dan </w:t>
            </w:r>
            <w:proofErr w:type="spellStart"/>
            <w:r w:rsidRPr="0086774F">
              <w:rPr>
                <w:rFonts w:ascii="Arial Narrow" w:hAnsi="Arial Narrow" w:cs="Arial"/>
                <w:color w:val="000000"/>
                <w:sz w:val="24"/>
                <w:szCs w:val="24"/>
              </w:rPr>
              <w:t>menemukan</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kembali</w:t>
            </w:r>
            <w:proofErr w:type="spellEnd"/>
            <w:r w:rsidRPr="0086774F">
              <w:rPr>
                <w:rFonts w:ascii="Arial Narrow" w:hAnsi="Arial Narrow" w:cs="Arial"/>
                <w:color w:val="000000"/>
                <w:sz w:val="24"/>
                <w:szCs w:val="24"/>
              </w:rPr>
              <w:t xml:space="preserve"> data </w:t>
            </w:r>
            <w:proofErr w:type="spellStart"/>
            <w:r w:rsidRPr="0086774F">
              <w:rPr>
                <w:rFonts w:ascii="Arial Narrow" w:hAnsi="Arial Narrow" w:cs="Arial"/>
                <w:color w:val="000000"/>
                <w:sz w:val="24"/>
                <w:szCs w:val="24"/>
              </w:rPr>
              <w:t>terkait</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dengan</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penelitian</w:t>
            </w:r>
            <w:proofErr w:type="spellEnd"/>
            <w:r w:rsidRPr="0086774F">
              <w:rPr>
                <w:rFonts w:ascii="Arial Narrow" w:hAnsi="Arial Narrow" w:cs="Arial"/>
                <w:color w:val="000000"/>
                <w:sz w:val="24"/>
                <w:szCs w:val="24"/>
              </w:rPr>
              <w:t xml:space="preserve"> di </w:t>
            </w:r>
            <w:proofErr w:type="spellStart"/>
            <w:r w:rsidRPr="0086774F">
              <w:rPr>
                <w:rFonts w:ascii="Arial Narrow" w:hAnsi="Arial Narrow" w:cs="Arial"/>
                <w:color w:val="000000"/>
                <w:sz w:val="24"/>
                <w:szCs w:val="24"/>
              </w:rPr>
              <w:t>bidang</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kefarmasian</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untuk</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menjamin</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kesahihan</w:t>
            </w:r>
            <w:proofErr w:type="spellEnd"/>
            <w:r w:rsidRPr="0086774F">
              <w:rPr>
                <w:rFonts w:ascii="Arial Narrow" w:hAnsi="Arial Narrow" w:cs="Arial"/>
                <w:color w:val="000000"/>
                <w:sz w:val="24"/>
                <w:szCs w:val="24"/>
              </w:rPr>
              <w:t xml:space="preserve"> dan </w:t>
            </w:r>
            <w:proofErr w:type="spellStart"/>
            <w:r w:rsidRPr="0086774F">
              <w:rPr>
                <w:rFonts w:ascii="Arial Narrow" w:hAnsi="Arial Narrow" w:cs="Arial"/>
                <w:color w:val="000000"/>
                <w:sz w:val="24"/>
                <w:szCs w:val="24"/>
              </w:rPr>
              <w:t>mencegah</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plagiasi</w:t>
            </w:r>
            <w:proofErr w:type="spellEnd"/>
          </w:p>
        </w:tc>
      </w:tr>
      <w:tr w:rsidR="00657276" w:rsidRPr="0086774F" w14:paraId="0BBDBBBB" w14:textId="77777777" w:rsidTr="006C2BE4">
        <w:trPr>
          <w:trHeight w:val="130"/>
        </w:trPr>
        <w:tc>
          <w:tcPr>
            <w:tcW w:w="3734" w:type="dxa"/>
            <w:gridSpan w:val="2"/>
            <w:vMerge/>
          </w:tcPr>
          <w:p w14:paraId="1E6FA3A9" w14:textId="77777777" w:rsidR="00657276" w:rsidRPr="0086774F" w:rsidRDefault="00657276" w:rsidP="0004452E">
            <w:pPr>
              <w:widowControl w:val="0"/>
              <w:autoSpaceDE w:val="0"/>
              <w:autoSpaceDN w:val="0"/>
              <w:adjustRightInd w:val="0"/>
              <w:spacing w:after="0"/>
              <w:ind w:right="-22"/>
              <w:rPr>
                <w:rFonts w:ascii="Arial Narrow" w:hAnsi="Arial Narrow" w:cs="Arial"/>
                <w:color w:val="000000"/>
                <w:sz w:val="24"/>
                <w:szCs w:val="24"/>
              </w:rPr>
            </w:pPr>
          </w:p>
        </w:tc>
        <w:tc>
          <w:tcPr>
            <w:tcW w:w="10720" w:type="dxa"/>
            <w:gridSpan w:val="4"/>
            <w:tcBorders>
              <w:top w:val="single" w:sz="4" w:space="0" w:color="auto"/>
              <w:bottom w:val="single" w:sz="4" w:space="0" w:color="auto"/>
            </w:tcBorders>
          </w:tcPr>
          <w:p w14:paraId="3BE643A4" w14:textId="77777777" w:rsidR="00657276" w:rsidRPr="0086774F" w:rsidRDefault="00657276" w:rsidP="0004452E">
            <w:pPr>
              <w:widowControl w:val="0"/>
              <w:autoSpaceDE w:val="0"/>
              <w:autoSpaceDN w:val="0"/>
              <w:adjustRightInd w:val="0"/>
              <w:spacing w:after="0"/>
              <w:ind w:right="-22"/>
              <w:jc w:val="both"/>
              <w:rPr>
                <w:rFonts w:ascii="Arial Narrow" w:hAnsi="Arial Narrow" w:cs="Arial"/>
                <w:b/>
                <w:sz w:val="24"/>
                <w:szCs w:val="24"/>
              </w:rPr>
            </w:pPr>
            <w:proofErr w:type="spellStart"/>
            <w:r w:rsidRPr="0086774F">
              <w:rPr>
                <w:rFonts w:ascii="Arial Narrow" w:hAnsi="Arial Narrow" w:cs="Arial"/>
                <w:b/>
                <w:sz w:val="24"/>
                <w:szCs w:val="24"/>
              </w:rPr>
              <w:t>Keterampilan</w:t>
            </w:r>
            <w:proofErr w:type="spellEnd"/>
            <w:r w:rsidRPr="0086774F">
              <w:rPr>
                <w:rFonts w:ascii="Arial Narrow" w:hAnsi="Arial Narrow" w:cs="Arial"/>
                <w:b/>
                <w:sz w:val="24"/>
                <w:szCs w:val="24"/>
              </w:rPr>
              <w:t xml:space="preserve"> </w:t>
            </w:r>
            <w:proofErr w:type="spellStart"/>
            <w:r w:rsidRPr="0086774F">
              <w:rPr>
                <w:rFonts w:ascii="Arial Narrow" w:hAnsi="Arial Narrow" w:cs="Arial"/>
                <w:b/>
                <w:sz w:val="24"/>
                <w:szCs w:val="24"/>
              </w:rPr>
              <w:t>khusus</w:t>
            </w:r>
            <w:proofErr w:type="spellEnd"/>
          </w:p>
        </w:tc>
      </w:tr>
      <w:tr w:rsidR="00657276" w:rsidRPr="0086774F" w14:paraId="5A472040" w14:textId="77777777" w:rsidTr="006C2BE4">
        <w:trPr>
          <w:trHeight w:val="130"/>
        </w:trPr>
        <w:tc>
          <w:tcPr>
            <w:tcW w:w="3734" w:type="dxa"/>
            <w:gridSpan w:val="2"/>
            <w:vMerge/>
          </w:tcPr>
          <w:p w14:paraId="08D79D8C" w14:textId="77777777" w:rsidR="00657276" w:rsidRPr="0086774F" w:rsidRDefault="00657276" w:rsidP="0004452E">
            <w:pPr>
              <w:widowControl w:val="0"/>
              <w:autoSpaceDE w:val="0"/>
              <w:autoSpaceDN w:val="0"/>
              <w:adjustRightInd w:val="0"/>
              <w:spacing w:after="0"/>
              <w:ind w:right="-22"/>
              <w:rPr>
                <w:rFonts w:ascii="Arial Narrow" w:hAnsi="Arial Narrow" w:cs="Arial"/>
                <w:color w:val="000000"/>
                <w:sz w:val="24"/>
                <w:szCs w:val="24"/>
              </w:rPr>
            </w:pPr>
          </w:p>
        </w:tc>
        <w:tc>
          <w:tcPr>
            <w:tcW w:w="826" w:type="dxa"/>
            <w:tcBorders>
              <w:top w:val="single" w:sz="4" w:space="0" w:color="auto"/>
              <w:right w:val="single" w:sz="4" w:space="0" w:color="auto"/>
            </w:tcBorders>
            <w:vAlign w:val="bottom"/>
          </w:tcPr>
          <w:p w14:paraId="52C3C891" w14:textId="77777777" w:rsidR="00657276" w:rsidRPr="0086774F" w:rsidRDefault="00657276" w:rsidP="0004452E">
            <w:pPr>
              <w:widowControl w:val="0"/>
              <w:autoSpaceDE w:val="0"/>
              <w:autoSpaceDN w:val="0"/>
              <w:adjustRightInd w:val="0"/>
              <w:spacing w:after="0"/>
              <w:ind w:right="-22"/>
              <w:jc w:val="both"/>
              <w:rPr>
                <w:rFonts w:ascii="Arial Narrow" w:hAnsi="Arial Narrow" w:cs="Arial"/>
                <w:bCs/>
                <w:sz w:val="24"/>
                <w:szCs w:val="24"/>
              </w:rPr>
            </w:pPr>
            <w:r w:rsidRPr="0086774F">
              <w:rPr>
                <w:rFonts w:ascii="Arial Narrow" w:hAnsi="Arial Narrow" w:cs="Arial"/>
                <w:color w:val="000000"/>
                <w:sz w:val="24"/>
                <w:szCs w:val="24"/>
              </w:rPr>
              <w:t>KK 2</w:t>
            </w:r>
          </w:p>
        </w:tc>
        <w:tc>
          <w:tcPr>
            <w:tcW w:w="9894" w:type="dxa"/>
            <w:gridSpan w:val="3"/>
            <w:tcBorders>
              <w:top w:val="single" w:sz="4" w:space="0" w:color="auto"/>
              <w:left w:val="single" w:sz="4" w:space="0" w:color="auto"/>
            </w:tcBorders>
            <w:vAlign w:val="bottom"/>
          </w:tcPr>
          <w:p w14:paraId="3BF2522B" w14:textId="0422236C" w:rsidR="00657276" w:rsidRPr="0086774F" w:rsidRDefault="00657276" w:rsidP="0004452E">
            <w:pPr>
              <w:widowControl w:val="0"/>
              <w:autoSpaceDE w:val="0"/>
              <w:autoSpaceDN w:val="0"/>
              <w:adjustRightInd w:val="0"/>
              <w:spacing w:after="0"/>
              <w:ind w:right="-22"/>
              <w:jc w:val="both"/>
              <w:rPr>
                <w:rFonts w:ascii="Arial Narrow" w:hAnsi="Arial Narrow" w:cs="Arial"/>
                <w:bCs/>
                <w:sz w:val="24"/>
                <w:szCs w:val="24"/>
              </w:rPr>
            </w:pPr>
            <w:r w:rsidRPr="0086774F">
              <w:rPr>
                <w:rFonts w:ascii="Arial Narrow" w:hAnsi="Arial Narrow" w:cs="Arial"/>
                <w:color w:val="000000"/>
                <w:sz w:val="24"/>
                <w:szCs w:val="24"/>
              </w:rPr>
              <w:t xml:space="preserve">Mampu </w:t>
            </w:r>
            <w:proofErr w:type="spellStart"/>
            <w:r w:rsidRPr="0086774F">
              <w:rPr>
                <w:rFonts w:ascii="Arial Narrow" w:hAnsi="Arial Narrow" w:cs="Arial"/>
                <w:color w:val="000000"/>
                <w:sz w:val="24"/>
                <w:szCs w:val="24"/>
              </w:rPr>
              <w:t>mengidentifikasi</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masalah</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terkait</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penggelolaan</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obat</w:t>
            </w:r>
            <w:proofErr w:type="spellEnd"/>
            <w:r w:rsidRPr="0086774F">
              <w:rPr>
                <w:rFonts w:ascii="Arial Narrow" w:hAnsi="Arial Narrow" w:cs="Arial"/>
                <w:color w:val="000000"/>
                <w:sz w:val="24"/>
                <w:szCs w:val="24"/>
              </w:rPr>
              <w:t xml:space="preserve"> dan </w:t>
            </w:r>
            <w:proofErr w:type="spellStart"/>
            <w:r w:rsidRPr="0086774F">
              <w:rPr>
                <w:rFonts w:ascii="Arial Narrow" w:hAnsi="Arial Narrow" w:cs="Arial"/>
                <w:color w:val="000000"/>
                <w:sz w:val="24"/>
                <w:szCs w:val="24"/>
              </w:rPr>
              <w:t>solusinya</w:t>
            </w:r>
            <w:proofErr w:type="spellEnd"/>
          </w:p>
        </w:tc>
      </w:tr>
      <w:tr w:rsidR="00657276" w:rsidRPr="0086774F" w14:paraId="223B530B" w14:textId="77777777" w:rsidTr="006C2BE4">
        <w:trPr>
          <w:trHeight w:val="130"/>
        </w:trPr>
        <w:tc>
          <w:tcPr>
            <w:tcW w:w="3734" w:type="dxa"/>
            <w:gridSpan w:val="2"/>
            <w:vMerge/>
          </w:tcPr>
          <w:p w14:paraId="75AD0EEA" w14:textId="77777777" w:rsidR="00657276" w:rsidRPr="0086774F" w:rsidRDefault="00657276" w:rsidP="0004452E">
            <w:pPr>
              <w:widowControl w:val="0"/>
              <w:autoSpaceDE w:val="0"/>
              <w:autoSpaceDN w:val="0"/>
              <w:adjustRightInd w:val="0"/>
              <w:spacing w:after="0"/>
              <w:ind w:right="-22"/>
              <w:rPr>
                <w:rFonts w:ascii="Arial Narrow" w:hAnsi="Arial Narrow" w:cs="Arial"/>
                <w:color w:val="000000"/>
                <w:sz w:val="24"/>
                <w:szCs w:val="24"/>
              </w:rPr>
            </w:pPr>
          </w:p>
        </w:tc>
        <w:tc>
          <w:tcPr>
            <w:tcW w:w="826" w:type="dxa"/>
            <w:tcBorders>
              <w:top w:val="single" w:sz="4" w:space="0" w:color="auto"/>
              <w:right w:val="single" w:sz="4" w:space="0" w:color="auto"/>
            </w:tcBorders>
            <w:vAlign w:val="bottom"/>
          </w:tcPr>
          <w:p w14:paraId="0B2214C8" w14:textId="77777777" w:rsidR="00657276" w:rsidRPr="0086774F" w:rsidRDefault="00657276" w:rsidP="0004452E">
            <w:pPr>
              <w:widowControl w:val="0"/>
              <w:autoSpaceDE w:val="0"/>
              <w:autoSpaceDN w:val="0"/>
              <w:adjustRightInd w:val="0"/>
              <w:spacing w:after="0"/>
              <w:ind w:right="-22"/>
              <w:jc w:val="both"/>
              <w:rPr>
                <w:rFonts w:ascii="Arial Narrow" w:hAnsi="Arial Narrow" w:cs="Arial"/>
                <w:bCs/>
                <w:sz w:val="24"/>
                <w:szCs w:val="24"/>
              </w:rPr>
            </w:pPr>
            <w:r w:rsidRPr="0086774F">
              <w:rPr>
                <w:rFonts w:ascii="Arial Narrow" w:hAnsi="Arial Narrow" w:cs="Arial"/>
                <w:color w:val="000000"/>
                <w:sz w:val="24"/>
                <w:szCs w:val="24"/>
              </w:rPr>
              <w:t>KK 10</w:t>
            </w:r>
          </w:p>
        </w:tc>
        <w:tc>
          <w:tcPr>
            <w:tcW w:w="9894" w:type="dxa"/>
            <w:gridSpan w:val="3"/>
            <w:tcBorders>
              <w:top w:val="single" w:sz="4" w:space="0" w:color="auto"/>
              <w:left w:val="single" w:sz="4" w:space="0" w:color="auto"/>
            </w:tcBorders>
            <w:vAlign w:val="bottom"/>
          </w:tcPr>
          <w:p w14:paraId="3583F42E" w14:textId="77777777" w:rsidR="00657276" w:rsidRPr="0086774F" w:rsidRDefault="00657276" w:rsidP="0004452E">
            <w:pPr>
              <w:widowControl w:val="0"/>
              <w:autoSpaceDE w:val="0"/>
              <w:autoSpaceDN w:val="0"/>
              <w:adjustRightInd w:val="0"/>
              <w:spacing w:after="0"/>
              <w:ind w:right="-22"/>
              <w:jc w:val="both"/>
              <w:rPr>
                <w:rFonts w:ascii="Arial Narrow" w:hAnsi="Arial Narrow" w:cs="Arial"/>
                <w:bCs/>
                <w:sz w:val="24"/>
                <w:szCs w:val="24"/>
              </w:rPr>
            </w:pPr>
            <w:r w:rsidRPr="0086774F">
              <w:rPr>
                <w:rFonts w:ascii="Arial Narrow" w:hAnsi="Arial Narrow" w:cs="Arial"/>
                <w:color w:val="000000"/>
                <w:sz w:val="24"/>
                <w:szCs w:val="24"/>
              </w:rPr>
              <w:t xml:space="preserve">Mampu </w:t>
            </w:r>
            <w:proofErr w:type="spellStart"/>
            <w:r w:rsidRPr="0086774F">
              <w:rPr>
                <w:rFonts w:ascii="Arial Narrow" w:hAnsi="Arial Narrow" w:cs="Arial"/>
                <w:color w:val="000000"/>
                <w:sz w:val="24"/>
                <w:szCs w:val="24"/>
              </w:rPr>
              <w:t>menggunakan</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sistem</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informasi</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dalam</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pelayanan</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kefarmasian</w:t>
            </w:r>
            <w:proofErr w:type="spellEnd"/>
            <w:r w:rsidRPr="0086774F">
              <w:rPr>
                <w:rFonts w:ascii="Arial Narrow" w:hAnsi="Arial Narrow" w:cs="Arial"/>
                <w:color w:val="000000"/>
                <w:sz w:val="24"/>
                <w:szCs w:val="24"/>
              </w:rPr>
              <w:t xml:space="preserve"> dan </w:t>
            </w:r>
            <w:proofErr w:type="spellStart"/>
            <w:r w:rsidRPr="0086774F">
              <w:rPr>
                <w:rFonts w:ascii="Arial Narrow" w:hAnsi="Arial Narrow" w:cs="Arial"/>
                <w:color w:val="000000"/>
                <w:sz w:val="24"/>
                <w:szCs w:val="24"/>
              </w:rPr>
              <w:t>merancang</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konsep</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sistem</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informasi</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kefarmasian</w:t>
            </w:r>
            <w:proofErr w:type="spellEnd"/>
            <w:r w:rsidRPr="0086774F">
              <w:rPr>
                <w:rFonts w:ascii="Arial Narrow" w:hAnsi="Arial Narrow" w:cs="Arial"/>
                <w:color w:val="000000"/>
                <w:sz w:val="24"/>
                <w:szCs w:val="24"/>
              </w:rPr>
              <w:t> </w:t>
            </w:r>
          </w:p>
        </w:tc>
      </w:tr>
      <w:tr w:rsidR="003C4D11" w:rsidRPr="0086774F" w14:paraId="6CC88093" w14:textId="77777777" w:rsidTr="00E31A16">
        <w:trPr>
          <w:trHeight w:val="249"/>
        </w:trPr>
        <w:tc>
          <w:tcPr>
            <w:tcW w:w="3681" w:type="dxa"/>
          </w:tcPr>
          <w:p w14:paraId="309C39AC" w14:textId="77777777" w:rsidR="003C4D11" w:rsidRPr="0086774F" w:rsidRDefault="003C4D11" w:rsidP="009833BE">
            <w:pPr>
              <w:widowControl w:val="0"/>
              <w:autoSpaceDE w:val="0"/>
              <w:autoSpaceDN w:val="0"/>
              <w:adjustRightInd w:val="0"/>
              <w:spacing w:after="0"/>
              <w:ind w:right="-22"/>
              <w:rPr>
                <w:rFonts w:ascii="Arial Narrow" w:hAnsi="Arial Narrow"/>
                <w:color w:val="000000"/>
                <w:sz w:val="24"/>
                <w:szCs w:val="24"/>
              </w:rPr>
            </w:pPr>
            <w:proofErr w:type="spellStart"/>
            <w:r w:rsidRPr="0086774F">
              <w:rPr>
                <w:rFonts w:ascii="Arial Narrow" w:hAnsi="Arial Narrow"/>
                <w:bCs/>
                <w:sz w:val="24"/>
                <w:szCs w:val="24"/>
              </w:rPr>
              <w:t>Capaian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Pembelajaran</w:t>
            </w:r>
            <w:proofErr w:type="spellEnd"/>
            <w:r w:rsidRPr="0086774F">
              <w:rPr>
                <w:rFonts w:ascii="Arial Narrow" w:hAnsi="Arial Narrow"/>
                <w:bCs/>
                <w:sz w:val="24"/>
                <w:szCs w:val="24"/>
              </w:rPr>
              <w:t xml:space="preserve"> </w:t>
            </w:r>
            <w:proofErr w:type="gramStart"/>
            <w:r w:rsidRPr="0086774F">
              <w:rPr>
                <w:rFonts w:ascii="Arial Narrow" w:hAnsi="Arial Narrow"/>
                <w:bCs/>
                <w:sz w:val="24"/>
                <w:szCs w:val="24"/>
              </w:rPr>
              <w:t>Matakuliah :</w:t>
            </w:r>
            <w:proofErr w:type="gramEnd"/>
          </w:p>
        </w:tc>
        <w:tc>
          <w:tcPr>
            <w:tcW w:w="10773" w:type="dxa"/>
            <w:gridSpan w:val="5"/>
          </w:tcPr>
          <w:p w14:paraId="745D5911" w14:textId="77777777" w:rsidR="003C4D11" w:rsidRPr="0086774F" w:rsidRDefault="003C4D11" w:rsidP="009833BE">
            <w:pPr>
              <w:widowControl w:val="0"/>
              <w:autoSpaceDE w:val="0"/>
              <w:autoSpaceDN w:val="0"/>
              <w:adjustRightInd w:val="0"/>
              <w:spacing w:after="0"/>
              <w:ind w:right="-22"/>
              <w:jc w:val="both"/>
              <w:rPr>
                <w:rFonts w:ascii="Arial Narrow" w:hAnsi="Arial Narrow"/>
                <w:color w:val="000000"/>
                <w:sz w:val="24"/>
                <w:szCs w:val="24"/>
              </w:rPr>
            </w:pPr>
            <w:proofErr w:type="spellStart"/>
            <w:r w:rsidRPr="0086774F">
              <w:rPr>
                <w:rFonts w:ascii="Arial Narrow" w:hAnsi="Arial Narrow"/>
                <w:color w:val="000000"/>
                <w:sz w:val="24"/>
                <w:szCs w:val="24"/>
              </w:rPr>
              <w:t>Mahasiswa</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mampu</w:t>
            </w:r>
            <w:proofErr w:type="spellEnd"/>
            <w:r w:rsidRPr="0086774F">
              <w:rPr>
                <w:rFonts w:ascii="Arial Narrow" w:hAnsi="Arial Narrow"/>
                <w:color w:val="000000"/>
                <w:sz w:val="24"/>
                <w:szCs w:val="24"/>
              </w:rPr>
              <w:t xml:space="preserve"> </w:t>
            </w:r>
            <w:proofErr w:type="spellStart"/>
            <w:r w:rsidRPr="0086774F">
              <w:rPr>
                <w:rFonts w:ascii="Arial Narrow" w:hAnsi="Arial Narrow"/>
                <w:b/>
                <w:color w:val="000000"/>
                <w:sz w:val="24"/>
                <w:szCs w:val="24"/>
              </w:rPr>
              <w:t>memahami</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konsep</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dasar</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manajemen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secara</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umum</w:t>
            </w:r>
            <w:proofErr w:type="spellEnd"/>
            <w:r w:rsidRPr="0086774F">
              <w:rPr>
                <w:rFonts w:ascii="Arial Narrow" w:hAnsi="Arial Narrow"/>
                <w:color w:val="000000"/>
                <w:sz w:val="24"/>
                <w:szCs w:val="24"/>
              </w:rPr>
              <w:t xml:space="preserve">, </w:t>
            </w:r>
            <w:proofErr w:type="spellStart"/>
            <w:r w:rsidRPr="0086774F">
              <w:rPr>
                <w:rFonts w:ascii="Arial Narrow" w:hAnsi="Arial Narrow"/>
                <w:b/>
                <w:color w:val="000000"/>
                <w:sz w:val="24"/>
                <w:szCs w:val="24"/>
              </w:rPr>
              <w:t>memahami</w:t>
            </w:r>
            <w:proofErr w:type="spellEnd"/>
            <w:r w:rsidRPr="0086774F">
              <w:rPr>
                <w:rFonts w:ascii="Arial Narrow" w:hAnsi="Arial Narrow"/>
                <w:b/>
                <w:color w:val="000000"/>
                <w:sz w:val="24"/>
                <w:szCs w:val="24"/>
              </w:rPr>
              <w:t xml:space="preserve"> </w:t>
            </w:r>
            <w:proofErr w:type="spellStart"/>
            <w:r w:rsidRPr="0086774F">
              <w:rPr>
                <w:rFonts w:ascii="Arial Narrow" w:hAnsi="Arial Narrow"/>
                <w:color w:val="000000"/>
                <w:sz w:val="24"/>
                <w:szCs w:val="24"/>
              </w:rPr>
              <w:t>peraturan</w:t>
            </w:r>
            <w:proofErr w:type="spellEnd"/>
            <w:r w:rsidRPr="0086774F">
              <w:rPr>
                <w:rFonts w:ascii="Arial Narrow" w:hAnsi="Arial Narrow"/>
                <w:color w:val="000000"/>
                <w:sz w:val="24"/>
                <w:szCs w:val="24"/>
              </w:rPr>
              <w:t xml:space="preserve"> dan </w:t>
            </w:r>
            <w:proofErr w:type="spellStart"/>
            <w:r w:rsidRPr="0086774F">
              <w:rPr>
                <w:rFonts w:ascii="Arial Narrow" w:hAnsi="Arial Narrow"/>
                <w:color w:val="000000"/>
                <w:sz w:val="24"/>
                <w:szCs w:val="24"/>
              </w:rPr>
              <w:t>metode</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pengelolaan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perbekalan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farmasi</w:t>
            </w:r>
            <w:proofErr w:type="spellEnd"/>
            <w:r w:rsidRPr="0086774F">
              <w:rPr>
                <w:rFonts w:ascii="Arial Narrow" w:hAnsi="Arial Narrow"/>
                <w:color w:val="000000"/>
                <w:sz w:val="24"/>
                <w:szCs w:val="24"/>
              </w:rPr>
              <w:t xml:space="preserve"> di </w:t>
            </w:r>
            <w:proofErr w:type="spellStart"/>
            <w:r w:rsidRPr="0086774F">
              <w:rPr>
                <w:rFonts w:ascii="Arial Narrow" w:hAnsi="Arial Narrow"/>
                <w:color w:val="000000"/>
                <w:sz w:val="24"/>
                <w:szCs w:val="24"/>
              </w:rPr>
              <w:t>fasilitas</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kesehatan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Apotek</w:t>
            </w:r>
            <w:proofErr w:type="spellEnd"/>
            <w:r w:rsidRPr="0086774F">
              <w:rPr>
                <w:rFonts w:ascii="Arial Narrow" w:hAnsi="Arial Narrow"/>
                <w:color w:val="000000"/>
                <w:sz w:val="24"/>
                <w:szCs w:val="24"/>
              </w:rPr>
              <w:t xml:space="preserve">/ Rumah Sakit/ </w:t>
            </w:r>
            <w:proofErr w:type="spellStart"/>
            <w:r w:rsidRPr="0086774F">
              <w:rPr>
                <w:rFonts w:ascii="Arial Narrow" w:hAnsi="Arial Narrow"/>
                <w:color w:val="000000"/>
                <w:sz w:val="24"/>
                <w:szCs w:val="24"/>
              </w:rPr>
              <w:t>Puskesmas</w:t>
            </w:r>
            <w:proofErr w:type="spellEnd"/>
            <w:r w:rsidRPr="0086774F">
              <w:rPr>
                <w:rFonts w:ascii="Arial Narrow" w:hAnsi="Arial Narrow"/>
                <w:color w:val="000000"/>
                <w:sz w:val="24"/>
                <w:szCs w:val="24"/>
              </w:rPr>
              <w:t xml:space="preserve">/ Klinik dan </w:t>
            </w:r>
            <w:proofErr w:type="spellStart"/>
            <w:r w:rsidRPr="0086774F">
              <w:rPr>
                <w:rFonts w:ascii="Arial Narrow" w:hAnsi="Arial Narrow"/>
                <w:color w:val="000000"/>
                <w:sz w:val="24"/>
                <w:szCs w:val="24"/>
              </w:rPr>
              <w:t>mampu</w:t>
            </w:r>
            <w:proofErr w:type="spellEnd"/>
            <w:r w:rsidRPr="0086774F">
              <w:rPr>
                <w:rFonts w:ascii="Arial Narrow" w:hAnsi="Arial Narrow"/>
                <w:color w:val="000000"/>
                <w:sz w:val="24"/>
                <w:szCs w:val="24"/>
              </w:rPr>
              <w:t xml:space="preserve"> </w:t>
            </w:r>
            <w:proofErr w:type="spellStart"/>
            <w:r w:rsidRPr="0086774F">
              <w:rPr>
                <w:rFonts w:ascii="Arial Narrow" w:hAnsi="Arial Narrow"/>
                <w:b/>
                <w:color w:val="000000"/>
                <w:sz w:val="24"/>
                <w:szCs w:val="24"/>
              </w:rPr>
              <w:t>mengevaluasi</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mutu</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pelayanan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kefarmasian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dengan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formulasi</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penyelesaian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masalah</w:t>
            </w:r>
            <w:proofErr w:type="spellEnd"/>
            <w:r w:rsidRPr="0086774F">
              <w:rPr>
                <w:rFonts w:ascii="Arial Narrow" w:hAnsi="Arial Narrow"/>
                <w:color w:val="000000"/>
                <w:sz w:val="24"/>
                <w:szCs w:val="24"/>
              </w:rPr>
              <w:t xml:space="preserve"> pada </w:t>
            </w:r>
            <w:proofErr w:type="spellStart"/>
            <w:r w:rsidRPr="0086774F">
              <w:rPr>
                <w:rFonts w:ascii="Arial Narrow" w:hAnsi="Arial Narrow"/>
                <w:color w:val="000000"/>
                <w:sz w:val="24"/>
                <w:szCs w:val="24"/>
              </w:rPr>
              <w:t>manajemen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pengelolaan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obat</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mampu</w:t>
            </w:r>
            <w:proofErr w:type="spellEnd"/>
            <w:r w:rsidRPr="0086774F">
              <w:rPr>
                <w:rFonts w:ascii="Arial Narrow" w:hAnsi="Arial Narrow"/>
                <w:color w:val="000000"/>
                <w:sz w:val="24"/>
                <w:szCs w:val="24"/>
              </w:rPr>
              <w:t xml:space="preserve"> </w:t>
            </w:r>
            <w:proofErr w:type="spellStart"/>
            <w:r w:rsidRPr="0086774F">
              <w:rPr>
                <w:rFonts w:ascii="Arial Narrow" w:hAnsi="Arial Narrow"/>
                <w:b/>
                <w:color w:val="000000"/>
                <w:sz w:val="24"/>
                <w:szCs w:val="24"/>
              </w:rPr>
              <w:t>menganalisis</w:t>
            </w:r>
            <w:proofErr w:type="spellEnd"/>
            <w:r w:rsidRPr="0086774F">
              <w:rPr>
                <w:rFonts w:ascii="Arial Narrow" w:hAnsi="Arial Narrow"/>
                <w:b/>
                <w:color w:val="000000"/>
                <w:sz w:val="24"/>
                <w:szCs w:val="24"/>
              </w:rPr>
              <w:t xml:space="preserve"> </w:t>
            </w:r>
            <w:proofErr w:type="spellStart"/>
            <w:r w:rsidRPr="0086774F">
              <w:rPr>
                <w:rFonts w:ascii="Arial Narrow" w:hAnsi="Arial Narrow"/>
                <w:color w:val="000000"/>
                <w:sz w:val="24"/>
                <w:szCs w:val="24"/>
              </w:rPr>
              <w:t>pengelolaan</w:t>
            </w:r>
            <w:proofErr w:type="spellEnd"/>
            <w:r w:rsidRPr="0086774F">
              <w:rPr>
                <w:rFonts w:ascii="Arial Narrow" w:hAnsi="Arial Narrow"/>
                <w:color w:val="000000"/>
                <w:sz w:val="24"/>
                <w:szCs w:val="24"/>
              </w:rPr>
              <w:t xml:space="preserve"> dan </w:t>
            </w:r>
            <w:proofErr w:type="spellStart"/>
            <w:r w:rsidRPr="0086774F">
              <w:rPr>
                <w:rFonts w:ascii="Arial Narrow" w:hAnsi="Arial Narrow"/>
                <w:b/>
                <w:color w:val="000000"/>
                <w:sz w:val="24"/>
                <w:szCs w:val="24"/>
              </w:rPr>
              <w:t>memutuskan</w:t>
            </w:r>
            <w:proofErr w:type="spellEnd"/>
            <w:r w:rsidRPr="0086774F">
              <w:rPr>
                <w:rFonts w:ascii="Arial Narrow" w:hAnsi="Arial Narrow"/>
                <w:color w:val="000000"/>
                <w:sz w:val="24"/>
                <w:szCs w:val="24"/>
              </w:rPr>
              <w:t xml:space="preserve"> </w:t>
            </w:r>
            <w:r w:rsidRPr="0086774F">
              <w:rPr>
                <w:rFonts w:ascii="Arial Narrow" w:hAnsi="Arial Narrow"/>
                <w:i/>
                <w:color w:val="000000"/>
                <w:sz w:val="24"/>
                <w:szCs w:val="24"/>
              </w:rPr>
              <w:t>problem</w:t>
            </w:r>
            <w:r w:rsidRPr="0086774F">
              <w:rPr>
                <w:rFonts w:ascii="Arial Narrow" w:hAnsi="Arial Narrow"/>
                <w:color w:val="000000"/>
                <w:sz w:val="24"/>
                <w:szCs w:val="24"/>
              </w:rPr>
              <w:t xml:space="preserve"> </w:t>
            </w:r>
            <w:r w:rsidRPr="0086774F">
              <w:rPr>
                <w:rFonts w:ascii="Arial Narrow" w:hAnsi="Arial Narrow"/>
                <w:i/>
                <w:color w:val="000000"/>
                <w:sz w:val="24"/>
                <w:szCs w:val="24"/>
              </w:rPr>
              <w:t>solving</w:t>
            </w:r>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untuk</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penanganan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masalah</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dalam</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pelayanan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kefarmasian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berkaitan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dengan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pengelolaan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obat</w:t>
            </w:r>
            <w:proofErr w:type="spellEnd"/>
            <w:r w:rsidRPr="0086774F">
              <w:rPr>
                <w:rFonts w:ascii="Arial Narrow" w:hAnsi="Arial Narrow"/>
                <w:color w:val="000000"/>
                <w:sz w:val="24"/>
                <w:szCs w:val="24"/>
              </w:rPr>
              <w:t>.</w:t>
            </w:r>
          </w:p>
          <w:p w14:paraId="3C2EDC5C" w14:textId="77777777" w:rsidR="003C4D11" w:rsidRPr="0086774F" w:rsidRDefault="003C4D11" w:rsidP="009833BE">
            <w:pPr>
              <w:widowControl w:val="0"/>
              <w:autoSpaceDE w:val="0"/>
              <w:autoSpaceDN w:val="0"/>
              <w:adjustRightInd w:val="0"/>
              <w:spacing w:after="0"/>
              <w:ind w:right="-22"/>
              <w:jc w:val="both"/>
              <w:rPr>
                <w:rFonts w:ascii="Arial Narrow" w:hAnsi="Arial Narrow"/>
                <w:color w:val="000000"/>
                <w:sz w:val="24"/>
                <w:szCs w:val="24"/>
              </w:rPr>
            </w:pPr>
          </w:p>
        </w:tc>
      </w:tr>
      <w:tr w:rsidR="003C4D11" w:rsidRPr="0086774F" w14:paraId="3CFD28DB" w14:textId="77777777" w:rsidTr="00E31A16">
        <w:trPr>
          <w:trHeight w:val="249"/>
        </w:trPr>
        <w:tc>
          <w:tcPr>
            <w:tcW w:w="3681" w:type="dxa"/>
          </w:tcPr>
          <w:p w14:paraId="62F9685C" w14:textId="77777777" w:rsidR="003C4D11" w:rsidRPr="0086774F" w:rsidRDefault="003C4D11" w:rsidP="009833BE">
            <w:pPr>
              <w:widowControl w:val="0"/>
              <w:autoSpaceDE w:val="0"/>
              <w:autoSpaceDN w:val="0"/>
              <w:adjustRightInd w:val="0"/>
              <w:spacing w:after="0"/>
              <w:ind w:right="-22"/>
              <w:rPr>
                <w:rFonts w:ascii="Arial Narrow" w:hAnsi="Arial Narrow"/>
                <w:color w:val="000000"/>
                <w:sz w:val="24"/>
                <w:szCs w:val="24"/>
              </w:rPr>
            </w:pPr>
            <w:proofErr w:type="spellStart"/>
            <w:r w:rsidRPr="0086774F">
              <w:rPr>
                <w:rFonts w:ascii="Arial Narrow" w:hAnsi="Arial Narrow"/>
                <w:bCs/>
                <w:sz w:val="24"/>
                <w:szCs w:val="24"/>
              </w:rPr>
              <w:t>Deskripsi</w:t>
            </w:r>
            <w:proofErr w:type="spellEnd"/>
            <w:r w:rsidRPr="0086774F">
              <w:rPr>
                <w:rFonts w:ascii="Arial Narrow" w:hAnsi="Arial Narrow"/>
                <w:bCs/>
                <w:sz w:val="24"/>
                <w:szCs w:val="24"/>
              </w:rPr>
              <w:t xml:space="preserve"> </w:t>
            </w:r>
            <w:proofErr w:type="spellStart"/>
            <w:proofErr w:type="gramStart"/>
            <w:r w:rsidRPr="0086774F">
              <w:rPr>
                <w:rFonts w:ascii="Arial Narrow" w:hAnsi="Arial Narrow"/>
                <w:bCs/>
                <w:sz w:val="24"/>
                <w:szCs w:val="24"/>
              </w:rPr>
              <w:t>Matakuliah</w:t>
            </w:r>
            <w:proofErr w:type="spellEnd"/>
            <w:r w:rsidRPr="0086774F">
              <w:rPr>
                <w:rFonts w:ascii="Arial Narrow" w:hAnsi="Arial Narrow"/>
                <w:bCs/>
                <w:sz w:val="24"/>
                <w:szCs w:val="24"/>
              </w:rPr>
              <w:t xml:space="preserve"> :</w:t>
            </w:r>
            <w:proofErr w:type="gramEnd"/>
          </w:p>
        </w:tc>
        <w:tc>
          <w:tcPr>
            <w:tcW w:w="10773" w:type="dxa"/>
            <w:gridSpan w:val="5"/>
          </w:tcPr>
          <w:p w14:paraId="15256D10" w14:textId="77777777" w:rsidR="003C4D11" w:rsidRPr="0086774F" w:rsidRDefault="003C4D11" w:rsidP="009833BE">
            <w:pPr>
              <w:widowControl w:val="0"/>
              <w:autoSpaceDE w:val="0"/>
              <w:autoSpaceDN w:val="0"/>
              <w:adjustRightInd w:val="0"/>
              <w:spacing w:after="0"/>
              <w:ind w:right="-22"/>
              <w:jc w:val="both"/>
              <w:rPr>
                <w:rFonts w:ascii="Arial Narrow" w:hAnsi="Arial Narrow"/>
                <w:color w:val="000000"/>
                <w:sz w:val="24"/>
                <w:szCs w:val="24"/>
              </w:rPr>
            </w:pPr>
            <w:r w:rsidRPr="0086774F">
              <w:rPr>
                <w:rFonts w:ascii="Arial Narrow" w:hAnsi="Arial Narrow"/>
                <w:color w:val="000000"/>
                <w:sz w:val="24"/>
                <w:szCs w:val="24"/>
              </w:rPr>
              <w:t xml:space="preserve">Mata </w:t>
            </w:r>
            <w:proofErr w:type="spellStart"/>
            <w:r w:rsidRPr="0086774F">
              <w:rPr>
                <w:rFonts w:ascii="Arial Narrow" w:hAnsi="Arial Narrow"/>
                <w:color w:val="000000"/>
                <w:sz w:val="24"/>
                <w:szCs w:val="24"/>
              </w:rPr>
              <w:t>kuliah</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ini</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berisi</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konsep</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dasar</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manajemen</w:t>
            </w:r>
            <w:proofErr w:type="spellEnd"/>
            <w:r w:rsidRPr="0086774F">
              <w:rPr>
                <w:rFonts w:ascii="Arial Narrow" w:hAnsi="Arial Narrow"/>
                <w:color w:val="000000"/>
                <w:sz w:val="24"/>
                <w:szCs w:val="24"/>
              </w:rPr>
              <w:t xml:space="preserve"> dan </w:t>
            </w:r>
            <w:proofErr w:type="spellStart"/>
            <w:r w:rsidRPr="0086774F">
              <w:rPr>
                <w:rFonts w:ascii="Arial Narrow" w:hAnsi="Arial Narrow"/>
                <w:color w:val="000000"/>
                <w:sz w:val="24"/>
                <w:szCs w:val="24"/>
              </w:rPr>
              <w:t>penerapan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manajemen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pengelolaan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obat</w:t>
            </w:r>
            <w:proofErr w:type="spellEnd"/>
            <w:r w:rsidRPr="0086774F">
              <w:rPr>
                <w:rFonts w:ascii="Arial Narrow" w:hAnsi="Arial Narrow"/>
                <w:color w:val="000000"/>
                <w:sz w:val="24"/>
                <w:szCs w:val="24"/>
              </w:rPr>
              <w:t xml:space="preserve"> di </w:t>
            </w:r>
            <w:proofErr w:type="spellStart"/>
            <w:r w:rsidRPr="0086774F">
              <w:rPr>
                <w:rFonts w:ascii="Arial Narrow" w:hAnsi="Arial Narrow"/>
                <w:color w:val="000000"/>
                <w:sz w:val="24"/>
                <w:szCs w:val="24"/>
              </w:rPr>
              <w:t>fasilitas</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kesehatan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Apotek</w:t>
            </w:r>
            <w:proofErr w:type="spellEnd"/>
            <w:r w:rsidRPr="0086774F">
              <w:rPr>
                <w:rFonts w:ascii="Arial Narrow" w:hAnsi="Arial Narrow"/>
                <w:color w:val="000000"/>
                <w:sz w:val="24"/>
                <w:szCs w:val="24"/>
              </w:rPr>
              <w:t xml:space="preserve">/ Rumah Sakit/ </w:t>
            </w:r>
            <w:proofErr w:type="spellStart"/>
            <w:r w:rsidRPr="0086774F">
              <w:rPr>
                <w:rFonts w:ascii="Arial Narrow" w:hAnsi="Arial Narrow"/>
                <w:color w:val="000000"/>
                <w:sz w:val="24"/>
                <w:szCs w:val="24"/>
              </w:rPr>
              <w:t>Puskesmas</w:t>
            </w:r>
            <w:proofErr w:type="spellEnd"/>
            <w:r w:rsidRPr="0086774F">
              <w:rPr>
                <w:rFonts w:ascii="Arial Narrow" w:hAnsi="Arial Narrow"/>
                <w:color w:val="000000"/>
                <w:sz w:val="24"/>
                <w:szCs w:val="24"/>
              </w:rPr>
              <w:t xml:space="preserve">/ Klinik </w:t>
            </w:r>
            <w:proofErr w:type="spellStart"/>
            <w:r w:rsidRPr="0086774F">
              <w:rPr>
                <w:rFonts w:ascii="Arial Narrow" w:hAnsi="Arial Narrow"/>
                <w:color w:val="000000"/>
                <w:sz w:val="24"/>
                <w:szCs w:val="24"/>
              </w:rPr>
              <w:t>berdasarkan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peraturan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perundangan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ataupun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dengan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Sistem</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Informasi</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Manajemen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Evaluasi</w:t>
            </w:r>
            <w:proofErr w:type="spellEnd"/>
            <w:r w:rsidRPr="0086774F">
              <w:rPr>
                <w:rFonts w:ascii="Arial Narrow" w:hAnsi="Arial Narrow"/>
                <w:color w:val="000000"/>
                <w:sz w:val="24"/>
                <w:szCs w:val="24"/>
              </w:rPr>
              <w:t xml:space="preserve"> Mutu </w:t>
            </w:r>
            <w:proofErr w:type="spellStart"/>
            <w:r w:rsidRPr="0086774F">
              <w:rPr>
                <w:rFonts w:ascii="Arial Narrow" w:hAnsi="Arial Narrow"/>
                <w:color w:val="000000"/>
                <w:sz w:val="24"/>
                <w:szCs w:val="24"/>
              </w:rPr>
              <w:t>Pelayanan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dengan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metode</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penyelesaian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masalah</w:t>
            </w:r>
            <w:proofErr w:type="spellEnd"/>
            <w:r w:rsidRPr="0086774F">
              <w:rPr>
                <w:rFonts w:ascii="Arial Narrow" w:hAnsi="Arial Narrow"/>
                <w:color w:val="000000"/>
                <w:sz w:val="24"/>
                <w:szCs w:val="24"/>
              </w:rPr>
              <w:t xml:space="preserve"> pada </w:t>
            </w:r>
            <w:proofErr w:type="spellStart"/>
            <w:r w:rsidRPr="0086774F">
              <w:rPr>
                <w:rFonts w:ascii="Arial Narrow" w:hAnsi="Arial Narrow"/>
                <w:color w:val="000000"/>
                <w:sz w:val="24"/>
                <w:szCs w:val="24"/>
              </w:rPr>
              <w:t>Manajemen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Pengelolaan</w:t>
            </w:r>
            <w:proofErr w:type="spellEnd"/>
            <w:r w:rsidRPr="0086774F">
              <w:rPr>
                <w:rFonts w:ascii="Arial Narrow" w:hAnsi="Arial Narrow"/>
                <w:color w:val="000000"/>
                <w:sz w:val="24"/>
                <w:szCs w:val="24"/>
              </w:rPr>
              <w:t xml:space="preserve"> Obat/ </w:t>
            </w:r>
            <w:proofErr w:type="spellStart"/>
            <w:r w:rsidRPr="0086774F">
              <w:rPr>
                <w:rFonts w:ascii="Arial Narrow" w:hAnsi="Arial Narrow"/>
                <w:color w:val="000000"/>
                <w:sz w:val="24"/>
                <w:szCs w:val="24"/>
              </w:rPr>
              <w:t>pelayanan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kefarmasian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Pelayanan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kefarmasian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dengan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Asuransi</w:t>
            </w:r>
            <w:proofErr w:type="spellEnd"/>
            <w:r w:rsidRPr="0086774F">
              <w:rPr>
                <w:rFonts w:ascii="Arial Narrow" w:hAnsi="Arial Narrow"/>
                <w:color w:val="000000"/>
                <w:sz w:val="24"/>
                <w:szCs w:val="24"/>
              </w:rPr>
              <w:t xml:space="preserve"> Kesehatan.</w:t>
            </w:r>
          </w:p>
          <w:p w14:paraId="57D5B7E8" w14:textId="77777777" w:rsidR="003C4D11" w:rsidRPr="0086774F" w:rsidRDefault="003C4D11" w:rsidP="009833BE">
            <w:pPr>
              <w:widowControl w:val="0"/>
              <w:autoSpaceDE w:val="0"/>
              <w:autoSpaceDN w:val="0"/>
              <w:adjustRightInd w:val="0"/>
              <w:spacing w:after="0"/>
              <w:ind w:right="-22"/>
              <w:jc w:val="both"/>
              <w:rPr>
                <w:rFonts w:ascii="Arial Narrow" w:hAnsi="Arial Narrow"/>
                <w:color w:val="000000"/>
                <w:sz w:val="24"/>
                <w:szCs w:val="24"/>
              </w:rPr>
            </w:pPr>
          </w:p>
        </w:tc>
      </w:tr>
    </w:tbl>
    <w:p w14:paraId="7B1F6E11" w14:textId="77777777" w:rsidR="003C4D11" w:rsidRPr="0086774F" w:rsidRDefault="003C4D11" w:rsidP="009833BE">
      <w:pPr>
        <w:spacing w:after="0"/>
        <w:rPr>
          <w:rFonts w:ascii="Arial Narrow" w:hAnsi="Arial Narrow"/>
          <w:sz w:val="24"/>
          <w:szCs w:val="24"/>
        </w:rPr>
      </w:pPr>
      <w:r w:rsidRPr="0086774F">
        <w:rPr>
          <w:rFonts w:ascii="Arial Narrow" w:hAnsi="Arial Narrow"/>
          <w:sz w:val="24"/>
          <w:szCs w:val="24"/>
        </w:rPr>
        <w:br w:type="page"/>
      </w:r>
    </w:p>
    <w:tbl>
      <w:tblPr>
        <w:tblW w:w="14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
        <w:gridCol w:w="2673"/>
        <w:gridCol w:w="2977"/>
        <w:gridCol w:w="1490"/>
        <w:gridCol w:w="1350"/>
        <w:gridCol w:w="2546"/>
        <w:gridCol w:w="1134"/>
        <w:gridCol w:w="992"/>
      </w:tblGrid>
      <w:tr w:rsidR="003C4D11" w:rsidRPr="0086774F" w14:paraId="79867C63" w14:textId="77777777" w:rsidTr="00DC0C18">
        <w:tc>
          <w:tcPr>
            <w:tcW w:w="1008" w:type="dxa"/>
          </w:tcPr>
          <w:p w14:paraId="571530C6" w14:textId="76DC43BC" w:rsidR="003C4D11" w:rsidRPr="0086774F" w:rsidRDefault="003C4D11" w:rsidP="009833BE">
            <w:pPr>
              <w:spacing w:after="0"/>
              <w:jc w:val="center"/>
              <w:rPr>
                <w:rFonts w:ascii="Arial Narrow" w:hAnsi="Arial Narrow"/>
                <w:b/>
                <w:bCs/>
                <w:sz w:val="24"/>
                <w:szCs w:val="24"/>
              </w:rPr>
            </w:pPr>
            <w:proofErr w:type="spellStart"/>
            <w:r w:rsidRPr="0086774F">
              <w:rPr>
                <w:rFonts w:ascii="Arial Narrow" w:hAnsi="Arial Narrow"/>
                <w:b/>
                <w:bCs/>
                <w:sz w:val="24"/>
                <w:szCs w:val="24"/>
              </w:rPr>
              <w:lastRenderedPageBreak/>
              <w:t>Minggu</w:t>
            </w:r>
            <w:proofErr w:type="spellEnd"/>
            <w:r w:rsidRPr="0086774F">
              <w:rPr>
                <w:rFonts w:ascii="Arial Narrow" w:hAnsi="Arial Narrow"/>
                <w:b/>
                <w:bCs/>
                <w:sz w:val="24"/>
                <w:szCs w:val="24"/>
              </w:rPr>
              <w:t xml:space="preserve"> </w:t>
            </w:r>
            <w:proofErr w:type="spellStart"/>
            <w:r w:rsidRPr="0086774F">
              <w:rPr>
                <w:rFonts w:ascii="Arial Narrow" w:hAnsi="Arial Narrow"/>
                <w:b/>
                <w:bCs/>
                <w:sz w:val="24"/>
                <w:szCs w:val="24"/>
              </w:rPr>
              <w:t>ke</w:t>
            </w:r>
            <w:proofErr w:type="spellEnd"/>
            <w:r w:rsidRPr="0086774F">
              <w:rPr>
                <w:rFonts w:ascii="Arial Narrow" w:hAnsi="Arial Narrow"/>
                <w:b/>
                <w:bCs/>
                <w:sz w:val="24"/>
                <w:szCs w:val="24"/>
              </w:rPr>
              <w:t xml:space="preserve"> -</w:t>
            </w:r>
          </w:p>
        </w:tc>
        <w:tc>
          <w:tcPr>
            <w:tcW w:w="2673" w:type="dxa"/>
          </w:tcPr>
          <w:p w14:paraId="62FD0640" w14:textId="77777777" w:rsidR="003C4D11" w:rsidRPr="0086774F" w:rsidRDefault="003C4D11" w:rsidP="009833BE">
            <w:pPr>
              <w:spacing w:after="0"/>
              <w:jc w:val="center"/>
              <w:rPr>
                <w:rFonts w:ascii="Arial Narrow" w:hAnsi="Arial Narrow"/>
                <w:b/>
                <w:bCs/>
                <w:sz w:val="24"/>
                <w:szCs w:val="24"/>
              </w:rPr>
            </w:pPr>
            <w:proofErr w:type="spellStart"/>
            <w:r w:rsidRPr="0086774F">
              <w:rPr>
                <w:rFonts w:ascii="Arial Narrow" w:hAnsi="Arial Narrow"/>
                <w:b/>
                <w:bCs/>
                <w:sz w:val="24"/>
                <w:szCs w:val="24"/>
              </w:rPr>
              <w:t>Kemampuan</w:t>
            </w:r>
            <w:proofErr w:type="spellEnd"/>
            <w:r w:rsidRPr="0086774F">
              <w:rPr>
                <w:rFonts w:ascii="Arial Narrow" w:hAnsi="Arial Narrow"/>
                <w:b/>
                <w:bCs/>
                <w:sz w:val="24"/>
                <w:szCs w:val="24"/>
              </w:rPr>
              <w:t xml:space="preserve"> yang </w:t>
            </w:r>
            <w:proofErr w:type="spellStart"/>
            <w:r w:rsidRPr="0086774F">
              <w:rPr>
                <w:rFonts w:ascii="Arial Narrow" w:hAnsi="Arial Narrow"/>
                <w:b/>
                <w:bCs/>
                <w:sz w:val="24"/>
                <w:szCs w:val="24"/>
              </w:rPr>
              <w:t>diharapkan</w:t>
            </w:r>
            <w:proofErr w:type="spellEnd"/>
          </w:p>
        </w:tc>
        <w:tc>
          <w:tcPr>
            <w:tcW w:w="2977" w:type="dxa"/>
          </w:tcPr>
          <w:p w14:paraId="1FE5BBCA" w14:textId="77777777" w:rsidR="003C4D11" w:rsidRPr="0086774F" w:rsidRDefault="003C4D11" w:rsidP="009833BE">
            <w:pPr>
              <w:spacing w:after="0"/>
              <w:jc w:val="center"/>
              <w:rPr>
                <w:rFonts w:ascii="Arial Narrow" w:hAnsi="Arial Narrow"/>
                <w:b/>
                <w:bCs/>
                <w:sz w:val="24"/>
                <w:szCs w:val="24"/>
              </w:rPr>
            </w:pPr>
            <w:r w:rsidRPr="0086774F">
              <w:rPr>
                <w:rFonts w:ascii="Arial Narrow" w:hAnsi="Arial Narrow"/>
                <w:b/>
                <w:bCs/>
                <w:sz w:val="24"/>
                <w:szCs w:val="24"/>
              </w:rPr>
              <w:t xml:space="preserve">Sub </w:t>
            </w:r>
            <w:proofErr w:type="spellStart"/>
            <w:r w:rsidRPr="0086774F">
              <w:rPr>
                <w:rFonts w:ascii="Arial Narrow" w:hAnsi="Arial Narrow"/>
                <w:b/>
                <w:bCs/>
                <w:sz w:val="24"/>
                <w:szCs w:val="24"/>
              </w:rPr>
              <w:t>pokok</w:t>
            </w:r>
            <w:proofErr w:type="spellEnd"/>
            <w:r w:rsidRPr="0086774F">
              <w:rPr>
                <w:rFonts w:ascii="Arial Narrow" w:hAnsi="Arial Narrow"/>
                <w:b/>
                <w:bCs/>
                <w:sz w:val="24"/>
                <w:szCs w:val="24"/>
              </w:rPr>
              <w:t xml:space="preserve"> </w:t>
            </w:r>
            <w:proofErr w:type="spellStart"/>
            <w:r w:rsidRPr="0086774F">
              <w:rPr>
                <w:rFonts w:ascii="Arial Narrow" w:hAnsi="Arial Narrow"/>
                <w:b/>
                <w:bCs/>
                <w:sz w:val="24"/>
                <w:szCs w:val="24"/>
              </w:rPr>
              <w:t>bahasan</w:t>
            </w:r>
            <w:proofErr w:type="spellEnd"/>
            <w:r w:rsidRPr="0086774F">
              <w:rPr>
                <w:rFonts w:ascii="Arial Narrow" w:hAnsi="Arial Narrow"/>
                <w:b/>
                <w:bCs/>
                <w:sz w:val="24"/>
                <w:szCs w:val="24"/>
              </w:rPr>
              <w:t xml:space="preserve"> </w:t>
            </w:r>
          </w:p>
        </w:tc>
        <w:tc>
          <w:tcPr>
            <w:tcW w:w="1490" w:type="dxa"/>
          </w:tcPr>
          <w:p w14:paraId="4B61F57F" w14:textId="77777777" w:rsidR="003C4D11" w:rsidRPr="0086774F" w:rsidRDefault="003C4D11" w:rsidP="009833BE">
            <w:pPr>
              <w:spacing w:after="0"/>
              <w:jc w:val="center"/>
              <w:rPr>
                <w:rFonts w:ascii="Arial Narrow" w:hAnsi="Arial Narrow"/>
                <w:b/>
                <w:bCs/>
                <w:sz w:val="24"/>
                <w:szCs w:val="24"/>
              </w:rPr>
            </w:pPr>
            <w:r w:rsidRPr="0086774F">
              <w:rPr>
                <w:rFonts w:ascii="Arial Narrow" w:hAnsi="Arial Narrow"/>
                <w:b/>
                <w:bCs/>
                <w:sz w:val="24"/>
                <w:szCs w:val="24"/>
              </w:rPr>
              <w:t xml:space="preserve">Metode </w:t>
            </w:r>
            <w:proofErr w:type="spellStart"/>
            <w:r w:rsidRPr="0086774F">
              <w:rPr>
                <w:rFonts w:ascii="Arial Narrow" w:hAnsi="Arial Narrow"/>
                <w:b/>
                <w:bCs/>
                <w:sz w:val="24"/>
                <w:szCs w:val="24"/>
              </w:rPr>
              <w:t>Pembelajaran</w:t>
            </w:r>
            <w:proofErr w:type="spellEnd"/>
          </w:p>
        </w:tc>
        <w:tc>
          <w:tcPr>
            <w:tcW w:w="1350" w:type="dxa"/>
          </w:tcPr>
          <w:p w14:paraId="0813DD0F" w14:textId="77777777" w:rsidR="003C4D11" w:rsidRPr="0086774F" w:rsidRDefault="003C4D11" w:rsidP="009833BE">
            <w:pPr>
              <w:spacing w:after="0"/>
              <w:jc w:val="center"/>
              <w:rPr>
                <w:rFonts w:ascii="Arial Narrow" w:hAnsi="Arial Narrow"/>
                <w:b/>
                <w:bCs/>
                <w:sz w:val="24"/>
                <w:szCs w:val="24"/>
              </w:rPr>
            </w:pPr>
            <w:r w:rsidRPr="0086774F">
              <w:rPr>
                <w:rFonts w:ascii="Arial Narrow" w:hAnsi="Arial Narrow"/>
                <w:b/>
                <w:bCs/>
                <w:sz w:val="24"/>
                <w:szCs w:val="24"/>
              </w:rPr>
              <w:t>Waktu</w:t>
            </w:r>
          </w:p>
        </w:tc>
        <w:tc>
          <w:tcPr>
            <w:tcW w:w="2546" w:type="dxa"/>
          </w:tcPr>
          <w:p w14:paraId="7D144CB5" w14:textId="77777777" w:rsidR="003C4D11" w:rsidRPr="0086774F" w:rsidRDefault="003C4D11" w:rsidP="009833BE">
            <w:pPr>
              <w:spacing w:after="0"/>
              <w:jc w:val="center"/>
              <w:rPr>
                <w:rFonts w:ascii="Arial Narrow" w:hAnsi="Arial Narrow"/>
                <w:b/>
                <w:bCs/>
                <w:sz w:val="24"/>
                <w:szCs w:val="24"/>
              </w:rPr>
            </w:pPr>
            <w:proofErr w:type="spellStart"/>
            <w:r w:rsidRPr="0086774F">
              <w:rPr>
                <w:rFonts w:ascii="Arial Narrow" w:hAnsi="Arial Narrow"/>
                <w:b/>
                <w:bCs/>
                <w:sz w:val="24"/>
                <w:szCs w:val="24"/>
              </w:rPr>
              <w:t>Evaluasi</w:t>
            </w:r>
            <w:proofErr w:type="spellEnd"/>
          </w:p>
        </w:tc>
        <w:tc>
          <w:tcPr>
            <w:tcW w:w="1134" w:type="dxa"/>
          </w:tcPr>
          <w:p w14:paraId="0ECFA7CE" w14:textId="77777777" w:rsidR="003C4D11" w:rsidRPr="0086774F" w:rsidRDefault="003C4D11" w:rsidP="009833BE">
            <w:pPr>
              <w:spacing w:after="0"/>
              <w:jc w:val="center"/>
              <w:rPr>
                <w:rFonts w:ascii="Arial Narrow" w:hAnsi="Arial Narrow"/>
                <w:b/>
                <w:bCs/>
                <w:sz w:val="24"/>
                <w:szCs w:val="24"/>
              </w:rPr>
            </w:pPr>
            <w:proofErr w:type="spellStart"/>
            <w:r w:rsidRPr="0086774F">
              <w:rPr>
                <w:rFonts w:ascii="Arial Narrow" w:hAnsi="Arial Narrow"/>
                <w:b/>
                <w:bCs/>
                <w:sz w:val="24"/>
                <w:szCs w:val="24"/>
              </w:rPr>
              <w:t>Kriteria</w:t>
            </w:r>
            <w:proofErr w:type="spellEnd"/>
            <w:r w:rsidRPr="0086774F">
              <w:rPr>
                <w:rFonts w:ascii="Arial Narrow" w:hAnsi="Arial Narrow"/>
                <w:b/>
                <w:bCs/>
                <w:sz w:val="24"/>
                <w:szCs w:val="24"/>
              </w:rPr>
              <w:t xml:space="preserve">/ </w:t>
            </w:r>
            <w:proofErr w:type="spellStart"/>
            <w:r w:rsidRPr="0086774F">
              <w:rPr>
                <w:rFonts w:ascii="Arial Narrow" w:hAnsi="Arial Narrow"/>
                <w:b/>
                <w:bCs/>
                <w:sz w:val="24"/>
                <w:szCs w:val="24"/>
              </w:rPr>
              <w:t>Indikator</w:t>
            </w:r>
            <w:proofErr w:type="spellEnd"/>
          </w:p>
        </w:tc>
        <w:tc>
          <w:tcPr>
            <w:tcW w:w="992" w:type="dxa"/>
          </w:tcPr>
          <w:p w14:paraId="4F653A9D" w14:textId="77777777" w:rsidR="003C4D11" w:rsidRPr="0086774F" w:rsidRDefault="003C4D11" w:rsidP="009833BE">
            <w:pPr>
              <w:spacing w:after="0"/>
              <w:jc w:val="center"/>
              <w:rPr>
                <w:rFonts w:ascii="Arial Narrow" w:hAnsi="Arial Narrow"/>
                <w:b/>
                <w:bCs/>
                <w:sz w:val="24"/>
                <w:szCs w:val="24"/>
              </w:rPr>
            </w:pPr>
            <w:proofErr w:type="spellStart"/>
            <w:r w:rsidRPr="0086774F">
              <w:rPr>
                <w:rFonts w:ascii="Arial Narrow" w:hAnsi="Arial Narrow"/>
                <w:b/>
                <w:bCs/>
                <w:sz w:val="24"/>
                <w:szCs w:val="24"/>
              </w:rPr>
              <w:t>Bobot</w:t>
            </w:r>
            <w:proofErr w:type="spellEnd"/>
          </w:p>
        </w:tc>
      </w:tr>
      <w:tr w:rsidR="003C4D11" w:rsidRPr="0086774F" w14:paraId="06FEDE94" w14:textId="77777777" w:rsidTr="00DC0C18">
        <w:tc>
          <w:tcPr>
            <w:tcW w:w="1008" w:type="dxa"/>
          </w:tcPr>
          <w:p w14:paraId="375EDCA0" w14:textId="659C0723" w:rsidR="003C4D11" w:rsidRPr="0086774F" w:rsidRDefault="003C4D11" w:rsidP="009833BE">
            <w:pPr>
              <w:spacing w:after="0"/>
              <w:jc w:val="center"/>
              <w:rPr>
                <w:rFonts w:ascii="Arial Narrow" w:hAnsi="Arial Narrow"/>
                <w:bCs/>
                <w:sz w:val="24"/>
                <w:szCs w:val="24"/>
              </w:rPr>
            </w:pPr>
            <w:r w:rsidRPr="0086774F">
              <w:rPr>
                <w:rFonts w:ascii="Arial Narrow" w:hAnsi="Arial Narrow"/>
                <w:bCs/>
                <w:sz w:val="24"/>
                <w:szCs w:val="24"/>
              </w:rPr>
              <w:t>1</w:t>
            </w:r>
          </w:p>
          <w:p w14:paraId="4D42A6F0" w14:textId="77777777" w:rsidR="003C4D11" w:rsidRPr="0086774F" w:rsidRDefault="003C4D11" w:rsidP="009833BE">
            <w:pPr>
              <w:spacing w:after="0"/>
              <w:jc w:val="center"/>
              <w:rPr>
                <w:rFonts w:ascii="Arial Narrow" w:hAnsi="Arial Narrow"/>
                <w:bCs/>
                <w:sz w:val="24"/>
                <w:szCs w:val="24"/>
              </w:rPr>
            </w:pPr>
          </w:p>
          <w:p w14:paraId="110B239A" w14:textId="77777777" w:rsidR="003C4D11" w:rsidRPr="0086774F" w:rsidRDefault="003C4D11" w:rsidP="009833BE">
            <w:pPr>
              <w:spacing w:after="0"/>
              <w:rPr>
                <w:rFonts w:ascii="Arial Narrow" w:hAnsi="Arial Narrow"/>
                <w:bCs/>
                <w:sz w:val="24"/>
                <w:szCs w:val="24"/>
              </w:rPr>
            </w:pPr>
          </w:p>
        </w:tc>
        <w:tc>
          <w:tcPr>
            <w:tcW w:w="2673" w:type="dxa"/>
          </w:tcPr>
          <w:p w14:paraId="73617953" w14:textId="5F5CE331" w:rsidR="003C4D11" w:rsidRPr="0086774F" w:rsidRDefault="003C4D11" w:rsidP="009833BE">
            <w:pPr>
              <w:spacing w:after="0"/>
              <w:jc w:val="both"/>
              <w:rPr>
                <w:rFonts w:ascii="Arial Narrow" w:hAnsi="Arial Narrow"/>
                <w:bCs/>
                <w:sz w:val="24"/>
                <w:szCs w:val="24"/>
              </w:rPr>
            </w:pPr>
            <w:proofErr w:type="spellStart"/>
            <w:r w:rsidRPr="0086774F">
              <w:rPr>
                <w:rFonts w:ascii="Arial Narrow" w:hAnsi="Arial Narrow"/>
                <w:color w:val="000000"/>
                <w:sz w:val="24"/>
                <w:szCs w:val="24"/>
              </w:rPr>
              <w:t>Mahasiswa</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mampu</w:t>
            </w:r>
            <w:proofErr w:type="spellEnd"/>
            <w:r w:rsidRPr="0086774F">
              <w:rPr>
                <w:rFonts w:ascii="Arial Narrow" w:hAnsi="Arial Narrow"/>
                <w:color w:val="000000"/>
                <w:sz w:val="24"/>
                <w:szCs w:val="24"/>
              </w:rPr>
              <w:t xml:space="preserve"> </w:t>
            </w:r>
            <w:proofErr w:type="spellStart"/>
            <w:r w:rsidRPr="0086774F">
              <w:rPr>
                <w:rFonts w:ascii="Arial Narrow" w:hAnsi="Arial Narrow"/>
                <w:b/>
                <w:color w:val="000000"/>
                <w:sz w:val="24"/>
                <w:szCs w:val="24"/>
              </w:rPr>
              <w:t>memahami</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konsep</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dasar</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manajemen</w:t>
            </w:r>
            <w:proofErr w:type="spellEnd"/>
            <w:r w:rsidRPr="0086774F">
              <w:rPr>
                <w:rFonts w:ascii="Arial Narrow" w:hAnsi="Arial Narrow"/>
                <w:color w:val="000000"/>
                <w:sz w:val="24"/>
                <w:szCs w:val="24"/>
              </w:rPr>
              <w:t xml:space="preserve"> dan </w:t>
            </w:r>
            <w:proofErr w:type="spellStart"/>
            <w:r w:rsidRPr="0086774F">
              <w:rPr>
                <w:rFonts w:ascii="Arial Narrow" w:hAnsi="Arial Narrow"/>
                <w:color w:val="000000"/>
                <w:sz w:val="24"/>
                <w:szCs w:val="24"/>
              </w:rPr>
              <w:t>organisasi</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secara</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umum</w:t>
            </w:r>
            <w:proofErr w:type="spellEnd"/>
            <w:r w:rsidR="006922B2" w:rsidRPr="0086774F">
              <w:rPr>
                <w:rFonts w:ascii="Arial Narrow" w:hAnsi="Arial Narrow"/>
                <w:color w:val="000000"/>
                <w:sz w:val="24"/>
                <w:szCs w:val="24"/>
              </w:rPr>
              <w:t xml:space="preserve"> di </w:t>
            </w:r>
            <w:proofErr w:type="spellStart"/>
            <w:r w:rsidR="006922B2" w:rsidRPr="0086774F">
              <w:rPr>
                <w:rFonts w:ascii="Arial Narrow" w:hAnsi="Arial Narrow"/>
                <w:color w:val="000000"/>
                <w:sz w:val="24"/>
                <w:szCs w:val="24"/>
              </w:rPr>
              <w:t>komunitas</w:t>
            </w:r>
            <w:proofErr w:type="spellEnd"/>
            <w:r w:rsidR="006922B2" w:rsidRPr="0086774F">
              <w:rPr>
                <w:rFonts w:ascii="Arial Narrow" w:hAnsi="Arial Narrow"/>
                <w:color w:val="000000"/>
                <w:sz w:val="24"/>
                <w:szCs w:val="24"/>
              </w:rPr>
              <w:t xml:space="preserve"> </w:t>
            </w:r>
            <w:proofErr w:type="spellStart"/>
            <w:r w:rsidR="006922B2" w:rsidRPr="0086774F">
              <w:rPr>
                <w:rFonts w:ascii="Arial Narrow" w:hAnsi="Arial Narrow"/>
                <w:color w:val="000000"/>
                <w:sz w:val="24"/>
                <w:szCs w:val="24"/>
              </w:rPr>
              <w:t>farmasi</w:t>
            </w:r>
            <w:proofErr w:type="spellEnd"/>
            <w:r w:rsidRPr="0086774F">
              <w:rPr>
                <w:rFonts w:ascii="Arial Narrow" w:hAnsi="Arial Narrow"/>
                <w:color w:val="000000"/>
                <w:sz w:val="24"/>
                <w:szCs w:val="24"/>
              </w:rPr>
              <w:t>.</w:t>
            </w:r>
          </w:p>
        </w:tc>
        <w:tc>
          <w:tcPr>
            <w:tcW w:w="2977" w:type="dxa"/>
          </w:tcPr>
          <w:p w14:paraId="7D784FB2" w14:textId="77777777" w:rsidR="003C4D11" w:rsidRPr="0086774F" w:rsidRDefault="003C4D11" w:rsidP="009833BE">
            <w:pPr>
              <w:numPr>
                <w:ilvl w:val="0"/>
                <w:numId w:val="31"/>
              </w:numPr>
              <w:spacing w:after="0"/>
              <w:ind w:left="394" w:hangingChars="164" w:hanging="394"/>
              <w:jc w:val="both"/>
              <w:rPr>
                <w:rFonts w:ascii="Arial Narrow" w:hAnsi="Arial Narrow"/>
                <w:bCs/>
                <w:sz w:val="24"/>
                <w:szCs w:val="24"/>
              </w:rPr>
            </w:pPr>
            <w:proofErr w:type="spellStart"/>
            <w:r w:rsidRPr="0086774F">
              <w:rPr>
                <w:rFonts w:ascii="Arial Narrow" w:hAnsi="Arial Narrow"/>
                <w:bCs/>
                <w:sz w:val="24"/>
                <w:szCs w:val="24"/>
              </w:rPr>
              <w:t>Kontrak</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perkuliahan</w:t>
            </w:r>
            <w:proofErr w:type="spellEnd"/>
          </w:p>
          <w:p w14:paraId="0B966B42" w14:textId="5AD2920C" w:rsidR="003C4D11" w:rsidRPr="0086774F" w:rsidRDefault="003C4D11" w:rsidP="009833BE">
            <w:pPr>
              <w:numPr>
                <w:ilvl w:val="0"/>
                <w:numId w:val="31"/>
              </w:numPr>
              <w:spacing w:after="0"/>
              <w:ind w:left="394" w:hangingChars="164" w:hanging="394"/>
              <w:jc w:val="both"/>
              <w:rPr>
                <w:rFonts w:ascii="Arial Narrow" w:hAnsi="Arial Narrow"/>
                <w:bCs/>
                <w:sz w:val="24"/>
                <w:szCs w:val="24"/>
              </w:rPr>
            </w:pPr>
            <w:proofErr w:type="spellStart"/>
            <w:r w:rsidRPr="0086774F">
              <w:rPr>
                <w:rFonts w:ascii="Arial Narrow" w:hAnsi="Arial Narrow"/>
                <w:bCs/>
                <w:sz w:val="24"/>
                <w:szCs w:val="24"/>
              </w:rPr>
              <w:t>Organisasi</w:t>
            </w:r>
            <w:proofErr w:type="spellEnd"/>
            <w:r w:rsidRPr="0086774F">
              <w:rPr>
                <w:rFonts w:ascii="Arial Narrow" w:hAnsi="Arial Narrow"/>
                <w:bCs/>
                <w:sz w:val="24"/>
                <w:szCs w:val="24"/>
              </w:rPr>
              <w:t xml:space="preserve"> dan </w:t>
            </w:r>
            <w:proofErr w:type="spellStart"/>
            <w:r w:rsidRPr="0086774F">
              <w:rPr>
                <w:rFonts w:ascii="Arial Narrow" w:hAnsi="Arial Narrow"/>
                <w:bCs/>
                <w:sz w:val="24"/>
                <w:szCs w:val="24"/>
              </w:rPr>
              <w:t>definisi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manajemen</w:t>
            </w:r>
            <w:proofErr w:type="spellEnd"/>
          </w:p>
          <w:p w14:paraId="249D85BD" w14:textId="77777777" w:rsidR="003C4D11" w:rsidRPr="0086774F" w:rsidRDefault="003C4D11" w:rsidP="009833BE">
            <w:pPr>
              <w:numPr>
                <w:ilvl w:val="0"/>
                <w:numId w:val="31"/>
              </w:numPr>
              <w:spacing w:after="0"/>
              <w:ind w:left="394" w:hangingChars="164" w:hanging="394"/>
              <w:jc w:val="both"/>
              <w:rPr>
                <w:rFonts w:ascii="Arial Narrow" w:hAnsi="Arial Narrow"/>
                <w:bCs/>
                <w:sz w:val="24"/>
                <w:szCs w:val="24"/>
              </w:rPr>
            </w:pPr>
            <w:r w:rsidRPr="0086774F">
              <w:rPr>
                <w:rFonts w:ascii="Arial Narrow" w:hAnsi="Arial Narrow"/>
                <w:bCs/>
                <w:sz w:val="24"/>
                <w:szCs w:val="24"/>
              </w:rPr>
              <w:t xml:space="preserve">Ruang </w:t>
            </w:r>
            <w:proofErr w:type="spellStart"/>
            <w:r w:rsidRPr="0086774F">
              <w:rPr>
                <w:rFonts w:ascii="Arial Narrow" w:hAnsi="Arial Narrow"/>
                <w:bCs/>
                <w:sz w:val="24"/>
                <w:szCs w:val="24"/>
              </w:rPr>
              <w:t>lingkup</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manajemen</w:t>
            </w:r>
            <w:proofErr w:type="spellEnd"/>
          </w:p>
          <w:p w14:paraId="4A20776E" w14:textId="0984C86A" w:rsidR="003C4D11" w:rsidRPr="0086774F" w:rsidRDefault="003C4D11" w:rsidP="009833BE">
            <w:pPr>
              <w:numPr>
                <w:ilvl w:val="0"/>
                <w:numId w:val="31"/>
              </w:numPr>
              <w:spacing w:after="0"/>
              <w:ind w:left="394" w:hangingChars="164" w:hanging="394"/>
              <w:jc w:val="both"/>
              <w:rPr>
                <w:rFonts w:ascii="Arial Narrow" w:hAnsi="Arial Narrow"/>
                <w:bCs/>
                <w:sz w:val="24"/>
                <w:szCs w:val="24"/>
              </w:rPr>
            </w:pPr>
            <w:proofErr w:type="spellStart"/>
            <w:r w:rsidRPr="0086774F">
              <w:rPr>
                <w:rFonts w:ascii="Arial Narrow" w:hAnsi="Arial Narrow"/>
                <w:bCs/>
                <w:sz w:val="24"/>
                <w:szCs w:val="24"/>
              </w:rPr>
              <w:t>Fungsi-fungsi</w:t>
            </w:r>
            <w:proofErr w:type="spellEnd"/>
            <w:r w:rsidRPr="0086774F">
              <w:rPr>
                <w:rFonts w:ascii="Arial Narrow" w:hAnsi="Arial Narrow"/>
                <w:bCs/>
                <w:sz w:val="24"/>
                <w:szCs w:val="24"/>
              </w:rPr>
              <w:t xml:space="preserve"> &amp; </w:t>
            </w:r>
            <w:proofErr w:type="spellStart"/>
            <w:r w:rsidRPr="0086774F">
              <w:rPr>
                <w:rFonts w:ascii="Arial Narrow" w:hAnsi="Arial Narrow"/>
                <w:bCs/>
                <w:sz w:val="24"/>
                <w:szCs w:val="24"/>
              </w:rPr>
              <w:t>unsur</w:t>
            </w:r>
            <w:proofErr w:type="spellEnd"/>
            <w:r w:rsidRPr="0086774F">
              <w:rPr>
                <w:rFonts w:ascii="Arial Narrow" w:hAnsi="Arial Narrow"/>
                <w:bCs/>
                <w:sz w:val="24"/>
                <w:szCs w:val="24"/>
              </w:rPr>
              <w:t xml:space="preserve"> / </w:t>
            </w:r>
            <w:proofErr w:type="spellStart"/>
            <w:r w:rsidRPr="0086774F">
              <w:rPr>
                <w:rFonts w:ascii="Arial Narrow" w:hAnsi="Arial Narrow"/>
                <w:bCs/>
                <w:sz w:val="24"/>
                <w:szCs w:val="24"/>
              </w:rPr>
              <w:t>sarana</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manajemen</w:t>
            </w:r>
            <w:proofErr w:type="spellEnd"/>
            <w:r w:rsidRPr="0086774F">
              <w:rPr>
                <w:rFonts w:ascii="Arial Narrow" w:hAnsi="Arial Narrow"/>
                <w:bCs/>
                <w:sz w:val="24"/>
                <w:szCs w:val="24"/>
              </w:rPr>
              <w:t xml:space="preserve"> (</w:t>
            </w:r>
            <w:r w:rsidRPr="0086774F">
              <w:rPr>
                <w:rFonts w:ascii="Arial Narrow" w:hAnsi="Arial Narrow"/>
                <w:bCs/>
                <w:i/>
                <w:sz w:val="24"/>
                <w:szCs w:val="24"/>
              </w:rPr>
              <w:t>Tools of Management</w:t>
            </w:r>
            <w:r w:rsidRPr="0086774F">
              <w:rPr>
                <w:rFonts w:ascii="Arial Narrow" w:hAnsi="Arial Narrow"/>
                <w:bCs/>
                <w:sz w:val="24"/>
                <w:szCs w:val="24"/>
              </w:rPr>
              <w:t>)</w:t>
            </w:r>
          </w:p>
          <w:p w14:paraId="4609366A" w14:textId="366ADBE2" w:rsidR="006922B2" w:rsidRPr="0086774F" w:rsidRDefault="006922B2" w:rsidP="009833BE">
            <w:pPr>
              <w:numPr>
                <w:ilvl w:val="0"/>
                <w:numId w:val="31"/>
              </w:numPr>
              <w:spacing w:after="0"/>
              <w:ind w:left="394" w:hangingChars="164" w:hanging="394"/>
              <w:jc w:val="both"/>
              <w:rPr>
                <w:rFonts w:ascii="Arial Narrow" w:hAnsi="Arial Narrow"/>
                <w:bCs/>
                <w:sz w:val="24"/>
                <w:szCs w:val="24"/>
              </w:rPr>
            </w:pPr>
            <w:r w:rsidRPr="0086774F">
              <w:rPr>
                <w:rFonts w:ascii="Arial Narrow" w:hAnsi="Arial Narrow"/>
                <w:bCs/>
                <w:sz w:val="24"/>
                <w:szCs w:val="24"/>
              </w:rPr>
              <w:t xml:space="preserve">Sarana </w:t>
            </w:r>
            <w:proofErr w:type="spellStart"/>
            <w:r w:rsidRPr="0086774F">
              <w:rPr>
                <w:rFonts w:ascii="Arial Narrow" w:hAnsi="Arial Narrow"/>
                <w:bCs/>
                <w:sz w:val="24"/>
                <w:szCs w:val="24"/>
              </w:rPr>
              <w:t>Pelayanan</w:t>
            </w:r>
            <w:proofErr w:type="spellEnd"/>
            <w:r w:rsidRPr="0086774F">
              <w:rPr>
                <w:rFonts w:ascii="Arial Narrow" w:hAnsi="Arial Narrow"/>
                <w:bCs/>
                <w:sz w:val="24"/>
                <w:szCs w:val="24"/>
              </w:rPr>
              <w:t xml:space="preserve"> Farmasi</w:t>
            </w:r>
          </w:p>
          <w:p w14:paraId="0E751F50" w14:textId="26AA436B" w:rsidR="003C4D11" w:rsidRPr="0086774F" w:rsidRDefault="003C4D11" w:rsidP="009833BE">
            <w:pPr>
              <w:spacing w:after="0"/>
              <w:ind w:left="394"/>
              <w:jc w:val="both"/>
              <w:rPr>
                <w:rFonts w:ascii="Arial Narrow" w:hAnsi="Arial Narrow"/>
                <w:bCs/>
                <w:sz w:val="24"/>
                <w:szCs w:val="24"/>
              </w:rPr>
            </w:pPr>
          </w:p>
        </w:tc>
        <w:tc>
          <w:tcPr>
            <w:tcW w:w="1490" w:type="dxa"/>
          </w:tcPr>
          <w:p w14:paraId="3E3EF915" w14:textId="77777777" w:rsidR="003C4D11" w:rsidRPr="0086774F" w:rsidRDefault="003C4D11" w:rsidP="009833BE">
            <w:pPr>
              <w:numPr>
                <w:ilvl w:val="0"/>
                <w:numId w:val="41"/>
              </w:numPr>
              <w:shd w:val="clear" w:color="auto" w:fill="FFFFFF"/>
              <w:spacing w:after="0"/>
              <w:ind w:left="252" w:hanging="270"/>
              <w:rPr>
                <w:rFonts w:ascii="Arial Narrow" w:hAnsi="Arial Narrow"/>
                <w:bCs/>
                <w:i/>
                <w:sz w:val="24"/>
                <w:szCs w:val="24"/>
              </w:rPr>
            </w:pPr>
            <w:r w:rsidRPr="0086774F">
              <w:rPr>
                <w:rFonts w:ascii="Arial Narrow" w:hAnsi="Arial Narrow"/>
                <w:i/>
                <w:sz w:val="24"/>
                <w:szCs w:val="24"/>
              </w:rPr>
              <w:t>Contextual learning</w:t>
            </w:r>
          </w:p>
          <w:p w14:paraId="10E67D3D" w14:textId="77777777" w:rsidR="003C4D11" w:rsidRPr="00E31A16" w:rsidRDefault="003C4D11" w:rsidP="009833BE">
            <w:pPr>
              <w:numPr>
                <w:ilvl w:val="0"/>
                <w:numId w:val="41"/>
              </w:numPr>
              <w:shd w:val="clear" w:color="auto" w:fill="FFFFFF"/>
              <w:spacing w:after="0"/>
              <w:ind w:left="252" w:hanging="270"/>
              <w:rPr>
                <w:rFonts w:ascii="Arial Narrow" w:hAnsi="Arial Narrow"/>
                <w:bCs/>
                <w:i/>
                <w:sz w:val="24"/>
                <w:szCs w:val="24"/>
              </w:rPr>
            </w:pPr>
            <w:r w:rsidRPr="0086774F">
              <w:rPr>
                <w:rFonts w:ascii="Arial Narrow" w:hAnsi="Arial Narrow"/>
                <w:i/>
                <w:sz w:val="24"/>
                <w:szCs w:val="24"/>
              </w:rPr>
              <w:t>Inquiry</w:t>
            </w:r>
          </w:p>
          <w:p w14:paraId="768D0F28" w14:textId="420EF593" w:rsidR="00E31A16" w:rsidRPr="0086774F" w:rsidRDefault="00E31A16" w:rsidP="009833BE">
            <w:pPr>
              <w:numPr>
                <w:ilvl w:val="0"/>
                <w:numId w:val="41"/>
              </w:numPr>
              <w:shd w:val="clear" w:color="auto" w:fill="FFFFFF"/>
              <w:spacing w:after="0"/>
              <w:ind w:left="252" w:hanging="270"/>
              <w:rPr>
                <w:rFonts w:ascii="Arial Narrow" w:hAnsi="Arial Narrow"/>
                <w:bCs/>
                <w:i/>
                <w:sz w:val="24"/>
                <w:szCs w:val="24"/>
              </w:rPr>
            </w:pPr>
            <w:proofErr w:type="spellStart"/>
            <w:r>
              <w:rPr>
                <w:rFonts w:ascii="Arial Narrow" w:hAnsi="Arial Narrow"/>
                <w:i/>
                <w:sz w:val="24"/>
                <w:szCs w:val="24"/>
              </w:rPr>
              <w:t>Disscution</w:t>
            </w:r>
            <w:proofErr w:type="spellEnd"/>
            <w:r>
              <w:rPr>
                <w:rFonts w:ascii="Arial Narrow" w:hAnsi="Arial Narrow"/>
                <w:i/>
                <w:sz w:val="24"/>
                <w:szCs w:val="24"/>
              </w:rPr>
              <w:t xml:space="preserve"> Group</w:t>
            </w:r>
          </w:p>
          <w:p w14:paraId="755F4222" w14:textId="77777777" w:rsidR="003C4D11" w:rsidRPr="0086774F" w:rsidRDefault="003C4D11" w:rsidP="009833BE">
            <w:pPr>
              <w:spacing w:after="0"/>
              <w:rPr>
                <w:rFonts w:ascii="Arial Narrow" w:hAnsi="Arial Narrow"/>
                <w:bCs/>
                <w:sz w:val="24"/>
                <w:szCs w:val="24"/>
              </w:rPr>
            </w:pPr>
          </w:p>
        </w:tc>
        <w:tc>
          <w:tcPr>
            <w:tcW w:w="1350" w:type="dxa"/>
          </w:tcPr>
          <w:p w14:paraId="6278FC4C" w14:textId="77777777" w:rsidR="003C4D11" w:rsidRPr="0086774F" w:rsidRDefault="003C4D11" w:rsidP="009833BE">
            <w:pPr>
              <w:spacing w:after="0"/>
              <w:rPr>
                <w:rFonts w:ascii="Arial Narrow" w:hAnsi="Arial Narrow"/>
                <w:bCs/>
                <w:sz w:val="24"/>
                <w:szCs w:val="24"/>
              </w:rPr>
            </w:pPr>
            <w:r w:rsidRPr="0086774F">
              <w:rPr>
                <w:rFonts w:ascii="Arial Narrow" w:hAnsi="Arial Narrow"/>
                <w:bCs/>
                <w:sz w:val="24"/>
                <w:szCs w:val="24"/>
              </w:rPr>
              <w:t xml:space="preserve">150’ </w:t>
            </w:r>
          </w:p>
          <w:p w14:paraId="5673E9D1" w14:textId="77777777" w:rsidR="003C4D11" w:rsidRPr="0086774F" w:rsidRDefault="003C4D11" w:rsidP="009833BE">
            <w:pPr>
              <w:spacing w:after="0"/>
              <w:rPr>
                <w:rFonts w:ascii="Arial Narrow" w:hAnsi="Arial Narrow"/>
                <w:bCs/>
                <w:sz w:val="24"/>
                <w:szCs w:val="24"/>
              </w:rPr>
            </w:pPr>
            <w:r w:rsidRPr="0086774F">
              <w:rPr>
                <w:rFonts w:ascii="Arial Narrow" w:hAnsi="Arial Narrow"/>
                <w:bCs/>
                <w:sz w:val="24"/>
                <w:szCs w:val="24"/>
              </w:rPr>
              <w:t>(</w:t>
            </w:r>
            <w:proofErr w:type="spellStart"/>
            <w:r w:rsidRPr="0086774F">
              <w:rPr>
                <w:rFonts w:ascii="Arial Narrow" w:hAnsi="Arial Narrow"/>
                <w:bCs/>
                <w:sz w:val="24"/>
                <w:szCs w:val="24"/>
              </w:rPr>
              <w:t>tatap</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muka</w:t>
            </w:r>
            <w:proofErr w:type="spellEnd"/>
            <w:r w:rsidRPr="0086774F">
              <w:rPr>
                <w:rFonts w:ascii="Arial Narrow" w:hAnsi="Arial Narrow"/>
                <w:bCs/>
                <w:sz w:val="24"/>
                <w:szCs w:val="24"/>
              </w:rPr>
              <w:t>)</w:t>
            </w:r>
          </w:p>
          <w:p w14:paraId="37DDDA95" w14:textId="77777777" w:rsidR="003C4D11" w:rsidRPr="0086774F" w:rsidRDefault="003C4D11" w:rsidP="009833BE">
            <w:pPr>
              <w:spacing w:after="0"/>
              <w:rPr>
                <w:rFonts w:ascii="Arial Narrow" w:hAnsi="Arial Narrow"/>
                <w:bCs/>
                <w:sz w:val="24"/>
                <w:szCs w:val="24"/>
              </w:rPr>
            </w:pPr>
            <w:r w:rsidRPr="0086774F">
              <w:rPr>
                <w:rFonts w:ascii="Arial Narrow" w:hAnsi="Arial Narrow"/>
                <w:bCs/>
                <w:sz w:val="24"/>
                <w:szCs w:val="24"/>
              </w:rPr>
              <w:t xml:space="preserve">180’ </w:t>
            </w:r>
          </w:p>
          <w:p w14:paraId="55174FEF" w14:textId="77777777" w:rsidR="003C4D11" w:rsidRPr="0086774F" w:rsidRDefault="003C4D11" w:rsidP="009833BE">
            <w:pPr>
              <w:spacing w:after="0"/>
              <w:rPr>
                <w:rFonts w:ascii="Arial Narrow" w:hAnsi="Arial Narrow"/>
                <w:bCs/>
                <w:sz w:val="24"/>
                <w:szCs w:val="24"/>
              </w:rPr>
            </w:pPr>
            <w:r w:rsidRPr="0086774F">
              <w:rPr>
                <w:rFonts w:ascii="Arial Narrow" w:hAnsi="Arial Narrow"/>
                <w:bCs/>
                <w:sz w:val="24"/>
                <w:szCs w:val="24"/>
              </w:rPr>
              <w:t>(</w:t>
            </w:r>
            <w:proofErr w:type="spellStart"/>
            <w:r w:rsidRPr="0086774F">
              <w:rPr>
                <w:rFonts w:ascii="Arial Narrow" w:hAnsi="Arial Narrow"/>
                <w:bCs/>
                <w:sz w:val="24"/>
                <w:szCs w:val="24"/>
              </w:rPr>
              <w:t>baca</w:t>
            </w:r>
            <w:proofErr w:type="spellEnd"/>
            <w:r w:rsidRPr="0086774F">
              <w:rPr>
                <w:rFonts w:ascii="Arial Narrow" w:hAnsi="Arial Narrow"/>
                <w:bCs/>
                <w:sz w:val="24"/>
                <w:szCs w:val="24"/>
              </w:rPr>
              <w:t xml:space="preserve"> </w:t>
            </w:r>
            <w:r w:rsidRPr="0086774F">
              <w:rPr>
                <w:rFonts w:ascii="Arial Narrow" w:hAnsi="Arial Narrow"/>
                <w:bCs/>
                <w:i/>
                <w:sz w:val="24"/>
                <w:szCs w:val="24"/>
              </w:rPr>
              <w:t>text</w:t>
            </w:r>
            <w:r w:rsidRPr="0086774F">
              <w:rPr>
                <w:rFonts w:ascii="Arial Narrow" w:hAnsi="Arial Narrow"/>
                <w:bCs/>
                <w:sz w:val="24"/>
                <w:szCs w:val="24"/>
              </w:rPr>
              <w:t xml:space="preserve"> </w:t>
            </w:r>
            <w:r w:rsidRPr="0086774F">
              <w:rPr>
                <w:rFonts w:ascii="Arial Narrow" w:hAnsi="Arial Narrow"/>
                <w:bCs/>
                <w:i/>
                <w:sz w:val="24"/>
                <w:szCs w:val="24"/>
              </w:rPr>
              <w:t>book</w:t>
            </w:r>
            <w:r w:rsidRPr="0086774F">
              <w:rPr>
                <w:rFonts w:ascii="Arial Narrow" w:hAnsi="Arial Narrow"/>
                <w:bCs/>
                <w:sz w:val="24"/>
                <w:szCs w:val="24"/>
              </w:rPr>
              <w:t xml:space="preserve"> / </w:t>
            </w:r>
            <w:r w:rsidRPr="0086774F">
              <w:rPr>
                <w:rFonts w:ascii="Arial Narrow" w:hAnsi="Arial Narrow"/>
                <w:bCs/>
                <w:i/>
                <w:sz w:val="24"/>
                <w:szCs w:val="24"/>
              </w:rPr>
              <w:t>browsing</w:t>
            </w:r>
            <w:r w:rsidRPr="0086774F">
              <w:rPr>
                <w:rFonts w:ascii="Arial Narrow" w:hAnsi="Arial Narrow"/>
                <w:bCs/>
                <w:sz w:val="24"/>
                <w:szCs w:val="24"/>
              </w:rPr>
              <w:t>)</w:t>
            </w:r>
          </w:p>
        </w:tc>
        <w:tc>
          <w:tcPr>
            <w:tcW w:w="2546" w:type="dxa"/>
          </w:tcPr>
          <w:p w14:paraId="7A625A70" w14:textId="77777777" w:rsidR="003C4D11" w:rsidRPr="0086774F" w:rsidRDefault="003C4D11" w:rsidP="009833BE">
            <w:pPr>
              <w:spacing w:after="0"/>
              <w:jc w:val="both"/>
              <w:rPr>
                <w:rFonts w:ascii="Arial Narrow" w:hAnsi="Arial Narrow"/>
                <w:sz w:val="24"/>
                <w:szCs w:val="24"/>
              </w:rPr>
            </w:pPr>
            <w:proofErr w:type="spellStart"/>
            <w:r w:rsidRPr="0086774F">
              <w:rPr>
                <w:rFonts w:ascii="Arial Narrow" w:hAnsi="Arial Narrow"/>
                <w:sz w:val="24"/>
                <w:szCs w:val="24"/>
              </w:rPr>
              <w:t>Tugas</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Kelompok</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terstruktur</w:t>
            </w:r>
            <w:proofErr w:type="spellEnd"/>
            <w:r w:rsidRPr="0086774F">
              <w:rPr>
                <w:rFonts w:ascii="Arial Narrow" w:hAnsi="Arial Narrow"/>
                <w:sz w:val="24"/>
                <w:szCs w:val="24"/>
              </w:rPr>
              <w:t xml:space="preserve"> </w:t>
            </w:r>
          </w:p>
          <w:p w14:paraId="726BFD89" w14:textId="23F65A31" w:rsidR="00DC0C18" w:rsidRPr="0086774F" w:rsidRDefault="003C4D11" w:rsidP="009833BE">
            <w:pPr>
              <w:pStyle w:val="ListParagraph"/>
              <w:numPr>
                <w:ilvl w:val="0"/>
                <w:numId w:val="49"/>
              </w:numPr>
              <w:spacing w:after="0"/>
              <w:ind w:left="313" w:hanging="284"/>
              <w:jc w:val="both"/>
              <w:rPr>
                <w:rFonts w:ascii="Arial Narrow" w:hAnsi="Arial Narrow"/>
                <w:sz w:val="24"/>
                <w:szCs w:val="24"/>
              </w:rPr>
            </w:pPr>
            <w:proofErr w:type="spellStart"/>
            <w:r w:rsidRPr="0086774F">
              <w:rPr>
                <w:rFonts w:ascii="Arial Narrow" w:hAnsi="Arial Narrow"/>
                <w:sz w:val="24"/>
                <w:szCs w:val="24"/>
              </w:rPr>
              <w:t>Mencari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contoh</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Organisasi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termasuk</w:t>
            </w:r>
            <w:proofErr w:type="spellEnd"/>
            <w:r w:rsidR="00B73D9B">
              <w:rPr>
                <w:rFonts w:ascii="Arial Narrow" w:hAnsi="Arial Narrow"/>
                <w:sz w:val="24"/>
                <w:szCs w:val="24"/>
              </w:rPr>
              <w:t xml:space="preserve"> </w:t>
            </w:r>
            <w:proofErr w:type="spellStart"/>
            <w:r w:rsidRPr="0086774F">
              <w:rPr>
                <w:rFonts w:ascii="Arial Narrow" w:hAnsi="Arial Narrow"/>
                <w:sz w:val="24"/>
                <w:szCs w:val="24"/>
              </w:rPr>
              <w:t>Organisasi</w:t>
            </w:r>
            <w:proofErr w:type="spellEnd"/>
            <w:r w:rsidRPr="0086774F">
              <w:rPr>
                <w:rFonts w:ascii="Arial Narrow" w:hAnsi="Arial Narrow"/>
                <w:sz w:val="24"/>
                <w:szCs w:val="24"/>
              </w:rPr>
              <w:t xml:space="preserve"> RS/ </w:t>
            </w:r>
            <w:proofErr w:type="spellStart"/>
            <w:r w:rsidRPr="0086774F">
              <w:rPr>
                <w:rFonts w:ascii="Arial Narrow" w:hAnsi="Arial Narrow"/>
                <w:sz w:val="24"/>
                <w:szCs w:val="24"/>
              </w:rPr>
              <w:t>Apotek</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Puskesmas</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Profesi</w:t>
            </w:r>
            <w:proofErr w:type="spellEnd"/>
            <w:r w:rsidRPr="0086774F">
              <w:rPr>
                <w:rFonts w:ascii="Arial Narrow" w:hAnsi="Arial Narrow"/>
                <w:sz w:val="24"/>
                <w:szCs w:val="24"/>
              </w:rPr>
              <w:t>.</w:t>
            </w:r>
          </w:p>
          <w:p w14:paraId="76C161BF" w14:textId="77777777" w:rsidR="00DC0C18" w:rsidRPr="0086774F" w:rsidRDefault="003C4D11" w:rsidP="009833BE">
            <w:pPr>
              <w:pStyle w:val="ListParagraph"/>
              <w:numPr>
                <w:ilvl w:val="0"/>
                <w:numId w:val="49"/>
              </w:numPr>
              <w:spacing w:after="0"/>
              <w:ind w:left="313" w:hanging="284"/>
              <w:jc w:val="both"/>
              <w:rPr>
                <w:rFonts w:ascii="Arial Narrow" w:hAnsi="Arial Narrow"/>
                <w:sz w:val="24"/>
                <w:szCs w:val="24"/>
              </w:rPr>
            </w:pPr>
            <w:r w:rsidRPr="0086774F">
              <w:rPr>
                <w:rFonts w:ascii="Arial Narrow" w:hAnsi="Arial Narrow"/>
                <w:bCs/>
                <w:sz w:val="24"/>
                <w:szCs w:val="24"/>
              </w:rPr>
              <w:t xml:space="preserve">Kinerja yang </w:t>
            </w:r>
            <w:proofErr w:type="spellStart"/>
            <w:r w:rsidRPr="0086774F">
              <w:rPr>
                <w:rFonts w:ascii="Arial Narrow" w:hAnsi="Arial Narrow"/>
                <w:bCs/>
                <w:sz w:val="24"/>
                <w:szCs w:val="24"/>
              </w:rPr>
              <w:t>Efisiensi</w:t>
            </w:r>
            <w:proofErr w:type="spellEnd"/>
            <w:r w:rsidRPr="0086774F">
              <w:rPr>
                <w:rFonts w:ascii="Arial Narrow" w:hAnsi="Arial Narrow"/>
                <w:bCs/>
                <w:sz w:val="24"/>
                <w:szCs w:val="24"/>
              </w:rPr>
              <w:t xml:space="preserve"> dan </w:t>
            </w:r>
            <w:proofErr w:type="spellStart"/>
            <w:r w:rsidRPr="0086774F">
              <w:rPr>
                <w:rFonts w:ascii="Arial Narrow" w:hAnsi="Arial Narrow"/>
                <w:bCs/>
                <w:sz w:val="24"/>
                <w:szCs w:val="24"/>
              </w:rPr>
              <w:t>Efektifitas</w:t>
            </w:r>
            <w:proofErr w:type="spellEnd"/>
          </w:p>
          <w:p w14:paraId="061C7797" w14:textId="77777777" w:rsidR="00DC0C18" w:rsidRPr="0086774F" w:rsidRDefault="00DC0C18" w:rsidP="009833BE">
            <w:pPr>
              <w:pStyle w:val="ListParagraph"/>
              <w:numPr>
                <w:ilvl w:val="0"/>
                <w:numId w:val="49"/>
              </w:numPr>
              <w:spacing w:after="0"/>
              <w:ind w:left="313" w:hanging="284"/>
              <w:jc w:val="both"/>
              <w:rPr>
                <w:rFonts w:ascii="Arial Narrow" w:hAnsi="Arial Narrow"/>
                <w:sz w:val="24"/>
                <w:szCs w:val="24"/>
              </w:rPr>
            </w:pPr>
            <w:proofErr w:type="spellStart"/>
            <w:r w:rsidRPr="0086774F">
              <w:rPr>
                <w:rFonts w:ascii="Arial Narrow" w:hAnsi="Arial Narrow"/>
                <w:bCs/>
                <w:sz w:val="24"/>
                <w:szCs w:val="24"/>
              </w:rPr>
              <w:t>Prinsip</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manajemen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efisiensi</w:t>
            </w:r>
            <w:proofErr w:type="spellEnd"/>
            <w:r w:rsidRPr="0086774F">
              <w:rPr>
                <w:rFonts w:ascii="Arial Narrow" w:hAnsi="Arial Narrow"/>
                <w:bCs/>
                <w:sz w:val="24"/>
                <w:szCs w:val="24"/>
              </w:rPr>
              <w:t xml:space="preserve"> dan </w:t>
            </w:r>
            <w:proofErr w:type="spellStart"/>
            <w:r w:rsidRPr="0086774F">
              <w:rPr>
                <w:rFonts w:ascii="Arial Narrow" w:hAnsi="Arial Narrow"/>
                <w:bCs/>
                <w:sz w:val="24"/>
                <w:szCs w:val="24"/>
              </w:rPr>
              <w:t>efektifitas</w:t>
            </w:r>
            <w:proofErr w:type="spellEnd"/>
          </w:p>
          <w:p w14:paraId="10CA113D" w14:textId="77777777" w:rsidR="00DC0C18" w:rsidRPr="0086774F" w:rsidRDefault="00DC0C18" w:rsidP="009833BE">
            <w:pPr>
              <w:pStyle w:val="ListParagraph"/>
              <w:numPr>
                <w:ilvl w:val="0"/>
                <w:numId w:val="49"/>
              </w:numPr>
              <w:spacing w:after="0"/>
              <w:ind w:left="313" w:hanging="284"/>
              <w:jc w:val="both"/>
              <w:rPr>
                <w:rFonts w:ascii="Arial Narrow" w:hAnsi="Arial Narrow"/>
                <w:sz w:val="24"/>
                <w:szCs w:val="24"/>
              </w:rPr>
            </w:pPr>
            <w:r w:rsidRPr="0086774F">
              <w:rPr>
                <w:rFonts w:ascii="Arial Narrow" w:hAnsi="Arial Narrow"/>
                <w:bCs/>
                <w:sz w:val="24"/>
                <w:szCs w:val="24"/>
              </w:rPr>
              <w:t xml:space="preserve">Proses </w:t>
            </w:r>
            <w:proofErr w:type="spellStart"/>
            <w:r w:rsidRPr="0086774F">
              <w:rPr>
                <w:rFonts w:ascii="Arial Narrow" w:hAnsi="Arial Narrow"/>
                <w:bCs/>
                <w:sz w:val="24"/>
                <w:szCs w:val="24"/>
              </w:rPr>
              <w:t>manajemen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dalam</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pelayanan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kefarmasian</w:t>
            </w:r>
            <w:proofErr w:type="spellEnd"/>
          </w:p>
          <w:p w14:paraId="12D4B502" w14:textId="77777777" w:rsidR="00DC0C18" w:rsidRPr="0086774F" w:rsidRDefault="00DC0C18" w:rsidP="009833BE">
            <w:pPr>
              <w:pStyle w:val="ListParagraph"/>
              <w:numPr>
                <w:ilvl w:val="0"/>
                <w:numId w:val="49"/>
              </w:numPr>
              <w:spacing w:after="0"/>
              <w:ind w:left="313" w:hanging="284"/>
              <w:jc w:val="both"/>
              <w:rPr>
                <w:rFonts w:ascii="Arial Narrow" w:hAnsi="Arial Narrow"/>
                <w:sz w:val="24"/>
                <w:szCs w:val="24"/>
              </w:rPr>
            </w:pPr>
            <w:proofErr w:type="spellStart"/>
            <w:r w:rsidRPr="0086774F">
              <w:rPr>
                <w:rFonts w:ascii="Arial Narrow" w:hAnsi="Arial Narrow"/>
                <w:bCs/>
                <w:sz w:val="24"/>
                <w:szCs w:val="24"/>
              </w:rPr>
              <w:t>Lingkup</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manajemen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dalam</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pelayanan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kefarmasian</w:t>
            </w:r>
            <w:proofErr w:type="spellEnd"/>
          </w:p>
          <w:p w14:paraId="45028139" w14:textId="4635A3AB" w:rsidR="00DC0C18" w:rsidRPr="0086774F" w:rsidRDefault="00DC0C18" w:rsidP="009833BE">
            <w:pPr>
              <w:pStyle w:val="ListParagraph"/>
              <w:numPr>
                <w:ilvl w:val="0"/>
                <w:numId w:val="49"/>
              </w:numPr>
              <w:spacing w:after="0"/>
              <w:ind w:left="313" w:hanging="284"/>
              <w:jc w:val="both"/>
              <w:rPr>
                <w:rFonts w:ascii="Arial Narrow" w:hAnsi="Arial Narrow"/>
                <w:sz w:val="24"/>
                <w:szCs w:val="24"/>
              </w:rPr>
            </w:pPr>
            <w:proofErr w:type="spellStart"/>
            <w:r w:rsidRPr="0086774F">
              <w:rPr>
                <w:rFonts w:ascii="Arial Narrow" w:hAnsi="Arial Narrow"/>
                <w:bCs/>
                <w:sz w:val="24"/>
                <w:szCs w:val="24"/>
              </w:rPr>
              <w:t>Lingkup</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farmasi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komunitas</w:t>
            </w:r>
            <w:proofErr w:type="spellEnd"/>
          </w:p>
          <w:p w14:paraId="30954713" w14:textId="77777777" w:rsidR="003C4D11" w:rsidRPr="0086774F" w:rsidRDefault="003C4D11" w:rsidP="009833BE">
            <w:pPr>
              <w:spacing w:after="0"/>
              <w:jc w:val="both"/>
              <w:rPr>
                <w:rFonts w:ascii="Arial Narrow" w:hAnsi="Arial Narrow"/>
                <w:bCs/>
                <w:sz w:val="24"/>
                <w:szCs w:val="24"/>
              </w:rPr>
            </w:pPr>
          </w:p>
        </w:tc>
        <w:tc>
          <w:tcPr>
            <w:tcW w:w="1134" w:type="dxa"/>
          </w:tcPr>
          <w:p w14:paraId="69D46982" w14:textId="56DD903D" w:rsidR="003C4D11" w:rsidRPr="0086774F" w:rsidRDefault="003C4D11" w:rsidP="009833BE">
            <w:pPr>
              <w:spacing w:after="0"/>
              <w:jc w:val="both"/>
              <w:rPr>
                <w:rFonts w:ascii="Arial Narrow" w:hAnsi="Arial Narrow"/>
                <w:bCs/>
                <w:sz w:val="24"/>
                <w:szCs w:val="24"/>
              </w:rPr>
            </w:pPr>
            <w:proofErr w:type="spellStart"/>
            <w:r w:rsidRPr="0086774F">
              <w:rPr>
                <w:rFonts w:ascii="Arial Narrow" w:hAnsi="Arial Narrow"/>
                <w:bCs/>
                <w:sz w:val="24"/>
                <w:szCs w:val="24"/>
              </w:rPr>
              <w:t>Kebenaran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dalam</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Mencari</w:t>
            </w:r>
            <w:proofErr w:type="spellEnd"/>
            <w:r w:rsidRPr="0086774F">
              <w:rPr>
                <w:rFonts w:ascii="Arial Narrow" w:hAnsi="Arial Narrow"/>
                <w:bCs/>
                <w:sz w:val="24"/>
                <w:szCs w:val="24"/>
              </w:rPr>
              <w:t xml:space="preserve"> </w:t>
            </w:r>
            <w:proofErr w:type="spellStart"/>
            <w:r w:rsidRPr="0086774F">
              <w:rPr>
                <w:rFonts w:ascii="Arial Narrow" w:hAnsi="Arial Narrow"/>
                <w:b/>
                <w:bCs/>
                <w:sz w:val="24"/>
                <w:szCs w:val="24"/>
              </w:rPr>
              <w:t>Regulasi</w:t>
            </w:r>
            <w:proofErr w:type="spellEnd"/>
            <w:r w:rsidRPr="0086774F">
              <w:rPr>
                <w:rFonts w:ascii="Arial Narrow" w:hAnsi="Arial Narrow"/>
                <w:bCs/>
                <w:sz w:val="24"/>
                <w:szCs w:val="24"/>
              </w:rPr>
              <w:t xml:space="preserve"> </w:t>
            </w:r>
            <w:r w:rsidR="00DC0C18" w:rsidRPr="0086774F">
              <w:rPr>
                <w:rFonts w:ascii="Arial Narrow" w:hAnsi="Arial Narrow"/>
                <w:bCs/>
                <w:sz w:val="24"/>
                <w:szCs w:val="24"/>
              </w:rPr>
              <w:t xml:space="preserve">dan </w:t>
            </w:r>
            <w:proofErr w:type="spellStart"/>
            <w:r w:rsidR="00DC0C18" w:rsidRPr="0086774F">
              <w:rPr>
                <w:rFonts w:ascii="Arial Narrow" w:hAnsi="Arial Narrow"/>
                <w:bCs/>
                <w:sz w:val="24"/>
                <w:szCs w:val="24"/>
              </w:rPr>
              <w:t>referensi</w:t>
            </w:r>
            <w:proofErr w:type="spellEnd"/>
            <w:r w:rsidR="00DC0C18" w:rsidRPr="0086774F">
              <w:rPr>
                <w:rFonts w:ascii="Arial Narrow" w:hAnsi="Arial Narrow"/>
                <w:bCs/>
                <w:sz w:val="24"/>
                <w:szCs w:val="24"/>
              </w:rPr>
              <w:t xml:space="preserve"> </w:t>
            </w:r>
          </w:p>
        </w:tc>
        <w:tc>
          <w:tcPr>
            <w:tcW w:w="992" w:type="dxa"/>
          </w:tcPr>
          <w:p w14:paraId="14E0969E" w14:textId="77777777" w:rsidR="003C4D11" w:rsidRPr="0086774F" w:rsidRDefault="003C4D11" w:rsidP="009833BE">
            <w:pPr>
              <w:spacing w:after="0"/>
              <w:rPr>
                <w:rFonts w:ascii="Arial Narrow" w:hAnsi="Arial Narrow"/>
                <w:bCs/>
                <w:sz w:val="24"/>
                <w:szCs w:val="24"/>
              </w:rPr>
            </w:pPr>
          </w:p>
        </w:tc>
      </w:tr>
      <w:tr w:rsidR="003C4D11" w:rsidRPr="0086774F" w14:paraId="18D1212A" w14:textId="77777777" w:rsidTr="00DC0C18">
        <w:tc>
          <w:tcPr>
            <w:tcW w:w="1008" w:type="dxa"/>
          </w:tcPr>
          <w:p w14:paraId="7AAD8990" w14:textId="77777777" w:rsidR="003C4D11" w:rsidRPr="0086774F" w:rsidRDefault="003C4D11" w:rsidP="009833BE">
            <w:pPr>
              <w:spacing w:after="0"/>
              <w:jc w:val="center"/>
              <w:rPr>
                <w:rFonts w:ascii="Arial Narrow" w:hAnsi="Arial Narrow"/>
                <w:bCs/>
                <w:sz w:val="24"/>
                <w:szCs w:val="24"/>
              </w:rPr>
            </w:pPr>
            <w:r w:rsidRPr="0086774F">
              <w:rPr>
                <w:rFonts w:ascii="Arial Narrow" w:hAnsi="Arial Narrow"/>
                <w:bCs/>
                <w:sz w:val="24"/>
                <w:szCs w:val="24"/>
              </w:rPr>
              <w:t>2</w:t>
            </w:r>
          </w:p>
        </w:tc>
        <w:tc>
          <w:tcPr>
            <w:tcW w:w="2673" w:type="dxa"/>
          </w:tcPr>
          <w:p w14:paraId="6E83432F" w14:textId="3BC37595" w:rsidR="003C4D11" w:rsidRPr="0086774F" w:rsidRDefault="003C4D11" w:rsidP="009833BE">
            <w:pPr>
              <w:spacing w:after="0"/>
              <w:jc w:val="both"/>
              <w:rPr>
                <w:rFonts w:ascii="Arial Narrow" w:hAnsi="Arial Narrow"/>
                <w:bCs/>
                <w:sz w:val="24"/>
                <w:szCs w:val="24"/>
              </w:rPr>
            </w:pPr>
            <w:proofErr w:type="spellStart"/>
            <w:r w:rsidRPr="0086774F">
              <w:rPr>
                <w:rFonts w:ascii="Arial Narrow" w:hAnsi="Arial Narrow"/>
                <w:color w:val="000000"/>
                <w:sz w:val="24"/>
                <w:szCs w:val="24"/>
              </w:rPr>
              <w:t>Mahasiswa</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mampu</w:t>
            </w:r>
            <w:proofErr w:type="spellEnd"/>
            <w:r w:rsidRPr="0086774F">
              <w:rPr>
                <w:rFonts w:ascii="Arial Narrow" w:hAnsi="Arial Narrow"/>
                <w:color w:val="000000"/>
                <w:sz w:val="24"/>
                <w:szCs w:val="24"/>
              </w:rPr>
              <w:t xml:space="preserve"> </w:t>
            </w:r>
            <w:proofErr w:type="spellStart"/>
            <w:r w:rsidRPr="0086774F">
              <w:rPr>
                <w:rFonts w:ascii="Arial Narrow" w:hAnsi="Arial Narrow"/>
                <w:b/>
                <w:color w:val="000000"/>
                <w:sz w:val="24"/>
                <w:szCs w:val="24"/>
              </w:rPr>
              <w:t>menjelaskan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prinsip</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manajemen</w:t>
            </w:r>
            <w:proofErr w:type="spellEnd"/>
            <w:r w:rsidRPr="0086774F">
              <w:rPr>
                <w:rFonts w:ascii="Arial Narrow" w:hAnsi="Arial Narrow"/>
                <w:color w:val="000000"/>
                <w:sz w:val="24"/>
                <w:szCs w:val="24"/>
              </w:rPr>
              <w:t xml:space="preserve"> </w:t>
            </w:r>
            <w:proofErr w:type="spellStart"/>
            <w:r w:rsidR="00E31A16">
              <w:rPr>
                <w:rFonts w:ascii="Arial Narrow" w:hAnsi="Arial Narrow"/>
                <w:color w:val="000000"/>
                <w:sz w:val="24"/>
                <w:szCs w:val="24"/>
              </w:rPr>
              <w:t>dalam</w:t>
            </w:r>
            <w:proofErr w:type="spellEnd"/>
            <w:r w:rsidR="00E31A16">
              <w:rPr>
                <w:rFonts w:ascii="Arial Narrow" w:hAnsi="Arial Narrow"/>
                <w:color w:val="000000"/>
                <w:sz w:val="24"/>
                <w:szCs w:val="24"/>
              </w:rPr>
              <w:t xml:space="preserve"> </w:t>
            </w:r>
            <w:proofErr w:type="spellStart"/>
            <w:r w:rsidR="00E31A16">
              <w:rPr>
                <w:rFonts w:ascii="Arial Narrow" w:hAnsi="Arial Narrow"/>
                <w:color w:val="000000"/>
                <w:sz w:val="24"/>
                <w:szCs w:val="24"/>
              </w:rPr>
              <w:t>Pelayanan</w:t>
            </w:r>
            <w:proofErr w:type="spellEnd"/>
            <w:r w:rsidR="00E31A16">
              <w:rPr>
                <w:rFonts w:ascii="Arial Narrow" w:hAnsi="Arial Narrow"/>
                <w:color w:val="000000"/>
                <w:sz w:val="24"/>
                <w:szCs w:val="24"/>
              </w:rPr>
              <w:t xml:space="preserve"> Farmasi </w:t>
            </w:r>
            <w:proofErr w:type="spellStart"/>
            <w:r w:rsidR="00E31A16">
              <w:rPr>
                <w:rFonts w:ascii="Arial Narrow" w:hAnsi="Arial Narrow"/>
                <w:color w:val="000000"/>
                <w:sz w:val="24"/>
                <w:szCs w:val="24"/>
              </w:rPr>
              <w:t>Komunitas</w:t>
            </w:r>
            <w:proofErr w:type="spellEnd"/>
            <w:r w:rsidRPr="0086774F">
              <w:rPr>
                <w:rFonts w:ascii="Arial Narrow" w:hAnsi="Arial Narrow"/>
                <w:color w:val="000000"/>
                <w:sz w:val="24"/>
                <w:szCs w:val="24"/>
              </w:rPr>
              <w:t xml:space="preserve"> </w:t>
            </w:r>
          </w:p>
        </w:tc>
        <w:tc>
          <w:tcPr>
            <w:tcW w:w="2977" w:type="dxa"/>
          </w:tcPr>
          <w:p w14:paraId="1393E60C" w14:textId="77777777" w:rsidR="003C4D11" w:rsidRPr="0086774F" w:rsidRDefault="003C4D11" w:rsidP="009833BE">
            <w:pPr>
              <w:numPr>
                <w:ilvl w:val="0"/>
                <w:numId w:val="32"/>
              </w:numPr>
              <w:spacing w:after="0"/>
              <w:ind w:left="342"/>
              <w:jc w:val="both"/>
              <w:rPr>
                <w:rFonts w:ascii="Arial Narrow" w:hAnsi="Arial Narrow"/>
                <w:bCs/>
                <w:sz w:val="24"/>
                <w:szCs w:val="24"/>
              </w:rPr>
            </w:pPr>
            <w:proofErr w:type="spellStart"/>
            <w:r w:rsidRPr="0086774F">
              <w:rPr>
                <w:rFonts w:ascii="Arial Narrow" w:hAnsi="Arial Narrow"/>
                <w:bCs/>
                <w:sz w:val="24"/>
                <w:szCs w:val="24"/>
              </w:rPr>
              <w:t>Perkembangan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awal</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konsep</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tentang</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mutu</w:t>
            </w:r>
            <w:proofErr w:type="spellEnd"/>
          </w:p>
          <w:p w14:paraId="414E09A9" w14:textId="77777777" w:rsidR="003C4D11" w:rsidRDefault="003C4D11" w:rsidP="009833BE">
            <w:pPr>
              <w:numPr>
                <w:ilvl w:val="0"/>
                <w:numId w:val="32"/>
              </w:numPr>
              <w:spacing w:after="0"/>
              <w:ind w:left="342"/>
              <w:jc w:val="both"/>
              <w:rPr>
                <w:rFonts w:ascii="Arial Narrow" w:hAnsi="Arial Narrow"/>
                <w:bCs/>
                <w:sz w:val="24"/>
                <w:szCs w:val="24"/>
              </w:rPr>
            </w:pPr>
            <w:proofErr w:type="spellStart"/>
            <w:r w:rsidRPr="0086774F">
              <w:rPr>
                <w:rFonts w:ascii="Arial Narrow" w:hAnsi="Arial Narrow"/>
                <w:bCs/>
                <w:sz w:val="24"/>
                <w:szCs w:val="24"/>
              </w:rPr>
              <w:t>Penerapan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prinsip</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pengendalian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mutu</w:t>
            </w:r>
            <w:proofErr w:type="spellEnd"/>
            <w:r w:rsidRPr="0086774F">
              <w:rPr>
                <w:rFonts w:ascii="Arial Narrow" w:hAnsi="Arial Narrow"/>
                <w:bCs/>
                <w:sz w:val="24"/>
                <w:szCs w:val="24"/>
              </w:rPr>
              <w:tab/>
            </w:r>
          </w:p>
          <w:p w14:paraId="5A11A613" w14:textId="54296E1B" w:rsidR="0035531F" w:rsidRDefault="0035531F" w:rsidP="009833BE">
            <w:pPr>
              <w:numPr>
                <w:ilvl w:val="0"/>
                <w:numId w:val="32"/>
              </w:numPr>
              <w:spacing w:after="0"/>
              <w:ind w:left="342"/>
              <w:jc w:val="both"/>
              <w:rPr>
                <w:rFonts w:ascii="Arial Narrow" w:hAnsi="Arial Narrow"/>
                <w:bCs/>
                <w:sz w:val="24"/>
                <w:szCs w:val="24"/>
              </w:rPr>
            </w:pPr>
            <w:proofErr w:type="spellStart"/>
            <w:r>
              <w:rPr>
                <w:rFonts w:ascii="Arial Narrow" w:hAnsi="Arial Narrow"/>
                <w:bCs/>
                <w:sz w:val="24"/>
                <w:szCs w:val="24"/>
              </w:rPr>
              <w:lastRenderedPageBreak/>
              <w:t>Standar</w:t>
            </w:r>
            <w:proofErr w:type="spellEnd"/>
            <w:r>
              <w:rPr>
                <w:rFonts w:ascii="Arial Narrow" w:hAnsi="Arial Narrow"/>
                <w:bCs/>
                <w:sz w:val="24"/>
                <w:szCs w:val="24"/>
              </w:rPr>
              <w:t xml:space="preserve"> Mutu </w:t>
            </w:r>
            <w:proofErr w:type="spellStart"/>
            <w:r>
              <w:rPr>
                <w:rFonts w:ascii="Arial Narrow" w:hAnsi="Arial Narrow"/>
                <w:bCs/>
                <w:sz w:val="24"/>
                <w:szCs w:val="24"/>
              </w:rPr>
              <w:t>Pelayanan</w:t>
            </w:r>
            <w:proofErr w:type="spellEnd"/>
            <w:r>
              <w:rPr>
                <w:rFonts w:ascii="Arial Narrow" w:hAnsi="Arial Narrow"/>
                <w:bCs/>
                <w:sz w:val="24"/>
                <w:szCs w:val="24"/>
              </w:rPr>
              <w:t xml:space="preserve"> </w:t>
            </w:r>
            <w:proofErr w:type="spellStart"/>
            <w:r>
              <w:rPr>
                <w:rFonts w:ascii="Arial Narrow" w:hAnsi="Arial Narrow"/>
                <w:bCs/>
                <w:sz w:val="24"/>
                <w:szCs w:val="24"/>
              </w:rPr>
              <w:t>Kefarmasian</w:t>
            </w:r>
            <w:proofErr w:type="spellEnd"/>
          </w:p>
          <w:p w14:paraId="2E468983" w14:textId="719EFBD0" w:rsidR="0035531F" w:rsidRPr="0086774F" w:rsidRDefault="0035531F" w:rsidP="009833BE">
            <w:pPr>
              <w:numPr>
                <w:ilvl w:val="0"/>
                <w:numId w:val="32"/>
              </w:numPr>
              <w:spacing w:after="0"/>
              <w:ind w:left="342"/>
              <w:jc w:val="both"/>
              <w:rPr>
                <w:rFonts w:ascii="Arial Narrow" w:hAnsi="Arial Narrow"/>
                <w:bCs/>
                <w:sz w:val="24"/>
                <w:szCs w:val="24"/>
              </w:rPr>
            </w:pPr>
            <w:proofErr w:type="spellStart"/>
            <w:r>
              <w:rPr>
                <w:rFonts w:ascii="Arial Narrow" w:hAnsi="Arial Narrow"/>
                <w:bCs/>
                <w:sz w:val="24"/>
                <w:szCs w:val="24"/>
              </w:rPr>
              <w:t>Standar</w:t>
            </w:r>
            <w:proofErr w:type="spellEnd"/>
            <w:r>
              <w:rPr>
                <w:rFonts w:ascii="Arial Narrow" w:hAnsi="Arial Narrow"/>
                <w:bCs/>
                <w:sz w:val="24"/>
                <w:szCs w:val="24"/>
              </w:rPr>
              <w:t xml:space="preserve"> Mutu Sarana </w:t>
            </w:r>
            <w:proofErr w:type="spellStart"/>
            <w:r>
              <w:rPr>
                <w:rFonts w:ascii="Arial Narrow" w:hAnsi="Arial Narrow"/>
                <w:bCs/>
                <w:sz w:val="24"/>
                <w:szCs w:val="24"/>
              </w:rPr>
              <w:t>Pelayanan</w:t>
            </w:r>
            <w:proofErr w:type="spellEnd"/>
            <w:r>
              <w:rPr>
                <w:rFonts w:ascii="Arial Narrow" w:hAnsi="Arial Narrow"/>
                <w:bCs/>
                <w:sz w:val="24"/>
                <w:szCs w:val="24"/>
              </w:rPr>
              <w:t xml:space="preserve"> </w:t>
            </w:r>
          </w:p>
          <w:p w14:paraId="3C91F936" w14:textId="77777777" w:rsidR="003C4D11" w:rsidRPr="0086774F" w:rsidRDefault="003C4D11" w:rsidP="009833BE">
            <w:pPr>
              <w:spacing w:after="0"/>
              <w:jc w:val="both"/>
              <w:rPr>
                <w:rFonts w:ascii="Arial Narrow" w:hAnsi="Arial Narrow"/>
                <w:bCs/>
                <w:sz w:val="24"/>
                <w:szCs w:val="24"/>
              </w:rPr>
            </w:pPr>
          </w:p>
        </w:tc>
        <w:tc>
          <w:tcPr>
            <w:tcW w:w="1490" w:type="dxa"/>
          </w:tcPr>
          <w:p w14:paraId="47125DC4" w14:textId="4D8628FC" w:rsidR="003C4D11" w:rsidRPr="0086774F" w:rsidRDefault="00927DBA" w:rsidP="009833BE">
            <w:pPr>
              <w:numPr>
                <w:ilvl w:val="0"/>
                <w:numId w:val="42"/>
              </w:numPr>
              <w:shd w:val="clear" w:color="auto" w:fill="FFFFFF"/>
              <w:spacing w:after="0"/>
              <w:ind w:left="268" w:hanging="283"/>
              <w:rPr>
                <w:rFonts w:ascii="Arial Narrow" w:hAnsi="Arial Narrow"/>
                <w:bCs/>
                <w:i/>
                <w:sz w:val="24"/>
                <w:szCs w:val="24"/>
              </w:rPr>
            </w:pPr>
            <w:proofErr w:type="spellStart"/>
            <w:r w:rsidRPr="0086774F">
              <w:rPr>
                <w:rFonts w:ascii="Arial Narrow" w:hAnsi="Arial Narrow"/>
                <w:i/>
                <w:sz w:val="24"/>
                <w:szCs w:val="24"/>
              </w:rPr>
              <w:lastRenderedPageBreak/>
              <w:t>Resitasi</w:t>
            </w:r>
            <w:proofErr w:type="spellEnd"/>
          </w:p>
          <w:p w14:paraId="26A3F72E" w14:textId="77777777" w:rsidR="003C4D11" w:rsidRPr="00E31A16" w:rsidRDefault="003C4D11" w:rsidP="009833BE">
            <w:pPr>
              <w:numPr>
                <w:ilvl w:val="0"/>
                <w:numId w:val="42"/>
              </w:numPr>
              <w:shd w:val="clear" w:color="auto" w:fill="FFFFFF"/>
              <w:spacing w:after="0"/>
              <w:ind w:left="252" w:hanging="270"/>
              <w:rPr>
                <w:rFonts w:ascii="Arial Narrow" w:hAnsi="Arial Narrow"/>
                <w:bCs/>
                <w:i/>
                <w:sz w:val="24"/>
                <w:szCs w:val="24"/>
              </w:rPr>
            </w:pPr>
            <w:r w:rsidRPr="0086774F">
              <w:rPr>
                <w:rFonts w:ascii="Arial Narrow" w:hAnsi="Arial Narrow"/>
                <w:i/>
                <w:sz w:val="24"/>
                <w:szCs w:val="24"/>
              </w:rPr>
              <w:t>Inquiry</w:t>
            </w:r>
          </w:p>
          <w:p w14:paraId="593445C5" w14:textId="571E04B7" w:rsidR="00E31A16" w:rsidRPr="0086774F" w:rsidRDefault="00E31A16" w:rsidP="009833BE">
            <w:pPr>
              <w:numPr>
                <w:ilvl w:val="0"/>
                <w:numId w:val="42"/>
              </w:numPr>
              <w:shd w:val="clear" w:color="auto" w:fill="FFFFFF"/>
              <w:spacing w:after="0"/>
              <w:ind w:left="252" w:hanging="270"/>
              <w:rPr>
                <w:rFonts w:ascii="Arial Narrow" w:hAnsi="Arial Narrow"/>
                <w:bCs/>
                <w:i/>
                <w:sz w:val="24"/>
                <w:szCs w:val="24"/>
              </w:rPr>
            </w:pPr>
            <w:r>
              <w:rPr>
                <w:rFonts w:ascii="Arial Narrow" w:hAnsi="Arial Narrow"/>
                <w:i/>
                <w:sz w:val="24"/>
                <w:szCs w:val="24"/>
              </w:rPr>
              <w:t xml:space="preserve">Small Group </w:t>
            </w:r>
            <w:proofErr w:type="spellStart"/>
            <w:r>
              <w:rPr>
                <w:rFonts w:ascii="Arial Narrow" w:hAnsi="Arial Narrow"/>
                <w:i/>
                <w:sz w:val="24"/>
                <w:szCs w:val="24"/>
              </w:rPr>
              <w:t>Disscution</w:t>
            </w:r>
            <w:proofErr w:type="spellEnd"/>
          </w:p>
          <w:p w14:paraId="7B4E646B" w14:textId="77777777" w:rsidR="003C4D11" w:rsidRPr="0086774F" w:rsidRDefault="003C4D11" w:rsidP="009833BE">
            <w:pPr>
              <w:spacing w:after="0"/>
              <w:rPr>
                <w:rFonts w:ascii="Arial Narrow" w:hAnsi="Arial Narrow"/>
                <w:bCs/>
                <w:sz w:val="24"/>
                <w:szCs w:val="24"/>
              </w:rPr>
            </w:pPr>
          </w:p>
        </w:tc>
        <w:tc>
          <w:tcPr>
            <w:tcW w:w="1350" w:type="dxa"/>
          </w:tcPr>
          <w:p w14:paraId="096F4C5E" w14:textId="77777777" w:rsidR="003C4D11" w:rsidRPr="0086774F" w:rsidRDefault="003C4D11" w:rsidP="009833BE">
            <w:pPr>
              <w:spacing w:after="0"/>
              <w:rPr>
                <w:rFonts w:ascii="Arial Narrow" w:hAnsi="Arial Narrow"/>
                <w:bCs/>
                <w:sz w:val="24"/>
                <w:szCs w:val="24"/>
              </w:rPr>
            </w:pPr>
            <w:r w:rsidRPr="0086774F">
              <w:rPr>
                <w:rFonts w:ascii="Arial Narrow" w:hAnsi="Arial Narrow"/>
                <w:bCs/>
                <w:sz w:val="24"/>
                <w:szCs w:val="24"/>
              </w:rPr>
              <w:lastRenderedPageBreak/>
              <w:t xml:space="preserve">150’ </w:t>
            </w:r>
          </w:p>
          <w:p w14:paraId="0DD1706B" w14:textId="77777777" w:rsidR="003C4D11" w:rsidRPr="0086774F" w:rsidRDefault="003C4D11" w:rsidP="009833BE">
            <w:pPr>
              <w:spacing w:after="0"/>
              <w:rPr>
                <w:rFonts w:ascii="Arial Narrow" w:hAnsi="Arial Narrow"/>
                <w:bCs/>
                <w:sz w:val="24"/>
                <w:szCs w:val="24"/>
              </w:rPr>
            </w:pPr>
            <w:r w:rsidRPr="0086774F">
              <w:rPr>
                <w:rFonts w:ascii="Arial Narrow" w:hAnsi="Arial Narrow"/>
                <w:bCs/>
                <w:sz w:val="24"/>
                <w:szCs w:val="24"/>
              </w:rPr>
              <w:t>(</w:t>
            </w:r>
            <w:proofErr w:type="spellStart"/>
            <w:r w:rsidRPr="0086774F">
              <w:rPr>
                <w:rFonts w:ascii="Arial Narrow" w:hAnsi="Arial Narrow"/>
                <w:bCs/>
                <w:sz w:val="24"/>
                <w:szCs w:val="24"/>
              </w:rPr>
              <w:t>tatap</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muka</w:t>
            </w:r>
            <w:proofErr w:type="spellEnd"/>
            <w:r w:rsidRPr="0086774F">
              <w:rPr>
                <w:rFonts w:ascii="Arial Narrow" w:hAnsi="Arial Narrow"/>
                <w:bCs/>
                <w:sz w:val="24"/>
                <w:szCs w:val="24"/>
              </w:rPr>
              <w:t>)</w:t>
            </w:r>
          </w:p>
          <w:p w14:paraId="36D26A2D" w14:textId="77777777" w:rsidR="003C4D11" w:rsidRPr="0086774F" w:rsidRDefault="003C4D11" w:rsidP="009833BE">
            <w:pPr>
              <w:spacing w:after="0"/>
              <w:rPr>
                <w:rFonts w:ascii="Arial Narrow" w:hAnsi="Arial Narrow"/>
                <w:bCs/>
                <w:sz w:val="24"/>
                <w:szCs w:val="24"/>
              </w:rPr>
            </w:pPr>
            <w:r w:rsidRPr="0086774F">
              <w:rPr>
                <w:rFonts w:ascii="Arial Narrow" w:hAnsi="Arial Narrow"/>
                <w:bCs/>
                <w:sz w:val="24"/>
                <w:szCs w:val="24"/>
              </w:rPr>
              <w:t xml:space="preserve">180’ </w:t>
            </w:r>
          </w:p>
          <w:p w14:paraId="414007C1" w14:textId="77777777" w:rsidR="003C4D11" w:rsidRPr="0086774F" w:rsidRDefault="003C4D11" w:rsidP="009833BE">
            <w:pPr>
              <w:spacing w:after="0"/>
              <w:rPr>
                <w:rFonts w:ascii="Arial Narrow" w:hAnsi="Arial Narrow"/>
                <w:bCs/>
                <w:sz w:val="24"/>
                <w:szCs w:val="24"/>
              </w:rPr>
            </w:pPr>
            <w:r w:rsidRPr="0086774F">
              <w:rPr>
                <w:rFonts w:ascii="Arial Narrow" w:hAnsi="Arial Narrow"/>
                <w:bCs/>
                <w:sz w:val="24"/>
                <w:szCs w:val="24"/>
              </w:rPr>
              <w:lastRenderedPageBreak/>
              <w:t>(</w:t>
            </w:r>
            <w:proofErr w:type="spellStart"/>
            <w:r w:rsidRPr="0086774F">
              <w:rPr>
                <w:rFonts w:ascii="Arial Narrow" w:hAnsi="Arial Narrow"/>
                <w:bCs/>
                <w:sz w:val="24"/>
                <w:szCs w:val="24"/>
              </w:rPr>
              <w:t>baca</w:t>
            </w:r>
            <w:proofErr w:type="spellEnd"/>
            <w:r w:rsidRPr="0086774F">
              <w:rPr>
                <w:rFonts w:ascii="Arial Narrow" w:hAnsi="Arial Narrow"/>
                <w:bCs/>
                <w:sz w:val="24"/>
                <w:szCs w:val="24"/>
              </w:rPr>
              <w:t xml:space="preserve"> </w:t>
            </w:r>
            <w:r w:rsidRPr="0086774F">
              <w:rPr>
                <w:rFonts w:ascii="Arial Narrow" w:hAnsi="Arial Narrow"/>
                <w:bCs/>
                <w:i/>
                <w:sz w:val="24"/>
                <w:szCs w:val="24"/>
              </w:rPr>
              <w:t>text</w:t>
            </w:r>
            <w:r w:rsidRPr="0086774F">
              <w:rPr>
                <w:rFonts w:ascii="Arial Narrow" w:hAnsi="Arial Narrow"/>
                <w:bCs/>
                <w:sz w:val="24"/>
                <w:szCs w:val="24"/>
              </w:rPr>
              <w:t xml:space="preserve"> </w:t>
            </w:r>
            <w:r w:rsidRPr="0086774F">
              <w:rPr>
                <w:rFonts w:ascii="Arial Narrow" w:hAnsi="Arial Narrow"/>
                <w:bCs/>
                <w:i/>
                <w:sz w:val="24"/>
                <w:szCs w:val="24"/>
              </w:rPr>
              <w:t>book</w:t>
            </w:r>
            <w:r w:rsidRPr="0086774F">
              <w:rPr>
                <w:rFonts w:ascii="Arial Narrow" w:hAnsi="Arial Narrow"/>
                <w:bCs/>
                <w:sz w:val="24"/>
                <w:szCs w:val="24"/>
              </w:rPr>
              <w:t xml:space="preserve"> / </w:t>
            </w:r>
            <w:r w:rsidRPr="0086774F">
              <w:rPr>
                <w:rFonts w:ascii="Arial Narrow" w:hAnsi="Arial Narrow"/>
                <w:bCs/>
                <w:i/>
                <w:sz w:val="24"/>
                <w:szCs w:val="24"/>
              </w:rPr>
              <w:t>browsing</w:t>
            </w:r>
            <w:r w:rsidRPr="0086774F">
              <w:rPr>
                <w:rFonts w:ascii="Arial Narrow" w:hAnsi="Arial Narrow"/>
                <w:bCs/>
                <w:sz w:val="24"/>
                <w:szCs w:val="24"/>
              </w:rPr>
              <w:t>)</w:t>
            </w:r>
          </w:p>
        </w:tc>
        <w:tc>
          <w:tcPr>
            <w:tcW w:w="2546" w:type="dxa"/>
          </w:tcPr>
          <w:p w14:paraId="507654EC" w14:textId="2357D49B" w:rsidR="003C4D11" w:rsidRPr="0086774F" w:rsidRDefault="003C4D11" w:rsidP="009833BE">
            <w:pPr>
              <w:spacing w:after="0"/>
              <w:jc w:val="both"/>
              <w:rPr>
                <w:rFonts w:ascii="Arial Narrow" w:hAnsi="Arial Narrow"/>
                <w:sz w:val="24"/>
                <w:szCs w:val="24"/>
              </w:rPr>
            </w:pPr>
            <w:proofErr w:type="spellStart"/>
            <w:r w:rsidRPr="0086774F">
              <w:rPr>
                <w:rFonts w:ascii="Arial Narrow" w:hAnsi="Arial Narrow"/>
                <w:sz w:val="24"/>
                <w:szCs w:val="24"/>
              </w:rPr>
              <w:lastRenderedPageBreak/>
              <w:t>Tugas</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Kelompok</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terstruktur</w:t>
            </w:r>
            <w:proofErr w:type="spellEnd"/>
            <w:r w:rsidRPr="0086774F">
              <w:rPr>
                <w:rFonts w:ascii="Arial Narrow" w:hAnsi="Arial Narrow"/>
                <w:sz w:val="24"/>
                <w:szCs w:val="24"/>
              </w:rPr>
              <w:t>.</w:t>
            </w:r>
          </w:p>
          <w:p w14:paraId="0FB17FC4" w14:textId="77777777" w:rsidR="00DC0C18" w:rsidRPr="0086774F" w:rsidRDefault="00DC0C18" w:rsidP="009833BE">
            <w:pPr>
              <w:numPr>
                <w:ilvl w:val="0"/>
                <w:numId w:val="32"/>
              </w:numPr>
              <w:spacing w:after="0"/>
              <w:ind w:left="342"/>
              <w:jc w:val="both"/>
              <w:rPr>
                <w:rFonts w:ascii="Arial Narrow" w:hAnsi="Arial Narrow"/>
                <w:bCs/>
                <w:sz w:val="24"/>
                <w:szCs w:val="24"/>
              </w:rPr>
            </w:pPr>
            <w:proofErr w:type="spellStart"/>
            <w:r w:rsidRPr="0086774F">
              <w:rPr>
                <w:rFonts w:ascii="Arial Narrow" w:hAnsi="Arial Narrow"/>
                <w:bCs/>
                <w:sz w:val="24"/>
                <w:szCs w:val="24"/>
              </w:rPr>
              <w:t>Perkembangan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konsep</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mutu</w:t>
            </w:r>
            <w:proofErr w:type="spellEnd"/>
            <w:r w:rsidRPr="0086774F">
              <w:rPr>
                <w:rFonts w:ascii="Arial Narrow" w:hAnsi="Arial Narrow"/>
                <w:bCs/>
                <w:sz w:val="24"/>
                <w:szCs w:val="24"/>
              </w:rPr>
              <w:t xml:space="preserve"> di era modern</w:t>
            </w:r>
            <w:r w:rsidRPr="0086774F">
              <w:rPr>
                <w:rFonts w:ascii="Arial Narrow" w:hAnsi="Arial Narrow"/>
                <w:bCs/>
                <w:sz w:val="24"/>
                <w:szCs w:val="24"/>
              </w:rPr>
              <w:tab/>
            </w:r>
          </w:p>
          <w:p w14:paraId="2C86C8FA" w14:textId="77777777" w:rsidR="00DC0C18" w:rsidRPr="0086774F" w:rsidRDefault="00DC0C18" w:rsidP="009833BE">
            <w:pPr>
              <w:numPr>
                <w:ilvl w:val="0"/>
                <w:numId w:val="32"/>
              </w:numPr>
              <w:spacing w:after="0"/>
              <w:ind w:left="342"/>
              <w:jc w:val="both"/>
              <w:rPr>
                <w:rFonts w:ascii="Arial Narrow" w:hAnsi="Arial Narrow"/>
                <w:bCs/>
                <w:sz w:val="24"/>
                <w:szCs w:val="24"/>
              </w:rPr>
            </w:pPr>
            <w:proofErr w:type="spellStart"/>
            <w:r w:rsidRPr="0086774F">
              <w:rPr>
                <w:rFonts w:ascii="Arial Narrow" w:hAnsi="Arial Narrow"/>
                <w:bCs/>
                <w:sz w:val="24"/>
                <w:szCs w:val="24"/>
              </w:rPr>
              <w:lastRenderedPageBreak/>
              <w:t>Konsep</w:t>
            </w:r>
            <w:proofErr w:type="spellEnd"/>
            <w:r w:rsidRPr="0086774F">
              <w:rPr>
                <w:rFonts w:ascii="Arial Narrow" w:hAnsi="Arial Narrow"/>
                <w:bCs/>
                <w:sz w:val="24"/>
                <w:szCs w:val="24"/>
              </w:rPr>
              <w:t xml:space="preserve"> dan </w:t>
            </w:r>
            <w:proofErr w:type="spellStart"/>
            <w:r w:rsidRPr="0086774F">
              <w:rPr>
                <w:rFonts w:ascii="Arial Narrow" w:hAnsi="Arial Narrow"/>
                <w:bCs/>
                <w:sz w:val="24"/>
                <w:szCs w:val="24"/>
              </w:rPr>
              <w:t>perkembangan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mutu</w:t>
            </w:r>
            <w:proofErr w:type="spellEnd"/>
          </w:p>
          <w:p w14:paraId="2FA40B1D" w14:textId="33779E10" w:rsidR="003C4D11" w:rsidRPr="0086774F" w:rsidRDefault="003C4D11" w:rsidP="009833BE">
            <w:pPr>
              <w:numPr>
                <w:ilvl w:val="0"/>
                <w:numId w:val="32"/>
              </w:numPr>
              <w:spacing w:after="0"/>
              <w:ind w:left="342"/>
              <w:jc w:val="both"/>
              <w:rPr>
                <w:rFonts w:ascii="Arial Narrow" w:hAnsi="Arial Narrow"/>
                <w:bCs/>
                <w:sz w:val="24"/>
                <w:szCs w:val="24"/>
              </w:rPr>
            </w:pPr>
            <w:proofErr w:type="spellStart"/>
            <w:r w:rsidRPr="0086774F">
              <w:rPr>
                <w:rFonts w:ascii="Arial Narrow" w:hAnsi="Arial Narrow"/>
                <w:sz w:val="24"/>
                <w:szCs w:val="24"/>
              </w:rPr>
              <w:t>Mencari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Jurnal</w:t>
            </w:r>
            <w:proofErr w:type="spellEnd"/>
            <w:r w:rsidR="00B73D9B">
              <w:rPr>
                <w:rFonts w:ascii="Arial Narrow" w:hAnsi="Arial Narrow"/>
                <w:sz w:val="24"/>
                <w:szCs w:val="24"/>
              </w:rPr>
              <w:t xml:space="preserve"> </w:t>
            </w:r>
            <w:proofErr w:type="spellStart"/>
            <w:r w:rsidRPr="0086774F">
              <w:rPr>
                <w:rFonts w:ascii="Arial Narrow" w:hAnsi="Arial Narrow"/>
                <w:sz w:val="24"/>
                <w:szCs w:val="24"/>
              </w:rPr>
              <w:t>Evaluasi</w:t>
            </w:r>
            <w:proofErr w:type="spellEnd"/>
            <w:r w:rsidRPr="0086774F">
              <w:rPr>
                <w:rFonts w:ascii="Arial Narrow" w:hAnsi="Arial Narrow"/>
                <w:sz w:val="24"/>
                <w:szCs w:val="24"/>
              </w:rPr>
              <w:t xml:space="preserve"> Mutu RS/ </w:t>
            </w:r>
            <w:proofErr w:type="spellStart"/>
            <w:r w:rsidRPr="0086774F">
              <w:rPr>
                <w:rFonts w:ascii="Arial Narrow" w:hAnsi="Arial Narrow"/>
                <w:sz w:val="24"/>
                <w:szCs w:val="24"/>
              </w:rPr>
              <w:t>Apotek</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Puskesmas</w:t>
            </w:r>
            <w:proofErr w:type="spellEnd"/>
            <w:r w:rsidRPr="0086774F">
              <w:rPr>
                <w:rFonts w:ascii="Arial Narrow" w:hAnsi="Arial Narrow"/>
                <w:sz w:val="24"/>
                <w:szCs w:val="24"/>
              </w:rPr>
              <w:t xml:space="preserve">/ Klinik </w:t>
            </w:r>
            <w:proofErr w:type="spellStart"/>
            <w:r w:rsidRPr="0086774F">
              <w:rPr>
                <w:rFonts w:ascii="Arial Narrow" w:hAnsi="Arial Narrow"/>
                <w:sz w:val="24"/>
                <w:szCs w:val="24"/>
              </w:rPr>
              <w:t>sesuai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Regulasi</w:t>
            </w:r>
            <w:proofErr w:type="spellEnd"/>
            <w:r w:rsidRPr="0086774F">
              <w:rPr>
                <w:rFonts w:ascii="Arial Narrow" w:hAnsi="Arial Narrow"/>
                <w:sz w:val="24"/>
                <w:szCs w:val="24"/>
              </w:rPr>
              <w:t>.</w:t>
            </w:r>
          </w:p>
          <w:p w14:paraId="434B2875" w14:textId="77777777" w:rsidR="003C4D11" w:rsidRPr="0086774F" w:rsidRDefault="003C4D11" w:rsidP="009833BE">
            <w:pPr>
              <w:spacing w:after="0"/>
              <w:jc w:val="center"/>
              <w:rPr>
                <w:rFonts w:ascii="Arial Narrow" w:hAnsi="Arial Narrow"/>
                <w:bCs/>
                <w:sz w:val="24"/>
                <w:szCs w:val="24"/>
              </w:rPr>
            </w:pPr>
          </w:p>
        </w:tc>
        <w:tc>
          <w:tcPr>
            <w:tcW w:w="1134" w:type="dxa"/>
          </w:tcPr>
          <w:p w14:paraId="355BF0F0" w14:textId="4AAF6AF7" w:rsidR="003C4D11" w:rsidRPr="0086774F" w:rsidRDefault="003C4D11" w:rsidP="009833BE">
            <w:pPr>
              <w:spacing w:after="0"/>
              <w:jc w:val="both"/>
              <w:rPr>
                <w:rFonts w:ascii="Arial Narrow" w:hAnsi="Arial Narrow"/>
                <w:bCs/>
                <w:sz w:val="24"/>
                <w:szCs w:val="24"/>
              </w:rPr>
            </w:pPr>
            <w:proofErr w:type="spellStart"/>
            <w:r w:rsidRPr="0086774F">
              <w:rPr>
                <w:rFonts w:ascii="Arial Narrow" w:hAnsi="Arial Narrow"/>
                <w:bCs/>
                <w:sz w:val="24"/>
                <w:szCs w:val="24"/>
              </w:rPr>
              <w:lastRenderedPageBreak/>
              <w:t>Kebenaran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dalam</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mencari</w:t>
            </w:r>
            <w:proofErr w:type="spellEnd"/>
            <w:r w:rsidRPr="0086774F">
              <w:rPr>
                <w:rFonts w:ascii="Arial Narrow" w:hAnsi="Arial Narrow"/>
                <w:bCs/>
                <w:sz w:val="24"/>
                <w:szCs w:val="24"/>
              </w:rPr>
              <w:t xml:space="preserve"> </w:t>
            </w:r>
            <w:proofErr w:type="spellStart"/>
            <w:r w:rsidRPr="0086774F">
              <w:rPr>
                <w:rFonts w:ascii="Arial Narrow" w:hAnsi="Arial Narrow"/>
                <w:b/>
                <w:bCs/>
                <w:sz w:val="24"/>
                <w:szCs w:val="24"/>
              </w:rPr>
              <w:t>jurnal</w:t>
            </w:r>
            <w:proofErr w:type="spellEnd"/>
            <w:r w:rsidR="00B73D9B">
              <w:rPr>
                <w:rFonts w:ascii="Arial Narrow" w:hAnsi="Arial Narrow"/>
                <w:bCs/>
                <w:sz w:val="24"/>
                <w:szCs w:val="24"/>
              </w:rPr>
              <w:t xml:space="preserve"> </w:t>
            </w:r>
            <w:proofErr w:type="spellStart"/>
            <w:r w:rsidRPr="0086774F">
              <w:rPr>
                <w:rFonts w:ascii="Arial Narrow" w:hAnsi="Arial Narrow"/>
                <w:sz w:val="24"/>
                <w:szCs w:val="24"/>
              </w:rPr>
              <w:t>Evaluasi</w:t>
            </w:r>
            <w:proofErr w:type="spellEnd"/>
            <w:r w:rsidRPr="0086774F">
              <w:rPr>
                <w:rFonts w:ascii="Arial Narrow" w:hAnsi="Arial Narrow"/>
                <w:sz w:val="24"/>
                <w:szCs w:val="24"/>
              </w:rPr>
              <w:t xml:space="preserve"> </w:t>
            </w:r>
            <w:r w:rsidRPr="0086774F">
              <w:rPr>
                <w:rFonts w:ascii="Arial Narrow" w:hAnsi="Arial Narrow"/>
                <w:sz w:val="24"/>
                <w:szCs w:val="24"/>
              </w:rPr>
              <w:lastRenderedPageBreak/>
              <w:t xml:space="preserve">Mutu RS/ </w:t>
            </w:r>
            <w:proofErr w:type="spellStart"/>
            <w:r w:rsidRPr="0086774F">
              <w:rPr>
                <w:rFonts w:ascii="Arial Narrow" w:hAnsi="Arial Narrow"/>
                <w:sz w:val="24"/>
                <w:szCs w:val="24"/>
              </w:rPr>
              <w:t>Apotek</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Puskesmas</w:t>
            </w:r>
            <w:proofErr w:type="spellEnd"/>
            <w:r w:rsidRPr="0086774F">
              <w:rPr>
                <w:rFonts w:ascii="Arial Narrow" w:hAnsi="Arial Narrow"/>
                <w:sz w:val="24"/>
                <w:szCs w:val="24"/>
              </w:rPr>
              <w:t xml:space="preserve">/ Klinik </w:t>
            </w:r>
            <w:proofErr w:type="spellStart"/>
            <w:r w:rsidRPr="0086774F">
              <w:rPr>
                <w:rFonts w:ascii="Arial Narrow" w:hAnsi="Arial Narrow"/>
                <w:sz w:val="24"/>
                <w:szCs w:val="24"/>
              </w:rPr>
              <w:t>sesuai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Regulasi</w:t>
            </w:r>
            <w:proofErr w:type="spellEnd"/>
            <w:r w:rsidRPr="0086774F">
              <w:rPr>
                <w:rFonts w:ascii="Arial Narrow" w:hAnsi="Arial Narrow"/>
                <w:sz w:val="24"/>
                <w:szCs w:val="24"/>
              </w:rPr>
              <w:t>.</w:t>
            </w:r>
          </w:p>
          <w:p w14:paraId="2336F843" w14:textId="77777777" w:rsidR="003C4D11" w:rsidRPr="0086774F" w:rsidRDefault="003C4D11" w:rsidP="009833BE">
            <w:pPr>
              <w:spacing w:after="0"/>
              <w:jc w:val="both"/>
              <w:rPr>
                <w:rFonts w:ascii="Arial Narrow" w:hAnsi="Arial Narrow"/>
                <w:bCs/>
                <w:sz w:val="24"/>
                <w:szCs w:val="24"/>
              </w:rPr>
            </w:pPr>
          </w:p>
        </w:tc>
        <w:tc>
          <w:tcPr>
            <w:tcW w:w="992" w:type="dxa"/>
          </w:tcPr>
          <w:p w14:paraId="0EDEEA59" w14:textId="77777777" w:rsidR="003C4D11" w:rsidRPr="0086774F" w:rsidRDefault="003C4D11" w:rsidP="009833BE">
            <w:pPr>
              <w:spacing w:after="0"/>
              <w:rPr>
                <w:rFonts w:ascii="Arial Narrow" w:hAnsi="Arial Narrow"/>
                <w:bCs/>
                <w:sz w:val="24"/>
                <w:szCs w:val="24"/>
              </w:rPr>
            </w:pPr>
            <w:r w:rsidRPr="0086774F">
              <w:rPr>
                <w:rFonts w:ascii="Arial Narrow" w:hAnsi="Arial Narrow"/>
                <w:bCs/>
                <w:sz w:val="24"/>
                <w:szCs w:val="24"/>
              </w:rPr>
              <w:lastRenderedPageBreak/>
              <w:t>2,5 %</w:t>
            </w:r>
          </w:p>
        </w:tc>
      </w:tr>
      <w:tr w:rsidR="003C4D11" w:rsidRPr="0086774F" w14:paraId="2EE73D8E" w14:textId="77777777" w:rsidTr="00DC0C18">
        <w:tc>
          <w:tcPr>
            <w:tcW w:w="1008" w:type="dxa"/>
          </w:tcPr>
          <w:p w14:paraId="30AD273F" w14:textId="6D2EC2A7" w:rsidR="003C4D11" w:rsidRPr="0086774F" w:rsidRDefault="006922B2" w:rsidP="009833BE">
            <w:pPr>
              <w:spacing w:after="0"/>
              <w:jc w:val="center"/>
              <w:rPr>
                <w:rFonts w:ascii="Arial Narrow" w:hAnsi="Arial Narrow"/>
                <w:bCs/>
                <w:sz w:val="24"/>
                <w:szCs w:val="24"/>
              </w:rPr>
            </w:pPr>
            <w:r w:rsidRPr="0086774F">
              <w:rPr>
                <w:rFonts w:ascii="Arial Narrow" w:hAnsi="Arial Narrow"/>
                <w:bCs/>
                <w:sz w:val="24"/>
                <w:szCs w:val="24"/>
              </w:rPr>
              <w:t>3</w:t>
            </w:r>
          </w:p>
          <w:p w14:paraId="7DC764B7" w14:textId="77777777" w:rsidR="003C4D11" w:rsidRPr="0086774F" w:rsidRDefault="003C4D11" w:rsidP="009833BE">
            <w:pPr>
              <w:spacing w:after="0"/>
              <w:jc w:val="center"/>
              <w:rPr>
                <w:rFonts w:ascii="Arial Narrow" w:hAnsi="Arial Narrow"/>
                <w:bCs/>
                <w:sz w:val="24"/>
                <w:szCs w:val="24"/>
              </w:rPr>
            </w:pPr>
          </w:p>
        </w:tc>
        <w:tc>
          <w:tcPr>
            <w:tcW w:w="2673" w:type="dxa"/>
          </w:tcPr>
          <w:p w14:paraId="656FAF99" w14:textId="1D917B25" w:rsidR="003C4D11" w:rsidRPr="0086774F" w:rsidRDefault="003C4D11" w:rsidP="009833BE">
            <w:pPr>
              <w:pStyle w:val="ListParagraph"/>
              <w:spacing w:after="0"/>
              <w:ind w:left="0"/>
              <w:jc w:val="both"/>
              <w:rPr>
                <w:rFonts w:ascii="Arial Narrow" w:hAnsi="Arial Narrow"/>
                <w:b/>
                <w:sz w:val="24"/>
                <w:szCs w:val="24"/>
              </w:rPr>
            </w:pPr>
            <w:proofErr w:type="spellStart"/>
            <w:r w:rsidRPr="0086774F">
              <w:rPr>
                <w:rFonts w:ascii="Arial Narrow" w:hAnsi="Arial Narrow"/>
                <w:sz w:val="24"/>
                <w:szCs w:val="24"/>
              </w:rPr>
              <w:t>Mahasiswa</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mampu</w:t>
            </w:r>
            <w:proofErr w:type="spellEnd"/>
            <w:r w:rsidR="00B73D9B">
              <w:rPr>
                <w:rFonts w:ascii="Arial Narrow" w:hAnsi="Arial Narrow"/>
                <w:sz w:val="24"/>
                <w:szCs w:val="24"/>
              </w:rPr>
              <w:t xml:space="preserve"> </w:t>
            </w:r>
            <w:proofErr w:type="spellStart"/>
            <w:r w:rsidRPr="0086774F">
              <w:rPr>
                <w:rFonts w:ascii="Arial Narrow" w:hAnsi="Arial Narrow"/>
                <w:b/>
                <w:sz w:val="24"/>
                <w:szCs w:val="24"/>
              </w:rPr>
              <w:t>menguraikan</w:t>
            </w:r>
            <w:proofErr w:type="spellEnd"/>
            <w:r w:rsidRPr="0086774F">
              <w:rPr>
                <w:rFonts w:ascii="Arial Narrow" w:hAnsi="Arial Narrow"/>
                <w:sz w:val="24"/>
                <w:szCs w:val="24"/>
              </w:rPr>
              <w:t xml:space="preserve"> </w:t>
            </w:r>
            <w:proofErr w:type="spellStart"/>
            <w:r w:rsidR="006922B2" w:rsidRPr="0086774F">
              <w:rPr>
                <w:rFonts w:ascii="Arial Narrow" w:hAnsi="Arial Narrow"/>
                <w:sz w:val="24"/>
                <w:szCs w:val="24"/>
              </w:rPr>
              <w:t>teknis</w:t>
            </w:r>
            <w:proofErr w:type="spellEnd"/>
            <w:r w:rsidR="00E31A16">
              <w:rPr>
                <w:rFonts w:ascii="Arial Narrow" w:hAnsi="Arial Narrow"/>
                <w:sz w:val="24"/>
                <w:szCs w:val="24"/>
              </w:rPr>
              <w:t xml:space="preserve"> </w:t>
            </w:r>
            <w:proofErr w:type="spellStart"/>
            <w:r w:rsidR="00E31A16">
              <w:rPr>
                <w:rFonts w:ascii="Arial Narrow" w:hAnsi="Arial Narrow"/>
                <w:sz w:val="24"/>
                <w:szCs w:val="24"/>
              </w:rPr>
              <w:t>Manajemen</w:t>
            </w:r>
            <w:proofErr w:type="spellEnd"/>
            <w:r w:rsidR="006922B2" w:rsidRPr="0086774F">
              <w:rPr>
                <w:rFonts w:ascii="Arial Narrow" w:hAnsi="Arial Narrow"/>
                <w:sz w:val="24"/>
                <w:szCs w:val="24"/>
              </w:rPr>
              <w:t xml:space="preserve"> </w:t>
            </w:r>
            <w:proofErr w:type="spellStart"/>
            <w:r w:rsidRPr="0086774F">
              <w:rPr>
                <w:rFonts w:ascii="Arial Narrow" w:hAnsi="Arial Narrow"/>
                <w:sz w:val="24"/>
                <w:szCs w:val="24"/>
              </w:rPr>
              <w:t>pengelolaan</w:t>
            </w:r>
            <w:proofErr w:type="spellEnd"/>
            <w:r w:rsidRPr="0086774F">
              <w:rPr>
                <w:rFonts w:ascii="Arial Narrow" w:hAnsi="Arial Narrow"/>
                <w:sz w:val="24"/>
                <w:szCs w:val="24"/>
              </w:rPr>
              <w:t xml:space="preserve"> </w:t>
            </w:r>
            <w:proofErr w:type="spellStart"/>
            <w:r w:rsidR="00E31A16">
              <w:rPr>
                <w:rFonts w:ascii="Arial Narrow" w:hAnsi="Arial Narrow"/>
                <w:sz w:val="24"/>
                <w:szCs w:val="24"/>
              </w:rPr>
              <w:t>khusus</w:t>
            </w:r>
            <w:proofErr w:type="spellEnd"/>
            <w:r w:rsidR="00E31A16">
              <w:rPr>
                <w:rFonts w:ascii="Arial Narrow" w:hAnsi="Arial Narrow"/>
                <w:sz w:val="24"/>
                <w:szCs w:val="24"/>
              </w:rPr>
              <w:t xml:space="preserve"> </w:t>
            </w:r>
            <w:proofErr w:type="spellStart"/>
            <w:r w:rsidRPr="0086774F">
              <w:rPr>
                <w:rFonts w:ascii="Arial Narrow" w:hAnsi="Arial Narrow"/>
                <w:sz w:val="24"/>
                <w:szCs w:val="24"/>
              </w:rPr>
              <w:t>sediaan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farmasi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alat</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kesehatan</w:t>
            </w:r>
            <w:proofErr w:type="spellEnd"/>
          </w:p>
          <w:p w14:paraId="08B068D0" w14:textId="77777777" w:rsidR="003C4D11" w:rsidRPr="0086774F" w:rsidRDefault="003C4D11" w:rsidP="009833BE">
            <w:pPr>
              <w:pStyle w:val="ListParagraph"/>
              <w:spacing w:after="0"/>
              <w:ind w:left="0"/>
              <w:jc w:val="both"/>
              <w:rPr>
                <w:rFonts w:ascii="Arial Narrow" w:hAnsi="Arial Narrow"/>
                <w:color w:val="000000"/>
                <w:sz w:val="24"/>
                <w:szCs w:val="24"/>
              </w:rPr>
            </w:pPr>
          </w:p>
        </w:tc>
        <w:tc>
          <w:tcPr>
            <w:tcW w:w="2977" w:type="dxa"/>
          </w:tcPr>
          <w:p w14:paraId="72B19A13" w14:textId="1E8F336B" w:rsidR="003C4D11" w:rsidRPr="005F1753" w:rsidRDefault="003C4D11" w:rsidP="009833BE">
            <w:pPr>
              <w:spacing w:after="0"/>
              <w:jc w:val="both"/>
              <w:rPr>
                <w:rFonts w:ascii="Arial Narrow" w:hAnsi="Arial Narrow"/>
                <w:sz w:val="24"/>
                <w:szCs w:val="24"/>
              </w:rPr>
            </w:pPr>
            <w:r w:rsidRPr="005F1753">
              <w:rPr>
                <w:rFonts w:ascii="Arial Narrow" w:hAnsi="Arial Narrow"/>
                <w:i/>
                <w:sz w:val="24"/>
                <w:szCs w:val="24"/>
              </w:rPr>
              <w:t xml:space="preserve">Drug Management Cycle </w:t>
            </w:r>
            <w:r w:rsidRPr="005F1753">
              <w:rPr>
                <w:rFonts w:ascii="Arial Narrow" w:hAnsi="Arial Narrow"/>
                <w:sz w:val="24"/>
                <w:szCs w:val="24"/>
              </w:rPr>
              <w:t xml:space="preserve">pada </w:t>
            </w:r>
            <w:proofErr w:type="spellStart"/>
            <w:r w:rsidRPr="005F1753">
              <w:rPr>
                <w:rFonts w:ascii="Arial Narrow" w:hAnsi="Arial Narrow"/>
                <w:sz w:val="24"/>
                <w:szCs w:val="24"/>
              </w:rPr>
              <w:t>berbagai</w:t>
            </w:r>
            <w:proofErr w:type="spellEnd"/>
            <w:r w:rsidRPr="005F1753">
              <w:rPr>
                <w:rFonts w:ascii="Arial Narrow" w:hAnsi="Arial Narrow"/>
                <w:sz w:val="24"/>
                <w:szCs w:val="24"/>
              </w:rPr>
              <w:t xml:space="preserve"> </w:t>
            </w:r>
            <w:proofErr w:type="spellStart"/>
            <w:r w:rsidRPr="005F1753">
              <w:rPr>
                <w:rFonts w:ascii="Arial Narrow" w:hAnsi="Arial Narrow"/>
                <w:sz w:val="24"/>
                <w:szCs w:val="24"/>
              </w:rPr>
              <w:t>faskes</w:t>
            </w:r>
            <w:proofErr w:type="spellEnd"/>
            <w:r w:rsidRPr="005F1753">
              <w:rPr>
                <w:rFonts w:ascii="Arial Narrow" w:hAnsi="Arial Narrow"/>
                <w:sz w:val="24"/>
                <w:szCs w:val="24"/>
              </w:rPr>
              <w:t xml:space="preserve"> </w:t>
            </w:r>
            <w:proofErr w:type="spellStart"/>
            <w:r w:rsidR="006922B2" w:rsidRPr="005F1753">
              <w:rPr>
                <w:rFonts w:ascii="Arial Narrow" w:hAnsi="Arial Narrow"/>
                <w:sz w:val="24"/>
                <w:szCs w:val="24"/>
              </w:rPr>
              <w:t>farmasi</w:t>
            </w:r>
            <w:proofErr w:type="spellEnd"/>
            <w:r w:rsidR="006922B2" w:rsidRPr="005F1753">
              <w:rPr>
                <w:rFonts w:ascii="Arial Narrow" w:hAnsi="Arial Narrow"/>
                <w:sz w:val="24"/>
                <w:szCs w:val="24"/>
              </w:rPr>
              <w:t xml:space="preserve"> </w:t>
            </w:r>
            <w:proofErr w:type="spellStart"/>
            <w:r w:rsidR="006922B2" w:rsidRPr="005F1753">
              <w:rPr>
                <w:rFonts w:ascii="Arial Narrow" w:hAnsi="Arial Narrow"/>
                <w:sz w:val="24"/>
                <w:szCs w:val="24"/>
              </w:rPr>
              <w:t>komunitas</w:t>
            </w:r>
            <w:proofErr w:type="spellEnd"/>
          </w:p>
          <w:p w14:paraId="1AD07EDA" w14:textId="77777777" w:rsidR="005F1753" w:rsidRPr="005F1753" w:rsidRDefault="005F1753" w:rsidP="005F1753">
            <w:pPr>
              <w:pStyle w:val="ListParagraph"/>
              <w:numPr>
                <w:ilvl w:val="0"/>
                <w:numId w:val="58"/>
              </w:numPr>
              <w:spacing w:after="160" w:line="259" w:lineRule="auto"/>
              <w:ind w:left="317"/>
              <w:rPr>
                <w:rFonts w:ascii="Arial Narrow" w:hAnsi="Arial Narrow"/>
              </w:rPr>
            </w:pPr>
            <w:r w:rsidRPr="005F1753">
              <w:rPr>
                <w:rFonts w:ascii="Arial Narrow" w:hAnsi="Arial Narrow"/>
              </w:rPr>
              <w:t xml:space="preserve">Data </w:t>
            </w:r>
            <w:proofErr w:type="spellStart"/>
            <w:r w:rsidRPr="005F1753">
              <w:rPr>
                <w:rFonts w:ascii="Arial Narrow" w:hAnsi="Arial Narrow"/>
              </w:rPr>
              <w:t>perencanaan</w:t>
            </w:r>
            <w:proofErr w:type="spellEnd"/>
            <w:r w:rsidRPr="005F1753">
              <w:rPr>
                <w:rFonts w:ascii="Arial Narrow" w:hAnsi="Arial Narrow"/>
              </w:rPr>
              <w:t xml:space="preserve"> </w:t>
            </w:r>
            <w:proofErr w:type="spellStart"/>
            <w:r w:rsidRPr="005F1753">
              <w:rPr>
                <w:rFonts w:ascii="Arial Narrow" w:hAnsi="Arial Narrow"/>
              </w:rPr>
              <w:t>kebutuhan</w:t>
            </w:r>
            <w:proofErr w:type="spellEnd"/>
            <w:r w:rsidRPr="005F1753">
              <w:rPr>
                <w:rFonts w:ascii="Arial Narrow" w:hAnsi="Arial Narrow"/>
              </w:rPr>
              <w:t xml:space="preserve"> </w:t>
            </w:r>
            <w:proofErr w:type="spellStart"/>
            <w:r w:rsidRPr="005F1753">
              <w:rPr>
                <w:rFonts w:ascii="Arial Narrow" w:hAnsi="Arial Narrow"/>
              </w:rPr>
              <w:t>sediaan</w:t>
            </w:r>
            <w:proofErr w:type="spellEnd"/>
            <w:r w:rsidRPr="005F1753">
              <w:rPr>
                <w:rFonts w:ascii="Arial Narrow" w:hAnsi="Arial Narrow"/>
              </w:rPr>
              <w:t xml:space="preserve"> </w:t>
            </w:r>
            <w:proofErr w:type="spellStart"/>
            <w:r w:rsidRPr="005F1753">
              <w:rPr>
                <w:rFonts w:ascii="Arial Narrow" w:hAnsi="Arial Narrow"/>
              </w:rPr>
              <w:t>farmasi</w:t>
            </w:r>
            <w:proofErr w:type="spellEnd"/>
            <w:r w:rsidRPr="005F1753">
              <w:rPr>
                <w:rFonts w:ascii="Arial Narrow" w:hAnsi="Arial Narrow"/>
              </w:rPr>
              <w:t xml:space="preserve"> dan </w:t>
            </w:r>
            <w:proofErr w:type="spellStart"/>
            <w:r w:rsidRPr="005F1753">
              <w:rPr>
                <w:rFonts w:ascii="Arial Narrow" w:hAnsi="Arial Narrow"/>
              </w:rPr>
              <w:t>alat</w:t>
            </w:r>
            <w:proofErr w:type="spellEnd"/>
            <w:r w:rsidRPr="005F1753">
              <w:rPr>
                <w:rFonts w:ascii="Arial Narrow" w:hAnsi="Arial Narrow"/>
              </w:rPr>
              <w:t xml:space="preserve"> </w:t>
            </w:r>
            <w:proofErr w:type="spellStart"/>
            <w:r w:rsidRPr="005F1753">
              <w:rPr>
                <w:rFonts w:ascii="Arial Narrow" w:hAnsi="Arial Narrow"/>
              </w:rPr>
              <w:t>kesehatan</w:t>
            </w:r>
            <w:proofErr w:type="spellEnd"/>
          </w:p>
          <w:p w14:paraId="4B9F3528" w14:textId="77777777" w:rsidR="005F1753" w:rsidRPr="005F1753" w:rsidRDefault="005F1753" w:rsidP="005F1753">
            <w:pPr>
              <w:pStyle w:val="ListParagraph"/>
              <w:numPr>
                <w:ilvl w:val="0"/>
                <w:numId w:val="58"/>
              </w:numPr>
              <w:spacing w:after="160" w:line="259" w:lineRule="auto"/>
              <w:ind w:left="317"/>
              <w:rPr>
                <w:rFonts w:ascii="Arial Narrow" w:hAnsi="Arial Narrow"/>
              </w:rPr>
            </w:pPr>
            <w:r w:rsidRPr="005F1753">
              <w:rPr>
                <w:rFonts w:ascii="Arial Narrow" w:hAnsi="Arial Narrow"/>
              </w:rPr>
              <w:t xml:space="preserve">Proses </w:t>
            </w:r>
            <w:proofErr w:type="spellStart"/>
            <w:r w:rsidRPr="005F1753">
              <w:rPr>
                <w:rFonts w:ascii="Arial Narrow" w:hAnsi="Arial Narrow"/>
              </w:rPr>
              <w:t>pengadaan</w:t>
            </w:r>
            <w:proofErr w:type="spellEnd"/>
            <w:r w:rsidRPr="005F1753">
              <w:rPr>
                <w:rFonts w:ascii="Arial Narrow" w:hAnsi="Arial Narrow"/>
              </w:rPr>
              <w:t xml:space="preserve"> </w:t>
            </w:r>
            <w:proofErr w:type="spellStart"/>
            <w:r w:rsidRPr="005F1753">
              <w:rPr>
                <w:rFonts w:ascii="Arial Narrow" w:hAnsi="Arial Narrow"/>
              </w:rPr>
              <w:t>sediaan</w:t>
            </w:r>
            <w:proofErr w:type="spellEnd"/>
            <w:r w:rsidRPr="005F1753">
              <w:rPr>
                <w:rFonts w:ascii="Arial Narrow" w:hAnsi="Arial Narrow"/>
              </w:rPr>
              <w:t xml:space="preserve"> </w:t>
            </w:r>
            <w:proofErr w:type="spellStart"/>
            <w:r w:rsidRPr="005F1753">
              <w:rPr>
                <w:rFonts w:ascii="Arial Narrow" w:hAnsi="Arial Narrow"/>
              </w:rPr>
              <w:t>farmasi</w:t>
            </w:r>
            <w:proofErr w:type="spellEnd"/>
            <w:r w:rsidRPr="005F1753">
              <w:rPr>
                <w:rFonts w:ascii="Arial Narrow" w:hAnsi="Arial Narrow"/>
              </w:rPr>
              <w:t xml:space="preserve"> dan </w:t>
            </w:r>
            <w:proofErr w:type="spellStart"/>
            <w:r w:rsidRPr="005F1753">
              <w:rPr>
                <w:rFonts w:ascii="Arial Narrow" w:hAnsi="Arial Narrow"/>
              </w:rPr>
              <w:t>alat</w:t>
            </w:r>
            <w:proofErr w:type="spellEnd"/>
            <w:r w:rsidRPr="005F1753">
              <w:rPr>
                <w:rFonts w:ascii="Arial Narrow" w:hAnsi="Arial Narrow"/>
              </w:rPr>
              <w:t xml:space="preserve"> Kesehatan</w:t>
            </w:r>
          </w:p>
          <w:p w14:paraId="35C70FB5" w14:textId="77777777" w:rsidR="005F1753" w:rsidRPr="005F1753" w:rsidRDefault="005F1753" w:rsidP="005F1753">
            <w:pPr>
              <w:pStyle w:val="ListParagraph"/>
              <w:numPr>
                <w:ilvl w:val="0"/>
                <w:numId w:val="58"/>
              </w:numPr>
              <w:spacing w:after="160" w:line="259" w:lineRule="auto"/>
              <w:ind w:left="317"/>
              <w:rPr>
                <w:rFonts w:ascii="Arial Narrow" w:hAnsi="Arial Narrow"/>
              </w:rPr>
            </w:pPr>
            <w:r w:rsidRPr="005F1753">
              <w:rPr>
                <w:rFonts w:ascii="Arial Narrow" w:hAnsi="Arial Narrow"/>
              </w:rPr>
              <w:t xml:space="preserve">Proses </w:t>
            </w:r>
            <w:proofErr w:type="spellStart"/>
            <w:r w:rsidRPr="005F1753">
              <w:rPr>
                <w:rFonts w:ascii="Arial Narrow" w:hAnsi="Arial Narrow"/>
              </w:rPr>
              <w:t>penerimaan</w:t>
            </w:r>
            <w:proofErr w:type="spellEnd"/>
            <w:r w:rsidRPr="005F1753">
              <w:rPr>
                <w:rFonts w:ascii="Arial Narrow" w:hAnsi="Arial Narrow"/>
              </w:rPr>
              <w:t xml:space="preserve"> </w:t>
            </w:r>
            <w:proofErr w:type="spellStart"/>
            <w:r w:rsidRPr="005F1753">
              <w:rPr>
                <w:rFonts w:ascii="Arial Narrow" w:hAnsi="Arial Narrow"/>
              </w:rPr>
              <w:t>sediaan</w:t>
            </w:r>
            <w:proofErr w:type="spellEnd"/>
            <w:r w:rsidRPr="005F1753">
              <w:rPr>
                <w:rFonts w:ascii="Arial Narrow" w:hAnsi="Arial Narrow"/>
              </w:rPr>
              <w:t xml:space="preserve"> </w:t>
            </w:r>
            <w:proofErr w:type="spellStart"/>
            <w:r w:rsidRPr="005F1753">
              <w:rPr>
                <w:rFonts w:ascii="Arial Narrow" w:hAnsi="Arial Narrow"/>
              </w:rPr>
              <w:t>farmasi</w:t>
            </w:r>
            <w:proofErr w:type="spellEnd"/>
            <w:r w:rsidRPr="005F1753">
              <w:rPr>
                <w:rFonts w:ascii="Arial Narrow" w:hAnsi="Arial Narrow"/>
              </w:rPr>
              <w:t xml:space="preserve"> dan </w:t>
            </w:r>
            <w:proofErr w:type="spellStart"/>
            <w:r w:rsidRPr="005F1753">
              <w:rPr>
                <w:rFonts w:ascii="Arial Narrow" w:hAnsi="Arial Narrow"/>
              </w:rPr>
              <w:t>alat</w:t>
            </w:r>
            <w:proofErr w:type="spellEnd"/>
            <w:r w:rsidRPr="005F1753">
              <w:rPr>
                <w:rFonts w:ascii="Arial Narrow" w:hAnsi="Arial Narrow"/>
              </w:rPr>
              <w:t xml:space="preserve"> Kesehatan</w:t>
            </w:r>
          </w:p>
          <w:p w14:paraId="30B253DE" w14:textId="77777777" w:rsidR="005F1753" w:rsidRPr="005F1753" w:rsidRDefault="005F1753" w:rsidP="005F1753">
            <w:pPr>
              <w:pStyle w:val="ListParagraph"/>
              <w:numPr>
                <w:ilvl w:val="0"/>
                <w:numId w:val="58"/>
              </w:numPr>
              <w:spacing w:after="160" w:line="259" w:lineRule="auto"/>
              <w:ind w:left="317"/>
              <w:rPr>
                <w:rFonts w:ascii="Arial Narrow" w:hAnsi="Arial Narrow"/>
              </w:rPr>
            </w:pPr>
            <w:proofErr w:type="spellStart"/>
            <w:r w:rsidRPr="005F1753">
              <w:rPr>
                <w:rFonts w:ascii="Arial Narrow" w:hAnsi="Arial Narrow"/>
              </w:rPr>
              <w:t>P</w:t>
            </w:r>
            <w:r w:rsidRPr="00BA292D">
              <w:rPr>
                <w:rFonts w:ascii="Arial Narrow" w:hAnsi="Arial Narrow"/>
              </w:rPr>
              <w:t>enyimpanan</w:t>
            </w:r>
            <w:proofErr w:type="spellEnd"/>
            <w:r w:rsidRPr="00BA292D">
              <w:rPr>
                <w:rFonts w:ascii="Arial Narrow" w:hAnsi="Arial Narrow"/>
              </w:rPr>
              <w:t xml:space="preserve"> </w:t>
            </w:r>
            <w:proofErr w:type="spellStart"/>
            <w:r w:rsidRPr="00BA292D">
              <w:rPr>
                <w:rFonts w:ascii="Arial Narrow" w:hAnsi="Arial Narrow"/>
              </w:rPr>
              <w:t>sediaan</w:t>
            </w:r>
            <w:proofErr w:type="spellEnd"/>
            <w:r w:rsidRPr="005F1753">
              <w:rPr>
                <w:rFonts w:ascii="Arial Narrow" w:hAnsi="Arial Narrow"/>
              </w:rPr>
              <w:t xml:space="preserve"> </w:t>
            </w:r>
            <w:proofErr w:type="spellStart"/>
            <w:r w:rsidRPr="005F1753">
              <w:rPr>
                <w:rFonts w:ascii="Arial Narrow" w:hAnsi="Arial Narrow"/>
              </w:rPr>
              <w:t>farmasi</w:t>
            </w:r>
            <w:proofErr w:type="spellEnd"/>
            <w:r w:rsidRPr="005F1753">
              <w:rPr>
                <w:rFonts w:ascii="Arial Narrow" w:hAnsi="Arial Narrow"/>
              </w:rPr>
              <w:t xml:space="preserve"> dan </w:t>
            </w:r>
            <w:proofErr w:type="spellStart"/>
            <w:r w:rsidRPr="005F1753">
              <w:rPr>
                <w:rFonts w:ascii="Arial Narrow" w:hAnsi="Arial Narrow"/>
              </w:rPr>
              <w:t>alat</w:t>
            </w:r>
            <w:proofErr w:type="spellEnd"/>
            <w:r w:rsidRPr="005F1753">
              <w:rPr>
                <w:rFonts w:ascii="Arial Narrow" w:hAnsi="Arial Narrow"/>
              </w:rPr>
              <w:t xml:space="preserve"> Kesehatan</w:t>
            </w:r>
          </w:p>
          <w:p w14:paraId="44483F91" w14:textId="77777777" w:rsidR="005F1753" w:rsidRPr="005F1753" w:rsidRDefault="005F1753" w:rsidP="005F1753">
            <w:pPr>
              <w:pStyle w:val="ListParagraph"/>
              <w:numPr>
                <w:ilvl w:val="0"/>
                <w:numId w:val="58"/>
              </w:numPr>
              <w:spacing w:after="160" w:line="259" w:lineRule="auto"/>
              <w:ind w:left="317"/>
              <w:rPr>
                <w:rFonts w:ascii="Arial Narrow" w:hAnsi="Arial Narrow"/>
              </w:rPr>
            </w:pPr>
            <w:proofErr w:type="spellStart"/>
            <w:r w:rsidRPr="005F1753">
              <w:rPr>
                <w:rFonts w:ascii="Arial Narrow" w:hAnsi="Arial Narrow"/>
              </w:rPr>
              <w:t>P</w:t>
            </w:r>
            <w:r w:rsidRPr="00BA292D">
              <w:rPr>
                <w:rFonts w:ascii="Arial Narrow" w:hAnsi="Arial Narrow"/>
              </w:rPr>
              <w:t>endistribusian</w:t>
            </w:r>
            <w:proofErr w:type="spellEnd"/>
            <w:r w:rsidRPr="00BA292D">
              <w:rPr>
                <w:rFonts w:ascii="Arial Narrow" w:hAnsi="Arial Narrow"/>
              </w:rPr>
              <w:t xml:space="preserve"> </w:t>
            </w:r>
            <w:proofErr w:type="spellStart"/>
            <w:r w:rsidRPr="00BA292D">
              <w:rPr>
                <w:rFonts w:ascii="Arial Narrow" w:hAnsi="Arial Narrow"/>
              </w:rPr>
              <w:t>sediaan</w:t>
            </w:r>
            <w:proofErr w:type="spellEnd"/>
            <w:r w:rsidRPr="00BA292D">
              <w:rPr>
                <w:rFonts w:ascii="Arial Narrow" w:hAnsi="Arial Narrow"/>
              </w:rPr>
              <w:t xml:space="preserve"> </w:t>
            </w:r>
            <w:proofErr w:type="spellStart"/>
            <w:r w:rsidRPr="00BA292D">
              <w:rPr>
                <w:rFonts w:ascii="Arial Narrow" w:hAnsi="Arial Narrow"/>
              </w:rPr>
              <w:t>farmasi</w:t>
            </w:r>
            <w:proofErr w:type="spellEnd"/>
            <w:r w:rsidRPr="005F1753">
              <w:rPr>
                <w:rFonts w:ascii="Arial Narrow" w:hAnsi="Arial Narrow"/>
              </w:rPr>
              <w:t xml:space="preserve"> dan </w:t>
            </w:r>
            <w:proofErr w:type="spellStart"/>
            <w:r w:rsidRPr="005F1753">
              <w:rPr>
                <w:rFonts w:ascii="Arial Narrow" w:hAnsi="Arial Narrow"/>
              </w:rPr>
              <w:t>alat</w:t>
            </w:r>
            <w:proofErr w:type="spellEnd"/>
            <w:r w:rsidRPr="005F1753">
              <w:rPr>
                <w:rFonts w:ascii="Arial Narrow" w:hAnsi="Arial Narrow"/>
              </w:rPr>
              <w:t xml:space="preserve"> Kesehatan</w:t>
            </w:r>
          </w:p>
          <w:p w14:paraId="7E9258EF" w14:textId="77777777" w:rsidR="005F1753" w:rsidRPr="005F1753" w:rsidRDefault="005F1753" w:rsidP="005F1753">
            <w:pPr>
              <w:pStyle w:val="ListParagraph"/>
              <w:numPr>
                <w:ilvl w:val="0"/>
                <w:numId w:val="58"/>
              </w:numPr>
              <w:spacing w:after="160" w:line="259" w:lineRule="auto"/>
              <w:ind w:left="317"/>
              <w:rPr>
                <w:rFonts w:ascii="Arial Narrow" w:hAnsi="Arial Narrow"/>
              </w:rPr>
            </w:pPr>
            <w:proofErr w:type="spellStart"/>
            <w:r w:rsidRPr="005F1753">
              <w:rPr>
                <w:rFonts w:ascii="Arial Narrow" w:hAnsi="Arial Narrow"/>
              </w:rPr>
              <w:t>P</w:t>
            </w:r>
            <w:r w:rsidRPr="00BA292D">
              <w:rPr>
                <w:rFonts w:ascii="Arial Narrow" w:hAnsi="Arial Narrow"/>
              </w:rPr>
              <w:t>encatatan</w:t>
            </w:r>
            <w:proofErr w:type="spellEnd"/>
            <w:r w:rsidRPr="00BA292D">
              <w:rPr>
                <w:rFonts w:ascii="Arial Narrow" w:hAnsi="Arial Narrow"/>
              </w:rPr>
              <w:t xml:space="preserve"> dan </w:t>
            </w:r>
            <w:proofErr w:type="spellStart"/>
            <w:r w:rsidRPr="00BA292D">
              <w:rPr>
                <w:rFonts w:ascii="Arial Narrow" w:hAnsi="Arial Narrow"/>
              </w:rPr>
              <w:t>pelaporan</w:t>
            </w:r>
            <w:proofErr w:type="spellEnd"/>
            <w:r w:rsidRPr="00BA292D">
              <w:rPr>
                <w:rFonts w:ascii="Arial Narrow" w:hAnsi="Arial Narrow"/>
              </w:rPr>
              <w:t xml:space="preserve"> </w:t>
            </w:r>
            <w:proofErr w:type="spellStart"/>
            <w:r w:rsidRPr="00BA292D">
              <w:rPr>
                <w:rFonts w:ascii="Arial Narrow" w:hAnsi="Arial Narrow"/>
              </w:rPr>
              <w:t>sediaan</w:t>
            </w:r>
            <w:proofErr w:type="spellEnd"/>
            <w:r w:rsidRPr="005F1753">
              <w:rPr>
                <w:rFonts w:ascii="Arial Narrow" w:hAnsi="Arial Narrow"/>
              </w:rPr>
              <w:t xml:space="preserve"> </w:t>
            </w:r>
            <w:proofErr w:type="spellStart"/>
            <w:r w:rsidRPr="005F1753">
              <w:rPr>
                <w:rFonts w:ascii="Arial Narrow" w:hAnsi="Arial Narrow"/>
              </w:rPr>
              <w:t>farmasi</w:t>
            </w:r>
            <w:proofErr w:type="spellEnd"/>
            <w:r w:rsidRPr="005F1753">
              <w:rPr>
                <w:rFonts w:ascii="Arial Narrow" w:hAnsi="Arial Narrow"/>
              </w:rPr>
              <w:t xml:space="preserve"> dan </w:t>
            </w:r>
            <w:proofErr w:type="spellStart"/>
            <w:r w:rsidRPr="005F1753">
              <w:rPr>
                <w:rFonts w:ascii="Arial Narrow" w:hAnsi="Arial Narrow"/>
              </w:rPr>
              <w:t>alat</w:t>
            </w:r>
            <w:proofErr w:type="spellEnd"/>
            <w:r w:rsidRPr="005F1753">
              <w:rPr>
                <w:rFonts w:ascii="Arial Narrow" w:hAnsi="Arial Narrow"/>
              </w:rPr>
              <w:t xml:space="preserve"> Kesehatan</w:t>
            </w:r>
          </w:p>
          <w:p w14:paraId="0958480B" w14:textId="0CED00F0" w:rsidR="005F1753" w:rsidRPr="005F1753" w:rsidRDefault="005F1753" w:rsidP="005F1753">
            <w:pPr>
              <w:pStyle w:val="ListParagraph"/>
              <w:numPr>
                <w:ilvl w:val="0"/>
                <w:numId w:val="58"/>
              </w:numPr>
              <w:spacing w:after="160" w:line="259" w:lineRule="auto"/>
              <w:ind w:left="317"/>
              <w:rPr>
                <w:rFonts w:ascii="Arial Narrow" w:hAnsi="Arial Narrow"/>
              </w:rPr>
            </w:pPr>
            <w:proofErr w:type="spellStart"/>
            <w:r w:rsidRPr="005F1753">
              <w:rPr>
                <w:rFonts w:ascii="Arial Narrow" w:hAnsi="Arial Narrow"/>
              </w:rPr>
              <w:t>Pemusnahan</w:t>
            </w:r>
            <w:proofErr w:type="spellEnd"/>
            <w:r w:rsidRPr="005F1753">
              <w:rPr>
                <w:rFonts w:ascii="Arial Narrow" w:hAnsi="Arial Narrow"/>
              </w:rPr>
              <w:t xml:space="preserve"> </w:t>
            </w:r>
            <w:proofErr w:type="spellStart"/>
            <w:r w:rsidRPr="005F1753">
              <w:rPr>
                <w:rFonts w:ascii="Arial Narrow" w:hAnsi="Arial Narrow"/>
              </w:rPr>
              <w:t>sediaan</w:t>
            </w:r>
            <w:proofErr w:type="spellEnd"/>
            <w:r w:rsidRPr="005F1753">
              <w:rPr>
                <w:rFonts w:ascii="Arial Narrow" w:hAnsi="Arial Narrow"/>
              </w:rPr>
              <w:t xml:space="preserve"> </w:t>
            </w:r>
            <w:proofErr w:type="spellStart"/>
            <w:r w:rsidRPr="005F1753">
              <w:rPr>
                <w:rFonts w:ascii="Arial Narrow" w:hAnsi="Arial Narrow"/>
              </w:rPr>
              <w:t>farmasi</w:t>
            </w:r>
            <w:proofErr w:type="spellEnd"/>
            <w:r w:rsidRPr="005F1753">
              <w:rPr>
                <w:rFonts w:ascii="Arial Narrow" w:hAnsi="Arial Narrow"/>
              </w:rPr>
              <w:t xml:space="preserve"> dan </w:t>
            </w:r>
            <w:proofErr w:type="spellStart"/>
            <w:r w:rsidRPr="005F1753">
              <w:rPr>
                <w:rFonts w:ascii="Arial Narrow" w:hAnsi="Arial Narrow"/>
              </w:rPr>
              <w:t>alat</w:t>
            </w:r>
            <w:proofErr w:type="spellEnd"/>
            <w:r w:rsidR="00B73D9B">
              <w:rPr>
                <w:rFonts w:ascii="Arial Narrow" w:hAnsi="Arial Narrow"/>
              </w:rPr>
              <w:t xml:space="preserve"> </w:t>
            </w:r>
            <w:r w:rsidRPr="005F1753">
              <w:rPr>
                <w:rFonts w:ascii="Arial Narrow" w:hAnsi="Arial Narrow"/>
              </w:rPr>
              <w:t>Kesehatan</w:t>
            </w:r>
          </w:p>
          <w:p w14:paraId="2B31AE63" w14:textId="77777777" w:rsidR="003C4D11" w:rsidRPr="005F1753" w:rsidRDefault="003C4D11" w:rsidP="009833BE">
            <w:pPr>
              <w:pStyle w:val="ListParagraph"/>
              <w:spacing w:after="0"/>
              <w:ind w:left="196"/>
              <w:jc w:val="both"/>
              <w:rPr>
                <w:rFonts w:ascii="Arial Narrow" w:hAnsi="Arial Narrow"/>
                <w:sz w:val="24"/>
                <w:szCs w:val="24"/>
              </w:rPr>
            </w:pPr>
          </w:p>
        </w:tc>
        <w:tc>
          <w:tcPr>
            <w:tcW w:w="1490" w:type="dxa"/>
          </w:tcPr>
          <w:p w14:paraId="2BFBCAD5" w14:textId="77777777" w:rsidR="003C4D11" w:rsidRPr="0086774F" w:rsidRDefault="003C4D11" w:rsidP="009833BE">
            <w:pPr>
              <w:numPr>
                <w:ilvl w:val="0"/>
                <w:numId w:val="45"/>
              </w:numPr>
              <w:shd w:val="clear" w:color="auto" w:fill="FFFFFF"/>
              <w:spacing w:after="0"/>
              <w:ind w:left="268" w:hanging="283"/>
              <w:rPr>
                <w:rFonts w:ascii="Arial Narrow" w:hAnsi="Arial Narrow"/>
                <w:bCs/>
                <w:i/>
                <w:sz w:val="24"/>
                <w:szCs w:val="24"/>
              </w:rPr>
            </w:pPr>
            <w:r w:rsidRPr="0086774F">
              <w:rPr>
                <w:rFonts w:ascii="Arial Narrow" w:hAnsi="Arial Narrow"/>
                <w:i/>
                <w:sz w:val="24"/>
                <w:szCs w:val="24"/>
              </w:rPr>
              <w:t>Contextual learning</w:t>
            </w:r>
          </w:p>
          <w:p w14:paraId="75A11010" w14:textId="77777777" w:rsidR="003C4D11" w:rsidRPr="0086774F" w:rsidRDefault="003C4D11" w:rsidP="009833BE">
            <w:pPr>
              <w:numPr>
                <w:ilvl w:val="0"/>
                <w:numId w:val="45"/>
              </w:numPr>
              <w:shd w:val="clear" w:color="auto" w:fill="FFFFFF"/>
              <w:spacing w:after="0"/>
              <w:ind w:left="252" w:hanging="270"/>
              <w:rPr>
                <w:rFonts w:ascii="Arial Narrow" w:hAnsi="Arial Narrow"/>
                <w:bCs/>
                <w:i/>
                <w:sz w:val="24"/>
                <w:szCs w:val="24"/>
              </w:rPr>
            </w:pPr>
            <w:r w:rsidRPr="0086774F">
              <w:rPr>
                <w:rFonts w:ascii="Arial Narrow" w:hAnsi="Arial Narrow"/>
                <w:i/>
                <w:sz w:val="24"/>
                <w:szCs w:val="24"/>
              </w:rPr>
              <w:t>Inquiry</w:t>
            </w:r>
          </w:p>
          <w:p w14:paraId="3EF228FA" w14:textId="77777777" w:rsidR="003C4D11" w:rsidRPr="0086774F" w:rsidRDefault="003C4D11" w:rsidP="009833BE">
            <w:pPr>
              <w:spacing w:after="0"/>
              <w:rPr>
                <w:rFonts w:ascii="Arial Narrow" w:hAnsi="Arial Narrow"/>
                <w:bCs/>
                <w:sz w:val="24"/>
                <w:szCs w:val="24"/>
              </w:rPr>
            </w:pPr>
          </w:p>
        </w:tc>
        <w:tc>
          <w:tcPr>
            <w:tcW w:w="1350" w:type="dxa"/>
          </w:tcPr>
          <w:p w14:paraId="6B1ADFB3" w14:textId="77777777" w:rsidR="003C4D11" w:rsidRPr="0086774F" w:rsidRDefault="003C4D11" w:rsidP="009833BE">
            <w:pPr>
              <w:spacing w:after="0"/>
              <w:rPr>
                <w:rFonts w:ascii="Arial Narrow" w:hAnsi="Arial Narrow"/>
                <w:bCs/>
                <w:sz w:val="24"/>
                <w:szCs w:val="24"/>
              </w:rPr>
            </w:pPr>
            <w:r w:rsidRPr="0086774F">
              <w:rPr>
                <w:rFonts w:ascii="Arial Narrow" w:hAnsi="Arial Narrow"/>
                <w:bCs/>
                <w:sz w:val="24"/>
                <w:szCs w:val="24"/>
              </w:rPr>
              <w:t xml:space="preserve">150’ </w:t>
            </w:r>
          </w:p>
          <w:p w14:paraId="0104D0EA" w14:textId="77777777" w:rsidR="003C4D11" w:rsidRPr="0086774F" w:rsidRDefault="003C4D11" w:rsidP="009833BE">
            <w:pPr>
              <w:spacing w:after="0"/>
              <w:rPr>
                <w:rFonts w:ascii="Arial Narrow" w:hAnsi="Arial Narrow"/>
                <w:bCs/>
                <w:sz w:val="24"/>
                <w:szCs w:val="24"/>
              </w:rPr>
            </w:pPr>
            <w:r w:rsidRPr="0086774F">
              <w:rPr>
                <w:rFonts w:ascii="Arial Narrow" w:hAnsi="Arial Narrow"/>
                <w:bCs/>
                <w:sz w:val="24"/>
                <w:szCs w:val="24"/>
              </w:rPr>
              <w:t>(</w:t>
            </w:r>
            <w:proofErr w:type="spellStart"/>
            <w:r w:rsidRPr="0086774F">
              <w:rPr>
                <w:rFonts w:ascii="Arial Narrow" w:hAnsi="Arial Narrow"/>
                <w:bCs/>
                <w:sz w:val="24"/>
                <w:szCs w:val="24"/>
              </w:rPr>
              <w:t>tatap</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muka</w:t>
            </w:r>
            <w:proofErr w:type="spellEnd"/>
            <w:r w:rsidRPr="0086774F">
              <w:rPr>
                <w:rFonts w:ascii="Arial Narrow" w:hAnsi="Arial Narrow"/>
                <w:bCs/>
                <w:sz w:val="24"/>
                <w:szCs w:val="24"/>
              </w:rPr>
              <w:t>)</w:t>
            </w:r>
          </w:p>
          <w:p w14:paraId="30CF504A" w14:textId="77777777" w:rsidR="003C4D11" w:rsidRPr="0086774F" w:rsidRDefault="003C4D11" w:rsidP="009833BE">
            <w:pPr>
              <w:spacing w:after="0"/>
              <w:rPr>
                <w:rFonts w:ascii="Arial Narrow" w:hAnsi="Arial Narrow"/>
                <w:bCs/>
                <w:sz w:val="24"/>
                <w:szCs w:val="24"/>
              </w:rPr>
            </w:pPr>
            <w:r w:rsidRPr="0086774F">
              <w:rPr>
                <w:rFonts w:ascii="Arial Narrow" w:hAnsi="Arial Narrow"/>
                <w:bCs/>
                <w:sz w:val="24"/>
                <w:szCs w:val="24"/>
              </w:rPr>
              <w:t xml:space="preserve">180’ </w:t>
            </w:r>
          </w:p>
          <w:p w14:paraId="1C47F1F7" w14:textId="77777777" w:rsidR="003C4D11" w:rsidRPr="0086774F" w:rsidRDefault="003C4D11" w:rsidP="009833BE">
            <w:pPr>
              <w:spacing w:after="0"/>
              <w:rPr>
                <w:rFonts w:ascii="Arial Narrow" w:hAnsi="Arial Narrow"/>
                <w:bCs/>
                <w:sz w:val="24"/>
                <w:szCs w:val="24"/>
              </w:rPr>
            </w:pPr>
            <w:r w:rsidRPr="0086774F">
              <w:rPr>
                <w:rFonts w:ascii="Arial Narrow" w:hAnsi="Arial Narrow"/>
                <w:bCs/>
                <w:sz w:val="24"/>
                <w:szCs w:val="24"/>
              </w:rPr>
              <w:t>(</w:t>
            </w:r>
            <w:proofErr w:type="spellStart"/>
            <w:r w:rsidRPr="0086774F">
              <w:rPr>
                <w:rFonts w:ascii="Arial Narrow" w:hAnsi="Arial Narrow"/>
                <w:bCs/>
                <w:sz w:val="24"/>
                <w:szCs w:val="24"/>
              </w:rPr>
              <w:t>baca</w:t>
            </w:r>
            <w:proofErr w:type="spellEnd"/>
            <w:r w:rsidRPr="0086774F">
              <w:rPr>
                <w:rFonts w:ascii="Arial Narrow" w:hAnsi="Arial Narrow"/>
                <w:bCs/>
                <w:sz w:val="24"/>
                <w:szCs w:val="24"/>
              </w:rPr>
              <w:t xml:space="preserve"> </w:t>
            </w:r>
            <w:r w:rsidRPr="0086774F">
              <w:rPr>
                <w:rFonts w:ascii="Arial Narrow" w:hAnsi="Arial Narrow"/>
                <w:bCs/>
                <w:i/>
                <w:sz w:val="24"/>
                <w:szCs w:val="24"/>
              </w:rPr>
              <w:t>text</w:t>
            </w:r>
            <w:r w:rsidRPr="0086774F">
              <w:rPr>
                <w:rFonts w:ascii="Arial Narrow" w:hAnsi="Arial Narrow"/>
                <w:bCs/>
                <w:sz w:val="24"/>
                <w:szCs w:val="24"/>
              </w:rPr>
              <w:t xml:space="preserve"> </w:t>
            </w:r>
            <w:r w:rsidRPr="0086774F">
              <w:rPr>
                <w:rFonts w:ascii="Arial Narrow" w:hAnsi="Arial Narrow"/>
                <w:bCs/>
                <w:i/>
                <w:sz w:val="24"/>
                <w:szCs w:val="24"/>
              </w:rPr>
              <w:t>book</w:t>
            </w:r>
            <w:r w:rsidRPr="0086774F">
              <w:rPr>
                <w:rFonts w:ascii="Arial Narrow" w:hAnsi="Arial Narrow"/>
                <w:bCs/>
                <w:sz w:val="24"/>
                <w:szCs w:val="24"/>
              </w:rPr>
              <w:t xml:space="preserve"> / </w:t>
            </w:r>
            <w:r w:rsidRPr="0086774F">
              <w:rPr>
                <w:rFonts w:ascii="Arial Narrow" w:hAnsi="Arial Narrow"/>
                <w:bCs/>
                <w:i/>
                <w:sz w:val="24"/>
                <w:szCs w:val="24"/>
              </w:rPr>
              <w:t>browsing</w:t>
            </w:r>
            <w:r w:rsidRPr="0086774F">
              <w:rPr>
                <w:rFonts w:ascii="Arial Narrow" w:hAnsi="Arial Narrow"/>
                <w:bCs/>
                <w:sz w:val="24"/>
                <w:szCs w:val="24"/>
              </w:rPr>
              <w:t>)</w:t>
            </w:r>
          </w:p>
        </w:tc>
        <w:tc>
          <w:tcPr>
            <w:tcW w:w="2546" w:type="dxa"/>
          </w:tcPr>
          <w:p w14:paraId="0F1A4FDC" w14:textId="77777777" w:rsidR="003C4D11" w:rsidRPr="0086774F" w:rsidRDefault="003C4D11" w:rsidP="009833BE">
            <w:pPr>
              <w:spacing w:after="0"/>
              <w:jc w:val="both"/>
              <w:rPr>
                <w:rFonts w:ascii="Arial Narrow" w:hAnsi="Arial Narrow"/>
                <w:sz w:val="24"/>
                <w:szCs w:val="24"/>
              </w:rPr>
            </w:pPr>
            <w:proofErr w:type="spellStart"/>
            <w:r w:rsidRPr="0086774F">
              <w:rPr>
                <w:rFonts w:ascii="Arial Narrow" w:hAnsi="Arial Narrow"/>
                <w:sz w:val="24"/>
                <w:szCs w:val="24"/>
              </w:rPr>
              <w:t>Tugas</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Kelompok</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terstruktur</w:t>
            </w:r>
            <w:proofErr w:type="spellEnd"/>
            <w:r w:rsidRPr="0086774F">
              <w:rPr>
                <w:rFonts w:ascii="Arial Narrow" w:hAnsi="Arial Narrow"/>
                <w:sz w:val="24"/>
                <w:szCs w:val="24"/>
              </w:rPr>
              <w:t>.</w:t>
            </w:r>
          </w:p>
          <w:p w14:paraId="7F7672D0" w14:textId="56F96CD7" w:rsidR="003C4D11" w:rsidRPr="0086774F" w:rsidRDefault="003C4D11" w:rsidP="009833BE">
            <w:pPr>
              <w:pStyle w:val="ListParagraph"/>
              <w:spacing w:after="0"/>
              <w:ind w:left="0"/>
              <w:jc w:val="both"/>
              <w:rPr>
                <w:rFonts w:ascii="Arial Narrow" w:hAnsi="Arial Narrow"/>
                <w:sz w:val="24"/>
                <w:szCs w:val="24"/>
              </w:rPr>
            </w:pPr>
            <w:proofErr w:type="spellStart"/>
            <w:r w:rsidRPr="0086774F">
              <w:rPr>
                <w:rFonts w:ascii="Arial Narrow" w:hAnsi="Arial Narrow"/>
                <w:bCs/>
                <w:sz w:val="24"/>
                <w:szCs w:val="24"/>
              </w:rPr>
              <w:t>Mencari</w:t>
            </w:r>
            <w:proofErr w:type="spellEnd"/>
            <w:r w:rsidRPr="0086774F">
              <w:rPr>
                <w:rFonts w:ascii="Arial Narrow" w:hAnsi="Arial Narrow"/>
                <w:bCs/>
                <w:sz w:val="24"/>
                <w:szCs w:val="24"/>
              </w:rPr>
              <w:t xml:space="preserve"> Istilah </w:t>
            </w:r>
            <w:proofErr w:type="spellStart"/>
            <w:r w:rsidRPr="0086774F">
              <w:rPr>
                <w:rFonts w:ascii="Arial Narrow" w:hAnsi="Arial Narrow"/>
                <w:bCs/>
                <w:sz w:val="24"/>
                <w:szCs w:val="24"/>
              </w:rPr>
              <w:t>Penting</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dalam</w:t>
            </w:r>
            <w:proofErr w:type="spellEnd"/>
            <w:r w:rsidR="00B73D9B">
              <w:rPr>
                <w:rFonts w:ascii="Arial Narrow" w:hAnsi="Arial Narrow"/>
                <w:bCs/>
                <w:sz w:val="24"/>
                <w:szCs w:val="24"/>
              </w:rPr>
              <w:t xml:space="preserve"> </w:t>
            </w:r>
            <w:r w:rsidRPr="0086774F">
              <w:rPr>
                <w:rFonts w:ascii="Arial Narrow" w:hAnsi="Arial Narrow"/>
                <w:i/>
                <w:sz w:val="24"/>
                <w:szCs w:val="24"/>
              </w:rPr>
              <w:t>Drug Management Cycle</w:t>
            </w:r>
            <w:r w:rsidRPr="0086774F">
              <w:rPr>
                <w:rFonts w:ascii="Arial Narrow" w:hAnsi="Arial Narrow"/>
                <w:sz w:val="24"/>
                <w:szCs w:val="24"/>
              </w:rPr>
              <w:t xml:space="preserve"> </w:t>
            </w:r>
          </w:p>
          <w:p w14:paraId="7E1F8D7B" w14:textId="7C960A44" w:rsidR="003C4D11" w:rsidRPr="0086774F" w:rsidRDefault="003C4D11" w:rsidP="009833BE">
            <w:pPr>
              <w:pStyle w:val="ListParagraph"/>
              <w:spacing w:after="0"/>
              <w:ind w:left="0"/>
              <w:jc w:val="both"/>
              <w:rPr>
                <w:rFonts w:ascii="Arial Narrow" w:hAnsi="Arial Narrow"/>
                <w:sz w:val="24"/>
                <w:szCs w:val="24"/>
              </w:rPr>
            </w:pPr>
            <w:proofErr w:type="spellStart"/>
            <w:r w:rsidRPr="0086774F">
              <w:rPr>
                <w:rFonts w:ascii="Arial Narrow" w:hAnsi="Arial Narrow"/>
                <w:sz w:val="24"/>
                <w:szCs w:val="24"/>
              </w:rPr>
              <w:t>Pemilihan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Perencanaan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Pembelian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Penerimaan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Penyimpanan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Pengendalian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Pencatatan</w:t>
            </w:r>
            <w:proofErr w:type="spellEnd"/>
            <w:r w:rsidRPr="0086774F">
              <w:rPr>
                <w:rFonts w:ascii="Arial Narrow" w:hAnsi="Arial Narrow"/>
                <w:sz w:val="24"/>
                <w:szCs w:val="24"/>
              </w:rPr>
              <w:t xml:space="preserve"> dan </w:t>
            </w:r>
            <w:proofErr w:type="spellStart"/>
            <w:r w:rsidRPr="0086774F">
              <w:rPr>
                <w:rFonts w:ascii="Arial Narrow" w:hAnsi="Arial Narrow"/>
                <w:sz w:val="24"/>
                <w:szCs w:val="24"/>
              </w:rPr>
              <w:t>Pelaporan</w:t>
            </w:r>
            <w:proofErr w:type="spellEnd"/>
          </w:p>
          <w:p w14:paraId="260E72BB" w14:textId="40FF907F" w:rsidR="003C4D11" w:rsidRPr="0086774F" w:rsidRDefault="00DC0C18" w:rsidP="009833BE">
            <w:pPr>
              <w:spacing w:after="0"/>
              <w:jc w:val="both"/>
              <w:rPr>
                <w:rFonts w:ascii="Arial Narrow" w:hAnsi="Arial Narrow"/>
                <w:sz w:val="24"/>
                <w:szCs w:val="24"/>
              </w:rPr>
            </w:pPr>
            <w:proofErr w:type="spellStart"/>
            <w:r w:rsidRPr="0086774F">
              <w:rPr>
                <w:rFonts w:ascii="Arial Narrow" w:hAnsi="Arial Narrow"/>
                <w:sz w:val="24"/>
                <w:szCs w:val="24"/>
              </w:rPr>
              <w:t>Mengunjungi</w:t>
            </w:r>
            <w:proofErr w:type="spellEnd"/>
            <w:r w:rsidRPr="0086774F">
              <w:rPr>
                <w:rFonts w:ascii="Arial Narrow" w:hAnsi="Arial Narrow"/>
                <w:sz w:val="24"/>
                <w:szCs w:val="24"/>
              </w:rPr>
              <w:t xml:space="preserve"> Portal </w:t>
            </w:r>
            <w:proofErr w:type="spellStart"/>
            <w:r w:rsidRPr="0086774F">
              <w:rPr>
                <w:rFonts w:ascii="Arial Narrow" w:hAnsi="Arial Narrow"/>
                <w:sz w:val="24"/>
                <w:szCs w:val="24"/>
              </w:rPr>
              <w:t>acuan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pengelolaan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sediaan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farmasi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alat</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kesehatan</w:t>
            </w:r>
            <w:proofErr w:type="spellEnd"/>
            <w:r w:rsidRPr="0086774F">
              <w:rPr>
                <w:rFonts w:ascii="Arial Narrow" w:hAnsi="Arial Narrow"/>
                <w:sz w:val="24"/>
                <w:szCs w:val="24"/>
              </w:rPr>
              <w:t xml:space="preserve">, dan </w:t>
            </w:r>
            <w:proofErr w:type="gramStart"/>
            <w:r w:rsidRPr="0086774F">
              <w:rPr>
                <w:rFonts w:ascii="Arial Narrow" w:hAnsi="Arial Narrow"/>
                <w:sz w:val="24"/>
                <w:szCs w:val="24"/>
              </w:rPr>
              <w:t>BMHP :</w:t>
            </w:r>
            <w:proofErr w:type="gramEnd"/>
            <w:r w:rsidRPr="0086774F">
              <w:rPr>
                <w:rFonts w:ascii="Arial Narrow" w:hAnsi="Arial Narrow"/>
                <w:sz w:val="24"/>
                <w:szCs w:val="24"/>
              </w:rPr>
              <w:t xml:space="preserve"> </w:t>
            </w:r>
            <w:hyperlink r:id="rId12" w:history="1">
              <w:r w:rsidRPr="0086774F">
                <w:rPr>
                  <w:rStyle w:val="Hyperlink"/>
                  <w:rFonts w:ascii="Arial Narrow" w:hAnsi="Arial Narrow"/>
                  <w:sz w:val="24"/>
                  <w:szCs w:val="24"/>
                </w:rPr>
                <w:t>https://yankes.kemkes.go.id/</w:t>
              </w:r>
            </w:hyperlink>
            <w:r w:rsidRPr="0086774F">
              <w:rPr>
                <w:rFonts w:ascii="Arial Narrow" w:hAnsi="Arial Narrow"/>
                <w:sz w:val="24"/>
                <w:szCs w:val="24"/>
              </w:rPr>
              <w:t xml:space="preserve"> </w:t>
            </w:r>
          </w:p>
        </w:tc>
        <w:tc>
          <w:tcPr>
            <w:tcW w:w="1134" w:type="dxa"/>
          </w:tcPr>
          <w:p w14:paraId="135428BB" w14:textId="2D3513C3" w:rsidR="003C4D11" w:rsidRPr="0086774F" w:rsidRDefault="003C4D11" w:rsidP="009833BE">
            <w:pPr>
              <w:spacing w:after="0"/>
              <w:jc w:val="both"/>
              <w:rPr>
                <w:rFonts w:ascii="Arial Narrow" w:hAnsi="Arial Narrow"/>
                <w:bCs/>
                <w:sz w:val="24"/>
                <w:szCs w:val="24"/>
              </w:rPr>
            </w:pPr>
            <w:proofErr w:type="spellStart"/>
            <w:r w:rsidRPr="0086774F">
              <w:rPr>
                <w:rFonts w:ascii="Arial Narrow" w:hAnsi="Arial Narrow"/>
                <w:bCs/>
                <w:sz w:val="24"/>
                <w:szCs w:val="24"/>
              </w:rPr>
              <w:t>Kebenaran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dalam</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Mencari</w:t>
            </w:r>
            <w:proofErr w:type="spellEnd"/>
            <w:r w:rsidR="00B73D9B">
              <w:rPr>
                <w:rFonts w:ascii="Arial Narrow" w:hAnsi="Arial Narrow"/>
                <w:bCs/>
                <w:sz w:val="24"/>
                <w:szCs w:val="24"/>
              </w:rPr>
              <w:t xml:space="preserve"> </w:t>
            </w:r>
            <w:proofErr w:type="spellStart"/>
            <w:r w:rsidRPr="0086774F">
              <w:rPr>
                <w:rFonts w:ascii="Arial Narrow" w:hAnsi="Arial Narrow"/>
                <w:b/>
                <w:bCs/>
                <w:sz w:val="24"/>
                <w:szCs w:val="24"/>
              </w:rPr>
              <w:t>konten</w:t>
            </w:r>
            <w:proofErr w:type="spellEnd"/>
            <w:r w:rsidRPr="0086774F">
              <w:rPr>
                <w:rFonts w:ascii="Arial Narrow" w:hAnsi="Arial Narrow"/>
                <w:b/>
                <w:bCs/>
                <w:sz w:val="24"/>
                <w:szCs w:val="24"/>
              </w:rPr>
              <w:t xml:space="preserve"> </w:t>
            </w:r>
            <w:proofErr w:type="spellStart"/>
            <w:r w:rsidRPr="0086774F">
              <w:rPr>
                <w:rFonts w:ascii="Arial Narrow" w:hAnsi="Arial Narrow"/>
                <w:b/>
                <w:bCs/>
                <w:sz w:val="24"/>
                <w:szCs w:val="24"/>
              </w:rPr>
              <w:t>tugas</w:t>
            </w:r>
            <w:proofErr w:type="spellEnd"/>
            <w:r w:rsidRPr="0086774F">
              <w:rPr>
                <w:rFonts w:ascii="Arial Narrow" w:hAnsi="Arial Narrow"/>
                <w:b/>
                <w:bCs/>
                <w:sz w:val="24"/>
                <w:szCs w:val="24"/>
              </w:rPr>
              <w:t xml:space="preserve"> </w:t>
            </w:r>
            <w:proofErr w:type="spellStart"/>
            <w:r w:rsidRPr="0086774F">
              <w:rPr>
                <w:rFonts w:ascii="Arial Narrow" w:hAnsi="Arial Narrow"/>
                <w:bCs/>
                <w:sz w:val="24"/>
                <w:szCs w:val="24"/>
              </w:rPr>
              <w:t>sesuai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referensi</w:t>
            </w:r>
            <w:proofErr w:type="spellEnd"/>
            <w:r w:rsidRPr="0086774F">
              <w:rPr>
                <w:rFonts w:ascii="Arial Narrow" w:hAnsi="Arial Narrow"/>
                <w:bCs/>
                <w:sz w:val="24"/>
                <w:szCs w:val="24"/>
              </w:rPr>
              <w:t xml:space="preserve"> dan </w:t>
            </w:r>
            <w:proofErr w:type="spellStart"/>
            <w:r w:rsidRPr="0086774F">
              <w:rPr>
                <w:rFonts w:ascii="Arial Narrow" w:hAnsi="Arial Narrow"/>
                <w:bCs/>
                <w:sz w:val="24"/>
                <w:szCs w:val="24"/>
              </w:rPr>
              <w:t>regulasi</w:t>
            </w:r>
            <w:proofErr w:type="spellEnd"/>
          </w:p>
        </w:tc>
        <w:tc>
          <w:tcPr>
            <w:tcW w:w="992" w:type="dxa"/>
          </w:tcPr>
          <w:p w14:paraId="1EAB5BA3" w14:textId="77777777" w:rsidR="003C4D11" w:rsidRPr="0086774F" w:rsidRDefault="003C4D11" w:rsidP="009833BE">
            <w:pPr>
              <w:spacing w:after="0"/>
              <w:rPr>
                <w:rFonts w:ascii="Arial Narrow" w:hAnsi="Arial Narrow"/>
                <w:bCs/>
                <w:sz w:val="24"/>
                <w:szCs w:val="24"/>
              </w:rPr>
            </w:pPr>
          </w:p>
        </w:tc>
      </w:tr>
      <w:tr w:rsidR="00927DBA" w:rsidRPr="0086774F" w14:paraId="41557FF2" w14:textId="77777777" w:rsidTr="00DC4210">
        <w:trPr>
          <w:trHeight w:val="3596"/>
        </w:trPr>
        <w:tc>
          <w:tcPr>
            <w:tcW w:w="1008" w:type="dxa"/>
          </w:tcPr>
          <w:p w14:paraId="162E7C53" w14:textId="77777777" w:rsidR="00927DBA" w:rsidRPr="0086774F" w:rsidRDefault="00927DBA" w:rsidP="009833BE">
            <w:pPr>
              <w:spacing w:after="0"/>
              <w:jc w:val="center"/>
              <w:rPr>
                <w:rFonts w:ascii="Arial Narrow" w:hAnsi="Arial Narrow"/>
                <w:bCs/>
                <w:sz w:val="24"/>
                <w:szCs w:val="24"/>
              </w:rPr>
            </w:pPr>
          </w:p>
          <w:p w14:paraId="10643D91" w14:textId="77777777" w:rsidR="00927DBA" w:rsidRPr="0086774F" w:rsidRDefault="00927DBA" w:rsidP="009833BE">
            <w:pPr>
              <w:spacing w:after="0"/>
              <w:jc w:val="center"/>
              <w:rPr>
                <w:rFonts w:ascii="Arial Narrow" w:hAnsi="Arial Narrow"/>
                <w:bCs/>
                <w:sz w:val="24"/>
                <w:szCs w:val="24"/>
              </w:rPr>
            </w:pPr>
            <w:r w:rsidRPr="0086774F">
              <w:rPr>
                <w:rFonts w:ascii="Arial Narrow" w:hAnsi="Arial Narrow"/>
                <w:bCs/>
                <w:sz w:val="24"/>
                <w:szCs w:val="24"/>
              </w:rPr>
              <w:t>4</w:t>
            </w:r>
          </w:p>
        </w:tc>
        <w:tc>
          <w:tcPr>
            <w:tcW w:w="2673" w:type="dxa"/>
          </w:tcPr>
          <w:p w14:paraId="709AAD1A" w14:textId="21EE5BEA" w:rsidR="00927DBA" w:rsidRPr="0086774F" w:rsidRDefault="00927DBA" w:rsidP="009833BE">
            <w:pPr>
              <w:spacing w:after="0"/>
              <w:jc w:val="both"/>
              <w:rPr>
                <w:rFonts w:ascii="Arial Narrow" w:hAnsi="Arial Narrow"/>
                <w:bCs/>
                <w:sz w:val="24"/>
                <w:szCs w:val="24"/>
              </w:rPr>
            </w:pPr>
            <w:proofErr w:type="spellStart"/>
            <w:r w:rsidRPr="0086774F">
              <w:rPr>
                <w:rFonts w:ascii="Arial Narrow" w:hAnsi="Arial Narrow"/>
                <w:bCs/>
                <w:sz w:val="24"/>
                <w:szCs w:val="24"/>
              </w:rPr>
              <w:t>Mahasiswa</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mampu</w:t>
            </w:r>
            <w:proofErr w:type="spellEnd"/>
            <w:r w:rsidRPr="0086774F">
              <w:rPr>
                <w:rFonts w:ascii="Arial Narrow" w:hAnsi="Arial Narrow"/>
                <w:bCs/>
                <w:sz w:val="24"/>
                <w:szCs w:val="24"/>
              </w:rPr>
              <w:t xml:space="preserve"> </w:t>
            </w:r>
            <w:proofErr w:type="spellStart"/>
            <w:r w:rsidRPr="0086774F">
              <w:rPr>
                <w:rFonts w:ascii="Arial Narrow" w:hAnsi="Arial Narrow"/>
                <w:b/>
                <w:bCs/>
                <w:sz w:val="24"/>
                <w:szCs w:val="24"/>
              </w:rPr>
              <w:t>menjelaskan</w:t>
            </w:r>
            <w:proofErr w:type="spellEnd"/>
            <w:r w:rsidRPr="0086774F">
              <w:rPr>
                <w:rFonts w:ascii="Arial Narrow" w:hAnsi="Arial Narrow"/>
                <w:b/>
                <w:bCs/>
                <w:sz w:val="24"/>
                <w:szCs w:val="24"/>
              </w:rPr>
              <w:t xml:space="preserve"> </w:t>
            </w:r>
            <w:proofErr w:type="spellStart"/>
            <w:r w:rsidRPr="0086774F">
              <w:rPr>
                <w:rFonts w:ascii="Arial Narrow" w:hAnsi="Arial Narrow"/>
                <w:bCs/>
                <w:sz w:val="24"/>
                <w:szCs w:val="24"/>
              </w:rPr>
              <w:t>manajemen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farmasi</w:t>
            </w:r>
            <w:proofErr w:type="spellEnd"/>
            <w:r w:rsidRPr="0086774F">
              <w:rPr>
                <w:rFonts w:ascii="Arial Narrow" w:hAnsi="Arial Narrow"/>
                <w:bCs/>
                <w:sz w:val="24"/>
                <w:szCs w:val="24"/>
              </w:rPr>
              <w:t xml:space="preserve"> di </w:t>
            </w:r>
            <w:proofErr w:type="spellStart"/>
            <w:r w:rsidRPr="0086774F">
              <w:rPr>
                <w:rFonts w:ascii="Arial Narrow" w:hAnsi="Arial Narrow"/>
                <w:bCs/>
                <w:sz w:val="24"/>
                <w:szCs w:val="24"/>
              </w:rPr>
              <w:t>Apotek</w:t>
            </w:r>
            <w:proofErr w:type="spellEnd"/>
          </w:p>
        </w:tc>
        <w:tc>
          <w:tcPr>
            <w:tcW w:w="2977" w:type="dxa"/>
          </w:tcPr>
          <w:p w14:paraId="7FFD2E9A" w14:textId="77777777" w:rsidR="00927DBA" w:rsidRPr="0086774F" w:rsidRDefault="00927DBA" w:rsidP="009833BE">
            <w:pPr>
              <w:pStyle w:val="ListParagraph"/>
              <w:numPr>
                <w:ilvl w:val="0"/>
                <w:numId w:val="48"/>
              </w:numPr>
              <w:spacing w:after="0"/>
              <w:ind w:left="463"/>
              <w:jc w:val="both"/>
              <w:rPr>
                <w:rFonts w:ascii="Arial Narrow" w:hAnsi="Arial Narrow"/>
                <w:bCs/>
                <w:sz w:val="24"/>
                <w:szCs w:val="24"/>
              </w:rPr>
            </w:pPr>
            <w:proofErr w:type="spellStart"/>
            <w:r w:rsidRPr="0086774F">
              <w:rPr>
                <w:rFonts w:ascii="Arial Narrow" w:hAnsi="Arial Narrow"/>
                <w:bCs/>
                <w:sz w:val="24"/>
                <w:szCs w:val="24"/>
              </w:rPr>
              <w:t>Manajemen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Pengelolaan</w:t>
            </w:r>
            <w:proofErr w:type="spellEnd"/>
            <w:r w:rsidRPr="0086774F">
              <w:rPr>
                <w:rFonts w:ascii="Arial Narrow" w:hAnsi="Arial Narrow"/>
                <w:bCs/>
                <w:sz w:val="24"/>
                <w:szCs w:val="24"/>
              </w:rPr>
              <w:t xml:space="preserve"> Obat </w:t>
            </w:r>
          </w:p>
          <w:p w14:paraId="78EFBEF2" w14:textId="0E0B0B90" w:rsidR="00927DBA" w:rsidRPr="0086774F" w:rsidRDefault="00927DBA" w:rsidP="009833BE">
            <w:pPr>
              <w:pStyle w:val="ListParagraph"/>
              <w:numPr>
                <w:ilvl w:val="0"/>
                <w:numId w:val="48"/>
              </w:numPr>
              <w:spacing w:after="0"/>
              <w:ind w:left="463"/>
              <w:jc w:val="both"/>
              <w:rPr>
                <w:rFonts w:ascii="Arial Narrow" w:hAnsi="Arial Narrow"/>
                <w:bCs/>
                <w:sz w:val="24"/>
                <w:szCs w:val="24"/>
              </w:rPr>
            </w:pPr>
            <w:proofErr w:type="spellStart"/>
            <w:r w:rsidRPr="0086774F">
              <w:rPr>
                <w:rFonts w:ascii="Arial Narrow" w:hAnsi="Arial Narrow"/>
                <w:bCs/>
                <w:sz w:val="24"/>
                <w:szCs w:val="24"/>
              </w:rPr>
              <w:t>Dokumentasi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Penyelenggraan</w:t>
            </w:r>
            <w:proofErr w:type="spellEnd"/>
            <w:r w:rsidRPr="0086774F">
              <w:rPr>
                <w:rFonts w:ascii="Arial Narrow" w:hAnsi="Arial Narrow"/>
                <w:bCs/>
                <w:sz w:val="24"/>
                <w:szCs w:val="24"/>
              </w:rPr>
              <w:t xml:space="preserve"> dan </w:t>
            </w:r>
            <w:proofErr w:type="spellStart"/>
            <w:r w:rsidRPr="0086774F">
              <w:rPr>
                <w:rFonts w:ascii="Arial Narrow" w:hAnsi="Arial Narrow"/>
                <w:bCs/>
                <w:sz w:val="24"/>
                <w:szCs w:val="24"/>
              </w:rPr>
              <w:t>Prosedur</w:t>
            </w:r>
            <w:proofErr w:type="spellEnd"/>
            <w:r w:rsidRPr="0086774F">
              <w:rPr>
                <w:rFonts w:ascii="Arial Narrow" w:hAnsi="Arial Narrow"/>
                <w:bCs/>
                <w:sz w:val="24"/>
                <w:szCs w:val="24"/>
              </w:rPr>
              <w:t xml:space="preserve"> Pelayanan Farmasi Klinik di </w:t>
            </w:r>
            <w:proofErr w:type="spellStart"/>
            <w:r w:rsidRPr="0086774F">
              <w:rPr>
                <w:rFonts w:ascii="Arial Narrow" w:hAnsi="Arial Narrow"/>
                <w:bCs/>
                <w:sz w:val="24"/>
                <w:szCs w:val="24"/>
              </w:rPr>
              <w:t>Apotek</w:t>
            </w:r>
            <w:proofErr w:type="spellEnd"/>
          </w:p>
        </w:tc>
        <w:tc>
          <w:tcPr>
            <w:tcW w:w="1490" w:type="dxa"/>
          </w:tcPr>
          <w:p w14:paraId="207D3789" w14:textId="77777777" w:rsidR="00927DBA" w:rsidRPr="0086774F" w:rsidRDefault="00927DBA" w:rsidP="009833BE">
            <w:pPr>
              <w:numPr>
                <w:ilvl w:val="0"/>
                <w:numId w:val="48"/>
              </w:numPr>
              <w:shd w:val="clear" w:color="auto" w:fill="FFFFFF"/>
              <w:spacing w:after="0"/>
              <w:ind w:left="248" w:hanging="284"/>
              <w:rPr>
                <w:rFonts w:ascii="Arial Narrow" w:hAnsi="Arial Narrow"/>
                <w:bCs/>
                <w:i/>
                <w:sz w:val="24"/>
                <w:szCs w:val="24"/>
              </w:rPr>
            </w:pPr>
            <w:r w:rsidRPr="0086774F">
              <w:rPr>
                <w:rFonts w:ascii="Arial Narrow" w:hAnsi="Arial Narrow"/>
                <w:i/>
                <w:sz w:val="24"/>
                <w:szCs w:val="24"/>
              </w:rPr>
              <w:t>Contextual learning</w:t>
            </w:r>
          </w:p>
          <w:p w14:paraId="7EC852B7" w14:textId="77777777" w:rsidR="00927DBA" w:rsidRPr="0086774F" w:rsidRDefault="00927DBA" w:rsidP="009833BE">
            <w:pPr>
              <w:numPr>
                <w:ilvl w:val="0"/>
                <w:numId w:val="48"/>
              </w:numPr>
              <w:shd w:val="clear" w:color="auto" w:fill="FFFFFF"/>
              <w:spacing w:after="0"/>
              <w:ind w:left="248" w:hanging="248"/>
              <w:rPr>
                <w:rFonts w:ascii="Arial Narrow" w:hAnsi="Arial Narrow"/>
                <w:bCs/>
                <w:i/>
                <w:sz w:val="24"/>
                <w:szCs w:val="24"/>
              </w:rPr>
            </w:pPr>
            <w:r w:rsidRPr="0086774F">
              <w:rPr>
                <w:rFonts w:ascii="Arial Narrow" w:hAnsi="Arial Narrow"/>
                <w:i/>
                <w:sz w:val="24"/>
                <w:szCs w:val="24"/>
              </w:rPr>
              <w:t>Inquiry</w:t>
            </w:r>
          </w:p>
          <w:p w14:paraId="661A2F6A" w14:textId="77777777" w:rsidR="00927DBA" w:rsidRPr="0086774F" w:rsidRDefault="00927DBA" w:rsidP="009833BE">
            <w:pPr>
              <w:spacing w:after="0"/>
              <w:rPr>
                <w:rFonts w:ascii="Arial Narrow" w:hAnsi="Arial Narrow"/>
                <w:bCs/>
                <w:sz w:val="24"/>
                <w:szCs w:val="24"/>
              </w:rPr>
            </w:pPr>
          </w:p>
        </w:tc>
        <w:tc>
          <w:tcPr>
            <w:tcW w:w="1350" w:type="dxa"/>
          </w:tcPr>
          <w:p w14:paraId="1599D5F2" w14:textId="77777777" w:rsidR="00927DBA" w:rsidRPr="0086774F" w:rsidRDefault="00927DBA" w:rsidP="009833BE">
            <w:pPr>
              <w:spacing w:after="0"/>
              <w:rPr>
                <w:rFonts w:ascii="Arial Narrow" w:hAnsi="Arial Narrow"/>
                <w:bCs/>
                <w:sz w:val="24"/>
                <w:szCs w:val="24"/>
              </w:rPr>
            </w:pPr>
            <w:r w:rsidRPr="0086774F">
              <w:rPr>
                <w:rFonts w:ascii="Arial Narrow" w:hAnsi="Arial Narrow"/>
                <w:bCs/>
                <w:sz w:val="24"/>
                <w:szCs w:val="24"/>
              </w:rPr>
              <w:t xml:space="preserve">150’ </w:t>
            </w:r>
          </w:p>
          <w:p w14:paraId="49B14F9F" w14:textId="77777777" w:rsidR="00927DBA" w:rsidRPr="0086774F" w:rsidRDefault="00927DBA" w:rsidP="009833BE">
            <w:pPr>
              <w:spacing w:after="0"/>
              <w:rPr>
                <w:rFonts w:ascii="Arial Narrow" w:hAnsi="Arial Narrow"/>
                <w:bCs/>
                <w:sz w:val="24"/>
                <w:szCs w:val="24"/>
              </w:rPr>
            </w:pPr>
            <w:r w:rsidRPr="0086774F">
              <w:rPr>
                <w:rFonts w:ascii="Arial Narrow" w:hAnsi="Arial Narrow"/>
                <w:bCs/>
                <w:sz w:val="24"/>
                <w:szCs w:val="24"/>
              </w:rPr>
              <w:t>(</w:t>
            </w:r>
            <w:proofErr w:type="spellStart"/>
            <w:r w:rsidRPr="0086774F">
              <w:rPr>
                <w:rFonts w:ascii="Arial Narrow" w:hAnsi="Arial Narrow"/>
                <w:bCs/>
                <w:sz w:val="24"/>
                <w:szCs w:val="24"/>
              </w:rPr>
              <w:t>tatap</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muka</w:t>
            </w:r>
            <w:proofErr w:type="spellEnd"/>
            <w:r w:rsidRPr="0086774F">
              <w:rPr>
                <w:rFonts w:ascii="Arial Narrow" w:hAnsi="Arial Narrow"/>
                <w:bCs/>
                <w:sz w:val="24"/>
                <w:szCs w:val="24"/>
              </w:rPr>
              <w:t>)</w:t>
            </w:r>
          </w:p>
          <w:p w14:paraId="32487522" w14:textId="77777777" w:rsidR="00927DBA" w:rsidRPr="0086774F" w:rsidRDefault="00927DBA" w:rsidP="009833BE">
            <w:pPr>
              <w:spacing w:after="0"/>
              <w:rPr>
                <w:rFonts w:ascii="Arial Narrow" w:hAnsi="Arial Narrow"/>
                <w:bCs/>
                <w:sz w:val="24"/>
                <w:szCs w:val="24"/>
              </w:rPr>
            </w:pPr>
            <w:r w:rsidRPr="0086774F">
              <w:rPr>
                <w:rFonts w:ascii="Arial Narrow" w:hAnsi="Arial Narrow"/>
                <w:bCs/>
                <w:sz w:val="24"/>
                <w:szCs w:val="24"/>
              </w:rPr>
              <w:t xml:space="preserve">180’ </w:t>
            </w:r>
          </w:p>
          <w:p w14:paraId="20C2622F" w14:textId="77777777" w:rsidR="00927DBA" w:rsidRPr="0086774F" w:rsidRDefault="00927DBA" w:rsidP="009833BE">
            <w:pPr>
              <w:spacing w:after="0"/>
              <w:rPr>
                <w:rFonts w:ascii="Arial Narrow" w:hAnsi="Arial Narrow"/>
                <w:bCs/>
                <w:sz w:val="24"/>
                <w:szCs w:val="24"/>
              </w:rPr>
            </w:pPr>
            <w:r w:rsidRPr="0086774F">
              <w:rPr>
                <w:rFonts w:ascii="Arial Narrow" w:hAnsi="Arial Narrow"/>
                <w:bCs/>
                <w:sz w:val="24"/>
                <w:szCs w:val="24"/>
              </w:rPr>
              <w:t>(</w:t>
            </w:r>
            <w:proofErr w:type="spellStart"/>
            <w:r w:rsidRPr="0086774F">
              <w:rPr>
                <w:rFonts w:ascii="Arial Narrow" w:hAnsi="Arial Narrow"/>
                <w:bCs/>
                <w:sz w:val="24"/>
                <w:szCs w:val="24"/>
              </w:rPr>
              <w:t>baca</w:t>
            </w:r>
            <w:proofErr w:type="spellEnd"/>
            <w:r w:rsidRPr="0086774F">
              <w:rPr>
                <w:rFonts w:ascii="Arial Narrow" w:hAnsi="Arial Narrow"/>
                <w:bCs/>
                <w:sz w:val="24"/>
                <w:szCs w:val="24"/>
              </w:rPr>
              <w:t xml:space="preserve"> </w:t>
            </w:r>
            <w:r w:rsidRPr="0086774F">
              <w:rPr>
                <w:rFonts w:ascii="Arial Narrow" w:hAnsi="Arial Narrow"/>
                <w:bCs/>
                <w:i/>
                <w:sz w:val="24"/>
                <w:szCs w:val="24"/>
              </w:rPr>
              <w:t>text</w:t>
            </w:r>
            <w:r w:rsidRPr="0086774F">
              <w:rPr>
                <w:rFonts w:ascii="Arial Narrow" w:hAnsi="Arial Narrow"/>
                <w:bCs/>
                <w:sz w:val="24"/>
                <w:szCs w:val="24"/>
              </w:rPr>
              <w:t xml:space="preserve"> </w:t>
            </w:r>
            <w:r w:rsidRPr="0086774F">
              <w:rPr>
                <w:rFonts w:ascii="Arial Narrow" w:hAnsi="Arial Narrow"/>
                <w:bCs/>
                <w:i/>
                <w:sz w:val="24"/>
                <w:szCs w:val="24"/>
              </w:rPr>
              <w:t>book</w:t>
            </w:r>
            <w:r w:rsidRPr="0086774F">
              <w:rPr>
                <w:rFonts w:ascii="Arial Narrow" w:hAnsi="Arial Narrow"/>
                <w:bCs/>
                <w:sz w:val="24"/>
                <w:szCs w:val="24"/>
              </w:rPr>
              <w:t xml:space="preserve"> / </w:t>
            </w:r>
            <w:r w:rsidRPr="0086774F">
              <w:rPr>
                <w:rFonts w:ascii="Arial Narrow" w:hAnsi="Arial Narrow"/>
                <w:bCs/>
                <w:i/>
                <w:sz w:val="24"/>
                <w:szCs w:val="24"/>
              </w:rPr>
              <w:t>browsing</w:t>
            </w:r>
            <w:r w:rsidRPr="0086774F">
              <w:rPr>
                <w:rFonts w:ascii="Arial Narrow" w:hAnsi="Arial Narrow"/>
                <w:bCs/>
                <w:sz w:val="24"/>
                <w:szCs w:val="24"/>
              </w:rPr>
              <w:t>)</w:t>
            </w:r>
          </w:p>
        </w:tc>
        <w:tc>
          <w:tcPr>
            <w:tcW w:w="2546" w:type="dxa"/>
          </w:tcPr>
          <w:p w14:paraId="5C3D6DD4" w14:textId="77777777" w:rsidR="00927DBA" w:rsidRPr="0086774F" w:rsidRDefault="00927DBA" w:rsidP="009833BE">
            <w:pPr>
              <w:spacing w:after="0"/>
              <w:jc w:val="both"/>
              <w:rPr>
                <w:rFonts w:ascii="Arial Narrow" w:hAnsi="Arial Narrow"/>
                <w:sz w:val="24"/>
                <w:szCs w:val="24"/>
              </w:rPr>
            </w:pPr>
            <w:proofErr w:type="spellStart"/>
            <w:r w:rsidRPr="0086774F">
              <w:rPr>
                <w:rFonts w:ascii="Arial Narrow" w:hAnsi="Arial Narrow"/>
                <w:sz w:val="24"/>
                <w:szCs w:val="24"/>
              </w:rPr>
              <w:t>Tugas</w:t>
            </w:r>
            <w:proofErr w:type="spellEnd"/>
            <w:r w:rsidRPr="0086774F">
              <w:rPr>
                <w:rFonts w:ascii="Arial Narrow" w:hAnsi="Arial Narrow"/>
                <w:sz w:val="24"/>
                <w:szCs w:val="24"/>
              </w:rPr>
              <w:t xml:space="preserve"> </w:t>
            </w:r>
            <w:proofErr w:type="spellStart"/>
            <w:r w:rsidRPr="0086774F">
              <w:rPr>
                <w:rFonts w:ascii="Arial Narrow" w:hAnsi="Arial Narrow"/>
                <w:b/>
                <w:sz w:val="24"/>
                <w:szCs w:val="24"/>
              </w:rPr>
              <w:t>Mandiri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terstruktur</w:t>
            </w:r>
            <w:proofErr w:type="spellEnd"/>
            <w:r w:rsidRPr="0086774F">
              <w:rPr>
                <w:rFonts w:ascii="Arial Narrow" w:hAnsi="Arial Narrow"/>
                <w:sz w:val="24"/>
                <w:szCs w:val="24"/>
              </w:rPr>
              <w:t>.</w:t>
            </w:r>
          </w:p>
          <w:p w14:paraId="3BAB462B" w14:textId="77777777" w:rsidR="00927DBA" w:rsidRPr="0086774F" w:rsidRDefault="00927DBA" w:rsidP="009833BE">
            <w:pPr>
              <w:spacing w:after="0"/>
              <w:jc w:val="both"/>
              <w:rPr>
                <w:rFonts w:ascii="Arial Narrow" w:hAnsi="Arial Narrow"/>
                <w:bCs/>
                <w:sz w:val="24"/>
                <w:szCs w:val="24"/>
              </w:rPr>
            </w:pPr>
            <w:proofErr w:type="spellStart"/>
            <w:r w:rsidRPr="0086774F">
              <w:rPr>
                <w:rFonts w:ascii="Arial Narrow" w:hAnsi="Arial Narrow"/>
                <w:bCs/>
                <w:sz w:val="24"/>
                <w:szCs w:val="24"/>
              </w:rPr>
              <w:t>Mencari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Jurnal</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tentang</w:t>
            </w:r>
            <w:proofErr w:type="spellEnd"/>
            <w:r w:rsidRPr="0086774F">
              <w:rPr>
                <w:rFonts w:ascii="Arial Narrow" w:hAnsi="Arial Narrow"/>
                <w:bCs/>
                <w:sz w:val="24"/>
                <w:szCs w:val="24"/>
              </w:rPr>
              <w:t xml:space="preserve"> </w:t>
            </w:r>
          </w:p>
          <w:p w14:paraId="6E0969E1" w14:textId="77777777" w:rsidR="00927DBA" w:rsidRPr="0086774F" w:rsidRDefault="00927DBA" w:rsidP="009833BE">
            <w:pPr>
              <w:numPr>
                <w:ilvl w:val="0"/>
                <w:numId w:val="36"/>
              </w:numPr>
              <w:spacing w:after="0"/>
              <w:ind w:left="313"/>
              <w:jc w:val="both"/>
              <w:rPr>
                <w:rFonts w:ascii="Arial Narrow" w:hAnsi="Arial Narrow"/>
                <w:bCs/>
                <w:sz w:val="24"/>
                <w:szCs w:val="24"/>
              </w:rPr>
            </w:pPr>
            <w:r w:rsidRPr="0086774F">
              <w:rPr>
                <w:rFonts w:ascii="Arial Narrow" w:hAnsi="Arial Narrow"/>
                <w:bCs/>
                <w:sz w:val="24"/>
                <w:szCs w:val="24"/>
              </w:rPr>
              <w:t>Bagian-</w:t>
            </w:r>
            <w:proofErr w:type="spellStart"/>
            <w:r w:rsidRPr="0086774F">
              <w:rPr>
                <w:rFonts w:ascii="Arial Narrow" w:hAnsi="Arial Narrow"/>
                <w:bCs/>
                <w:sz w:val="24"/>
                <w:szCs w:val="24"/>
              </w:rPr>
              <w:t>bagian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rumah</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sakit</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seperti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ruang</w:t>
            </w:r>
            <w:proofErr w:type="spellEnd"/>
            <w:r w:rsidRPr="0086774F">
              <w:rPr>
                <w:rFonts w:ascii="Arial Narrow" w:hAnsi="Arial Narrow"/>
                <w:bCs/>
                <w:sz w:val="24"/>
                <w:szCs w:val="24"/>
              </w:rPr>
              <w:t xml:space="preserve">, fungsi2 </w:t>
            </w:r>
            <w:proofErr w:type="spellStart"/>
            <w:r w:rsidRPr="0086774F">
              <w:rPr>
                <w:rFonts w:ascii="Arial Narrow" w:hAnsi="Arial Narrow"/>
                <w:bCs/>
                <w:sz w:val="24"/>
                <w:szCs w:val="24"/>
              </w:rPr>
              <w:t>pelayanan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farmasi</w:t>
            </w:r>
            <w:proofErr w:type="spellEnd"/>
            <w:r w:rsidRPr="0086774F">
              <w:rPr>
                <w:rFonts w:ascii="Arial Narrow" w:hAnsi="Arial Narrow"/>
                <w:bCs/>
                <w:sz w:val="24"/>
                <w:szCs w:val="24"/>
              </w:rPr>
              <w:t xml:space="preserve"> dan </w:t>
            </w:r>
            <w:proofErr w:type="spellStart"/>
            <w:r w:rsidRPr="0086774F">
              <w:rPr>
                <w:rFonts w:ascii="Arial Narrow" w:hAnsi="Arial Narrow"/>
                <w:bCs/>
                <w:sz w:val="24"/>
                <w:szCs w:val="24"/>
              </w:rPr>
              <w:t>penunjang</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medis</w:t>
            </w:r>
            <w:proofErr w:type="spellEnd"/>
          </w:p>
          <w:p w14:paraId="7A2FCA21" w14:textId="77777777" w:rsidR="00927DBA" w:rsidRPr="0086774F" w:rsidRDefault="00927DBA" w:rsidP="009833BE">
            <w:pPr>
              <w:numPr>
                <w:ilvl w:val="0"/>
                <w:numId w:val="36"/>
              </w:numPr>
              <w:spacing w:after="0"/>
              <w:ind w:left="313"/>
              <w:jc w:val="both"/>
              <w:rPr>
                <w:rFonts w:ascii="Arial Narrow" w:hAnsi="Arial Narrow"/>
                <w:bCs/>
                <w:sz w:val="24"/>
                <w:szCs w:val="24"/>
              </w:rPr>
            </w:pPr>
            <w:proofErr w:type="spellStart"/>
            <w:r w:rsidRPr="0086774F">
              <w:rPr>
                <w:rFonts w:ascii="Arial Narrow" w:hAnsi="Arial Narrow"/>
                <w:bCs/>
                <w:sz w:val="24"/>
                <w:szCs w:val="24"/>
              </w:rPr>
              <w:t>Pelayanan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bidang</w:t>
            </w:r>
            <w:proofErr w:type="spellEnd"/>
            <w:r w:rsidRPr="0086774F">
              <w:rPr>
                <w:rFonts w:ascii="Arial Narrow" w:hAnsi="Arial Narrow"/>
                <w:bCs/>
                <w:sz w:val="24"/>
                <w:szCs w:val="24"/>
              </w:rPr>
              <w:t xml:space="preserve"> Farmasi di Rumah Sakit</w:t>
            </w:r>
          </w:p>
          <w:p w14:paraId="166A5BB0" w14:textId="77777777" w:rsidR="00927DBA" w:rsidRPr="0086774F" w:rsidRDefault="00927DBA" w:rsidP="009833BE">
            <w:pPr>
              <w:numPr>
                <w:ilvl w:val="0"/>
                <w:numId w:val="36"/>
              </w:numPr>
              <w:spacing w:after="0"/>
              <w:ind w:left="313"/>
              <w:jc w:val="both"/>
              <w:rPr>
                <w:rFonts w:ascii="Arial Narrow" w:hAnsi="Arial Narrow"/>
                <w:bCs/>
                <w:sz w:val="24"/>
                <w:szCs w:val="24"/>
              </w:rPr>
            </w:pPr>
            <w:r w:rsidRPr="0086774F">
              <w:rPr>
                <w:rFonts w:ascii="Arial Narrow" w:hAnsi="Arial Narrow"/>
                <w:bCs/>
                <w:sz w:val="24"/>
                <w:szCs w:val="24"/>
              </w:rPr>
              <w:t xml:space="preserve">Portal </w:t>
            </w:r>
            <w:proofErr w:type="spellStart"/>
            <w:r w:rsidRPr="0086774F">
              <w:rPr>
                <w:rFonts w:ascii="Arial Narrow" w:hAnsi="Arial Narrow"/>
                <w:bCs/>
                <w:sz w:val="24"/>
                <w:szCs w:val="24"/>
              </w:rPr>
              <w:t>pelayanan</w:t>
            </w:r>
            <w:proofErr w:type="spellEnd"/>
            <w:r w:rsidRPr="0086774F">
              <w:rPr>
                <w:rFonts w:ascii="Arial Narrow" w:hAnsi="Arial Narrow"/>
                <w:bCs/>
                <w:sz w:val="24"/>
                <w:szCs w:val="24"/>
              </w:rPr>
              <w:t xml:space="preserve"> </w:t>
            </w:r>
            <w:proofErr w:type="spellStart"/>
            <w:proofErr w:type="gramStart"/>
            <w:r w:rsidRPr="0086774F">
              <w:rPr>
                <w:rFonts w:ascii="Arial Narrow" w:hAnsi="Arial Narrow"/>
                <w:bCs/>
                <w:sz w:val="24"/>
                <w:szCs w:val="24"/>
              </w:rPr>
              <w:t>kesehatan</w:t>
            </w:r>
            <w:proofErr w:type="spellEnd"/>
            <w:r w:rsidRPr="0086774F">
              <w:rPr>
                <w:rFonts w:ascii="Arial Narrow" w:hAnsi="Arial Narrow"/>
                <w:bCs/>
                <w:sz w:val="24"/>
                <w:szCs w:val="24"/>
              </w:rPr>
              <w:t xml:space="preserve"> ;</w:t>
            </w:r>
            <w:proofErr w:type="gramEnd"/>
            <w:r w:rsidRPr="0086774F">
              <w:rPr>
                <w:rFonts w:ascii="Arial Narrow" w:hAnsi="Arial Narrow"/>
                <w:bCs/>
                <w:sz w:val="24"/>
                <w:szCs w:val="24"/>
              </w:rPr>
              <w:t xml:space="preserve"> </w:t>
            </w:r>
            <w:hyperlink r:id="rId13" w:history="1">
              <w:r w:rsidRPr="0086774F">
                <w:rPr>
                  <w:rStyle w:val="Hyperlink"/>
                  <w:rFonts w:ascii="Arial Narrow" w:hAnsi="Arial Narrow"/>
                  <w:bCs/>
                  <w:sz w:val="24"/>
                  <w:szCs w:val="24"/>
                </w:rPr>
                <w:t>https://yankes.kemkes.go.id/</w:t>
              </w:r>
            </w:hyperlink>
          </w:p>
          <w:p w14:paraId="094C209E" w14:textId="77777777" w:rsidR="00927DBA" w:rsidRPr="0086774F" w:rsidRDefault="00927DBA" w:rsidP="009833BE">
            <w:pPr>
              <w:numPr>
                <w:ilvl w:val="0"/>
                <w:numId w:val="36"/>
              </w:numPr>
              <w:spacing w:after="0"/>
              <w:jc w:val="both"/>
              <w:rPr>
                <w:rFonts w:ascii="Arial Narrow" w:hAnsi="Arial Narrow"/>
                <w:bCs/>
                <w:sz w:val="24"/>
                <w:szCs w:val="24"/>
              </w:rPr>
            </w:pPr>
          </w:p>
          <w:p w14:paraId="488C1149" w14:textId="77777777" w:rsidR="00927DBA" w:rsidRPr="0086774F" w:rsidRDefault="00927DBA" w:rsidP="009833BE">
            <w:pPr>
              <w:spacing w:after="0"/>
              <w:rPr>
                <w:rFonts w:ascii="Arial Narrow" w:hAnsi="Arial Narrow"/>
                <w:bCs/>
                <w:sz w:val="24"/>
                <w:szCs w:val="24"/>
              </w:rPr>
            </w:pPr>
          </w:p>
        </w:tc>
        <w:tc>
          <w:tcPr>
            <w:tcW w:w="1134" w:type="dxa"/>
          </w:tcPr>
          <w:p w14:paraId="407FE6BA" w14:textId="77777777" w:rsidR="00927DBA" w:rsidRPr="0086774F" w:rsidRDefault="00927DBA" w:rsidP="009833BE">
            <w:pPr>
              <w:spacing w:after="0"/>
              <w:jc w:val="both"/>
              <w:rPr>
                <w:rFonts w:ascii="Arial Narrow" w:hAnsi="Arial Narrow"/>
                <w:bCs/>
                <w:sz w:val="24"/>
                <w:szCs w:val="24"/>
              </w:rPr>
            </w:pPr>
            <w:proofErr w:type="spellStart"/>
            <w:r w:rsidRPr="0086774F">
              <w:rPr>
                <w:rFonts w:ascii="Arial Narrow" w:hAnsi="Arial Narrow"/>
                <w:bCs/>
                <w:sz w:val="24"/>
                <w:szCs w:val="24"/>
              </w:rPr>
              <w:t>Kebenaran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judul</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dalam</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Mencari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Jurnal</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tentang</w:t>
            </w:r>
            <w:proofErr w:type="spellEnd"/>
            <w:r w:rsidRPr="0086774F">
              <w:rPr>
                <w:rFonts w:ascii="Arial Narrow" w:hAnsi="Arial Narrow"/>
                <w:bCs/>
                <w:sz w:val="24"/>
                <w:szCs w:val="24"/>
              </w:rPr>
              <w:t xml:space="preserve"> </w:t>
            </w:r>
          </w:p>
          <w:p w14:paraId="66936361" w14:textId="77777777" w:rsidR="00927DBA" w:rsidRPr="0086774F" w:rsidRDefault="00927DBA" w:rsidP="00E31A16">
            <w:pPr>
              <w:spacing w:after="0"/>
              <w:ind w:left="342"/>
              <w:jc w:val="both"/>
              <w:rPr>
                <w:rFonts w:ascii="Arial Narrow" w:hAnsi="Arial Narrow"/>
                <w:bCs/>
                <w:sz w:val="24"/>
                <w:szCs w:val="24"/>
              </w:rPr>
            </w:pPr>
          </w:p>
        </w:tc>
        <w:tc>
          <w:tcPr>
            <w:tcW w:w="992" w:type="dxa"/>
          </w:tcPr>
          <w:p w14:paraId="3F5880E4" w14:textId="77777777" w:rsidR="00927DBA" w:rsidRPr="0086774F" w:rsidRDefault="00927DBA" w:rsidP="009833BE">
            <w:pPr>
              <w:spacing w:after="0"/>
              <w:rPr>
                <w:rFonts w:ascii="Arial Narrow" w:hAnsi="Arial Narrow"/>
                <w:bCs/>
                <w:sz w:val="24"/>
                <w:szCs w:val="24"/>
              </w:rPr>
            </w:pPr>
            <w:r w:rsidRPr="0086774F">
              <w:rPr>
                <w:rFonts w:ascii="Arial Narrow" w:hAnsi="Arial Narrow"/>
                <w:bCs/>
                <w:sz w:val="24"/>
                <w:szCs w:val="24"/>
              </w:rPr>
              <w:t>2,5 %</w:t>
            </w:r>
          </w:p>
        </w:tc>
      </w:tr>
      <w:tr w:rsidR="006922B2" w:rsidRPr="0086774F" w14:paraId="3A359B5C" w14:textId="77777777" w:rsidTr="00992E7B">
        <w:trPr>
          <w:trHeight w:val="2684"/>
        </w:trPr>
        <w:tc>
          <w:tcPr>
            <w:tcW w:w="1008" w:type="dxa"/>
          </w:tcPr>
          <w:p w14:paraId="055AEC11" w14:textId="19D45959" w:rsidR="006922B2" w:rsidRPr="0086774F" w:rsidRDefault="00927DBA" w:rsidP="009833BE">
            <w:pPr>
              <w:spacing w:after="0"/>
              <w:jc w:val="center"/>
              <w:rPr>
                <w:rFonts w:ascii="Arial Narrow" w:hAnsi="Arial Narrow"/>
                <w:bCs/>
                <w:sz w:val="24"/>
                <w:szCs w:val="24"/>
              </w:rPr>
            </w:pPr>
            <w:r w:rsidRPr="0086774F">
              <w:rPr>
                <w:rFonts w:ascii="Arial Narrow" w:hAnsi="Arial Narrow"/>
                <w:bCs/>
                <w:sz w:val="24"/>
                <w:szCs w:val="24"/>
              </w:rPr>
              <w:t>5</w:t>
            </w:r>
          </w:p>
        </w:tc>
        <w:tc>
          <w:tcPr>
            <w:tcW w:w="2673" w:type="dxa"/>
          </w:tcPr>
          <w:p w14:paraId="0C1F0CBD" w14:textId="77777777" w:rsidR="006922B2" w:rsidRPr="0086774F" w:rsidRDefault="006922B2" w:rsidP="009833BE">
            <w:pPr>
              <w:spacing w:after="0"/>
              <w:jc w:val="both"/>
              <w:rPr>
                <w:rFonts w:ascii="Arial Narrow" w:hAnsi="Arial Narrow"/>
                <w:bCs/>
                <w:sz w:val="24"/>
                <w:szCs w:val="24"/>
              </w:rPr>
            </w:pPr>
            <w:proofErr w:type="spellStart"/>
            <w:r w:rsidRPr="0086774F">
              <w:rPr>
                <w:rFonts w:ascii="Arial Narrow" w:hAnsi="Arial Narrow"/>
                <w:bCs/>
                <w:sz w:val="24"/>
                <w:szCs w:val="24"/>
              </w:rPr>
              <w:t>Mahasiswa</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mampu</w:t>
            </w:r>
            <w:proofErr w:type="spellEnd"/>
            <w:r w:rsidRPr="0086774F">
              <w:rPr>
                <w:rFonts w:ascii="Arial Narrow" w:hAnsi="Arial Narrow"/>
                <w:bCs/>
                <w:sz w:val="24"/>
                <w:szCs w:val="24"/>
              </w:rPr>
              <w:t xml:space="preserve"> </w:t>
            </w:r>
            <w:proofErr w:type="spellStart"/>
            <w:r w:rsidRPr="0086774F">
              <w:rPr>
                <w:rFonts w:ascii="Arial Narrow" w:hAnsi="Arial Narrow"/>
                <w:b/>
                <w:bCs/>
                <w:sz w:val="24"/>
                <w:szCs w:val="24"/>
              </w:rPr>
              <w:t>menjelaskan</w:t>
            </w:r>
            <w:proofErr w:type="spellEnd"/>
            <w:r w:rsidRPr="0086774F">
              <w:rPr>
                <w:rFonts w:ascii="Arial Narrow" w:hAnsi="Arial Narrow"/>
                <w:b/>
                <w:bCs/>
                <w:sz w:val="24"/>
                <w:szCs w:val="24"/>
              </w:rPr>
              <w:t xml:space="preserve"> </w:t>
            </w:r>
            <w:proofErr w:type="spellStart"/>
            <w:r w:rsidRPr="0086774F">
              <w:rPr>
                <w:rFonts w:ascii="Arial Narrow" w:hAnsi="Arial Narrow"/>
                <w:bCs/>
                <w:sz w:val="24"/>
                <w:szCs w:val="24"/>
              </w:rPr>
              <w:t>manajemen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farmasi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rumah</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sakit</w:t>
            </w:r>
            <w:proofErr w:type="spellEnd"/>
          </w:p>
        </w:tc>
        <w:tc>
          <w:tcPr>
            <w:tcW w:w="2977" w:type="dxa"/>
          </w:tcPr>
          <w:p w14:paraId="230AAA38" w14:textId="77777777" w:rsidR="00927DBA" w:rsidRPr="0086774F" w:rsidRDefault="00927DBA" w:rsidP="009833BE">
            <w:pPr>
              <w:pStyle w:val="ListParagraph"/>
              <w:numPr>
                <w:ilvl w:val="0"/>
                <w:numId w:val="51"/>
              </w:numPr>
              <w:spacing w:after="0"/>
              <w:ind w:left="321"/>
              <w:jc w:val="both"/>
              <w:rPr>
                <w:rFonts w:ascii="Arial Narrow" w:hAnsi="Arial Narrow"/>
                <w:bCs/>
                <w:sz w:val="24"/>
                <w:szCs w:val="24"/>
              </w:rPr>
            </w:pPr>
            <w:proofErr w:type="spellStart"/>
            <w:r w:rsidRPr="0086774F">
              <w:rPr>
                <w:rFonts w:ascii="Arial Narrow" w:hAnsi="Arial Narrow"/>
                <w:bCs/>
                <w:sz w:val="24"/>
                <w:szCs w:val="24"/>
              </w:rPr>
              <w:t>Manajemen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Pengelolaan</w:t>
            </w:r>
            <w:proofErr w:type="spellEnd"/>
            <w:r w:rsidRPr="0086774F">
              <w:rPr>
                <w:rFonts w:ascii="Arial Narrow" w:hAnsi="Arial Narrow"/>
                <w:bCs/>
                <w:sz w:val="24"/>
                <w:szCs w:val="24"/>
              </w:rPr>
              <w:t xml:space="preserve"> Obat </w:t>
            </w:r>
          </w:p>
          <w:p w14:paraId="1E3869DB" w14:textId="2615EBC2" w:rsidR="006922B2" w:rsidRPr="0086774F" w:rsidRDefault="00927DBA" w:rsidP="009833BE">
            <w:pPr>
              <w:pStyle w:val="ListParagraph"/>
              <w:numPr>
                <w:ilvl w:val="0"/>
                <w:numId w:val="51"/>
              </w:numPr>
              <w:spacing w:after="0"/>
              <w:ind w:left="321"/>
              <w:jc w:val="both"/>
              <w:rPr>
                <w:rFonts w:ascii="Arial Narrow" w:hAnsi="Arial Narrow"/>
                <w:bCs/>
                <w:sz w:val="24"/>
                <w:szCs w:val="24"/>
              </w:rPr>
            </w:pPr>
            <w:proofErr w:type="spellStart"/>
            <w:r w:rsidRPr="0086774F">
              <w:rPr>
                <w:rFonts w:ascii="Arial Narrow" w:hAnsi="Arial Narrow"/>
                <w:bCs/>
                <w:sz w:val="24"/>
                <w:szCs w:val="24"/>
              </w:rPr>
              <w:t>Dokumentasi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Penyelenggraan</w:t>
            </w:r>
            <w:proofErr w:type="spellEnd"/>
            <w:r w:rsidRPr="0086774F">
              <w:rPr>
                <w:rFonts w:ascii="Arial Narrow" w:hAnsi="Arial Narrow"/>
                <w:bCs/>
                <w:sz w:val="24"/>
                <w:szCs w:val="24"/>
              </w:rPr>
              <w:t xml:space="preserve"> dan </w:t>
            </w:r>
            <w:proofErr w:type="spellStart"/>
            <w:r w:rsidRPr="0086774F">
              <w:rPr>
                <w:rFonts w:ascii="Arial Narrow" w:hAnsi="Arial Narrow"/>
                <w:bCs/>
                <w:sz w:val="24"/>
                <w:szCs w:val="24"/>
              </w:rPr>
              <w:t>Prosedur</w:t>
            </w:r>
            <w:proofErr w:type="spellEnd"/>
            <w:r w:rsidRPr="0086774F">
              <w:rPr>
                <w:rFonts w:ascii="Arial Narrow" w:hAnsi="Arial Narrow"/>
                <w:bCs/>
                <w:sz w:val="24"/>
                <w:szCs w:val="24"/>
              </w:rPr>
              <w:t xml:space="preserve"> Pelayanan Farmasi Klinik di RS</w:t>
            </w:r>
          </w:p>
        </w:tc>
        <w:tc>
          <w:tcPr>
            <w:tcW w:w="1490" w:type="dxa"/>
          </w:tcPr>
          <w:p w14:paraId="7541BD10" w14:textId="77777777" w:rsidR="006922B2" w:rsidRPr="0086774F" w:rsidRDefault="006922B2" w:rsidP="009833BE">
            <w:pPr>
              <w:numPr>
                <w:ilvl w:val="0"/>
                <w:numId w:val="51"/>
              </w:numPr>
              <w:shd w:val="clear" w:color="auto" w:fill="FFFFFF"/>
              <w:spacing w:after="0"/>
              <w:ind w:left="248" w:hanging="284"/>
              <w:rPr>
                <w:rFonts w:ascii="Arial Narrow" w:hAnsi="Arial Narrow"/>
                <w:bCs/>
                <w:i/>
                <w:sz w:val="24"/>
                <w:szCs w:val="24"/>
              </w:rPr>
            </w:pPr>
            <w:r w:rsidRPr="0086774F">
              <w:rPr>
                <w:rFonts w:ascii="Arial Narrow" w:hAnsi="Arial Narrow"/>
                <w:i/>
                <w:sz w:val="24"/>
                <w:szCs w:val="24"/>
              </w:rPr>
              <w:t>Contextual learning</w:t>
            </w:r>
          </w:p>
          <w:p w14:paraId="75FF0C17" w14:textId="77777777" w:rsidR="006922B2" w:rsidRPr="0086774F" w:rsidRDefault="006922B2" w:rsidP="009833BE">
            <w:pPr>
              <w:numPr>
                <w:ilvl w:val="0"/>
                <w:numId w:val="51"/>
              </w:numPr>
              <w:shd w:val="clear" w:color="auto" w:fill="FFFFFF"/>
              <w:spacing w:after="0"/>
              <w:ind w:left="248" w:hanging="248"/>
              <w:rPr>
                <w:rFonts w:ascii="Arial Narrow" w:hAnsi="Arial Narrow"/>
                <w:bCs/>
                <w:i/>
                <w:sz w:val="24"/>
                <w:szCs w:val="24"/>
              </w:rPr>
            </w:pPr>
            <w:r w:rsidRPr="0086774F">
              <w:rPr>
                <w:rFonts w:ascii="Arial Narrow" w:hAnsi="Arial Narrow"/>
                <w:i/>
                <w:sz w:val="24"/>
                <w:szCs w:val="24"/>
              </w:rPr>
              <w:t>Inquiry</w:t>
            </w:r>
          </w:p>
          <w:p w14:paraId="547FC32B" w14:textId="77777777" w:rsidR="006922B2" w:rsidRPr="0086774F" w:rsidRDefault="006922B2" w:rsidP="009833BE">
            <w:pPr>
              <w:spacing w:after="0"/>
              <w:rPr>
                <w:rFonts w:ascii="Arial Narrow" w:hAnsi="Arial Narrow"/>
                <w:bCs/>
                <w:sz w:val="24"/>
                <w:szCs w:val="24"/>
              </w:rPr>
            </w:pPr>
          </w:p>
        </w:tc>
        <w:tc>
          <w:tcPr>
            <w:tcW w:w="1350" w:type="dxa"/>
          </w:tcPr>
          <w:p w14:paraId="446F295B" w14:textId="77777777" w:rsidR="006922B2" w:rsidRPr="0086774F" w:rsidRDefault="006922B2" w:rsidP="009833BE">
            <w:pPr>
              <w:spacing w:after="0"/>
              <w:rPr>
                <w:rFonts w:ascii="Arial Narrow" w:hAnsi="Arial Narrow"/>
                <w:bCs/>
                <w:sz w:val="24"/>
                <w:szCs w:val="24"/>
              </w:rPr>
            </w:pPr>
            <w:r w:rsidRPr="0086774F">
              <w:rPr>
                <w:rFonts w:ascii="Arial Narrow" w:hAnsi="Arial Narrow"/>
                <w:bCs/>
                <w:sz w:val="24"/>
                <w:szCs w:val="24"/>
              </w:rPr>
              <w:t xml:space="preserve">150’ </w:t>
            </w:r>
          </w:p>
          <w:p w14:paraId="77924EA3" w14:textId="77777777" w:rsidR="006922B2" w:rsidRPr="0086774F" w:rsidRDefault="006922B2" w:rsidP="009833BE">
            <w:pPr>
              <w:spacing w:after="0"/>
              <w:rPr>
                <w:rFonts w:ascii="Arial Narrow" w:hAnsi="Arial Narrow"/>
                <w:bCs/>
                <w:sz w:val="24"/>
                <w:szCs w:val="24"/>
              </w:rPr>
            </w:pPr>
            <w:r w:rsidRPr="0086774F">
              <w:rPr>
                <w:rFonts w:ascii="Arial Narrow" w:hAnsi="Arial Narrow"/>
                <w:bCs/>
                <w:sz w:val="24"/>
                <w:szCs w:val="24"/>
              </w:rPr>
              <w:t>(</w:t>
            </w:r>
            <w:proofErr w:type="spellStart"/>
            <w:r w:rsidRPr="0086774F">
              <w:rPr>
                <w:rFonts w:ascii="Arial Narrow" w:hAnsi="Arial Narrow"/>
                <w:bCs/>
                <w:sz w:val="24"/>
                <w:szCs w:val="24"/>
              </w:rPr>
              <w:t>tatap</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muka</w:t>
            </w:r>
            <w:proofErr w:type="spellEnd"/>
            <w:r w:rsidRPr="0086774F">
              <w:rPr>
                <w:rFonts w:ascii="Arial Narrow" w:hAnsi="Arial Narrow"/>
                <w:bCs/>
                <w:sz w:val="24"/>
                <w:szCs w:val="24"/>
              </w:rPr>
              <w:t>)</w:t>
            </w:r>
          </w:p>
          <w:p w14:paraId="42DFC777" w14:textId="77777777" w:rsidR="006922B2" w:rsidRPr="0086774F" w:rsidRDefault="006922B2" w:rsidP="009833BE">
            <w:pPr>
              <w:spacing w:after="0"/>
              <w:rPr>
                <w:rFonts w:ascii="Arial Narrow" w:hAnsi="Arial Narrow"/>
                <w:bCs/>
                <w:sz w:val="24"/>
                <w:szCs w:val="24"/>
              </w:rPr>
            </w:pPr>
            <w:r w:rsidRPr="0086774F">
              <w:rPr>
                <w:rFonts w:ascii="Arial Narrow" w:hAnsi="Arial Narrow"/>
                <w:bCs/>
                <w:sz w:val="24"/>
                <w:szCs w:val="24"/>
              </w:rPr>
              <w:t xml:space="preserve">180’ </w:t>
            </w:r>
          </w:p>
          <w:p w14:paraId="1DF3EAA3" w14:textId="77777777" w:rsidR="006922B2" w:rsidRPr="0086774F" w:rsidRDefault="006922B2" w:rsidP="009833BE">
            <w:pPr>
              <w:spacing w:after="0"/>
              <w:rPr>
                <w:rFonts w:ascii="Arial Narrow" w:hAnsi="Arial Narrow"/>
                <w:bCs/>
                <w:sz w:val="24"/>
                <w:szCs w:val="24"/>
              </w:rPr>
            </w:pPr>
            <w:r w:rsidRPr="0086774F">
              <w:rPr>
                <w:rFonts w:ascii="Arial Narrow" w:hAnsi="Arial Narrow"/>
                <w:bCs/>
                <w:sz w:val="24"/>
                <w:szCs w:val="24"/>
              </w:rPr>
              <w:t>(</w:t>
            </w:r>
            <w:proofErr w:type="spellStart"/>
            <w:r w:rsidRPr="0086774F">
              <w:rPr>
                <w:rFonts w:ascii="Arial Narrow" w:hAnsi="Arial Narrow"/>
                <w:bCs/>
                <w:sz w:val="24"/>
                <w:szCs w:val="24"/>
              </w:rPr>
              <w:t>baca</w:t>
            </w:r>
            <w:proofErr w:type="spellEnd"/>
            <w:r w:rsidRPr="0086774F">
              <w:rPr>
                <w:rFonts w:ascii="Arial Narrow" w:hAnsi="Arial Narrow"/>
                <w:bCs/>
                <w:sz w:val="24"/>
                <w:szCs w:val="24"/>
              </w:rPr>
              <w:t xml:space="preserve"> </w:t>
            </w:r>
            <w:r w:rsidRPr="0086774F">
              <w:rPr>
                <w:rFonts w:ascii="Arial Narrow" w:hAnsi="Arial Narrow"/>
                <w:bCs/>
                <w:i/>
                <w:sz w:val="24"/>
                <w:szCs w:val="24"/>
              </w:rPr>
              <w:t>text</w:t>
            </w:r>
            <w:r w:rsidRPr="0086774F">
              <w:rPr>
                <w:rFonts w:ascii="Arial Narrow" w:hAnsi="Arial Narrow"/>
                <w:bCs/>
                <w:sz w:val="24"/>
                <w:szCs w:val="24"/>
              </w:rPr>
              <w:t xml:space="preserve"> </w:t>
            </w:r>
            <w:r w:rsidRPr="0086774F">
              <w:rPr>
                <w:rFonts w:ascii="Arial Narrow" w:hAnsi="Arial Narrow"/>
                <w:bCs/>
                <w:i/>
                <w:sz w:val="24"/>
                <w:szCs w:val="24"/>
              </w:rPr>
              <w:t>book</w:t>
            </w:r>
            <w:r w:rsidRPr="0086774F">
              <w:rPr>
                <w:rFonts w:ascii="Arial Narrow" w:hAnsi="Arial Narrow"/>
                <w:bCs/>
                <w:sz w:val="24"/>
                <w:szCs w:val="24"/>
              </w:rPr>
              <w:t xml:space="preserve"> / </w:t>
            </w:r>
            <w:r w:rsidRPr="0086774F">
              <w:rPr>
                <w:rFonts w:ascii="Arial Narrow" w:hAnsi="Arial Narrow"/>
                <w:bCs/>
                <w:i/>
                <w:sz w:val="24"/>
                <w:szCs w:val="24"/>
              </w:rPr>
              <w:t>browsing</w:t>
            </w:r>
            <w:r w:rsidRPr="0086774F">
              <w:rPr>
                <w:rFonts w:ascii="Arial Narrow" w:hAnsi="Arial Narrow"/>
                <w:bCs/>
                <w:sz w:val="24"/>
                <w:szCs w:val="24"/>
              </w:rPr>
              <w:t>)</w:t>
            </w:r>
          </w:p>
        </w:tc>
        <w:tc>
          <w:tcPr>
            <w:tcW w:w="2546" w:type="dxa"/>
          </w:tcPr>
          <w:p w14:paraId="317D30DA" w14:textId="77777777" w:rsidR="006922B2" w:rsidRPr="0086774F" w:rsidRDefault="006922B2" w:rsidP="009833BE">
            <w:pPr>
              <w:spacing w:after="0"/>
              <w:jc w:val="both"/>
              <w:rPr>
                <w:rFonts w:ascii="Arial Narrow" w:hAnsi="Arial Narrow"/>
                <w:sz w:val="24"/>
                <w:szCs w:val="24"/>
              </w:rPr>
            </w:pPr>
            <w:proofErr w:type="spellStart"/>
            <w:r w:rsidRPr="0086774F">
              <w:rPr>
                <w:rFonts w:ascii="Arial Narrow" w:hAnsi="Arial Narrow"/>
                <w:sz w:val="24"/>
                <w:szCs w:val="24"/>
              </w:rPr>
              <w:t>Tugas</w:t>
            </w:r>
            <w:proofErr w:type="spellEnd"/>
            <w:r w:rsidRPr="0086774F">
              <w:rPr>
                <w:rFonts w:ascii="Arial Narrow" w:hAnsi="Arial Narrow"/>
                <w:sz w:val="24"/>
                <w:szCs w:val="24"/>
              </w:rPr>
              <w:t xml:space="preserve"> </w:t>
            </w:r>
            <w:proofErr w:type="spellStart"/>
            <w:r w:rsidRPr="0086774F">
              <w:rPr>
                <w:rFonts w:ascii="Arial Narrow" w:hAnsi="Arial Narrow"/>
                <w:b/>
                <w:sz w:val="24"/>
                <w:szCs w:val="24"/>
              </w:rPr>
              <w:t>Mandiri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terstruktur</w:t>
            </w:r>
            <w:proofErr w:type="spellEnd"/>
            <w:r w:rsidRPr="0086774F">
              <w:rPr>
                <w:rFonts w:ascii="Arial Narrow" w:hAnsi="Arial Narrow"/>
                <w:sz w:val="24"/>
                <w:szCs w:val="24"/>
              </w:rPr>
              <w:t>.</w:t>
            </w:r>
          </w:p>
          <w:p w14:paraId="2AC7F988" w14:textId="77777777" w:rsidR="006922B2" w:rsidRPr="0086774F" w:rsidRDefault="006922B2" w:rsidP="009833BE">
            <w:pPr>
              <w:spacing w:after="0"/>
              <w:jc w:val="both"/>
              <w:rPr>
                <w:rFonts w:ascii="Arial Narrow" w:hAnsi="Arial Narrow"/>
                <w:bCs/>
                <w:sz w:val="24"/>
                <w:szCs w:val="24"/>
              </w:rPr>
            </w:pPr>
            <w:proofErr w:type="spellStart"/>
            <w:r w:rsidRPr="0086774F">
              <w:rPr>
                <w:rFonts w:ascii="Arial Narrow" w:hAnsi="Arial Narrow"/>
                <w:bCs/>
                <w:sz w:val="24"/>
                <w:szCs w:val="24"/>
              </w:rPr>
              <w:t>Mencari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Jurnal</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tentang</w:t>
            </w:r>
            <w:proofErr w:type="spellEnd"/>
            <w:r w:rsidRPr="0086774F">
              <w:rPr>
                <w:rFonts w:ascii="Arial Narrow" w:hAnsi="Arial Narrow"/>
                <w:bCs/>
                <w:sz w:val="24"/>
                <w:szCs w:val="24"/>
              </w:rPr>
              <w:t xml:space="preserve"> </w:t>
            </w:r>
          </w:p>
          <w:p w14:paraId="01E53E99" w14:textId="0C7B9660" w:rsidR="006922B2" w:rsidRPr="0086774F" w:rsidRDefault="00E31A16" w:rsidP="00E31A16">
            <w:pPr>
              <w:numPr>
                <w:ilvl w:val="0"/>
                <w:numId w:val="36"/>
              </w:numPr>
              <w:spacing w:after="0"/>
              <w:ind w:left="313"/>
              <w:jc w:val="both"/>
              <w:rPr>
                <w:rFonts w:ascii="Arial Narrow" w:hAnsi="Arial Narrow"/>
                <w:bCs/>
                <w:sz w:val="24"/>
                <w:szCs w:val="24"/>
              </w:rPr>
            </w:pPr>
            <w:proofErr w:type="spellStart"/>
            <w:r>
              <w:rPr>
                <w:rFonts w:ascii="Arial Narrow" w:hAnsi="Arial Narrow"/>
                <w:bCs/>
                <w:sz w:val="24"/>
                <w:szCs w:val="24"/>
              </w:rPr>
              <w:t>Pengelolaan</w:t>
            </w:r>
            <w:proofErr w:type="spellEnd"/>
            <w:r>
              <w:rPr>
                <w:rFonts w:ascii="Arial Narrow" w:hAnsi="Arial Narrow"/>
                <w:bCs/>
                <w:sz w:val="24"/>
                <w:szCs w:val="24"/>
              </w:rPr>
              <w:t xml:space="preserve"> Obat di RS</w:t>
            </w:r>
          </w:p>
        </w:tc>
        <w:tc>
          <w:tcPr>
            <w:tcW w:w="1134" w:type="dxa"/>
          </w:tcPr>
          <w:p w14:paraId="529F32E5" w14:textId="77777777" w:rsidR="006922B2" w:rsidRPr="0086774F" w:rsidRDefault="006922B2" w:rsidP="009833BE">
            <w:pPr>
              <w:spacing w:after="0"/>
              <w:jc w:val="both"/>
              <w:rPr>
                <w:rFonts w:ascii="Arial Narrow" w:hAnsi="Arial Narrow"/>
                <w:bCs/>
                <w:sz w:val="24"/>
                <w:szCs w:val="24"/>
              </w:rPr>
            </w:pPr>
            <w:proofErr w:type="spellStart"/>
            <w:r w:rsidRPr="0086774F">
              <w:rPr>
                <w:rFonts w:ascii="Arial Narrow" w:hAnsi="Arial Narrow"/>
                <w:bCs/>
                <w:sz w:val="24"/>
                <w:szCs w:val="24"/>
              </w:rPr>
              <w:t>Kebenaran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judul</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dalam</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Mencari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Jurnal</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tentang</w:t>
            </w:r>
            <w:proofErr w:type="spellEnd"/>
            <w:r w:rsidRPr="0086774F">
              <w:rPr>
                <w:rFonts w:ascii="Arial Narrow" w:hAnsi="Arial Narrow"/>
                <w:bCs/>
                <w:sz w:val="24"/>
                <w:szCs w:val="24"/>
              </w:rPr>
              <w:t xml:space="preserve"> </w:t>
            </w:r>
          </w:p>
          <w:p w14:paraId="3BB5AF3A" w14:textId="77777777" w:rsidR="006922B2" w:rsidRPr="0086774F" w:rsidRDefault="006922B2" w:rsidP="00E31A16">
            <w:pPr>
              <w:numPr>
                <w:ilvl w:val="0"/>
                <w:numId w:val="36"/>
              </w:numPr>
              <w:spacing w:after="0"/>
              <w:ind w:left="342"/>
              <w:jc w:val="both"/>
              <w:rPr>
                <w:rFonts w:ascii="Arial Narrow" w:hAnsi="Arial Narrow"/>
                <w:bCs/>
                <w:sz w:val="24"/>
                <w:szCs w:val="24"/>
              </w:rPr>
            </w:pPr>
          </w:p>
        </w:tc>
        <w:tc>
          <w:tcPr>
            <w:tcW w:w="992" w:type="dxa"/>
          </w:tcPr>
          <w:p w14:paraId="441023AE" w14:textId="77777777" w:rsidR="006922B2" w:rsidRPr="0086774F" w:rsidRDefault="006922B2" w:rsidP="009833BE">
            <w:pPr>
              <w:spacing w:after="0"/>
              <w:rPr>
                <w:rFonts w:ascii="Arial Narrow" w:hAnsi="Arial Narrow"/>
                <w:bCs/>
                <w:sz w:val="24"/>
                <w:szCs w:val="24"/>
              </w:rPr>
            </w:pPr>
            <w:r w:rsidRPr="0086774F">
              <w:rPr>
                <w:rFonts w:ascii="Arial Narrow" w:hAnsi="Arial Narrow"/>
                <w:bCs/>
                <w:sz w:val="24"/>
                <w:szCs w:val="24"/>
              </w:rPr>
              <w:t>2,5 %</w:t>
            </w:r>
          </w:p>
        </w:tc>
      </w:tr>
      <w:tr w:rsidR="00927DBA" w:rsidRPr="0086774F" w14:paraId="01821CF0" w14:textId="77777777" w:rsidTr="00927DBA">
        <w:trPr>
          <w:trHeight w:val="2259"/>
        </w:trPr>
        <w:tc>
          <w:tcPr>
            <w:tcW w:w="1008" w:type="dxa"/>
          </w:tcPr>
          <w:p w14:paraId="1B6DECCB" w14:textId="2128A4D6" w:rsidR="00927DBA" w:rsidRPr="0086774F" w:rsidRDefault="00927DBA" w:rsidP="009833BE">
            <w:pPr>
              <w:spacing w:after="0"/>
              <w:jc w:val="center"/>
              <w:rPr>
                <w:rFonts w:ascii="Arial Narrow" w:hAnsi="Arial Narrow"/>
                <w:bCs/>
                <w:sz w:val="24"/>
                <w:szCs w:val="24"/>
              </w:rPr>
            </w:pPr>
            <w:r w:rsidRPr="0086774F">
              <w:rPr>
                <w:rFonts w:ascii="Arial Narrow" w:hAnsi="Arial Narrow"/>
                <w:bCs/>
                <w:sz w:val="24"/>
                <w:szCs w:val="24"/>
              </w:rPr>
              <w:lastRenderedPageBreak/>
              <w:t>6</w:t>
            </w:r>
          </w:p>
        </w:tc>
        <w:tc>
          <w:tcPr>
            <w:tcW w:w="2673" w:type="dxa"/>
          </w:tcPr>
          <w:p w14:paraId="6321DC92" w14:textId="4A94DFEF" w:rsidR="00927DBA" w:rsidRPr="0086774F" w:rsidRDefault="00927DBA" w:rsidP="009833BE">
            <w:pPr>
              <w:spacing w:after="0"/>
              <w:jc w:val="both"/>
              <w:rPr>
                <w:rFonts w:ascii="Arial Narrow" w:hAnsi="Arial Narrow"/>
                <w:bCs/>
                <w:sz w:val="24"/>
                <w:szCs w:val="24"/>
              </w:rPr>
            </w:pPr>
            <w:proofErr w:type="spellStart"/>
            <w:r w:rsidRPr="0086774F">
              <w:rPr>
                <w:rFonts w:ascii="Arial Narrow" w:hAnsi="Arial Narrow"/>
                <w:bCs/>
                <w:sz w:val="24"/>
                <w:szCs w:val="24"/>
              </w:rPr>
              <w:t>Mahasiswa</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mampu</w:t>
            </w:r>
            <w:proofErr w:type="spellEnd"/>
            <w:r w:rsidRPr="0086774F">
              <w:rPr>
                <w:rFonts w:ascii="Arial Narrow" w:hAnsi="Arial Narrow"/>
                <w:bCs/>
                <w:sz w:val="24"/>
                <w:szCs w:val="24"/>
              </w:rPr>
              <w:t xml:space="preserve"> </w:t>
            </w:r>
            <w:proofErr w:type="spellStart"/>
            <w:r w:rsidRPr="0086774F">
              <w:rPr>
                <w:rFonts w:ascii="Arial Narrow" w:hAnsi="Arial Narrow"/>
                <w:b/>
                <w:bCs/>
                <w:sz w:val="24"/>
                <w:szCs w:val="24"/>
              </w:rPr>
              <w:t>menjelaskan</w:t>
            </w:r>
            <w:proofErr w:type="spellEnd"/>
            <w:r w:rsidRPr="0086774F">
              <w:rPr>
                <w:rFonts w:ascii="Arial Narrow" w:hAnsi="Arial Narrow"/>
                <w:b/>
                <w:bCs/>
                <w:sz w:val="24"/>
                <w:szCs w:val="24"/>
              </w:rPr>
              <w:t xml:space="preserve"> </w:t>
            </w:r>
            <w:proofErr w:type="spellStart"/>
            <w:r w:rsidRPr="0086774F">
              <w:rPr>
                <w:rFonts w:ascii="Arial Narrow" w:hAnsi="Arial Narrow"/>
                <w:bCs/>
                <w:sz w:val="24"/>
                <w:szCs w:val="24"/>
              </w:rPr>
              <w:t>manajemen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farmasi</w:t>
            </w:r>
            <w:proofErr w:type="spellEnd"/>
            <w:r w:rsidRPr="0086774F">
              <w:rPr>
                <w:rFonts w:ascii="Arial Narrow" w:hAnsi="Arial Narrow"/>
                <w:bCs/>
                <w:sz w:val="24"/>
                <w:szCs w:val="24"/>
              </w:rPr>
              <w:t xml:space="preserve"> di </w:t>
            </w:r>
            <w:proofErr w:type="spellStart"/>
            <w:r w:rsidRPr="0086774F">
              <w:rPr>
                <w:rFonts w:ascii="Arial Narrow" w:hAnsi="Arial Narrow"/>
                <w:bCs/>
                <w:sz w:val="24"/>
                <w:szCs w:val="24"/>
              </w:rPr>
              <w:t>Puskesmas</w:t>
            </w:r>
            <w:proofErr w:type="spellEnd"/>
          </w:p>
        </w:tc>
        <w:tc>
          <w:tcPr>
            <w:tcW w:w="2977" w:type="dxa"/>
          </w:tcPr>
          <w:p w14:paraId="2517A90E" w14:textId="68C791DC" w:rsidR="00927DBA" w:rsidRPr="0086774F" w:rsidRDefault="00927DBA" w:rsidP="009833BE">
            <w:pPr>
              <w:pStyle w:val="ListParagraph"/>
              <w:numPr>
                <w:ilvl w:val="0"/>
                <w:numId w:val="52"/>
              </w:numPr>
              <w:spacing w:after="0"/>
              <w:ind w:left="321"/>
              <w:jc w:val="both"/>
              <w:rPr>
                <w:rFonts w:ascii="Arial Narrow" w:hAnsi="Arial Narrow"/>
                <w:bCs/>
                <w:sz w:val="24"/>
                <w:szCs w:val="24"/>
              </w:rPr>
            </w:pPr>
            <w:proofErr w:type="spellStart"/>
            <w:r w:rsidRPr="0086774F">
              <w:rPr>
                <w:rFonts w:ascii="Arial Narrow" w:hAnsi="Arial Narrow"/>
                <w:bCs/>
                <w:sz w:val="24"/>
                <w:szCs w:val="24"/>
              </w:rPr>
              <w:t>Manajemen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Pengelolaan</w:t>
            </w:r>
            <w:proofErr w:type="spellEnd"/>
            <w:r w:rsidRPr="0086774F">
              <w:rPr>
                <w:rFonts w:ascii="Arial Narrow" w:hAnsi="Arial Narrow"/>
                <w:bCs/>
                <w:sz w:val="24"/>
                <w:szCs w:val="24"/>
              </w:rPr>
              <w:t xml:space="preserve"> Obat </w:t>
            </w:r>
          </w:p>
          <w:p w14:paraId="17BD33AA" w14:textId="4A40BC45" w:rsidR="00927DBA" w:rsidRPr="0086774F" w:rsidRDefault="00927DBA" w:rsidP="009833BE">
            <w:pPr>
              <w:pStyle w:val="ListParagraph"/>
              <w:numPr>
                <w:ilvl w:val="0"/>
                <w:numId w:val="52"/>
              </w:numPr>
              <w:spacing w:after="0"/>
              <w:ind w:left="321"/>
              <w:jc w:val="both"/>
              <w:rPr>
                <w:rFonts w:ascii="Arial Narrow" w:hAnsi="Arial Narrow"/>
                <w:bCs/>
                <w:sz w:val="24"/>
                <w:szCs w:val="24"/>
              </w:rPr>
            </w:pPr>
            <w:proofErr w:type="spellStart"/>
            <w:r w:rsidRPr="0086774F">
              <w:rPr>
                <w:rFonts w:ascii="Arial Narrow" w:hAnsi="Arial Narrow"/>
                <w:bCs/>
                <w:sz w:val="24"/>
                <w:szCs w:val="24"/>
              </w:rPr>
              <w:t>Dokumentasi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Penyelenggraan</w:t>
            </w:r>
            <w:proofErr w:type="spellEnd"/>
            <w:r w:rsidRPr="0086774F">
              <w:rPr>
                <w:rFonts w:ascii="Arial Narrow" w:hAnsi="Arial Narrow"/>
                <w:bCs/>
                <w:sz w:val="24"/>
                <w:szCs w:val="24"/>
              </w:rPr>
              <w:t xml:space="preserve"> dan </w:t>
            </w:r>
            <w:proofErr w:type="spellStart"/>
            <w:r w:rsidRPr="0086774F">
              <w:rPr>
                <w:rFonts w:ascii="Arial Narrow" w:hAnsi="Arial Narrow"/>
                <w:bCs/>
                <w:sz w:val="24"/>
                <w:szCs w:val="24"/>
              </w:rPr>
              <w:t>Prosedur</w:t>
            </w:r>
            <w:proofErr w:type="spellEnd"/>
            <w:r w:rsidRPr="0086774F">
              <w:rPr>
                <w:rFonts w:ascii="Arial Narrow" w:hAnsi="Arial Narrow"/>
                <w:bCs/>
                <w:sz w:val="24"/>
                <w:szCs w:val="24"/>
              </w:rPr>
              <w:t xml:space="preserve"> Pelayanan Farmasi Klinik di </w:t>
            </w:r>
            <w:proofErr w:type="spellStart"/>
            <w:r w:rsidRPr="0086774F">
              <w:rPr>
                <w:rFonts w:ascii="Arial Narrow" w:hAnsi="Arial Narrow"/>
                <w:bCs/>
                <w:sz w:val="24"/>
                <w:szCs w:val="24"/>
              </w:rPr>
              <w:t>Puskesmas</w:t>
            </w:r>
            <w:proofErr w:type="spellEnd"/>
          </w:p>
        </w:tc>
        <w:tc>
          <w:tcPr>
            <w:tcW w:w="1490" w:type="dxa"/>
          </w:tcPr>
          <w:p w14:paraId="5073AF5D" w14:textId="77777777" w:rsidR="00927DBA" w:rsidRPr="0086774F" w:rsidRDefault="00927DBA" w:rsidP="009833BE">
            <w:pPr>
              <w:numPr>
                <w:ilvl w:val="0"/>
                <w:numId w:val="52"/>
              </w:numPr>
              <w:shd w:val="clear" w:color="auto" w:fill="FFFFFF"/>
              <w:spacing w:after="0"/>
              <w:ind w:left="248" w:hanging="284"/>
              <w:rPr>
                <w:rFonts w:ascii="Arial Narrow" w:hAnsi="Arial Narrow"/>
                <w:bCs/>
                <w:i/>
                <w:sz w:val="24"/>
                <w:szCs w:val="24"/>
              </w:rPr>
            </w:pPr>
            <w:r w:rsidRPr="0086774F">
              <w:rPr>
                <w:rFonts w:ascii="Arial Narrow" w:hAnsi="Arial Narrow"/>
                <w:i/>
                <w:sz w:val="24"/>
                <w:szCs w:val="24"/>
              </w:rPr>
              <w:t>Contextual learning</w:t>
            </w:r>
          </w:p>
          <w:p w14:paraId="011B5BE1" w14:textId="77777777" w:rsidR="00927DBA" w:rsidRPr="0086774F" w:rsidRDefault="00927DBA" w:rsidP="009833BE">
            <w:pPr>
              <w:numPr>
                <w:ilvl w:val="0"/>
                <w:numId w:val="52"/>
              </w:numPr>
              <w:shd w:val="clear" w:color="auto" w:fill="FFFFFF"/>
              <w:spacing w:after="0"/>
              <w:ind w:left="248" w:hanging="248"/>
              <w:rPr>
                <w:rFonts w:ascii="Arial Narrow" w:hAnsi="Arial Narrow"/>
                <w:bCs/>
                <w:i/>
                <w:sz w:val="24"/>
                <w:szCs w:val="24"/>
              </w:rPr>
            </w:pPr>
            <w:r w:rsidRPr="0086774F">
              <w:rPr>
                <w:rFonts w:ascii="Arial Narrow" w:hAnsi="Arial Narrow"/>
                <w:i/>
                <w:sz w:val="24"/>
                <w:szCs w:val="24"/>
              </w:rPr>
              <w:t>Inquiry</w:t>
            </w:r>
          </w:p>
          <w:p w14:paraId="11A07918" w14:textId="77777777" w:rsidR="00927DBA" w:rsidRPr="0086774F" w:rsidRDefault="00927DBA" w:rsidP="009833BE">
            <w:pPr>
              <w:spacing w:after="0"/>
              <w:rPr>
                <w:rFonts w:ascii="Arial Narrow" w:hAnsi="Arial Narrow"/>
                <w:bCs/>
                <w:sz w:val="24"/>
                <w:szCs w:val="24"/>
              </w:rPr>
            </w:pPr>
          </w:p>
        </w:tc>
        <w:tc>
          <w:tcPr>
            <w:tcW w:w="1350" w:type="dxa"/>
          </w:tcPr>
          <w:p w14:paraId="54524398" w14:textId="77777777" w:rsidR="00927DBA" w:rsidRPr="0086774F" w:rsidRDefault="00927DBA" w:rsidP="009833BE">
            <w:pPr>
              <w:spacing w:after="0"/>
              <w:rPr>
                <w:rFonts w:ascii="Arial Narrow" w:hAnsi="Arial Narrow"/>
                <w:bCs/>
                <w:sz w:val="24"/>
                <w:szCs w:val="24"/>
              </w:rPr>
            </w:pPr>
            <w:r w:rsidRPr="0086774F">
              <w:rPr>
                <w:rFonts w:ascii="Arial Narrow" w:hAnsi="Arial Narrow"/>
                <w:bCs/>
                <w:sz w:val="24"/>
                <w:szCs w:val="24"/>
              </w:rPr>
              <w:t xml:space="preserve">150’ </w:t>
            </w:r>
          </w:p>
          <w:p w14:paraId="72F7F432" w14:textId="77777777" w:rsidR="00927DBA" w:rsidRPr="0086774F" w:rsidRDefault="00927DBA" w:rsidP="009833BE">
            <w:pPr>
              <w:spacing w:after="0"/>
              <w:rPr>
                <w:rFonts w:ascii="Arial Narrow" w:hAnsi="Arial Narrow"/>
                <w:bCs/>
                <w:sz w:val="24"/>
                <w:szCs w:val="24"/>
              </w:rPr>
            </w:pPr>
            <w:r w:rsidRPr="0086774F">
              <w:rPr>
                <w:rFonts w:ascii="Arial Narrow" w:hAnsi="Arial Narrow"/>
                <w:bCs/>
                <w:sz w:val="24"/>
                <w:szCs w:val="24"/>
              </w:rPr>
              <w:t>(</w:t>
            </w:r>
            <w:proofErr w:type="spellStart"/>
            <w:r w:rsidRPr="0086774F">
              <w:rPr>
                <w:rFonts w:ascii="Arial Narrow" w:hAnsi="Arial Narrow"/>
                <w:bCs/>
                <w:sz w:val="24"/>
                <w:szCs w:val="24"/>
              </w:rPr>
              <w:t>tatap</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muka</w:t>
            </w:r>
            <w:proofErr w:type="spellEnd"/>
            <w:r w:rsidRPr="0086774F">
              <w:rPr>
                <w:rFonts w:ascii="Arial Narrow" w:hAnsi="Arial Narrow"/>
                <w:bCs/>
                <w:sz w:val="24"/>
                <w:szCs w:val="24"/>
              </w:rPr>
              <w:t>)</w:t>
            </w:r>
          </w:p>
          <w:p w14:paraId="2D601FBF" w14:textId="77777777" w:rsidR="00927DBA" w:rsidRPr="0086774F" w:rsidRDefault="00927DBA" w:rsidP="009833BE">
            <w:pPr>
              <w:spacing w:after="0"/>
              <w:rPr>
                <w:rFonts w:ascii="Arial Narrow" w:hAnsi="Arial Narrow"/>
                <w:bCs/>
                <w:sz w:val="24"/>
                <w:szCs w:val="24"/>
              </w:rPr>
            </w:pPr>
            <w:r w:rsidRPr="0086774F">
              <w:rPr>
                <w:rFonts w:ascii="Arial Narrow" w:hAnsi="Arial Narrow"/>
                <w:bCs/>
                <w:sz w:val="24"/>
                <w:szCs w:val="24"/>
              </w:rPr>
              <w:t xml:space="preserve">180’ </w:t>
            </w:r>
          </w:p>
          <w:p w14:paraId="5BAEA658" w14:textId="77777777" w:rsidR="00927DBA" w:rsidRPr="0086774F" w:rsidRDefault="00927DBA" w:rsidP="009833BE">
            <w:pPr>
              <w:spacing w:after="0"/>
              <w:rPr>
                <w:rFonts w:ascii="Arial Narrow" w:hAnsi="Arial Narrow"/>
                <w:bCs/>
                <w:sz w:val="24"/>
                <w:szCs w:val="24"/>
              </w:rPr>
            </w:pPr>
            <w:r w:rsidRPr="0086774F">
              <w:rPr>
                <w:rFonts w:ascii="Arial Narrow" w:hAnsi="Arial Narrow"/>
                <w:bCs/>
                <w:sz w:val="24"/>
                <w:szCs w:val="24"/>
              </w:rPr>
              <w:t>(</w:t>
            </w:r>
            <w:proofErr w:type="spellStart"/>
            <w:r w:rsidRPr="0086774F">
              <w:rPr>
                <w:rFonts w:ascii="Arial Narrow" w:hAnsi="Arial Narrow"/>
                <w:bCs/>
                <w:sz w:val="24"/>
                <w:szCs w:val="24"/>
              </w:rPr>
              <w:t>baca</w:t>
            </w:r>
            <w:proofErr w:type="spellEnd"/>
            <w:r w:rsidRPr="0086774F">
              <w:rPr>
                <w:rFonts w:ascii="Arial Narrow" w:hAnsi="Arial Narrow"/>
                <w:bCs/>
                <w:sz w:val="24"/>
                <w:szCs w:val="24"/>
              </w:rPr>
              <w:t xml:space="preserve"> </w:t>
            </w:r>
            <w:r w:rsidRPr="0086774F">
              <w:rPr>
                <w:rFonts w:ascii="Arial Narrow" w:hAnsi="Arial Narrow"/>
                <w:bCs/>
                <w:i/>
                <w:sz w:val="24"/>
                <w:szCs w:val="24"/>
              </w:rPr>
              <w:t>text</w:t>
            </w:r>
            <w:r w:rsidRPr="0086774F">
              <w:rPr>
                <w:rFonts w:ascii="Arial Narrow" w:hAnsi="Arial Narrow"/>
                <w:bCs/>
                <w:sz w:val="24"/>
                <w:szCs w:val="24"/>
              </w:rPr>
              <w:t xml:space="preserve"> </w:t>
            </w:r>
            <w:r w:rsidRPr="0086774F">
              <w:rPr>
                <w:rFonts w:ascii="Arial Narrow" w:hAnsi="Arial Narrow"/>
                <w:bCs/>
                <w:i/>
                <w:sz w:val="24"/>
                <w:szCs w:val="24"/>
              </w:rPr>
              <w:t>book</w:t>
            </w:r>
            <w:r w:rsidRPr="0086774F">
              <w:rPr>
                <w:rFonts w:ascii="Arial Narrow" w:hAnsi="Arial Narrow"/>
                <w:bCs/>
                <w:sz w:val="24"/>
                <w:szCs w:val="24"/>
              </w:rPr>
              <w:t xml:space="preserve"> / </w:t>
            </w:r>
            <w:r w:rsidRPr="0086774F">
              <w:rPr>
                <w:rFonts w:ascii="Arial Narrow" w:hAnsi="Arial Narrow"/>
                <w:bCs/>
                <w:i/>
                <w:sz w:val="24"/>
                <w:szCs w:val="24"/>
              </w:rPr>
              <w:t>browsing</w:t>
            </w:r>
            <w:r w:rsidRPr="0086774F">
              <w:rPr>
                <w:rFonts w:ascii="Arial Narrow" w:hAnsi="Arial Narrow"/>
                <w:bCs/>
                <w:sz w:val="24"/>
                <w:szCs w:val="24"/>
              </w:rPr>
              <w:t>)</w:t>
            </w:r>
          </w:p>
        </w:tc>
        <w:tc>
          <w:tcPr>
            <w:tcW w:w="2546" w:type="dxa"/>
          </w:tcPr>
          <w:p w14:paraId="56307481" w14:textId="77777777" w:rsidR="00927DBA" w:rsidRPr="0086774F" w:rsidRDefault="00927DBA" w:rsidP="009833BE">
            <w:pPr>
              <w:spacing w:after="0"/>
              <w:jc w:val="both"/>
              <w:rPr>
                <w:rFonts w:ascii="Arial Narrow" w:hAnsi="Arial Narrow"/>
                <w:sz w:val="24"/>
                <w:szCs w:val="24"/>
              </w:rPr>
            </w:pPr>
            <w:proofErr w:type="spellStart"/>
            <w:r w:rsidRPr="0086774F">
              <w:rPr>
                <w:rFonts w:ascii="Arial Narrow" w:hAnsi="Arial Narrow"/>
                <w:sz w:val="24"/>
                <w:szCs w:val="24"/>
              </w:rPr>
              <w:t>Tugas</w:t>
            </w:r>
            <w:proofErr w:type="spellEnd"/>
            <w:r w:rsidRPr="0086774F">
              <w:rPr>
                <w:rFonts w:ascii="Arial Narrow" w:hAnsi="Arial Narrow"/>
                <w:sz w:val="24"/>
                <w:szCs w:val="24"/>
              </w:rPr>
              <w:t xml:space="preserve"> </w:t>
            </w:r>
            <w:proofErr w:type="spellStart"/>
            <w:r w:rsidRPr="0086774F">
              <w:rPr>
                <w:rFonts w:ascii="Arial Narrow" w:hAnsi="Arial Narrow"/>
                <w:b/>
                <w:sz w:val="24"/>
                <w:szCs w:val="24"/>
              </w:rPr>
              <w:t>Mandiri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terstruktur</w:t>
            </w:r>
            <w:proofErr w:type="spellEnd"/>
            <w:r w:rsidRPr="0086774F">
              <w:rPr>
                <w:rFonts w:ascii="Arial Narrow" w:hAnsi="Arial Narrow"/>
                <w:sz w:val="24"/>
                <w:szCs w:val="24"/>
              </w:rPr>
              <w:t>.</w:t>
            </w:r>
          </w:p>
          <w:p w14:paraId="1BF26057" w14:textId="77777777" w:rsidR="00927DBA" w:rsidRPr="0086774F" w:rsidRDefault="00927DBA" w:rsidP="009833BE">
            <w:pPr>
              <w:spacing w:after="0"/>
              <w:jc w:val="both"/>
              <w:rPr>
                <w:rFonts w:ascii="Arial Narrow" w:hAnsi="Arial Narrow"/>
                <w:bCs/>
                <w:sz w:val="24"/>
                <w:szCs w:val="24"/>
              </w:rPr>
            </w:pPr>
            <w:proofErr w:type="spellStart"/>
            <w:r w:rsidRPr="0086774F">
              <w:rPr>
                <w:rFonts w:ascii="Arial Narrow" w:hAnsi="Arial Narrow"/>
                <w:bCs/>
                <w:sz w:val="24"/>
                <w:szCs w:val="24"/>
              </w:rPr>
              <w:t>Mencari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Jurnal</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tentang</w:t>
            </w:r>
            <w:proofErr w:type="spellEnd"/>
            <w:r w:rsidRPr="0086774F">
              <w:rPr>
                <w:rFonts w:ascii="Arial Narrow" w:hAnsi="Arial Narrow"/>
                <w:bCs/>
                <w:sz w:val="24"/>
                <w:szCs w:val="24"/>
              </w:rPr>
              <w:t xml:space="preserve"> </w:t>
            </w:r>
          </w:p>
          <w:p w14:paraId="777B722C" w14:textId="77777777" w:rsidR="00927DBA" w:rsidRPr="0086774F" w:rsidRDefault="00927DBA" w:rsidP="009833BE">
            <w:pPr>
              <w:numPr>
                <w:ilvl w:val="0"/>
                <w:numId w:val="36"/>
              </w:numPr>
              <w:spacing w:after="0"/>
              <w:ind w:left="313"/>
              <w:jc w:val="both"/>
              <w:rPr>
                <w:rFonts w:ascii="Arial Narrow" w:hAnsi="Arial Narrow"/>
                <w:bCs/>
                <w:sz w:val="24"/>
                <w:szCs w:val="24"/>
              </w:rPr>
            </w:pPr>
            <w:r w:rsidRPr="0086774F">
              <w:rPr>
                <w:rFonts w:ascii="Arial Narrow" w:hAnsi="Arial Narrow"/>
                <w:bCs/>
                <w:sz w:val="24"/>
                <w:szCs w:val="24"/>
              </w:rPr>
              <w:t xml:space="preserve">Portal </w:t>
            </w:r>
            <w:proofErr w:type="spellStart"/>
            <w:r w:rsidRPr="0086774F">
              <w:rPr>
                <w:rFonts w:ascii="Arial Narrow" w:hAnsi="Arial Narrow"/>
                <w:bCs/>
                <w:sz w:val="24"/>
                <w:szCs w:val="24"/>
              </w:rPr>
              <w:t>pelayanan</w:t>
            </w:r>
            <w:proofErr w:type="spellEnd"/>
            <w:r w:rsidRPr="0086774F">
              <w:rPr>
                <w:rFonts w:ascii="Arial Narrow" w:hAnsi="Arial Narrow"/>
                <w:bCs/>
                <w:sz w:val="24"/>
                <w:szCs w:val="24"/>
              </w:rPr>
              <w:t xml:space="preserve"> </w:t>
            </w:r>
            <w:proofErr w:type="spellStart"/>
            <w:proofErr w:type="gramStart"/>
            <w:r w:rsidRPr="0086774F">
              <w:rPr>
                <w:rFonts w:ascii="Arial Narrow" w:hAnsi="Arial Narrow"/>
                <w:bCs/>
                <w:sz w:val="24"/>
                <w:szCs w:val="24"/>
              </w:rPr>
              <w:t>kesehatan</w:t>
            </w:r>
            <w:proofErr w:type="spellEnd"/>
            <w:r w:rsidRPr="0086774F">
              <w:rPr>
                <w:rFonts w:ascii="Arial Narrow" w:hAnsi="Arial Narrow"/>
                <w:bCs/>
                <w:sz w:val="24"/>
                <w:szCs w:val="24"/>
              </w:rPr>
              <w:t xml:space="preserve"> ;</w:t>
            </w:r>
            <w:proofErr w:type="gramEnd"/>
            <w:r w:rsidRPr="0086774F">
              <w:rPr>
                <w:rFonts w:ascii="Arial Narrow" w:hAnsi="Arial Narrow"/>
                <w:bCs/>
                <w:sz w:val="24"/>
                <w:szCs w:val="24"/>
              </w:rPr>
              <w:t xml:space="preserve"> </w:t>
            </w:r>
            <w:hyperlink r:id="rId14" w:history="1">
              <w:r w:rsidRPr="0086774F">
                <w:rPr>
                  <w:rStyle w:val="Hyperlink"/>
                  <w:rFonts w:ascii="Arial Narrow" w:hAnsi="Arial Narrow"/>
                  <w:bCs/>
                  <w:sz w:val="24"/>
                  <w:szCs w:val="24"/>
                </w:rPr>
                <w:t>https://yankes.kemkes.go.id/</w:t>
              </w:r>
            </w:hyperlink>
          </w:p>
          <w:p w14:paraId="52B929D4" w14:textId="0EB24938" w:rsidR="00927DBA" w:rsidRPr="0086774F" w:rsidRDefault="00927DBA" w:rsidP="009833BE">
            <w:pPr>
              <w:numPr>
                <w:ilvl w:val="0"/>
                <w:numId w:val="36"/>
              </w:numPr>
              <w:spacing w:after="0"/>
              <w:ind w:left="313"/>
              <w:jc w:val="both"/>
              <w:rPr>
                <w:rFonts w:ascii="Arial Narrow" w:hAnsi="Arial Narrow"/>
                <w:sz w:val="24"/>
                <w:szCs w:val="24"/>
              </w:rPr>
            </w:pPr>
            <w:proofErr w:type="spellStart"/>
            <w:r w:rsidRPr="0086774F">
              <w:rPr>
                <w:rFonts w:ascii="Arial Narrow" w:hAnsi="Arial Narrow"/>
                <w:sz w:val="24"/>
                <w:szCs w:val="24"/>
              </w:rPr>
              <w:t>Dokumen</w:t>
            </w:r>
            <w:proofErr w:type="spellEnd"/>
            <w:r w:rsidRPr="0086774F">
              <w:rPr>
                <w:rFonts w:ascii="Arial Narrow" w:hAnsi="Arial Narrow"/>
                <w:sz w:val="24"/>
                <w:szCs w:val="24"/>
              </w:rPr>
              <w:t xml:space="preserve"> </w:t>
            </w:r>
            <w:r w:rsidRPr="0086774F">
              <w:rPr>
                <w:rFonts w:ascii="Arial Narrow" w:hAnsi="Arial Narrow"/>
                <w:i/>
                <w:sz w:val="24"/>
                <w:szCs w:val="24"/>
              </w:rPr>
              <w:t>medication</w:t>
            </w:r>
            <w:r w:rsidRPr="0086774F">
              <w:rPr>
                <w:rFonts w:ascii="Arial Narrow" w:hAnsi="Arial Narrow"/>
                <w:sz w:val="24"/>
                <w:szCs w:val="24"/>
              </w:rPr>
              <w:t xml:space="preserve"> </w:t>
            </w:r>
            <w:r w:rsidRPr="0086774F">
              <w:rPr>
                <w:rFonts w:ascii="Arial Narrow" w:hAnsi="Arial Narrow"/>
                <w:i/>
                <w:sz w:val="24"/>
                <w:szCs w:val="24"/>
              </w:rPr>
              <w:t>error</w:t>
            </w:r>
            <w:r w:rsidR="00B73D9B">
              <w:rPr>
                <w:rFonts w:ascii="Arial Narrow" w:hAnsi="Arial Narrow"/>
                <w:sz w:val="24"/>
                <w:szCs w:val="24"/>
              </w:rPr>
              <w:t xml:space="preserve"> </w:t>
            </w:r>
            <w:r w:rsidRPr="0086774F">
              <w:rPr>
                <w:rFonts w:ascii="Arial Narrow" w:hAnsi="Arial Narrow"/>
                <w:sz w:val="24"/>
                <w:szCs w:val="24"/>
              </w:rPr>
              <w:t xml:space="preserve">dan </w:t>
            </w:r>
            <w:proofErr w:type="spellStart"/>
            <w:r w:rsidRPr="0086774F">
              <w:rPr>
                <w:rFonts w:ascii="Arial Narrow" w:hAnsi="Arial Narrow"/>
                <w:sz w:val="24"/>
                <w:szCs w:val="24"/>
              </w:rPr>
              <w:t>langkah</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penanganan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insiden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keselamatan</w:t>
            </w:r>
            <w:proofErr w:type="spellEnd"/>
            <w:r w:rsidRPr="0086774F">
              <w:rPr>
                <w:rFonts w:ascii="Arial Narrow" w:hAnsi="Arial Narrow"/>
                <w:sz w:val="24"/>
                <w:szCs w:val="24"/>
              </w:rPr>
              <w:t xml:space="preserve"> </w:t>
            </w:r>
            <w:proofErr w:type="spellStart"/>
            <w:proofErr w:type="gramStart"/>
            <w:r w:rsidRPr="0086774F">
              <w:rPr>
                <w:rFonts w:ascii="Arial Narrow" w:hAnsi="Arial Narrow"/>
                <w:sz w:val="24"/>
                <w:szCs w:val="24"/>
              </w:rPr>
              <w:t>pasien</w:t>
            </w:r>
            <w:proofErr w:type="spellEnd"/>
            <w:r w:rsidRPr="0086774F">
              <w:rPr>
                <w:rFonts w:ascii="Arial Narrow" w:hAnsi="Arial Narrow"/>
                <w:sz w:val="24"/>
                <w:szCs w:val="24"/>
              </w:rPr>
              <w:t xml:space="preserve"> ;</w:t>
            </w:r>
            <w:proofErr w:type="gramEnd"/>
            <w:r w:rsidRPr="0086774F">
              <w:rPr>
                <w:rFonts w:ascii="Arial Narrow" w:hAnsi="Arial Narrow"/>
                <w:sz w:val="24"/>
                <w:szCs w:val="24"/>
              </w:rPr>
              <w:t xml:space="preserve"> http://sirs.yankes.kemkes.go.id/</w:t>
            </w:r>
          </w:p>
          <w:p w14:paraId="248686B4" w14:textId="35E061C9" w:rsidR="00927DBA" w:rsidRPr="0086774F" w:rsidRDefault="00927DBA" w:rsidP="009833BE">
            <w:pPr>
              <w:numPr>
                <w:ilvl w:val="0"/>
                <w:numId w:val="36"/>
              </w:numPr>
              <w:spacing w:after="0"/>
              <w:ind w:left="313"/>
              <w:jc w:val="both"/>
              <w:rPr>
                <w:rFonts w:ascii="Arial Narrow" w:hAnsi="Arial Narrow"/>
                <w:sz w:val="24"/>
                <w:szCs w:val="24"/>
              </w:rPr>
            </w:pPr>
            <w:proofErr w:type="spellStart"/>
            <w:r w:rsidRPr="0086774F">
              <w:rPr>
                <w:rFonts w:ascii="Arial Narrow" w:hAnsi="Arial Narrow"/>
                <w:sz w:val="24"/>
                <w:szCs w:val="24"/>
              </w:rPr>
              <w:t>Kebijakan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obat</w:t>
            </w:r>
            <w:proofErr w:type="spellEnd"/>
            <w:r w:rsidRPr="0086774F">
              <w:rPr>
                <w:rFonts w:ascii="Arial Narrow" w:hAnsi="Arial Narrow"/>
                <w:sz w:val="24"/>
                <w:szCs w:val="24"/>
              </w:rPr>
              <w:t xml:space="preserve"> </w:t>
            </w:r>
            <w:proofErr w:type="spellStart"/>
            <w:proofErr w:type="gramStart"/>
            <w:r w:rsidRPr="0086774F">
              <w:rPr>
                <w:rFonts w:ascii="Arial Narrow" w:hAnsi="Arial Narrow"/>
                <w:sz w:val="24"/>
                <w:szCs w:val="24"/>
              </w:rPr>
              <w:t>publik</w:t>
            </w:r>
            <w:proofErr w:type="spellEnd"/>
            <w:r w:rsidRPr="0086774F">
              <w:rPr>
                <w:rFonts w:ascii="Arial Narrow" w:hAnsi="Arial Narrow"/>
                <w:sz w:val="24"/>
                <w:szCs w:val="24"/>
              </w:rPr>
              <w:t xml:space="preserve"> ;</w:t>
            </w:r>
            <w:proofErr w:type="gramEnd"/>
            <w:r w:rsidRPr="0086774F">
              <w:rPr>
                <w:rFonts w:ascii="Arial Narrow" w:hAnsi="Arial Narrow"/>
                <w:sz w:val="24"/>
                <w:szCs w:val="24"/>
              </w:rPr>
              <w:t xml:space="preserve"> </w:t>
            </w:r>
            <w:hyperlink r:id="rId15" w:history="1">
              <w:r w:rsidRPr="0086774F">
                <w:rPr>
                  <w:rStyle w:val="Hyperlink"/>
                  <w:rFonts w:ascii="Arial Narrow" w:hAnsi="Arial Narrow"/>
                  <w:sz w:val="24"/>
                  <w:szCs w:val="24"/>
                </w:rPr>
                <w:t>https://farmalkes.kemkes.go.id/</w:t>
              </w:r>
            </w:hyperlink>
            <w:r w:rsidR="00B73D9B">
              <w:rPr>
                <w:rFonts w:ascii="Arial Narrow" w:hAnsi="Arial Narrow"/>
                <w:sz w:val="24"/>
                <w:szCs w:val="24"/>
              </w:rPr>
              <w:t xml:space="preserve"> </w:t>
            </w:r>
            <w:r w:rsidRPr="0086774F">
              <w:rPr>
                <w:rFonts w:ascii="Arial Narrow" w:hAnsi="Arial Narrow"/>
                <w:sz w:val="24"/>
                <w:szCs w:val="24"/>
              </w:rPr>
              <w:t xml:space="preserve">; </w:t>
            </w:r>
            <w:hyperlink r:id="rId16" w:history="1">
              <w:r w:rsidRPr="0086774F">
                <w:rPr>
                  <w:rStyle w:val="Hyperlink"/>
                  <w:rFonts w:ascii="Arial Narrow" w:hAnsi="Arial Narrow"/>
                  <w:sz w:val="24"/>
                  <w:szCs w:val="24"/>
                </w:rPr>
                <w:t>http://portalporoskebijakan.litbang.kemkes.go.id/</w:t>
              </w:r>
            </w:hyperlink>
          </w:p>
          <w:p w14:paraId="57EA7551" w14:textId="77777777" w:rsidR="00927DBA" w:rsidRPr="0086774F" w:rsidRDefault="00927DBA" w:rsidP="009833BE">
            <w:pPr>
              <w:numPr>
                <w:ilvl w:val="0"/>
                <w:numId w:val="36"/>
              </w:numPr>
              <w:spacing w:after="0"/>
              <w:ind w:left="313"/>
              <w:jc w:val="both"/>
              <w:rPr>
                <w:rFonts w:ascii="Arial Narrow" w:hAnsi="Arial Narrow"/>
                <w:sz w:val="24"/>
                <w:szCs w:val="24"/>
              </w:rPr>
            </w:pPr>
            <w:proofErr w:type="spellStart"/>
            <w:r w:rsidRPr="0086774F">
              <w:rPr>
                <w:rFonts w:ascii="Arial Narrow" w:hAnsi="Arial Narrow"/>
                <w:sz w:val="24"/>
                <w:szCs w:val="24"/>
              </w:rPr>
              <w:t>Manajemen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gudang</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farmasi</w:t>
            </w:r>
            <w:proofErr w:type="spellEnd"/>
            <w:r w:rsidRPr="0086774F">
              <w:rPr>
                <w:rFonts w:ascii="Arial Narrow" w:hAnsi="Arial Narrow"/>
                <w:sz w:val="24"/>
                <w:szCs w:val="24"/>
              </w:rPr>
              <w:t xml:space="preserve"> </w:t>
            </w:r>
          </w:p>
          <w:p w14:paraId="5B8AF52A" w14:textId="77777777" w:rsidR="00927DBA" w:rsidRPr="0086774F" w:rsidRDefault="00927DBA" w:rsidP="009833BE">
            <w:pPr>
              <w:spacing w:after="0"/>
              <w:rPr>
                <w:rFonts w:ascii="Arial Narrow" w:hAnsi="Arial Narrow"/>
                <w:bCs/>
                <w:sz w:val="24"/>
                <w:szCs w:val="24"/>
              </w:rPr>
            </w:pPr>
          </w:p>
        </w:tc>
        <w:tc>
          <w:tcPr>
            <w:tcW w:w="1134" w:type="dxa"/>
          </w:tcPr>
          <w:p w14:paraId="33F926E2" w14:textId="30837DCE" w:rsidR="00927DBA" w:rsidRPr="0086774F" w:rsidRDefault="00927DBA" w:rsidP="009833BE">
            <w:pPr>
              <w:spacing w:after="0"/>
              <w:jc w:val="both"/>
              <w:rPr>
                <w:rFonts w:ascii="Arial Narrow" w:hAnsi="Arial Narrow"/>
                <w:bCs/>
                <w:sz w:val="24"/>
                <w:szCs w:val="24"/>
              </w:rPr>
            </w:pPr>
            <w:proofErr w:type="spellStart"/>
            <w:r w:rsidRPr="0086774F">
              <w:rPr>
                <w:rFonts w:ascii="Arial Narrow" w:hAnsi="Arial Narrow"/>
                <w:bCs/>
                <w:sz w:val="24"/>
                <w:szCs w:val="24"/>
              </w:rPr>
              <w:t>Kebenaran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judul</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dalam</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Mencari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Jurnal</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tentang</w:t>
            </w:r>
            <w:proofErr w:type="spellEnd"/>
            <w:r w:rsidRPr="0086774F">
              <w:rPr>
                <w:rFonts w:ascii="Arial Narrow" w:hAnsi="Arial Narrow"/>
                <w:bCs/>
                <w:sz w:val="24"/>
                <w:szCs w:val="24"/>
              </w:rPr>
              <w:t xml:space="preserve"> </w:t>
            </w:r>
          </w:p>
        </w:tc>
        <w:tc>
          <w:tcPr>
            <w:tcW w:w="992" w:type="dxa"/>
          </w:tcPr>
          <w:p w14:paraId="7855754E" w14:textId="77777777" w:rsidR="00927DBA" w:rsidRPr="0086774F" w:rsidRDefault="00927DBA" w:rsidP="009833BE">
            <w:pPr>
              <w:spacing w:after="0"/>
              <w:rPr>
                <w:rFonts w:ascii="Arial Narrow" w:hAnsi="Arial Narrow"/>
                <w:bCs/>
                <w:sz w:val="24"/>
                <w:szCs w:val="24"/>
              </w:rPr>
            </w:pPr>
            <w:r w:rsidRPr="0086774F">
              <w:rPr>
                <w:rFonts w:ascii="Arial Narrow" w:hAnsi="Arial Narrow"/>
                <w:bCs/>
                <w:sz w:val="24"/>
                <w:szCs w:val="24"/>
              </w:rPr>
              <w:t>2,5 %</w:t>
            </w:r>
          </w:p>
        </w:tc>
      </w:tr>
      <w:tr w:rsidR="00927DBA" w:rsidRPr="0086774F" w14:paraId="77876AB4" w14:textId="77777777" w:rsidTr="00927DBA">
        <w:trPr>
          <w:trHeight w:val="1975"/>
        </w:trPr>
        <w:tc>
          <w:tcPr>
            <w:tcW w:w="1008" w:type="dxa"/>
          </w:tcPr>
          <w:p w14:paraId="500BECBD" w14:textId="20AB8824" w:rsidR="00927DBA" w:rsidRPr="0086774F" w:rsidRDefault="00927DBA" w:rsidP="009833BE">
            <w:pPr>
              <w:spacing w:after="0"/>
              <w:jc w:val="center"/>
              <w:rPr>
                <w:rFonts w:ascii="Arial Narrow" w:hAnsi="Arial Narrow"/>
                <w:bCs/>
                <w:sz w:val="24"/>
                <w:szCs w:val="24"/>
              </w:rPr>
            </w:pPr>
            <w:r w:rsidRPr="0086774F">
              <w:rPr>
                <w:rFonts w:ascii="Arial Narrow" w:hAnsi="Arial Narrow"/>
                <w:bCs/>
                <w:sz w:val="24"/>
                <w:szCs w:val="24"/>
              </w:rPr>
              <w:t>7</w:t>
            </w:r>
          </w:p>
        </w:tc>
        <w:tc>
          <w:tcPr>
            <w:tcW w:w="2673" w:type="dxa"/>
          </w:tcPr>
          <w:p w14:paraId="7485FBAE" w14:textId="62C54136" w:rsidR="00927DBA" w:rsidRPr="0086774F" w:rsidRDefault="00927DBA" w:rsidP="009833BE">
            <w:pPr>
              <w:spacing w:after="0"/>
              <w:jc w:val="both"/>
              <w:rPr>
                <w:rFonts w:ascii="Arial Narrow" w:hAnsi="Arial Narrow"/>
                <w:bCs/>
                <w:sz w:val="24"/>
                <w:szCs w:val="24"/>
              </w:rPr>
            </w:pPr>
            <w:proofErr w:type="spellStart"/>
            <w:r w:rsidRPr="0086774F">
              <w:rPr>
                <w:rFonts w:ascii="Arial Narrow" w:hAnsi="Arial Narrow"/>
                <w:bCs/>
                <w:sz w:val="24"/>
                <w:szCs w:val="24"/>
              </w:rPr>
              <w:t>Mahasiswa</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mampu</w:t>
            </w:r>
            <w:proofErr w:type="spellEnd"/>
            <w:r w:rsidRPr="0086774F">
              <w:rPr>
                <w:rFonts w:ascii="Arial Narrow" w:hAnsi="Arial Narrow"/>
                <w:bCs/>
                <w:sz w:val="24"/>
                <w:szCs w:val="24"/>
              </w:rPr>
              <w:t xml:space="preserve"> </w:t>
            </w:r>
            <w:proofErr w:type="spellStart"/>
            <w:r w:rsidRPr="0086774F">
              <w:rPr>
                <w:rFonts w:ascii="Arial Narrow" w:hAnsi="Arial Narrow"/>
                <w:b/>
                <w:bCs/>
                <w:sz w:val="24"/>
                <w:szCs w:val="24"/>
              </w:rPr>
              <w:t>menjelaskan</w:t>
            </w:r>
            <w:proofErr w:type="spellEnd"/>
            <w:r w:rsidRPr="0086774F">
              <w:rPr>
                <w:rFonts w:ascii="Arial Narrow" w:hAnsi="Arial Narrow"/>
                <w:b/>
                <w:bCs/>
                <w:sz w:val="24"/>
                <w:szCs w:val="24"/>
              </w:rPr>
              <w:t xml:space="preserve"> </w:t>
            </w:r>
            <w:proofErr w:type="spellStart"/>
            <w:r w:rsidRPr="0086774F">
              <w:rPr>
                <w:rFonts w:ascii="Arial Narrow" w:hAnsi="Arial Narrow"/>
                <w:bCs/>
                <w:sz w:val="24"/>
                <w:szCs w:val="24"/>
              </w:rPr>
              <w:t>manajemen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farmasi</w:t>
            </w:r>
            <w:proofErr w:type="spellEnd"/>
            <w:r w:rsidRPr="0086774F">
              <w:rPr>
                <w:rFonts w:ascii="Arial Narrow" w:hAnsi="Arial Narrow"/>
                <w:bCs/>
                <w:sz w:val="24"/>
                <w:szCs w:val="24"/>
              </w:rPr>
              <w:t xml:space="preserve"> di Klinik</w:t>
            </w:r>
          </w:p>
        </w:tc>
        <w:tc>
          <w:tcPr>
            <w:tcW w:w="2977" w:type="dxa"/>
          </w:tcPr>
          <w:p w14:paraId="53152710" w14:textId="77777777" w:rsidR="00927DBA" w:rsidRPr="0086774F" w:rsidRDefault="00927DBA" w:rsidP="009833BE">
            <w:pPr>
              <w:pStyle w:val="ListParagraph"/>
              <w:numPr>
                <w:ilvl w:val="0"/>
                <w:numId w:val="53"/>
              </w:numPr>
              <w:spacing w:after="0"/>
              <w:ind w:left="321"/>
              <w:jc w:val="both"/>
              <w:rPr>
                <w:rFonts w:ascii="Arial Narrow" w:hAnsi="Arial Narrow"/>
                <w:bCs/>
                <w:sz w:val="24"/>
                <w:szCs w:val="24"/>
              </w:rPr>
            </w:pPr>
            <w:proofErr w:type="spellStart"/>
            <w:r w:rsidRPr="0086774F">
              <w:rPr>
                <w:rFonts w:ascii="Arial Narrow" w:hAnsi="Arial Narrow"/>
                <w:bCs/>
                <w:sz w:val="24"/>
                <w:szCs w:val="24"/>
              </w:rPr>
              <w:t>Manajemen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Pengelolaan</w:t>
            </w:r>
            <w:proofErr w:type="spellEnd"/>
            <w:r w:rsidRPr="0086774F">
              <w:rPr>
                <w:rFonts w:ascii="Arial Narrow" w:hAnsi="Arial Narrow"/>
                <w:bCs/>
                <w:sz w:val="24"/>
                <w:szCs w:val="24"/>
              </w:rPr>
              <w:t xml:space="preserve"> Obat </w:t>
            </w:r>
          </w:p>
          <w:p w14:paraId="6D887D88" w14:textId="0FA7C57F" w:rsidR="00927DBA" w:rsidRPr="0086774F" w:rsidRDefault="00927DBA" w:rsidP="009833BE">
            <w:pPr>
              <w:pStyle w:val="ListParagraph"/>
              <w:numPr>
                <w:ilvl w:val="0"/>
                <w:numId w:val="53"/>
              </w:numPr>
              <w:spacing w:after="0"/>
              <w:ind w:left="321"/>
              <w:jc w:val="both"/>
              <w:rPr>
                <w:rFonts w:ascii="Arial Narrow" w:hAnsi="Arial Narrow"/>
                <w:bCs/>
                <w:sz w:val="24"/>
                <w:szCs w:val="24"/>
              </w:rPr>
            </w:pPr>
            <w:proofErr w:type="spellStart"/>
            <w:r w:rsidRPr="0086774F">
              <w:rPr>
                <w:rFonts w:ascii="Arial Narrow" w:hAnsi="Arial Narrow"/>
                <w:bCs/>
                <w:sz w:val="24"/>
                <w:szCs w:val="24"/>
              </w:rPr>
              <w:t>Dokumentasi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Penyelenggraan</w:t>
            </w:r>
            <w:proofErr w:type="spellEnd"/>
            <w:r w:rsidRPr="0086774F">
              <w:rPr>
                <w:rFonts w:ascii="Arial Narrow" w:hAnsi="Arial Narrow"/>
                <w:bCs/>
                <w:sz w:val="24"/>
                <w:szCs w:val="24"/>
              </w:rPr>
              <w:t xml:space="preserve"> dan </w:t>
            </w:r>
            <w:proofErr w:type="spellStart"/>
            <w:r w:rsidRPr="0086774F">
              <w:rPr>
                <w:rFonts w:ascii="Arial Narrow" w:hAnsi="Arial Narrow"/>
                <w:bCs/>
                <w:sz w:val="24"/>
                <w:szCs w:val="24"/>
              </w:rPr>
              <w:t>Prosedur</w:t>
            </w:r>
            <w:proofErr w:type="spellEnd"/>
            <w:r w:rsidRPr="0086774F">
              <w:rPr>
                <w:rFonts w:ascii="Arial Narrow" w:hAnsi="Arial Narrow"/>
                <w:bCs/>
                <w:sz w:val="24"/>
                <w:szCs w:val="24"/>
              </w:rPr>
              <w:t xml:space="preserve"> Pelayanan Farmasi Klinik di Klinik</w:t>
            </w:r>
          </w:p>
        </w:tc>
        <w:tc>
          <w:tcPr>
            <w:tcW w:w="1490" w:type="dxa"/>
          </w:tcPr>
          <w:p w14:paraId="6F96D197" w14:textId="51EE6A70" w:rsidR="00927DBA" w:rsidRPr="0086774F" w:rsidRDefault="00927DBA" w:rsidP="009833BE">
            <w:pPr>
              <w:shd w:val="clear" w:color="auto" w:fill="FFFFFF"/>
              <w:spacing w:after="0"/>
              <w:rPr>
                <w:rFonts w:ascii="Arial Narrow" w:hAnsi="Arial Narrow"/>
                <w:bCs/>
                <w:i/>
                <w:sz w:val="24"/>
                <w:szCs w:val="24"/>
              </w:rPr>
            </w:pPr>
            <w:r w:rsidRPr="0086774F">
              <w:rPr>
                <w:rFonts w:ascii="Arial Narrow" w:hAnsi="Arial Narrow"/>
                <w:i/>
                <w:sz w:val="24"/>
                <w:szCs w:val="24"/>
              </w:rPr>
              <w:t>Contextual learning</w:t>
            </w:r>
            <w:r w:rsidRPr="0086774F">
              <w:rPr>
                <w:rFonts w:ascii="Arial Narrow" w:hAnsi="Arial Narrow"/>
                <w:bCs/>
                <w:i/>
                <w:sz w:val="24"/>
                <w:szCs w:val="24"/>
              </w:rPr>
              <w:t xml:space="preserve"> &amp; </w:t>
            </w:r>
            <w:r w:rsidRPr="0086774F">
              <w:rPr>
                <w:rFonts w:ascii="Arial Narrow" w:hAnsi="Arial Narrow"/>
                <w:i/>
                <w:sz w:val="24"/>
                <w:szCs w:val="24"/>
              </w:rPr>
              <w:t>Inquiry</w:t>
            </w:r>
          </w:p>
          <w:p w14:paraId="07F37BB4" w14:textId="77777777" w:rsidR="00927DBA" w:rsidRPr="0086774F" w:rsidRDefault="00927DBA" w:rsidP="009833BE">
            <w:pPr>
              <w:spacing w:after="0"/>
              <w:rPr>
                <w:rFonts w:ascii="Arial Narrow" w:hAnsi="Arial Narrow"/>
                <w:bCs/>
                <w:sz w:val="24"/>
                <w:szCs w:val="24"/>
              </w:rPr>
            </w:pPr>
          </w:p>
        </w:tc>
        <w:tc>
          <w:tcPr>
            <w:tcW w:w="1350" w:type="dxa"/>
          </w:tcPr>
          <w:p w14:paraId="22DD66F5" w14:textId="77777777" w:rsidR="00927DBA" w:rsidRPr="0086774F" w:rsidRDefault="00927DBA" w:rsidP="009833BE">
            <w:pPr>
              <w:spacing w:after="0"/>
              <w:rPr>
                <w:rFonts w:ascii="Arial Narrow" w:hAnsi="Arial Narrow"/>
                <w:bCs/>
                <w:sz w:val="24"/>
                <w:szCs w:val="24"/>
              </w:rPr>
            </w:pPr>
            <w:r w:rsidRPr="0086774F">
              <w:rPr>
                <w:rFonts w:ascii="Arial Narrow" w:hAnsi="Arial Narrow"/>
                <w:bCs/>
                <w:sz w:val="24"/>
                <w:szCs w:val="24"/>
              </w:rPr>
              <w:t xml:space="preserve">150’ </w:t>
            </w:r>
          </w:p>
          <w:p w14:paraId="22C3922F" w14:textId="77777777" w:rsidR="00927DBA" w:rsidRPr="0086774F" w:rsidRDefault="00927DBA" w:rsidP="009833BE">
            <w:pPr>
              <w:spacing w:after="0"/>
              <w:rPr>
                <w:rFonts w:ascii="Arial Narrow" w:hAnsi="Arial Narrow"/>
                <w:bCs/>
                <w:sz w:val="24"/>
                <w:szCs w:val="24"/>
              </w:rPr>
            </w:pPr>
            <w:r w:rsidRPr="0086774F">
              <w:rPr>
                <w:rFonts w:ascii="Arial Narrow" w:hAnsi="Arial Narrow"/>
                <w:bCs/>
                <w:sz w:val="24"/>
                <w:szCs w:val="24"/>
              </w:rPr>
              <w:t>(</w:t>
            </w:r>
            <w:proofErr w:type="spellStart"/>
            <w:r w:rsidRPr="0086774F">
              <w:rPr>
                <w:rFonts w:ascii="Arial Narrow" w:hAnsi="Arial Narrow"/>
                <w:bCs/>
                <w:sz w:val="24"/>
                <w:szCs w:val="24"/>
              </w:rPr>
              <w:t>tatap</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muka</w:t>
            </w:r>
            <w:proofErr w:type="spellEnd"/>
            <w:r w:rsidRPr="0086774F">
              <w:rPr>
                <w:rFonts w:ascii="Arial Narrow" w:hAnsi="Arial Narrow"/>
                <w:bCs/>
                <w:sz w:val="24"/>
                <w:szCs w:val="24"/>
              </w:rPr>
              <w:t>)</w:t>
            </w:r>
          </w:p>
          <w:p w14:paraId="43CBCBFF" w14:textId="77777777" w:rsidR="00927DBA" w:rsidRPr="0086774F" w:rsidRDefault="00927DBA" w:rsidP="009833BE">
            <w:pPr>
              <w:spacing w:after="0"/>
              <w:rPr>
                <w:rFonts w:ascii="Arial Narrow" w:hAnsi="Arial Narrow"/>
                <w:bCs/>
                <w:sz w:val="24"/>
                <w:szCs w:val="24"/>
              </w:rPr>
            </w:pPr>
            <w:r w:rsidRPr="0086774F">
              <w:rPr>
                <w:rFonts w:ascii="Arial Narrow" w:hAnsi="Arial Narrow"/>
                <w:bCs/>
                <w:sz w:val="24"/>
                <w:szCs w:val="24"/>
              </w:rPr>
              <w:t xml:space="preserve">180’ </w:t>
            </w:r>
          </w:p>
          <w:p w14:paraId="7C5DD4F1" w14:textId="77777777" w:rsidR="00927DBA" w:rsidRPr="0086774F" w:rsidRDefault="00927DBA" w:rsidP="009833BE">
            <w:pPr>
              <w:spacing w:after="0"/>
              <w:rPr>
                <w:rFonts w:ascii="Arial Narrow" w:hAnsi="Arial Narrow"/>
                <w:bCs/>
                <w:sz w:val="24"/>
                <w:szCs w:val="24"/>
              </w:rPr>
            </w:pPr>
            <w:r w:rsidRPr="0086774F">
              <w:rPr>
                <w:rFonts w:ascii="Arial Narrow" w:hAnsi="Arial Narrow"/>
                <w:bCs/>
                <w:sz w:val="24"/>
                <w:szCs w:val="24"/>
              </w:rPr>
              <w:t>(</w:t>
            </w:r>
            <w:proofErr w:type="spellStart"/>
            <w:r w:rsidRPr="0086774F">
              <w:rPr>
                <w:rFonts w:ascii="Arial Narrow" w:hAnsi="Arial Narrow"/>
                <w:bCs/>
                <w:sz w:val="24"/>
                <w:szCs w:val="24"/>
              </w:rPr>
              <w:t>baca</w:t>
            </w:r>
            <w:proofErr w:type="spellEnd"/>
            <w:r w:rsidRPr="0086774F">
              <w:rPr>
                <w:rFonts w:ascii="Arial Narrow" w:hAnsi="Arial Narrow"/>
                <w:bCs/>
                <w:sz w:val="24"/>
                <w:szCs w:val="24"/>
              </w:rPr>
              <w:t xml:space="preserve"> </w:t>
            </w:r>
            <w:r w:rsidRPr="0086774F">
              <w:rPr>
                <w:rFonts w:ascii="Arial Narrow" w:hAnsi="Arial Narrow"/>
                <w:bCs/>
                <w:i/>
                <w:sz w:val="24"/>
                <w:szCs w:val="24"/>
              </w:rPr>
              <w:t>text</w:t>
            </w:r>
            <w:r w:rsidRPr="0086774F">
              <w:rPr>
                <w:rFonts w:ascii="Arial Narrow" w:hAnsi="Arial Narrow"/>
                <w:bCs/>
                <w:sz w:val="24"/>
                <w:szCs w:val="24"/>
              </w:rPr>
              <w:t xml:space="preserve"> </w:t>
            </w:r>
            <w:r w:rsidRPr="0086774F">
              <w:rPr>
                <w:rFonts w:ascii="Arial Narrow" w:hAnsi="Arial Narrow"/>
                <w:bCs/>
                <w:i/>
                <w:sz w:val="24"/>
                <w:szCs w:val="24"/>
              </w:rPr>
              <w:t>book</w:t>
            </w:r>
            <w:r w:rsidRPr="0086774F">
              <w:rPr>
                <w:rFonts w:ascii="Arial Narrow" w:hAnsi="Arial Narrow"/>
                <w:bCs/>
                <w:sz w:val="24"/>
                <w:szCs w:val="24"/>
              </w:rPr>
              <w:t xml:space="preserve"> / </w:t>
            </w:r>
            <w:r w:rsidRPr="0086774F">
              <w:rPr>
                <w:rFonts w:ascii="Arial Narrow" w:hAnsi="Arial Narrow"/>
                <w:bCs/>
                <w:i/>
                <w:sz w:val="24"/>
                <w:szCs w:val="24"/>
              </w:rPr>
              <w:t>browsing</w:t>
            </w:r>
            <w:r w:rsidRPr="0086774F">
              <w:rPr>
                <w:rFonts w:ascii="Arial Narrow" w:hAnsi="Arial Narrow"/>
                <w:bCs/>
                <w:sz w:val="24"/>
                <w:szCs w:val="24"/>
              </w:rPr>
              <w:t>)</w:t>
            </w:r>
          </w:p>
        </w:tc>
        <w:tc>
          <w:tcPr>
            <w:tcW w:w="2546" w:type="dxa"/>
          </w:tcPr>
          <w:p w14:paraId="36BF238D" w14:textId="77777777" w:rsidR="00927DBA" w:rsidRPr="0086774F" w:rsidRDefault="00927DBA" w:rsidP="009833BE">
            <w:pPr>
              <w:spacing w:after="0"/>
              <w:jc w:val="both"/>
              <w:rPr>
                <w:rFonts w:ascii="Arial Narrow" w:hAnsi="Arial Narrow"/>
                <w:sz w:val="24"/>
                <w:szCs w:val="24"/>
              </w:rPr>
            </w:pPr>
            <w:proofErr w:type="spellStart"/>
            <w:r w:rsidRPr="0086774F">
              <w:rPr>
                <w:rFonts w:ascii="Arial Narrow" w:hAnsi="Arial Narrow"/>
                <w:sz w:val="24"/>
                <w:szCs w:val="24"/>
              </w:rPr>
              <w:t>Tugas</w:t>
            </w:r>
            <w:proofErr w:type="spellEnd"/>
            <w:r w:rsidRPr="0086774F">
              <w:rPr>
                <w:rFonts w:ascii="Arial Narrow" w:hAnsi="Arial Narrow"/>
                <w:sz w:val="24"/>
                <w:szCs w:val="24"/>
              </w:rPr>
              <w:t xml:space="preserve"> </w:t>
            </w:r>
            <w:proofErr w:type="spellStart"/>
            <w:r w:rsidRPr="0086774F">
              <w:rPr>
                <w:rFonts w:ascii="Arial Narrow" w:hAnsi="Arial Narrow"/>
                <w:b/>
                <w:sz w:val="24"/>
                <w:szCs w:val="24"/>
              </w:rPr>
              <w:t>Mandiri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terstruktur</w:t>
            </w:r>
            <w:proofErr w:type="spellEnd"/>
            <w:r w:rsidRPr="0086774F">
              <w:rPr>
                <w:rFonts w:ascii="Arial Narrow" w:hAnsi="Arial Narrow"/>
                <w:sz w:val="24"/>
                <w:szCs w:val="24"/>
              </w:rPr>
              <w:t>.</w:t>
            </w:r>
          </w:p>
          <w:p w14:paraId="5DC3B7C1" w14:textId="77777777" w:rsidR="00927DBA" w:rsidRPr="0086774F" w:rsidRDefault="00927DBA" w:rsidP="009833BE">
            <w:pPr>
              <w:spacing w:after="0"/>
              <w:jc w:val="both"/>
              <w:rPr>
                <w:rFonts w:ascii="Arial Narrow" w:hAnsi="Arial Narrow"/>
                <w:bCs/>
                <w:sz w:val="24"/>
                <w:szCs w:val="24"/>
              </w:rPr>
            </w:pPr>
            <w:proofErr w:type="spellStart"/>
            <w:r w:rsidRPr="0086774F">
              <w:rPr>
                <w:rFonts w:ascii="Arial Narrow" w:hAnsi="Arial Narrow"/>
                <w:bCs/>
                <w:sz w:val="24"/>
                <w:szCs w:val="24"/>
              </w:rPr>
              <w:t>Mencari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Jurnal</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tentang</w:t>
            </w:r>
            <w:proofErr w:type="spellEnd"/>
            <w:r w:rsidRPr="0086774F">
              <w:rPr>
                <w:rFonts w:ascii="Arial Narrow" w:hAnsi="Arial Narrow"/>
                <w:bCs/>
                <w:sz w:val="24"/>
                <w:szCs w:val="24"/>
              </w:rPr>
              <w:t xml:space="preserve"> </w:t>
            </w:r>
          </w:p>
          <w:p w14:paraId="386D57A8" w14:textId="5ADE1E4B" w:rsidR="00927DBA" w:rsidRPr="0086774F" w:rsidRDefault="00927DBA" w:rsidP="009833BE">
            <w:pPr>
              <w:numPr>
                <w:ilvl w:val="0"/>
                <w:numId w:val="36"/>
              </w:numPr>
              <w:spacing w:after="0"/>
              <w:ind w:left="313"/>
              <w:jc w:val="both"/>
              <w:rPr>
                <w:rFonts w:ascii="Arial Narrow" w:hAnsi="Arial Narrow"/>
                <w:bCs/>
                <w:sz w:val="24"/>
                <w:szCs w:val="24"/>
              </w:rPr>
            </w:pPr>
            <w:r w:rsidRPr="0086774F">
              <w:rPr>
                <w:rFonts w:ascii="Arial Narrow" w:hAnsi="Arial Narrow"/>
                <w:bCs/>
                <w:sz w:val="24"/>
                <w:szCs w:val="24"/>
              </w:rPr>
              <w:t xml:space="preserve">Portal </w:t>
            </w:r>
            <w:proofErr w:type="spellStart"/>
            <w:r w:rsidRPr="0086774F">
              <w:rPr>
                <w:rFonts w:ascii="Arial Narrow" w:hAnsi="Arial Narrow"/>
                <w:bCs/>
                <w:sz w:val="24"/>
                <w:szCs w:val="24"/>
              </w:rPr>
              <w:t>pelayanan</w:t>
            </w:r>
            <w:proofErr w:type="spellEnd"/>
            <w:r w:rsidRPr="0086774F">
              <w:rPr>
                <w:rFonts w:ascii="Arial Narrow" w:hAnsi="Arial Narrow"/>
                <w:bCs/>
                <w:sz w:val="24"/>
                <w:szCs w:val="24"/>
              </w:rPr>
              <w:t xml:space="preserve"> </w:t>
            </w:r>
            <w:proofErr w:type="spellStart"/>
            <w:proofErr w:type="gramStart"/>
            <w:r w:rsidRPr="0086774F">
              <w:rPr>
                <w:rFonts w:ascii="Arial Narrow" w:hAnsi="Arial Narrow"/>
                <w:bCs/>
                <w:sz w:val="24"/>
                <w:szCs w:val="24"/>
              </w:rPr>
              <w:t>kesehatan</w:t>
            </w:r>
            <w:proofErr w:type="spellEnd"/>
            <w:r w:rsidRPr="0086774F">
              <w:rPr>
                <w:rFonts w:ascii="Arial Narrow" w:hAnsi="Arial Narrow"/>
                <w:bCs/>
                <w:sz w:val="24"/>
                <w:szCs w:val="24"/>
              </w:rPr>
              <w:t xml:space="preserve"> ;</w:t>
            </w:r>
            <w:proofErr w:type="gramEnd"/>
            <w:r w:rsidRPr="0086774F">
              <w:rPr>
                <w:rFonts w:ascii="Arial Narrow" w:hAnsi="Arial Narrow"/>
                <w:bCs/>
                <w:sz w:val="24"/>
                <w:szCs w:val="24"/>
              </w:rPr>
              <w:t xml:space="preserve"> </w:t>
            </w:r>
            <w:hyperlink r:id="rId17" w:history="1">
              <w:r w:rsidRPr="0086774F">
                <w:rPr>
                  <w:rStyle w:val="Hyperlink"/>
                  <w:rFonts w:ascii="Arial Narrow" w:hAnsi="Arial Narrow"/>
                  <w:bCs/>
                  <w:sz w:val="24"/>
                  <w:szCs w:val="24"/>
                </w:rPr>
                <w:t>https://yankes.kemkes.go.id/</w:t>
              </w:r>
            </w:hyperlink>
          </w:p>
          <w:p w14:paraId="40525DCC" w14:textId="77777777" w:rsidR="00927DBA" w:rsidRPr="0086774F" w:rsidRDefault="00927DBA" w:rsidP="009833BE">
            <w:pPr>
              <w:numPr>
                <w:ilvl w:val="0"/>
                <w:numId w:val="36"/>
              </w:numPr>
              <w:spacing w:after="0"/>
              <w:ind w:left="313"/>
              <w:rPr>
                <w:rFonts w:ascii="Arial Narrow" w:hAnsi="Arial Narrow"/>
                <w:sz w:val="24"/>
                <w:szCs w:val="24"/>
              </w:rPr>
            </w:pPr>
            <w:proofErr w:type="spellStart"/>
            <w:r w:rsidRPr="0086774F">
              <w:rPr>
                <w:rFonts w:ascii="Arial Narrow" w:hAnsi="Arial Narrow"/>
                <w:sz w:val="24"/>
                <w:szCs w:val="24"/>
              </w:rPr>
              <w:t>Regulasi</w:t>
            </w:r>
            <w:proofErr w:type="spellEnd"/>
            <w:r w:rsidRPr="0086774F">
              <w:rPr>
                <w:rFonts w:ascii="Arial Narrow" w:hAnsi="Arial Narrow"/>
                <w:sz w:val="24"/>
                <w:szCs w:val="24"/>
              </w:rPr>
              <w:t xml:space="preserve"> Klinik</w:t>
            </w:r>
          </w:p>
          <w:p w14:paraId="32E53699" w14:textId="77777777" w:rsidR="00927DBA" w:rsidRPr="0086774F" w:rsidRDefault="00927DBA" w:rsidP="009833BE">
            <w:pPr>
              <w:numPr>
                <w:ilvl w:val="0"/>
                <w:numId w:val="36"/>
              </w:numPr>
              <w:spacing w:after="0"/>
              <w:ind w:left="313"/>
              <w:rPr>
                <w:rFonts w:ascii="Arial Narrow" w:hAnsi="Arial Narrow"/>
                <w:sz w:val="24"/>
                <w:szCs w:val="24"/>
              </w:rPr>
            </w:pPr>
            <w:r w:rsidRPr="0086774F">
              <w:rPr>
                <w:rFonts w:ascii="Arial Narrow" w:hAnsi="Arial Narrow"/>
                <w:sz w:val="24"/>
                <w:szCs w:val="24"/>
              </w:rPr>
              <w:lastRenderedPageBreak/>
              <w:t>Jenis Klinik</w:t>
            </w:r>
          </w:p>
          <w:p w14:paraId="1E6C5D1B" w14:textId="77777777" w:rsidR="00927DBA" w:rsidRPr="0086774F" w:rsidRDefault="00927DBA" w:rsidP="009833BE">
            <w:pPr>
              <w:numPr>
                <w:ilvl w:val="0"/>
                <w:numId w:val="36"/>
              </w:numPr>
              <w:spacing w:after="0"/>
              <w:ind w:left="313"/>
              <w:rPr>
                <w:rFonts w:ascii="Arial Narrow" w:hAnsi="Arial Narrow"/>
                <w:sz w:val="24"/>
                <w:szCs w:val="24"/>
              </w:rPr>
            </w:pPr>
            <w:proofErr w:type="spellStart"/>
            <w:r w:rsidRPr="0086774F">
              <w:rPr>
                <w:rFonts w:ascii="Arial Narrow" w:hAnsi="Arial Narrow"/>
                <w:sz w:val="24"/>
                <w:szCs w:val="24"/>
              </w:rPr>
              <w:t>Persyaratan</w:t>
            </w:r>
            <w:proofErr w:type="spellEnd"/>
            <w:r w:rsidRPr="0086774F">
              <w:rPr>
                <w:rFonts w:ascii="Arial Narrow" w:hAnsi="Arial Narrow"/>
                <w:sz w:val="24"/>
                <w:szCs w:val="24"/>
              </w:rPr>
              <w:t xml:space="preserve"> Klinik</w:t>
            </w:r>
          </w:p>
          <w:p w14:paraId="3E3CA043" w14:textId="77777777" w:rsidR="00927DBA" w:rsidRPr="0086774F" w:rsidRDefault="00927DBA" w:rsidP="009833BE">
            <w:pPr>
              <w:numPr>
                <w:ilvl w:val="0"/>
                <w:numId w:val="36"/>
              </w:numPr>
              <w:spacing w:after="0"/>
              <w:ind w:left="313"/>
              <w:rPr>
                <w:rFonts w:ascii="Arial Narrow" w:hAnsi="Arial Narrow"/>
                <w:sz w:val="24"/>
                <w:szCs w:val="24"/>
              </w:rPr>
            </w:pPr>
            <w:r w:rsidRPr="0086774F">
              <w:rPr>
                <w:rFonts w:ascii="Arial Narrow" w:hAnsi="Arial Narrow"/>
                <w:sz w:val="24"/>
                <w:szCs w:val="24"/>
              </w:rPr>
              <w:t>Ruang Farmasi di Klinik</w:t>
            </w:r>
          </w:p>
          <w:p w14:paraId="36DD00CF" w14:textId="77777777" w:rsidR="00927DBA" w:rsidRPr="0086774F" w:rsidRDefault="00927DBA" w:rsidP="009833BE">
            <w:pPr>
              <w:numPr>
                <w:ilvl w:val="0"/>
                <w:numId w:val="36"/>
              </w:numPr>
              <w:spacing w:after="0"/>
              <w:ind w:left="313"/>
              <w:rPr>
                <w:rFonts w:ascii="Arial Narrow" w:hAnsi="Arial Narrow"/>
                <w:sz w:val="24"/>
                <w:szCs w:val="24"/>
              </w:rPr>
            </w:pPr>
            <w:proofErr w:type="spellStart"/>
            <w:r w:rsidRPr="0086774F">
              <w:rPr>
                <w:rFonts w:ascii="Arial Narrow" w:hAnsi="Arial Narrow"/>
                <w:sz w:val="24"/>
                <w:szCs w:val="24"/>
              </w:rPr>
              <w:t>Manajemen</w:t>
            </w:r>
            <w:proofErr w:type="spellEnd"/>
            <w:r w:rsidRPr="0086774F">
              <w:rPr>
                <w:rFonts w:ascii="Arial Narrow" w:hAnsi="Arial Narrow"/>
                <w:sz w:val="24"/>
                <w:szCs w:val="24"/>
              </w:rPr>
              <w:t xml:space="preserve"> Obat di Klinik</w:t>
            </w:r>
          </w:p>
          <w:p w14:paraId="55C89B20" w14:textId="79DCE66A" w:rsidR="00927DBA" w:rsidRPr="0086774F" w:rsidRDefault="00927DBA" w:rsidP="009833BE">
            <w:pPr>
              <w:numPr>
                <w:ilvl w:val="0"/>
                <w:numId w:val="36"/>
              </w:numPr>
              <w:spacing w:after="0"/>
              <w:ind w:left="313"/>
              <w:jc w:val="both"/>
              <w:rPr>
                <w:rFonts w:ascii="Arial Narrow" w:hAnsi="Arial Narrow"/>
                <w:bCs/>
                <w:sz w:val="24"/>
                <w:szCs w:val="24"/>
              </w:rPr>
            </w:pPr>
            <w:r w:rsidRPr="0086774F">
              <w:rPr>
                <w:rFonts w:ascii="Arial Narrow" w:hAnsi="Arial Narrow"/>
                <w:sz w:val="24"/>
                <w:szCs w:val="24"/>
              </w:rPr>
              <w:t xml:space="preserve">Portal </w:t>
            </w:r>
            <w:proofErr w:type="spellStart"/>
            <w:r w:rsidRPr="0086774F">
              <w:rPr>
                <w:rFonts w:ascii="Arial Narrow" w:hAnsi="Arial Narrow"/>
                <w:sz w:val="24"/>
                <w:szCs w:val="24"/>
              </w:rPr>
              <w:t>pelayanan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kefarmasian</w:t>
            </w:r>
            <w:proofErr w:type="spellEnd"/>
            <w:r w:rsidRPr="0086774F">
              <w:rPr>
                <w:rFonts w:ascii="Arial Narrow" w:hAnsi="Arial Narrow"/>
                <w:sz w:val="24"/>
                <w:szCs w:val="24"/>
              </w:rPr>
              <w:t xml:space="preserve"> di </w:t>
            </w:r>
            <w:proofErr w:type="spellStart"/>
            <w:r w:rsidRPr="0086774F">
              <w:rPr>
                <w:rFonts w:ascii="Arial Narrow" w:hAnsi="Arial Narrow"/>
                <w:sz w:val="24"/>
                <w:szCs w:val="24"/>
              </w:rPr>
              <w:t>klinik</w:t>
            </w:r>
            <w:proofErr w:type="spellEnd"/>
            <w:r w:rsidRPr="0086774F">
              <w:rPr>
                <w:rFonts w:ascii="Arial Narrow" w:hAnsi="Arial Narrow"/>
                <w:sz w:val="24"/>
                <w:szCs w:val="24"/>
              </w:rPr>
              <w:t>: https://simona.kemkes.go.id/</w:t>
            </w:r>
          </w:p>
        </w:tc>
        <w:tc>
          <w:tcPr>
            <w:tcW w:w="1134" w:type="dxa"/>
          </w:tcPr>
          <w:p w14:paraId="0BF40554" w14:textId="77777777" w:rsidR="00927DBA" w:rsidRPr="0086774F" w:rsidRDefault="00927DBA" w:rsidP="009833BE">
            <w:pPr>
              <w:spacing w:after="0"/>
              <w:jc w:val="both"/>
              <w:rPr>
                <w:rFonts w:ascii="Arial Narrow" w:hAnsi="Arial Narrow"/>
                <w:bCs/>
                <w:sz w:val="24"/>
                <w:szCs w:val="24"/>
              </w:rPr>
            </w:pPr>
            <w:proofErr w:type="spellStart"/>
            <w:r w:rsidRPr="0086774F">
              <w:rPr>
                <w:rFonts w:ascii="Arial Narrow" w:hAnsi="Arial Narrow"/>
                <w:bCs/>
                <w:sz w:val="24"/>
                <w:szCs w:val="24"/>
              </w:rPr>
              <w:lastRenderedPageBreak/>
              <w:t>Kebenaran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judul</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dalam</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Mencari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Jurnal</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tentang</w:t>
            </w:r>
            <w:proofErr w:type="spellEnd"/>
            <w:r w:rsidRPr="0086774F">
              <w:rPr>
                <w:rFonts w:ascii="Arial Narrow" w:hAnsi="Arial Narrow"/>
                <w:bCs/>
                <w:sz w:val="24"/>
                <w:szCs w:val="24"/>
              </w:rPr>
              <w:t xml:space="preserve"> </w:t>
            </w:r>
          </w:p>
        </w:tc>
        <w:tc>
          <w:tcPr>
            <w:tcW w:w="992" w:type="dxa"/>
          </w:tcPr>
          <w:p w14:paraId="2B7D0DCE" w14:textId="77777777" w:rsidR="00927DBA" w:rsidRPr="0086774F" w:rsidRDefault="00927DBA" w:rsidP="009833BE">
            <w:pPr>
              <w:spacing w:after="0"/>
              <w:rPr>
                <w:rFonts w:ascii="Arial Narrow" w:hAnsi="Arial Narrow"/>
                <w:bCs/>
                <w:sz w:val="24"/>
                <w:szCs w:val="24"/>
              </w:rPr>
            </w:pPr>
            <w:r w:rsidRPr="0086774F">
              <w:rPr>
                <w:rFonts w:ascii="Arial Narrow" w:hAnsi="Arial Narrow"/>
                <w:bCs/>
                <w:sz w:val="24"/>
                <w:szCs w:val="24"/>
              </w:rPr>
              <w:t>2,5 %</w:t>
            </w:r>
          </w:p>
        </w:tc>
      </w:tr>
      <w:tr w:rsidR="003C4D11" w:rsidRPr="0086774F" w14:paraId="7018985D" w14:textId="77777777" w:rsidTr="00596C5C">
        <w:tc>
          <w:tcPr>
            <w:tcW w:w="1008" w:type="dxa"/>
            <w:shd w:val="clear" w:color="auto" w:fill="AEAAAA"/>
          </w:tcPr>
          <w:p w14:paraId="408DF65C" w14:textId="77777777" w:rsidR="003C4D11" w:rsidRPr="0086774F" w:rsidRDefault="003C4D11" w:rsidP="009833BE">
            <w:pPr>
              <w:spacing w:after="0"/>
              <w:jc w:val="center"/>
              <w:rPr>
                <w:rFonts w:ascii="Arial Narrow" w:hAnsi="Arial Narrow"/>
                <w:bCs/>
                <w:sz w:val="24"/>
                <w:szCs w:val="24"/>
              </w:rPr>
            </w:pPr>
            <w:r w:rsidRPr="0086774F">
              <w:rPr>
                <w:rFonts w:ascii="Arial Narrow" w:hAnsi="Arial Narrow"/>
                <w:bCs/>
                <w:sz w:val="24"/>
                <w:szCs w:val="24"/>
              </w:rPr>
              <w:t>8</w:t>
            </w:r>
          </w:p>
        </w:tc>
        <w:tc>
          <w:tcPr>
            <w:tcW w:w="13162" w:type="dxa"/>
            <w:gridSpan w:val="7"/>
            <w:shd w:val="clear" w:color="auto" w:fill="AEAAAA"/>
          </w:tcPr>
          <w:p w14:paraId="4A51C495" w14:textId="77777777" w:rsidR="003C4D11" w:rsidRPr="0086774F" w:rsidRDefault="003C4D11" w:rsidP="009833BE">
            <w:pPr>
              <w:spacing w:after="0"/>
              <w:jc w:val="center"/>
              <w:rPr>
                <w:rFonts w:ascii="Arial Narrow" w:hAnsi="Arial Narrow"/>
                <w:b/>
                <w:bCs/>
                <w:sz w:val="24"/>
                <w:szCs w:val="24"/>
              </w:rPr>
            </w:pPr>
            <w:proofErr w:type="spellStart"/>
            <w:r w:rsidRPr="0086774F">
              <w:rPr>
                <w:rFonts w:ascii="Arial Narrow" w:hAnsi="Arial Narrow"/>
                <w:b/>
                <w:bCs/>
                <w:sz w:val="24"/>
                <w:szCs w:val="24"/>
              </w:rPr>
              <w:t>Ujian</w:t>
            </w:r>
            <w:proofErr w:type="spellEnd"/>
            <w:r w:rsidRPr="0086774F">
              <w:rPr>
                <w:rFonts w:ascii="Arial Narrow" w:hAnsi="Arial Narrow"/>
                <w:b/>
                <w:bCs/>
                <w:sz w:val="24"/>
                <w:szCs w:val="24"/>
              </w:rPr>
              <w:t xml:space="preserve"> Tengah Semester (UTS)</w:t>
            </w:r>
          </w:p>
          <w:p w14:paraId="5D3E396E" w14:textId="77777777" w:rsidR="00596C5C" w:rsidRPr="0086774F" w:rsidRDefault="00596C5C" w:rsidP="009833BE">
            <w:pPr>
              <w:spacing w:after="0"/>
              <w:jc w:val="center"/>
              <w:rPr>
                <w:rFonts w:ascii="Arial Narrow" w:hAnsi="Arial Narrow"/>
                <w:b/>
                <w:bCs/>
                <w:sz w:val="24"/>
                <w:szCs w:val="24"/>
              </w:rPr>
            </w:pPr>
            <w:r w:rsidRPr="0086774F">
              <w:rPr>
                <w:rFonts w:ascii="Arial Narrow" w:hAnsi="Arial Narrow"/>
                <w:b/>
                <w:bCs/>
                <w:sz w:val="24"/>
                <w:szCs w:val="24"/>
              </w:rPr>
              <w:t xml:space="preserve">CBT 120 </w:t>
            </w:r>
            <w:proofErr w:type="spellStart"/>
            <w:r w:rsidRPr="0086774F">
              <w:rPr>
                <w:rFonts w:ascii="Arial Narrow" w:hAnsi="Arial Narrow"/>
                <w:b/>
                <w:bCs/>
                <w:sz w:val="24"/>
                <w:szCs w:val="24"/>
              </w:rPr>
              <w:t>soal</w:t>
            </w:r>
            <w:proofErr w:type="spellEnd"/>
          </w:p>
          <w:p w14:paraId="213101A3" w14:textId="108CF13D" w:rsidR="00596C5C" w:rsidRPr="0086774F" w:rsidRDefault="00596C5C" w:rsidP="009833BE">
            <w:pPr>
              <w:spacing w:after="0"/>
              <w:jc w:val="center"/>
              <w:rPr>
                <w:rFonts w:ascii="Arial Narrow" w:hAnsi="Arial Narrow"/>
                <w:bCs/>
                <w:sz w:val="24"/>
                <w:szCs w:val="24"/>
              </w:rPr>
            </w:pPr>
            <w:r w:rsidRPr="0086774F">
              <w:rPr>
                <w:rFonts w:ascii="Arial Narrow" w:hAnsi="Arial Narrow"/>
                <w:b/>
                <w:bCs/>
                <w:sz w:val="24"/>
                <w:szCs w:val="24"/>
              </w:rPr>
              <w:t xml:space="preserve">120 </w:t>
            </w:r>
            <w:proofErr w:type="spellStart"/>
            <w:r w:rsidRPr="0086774F">
              <w:rPr>
                <w:rFonts w:ascii="Arial Narrow" w:hAnsi="Arial Narrow"/>
                <w:b/>
                <w:bCs/>
                <w:sz w:val="24"/>
                <w:szCs w:val="24"/>
              </w:rPr>
              <w:t>menit</w:t>
            </w:r>
            <w:proofErr w:type="spellEnd"/>
          </w:p>
        </w:tc>
      </w:tr>
      <w:tr w:rsidR="00992E7B" w:rsidRPr="0086774F" w14:paraId="3AE29C35" w14:textId="77777777" w:rsidTr="00DC4210">
        <w:tc>
          <w:tcPr>
            <w:tcW w:w="1008" w:type="dxa"/>
          </w:tcPr>
          <w:p w14:paraId="181A2FD7" w14:textId="758592DC" w:rsidR="00992E7B" w:rsidRPr="0086774F" w:rsidRDefault="00992E7B" w:rsidP="009833BE">
            <w:pPr>
              <w:spacing w:after="0"/>
              <w:jc w:val="center"/>
              <w:rPr>
                <w:rFonts w:ascii="Arial Narrow" w:hAnsi="Arial Narrow"/>
                <w:bCs/>
                <w:sz w:val="24"/>
                <w:szCs w:val="24"/>
              </w:rPr>
            </w:pPr>
            <w:r w:rsidRPr="0086774F">
              <w:rPr>
                <w:rFonts w:ascii="Arial Narrow" w:hAnsi="Arial Narrow"/>
                <w:bCs/>
                <w:sz w:val="24"/>
                <w:szCs w:val="24"/>
              </w:rPr>
              <w:t>9</w:t>
            </w:r>
          </w:p>
        </w:tc>
        <w:tc>
          <w:tcPr>
            <w:tcW w:w="2673" w:type="dxa"/>
          </w:tcPr>
          <w:p w14:paraId="3FA9FB36" w14:textId="205FECFF" w:rsidR="00992E7B" w:rsidRPr="0086774F" w:rsidRDefault="00992E7B" w:rsidP="009833BE">
            <w:pPr>
              <w:spacing w:after="0"/>
              <w:jc w:val="both"/>
              <w:rPr>
                <w:rFonts w:ascii="Arial Narrow" w:hAnsi="Arial Narrow"/>
                <w:bCs/>
                <w:sz w:val="24"/>
                <w:szCs w:val="24"/>
              </w:rPr>
            </w:pPr>
            <w:proofErr w:type="spellStart"/>
            <w:r w:rsidRPr="0086774F">
              <w:rPr>
                <w:rFonts w:ascii="Arial Narrow" w:hAnsi="Arial Narrow"/>
                <w:color w:val="000000"/>
                <w:sz w:val="24"/>
                <w:szCs w:val="24"/>
              </w:rPr>
              <w:t>Mahasiswa</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mampu</w:t>
            </w:r>
            <w:proofErr w:type="spellEnd"/>
            <w:r w:rsidRPr="0086774F">
              <w:rPr>
                <w:rFonts w:ascii="Arial Narrow" w:hAnsi="Arial Narrow"/>
                <w:color w:val="000000"/>
                <w:sz w:val="24"/>
                <w:szCs w:val="24"/>
              </w:rPr>
              <w:t xml:space="preserve"> </w:t>
            </w:r>
            <w:proofErr w:type="spellStart"/>
            <w:r w:rsidRPr="0086774F">
              <w:rPr>
                <w:rFonts w:ascii="Arial Narrow" w:hAnsi="Arial Narrow"/>
                <w:b/>
                <w:color w:val="000000"/>
                <w:sz w:val="24"/>
                <w:szCs w:val="24"/>
              </w:rPr>
              <w:t>menjelaskan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manajemen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mutu</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pelayanan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kefarmasian</w:t>
            </w:r>
            <w:proofErr w:type="spellEnd"/>
          </w:p>
        </w:tc>
        <w:tc>
          <w:tcPr>
            <w:tcW w:w="2977" w:type="dxa"/>
          </w:tcPr>
          <w:p w14:paraId="1FC88363" w14:textId="77777777" w:rsidR="00992E7B" w:rsidRPr="0086774F" w:rsidRDefault="00992E7B" w:rsidP="009833BE">
            <w:pPr>
              <w:numPr>
                <w:ilvl w:val="0"/>
                <w:numId w:val="32"/>
              </w:numPr>
              <w:spacing w:after="0"/>
              <w:ind w:left="342"/>
              <w:jc w:val="both"/>
              <w:rPr>
                <w:rFonts w:ascii="Arial Narrow" w:hAnsi="Arial Narrow"/>
                <w:bCs/>
                <w:sz w:val="24"/>
                <w:szCs w:val="24"/>
              </w:rPr>
            </w:pPr>
            <w:proofErr w:type="spellStart"/>
            <w:r w:rsidRPr="0086774F">
              <w:rPr>
                <w:rFonts w:ascii="Arial Narrow" w:hAnsi="Arial Narrow"/>
                <w:b/>
                <w:sz w:val="24"/>
                <w:szCs w:val="24"/>
              </w:rPr>
              <w:t>Regulasi</w:t>
            </w:r>
            <w:proofErr w:type="spellEnd"/>
            <w:r w:rsidRPr="0086774F">
              <w:rPr>
                <w:rFonts w:ascii="Arial Narrow" w:hAnsi="Arial Narrow"/>
                <w:b/>
                <w:sz w:val="24"/>
                <w:szCs w:val="24"/>
              </w:rPr>
              <w:t xml:space="preserve"> </w:t>
            </w:r>
            <w:proofErr w:type="spellStart"/>
            <w:r w:rsidRPr="0086774F">
              <w:rPr>
                <w:rFonts w:ascii="Arial Narrow" w:hAnsi="Arial Narrow"/>
                <w:b/>
                <w:sz w:val="24"/>
                <w:szCs w:val="24"/>
              </w:rPr>
              <w:t>sebagai</w:t>
            </w:r>
            <w:proofErr w:type="spellEnd"/>
            <w:r w:rsidRPr="0086774F">
              <w:rPr>
                <w:rFonts w:ascii="Arial Narrow" w:hAnsi="Arial Narrow"/>
                <w:b/>
                <w:sz w:val="24"/>
                <w:szCs w:val="24"/>
              </w:rPr>
              <w:t xml:space="preserve"> parameter</w:t>
            </w:r>
            <w:r w:rsidRPr="0086774F">
              <w:rPr>
                <w:rFonts w:ascii="Arial Narrow" w:hAnsi="Arial Narrow"/>
                <w:sz w:val="24"/>
                <w:szCs w:val="24"/>
              </w:rPr>
              <w:t xml:space="preserve"> </w:t>
            </w:r>
            <w:proofErr w:type="spellStart"/>
            <w:r w:rsidRPr="0086774F">
              <w:rPr>
                <w:rFonts w:ascii="Arial Narrow" w:hAnsi="Arial Narrow"/>
                <w:sz w:val="24"/>
                <w:szCs w:val="24"/>
              </w:rPr>
              <w:t>evaluasi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mutu</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rs</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apotek</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puskesmas</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klinik</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sesuai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regulasi</w:t>
            </w:r>
            <w:proofErr w:type="spellEnd"/>
            <w:r w:rsidRPr="0086774F">
              <w:rPr>
                <w:rFonts w:ascii="Arial Narrow" w:hAnsi="Arial Narrow"/>
                <w:sz w:val="24"/>
                <w:szCs w:val="24"/>
              </w:rPr>
              <w:t>.</w:t>
            </w:r>
          </w:p>
          <w:p w14:paraId="6A653DBC" w14:textId="77777777" w:rsidR="00992E7B" w:rsidRPr="0086774F" w:rsidRDefault="00992E7B" w:rsidP="009833BE">
            <w:pPr>
              <w:spacing w:after="0"/>
              <w:ind w:left="342"/>
              <w:jc w:val="both"/>
              <w:rPr>
                <w:rFonts w:ascii="Arial Narrow" w:hAnsi="Arial Narrow"/>
                <w:bCs/>
                <w:sz w:val="24"/>
                <w:szCs w:val="24"/>
              </w:rPr>
            </w:pPr>
          </w:p>
        </w:tc>
        <w:tc>
          <w:tcPr>
            <w:tcW w:w="1490" w:type="dxa"/>
          </w:tcPr>
          <w:p w14:paraId="48FE4E28" w14:textId="77777777" w:rsidR="00992E7B" w:rsidRPr="0086774F" w:rsidRDefault="00992E7B" w:rsidP="009833BE">
            <w:pPr>
              <w:numPr>
                <w:ilvl w:val="0"/>
                <w:numId w:val="42"/>
              </w:numPr>
              <w:shd w:val="clear" w:color="auto" w:fill="FFFFFF"/>
              <w:spacing w:after="0"/>
              <w:ind w:left="268" w:hanging="283"/>
              <w:rPr>
                <w:rFonts w:ascii="Arial Narrow" w:hAnsi="Arial Narrow"/>
                <w:bCs/>
                <w:i/>
                <w:sz w:val="24"/>
                <w:szCs w:val="24"/>
              </w:rPr>
            </w:pPr>
            <w:proofErr w:type="spellStart"/>
            <w:r w:rsidRPr="0086774F">
              <w:rPr>
                <w:rFonts w:ascii="Arial Narrow" w:hAnsi="Arial Narrow"/>
                <w:i/>
                <w:sz w:val="24"/>
                <w:szCs w:val="24"/>
              </w:rPr>
              <w:t>Resitasi</w:t>
            </w:r>
            <w:proofErr w:type="spellEnd"/>
          </w:p>
          <w:p w14:paraId="5F092DD8" w14:textId="77777777" w:rsidR="00992E7B" w:rsidRPr="0086774F" w:rsidRDefault="00992E7B" w:rsidP="009833BE">
            <w:pPr>
              <w:numPr>
                <w:ilvl w:val="0"/>
                <w:numId w:val="42"/>
              </w:numPr>
              <w:shd w:val="clear" w:color="auto" w:fill="FFFFFF"/>
              <w:spacing w:after="0"/>
              <w:ind w:left="252" w:hanging="270"/>
              <w:rPr>
                <w:rFonts w:ascii="Arial Narrow" w:hAnsi="Arial Narrow"/>
                <w:bCs/>
                <w:i/>
                <w:sz w:val="24"/>
                <w:szCs w:val="24"/>
              </w:rPr>
            </w:pPr>
            <w:r w:rsidRPr="0086774F">
              <w:rPr>
                <w:rFonts w:ascii="Arial Narrow" w:hAnsi="Arial Narrow"/>
                <w:i/>
                <w:sz w:val="24"/>
                <w:szCs w:val="24"/>
              </w:rPr>
              <w:t>Inquiry</w:t>
            </w:r>
          </w:p>
          <w:p w14:paraId="7E30A516" w14:textId="77777777" w:rsidR="00992E7B" w:rsidRPr="0086774F" w:rsidRDefault="00992E7B" w:rsidP="009833BE">
            <w:pPr>
              <w:spacing w:after="0"/>
              <w:rPr>
                <w:rFonts w:ascii="Arial Narrow" w:hAnsi="Arial Narrow"/>
                <w:bCs/>
                <w:sz w:val="24"/>
                <w:szCs w:val="24"/>
              </w:rPr>
            </w:pPr>
          </w:p>
        </w:tc>
        <w:tc>
          <w:tcPr>
            <w:tcW w:w="1350" w:type="dxa"/>
          </w:tcPr>
          <w:p w14:paraId="2B3A333B" w14:textId="77777777" w:rsidR="00992E7B" w:rsidRPr="0086774F" w:rsidRDefault="00992E7B" w:rsidP="009833BE">
            <w:pPr>
              <w:spacing w:after="0"/>
              <w:rPr>
                <w:rFonts w:ascii="Arial Narrow" w:hAnsi="Arial Narrow"/>
                <w:bCs/>
                <w:sz w:val="24"/>
                <w:szCs w:val="24"/>
              </w:rPr>
            </w:pPr>
            <w:r w:rsidRPr="0086774F">
              <w:rPr>
                <w:rFonts w:ascii="Arial Narrow" w:hAnsi="Arial Narrow"/>
                <w:bCs/>
                <w:sz w:val="24"/>
                <w:szCs w:val="24"/>
              </w:rPr>
              <w:t xml:space="preserve">150’ </w:t>
            </w:r>
          </w:p>
          <w:p w14:paraId="72CC2A2F" w14:textId="77777777" w:rsidR="00992E7B" w:rsidRPr="0086774F" w:rsidRDefault="00992E7B" w:rsidP="009833BE">
            <w:pPr>
              <w:spacing w:after="0"/>
              <w:rPr>
                <w:rFonts w:ascii="Arial Narrow" w:hAnsi="Arial Narrow"/>
                <w:bCs/>
                <w:sz w:val="24"/>
                <w:szCs w:val="24"/>
              </w:rPr>
            </w:pPr>
            <w:r w:rsidRPr="0086774F">
              <w:rPr>
                <w:rFonts w:ascii="Arial Narrow" w:hAnsi="Arial Narrow"/>
                <w:bCs/>
                <w:sz w:val="24"/>
                <w:szCs w:val="24"/>
              </w:rPr>
              <w:t>(</w:t>
            </w:r>
            <w:proofErr w:type="spellStart"/>
            <w:r w:rsidRPr="0086774F">
              <w:rPr>
                <w:rFonts w:ascii="Arial Narrow" w:hAnsi="Arial Narrow"/>
                <w:bCs/>
                <w:sz w:val="24"/>
                <w:szCs w:val="24"/>
              </w:rPr>
              <w:t>tatap</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muka</w:t>
            </w:r>
            <w:proofErr w:type="spellEnd"/>
            <w:r w:rsidRPr="0086774F">
              <w:rPr>
                <w:rFonts w:ascii="Arial Narrow" w:hAnsi="Arial Narrow"/>
                <w:bCs/>
                <w:sz w:val="24"/>
                <w:szCs w:val="24"/>
              </w:rPr>
              <w:t>)</w:t>
            </w:r>
          </w:p>
          <w:p w14:paraId="1D7B3F6B" w14:textId="77777777" w:rsidR="00992E7B" w:rsidRPr="0086774F" w:rsidRDefault="00992E7B" w:rsidP="009833BE">
            <w:pPr>
              <w:spacing w:after="0"/>
              <w:rPr>
                <w:rFonts w:ascii="Arial Narrow" w:hAnsi="Arial Narrow"/>
                <w:bCs/>
                <w:sz w:val="24"/>
                <w:szCs w:val="24"/>
              </w:rPr>
            </w:pPr>
            <w:r w:rsidRPr="0086774F">
              <w:rPr>
                <w:rFonts w:ascii="Arial Narrow" w:hAnsi="Arial Narrow"/>
                <w:bCs/>
                <w:sz w:val="24"/>
                <w:szCs w:val="24"/>
              </w:rPr>
              <w:t xml:space="preserve">180’ </w:t>
            </w:r>
          </w:p>
          <w:p w14:paraId="1C3CA68B" w14:textId="77777777" w:rsidR="00992E7B" w:rsidRPr="0086774F" w:rsidRDefault="00992E7B" w:rsidP="009833BE">
            <w:pPr>
              <w:spacing w:after="0"/>
              <w:rPr>
                <w:rFonts w:ascii="Arial Narrow" w:hAnsi="Arial Narrow"/>
                <w:bCs/>
                <w:sz w:val="24"/>
                <w:szCs w:val="24"/>
              </w:rPr>
            </w:pPr>
            <w:r w:rsidRPr="0086774F">
              <w:rPr>
                <w:rFonts w:ascii="Arial Narrow" w:hAnsi="Arial Narrow"/>
                <w:bCs/>
                <w:sz w:val="24"/>
                <w:szCs w:val="24"/>
              </w:rPr>
              <w:t>(</w:t>
            </w:r>
            <w:proofErr w:type="spellStart"/>
            <w:r w:rsidRPr="0086774F">
              <w:rPr>
                <w:rFonts w:ascii="Arial Narrow" w:hAnsi="Arial Narrow"/>
                <w:bCs/>
                <w:sz w:val="24"/>
                <w:szCs w:val="24"/>
              </w:rPr>
              <w:t>baca</w:t>
            </w:r>
            <w:proofErr w:type="spellEnd"/>
            <w:r w:rsidRPr="0086774F">
              <w:rPr>
                <w:rFonts w:ascii="Arial Narrow" w:hAnsi="Arial Narrow"/>
                <w:bCs/>
                <w:sz w:val="24"/>
                <w:szCs w:val="24"/>
              </w:rPr>
              <w:t xml:space="preserve"> </w:t>
            </w:r>
            <w:r w:rsidRPr="0086774F">
              <w:rPr>
                <w:rFonts w:ascii="Arial Narrow" w:hAnsi="Arial Narrow"/>
                <w:bCs/>
                <w:i/>
                <w:sz w:val="24"/>
                <w:szCs w:val="24"/>
              </w:rPr>
              <w:t>text</w:t>
            </w:r>
            <w:r w:rsidRPr="0086774F">
              <w:rPr>
                <w:rFonts w:ascii="Arial Narrow" w:hAnsi="Arial Narrow"/>
                <w:bCs/>
                <w:sz w:val="24"/>
                <w:szCs w:val="24"/>
              </w:rPr>
              <w:t xml:space="preserve"> </w:t>
            </w:r>
            <w:r w:rsidRPr="0086774F">
              <w:rPr>
                <w:rFonts w:ascii="Arial Narrow" w:hAnsi="Arial Narrow"/>
                <w:bCs/>
                <w:i/>
                <w:sz w:val="24"/>
                <w:szCs w:val="24"/>
              </w:rPr>
              <w:t>book</w:t>
            </w:r>
            <w:r w:rsidRPr="0086774F">
              <w:rPr>
                <w:rFonts w:ascii="Arial Narrow" w:hAnsi="Arial Narrow"/>
                <w:bCs/>
                <w:sz w:val="24"/>
                <w:szCs w:val="24"/>
              </w:rPr>
              <w:t xml:space="preserve"> / </w:t>
            </w:r>
            <w:r w:rsidRPr="0086774F">
              <w:rPr>
                <w:rFonts w:ascii="Arial Narrow" w:hAnsi="Arial Narrow"/>
                <w:bCs/>
                <w:i/>
                <w:sz w:val="24"/>
                <w:szCs w:val="24"/>
              </w:rPr>
              <w:t>browsing</w:t>
            </w:r>
            <w:r w:rsidRPr="0086774F">
              <w:rPr>
                <w:rFonts w:ascii="Arial Narrow" w:hAnsi="Arial Narrow"/>
                <w:bCs/>
                <w:sz w:val="24"/>
                <w:szCs w:val="24"/>
              </w:rPr>
              <w:t>)</w:t>
            </w:r>
          </w:p>
        </w:tc>
        <w:tc>
          <w:tcPr>
            <w:tcW w:w="2546" w:type="dxa"/>
          </w:tcPr>
          <w:p w14:paraId="5DCDDE96" w14:textId="77777777" w:rsidR="00992E7B" w:rsidRPr="0086774F" w:rsidRDefault="00992E7B" w:rsidP="009833BE">
            <w:pPr>
              <w:spacing w:after="0"/>
              <w:jc w:val="both"/>
              <w:rPr>
                <w:rFonts w:ascii="Arial Narrow" w:hAnsi="Arial Narrow"/>
                <w:sz w:val="24"/>
                <w:szCs w:val="24"/>
              </w:rPr>
            </w:pPr>
            <w:proofErr w:type="spellStart"/>
            <w:r w:rsidRPr="0086774F">
              <w:rPr>
                <w:rFonts w:ascii="Arial Narrow" w:hAnsi="Arial Narrow"/>
                <w:sz w:val="24"/>
                <w:szCs w:val="24"/>
              </w:rPr>
              <w:t>Tugas</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Kelompok</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terstruktur</w:t>
            </w:r>
            <w:proofErr w:type="spellEnd"/>
            <w:r w:rsidRPr="0086774F">
              <w:rPr>
                <w:rFonts w:ascii="Arial Narrow" w:hAnsi="Arial Narrow"/>
                <w:sz w:val="24"/>
                <w:szCs w:val="24"/>
              </w:rPr>
              <w:t>.</w:t>
            </w:r>
          </w:p>
          <w:p w14:paraId="3DE11442" w14:textId="77777777" w:rsidR="00992E7B" w:rsidRPr="0086774F" w:rsidRDefault="00992E7B" w:rsidP="009833BE">
            <w:pPr>
              <w:numPr>
                <w:ilvl w:val="0"/>
                <w:numId w:val="32"/>
              </w:numPr>
              <w:spacing w:after="0"/>
              <w:ind w:left="342"/>
              <w:jc w:val="both"/>
              <w:rPr>
                <w:rFonts w:ascii="Arial Narrow" w:hAnsi="Arial Narrow"/>
                <w:bCs/>
                <w:sz w:val="24"/>
                <w:szCs w:val="24"/>
              </w:rPr>
            </w:pPr>
            <w:proofErr w:type="spellStart"/>
            <w:r w:rsidRPr="0086774F">
              <w:rPr>
                <w:rFonts w:ascii="Arial Narrow" w:hAnsi="Arial Narrow"/>
                <w:bCs/>
                <w:sz w:val="24"/>
                <w:szCs w:val="24"/>
              </w:rPr>
              <w:t>Perkembangan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konsep</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mutu</w:t>
            </w:r>
            <w:proofErr w:type="spellEnd"/>
            <w:r w:rsidRPr="0086774F">
              <w:rPr>
                <w:rFonts w:ascii="Arial Narrow" w:hAnsi="Arial Narrow"/>
                <w:bCs/>
                <w:sz w:val="24"/>
                <w:szCs w:val="24"/>
              </w:rPr>
              <w:t xml:space="preserve"> di era modern</w:t>
            </w:r>
            <w:r w:rsidRPr="0086774F">
              <w:rPr>
                <w:rFonts w:ascii="Arial Narrow" w:hAnsi="Arial Narrow"/>
                <w:bCs/>
                <w:sz w:val="24"/>
                <w:szCs w:val="24"/>
              </w:rPr>
              <w:tab/>
            </w:r>
          </w:p>
          <w:p w14:paraId="7ED2F3CD" w14:textId="77777777" w:rsidR="00992E7B" w:rsidRPr="0086774F" w:rsidRDefault="00992E7B" w:rsidP="009833BE">
            <w:pPr>
              <w:numPr>
                <w:ilvl w:val="0"/>
                <w:numId w:val="32"/>
              </w:numPr>
              <w:spacing w:after="0"/>
              <w:ind w:left="342"/>
              <w:jc w:val="both"/>
              <w:rPr>
                <w:rFonts w:ascii="Arial Narrow" w:hAnsi="Arial Narrow"/>
                <w:bCs/>
                <w:sz w:val="24"/>
                <w:szCs w:val="24"/>
              </w:rPr>
            </w:pPr>
            <w:proofErr w:type="spellStart"/>
            <w:r w:rsidRPr="0086774F">
              <w:rPr>
                <w:rFonts w:ascii="Arial Narrow" w:hAnsi="Arial Narrow"/>
                <w:bCs/>
                <w:sz w:val="24"/>
                <w:szCs w:val="24"/>
              </w:rPr>
              <w:t>Konsep</w:t>
            </w:r>
            <w:proofErr w:type="spellEnd"/>
            <w:r w:rsidRPr="0086774F">
              <w:rPr>
                <w:rFonts w:ascii="Arial Narrow" w:hAnsi="Arial Narrow"/>
                <w:bCs/>
                <w:sz w:val="24"/>
                <w:szCs w:val="24"/>
              </w:rPr>
              <w:t xml:space="preserve"> dan </w:t>
            </w:r>
            <w:proofErr w:type="spellStart"/>
            <w:r w:rsidRPr="0086774F">
              <w:rPr>
                <w:rFonts w:ascii="Arial Narrow" w:hAnsi="Arial Narrow"/>
                <w:bCs/>
                <w:sz w:val="24"/>
                <w:szCs w:val="24"/>
              </w:rPr>
              <w:t>perkembangan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mutu</w:t>
            </w:r>
            <w:proofErr w:type="spellEnd"/>
          </w:p>
          <w:p w14:paraId="7DDFF8C7" w14:textId="77777777" w:rsidR="00992E7B" w:rsidRPr="0086774F" w:rsidRDefault="00992E7B" w:rsidP="009833BE">
            <w:pPr>
              <w:numPr>
                <w:ilvl w:val="0"/>
                <w:numId w:val="32"/>
              </w:numPr>
              <w:spacing w:after="0"/>
              <w:ind w:left="342"/>
              <w:jc w:val="both"/>
              <w:rPr>
                <w:rFonts w:ascii="Arial Narrow" w:hAnsi="Arial Narrow"/>
                <w:bCs/>
                <w:sz w:val="24"/>
                <w:szCs w:val="24"/>
              </w:rPr>
            </w:pPr>
            <w:proofErr w:type="spellStart"/>
            <w:r w:rsidRPr="0086774F">
              <w:rPr>
                <w:rFonts w:ascii="Arial Narrow" w:hAnsi="Arial Narrow"/>
                <w:sz w:val="24"/>
                <w:szCs w:val="24"/>
              </w:rPr>
              <w:t>Regulasi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tentang</w:t>
            </w:r>
            <w:proofErr w:type="spellEnd"/>
            <w:r w:rsidRPr="0086774F">
              <w:rPr>
                <w:rFonts w:ascii="Arial Narrow" w:hAnsi="Arial Narrow"/>
                <w:sz w:val="24"/>
                <w:szCs w:val="24"/>
              </w:rPr>
              <w:t xml:space="preserve"> Parameter Mutu per </w:t>
            </w:r>
            <w:proofErr w:type="spellStart"/>
            <w:r w:rsidRPr="0086774F">
              <w:rPr>
                <w:rFonts w:ascii="Arial Narrow" w:hAnsi="Arial Narrow"/>
                <w:sz w:val="24"/>
                <w:szCs w:val="24"/>
              </w:rPr>
              <w:t>sarana</w:t>
            </w:r>
            <w:proofErr w:type="spellEnd"/>
          </w:p>
          <w:p w14:paraId="1457ED7F" w14:textId="2FB63B56" w:rsidR="00992E7B" w:rsidRPr="0086774F" w:rsidRDefault="00992E7B" w:rsidP="009833BE">
            <w:pPr>
              <w:numPr>
                <w:ilvl w:val="0"/>
                <w:numId w:val="32"/>
              </w:numPr>
              <w:spacing w:after="0"/>
              <w:ind w:left="342"/>
              <w:jc w:val="both"/>
              <w:rPr>
                <w:rFonts w:ascii="Arial Narrow" w:hAnsi="Arial Narrow"/>
                <w:bCs/>
                <w:sz w:val="24"/>
                <w:szCs w:val="24"/>
              </w:rPr>
            </w:pPr>
            <w:proofErr w:type="spellStart"/>
            <w:r w:rsidRPr="0086774F">
              <w:rPr>
                <w:rFonts w:ascii="Arial Narrow" w:hAnsi="Arial Narrow"/>
                <w:sz w:val="24"/>
                <w:szCs w:val="24"/>
              </w:rPr>
              <w:t>Mencari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Jurnal</w:t>
            </w:r>
            <w:proofErr w:type="spellEnd"/>
            <w:r w:rsidR="00B73D9B">
              <w:rPr>
                <w:rFonts w:ascii="Arial Narrow" w:hAnsi="Arial Narrow"/>
                <w:sz w:val="24"/>
                <w:szCs w:val="24"/>
              </w:rPr>
              <w:t xml:space="preserve"> </w:t>
            </w:r>
            <w:proofErr w:type="spellStart"/>
            <w:r w:rsidRPr="0086774F">
              <w:rPr>
                <w:rFonts w:ascii="Arial Narrow" w:hAnsi="Arial Narrow"/>
                <w:sz w:val="24"/>
                <w:szCs w:val="24"/>
              </w:rPr>
              <w:t>Evaluasi</w:t>
            </w:r>
            <w:proofErr w:type="spellEnd"/>
            <w:r w:rsidRPr="0086774F">
              <w:rPr>
                <w:rFonts w:ascii="Arial Narrow" w:hAnsi="Arial Narrow"/>
                <w:sz w:val="24"/>
                <w:szCs w:val="24"/>
              </w:rPr>
              <w:t xml:space="preserve"> Mutu RS/ </w:t>
            </w:r>
            <w:proofErr w:type="spellStart"/>
            <w:r w:rsidRPr="0086774F">
              <w:rPr>
                <w:rFonts w:ascii="Arial Narrow" w:hAnsi="Arial Narrow"/>
                <w:sz w:val="24"/>
                <w:szCs w:val="24"/>
              </w:rPr>
              <w:t>Apotek</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Puskesmas</w:t>
            </w:r>
            <w:proofErr w:type="spellEnd"/>
            <w:r w:rsidRPr="0086774F">
              <w:rPr>
                <w:rFonts w:ascii="Arial Narrow" w:hAnsi="Arial Narrow"/>
                <w:sz w:val="24"/>
                <w:szCs w:val="24"/>
              </w:rPr>
              <w:t xml:space="preserve">/ Klinik </w:t>
            </w:r>
            <w:proofErr w:type="spellStart"/>
            <w:r w:rsidRPr="0086774F">
              <w:rPr>
                <w:rFonts w:ascii="Arial Narrow" w:hAnsi="Arial Narrow"/>
                <w:sz w:val="24"/>
                <w:szCs w:val="24"/>
              </w:rPr>
              <w:t>sesuai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Regulasi</w:t>
            </w:r>
            <w:proofErr w:type="spellEnd"/>
            <w:r w:rsidRPr="0086774F">
              <w:rPr>
                <w:rFonts w:ascii="Arial Narrow" w:hAnsi="Arial Narrow"/>
                <w:sz w:val="24"/>
                <w:szCs w:val="24"/>
              </w:rPr>
              <w:t>.</w:t>
            </w:r>
          </w:p>
          <w:p w14:paraId="0C3ED6B7" w14:textId="77777777" w:rsidR="00992E7B" w:rsidRPr="0086774F" w:rsidRDefault="00992E7B" w:rsidP="009833BE">
            <w:pPr>
              <w:spacing w:after="0"/>
              <w:jc w:val="center"/>
              <w:rPr>
                <w:rFonts w:ascii="Arial Narrow" w:hAnsi="Arial Narrow"/>
                <w:bCs/>
                <w:sz w:val="24"/>
                <w:szCs w:val="24"/>
              </w:rPr>
            </w:pPr>
          </w:p>
        </w:tc>
        <w:tc>
          <w:tcPr>
            <w:tcW w:w="1134" w:type="dxa"/>
          </w:tcPr>
          <w:p w14:paraId="61BFD916" w14:textId="462720D3" w:rsidR="00992E7B" w:rsidRPr="0086774F" w:rsidRDefault="00992E7B" w:rsidP="009833BE">
            <w:pPr>
              <w:spacing w:after="0"/>
              <w:jc w:val="both"/>
              <w:rPr>
                <w:rFonts w:ascii="Arial Narrow" w:hAnsi="Arial Narrow"/>
                <w:bCs/>
                <w:sz w:val="24"/>
                <w:szCs w:val="24"/>
              </w:rPr>
            </w:pPr>
            <w:proofErr w:type="spellStart"/>
            <w:r w:rsidRPr="0086774F">
              <w:rPr>
                <w:rFonts w:ascii="Arial Narrow" w:hAnsi="Arial Narrow"/>
                <w:bCs/>
                <w:sz w:val="24"/>
                <w:szCs w:val="24"/>
              </w:rPr>
              <w:t>Kebenaran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dalam</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mencari</w:t>
            </w:r>
            <w:proofErr w:type="spellEnd"/>
            <w:r w:rsidRPr="0086774F">
              <w:rPr>
                <w:rFonts w:ascii="Arial Narrow" w:hAnsi="Arial Narrow"/>
                <w:bCs/>
                <w:sz w:val="24"/>
                <w:szCs w:val="24"/>
              </w:rPr>
              <w:t xml:space="preserve"> </w:t>
            </w:r>
            <w:proofErr w:type="spellStart"/>
            <w:r w:rsidRPr="0086774F">
              <w:rPr>
                <w:rFonts w:ascii="Arial Narrow" w:hAnsi="Arial Narrow"/>
                <w:b/>
                <w:bCs/>
                <w:sz w:val="24"/>
                <w:szCs w:val="24"/>
              </w:rPr>
              <w:t>jurnal</w:t>
            </w:r>
            <w:proofErr w:type="spellEnd"/>
            <w:r w:rsidR="00B73D9B">
              <w:rPr>
                <w:rFonts w:ascii="Arial Narrow" w:hAnsi="Arial Narrow"/>
                <w:bCs/>
                <w:sz w:val="24"/>
                <w:szCs w:val="24"/>
              </w:rPr>
              <w:t xml:space="preserve"> </w:t>
            </w:r>
            <w:proofErr w:type="spellStart"/>
            <w:r w:rsidRPr="0086774F">
              <w:rPr>
                <w:rFonts w:ascii="Arial Narrow" w:hAnsi="Arial Narrow"/>
                <w:sz w:val="24"/>
                <w:szCs w:val="24"/>
              </w:rPr>
              <w:t>Evaluasi</w:t>
            </w:r>
            <w:proofErr w:type="spellEnd"/>
            <w:r w:rsidRPr="0086774F">
              <w:rPr>
                <w:rFonts w:ascii="Arial Narrow" w:hAnsi="Arial Narrow"/>
                <w:sz w:val="24"/>
                <w:szCs w:val="24"/>
              </w:rPr>
              <w:t xml:space="preserve"> Mutu RS/ </w:t>
            </w:r>
            <w:proofErr w:type="spellStart"/>
            <w:r w:rsidRPr="0086774F">
              <w:rPr>
                <w:rFonts w:ascii="Arial Narrow" w:hAnsi="Arial Narrow"/>
                <w:sz w:val="24"/>
                <w:szCs w:val="24"/>
              </w:rPr>
              <w:t>Apotek</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Puskesmas</w:t>
            </w:r>
            <w:proofErr w:type="spellEnd"/>
            <w:r w:rsidRPr="0086774F">
              <w:rPr>
                <w:rFonts w:ascii="Arial Narrow" w:hAnsi="Arial Narrow"/>
                <w:sz w:val="24"/>
                <w:szCs w:val="24"/>
              </w:rPr>
              <w:t xml:space="preserve">/ Klinik </w:t>
            </w:r>
            <w:proofErr w:type="spellStart"/>
            <w:r w:rsidRPr="0086774F">
              <w:rPr>
                <w:rFonts w:ascii="Arial Narrow" w:hAnsi="Arial Narrow"/>
                <w:sz w:val="24"/>
                <w:szCs w:val="24"/>
              </w:rPr>
              <w:t>sesuai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Regulasi</w:t>
            </w:r>
            <w:proofErr w:type="spellEnd"/>
            <w:r w:rsidRPr="0086774F">
              <w:rPr>
                <w:rFonts w:ascii="Arial Narrow" w:hAnsi="Arial Narrow"/>
                <w:sz w:val="24"/>
                <w:szCs w:val="24"/>
              </w:rPr>
              <w:t>.</w:t>
            </w:r>
          </w:p>
          <w:p w14:paraId="17F7FA16" w14:textId="77777777" w:rsidR="00992E7B" w:rsidRPr="0086774F" w:rsidRDefault="00992E7B" w:rsidP="009833BE">
            <w:pPr>
              <w:spacing w:after="0"/>
              <w:jc w:val="both"/>
              <w:rPr>
                <w:rFonts w:ascii="Arial Narrow" w:hAnsi="Arial Narrow"/>
                <w:bCs/>
                <w:sz w:val="24"/>
                <w:szCs w:val="24"/>
              </w:rPr>
            </w:pPr>
          </w:p>
        </w:tc>
        <w:tc>
          <w:tcPr>
            <w:tcW w:w="992" w:type="dxa"/>
          </w:tcPr>
          <w:p w14:paraId="1F41D059" w14:textId="77777777" w:rsidR="00992E7B" w:rsidRPr="0086774F" w:rsidRDefault="00992E7B" w:rsidP="009833BE">
            <w:pPr>
              <w:spacing w:after="0"/>
              <w:rPr>
                <w:rFonts w:ascii="Arial Narrow" w:hAnsi="Arial Narrow"/>
                <w:bCs/>
                <w:sz w:val="24"/>
                <w:szCs w:val="24"/>
              </w:rPr>
            </w:pPr>
            <w:r w:rsidRPr="0086774F">
              <w:rPr>
                <w:rFonts w:ascii="Arial Narrow" w:hAnsi="Arial Narrow"/>
                <w:bCs/>
                <w:sz w:val="24"/>
                <w:szCs w:val="24"/>
              </w:rPr>
              <w:t>2,5 %</w:t>
            </w:r>
          </w:p>
        </w:tc>
      </w:tr>
      <w:tr w:rsidR="00927DBA" w:rsidRPr="0086774F" w14:paraId="1815B3E7" w14:textId="77777777" w:rsidTr="00DC4210">
        <w:tc>
          <w:tcPr>
            <w:tcW w:w="1008" w:type="dxa"/>
          </w:tcPr>
          <w:p w14:paraId="656D5C46" w14:textId="064C56F1" w:rsidR="00927DBA" w:rsidRPr="0086774F" w:rsidRDefault="00992E7B" w:rsidP="009833BE">
            <w:pPr>
              <w:spacing w:after="0"/>
              <w:jc w:val="center"/>
              <w:rPr>
                <w:rFonts w:ascii="Arial Narrow" w:hAnsi="Arial Narrow"/>
                <w:bCs/>
                <w:sz w:val="24"/>
                <w:szCs w:val="24"/>
              </w:rPr>
            </w:pPr>
            <w:r w:rsidRPr="0086774F">
              <w:rPr>
                <w:rFonts w:ascii="Arial Narrow" w:hAnsi="Arial Narrow"/>
                <w:bCs/>
                <w:sz w:val="24"/>
                <w:szCs w:val="24"/>
              </w:rPr>
              <w:lastRenderedPageBreak/>
              <w:t>10</w:t>
            </w:r>
          </w:p>
          <w:p w14:paraId="2F79DADF" w14:textId="77777777" w:rsidR="00927DBA" w:rsidRPr="0086774F" w:rsidRDefault="00927DBA" w:rsidP="009833BE">
            <w:pPr>
              <w:spacing w:after="0"/>
              <w:jc w:val="center"/>
              <w:rPr>
                <w:rFonts w:ascii="Arial Narrow" w:hAnsi="Arial Narrow"/>
                <w:bCs/>
                <w:sz w:val="24"/>
                <w:szCs w:val="24"/>
              </w:rPr>
            </w:pPr>
          </w:p>
        </w:tc>
        <w:tc>
          <w:tcPr>
            <w:tcW w:w="2673" w:type="dxa"/>
          </w:tcPr>
          <w:p w14:paraId="70CE76FF" w14:textId="77777777" w:rsidR="00927DBA" w:rsidRPr="0086774F" w:rsidRDefault="00927DBA" w:rsidP="009833BE">
            <w:pPr>
              <w:spacing w:after="0"/>
              <w:jc w:val="both"/>
              <w:rPr>
                <w:rFonts w:ascii="Arial Narrow" w:hAnsi="Arial Narrow"/>
                <w:sz w:val="24"/>
                <w:szCs w:val="24"/>
              </w:rPr>
            </w:pPr>
            <w:proofErr w:type="spellStart"/>
            <w:r w:rsidRPr="0086774F">
              <w:rPr>
                <w:rFonts w:ascii="Arial Narrow" w:hAnsi="Arial Narrow"/>
                <w:color w:val="000000"/>
                <w:sz w:val="24"/>
                <w:szCs w:val="24"/>
              </w:rPr>
              <w:t>Mahasiswa</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mampu</w:t>
            </w:r>
            <w:proofErr w:type="spellEnd"/>
            <w:r w:rsidRPr="0086774F">
              <w:rPr>
                <w:rFonts w:ascii="Arial Narrow" w:hAnsi="Arial Narrow"/>
                <w:color w:val="000000"/>
                <w:sz w:val="24"/>
                <w:szCs w:val="24"/>
              </w:rPr>
              <w:t xml:space="preserve"> </w:t>
            </w:r>
            <w:proofErr w:type="spellStart"/>
            <w:r w:rsidRPr="0086774F">
              <w:rPr>
                <w:rFonts w:ascii="Arial Narrow" w:hAnsi="Arial Narrow"/>
                <w:b/>
                <w:color w:val="000000"/>
                <w:sz w:val="24"/>
                <w:szCs w:val="24"/>
              </w:rPr>
              <w:t>memahami</w:t>
            </w:r>
            <w:proofErr w:type="spellEnd"/>
            <w:r w:rsidRPr="0086774F">
              <w:rPr>
                <w:rFonts w:ascii="Arial Narrow" w:hAnsi="Arial Narrow"/>
                <w:b/>
                <w:color w:val="000000"/>
                <w:sz w:val="24"/>
                <w:szCs w:val="24"/>
              </w:rPr>
              <w:t xml:space="preserve"> </w:t>
            </w:r>
            <w:proofErr w:type="spellStart"/>
            <w:r w:rsidRPr="0086774F">
              <w:rPr>
                <w:rFonts w:ascii="Arial Narrow" w:hAnsi="Arial Narrow"/>
                <w:color w:val="000000"/>
                <w:sz w:val="24"/>
                <w:szCs w:val="24"/>
              </w:rPr>
              <w:t>standar</w:t>
            </w:r>
            <w:proofErr w:type="spellEnd"/>
            <w:r w:rsidRPr="0086774F">
              <w:rPr>
                <w:rFonts w:ascii="Arial Narrow" w:hAnsi="Arial Narrow"/>
                <w:color w:val="000000"/>
                <w:sz w:val="24"/>
                <w:szCs w:val="24"/>
              </w:rPr>
              <w:t xml:space="preserve"> dan </w:t>
            </w:r>
            <w:proofErr w:type="spellStart"/>
            <w:r w:rsidRPr="0086774F">
              <w:rPr>
                <w:rFonts w:ascii="Arial Narrow" w:hAnsi="Arial Narrow"/>
                <w:color w:val="000000"/>
                <w:sz w:val="24"/>
                <w:szCs w:val="24"/>
              </w:rPr>
              <w:t>penyelenggaraan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pelayanan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berbasis</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risiko</w:t>
            </w:r>
            <w:proofErr w:type="spellEnd"/>
            <w:r w:rsidRPr="0086774F">
              <w:rPr>
                <w:rFonts w:ascii="Arial Narrow" w:hAnsi="Arial Narrow"/>
                <w:color w:val="000000"/>
                <w:sz w:val="24"/>
                <w:szCs w:val="24"/>
              </w:rPr>
              <w:t xml:space="preserve"> pada </w:t>
            </w:r>
            <w:proofErr w:type="spellStart"/>
            <w:r w:rsidRPr="0086774F">
              <w:rPr>
                <w:rFonts w:ascii="Arial Narrow" w:hAnsi="Arial Narrow"/>
                <w:color w:val="000000"/>
                <w:sz w:val="24"/>
                <w:szCs w:val="24"/>
              </w:rPr>
              <w:t>manajemen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mutu</w:t>
            </w:r>
            <w:proofErr w:type="spellEnd"/>
            <w:r w:rsidRPr="0086774F">
              <w:rPr>
                <w:rFonts w:ascii="Arial Narrow" w:hAnsi="Arial Narrow"/>
                <w:color w:val="000000"/>
                <w:sz w:val="24"/>
                <w:szCs w:val="24"/>
              </w:rPr>
              <w:t xml:space="preserve"> di </w:t>
            </w:r>
            <w:proofErr w:type="spellStart"/>
            <w:r w:rsidRPr="0086774F">
              <w:rPr>
                <w:rFonts w:ascii="Arial Narrow" w:hAnsi="Arial Narrow"/>
                <w:color w:val="000000"/>
                <w:sz w:val="24"/>
                <w:szCs w:val="24"/>
              </w:rPr>
              <w:t>farmasi</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komunitas</w:t>
            </w:r>
            <w:proofErr w:type="spellEnd"/>
          </w:p>
          <w:p w14:paraId="3BB81A9C" w14:textId="77777777" w:rsidR="00927DBA" w:rsidRPr="0086774F" w:rsidRDefault="00927DBA" w:rsidP="009833BE">
            <w:pPr>
              <w:spacing w:after="0"/>
              <w:jc w:val="both"/>
              <w:rPr>
                <w:rFonts w:ascii="Arial Narrow" w:hAnsi="Arial Narrow"/>
                <w:sz w:val="24"/>
                <w:szCs w:val="24"/>
              </w:rPr>
            </w:pPr>
          </w:p>
          <w:p w14:paraId="20E1A3D2" w14:textId="77777777" w:rsidR="00927DBA" w:rsidRPr="0086774F" w:rsidRDefault="00927DBA" w:rsidP="009833BE">
            <w:pPr>
              <w:spacing w:after="0"/>
              <w:jc w:val="both"/>
              <w:rPr>
                <w:rFonts w:ascii="Arial Narrow" w:hAnsi="Arial Narrow"/>
                <w:sz w:val="24"/>
                <w:szCs w:val="24"/>
              </w:rPr>
            </w:pPr>
          </w:p>
          <w:p w14:paraId="0B567E44" w14:textId="77777777" w:rsidR="00927DBA" w:rsidRPr="0086774F" w:rsidRDefault="00927DBA" w:rsidP="009833BE">
            <w:pPr>
              <w:spacing w:after="0"/>
              <w:jc w:val="both"/>
              <w:rPr>
                <w:rFonts w:ascii="Arial Narrow" w:hAnsi="Arial Narrow"/>
                <w:color w:val="000000"/>
                <w:sz w:val="24"/>
                <w:szCs w:val="24"/>
              </w:rPr>
            </w:pPr>
          </w:p>
        </w:tc>
        <w:tc>
          <w:tcPr>
            <w:tcW w:w="2977" w:type="dxa"/>
          </w:tcPr>
          <w:p w14:paraId="1036BB6A" w14:textId="77777777" w:rsidR="00927DBA" w:rsidRPr="0086774F" w:rsidRDefault="00927DBA" w:rsidP="009833BE">
            <w:pPr>
              <w:pStyle w:val="ListParagraph"/>
              <w:numPr>
                <w:ilvl w:val="0"/>
                <w:numId w:val="43"/>
              </w:numPr>
              <w:spacing w:after="0"/>
              <w:ind w:left="338" w:hanging="338"/>
              <w:jc w:val="both"/>
              <w:rPr>
                <w:rFonts w:ascii="Arial Narrow" w:hAnsi="Arial Narrow"/>
                <w:sz w:val="24"/>
                <w:szCs w:val="24"/>
              </w:rPr>
            </w:pPr>
            <w:proofErr w:type="spellStart"/>
            <w:r w:rsidRPr="0086774F">
              <w:rPr>
                <w:rFonts w:ascii="Arial Narrow" w:hAnsi="Arial Narrow"/>
                <w:sz w:val="24"/>
                <w:szCs w:val="24"/>
              </w:rPr>
              <w:t>Manajemen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resiko</w:t>
            </w:r>
            <w:proofErr w:type="spellEnd"/>
            <w:r w:rsidRPr="0086774F">
              <w:rPr>
                <w:rFonts w:ascii="Arial Narrow" w:hAnsi="Arial Narrow"/>
                <w:sz w:val="24"/>
                <w:szCs w:val="24"/>
              </w:rPr>
              <w:t xml:space="preserve"> </w:t>
            </w:r>
          </w:p>
          <w:p w14:paraId="1EC09AA4" w14:textId="06871E84" w:rsidR="00927DBA" w:rsidRPr="0086774F" w:rsidRDefault="00927DBA" w:rsidP="009833BE">
            <w:pPr>
              <w:pStyle w:val="ListParagraph"/>
              <w:numPr>
                <w:ilvl w:val="0"/>
                <w:numId w:val="43"/>
              </w:numPr>
              <w:spacing w:after="0"/>
              <w:ind w:left="338" w:hanging="338"/>
              <w:jc w:val="both"/>
              <w:rPr>
                <w:rFonts w:ascii="Arial Narrow" w:hAnsi="Arial Narrow"/>
                <w:sz w:val="24"/>
                <w:szCs w:val="24"/>
              </w:rPr>
            </w:pPr>
            <w:proofErr w:type="spellStart"/>
            <w:r w:rsidRPr="0086774F">
              <w:rPr>
                <w:rFonts w:ascii="Arial Narrow" w:hAnsi="Arial Narrow"/>
                <w:sz w:val="24"/>
                <w:szCs w:val="24"/>
              </w:rPr>
              <w:t>Pengendalian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mutu</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pelayanan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kefarmasian</w:t>
            </w:r>
            <w:proofErr w:type="spellEnd"/>
            <w:r w:rsidRPr="0086774F">
              <w:rPr>
                <w:rFonts w:ascii="Arial Narrow" w:hAnsi="Arial Narrow"/>
                <w:sz w:val="24"/>
                <w:szCs w:val="24"/>
              </w:rPr>
              <w:t xml:space="preserve"> di </w:t>
            </w:r>
            <w:proofErr w:type="spellStart"/>
            <w:r w:rsidRPr="0086774F">
              <w:rPr>
                <w:rFonts w:ascii="Arial Narrow" w:hAnsi="Arial Narrow"/>
                <w:sz w:val="24"/>
                <w:szCs w:val="24"/>
              </w:rPr>
              <w:t>fasilitas</w:t>
            </w:r>
            <w:proofErr w:type="spellEnd"/>
            <w:r w:rsidRPr="0086774F">
              <w:rPr>
                <w:rFonts w:ascii="Arial Narrow" w:hAnsi="Arial Narrow"/>
                <w:sz w:val="24"/>
                <w:szCs w:val="24"/>
              </w:rPr>
              <w:t xml:space="preserve"> Kesehatan </w:t>
            </w:r>
            <w:proofErr w:type="spellStart"/>
            <w:r w:rsidRPr="0086774F">
              <w:rPr>
                <w:rFonts w:ascii="Arial Narrow" w:hAnsi="Arial Narrow"/>
                <w:sz w:val="24"/>
                <w:szCs w:val="24"/>
              </w:rPr>
              <w:t>komunitas</w:t>
            </w:r>
            <w:proofErr w:type="spellEnd"/>
          </w:p>
          <w:p w14:paraId="5DF943D8" w14:textId="77777777" w:rsidR="00927DBA" w:rsidRPr="0086774F" w:rsidRDefault="00927DBA" w:rsidP="009833BE">
            <w:pPr>
              <w:pStyle w:val="ListParagraph"/>
              <w:spacing w:after="0"/>
              <w:ind w:left="338"/>
              <w:jc w:val="both"/>
              <w:rPr>
                <w:rFonts w:ascii="Arial Narrow" w:hAnsi="Arial Narrow"/>
                <w:sz w:val="24"/>
                <w:szCs w:val="24"/>
              </w:rPr>
            </w:pPr>
          </w:p>
          <w:p w14:paraId="3EAC8D23" w14:textId="77777777" w:rsidR="00927DBA" w:rsidRPr="0086774F" w:rsidRDefault="00927DBA" w:rsidP="009833BE">
            <w:pPr>
              <w:spacing w:after="0"/>
              <w:ind w:left="342"/>
              <w:rPr>
                <w:rFonts w:ascii="Arial Narrow" w:hAnsi="Arial Narrow"/>
                <w:sz w:val="24"/>
                <w:szCs w:val="24"/>
              </w:rPr>
            </w:pPr>
          </w:p>
        </w:tc>
        <w:tc>
          <w:tcPr>
            <w:tcW w:w="1490" w:type="dxa"/>
          </w:tcPr>
          <w:p w14:paraId="7CAF3F1E" w14:textId="77777777" w:rsidR="00927DBA" w:rsidRPr="0086774F" w:rsidRDefault="00927DBA" w:rsidP="009833BE">
            <w:pPr>
              <w:numPr>
                <w:ilvl w:val="0"/>
                <w:numId w:val="44"/>
              </w:numPr>
              <w:shd w:val="clear" w:color="auto" w:fill="FFFFFF"/>
              <w:spacing w:after="0"/>
              <w:ind w:left="268" w:hanging="283"/>
              <w:rPr>
                <w:rFonts w:ascii="Arial Narrow" w:hAnsi="Arial Narrow"/>
                <w:bCs/>
                <w:i/>
                <w:sz w:val="24"/>
                <w:szCs w:val="24"/>
              </w:rPr>
            </w:pPr>
            <w:r w:rsidRPr="0086774F">
              <w:rPr>
                <w:rFonts w:ascii="Arial Narrow" w:hAnsi="Arial Narrow"/>
                <w:i/>
                <w:sz w:val="24"/>
                <w:szCs w:val="24"/>
              </w:rPr>
              <w:t>Contextual learning</w:t>
            </w:r>
          </w:p>
          <w:p w14:paraId="6A156612" w14:textId="77777777" w:rsidR="00927DBA" w:rsidRPr="0086774F" w:rsidRDefault="00927DBA" w:rsidP="009833BE">
            <w:pPr>
              <w:numPr>
                <w:ilvl w:val="0"/>
                <w:numId w:val="44"/>
              </w:numPr>
              <w:shd w:val="clear" w:color="auto" w:fill="FFFFFF"/>
              <w:spacing w:after="0"/>
              <w:ind w:left="252" w:hanging="270"/>
              <w:rPr>
                <w:rFonts w:ascii="Arial Narrow" w:hAnsi="Arial Narrow"/>
                <w:bCs/>
                <w:i/>
                <w:sz w:val="24"/>
                <w:szCs w:val="24"/>
              </w:rPr>
            </w:pPr>
            <w:r w:rsidRPr="0086774F">
              <w:rPr>
                <w:rFonts w:ascii="Arial Narrow" w:hAnsi="Arial Narrow"/>
                <w:i/>
                <w:sz w:val="24"/>
                <w:szCs w:val="24"/>
              </w:rPr>
              <w:t>Inquiry</w:t>
            </w:r>
          </w:p>
          <w:p w14:paraId="51F9AA43" w14:textId="77777777" w:rsidR="00927DBA" w:rsidRPr="0086774F" w:rsidRDefault="00927DBA" w:rsidP="009833BE">
            <w:pPr>
              <w:spacing w:after="0"/>
              <w:rPr>
                <w:rFonts w:ascii="Arial Narrow" w:hAnsi="Arial Narrow"/>
                <w:bCs/>
                <w:sz w:val="24"/>
                <w:szCs w:val="24"/>
              </w:rPr>
            </w:pPr>
          </w:p>
        </w:tc>
        <w:tc>
          <w:tcPr>
            <w:tcW w:w="1350" w:type="dxa"/>
          </w:tcPr>
          <w:p w14:paraId="7205B17E" w14:textId="77777777" w:rsidR="00927DBA" w:rsidRPr="0086774F" w:rsidRDefault="00927DBA" w:rsidP="009833BE">
            <w:pPr>
              <w:spacing w:after="0"/>
              <w:rPr>
                <w:rFonts w:ascii="Arial Narrow" w:hAnsi="Arial Narrow"/>
                <w:bCs/>
                <w:sz w:val="24"/>
                <w:szCs w:val="24"/>
              </w:rPr>
            </w:pPr>
            <w:r w:rsidRPr="0086774F">
              <w:rPr>
                <w:rFonts w:ascii="Arial Narrow" w:hAnsi="Arial Narrow"/>
                <w:bCs/>
                <w:sz w:val="24"/>
                <w:szCs w:val="24"/>
              </w:rPr>
              <w:t xml:space="preserve">150’ </w:t>
            </w:r>
          </w:p>
          <w:p w14:paraId="5F7710DA" w14:textId="77777777" w:rsidR="00927DBA" w:rsidRPr="0086774F" w:rsidRDefault="00927DBA" w:rsidP="009833BE">
            <w:pPr>
              <w:spacing w:after="0"/>
              <w:rPr>
                <w:rFonts w:ascii="Arial Narrow" w:hAnsi="Arial Narrow"/>
                <w:bCs/>
                <w:sz w:val="24"/>
                <w:szCs w:val="24"/>
              </w:rPr>
            </w:pPr>
            <w:r w:rsidRPr="0086774F">
              <w:rPr>
                <w:rFonts w:ascii="Arial Narrow" w:hAnsi="Arial Narrow"/>
                <w:bCs/>
                <w:sz w:val="24"/>
                <w:szCs w:val="24"/>
              </w:rPr>
              <w:t>(</w:t>
            </w:r>
            <w:proofErr w:type="spellStart"/>
            <w:r w:rsidRPr="0086774F">
              <w:rPr>
                <w:rFonts w:ascii="Arial Narrow" w:hAnsi="Arial Narrow"/>
                <w:bCs/>
                <w:sz w:val="24"/>
                <w:szCs w:val="24"/>
              </w:rPr>
              <w:t>tatap</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muka</w:t>
            </w:r>
            <w:proofErr w:type="spellEnd"/>
            <w:r w:rsidRPr="0086774F">
              <w:rPr>
                <w:rFonts w:ascii="Arial Narrow" w:hAnsi="Arial Narrow"/>
                <w:bCs/>
                <w:sz w:val="24"/>
                <w:szCs w:val="24"/>
              </w:rPr>
              <w:t>)</w:t>
            </w:r>
          </w:p>
          <w:p w14:paraId="75CE728E" w14:textId="77777777" w:rsidR="00927DBA" w:rsidRPr="0086774F" w:rsidRDefault="00927DBA" w:rsidP="009833BE">
            <w:pPr>
              <w:spacing w:after="0"/>
              <w:rPr>
                <w:rFonts w:ascii="Arial Narrow" w:hAnsi="Arial Narrow"/>
                <w:bCs/>
                <w:sz w:val="24"/>
                <w:szCs w:val="24"/>
              </w:rPr>
            </w:pPr>
            <w:r w:rsidRPr="0086774F">
              <w:rPr>
                <w:rFonts w:ascii="Arial Narrow" w:hAnsi="Arial Narrow"/>
                <w:bCs/>
                <w:sz w:val="24"/>
                <w:szCs w:val="24"/>
              </w:rPr>
              <w:t xml:space="preserve">180’ </w:t>
            </w:r>
          </w:p>
          <w:p w14:paraId="0C0D98FE" w14:textId="77777777" w:rsidR="00927DBA" w:rsidRPr="0086774F" w:rsidRDefault="00927DBA" w:rsidP="009833BE">
            <w:pPr>
              <w:spacing w:after="0"/>
              <w:rPr>
                <w:rFonts w:ascii="Arial Narrow" w:hAnsi="Arial Narrow"/>
                <w:bCs/>
                <w:sz w:val="24"/>
                <w:szCs w:val="24"/>
              </w:rPr>
            </w:pPr>
            <w:r w:rsidRPr="0086774F">
              <w:rPr>
                <w:rFonts w:ascii="Arial Narrow" w:hAnsi="Arial Narrow"/>
                <w:bCs/>
                <w:sz w:val="24"/>
                <w:szCs w:val="24"/>
              </w:rPr>
              <w:t>(</w:t>
            </w:r>
            <w:proofErr w:type="spellStart"/>
            <w:r w:rsidRPr="0086774F">
              <w:rPr>
                <w:rFonts w:ascii="Arial Narrow" w:hAnsi="Arial Narrow"/>
                <w:bCs/>
                <w:sz w:val="24"/>
                <w:szCs w:val="24"/>
              </w:rPr>
              <w:t>baca</w:t>
            </w:r>
            <w:proofErr w:type="spellEnd"/>
            <w:r w:rsidRPr="0086774F">
              <w:rPr>
                <w:rFonts w:ascii="Arial Narrow" w:hAnsi="Arial Narrow"/>
                <w:bCs/>
                <w:sz w:val="24"/>
                <w:szCs w:val="24"/>
              </w:rPr>
              <w:t xml:space="preserve"> </w:t>
            </w:r>
            <w:r w:rsidRPr="0086774F">
              <w:rPr>
                <w:rFonts w:ascii="Arial Narrow" w:hAnsi="Arial Narrow"/>
                <w:bCs/>
                <w:i/>
                <w:sz w:val="24"/>
                <w:szCs w:val="24"/>
              </w:rPr>
              <w:t>text</w:t>
            </w:r>
            <w:r w:rsidRPr="0086774F">
              <w:rPr>
                <w:rFonts w:ascii="Arial Narrow" w:hAnsi="Arial Narrow"/>
                <w:bCs/>
                <w:sz w:val="24"/>
                <w:szCs w:val="24"/>
              </w:rPr>
              <w:t xml:space="preserve"> </w:t>
            </w:r>
            <w:r w:rsidRPr="0086774F">
              <w:rPr>
                <w:rFonts w:ascii="Arial Narrow" w:hAnsi="Arial Narrow"/>
                <w:bCs/>
                <w:i/>
                <w:sz w:val="24"/>
                <w:szCs w:val="24"/>
              </w:rPr>
              <w:t>book</w:t>
            </w:r>
            <w:r w:rsidRPr="0086774F">
              <w:rPr>
                <w:rFonts w:ascii="Arial Narrow" w:hAnsi="Arial Narrow"/>
                <w:bCs/>
                <w:sz w:val="24"/>
                <w:szCs w:val="24"/>
              </w:rPr>
              <w:t xml:space="preserve"> / </w:t>
            </w:r>
            <w:r w:rsidRPr="0086774F">
              <w:rPr>
                <w:rFonts w:ascii="Arial Narrow" w:hAnsi="Arial Narrow"/>
                <w:bCs/>
                <w:i/>
                <w:sz w:val="24"/>
                <w:szCs w:val="24"/>
              </w:rPr>
              <w:t>browsing</w:t>
            </w:r>
            <w:r w:rsidRPr="0086774F">
              <w:rPr>
                <w:rFonts w:ascii="Arial Narrow" w:hAnsi="Arial Narrow"/>
                <w:bCs/>
                <w:sz w:val="24"/>
                <w:szCs w:val="24"/>
              </w:rPr>
              <w:t>)</w:t>
            </w:r>
          </w:p>
        </w:tc>
        <w:tc>
          <w:tcPr>
            <w:tcW w:w="2546" w:type="dxa"/>
          </w:tcPr>
          <w:p w14:paraId="00B2EEDE" w14:textId="77777777" w:rsidR="00927DBA" w:rsidRPr="0086774F" w:rsidRDefault="00927DBA" w:rsidP="009833BE">
            <w:pPr>
              <w:spacing w:after="0"/>
              <w:jc w:val="both"/>
              <w:rPr>
                <w:rFonts w:ascii="Arial Narrow" w:hAnsi="Arial Narrow"/>
                <w:sz w:val="24"/>
                <w:szCs w:val="24"/>
              </w:rPr>
            </w:pPr>
            <w:proofErr w:type="spellStart"/>
            <w:r w:rsidRPr="0086774F">
              <w:rPr>
                <w:rFonts w:ascii="Arial Narrow" w:hAnsi="Arial Narrow"/>
                <w:sz w:val="24"/>
                <w:szCs w:val="24"/>
              </w:rPr>
              <w:t>Tugas</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Kelompok</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terstruktur</w:t>
            </w:r>
            <w:proofErr w:type="spellEnd"/>
            <w:r w:rsidRPr="0086774F">
              <w:rPr>
                <w:rFonts w:ascii="Arial Narrow" w:hAnsi="Arial Narrow"/>
                <w:sz w:val="24"/>
                <w:szCs w:val="24"/>
              </w:rPr>
              <w:t>.</w:t>
            </w:r>
          </w:p>
          <w:p w14:paraId="6B825CAA" w14:textId="77777777" w:rsidR="00927DBA" w:rsidRPr="0086774F" w:rsidRDefault="00927DBA" w:rsidP="009833BE">
            <w:pPr>
              <w:spacing w:after="0"/>
              <w:jc w:val="both"/>
              <w:rPr>
                <w:rFonts w:ascii="Arial Narrow" w:hAnsi="Arial Narrow"/>
                <w:sz w:val="24"/>
                <w:szCs w:val="24"/>
              </w:rPr>
            </w:pPr>
            <w:proofErr w:type="spellStart"/>
            <w:r w:rsidRPr="0086774F">
              <w:rPr>
                <w:rFonts w:ascii="Arial Narrow" w:hAnsi="Arial Narrow"/>
                <w:sz w:val="24"/>
                <w:szCs w:val="24"/>
              </w:rPr>
              <w:t>Membuat</w:t>
            </w:r>
            <w:proofErr w:type="spellEnd"/>
            <w:r w:rsidRPr="0086774F">
              <w:rPr>
                <w:rFonts w:ascii="Arial Narrow" w:hAnsi="Arial Narrow"/>
                <w:sz w:val="24"/>
                <w:szCs w:val="24"/>
              </w:rPr>
              <w:t xml:space="preserve"> Resume </w:t>
            </w:r>
          </w:p>
          <w:p w14:paraId="0329D16F" w14:textId="77777777" w:rsidR="00927DBA" w:rsidRPr="0086774F" w:rsidRDefault="00927DBA" w:rsidP="009833BE">
            <w:pPr>
              <w:spacing w:after="0"/>
              <w:rPr>
                <w:rFonts w:ascii="Arial Narrow" w:hAnsi="Arial Narrow"/>
                <w:sz w:val="24"/>
                <w:szCs w:val="24"/>
              </w:rPr>
            </w:pPr>
            <w:proofErr w:type="spellStart"/>
            <w:r w:rsidRPr="0086774F">
              <w:rPr>
                <w:rFonts w:ascii="Arial Narrow" w:hAnsi="Arial Narrow"/>
                <w:sz w:val="24"/>
                <w:szCs w:val="24"/>
              </w:rPr>
              <w:t>Mencari</w:t>
            </w:r>
            <w:proofErr w:type="spellEnd"/>
            <w:r w:rsidRPr="0086774F">
              <w:rPr>
                <w:rFonts w:ascii="Arial Narrow" w:hAnsi="Arial Narrow"/>
                <w:sz w:val="24"/>
                <w:szCs w:val="24"/>
              </w:rPr>
              <w:t xml:space="preserve"> Parameter </w:t>
            </w:r>
            <w:proofErr w:type="spellStart"/>
            <w:r w:rsidRPr="0086774F">
              <w:rPr>
                <w:rFonts w:ascii="Arial Narrow" w:hAnsi="Arial Narrow"/>
                <w:sz w:val="24"/>
                <w:szCs w:val="24"/>
              </w:rPr>
              <w:t>Evaluasi</w:t>
            </w:r>
            <w:proofErr w:type="spellEnd"/>
            <w:r w:rsidRPr="0086774F">
              <w:rPr>
                <w:rFonts w:ascii="Arial Narrow" w:hAnsi="Arial Narrow"/>
                <w:sz w:val="24"/>
                <w:szCs w:val="24"/>
              </w:rPr>
              <w:t xml:space="preserve"> Mutu RS/ </w:t>
            </w:r>
            <w:proofErr w:type="spellStart"/>
            <w:r w:rsidRPr="0086774F">
              <w:rPr>
                <w:rFonts w:ascii="Arial Narrow" w:hAnsi="Arial Narrow"/>
                <w:sz w:val="24"/>
                <w:szCs w:val="24"/>
              </w:rPr>
              <w:t>Apotek</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Puskesmas</w:t>
            </w:r>
            <w:proofErr w:type="spellEnd"/>
            <w:r w:rsidRPr="0086774F">
              <w:rPr>
                <w:rFonts w:ascii="Arial Narrow" w:hAnsi="Arial Narrow"/>
                <w:sz w:val="24"/>
                <w:szCs w:val="24"/>
              </w:rPr>
              <w:t xml:space="preserve">/ Klinik </w:t>
            </w:r>
            <w:proofErr w:type="spellStart"/>
            <w:r w:rsidRPr="0086774F">
              <w:rPr>
                <w:rFonts w:ascii="Arial Narrow" w:hAnsi="Arial Narrow"/>
                <w:sz w:val="24"/>
                <w:szCs w:val="24"/>
              </w:rPr>
              <w:t>sesuai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Regulasi</w:t>
            </w:r>
            <w:proofErr w:type="spellEnd"/>
            <w:r w:rsidRPr="0086774F">
              <w:rPr>
                <w:rFonts w:ascii="Arial Narrow" w:hAnsi="Arial Narrow"/>
                <w:sz w:val="24"/>
                <w:szCs w:val="24"/>
              </w:rPr>
              <w:t>.</w:t>
            </w:r>
          </w:p>
          <w:p w14:paraId="1B6AEEF1" w14:textId="0A0F73ED" w:rsidR="00927DBA" w:rsidRPr="0086774F" w:rsidRDefault="00927DBA" w:rsidP="00596C5C">
            <w:pPr>
              <w:spacing w:after="0"/>
              <w:rPr>
                <w:rFonts w:ascii="Arial Narrow" w:hAnsi="Arial Narrow"/>
                <w:bCs/>
                <w:sz w:val="24"/>
                <w:szCs w:val="24"/>
              </w:rPr>
            </w:pPr>
            <w:r w:rsidRPr="0086774F">
              <w:rPr>
                <w:rFonts w:ascii="Arial Narrow" w:hAnsi="Arial Narrow"/>
                <w:sz w:val="24"/>
                <w:szCs w:val="24"/>
              </w:rPr>
              <w:t xml:space="preserve">Portal </w:t>
            </w:r>
            <w:proofErr w:type="spellStart"/>
            <w:r w:rsidRPr="0086774F">
              <w:rPr>
                <w:rFonts w:ascii="Arial Narrow" w:hAnsi="Arial Narrow"/>
                <w:sz w:val="24"/>
                <w:szCs w:val="24"/>
              </w:rPr>
              <w:t>acuan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manajemen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risiko</w:t>
            </w:r>
            <w:proofErr w:type="spellEnd"/>
            <w:r w:rsidRPr="0086774F">
              <w:rPr>
                <w:rFonts w:ascii="Arial Narrow" w:hAnsi="Arial Narrow"/>
                <w:sz w:val="24"/>
                <w:szCs w:val="24"/>
              </w:rPr>
              <w:t xml:space="preserve"> di RS </w:t>
            </w:r>
            <w:proofErr w:type="spellStart"/>
            <w:r w:rsidRPr="0086774F">
              <w:rPr>
                <w:rFonts w:ascii="Arial Narrow" w:hAnsi="Arial Narrow"/>
                <w:sz w:val="24"/>
                <w:szCs w:val="24"/>
              </w:rPr>
              <w:t>berupa</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laporan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insiden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keselamat</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pasien</w:t>
            </w:r>
            <w:proofErr w:type="spellEnd"/>
            <w:r w:rsidRPr="0086774F">
              <w:rPr>
                <w:rFonts w:ascii="Arial Narrow" w:hAnsi="Arial Narrow"/>
                <w:sz w:val="24"/>
                <w:szCs w:val="24"/>
              </w:rPr>
              <w:t xml:space="preserve"> di </w:t>
            </w:r>
            <w:proofErr w:type="spellStart"/>
            <w:r w:rsidRPr="0086774F">
              <w:rPr>
                <w:rFonts w:ascii="Arial Narrow" w:hAnsi="Arial Narrow"/>
                <w:sz w:val="24"/>
                <w:szCs w:val="24"/>
              </w:rPr>
              <w:t>rumah</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sakit</w:t>
            </w:r>
            <w:proofErr w:type="spellEnd"/>
            <w:r w:rsidRPr="0086774F">
              <w:rPr>
                <w:rFonts w:ascii="Arial Narrow" w:hAnsi="Arial Narrow"/>
                <w:sz w:val="24"/>
                <w:szCs w:val="24"/>
              </w:rPr>
              <w:t xml:space="preserve">; </w:t>
            </w:r>
            <w:hyperlink r:id="rId18" w:history="1">
              <w:r w:rsidRPr="0086774F">
                <w:rPr>
                  <w:rStyle w:val="Hyperlink"/>
                  <w:rFonts w:ascii="Arial Narrow" w:hAnsi="Arial Narrow"/>
                  <w:sz w:val="24"/>
                  <w:szCs w:val="24"/>
                </w:rPr>
                <w:t>http://sirs.yankes.kemkes.go.id/sp2rs/home.php</w:t>
              </w:r>
            </w:hyperlink>
          </w:p>
        </w:tc>
        <w:tc>
          <w:tcPr>
            <w:tcW w:w="1134" w:type="dxa"/>
          </w:tcPr>
          <w:p w14:paraId="705D45FA" w14:textId="77777777" w:rsidR="00927DBA" w:rsidRPr="0086774F" w:rsidRDefault="00927DBA" w:rsidP="009833BE">
            <w:pPr>
              <w:spacing w:after="0"/>
              <w:jc w:val="both"/>
              <w:rPr>
                <w:rFonts w:ascii="Arial Narrow" w:hAnsi="Arial Narrow"/>
                <w:bCs/>
                <w:sz w:val="24"/>
                <w:szCs w:val="24"/>
              </w:rPr>
            </w:pPr>
            <w:proofErr w:type="spellStart"/>
            <w:r w:rsidRPr="0086774F">
              <w:rPr>
                <w:rFonts w:ascii="Arial Narrow" w:hAnsi="Arial Narrow"/>
                <w:bCs/>
                <w:sz w:val="24"/>
                <w:szCs w:val="24"/>
              </w:rPr>
              <w:t>Kebenaran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dalam</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membuat</w:t>
            </w:r>
            <w:proofErr w:type="spellEnd"/>
            <w:r w:rsidRPr="0086774F">
              <w:rPr>
                <w:rFonts w:ascii="Arial Narrow" w:hAnsi="Arial Narrow"/>
                <w:bCs/>
                <w:sz w:val="24"/>
                <w:szCs w:val="24"/>
              </w:rPr>
              <w:t xml:space="preserve"> </w:t>
            </w:r>
            <w:r w:rsidRPr="0086774F">
              <w:rPr>
                <w:rFonts w:ascii="Arial Narrow" w:hAnsi="Arial Narrow"/>
                <w:b/>
                <w:bCs/>
                <w:sz w:val="24"/>
                <w:szCs w:val="24"/>
              </w:rPr>
              <w:t>resume</w:t>
            </w:r>
            <w:r w:rsidRPr="0086774F">
              <w:rPr>
                <w:rFonts w:ascii="Arial Narrow" w:hAnsi="Arial Narrow"/>
                <w:bCs/>
                <w:sz w:val="24"/>
                <w:szCs w:val="24"/>
              </w:rPr>
              <w:t xml:space="preserve"> </w:t>
            </w:r>
            <w:proofErr w:type="spellStart"/>
            <w:r w:rsidRPr="0086774F">
              <w:rPr>
                <w:rFonts w:ascii="Arial Narrow" w:hAnsi="Arial Narrow"/>
                <w:sz w:val="24"/>
                <w:szCs w:val="24"/>
              </w:rPr>
              <w:t>Evaluasi</w:t>
            </w:r>
            <w:proofErr w:type="spellEnd"/>
            <w:r w:rsidRPr="0086774F">
              <w:rPr>
                <w:rFonts w:ascii="Arial Narrow" w:hAnsi="Arial Narrow"/>
                <w:sz w:val="24"/>
                <w:szCs w:val="24"/>
              </w:rPr>
              <w:t xml:space="preserve"> Mutu RS/ </w:t>
            </w:r>
            <w:proofErr w:type="spellStart"/>
            <w:r w:rsidRPr="0086774F">
              <w:rPr>
                <w:rFonts w:ascii="Arial Narrow" w:hAnsi="Arial Narrow"/>
                <w:sz w:val="24"/>
                <w:szCs w:val="24"/>
              </w:rPr>
              <w:t>Apotek</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Puskesmas</w:t>
            </w:r>
            <w:proofErr w:type="spellEnd"/>
            <w:r w:rsidRPr="0086774F">
              <w:rPr>
                <w:rFonts w:ascii="Arial Narrow" w:hAnsi="Arial Narrow"/>
                <w:sz w:val="24"/>
                <w:szCs w:val="24"/>
              </w:rPr>
              <w:t xml:space="preserve">/ Klinik </w:t>
            </w:r>
            <w:proofErr w:type="spellStart"/>
            <w:r w:rsidRPr="0086774F">
              <w:rPr>
                <w:rFonts w:ascii="Arial Narrow" w:hAnsi="Arial Narrow"/>
                <w:sz w:val="24"/>
                <w:szCs w:val="24"/>
              </w:rPr>
              <w:t>sesuai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Regulasi</w:t>
            </w:r>
            <w:proofErr w:type="spellEnd"/>
            <w:r w:rsidRPr="0086774F">
              <w:rPr>
                <w:rFonts w:ascii="Arial Narrow" w:hAnsi="Arial Narrow"/>
                <w:sz w:val="24"/>
                <w:szCs w:val="24"/>
              </w:rPr>
              <w:t>.</w:t>
            </w:r>
          </w:p>
          <w:p w14:paraId="45526B06" w14:textId="77777777" w:rsidR="00927DBA" w:rsidRPr="0086774F" w:rsidRDefault="00927DBA" w:rsidP="009833BE">
            <w:pPr>
              <w:spacing w:after="0"/>
              <w:jc w:val="both"/>
              <w:rPr>
                <w:rFonts w:ascii="Arial Narrow" w:hAnsi="Arial Narrow"/>
                <w:bCs/>
                <w:sz w:val="24"/>
                <w:szCs w:val="24"/>
              </w:rPr>
            </w:pPr>
          </w:p>
        </w:tc>
        <w:tc>
          <w:tcPr>
            <w:tcW w:w="992" w:type="dxa"/>
          </w:tcPr>
          <w:p w14:paraId="05E0B1E8" w14:textId="77777777" w:rsidR="00927DBA" w:rsidRPr="0086774F" w:rsidRDefault="00927DBA" w:rsidP="009833BE">
            <w:pPr>
              <w:spacing w:after="0"/>
              <w:rPr>
                <w:rFonts w:ascii="Arial Narrow" w:hAnsi="Arial Narrow"/>
                <w:bCs/>
                <w:sz w:val="24"/>
                <w:szCs w:val="24"/>
              </w:rPr>
            </w:pPr>
            <w:r w:rsidRPr="0086774F">
              <w:rPr>
                <w:rFonts w:ascii="Arial Narrow" w:hAnsi="Arial Narrow"/>
                <w:bCs/>
                <w:sz w:val="24"/>
                <w:szCs w:val="24"/>
              </w:rPr>
              <w:t>2,5 %</w:t>
            </w:r>
          </w:p>
        </w:tc>
      </w:tr>
      <w:tr w:rsidR="00927DBA" w:rsidRPr="0086774F" w14:paraId="1BBB6901" w14:textId="77777777" w:rsidTr="00DC4210">
        <w:tc>
          <w:tcPr>
            <w:tcW w:w="1008" w:type="dxa"/>
          </w:tcPr>
          <w:p w14:paraId="13A35540" w14:textId="23FA7BB4" w:rsidR="00927DBA" w:rsidRPr="0086774F" w:rsidRDefault="00927DBA" w:rsidP="009833BE">
            <w:pPr>
              <w:spacing w:after="0"/>
              <w:jc w:val="center"/>
              <w:rPr>
                <w:rFonts w:ascii="Arial Narrow" w:hAnsi="Arial Narrow"/>
                <w:bCs/>
                <w:sz w:val="24"/>
                <w:szCs w:val="24"/>
              </w:rPr>
            </w:pPr>
            <w:r w:rsidRPr="0086774F">
              <w:rPr>
                <w:rFonts w:ascii="Arial Narrow" w:hAnsi="Arial Narrow"/>
                <w:bCs/>
                <w:sz w:val="24"/>
                <w:szCs w:val="24"/>
              </w:rPr>
              <w:t>1</w:t>
            </w:r>
            <w:r w:rsidR="00992E7B" w:rsidRPr="0086774F">
              <w:rPr>
                <w:rFonts w:ascii="Arial Narrow" w:hAnsi="Arial Narrow"/>
                <w:bCs/>
                <w:sz w:val="24"/>
                <w:szCs w:val="24"/>
              </w:rPr>
              <w:t>1-12</w:t>
            </w:r>
          </w:p>
        </w:tc>
        <w:tc>
          <w:tcPr>
            <w:tcW w:w="2673" w:type="dxa"/>
          </w:tcPr>
          <w:p w14:paraId="7C0A31CB" w14:textId="77777777" w:rsidR="00927DBA" w:rsidRPr="0086774F" w:rsidRDefault="00927DBA" w:rsidP="009833BE">
            <w:pPr>
              <w:spacing w:after="0"/>
              <w:jc w:val="both"/>
              <w:rPr>
                <w:rFonts w:ascii="Arial Narrow" w:hAnsi="Arial Narrow"/>
                <w:sz w:val="24"/>
                <w:szCs w:val="24"/>
              </w:rPr>
            </w:pPr>
            <w:proofErr w:type="spellStart"/>
            <w:r w:rsidRPr="0086774F">
              <w:rPr>
                <w:rFonts w:ascii="Arial Narrow" w:hAnsi="Arial Narrow"/>
                <w:sz w:val="24"/>
                <w:szCs w:val="24"/>
              </w:rPr>
              <w:t>Mahasiswa</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mampu</w:t>
            </w:r>
            <w:proofErr w:type="spellEnd"/>
            <w:r w:rsidRPr="0086774F">
              <w:rPr>
                <w:rFonts w:ascii="Arial Narrow" w:hAnsi="Arial Narrow"/>
                <w:sz w:val="24"/>
                <w:szCs w:val="24"/>
              </w:rPr>
              <w:t xml:space="preserve"> </w:t>
            </w:r>
            <w:proofErr w:type="spellStart"/>
            <w:r w:rsidRPr="0086774F">
              <w:rPr>
                <w:rFonts w:ascii="Arial Narrow" w:hAnsi="Arial Narrow"/>
                <w:b/>
                <w:sz w:val="24"/>
                <w:szCs w:val="24"/>
              </w:rPr>
              <w:t>memahami</w:t>
            </w:r>
            <w:proofErr w:type="spellEnd"/>
            <w:r w:rsidRPr="0086774F">
              <w:rPr>
                <w:rFonts w:ascii="Arial Narrow" w:hAnsi="Arial Narrow"/>
                <w:b/>
                <w:sz w:val="24"/>
                <w:szCs w:val="24"/>
              </w:rPr>
              <w:t xml:space="preserve"> </w:t>
            </w:r>
            <w:r w:rsidRPr="0086774F">
              <w:rPr>
                <w:rFonts w:ascii="Arial Narrow" w:hAnsi="Arial Narrow"/>
                <w:sz w:val="24"/>
                <w:szCs w:val="24"/>
              </w:rPr>
              <w:t>dan</w:t>
            </w:r>
            <w:r w:rsidRPr="0086774F">
              <w:rPr>
                <w:rFonts w:ascii="Arial Narrow" w:hAnsi="Arial Narrow"/>
                <w:b/>
                <w:sz w:val="24"/>
                <w:szCs w:val="24"/>
              </w:rPr>
              <w:t xml:space="preserve"> </w:t>
            </w:r>
            <w:proofErr w:type="spellStart"/>
            <w:r w:rsidRPr="0086774F">
              <w:rPr>
                <w:rFonts w:ascii="Arial Narrow" w:hAnsi="Arial Narrow"/>
                <w:b/>
                <w:sz w:val="24"/>
                <w:szCs w:val="24"/>
              </w:rPr>
              <w:t>menelaah</w:t>
            </w:r>
            <w:proofErr w:type="spellEnd"/>
            <w:r w:rsidRPr="0086774F">
              <w:rPr>
                <w:rFonts w:ascii="Arial Narrow" w:hAnsi="Arial Narrow"/>
                <w:b/>
                <w:sz w:val="24"/>
                <w:szCs w:val="24"/>
              </w:rPr>
              <w:t xml:space="preserve"> </w:t>
            </w:r>
            <w:proofErr w:type="spellStart"/>
            <w:r w:rsidRPr="0086774F">
              <w:rPr>
                <w:rFonts w:ascii="Arial Narrow" w:hAnsi="Arial Narrow"/>
                <w:sz w:val="24"/>
                <w:szCs w:val="24"/>
              </w:rPr>
              <w:t>metode</w:t>
            </w:r>
            <w:proofErr w:type="spellEnd"/>
            <w:r w:rsidRPr="0086774F">
              <w:rPr>
                <w:rFonts w:ascii="Arial Narrow" w:hAnsi="Arial Narrow"/>
                <w:sz w:val="24"/>
                <w:szCs w:val="24"/>
              </w:rPr>
              <w:t xml:space="preserve">, strategi, </w:t>
            </w:r>
            <w:proofErr w:type="spellStart"/>
            <w:r w:rsidRPr="0086774F">
              <w:rPr>
                <w:rFonts w:ascii="Arial Narrow" w:hAnsi="Arial Narrow"/>
                <w:sz w:val="24"/>
                <w:szCs w:val="24"/>
              </w:rPr>
              <w:t>serta</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pendekatan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dalam</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manajemen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pengelolaan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obat</w:t>
            </w:r>
            <w:proofErr w:type="spellEnd"/>
            <w:r w:rsidRPr="0086774F">
              <w:rPr>
                <w:rFonts w:ascii="Arial Narrow" w:hAnsi="Arial Narrow"/>
                <w:sz w:val="24"/>
                <w:szCs w:val="24"/>
              </w:rPr>
              <w:t xml:space="preserve"> (MPO) </w:t>
            </w:r>
            <w:proofErr w:type="spellStart"/>
            <w:r w:rsidRPr="0086774F">
              <w:rPr>
                <w:rFonts w:ascii="Arial Narrow" w:hAnsi="Arial Narrow"/>
                <w:sz w:val="24"/>
                <w:szCs w:val="24"/>
              </w:rPr>
              <w:t>farmasi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komunitas</w:t>
            </w:r>
            <w:proofErr w:type="spellEnd"/>
          </w:p>
        </w:tc>
        <w:tc>
          <w:tcPr>
            <w:tcW w:w="2977" w:type="dxa"/>
          </w:tcPr>
          <w:p w14:paraId="4668A472" w14:textId="6A4FF860" w:rsidR="00903CF2" w:rsidRPr="0086774F" w:rsidRDefault="00927DBA" w:rsidP="009833BE">
            <w:pPr>
              <w:spacing w:after="0"/>
              <w:jc w:val="both"/>
              <w:rPr>
                <w:rFonts w:ascii="Arial Narrow" w:hAnsi="Arial Narrow"/>
                <w:sz w:val="24"/>
                <w:szCs w:val="24"/>
              </w:rPr>
            </w:pPr>
            <w:r w:rsidRPr="0086774F">
              <w:rPr>
                <w:rFonts w:ascii="Arial Narrow" w:hAnsi="Arial Narrow"/>
                <w:sz w:val="24"/>
                <w:szCs w:val="24"/>
              </w:rPr>
              <w:t xml:space="preserve">Metode dan strategi </w:t>
            </w:r>
            <w:proofErr w:type="spellStart"/>
            <w:r w:rsidRPr="0086774F">
              <w:rPr>
                <w:rFonts w:ascii="Arial Narrow" w:hAnsi="Arial Narrow"/>
                <w:sz w:val="24"/>
                <w:szCs w:val="24"/>
              </w:rPr>
              <w:t>penilaian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kinerja</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dalam</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manajemen</w:t>
            </w:r>
            <w:proofErr w:type="spellEnd"/>
            <w:r w:rsidR="00B73D9B">
              <w:rPr>
                <w:rFonts w:ascii="Arial Narrow" w:hAnsi="Arial Narrow"/>
                <w:sz w:val="24"/>
                <w:szCs w:val="24"/>
              </w:rPr>
              <w:t xml:space="preserve"> </w:t>
            </w:r>
            <w:proofErr w:type="spellStart"/>
            <w:r w:rsidRPr="0086774F">
              <w:rPr>
                <w:rFonts w:ascii="Arial Narrow" w:hAnsi="Arial Narrow"/>
                <w:sz w:val="24"/>
                <w:szCs w:val="24"/>
              </w:rPr>
              <w:t>pengelolaan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obat</w:t>
            </w:r>
            <w:proofErr w:type="spellEnd"/>
            <w:r w:rsidRPr="0086774F">
              <w:rPr>
                <w:rFonts w:ascii="Arial Narrow" w:hAnsi="Arial Narrow"/>
                <w:sz w:val="24"/>
                <w:szCs w:val="24"/>
              </w:rPr>
              <w:t xml:space="preserve"> RS, </w:t>
            </w:r>
            <w:proofErr w:type="spellStart"/>
            <w:r w:rsidRPr="0086774F">
              <w:rPr>
                <w:rFonts w:ascii="Arial Narrow" w:hAnsi="Arial Narrow"/>
                <w:sz w:val="24"/>
                <w:szCs w:val="24"/>
              </w:rPr>
              <w:t>Apotek</w:t>
            </w:r>
            <w:proofErr w:type="spellEnd"/>
            <w:r w:rsidRPr="0086774F">
              <w:rPr>
                <w:rFonts w:ascii="Arial Narrow" w:hAnsi="Arial Narrow"/>
                <w:sz w:val="24"/>
                <w:szCs w:val="24"/>
              </w:rPr>
              <w:t xml:space="preserve">, Klinik, </w:t>
            </w:r>
            <w:proofErr w:type="spellStart"/>
            <w:r w:rsidRPr="0086774F">
              <w:rPr>
                <w:rFonts w:ascii="Arial Narrow" w:hAnsi="Arial Narrow"/>
                <w:sz w:val="24"/>
                <w:szCs w:val="24"/>
              </w:rPr>
              <w:t>Puskesmas</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dengan</w:t>
            </w:r>
            <w:proofErr w:type="spellEnd"/>
            <w:r w:rsidR="00903CF2" w:rsidRPr="0086774F">
              <w:rPr>
                <w:rFonts w:ascii="Arial Narrow" w:hAnsi="Arial Narrow"/>
                <w:sz w:val="24"/>
                <w:szCs w:val="24"/>
              </w:rPr>
              <w:t xml:space="preserve"> </w:t>
            </w:r>
            <w:proofErr w:type="spellStart"/>
            <w:r w:rsidR="00903CF2" w:rsidRPr="0086774F">
              <w:rPr>
                <w:rFonts w:ascii="Arial Narrow" w:hAnsi="Arial Narrow"/>
                <w:sz w:val="24"/>
                <w:szCs w:val="24"/>
              </w:rPr>
              <w:t>metode</w:t>
            </w:r>
            <w:proofErr w:type="spellEnd"/>
            <w:r w:rsidR="00903CF2" w:rsidRPr="0086774F">
              <w:rPr>
                <w:rFonts w:ascii="Arial Narrow" w:hAnsi="Arial Narrow"/>
                <w:sz w:val="24"/>
                <w:szCs w:val="24"/>
              </w:rPr>
              <w:t xml:space="preserve"> </w:t>
            </w:r>
            <w:proofErr w:type="spellStart"/>
            <w:r w:rsidR="00903CF2" w:rsidRPr="0086774F">
              <w:rPr>
                <w:rFonts w:ascii="Arial Narrow" w:hAnsi="Arial Narrow"/>
                <w:sz w:val="24"/>
                <w:szCs w:val="24"/>
              </w:rPr>
              <w:t>manajemen</w:t>
            </w:r>
            <w:proofErr w:type="spellEnd"/>
            <w:r w:rsidR="00903CF2" w:rsidRPr="0086774F">
              <w:rPr>
                <w:rFonts w:ascii="Arial Narrow" w:hAnsi="Arial Narrow"/>
                <w:sz w:val="24"/>
                <w:szCs w:val="24"/>
              </w:rPr>
              <w:t xml:space="preserve"> </w:t>
            </w:r>
            <w:proofErr w:type="spellStart"/>
            <w:r w:rsidR="00903CF2" w:rsidRPr="0086774F">
              <w:rPr>
                <w:rFonts w:ascii="Arial Narrow" w:hAnsi="Arial Narrow"/>
                <w:sz w:val="24"/>
                <w:szCs w:val="24"/>
              </w:rPr>
              <w:t>strategik</w:t>
            </w:r>
            <w:proofErr w:type="spellEnd"/>
          </w:p>
          <w:p w14:paraId="2E2525C5" w14:textId="377970AC" w:rsidR="00927DBA" w:rsidRPr="0086774F" w:rsidRDefault="00927DBA" w:rsidP="009833BE">
            <w:pPr>
              <w:pStyle w:val="ListParagraph"/>
              <w:spacing w:after="0"/>
              <w:ind w:left="196"/>
              <w:jc w:val="both"/>
              <w:rPr>
                <w:rFonts w:ascii="Arial Narrow" w:hAnsi="Arial Narrow"/>
                <w:sz w:val="24"/>
                <w:szCs w:val="24"/>
              </w:rPr>
            </w:pPr>
            <w:r w:rsidRPr="0086774F">
              <w:rPr>
                <w:rFonts w:ascii="Arial Narrow" w:hAnsi="Arial Narrow"/>
                <w:sz w:val="24"/>
                <w:szCs w:val="24"/>
              </w:rPr>
              <w:t xml:space="preserve"> </w:t>
            </w:r>
          </w:p>
          <w:p w14:paraId="6226B521" w14:textId="77777777" w:rsidR="00927DBA" w:rsidRPr="0086774F" w:rsidRDefault="00927DBA" w:rsidP="009833BE">
            <w:pPr>
              <w:pStyle w:val="ListParagraph"/>
              <w:spacing w:after="0"/>
              <w:ind w:left="196"/>
              <w:jc w:val="both"/>
              <w:rPr>
                <w:rFonts w:ascii="Arial Narrow" w:hAnsi="Arial Narrow"/>
                <w:sz w:val="24"/>
                <w:szCs w:val="24"/>
              </w:rPr>
            </w:pPr>
          </w:p>
        </w:tc>
        <w:tc>
          <w:tcPr>
            <w:tcW w:w="1490" w:type="dxa"/>
          </w:tcPr>
          <w:p w14:paraId="01FFA688" w14:textId="77777777" w:rsidR="00927DBA" w:rsidRPr="0086774F" w:rsidRDefault="00927DBA" w:rsidP="009833BE">
            <w:pPr>
              <w:numPr>
                <w:ilvl w:val="0"/>
                <w:numId w:val="46"/>
              </w:numPr>
              <w:shd w:val="clear" w:color="auto" w:fill="FFFFFF"/>
              <w:spacing w:after="0"/>
              <w:ind w:left="248" w:hanging="284"/>
              <w:rPr>
                <w:rFonts w:ascii="Arial Narrow" w:hAnsi="Arial Narrow"/>
                <w:bCs/>
                <w:i/>
                <w:sz w:val="24"/>
                <w:szCs w:val="24"/>
              </w:rPr>
            </w:pPr>
            <w:r w:rsidRPr="0086774F">
              <w:rPr>
                <w:rFonts w:ascii="Arial Narrow" w:hAnsi="Arial Narrow"/>
                <w:i/>
                <w:sz w:val="24"/>
                <w:szCs w:val="24"/>
              </w:rPr>
              <w:t>Contextual learning</w:t>
            </w:r>
          </w:p>
          <w:p w14:paraId="47A46654" w14:textId="77777777" w:rsidR="00927DBA" w:rsidRPr="0086774F" w:rsidRDefault="00927DBA" w:rsidP="009833BE">
            <w:pPr>
              <w:numPr>
                <w:ilvl w:val="0"/>
                <w:numId w:val="46"/>
              </w:numPr>
              <w:shd w:val="clear" w:color="auto" w:fill="FFFFFF"/>
              <w:spacing w:after="0"/>
              <w:ind w:left="248" w:hanging="284"/>
              <w:rPr>
                <w:rFonts w:ascii="Arial Narrow" w:hAnsi="Arial Narrow"/>
                <w:bCs/>
                <w:i/>
                <w:sz w:val="24"/>
                <w:szCs w:val="24"/>
              </w:rPr>
            </w:pPr>
            <w:r w:rsidRPr="0086774F">
              <w:rPr>
                <w:rFonts w:ascii="Arial Narrow" w:hAnsi="Arial Narrow"/>
                <w:i/>
                <w:sz w:val="24"/>
                <w:szCs w:val="24"/>
              </w:rPr>
              <w:t>Inquiry</w:t>
            </w:r>
          </w:p>
          <w:p w14:paraId="08F683D5" w14:textId="77777777" w:rsidR="00927DBA" w:rsidRPr="0086774F" w:rsidRDefault="00927DBA" w:rsidP="009833BE">
            <w:pPr>
              <w:spacing w:after="0"/>
              <w:rPr>
                <w:rFonts w:ascii="Arial Narrow" w:hAnsi="Arial Narrow"/>
                <w:bCs/>
                <w:sz w:val="24"/>
                <w:szCs w:val="24"/>
              </w:rPr>
            </w:pPr>
          </w:p>
        </w:tc>
        <w:tc>
          <w:tcPr>
            <w:tcW w:w="1350" w:type="dxa"/>
          </w:tcPr>
          <w:p w14:paraId="742C284A" w14:textId="77777777" w:rsidR="00927DBA" w:rsidRPr="0086774F" w:rsidRDefault="00927DBA" w:rsidP="009833BE">
            <w:pPr>
              <w:spacing w:after="0"/>
              <w:rPr>
                <w:rFonts w:ascii="Arial Narrow" w:hAnsi="Arial Narrow"/>
                <w:bCs/>
                <w:sz w:val="24"/>
                <w:szCs w:val="24"/>
              </w:rPr>
            </w:pPr>
            <w:r w:rsidRPr="0086774F">
              <w:rPr>
                <w:rFonts w:ascii="Arial Narrow" w:hAnsi="Arial Narrow"/>
                <w:bCs/>
                <w:sz w:val="24"/>
                <w:szCs w:val="24"/>
              </w:rPr>
              <w:t xml:space="preserve">150’ </w:t>
            </w:r>
          </w:p>
          <w:p w14:paraId="5D129BA3" w14:textId="77777777" w:rsidR="00927DBA" w:rsidRPr="0086774F" w:rsidRDefault="00927DBA" w:rsidP="009833BE">
            <w:pPr>
              <w:spacing w:after="0"/>
              <w:rPr>
                <w:rFonts w:ascii="Arial Narrow" w:hAnsi="Arial Narrow"/>
                <w:bCs/>
                <w:sz w:val="24"/>
                <w:szCs w:val="24"/>
              </w:rPr>
            </w:pPr>
            <w:r w:rsidRPr="0086774F">
              <w:rPr>
                <w:rFonts w:ascii="Arial Narrow" w:hAnsi="Arial Narrow"/>
                <w:bCs/>
                <w:sz w:val="24"/>
                <w:szCs w:val="24"/>
              </w:rPr>
              <w:t>(</w:t>
            </w:r>
            <w:proofErr w:type="spellStart"/>
            <w:r w:rsidRPr="0086774F">
              <w:rPr>
                <w:rFonts w:ascii="Arial Narrow" w:hAnsi="Arial Narrow"/>
                <w:bCs/>
                <w:sz w:val="24"/>
                <w:szCs w:val="24"/>
              </w:rPr>
              <w:t>tatap</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muka</w:t>
            </w:r>
            <w:proofErr w:type="spellEnd"/>
            <w:r w:rsidRPr="0086774F">
              <w:rPr>
                <w:rFonts w:ascii="Arial Narrow" w:hAnsi="Arial Narrow"/>
                <w:bCs/>
                <w:sz w:val="24"/>
                <w:szCs w:val="24"/>
              </w:rPr>
              <w:t>)</w:t>
            </w:r>
          </w:p>
          <w:p w14:paraId="2DE9A6B0" w14:textId="77777777" w:rsidR="00927DBA" w:rsidRPr="0086774F" w:rsidRDefault="00927DBA" w:rsidP="009833BE">
            <w:pPr>
              <w:spacing w:after="0"/>
              <w:rPr>
                <w:rFonts w:ascii="Arial Narrow" w:hAnsi="Arial Narrow"/>
                <w:bCs/>
                <w:sz w:val="24"/>
                <w:szCs w:val="24"/>
              </w:rPr>
            </w:pPr>
            <w:r w:rsidRPr="0086774F">
              <w:rPr>
                <w:rFonts w:ascii="Arial Narrow" w:hAnsi="Arial Narrow"/>
                <w:bCs/>
                <w:sz w:val="24"/>
                <w:szCs w:val="24"/>
              </w:rPr>
              <w:t xml:space="preserve">180’ </w:t>
            </w:r>
          </w:p>
          <w:p w14:paraId="77AC8C0B" w14:textId="77777777" w:rsidR="00927DBA" w:rsidRPr="0086774F" w:rsidRDefault="00927DBA" w:rsidP="009833BE">
            <w:pPr>
              <w:spacing w:after="0"/>
              <w:rPr>
                <w:rFonts w:ascii="Arial Narrow" w:hAnsi="Arial Narrow"/>
                <w:bCs/>
                <w:sz w:val="24"/>
                <w:szCs w:val="24"/>
              </w:rPr>
            </w:pPr>
            <w:r w:rsidRPr="0086774F">
              <w:rPr>
                <w:rFonts w:ascii="Arial Narrow" w:hAnsi="Arial Narrow"/>
                <w:bCs/>
                <w:sz w:val="24"/>
                <w:szCs w:val="24"/>
              </w:rPr>
              <w:t>(</w:t>
            </w:r>
            <w:proofErr w:type="spellStart"/>
            <w:r w:rsidRPr="0086774F">
              <w:rPr>
                <w:rFonts w:ascii="Arial Narrow" w:hAnsi="Arial Narrow"/>
                <w:bCs/>
                <w:sz w:val="24"/>
                <w:szCs w:val="24"/>
              </w:rPr>
              <w:t>baca</w:t>
            </w:r>
            <w:proofErr w:type="spellEnd"/>
            <w:r w:rsidRPr="0086774F">
              <w:rPr>
                <w:rFonts w:ascii="Arial Narrow" w:hAnsi="Arial Narrow"/>
                <w:bCs/>
                <w:sz w:val="24"/>
                <w:szCs w:val="24"/>
              </w:rPr>
              <w:t xml:space="preserve"> </w:t>
            </w:r>
            <w:r w:rsidRPr="0086774F">
              <w:rPr>
                <w:rFonts w:ascii="Arial Narrow" w:hAnsi="Arial Narrow"/>
                <w:bCs/>
                <w:i/>
                <w:sz w:val="24"/>
                <w:szCs w:val="24"/>
              </w:rPr>
              <w:t>text</w:t>
            </w:r>
            <w:r w:rsidRPr="0086774F">
              <w:rPr>
                <w:rFonts w:ascii="Arial Narrow" w:hAnsi="Arial Narrow"/>
                <w:bCs/>
                <w:sz w:val="24"/>
                <w:szCs w:val="24"/>
              </w:rPr>
              <w:t xml:space="preserve"> </w:t>
            </w:r>
            <w:r w:rsidRPr="0086774F">
              <w:rPr>
                <w:rFonts w:ascii="Arial Narrow" w:hAnsi="Arial Narrow"/>
                <w:bCs/>
                <w:i/>
                <w:sz w:val="24"/>
                <w:szCs w:val="24"/>
              </w:rPr>
              <w:t>book</w:t>
            </w:r>
            <w:r w:rsidRPr="0086774F">
              <w:rPr>
                <w:rFonts w:ascii="Arial Narrow" w:hAnsi="Arial Narrow"/>
                <w:bCs/>
                <w:sz w:val="24"/>
                <w:szCs w:val="24"/>
              </w:rPr>
              <w:t xml:space="preserve"> / </w:t>
            </w:r>
            <w:r w:rsidRPr="0086774F">
              <w:rPr>
                <w:rFonts w:ascii="Arial Narrow" w:hAnsi="Arial Narrow"/>
                <w:bCs/>
                <w:i/>
                <w:sz w:val="24"/>
                <w:szCs w:val="24"/>
              </w:rPr>
              <w:t>browsing</w:t>
            </w:r>
            <w:r w:rsidRPr="0086774F">
              <w:rPr>
                <w:rFonts w:ascii="Arial Narrow" w:hAnsi="Arial Narrow"/>
                <w:bCs/>
                <w:sz w:val="24"/>
                <w:szCs w:val="24"/>
              </w:rPr>
              <w:t>)</w:t>
            </w:r>
          </w:p>
        </w:tc>
        <w:tc>
          <w:tcPr>
            <w:tcW w:w="2546" w:type="dxa"/>
          </w:tcPr>
          <w:p w14:paraId="31858798" w14:textId="77777777" w:rsidR="00927DBA" w:rsidRPr="0086774F" w:rsidRDefault="00927DBA" w:rsidP="009833BE">
            <w:pPr>
              <w:spacing w:after="0"/>
              <w:jc w:val="both"/>
              <w:rPr>
                <w:rFonts w:ascii="Arial Narrow" w:hAnsi="Arial Narrow"/>
                <w:sz w:val="24"/>
                <w:szCs w:val="24"/>
              </w:rPr>
            </w:pPr>
            <w:r w:rsidRPr="0086774F">
              <w:rPr>
                <w:rFonts w:ascii="Arial Narrow" w:hAnsi="Arial Narrow"/>
                <w:sz w:val="24"/>
                <w:szCs w:val="24"/>
              </w:rPr>
              <w:t xml:space="preserve">Resume </w:t>
            </w:r>
          </w:p>
          <w:p w14:paraId="6AAFA6F6" w14:textId="77777777" w:rsidR="00927DBA" w:rsidRPr="0086774F" w:rsidRDefault="00927DBA" w:rsidP="009833BE">
            <w:pPr>
              <w:spacing w:after="0"/>
              <w:rPr>
                <w:rFonts w:ascii="Arial Narrow" w:hAnsi="Arial Narrow"/>
                <w:bCs/>
                <w:sz w:val="24"/>
                <w:szCs w:val="24"/>
              </w:rPr>
            </w:pPr>
            <w:proofErr w:type="spellStart"/>
            <w:r w:rsidRPr="0086774F">
              <w:rPr>
                <w:rFonts w:ascii="Arial Narrow" w:hAnsi="Arial Narrow"/>
                <w:sz w:val="24"/>
                <w:szCs w:val="24"/>
              </w:rPr>
              <w:t>Evaluasi</w:t>
            </w:r>
            <w:proofErr w:type="spellEnd"/>
            <w:r w:rsidRPr="0086774F">
              <w:rPr>
                <w:rFonts w:ascii="Arial Narrow" w:hAnsi="Arial Narrow"/>
                <w:sz w:val="24"/>
                <w:szCs w:val="24"/>
              </w:rPr>
              <w:t xml:space="preserve"> Mutu RS/ </w:t>
            </w:r>
            <w:proofErr w:type="spellStart"/>
            <w:r w:rsidRPr="0086774F">
              <w:rPr>
                <w:rFonts w:ascii="Arial Narrow" w:hAnsi="Arial Narrow"/>
                <w:sz w:val="24"/>
                <w:szCs w:val="24"/>
              </w:rPr>
              <w:t>Apotek</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Puskesmas</w:t>
            </w:r>
            <w:proofErr w:type="spellEnd"/>
            <w:r w:rsidRPr="0086774F">
              <w:rPr>
                <w:rFonts w:ascii="Arial Narrow" w:hAnsi="Arial Narrow"/>
                <w:sz w:val="24"/>
                <w:szCs w:val="24"/>
              </w:rPr>
              <w:t xml:space="preserve">/ Klinik </w:t>
            </w:r>
            <w:proofErr w:type="spellStart"/>
            <w:r w:rsidRPr="0086774F">
              <w:rPr>
                <w:rFonts w:ascii="Arial Narrow" w:hAnsi="Arial Narrow"/>
                <w:sz w:val="24"/>
                <w:szCs w:val="24"/>
              </w:rPr>
              <w:t>sesuai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Regulasi</w:t>
            </w:r>
            <w:proofErr w:type="spellEnd"/>
            <w:r w:rsidRPr="0086774F">
              <w:rPr>
                <w:rFonts w:ascii="Arial Narrow" w:hAnsi="Arial Narrow"/>
                <w:sz w:val="24"/>
                <w:szCs w:val="24"/>
              </w:rPr>
              <w:t>.</w:t>
            </w:r>
          </w:p>
          <w:p w14:paraId="6FA515EA" w14:textId="77777777" w:rsidR="00927DBA" w:rsidRPr="0086774F" w:rsidRDefault="00927DBA" w:rsidP="009833BE">
            <w:pPr>
              <w:spacing w:after="0"/>
              <w:jc w:val="both"/>
              <w:rPr>
                <w:rFonts w:ascii="Arial Narrow" w:hAnsi="Arial Narrow"/>
                <w:sz w:val="24"/>
                <w:szCs w:val="24"/>
              </w:rPr>
            </w:pPr>
          </w:p>
          <w:p w14:paraId="2B469716" w14:textId="77777777" w:rsidR="00927DBA" w:rsidRPr="0086774F" w:rsidRDefault="00927DBA" w:rsidP="009833BE">
            <w:pPr>
              <w:spacing w:after="0"/>
              <w:jc w:val="both"/>
              <w:rPr>
                <w:rFonts w:ascii="Arial Narrow" w:hAnsi="Arial Narrow"/>
                <w:sz w:val="24"/>
                <w:szCs w:val="24"/>
              </w:rPr>
            </w:pPr>
            <w:proofErr w:type="spellStart"/>
            <w:r w:rsidRPr="0086774F">
              <w:rPr>
                <w:rFonts w:ascii="Arial Narrow" w:hAnsi="Arial Narrow"/>
                <w:sz w:val="24"/>
                <w:szCs w:val="24"/>
              </w:rPr>
              <w:t>Tugas</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Kelompok</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terstruktur</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Mencari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Jurnal</w:t>
            </w:r>
            <w:proofErr w:type="spellEnd"/>
            <w:r w:rsidRPr="0086774F">
              <w:rPr>
                <w:rFonts w:ascii="Arial Narrow" w:hAnsi="Arial Narrow"/>
                <w:sz w:val="24"/>
                <w:szCs w:val="24"/>
              </w:rPr>
              <w:t xml:space="preserve"> </w:t>
            </w:r>
          </w:p>
          <w:p w14:paraId="4E1F022E" w14:textId="77777777" w:rsidR="00927DBA" w:rsidRPr="0086774F" w:rsidRDefault="00927DBA" w:rsidP="009833BE">
            <w:pPr>
              <w:pStyle w:val="ListParagraph"/>
              <w:spacing w:after="0"/>
              <w:ind w:left="0"/>
              <w:jc w:val="both"/>
              <w:rPr>
                <w:rFonts w:ascii="Arial Narrow" w:hAnsi="Arial Narrow"/>
                <w:sz w:val="24"/>
                <w:szCs w:val="24"/>
              </w:rPr>
            </w:pPr>
            <w:proofErr w:type="spellStart"/>
            <w:r w:rsidRPr="0086774F">
              <w:rPr>
                <w:rFonts w:ascii="Arial Narrow" w:hAnsi="Arial Narrow"/>
                <w:sz w:val="24"/>
                <w:szCs w:val="24"/>
              </w:rPr>
              <w:t>Evaluasi</w:t>
            </w:r>
            <w:proofErr w:type="spellEnd"/>
            <w:r w:rsidRPr="0086774F">
              <w:rPr>
                <w:rFonts w:ascii="Arial Narrow" w:hAnsi="Arial Narrow"/>
                <w:sz w:val="24"/>
                <w:szCs w:val="24"/>
              </w:rPr>
              <w:t xml:space="preserve"> Mutu </w:t>
            </w:r>
            <w:proofErr w:type="spellStart"/>
            <w:r w:rsidRPr="0086774F">
              <w:rPr>
                <w:rFonts w:ascii="Arial Narrow" w:hAnsi="Arial Narrow"/>
                <w:sz w:val="24"/>
                <w:szCs w:val="24"/>
              </w:rPr>
              <w:t>dengan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metode</w:t>
            </w:r>
            <w:proofErr w:type="spellEnd"/>
            <w:r w:rsidRPr="0086774F">
              <w:rPr>
                <w:rFonts w:ascii="Arial Narrow" w:hAnsi="Arial Narrow"/>
                <w:sz w:val="24"/>
                <w:szCs w:val="24"/>
              </w:rPr>
              <w:t xml:space="preserve"> </w:t>
            </w:r>
          </w:p>
          <w:p w14:paraId="16A37ABA" w14:textId="77777777" w:rsidR="00927DBA" w:rsidRPr="0086774F" w:rsidRDefault="00927DBA" w:rsidP="009833BE">
            <w:pPr>
              <w:pStyle w:val="ListParagraph"/>
              <w:numPr>
                <w:ilvl w:val="0"/>
                <w:numId w:val="33"/>
              </w:numPr>
              <w:spacing w:after="0"/>
              <w:ind w:left="313"/>
              <w:jc w:val="both"/>
              <w:rPr>
                <w:rFonts w:ascii="Arial Narrow" w:hAnsi="Arial Narrow"/>
                <w:sz w:val="24"/>
                <w:szCs w:val="24"/>
              </w:rPr>
            </w:pPr>
            <w:r w:rsidRPr="0086774F">
              <w:rPr>
                <w:rFonts w:ascii="Arial Narrow" w:hAnsi="Arial Narrow"/>
                <w:sz w:val="24"/>
                <w:szCs w:val="24"/>
              </w:rPr>
              <w:t>TQM</w:t>
            </w:r>
          </w:p>
          <w:p w14:paraId="18A7E726" w14:textId="77777777" w:rsidR="00927DBA" w:rsidRPr="0086774F" w:rsidRDefault="00927DBA" w:rsidP="009833BE">
            <w:pPr>
              <w:pStyle w:val="ListParagraph"/>
              <w:numPr>
                <w:ilvl w:val="0"/>
                <w:numId w:val="33"/>
              </w:numPr>
              <w:spacing w:after="0"/>
              <w:ind w:left="313"/>
              <w:jc w:val="both"/>
              <w:rPr>
                <w:rFonts w:ascii="Arial Narrow" w:hAnsi="Arial Narrow"/>
                <w:sz w:val="24"/>
                <w:szCs w:val="24"/>
              </w:rPr>
            </w:pPr>
            <w:r w:rsidRPr="0086774F">
              <w:rPr>
                <w:rFonts w:ascii="Arial Narrow" w:hAnsi="Arial Narrow"/>
                <w:sz w:val="24"/>
                <w:szCs w:val="24"/>
              </w:rPr>
              <w:t>RCA</w:t>
            </w:r>
          </w:p>
          <w:p w14:paraId="7C5B4B68" w14:textId="77777777" w:rsidR="00927DBA" w:rsidRPr="0086774F" w:rsidRDefault="00927DBA" w:rsidP="009833BE">
            <w:pPr>
              <w:pStyle w:val="ListParagraph"/>
              <w:numPr>
                <w:ilvl w:val="0"/>
                <w:numId w:val="33"/>
              </w:numPr>
              <w:spacing w:after="0"/>
              <w:ind w:left="313"/>
              <w:jc w:val="both"/>
              <w:rPr>
                <w:rFonts w:ascii="Arial Narrow" w:hAnsi="Arial Narrow"/>
                <w:sz w:val="24"/>
                <w:szCs w:val="24"/>
              </w:rPr>
            </w:pPr>
            <w:r w:rsidRPr="0086774F">
              <w:rPr>
                <w:rFonts w:ascii="Arial Narrow" w:hAnsi="Arial Narrow"/>
                <w:sz w:val="24"/>
                <w:szCs w:val="24"/>
              </w:rPr>
              <w:t>IPA</w:t>
            </w:r>
          </w:p>
          <w:p w14:paraId="5568D43C" w14:textId="77777777" w:rsidR="00927DBA" w:rsidRPr="0086774F" w:rsidRDefault="00927DBA" w:rsidP="009833BE">
            <w:pPr>
              <w:pStyle w:val="ListParagraph"/>
              <w:numPr>
                <w:ilvl w:val="0"/>
                <w:numId w:val="33"/>
              </w:numPr>
              <w:spacing w:after="0"/>
              <w:ind w:left="313"/>
              <w:jc w:val="both"/>
              <w:rPr>
                <w:rFonts w:ascii="Arial Narrow" w:hAnsi="Arial Narrow"/>
                <w:sz w:val="24"/>
                <w:szCs w:val="24"/>
              </w:rPr>
            </w:pPr>
            <w:r w:rsidRPr="0086774F">
              <w:rPr>
                <w:rFonts w:ascii="Arial Narrow" w:hAnsi="Arial Narrow"/>
                <w:i/>
                <w:sz w:val="24"/>
                <w:szCs w:val="24"/>
              </w:rPr>
              <w:t>Fish Bone</w:t>
            </w:r>
          </w:p>
          <w:p w14:paraId="31A2DA97" w14:textId="77777777" w:rsidR="00927DBA" w:rsidRPr="0086774F" w:rsidRDefault="00927DBA" w:rsidP="009833BE">
            <w:pPr>
              <w:pStyle w:val="ListParagraph"/>
              <w:numPr>
                <w:ilvl w:val="0"/>
                <w:numId w:val="33"/>
              </w:numPr>
              <w:spacing w:after="0"/>
              <w:ind w:left="313"/>
              <w:jc w:val="both"/>
              <w:rPr>
                <w:rFonts w:ascii="Arial Narrow" w:hAnsi="Arial Narrow"/>
                <w:sz w:val="24"/>
                <w:szCs w:val="24"/>
              </w:rPr>
            </w:pPr>
            <w:r w:rsidRPr="0086774F">
              <w:rPr>
                <w:rFonts w:ascii="Arial Narrow" w:hAnsi="Arial Narrow"/>
                <w:sz w:val="24"/>
                <w:szCs w:val="24"/>
              </w:rPr>
              <w:t>DMIAC</w:t>
            </w:r>
          </w:p>
          <w:p w14:paraId="4FA88FB2" w14:textId="77777777" w:rsidR="00927DBA" w:rsidRPr="0086774F" w:rsidRDefault="00927DBA" w:rsidP="009833BE">
            <w:pPr>
              <w:pStyle w:val="ListParagraph"/>
              <w:numPr>
                <w:ilvl w:val="0"/>
                <w:numId w:val="33"/>
              </w:numPr>
              <w:spacing w:after="0"/>
              <w:ind w:left="313"/>
              <w:jc w:val="both"/>
              <w:rPr>
                <w:rFonts w:ascii="Arial Narrow" w:hAnsi="Arial Narrow"/>
                <w:sz w:val="24"/>
                <w:szCs w:val="24"/>
              </w:rPr>
            </w:pPr>
            <w:r w:rsidRPr="0086774F">
              <w:rPr>
                <w:rFonts w:ascii="Arial Narrow" w:hAnsi="Arial Narrow"/>
                <w:sz w:val="24"/>
                <w:szCs w:val="24"/>
              </w:rPr>
              <w:t>PDCA</w:t>
            </w:r>
          </w:p>
          <w:p w14:paraId="109D8C63" w14:textId="77777777" w:rsidR="00927DBA" w:rsidRPr="0086774F" w:rsidRDefault="00927DBA" w:rsidP="009833BE">
            <w:pPr>
              <w:pStyle w:val="ListParagraph"/>
              <w:numPr>
                <w:ilvl w:val="0"/>
                <w:numId w:val="33"/>
              </w:numPr>
              <w:spacing w:after="0"/>
              <w:ind w:left="313"/>
              <w:jc w:val="both"/>
              <w:rPr>
                <w:rFonts w:ascii="Arial Narrow" w:hAnsi="Arial Narrow"/>
                <w:sz w:val="24"/>
                <w:szCs w:val="24"/>
              </w:rPr>
            </w:pPr>
            <w:proofErr w:type="spellStart"/>
            <w:r w:rsidRPr="0086774F">
              <w:rPr>
                <w:rFonts w:ascii="Arial Narrow" w:hAnsi="Arial Narrow"/>
                <w:sz w:val="24"/>
                <w:szCs w:val="24"/>
              </w:rPr>
              <w:lastRenderedPageBreak/>
              <w:t>Mengunjungi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Sistem</w:t>
            </w:r>
            <w:proofErr w:type="spellEnd"/>
            <w:r w:rsidRPr="0086774F">
              <w:rPr>
                <w:rFonts w:ascii="Arial Narrow" w:hAnsi="Arial Narrow"/>
                <w:sz w:val="24"/>
                <w:szCs w:val="24"/>
              </w:rPr>
              <w:t xml:space="preserve"> Mutu </w:t>
            </w:r>
            <w:proofErr w:type="spellStart"/>
            <w:r w:rsidRPr="0086774F">
              <w:rPr>
                <w:rFonts w:ascii="Arial Narrow" w:hAnsi="Arial Narrow"/>
                <w:sz w:val="24"/>
                <w:szCs w:val="24"/>
              </w:rPr>
              <w:t>fasilitas</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pelayanan</w:t>
            </w:r>
            <w:proofErr w:type="spellEnd"/>
            <w:r w:rsidRPr="0086774F">
              <w:rPr>
                <w:rFonts w:ascii="Arial Narrow" w:hAnsi="Arial Narrow"/>
                <w:sz w:val="24"/>
                <w:szCs w:val="24"/>
              </w:rPr>
              <w:t xml:space="preserve"> </w:t>
            </w:r>
            <w:proofErr w:type="spellStart"/>
            <w:proofErr w:type="gramStart"/>
            <w:r w:rsidRPr="0086774F">
              <w:rPr>
                <w:rFonts w:ascii="Arial Narrow" w:hAnsi="Arial Narrow"/>
                <w:sz w:val="24"/>
                <w:szCs w:val="24"/>
              </w:rPr>
              <w:t>kesehatan</w:t>
            </w:r>
            <w:proofErr w:type="spellEnd"/>
            <w:r w:rsidRPr="0086774F">
              <w:rPr>
                <w:rFonts w:ascii="Arial Narrow" w:hAnsi="Arial Narrow"/>
                <w:sz w:val="24"/>
                <w:szCs w:val="24"/>
              </w:rPr>
              <w:t xml:space="preserve"> :</w:t>
            </w:r>
            <w:proofErr w:type="gramEnd"/>
            <w:r w:rsidRPr="0086774F">
              <w:rPr>
                <w:rFonts w:ascii="Arial Narrow" w:hAnsi="Arial Narrow"/>
                <w:sz w:val="24"/>
                <w:szCs w:val="24"/>
              </w:rPr>
              <w:t xml:space="preserve"> </w:t>
            </w:r>
            <w:r w:rsidRPr="0086774F">
              <w:rPr>
                <w:rFonts w:ascii="Arial Narrow" w:hAnsi="Arial Narrow"/>
                <w:color w:val="0070C0"/>
                <w:sz w:val="24"/>
                <w:szCs w:val="24"/>
              </w:rPr>
              <w:t>https://sirs.kemkes.go.id ›</w:t>
            </w:r>
          </w:p>
          <w:p w14:paraId="071F7AF3" w14:textId="77777777" w:rsidR="00927DBA" w:rsidRPr="0086774F" w:rsidRDefault="00927DBA" w:rsidP="009833BE">
            <w:pPr>
              <w:pStyle w:val="ListParagraph"/>
              <w:spacing w:after="0"/>
              <w:ind w:left="252"/>
              <w:jc w:val="both"/>
              <w:rPr>
                <w:rFonts w:ascii="Arial Narrow" w:hAnsi="Arial Narrow"/>
                <w:bCs/>
                <w:sz w:val="24"/>
                <w:szCs w:val="24"/>
              </w:rPr>
            </w:pPr>
          </w:p>
        </w:tc>
        <w:tc>
          <w:tcPr>
            <w:tcW w:w="1134" w:type="dxa"/>
          </w:tcPr>
          <w:p w14:paraId="5DBC6C9B" w14:textId="77777777" w:rsidR="00927DBA" w:rsidRPr="0086774F" w:rsidRDefault="00927DBA" w:rsidP="009833BE">
            <w:pPr>
              <w:spacing w:after="0"/>
              <w:jc w:val="both"/>
              <w:rPr>
                <w:rFonts w:ascii="Arial Narrow" w:hAnsi="Arial Narrow"/>
                <w:bCs/>
                <w:sz w:val="24"/>
                <w:szCs w:val="24"/>
              </w:rPr>
            </w:pPr>
            <w:proofErr w:type="spellStart"/>
            <w:r w:rsidRPr="0086774F">
              <w:rPr>
                <w:rFonts w:ascii="Arial Narrow" w:hAnsi="Arial Narrow"/>
                <w:bCs/>
                <w:sz w:val="24"/>
                <w:szCs w:val="24"/>
              </w:rPr>
              <w:lastRenderedPageBreak/>
              <w:t>Kebenaran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dalam</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Mencari</w:t>
            </w:r>
            <w:proofErr w:type="spellEnd"/>
            <w:r w:rsidRPr="0086774F">
              <w:rPr>
                <w:rFonts w:ascii="Arial Narrow" w:hAnsi="Arial Narrow"/>
                <w:bCs/>
                <w:sz w:val="24"/>
                <w:szCs w:val="24"/>
              </w:rPr>
              <w:t xml:space="preserve"> </w:t>
            </w:r>
            <w:proofErr w:type="spellStart"/>
            <w:r w:rsidRPr="0086774F">
              <w:rPr>
                <w:rFonts w:ascii="Arial Narrow" w:hAnsi="Arial Narrow"/>
                <w:b/>
                <w:bCs/>
                <w:sz w:val="24"/>
                <w:szCs w:val="24"/>
              </w:rPr>
              <w:t>konten</w:t>
            </w:r>
            <w:proofErr w:type="spellEnd"/>
            <w:r w:rsidRPr="0086774F">
              <w:rPr>
                <w:rFonts w:ascii="Arial Narrow" w:hAnsi="Arial Narrow"/>
                <w:b/>
                <w:bCs/>
                <w:sz w:val="24"/>
                <w:szCs w:val="24"/>
              </w:rPr>
              <w:t xml:space="preserve"> </w:t>
            </w:r>
            <w:proofErr w:type="spellStart"/>
            <w:r w:rsidRPr="0086774F">
              <w:rPr>
                <w:rFonts w:ascii="Arial Narrow" w:hAnsi="Arial Narrow"/>
                <w:bCs/>
                <w:sz w:val="24"/>
                <w:szCs w:val="24"/>
              </w:rPr>
              <w:t>sebagai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referensi</w:t>
            </w:r>
            <w:proofErr w:type="spellEnd"/>
          </w:p>
        </w:tc>
        <w:tc>
          <w:tcPr>
            <w:tcW w:w="992" w:type="dxa"/>
          </w:tcPr>
          <w:p w14:paraId="209F5638" w14:textId="77777777" w:rsidR="00927DBA" w:rsidRPr="0086774F" w:rsidRDefault="00927DBA" w:rsidP="009833BE">
            <w:pPr>
              <w:spacing w:after="0"/>
              <w:rPr>
                <w:rFonts w:ascii="Arial Narrow" w:hAnsi="Arial Narrow"/>
                <w:bCs/>
                <w:sz w:val="24"/>
                <w:szCs w:val="24"/>
              </w:rPr>
            </w:pPr>
            <w:r w:rsidRPr="0086774F">
              <w:rPr>
                <w:rFonts w:ascii="Arial Narrow" w:hAnsi="Arial Narrow"/>
                <w:bCs/>
                <w:sz w:val="24"/>
                <w:szCs w:val="24"/>
              </w:rPr>
              <w:t>2,5 %</w:t>
            </w:r>
          </w:p>
        </w:tc>
      </w:tr>
      <w:tr w:rsidR="003C4D11" w:rsidRPr="0086774F" w14:paraId="537DCE4A" w14:textId="77777777" w:rsidTr="00DC0C18">
        <w:tc>
          <w:tcPr>
            <w:tcW w:w="1008" w:type="dxa"/>
          </w:tcPr>
          <w:p w14:paraId="7A9A12EE" w14:textId="50C98097" w:rsidR="003C4D11" w:rsidRPr="0086774F" w:rsidRDefault="00927DBA" w:rsidP="009833BE">
            <w:pPr>
              <w:spacing w:after="0"/>
              <w:jc w:val="center"/>
              <w:rPr>
                <w:rFonts w:ascii="Arial Narrow" w:hAnsi="Arial Narrow"/>
                <w:bCs/>
                <w:sz w:val="24"/>
                <w:szCs w:val="24"/>
              </w:rPr>
            </w:pPr>
            <w:r w:rsidRPr="0086774F">
              <w:rPr>
                <w:rFonts w:ascii="Arial Narrow" w:hAnsi="Arial Narrow"/>
                <w:bCs/>
                <w:sz w:val="24"/>
                <w:szCs w:val="24"/>
              </w:rPr>
              <w:t>1</w:t>
            </w:r>
            <w:r w:rsidR="00992E7B" w:rsidRPr="0086774F">
              <w:rPr>
                <w:rFonts w:ascii="Arial Narrow" w:hAnsi="Arial Narrow"/>
                <w:bCs/>
                <w:sz w:val="24"/>
                <w:szCs w:val="24"/>
              </w:rPr>
              <w:t>3</w:t>
            </w:r>
          </w:p>
          <w:p w14:paraId="03D52B14" w14:textId="77777777" w:rsidR="003C4D11" w:rsidRPr="0086774F" w:rsidRDefault="003C4D11" w:rsidP="009833BE">
            <w:pPr>
              <w:spacing w:after="0"/>
              <w:jc w:val="center"/>
              <w:rPr>
                <w:rFonts w:ascii="Arial Narrow" w:hAnsi="Arial Narrow"/>
                <w:bCs/>
                <w:sz w:val="24"/>
                <w:szCs w:val="24"/>
              </w:rPr>
            </w:pPr>
          </w:p>
        </w:tc>
        <w:tc>
          <w:tcPr>
            <w:tcW w:w="2673" w:type="dxa"/>
          </w:tcPr>
          <w:p w14:paraId="23E2400F" w14:textId="08AA5A3D" w:rsidR="003C4D11" w:rsidRPr="0086774F" w:rsidRDefault="003C4D11" w:rsidP="009833BE">
            <w:pPr>
              <w:spacing w:after="0"/>
              <w:jc w:val="both"/>
              <w:rPr>
                <w:rFonts w:ascii="Arial Narrow" w:hAnsi="Arial Narrow"/>
                <w:bCs/>
                <w:sz w:val="24"/>
                <w:szCs w:val="24"/>
              </w:rPr>
            </w:pPr>
            <w:proofErr w:type="spellStart"/>
            <w:r w:rsidRPr="0086774F">
              <w:rPr>
                <w:rFonts w:ascii="Arial Narrow" w:hAnsi="Arial Narrow"/>
                <w:sz w:val="24"/>
                <w:szCs w:val="24"/>
              </w:rPr>
              <w:t>Mahasiswa</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mampu</w:t>
            </w:r>
            <w:proofErr w:type="spellEnd"/>
            <w:r w:rsidRPr="0086774F">
              <w:rPr>
                <w:rFonts w:ascii="Arial Narrow" w:hAnsi="Arial Narrow"/>
                <w:sz w:val="24"/>
                <w:szCs w:val="24"/>
              </w:rPr>
              <w:t xml:space="preserve"> </w:t>
            </w:r>
            <w:proofErr w:type="spellStart"/>
            <w:r w:rsidRPr="0086774F">
              <w:rPr>
                <w:rFonts w:ascii="Arial Narrow" w:hAnsi="Arial Narrow"/>
                <w:b/>
                <w:sz w:val="24"/>
                <w:szCs w:val="24"/>
              </w:rPr>
              <w:t>menjelaskan</w:t>
            </w:r>
            <w:proofErr w:type="spellEnd"/>
            <w:r w:rsidRPr="0086774F">
              <w:rPr>
                <w:rFonts w:ascii="Arial Narrow" w:hAnsi="Arial Narrow"/>
                <w:sz w:val="24"/>
                <w:szCs w:val="24"/>
              </w:rPr>
              <w:t xml:space="preserve"> </w:t>
            </w:r>
            <w:proofErr w:type="spellStart"/>
            <w:r w:rsidR="006922B2" w:rsidRPr="0086774F">
              <w:rPr>
                <w:rFonts w:ascii="Arial Narrow" w:hAnsi="Arial Narrow"/>
                <w:sz w:val="24"/>
                <w:szCs w:val="24"/>
              </w:rPr>
              <w:t>manajemen</w:t>
            </w:r>
            <w:proofErr w:type="spellEnd"/>
            <w:r w:rsidR="006922B2" w:rsidRPr="0086774F">
              <w:rPr>
                <w:rFonts w:ascii="Arial Narrow" w:hAnsi="Arial Narrow"/>
                <w:sz w:val="24"/>
                <w:szCs w:val="24"/>
              </w:rPr>
              <w:t xml:space="preserve"> </w:t>
            </w:r>
            <w:proofErr w:type="spellStart"/>
            <w:r w:rsidR="006922B2" w:rsidRPr="0086774F">
              <w:rPr>
                <w:rFonts w:ascii="Arial Narrow" w:hAnsi="Arial Narrow"/>
                <w:sz w:val="24"/>
                <w:szCs w:val="24"/>
              </w:rPr>
              <w:t>dokumen</w:t>
            </w:r>
            <w:proofErr w:type="spellEnd"/>
            <w:r w:rsidR="006922B2" w:rsidRPr="0086774F">
              <w:rPr>
                <w:rFonts w:ascii="Arial Narrow" w:hAnsi="Arial Narrow"/>
                <w:sz w:val="24"/>
                <w:szCs w:val="24"/>
              </w:rPr>
              <w:t xml:space="preserve"> </w:t>
            </w:r>
            <w:proofErr w:type="spellStart"/>
            <w:r w:rsidR="006922B2" w:rsidRPr="0086774F">
              <w:rPr>
                <w:rFonts w:ascii="Arial Narrow" w:hAnsi="Arial Narrow"/>
                <w:sz w:val="24"/>
                <w:szCs w:val="24"/>
              </w:rPr>
              <w:t>dalam</w:t>
            </w:r>
            <w:proofErr w:type="spellEnd"/>
            <w:r w:rsidR="006922B2" w:rsidRPr="0086774F">
              <w:rPr>
                <w:rFonts w:ascii="Arial Narrow" w:hAnsi="Arial Narrow"/>
                <w:sz w:val="24"/>
                <w:szCs w:val="24"/>
              </w:rPr>
              <w:t xml:space="preserve"> </w:t>
            </w:r>
            <w:proofErr w:type="spellStart"/>
            <w:r w:rsidRPr="0086774F">
              <w:rPr>
                <w:rFonts w:ascii="Arial Narrow" w:hAnsi="Arial Narrow"/>
                <w:sz w:val="24"/>
                <w:szCs w:val="24"/>
              </w:rPr>
              <w:t>pelayanan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farmasi</w:t>
            </w:r>
            <w:proofErr w:type="spellEnd"/>
            <w:r w:rsidRPr="0086774F">
              <w:rPr>
                <w:rFonts w:ascii="Arial Narrow" w:hAnsi="Arial Narrow"/>
                <w:sz w:val="24"/>
                <w:szCs w:val="24"/>
              </w:rPr>
              <w:t xml:space="preserve"> </w:t>
            </w:r>
            <w:proofErr w:type="spellStart"/>
            <w:r w:rsidR="006922B2" w:rsidRPr="0086774F">
              <w:rPr>
                <w:rFonts w:ascii="Arial Narrow" w:hAnsi="Arial Narrow"/>
                <w:sz w:val="24"/>
                <w:szCs w:val="24"/>
              </w:rPr>
              <w:t>klinik</w:t>
            </w:r>
            <w:proofErr w:type="spellEnd"/>
            <w:r w:rsidR="006922B2" w:rsidRPr="0086774F">
              <w:rPr>
                <w:rFonts w:ascii="Arial Narrow" w:hAnsi="Arial Narrow"/>
                <w:sz w:val="24"/>
                <w:szCs w:val="24"/>
              </w:rPr>
              <w:t xml:space="preserve"> di </w:t>
            </w:r>
            <w:proofErr w:type="spellStart"/>
            <w:r w:rsidR="006922B2" w:rsidRPr="0086774F">
              <w:rPr>
                <w:rFonts w:ascii="Arial Narrow" w:hAnsi="Arial Narrow"/>
                <w:sz w:val="24"/>
                <w:szCs w:val="24"/>
              </w:rPr>
              <w:t>komunitas</w:t>
            </w:r>
            <w:proofErr w:type="spellEnd"/>
          </w:p>
        </w:tc>
        <w:tc>
          <w:tcPr>
            <w:tcW w:w="2977" w:type="dxa"/>
          </w:tcPr>
          <w:p w14:paraId="67DBB296" w14:textId="77777777" w:rsidR="00903CF2" w:rsidRPr="0086774F" w:rsidRDefault="00903CF2" w:rsidP="009833BE">
            <w:pPr>
              <w:spacing w:after="0"/>
              <w:jc w:val="both"/>
              <w:rPr>
                <w:rFonts w:ascii="Arial Narrow" w:hAnsi="Arial Narrow"/>
                <w:sz w:val="24"/>
                <w:szCs w:val="24"/>
              </w:rPr>
            </w:pPr>
            <w:r w:rsidRPr="0086774F">
              <w:rPr>
                <w:rFonts w:ascii="Arial Narrow" w:hAnsi="Arial Narrow"/>
                <w:sz w:val="24"/>
                <w:szCs w:val="24"/>
              </w:rPr>
              <w:t xml:space="preserve">Metode dan strategi </w:t>
            </w:r>
            <w:proofErr w:type="spellStart"/>
            <w:r w:rsidRPr="0086774F">
              <w:rPr>
                <w:rFonts w:ascii="Arial Narrow" w:hAnsi="Arial Narrow"/>
                <w:sz w:val="24"/>
                <w:szCs w:val="24"/>
              </w:rPr>
              <w:t>penilaian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kinerja</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dalam</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Pelayanan</w:t>
            </w:r>
            <w:proofErr w:type="spellEnd"/>
            <w:r w:rsidRPr="0086774F">
              <w:rPr>
                <w:rFonts w:ascii="Arial Narrow" w:hAnsi="Arial Narrow"/>
                <w:sz w:val="24"/>
                <w:szCs w:val="24"/>
              </w:rPr>
              <w:t xml:space="preserve"> Farmasi Klinik di </w:t>
            </w:r>
            <w:proofErr w:type="spellStart"/>
            <w:r w:rsidRPr="0086774F">
              <w:rPr>
                <w:rFonts w:ascii="Arial Narrow" w:hAnsi="Arial Narrow"/>
                <w:sz w:val="24"/>
                <w:szCs w:val="24"/>
              </w:rPr>
              <w:t>komunitas</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dengan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metode</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manajemen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strategik</w:t>
            </w:r>
            <w:proofErr w:type="spellEnd"/>
          </w:p>
          <w:p w14:paraId="1F881E78" w14:textId="77777777" w:rsidR="003C4D11" w:rsidRPr="0086774F" w:rsidRDefault="003C4D11" w:rsidP="009833BE">
            <w:pPr>
              <w:pStyle w:val="ListParagraph"/>
              <w:spacing w:after="0"/>
              <w:ind w:left="34"/>
              <w:jc w:val="both"/>
              <w:rPr>
                <w:rFonts w:ascii="Arial Narrow" w:hAnsi="Arial Narrow"/>
                <w:sz w:val="24"/>
                <w:szCs w:val="24"/>
              </w:rPr>
            </w:pPr>
          </w:p>
        </w:tc>
        <w:tc>
          <w:tcPr>
            <w:tcW w:w="1490" w:type="dxa"/>
          </w:tcPr>
          <w:p w14:paraId="4405A6AD" w14:textId="77777777" w:rsidR="003C4D11" w:rsidRPr="0086774F" w:rsidRDefault="003C4D11" w:rsidP="009833BE">
            <w:pPr>
              <w:spacing w:after="0"/>
              <w:rPr>
                <w:rFonts w:ascii="Arial Narrow" w:hAnsi="Arial Narrow"/>
                <w:bCs/>
                <w:sz w:val="24"/>
                <w:szCs w:val="24"/>
              </w:rPr>
            </w:pPr>
            <w:r w:rsidRPr="0086774F">
              <w:rPr>
                <w:rFonts w:ascii="Arial Narrow" w:hAnsi="Arial Narrow"/>
                <w:bCs/>
                <w:sz w:val="24"/>
                <w:szCs w:val="24"/>
              </w:rPr>
              <w:t>Metode C</w:t>
            </w:r>
            <w:r w:rsidRPr="0086774F">
              <w:rPr>
                <w:rFonts w:ascii="Arial Narrow" w:hAnsi="Arial Narrow"/>
                <w:bCs/>
                <w:i/>
                <w:sz w:val="24"/>
                <w:szCs w:val="24"/>
              </w:rPr>
              <w:t>ooperative</w:t>
            </w:r>
            <w:r w:rsidRPr="0086774F">
              <w:rPr>
                <w:rFonts w:ascii="Arial Narrow" w:hAnsi="Arial Narrow"/>
                <w:bCs/>
                <w:sz w:val="24"/>
                <w:szCs w:val="24"/>
              </w:rPr>
              <w:t xml:space="preserve"> </w:t>
            </w:r>
            <w:r w:rsidRPr="0086774F">
              <w:rPr>
                <w:rFonts w:ascii="Arial Narrow" w:hAnsi="Arial Narrow"/>
                <w:bCs/>
                <w:i/>
                <w:sz w:val="24"/>
                <w:szCs w:val="24"/>
              </w:rPr>
              <w:t>Learning</w:t>
            </w:r>
          </w:p>
        </w:tc>
        <w:tc>
          <w:tcPr>
            <w:tcW w:w="1350" w:type="dxa"/>
          </w:tcPr>
          <w:p w14:paraId="27D826D2" w14:textId="77777777" w:rsidR="003C4D11" w:rsidRPr="0086774F" w:rsidRDefault="003C4D11" w:rsidP="009833BE">
            <w:pPr>
              <w:spacing w:after="0"/>
              <w:rPr>
                <w:rFonts w:ascii="Arial Narrow" w:hAnsi="Arial Narrow"/>
                <w:bCs/>
                <w:sz w:val="24"/>
                <w:szCs w:val="24"/>
              </w:rPr>
            </w:pPr>
            <w:r w:rsidRPr="0086774F">
              <w:rPr>
                <w:rFonts w:ascii="Arial Narrow" w:hAnsi="Arial Narrow"/>
                <w:bCs/>
                <w:sz w:val="24"/>
                <w:szCs w:val="24"/>
              </w:rPr>
              <w:t xml:space="preserve">150’ </w:t>
            </w:r>
          </w:p>
          <w:p w14:paraId="2A561650" w14:textId="77777777" w:rsidR="003C4D11" w:rsidRPr="0086774F" w:rsidRDefault="003C4D11" w:rsidP="009833BE">
            <w:pPr>
              <w:spacing w:after="0"/>
              <w:rPr>
                <w:rFonts w:ascii="Arial Narrow" w:hAnsi="Arial Narrow"/>
                <w:bCs/>
                <w:sz w:val="24"/>
                <w:szCs w:val="24"/>
              </w:rPr>
            </w:pPr>
            <w:r w:rsidRPr="0086774F">
              <w:rPr>
                <w:rFonts w:ascii="Arial Narrow" w:hAnsi="Arial Narrow"/>
                <w:bCs/>
                <w:sz w:val="24"/>
                <w:szCs w:val="24"/>
              </w:rPr>
              <w:t>(</w:t>
            </w:r>
            <w:proofErr w:type="spellStart"/>
            <w:r w:rsidRPr="0086774F">
              <w:rPr>
                <w:rFonts w:ascii="Arial Narrow" w:hAnsi="Arial Narrow"/>
                <w:bCs/>
                <w:sz w:val="24"/>
                <w:szCs w:val="24"/>
              </w:rPr>
              <w:t>tatap</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muka</w:t>
            </w:r>
            <w:proofErr w:type="spellEnd"/>
            <w:r w:rsidRPr="0086774F">
              <w:rPr>
                <w:rFonts w:ascii="Arial Narrow" w:hAnsi="Arial Narrow"/>
                <w:bCs/>
                <w:sz w:val="24"/>
                <w:szCs w:val="24"/>
              </w:rPr>
              <w:t>)</w:t>
            </w:r>
          </w:p>
          <w:p w14:paraId="43A2D49A" w14:textId="77777777" w:rsidR="003C4D11" w:rsidRPr="0086774F" w:rsidRDefault="003C4D11" w:rsidP="009833BE">
            <w:pPr>
              <w:spacing w:after="0"/>
              <w:rPr>
                <w:rFonts w:ascii="Arial Narrow" w:hAnsi="Arial Narrow"/>
                <w:bCs/>
                <w:sz w:val="24"/>
                <w:szCs w:val="24"/>
              </w:rPr>
            </w:pPr>
            <w:r w:rsidRPr="0086774F">
              <w:rPr>
                <w:rFonts w:ascii="Arial Narrow" w:hAnsi="Arial Narrow"/>
                <w:bCs/>
                <w:sz w:val="24"/>
                <w:szCs w:val="24"/>
              </w:rPr>
              <w:t xml:space="preserve">180’ </w:t>
            </w:r>
          </w:p>
          <w:p w14:paraId="58C2F41B" w14:textId="77777777" w:rsidR="003C4D11" w:rsidRPr="0086774F" w:rsidRDefault="003C4D11" w:rsidP="009833BE">
            <w:pPr>
              <w:spacing w:after="0"/>
              <w:rPr>
                <w:rFonts w:ascii="Arial Narrow" w:hAnsi="Arial Narrow"/>
                <w:bCs/>
                <w:sz w:val="24"/>
                <w:szCs w:val="24"/>
              </w:rPr>
            </w:pPr>
            <w:r w:rsidRPr="0086774F">
              <w:rPr>
                <w:rFonts w:ascii="Arial Narrow" w:hAnsi="Arial Narrow"/>
                <w:bCs/>
                <w:sz w:val="24"/>
                <w:szCs w:val="24"/>
              </w:rPr>
              <w:t>(</w:t>
            </w:r>
            <w:proofErr w:type="spellStart"/>
            <w:r w:rsidRPr="0086774F">
              <w:rPr>
                <w:rFonts w:ascii="Arial Narrow" w:hAnsi="Arial Narrow"/>
                <w:bCs/>
                <w:sz w:val="24"/>
                <w:szCs w:val="24"/>
              </w:rPr>
              <w:t>baca</w:t>
            </w:r>
            <w:proofErr w:type="spellEnd"/>
            <w:r w:rsidRPr="0086774F">
              <w:rPr>
                <w:rFonts w:ascii="Arial Narrow" w:hAnsi="Arial Narrow"/>
                <w:bCs/>
                <w:sz w:val="24"/>
                <w:szCs w:val="24"/>
              </w:rPr>
              <w:t xml:space="preserve"> </w:t>
            </w:r>
            <w:r w:rsidRPr="0086774F">
              <w:rPr>
                <w:rFonts w:ascii="Arial Narrow" w:hAnsi="Arial Narrow"/>
                <w:bCs/>
                <w:i/>
                <w:sz w:val="24"/>
                <w:szCs w:val="24"/>
              </w:rPr>
              <w:t>text</w:t>
            </w:r>
            <w:r w:rsidRPr="0086774F">
              <w:rPr>
                <w:rFonts w:ascii="Arial Narrow" w:hAnsi="Arial Narrow"/>
                <w:bCs/>
                <w:sz w:val="24"/>
                <w:szCs w:val="24"/>
              </w:rPr>
              <w:t xml:space="preserve"> </w:t>
            </w:r>
            <w:r w:rsidRPr="0086774F">
              <w:rPr>
                <w:rFonts w:ascii="Arial Narrow" w:hAnsi="Arial Narrow"/>
                <w:bCs/>
                <w:i/>
                <w:sz w:val="24"/>
                <w:szCs w:val="24"/>
              </w:rPr>
              <w:t>book</w:t>
            </w:r>
            <w:r w:rsidRPr="0086774F">
              <w:rPr>
                <w:rFonts w:ascii="Arial Narrow" w:hAnsi="Arial Narrow"/>
                <w:bCs/>
                <w:sz w:val="24"/>
                <w:szCs w:val="24"/>
              </w:rPr>
              <w:t xml:space="preserve"> / </w:t>
            </w:r>
            <w:r w:rsidRPr="0086774F">
              <w:rPr>
                <w:rFonts w:ascii="Arial Narrow" w:hAnsi="Arial Narrow"/>
                <w:bCs/>
                <w:i/>
                <w:sz w:val="24"/>
                <w:szCs w:val="24"/>
              </w:rPr>
              <w:t>browsing</w:t>
            </w:r>
            <w:r w:rsidRPr="0086774F">
              <w:rPr>
                <w:rFonts w:ascii="Arial Narrow" w:hAnsi="Arial Narrow"/>
                <w:bCs/>
                <w:sz w:val="24"/>
                <w:szCs w:val="24"/>
              </w:rPr>
              <w:t>)</w:t>
            </w:r>
          </w:p>
        </w:tc>
        <w:tc>
          <w:tcPr>
            <w:tcW w:w="2546" w:type="dxa"/>
          </w:tcPr>
          <w:p w14:paraId="4A1B99AF" w14:textId="77777777" w:rsidR="003C4D11" w:rsidRPr="0086774F" w:rsidRDefault="003C4D11" w:rsidP="009833BE">
            <w:pPr>
              <w:spacing w:after="0"/>
              <w:jc w:val="both"/>
              <w:rPr>
                <w:rFonts w:ascii="Arial Narrow" w:hAnsi="Arial Narrow"/>
                <w:sz w:val="24"/>
                <w:szCs w:val="24"/>
              </w:rPr>
            </w:pPr>
            <w:proofErr w:type="spellStart"/>
            <w:r w:rsidRPr="0086774F">
              <w:rPr>
                <w:rFonts w:ascii="Arial Narrow" w:hAnsi="Arial Narrow"/>
                <w:sz w:val="24"/>
                <w:szCs w:val="24"/>
              </w:rPr>
              <w:t>Tugas</w:t>
            </w:r>
            <w:proofErr w:type="spellEnd"/>
            <w:r w:rsidRPr="0086774F">
              <w:rPr>
                <w:rFonts w:ascii="Arial Narrow" w:hAnsi="Arial Narrow"/>
                <w:sz w:val="24"/>
                <w:szCs w:val="24"/>
              </w:rPr>
              <w:t xml:space="preserve"> </w:t>
            </w:r>
            <w:proofErr w:type="spellStart"/>
            <w:r w:rsidRPr="0086774F">
              <w:rPr>
                <w:rFonts w:ascii="Arial Narrow" w:hAnsi="Arial Narrow"/>
                <w:b/>
                <w:sz w:val="24"/>
                <w:szCs w:val="24"/>
              </w:rPr>
              <w:t>Presentasi</w:t>
            </w:r>
            <w:proofErr w:type="spellEnd"/>
            <w:r w:rsidRPr="0086774F">
              <w:rPr>
                <w:rFonts w:ascii="Arial Narrow" w:hAnsi="Arial Narrow"/>
                <w:sz w:val="24"/>
                <w:szCs w:val="24"/>
              </w:rPr>
              <w:t xml:space="preserve"> Kelompok </w:t>
            </w:r>
            <w:proofErr w:type="spellStart"/>
            <w:r w:rsidRPr="0086774F">
              <w:rPr>
                <w:rFonts w:ascii="Arial Narrow" w:hAnsi="Arial Narrow"/>
                <w:sz w:val="24"/>
                <w:szCs w:val="24"/>
              </w:rPr>
              <w:t>terstruktur</w:t>
            </w:r>
            <w:proofErr w:type="spellEnd"/>
            <w:r w:rsidRPr="0086774F">
              <w:rPr>
                <w:rFonts w:ascii="Arial Narrow" w:hAnsi="Arial Narrow"/>
                <w:sz w:val="24"/>
                <w:szCs w:val="24"/>
              </w:rPr>
              <w:t>.</w:t>
            </w:r>
          </w:p>
          <w:p w14:paraId="1A77FB0A" w14:textId="77777777" w:rsidR="006922B2" w:rsidRPr="0086774F" w:rsidRDefault="006922B2" w:rsidP="009833BE">
            <w:pPr>
              <w:pStyle w:val="ListParagraph"/>
              <w:numPr>
                <w:ilvl w:val="0"/>
                <w:numId w:val="50"/>
              </w:numPr>
              <w:spacing w:after="0"/>
              <w:ind w:left="455"/>
              <w:jc w:val="both"/>
              <w:rPr>
                <w:rFonts w:ascii="Arial Narrow" w:hAnsi="Arial Narrow"/>
                <w:sz w:val="24"/>
                <w:szCs w:val="24"/>
              </w:rPr>
            </w:pPr>
            <w:proofErr w:type="spellStart"/>
            <w:r w:rsidRPr="0086774F">
              <w:rPr>
                <w:rFonts w:ascii="Arial Narrow" w:hAnsi="Arial Narrow"/>
                <w:sz w:val="24"/>
                <w:szCs w:val="24"/>
              </w:rPr>
              <w:t>Rekonsiliasi</w:t>
            </w:r>
            <w:proofErr w:type="spellEnd"/>
          </w:p>
          <w:p w14:paraId="01CBBE69" w14:textId="77777777" w:rsidR="006922B2" w:rsidRPr="0086774F" w:rsidRDefault="006922B2" w:rsidP="009833BE">
            <w:pPr>
              <w:pStyle w:val="ListParagraph"/>
              <w:numPr>
                <w:ilvl w:val="0"/>
                <w:numId w:val="50"/>
              </w:numPr>
              <w:spacing w:after="0"/>
              <w:ind w:left="455"/>
              <w:jc w:val="both"/>
              <w:rPr>
                <w:rFonts w:ascii="Arial Narrow" w:hAnsi="Arial Narrow"/>
                <w:sz w:val="24"/>
                <w:szCs w:val="24"/>
              </w:rPr>
            </w:pPr>
            <w:r w:rsidRPr="0086774F">
              <w:rPr>
                <w:rFonts w:ascii="Arial Narrow" w:hAnsi="Arial Narrow"/>
                <w:sz w:val="24"/>
                <w:szCs w:val="24"/>
              </w:rPr>
              <w:t>PTO</w:t>
            </w:r>
          </w:p>
          <w:p w14:paraId="271A282E" w14:textId="77777777" w:rsidR="006922B2" w:rsidRPr="0086774F" w:rsidRDefault="006922B2" w:rsidP="009833BE">
            <w:pPr>
              <w:pStyle w:val="ListParagraph"/>
              <w:numPr>
                <w:ilvl w:val="0"/>
                <w:numId w:val="50"/>
              </w:numPr>
              <w:spacing w:after="0"/>
              <w:ind w:left="455"/>
              <w:jc w:val="both"/>
              <w:rPr>
                <w:rFonts w:ascii="Arial Narrow" w:hAnsi="Arial Narrow"/>
                <w:sz w:val="24"/>
                <w:szCs w:val="24"/>
              </w:rPr>
            </w:pPr>
            <w:r w:rsidRPr="0086774F">
              <w:rPr>
                <w:rFonts w:ascii="Arial Narrow" w:hAnsi="Arial Narrow"/>
                <w:sz w:val="24"/>
                <w:szCs w:val="24"/>
              </w:rPr>
              <w:t>EPO</w:t>
            </w:r>
          </w:p>
          <w:p w14:paraId="0F542395" w14:textId="77777777" w:rsidR="006922B2" w:rsidRPr="0086774F" w:rsidRDefault="006922B2" w:rsidP="009833BE">
            <w:pPr>
              <w:pStyle w:val="ListParagraph"/>
              <w:numPr>
                <w:ilvl w:val="0"/>
                <w:numId w:val="50"/>
              </w:numPr>
              <w:spacing w:after="0"/>
              <w:ind w:left="455"/>
              <w:jc w:val="both"/>
              <w:rPr>
                <w:rFonts w:ascii="Arial Narrow" w:hAnsi="Arial Narrow"/>
                <w:sz w:val="24"/>
                <w:szCs w:val="24"/>
              </w:rPr>
            </w:pPr>
            <w:r w:rsidRPr="0086774F">
              <w:rPr>
                <w:rFonts w:ascii="Arial Narrow" w:hAnsi="Arial Narrow"/>
                <w:sz w:val="24"/>
                <w:szCs w:val="24"/>
              </w:rPr>
              <w:t>MESO</w:t>
            </w:r>
          </w:p>
          <w:p w14:paraId="61956812" w14:textId="77777777" w:rsidR="006922B2" w:rsidRPr="0086774F" w:rsidRDefault="006922B2" w:rsidP="009833BE">
            <w:pPr>
              <w:pStyle w:val="ListParagraph"/>
              <w:numPr>
                <w:ilvl w:val="0"/>
                <w:numId w:val="50"/>
              </w:numPr>
              <w:spacing w:after="0"/>
              <w:ind w:left="455"/>
              <w:jc w:val="both"/>
              <w:rPr>
                <w:rFonts w:ascii="Arial Narrow" w:hAnsi="Arial Narrow"/>
                <w:sz w:val="24"/>
                <w:szCs w:val="24"/>
              </w:rPr>
            </w:pPr>
            <w:r w:rsidRPr="0086774F">
              <w:rPr>
                <w:rFonts w:ascii="Arial Narrow" w:hAnsi="Arial Narrow"/>
                <w:sz w:val="24"/>
                <w:szCs w:val="24"/>
              </w:rPr>
              <w:t>TDM</w:t>
            </w:r>
          </w:p>
          <w:p w14:paraId="7D1B057C" w14:textId="77777777" w:rsidR="006922B2" w:rsidRPr="0086774F" w:rsidRDefault="006922B2" w:rsidP="009833BE">
            <w:pPr>
              <w:pStyle w:val="ListParagraph"/>
              <w:numPr>
                <w:ilvl w:val="0"/>
                <w:numId w:val="50"/>
              </w:numPr>
              <w:spacing w:after="0"/>
              <w:ind w:left="455"/>
              <w:jc w:val="both"/>
              <w:rPr>
                <w:rFonts w:ascii="Arial Narrow" w:hAnsi="Arial Narrow"/>
                <w:sz w:val="24"/>
                <w:szCs w:val="24"/>
              </w:rPr>
            </w:pPr>
            <w:r w:rsidRPr="0086774F">
              <w:rPr>
                <w:rFonts w:ascii="Arial Narrow" w:hAnsi="Arial Narrow"/>
                <w:sz w:val="24"/>
                <w:szCs w:val="24"/>
              </w:rPr>
              <w:t>IV Admixture</w:t>
            </w:r>
          </w:p>
          <w:p w14:paraId="08F7C93D" w14:textId="54AF4C2F" w:rsidR="006922B2" w:rsidRPr="0086774F" w:rsidRDefault="006922B2" w:rsidP="009833BE">
            <w:pPr>
              <w:pStyle w:val="ListParagraph"/>
              <w:numPr>
                <w:ilvl w:val="0"/>
                <w:numId w:val="50"/>
              </w:numPr>
              <w:spacing w:after="0"/>
              <w:ind w:left="455"/>
              <w:jc w:val="both"/>
              <w:rPr>
                <w:rFonts w:ascii="Arial Narrow" w:hAnsi="Arial Narrow"/>
                <w:sz w:val="24"/>
                <w:szCs w:val="24"/>
              </w:rPr>
            </w:pPr>
            <w:proofErr w:type="spellStart"/>
            <w:r w:rsidRPr="0086774F">
              <w:rPr>
                <w:rFonts w:ascii="Arial Narrow" w:hAnsi="Arial Narrow"/>
                <w:sz w:val="24"/>
                <w:szCs w:val="24"/>
              </w:rPr>
              <w:t>Kunjungi</w:t>
            </w:r>
            <w:proofErr w:type="spellEnd"/>
            <w:r w:rsidRPr="0086774F">
              <w:rPr>
                <w:rFonts w:ascii="Arial Narrow" w:hAnsi="Arial Narrow"/>
                <w:sz w:val="24"/>
                <w:szCs w:val="24"/>
              </w:rPr>
              <w:t xml:space="preserve"> Portal </w:t>
            </w:r>
            <w:proofErr w:type="spellStart"/>
            <w:r w:rsidRPr="0086774F">
              <w:rPr>
                <w:rFonts w:ascii="Arial Narrow" w:hAnsi="Arial Narrow"/>
                <w:sz w:val="24"/>
                <w:szCs w:val="24"/>
              </w:rPr>
              <w:t>layanan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farmasi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dalam</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pelayanan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kesehatan</w:t>
            </w:r>
            <w:proofErr w:type="spellEnd"/>
            <w:r w:rsidRPr="0086774F">
              <w:rPr>
                <w:rFonts w:ascii="Arial Narrow" w:hAnsi="Arial Narrow"/>
                <w:sz w:val="24"/>
                <w:szCs w:val="24"/>
              </w:rPr>
              <w:t xml:space="preserve">: </w:t>
            </w:r>
            <w:hyperlink r:id="rId19" w:history="1">
              <w:r w:rsidRPr="0086774F">
                <w:rPr>
                  <w:rStyle w:val="Hyperlink"/>
                  <w:rFonts w:ascii="Arial Narrow" w:hAnsi="Arial Narrow"/>
                  <w:sz w:val="24"/>
                  <w:szCs w:val="24"/>
                </w:rPr>
                <w:t>https://upk.kemkes.go.id/</w:t>
              </w:r>
            </w:hyperlink>
          </w:p>
          <w:p w14:paraId="49DDA73C" w14:textId="77777777" w:rsidR="003C4D11" w:rsidRPr="0086774F" w:rsidRDefault="003C4D11" w:rsidP="009833BE">
            <w:pPr>
              <w:spacing w:after="0"/>
              <w:jc w:val="center"/>
              <w:rPr>
                <w:rFonts w:ascii="Arial Narrow" w:hAnsi="Arial Narrow"/>
                <w:bCs/>
                <w:sz w:val="24"/>
                <w:szCs w:val="24"/>
              </w:rPr>
            </w:pPr>
          </w:p>
        </w:tc>
        <w:tc>
          <w:tcPr>
            <w:tcW w:w="1134" w:type="dxa"/>
          </w:tcPr>
          <w:p w14:paraId="57658256" w14:textId="77777777" w:rsidR="003C4D11" w:rsidRPr="0086774F" w:rsidRDefault="003C4D11" w:rsidP="009833BE">
            <w:pPr>
              <w:spacing w:after="0"/>
              <w:jc w:val="both"/>
              <w:rPr>
                <w:rFonts w:ascii="Arial Narrow" w:hAnsi="Arial Narrow"/>
                <w:bCs/>
                <w:sz w:val="24"/>
                <w:szCs w:val="24"/>
              </w:rPr>
            </w:pPr>
            <w:proofErr w:type="spellStart"/>
            <w:r w:rsidRPr="0086774F">
              <w:rPr>
                <w:rFonts w:ascii="Arial Narrow" w:hAnsi="Arial Narrow"/>
                <w:bCs/>
                <w:sz w:val="24"/>
                <w:szCs w:val="24"/>
              </w:rPr>
              <w:t>Kebenaran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dalam</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Menentukan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harga</w:t>
            </w:r>
            <w:proofErr w:type="spellEnd"/>
            <w:r w:rsidRPr="0086774F">
              <w:rPr>
                <w:rFonts w:ascii="Arial Narrow" w:hAnsi="Arial Narrow"/>
                <w:b/>
                <w:bCs/>
                <w:sz w:val="24"/>
                <w:szCs w:val="24"/>
              </w:rPr>
              <w:t xml:space="preserve"> </w:t>
            </w:r>
            <w:proofErr w:type="spellStart"/>
            <w:r w:rsidRPr="0086774F">
              <w:rPr>
                <w:rFonts w:ascii="Arial Narrow" w:hAnsi="Arial Narrow"/>
                <w:bCs/>
                <w:sz w:val="24"/>
                <w:szCs w:val="24"/>
              </w:rPr>
              <w:t>sesuai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referensi</w:t>
            </w:r>
            <w:proofErr w:type="spellEnd"/>
            <w:r w:rsidRPr="0086774F">
              <w:rPr>
                <w:rFonts w:ascii="Arial Narrow" w:hAnsi="Arial Narrow"/>
                <w:bCs/>
                <w:sz w:val="24"/>
                <w:szCs w:val="24"/>
              </w:rPr>
              <w:t xml:space="preserve"> dan </w:t>
            </w:r>
            <w:proofErr w:type="spellStart"/>
            <w:r w:rsidRPr="0086774F">
              <w:rPr>
                <w:rFonts w:ascii="Arial Narrow" w:hAnsi="Arial Narrow"/>
                <w:bCs/>
                <w:sz w:val="24"/>
                <w:szCs w:val="24"/>
              </w:rPr>
              <w:t>regulasi</w:t>
            </w:r>
            <w:proofErr w:type="spellEnd"/>
          </w:p>
        </w:tc>
        <w:tc>
          <w:tcPr>
            <w:tcW w:w="992" w:type="dxa"/>
          </w:tcPr>
          <w:p w14:paraId="6C45F967" w14:textId="77777777" w:rsidR="003C4D11" w:rsidRPr="0086774F" w:rsidRDefault="003C4D11" w:rsidP="009833BE">
            <w:pPr>
              <w:spacing w:after="0"/>
              <w:rPr>
                <w:rFonts w:ascii="Arial Narrow" w:hAnsi="Arial Narrow"/>
                <w:bCs/>
                <w:sz w:val="24"/>
                <w:szCs w:val="24"/>
              </w:rPr>
            </w:pPr>
            <w:r w:rsidRPr="0086774F">
              <w:rPr>
                <w:rFonts w:ascii="Arial Narrow" w:hAnsi="Arial Narrow"/>
                <w:bCs/>
                <w:sz w:val="24"/>
                <w:szCs w:val="24"/>
              </w:rPr>
              <w:t>2,5 %</w:t>
            </w:r>
          </w:p>
        </w:tc>
      </w:tr>
      <w:tr w:rsidR="006922B2" w:rsidRPr="0086774F" w14:paraId="6CE073C7" w14:textId="77777777" w:rsidTr="00DC4210">
        <w:tc>
          <w:tcPr>
            <w:tcW w:w="1008" w:type="dxa"/>
            <w:tcBorders>
              <w:bottom w:val="single" w:sz="4" w:space="0" w:color="000000"/>
            </w:tcBorders>
          </w:tcPr>
          <w:p w14:paraId="49D15B22" w14:textId="6F9F7085" w:rsidR="006922B2" w:rsidRPr="0086774F" w:rsidRDefault="006922B2" w:rsidP="009833BE">
            <w:pPr>
              <w:spacing w:after="0"/>
              <w:jc w:val="center"/>
              <w:rPr>
                <w:rFonts w:ascii="Arial Narrow" w:hAnsi="Arial Narrow"/>
                <w:bCs/>
                <w:sz w:val="24"/>
                <w:szCs w:val="24"/>
              </w:rPr>
            </w:pPr>
            <w:r w:rsidRPr="0086774F">
              <w:rPr>
                <w:rFonts w:ascii="Arial Narrow" w:hAnsi="Arial Narrow"/>
                <w:bCs/>
                <w:sz w:val="24"/>
                <w:szCs w:val="24"/>
              </w:rPr>
              <w:t>1</w:t>
            </w:r>
            <w:r w:rsidR="00992E7B" w:rsidRPr="0086774F">
              <w:rPr>
                <w:rFonts w:ascii="Arial Narrow" w:hAnsi="Arial Narrow"/>
                <w:bCs/>
                <w:sz w:val="24"/>
                <w:szCs w:val="24"/>
              </w:rPr>
              <w:t>4</w:t>
            </w:r>
          </w:p>
        </w:tc>
        <w:tc>
          <w:tcPr>
            <w:tcW w:w="2673" w:type="dxa"/>
            <w:tcBorders>
              <w:bottom w:val="single" w:sz="4" w:space="0" w:color="000000"/>
            </w:tcBorders>
          </w:tcPr>
          <w:p w14:paraId="7FA20DDA" w14:textId="77777777" w:rsidR="006922B2" w:rsidRPr="0086774F" w:rsidRDefault="006922B2" w:rsidP="009833BE">
            <w:pPr>
              <w:spacing w:after="0"/>
              <w:jc w:val="both"/>
              <w:rPr>
                <w:rFonts w:ascii="Arial Narrow" w:hAnsi="Arial Narrow"/>
                <w:sz w:val="24"/>
                <w:szCs w:val="24"/>
              </w:rPr>
            </w:pPr>
            <w:proofErr w:type="spellStart"/>
            <w:r w:rsidRPr="0086774F">
              <w:rPr>
                <w:rFonts w:ascii="Arial Narrow" w:hAnsi="Arial Narrow"/>
                <w:sz w:val="24"/>
                <w:szCs w:val="24"/>
              </w:rPr>
              <w:t>Mahasiswa</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mampu</w:t>
            </w:r>
            <w:proofErr w:type="spellEnd"/>
            <w:r w:rsidRPr="0086774F">
              <w:rPr>
                <w:rFonts w:ascii="Arial Narrow" w:hAnsi="Arial Narrow"/>
                <w:sz w:val="24"/>
                <w:szCs w:val="24"/>
              </w:rPr>
              <w:t xml:space="preserve"> </w:t>
            </w:r>
            <w:proofErr w:type="spellStart"/>
            <w:r w:rsidRPr="0086774F">
              <w:rPr>
                <w:rFonts w:ascii="Arial Narrow" w:hAnsi="Arial Narrow"/>
                <w:b/>
                <w:sz w:val="24"/>
                <w:szCs w:val="24"/>
              </w:rPr>
              <w:t>memahami</w:t>
            </w:r>
            <w:proofErr w:type="spellEnd"/>
            <w:r w:rsidRPr="0086774F">
              <w:rPr>
                <w:rFonts w:ascii="Arial Narrow" w:hAnsi="Arial Narrow"/>
                <w:b/>
                <w:sz w:val="24"/>
                <w:szCs w:val="24"/>
              </w:rPr>
              <w:t xml:space="preserve">, </w:t>
            </w:r>
            <w:r w:rsidRPr="0086774F">
              <w:rPr>
                <w:rFonts w:ascii="Arial Narrow" w:hAnsi="Arial Narrow"/>
                <w:sz w:val="24"/>
                <w:szCs w:val="24"/>
              </w:rPr>
              <w:t>dan</w:t>
            </w:r>
            <w:r w:rsidRPr="0086774F">
              <w:rPr>
                <w:rFonts w:ascii="Arial Narrow" w:hAnsi="Arial Narrow"/>
                <w:b/>
                <w:sz w:val="24"/>
                <w:szCs w:val="24"/>
              </w:rPr>
              <w:t xml:space="preserve"> </w:t>
            </w:r>
            <w:proofErr w:type="spellStart"/>
            <w:r w:rsidRPr="0086774F">
              <w:rPr>
                <w:rFonts w:ascii="Arial Narrow" w:hAnsi="Arial Narrow"/>
                <w:b/>
                <w:sz w:val="24"/>
                <w:szCs w:val="24"/>
              </w:rPr>
              <w:t>menelaah</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dasar</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konsep</w:t>
            </w:r>
            <w:proofErr w:type="spellEnd"/>
            <w:r w:rsidRPr="0086774F">
              <w:rPr>
                <w:rFonts w:ascii="Arial Narrow" w:hAnsi="Arial Narrow"/>
                <w:sz w:val="24"/>
                <w:szCs w:val="24"/>
              </w:rPr>
              <w:t xml:space="preserve"> dan</w:t>
            </w:r>
            <w:r w:rsidRPr="0086774F">
              <w:rPr>
                <w:rFonts w:ascii="Arial Narrow" w:hAnsi="Arial Narrow"/>
                <w:b/>
                <w:sz w:val="24"/>
                <w:szCs w:val="24"/>
              </w:rPr>
              <w:t xml:space="preserve"> </w:t>
            </w:r>
            <w:proofErr w:type="spellStart"/>
            <w:r w:rsidRPr="0086774F">
              <w:rPr>
                <w:rFonts w:ascii="Arial Narrow" w:hAnsi="Arial Narrow"/>
                <w:sz w:val="24"/>
                <w:szCs w:val="24"/>
              </w:rPr>
              <w:t>metode</w:t>
            </w:r>
            <w:proofErr w:type="spellEnd"/>
            <w:r w:rsidRPr="0086774F">
              <w:rPr>
                <w:rFonts w:ascii="Arial Narrow" w:hAnsi="Arial Narrow"/>
                <w:sz w:val="24"/>
                <w:szCs w:val="24"/>
              </w:rPr>
              <w:t xml:space="preserve">, strategi dan </w:t>
            </w:r>
            <w:proofErr w:type="spellStart"/>
            <w:r w:rsidRPr="0086774F">
              <w:rPr>
                <w:rFonts w:ascii="Arial Narrow" w:hAnsi="Arial Narrow"/>
                <w:sz w:val="24"/>
                <w:szCs w:val="24"/>
              </w:rPr>
              <w:t>pendekatan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dalam</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masalah</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mutu</w:t>
            </w:r>
            <w:proofErr w:type="spellEnd"/>
            <w:r w:rsidRPr="0086774F">
              <w:rPr>
                <w:rFonts w:ascii="Arial Narrow" w:hAnsi="Arial Narrow"/>
                <w:sz w:val="24"/>
                <w:szCs w:val="24"/>
              </w:rPr>
              <w:t xml:space="preserve"> </w:t>
            </w:r>
            <w:proofErr w:type="spellStart"/>
            <w:r w:rsidRPr="0086774F">
              <w:rPr>
                <w:rFonts w:ascii="Arial Narrow" w:hAnsi="Arial Narrow"/>
                <w:b/>
                <w:bCs/>
                <w:sz w:val="24"/>
                <w:szCs w:val="24"/>
              </w:rPr>
              <w:t>pelayanan</w:t>
            </w:r>
            <w:proofErr w:type="spellEnd"/>
            <w:r w:rsidRPr="0086774F">
              <w:rPr>
                <w:rFonts w:ascii="Arial Narrow" w:hAnsi="Arial Narrow"/>
                <w:b/>
                <w:bCs/>
                <w:sz w:val="24"/>
                <w:szCs w:val="24"/>
              </w:rPr>
              <w:t xml:space="preserve"> </w:t>
            </w:r>
            <w:proofErr w:type="spellStart"/>
            <w:r w:rsidRPr="0086774F">
              <w:rPr>
                <w:rFonts w:ascii="Arial Narrow" w:hAnsi="Arial Narrow"/>
                <w:b/>
                <w:bCs/>
                <w:sz w:val="24"/>
                <w:szCs w:val="24"/>
              </w:rPr>
              <w:t>farmasi</w:t>
            </w:r>
            <w:proofErr w:type="spellEnd"/>
            <w:r w:rsidRPr="0086774F">
              <w:rPr>
                <w:rFonts w:ascii="Arial Narrow" w:hAnsi="Arial Narrow"/>
                <w:b/>
                <w:bCs/>
                <w:sz w:val="24"/>
                <w:szCs w:val="24"/>
              </w:rPr>
              <w:t xml:space="preserve"> </w:t>
            </w:r>
            <w:proofErr w:type="spellStart"/>
            <w:r w:rsidRPr="0086774F">
              <w:rPr>
                <w:rFonts w:ascii="Arial Narrow" w:hAnsi="Arial Narrow"/>
                <w:b/>
                <w:bCs/>
                <w:sz w:val="24"/>
                <w:szCs w:val="24"/>
              </w:rPr>
              <w:t>klinik</w:t>
            </w:r>
            <w:proofErr w:type="spellEnd"/>
            <w:r w:rsidRPr="0086774F">
              <w:rPr>
                <w:rFonts w:ascii="Arial Narrow" w:hAnsi="Arial Narrow"/>
                <w:sz w:val="24"/>
                <w:szCs w:val="24"/>
              </w:rPr>
              <w:t xml:space="preserve"> </w:t>
            </w:r>
            <w:r w:rsidRPr="0086774F">
              <w:rPr>
                <w:rFonts w:ascii="Arial Narrow" w:hAnsi="Arial Narrow"/>
                <w:sz w:val="24"/>
                <w:szCs w:val="24"/>
              </w:rPr>
              <w:lastRenderedPageBreak/>
              <w:t xml:space="preserve">dan </w:t>
            </w:r>
            <w:proofErr w:type="spellStart"/>
            <w:r w:rsidRPr="0086774F">
              <w:rPr>
                <w:rFonts w:ascii="Arial Narrow" w:hAnsi="Arial Narrow"/>
                <w:sz w:val="24"/>
                <w:szCs w:val="24"/>
              </w:rPr>
              <w:t>memberikan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alternatif</w:t>
            </w:r>
            <w:proofErr w:type="spellEnd"/>
            <w:r w:rsidRPr="0086774F">
              <w:rPr>
                <w:rFonts w:ascii="Arial Narrow" w:hAnsi="Arial Narrow"/>
                <w:sz w:val="24"/>
                <w:szCs w:val="24"/>
              </w:rPr>
              <w:t xml:space="preserve"> </w:t>
            </w:r>
            <w:r w:rsidRPr="0086774F">
              <w:rPr>
                <w:rFonts w:ascii="Arial Narrow" w:hAnsi="Arial Narrow"/>
                <w:i/>
                <w:color w:val="000000"/>
                <w:sz w:val="24"/>
                <w:szCs w:val="24"/>
              </w:rPr>
              <w:t>problem</w:t>
            </w:r>
            <w:r w:rsidRPr="0086774F">
              <w:rPr>
                <w:rFonts w:ascii="Arial Narrow" w:hAnsi="Arial Narrow"/>
                <w:color w:val="000000"/>
                <w:sz w:val="24"/>
                <w:szCs w:val="24"/>
              </w:rPr>
              <w:t xml:space="preserve"> </w:t>
            </w:r>
            <w:r w:rsidRPr="0086774F">
              <w:rPr>
                <w:rFonts w:ascii="Arial Narrow" w:hAnsi="Arial Narrow"/>
                <w:i/>
                <w:color w:val="000000"/>
                <w:sz w:val="24"/>
                <w:szCs w:val="24"/>
              </w:rPr>
              <w:t>solving</w:t>
            </w:r>
          </w:p>
        </w:tc>
        <w:tc>
          <w:tcPr>
            <w:tcW w:w="2977" w:type="dxa"/>
            <w:tcBorders>
              <w:bottom w:val="single" w:sz="4" w:space="0" w:color="000000"/>
            </w:tcBorders>
          </w:tcPr>
          <w:p w14:paraId="00C02F1A" w14:textId="0E09D1CA" w:rsidR="00903CF2" w:rsidRPr="0086774F" w:rsidRDefault="006922B2" w:rsidP="009833BE">
            <w:pPr>
              <w:pStyle w:val="ListParagraph"/>
              <w:spacing w:after="0"/>
              <w:ind w:left="196"/>
              <w:jc w:val="both"/>
              <w:rPr>
                <w:rFonts w:ascii="Arial Narrow" w:hAnsi="Arial Narrow"/>
                <w:sz w:val="24"/>
                <w:szCs w:val="24"/>
              </w:rPr>
            </w:pPr>
            <w:r w:rsidRPr="0086774F">
              <w:rPr>
                <w:rFonts w:ascii="Arial Narrow" w:hAnsi="Arial Narrow"/>
                <w:sz w:val="24"/>
                <w:szCs w:val="24"/>
              </w:rPr>
              <w:lastRenderedPageBreak/>
              <w:t xml:space="preserve">Strategi dan </w:t>
            </w:r>
            <w:proofErr w:type="spellStart"/>
            <w:r w:rsidRPr="0086774F">
              <w:rPr>
                <w:rFonts w:ascii="Arial Narrow" w:hAnsi="Arial Narrow"/>
                <w:sz w:val="24"/>
                <w:szCs w:val="24"/>
              </w:rPr>
              <w:t>Pendekatan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dalam</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kinerja</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pelayanan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farmasi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klinik</w:t>
            </w:r>
            <w:proofErr w:type="spellEnd"/>
            <w:r w:rsidR="00B73D9B">
              <w:rPr>
                <w:rFonts w:ascii="Arial Narrow" w:hAnsi="Arial Narrow"/>
                <w:sz w:val="24"/>
                <w:szCs w:val="24"/>
              </w:rPr>
              <w:t xml:space="preserve"> </w:t>
            </w:r>
            <w:r w:rsidRPr="0086774F">
              <w:rPr>
                <w:rFonts w:ascii="Arial Narrow" w:hAnsi="Arial Narrow"/>
                <w:sz w:val="24"/>
                <w:szCs w:val="24"/>
              </w:rPr>
              <w:t xml:space="preserve">di </w:t>
            </w:r>
            <w:proofErr w:type="spellStart"/>
            <w:r w:rsidRPr="0086774F">
              <w:rPr>
                <w:rFonts w:ascii="Arial Narrow" w:hAnsi="Arial Narrow"/>
                <w:sz w:val="24"/>
                <w:szCs w:val="24"/>
              </w:rPr>
              <w:t>komunitas</w:t>
            </w:r>
            <w:proofErr w:type="spellEnd"/>
          </w:p>
          <w:p w14:paraId="252A2381" w14:textId="2E6B6E1C" w:rsidR="00903CF2" w:rsidRPr="0086774F" w:rsidRDefault="00903CF2" w:rsidP="009833BE">
            <w:pPr>
              <w:pStyle w:val="ListParagraph"/>
              <w:spacing w:after="0"/>
              <w:ind w:left="196"/>
              <w:jc w:val="both"/>
              <w:rPr>
                <w:rFonts w:ascii="Arial Narrow" w:hAnsi="Arial Narrow"/>
                <w:sz w:val="24"/>
                <w:szCs w:val="24"/>
              </w:rPr>
            </w:pPr>
            <w:r w:rsidRPr="0086774F">
              <w:rPr>
                <w:rFonts w:ascii="Arial Narrow" w:hAnsi="Arial Narrow"/>
                <w:sz w:val="24"/>
                <w:szCs w:val="24"/>
              </w:rPr>
              <w:t xml:space="preserve">dan strategi </w:t>
            </w:r>
            <w:proofErr w:type="spellStart"/>
            <w:r w:rsidRPr="0086774F">
              <w:rPr>
                <w:rFonts w:ascii="Arial Narrow" w:hAnsi="Arial Narrow"/>
                <w:sz w:val="24"/>
                <w:szCs w:val="24"/>
              </w:rPr>
              <w:t>penilaian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kinerja</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dengan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metode</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manajemen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strategik</w:t>
            </w:r>
            <w:proofErr w:type="spellEnd"/>
          </w:p>
          <w:p w14:paraId="06FA509F" w14:textId="3E9D6573" w:rsidR="00903CF2" w:rsidRPr="0086774F" w:rsidRDefault="00903CF2" w:rsidP="009833BE">
            <w:pPr>
              <w:pStyle w:val="ListParagraph"/>
              <w:spacing w:after="0"/>
              <w:ind w:left="196"/>
              <w:jc w:val="both"/>
              <w:rPr>
                <w:rFonts w:ascii="Arial Narrow" w:hAnsi="Arial Narrow"/>
                <w:sz w:val="24"/>
                <w:szCs w:val="24"/>
              </w:rPr>
            </w:pPr>
          </w:p>
        </w:tc>
        <w:tc>
          <w:tcPr>
            <w:tcW w:w="1490" w:type="dxa"/>
            <w:tcBorders>
              <w:bottom w:val="single" w:sz="4" w:space="0" w:color="000000"/>
            </w:tcBorders>
          </w:tcPr>
          <w:p w14:paraId="4BF390F1" w14:textId="77777777" w:rsidR="006922B2" w:rsidRPr="0086774F" w:rsidRDefault="006922B2" w:rsidP="009833BE">
            <w:pPr>
              <w:numPr>
                <w:ilvl w:val="0"/>
                <w:numId w:val="47"/>
              </w:numPr>
              <w:shd w:val="clear" w:color="auto" w:fill="FFFFFF"/>
              <w:spacing w:after="0"/>
              <w:ind w:left="248" w:hanging="248"/>
              <w:rPr>
                <w:rFonts w:ascii="Arial Narrow" w:hAnsi="Arial Narrow"/>
                <w:bCs/>
                <w:i/>
                <w:sz w:val="24"/>
                <w:szCs w:val="24"/>
              </w:rPr>
            </w:pPr>
            <w:r w:rsidRPr="0086774F">
              <w:rPr>
                <w:rFonts w:ascii="Arial Narrow" w:hAnsi="Arial Narrow"/>
                <w:i/>
                <w:sz w:val="24"/>
                <w:szCs w:val="24"/>
              </w:rPr>
              <w:t>Contextual learning</w:t>
            </w:r>
          </w:p>
          <w:p w14:paraId="5A0C5BB2" w14:textId="77777777" w:rsidR="006922B2" w:rsidRPr="0086774F" w:rsidRDefault="006922B2" w:rsidP="009833BE">
            <w:pPr>
              <w:numPr>
                <w:ilvl w:val="0"/>
                <w:numId w:val="47"/>
              </w:numPr>
              <w:shd w:val="clear" w:color="auto" w:fill="FFFFFF"/>
              <w:spacing w:after="0"/>
              <w:ind w:left="248" w:hanging="248"/>
              <w:rPr>
                <w:rFonts w:ascii="Arial Narrow" w:hAnsi="Arial Narrow"/>
                <w:bCs/>
                <w:i/>
                <w:sz w:val="24"/>
                <w:szCs w:val="24"/>
              </w:rPr>
            </w:pPr>
            <w:r w:rsidRPr="0086774F">
              <w:rPr>
                <w:rFonts w:ascii="Arial Narrow" w:hAnsi="Arial Narrow"/>
                <w:i/>
                <w:sz w:val="24"/>
                <w:szCs w:val="24"/>
              </w:rPr>
              <w:t>Inquiry</w:t>
            </w:r>
          </w:p>
          <w:p w14:paraId="272695F4" w14:textId="77777777" w:rsidR="006922B2" w:rsidRPr="0086774F" w:rsidRDefault="006922B2" w:rsidP="009833BE">
            <w:pPr>
              <w:spacing w:after="0"/>
              <w:rPr>
                <w:rFonts w:ascii="Arial Narrow" w:hAnsi="Arial Narrow"/>
                <w:bCs/>
                <w:sz w:val="24"/>
                <w:szCs w:val="24"/>
              </w:rPr>
            </w:pPr>
          </w:p>
        </w:tc>
        <w:tc>
          <w:tcPr>
            <w:tcW w:w="1350" w:type="dxa"/>
            <w:tcBorders>
              <w:bottom w:val="single" w:sz="4" w:space="0" w:color="000000"/>
            </w:tcBorders>
          </w:tcPr>
          <w:p w14:paraId="0E5386C3" w14:textId="77777777" w:rsidR="006922B2" w:rsidRPr="0086774F" w:rsidRDefault="006922B2" w:rsidP="009833BE">
            <w:pPr>
              <w:spacing w:after="0"/>
              <w:rPr>
                <w:rFonts w:ascii="Arial Narrow" w:hAnsi="Arial Narrow"/>
                <w:bCs/>
                <w:sz w:val="24"/>
                <w:szCs w:val="24"/>
              </w:rPr>
            </w:pPr>
            <w:r w:rsidRPr="0086774F">
              <w:rPr>
                <w:rFonts w:ascii="Arial Narrow" w:hAnsi="Arial Narrow"/>
                <w:bCs/>
                <w:sz w:val="24"/>
                <w:szCs w:val="24"/>
              </w:rPr>
              <w:t xml:space="preserve">150’ </w:t>
            </w:r>
          </w:p>
          <w:p w14:paraId="3565A781" w14:textId="77777777" w:rsidR="006922B2" w:rsidRPr="0086774F" w:rsidRDefault="006922B2" w:rsidP="009833BE">
            <w:pPr>
              <w:spacing w:after="0"/>
              <w:rPr>
                <w:rFonts w:ascii="Arial Narrow" w:hAnsi="Arial Narrow"/>
                <w:bCs/>
                <w:sz w:val="24"/>
                <w:szCs w:val="24"/>
              </w:rPr>
            </w:pPr>
            <w:r w:rsidRPr="0086774F">
              <w:rPr>
                <w:rFonts w:ascii="Arial Narrow" w:hAnsi="Arial Narrow"/>
                <w:bCs/>
                <w:sz w:val="24"/>
                <w:szCs w:val="24"/>
              </w:rPr>
              <w:t>(</w:t>
            </w:r>
            <w:proofErr w:type="spellStart"/>
            <w:r w:rsidRPr="0086774F">
              <w:rPr>
                <w:rFonts w:ascii="Arial Narrow" w:hAnsi="Arial Narrow"/>
                <w:bCs/>
                <w:sz w:val="24"/>
                <w:szCs w:val="24"/>
              </w:rPr>
              <w:t>tatap</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muka</w:t>
            </w:r>
            <w:proofErr w:type="spellEnd"/>
            <w:r w:rsidRPr="0086774F">
              <w:rPr>
                <w:rFonts w:ascii="Arial Narrow" w:hAnsi="Arial Narrow"/>
                <w:bCs/>
                <w:sz w:val="24"/>
                <w:szCs w:val="24"/>
              </w:rPr>
              <w:t>)</w:t>
            </w:r>
          </w:p>
          <w:p w14:paraId="17D7D057" w14:textId="77777777" w:rsidR="006922B2" w:rsidRPr="0086774F" w:rsidRDefault="006922B2" w:rsidP="009833BE">
            <w:pPr>
              <w:spacing w:after="0"/>
              <w:rPr>
                <w:rFonts w:ascii="Arial Narrow" w:hAnsi="Arial Narrow"/>
                <w:bCs/>
                <w:sz w:val="24"/>
                <w:szCs w:val="24"/>
              </w:rPr>
            </w:pPr>
            <w:r w:rsidRPr="0086774F">
              <w:rPr>
                <w:rFonts w:ascii="Arial Narrow" w:hAnsi="Arial Narrow"/>
                <w:bCs/>
                <w:sz w:val="24"/>
                <w:szCs w:val="24"/>
              </w:rPr>
              <w:t xml:space="preserve">180’ </w:t>
            </w:r>
          </w:p>
          <w:p w14:paraId="4D60503A" w14:textId="77777777" w:rsidR="006922B2" w:rsidRPr="0086774F" w:rsidRDefault="006922B2" w:rsidP="009833BE">
            <w:pPr>
              <w:spacing w:after="0"/>
              <w:rPr>
                <w:rFonts w:ascii="Arial Narrow" w:hAnsi="Arial Narrow"/>
                <w:bCs/>
                <w:sz w:val="24"/>
                <w:szCs w:val="24"/>
              </w:rPr>
            </w:pPr>
            <w:r w:rsidRPr="0086774F">
              <w:rPr>
                <w:rFonts w:ascii="Arial Narrow" w:hAnsi="Arial Narrow"/>
                <w:bCs/>
                <w:sz w:val="24"/>
                <w:szCs w:val="24"/>
              </w:rPr>
              <w:t>(</w:t>
            </w:r>
            <w:proofErr w:type="spellStart"/>
            <w:r w:rsidRPr="0086774F">
              <w:rPr>
                <w:rFonts w:ascii="Arial Narrow" w:hAnsi="Arial Narrow"/>
                <w:bCs/>
                <w:sz w:val="24"/>
                <w:szCs w:val="24"/>
              </w:rPr>
              <w:t>baca</w:t>
            </w:r>
            <w:proofErr w:type="spellEnd"/>
            <w:r w:rsidRPr="0086774F">
              <w:rPr>
                <w:rFonts w:ascii="Arial Narrow" w:hAnsi="Arial Narrow"/>
                <w:bCs/>
                <w:sz w:val="24"/>
                <w:szCs w:val="24"/>
              </w:rPr>
              <w:t xml:space="preserve"> </w:t>
            </w:r>
            <w:r w:rsidRPr="0086774F">
              <w:rPr>
                <w:rFonts w:ascii="Arial Narrow" w:hAnsi="Arial Narrow"/>
                <w:bCs/>
                <w:i/>
                <w:sz w:val="24"/>
                <w:szCs w:val="24"/>
              </w:rPr>
              <w:t>text</w:t>
            </w:r>
            <w:r w:rsidRPr="0086774F">
              <w:rPr>
                <w:rFonts w:ascii="Arial Narrow" w:hAnsi="Arial Narrow"/>
                <w:bCs/>
                <w:sz w:val="24"/>
                <w:szCs w:val="24"/>
              </w:rPr>
              <w:t xml:space="preserve"> </w:t>
            </w:r>
            <w:r w:rsidRPr="0086774F">
              <w:rPr>
                <w:rFonts w:ascii="Arial Narrow" w:hAnsi="Arial Narrow"/>
                <w:bCs/>
                <w:i/>
                <w:sz w:val="24"/>
                <w:szCs w:val="24"/>
              </w:rPr>
              <w:t>book</w:t>
            </w:r>
            <w:r w:rsidRPr="0086774F">
              <w:rPr>
                <w:rFonts w:ascii="Arial Narrow" w:hAnsi="Arial Narrow"/>
                <w:bCs/>
                <w:sz w:val="24"/>
                <w:szCs w:val="24"/>
              </w:rPr>
              <w:t xml:space="preserve"> / </w:t>
            </w:r>
            <w:r w:rsidRPr="0086774F">
              <w:rPr>
                <w:rFonts w:ascii="Arial Narrow" w:hAnsi="Arial Narrow"/>
                <w:bCs/>
                <w:i/>
                <w:sz w:val="24"/>
                <w:szCs w:val="24"/>
              </w:rPr>
              <w:t>browsing</w:t>
            </w:r>
            <w:r w:rsidRPr="0086774F">
              <w:rPr>
                <w:rFonts w:ascii="Arial Narrow" w:hAnsi="Arial Narrow"/>
                <w:bCs/>
                <w:sz w:val="24"/>
                <w:szCs w:val="24"/>
              </w:rPr>
              <w:t>)</w:t>
            </w:r>
          </w:p>
        </w:tc>
        <w:tc>
          <w:tcPr>
            <w:tcW w:w="2546" w:type="dxa"/>
            <w:tcBorders>
              <w:bottom w:val="single" w:sz="4" w:space="0" w:color="000000"/>
            </w:tcBorders>
          </w:tcPr>
          <w:p w14:paraId="02F2AAE0" w14:textId="77777777" w:rsidR="006922B2" w:rsidRPr="0086774F" w:rsidRDefault="006922B2" w:rsidP="009833BE">
            <w:pPr>
              <w:spacing w:after="0"/>
              <w:jc w:val="both"/>
              <w:rPr>
                <w:rFonts w:ascii="Arial Narrow" w:hAnsi="Arial Narrow"/>
                <w:sz w:val="24"/>
                <w:szCs w:val="24"/>
              </w:rPr>
            </w:pPr>
            <w:proofErr w:type="spellStart"/>
            <w:r w:rsidRPr="0086774F">
              <w:rPr>
                <w:rFonts w:ascii="Arial Narrow" w:hAnsi="Arial Narrow"/>
                <w:sz w:val="24"/>
                <w:szCs w:val="24"/>
              </w:rPr>
              <w:t>Tugas</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Kelompok</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terstruktur</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Presentasi</w:t>
            </w:r>
            <w:proofErr w:type="spellEnd"/>
            <w:r w:rsidRPr="0086774F">
              <w:rPr>
                <w:rFonts w:ascii="Arial Narrow" w:hAnsi="Arial Narrow"/>
                <w:sz w:val="24"/>
                <w:szCs w:val="24"/>
              </w:rPr>
              <w:t xml:space="preserve"> </w:t>
            </w:r>
          </w:p>
          <w:p w14:paraId="3291F2C5" w14:textId="77777777" w:rsidR="006922B2" w:rsidRPr="0086774F" w:rsidRDefault="006922B2" w:rsidP="009833BE">
            <w:pPr>
              <w:pStyle w:val="ListParagraph"/>
              <w:spacing w:after="0"/>
              <w:ind w:left="0"/>
              <w:jc w:val="both"/>
              <w:rPr>
                <w:rFonts w:ascii="Arial Narrow" w:hAnsi="Arial Narrow"/>
                <w:sz w:val="24"/>
                <w:szCs w:val="24"/>
              </w:rPr>
            </w:pPr>
            <w:proofErr w:type="spellStart"/>
            <w:r w:rsidRPr="0086774F">
              <w:rPr>
                <w:rFonts w:ascii="Arial Narrow" w:hAnsi="Arial Narrow"/>
                <w:sz w:val="24"/>
                <w:szCs w:val="24"/>
              </w:rPr>
              <w:t>Evaluasi</w:t>
            </w:r>
            <w:proofErr w:type="spellEnd"/>
            <w:r w:rsidRPr="0086774F">
              <w:rPr>
                <w:rFonts w:ascii="Arial Narrow" w:hAnsi="Arial Narrow"/>
                <w:sz w:val="24"/>
                <w:szCs w:val="24"/>
              </w:rPr>
              <w:t xml:space="preserve"> Mutu </w:t>
            </w:r>
            <w:proofErr w:type="spellStart"/>
            <w:r w:rsidRPr="0086774F">
              <w:rPr>
                <w:rFonts w:ascii="Arial Narrow" w:hAnsi="Arial Narrow"/>
                <w:sz w:val="24"/>
                <w:szCs w:val="24"/>
              </w:rPr>
              <w:t>dengan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metode</w:t>
            </w:r>
            <w:proofErr w:type="spellEnd"/>
            <w:r w:rsidRPr="0086774F">
              <w:rPr>
                <w:rFonts w:ascii="Arial Narrow" w:hAnsi="Arial Narrow"/>
                <w:sz w:val="24"/>
                <w:szCs w:val="24"/>
              </w:rPr>
              <w:t xml:space="preserve"> </w:t>
            </w:r>
          </w:p>
          <w:p w14:paraId="241B4D88" w14:textId="77777777" w:rsidR="006922B2" w:rsidRPr="0086774F" w:rsidRDefault="006922B2" w:rsidP="009833BE">
            <w:pPr>
              <w:pStyle w:val="ListParagraph"/>
              <w:numPr>
                <w:ilvl w:val="0"/>
                <w:numId w:val="34"/>
              </w:numPr>
              <w:spacing w:after="0"/>
              <w:ind w:left="313"/>
              <w:jc w:val="both"/>
              <w:rPr>
                <w:rFonts w:ascii="Arial Narrow" w:hAnsi="Arial Narrow"/>
                <w:sz w:val="24"/>
                <w:szCs w:val="24"/>
              </w:rPr>
            </w:pPr>
            <w:r w:rsidRPr="0086774F">
              <w:rPr>
                <w:rFonts w:ascii="Arial Narrow" w:hAnsi="Arial Narrow"/>
                <w:sz w:val="24"/>
                <w:szCs w:val="24"/>
              </w:rPr>
              <w:t>Kaizen</w:t>
            </w:r>
          </w:p>
          <w:p w14:paraId="467A1C58" w14:textId="77777777" w:rsidR="006922B2" w:rsidRPr="0086774F" w:rsidRDefault="006922B2" w:rsidP="009833BE">
            <w:pPr>
              <w:pStyle w:val="ListParagraph"/>
              <w:numPr>
                <w:ilvl w:val="0"/>
                <w:numId w:val="34"/>
              </w:numPr>
              <w:spacing w:after="0"/>
              <w:ind w:left="313"/>
              <w:jc w:val="both"/>
              <w:rPr>
                <w:rFonts w:ascii="Arial Narrow" w:hAnsi="Arial Narrow"/>
                <w:sz w:val="24"/>
                <w:szCs w:val="24"/>
              </w:rPr>
            </w:pPr>
            <w:r w:rsidRPr="0086774F">
              <w:rPr>
                <w:rFonts w:ascii="Arial Narrow" w:hAnsi="Arial Narrow"/>
                <w:sz w:val="24"/>
                <w:szCs w:val="24"/>
              </w:rPr>
              <w:t>FMEA</w:t>
            </w:r>
            <w:r w:rsidRPr="0086774F">
              <w:rPr>
                <w:rFonts w:ascii="Arial Narrow" w:hAnsi="Arial Narrow"/>
                <w:i/>
                <w:sz w:val="24"/>
                <w:szCs w:val="24"/>
              </w:rPr>
              <w:t xml:space="preserve"> </w:t>
            </w:r>
          </w:p>
          <w:p w14:paraId="559E2FD0" w14:textId="77777777" w:rsidR="006922B2" w:rsidRPr="0086774F" w:rsidRDefault="006922B2" w:rsidP="009833BE">
            <w:pPr>
              <w:pStyle w:val="ListParagraph"/>
              <w:numPr>
                <w:ilvl w:val="0"/>
                <w:numId w:val="34"/>
              </w:numPr>
              <w:spacing w:after="0"/>
              <w:ind w:left="313"/>
              <w:jc w:val="both"/>
              <w:rPr>
                <w:rFonts w:ascii="Arial Narrow" w:hAnsi="Arial Narrow"/>
                <w:sz w:val="24"/>
                <w:szCs w:val="24"/>
              </w:rPr>
            </w:pPr>
            <w:r w:rsidRPr="0086774F">
              <w:rPr>
                <w:rFonts w:ascii="Arial Narrow" w:hAnsi="Arial Narrow"/>
                <w:i/>
                <w:sz w:val="24"/>
                <w:szCs w:val="24"/>
              </w:rPr>
              <w:t>Lean</w:t>
            </w:r>
          </w:p>
          <w:p w14:paraId="309D2238" w14:textId="77777777" w:rsidR="006922B2" w:rsidRPr="0086774F" w:rsidRDefault="006922B2" w:rsidP="009833BE">
            <w:pPr>
              <w:pStyle w:val="ListParagraph"/>
              <w:numPr>
                <w:ilvl w:val="0"/>
                <w:numId w:val="34"/>
              </w:numPr>
              <w:spacing w:after="0"/>
              <w:ind w:left="313"/>
              <w:jc w:val="both"/>
              <w:rPr>
                <w:rFonts w:ascii="Arial Narrow" w:hAnsi="Arial Narrow"/>
                <w:sz w:val="24"/>
                <w:szCs w:val="24"/>
              </w:rPr>
            </w:pPr>
            <w:r w:rsidRPr="0086774F">
              <w:rPr>
                <w:rFonts w:ascii="Arial Narrow" w:hAnsi="Arial Narrow"/>
                <w:i/>
                <w:sz w:val="24"/>
                <w:szCs w:val="24"/>
              </w:rPr>
              <w:lastRenderedPageBreak/>
              <w:t>Six Sigma</w:t>
            </w:r>
          </w:p>
          <w:p w14:paraId="17368827" w14:textId="77777777" w:rsidR="006922B2" w:rsidRPr="0086774F" w:rsidRDefault="006922B2" w:rsidP="009833BE">
            <w:pPr>
              <w:pStyle w:val="ListParagraph"/>
              <w:numPr>
                <w:ilvl w:val="0"/>
                <w:numId w:val="34"/>
              </w:numPr>
              <w:spacing w:after="0"/>
              <w:ind w:left="313"/>
              <w:jc w:val="both"/>
              <w:rPr>
                <w:rFonts w:ascii="Arial Narrow" w:hAnsi="Arial Narrow"/>
                <w:sz w:val="24"/>
                <w:szCs w:val="24"/>
              </w:rPr>
            </w:pPr>
            <w:r w:rsidRPr="0086774F">
              <w:rPr>
                <w:rFonts w:ascii="Arial Narrow" w:hAnsi="Arial Narrow"/>
                <w:sz w:val="24"/>
                <w:szCs w:val="24"/>
              </w:rPr>
              <w:t>FMEA</w:t>
            </w:r>
          </w:p>
          <w:p w14:paraId="2211F06D" w14:textId="77777777" w:rsidR="006922B2" w:rsidRPr="0086774F" w:rsidRDefault="006922B2" w:rsidP="009833BE">
            <w:pPr>
              <w:pStyle w:val="ListParagraph"/>
              <w:numPr>
                <w:ilvl w:val="0"/>
                <w:numId w:val="34"/>
              </w:numPr>
              <w:spacing w:after="0"/>
              <w:ind w:left="313"/>
              <w:jc w:val="both"/>
              <w:rPr>
                <w:rFonts w:ascii="Arial Narrow" w:hAnsi="Arial Narrow"/>
                <w:sz w:val="24"/>
                <w:szCs w:val="24"/>
              </w:rPr>
            </w:pPr>
            <w:r w:rsidRPr="0086774F">
              <w:rPr>
                <w:rFonts w:ascii="Arial Narrow" w:hAnsi="Arial Narrow"/>
                <w:sz w:val="24"/>
                <w:szCs w:val="24"/>
              </w:rPr>
              <w:t>TQM</w:t>
            </w:r>
          </w:p>
          <w:p w14:paraId="2541382D" w14:textId="77777777" w:rsidR="006922B2" w:rsidRPr="0086774F" w:rsidRDefault="006922B2" w:rsidP="009833BE">
            <w:pPr>
              <w:pStyle w:val="ListParagraph"/>
              <w:numPr>
                <w:ilvl w:val="0"/>
                <w:numId w:val="34"/>
              </w:numPr>
              <w:spacing w:after="0"/>
              <w:ind w:left="313"/>
              <w:jc w:val="both"/>
              <w:rPr>
                <w:rFonts w:ascii="Arial Narrow" w:hAnsi="Arial Narrow"/>
                <w:sz w:val="24"/>
                <w:szCs w:val="24"/>
              </w:rPr>
            </w:pPr>
            <w:r w:rsidRPr="0086774F">
              <w:rPr>
                <w:rFonts w:ascii="Arial Narrow" w:hAnsi="Arial Narrow"/>
                <w:sz w:val="24"/>
                <w:szCs w:val="24"/>
              </w:rPr>
              <w:t xml:space="preserve">Mutu </w:t>
            </w:r>
            <w:proofErr w:type="spellStart"/>
            <w:r w:rsidRPr="0086774F">
              <w:rPr>
                <w:rFonts w:ascii="Arial Narrow" w:hAnsi="Arial Narrow"/>
                <w:sz w:val="24"/>
                <w:szCs w:val="24"/>
              </w:rPr>
              <w:t>fasilitas</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pelayanan</w:t>
            </w:r>
            <w:proofErr w:type="spellEnd"/>
            <w:r w:rsidRPr="0086774F">
              <w:rPr>
                <w:rFonts w:ascii="Arial Narrow" w:hAnsi="Arial Narrow"/>
                <w:sz w:val="24"/>
                <w:szCs w:val="24"/>
              </w:rPr>
              <w:t xml:space="preserve"> </w:t>
            </w:r>
            <w:proofErr w:type="spellStart"/>
            <w:proofErr w:type="gramStart"/>
            <w:r w:rsidRPr="0086774F">
              <w:rPr>
                <w:rFonts w:ascii="Arial Narrow" w:hAnsi="Arial Narrow"/>
                <w:sz w:val="24"/>
                <w:szCs w:val="24"/>
              </w:rPr>
              <w:t>kesehatan</w:t>
            </w:r>
            <w:proofErr w:type="spellEnd"/>
            <w:r w:rsidRPr="0086774F">
              <w:rPr>
                <w:rFonts w:ascii="Arial Narrow" w:hAnsi="Arial Narrow"/>
                <w:sz w:val="24"/>
                <w:szCs w:val="24"/>
              </w:rPr>
              <w:t xml:space="preserve"> :</w:t>
            </w:r>
            <w:proofErr w:type="gramEnd"/>
            <w:r w:rsidRPr="0086774F">
              <w:rPr>
                <w:rFonts w:ascii="Arial Narrow" w:hAnsi="Arial Narrow"/>
                <w:sz w:val="24"/>
                <w:szCs w:val="24"/>
              </w:rPr>
              <w:t xml:space="preserve"> </w:t>
            </w:r>
            <w:r w:rsidRPr="0086774F">
              <w:rPr>
                <w:rFonts w:ascii="Arial Narrow" w:hAnsi="Arial Narrow"/>
                <w:color w:val="0070C0"/>
                <w:sz w:val="24"/>
                <w:szCs w:val="24"/>
              </w:rPr>
              <w:t>https://sirs.kemkes.go.id/</w:t>
            </w:r>
          </w:p>
          <w:p w14:paraId="5214E120" w14:textId="77777777" w:rsidR="006922B2" w:rsidRPr="0086774F" w:rsidRDefault="006922B2" w:rsidP="009833BE">
            <w:pPr>
              <w:spacing w:after="0"/>
              <w:jc w:val="center"/>
              <w:rPr>
                <w:rFonts w:ascii="Arial Narrow" w:hAnsi="Arial Narrow"/>
                <w:bCs/>
                <w:sz w:val="24"/>
                <w:szCs w:val="24"/>
              </w:rPr>
            </w:pPr>
          </w:p>
        </w:tc>
        <w:tc>
          <w:tcPr>
            <w:tcW w:w="1134" w:type="dxa"/>
            <w:tcBorders>
              <w:bottom w:val="single" w:sz="4" w:space="0" w:color="000000"/>
            </w:tcBorders>
          </w:tcPr>
          <w:p w14:paraId="060D6D1C" w14:textId="77777777" w:rsidR="006922B2" w:rsidRPr="0086774F" w:rsidRDefault="006922B2" w:rsidP="009833BE">
            <w:pPr>
              <w:spacing w:after="0"/>
              <w:jc w:val="both"/>
              <w:rPr>
                <w:rFonts w:ascii="Arial Narrow" w:hAnsi="Arial Narrow"/>
                <w:bCs/>
                <w:sz w:val="24"/>
                <w:szCs w:val="24"/>
              </w:rPr>
            </w:pPr>
            <w:proofErr w:type="spellStart"/>
            <w:r w:rsidRPr="0086774F">
              <w:rPr>
                <w:rFonts w:ascii="Arial Narrow" w:hAnsi="Arial Narrow"/>
                <w:bCs/>
                <w:sz w:val="24"/>
                <w:szCs w:val="24"/>
              </w:rPr>
              <w:lastRenderedPageBreak/>
              <w:t>Kebenaran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dalam</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Memberikan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informasi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dengan</w:t>
            </w:r>
            <w:proofErr w:type="spellEnd"/>
            <w:r w:rsidRPr="0086774F">
              <w:rPr>
                <w:rFonts w:ascii="Arial Narrow" w:hAnsi="Arial Narrow"/>
                <w:bCs/>
                <w:sz w:val="24"/>
                <w:szCs w:val="24"/>
              </w:rPr>
              <w:t xml:space="preserve"> </w:t>
            </w:r>
            <w:proofErr w:type="spellStart"/>
            <w:r w:rsidRPr="0086774F">
              <w:rPr>
                <w:rFonts w:ascii="Arial Narrow" w:hAnsi="Arial Narrow"/>
                <w:b/>
                <w:bCs/>
                <w:sz w:val="24"/>
                <w:szCs w:val="24"/>
              </w:rPr>
              <w:t>konten</w:t>
            </w:r>
            <w:proofErr w:type="spellEnd"/>
            <w:r w:rsidRPr="0086774F">
              <w:rPr>
                <w:rFonts w:ascii="Arial Narrow" w:hAnsi="Arial Narrow"/>
                <w:b/>
                <w:bCs/>
                <w:sz w:val="24"/>
                <w:szCs w:val="24"/>
              </w:rPr>
              <w:t xml:space="preserve"> </w:t>
            </w:r>
            <w:proofErr w:type="spellStart"/>
            <w:r w:rsidRPr="0086774F">
              <w:rPr>
                <w:rFonts w:ascii="Arial Narrow" w:hAnsi="Arial Narrow"/>
                <w:bCs/>
                <w:sz w:val="24"/>
                <w:szCs w:val="24"/>
              </w:rPr>
              <w:lastRenderedPageBreak/>
              <w:t>sesuai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referensi</w:t>
            </w:r>
            <w:proofErr w:type="spellEnd"/>
          </w:p>
        </w:tc>
        <w:tc>
          <w:tcPr>
            <w:tcW w:w="992" w:type="dxa"/>
            <w:tcBorders>
              <w:bottom w:val="single" w:sz="4" w:space="0" w:color="000000"/>
            </w:tcBorders>
          </w:tcPr>
          <w:p w14:paraId="4C1F6E8A" w14:textId="77777777" w:rsidR="006922B2" w:rsidRPr="0086774F" w:rsidRDefault="006922B2" w:rsidP="009833BE">
            <w:pPr>
              <w:spacing w:after="0"/>
              <w:rPr>
                <w:rFonts w:ascii="Arial Narrow" w:hAnsi="Arial Narrow"/>
                <w:bCs/>
                <w:sz w:val="24"/>
                <w:szCs w:val="24"/>
              </w:rPr>
            </w:pPr>
            <w:r w:rsidRPr="0086774F">
              <w:rPr>
                <w:rFonts w:ascii="Arial Narrow" w:hAnsi="Arial Narrow"/>
                <w:bCs/>
                <w:sz w:val="24"/>
                <w:szCs w:val="24"/>
              </w:rPr>
              <w:lastRenderedPageBreak/>
              <w:t>2,5 %</w:t>
            </w:r>
          </w:p>
        </w:tc>
      </w:tr>
      <w:tr w:rsidR="003C4D11" w:rsidRPr="0086774F" w14:paraId="43BA80BF" w14:textId="77777777" w:rsidTr="00DC0C18">
        <w:tc>
          <w:tcPr>
            <w:tcW w:w="1008" w:type="dxa"/>
            <w:tcBorders>
              <w:bottom w:val="single" w:sz="4" w:space="0" w:color="000000"/>
            </w:tcBorders>
          </w:tcPr>
          <w:p w14:paraId="27BDABCF" w14:textId="40C64308" w:rsidR="003C4D11" w:rsidRPr="0086774F" w:rsidRDefault="003C4D11" w:rsidP="009833BE">
            <w:pPr>
              <w:spacing w:after="0"/>
              <w:jc w:val="center"/>
              <w:rPr>
                <w:rFonts w:ascii="Arial Narrow" w:hAnsi="Arial Narrow"/>
                <w:bCs/>
                <w:sz w:val="24"/>
                <w:szCs w:val="24"/>
              </w:rPr>
            </w:pPr>
            <w:r w:rsidRPr="0086774F">
              <w:rPr>
                <w:rFonts w:ascii="Arial Narrow" w:hAnsi="Arial Narrow"/>
                <w:bCs/>
                <w:sz w:val="24"/>
                <w:szCs w:val="24"/>
              </w:rPr>
              <w:t>1</w:t>
            </w:r>
            <w:r w:rsidR="00992E7B" w:rsidRPr="0086774F">
              <w:rPr>
                <w:rFonts w:ascii="Arial Narrow" w:hAnsi="Arial Narrow"/>
                <w:bCs/>
                <w:sz w:val="24"/>
                <w:szCs w:val="24"/>
              </w:rPr>
              <w:t>5</w:t>
            </w:r>
          </w:p>
          <w:p w14:paraId="3274F679" w14:textId="77777777" w:rsidR="003C4D11" w:rsidRPr="0086774F" w:rsidRDefault="003C4D11" w:rsidP="009833BE">
            <w:pPr>
              <w:spacing w:after="0"/>
              <w:jc w:val="center"/>
              <w:rPr>
                <w:rFonts w:ascii="Arial Narrow" w:hAnsi="Arial Narrow"/>
                <w:bCs/>
                <w:sz w:val="24"/>
                <w:szCs w:val="24"/>
              </w:rPr>
            </w:pPr>
          </w:p>
        </w:tc>
        <w:tc>
          <w:tcPr>
            <w:tcW w:w="2673" w:type="dxa"/>
            <w:tcBorders>
              <w:bottom w:val="single" w:sz="4" w:space="0" w:color="000000"/>
            </w:tcBorders>
          </w:tcPr>
          <w:p w14:paraId="4C20445E" w14:textId="77777777" w:rsidR="003C4D11" w:rsidRPr="0086774F" w:rsidRDefault="003C4D11" w:rsidP="009833BE">
            <w:pPr>
              <w:spacing w:after="0"/>
              <w:rPr>
                <w:rFonts w:ascii="Arial Narrow" w:hAnsi="Arial Narrow"/>
                <w:bCs/>
                <w:sz w:val="24"/>
                <w:szCs w:val="24"/>
              </w:rPr>
            </w:pPr>
            <w:proofErr w:type="spellStart"/>
            <w:r w:rsidRPr="0086774F">
              <w:rPr>
                <w:rFonts w:ascii="Arial Narrow" w:hAnsi="Arial Narrow"/>
                <w:sz w:val="24"/>
                <w:szCs w:val="24"/>
              </w:rPr>
              <w:t>Mahasiswa</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mampu</w:t>
            </w:r>
            <w:proofErr w:type="spellEnd"/>
            <w:r w:rsidRPr="0086774F">
              <w:rPr>
                <w:rFonts w:ascii="Arial Narrow" w:hAnsi="Arial Narrow"/>
                <w:sz w:val="24"/>
                <w:szCs w:val="24"/>
              </w:rPr>
              <w:t xml:space="preserve"> </w:t>
            </w:r>
            <w:proofErr w:type="spellStart"/>
            <w:r w:rsidRPr="0086774F">
              <w:rPr>
                <w:rFonts w:ascii="Arial Narrow" w:hAnsi="Arial Narrow"/>
                <w:b/>
                <w:bCs/>
                <w:sz w:val="24"/>
                <w:szCs w:val="24"/>
              </w:rPr>
              <w:t>menjelaskan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tentang</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asuransi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kesehatan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dalam</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pelayanan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kefarmasian</w:t>
            </w:r>
            <w:proofErr w:type="spellEnd"/>
            <w:r w:rsidRPr="0086774F">
              <w:rPr>
                <w:rFonts w:ascii="Arial Narrow" w:hAnsi="Arial Narrow"/>
                <w:bCs/>
                <w:sz w:val="24"/>
                <w:szCs w:val="24"/>
              </w:rPr>
              <w:t>.</w:t>
            </w:r>
          </w:p>
        </w:tc>
        <w:tc>
          <w:tcPr>
            <w:tcW w:w="2977" w:type="dxa"/>
            <w:tcBorders>
              <w:bottom w:val="single" w:sz="4" w:space="0" w:color="000000"/>
            </w:tcBorders>
          </w:tcPr>
          <w:p w14:paraId="7CD8C297" w14:textId="77777777" w:rsidR="003C4D11" w:rsidRPr="0086774F" w:rsidRDefault="003C4D11" w:rsidP="009833BE">
            <w:pPr>
              <w:numPr>
                <w:ilvl w:val="0"/>
                <w:numId w:val="35"/>
              </w:numPr>
              <w:spacing w:after="0"/>
              <w:ind w:left="342"/>
              <w:jc w:val="both"/>
              <w:rPr>
                <w:rFonts w:ascii="Arial Narrow" w:hAnsi="Arial Narrow"/>
                <w:sz w:val="24"/>
                <w:szCs w:val="24"/>
              </w:rPr>
            </w:pPr>
            <w:r w:rsidRPr="0086774F">
              <w:rPr>
                <w:rFonts w:ascii="Arial Narrow" w:hAnsi="Arial Narrow"/>
                <w:sz w:val="24"/>
                <w:szCs w:val="24"/>
              </w:rPr>
              <w:t>Program BPJS</w:t>
            </w:r>
          </w:p>
          <w:p w14:paraId="22AE16B7" w14:textId="77777777" w:rsidR="003C4D11" w:rsidRPr="0086774F" w:rsidRDefault="003C4D11" w:rsidP="009833BE">
            <w:pPr>
              <w:numPr>
                <w:ilvl w:val="0"/>
                <w:numId w:val="35"/>
              </w:numPr>
              <w:spacing w:after="0"/>
              <w:ind w:left="342"/>
              <w:jc w:val="both"/>
              <w:rPr>
                <w:rFonts w:ascii="Arial Narrow" w:hAnsi="Arial Narrow"/>
                <w:i/>
                <w:sz w:val="24"/>
                <w:szCs w:val="24"/>
              </w:rPr>
            </w:pPr>
            <w:r w:rsidRPr="0086774F">
              <w:rPr>
                <w:rFonts w:ascii="Arial Narrow" w:hAnsi="Arial Narrow"/>
                <w:i/>
                <w:sz w:val="24"/>
                <w:szCs w:val="24"/>
              </w:rPr>
              <w:t>E catalog, e purchasing</w:t>
            </w:r>
          </w:p>
          <w:p w14:paraId="0BAA27B3" w14:textId="77777777" w:rsidR="003C4D11" w:rsidRPr="0086774F" w:rsidRDefault="003C4D11" w:rsidP="009833BE">
            <w:pPr>
              <w:numPr>
                <w:ilvl w:val="0"/>
                <w:numId w:val="35"/>
              </w:numPr>
              <w:spacing w:after="0"/>
              <w:ind w:left="342"/>
              <w:jc w:val="both"/>
              <w:rPr>
                <w:rFonts w:ascii="Arial Narrow" w:hAnsi="Arial Narrow"/>
                <w:sz w:val="24"/>
                <w:szCs w:val="24"/>
              </w:rPr>
            </w:pPr>
            <w:proofErr w:type="spellStart"/>
            <w:r w:rsidRPr="0086774F">
              <w:rPr>
                <w:rFonts w:ascii="Arial Narrow" w:hAnsi="Arial Narrow"/>
                <w:sz w:val="24"/>
                <w:szCs w:val="24"/>
              </w:rPr>
              <w:t>Fornas</w:t>
            </w:r>
            <w:proofErr w:type="spellEnd"/>
            <w:r w:rsidRPr="0086774F">
              <w:rPr>
                <w:rFonts w:ascii="Arial Narrow" w:hAnsi="Arial Narrow"/>
                <w:sz w:val="24"/>
                <w:szCs w:val="24"/>
              </w:rPr>
              <w:t xml:space="preserve"> &amp; </w:t>
            </w:r>
            <w:proofErr w:type="spellStart"/>
            <w:r w:rsidRPr="0086774F">
              <w:rPr>
                <w:rFonts w:ascii="Arial Narrow" w:hAnsi="Arial Narrow"/>
                <w:sz w:val="24"/>
                <w:szCs w:val="24"/>
              </w:rPr>
              <w:t>InaCB’s</w:t>
            </w:r>
            <w:proofErr w:type="spellEnd"/>
          </w:p>
          <w:p w14:paraId="19C1C0DE" w14:textId="77777777" w:rsidR="003C4D11" w:rsidRPr="0086774F" w:rsidRDefault="003C4D11" w:rsidP="009833BE">
            <w:pPr>
              <w:numPr>
                <w:ilvl w:val="0"/>
                <w:numId w:val="35"/>
              </w:numPr>
              <w:spacing w:after="0"/>
              <w:ind w:left="342"/>
              <w:jc w:val="both"/>
              <w:rPr>
                <w:rFonts w:ascii="Arial Narrow" w:hAnsi="Arial Narrow"/>
                <w:sz w:val="24"/>
                <w:szCs w:val="24"/>
              </w:rPr>
            </w:pPr>
            <w:proofErr w:type="spellStart"/>
            <w:r w:rsidRPr="0086774F">
              <w:rPr>
                <w:rFonts w:ascii="Arial Narrow" w:hAnsi="Arial Narrow"/>
                <w:sz w:val="24"/>
                <w:szCs w:val="24"/>
              </w:rPr>
              <w:t>Kapitasi</w:t>
            </w:r>
            <w:proofErr w:type="spellEnd"/>
            <w:r w:rsidRPr="0086774F">
              <w:rPr>
                <w:rFonts w:ascii="Arial Narrow" w:hAnsi="Arial Narrow"/>
                <w:sz w:val="24"/>
                <w:szCs w:val="24"/>
              </w:rPr>
              <w:t xml:space="preserve"> &amp; </w:t>
            </w:r>
            <w:proofErr w:type="spellStart"/>
            <w:r w:rsidRPr="0086774F">
              <w:rPr>
                <w:rFonts w:ascii="Arial Narrow" w:hAnsi="Arial Narrow"/>
                <w:sz w:val="24"/>
                <w:szCs w:val="24"/>
              </w:rPr>
              <w:t>Kapitasi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Berbasis</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kinerja</w:t>
            </w:r>
            <w:proofErr w:type="spellEnd"/>
          </w:p>
          <w:p w14:paraId="5196F3BF" w14:textId="3B50D9C0" w:rsidR="003C4D11" w:rsidRPr="0086774F" w:rsidRDefault="003C4D11" w:rsidP="009833BE">
            <w:pPr>
              <w:numPr>
                <w:ilvl w:val="0"/>
                <w:numId w:val="35"/>
              </w:numPr>
              <w:spacing w:after="0"/>
              <w:ind w:left="342"/>
              <w:jc w:val="both"/>
              <w:rPr>
                <w:rFonts w:ascii="Arial Narrow" w:hAnsi="Arial Narrow"/>
                <w:sz w:val="24"/>
                <w:szCs w:val="24"/>
              </w:rPr>
            </w:pPr>
            <w:proofErr w:type="spellStart"/>
            <w:r w:rsidRPr="0086774F">
              <w:rPr>
                <w:rFonts w:ascii="Arial Narrow" w:hAnsi="Arial Narrow"/>
                <w:sz w:val="24"/>
                <w:szCs w:val="24"/>
              </w:rPr>
              <w:t>Prolanis</w:t>
            </w:r>
            <w:proofErr w:type="spellEnd"/>
            <w:r w:rsidRPr="0086774F">
              <w:rPr>
                <w:rFonts w:ascii="Arial Narrow" w:hAnsi="Arial Narrow"/>
                <w:sz w:val="24"/>
                <w:szCs w:val="24"/>
              </w:rPr>
              <w:t>, FKTP &amp; FKTL</w:t>
            </w:r>
          </w:p>
          <w:p w14:paraId="6D4D96A8" w14:textId="14DAFE7E" w:rsidR="003C4D11" w:rsidRPr="0086774F" w:rsidRDefault="003C4D11" w:rsidP="009833BE">
            <w:pPr>
              <w:spacing w:after="0"/>
              <w:jc w:val="both"/>
              <w:rPr>
                <w:rFonts w:ascii="Arial Narrow" w:hAnsi="Arial Narrow"/>
                <w:sz w:val="24"/>
                <w:szCs w:val="24"/>
              </w:rPr>
            </w:pPr>
          </w:p>
        </w:tc>
        <w:tc>
          <w:tcPr>
            <w:tcW w:w="1490" w:type="dxa"/>
            <w:tcBorders>
              <w:bottom w:val="single" w:sz="4" w:space="0" w:color="000000"/>
            </w:tcBorders>
          </w:tcPr>
          <w:p w14:paraId="54999940" w14:textId="77777777" w:rsidR="003C4D11" w:rsidRPr="0086774F" w:rsidRDefault="003C4D11" w:rsidP="009833BE">
            <w:pPr>
              <w:spacing w:after="0"/>
              <w:rPr>
                <w:rFonts w:ascii="Arial Narrow" w:hAnsi="Arial Narrow"/>
                <w:bCs/>
                <w:sz w:val="24"/>
                <w:szCs w:val="24"/>
              </w:rPr>
            </w:pPr>
            <w:r w:rsidRPr="0086774F">
              <w:rPr>
                <w:rFonts w:ascii="Arial Narrow" w:hAnsi="Arial Narrow"/>
                <w:bCs/>
                <w:sz w:val="24"/>
                <w:szCs w:val="24"/>
              </w:rPr>
              <w:t xml:space="preserve">Model </w:t>
            </w:r>
            <w:r w:rsidRPr="0086774F">
              <w:rPr>
                <w:rFonts w:ascii="Arial Narrow" w:hAnsi="Arial Narrow"/>
                <w:bCs/>
                <w:i/>
                <w:sz w:val="24"/>
                <w:szCs w:val="24"/>
              </w:rPr>
              <w:t>Problem</w:t>
            </w:r>
            <w:r w:rsidRPr="0086774F">
              <w:rPr>
                <w:rFonts w:ascii="Arial Narrow" w:hAnsi="Arial Narrow"/>
                <w:bCs/>
                <w:sz w:val="24"/>
                <w:szCs w:val="24"/>
              </w:rPr>
              <w:t xml:space="preserve"> </w:t>
            </w:r>
            <w:r w:rsidRPr="0086774F">
              <w:rPr>
                <w:rFonts w:ascii="Arial Narrow" w:hAnsi="Arial Narrow"/>
                <w:bCs/>
                <w:i/>
                <w:sz w:val="24"/>
                <w:szCs w:val="24"/>
              </w:rPr>
              <w:t>Based</w:t>
            </w:r>
            <w:r w:rsidRPr="0086774F">
              <w:rPr>
                <w:rFonts w:ascii="Arial Narrow" w:hAnsi="Arial Narrow"/>
                <w:bCs/>
                <w:sz w:val="24"/>
                <w:szCs w:val="24"/>
              </w:rPr>
              <w:t xml:space="preserve"> </w:t>
            </w:r>
            <w:r w:rsidRPr="0086774F">
              <w:rPr>
                <w:rFonts w:ascii="Arial Narrow" w:hAnsi="Arial Narrow"/>
                <w:bCs/>
                <w:i/>
                <w:sz w:val="24"/>
                <w:szCs w:val="24"/>
              </w:rPr>
              <w:t>Learning</w:t>
            </w:r>
          </w:p>
        </w:tc>
        <w:tc>
          <w:tcPr>
            <w:tcW w:w="1350" w:type="dxa"/>
            <w:tcBorders>
              <w:bottom w:val="single" w:sz="4" w:space="0" w:color="000000"/>
            </w:tcBorders>
          </w:tcPr>
          <w:p w14:paraId="23990D95" w14:textId="77777777" w:rsidR="003C4D11" w:rsidRPr="0086774F" w:rsidRDefault="003C4D11" w:rsidP="009833BE">
            <w:pPr>
              <w:spacing w:after="0"/>
              <w:rPr>
                <w:rFonts w:ascii="Arial Narrow" w:hAnsi="Arial Narrow"/>
                <w:bCs/>
                <w:sz w:val="24"/>
                <w:szCs w:val="24"/>
              </w:rPr>
            </w:pPr>
            <w:r w:rsidRPr="0086774F">
              <w:rPr>
                <w:rFonts w:ascii="Arial Narrow" w:hAnsi="Arial Narrow"/>
                <w:bCs/>
                <w:sz w:val="24"/>
                <w:szCs w:val="24"/>
              </w:rPr>
              <w:t xml:space="preserve">150’ </w:t>
            </w:r>
          </w:p>
          <w:p w14:paraId="41AAE518" w14:textId="77777777" w:rsidR="003C4D11" w:rsidRPr="0086774F" w:rsidRDefault="003C4D11" w:rsidP="009833BE">
            <w:pPr>
              <w:spacing w:after="0"/>
              <w:rPr>
                <w:rFonts w:ascii="Arial Narrow" w:hAnsi="Arial Narrow"/>
                <w:bCs/>
                <w:sz w:val="24"/>
                <w:szCs w:val="24"/>
              </w:rPr>
            </w:pPr>
            <w:r w:rsidRPr="0086774F">
              <w:rPr>
                <w:rFonts w:ascii="Arial Narrow" w:hAnsi="Arial Narrow"/>
                <w:bCs/>
                <w:sz w:val="24"/>
                <w:szCs w:val="24"/>
              </w:rPr>
              <w:t>(</w:t>
            </w:r>
            <w:proofErr w:type="spellStart"/>
            <w:r w:rsidRPr="0086774F">
              <w:rPr>
                <w:rFonts w:ascii="Arial Narrow" w:hAnsi="Arial Narrow"/>
                <w:bCs/>
                <w:sz w:val="24"/>
                <w:szCs w:val="24"/>
              </w:rPr>
              <w:t>tatap</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muka</w:t>
            </w:r>
            <w:proofErr w:type="spellEnd"/>
            <w:r w:rsidRPr="0086774F">
              <w:rPr>
                <w:rFonts w:ascii="Arial Narrow" w:hAnsi="Arial Narrow"/>
                <w:bCs/>
                <w:sz w:val="24"/>
                <w:szCs w:val="24"/>
              </w:rPr>
              <w:t>)</w:t>
            </w:r>
          </w:p>
          <w:p w14:paraId="5423ACFF" w14:textId="77777777" w:rsidR="003C4D11" w:rsidRPr="0086774F" w:rsidRDefault="003C4D11" w:rsidP="009833BE">
            <w:pPr>
              <w:spacing w:after="0"/>
              <w:rPr>
                <w:rFonts w:ascii="Arial Narrow" w:hAnsi="Arial Narrow"/>
                <w:bCs/>
                <w:sz w:val="24"/>
                <w:szCs w:val="24"/>
              </w:rPr>
            </w:pPr>
            <w:r w:rsidRPr="0086774F">
              <w:rPr>
                <w:rFonts w:ascii="Arial Narrow" w:hAnsi="Arial Narrow"/>
                <w:bCs/>
                <w:sz w:val="24"/>
                <w:szCs w:val="24"/>
              </w:rPr>
              <w:t xml:space="preserve">180’ </w:t>
            </w:r>
          </w:p>
          <w:p w14:paraId="77B0A653" w14:textId="77777777" w:rsidR="003C4D11" w:rsidRPr="0086774F" w:rsidRDefault="003C4D11" w:rsidP="009833BE">
            <w:pPr>
              <w:spacing w:after="0"/>
              <w:rPr>
                <w:rFonts w:ascii="Arial Narrow" w:hAnsi="Arial Narrow"/>
                <w:bCs/>
                <w:sz w:val="24"/>
                <w:szCs w:val="24"/>
              </w:rPr>
            </w:pPr>
            <w:r w:rsidRPr="0086774F">
              <w:rPr>
                <w:rFonts w:ascii="Arial Narrow" w:hAnsi="Arial Narrow"/>
                <w:bCs/>
                <w:sz w:val="24"/>
                <w:szCs w:val="24"/>
              </w:rPr>
              <w:t>(</w:t>
            </w:r>
            <w:proofErr w:type="spellStart"/>
            <w:r w:rsidRPr="0086774F">
              <w:rPr>
                <w:rFonts w:ascii="Arial Narrow" w:hAnsi="Arial Narrow"/>
                <w:bCs/>
                <w:sz w:val="24"/>
                <w:szCs w:val="24"/>
              </w:rPr>
              <w:t>baca</w:t>
            </w:r>
            <w:proofErr w:type="spellEnd"/>
            <w:r w:rsidRPr="0086774F">
              <w:rPr>
                <w:rFonts w:ascii="Arial Narrow" w:hAnsi="Arial Narrow"/>
                <w:bCs/>
                <w:sz w:val="24"/>
                <w:szCs w:val="24"/>
              </w:rPr>
              <w:t xml:space="preserve"> </w:t>
            </w:r>
            <w:r w:rsidRPr="0086774F">
              <w:rPr>
                <w:rFonts w:ascii="Arial Narrow" w:hAnsi="Arial Narrow"/>
                <w:bCs/>
                <w:i/>
                <w:sz w:val="24"/>
                <w:szCs w:val="24"/>
              </w:rPr>
              <w:t>text</w:t>
            </w:r>
            <w:r w:rsidRPr="0086774F">
              <w:rPr>
                <w:rFonts w:ascii="Arial Narrow" w:hAnsi="Arial Narrow"/>
                <w:bCs/>
                <w:sz w:val="24"/>
                <w:szCs w:val="24"/>
              </w:rPr>
              <w:t xml:space="preserve"> </w:t>
            </w:r>
            <w:r w:rsidRPr="0086774F">
              <w:rPr>
                <w:rFonts w:ascii="Arial Narrow" w:hAnsi="Arial Narrow"/>
                <w:bCs/>
                <w:i/>
                <w:sz w:val="24"/>
                <w:szCs w:val="24"/>
              </w:rPr>
              <w:t>book</w:t>
            </w:r>
            <w:r w:rsidRPr="0086774F">
              <w:rPr>
                <w:rFonts w:ascii="Arial Narrow" w:hAnsi="Arial Narrow"/>
                <w:bCs/>
                <w:sz w:val="24"/>
                <w:szCs w:val="24"/>
              </w:rPr>
              <w:t xml:space="preserve"> / </w:t>
            </w:r>
            <w:r w:rsidRPr="0086774F">
              <w:rPr>
                <w:rFonts w:ascii="Arial Narrow" w:hAnsi="Arial Narrow"/>
                <w:bCs/>
                <w:i/>
                <w:sz w:val="24"/>
                <w:szCs w:val="24"/>
              </w:rPr>
              <w:t>browsing</w:t>
            </w:r>
            <w:r w:rsidRPr="0086774F">
              <w:rPr>
                <w:rFonts w:ascii="Arial Narrow" w:hAnsi="Arial Narrow"/>
                <w:bCs/>
                <w:sz w:val="24"/>
                <w:szCs w:val="24"/>
              </w:rPr>
              <w:t>)</w:t>
            </w:r>
          </w:p>
        </w:tc>
        <w:tc>
          <w:tcPr>
            <w:tcW w:w="2546" w:type="dxa"/>
            <w:tcBorders>
              <w:bottom w:val="single" w:sz="4" w:space="0" w:color="000000"/>
            </w:tcBorders>
          </w:tcPr>
          <w:p w14:paraId="4EE9A960" w14:textId="77777777" w:rsidR="003C4D11" w:rsidRPr="0086774F" w:rsidRDefault="003C4D11" w:rsidP="009833BE">
            <w:pPr>
              <w:spacing w:after="0"/>
              <w:jc w:val="both"/>
              <w:rPr>
                <w:rFonts w:ascii="Arial Narrow" w:hAnsi="Arial Narrow"/>
                <w:sz w:val="24"/>
                <w:szCs w:val="24"/>
              </w:rPr>
            </w:pPr>
            <w:proofErr w:type="spellStart"/>
            <w:r w:rsidRPr="0086774F">
              <w:rPr>
                <w:rFonts w:ascii="Arial Narrow" w:hAnsi="Arial Narrow"/>
                <w:sz w:val="24"/>
                <w:szCs w:val="24"/>
              </w:rPr>
              <w:t>Tugas</w:t>
            </w:r>
            <w:proofErr w:type="spellEnd"/>
            <w:r w:rsidRPr="0086774F">
              <w:rPr>
                <w:rFonts w:ascii="Arial Narrow" w:hAnsi="Arial Narrow"/>
                <w:sz w:val="24"/>
                <w:szCs w:val="24"/>
              </w:rPr>
              <w:t xml:space="preserve"> </w:t>
            </w:r>
            <w:proofErr w:type="spellStart"/>
            <w:r w:rsidRPr="0086774F">
              <w:rPr>
                <w:rFonts w:ascii="Arial Narrow" w:hAnsi="Arial Narrow"/>
                <w:b/>
                <w:sz w:val="24"/>
                <w:szCs w:val="24"/>
              </w:rPr>
              <w:t>Presentasi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terstruktur</w:t>
            </w:r>
            <w:proofErr w:type="spellEnd"/>
            <w:r w:rsidRPr="0086774F">
              <w:rPr>
                <w:rFonts w:ascii="Arial Narrow" w:hAnsi="Arial Narrow"/>
                <w:sz w:val="24"/>
                <w:szCs w:val="24"/>
              </w:rPr>
              <w:t>.</w:t>
            </w:r>
          </w:p>
          <w:p w14:paraId="75139F04" w14:textId="0D880703" w:rsidR="003C4D11" w:rsidRPr="0086774F" w:rsidRDefault="003C4D11" w:rsidP="009833BE">
            <w:pPr>
              <w:spacing w:after="0"/>
              <w:jc w:val="both"/>
              <w:rPr>
                <w:rFonts w:ascii="Arial Narrow" w:hAnsi="Arial Narrow"/>
                <w:sz w:val="24"/>
                <w:szCs w:val="24"/>
              </w:rPr>
            </w:pPr>
            <w:proofErr w:type="spellStart"/>
            <w:r w:rsidRPr="0086774F">
              <w:rPr>
                <w:rFonts w:ascii="Arial Narrow" w:hAnsi="Arial Narrow"/>
                <w:sz w:val="24"/>
                <w:szCs w:val="24"/>
              </w:rPr>
              <w:t>Mencari</w:t>
            </w:r>
            <w:proofErr w:type="spellEnd"/>
            <w:r w:rsidRPr="0086774F">
              <w:rPr>
                <w:rFonts w:ascii="Arial Narrow" w:hAnsi="Arial Narrow"/>
                <w:sz w:val="24"/>
                <w:szCs w:val="24"/>
              </w:rPr>
              <w:t xml:space="preserve"> </w:t>
            </w:r>
            <w:proofErr w:type="spellStart"/>
            <w:r w:rsidRPr="0086774F">
              <w:rPr>
                <w:rFonts w:ascii="Arial Narrow" w:hAnsi="Arial Narrow"/>
                <w:b/>
                <w:sz w:val="24"/>
                <w:szCs w:val="24"/>
              </w:rPr>
              <w:t>kasus</w:t>
            </w:r>
            <w:proofErr w:type="spellEnd"/>
            <w:r w:rsidRPr="0086774F">
              <w:rPr>
                <w:rFonts w:ascii="Arial Narrow" w:hAnsi="Arial Narrow"/>
                <w:sz w:val="24"/>
                <w:szCs w:val="24"/>
              </w:rPr>
              <w:t xml:space="preserve"> yang </w:t>
            </w:r>
            <w:proofErr w:type="spellStart"/>
            <w:r w:rsidRPr="0086774F">
              <w:rPr>
                <w:rFonts w:ascii="Arial Narrow" w:hAnsi="Arial Narrow"/>
                <w:sz w:val="24"/>
                <w:szCs w:val="24"/>
              </w:rPr>
              <w:t>berkaitan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dengan</w:t>
            </w:r>
            <w:proofErr w:type="spellEnd"/>
            <w:r w:rsidR="00B73D9B">
              <w:rPr>
                <w:rFonts w:ascii="Arial Narrow" w:hAnsi="Arial Narrow"/>
                <w:sz w:val="24"/>
                <w:szCs w:val="24"/>
              </w:rPr>
              <w:t xml:space="preserve"> </w:t>
            </w:r>
          </w:p>
          <w:p w14:paraId="74CD8C33" w14:textId="77777777" w:rsidR="003C4D11" w:rsidRPr="0086774F" w:rsidRDefault="003C4D11" w:rsidP="009833BE">
            <w:pPr>
              <w:spacing w:after="0"/>
              <w:rPr>
                <w:rFonts w:ascii="Arial Narrow" w:hAnsi="Arial Narrow"/>
                <w:bCs/>
                <w:sz w:val="24"/>
                <w:szCs w:val="24"/>
              </w:rPr>
            </w:pPr>
            <w:proofErr w:type="spellStart"/>
            <w:r w:rsidRPr="0086774F">
              <w:rPr>
                <w:rFonts w:ascii="Arial Narrow" w:hAnsi="Arial Narrow"/>
                <w:bCs/>
                <w:sz w:val="24"/>
                <w:szCs w:val="24"/>
              </w:rPr>
              <w:t>Asuransi</w:t>
            </w:r>
            <w:proofErr w:type="spellEnd"/>
            <w:r w:rsidRPr="0086774F">
              <w:rPr>
                <w:rFonts w:ascii="Arial Narrow" w:hAnsi="Arial Narrow"/>
                <w:bCs/>
                <w:sz w:val="24"/>
                <w:szCs w:val="24"/>
              </w:rPr>
              <w:t xml:space="preserve"> Kesehatan </w:t>
            </w:r>
            <w:proofErr w:type="spellStart"/>
            <w:r w:rsidRPr="0086774F">
              <w:rPr>
                <w:rFonts w:ascii="Arial Narrow" w:hAnsi="Arial Narrow"/>
                <w:bCs/>
                <w:sz w:val="24"/>
                <w:szCs w:val="24"/>
              </w:rPr>
              <w:t>dalam</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pelayanan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kefarmasian</w:t>
            </w:r>
            <w:proofErr w:type="spellEnd"/>
            <w:r w:rsidRPr="0086774F">
              <w:rPr>
                <w:rFonts w:ascii="Arial Narrow" w:hAnsi="Arial Narrow"/>
                <w:bCs/>
                <w:sz w:val="24"/>
                <w:szCs w:val="24"/>
              </w:rPr>
              <w:t>.</w:t>
            </w:r>
          </w:p>
          <w:p w14:paraId="0C8876FE" w14:textId="77777777" w:rsidR="00CC4345" w:rsidRPr="0086774F" w:rsidRDefault="00CC4345" w:rsidP="009833BE">
            <w:pPr>
              <w:numPr>
                <w:ilvl w:val="0"/>
                <w:numId w:val="35"/>
              </w:numPr>
              <w:spacing w:after="0"/>
              <w:ind w:left="342"/>
              <w:jc w:val="both"/>
              <w:rPr>
                <w:rFonts w:ascii="Arial Narrow" w:hAnsi="Arial Narrow"/>
                <w:sz w:val="24"/>
                <w:szCs w:val="24"/>
              </w:rPr>
            </w:pPr>
            <w:r w:rsidRPr="0086774F">
              <w:rPr>
                <w:rFonts w:ascii="Arial Narrow" w:hAnsi="Arial Narrow"/>
                <w:sz w:val="24"/>
                <w:szCs w:val="24"/>
              </w:rPr>
              <w:t xml:space="preserve">Program SJSN </w:t>
            </w:r>
          </w:p>
          <w:p w14:paraId="6A49A87E" w14:textId="77777777" w:rsidR="00CC4345" w:rsidRPr="0086774F" w:rsidRDefault="00CC4345" w:rsidP="009833BE">
            <w:pPr>
              <w:numPr>
                <w:ilvl w:val="0"/>
                <w:numId w:val="35"/>
              </w:numPr>
              <w:spacing w:after="0"/>
              <w:ind w:left="342"/>
              <w:jc w:val="both"/>
              <w:rPr>
                <w:rFonts w:ascii="Arial Narrow" w:hAnsi="Arial Narrow"/>
                <w:sz w:val="24"/>
                <w:szCs w:val="24"/>
              </w:rPr>
            </w:pPr>
            <w:r w:rsidRPr="0086774F">
              <w:rPr>
                <w:rFonts w:ascii="Arial Narrow" w:hAnsi="Arial Narrow"/>
                <w:i/>
                <w:sz w:val="24"/>
                <w:szCs w:val="24"/>
              </w:rPr>
              <w:t>Universal Health Coverage</w:t>
            </w:r>
          </w:p>
          <w:p w14:paraId="26D1C8C9" w14:textId="77777777" w:rsidR="00CC4345" w:rsidRPr="0086774F" w:rsidRDefault="00CC4345" w:rsidP="009833BE">
            <w:pPr>
              <w:numPr>
                <w:ilvl w:val="0"/>
                <w:numId w:val="35"/>
              </w:numPr>
              <w:spacing w:after="0"/>
              <w:ind w:left="342"/>
              <w:jc w:val="both"/>
              <w:rPr>
                <w:rFonts w:ascii="Arial Narrow" w:hAnsi="Arial Narrow"/>
                <w:sz w:val="24"/>
                <w:szCs w:val="24"/>
              </w:rPr>
            </w:pPr>
            <w:r w:rsidRPr="0086774F">
              <w:rPr>
                <w:rFonts w:ascii="Arial Narrow" w:hAnsi="Arial Narrow"/>
                <w:sz w:val="24"/>
                <w:szCs w:val="24"/>
              </w:rPr>
              <w:t>Program BPJS</w:t>
            </w:r>
          </w:p>
          <w:p w14:paraId="591086C8" w14:textId="77777777" w:rsidR="00CC4345" w:rsidRPr="0086774F" w:rsidRDefault="00CC4345" w:rsidP="009833BE">
            <w:pPr>
              <w:numPr>
                <w:ilvl w:val="0"/>
                <w:numId w:val="35"/>
              </w:numPr>
              <w:spacing w:after="0"/>
              <w:ind w:left="342"/>
              <w:jc w:val="both"/>
              <w:rPr>
                <w:rFonts w:ascii="Arial Narrow" w:hAnsi="Arial Narrow"/>
                <w:i/>
                <w:sz w:val="24"/>
                <w:szCs w:val="24"/>
              </w:rPr>
            </w:pPr>
            <w:r w:rsidRPr="0086774F">
              <w:rPr>
                <w:rFonts w:ascii="Arial Narrow" w:hAnsi="Arial Narrow"/>
                <w:i/>
                <w:sz w:val="24"/>
                <w:szCs w:val="24"/>
              </w:rPr>
              <w:t>E catalog, e purchasing</w:t>
            </w:r>
          </w:p>
          <w:p w14:paraId="6A0F9699" w14:textId="77777777" w:rsidR="00CC4345" w:rsidRPr="0086774F" w:rsidRDefault="00CC4345" w:rsidP="009833BE">
            <w:pPr>
              <w:numPr>
                <w:ilvl w:val="0"/>
                <w:numId w:val="35"/>
              </w:numPr>
              <w:spacing w:after="0"/>
              <w:ind w:left="342"/>
              <w:jc w:val="both"/>
              <w:rPr>
                <w:rFonts w:ascii="Arial Narrow" w:hAnsi="Arial Narrow"/>
                <w:sz w:val="24"/>
                <w:szCs w:val="24"/>
              </w:rPr>
            </w:pPr>
            <w:proofErr w:type="spellStart"/>
            <w:r w:rsidRPr="0086774F">
              <w:rPr>
                <w:rFonts w:ascii="Arial Narrow" w:hAnsi="Arial Narrow"/>
                <w:sz w:val="24"/>
                <w:szCs w:val="24"/>
              </w:rPr>
              <w:t>Fornas</w:t>
            </w:r>
            <w:proofErr w:type="spellEnd"/>
            <w:r w:rsidRPr="0086774F">
              <w:rPr>
                <w:rFonts w:ascii="Arial Narrow" w:hAnsi="Arial Narrow"/>
                <w:sz w:val="24"/>
                <w:szCs w:val="24"/>
              </w:rPr>
              <w:t xml:space="preserve"> &amp; </w:t>
            </w:r>
            <w:proofErr w:type="spellStart"/>
            <w:r w:rsidRPr="0086774F">
              <w:rPr>
                <w:rFonts w:ascii="Arial Narrow" w:hAnsi="Arial Narrow"/>
                <w:sz w:val="24"/>
                <w:szCs w:val="24"/>
              </w:rPr>
              <w:t>InaCB’s</w:t>
            </w:r>
            <w:proofErr w:type="spellEnd"/>
          </w:p>
          <w:p w14:paraId="731153A8" w14:textId="77777777" w:rsidR="00CC4345" w:rsidRPr="0086774F" w:rsidRDefault="00CC4345" w:rsidP="009833BE">
            <w:pPr>
              <w:numPr>
                <w:ilvl w:val="0"/>
                <w:numId w:val="35"/>
              </w:numPr>
              <w:spacing w:after="0"/>
              <w:ind w:left="342"/>
              <w:jc w:val="both"/>
              <w:rPr>
                <w:rFonts w:ascii="Arial Narrow" w:hAnsi="Arial Narrow"/>
                <w:sz w:val="24"/>
                <w:szCs w:val="24"/>
              </w:rPr>
            </w:pPr>
            <w:proofErr w:type="spellStart"/>
            <w:r w:rsidRPr="0086774F">
              <w:rPr>
                <w:rFonts w:ascii="Arial Narrow" w:hAnsi="Arial Narrow"/>
                <w:sz w:val="24"/>
                <w:szCs w:val="24"/>
              </w:rPr>
              <w:t>Kapitasi</w:t>
            </w:r>
            <w:proofErr w:type="spellEnd"/>
            <w:r w:rsidRPr="0086774F">
              <w:rPr>
                <w:rFonts w:ascii="Arial Narrow" w:hAnsi="Arial Narrow"/>
                <w:sz w:val="24"/>
                <w:szCs w:val="24"/>
              </w:rPr>
              <w:t xml:space="preserve"> &amp; </w:t>
            </w:r>
            <w:proofErr w:type="spellStart"/>
            <w:r w:rsidRPr="0086774F">
              <w:rPr>
                <w:rFonts w:ascii="Arial Narrow" w:hAnsi="Arial Narrow"/>
                <w:sz w:val="24"/>
                <w:szCs w:val="24"/>
              </w:rPr>
              <w:t>Kapitasi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Berbasis</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kinerja</w:t>
            </w:r>
            <w:proofErr w:type="spellEnd"/>
          </w:p>
          <w:p w14:paraId="7AC33955" w14:textId="77777777" w:rsidR="00CC4345" w:rsidRPr="0086774F" w:rsidRDefault="00CC4345" w:rsidP="009833BE">
            <w:pPr>
              <w:numPr>
                <w:ilvl w:val="0"/>
                <w:numId w:val="35"/>
              </w:numPr>
              <w:spacing w:after="0"/>
              <w:ind w:left="342"/>
              <w:jc w:val="both"/>
              <w:rPr>
                <w:rFonts w:ascii="Arial Narrow" w:hAnsi="Arial Narrow"/>
                <w:sz w:val="24"/>
                <w:szCs w:val="24"/>
              </w:rPr>
            </w:pPr>
            <w:proofErr w:type="spellStart"/>
            <w:r w:rsidRPr="0086774F">
              <w:rPr>
                <w:rFonts w:ascii="Arial Narrow" w:hAnsi="Arial Narrow"/>
                <w:sz w:val="24"/>
                <w:szCs w:val="24"/>
              </w:rPr>
              <w:t>Prolanis</w:t>
            </w:r>
            <w:proofErr w:type="spellEnd"/>
            <w:r w:rsidRPr="0086774F">
              <w:rPr>
                <w:rFonts w:ascii="Arial Narrow" w:hAnsi="Arial Narrow"/>
                <w:sz w:val="24"/>
                <w:szCs w:val="24"/>
              </w:rPr>
              <w:t>, FKTP &amp; FKTL</w:t>
            </w:r>
          </w:p>
          <w:p w14:paraId="2E7B61E6" w14:textId="77777777" w:rsidR="00CC4345" w:rsidRPr="0086774F" w:rsidRDefault="00CC4345" w:rsidP="009833BE">
            <w:pPr>
              <w:numPr>
                <w:ilvl w:val="0"/>
                <w:numId w:val="35"/>
              </w:numPr>
              <w:spacing w:after="0"/>
              <w:ind w:left="342"/>
              <w:jc w:val="both"/>
              <w:rPr>
                <w:rFonts w:ascii="Arial Narrow" w:hAnsi="Arial Narrow"/>
                <w:sz w:val="24"/>
                <w:szCs w:val="24"/>
              </w:rPr>
            </w:pPr>
            <w:r w:rsidRPr="0086774F">
              <w:rPr>
                <w:rFonts w:ascii="Arial Narrow" w:hAnsi="Arial Narrow"/>
                <w:sz w:val="24"/>
                <w:szCs w:val="24"/>
              </w:rPr>
              <w:t>PBI &amp; SEP</w:t>
            </w:r>
          </w:p>
          <w:p w14:paraId="4E677D4F" w14:textId="77777777" w:rsidR="00CC4345" w:rsidRPr="0086774F" w:rsidRDefault="00CC4345" w:rsidP="009833BE">
            <w:pPr>
              <w:spacing w:after="0"/>
              <w:jc w:val="both"/>
              <w:rPr>
                <w:rFonts w:ascii="Arial Narrow" w:hAnsi="Arial Narrow"/>
                <w:sz w:val="24"/>
                <w:szCs w:val="24"/>
              </w:rPr>
            </w:pPr>
          </w:p>
          <w:p w14:paraId="0CC83FD0" w14:textId="733F27D9" w:rsidR="00CC4345" w:rsidRPr="0086774F" w:rsidRDefault="00CC4345" w:rsidP="009833BE">
            <w:pPr>
              <w:spacing w:after="0"/>
              <w:rPr>
                <w:rFonts w:ascii="Arial Narrow" w:hAnsi="Arial Narrow"/>
                <w:bCs/>
                <w:sz w:val="24"/>
                <w:szCs w:val="24"/>
              </w:rPr>
            </w:pPr>
            <w:r w:rsidRPr="0086774F">
              <w:rPr>
                <w:rFonts w:ascii="Arial Narrow" w:hAnsi="Arial Narrow"/>
                <w:sz w:val="24"/>
                <w:szCs w:val="24"/>
              </w:rPr>
              <w:lastRenderedPageBreak/>
              <w:t xml:space="preserve">Portal </w:t>
            </w:r>
            <w:proofErr w:type="spellStart"/>
            <w:r w:rsidRPr="0086774F">
              <w:rPr>
                <w:rFonts w:ascii="Arial Narrow" w:hAnsi="Arial Narrow"/>
                <w:sz w:val="24"/>
                <w:szCs w:val="24"/>
              </w:rPr>
              <w:t>asuransi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dalam</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pelayanan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farmasi</w:t>
            </w:r>
            <w:proofErr w:type="spellEnd"/>
            <w:r w:rsidRPr="0086774F">
              <w:rPr>
                <w:rFonts w:ascii="Arial Narrow" w:hAnsi="Arial Narrow"/>
                <w:sz w:val="24"/>
                <w:szCs w:val="24"/>
              </w:rPr>
              <w:t xml:space="preserve">: </w:t>
            </w:r>
            <w:hyperlink r:id="rId20" w:history="1">
              <w:r w:rsidRPr="0086774F">
                <w:rPr>
                  <w:rStyle w:val="Hyperlink"/>
                  <w:rFonts w:ascii="Arial Narrow" w:hAnsi="Arial Narrow"/>
                  <w:sz w:val="24"/>
                  <w:szCs w:val="24"/>
                </w:rPr>
                <w:t>https://sippn.menpan.go.id/</w:t>
              </w:r>
            </w:hyperlink>
          </w:p>
        </w:tc>
        <w:tc>
          <w:tcPr>
            <w:tcW w:w="1134" w:type="dxa"/>
            <w:tcBorders>
              <w:bottom w:val="single" w:sz="4" w:space="0" w:color="000000"/>
            </w:tcBorders>
          </w:tcPr>
          <w:p w14:paraId="7944BCA4" w14:textId="77777777" w:rsidR="003C4D11" w:rsidRPr="0086774F" w:rsidRDefault="003C4D11" w:rsidP="009833BE">
            <w:pPr>
              <w:spacing w:after="0"/>
              <w:jc w:val="both"/>
              <w:rPr>
                <w:rFonts w:ascii="Arial Narrow" w:hAnsi="Arial Narrow"/>
                <w:bCs/>
                <w:sz w:val="24"/>
                <w:szCs w:val="24"/>
              </w:rPr>
            </w:pPr>
            <w:proofErr w:type="spellStart"/>
            <w:r w:rsidRPr="0086774F">
              <w:rPr>
                <w:rFonts w:ascii="Arial Narrow" w:hAnsi="Arial Narrow"/>
                <w:bCs/>
                <w:sz w:val="24"/>
                <w:szCs w:val="24"/>
              </w:rPr>
              <w:lastRenderedPageBreak/>
              <w:t>Kebenaran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dalam</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Mencari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Kasus</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sebagai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dari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Asuransi</w:t>
            </w:r>
            <w:proofErr w:type="spellEnd"/>
            <w:r w:rsidRPr="0086774F">
              <w:rPr>
                <w:rFonts w:ascii="Arial Narrow" w:hAnsi="Arial Narrow"/>
                <w:bCs/>
                <w:sz w:val="24"/>
                <w:szCs w:val="24"/>
              </w:rPr>
              <w:t xml:space="preserve"> Kesehatan </w:t>
            </w:r>
            <w:proofErr w:type="spellStart"/>
            <w:r w:rsidRPr="0086774F">
              <w:rPr>
                <w:rFonts w:ascii="Arial Narrow" w:hAnsi="Arial Narrow"/>
                <w:bCs/>
                <w:sz w:val="24"/>
                <w:szCs w:val="24"/>
              </w:rPr>
              <w:t>dalam</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pelayanan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kefarmasian</w:t>
            </w:r>
            <w:proofErr w:type="spellEnd"/>
            <w:r w:rsidRPr="0086774F">
              <w:rPr>
                <w:rFonts w:ascii="Arial Narrow" w:hAnsi="Arial Narrow"/>
                <w:bCs/>
                <w:sz w:val="24"/>
                <w:szCs w:val="24"/>
              </w:rPr>
              <w:t>.</w:t>
            </w:r>
          </w:p>
        </w:tc>
        <w:tc>
          <w:tcPr>
            <w:tcW w:w="992" w:type="dxa"/>
            <w:tcBorders>
              <w:bottom w:val="single" w:sz="4" w:space="0" w:color="000000"/>
            </w:tcBorders>
          </w:tcPr>
          <w:p w14:paraId="5D05D49D" w14:textId="77777777" w:rsidR="003C4D11" w:rsidRPr="0086774F" w:rsidRDefault="003C4D11" w:rsidP="009833BE">
            <w:pPr>
              <w:spacing w:after="0"/>
              <w:rPr>
                <w:rFonts w:ascii="Arial Narrow" w:hAnsi="Arial Narrow"/>
                <w:bCs/>
                <w:sz w:val="24"/>
                <w:szCs w:val="24"/>
              </w:rPr>
            </w:pPr>
            <w:r w:rsidRPr="0086774F">
              <w:rPr>
                <w:rFonts w:ascii="Arial Narrow" w:hAnsi="Arial Narrow"/>
                <w:bCs/>
                <w:sz w:val="24"/>
                <w:szCs w:val="24"/>
              </w:rPr>
              <w:t>2,5 %</w:t>
            </w:r>
          </w:p>
        </w:tc>
      </w:tr>
      <w:tr w:rsidR="003C4D11" w:rsidRPr="0086774F" w14:paraId="3724BF68" w14:textId="77777777" w:rsidTr="00596C5C">
        <w:tc>
          <w:tcPr>
            <w:tcW w:w="1008" w:type="dxa"/>
            <w:shd w:val="clear" w:color="auto" w:fill="AEAAAA"/>
          </w:tcPr>
          <w:p w14:paraId="64EA06F0" w14:textId="77777777" w:rsidR="003C4D11" w:rsidRPr="0086774F" w:rsidRDefault="003C4D11" w:rsidP="009833BE">
            <w:pPr>
              <w:spacing w:after="0"/>
              <w:jc w:val="center"/>
              <w:rPr>
                <w:rFonts w:ascii="Arial Narrow" w:hAnsi="Arial Narrow"/>
                <w:bCs/>
                <w:sz w:val="24"/>
                <w:szCs w:val="24"/>
              </w:rPr>
            </w:pPr>
            <w:r w:rsidRPr="0086774F">
              <w:rPr>
                <w:rFonts w:ascii="Arial Narrow" w:hAnsi="Arial Narrow"/>
                <w:bCs/>
                <w:sz w:val="24"/>
                <w:szCs w:val="24"/>
              </w:rPr>
              <w:t>16</w:t>
            </w:r>
          </w:p>
        </w:tc>
        <w:tc>
          <w:tcPr>
            <w:tcW w:w="13162" w:type="dxa"/>
            <w:gridSpan w:val="7"/>
            <w:shd w:val="clear" w:color="auto" w:fill="AEAAAA"/>
          </w:tcPr>
          <w:p w14:paraId="01190014" w14:textId="76CB24D1" w:rsidR="00596C5C" w:rsidRPr="0086774F" w:rsidRDefault="003C4D11" w:rsidP="00596C5C">
            <w:pPr>
              <w:spacing w:after="0"/>
              <w:jc w:val="center"/>
              <w:rPr>
                <w:rFonts w:ascii="Arial Narrow" w:hAnsi="Arial Narrow"/>
                <w:b/>
                <w:bCs/>
                <w:sz w:val="24"/>
                <w:szCs w:val="24"/>
              </w:rPr>
            </w:pPr>
            <w:proofErr w:type="spellStart"/>
            <w:r w:rsidRPr="0086774F">
              <w:rPr>
                <w:rFonts w:ascii="Arial Narrow" w:hAnsi="Arial Narrow"/>
                <w:b/>
                <w:bCs/>
                <w:sz w:val="24"/>
                <w:szCs w:val="24"/>
              </w:rPr>
              <w:t>Ujian</w:t>
            </w:r>
            <w:proofErr w:type="spellEnd"/>
            <w:r w:rsidRPr="0086774F">
              <w:rPr>
                <w:rFonts w:ascii="Arial Narrow" w:hAnsi="Arial Narrow"/>
                <w:b/>
                <w:bCs/>
                <w:sz w:val="24"/>
                <w:szCs w:val="24"/>
              </w:rPr>
              <w:t xml:space="preserve"> Akhir Semester (UAS)</w:t>
            </w:r>
          </w:p>
        </w:tc>
      </w:tr>
    </w:tbl>
    <w:p w14:paraId="782B13E7" w14:textId="77777777" w:rsidR="003C4D11" w:rsidRPr="0086774F" w:rsidRDefault="003C4D11" w:rsidP="009833BE">
      <w:pPr>
        <w:spacing w:after="0"/>
        <w:rPr>
          <w:rFonts w:ascii="Arial Narrow" w:hAnsi="Arial Narrow" w:cs="Arial"/>
          <w:bCs/>
          <w:sz w:val="24"/>
          <w:szCs w:val="24"/>
        </w:rPr>
      </w:pPr>
    </w:p>
    <w:p w14:paraId="2A405D65" w14:textId="77777777" w:rsidR="002C1F22" w:rsidRPr="0086774F" w:rsidRDefault="002C1F22" w:rsidP="009833BE">
      <w:pPr>
        <w:spacing w:after="0"/>
        <w:rPr>
          <w:rFonts w:ascii="Arial Narrow" w:hAnsi="Arial Narrow"/>
          <w:b/>
          <w:bCs/>
          <w:sz w:val="24"/>
          <w:szCs w:val="24"/>
          <w:u w:val="single"/>
        </w:rPr>
      </w:pPr>
      <w:proofErr w:type="spellStart"/>
      <w:r w:rsidRPr="0086774F">
        <w:rPr>
          <w:rFonts w:ascii="Arial Narrow" w:hAnsi="Arial Narrow"/>
          <w:b/>
          <w:bCs/>
          <w:sz w:val="24"/>
          <w:szCs w:val="24"/>
          <w:u w:val="single"/>
        </w:rPr>
        <w:t>Tugas</w:t>
      </w:r>
      <w:proofErr w:type="spellEnd"/>
      <w:r w:rsidRPr="0086774F">
        <w:rPr>
          <w:rFonts w:ascii="Arial Narrow" w:hAnsi="Arial Narrow"/>
          <w:b/>
          <w:bCs/>
          <w:sz w:val="24"/>
          <w:szCs w:val="24"/>
          <w:u w:val="single"/>
        </w:rPr>
        <w:t xml:space="preserve"> </w:t>
      </w:r>
      <w:proofErr w:type="spellStart"/>
      <w:r w:rsidRPr="0086774F">
        <w:rPr>
          <w:rFonts w:ascii="Arial Narrow" w:hAnsi="Arial Narrow"/>
          <w:b/>
          <w:bCs/>
          <w:sz w:val="24"/>
          <w:szCs w:val="24"/>
          <w:u w:val="single"/>
        </w:rPr>
        <w:t>mahasiswa</w:t>
      </w:r>
      <w:proofErr w:type="spellEnd"/>
      <w:r w:rsidRPr="0086774F">
        <w:rPr>
          <w:rFonts w:ascii="Arial Narrow" w:hAnsi="Arial Narrow"/>
          <w:b/>
          <w:bCs/>
          <w:sz w:val="24"/>
          <w:szCs w:val="24"/>
          <w:u w:val="single"/>
        </w:rPr>
        <w:t xml:space="preserve"> dan </w:t>
      </w:r>
      <w:proofErr w:type="spellStart"/>
      <w:r w:rsidRPr="0086774F">
        <w:rPr>
          <w:rFonts w:ascii="Arial Narrow" w:hAnsi="Arial Narrow"/>
          <w:b/>
          <w:bCs/>
          <w:sz w:val="24"/>
          <w:szCs w:val="24"/>
          <w:u w:val="single"/>
        </w:rPr>
        <w:t>penilaiannya</w:t>
      </w:r>
      <w:proofErr w:type="spellEnd"/>
      <w:r w:rsidRPr="0086774F">
        <w:rPr>
          <w:rFonts w:ascii="Arial Narrow" w:hAnsi="Arial Narrow"/>
          <w:b/>
          <w:bCs/>
          <w:sz w:val="24"/>
          <w:szCs w:val="24"/>
          <w:u w:val="single"/>
        </w:rPr>
        <w:t>:</w:t>
      </w:r>
    </w:p>
    <w:p w14:paraId="024BC35D" w14:textId="77777777" w:rsidR="002C1F22" w:rsidRPr="0086774F" w:rsidRDefault="002C1F22" w:rsidP="009833BE">
      <w:pPr>
        <w:numPr>
          <w:ilvl w:val="1"/>
          <w:numId w:val="2"/>
        </w:numPr>
        <w:spacing w:after="0"/>
        <w:ind w:left="720"/>
        <w:rPr>
          <w:rFonts w:ascii="Arial Narrow" w:hAnsi="Arial Narrow"/>
          <w:bCs/>
          <w:sz w:val="24"/>
          <w:szCs w:val="24"/>
        </w:rPr>
      </w:pPr>
      <w:r w:rsidRPr="0086774F">
        <w:rPr>
          <w:rFonts w:ascii="Arial Narrow" w:hAnsi="Arial Narrow"/>
          <w:bCs/>
          <w:sz w:val="24"/>
          <w:szCs w:val="24"/>
        </w:rPr>
        <w:t xml:space="preserve">Nilai Kuis Harian </w:t>
      </w:r>
      <w:proofErr w:type="spellStart"/>
      <w:r w:rsidRPr="0086774F">
        <w:rPr>
          <w:rFonts w:ascii="Arial Narrow" w:hAnsi="Arial Narrow"/>
          <w:bCs/>
          <w:sz w:val="24"/>
          <w:szCs w:val="24"/>
        </w:rPr>
        <w:t>sesuai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dengan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penilaian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tiap</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soal</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kuis</w:t>
      </w:r>
      <w:proofErr w:type="spellEnd"/>
      <w:r w:rsidRPr="0086774F">
        <w:rPr>
          <w:rFonts w:ascii="Arial Narrow" w:hAnsi="Arial Narrow"/>
          <w:bCs/>
          <w:sz w:val="24"/>
          <w:szCs w:val="24"/>
        </w:rPr>
        <w:t>.</w:t>
      </w:r>
    </w:p>
    <w:p w14:paraId="2F9267D4" w14:textId="77777777" w:rsidR="002C1F22" w:rsidRPr="0086774F" w:rsidRDefault="002C1F22" w:rsidP="009833BE">
      <w:pPr>
        <w:numPr>
          <w:ilvl w:val="1"/>
          <w:numId w:val="2"/>
        </w:numPr>
        <w:spacing w:after="0"/>
        <w:ind w:left="720"/>
        <w:rPr>
          <w:rFonts w:ascii="Arial Narrow" w:hAnsi="Arial Narrow"/>
          <w:bCs/>
          <w:sz w:val="24"/>
          <w:szCs w:val="24"/>
        </w:rPr>
      </w:pPr>
      <w:proofErr w:type="spellStart"/>
      <w:r w:rsidRPr="0086774F">
        <w:rPr>
          <w:rFonts w:ascii="Arial Narrow" w:hAnsi="Arial Narrow"/>
          <w:bCs/>
          <w:sz w:val="24"/>
          <w:szCs w:val="24"/>
        </w:rPr>
        <w:t>Tugas</w:t>
      </w:r>
      <w:proofErr w:type="spellEnd"/>
      <w:r w:rsidRPr="0086774F">
        <w:rPr>
          <w:rFonts w:ascii="Arial Narrow" w:hAnsi="Arial Narrow"/>
          <w:bCs/>
          <w:sz w:val="24"/>
          <w:szCs w:val="24"/>
        </w:rPr>
        <w:t xml:space="preserve"> Mandiri, </w:t>
      </w:r>
      <w:proofErr w:type="spellStart"/>
      <w:r w:rsidRPr="0086774F">
        <w:rPr>
          <w:rFonts w:ascii="Arial Narrow" w:hAnsi="Arial Narrow"/>
          <w:bCs/>
          <w:sz w:val="24"/>
          <w:szCs w:val="24"/>
        </w:rPr>
        <w:t>mengerjakan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latihan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soal</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terstruktur</w:t>
      </w:r>
      <w:proofErr w:type="spellEnd"/>
      <w:r w:rsidRPr="0086774F">
        <w:rPr>
          <w:rFonts w:ascii="Arial Narrow" w:hAnsi="Arial Narrow"/>
          <w:bCs/>
          <w:sz w:val="24"/>
          <w:szCs w:val="24"/>
        </w:rPr>
        <w:t xml:space="preserve"> dan </w:t>
      </w:r>
      <w:proofErr w:type="spellStart"/>
      <w:r w:rsidRPr="0086774F">
        <w:rPr>
          <w:rFonts w:ascii="Arial Narrow" w:hAnsi="Arial Narrow"/>
          <w:bCs/>
          <w:sz w:val="24"/>
          <w:szCs w:val="24"/>
        </w:rPr>
        <w:t>dikumpulkan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sesuai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dengan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ketentuan</w:t>
      </w:r>
      <w:proofErr w:type="spellEnd"/>
      <w:r w:rsidRPr="0086774F">
        <w:rPr>
          <w:rFonts w:ascii="Arial Narrow" w:hAnsi="Arial Narrow"/>
          <w:bCs/>
          <w:sz w:val="24"/>
          <w:szCs w:val="24"/>
        </w:rPr>
        <w:t>.</w:t>
      </w:r>
    </w:p>
    <w:p w14:paraId="1EA60DD5" w14:textId="77777777" w:rsidR="002C1F22" w:rsidRPr="0086774F" w:rsidRDefault="002C1F22" w:rsidP="009833BE">
      <w:pPr>
        <w:numPr>
          <w:ilvl w:val="1"/>
          <w:numId w:val="2"/>
        </w:numPr>
        <w:spacing w:after="0"/>
        <w:ind w:left="720"/>
        <w:rPr>
          <w:rFonts w:ascii="Arial Narrow" w:hAnsi="Arial Narrow"/>
          <w:bCs/>
          <w:sz w:val="24"/>
          <w:szCs w:val="24"/>
        </w:rPr>
      </w:pPr>
      <w:proofErr w:type="spellStart"/>
      <w:r w:rsidRPr="0086774F">
        <w:rPr>
          <w:rFonts w:ascii="Arial Narrow" w:hAnsi="Arial Narrow"/>
          <w:bCs/>
          <w:sz w:val="24"/>
          <w:szCs w:val="24"/>
        </w:rPr>
        <w:t>Tugas</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Presentasi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merancang</w:t>
      </w:r>
      <w:proofErr w:type="spellEnd"/>
      <w:r w:rsidRPr="0086774F">
        <w:rPr>
          <w:rFonts w:ascii="Arial Narrow" w:hAnsi="Arial Narrow"/>
          <w:bCs/>
          <w:sz w:val="24"/>
          <w:szCs w:val="24"/>
        </w:rPr>
        <w:t xml:space="preserve"> dan </w:t>
      </w:r>
      <w:proofErr w:type="spellStart"/>
      <w:r w:rsidRPr="0086774F">
        <w:rPr>
          <w:rFonts w:ascii="Arial Narrow" w:hAnsi="Arial Narrow"/>
          <w:bCs/>
          <w:sz w:val="24"/>
          <w:szCs w:val="24"/>
        </w:rPr>
        <w:t>mempublikasikan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tugas</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makalah</w:t>
      </w:r>
      <w:proofErr w:type="spellEnd"/>
    </w:p>
    <w:p w14:paraId="636D5861" w14:textId="77777777" w:rsidR="002C1F22" w:rsidRPr="0086774F" w:rsidRDefault="002C1F22" w:rsidP="009833BE">
      <w:pPr>
        <w:spacing w:after="0"/>
        <w:rPr>
          <w:rFonts w:ascii="Arial Narrow" w:hAnsi="Arial Narrow"/>
          <w:bCs/>
          <w:sz w:val="24"/>
          <w:szCs w:val="24"/>
        </w:rPr>
      </w:pPr>
    </w:p>
    <w:p w14:paraId="167B03B1" w14:textId="77777777" w:rsidR="006C2BE4" w:rsidRPr="0086774F" w:rsidRDefault="006C2BE4" w:rsidP="009833BE">
      <w:pPr>
        <w:spacing w:after="0"/>
        <w:rPr>
          <w:rFonts w:ascii="Arial Narrow" w:hAnsi="Arial Narrow"/>
          <w:bCs/>
          <w:sz w:val="24"/>
          <w:szCs w:val="24"/>
        </w:rPr>
      </w:pPr>
    </w:p>
    <w:p w14:paraId="74E45D52" w14:textId="77777777" w:rsidR="002C1F22" w:rsidRPr="0086774F" w:rsidRDefault="002C1F22" w:rsidP="009833BE">
      <w:pPr>
        <w:spacing w:after="0"/>
        <w:rPr>
          <w:rFonts w:ascii="Arial Narrow" w:hAnsi="Arial Narrow"/>
          <w:b/>
          <w:bCs/>
          <w:sz w:val="24"/>
          <w:szCs w:val="24"/>
          <w:u w:val="single"/>
        </w:rPr>
      </w:pPr>
      <w:proofErr w:type="spellStart"/>
      <w:r w:rsidRPr="0086774F">
        <w:rPr>
          <w:rFonts w:ascii="Arial Narrow" w:hAnsi="Arial Narrow"/>
          <w:b/>
          <w:bCs/>
          <w:sz w:val="24"/>
          <w:szCs w:val="24"/>
          <w:u w:val="single"/>
        </w:rPr>
        <w:t>Kriteria</w:t>
      </w:r>
      <w:proofErr w:type="spellEnd"/>
      <w:r w:rsidRPr="0086774F">
        <w:rPr>
          <w:rFonts w:ascii="Arial Narrow" w:hAnsi="Arial Narrow"/>
          <w:b/>
          <w:bCs/>
          <w:sz w:val="24"/>
          <w:szCs w:val="24"/>
          <w:u w:val="single"/>
        </w:rPr>
        <w:t xml:space="preserve">, </w:t>
      </w:r>
      <w:proofErr w:type="spellStart"/>
      <w:r w:rsidRPr="0086774F">
        <w:rPr>
          <w:rFonts w:ascii="Arial Narrow" w:hAnsi="Arial Narrow"/>
          <w:b/>
          <w:bCs/>
          <w:sz w:val="24"/>
          <w:szCs w:val="24"/>
          <w:u w:val="single"/>
        </w:rPr>
        <w:t>Indikator</w:t>
      </w:r>
      <w:proofErr w:type="spellEnd"/>
      <w:r w:rsidRPr="0086774F">
        <w:rPr>
          <w:rFonts w:ascii="Arial Narrow" w:hAnsi="Arial Narrow"/>
          <w:b/>
          <w:bCs/>
          <w:sz w:val="24"/>
          <w:szCs w:val="24"/>
          <w:u w:val="single"/>
        </w:rPr>
        <w:t xml:space="preserve"> dan </w:t>
      </w:r>
      <w:proofErr w:type="spellStart"/>
      <w:r w:rsidRPr="0086774F">
        <w:rPr>
          <w:rFonts w:ascii="Arial Narrow" w:hAnsi="Arial Narrow"/>
          <w:b/>
          <w:bCs/>
          <w:sz w:val="24"/>
          <w:szCs w:val="24"/>
          <w:u w:val="single"/>
        </w:rPr>
        <w:t>Bobot</w:t>
      </w:r>
      <w:proofErr w:type="spellEnd"/>
      <w:r w:rsidRPr="0086774F">
        <w:rPr>
          <w:rFonts w:ascii="Arial Narrow" w:hAnsi="Arial Narrow"/>
          <w:b/>
          <w:bCs/>
          <w:sz w:val="24"/>
          <w:szCs w:val="24"/>
          <w:u w:val="single"/>
        </w:rPr>
        <w:t xml:space="preserve"> </w:t>
      </w:r>
      <w:proofErr w:type="spellStart"/>
      <w:r w:rsidRPr="0086774F">
        <w:rPr>
          <w:rFonts w:ascii="Arial Narrow" w:hAnsi="Arial Narrow"/>
          <w:b/>
          <w:bCs/>
          <w:sz w:val="24"/>
          <w:szCs w:val="24"/>
          <w:u w:val="single"/>
        </w:rPr>
        <w:t>Penilaian</w:t>
      </w:r>
      <w:proofErr w:type="spellEnd"/>
    </w:p>
    <w:p w14:paraId="77DD1C0E" w14:textId="77777777" w:rsidR="002C1F22" w:rsidRPr="0086774F" w:rsidRDefault="002C1F22" w:rsidP="009833BE">
      <w:pPr>
        <w:spacing w:after="0"/>
        <w:jc w:val="both"/>
        <w:rPr>
          <w:rFonts w:ascii="Arial Narrow" w:hAnsi="Arial Narrow"/>
          <w:sz w:val="24"/>
          <w:szCs w:val="24"/>
          <w:lang w:val="sv-SE"/>
        </w:rPr>
      </w:pPr>
      <w:r w:rsidRPr="0086774F">
        <w:rPr>
          <w:rFonts w:ascii="Arial Narrow" w:hAnsi="Arial Narrow"/>
          <w:sz w:val="24"/>
          <w:szCs w:val="24"/>
          <w:lang w:val="sv-SE"/>
        </w:rPr>
        <w:t>Penilaian akan dilakukan oleh pengajar dengan menggunakan kriteria sebagai berikut: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1401"/>
        <w:gridCol w:w="1417"/>
      </w:tblGrid>
      <w:tr w:rsidR="002C1F22" w:rsidRPr="0086774F" w14:paraId="2D84177A" w14:textId="77777777" w:rsidTr="00DC4210">
        <w:trPr>
          <w:jc w:val="center"/>
        </w:trPr>
        <w:tc>
          <w:tcPr>
            <w:tcW w:w="1101" w:type="dxa"/>
          </w:tcPr>
          <w:p w14:paraId="788A3C4B" w14:textId="77777777" w:rsidR="002C1F22" w:rsidRPr="0086774F" w:rsidRDefault="002C1F22" w:rsidP="009833BE">
            <w:pPr>
              <w:spacing w:after="0"/>
              <w:jc w:val="both"/>
              <w:rPr>
                <w:rFonts w:ascii="Arial Narrow" w:hAnsi="Arial Narrow"/>
                <w:b/>
                <w:sz w:val="24"/>
                <w:szCs w:val="24"/>
                <w:lang w:val="sv-SE"/>
              </w:rPr>
            </w:pPr>
            <w:r w:rsidRPr="0086774F">
              <w:rPr>
                <w:rFonts w:ascii="Arial Narrow" w:hAnsi="Arial Narrow"/>
                <w:b/>
                <w:sz w:val="24"/>
                <w:szCs w:val="24"/>
                <w:lang w:val="sv-SE"/>
              </w:rPr>
              <w:t>Nilai</w:t>
            </w:r>
          </w:p>
        </w:tc>
        <w:tc>
          <w:tcPr>
            <w:tcW w:w="1401" w:type="dxa"/>
          </w:tcPr>
          <w:p w14:paraId="6A380925" w14:textId="77777777" w:rsidR="002C1F22" w:rsidRPr="0086774F" w:rsidRDefault="002C1F22" w:rsidP="009833BE">
            <w:pPr>
              <w:spacing w:after="0"/>
              <w:jc w:val="both"/>
              <w:rPr>
                <w:rFonts w:ascii="Arial Narrow" w:hAnsi="Arial Narrow"/>
                <w:b/>
                <w:sz w:val="24"/>
                <w:szCs w:val="24"/>
                <w:lang w:val="sv-SE"/>
              </w:rPr>
            </w:pPr>
            <w:r w:rsidRPr="0086774F">
              <w:rPr>
                <w:rFonts w:ascii="Arial Narrow" w:hAnsi="Arial Narrow"/>
                <w:b/>
                <w:i/>
                <w:sz w:val="24"/>
                <w:szCs w:val="24"/>
                <w:lang w:val="sv-SE"/>
              </w:rPr>
              <w:t>Point</w:t>
            </w:r>
          </w:p>
        </w:tc>
        <w:tc>
          <w:tcPr>
            <w:tcW w:w="1417" w:type="dxa"/>
          </w:tcPr>
          <w:p w14:paraId="02C3D30C" w14:textId="77777777" w:rsidR="002C1F22" w:rsidRPr="0086774F" w:rsidRDefault="002C1F22" w:rsidP="009833BE">
            <w:pPr>
              <w:spacing w:after="0"/>
              <w:jc w:val="both"/>
              <w:rPr>
                <w:rFonts w:ascii="Arial Narrow" w:hAnsi="Arial Narrow"/>
                <w:b/>
                <w:sz w:val="24"/>
                <w:szCs w:val="24"/>
                <w:lang w:val="sv-SE"/>
              </w:rPr>
            </w:pPr>
            <w:r w:rsidRPr="0086774F">
              <w:rPr>
                <w:rFonts w:ascii="Arial Narrow" w:hAnsi="Arial Narrow"/>
                <w:b/>
                <w:i/>
                <w:sz w:val="24"/>
                <w:szCs w:val="24"/>
                <w:lang w:val="sv-SE"/>
              </w:rPr>
              <w:t>Range</w:t>
            </w:r>
          </w:p>
        </w:tc>
      </w:tr>
      <w:tr w:rsidR="002C1F22" w:rsidRPr="0086774F" w14:paraId="3A3CA359" w14:textId="77777777" w:rsidTr="00DC4210">
        <w:trPr>
          <w:jc w:val="center"/>
        </w:trPr>
        <w:tc>
          <w:tcPr>
            <w:tcW w:w="1101" w:type="dxa"/>
          </w:tcPr>
          <w:p w14:paraId="3F856BEE" w14:textId="77777777" w:rsidR="002C1F22" w:rsidRPr="0086774F" w:rsidRDefault="002C1F22" w:rsidP="009833BE">
            <w:pPr>
              <w:spacing w:after="0"/>
              <w:jc w:val="both"/>
              <w:rPr>
                <w:rFonts w:ascii="Arial Narrow" w:hAnsi="Arial Narrow"/>
                <w:sz w:val="24"/>
                <w:szCs w:val="24"/>
                <w:lang w:val="sv-SE"/>
              </w:rPr>
            </w:pPr>
            <w:r w:rsidRPr="0086774F">
              <w:rPr>
                <w:rFonts w:ascii="Arial Narrow" w:hAnsi="Arial Narrow"/>
                <w:sz w:val="24"/>
                <w:szCs w:val="24"/>
                <w:lang w:val="sv-SE"/>
              </w:rPr>
              <w:t>A</w:t>
            </w:r>
          </w:p>
        </w:tc>
        <w:tc>
          <w:tcPr>
            <w:tcW w:w="1401" w:type="dxa"/>
          </w:tcPr>
          <w:p w14:paraId="7C8A5450" w14:textId="77777777" w:rsidR="002C1F22" w:rsidRPr="0086774F" w:rsidRDefault="002C1F22" w:rsidP="009833BE">
            <w:pPr>
              <w:spacing w:after="0"/>
              <w:jc w:val="both"/>
              <w:rPr>
                <w:rFonts w:ascii="Arial Narrow" w:hAnsi="Arial Narrow"/>
                <w:sz w:val="24"/>
                <w:szCs w:val="24"/>
                <w:lang w:val="sv-SE"/>
              </w:rPr>
            </w:pPr>
            <w:r w:rsidRPr="0086774F">
              <w:rPr>
                <w:rFonts w:ascii="Arial Narrow" w:hAnsi="Arial Narrow"/>
                <w:sz w:val="24"/>
                <w:szCs w:val="24"/>
                <w:lang w:val="sv-SE"/>
              </w:rPr>
              <w:t>4</w:t>
            </w:r>
          </w:p>
        </w:tc>
        <w:tc>
          <w:tcPr>
            <w:tcW w:w="1417" w:type="dxa"/>
          </w:tcPr>
          <w:p w14:paraId="61D16C82" w14:textId="77777777" w:rsidR="002C1F22" w:rsidRPr="0086774F" w:rsidRDefault="002C1F22" w:rsidP="009833BE">
            <w:pPr>
              <w:spacing w:after="0"/>
              <w:jc w:val="both"/>
              <w:rPr>
                <w:rFonts w:ascii="Arial Narrow" w:hAnsi="Arial Narrow"/>
                <w:sz w:val="24"/>
                <w:szCs w:val="24"/>
                <w:lang w:val="sv-SE"/>
              </w:rPr>
            </w:pPr>
            <w:r w:rsidRPr="0086774F">
              <w:rPr>
                <w:rFonts w:ascii="Arial Narrow" w:hAnsi="Arial Narrow"/>
                <w:sz w:val="24"/>
                <w:szCs w:val="24"/>
                <w:lang w:val="sv-SE"/>
              </w:rPr>
              <w:t>85-100</w:t>
            </w:r>
          </w:p>
        </w:tc>
      </w:tr>
      <w:tr w:rsidR="002C1F22" w:rsidRPr="0086774F" w14:paraId="1E11DA9D" w14:textId="77777777" w:rsidTr="00DC4210">
        <w:trPr>
          <w:jc w:val="center"/>
        </w:trPr>
        <w:tc>
          <w:tcPr>
            <w:tcW w:w="1101" w:type="dxa"/>
          </w:tcPr>
          <w:p w14:paraId="43536B4B" w14:textId="77777777" w:rsidR="002C1F22" w:rsidRPr="0086774F" w:rsidRDefault="002C1F22" w:rsidP="009833BE">
            <w:pPr>
              <w:spacing w:after="0"/>
              <w:jc w:val="both"/>
              <w:rPr>
                <w:rFonts w:ascii="Arial Narrow" w:hAnsi="Arial Narrow"/>
                <w:sz w:val="24"/>
                <w:szCs w:val="24"/>
                <w:lang w:val="sv-SE"/>
              </w:rPr>
            </w:pPr>
            <w:r w:rsidRPr="0086774F">
              <w:rPr>
                <w:rFonts w:ascii="Arial Narrow" w:hAnsi="Arial Narrow"/>
                <w:sz w:val="24"/>
                <w:szCs w:val="24"/>
                <w:lang w:val="sv-SE"/>
              </w:rPr>
              <w:t>AB</w:t>
            </w:r>
          </w:p>
        </w:tc>
        <w:tc>
          <w:tcPr>
            <w:tcW w:w="1401" w:type="dxa"/>
          </w:tcPr>
          <w:p w14:paraId="7247ED8A" w14:textId="77777777" w:rsidR="002C1F22" w:rsidRPr="0086774F" w:rsidRDefault="002C1F22" w:rsidP="009833BE">
            <w:pPr>
              <w:spacing w:after="0"/>
              <w:jc w:val="both"/>
              <w:rPr>
                <w:rFonts w:ascii="Arial Narrow" w:hAnsi="Arial Narrow"/>
                <w:sz w:val="24"/>
                <w:szCs w:val="24"/>
                <w:lang w:val="sv-SE"/>
              </w:rPr>
            </w:pPr>
            <w:r w:rsidRPr="0086774F">
              <w:rPr>
                <w:rFonts w:ascii="Arial Narrow" w:hAnsi="Arial Narrow"/>
                <w:sz w:val="24"/>
                <w:szCs w:val="24"/>
                <w:lang w:val="sv-SE"/>
              </w:rPr>
              <w:t>3,5</w:t>
            </w:r>
          </w:p>
        </w:tc>
        <w:tc>
          <w:tcPr>
            <w:tcW w:w="1417" w:type="dxa"/>
          </w:tcPr>
          <w:p w14:paraId="4C70CA68" w14:textId="77777777" w:rsidR="002C1F22" w:rsidRPr="0086774F" w:rsidRDefault="002C1F22" w:rsidP="009833BE">
            <w:pPr>
              <w:spacing w:after="0"/>
              <w:jc w:val="both"/>
              <w:rPr>
                <w:rFonts w:ascii="Arial Narrow" w:hAnsi="Arial Narrow"/>
                <w:sz w:val="24"/>
                <w:szCs w:val="24"/>
                <w:lang w:val="sv-SE"/>
              </w:rPr>
            </w:pPr>
            <w:r w:rsidRPr="0086774F">
              <w:rPr>
                <w:rFonts w:ascii="Arial Narrow" w:hAnsi="Arial Narrow"/>
                <w:sz w:val="24"/>
                <w:szCs w:val="24"/>
                <w:lang w:val="sv-SE"/>
              </w:rPr>
              <w:t>79-84</w:t>
            </w:r>
          </w:p>
        </w:tc>
      </w:tr>
      <w:tr w:rsidR="002C1F22" w:rsidRPr="0086774F" w14:paraId="5EFC5EC9" w14:textId="77777777" w:rsidTr="00DC4210">
        <w:trPr>
          <w:jc w:val="center"/>
        </w:trPr>
        <w:tc>
          <w:tcPr>
            <w:tcW w:w="1101" w:type="dxa"/>
          </w:tcPr>
          <w:p w14:paraId="2DFC82EA" w14:textId="77777777" w:rsidR="002C1F22" w:rsidRPr="0086774F" w:rsidRDefault="002C1F22" w:rsidP="009833BE">
            <w:pPr>
              <w:spacing w:after="0"/>
              <w:jc w:val="both"/>
              <w:rPr>
                <w:rFonts w:ascii="Arial Narrow" w:hAnsi="Arial Narrow"/>
                <w:sz w:val="24"/>
                <w:szCs w:val="24"/>
                <w:lang w:val="sv-SE"/>
              </w:rPr>
            </w:pPr>
            <w:r w:rsidRPr="0086774F">
              <w:rPr>
                <w:rFonts w:ascii="Arial Narrow" w:hAnsi="Arial Narrow"/>
                <w:sz w:val="24"/>
                <w:szCs w:val="24"/>
                <w:lang w:val="sv-SE"/>
              </w:rPr>
              <w:t>B</w:t>
            </w:r>
          </w:p>
        </w:tc>
        <w:tc>
          <w:tcPr>
            <w:tcW w:w="1401" w:type="dxa"/>
          </w:tcPr>
          <w:p w14:paraId="4B372898" w14:textId="77777777" w:rsidR="002C1F22" w:rsidRPr="0086774F" w:rsidRDefault="002C1F22" w:rsidP="009833BE">
            <w:pPr>
              <w:spacing w:after="0"/>
              <w:jc w:val="both"/>
              <w:rPr>
                <w:rFonts w:ascii="Arial Narrow" w:hAnsi="Arial Narrow"/>
                <w:sz w:val="24"/>
                <w:szCs w:val="24"/>
                <w:lang w:val="sv-SE"/>
              </w:rPr>
            </w:pPr>
            <w:r w:rsidRPr="0086774F">
              <w:rPr>
                <w:rFonts w:ascii="Arial Narrow" w:hAnsi="Arial Narrow"/>
                <w:sz w:val="24"/>
                <w:szCs w:val="24"/>
                <w:lang w:val="sv-SE"/>
              </w:rPr>
              <w:t>3</w:t>
            </w:r>
          </w:p>
        </w:tc>
        <w:tc>
          <w:tcPr>
            <w:tcW w:w="1417" w:type="dxa"/>
          </w:tcPr>
          <w:p w14:paraId="1E1D240A" w14:textId="77777777" w:rsidR="002C1F22" w:rsidRPr="0086774F" w:rsidRDefault="002C1F22" w:rsidP="009833BE">
            <w:pPr>
              <w:spacing w:after="0"/>
              <w:jc w:val="both"/>
              <w:rPr>
                <w:rFonts w:ascii="Arial Narrow" w:hAnsi="Arial Narrow"/>
                <w:sz w:val="24"/>
                <w:szCs w:val="24"/>
                <w:lang w:val="sv-SE"/>
              </w:rPr>
            </w:pPr>
            <w:r w:rsidRPr="0086774F">
              <w:rPr>
                <w:rFonts w:ascii="Arial Narrow" w:hAnsi="Arial Narrow"/>
                <w:sz w:val="24"/>
                <w:szCs w:val="24"/>
                <w:lang w:val="sv-SE"/>
              </w:rPr>
              <w:t>73-78</w:t>
            </w:r>
          </w:p>
        </w:tc>
      </w:tr>
      <w:tr w:rsidR="002C1F22" w:rsidRPr="0086774F" w14:paraId="6CF07928" w14:textId="77777777" w:rsidTr="00DC4210">
        <w:trPr>
          <w:jc w:val="center"/>
        </w:trPr>
        <w:tc>
          <w:tcPr>
            <w:tcW w:w="1101" w:type="dxa"/>
          </w:tcPr>
          <w:p w14:paraId="12CD25FB" w14:textId="77777777" w:rsidR="002C1F22" w:rsidRPr="0086774F" w:rsidRDefault="002C1F22" w:rsidP="009833BE">
            <w:pPr>
              <w:spacing w:after="0"/>
              <w:jc w:val="both"/>
              <w:rPr>
                <w:rFonts w:ascii="Arial Narrow" w:hAnsi="Arial Narrow"/>
                <w:sz w:val="24"/>
                <w:szCs w:val="24"/>
                <w:lang w:val="sv-SE"/>
              </w:rPr>
            </w:pPr>
            <w:r w:rsidRPr="0086774F">
              <w:rPr>
                <w:rFonts w:ascii="Arial Narrow" w:hAnsi="Arial Narrow"/>
                <w:sz w:val="24"/>
                <w:szCs w:val="24"/>
                <w:lang w:val="sv-SE"/>
              </w:rPr>
              <w:t>BC</w:t>
            </w:r>
          </w:p>
        </w:tc>
        <w:tc>
          <w:tcPr>
            <w:tcW w:w="1401" w:type="dxa"/>
          </w:tcPr>
          <w:p w14:paraId="6336C34E" w14:textId="77777777" w:rsidR="002C1F22" w:rsidRPr="0086774F" w:rsidRDefault="002C1F22" w:rsidP="009833BE">
            <w:pPr>
              <w:spacing w:after="0"/>
              <w:jc w:val="both"/>
              <w:rPr>
                <w:rFonts w:ascii="Arial Narrow" w:hAnsi="Arial Narrow"/>
                <w:sz w:val="24"/>
                <w:szCs w:val="24"/>
                <w:lang w:val="sv-SE"/>
              </w:rPr>
            </w:pPr>
            <w:r w:rsidRPr="0086774F">
              <w:rPr>
                <w:rFonts w:ascii="Arial Narrow" w:hAnsi="Arial Narrow"/>
                <w:sz w:val="24"/>
                <w:szCs w:val="24"/>
                <w:lang w:val="sv-SE"/>
              </w:rPr>
              <w:t>2,5</w:t>
            </w:r>
          </w:p>
        </w:tc>
        <w:tc>
          <w:tcPr>
            <w:tcW w:w="1417" w:type="dxa"/>
          </w:tcPr>
          <w:p w14:paraId="46EF7F39" w14:textId="77777777" w:rsidR="002C1F22" w:rsidRPr="0086774F" w:rsidRDefault="002C1F22" w:rsidP="009833BE">
            <w:pPr>
              <w:spacing w:after="0"/>
              <w:jc w:val="both"/>
              <w:rPr>
                <w:rFonts w:ascii="Arial Narrow" w:hAnsi="Arial Narrow"/>
                <w:sz w:val="24"/>
                <w:szCs w:val="24"/>
                <w:lang w:val="sv-SE"/>
              </w:rPr>
            </w:pPr>
            <w:r w:rsidRPr="0086774F">
              <w:rPr>
                <w:rFonts w:ascii="Arial Narrow" w:hAnsi="Arial Narrow"/>
                <w:sz w:val="24"/>
                <w:szCs w:val="24"/>
                <w:lang w:val="sv-SE"/>
              </w:rPr>
              <w:t>67-72</w:t>
            </w:r>
          </w:p>
        </w:tc>
      </w:tr>
      <w:tr w:rsidR="002C1F22" w:rsidRPr="0086774F" w14:paraId="12A798EF" w14:textId="77777777" w:rsidTr="00DC4210">
        <w:trPr>
          <w:jc w:val="center"/>
        </w:trPr>
        <w:tc>
          <w:tcPr>
            <w:tcW w:w="1101" w:type="dxa"/>
          </w:tcPr>
          <w:p w14:paraId="6064F05C" w14:textId="77777777" w:rsidR="002C1F22" w:rsidRPr="0086774F" w:rsidRDefault="002C1F22" w:rsidP="009833BE">
            <w:pPr>
              <w:spacing w:after="0"/>
              <w:jc w:val="both"/>
              <w:rPr>
                <w:rFonts w:ascii="Arial Narrow" w:hAnsi="Arial Narrow"/>
                <w:sz w:val="24"/>
                <w:szCs w:val="24"/>
                <w:lang w:val="sv-SE"/>
              </w:rPr>
            </w:pPr>
            <w:r w:rsidRPr="0086774F">
              <w:rPr>
                <w:rFonts w:ascii="Arial Narrow" w:hAnsi="Arial Narrow"/>
                <w:sz w:val="24"/>
                <w:szCs w:val="24"/>
                <w:lang w:val="sv-SE"/>
              </w:rPr>
              <w:t>C</w:t>
            </w:r>
          </w:p>
        </w:tc>
        <w:tc>
          <w:tcPr>
            <w:tcW w:w="1401" w:type="dxa"/>
          </w:tcPr>
          <w:p w14:paraId="1B65EAF1" w14:textId="77777777" w:rsidR="002C1F22" w:rsidRPr="0086774F" w:rsidRDefault="002C1F22" w:rsidP="009833BE">
            <w:pPr>
              <w:spacing w:after="0"/>
              <w:jc w:val="both"/>
              <w:rPr>
                <w:rFonts w:ascii="Arial Narrow" w:hAnsi="Arial Narrow"/>
                <w:sz w:val="24"/>
                <w:szCs w:val="24"/>
                <w:lang w:val="sv-SE"/>
              </w:rPr>
            </w:pPr>
            <w:r w:rsidRPr="0086774F">
              <w:rPr>
                <w:rFonts w:ascii="Arial Narrow" w:hAnsi="Arial Narrow"/>
                <w:sz w:val="24"/>
                <w:szCs w:val="24"/>
                <w:lang w:val="sv-SE"/>
              </w:rPr>
              <w:t>2</w:t>
            </w:r>
          </w:p>
        </w:tc>
        <w:tc>
          <w:tcPr>
            <w:tcW w:w="1417" w:type="dxa"/>
          </w:tcPr>
          <w:p w14:paraId="2FF2DA25" w14:textId="77777777" w:rsidR="002C1F22" w:rsidRPr="0086774F" w:rsidRDefault="002C1F22" w:rsidP="009833BE">
            <w:pPr>
              <w:spacing w:after="0"/>
              <w:jc w:val="both"/>
              <w:rPr>
                <w:rFonts w:ascii="Arial Narrow" w:hAnsi="Arial Narrow"/>
                <w:sz w:val="24"/>
                <w:szCs w:val="24"/>
                <w:lang w:val="sv-SE"/>
              </w:rPr>
            </w:pPr>
            <w:r w:rsidRPr="0086774F">
              <w:rPr>
                <w:rFonts w:ascii="Arial Narrow" w:hAnsi="Arial Narrow"/>
                <w:sz w:val="24"/>
                <w:szCs w:val="24"/>
                <w:lang w:val="sv-SE"/>
              </w:rPr>
              <w:t>61-66</w:t>
            </w:r>
          </w:p>
        </w:tc>
      </w:tr>
      <w:tr w:rsidR="002C1F22" w:rsidRPr="0086774F" w14:paraId="27D74AC0" w14:textId="77777777" w:rsidTr="00DC4210">
        <w:trPr>
          <w:jc w:val="center"/>
        </w:trPr>
        <w:tc>
          <w:tcPr>
            <w:tcW w:w="1101" w:type="dxa"/>
          </w:tcPr>
          <w:p w14:paraId="42A2B3FC" w14:textId="77777777" w:rsidR="002C1F22" w:rsidRPr="0086774F" w:rsidRDefault="002C1F22" w:rsidP="009833BE">
            <w:pPr>
              <w:spacing w:after="0"/>
              <w:jc w:val="both"/>
              <w:rPr>
                <w:rFonts w:ascii="Arial Narrow" w:hAnsi="Arial Narrow"/>
                <w:sz w:val="24"/>
                <w:szCs w:val="24"/>
                <w:lang w:val="sv-SE"/>
              </w:rPr>
            </w:pPr>
            <w:r w:rsidRPr="0086774F">
              <w:rPr>
                <w:rFonts w:ascii="Arial Narrow" w:hAnsi="Arial Narrow"/>
                <w:sz w:val="24"/>
                <w:szCs w:val="24"/>
                <w:lang w:val="sv-SE"/>
              </w:rPr>
              <w:t>CD</w:t>
            </w:r>
          </w:p>
        </w:tc>
        <w:tc>
          <w:tcPr>
            <w:tcW w:w="1401" w:type="dxa"/>
          </w:tcPr>
          <w:p w14:paraId="76DF95FF" w14:textId="77777777" w:rsidR="002C1F22" w:rsidRPr="0086774F" w:rsidRDefault="002C1F22" w:rsidP="009833BE">
            <w:pPr>
              <w:spacing w:after="0"/>
              <w:jc w:val="both"/>
              <w:rPr>
                <w:rFonts w:ascii="Arial Narrow" w:hAnsi="Arial Narrow"/>
                <w:sz w:val="24"/>
                <w:szCs w:val="24"/>
                <w:lang w:val="sv-SE"/>
              </w:rPr>
            </w:pPr>
            <w:r w:rsidRPr="0086774F">
              <w:rPr>
                <w:rFonts w:ascii="Arial Narrow" w:hAnsi="Arial Narrow"/>
                <w:sz w:val="24"/>
                <w:szCs w:val="24"/>
                <w:lang w:val="sv-SE"/>
              </w:rPr>
              <w:t>1,5</w:t>
            </w:r>
          </w:p>
        </w:tc>
        <w:tc>
          <w:tcPr>
            <w:tcW w:w="1417" w:type="dxa"/>
          </w:tcPr>
          <w:p w14:paraId="7A8A5477" w14:textId="77777777" w:rsidR="002C1F22" w:rsidRPr="0086774F" w:rsidRDefault="002C1F22" w:rsidP="009833BE">
            <w:pPr>
              <w:spacing w:after="0"/>
              <w:jc w:val="both"/>
              <w:rPr>
                <w:rFonts w:ascii="Arial Narrow" w:hAnsi="Arial Narrow"/>
                <w:sz w:val="24"/>
                <w:szCs w:val="24"/>
                <w:lang w:val="sv-SE"/>
              </w:rPr>
            </w:pPr>
            <w:r w:rsidRPr="0086774F">
              <w:rPr>
                <w:rFonts w:ascii="Arial Narrow" w:hAnsi="Arial Narrow"/>
                <w:sz w:val="24"/>
                <w:szCs w:val="24"/>
                <w:lang w:val="sv-SE"/>
              </w:rPr>
              <w:t>55-60</w:t>
            </w:r>
          </w:p>
        </w:tc>
      </w:tr>
      <w:tr w:rsidR="002C1F22" w:rsidRPr="0086774F" w14:paraId="09A76734" w14:textId="77777777" w:rsidTr="00DC4210">
        <w:trPr>
          <w:jc w:val="center"/>
        </w:trPr>
        <w:tc>
          <w:tcPr>
            <w:tcW w:w="1101" w:type="dxa"/>
          </w:tcPr>
          <w:p w14:paraId="095B626C" w14:textId="77777777" w:rsidR="002C1F22" w:rsidRPr="0086774F" w:rsidRDefault="002C1F22" w:rsidP="009833BE">
            <w:pPr>
              <w:spacing w:after="0"/>
              <w:jc w:val="both"/>
              <w:rPr>
                <w:rFonts w:ascii="Arial Narrow" w:hAnsi="Arial Narrow"/>
                <w:sz w:val="24"/>
                <w:szCs w:val="24"/>
                <w:lang w:val="sv-SE"/>
              </w:rPr>
            </w:pPr>
            <w:r w:rsidRPr="0086774F">
              <w:rPr>
                <w:rFonts w:ascii="Arial Narrow" w:hAnsi="Arial Narrow"/>
                <w:sz w:val="24"/>
                <w:szCs w:val="24"/>
                <w:lang w:val="sv-SE"/>
              </w:rPr>
              <w:t>D</w:t>
            </w:r>
          </w:p>
        </w:tc>
        <w:tc>
          <w:tcPr>
            <w:tcW w:w="1401" w:type="dxa"/>
          </w:tcPr>
          <w:p w14:paraId="11DB8554" w14:textId="77777777" w:rsidR="002C1F22" w:rsidRPr="0086774F" w:rsidRDefault="002C1F22" w:rsidP="009833BE">
            <w:pPr>
              <w:spacing w:after="0"/>
              <w:jc w:val="both"/>
              <w:rPr>
                <w:rFonts w:ascii="Arial Narrow" w:hAnsi="Arial Narrow"/>
                <w:sz w:val="24"/>
                <w:szCs w:val="24"/>
                <w:lang w:val="sv-SE"/>
              </w:rPr>
            </w:pPr>
            <w:r w:rsidRPr="0086774F">
              <w:rPr>
                <w:rFonts w:ascii="Arial Narrow" w:hAnsi="Arial Narrow"/>
                <w:sz w:val="24"/>
                <w:szCs w:val="24"/>
                <w:lang w:val="sv-SE"/>
              </w:rPr>
              <w:t>1</w:t>
            </w:r>
          </w:p>
        </w:tc>
        <w:tc>
          <w:tcPr>
            <w:tcW w:w="1417" w:type="dxa"/>
          </w:tcPr>
          <w:p w14:paraId="2D96B4EB" w14:textId="77777777" w:rsidR="002C1F22" w:rsidRPr="0086774F" w:rsidRDefault="002C1F22" w:rsidP="009833BE">
            <w:pPr>
              <w:spacing w:after="0"/>
              <w:jc w:val="both"/>
              <w:rPr>
                <w:rFonts w:ascii="Arial Narrow" w:hAnsi="Arial Narrow"/>
                <w:sz w:val="24"/>
                <w:szCs w:val="24"/>
                <w:lang w:val="sv-SE"/>
              </w:rPr>
            </w:pPr>
            <w:r w:rsidRPr="0086774F">
              <w:rPr>
                <w:rFonts w:ascii="Arial Narrow" w:hAnsi="Arial Narrow"/>
                <w:sz w:val="24"/>
                <w:szCs w:val="24"/>
                <w:lang w:val="sv-SE"/>
              </w:rPr>
              <w:t>45-54</w:t>
            </w:r>
          </w:p>
        </w:tc>
      </w:tr>
      <w:tr w:rsidR="002C1F22" w:rsidRPr="0086774F" w14:paraId="5C7C2799" w14:textId="77777777" w:rsidTr="00DC4210">
        <w:trPr>
          <w:jc w:val="center"/>
        </w:trPr>
        <w:tc>
          <w:tcPr>
            <w:tcW w:w="1101" w:type="dxa"/>
          </w:tcPr>
          <w:p w14:paraId="762EE278" w14:textId="77777777" w:rsidR="002C1F22" w:rsidRPr="0086774F" w:rsidRDefault="002C1F22" w:rsidP="009833BE">
            <w:pPr>
              <w:spacing w:after="0"/>
              <w:jc w:val="both"/>
              <w:rPr>
                <w:rFonts w:ascii="Arial Narrow" w:hAnsi="Arial Narrow"/>
                <w:sz w:val="24"/>
                <w:szCs w:val="24"/>
                <w:lang w:val="sv-SE"/>
              </w:rPr>
            </w:pPr>
            <w:r w:rsidRPr="0086774F">
              <w:rPr>
                <w:rFonts w:ascii="Arial Narrow" w:hAnsi="Arial Narrow"/>
                <w:sz w:val="24"/>
                <w:szCs w:val="24"/>
                <w:lang w:val="sv-SE"/>
              </w:rPr>
              <w:t>E</w:t>
            </w:r>
          </w:p>
        </w:tc>
        <w:tc>
          <w:tcPr>
            <w:tcW w:w="1401" w:type="dxa"/>
          </w:tcPr>
          <w:p w14:paraId="7FB318B7" w14:textId="77777777" w:rsidR="002C1F22" w:rsidRPr="0086774F" w:rsidRDefault="002C1F22" w:rsidP="009833BE">
            <w:pPr>
              <w:spacing w:after="0"/>
              <w:jc w:val="both"/>
              <w:rPr>
                <w:rFonts w:ascii="Arial Narrow" w:hAnsi="Arial Narrow"/>
                <w:sz w:val="24"/>
                <w:szCs w:val="24"/>
                <w:lang w:val="sv-SE"/>
              </w:rPr>
            </w:pPr>
            <w:r w:rsidRPr="0086774F">
              <w:rPr>
                <w:rFonts w:ascii="Arial Narrow" w:hAnsi="Arial Narrow"/>
                <w:sz w:val="24"/>
                <w:szCs w:val="24"/>
                <w:lang w:val="sv-SE"/>
              </w:rPr>
              <w:t>0</w:t>
            </w:r>
          </w:p>
        </w:tc>
        <w:tc>
          <w:tcPr>
            <w:tcW w:w="1417" w:type="dxa"/>
          </w:tcPr>
          <w:p w14:paraId="14C81FE4" w14:textId="77777777" w:rsidR="002C1F22" w:rsidRPr="0086774F" w:rsidRDefault="002C1F22" w:rsidP="009833BE">
            <w:pPr>
              <w:spacing w:after="0"/>
              <w:jc w:val="both"/>
              <w:rPr>
                <w:rFonts w:ascii="Arial Narrow" w:hAnsi="Arial Narrow"/>
                <w:sz w:val="24"/>
                <w:szCs w:val="24"/>
                <w:lang w:val="sv-SE"/>
              </w:rPr>
            </w:pPr>
            <w:r w:rsidRPr="0086774F">
              <w:rPr>
                <w:rFonts w:ascii="Arial Narrow" w:hAnsi="Arial Narrow"/>
                <w:sz w:val="24"/>
                <w:szCs w:val="24"/>
                <w:u w:val="single"/>
                <w:lang w:val="sv-SE"/>
              </w:rPr>
              <w:t>&lt;</w:t>
            </w:r>
            <w:r w:rsidRPr="0086774F">
              <w:rPr>
                <w:rFonts w:ascii="Arial Narrow" w:hAnsi="Arial Narrow"/>
                <w:sz w:val="24"/>
                <w:szCs w:val="24"/>
                <w:lang w:val="sv-SE"/>
              </w:rPr>
              <w:t xml:space="preserve"> 45</w:t>
            </w:r>
          </w:p>
        </w:tc>
      </w:tr>
    </w:tbl>
    <w:p w14:paraId="2207F426" w14:textId="77777777" w:rsidR="002C1F22" w:rsidRPr="0086774F" w:rsidRDefault="002C1F22" w:rsidP="009833BE">
      <w:pPr>
        <w:spacing w:after="0"/>
        <w:jc w:val="both"/>
        <w:rPr>
          <w:rFonts w:ascii="Arial Narrow" w:hAnsi="Arial Narrow"/>
          <w:sz w:val="24"/>
          <w:szCs w:val="24"/>
        </w:rPr>
      </w:pPr>
    </w:p>
    <w:p w14:paraId="262E07EF" w14:textId="77777777" w:rsidR="002C1F22" w:rsidRPr="0086774F" w:rsidRDefault="002C1F22" w:rsidP="009833BE">
      <w:pPr>
        <w:spacing w:after="0"/>
        <w:ind w:firstLine="720"/>
        <w:jc w:val="both"/>
        <w:rPr>
          <w:rFonts w:ascii="Arial Narrow" w:hAnsi="Arial Narrow"/>
          <w:sz w:val="24"/>
          <w:szCs w:val="24"/>
        </w:rPr>
      </w:pPr>
      <w:r w:rsidRPr="0086774F">
        <w:rPr>
          <w:rFonts w:ascii="Arial Narrow" w:hAnsi="Arial Narrow"/>
          <w:sz w:val="24"/>
          <w:szCs w:val="24"/>
        </w:rPr>
        <w:t xml:space="preserve">Dalam </w:t>
      </w:r>
      <w:proofErr w:type="spellStart"/>
      <w:r w:rsidRPr="0086774F">
        <w:rPr>
          <w:rFonts w:ascii="Arial Narrow" w:hAnsi="Arial Narrow"/>
          <w:sz w:val="24"/>
          <w:szCs w:val="24"/>
        </w:rPr>
        <w:t>menentukan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nilai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akhir</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digunakan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pembobotan</w:t>
      </w:r>
      <w:proofErr w:type="spellEnd"/>
      <w:r w:rsidRPr="0086774F">
        <w:rPr>
          <w:rFonts w:ascii="Arial Narrow" w:hAnsi="Arial Narrow"/>
          <w:sz w:val="24"/>
          <w:szCs w:val="24"/>
        </w:rPr>
        <w:t xml:space="preserve"> dan </w:t>
      </w:r>
      <w:proofErr w:type="spellStart"/>
      <w:r w:rsidRPr="0086774F">
        <w:rPr>
          <w:rFonts w:ascii="Arial Narrow" w:hAnsi="Arial Narrow"/>
          <w:sz w:val="24"/>
          <w:szCs w:val="24"/>
        </w:rPr>
        <w:t>rumus</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sesuai</w:t>
      </w:r>
      <w:proofErr w:type="spellEnd"/>
      <w:r w:rsidRPr="0086774F">
        <w:rPr>
          <w:rFonts w:ascii="Arial Narrow" w:hAnsi="Arial Narrow"/>
          <w:sz w:val="24"/>
          <w:szCs w:val="24"/>
        </w:rPr>
        <w:t xml:space="preserve"> yang </w:t>
      </w:r>
      <w:proofErr w:type="spellStart"/>
      <w:r w:rsidRPr="0086774F">
        <w:rPr>
          <w:rFonts w:ascii="Arial Narrow" w:hAnsi="Arial Narrow"/>
          <w:sz w:val="24"/>
          <w:szCs w:val="24"/>
        </w:rPr>
        <w:t>ditetapkan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dalam</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peraturan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akademik</w:t>
      </w:r>
      <w:proofErr w:type="spellEnd"/>
      <w:r w:rsidRPr="0086774F">
        <w:rPr>
          <w:rFonts w:ascii="Arial Narrow" w:hAnsi="Arial Narrow"/>
          <w:sz w:val="24"/>
          <w:szCs w:val="24"/>
        </w:rPr>
        <w:t xml:space="preserve"> “STIFERA S</w:t>
      </w:r>
      <w:r w:rsidRPr="0086774F">
        <w:rPr>
          <w:rFonts w:ascii="Arial Narrow" w:hAnsi="Arial Narrow"/>
          <w:sz w:val="24"/>
          <w:szCs w:val="24"/>
          <w:lang w:val="id-ID"/>
        </w:rPr>
        <w:t>emarang</w:t>
      </w:r>
      <w:r w:rsidRPr="0086774F">
        <w:rPr>
          <w:rFonts w:ascii="Arial Narrow" w:hAnsi="Arial Narrow"/>
          <w:sz w:val="24"/>
          <w:szCs w:val="24"/>
        </w:rPr>
        <w:t xml:space="preserve">” </w:t>
      </w:r>
      <w:proofErr w:type="spellStart"/>
      <w:r w:rsidRPr="0086774F">
        <w:rPr>
          <w:rFonts w:ascii="Arial Narrow" w:hAnsi="Arial Narrow"/>
          <w:sz w:val="24"/>
          <w:szCs w:val="24"/>
        </w:rPr>
        <w:t>sebagai</w:t>
      </w:r>
      <w:proofErr w:type="spellEnd"/>
      <w:r w:rsidRPr="0086774F">
        <w:rPr>
          <w:rFonts w:ascii="Arial Narrow" w:hAnsi="Arial Narrow"/>
          <w:sz w:val="24"/>
          <w:szCs w:val="24"/>
        </w:rPr>
        <w:t xml:space="preserve"> berikut:</w:t>
      </w:r>
    </w:p>
    <w:p w14:paraId="60988C5F" w14:textId="22CFF8D3" w:rsidR="002C1F22" w:rsidRPr="0086774F" w:rsidRDefault="002C1F22" w:rsidP="009833BE">
      <w:pPr>
        <w:spacing w:after="0"/>
        <w:jc w:val="both"/>
        <w:rPr>
          <w:rFonts w:ascii="Arial Narrow" w:hAnsi="Arial Narrow"/>
          <w:b/>
          <w:sz w:val="24"/>
          <w:szCs w:val="24"/>
          <w:lang w:val="sv-SE"/>
        </w:rPr>
      </w:pPr>
      <w:r w:rsidRPr="0086774F">
        <w:rPr>
          <w:rFonts w:ascii="Arial Narrow" w:hAnsi="Arial Narrow"/>
          <w:noProof/>
          <w:sz w:val="24"/>
          <w:szCs w:val="24"/>
        </w:rPr>
        <mc:AlternateContent>
          <mc:Choice Requires="wps">
            <w:drawing>
              <wp:anchor distT="0" distB="0" distL="114300" distR="114300" simplePos="0" relativeHeight="251676672" behindDoc="0" locked="0" layoutInCell="1" allowOverlap="1" wp14:anchorId="38A2E82D" wp14:editId="65EF5013">
                <wp:simplePos x="0" y="0"/>
                <wp:positionH relativeFrom="column">
                  <wp:posOffset>2695575</wp:posOffset>
                </wp:positionH>
                <wp:positionV relativeFrom="paragraph">
                  <wp:posOffset>66675</wp:posOffset>
                </wp:positionV>
                <wp:extent cx="4048125" cy="295275"/>
                <wp:effectExtent l="0" t="0" r="28575" b="28575"/>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48125" cy="29527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CB1CB0E" w14:textId="77777777" w:rsidR="002C1F22" w:rsidRPr="006B65BE" w:rsidRDefault="002C1F22" w:rsidP="002C1F22">
                            <w:pPr>
                              <w:jc w:val="both"/>
                              <w:rPr>
                                <w:rFonts w:ascii="Arial" w:hAnsi="Arial" w:cs="Arial"/>
                                <w:b/>
                                <w:lang w:val="sv-SE"/>
                              </w:rPr>
                            </w:pPr>
                            <w:r>
                              <w:rPr>
                                <w:rFonts w:ascii="Arial" w:hAnsi="Arial" w:cs="Arial"/>
                                <w:b/>
                                <w:lang w:val="sv-SE"/>
                              </w:rPr>
                              <w:t>Nilai akhir (NA) =(</w:t>
                            </w:r>
                            <w:r>
                              <w:rPr>
                                <w:rFonts w:ascii="Arial" w:hAnsi="Arial" w:cs="Arial"/>
                                <w:b/>
                              </w:rPr>
                              <w:t>30</w:t>
                            </w:r>
                            <w:r w:rsidRPr="006B65BE">
                              <w:rPr>
                                <w:rFonts w:ascii="Arial" w:hAnsi="Arial" w:cs="Arial"/>
                                <w:b/>
                                <w:lang w:val="sv-SE"/>
                              </w:rPr>
                              <w:t xml:space="preserve"> % Harian) + (3</w:t>
                            </w:r>
                            <w:r>
                              <w:rPr>
                                <w:rFonts w:ascii="Arial" w:hAnsi="Arial" w:cs="Arial"/>
                                <w:b/>
                              </w:rPr>
                              <w:t>5</w:t>
                            </w:r>
                            <w:r w:rsidRPr="006B65BE">
                              <w:rPr>
                                <w:rFonts w:ascii="Arial" w:hAnsi="Arial" w:cs="Arial"/>
                                <w:b/>
                                <w:lang w:val="sv-SE"/>
                              </w:rPr>
                              <w:t xml:space="preserve"> % UTS) + (3</w:t>
                            </w:r>
                            <w:r>
                              <w:rPr>
                                <w:rFonts w:ascii="Arial" w:hAnsi="Arial" w:cs="Arial"/>
                                <w:b/>
                              </w:rPr>
                              <w:t>5</w:t>
                            </w:r>
                            <w:r w:rsidRPr="006B65BE">
                              <w:rPr>
                                <w:rFonts w:ascii="Arial" w:hAnsi="Arial" w:cs="Arial"/>
                                <w:b/>
                                <w:lang w:val="sv-SE"/>
                              </w:rPr>
                              <w:t xml:space="preserve"> % UAS)</w:t>
                            </w:r>
                          </w:p>
                          <w:p w14:paraId="2BC7C795" w14:textId="77777777" w:rsidR="002C1F22" w:rsidRDefault="002C1F22" w:rsidP="002C1F2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A2E82D" id="Rectangle 12" o:spid="_x0000_s1026" style="position:absolute;left:0;text-align:left;margin-left:212.25pt;margin-top:5.25pt;width:318.75pt;height:23.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" filled="f">
                <v:textbox>
                  <w:txbxContent>
                    <w:p w14:paraId="5CB1CB0E" w14:textId="77777777" w:rsidR="002C1F22" w:rsidRPr="006B65BE" w:rsidRDefault="002C1F22" w:rsidP="002C1F22">
                      <w:pPr>
                        <w:jc w:val="both"/>
                        <w:rPr>
                          <w:rFonts w:ascii="Arial" w:hAnsi="Arial" w:cs="Arial"/>
                          <w:b/>
                          <w:lang w:val="sv-SE"/>
                        </w:rPr>
                      </w:pPr>
                      <w:r>
                        <w:rPr>
                          <w:rFonts w:ascii="Arial" w:hAnsi="Arial" w:cs="Arial"/>
                          <w:b/>
                          <w:lang w:val="sv-SE"/>
                        </w:rPr>
                        <w:t>Nilai akhir (NA) =(</w:t>
                      </w:r>
                      <w:r>
                        <w:rPr>
                          <w:rFonts w:ascii="Arial" w:hAnsi="Arial" w:cs="Arial"/>
                          <w:b/>
                        </w:rPr>
                        <w:t>30</w:t>
                      </w:r>
                      <w:r w:rsidRPr="006B65BE">
                        <w:rPr>
                          <w:rFonts w:ascii="Arial" w:hAnsi="Arial" w:cs="Arial"/>
                          <w:b/>
                          <w:lang w:val="sv-SE"/>
                        </w:rPr>
                        <w:t xml:space="preserve"> % Harian) + (3</w:t>
                      </w:r>
                      <w:r>
                        <w:rPr>
                          <w:rFonts w:ascii="Arial" w:hAnsi="Arial" w:cs="Arial"/>
                          <w:b/>
                        </w:rPr>
                        <w:t>5</w:t>
                      </w:r>
                      <w:r w:rsidRPr="006B65BE">
                        <w:rPr>
                          <w:rFonts w:ascii="Arial" w:hAnsi="Arial" w:cs="Arial"/>
                          <w:b/>
                          <w:lang w:val="sv-SE"/>
                        </w:rPr>
                        <w:t xml:space="preserve"> % UTS) + (3</w:t>
                      </w:r>
                      <w:r>
                        <w:rPr>
                          <w:rFonts w:ascii="Arial" w:hAnsi="Arial" w:cs="Arial"/>
                          <w:b/>
                        </w:rPr>
                        <w:t>5</w:t>
                      </w:r>
                      <w:r w:rsidRPr="006B65BE">
                        <w:rPr>
                          <w:rFonts w:ascii="Arial" w:hAnsi="Arial" w:cs="Arial"/>
                          <w:b/>
                          <w:lang w:val="sv-SE"/>
                        </w:rPr>
                        <w:t xml:space="preserve"> % UAS)</w:t>
                      </w:r>
                    </w:p>
                    <w:p w14:paraId="2BC7C795" w14:textId="77777777" w:rsidR="002C1F22" w:rsidRDefault="002C1F22" w:rsidP="002C1F22"/>
                  </w:txbxContent>
                </v:textbox>
              </v:rect>
            </w:pict>
          </mc:Fallback>
        </mc:AlternateContent>
      </w: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r>
      <w:r w:rsidR="00B73D9B">
        <w:rPr>
          <w:rFonts w:ascii="Arial Narrow" w:hAnsi="Arial Narrow"/>
          <w:sz w:val="24"/>
          <w:szCs w:val="24"/>
        </w:rPr>
        <w:t xml:space="preserve">                           </w:t>
      </w:r>
      <w:r w:rsidRPr="0086774F">
        <w:rPr>
          <w:rFonts w:ascii="Arial Narrow" w:hAnsi="Arial Narrow"/>
          <w:sz w:val="24"/>
          <w:szCs w:val="24"/>
        </w:rPr>
        <w:t xml:space="preserve"> </w:t>
      </w:r>
    </w:p>
    <w:p w14:paraId="0E5C201E" w14:textId="77777777" w:rsidR="00596C5C" w:rsidRPr="0086774F" w:rsidRDefault="00596C5C" w:rsidP="009833BE">
      <w:pPr>
        <w:spacing w:after="0"/>
        <w:jc w:val="both"/>
        <w:rPr>
          <w:rFonts w:ascii="Arial Narrow" w:hAnsi="Arial Narrow"/>
          <w:b/>
          <w:sz w:val="24"/>
          <w:szCs w:val="24"/>
          <w:lang w:val="sv-SE"/>
        </w:rPr>
      </w:pPr>
    </w:p>
    <w:p w14:paraId="27E3BCBD" w14:textId="77777777" w:rsidR="00596C5C" w:rsidRPr="0086774F" w:rsidRDefault="00596C5C" w:rsidP="009833BE">
      <w:pPr>
        <w:spacing w:after="0"/>
        <w:jc w:val="both"/>
        <w:rPr>
          <w:rFonts w:ascii="Arial Narrow" w:hAnsi="Arial Narrow"/>
          <w:b/>
          <w:sz w:val="24"/>
          <w:szCs w:val="24"/>
          <w:lang w:val="sv-SE"/>
        </w:rPr>
      </w:pPr>
    </w:p>
    <w:p w14:paraId="574E065B" w14:textId="7F48D36B" w:rsidR="002C1F22" w:rsidRPr="0086774F" w:rsidRDefault="002C1F22" w:rsidP="009833BE">
      <w:pPr>
        <w:spacing w:after="0"/>
        <w:jc w:val="both"/>
        <w:rPr>
          <w:rFonts w:ascii="Arial Narrow" w:hAnsi="Arial Narrow"/>
          <w:b/>
          <w:sz w:val="24"/>
          <w:szCs w:val="24"/>
          <w:lang w:val="sv-SE"/>
        </w:rPr>
      </w:pPr>
      <w:r w:rsidRPr="0086774F">
        <w:rPr>
          <w:rFonts w:ascii="Arial Narrow" w:hAnsi="Arial Narrow"/>
          <w:b/>
          <w:sz w:val="24"/>
          <w:szCs w:val="24"/>
          <w:lang w:val="sv-SE"/>
        </w:rPr>
        <w:t>Nilai Harian diperoleh dari:</w:t>
      </w:r>
    </w:p>
    <w:p w14:paraId="6756B5D6" w14:textId="77777777" w:rsidR="002C1F22" w:rsidRPr="0086774F" w:rsidRDefault="002C1F22" w:rsidP="009833BE">
      <w:pPr>
        <w:numPr>
          <w:ilvl w:val="0"/>
          <w:numId w:val="1"/>
        </w:numPr>
        <w:tabs>
          <w:tab w:val="left" w:pos="3585"/>
        </w:tabs>
        <w:spacing w:after="0"/>
        <w:jc w:val="both"/>
        <w:rPr>
          <w:rFonts w:ascii="Arial Narrow" w:hAnsi="Arial Narrow"/>
          <w:sz w:val="24"/>
          <w:szCs w:val="24"/>
          <w:lang w:val="sv-SE"/>
        </w:rPr>
      </w:pPr>
      <w:proofErr w:type="spellStart"/>
      <w:r w:rsidRPr="0086774F">
        <w:rPr>
          <w:rFonts w:ascii="Arial Narrow" w:hAnsi="Arial Narrow"/>
          <w:sz w:val="24"/>
          <w:szCs w:val="24"/>
        </w:rPr>
        <w:t>Tugas</w:t>
      </w:r>
      <w:proofErr w:type="spellEnd"/>
      <w:r w:rsidRPr="0086774F">
        <w:rPr>
          <w:rFonts w:ascii="Arial Narrow" w:hAnsi="Arial Narrow"/>
          <w:sz w:val="24"/>
          <w:szCs w:val="24"/>
        </w:rPr>
        <w:t xml:space="preserve"> Kelompok, </w:t>
      </w:r>
      <w:r w:rsidRPr="0086774F">
        <w:rPr>
          <w:rFonts w:ascii="Arial Narrow" w:hAnsi="Arial Narrow"/>
          <w:sz w:val="24"/>
          <w:szCs w:val="24"/>
          <w:lang w:val="id-ID"/>
        </w:rPr>
        <w:t xml:space="preserve">Presentasi </w:t>
      </w:r>
      <w:r w:rsidRPr="0086774F">
        <w:rPr>
          <w:rFonts w:ascii="Arial Narrow" w:hAnsi="Arial Narrow"/>
          <w:sz w:val="24"/>
          <w:szCs w:val="24"/>
        </w:rPr>
        <w:t>dan</w:t>
      </w:r>
      <w:r w:rsidRPr="0086774F">
        <w:rPr>
          <w:rFonts w:ascii="Arial Narrow" w:hAnsi="Arial Narrow"/>
          <w:sz w:val="24"/>
          <w:szCs w:val="24"/>
          <w:lang w:val="sv-SE"/>
        </w:rPr>
        <w:t xml:space="preserve"> </w:t>
      </w:r>
      <w:r w:rsidRPr="0086774F">
        <w:rPr>
          <w:rFonts w:ascii="Arial Narrow" w:hAnsi="Arial Narrow"/>
          <w:sz w:val="24"/>
          <w:szCs w:val="24"/>
          <w:lang w:val="id-ID"/>
        </w:rPr>
        <w:t xml:space="preserve">Tugas Mandiri </w:t>
      </w:r>
      <w:proofErr w:type="spellStart"/>
      <w:r w:rsidRPr="0086774F">
        <w:rPr>
          <w:rFonts w:ascii="Arial Narrow" w:hAnsi="Arial Narrow"/>
          <w:sz w:val="24"/>
          <w:szCs w:val="24"/>
        </w:rPr>
        <w:t>sesuai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dengan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ketentuan</w:t>
      </w:r>
      <w:proofErr w:type="spellEnd"/>
      <w:r w:rsidRPr="0086774F">
        <w:rPr>
          <w:rFonts w:ascii="Arial Narrow" w:hAnsi="Arial Narrow"/>
          <w:sz w:val="24"/>
          <w:szCs w:val="24"/>
        </w:rPr>
        <w:t xml:space="preserve"> 2,5% per </w:t>
      </w:r>
      <w:proofErr w:type="spellStart"/>
      <w:r w:rsidRPr="0086774F">
        <w:rPr>
          <w:rFonts w:ascii="Arial Narrow" w:hAnsi="Arial Narrow"/>
          <w:sz w:val="24"/>
          <w:szCs w:val="24"/>
        </w:rPr>
        <w:t>pertemuan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dalam</w:t>
      </w:r>
      <w:proofErr w:type="spellEnd"/>
      <w:r w:rsidRPr="0086774F">
        <w:rPr>
          <w:rFonts w:ascii="Arial Narrow" w:hAnsi="Arial Narrow"/>
          <w:sz w:val="24"/>
          <w:szCs w:val="24"/>
        </w:rPr>
        <w:t xml:space="preserve"> 12 kali </w:t>
      </w:r>
      <w:proofErr w:type="spellStart"/>
      <w:r w:rsidRPr="0086774F">
        <w:rPr>
          <w:rFonts w:ascii="Arial Narrow" w:hAnsi="Arial Narrow"/>
          <w:sz w:val="24"/>
          <w:szCs w:val="24"/>
        </w:rPr>
        <w:t>pertemuan</w:t>
      </w:r>
      <w:proofErr w:type="spellEnd"/>
      <w:r w:rsidRPr="0086774F">
        <w:rPr>
          <w:rFonts w:ascii="Arial Narrow" w:hAnsi="Arial Narrow"/>
          <w:sz w:val="24"/>
          <w:szCs w:val="24"/>
        </w:rPr>
        <w:t>.</w:t>
      </w:r>
    </w:p>
    <w:p w14:paraId="048AB859" w14:textId="77777777" w:rsidR="002C1F22" w:rsidRPr="0086774F" w:rsidRDefault="002C1F22" w:rsidP="009833BE">
      <w:pPr>
        <w:tabs>
          <w:tab w:val="left" w:pos="3585"/>
        </w:tabs>
        <w:spacing w:after="0"/>
        <w:ind w:left="288"/>
        <w:jc w:val="both"/>
        <w:rPr>
          <w:rFonts w:ascii="Arial Narrow" w:hAnsi="Arial Narrow"/>
          <w:sz w:val="24"/>
          <w:szCs w:val="24"/>
          <w:lang w:val="sv-SE"/>
        </w:rPr>
      </w:pPr>
    </w:p>
    <w:p w14:paraId="58CEED7F" w14:textId="77777777" w:rsidR="002C1F22" w:rsidRPr="0086774F" w:rsidRDefault="002C1F22" w:rsidP="009833BE">
      <w:pPr>
        <w:spacing w:after="0"/>
        <w:rPr>
          <w:rFonts w:ascii="Arial Narrow" w:hAnsi="Arial Narrow"/>
          <w:b/>
          <w:bCs/>
          <w:sz w:val="24"/>
          <w:szCs w:val="24"/>
          <w:u w:val="single"/>
        </w:rPr>
      </w:pPr>
      <w:r w:rsidRPr="0086774F">
        <w:rPr>
          <w:rFonts w:ascii="Arial Narrow" w:hAnsi="Arial Narrow"/>
          <w:b/>
          <w:bCs/>
          <w:sz w:val="24"/>
          <w:szCs w:val="24"/>
          <w:u w:val="single"/>
        </w:rPr>
        <w:t xml:space="preserve">Daftar </w:t>
      </w:r>
      <w:proofErr w:type="spellStart"/>
      <w:r w:rsidRPr="0086774F">
        <w:rPr>
          <w:rFonts w:ascii="Arial Narrow" w:hAnsi="Arial Narrow"/>
          <w:b/>
          <w:bCs/>
          <w:sz w:val="24"/>
          <w:szCs w:val="24"/>
          <w:u w:val="single"/>
        </w:rPr>
        <w:t>Referensi</w:t>
      </w:r>
      <w:proofErr w:type="spellEnd"/>
      <w:r w:rsidRPr="0086774F">
        <w:rPr>
          <w:rFonts w:ascii="Arial Narrow" w:hAnsi="Arial Narrow"/>
          <w:b/>
          <w:bCs/>
          <w:sz w:val="24"/>
          <w:szCs w:val="24"/>
          <w:u w:val="single"/>
        </w:rPr>
        <w:t>:</w:t>
      </w:r>
    </w:p>
    <w:p w14:paraId="26980461" w14:textId="77777777" w:rsidR="00B73D9B" w:rsidRDefault="00B73D9B" w:rsidP="009833BE">
      <w:pPr>
        <w:numPr>
          <w:ilvl w:val="0"/>
          <w:numId w:val="54"/>
        </w:numPr>
        <w:spacing w:after="0"/>
        <w:rPr>
          <w:rFonts w:ascii="Arial Narrow" w:hAnsi="Arial Narrow"/>
          <w:bCs/>
          <w:sz w:val="24"/>
          <w:szCs w:val="24"/>
        </w:rPr>
      </w:pPr>
      <w:proofErr w:type="spellStart"/>
      <w:r>
        <w:rPr>
          <w:rFonts w:ascii="Arial Narrow" w:hAnsi="Arial Narrow"/>
          <w:bCs/>
          <w:sz w:val="24"/>
          <w:szCs w:val="24"/>
        </w:rPr>
        <w:t>Undang-Undang</w:t>
      </w:r>
      <w:proofErr w:type="spellEnd"/>
      <w:r>
        <w:rPr>
          <w:rFonts w:ascii="Arial Narrow" w:hAnsi="Arial Narrow"/>
          <w:bCs/>
          <w:sz w:val="24"/>
          <w:szCs w:val="24"/>
        </w:rPr>
        <w:t xml:space="preserve"> No 17 </w:t>
      </w:r>
      <w:proofErr w:type="spellStart"/>
      <w:r>
        <w:rPr>
          <w:rFonts w:ascii="Arial Narrow" w:hAnsi="Arial Narrow"/>
          <w:bCs/>
          <w:sz w:val="24"/>
          <w:szCs w:val="24"/>
        </w:rPr>
        <w:t>Tahun</w:t>
      </w:r>
      <w:proofErr w:type="spellEnd"/>
      <w:r>
        <w:rPr>
          <w:rFonts w:ascii="Arial Narrow" w:hAnsi="Arial Narrow"/>
          <w:bCs/>
          <w:sz w:val="24"/>
          <w:szCs w:val="24"/>
        </w:rPr>
        <w:t xml:space="preserve"> 2023 </w:t>
      </w:r>
      <w:proofErr w:type="spellStart"/>
      <w:r>
        <w:rPr>
          <w:rFonts w:ascii="Arial Narrow" w:hAnsi="Arial Narrow"/>
          <w:bCs/>
          <w:sz w:val="24"/>
          <w:szCs w:val="24"/>
        </w:rPr>
        <w:t>tentang</w:t>
      </w:r>
      <w:proofErr w:type="spellEnd"/>
      <w:r>
        <w:rPr>
          <w:rFonts w:ascii="Arial Narrow" w:hAnsi="Arial Narrow"/>
          <w:bCs/>
          <w:sz w:val="24"/>
          <w:szCs w:val="24"/>
        </w:rPr>
        <w:t xml:space="preserve"> Kesehatan</w:t>
      </w:r>
    </w:p>
    <w:p w14:paraId="165F0375" w14:textId="77777777" w:rsidR="00B73D9B" w:rsidRDefault="00B73D9B" w:rsidP="00B73D9B">
      <w:pPr>
        <w:numPr>
          <w:ilvl w:val="0"/>
          <w:numId w:val="54"/>
        </w:numPr>
        <w:spacing w:after="0"/>
        <w:rPr>
          <w:rFonts w:ascii="Arial Narrow" w:hAnsi="Arial Narrow"/>
          <w:bCs/>
          <w:sz w:val="24"/>
          <w:szCs w:val="24"/>
        </w:rPr>
      </w:pPr>
      <w:proofErr w:type="spellStart"/>
      <w:r>
        <w:rPr>
          <w:rFonts w:ascii="Arial Narrow" w:hAnsi="Arial Narrow"/>
          <w:bCs/>
          <w:sz w:val="24"/>
          <w:szCs w:val="24"/>
        </w:rPr>
        <w:t>Peraturan</w:t>
      </w:r>
      <w:proofErr w:type="spellEnd"/>
      <w:r>
        <w:rPr>
          <w:rFonts w:ascii="Arial Narrow" w:hAnsi="Arial Narrow"/>
          <w:bCs/>
          <w:sz w:val="24"/>
          <w:szCs w:val="24"/>
        </w:rPr>
        <w:t xml:space="preserve"> </w:t>
      </w:r>
      <w:proofErr w:type="spellStart"/>
      <w:r>
        <w:rPr>
          <w:rFonts w:ascii="Arial Narrow" w:hAnsi="Arial Narrow"/>
          <w:bCs/>
          <w:sz w:val="24"/>
          <w:szCs w:val="24"/>
        </w:rPr>
        <w:t>Pemerintah</w:t>
      </w:r>
      <w:proofErr w:type="spellEnd"/>
      <w:r>
        <w:rPr>
          <w:rFonts w:ascii="Arial Narrow" w:hAnsi="Arial Narrow"/>
          <w:bCs/>
          <w:sz w:val="24"/>
          <w:szCs w:val="24"/>
        </w:rPr>
        <w:t xml:space="preserve"> No 28 </w:t>
      </w:r>
      <w:proofErr w:type="spellStart"/>
      <w:r>
        <w:rPr>
          <w:rFonts w:ascii="Arial Narrow" w:hAnsi="Arial Narrow"/>
          <w:bCs/>
          <w:sz w:val="24"/>
          <w:szCs w:val="24"/>
        </w:rPr>
        <w:t>tahun</w:t>
      </w:r>
      <w:proofErr w:type="spellEnd"/>
      <w:r>
        <w:rPr>
          <w:rFonts w:ascii="Arial Narrow" w:hAnsi="Arial Narrow"/>
          <w:bCs/>
          <w:sz w:val="24"/>
          <w:szCs w:val="24"/>
        </w:rPr>
        <w:t xml:space="preserve"> 2024 </w:t>
      </w:r>
      <w:proofErr w:type="spellStart"/>
      <w:r>
        <w:rPr>
          <w:rFonts w:ascii="Arial Narrow" w:hAnsi="Arial Narrow"/>
          <w:bCs/>
          <w:sz w:val="24"/>
          <w:szCs w:val="24"/>
        </w:rPr>
        <w:t>tentang</w:t>
      </w:r>
      <w:proofErr w:type="spellEnd"/>
      <w:r>
        <w:rPr>
          <w:rFonts w:ascii="Arial Narrow" w:hAnsi="Arial Narrow"/>
          <w:bCs/>
          <w:sz w:val="24"/>
          <w:szCs w:val="24"/>
        </w:rPr>
        <w:t xml:space="preserve"> </w:t>
      </w:r>
      <w:proofErr w:type="spellStart"/>
      <w:r>
        <w:rPr>
          <w:rFonts w:ascii="Arial Narrow" w:hAnsi="Arial Narrow"/>
          <w:bCs/>
          <w:sz w:val="24"/>
          <w:szCs w:val="24"/>
        </w:rPr>
        <w:t>Petunjuk</w:t>
      </w:r>
      <w:proofErr w:type="spellEnd"/>
      <w:r>
        <w:rPr>
          <w:rFonts w:ascii="Arial Narrow" w:hAnsi="Arial Narrow"/>
          <w:bCs/>
          <w:sz w:val="24"/>
          <w:szCs w:val="24"/>
        </w:rPr>
        <w:t xml:space="preserve"> </w:t>
      </w:r>
      <w:proofErr w:type="spellStart"/>
      <w:r>
        <w:rPr>
          <w:rFonts w:ascii="Arial Narrow" w:hAnsi="Arial Narrow"/>
          <w:bCs/>
          <w:sz w:val="24"/>
          <w:szCs w:val="24"/>
        </w:rPr>
        <w:t>Pelaksanaan</w:t>
      </w:r>
      <w:proofErr w:type="spellEnd"/>
      <w:r>
        <w:rPr>
          <w:rFonts w:ascii="Arial Narrow" w:hAnsi="Arial Narrow"/>
          <w:bCs/>
          <w:sz w:val="24"/>
          <w:szCs w:val="24"/>
        </w:rPr>
        <w:t xml:space="preserve"> </w:t>
      </w:r>
      <w:proofErr w:type="spellStart"/>
      <w:r>
        <w:rPr>
          <w:rFonts w:ascii="Arial Narrow" w:hAnsi="Arial Narrow"/>
          <w:bCs/>
          <w:sz w:val="24"/>
          <w:szCs w:val="24"/>
        </w:rPr>
        <w:t>Undang-Undang</w:t>
      </w:r>
      <w:proofErr w:type="spellEnd"/>
      <w:r>
        <w:rPr>
          <w:rFonts w:ascii="Arial Narrow" w:hAnsi="Arial Narrow"/>
          <w:bCs/>
          <w:sz w:val="24"/>
          <w:szCs w:val="24"/>
        </w:rPr>
        <w:t xml:space="preserve"> No 17 </w:t>
      </w:r>
      <w:proofErr w:type="spellStart"/>
      <w:r>
        <w:rPr>
          <w:rFonts w:ascii="Arial Narrow" w:hAnsi="Arial Narrow"/>
          <w:bCs/>
          <w:sz w:val="24"/>
          <w:szCs w:val="24"/>
        </w:rPr>
        <w:t>Tahun</w:t>
      </w:r>
      <w:proofErr w:type="spellEnd"/>
      <w:r>
        <w:rPr>
          <w:rFonts w:ascii="Arial Narrow" w:hAnsi="Arial Narrow"/>
          <w:bCs/>
          <w:sz w:val="24"/>
          <w:szCs w:val="24"/>
        </w:rPr>
        <w:t xml:space="preserve"> 2023 </w:t>
      </w:r>
      <w:proofErr w:type="spellStart"/>
      <w:r>
        <w:rPr>
          <w:rFonts w:ascii="Arial Narrow" w:hAnsi="Arial Narrow"/>
          <w:bCs/>
          <w:sz w:val="24"/>
          <w:szCs w:val="24"/>
        </w:rPr>
        <w:t>tentang</w:t>
      </w:r>
      <w:proofErr w:type="spellEnd"/>
      <w:r>
        <w:rPr>
          <w:rFonts w:ascii="Arial Narrow" w:hAnsi="Arial Narrow"/>
          <w:bCs/>
          <w:sz w:val="24"/>
          <w:szCs w:val="24"/>
        </w:rPr>
        <w:t xml:space="preserve"> Kesehatan</w:t>
      </w:r>
    </w:p>
    <w:p w14:paraId="04533259" w14:textId="76154185" w:rsidR="002C1F22" w:rsidRPr="0086774F" w:rsidRDefault="002C1F22" w:rsidP="009833BE">
      <w:pPr>
        <w:numPr>
          <w:ilvl w:val="0"/>
          <w:numId w:val="54"/>
        </w:numPr>
        <w:spacing w:after="0"/>
        <w:rPr>
          <w:rFonts w:ascii="Arial Narrow" w:hAnsi="Arial Narrow"/>
          <w:bCs/>
          <w:sz w:val="24"/>
          <w:szCs w:val="24"/>
        </w:rPr>
      </w:pPr>
      <w:proofErr w:type="spellStart"/>
      <w:r w:rsidRPr="0086774F">
        <w:rPr>
          <w:rFonts w:ascii="Arial Narrow" w:hAnsi="Arial Narrow"/>
          <w:bCs/>
          <w:sz w:val="24"/>
          <w:szCs w:val="24"/>
        </w:rPr>
        <w:t>Departemen</w:t>
      </w:r>
      <w:proofErr w:type="spellEnd"/>
      <w:r w:rsidRPr="0086774F">
        <w:rPr>
          <w:rFonts w:ascii="Arial Narrow" w:hAnsi="Arial Narrow"/>
          <w:bCs/>
          <w:sz w:val="24"/>
          <w:szCs w:val="24"/>
        </w:rPr>
        <w:t xml:space="preserve"> Kesehatan Republik Indonesia, 2017, Keputusan Menteri Kesehatan Republik Indonesia </w:t>
      </w:r>
      <w:proofErr w:type="spellStart"/>
      <w:r w:rsidRPr="0086774F">
        <w:rPr>
          <w:rFonts w:ascii="Arial Narrow" w:hAnsi="Arial Narrow"/>
          <w:bCs/>
          <w:sz w:val="24"/>
          <w:szCs w:val="24"/>
        </w:rPr>
        <w:t>Nomor</w:t>
      </w:r>
      <w:proofErr w:type="spellEnd"/>
      <w:r w:rsidRPr="0086774F">
        <w:rPr>
          <w:rFonts w:ascii="Arial Narrow" w:hAnsi="Arial Narrow"/>
          <w:bCs/>
          <w:sz w:val="24"/>
          <w:szCs w:val="24"/>
        </w:rPr>
        <w:t xml:space="preserve"> 11 </w:t>
      </w:r>
      <w:proofErr w:type="spellStart"/>
      <w:r w:rsidRPr="0086774F">
        <w:rPr>
          <w:rFonts w:ascii="Arial Narrow" w:hAnsi="Arial Narrow"/>
          <w:bCs/>
          <w:sz w:val="24"/>
          <w:szCs w:val="24"/>
        </w:rPr>
        <w:t>Tahun</w:t>
      </w:r>
      <w:proofErr w:type="spellEnd"/>
      <w:r w:rsidRPr="0086774F">
        <w:rPr>
          <w:rFonts w:ascii="Arial Narrow" w:hAnsi="Arial Narrow"/>
          <w:bCs/>
          <w:sz w:val="24"/>
          <w:szCs w:val="24"/>
        </w:rPr>
        <w:t xml:space="preserve"> 2017 </w:t>
      </w:r>
      <w:proofErr w:type="spellStart"/>
      <w:r w:rsidRPr="0086774F">
        <w:rPr>
          <w:rFonts w:ascii="Arial Narrow" w:hAnsi="Arial Narrow"/>
          <w:bCs/>
          <w:sz w:val="24"/>
          <w:szCs w:val="24"/>
        </w:rPr>
        <w:t>Tentang</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Keselamatan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Pasient</w:t>
      </w:r>
      <w:proofErr w:type="spellEnd"/>
      <w:r w:rsidRPr="0086774F">
        <w:rPr>
          <w:rFonts w:ascii="Arial Narrow" w:hAnsi="Arial Narrow"/>
          <w:bCs/>
          <w:sz w:val="24"/>
          <w:szCs w:val="24"/>
        </w:rPr>
        <w:t>,</w:t>
      </w:r>
      <w:r w:rsidR="00B73D9B">
        <w:rPr>
          <w:rFonts w:ascii="Arial Narrow" w:hAnsi="Arial Narrow"/>
          <w:bCs/>
          <w:sz w:val="24"/>
          <w:szCs w:val="24"/>
        </w:rPr>
        <w:t xml:space="preserve"> </w:t>
      </w:r>
      <w:r w:rsidRPr="0086774F">
        <w:rPr>
          <w:rFonts w:ascii="Arial Narrow" w:hAnsi="Arial Narrow"/>
          <w:bCs/>
          <w:sz w:val="24"/>
          <w:szCs w:val="24"/>
        </w:rPr>
        <w:t>Jakarta.</w:t>
      </w:r>
    </w:p>
    <w:p w14:paraId="06BF3C47" w14:textId="3D831CCF" w:rsidR="002C1F22" w:rsidRPr="0086774F" w:rsidRDefault="002C1F22" w:rsidP="009833BE">
      <w:pPr>
        <w:numPr>
          <w:ilvl w:val="0"/>
          <w:numId w:val="54"/>
        </w:numPr>
        <w:spacing w:after="0"/>
        <w:rPr>
          <w:rFonts w:ascii="Arial Narrow" w:hAnsi="Arial Narrow"/>
          <w:bCs/>
          <w:sz w:val="24"/>
          <w:szCs w:val="24"/>
        </w:rPr>
      </w:pPr>
      <w:proofErr w:type="spellStart"/>
      <w:r w:rsidRPr="0086774F">
        <w:rPr>
          <w:rFonts w:ascii="Arial Narrow" w:hAnsi="Arial Narrow"/>
          <w:bCs/>
          <w:sz w:val="24"/>
          <w:szCs w:val="24"/>
        </w:rPr>
        <w:t>Departemen</w:t>
      </w:r>
      <w:proofErr w:type="spellEnd"/>
      <w:r w:rsidRPr="0086774F">
        <w:rPr>
          <w:rFonts w:ascii="Arial Narrow" w:hAnsi="Arial Narrow"/>
          <w:bCs/>
          <w:sz w:val="24"/>
          <w:szCs w:val="24"/>
        </w:rPr>
        <w:t xml:space="preserve"> Kesehatan Republik Indonesia, 2016a, Keputusan Menteri Kesehatan Republik Indonesia </w:t>
      </w:r>
      <w:proofErr w:type="spellStart"/>
      <w:r w:rsidRPr="0086774F">
        <w:rPr>
          <w:rFonts w:ascii="Arial Narrow" w:hAnsi="Arial Narrow"/>
          <w:bCs/>
          <w:sz w:val="24"/>
          <w:szCs w:val="24"/>
        </w:rPr>
        <w:t>Nomor</w:t>
      </w:r>
      <w:proofErr w:type="spellEnd"/>
      <w:r w:rsidRPr="0086774F">
        <w:rPr>
          <w:rFonts w:ascii="Arial Narrow" w:hAnsi="Arial Narrow"/>
          <w:bCs/>
          <w:sz w:val="24"/>
          <w:szCs w:val="24"/>
        </w:rPr>
        <w:t xml:space="preserve"> 72 </w:t>
      </w:r>
      <w:proofErr w:type="spellStart"/>
      <w:r w:rsidRPr="0086774F">
        <w:rPr>
          <w:rFonts w:ascii="Arial Narrow" w:hAnsi="Arial Narrow"/>
          <w:bCs/>
          <w:sz w:val="24"/>
          <w:szCs w:val="24"/>
        </w:rPr>
        <w:t>Tahun</w:t>
      </w:r>
      <w:proofErr w:type="spellEnd"/>
      <w:r w:rsidRPr="0086774F">
        <w:rPr>
          <w:rFonts w:ascii="Arial Narrow" w:hAnsi="Arial Narrow"/>
          <w:bCs/>
          <w:sz w:val="24"/>
          <w:szCs w:val="24"/>
        </w:rPr>
        <w:t xml:space="preserve"> 2016 </w:t>
      </w:r>
      <w:proofErr w:type="spellStart"/>
      <w:r w:rsidRPr="0086774F">
        <w:rPr>
          <w:rFonts w:ascii="Arial Narrow" w:hAnsi="Arial Narrow"/>
          <w:bCs/>
          <w:sz w:val="24"/>
          <w:szCs w:val="24"/>
        </w:rPr>
        <w:t>Tentang</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Standar</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Pelayanan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Kefarmasian</w:t>
      </w:r>
      <w:proofErr w:type="spellEnd"/>
      <w:r w:rsidR="00B73D9B">
        <w:rPr>
          <w:rFonts w:ascii="Arial Narrow" w:hAnsi="Arial Narrow"/>
          <w:bCs/>
          <w:sz w:val="24"/>
          <w:szCs w:val="24"/>
        </w:rPr>
        <w:t xml:space="preserve"> </w:t>
      </w:r>
      <w:proofErr w:type="gramStart"/>
      <w:r w:rsidRPr="0086774F">
        <w:rPr>
          <w:rFonts w:ascii="Arial Narrow" w:hAnsi="Arial Narrow"/>
          <w:bCs/>
          <w:sz w:val="24"/>
          <w:szCs w:val="24"/>
        </w:rPr>
        <w:t>Di</w:t>
      </w:r>
      <w:proofErr w:type="gramEnd"/>
      <w:r w:rsidRPr="0086774F">
        <w:rPr>
          <w:rFonts w:ascii="Arial Narrow" w:hAnsi="Arial Narrow"/>
          <w:bCs/>
          <w:sz w:val="24"/>
          <w:szCs w:val="24"/>
        </w:rPr>
        <w:t xml:space="preserve"> Rumah Sakit. Jakarta.</w:t>
      </w:r>
    </w:p>
    <w:p w14:paraId="71782F41" w14:textId="77777777" w:rsidR="002C1F22" w:rsidRPr="0086774F" w:rsidRDefault="002C1F22" w:rsidP="009833BE">
      <w:pPr>
        <w:numPr>
          <w:ilvl w:val="0"/>
          <w:numId w:val="54"/>
        </w:numPr>
        <w:spacing w:after="0"/>
        <w:rPr>
          <w:rFonts w:ascii="Arial Narrow" w:hAnsi="Arial Narrow"/>
          <w:bCs/>
          <w:sz w:val="24"/>
          <w:szCs w:val="24"/>
        </w:rPr>
      </w:pPr>
      <w:proofErr w:type="spellStart"/>
      <w:r w:rsidRPr="0086774F">
        <w:rPr>
          <w:rFonts w:ascii="Arial Narrow" w:hAnsi="Arial Narrow"/>
          <w:bCs/>
          <w:sz w:val="24"/>
          <w:szCs w:val="24"/>
        </w:rPr>
        <w:t>Departemen</w:t>
      </w:r>
      <w:proofErr w:type="spellEnd"/>
      <w:r w:rsidRPr="0086774F">
        <w:rPr>
          <w:rFonts w:ascii="Arial Narrow" w:hAnsi="Arial Narrow"/>
          <w:bCs/>
          <w:sz w:val="24"/>
          <w:szCs w:val="24"/>
        </w:rPr>
        <w:t xml:space="preserve"> Kesehatan Republik Indonesia, 2016b, Keputusan Menteri Kesehatan Republik Indonesia </w:t>
      </w:r>
      <w:proofErr w:type="spellStart"/>
      <w:r w:rsidRPr="0086774F">
        <w:rPr>
          <w:rFonts w:ascii="Arial Narrow" w:hAnsi="Arial Narrow"/>
          <w:bCs/>
          <w:sz w:val="24"/>
          <w:szCs w:val="24"/>
        </w:rPr>
        <w:t>Nomor</w:t>
      </w:r>
      <w:proofErr w:type="spellEnd"/>
      <w:r w:rsidRPr="0086774F">
        <w:rPr>
          <w:rFonts w:ascii="Arial Narrow" w:hAnsi="Arial Narrow"/>
          <w:bCs/>
          <w:sz w:val="24"/>
          <w:szCs w:val="24"/>
        </w:rPr>
        <w:t xml:space="preserve"> 73 </w:t>
      </w:r>
      <w:proofErr w:type="spellStart"/>
      <w:r w:rsidRPr="0086774F">
        <w:rPr>
          <w:rFonts w:ascii="Arial Narrow" w:hAnsi="Arial Narrow"/>
          <w:bCs/>
          <w:sz w:val="24"/>
          <w:szCs w:val="24"/>
        </w:rPr>
        <w:t>Tahun</w:t>
      </w:r>
      <w:proofErr w:type="spellEnd"/>
      <w:r w:rsidRPr="0086774F">
        <w:rPr>
          <w:rFonts w:ascii="Arial Narrow" w:hAnsi="Arial Narrow"/>
          <w:bCs/>
          <w:sz w:val="24"/>
          <w:szCs w:val="24"/>
        </w:rPr>
        <w:t xml:space="preserve"> 2016 </w:t>
      </w:r>
      <w:proofErr w:type="spellStart"/>
      <w:r w:rsidRPr="0086774F">
        <w:rPr>
          <w:rFonts w:ascii="Arial Narrow" w:hAnsi="Arial Narrow"/>
          <w:bCs/>
          <w:sz w:val="24"/>
          <w:szCs w:val="24"/>
        </w:rPr>
        <w:t>Tentang</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Standar</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PelayananKefarmasian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i</w:t>
      </w:r>
      <w:proofErr w:type="spellEnd"/>
      <w:r w:rsidRPr="0086774F">
        <w:rPr>
          <w:rFonts w:ascii="Arial Narrow" w:hAnsi="Arial Narrow"/>
          <w:bCs/>
          <w:sz w:val="24"/>
          <w:szCs w:val="24"/>
        </w:rPr>
        <w:t xml:space="preserve"> Di </w:t>
      </w:r>
      <w:proofErr w:type="spellStart"/>
      <w:r w:rsidRPr="0086774F">
        <w:rPr>
          <w:rFonts w:ascii="Arial Narrow" w:hAnsi="Arial Narrow"/>
          <w:bCs/>
          <w:sz w:val="24"/>
          <w:szCs w:val="24"/>
        </w:rPr>
        <w:t>Apotek</w:t>
      </w:r>
      <w:proofErr w:type="spellEnd"/>
      <w:r w:rsidRPr="0086774F">
        <w:rPr>
          <w:rFonts w:ascii="Arial Narrow" w:hAnsi="Arial Narrow"/>
          <w:bCs/>
          <w:sz w:val="24"/>
          <w:szCs w:val="24"/>
        </w:rPr>
        <w:t>. Jakarta.</w:t>
      </w:r>
    </w:p>
    <w:p w14:paraId="2AB9CB0C" w14:textId="77777777" w:rsidR="002C1F22" w:rsidRPr="0086774F" w:rsidRDefault="002C1F22" w:rsidP="009833BE">
      <w:pPr>
        <w:numPr>
          <w:ilvl w:val="0"/>
          <w:numId w:val="54"/>
        </w:numPr>
        <w:spacing w:after="0"/>
        <w:rPr>
          <w:rFonts w:ascii="Arial Narrow" w:hAnsi="Arial Narrow"/>
          <w:bCs/>
          <w:sz w:val="24"/>
          <w:szCs w:val="24"/>
        </w:rPr>
      </w:pPr>
      <w:proofErr w:type="spellStart"/>
      <w:r w:rsidRPr="0086774F">
        <w:rPr>
          <w:rFonts w:ascii="Arial Narrow" w:hAnsi="Arial Narrow"/>
          <w:bCs/>
          <w:sz w:val="24"/>
          <w:szCs w:val="24"/>
        </w:rPr>
        <w:t>Kementrian</w:t>
      </w:r>
      <w:proofErr w:type="spellEnd"/>
      <w:r w:rsidRPr="0086774F">
        <w:rPr>
          <w:rFonts w:ascii="Arial Narrow" w:hAnsi="Arial Narrow"/>
          <w:bCs/>
          <w:sz w:val="24"/>
          <w:szCs w:val="24"/>
        </w:rPr>
        <w:t xml:space="preserve"> Kesehatan Republik Indonesia, 2020, Keputusan Menteri Kesehatan Republik Indonesia </w:t>
      </w:r>
      <w:proofErr w:type="spellStart"/>
      <w:r w:rsidRPr="0086774F">
        <w:rPr>
          <w:rFonts w:ascii="Arial Narrow" w:hAnsi="Arial Narrow"/>
          <w:bCs/>
          <w:sz w:val="24"/>
          <w:szCs w:val="24"/>
        </w:rPr>
        <w:t>Nomor</w:t>
      </w:r>
      <w:proofErr w:type="spellEnd"/>
      <w:r w:rsidRPr="0086774F">
        <w:rPr>
          <w:rFonts w:ascii="Arial Narrow" w:hAnsi="Arial Narrow"/>
          <w:bCs/>
          <w:sz w:val="24"/>
          <w:szCs w:val="24"/>
        </w:rPr>
        <w:t xml:space="preserve"> 3 </w:t>
      </w:r>
      <w:proofErr w:type="spellStart"/>
      <w:r w:rsidRPr="0086774F">
        <w:rPr>
          <w:rFonts w:ascii="Arial Narrow" w:hAnsi="Arial Narrow"/>
          <w:bCs/>
          <w:sz w:val="24"/>
          <w:szCs w:val="24"/>
        </w:rPr>
        <w:t>Tahun</w:t>
      </w:r>
      <w:proofErr w:type="spellEnd"/>
      <w:r w:rsidRPr="0086774F">
        <w:rPr>
          <w:rFonts w:ascii="Arial Narrow" w:hAnsi="Arial Narrow"/>
          <w:bCs/>
          <w:sz w:val="24"/>
          <w:szCs w:val="24"/>
        </w:rPr>
        <w:t xml:space="preserve"> 2020 </w:t>
      </w:r>
      <w:proofErr w:type="spellStart"/>
      <w:r w:rsidRPr="0086774F">
        <w:rPr>
          <w:rFonts w:ascii="Arial Narrow" w:hAnsi="Arial Narrow"/>
          <w:bCs/>
          <w:sz w:val="24"/>
          <w:szCs w:val="24"/>
        </w:rPr>
        <w:t>Tentang</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Klasifikasi</w:t>
      </w:r>
      <w:proofErr w:type="spellEnd"/>
      <w:r w:rsidRPr="0086774F">
        <w:rPr>
          <w:rFonts w:ascii="Arial Narrow" w:hAnsi="Arial Narrow"/>
          <w:bCs/>
          <w:sz w:val="24"/>
          <w:szCs w:val="24"/>
        </w:rPr>
        <w:t xml:space="preserve"> dan </w:t>
      </w:r>
      <w:proofErr w:type="spellStart"/>
      <w:r w:rsidRPr="0086774F">
        <w:rPr>
          <w:rFonts w:ascii="Arial Narrow" w:hAnsi="Arial Narrow"/>
          <w:bCs/>
          <w:sz w:val="24"/>
          <w:szCs w:val="24"/>
        </w:rPr>
        <w:t>Peizinan</w:t>
      </w:r>
      <w:proofErr w:type="spellEnd"/>
      <w:r w:rsidRPr="0086774F">
        <w:rPr>
          <w:rFonts w:ascii="Arial Narrow" w:hAnsi="Arial Narrow"/>
          <w:bCs/>
          <w:sz w:val="24"/>
          <w:szCs w:val="24"/>
        </w:rPr>
        <w:t xml:space="preserve"> Rumah </w:t>
      </w:r>
      <w:proofErr w:type="gramStart"/>
      <w:r w:rsidRPr="0086774F">
        <w:rPr>
          <w:rFonts w:ascii="Arial Narrow" w:hAnsi="Arial Narrow"/>
          <w:bCs/>
          <w:sz w:val="24"/>
          <w:szCs w:val="24"/>
        </w:rPr>
        <w:t>Sakit,.</w:t>
      </w:r>
      <w:proofErr w:type="gramEnd"/>
      <w:r w:rsidRPr="0086774F">
        <w:rPr>
          <w:rFonts w:ascii="Arial Narrow" w:hAnsi="Arial Narrow"/>
          <w:bCs/>
          <w:sz w:val="24"/>
          <w:szCs w:val="24"/>
        </w:rPr>
        <w:t xml:space="preserve"> Jakarta.</w:t>
      </w:r>
    </w:p>
    <w:p w14:paraId="34AF5DB5" w14:textId="77777777" w:rsidR="002C1F22" w:rsidRPr="0086774F" w:rsidRDefault="002C1F22" w:rsidP="009833BE">
      <w:pPr>
        <w:numPr>
          <w:ilvl w:val="0"/>
          <w:numId w:val="54"/>
        </w:numPr>
        <w:spacing w:after="0"/>
        <w:rPr>
          <w:rFonts w:ascii="Arial Narrow" w:hAnsi="Arial Narrow"/>
          <w:bCs/>
          <w:sz w:val="24"/>
          <w:szCs w:val="24"/>
        </w:rPr>
      </w:pPr>
      <w:proofErr w:type="spellStart"/>
      <w:r w:rsidRPr="0086774F">
        <w:rPr>
          <w:rFonts w:ascii="Arial Narrow" w:hAnsi="Arial Narrow"/>
          <w:bCs/>
          <w:sz w:val="24"/>
          <w:szCs w:val="24"/>
        </w:rPr>
        <w:t>Kementrian</w:t>
      </w:r>
      <w:proofErr w:type="spellEnd"/>
      <w:r w:rsidRPr="0086774F">
        <w:rPr>
          <w:rFonts w:ascii="Arial Narrow" w:hAnsi="Arial Narrow"/>
          <w:bCs/>
          <w:sz w:val="24"/>
          <w:szCs w:val="24"/>
        </w:rPr>
        <w:t xml:space="preserve"> Kesehatan Republik Indonesia, 2021, Keputusan Menteri Kesehatan Republik Indonesia </w:t>
      </w:r>
      <w:proofErr w:type="spellStart"/>
      <w:r w:rsidRPr="0086774F">
        <w:rPr>
          <w:rFonts w:ascii="Arial Narrow" w:hAnsi="Arial Narrow"/>
          <w:bCs/>
          <w:sz w:val="24"/>
          <w:szCs w:val="24"/>
        </w:rPr>
        <w:t>Nomor</w:t>
      </w:r>
      <w:proofErr w:type="spellEnd"/>
      <w:r w:rsidRPr="0086774F">
        <w:rPr>
          <w:rFonts w:ascii="Arial Narrow" w:hAnsi="Arial Narrow"/>
          <w:bCs/>
          <w:sz w:val="24"/>
          <w:szCs w:val="24"/>
        </w:rPr>
        <w:t xml:space="preserve"> 34 </w:t>
      </w:r>
      <w:proofErr w:type="spellStart"/>
      <w:r w:rsidRPr="0086774F">
        <w:rPr>
          <w:rFonts w:ascii="Arial Narrow" w:hAnsi="Arial Narrow"/>
          <w:bCs/>
          <w:sz w:val="24"/>
          <w:szCs w:val="24"/>
        </w:rPr>
        <w:t>Tahun</w:t>
      </w:r>
      <w:proofErr w:type="spellEnd"/>
      <w:r w:rsidRPr="0086774F">
        <w:rPr>
          <w:rFonts w:ascii="Arial Narrow" w:hAnsi="Arial Narrow"/>
          <w:bCs/>
          <w:sz w:val="24"/>
          <w:szCs w:val="24"/>
        </w:rPr>
        <w:t xml:space="preserve"> 2021 </w:t>
      </w:r>
      <w:proofErr w:type="spellStart"/>
      <w:r w:rsidRPr="0086774F">
        <w:rPr>
          <w:rFonts w:ascii="Arial Narrow" w:hAnsi="Arial Narrow"/>
          <w:bCs/>
          <w:sz w:val="24"/>
          <w:szCs w:val="24"/>
        </w:rPr>
        <w:t>Tentang</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Standar</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Pelayanan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Kefarmasian</w:t>
      </w:r>
      <w:proofErr w:type="spellEnd"/>
      <w:r w:rsidRPr="0086774F">
        <w:rPr>
          <w:rFonts w:ascii="Arial Narrow" w:hAnsi="Arial Narrow"/>
          <w:bCs/>
          <w:sz w:val="24"/>
          <w:szCs w:val="24"/>
        </w:rPr>
        <w:t xml:space="preserve"> di Klinik. Jakarta.</w:t>
      </w:r>
    </w:p>
    <w:p w14:paraId="46AAB422" w14:textId="77777777" w:rsidR="002C1F22" w:rsidRPr="0086774F" w:rsidRDefault="002C1F22" w:rsidP="009833BE">
      <w:pPr>
        <w:numPr>
          <w:ilvl w:val="0"/>
          <w:numId w:val="54"/>
        </w:numPr>
        <w:spacing w:after="0"/>
        <w:rPr>
          <w:rFonts w:ascii="Arial Narrow" w:hAnsi="Arial Narrow"/>
          <w:bCs/>
          <w:sz w:val="24"/>
          <w:szCs w:val="24"/>
        </w:rPr>
      </w:pPr>
      <w:proofErr w:type="spellStart"/>
      <w:r w:rsidRPr="0086774F">
        <w:rPr>
          <w:rFonts w:ascii="Arial Narrow" w:hAnsi="Arial Narrow"/>
          <w:bCs/>
          <w:sz w:val="24"/>
          <w:szCs w:val="24"/>
        </w:rPr>
        <w:t>Peraturan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Pemerintah</w:t>
      </w:r>
      <w:proofErr w:type="spellEnd"/>
      <w:r w:rsidRPr="0086774F">
        <w:rPr>
          <w:rFonts w:ascii="Arial Narrow" w:hAnsi="Arial Narrow"/>
          <w:bCs/>
          <w:sz w:val="24"/>
          <w:szCs w:val="24"/>
        </w:rPr>
        <w:t xml:space="preserve"> No 47 </w:t>
      </w:r>
      <w:proofErr w:type="spellStart"/>
      <w:r w:rsidRPr="0086774F">
        <w:rPr>
          <w:rFonts w:ascii="Arial Narrow" w:hAnsi="Arial Narrow"/>
          <w:bCs/>
          <w:sz w:val="24"/>
          <w:szCs w:val="24"/>
        </w:rPr>
        <w:t>Tahun</w:t>
      </w:r>
      <w:proofErr w:type="spellEnd"/>
      <w:r w:rsidRPr="0086774F">
        <w:rPr>
          <w:rFonts w:ascii="Arial Narrow" w:hAnsi="Arial Narrow"/>
          <w:bCs/>
          <w:sz w:val="24"/>
          <w:szCs w:val="24"/>
        </w:rPr>
        <w:t xml:space="preserve"> 2021 </w:t>
      </w:r>
      <w:proofErr w:type="spellStart"/>
      <w:r w:rsidRPr="0086774F">
        <w:rPr>
          <w:rFonts w:ascii="Arial Narrow" w:hAnsi="Arial Narrow"/>
          <w:bCs/>
          <w:sz w:val="24"/>
          <w:szCs w:val="24"/>
        </w:rPr>
        <w:t>Tentang</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Peizinan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Bidang</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Perumahsakitan</w:t>
      </w:r>
      <w:proofErr w:type="spellEnd"/>
    </w:p>
    <w:p w14:paraId="1DCD4BDA" w14:textId="77777777" w:rsidR="002C1F22" w:rsidRPr="0086774F" w:rsidRDefault="002C1F22" w:rsidP="009833BE">
      <w:pPr>
        <w:numPr>
          <w:ilvl w:val="0"/>
          <w:numId w:val="54"/>
        </w:numPr>
        <w:spacing w:after="0"/>
        <w:rPr>
          <w:rFonts w:ascii="Arial Narrow" w:hAnsi="Arial Narrow"/>
          <w:bCs/>
          <w:sz w:val="24"/>
          <w:szCs w:val="24"/>
        </w:rPr>
      </w:pPr>
      <w:proofErr w:type="spellStart"/>
      <w:r w:rsidRPr="0086774F">
        <w:rPr>
          <w:rFonts w:ascii="Arial Narrow" w:hAnsi="Arial Narrow"/>
          <w:bCs/>
          <w:sz w:val="24"/>
          <w:szCs w:val="24"/>
        </w:rPr>
        <w:t>Kementrian</w:t>
      </w:r>
      <w:proofErr w:type="spellEnd"/>
      <w:r w:rsidRPr="0086774F">
        <w:rPr>
          <w:rFonts w:ascii="Arial Narrow" w:hAnsi="Arial Narrow"/>
          <w:bCs/>
          <w:sz w:val="24"/>
          <w:szCs w:val="24"/>
        </w:rPr>
        <w:t xml:space="preserve"> Kesehatan Republik Indonesia, 2021, Keputusan Menteri Kesehatan Republik Indonesia </w:t>
      </w:r>
      <w:proofErr w:type="spellStart"/>
      <w:r w:rsidRPr="0086774F">
        <w:rPr>
          <w:rFonts w:ascii="Arial Narrow" w:hAnsi="Arial Narrow"/>
          <w:bCs/>
          <w:sz w:val="24"/>
          <w:szCs w:val="24"/>
        </w:rPr>
        <w:t>Nomor</w:t>
      </w:r>
      <w:proofErr w:type="spellEnd"/>
      <w:r w:rsidRPr="0086774F">
        <w:rPr>
          <w:rFonts w:ascii="Arial Narrow" w:hAnsi="Arial Narrow"/>
          <w:bCs/>
          <w:sz w:val="24"/>
          <w:szCs w:val="24"/>
        </w:rPr>
        <w:t xml:space="preserve"> 14 </w:t>
      </w:r>
      <w:proofErr w:type="spellStart"/>
      <w:r w:rsidRPr="0086774F">
        <w:rPr>
          <w:rFonts w:ascii="Arial Narrow" w:hAnsi="Arial Narrow"/>
          <w:bCs/>
          <w:sz w:val="24"/>
          <w:szCs w:val="24"/>
        </w:rPr>
        <w:t>Tahun</w:t>
      </w:r>
      <w:proofErr w:type="spellEnd"/>
      <w:r w:rsidRPr="0086774F">
        <w:rPr>
          <w:rFonts w:ascii="Arial Narrow" w:hAnsi="Arial Narrow"/>
          <w:bCs/>
          <w:sz w:val="24"/>
          <w:szCs w:val="24"/>
        </w:rPr>
        <w:t xml:space="preserve"> 2021 </w:t>
      </w:r>
      <w:proofErr w:type="spellStart"/>
      <w:r w:rsidRPr="0086774F">
        <w:rPr>
          <w:rFonts w:ascii="Arial Narrow" w:hAnsi="Arial Narrow"/>
          <w:bCs/>
          <w:sz w:val="24"/>
          <w:szCs w:val="24"/>
        </w:rPr>
        <w:t>Tentang</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Penyelenggaraan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Perizinan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Berusaha</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Berbasis</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Risiko</w:t>
      </w:r>
      <w:proofErr w:type="spellEnd"/>
      <w:r w:rsidRPr="0086774F">
        <w:rPr>
          <w:rFonts w:ascii="Arial Narrow" w:hAnsi="Arial Narrow"/>
          <w:bCs/>
          <w:sz w:val="24"/>
          <w:szCs w:val="24"/>
        </w:rPr>
        <w:t xml:space="preserve"> Sektor Kesehatan, Jakarta.</w:t>
      </w:r>
    </w:p>
    <w:p w14:paraId="67E3B951" w14:textId="77777777" w:rsidR="002C1F22" w:rsidRPr="0086774F" w:rsidRDefault="002C1F22" w:rsidP="009833BE">
      <w:pPr>
        <w:numPr>
          <w:ilvl w:val="0"/>
          <w:numId w:val="54"/>
        </w:numPr>
        <w:spacing w:after="0"/>
        <w:rPr>
          <w:rFonts w:ascii="Arial Narrow" w:hAnsi="Arial Narrow"/>
          <w:bCs/>
          <w:sz w:val="24"/>
          <w:szCs w:val="24"/>
        </w:rPr>
      </w:pPr>
      <w:proofErr w:type="spellStart"/>
      <w:r w:rsidRPr="0086774F">
        <w:rPr>
          <w:rFonts w:ascii="Arial Narrow" w:hAnsi="Arial Narrow"/>
          <w:sz w:val="24"/>
          <w:szCs w:val="24"/>
        </w:rPr>
        <w:t>Peraturan</w:t>
      </w:r>
      <w:proofErr w:type="spellEnd"/>
      <w:r w:rsidRPr="0086774F">
        <w:rPr>
          <w:rFonts w:ascii="Arial Narrow" w:hAnsi="Arial Narrow"/>
          <w:sz w:val="24"/>
          <w:szCs w:val="24"/>
        </w:rPr>
        <w:t xml:space="preserve"> Menteri Kesehatan Republik Indonesia </w:t>
      </w:r>
      <w:proofErr w:type="spellStart"/>
      <w:r w:rsidRPr="0086774F">
        <w:rPr>
          <w:rFonts w:ascii="Arial Narrow" w:hAnsi="Arial Narrow"/>
          <w:sz w:val="24"/>
          <w:szCs w:val="24"/>
        </w:rPr>
        <w:t>Nomor</w:t>
      </w:r>
      <w:proofErr w:type="spellEnd"/>
      <w:r w:rsidRPr="0086774F">
        <w:rPr>
          <w:rFonts w:ascii="Arial Narrow" w:hAnsi="Arial Narrow"/>
          <w:sz w:val="24"/>
          <w:szCs w:val="24"/>
        </w:rPr>
        <w:t xml:space="preserve"> 20 </w:t>
      </w:r>
      <w:proofErr w:type="spellStart"/>
      <w:r w:rsidRPr="0086774F">
        <w:rPr>
          <w:rFonts w:ascii="Arial Narrow" w:hAnsi="Arial Narrow"/>
          <w:sz w:val="24"/>
          <w:szCs w:val="24"/>
        </w:rPr>
        <w:t>Tahun</w:t>
      </w:r>
      <w:proofErr w:type="spellEnd"/>
      <w:r w:rsidRPr="0086774F">
        <w:rPr>
          <w:rFonts w:ascii="Arial Narrow" w:hAnsi="Arial Narrow"/>
          <w:sz w:val="24"/>
          <w:szCs w:val="24"/>
        </w:rPr>
        <w:t xml:space="preserve"> 2019 </w:t>
      </w:r>
      <w:proofErr w:type="spellStart"/>
      <w:r w:rsidRPr="0086774F">
        <w:rPr>
          <w:rFonts w:ascii="Arial Narrow" w:hAnsi="Arial Narrow"/>
          <w:sz w:val="24"/>
          <w:szCs w:val="24"/>
        </w:rPr>
        <w:t>Tentang</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Penyelenggaraan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Pelayanan</w:t>
      </w:r>
      <w:proofErr w:type="spellEnd"/>
      <w:r w:rsidRPr="0086774F">
        <w:rPr>
          <w:rFonts w:ascii="Arial Narrow" w:hAnsi="Arial Narrow"/>
          <w:sz w:val="24"/>
          <w:szCs w:val="24"/>
        </w:rPr>
        <w:t xml:space="preserve"> Telemedicine Antar </w:t>
      </w:r>
      <w:proofErr w:type="spellStart"/>
      <w:r w:rsidRPr="0086774F">
        <w:rPr>
          <w:rFonts w:ascii="Arial Narrow" w:hAnsi="Arial Narrow"/>
          <w:sz w:val="24"/>
          <w:szCs w:val="24"/>
        </w:rPr>
        <w:t>Fasilitas</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Pelayanan</w:t>
      </w:r>
      <w:proofErr w:type="spellEnd"/>
      <w:r w:rsidRPr="0086774F">
        <w:rPr>
          <w:rFonts w:ascii="Arial Narrow" w:hAnsi="Arial Narrow"/>
          <w:sz w:val="24"/>
          <w:szCs w:val="24"/>
        </w:rPr>
        <w:t xml:space="preserve"> Kesehatan</w:t>
      </w:r>
    </w:p>
    <w:p w14:paraId="26495170" w14:textId="1A0C862C" w:rsidR="002C1F22" w:rsidRPr="0086774F" w:rsidRDefault="002C1F22" w:rsidP="009833BE">
      <w:pPr>
        <w:numPr>
          <w:ilvl w:val="0"/>
          <w:numId w:val="54"/>
        </w:numPr>
        <w:spacing w:after="0"/>
        <w:rPr>
          <w:rFonts w:ascii="Arial Narrow" w:hAnsi="Arial Narrow"/>
          <w:bCs/>
          <w:sz w:val="24"/>
          <w:szCs w:val="24"/>
        </w:rPr>
      </w:pPr>
      <w:r w:rsidRPr="0086774F">
        <w:rPr>
          <w:rFonts w:ascii="Arial Narrow" w:hAnsi="Arial Narrow"/>
          <w:sz w:val="24"/>
          <w:szCs w:val="24"/>
        </w:rPr>
        <w:t xml:space="preserve">Keputusan Menteri Kesehatan Republik Indonesia </w:t>
      </w:r>
      <w:proofErr w:type="spellStart"/>
      <w:r w:rsidRPr="0086774F">
        <w:rPr>
          <w:rFonts w:ascii="Arial Narrow" w:hAnsi="Arial Narrow"/>
          <w:sz w:val="24"/>
          <w:szCs w:val="24"/>
        </w:rPr>
        <w:t>Nomor</w:t>
      </w:r>
      <w:proofErr w:type="spellEnd"/>
      <w:r w:rsidRPr="0086774F">
        <w:rPr>
          <w:rFonts w:ascii="Arial Narrow" w:hAnsi="Arial Narrow"/>
          <w:sz w:val="24"/>
          <w:szCs w:val="24"/>
        </w:rPr>
        <w:t xml:space="preserve"> Hk.01.07/Menkes/4829/2021</w:t>
      </w:r>
      <w:r w:rsidR="00B73D9B">
        <w:rPr>
          <w:rFonts w:ascii="Arial Narrow" w:hAnsi="Arial Narrow"/>
          <w:sz w:val="24"/>
          <w:szCs w:val="24"/>
        </w:rPr>
        <w:t xml:space="preserve"> </w:t>
      </w:r>
      <w:proofErr w:type="spellStart"/>
      <w:r w:rsidRPr="0086774F">
        <w:rPr>
          <w:rFonts w:ascii="Arial Narrow" w:hAnsi="Arial Narrow"/>
          <w:sz w:val="24"/>
          <w:szCs w:val="24"/>
        </w:rPr>
        <w:t>Tentang</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Pedoman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Pelayanan</w:t>
      </w:r>
      <w:proofErr w:type="spellEnd"/>
      <w:r w:rsidRPr="0086774F">
        <w:rPr>
          <w:rFonts w:ascii="Arial Narrow" w:hAnsi="Arial Narrow"/>
          <w:sz w:val="24"/>
          <w:szCs w:val="24"/>
        </w:rPr>
        <w:t xml:space="preserve"> Kesehatan </w:t>
      </w:r>
      <w:proofErr w:type="spellStart"/>
      <w:r w:rsidRPr="0086774F">
        <w:rPr>
          <w:rFonts w:ascii="Arial Narrow" w:hAnsi="Arial Narrow"/>
          <w:sz w:val="24"/>
          <w:szCs w:val="24"/>
        </w:rPr>
        <w:t>Melalui</w:t>
      </w:r>
      <w:proofErr w:type="spellEnd"/>
      <w:r w:rsidRPr="0086774F">
        <w:rPr>
          <w:rFonts w:ascii="Arial Narrow" w:hAnsi="Arial Narrow"/>
          <w:sz w:val="24"/>
          <w:szCs w:val="24"/>
        </w:rPr>
        <w:t xml:space="preserve"> Telemedicine</w:t>
      </w:r>
      <w:r w:rsidR="00B73D9B">
        <w:rPr>
          <w:rFonts w:ascii="Arial Narrow" w:hAnsi="Arial Narrow"/>
          <w:sz w:val="24"/>
          <w:szCs w:val="24"/>
        </w:rPr>
        <w:t xml:space="preserve"> </w:t>
      </w:r>
      <w:r w:rsidRPr="0086774F">
        <w:rPr>
          <w:rFonts w:ascii="Arial Narrow" w:hAnsi="Arial Narrow"/>
          <w:sz w:val="24"/>
          <w:szCs w:val="24"/>
        </w:rPr>
        <w:t xml:space="preserve">Pada Masa </w:t>
      </w:r>
      <w:proofErr w:type="spellStart"/>
      <w:r w:rsidRPr="0086774F">
        <w:rPr>
          <w:rFonts w:ascii="Arial Narrow" w:hAnsi="Arial Narrow"/>
          <w:sz w:val="24"/>
          <w:szCs w:val="24"/>
        </w:rPr>
        <w:t>Pandemi</w:t>
      </w:r>
      <w:proofErr w:type="spellEnd"/>
      <w:r w:rsidRPr="0086774F">
        <w:rPr>
          <w:rFonts w:ascii="Arial Narrow" w:hAnsi="Arial Narrow"/>
          <w:sz w:val="24"/>
          <w:szCs w:val="24"/>
        </w:rPr>
        <w:t xml:space="preserve"> Corona Virus Disease 2019 (Covid-19)</w:t>
      </w:r>
    </w:p>
    <w:p w14:paraId="65C5F693" w14:textId="77777777" w:rsidR="002C1F22" w:rsidRPr="0086774F" w:rsidRDefault="002C1F22" w:rsidP="009833BE">
      <w:pPr>
        <w:numPr>
          <w:ilvl w:val="0"/>
          <w:numId w:val="54"/>
        </w:numPr>
        <w:spacing w:after="0"/>
        <w:rPr>
          <w:rFonts w:ascii="Arial Narrow" w:hAnsi="Arial Narrow"/>
          <w:bCs/>
          <w:sz w:val="24"/>
          <w:szCs w:val="24"/>
        </w:rPr>
      </w:pPr>
      <w:proofErr w:type="spellStart"/>
      <w:r w:rsidRPr="0086774F">
        <w:rPr>
          <w:rFonts w:ascii="Arial Narrow" w:hAnsi="Arial Narrow"/>
          <w:sz w:val="24"/>
          <w:szCs w:val="24"/>
        </w:rPr>
        <w:t>Peraturan</w:t>
      </w:r>
      <w:proofErr w:type="spellEnd"/>
      <w:r w:rsidRPr="0086774F">
        <w:rPr>
          <w:rFonts w:ascii="Arial Narrow" w:hAnsi="Arial Narrow"/>
          <w:sz w:val="24"/>
          <w:szCs w:val="24"/>
        </w:rPr>
        <w:t xml:space="preserve"> Badan </w:t>
      </w:r>
      <w:proofErr w:type="spellStart"/>
      <w:r w:rsidRPr="0086774F">
        <w:rPr>
          <w:rFonts w:ascii="Arial Narrow" w:hAnsi="Arial Narrow"/>
          <w:sz w:val="24"/>
          <w:szCs w:val="24"/>
        </w:rPr>
        <w:t>Pengawas</w:t>
      </w:r>
      <w:proofErr w:type="spellEnd"/>
      <w:r w:rsidRPr="0086774F">
        <w:rPr>
          <w:rFonts w:ascii="Arial Narrow" w:hAnsi="Arial Narrow"/>
          <w:sz w:val="24"/>
          <w:szCs w:val="24"/>
        </w:rPr>
        <w:t xml:space="preserve"> Obat Dan Makanan </w:t>
      </w:r>
      <w:proofErr w:type="spellStart"/>
      <w:r w:rsidRPr="0086774F">
        <w:rPr>
          <w:rFonts w:ascii="Arial Narrow" w:hAnsi="Arial Narrow"/>
          <w:sz w:val="24"/>
          <w:szCs w:val="24"/>
        </w:rPr>
        <w:t>Nomor</w:t>
      </w:r>
      <w:proofErr w:type="spellEnd"/>
      <w:r w:rsidRPr="0086774F">
        <w:rPr>
          <w:rFonts w:ascii="Arial Narrow" w:hAnsi="Arial Narrow"/>
          <w:sz w:val="24"/>
          <w:szCs w:val="24"/>
        </w:rPr>
        <w:t xml:space="preserve"> 8 </w:t>
      </w:r>
      <w:proofErr w:type="spellStart"/>
      <w:r w:rsidRPr="0086774F">
        <w:rPr>
          <w:rFonts w:ascii="Arial Narrow" w:hAnsi="Arial Narrow"/>
          <w:sz w:val="24"/>
          <w:szCs w:val="24"/>
        </w:rPr>
        <w:t>Tahun</w:t>
      </w:r>
      <w:proofErr w:type="spellEnd"/>
      <w:r w:rsidRPr="0086774F">
        <w:rPr>
          <w:rFonts w:ascii="Arial Narrow" w:hAnsi="Arial Narrow"/>
          <w:sz w:val="24"/>
          <w:szCs w:val="24"/>
        </w:rPr>
        <w:t xml:space="preserve"> 2020 </w:t>
      </w:r>
      <w:proofErr w:type="spellStart"/>
      <w:r w:rsidRPr="0086774F">
        <w:rPr>
          <w:rFonts w:ascii="Arial Narrow" w:hAnsi="Arial Narrow"/>
          <w:sz w:val="24"/>
          <w:szCs w:val="24"/>
        </w:rPr>
        <w:t>Tentang</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Pengawasan</w:t>
      </w:r>
      <w:proofErr w:type="spellEnd"/>
      <w:r w:rsidRPr="0086774F">
        <w:rPr>
          <w:rFonts w:ascii="Arial Narrow" w:hAnsi="Arial Narrow"/>
          <w:sz w:val="24"/>
          <w:szCs w:val="24"/>
        </w:rPr>
        <w:t xml:space="preserve"> Obat Dan Makanan Yang </w:t>
      </w:r>
      <w:proofErr w:type="spellStart"/>
      <w:r w:rsidRPr="0086774F">
        <w:rPr>
          <w:rFonts w:ascii="Arial Narrow" w:hAnsi="Arial Narrow"/>
          <w:sz w:val="24"/>
          <w:szCs w:val="24"/>
        </w:rPr>
        <w:t>Diedarkan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Secara</w:t>
      </w:r>
      <w:proofErr w:type="spellEnd"/>
      <w:r w:rsidRPr="0086774F">
        <w:rPr>
          <w:rFonts w:ascii="Arial Narrow" w:hAnsi="Arial Narrow"/>
          <w:sz w:val="24"/>
          <w:szCs w:val="24"/>
        </w:rPr>
        <w:t xml:space="preserve"> Daring</w:t>
      </w:r>
    </w:p>
    <w:p w14:paraId="76914AC7" w14:textId="77777777" w:rsidR="002C1F22" w:rsidRPr="0086774F" w:rsidRDefault="002C1F22" w:rsidP="009833BE">
      <w:pPr>
        <w:numPr>
          <w:ilvl w:val="0"/>
          <w:numId w:val="54"/>
        </w:numPr>
        <w:spacing w:after="0"/>
        <w:rPr>
          <w:rFonts w:ascii="Arial Narrow" w:hAnsi="Arial Narrow"/>
          <w:bCs/>
          <w:sz w:val="24"/>
          <w:szCs w:val="24"/>
        </w:rPr>
      </w:pPr>
      <w:proofErr w:type="spellStart"/>
      <w:r w:rsidRPr="0086774F">
        <w:rPr>
          <w:rFonts w:ascii="Arial Narrow" w:hAnsi="Arial Narrow"/>
          <w:bCs/>
          <w:sz w:val="24"/>
          <w:szCs w:val="24"/>
        </w:rPr>
        <w:t>Departemen</w:t>
      </w:r>
      <w:proofErr w:type="spellEnd"/>
      <w:r w:rsidRPr="0086774F">
        <w:rPr>
          <w:rFonts w:ascii="Arial Narrow" w:hAnsi="Arial Narrow"/>
          <w:bCs/>
          <w:sz w:val="24"/>
          <w:szCs w:val="24"/>
        </w:rPr>
        <w:t xml:space="preserve"> Kesehatan RI, 2012, </w:t>
      </w:r>
      <w:proofErr w:type="spellStart"/>
      <w:r w:rsidRPr="0086774F">
        <w:rPr>
          <w:rFonts w:ascii="Arial Narrow" w:hAnsi="Arial Narrow"/>
          <w:bCs/>
          <w:sz w:val="24"/>
          <w:szCs w:val="24"/>
        </w:rPr>
        <w:t>Pedoman</w:t>
      </w:r>
      <w:proofErr w:type="spellEnd"/>
      <w:r w:rsidRPr="0086774F">
        <w:rPr>
          <w:rFonts w:ascii="Arial Narrow" w:hAnsi="Arial Narrow"/>
          <w:bCs/>
          <w:sz w:val="24"/>
          <w:szCs w:val="24"/>
        </w:rPr>
        <w:t xml:space="preserve"> Monitoring </w:t>
      </w:r>
      <w:proofErr w:type="spellStart"/>
      <w:r w:rsidRPr="0086774F">
        <w:rPr>
          <w:rFonts w:ascii="Arial Narrow" w:hAnsi="Arial Narrow"/>
          <w:bCs/>
          <w:sz w:val="24"/>
          <w:szCs w:val="24"/>
        </w:rPr>
        <w:t>Efek</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Samping</w:t>
      </w:r>
      <w:proofErr w:type="spellEnd"/>
      <w:r w:rsidRPr="0086774F">
        <w:rPr>
          <w:rFonts w:ascii="Arial Narrow" w:hAnsi="Arial Narrow"/>
          <w:bCs/>
          <w:sz w:val="24"/>
          <w:szCs w:val="24"/>
        </w:rPr>
        <w:t xml:space="preserve"> Obat </w:t>
      </w:r>
      <w:proofErr w:type="spellStart"/>
      <w:r w:rsidRPr="0086774F">
        <w:rPr>
          <w:rFonts w:ascii="Arial Narrow" w:hAnsi="Arial Narrow"/>
          <w:bCs/>
          <w:sz w:val="24"/>
          <w:szCs w:val="24"/>
        </w:rPr>
        <w:t>bagi</w:t>
      </w:r>
      <w:proofErr w:type="spellEnd"/>
      <w:r w:rsidRPr="0086774F">
        <w:rPr>
          <w:rFonts w:ascii="Arial Narrow" w:hAnsi="Arial Narrow"/>
          <w:bCs/>
          <w:sz w:val="24"/>
          <w:szCs w:val="24"/>
        </w:rPr>
        <w:t xml:space="preserve"> Tenaga Kesehatan, Badan POM RI, Jakarta.</w:t>
      </w:r>
    </w:p>
    <w:p w14:paraId="3EEEAB48" w14:textId="77777777" w:rsidR="002C1F22" w:rsidRPr="0086774F" w:rsidRDefault="002C1F22" w:rsidP="009833BE">
      <w:pPr>
        <w:numPr>
          <w:ilvl w:val="0"/>
          <w:numId w:val="54"/>
        </w:numPr>
        <w:spacing w:after="0"/>
        <w:rPr>
          <w:rFonts w:ascii="Arial Narrow" w:hAnsi="Arial Narrow"/>
          <w:bCs/>
          <w:sz w:val="24"/>
          <w:szCs w:val="24"/>
        </w:rPr>
      </w:pPr>
      <w:proofErr w:type="spellStart"/>
      <w:r w:rsidRPr="0086774F">
        <w:rPr>
          <w:rFonts w:ascii="Arial Narrow" w:hAnsi="Arial Narrow"/>
          <w:sz w:val="24"/>
          <w:szCs w:val="24"/>
        </w:rPr>
        <w:t>Peraturan</w:t>
      </w:r>
      <w:proofErr w:type="spellEnd"/>
      <w:r w:rsidRPr="0086774F">
        <w:rPr>
          <w:rFonts w:ascii="Arial Narrow" w:hAnsi="Arial Narrow"/>
          <w:sz w:val="24"/>
          <w:szCs w:val="24"/>
        </w:rPr>
        <w:t xml:space="preserve"> Menteri Kesehatan Republik Indonesia </w:t>
      </w:r>
      <w:proofErr w:type="spellStart"/>
      <w:r w:rsidRPr="0086774F">
        <w:rPr>
          <w:rFonts w:ascii="Arial Narrow" w:hAnsi="Arial Narrow"/>
          <w:sz w:val="24"/>
          <w:szCs w:val="24"/>
        </w:rPr>
        <w:t>Nomor</w:t>
      </w:r>
      <w:proofErr w:type="spellEnd"/>
      <w:r w:rsidRPr="0086774F">
        <w:rPr>
          <w:rFonts w:ascii="Arial Narrow" w:hAnsi="Arial Narrow"/>
          <w:sz w:val="24"/>
          <w:szCs w:val="24"/>
        </w:rPr>
        <w:t xml:space="preserve"> 4 </w:t>
      </w:r>
      <w:proofErr w:type="spellStart"/>
      <w:r w:rsidRPr="0086774F">
        <w:rPr>
          <w:rFonts w:ascii="Arial Narrow" w:hAnsi="Arial Narrow"/>
          <w:sz w:val="24"/>
          <w:szCs w:val="24"/>
        </w:rPr>
        <w:t>Tahun</w:t>
      </w:r>
      <w:proofErr w:type="spellEnd"/>
      <w:r w:rsidRPr="0086774F">
        <w:rPr>
          <w:rFonts w:ascii="Arial Narrow" w:hAnsi="Arial Narrow"/>
          <w:sz w:val="24"/>
          <w:szCs w:val="24"/>
        </w:rPr>
        <w:t xml:space="preserve"> 2019 </w:t>
      </w:r>
      <w:proofErr w:type="spellStart"/>
      <w:r w:rsidRPr="0086774F">
        <w:rPr>
          <w:rFonts w:ascii="Arial Narrow" w:hAnsi="Arial Narrow"/>
          <w:sz w:val="24"/>
          <w:szCs w:val="24"/>
        </w:rPr>
        <w:t>Tentang</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Standar</w:t>
      </w:r>
      <w:proofErr w:type="spellEnd"/>
      <w:r w:rsidRPr="0086774F">
        <w:rPr>
          <w:rFonts w:ascii="Arial Narrow" w:hAnsi="Arial Narrow"/>
          <w:sz w:val="24"/>
          <w:szCs w:val="24"/>
        </w:rPr>
        <w:t xml:space="preserve"> Teknis </w:t>
      </w:r>
      <w:proofErr w:type="spellStart"/>
      <w:r w:rsidRPr="0086774F">
        <w:rPr>
          <w:rFonts w:ascii="Arial Narrow" w:hAnsi="Arial Narrow"/>
          <w:sz w:val="24"/>
          <w:szCs w:val="24"/>
        </w:rPr>
        <w:t>Pemenuhan</w:t>
      </w:r>
      <w:proofErr w:type="spellEnd"/>
      <w:r w:rsidRPr="0086774F">
        <w:rPr>
          <w:rFonts w:ascii="Arial Narrow" w:hAnsi="Arial Narrow"/>
          <w:sz w:val="24"/>
          <w:szCs w:val="24"/>
        </w:rPr>
        <w:t xml:space="preserve"> Mutu </w:t>
      </w:r>
      <w:proofErr w:type="spellStart"/>
      <w:r w:rsidRPr="0086774F">
        <w:rPr>
          <w:rFonts w:ascii="Arial Narrow" w:hAnsi="Arial Narrow"/>
          <w:sz w:val="24"/>
          <w:szCs w:val="24"/>
        </w:rPr>
        <w:t>Pelayanan</w:t>
      </w:r>
      <w:proofErr w:type="spellEnd"/>
      <w:r w:rsidRPr="0086774F">
        <w:rPr>
          <w:rFonts w:ascii="Arial Narrow" w:hAnsi="Arial Narrow"/>
          <w:sz w:val="24"/>
          <w:szCs w:val="24"/>
        </w:rPr>
        <w:t xml:space="preserve"> Dasar Pada </w:t>
      </w:r>
      <w:proofErr w:type="spellStart"/>
      <w:r w:rsidRPr="0086774F">
        <w:rPr>
          <w:rFonts w:ascii="Arial Narrow" w:hAnsi="Arial Narrow"/>
          <w:sz w:val="24"/>
          <w:szCs w:val="24"/>
        </w:rPr>
        <w:t>Standar</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Pelayanan</w:t>
      </w:r>
      <w:proofErr w:type="spellEnd"/>
      <w:r w:rsidRPr="0086774F">
        <w:rPr>
          <w:rFonts w:ascii="Arial Narrow" w:hAnsi="Arial Narrow"/>
          <w:sz w:val="24"/>
          <w:szCs w:val="24"/>
        </w:rPr>
        <w:t xml:space="preserve"> Minimal </w:t>
      </w:r>
      <w:proofErr w:type="spellStart"/>
      <w:r w:rsidRPr="0086774F">
        <w:rPr>
          <w:rFonts w:ascii="Arial Narrow" w:hAnsi="Arial Narrow"/>
          <w:sz w:val="24"/>
          <w:szCs w:val="24"/>
        </w:rPr>
        <w:t>Bidang</w:t>
      </w:r>
      <w:proofErr w:type="spellEnd"/>
      <w:r w:rsidRPr="0086774F">
        <w:rPr>
          <w:rFonts w:ascii="Arial Narrow" w:hAnsi="Arial Narrow"/>
          <w:sz w:val="24"/>
          <w:szCs w:val="24"/>
        </w:rPr>
        <w:t xml:space="preserve"> Kesehatan</w:t>
      </w:r>
    </w:p>
    <w:p w14:paraId="246E270A" w14:textId="6A456137" w:rsidR="002C1F22" w:rsidRPr="0086774F" w:rsidRDefault="002C1F22" w:rsidP="009833BE">
      <w:pPr>
        <w:numPr>
          <w:ilvl w:val="0"/>
          <w:numId w:val="54"/>
        </w:numPr>
        <w:spacing w:after="0"/>
        <w:rPr>
          <w:rFonts w:ascii="Arial Narrow" w:hAnsi="Arial Narrow"/>
          <w:bCs/>
          <w:sz w:val="24"/>
          <w:szCs w:val="24"/>
        </w:rPr>
      </w:pPr>
      <w:proofErr w:type="spellStart"/>
      <w:r w:rsidRPr="0086774F">
        <w:rPr>
          <w:rFonts w:ascii="Arial Narrow" w:hAnsi="Arial Narrow"/>
          <w:bCs/>
          <w:sz w:val="24"/>
          <w:szCs w:val="24"/>
        </w:rPr>
        <w:lastRenderedPageBreak/>
        <w:t>Kementrian</w:t>
      </w:r>
      <w:proofErr w:type="spellEnd"/>
      <w:r w:rsidRPr="0086774F">
        <w:rPr>
          <w:rFonts w:ascii="Arial Narrow" w:hAnsi="Arial Narrow"/>
          <w:bCs/>
          <w:sz w:val="24"/>
          <w:szCs w:val="24"/>
        </w:rPr>
        <w:t xml:space="preserve"> Kesehatan RI, 2011, Modul </w:t>
      </w:r>
      <w:proofErr w:type="spellStart"/>
      <w:r w:rsidRPr="0086774F">
        <w:rPr>
          <w:rFonts w:ascii="Arial Narrow" w:hAnsi="Arial Narrow"/>
          <w:bCs/>
          <w:sz w:val="24"/>
          <w:szCs w:val="24"/>
        </w:rPr>
        <w:t>Penggunaan</w:t>
      </w:r>
      <w:proofErr w:type="spellEnd"/>
      <w:r w:rsidRPr="0086774F">
        <w:rPr>
          <w:rFonts w:ascii="Arial Narrow" w:hAnsi="Arial Narrow"/>
          <w:bCs/>
          <w:sz w:val="24"/>
          <w:szCs w:val="24"/>
        </w:rPr>
        <w:t xml:space="preserve"> Obat </w:t>
      </w:r>
      <w:proofErr w:type="spellStart"/>
      <w:r w:rsidRPr="0086774F">
        <w:rPr>
          <w:rFonts w:ascii="Arial Narrow" w:hAnsi="Arial Narrow"/>
          <w:bCs/>
          <w:sz w:val="24"/>
          <w:szCs w:val="24"/>
        </w:rPr>
        <w:t>Rasional</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Dirjen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Yanfar</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Kementrian</w:t>
      </w:r>
      <w:proofErr w:type="spellEnd"/>
      <w:r w:rsidRPr="0086774F">
        <w:rPr>
          <w:rFonts w:ascii="Arial Narrow" w:hAnsi="Arial Narrow"/>
          <w:bCs/>
          <w:sz w:val="24"/>
          <w:szCs w:val="24"/>
        </w:rPr>
        <w:t xml:space="preserve"> Kesehatan RI, Jakarta.</w:t>
      </w:r>
    </w:p>
    <w:p w14:paraId="6786F4B9" w14:textId="77777777" w:rsidR="00B73D9B" w:rsidRPr="00B73D9B" w:rsidRDefault="00B73D9B" w:rsidP="00B73D9B">
      <w:pPr>
        <w:numPr>
          <w:ilvl w:val="0"/>
          <w:numId w:val="54"/>
        </w:numPr>
        <w:spacing w:after="0"/>
        <w:rPr>
          <w:rFonts w:ascii="Arial Narrow" w:hAnsi="Arial Narrow"/>
          <w:bCs/>
          <w:sz w:val="24"/>
          <w:szCs w:val="24"/>
        </w:rPr>
      </w:pPr>
      <w:r w:rsidRPr="00B73D9B">
        <w:rPr>
          <w:rFonts w:ascii="Arial Narrow" w:hAnsi="Arial Narrow"/>
          <w:bCs/>
          <w:sz w:val="24"/>
          <w:szCs w:val="24"/>
        </w:rPr>
        <w:t xml:space="preserve">Suwarni S, Toyo EM, Nanda DA. </w:t>
      </w:r>
      <w:proofErr w:type="spellStart"/>
      <w:r w:rsidRPr="00B73D9B">
        <w:rPr>
          <w:rFonts w:ascii="Arial Narrow" w:hAnsi="Arial Narrow"/>
          <w:bCs/>
          <w:sz w:val="24"/>
          <w:szCs w:val="24"/>
        </w:rPr>
        <w:t>Buku</w:t>
      </w:r>
      <w:proofErr w:type="spellEnd"/>
      <w:r w:rsidRPr="00B73D9B">
        <w:rPr>
          <w:rFonts w:ascii="Arial Narrow" w:hAnsi="Arial Narrow"/>
          <w:bCs/>
          <w:sz w:val="24"/>
          <w:szCs w:val="24"/>
        </w:rPr>
        <w:t xml:space="preserve"> </w:t>
      </w:r>
      <w:proofErr w:type="spellStart"/>
      <w:r w:rsidRPr="00B73D9B">
        <w:rPr>
          <w:rFonts w:ascii="Arial Narrow" w:hAnsi="Arial Narrow"/>
          <w:bCs/>
          <w:sz w:val="24"/>
          <w:szCs w:val="24"/>
        </w:rPr>
        <w:t>saku</w:t>
      </w:r>
      <w:proofErr w:type="spellEnd"/>
      <w:r w:rsidRPr="00B73D9B">
        <w:rPr>
          <w:rFonts w:ascii="Arial Narrow" w:hAnsi="Arial Narrow"/>
          <w:bCs/>
          <w:sz w:val="24"/>
          <w:szCs w:val="24"/>
        </w:rPr>
        <w:t xml:space="preserve"> </w:t>
      </w:r>
      <w:proofErr w:type="spellStart"/>
      <w:r w:rsidRPr="00B73D9B">
        <w:rPr>
          <w:rFonts w:ascii="Arial Narrow" w:hAnsi="Arial Narrow"/>
          <w:bCs/>
          <w:sz w:val="24"/>
          <w:szCs w:val="24"/>
        </w:rPr>
        <w:t>pelayanan</w:t>
      </w:r>
      <w:proofErr w:type="spellEnd"/>
      <w:r w:rsidRPr="00B73D9B">
        <w:rPr>
          <w:rFonts w:ascii="Arial Narrow" w:hAnsi="Arial Narrow"/>
          <w:bCs/>
          <w:sz w:val="24"/>
          <w:szCs w:val="24"/>
        </w:rPr>
        <w:t xml:space="preserve"> </w:t>
      </w:r>
      <w:proofErr w:type="spellStart"/>
      <w:r w:rsidRPr="00B73D9B">
        <w:rPr>
          <w:rFonts w:ascii="Arial Narrow" w:hAnsi="Arial Narrow"/>
          <w:bCs/>
          <w:sz w:val="24"/>
          <w:szCs w:val="24"/>
        </w:rPr>
        <w:t>kefarmasian</w:t>
      </w:r>
      <w:proofErr w:type="spellEnd"/>
      <w:r w:rsidRPr="00B73D9B">
        <w:rPr>
          <w:rFonts w:ascii="Arial Narrow" w:hAnsi="Arial Narrow"/>
          <w:bCs/>
          <w:sz w:val="24"/>
          <w:szCs w:val="24"/>
        </w:rPr>
        <w:t xml:space="preserve">. Semarang: </w:t>
      </w:r>
      <w:proofErr w:type="spellStart"/>
      <w:r w:rsidRPr="00B73D9B">
        <w:rPr>
          <w:rFonts w:ascii="Arial Narrow" w:hAnsi="Arial Narrow"/>
          <w:bCs/>
          <w:sz w:val="24"/>
          <w:szCs w:val="24"/>
        </w:rPr>
        <w:t>Deepublish</w:t>
      </w:r>
      <w:proofErr w:type="spellEnd"/>
      <w:r w:rsidRPr="00B73D9B">
        <w:rPr>
          <w:rFonts w:ascii="Arial Narrow" w:hAnsi="Arial Narrow"/>
          <w:bCs/>
          <w:sz w:val="24"/>
          <w:szCs w:val="24"/>
        </w:rPr>
        <w:t>; 2023.</w:t>
      </w:r>
    </w:p>
    <w:p w14:paraId="7ADEFDAB" w14:textId="77777777" w:rsidR="00B73D9B" w:rsidRPr="00B73D9B" w:rsidRDefault="00B73D9B" w:rsidP="00B73D9B">
      <w:pPr>
        <w:numPr>
          <w:ilvl w:val="0"/>
          <w:numId w:val="54"/>
        </w:numPr>
        <w:spacing w:after="0"/>
        <w:rPr>
          <w:rFonts w:ascii="Arial Narrow" w:hAnsi="Arial Narrow"/>
          <w:bCs/>
          <w:sz w:val="24"/>
          <w:szCs w:val="24"/>
        </w:rPr>
      </w:pPr>
      <w:r w:rsidRPr="00B73D9B">
        <w:rPr>
          <w:rFonts w:ascii="Arial Narrow" w:hAnsi="Arial Narrow"/>
          <w:bCs/>
          <w:sz w:val="24"/>
          <w:szCs w:val="24"/>
        </w:rPr>
        <w:t xml:space="preserve">Suwarni S, Toyo EM. </w:t>
      </w:r>
      <w:proofErr w:type="spellStart"/>
      <w:r w:rsidRPr="00B73D9B">
        <w:rPr>
          <w:rFonts w:ascii="Arial Narrow" w:hAnsi="Arial Narrow"/>
          <w:bCs/>
          <w:sz w:val="24"/>
          <w:szCs w:val="24"/>
        </w:rPr>
        <w:t>Buku</w:t>
      </w:r>
      <w:proofErr w:type="spellEnd"/>
      <w:r w:rsidRPr="00B73D9B">
        <w:rPr>
          <w:rFonts w:ascii="Arial Narrow" w:hAnsi="Arial Narrow"/>
          <w:bCs/>
          <w:sz w:val="24"/>
          <w:szCs w:val="24"/>
        </w:rPr>
        <w:t xml:space="preserve"> </w:t>
      </w:r>
      <w:proofErr w:type="spellStart"/>
      <w:r w:rsidRPr="00B73D9B">
        <w:rPr>
          <w:rFonts w:ascii="Arial Narrow" w:hAnsi="Arial Narrow"/>
          <w:bCs/>
          <w:sz w:val="24"/>
          <w:szCs w:val="24"/>
        </w:rPr>
        <w:t>panduan</w:t>
      </w:r>
      <w:proofErr w:type="spellEnd"/>
      <w:r w:rsidRPr="00B73D9B">
        <w:rPr>
          <w:rFonts w:ascii="Arial Narrow" w:hAnsi="Arial Narrow"/>
          <w:bCs/>
          <w:sz w:val="24"/>
          <w:szCs w:val="24"/>
        </w:rPr>
        <w:t xml:space="preserve"> </w:t>
      </w:r>
      <w:proofErr w:type="spellStart"/>
      <w:r w:rsidRPr="00B73D9B">
        <w:rPr>
          <w:rFonts w:ascii="Arial Narrow" w:hAnsi="Arial Narrow"/>
          <w:bCs/>
          <w:sz w:val="24"/>
          <w:szCs w:val="24"/>
        </w:rPr>
        <w:t>praktikum</w:t>
      </w:r>
      <w:proofErr w:type="spellEnd"/>
      <w:r w:rsidRPr="00B73D9B">
        <w:rPr>
          <w:rFonts w:ascii="Arial Narrow" w:hAnsi="Arial Narrow"/>
          <w:bCs/>
          <w:sz w:val="24"/>
          <w:szCs w:val="24"/>
        </w:rPr>
        <w:t xml:space="preserve"> </w:t>
      </w:r>
      <w:proofErr w:type="spellStart"/>
      <w:r w:rsidRPr="00B73D9B">
        <w:rPr>
          <w:rFonts w:ascii="Arial Narrow" w:hAnsi="Arial Narrow"/>
          <w:bCs/>
          <w:sz w:val="24"/>
          <w:szCs w:val="24"/>
        </w:rPr>
        <w:t>farmasetika</w:t>
      </w:r>
      <w:proofErr w:type="spellEnd"/>
      <w:r w:rsidRPr="00B73D9B">
        <w:rPr>
          <w:rFonts w:ascii="Arial Narrow" w:hAnsi="Arial Narrow"/>
          <w:bCs/>
          <w:sz w:val="24"/>
          <w:szCs w:val="24"/>
        </w:rPr>
        <w:t xml:space="preserve">. Semarang: CV </w:t>
      </w:r>
      <w:proofErr w:type="spellStart"/>
      <w:r w:rsidRPr="00B73D9B">
        <w:rPr>
          <w:rFonts w:ascii="Arial Narrow" w:hAnsi="Arial Narrow"/>
          <w:bCs/>
          <w:sz w:val="24"/>
          <w:szCs w:val="24"/>
        </w:rPr>
        <w:t>Swadaya</w:t>
      </w:r>
      <w:proofErr w:type="spellEnd"/>
      <w:r w:rsidRPr="00B73D9B">
        <w:rPr>
          <w:rFonts w:ascii="Arial Narrow" w:hAnsi="Arial Narrow"/>
          <w:bCs/>
          <w:sz w:val="24"/>
          <w:szCs w:val="24"/>
        </w:rPr>
        <w:t xml:space="preserve"> </w:t>
      </w:r>
      <w:proofErr w:type="spellStart"/>
      <w:r w:rsidRPr="00B73D9B">
        <w:rPr>
          <w:rFonts w:ascii="Arial Narrow" w:hAnsi="Arial Narrow"/>
          <w:bCs/>
          <w:sz w:val="24"/>
          <w:szCs w:val="24"/>
        </w:rPr>
        <w:t>Manunggal</w:t>
      </w:r>
      <w:proofErr w:type="spellEnd"/>
      <w:r w:rsidRPr="00B73D9B">
        <w:rPr>
          <w:rFonts w:ascii="Arial Narrow" w:hAnsi="Arial Narrow"/>
          <w:bCs/>
          <w:sz w:val="24"/>
          <w:szCs w:val="24"/>
        </w:rPr>
        <w:t>; 2021.</w:t>
      </w:r>
    </w:p>
    <w:p w14:paraId="0EEA7BE8" w14:textId="77777777" w:rsidR="00B73D9B" w:rsidRPr="00B73D9B" w:rsidRDefault="00B73D9B" w:rsidP="00B73D9B">
      <w:pPr>
        <w:numPr>
          <w:ilvl w:val="0"/>
          <w:numId w:val="54"/>
        </w:numPr>
        <w:spacing w:after="0"/>
        <w:rPr>
          <w:rFonts w:ascii="Arial Narrow" w:hAnsi="Arial Narrow"/>
          <w:bCs/>
          <w:sz w:val="24"/>
          <w:szCs w:val="24"/>
        </w:rPr>
      </w:pPr>
      <w:r w:rsidRPr="00B73D9B">
        <w:rPr>
          <w:rFonts w:ascii="Arial Narrow" w:hAnsi="Arial Narrow"/>
          <w:bCs/>
          <w:sz w:val="24"/>
          <w:szCs w:val="24"/>
        </w:rPr>
        <w:t xml:space="preserve">Suwarni S. Peran </w:t>
      </w:r>
      <w:proofErr w:type="spellStart"/>
      <w:r w:rsidRPr="00B73D9B">
        <w:rPr>
          <w:rFonts w:ascii="Arial Narrow" w:hAnsi="Arial Narrow"/>
          <w:bCs/>
          <w:sz w:val="24"/>
          <w:szCs w:val="24"/>
        </w:rPr>
        <w:t>apoteker</w:t>
      </w:r>
      <w:proofErr w:type="spellEnd"/>
      <w:r w:rsidRPr="00B73D9B">
        <w:rPr>
          <w:rFonts w:ascii="Arial Narrow" w:hAnsi="Arial Narrow"/>
          <w:bCs/>
          <w:sz w:val="24"/>
          <w:szCs w:val="24"/>
        </w:rPr>
        <w:t xml:space="preserve"> </w:t>
      </w:r>
      <w:proofErr w:type="spellStart"/>
      <w:r w:rsidRPr="00B73D9B">
        <w:rPr>
          <w:rFonts w:ascii="Arial Narrow" w:hAnsi="Arial Narrow"/>
          <w:bCs/>
          <w:sz w:val="24"/>
          <w:szCs w:val="24"/>
        </w:rPr>
        <w:t>dalam</w:t>
      </w:r>
      <w:proofErr w:type="spellEnd"/>
      <w:r w:rsidRPr="00B73D9B">
        <w:rPr>
          <w:rFonts w:ascii="Arial Narrow" w:hAnsi="Arial Narrow"/>
          <w:bCs/>
          <w:sz w:val="24"/>
          <w:szCs w:val="24"/>
        </w:rPr>
        <w:t xml:space="preserve"> </w:t>
      </w:r>
      <w:proofErr w:type="spellStart"/>
      <w:r w:rsidRPr="00B73D9B">
        <w:rPr>
          <w:rFonts w:ascii="Arial Narrow" w:hAnsi="Arial Narrow"/>
          <w:bCs/>
          <w:sz w:val="24"/>
          <w:szCs w:val="24"/>
        </w:rPr>
        <w:t>pemberdayaan</w:t>
      </w:r>
      <w:proofErr w:type="spellEnd"/>
      <w:r w:rsidRPr="00B73D9B">
        <w:rPr>
          <w:rFonts w:ascii="Arial Narrow" w:hAnsi="Arial Narrow"/>
          <w:bCs/>
          <w:sz w:val="24"/>
          <w:szCs w:val="24"/>
        </w:rPr>
        <w:t xml:space="preserve"> </w:t>
      </w:r>
      <w:proofErr w:type="spellStart"/>
      <w:r w:rsidRPr="00B73D9B">
        <w:rPr>
          <w:rFonts w:ascii="Arial Narrow" w:hAnsi="Arial Narrow"/>
          <w:bCs/>
          <w:sz w:val="24"/>
          <w:szCs w:val="24"/>
        </w:rPr>
        <w:t>masyarakat</w:t>
      </w:r>
      <w:proofErr w:type="spellEnd"/>
      <w:r w:rsidRPr="00B73D9B">
        <w:rPr>
          <w:rFonts w:ascii="Arial Narrow" w:hAnsi="Arial Narrow"/>
          <w:bCs/>
          <w:sz w:val="24"/>
          <w:szCs w:val="24"/>
        </w:rPr>
        <w:t xml:space="preserve"> </w:t>
      </w:r>
      <w:proofErr w:type="spellStart"/>
      <w:r w:rsidRPr="00B73D9B">
        <w:rPr>
          <w:rFonts w:ascii="Arial Narrow" w:hAnsi="Arial Narrow"/>
          <w:bCs/>
          <w:sz w:val="24"/>
          <w:szCs w:val="24"/>
        </w:rPr>
        <w:t>untuk</w:t>
      </w:r>
      <w:proofErr w:type="spellEnd"/>
      <w:r w:rsidRPr="00B73D9B">
        <w:rPr>
          <w:rFonts w:ascii="Arial Narrow" w:hAnsi="Arial Narrow"/>
          <w:bCs/>
          <w:sz w:val="24"/>
          <w:szCs w:val="24"/>
        </w:rPr>
        <w:t xml:space="preserve"> </w:t>
      </w:r>
      <w:proofErr w:type="spellStart"/>
      <w:r w:rsidRPr="00B73D9B">
        <w:rPr>
          <w:rFonts w:ascii="Arial Narrow" w:hAnsi="Arial Narrow"/>
          <w:bCs/>
          <w:sz w:val="24"/>
          <w:szCs w:val="24"/>
        </w:rPr>
        <w:t>pemanfaatan</w:t>
      </w:r>
      <w:proofErr w:type="spellEnd"/>
      <w:r w:rsidRPr="00B73D9B">
        <w:rPr>
          <w:rFonts w:ascii="Arial Narrow" w:hAnsi="Arial Narrow"/>
          <w:bCs/>
          <w:sz w:val="24"/>
          <w:szCs w:val="24"/>
        </w:rPr>
        <w:t xml:space="preserve"> </w:t>
      </w:r>
      <w:proofErr w:type="spellStart"/>
      <w:r w:rsidRPr="00B73D9B">
        <w:rPr>
          <w:rFonts w:ascii="Arial Narrow" w:hAnsi="Arial Narrow"/>
          <w:bCs/>
          <w:sz w:val="24"/>
          <w:szCs w:val="24"/>
        </w:rPr>
        <w:t>obat</w:t>
      </w:r>
      <w:proofErr w:type="spellEnd"/>
      <w:r w:rsidRPr="00B73D9B">
        <w:rPr>
          <w:rFonts w:ascii="Arial Narrow" w:hAnsi="Arial Narrow"/>
          <w:bCs/>
          <w:sz w:val="24"/>
          <w:szCs w:val="24"/>
        </w:rPr>
        <w:t xml:space="preserve"> </w:t>
      </w:r>
      <w:proofErr w:type="spellStart"/>
      <w:r w:rsidRPr="00B73D9B">
        <w:rPr>
          <w:rFonts w:ascii="Arial Narrow" w:hAnsi="Arial Narrow"/>
          <w:bCs/>
          <w:sz w:val="24"/>
          <w:szCs w:val="24"/>
        </w:rPr>
        <w:t>tradisional</w:t>
      </w:r>
      <w:proofErr w:type="spellEnd"/>
      <w:r w:rsidRPr="00B73D9B">
        <w:rPr>
          <w:rFonts w:ascii="Arial Narrow" w:hAnsi="Arial Narrow"/>
          <w:bCs/>
          <w:sz w:val="24"/>
          <w:szCs w:val="24"/>
        </w:rPr>
        <w:t xml:space="preserve">. </w:t>
      </w:r>
      <w:proofErr w:type="spellStart"/>
      <w:r w:rsidRPr="00B73D9B">
        <w:rPr>
          <w:rFonts w:ascii="Arial Narrow" w:hAnsi="Arial Narrow"/>
          <w:bCs/>
          <w:sz w:val="24"/>
          <w:szCs w:val="24"/>
        </w:rPr>
        <w:t>Payakumbuh</w:t>
      </w:r>
      <w:proofErr w:type="spellEnd"/>
      <w:r w:rsidRPr="00B73D9B">
        <w:rPr>
          <w:rFonts w:ascii="Arial Narrow" w:hAnsi="Arial Narrow"/>
          <w:bCs/>
          <w:sz w:val="24"/>
          <w:szCs w:val="24"/>
        </w:rPr>
        <w:t>: CV Berkah Prima; 2020.</w:t>
      </w:r>
    </w:p>
    <w:p w14:paraId="21D8B12C" w14:textId="77777777" w:rsidR="00B73D9B" w:rsidRPr="00B73D9B" w:rsidRDefault="00B73D9B" w:rsidP="00B73D9B">
      <w:pPr>
        <w:numPr>
          <w:ilvl w:val="0"/>
          <w:numId w:val="54"/>
        </w:numPr>
        <w:spacing w:after="0"/>
        <w:rPr>
          <w:rFonts w:ascii="Arial Narrow" w:hAnsi="Arial Narrow"/>
          <w:bCs/>
          <w:sz w:val="24"/>
          <w:szCs w:val="24"/>
        </w:rPr>
      </w:pPr>
      <w:r w:rsidRPr="00B73D9B">
        <w:rPr>
          <w:rFonts w:ascii="Arial Narrow" w:hAnsi="Arial Narrow"/>
          <w:bCs/>
          <w:sz w:val="24"/>
          <w:szCs w:val="24"/>
        </w:rPr>
        <w:t xml:space="preserve">Suwarni S. </w:t>
      </w:r>
      <w:proofErr w:type="spellStart"/>
      <w:r w:rsidRPr="00B73D9B">
        <w:rPr>
          <w:rFonts w:ascii="Arial Narrow" w:hAnsi="Arial Narrow"/>
          <w:bCs/>
          <w:sz w:val="24"/>
          <w:szCs w:val="24"/>
        </w:rPr>
        <w:t>Buku</w:t>
      </w:r>
      <w:proofErr w:type="spellEnd"/>
      <w:r w:rsidRPr="00B73D9B">
        <w:rPr>
          <w:rFonts w:ascii="Arial Narrow" w:hAnsi="Arial Narrow"/>
          <w:bCs/>
          <w:sz w:val="24"/>
          <w:szCs w:val="24"/>
        </w:rPr>
        <w:t xml:space="preserve"> ajar </w:t>
      </w:r>
      <w:proofErr w:type="spellStart"/>
      <w:r w:rsidRPr="00B73D9B">
        <w:rPr>
          <w:rFonts w:ascii="Arial Narrow" w:hAnsi="Arial Narrow"/>
          <w:bCs/>
          <w:sz w:val="24"/>
          <w:szCs w:val="24"/>
        </w:rPr>
        <w:t>farmasetika</w:t>
      </w:r>
      <w:proofErr w:type="spellEnd"/>
      <w:r w:rsidRPr="00B73D9B">
        <w:rPr>
          <w:rFonts w:ascii="Arial Narrow" w:hAnsi="Arial Narrow"/>
          <w:bCs/>
          <w:sz w:val="24"/>
          <w:szCs w:val="24"/>
        </w:rPr>
        <w:t xml:space="preserve"> </w:t>
      </w:r>
      <w:proofErr w:type="spellStart"/>
      <w:r w:rsidRPr="00B73D9B">
        <w:rPr>
          <w:rFonts w:ascii="Arial Narrow" w:hAnsi="Arial Narrow"/>
          <w:bCs/>
          <w:sz w:val="24"/>
          <w:szCs w:val="24"/>
        </w:rPr>
        <w:t>terapan</w:t>
      </w:r>
      <w:proofErr w:type="spellEnd"/>
      <w:r w:rsidRPr="00B73D9B">
        <w:rPr>
          <w:rFonts w:ascii="Arial Narrow" w:hAnsi="Arial Narrow"/>
          <w:bCs/>
          <w:sz w:val="24"/>
          <w:szCs w:val="24"/>
        </w:rPr>
        <w:t xml:space="preserve"> </w:t>
      </w:r>
      <w:proofErr w:type="spellStart"/>
      <w:r w:rsidRPr="00B73D9B">
        <w:rPr>
          <w:rFonts w:ascii="Arial Narrow" w:hAnsi="Arial Narrow"/>
          <w:bCs/>
          <w:sz w:val="24"/>
          <w:szCs w:val="24"/>
        </w:rPr>
        <w:t>praktik</w:t>
      </w:r>
      <w:proofErr w:type="spellEnd"/>
      <w:r w:rsidRPr="00B73D9B">
        <w:rPr>
          <w:rFonts w:ascii="Arial Narrow" w:hAnsi="Arial Narrow"/>
          <w:bCs/>
          <w:sz w:val="24"/>
          <w:szCs w:val="24"/>
        </w:rPr>
        <w:t xml:space="preserve">. Semarang: CV </w:t>
      </w:r>
      <w:proofErr w:type="spellStart"/>
      <w:r w:rsidRPr="00B73D9B">
        <w:rPr>
          <w:rFonts w:ascii="Arial Narrow" w:hAnsi="Arial Narrow"/>
          <w:bCs/>
          <w:sz w:val="24"/>
          <w:szCs w:val="24"/>
        </w:rPr>
        <w:t>Swadaya</w:t>
      </w:r>
      <w:proofErr w:type="spellEnd"/>
      <w:r w:rsidRPr="00B73D9B">
        <w:rPr>
          <w:rFonts w:ascii="Arial Narrow" w:hAnsi="Arial Narrow"/>
          <w:bCs/>
          <w:sz w:val="24"/>
          <w:szCs w:val="24"/>
        </w:rPr>
        <w:t xml:space="preserve"> </w:t>
      </w:r>
      <w:proofErr w:type="spellStart"/>
      <w:r w:rsidRPr="00B73D9B">
        <w:rPr>
          <w:rFonts w:ascii="Arial Narrow" w:hAnsi="Arial Narrow"/>
          <w:bCs/>
          <w:sz w:val="24"/>
          <w:szCs w:val="24"/>
        </w:rPr>
        <w:t>Manunggal</w:t>
      </w:r>
      <w:proofErr w:type="spellEnd"/>
      <w:r w:rsidRPr="00B73D9B">
        <w:rPr>
          <w:rFonts w:ascii="Arial Narrow" w:hAnsi="Arial Narrow"/>
          <w:bCs/>
          <w:sz w:val="24"/>
          <w:szCs w:val="24"/>
        </w:rPr>
        <w:t>; 2024.</w:t>
      </w:r>
    </w:p>
    <w:p w14:paraId="6E7F7118" w14:textId="77777777" w:rsidR="00B73D9B" w:rsidRPr="00B73D9B" w:rsidRDefault="00B73D9B" w:rsidP="00B73D9B">
      <w:pPr>
        <w:numPr>
          <w:ilvl w:val="0"/>
          <w:numId w:val="54"/>
        </w:numPr>
        <w:spacing w:after="0"/>
        <w:rPr>
          <w:rFonts w:ascii="Arial Narrow" w:hAnsi="Arial Narrow"/>
          <w:bCs/>
          <w:sz w:val="24"/>
          <w:szCs w:val="24"/>
        </w:rPr>
      </w:pPr>
      <w:r w:rsidRPr="00B73D9B">
        <w:rPr>
          <w:rFonts w:ascii="Arial Narrow" w:hAnsi="Arial Narrow"/>
          <w:bCs/>
          <w:sz w:val="24"/>
          <w:szCs w:val="24"/>
        </w:rPr>
        <w:t xml:space="preserve">Fitriani S, Suwarni S, Wulandari R, </w:t>
      </w:r>
      <w:proofErr w:type="spellStart"/>
      <w:r w:rsidRPr="00B73D9B">
        <w:rPr>
          <w:rFonts w:ascii="Arial Narrow" w:hAnsi="Arial Narrow"/>
          <w:bCs/>
          <w:sz w:val="24"/>
          <w:szCs w:val="24"/>
        </w:rPr>
        <w:t>Rustaman</w:t>
      </w:r>
      <w:proofErr w:type="spellEnd"/>
      <w:r w:rsidRPr="00B73D9B">
        <w:rPr>
          <w:rFonts w:ascii="Arial Narrow" w:hAnsi="Arial Narrow"/>
          <w:bCs/>
          <w:sz w:val="24"/>
          <w:szCs w:val="24"/>
        </w:rPr>
        <w:t xml:space="preserve"> H, </w:t>
      </w:r>
      <w:proofErr w:type="spellStart"/>
      <w:r w:rsidRPr="00B73D9B">
        <w:rPr>
          <w:rFonts w:ascii="Arial Narrow" w:hAnsi="Arial Narrow"/>
          <w:bCs/>
          <w:sz w:val="24"/>
          <w:szCs w:val="24"/>
        </w:rPr>
        <w:t>Kusumaningtyas</w:t>
      </w:r>
      <w:proofErr w:type="spellEnd"/>
      <w:r w:rsidRPr="00B73D9B">
        <w:rPr>
          <w:rFonts w:ascii="Arial Narrow" w:hAnsi="Arial Narrow"/>
          <w:bCs/>
          <w:sz w:val="24"/>
          <w:szCs w:val="24"/>
        </w:rPr>
        <w:t xml:space="preserve"> A. Patient satisfaction in providing self-medication sales PIO towards customer loyalty at </w:t>
      </w:r>
      <w:proofErr w:type="spellStart"/>
      <w:r w:rsidRPr="00B73D9B">
        <w:rPr>
          <w:rFonts w:ascii="Arial Narrow" w:hAnsi="Arial Narrow"/>
          <w:bCs/>
          <w:sz w:val="24"/>
          <w:szCs w:val="24"/>
        </w:rPr>
        <w:t>Syarina</w:t>
      </w:r>
      <w:proofErr w:type="spellEnd"/>
      <w:r w:rsidRPr="00B73D9B">
        <w:rPr>
          <w:rFonts w:ascii="Arial Narrow" w:hAnsi="Arial Narrow"/>
          <w:bCs/>
          <w:sz w:val="24"/>
          <w:szCs w:val="24"/>
        </w:rPr>
        <w:t xml:space="preserve"> Pharmacy, Semarang Regency. J Farm Sains </w:t>
      </w:r>
      <w:proofErr w:type="spellStart"/>
      <w:r w:rsidRPr="00B73D9B">
        <w:rPr>
          <w:rFonts w:ascii="Arial Narrow" w:hAnsi="Arial Narrow"/>
          <w:bCs/>
          <w:sz w:val="24"/>
          <w:szCs w:val="24"/>
        </w:rPr>
        <w:t>Indones</w:t>
      </w:r>
      <w:proofErr w:type="spellEnd"/>
      <w:r w:rsidRPr="00B73D9B">
        <w:rPr>
          <w:rFonts w:ascii="Arial Narrow" w:hAnsi="Arial Narrow"/>
          <w:bCs/>
          <w:sz w:val="24"/>
          <w:szCs w:val="24"/>
        </w:rPr>
        <w:t>. 2024;6(1):144-153.</w:t>
      </w:r>
    </w:p>
    <w:p w14:paraId="09CEF3E7" w14:textId="1EEE9D5E" w:rsidR="00B73D9B" w:rsidRPr="00B73D9B" w:rsidRDefault="00B73D9B" w:rsidP="00B73D9B">
      <w:pPr>
        <w:numPr>
          <w:ilvl w:val="0"/>
          <w:numId w:val="54"/>
        </w:numPr>
        <w:spacing w:after="0"/>
        <w:rPr>
          <w:rFonts w:ascii="Arial Narrow" w:hAnsi="Arial Narrow"/>
          <w:bCs/>
          <w:sz w:val="24"/>
          <w:szCs w:val="24"/>
        </w:rPr>
      </w:pPr>
      <w:r w:rsidRPr="00B73D9B">
        <w:rPr>
          <w:rFonts w:ascii="Arial Narrow" w:hAnsi="Arial Narrow"/>
          <w:bCs/>
          <w:sz w:val="24"/>
          <w:szCs w:val="24"/>
        </w:rPr>
        <w:t xml:space="preserve">Suwarni S, </w:t>
      </w:r>
      <w:proofErr w:type="spellStart"/>
      <w:r w:rsidRPr="00B73D9B">
        <w:rPr>
          <w:rFonts w:ascii="Arial Narrow" w:hAnsi="Arial Narrow"/>
          <w:bCs/>
          <w:sz w:val="24"/>
          <w:szCs w:val="24"/>
        </w:rPr>
        <w:t>Atmodjo</w:t>
      </w:r>
      <w:proofErr w:type="spellEnd"/>
      <w:r w:rsidRPr="00B73D9B">
        <w:rPr>
          <w:rFonts w:ascii="Arial Narrow" w:hAnsi="Arial Narrow"/>
          <w:bCs/>
          <w:sz w:val="24"/>
          <w:szCs w:val="24"/>
        </w:rPr>
        <w:t xml:space="preserve"> TG, </w:t>
      </w:r>
      <w:proofErr w:type="spellStart"/>
      <w:r w:rsidRPr="00B73D9B">
        <w:rPr>
          <w:rFonts w:ascii="Arial Narrow" w:hAnsi="Arial Narrow"/>
          <w:bCs/>
          <w:sz w:val="24"/>
          <w:szCs w:val="24"/>
        </w:rPr>
        <w:t>Setyaningrum</w:t>
      </w:r>
      <w:proofErr w:type="spellEnd"/>
      <w:r w:rsidRPr="00B73D9B">
        <w:rPr>
          <w:rFonts w:ascii="Arial Narrow" w:hAnsi="Arial Narrow"/>
          <w:bCs/>
          <w:sz w:val="24"/>
          <w:szCs w:val="24"/>
        </w:rPr>
        <w:t xml:space="preserve"> P, Al Farizi GR. </w:t>
      </w:r>
      <w:proofErr w:type="spellStart"/>
      <w:r w:rsidRPr="00B73D9B">
        <w:rPr>
          <w:rFonts w:ascii="Arial Narrow" w:hAnsi="Arial Narrow"/>
          <w:bCs/>
          <w:sz w:val="24"/>
          <w:szCs w:val="24"/>
        </w:rPr>
        <w:t>Sistem</w:t>
      </w:r>
      <w:proofErr w:type="spellEnd"/>
      <w:r w:rsidRPr="00B73D9B">
        <w:rPr>
          <w:rFonts w:ascii="Arial Narrow" w:hAnsi="Arial Narrow"/>
          <w:bCs/>
          <w:sz w:val="24"/>
          <w:szCs w:val="24"/>
        </w:rPr>
        <w:t xml:space="preserve"> </w:t>
      </w:r>
      <w:proofErr w:type="spellStart"/>
      <w:r w:rsidRPr="00B73D9B">
        <w:rPr>
          <w:rFonts w:ascii="Arial Narrow" w:hAnsi="Arial Narrow"/>
          <w:bCs/>
          <w:sz w:val="24"/>
          <w:szCs w:val="24"/>
        </w:rPr>
        <w:t>Informasi</w:t>
      </w:r>
      <w:proofErr w:type="spellEnd"/>
      <w:r w:rsidRPr="00B73D9B">
        <w:rPr>
          <w:rFonts w:ascii="Arial Narrow" w:hAnsi="Arial Narrow"/>
          <w:bCs/>
          <w:sz w:val="24"/>
          <w:szCs w:val="24"/>
        </w:rPr>
        <w:t xml:space="preserve"> </w:t>
      </w:r>
      <w:proofErr w:type="spellStart"/>
      <w:r w:rsidRPr="00B73D9B">
        <w:rPr>
          <w:rFonts w:ascii="Arial Narrow" w:hAnsi="Arial Narrow"/>
          <w:bCs/>
          <w:sz w:val="24"/>
          <w:szCs w:val="24"/>
        </w:rPr>
        <w:t>Fitofarmaka</w:t>
      </w:r>
      <w:proofErr w:type="spellEnd"/>
      <w:r w:rsidRPr="00B73D9B">
        <w:rPr>
          <w:rFonts w:ascii="Arial Narrow" w:hAnsi="Arial Narrow"/>
          <w:bCs/>
          <w:sz w:val="24"/>
          <w:szCs w:val="24"/>
        </w:rPr>
        <w:t xml:space="preserve"> (SIFITA) </w:t>
      </w:r>
      <w:proofErr w:type="spellStart"/>
      <w:r w:rsidRPr="00B73D9B">
        <w:rPr>
          <w:rFonts w:ascii="Arial Narrow" w:hAnsi="Arial Narrow"/>
          <w:bCs/>
          <w:sz w:val="24"/>
          <w:szCs w:val="24"/>
        </w:rPr>
        <w:t>berbasis</w:t>
      </w:r>
      <w:proofErr w:type="spellEnd"/>
      <w:r w:rsidRPr="00B73D9B">
        <w:rPr>
          <w:rFonts w:ascii="Arial Narrow" w:hAnsi="Arial Narrow"/>
          <w:bCs/>
          <w:sz w:val="24"/>
          <w:szCs w:val="24"/>
        </w:rPr>
        <w:t xml:space="preserve"> web </w:t>
      </w:r>
      <w:proofErr w:type="spellStart"/>
      <w:r w:rsidRPr="00B73D9B">
        <w:rPr>
          <w:rFonts w:ascii="Arial Narrow" w:hAnsi="Arial Narrow"/>
          <w:bCs/>
          <w:sz w:val="24"/>
          <w:szCs w:val="24"/>
        </w:rPr>
        <w:t>sebagai</w:t>
      </w:r>
      <w:proofErr w:type="spellEnd"/>
      <w:r w:rsidRPr="00B73D9B">
        <w:rPr>
          <w:rFonts w:ascii="Arial Narrow" w:hAnsi="Arial Narrow"/>
          <w:bCs/>
          <w:sz w:val="24"/>
          <w:szCs w:val="24"/>
        </w:rPr>
        <w:t xml:space="preserve"> </w:t>
      </w:r>
      <w:proofErr w:type="spellStart"/>
      <w:r w:rsidRPr="00B73D9B">
        <w:rPr>
          <w:rFonts w:ascii="Arial Narrow" w:hAnsi="Arial Narrow"/>
          <w:bCs/>
          <w:sz w:val="24"/>
          <w:szCs w:val="24"/>
        </w:rPr>
        <w:t>sumber</w:t>
      </w:r>
      <w:proofErr w:type="spellEnd"/>
      <w:r w:rsidRPr="00B73D9B">
        <w:rPr>
          <w:rFonts w:ascii="Arial Narrow" w:hAnsi="Arial Narrow"/>
          <w:bCs/>
          <w:sz w:val="24"/>
          <w:szCs w:val="24"/>
        </w:rPr>
        <w:t xml:space="preserve"> </w:t>
      </w:r>
      <w:proofErr w:type="spellStart"/>
      <w:r w:rsidRPr="00B73D9B">
        <w:rPr>
          <w:rFonts w:ascii="Arial Narrow" w:hAnsi="Arial Narrow"/>
          <w:bCs/>
          <w:sz w:val="24"/>
          <w:szCs w:val="24"/>
        </w:rPr>
        <w:t>informasi</w:t>
      </w:r>
      <w:proofErr w:type="spellEnd"/>
      <w:r w:rsidRPr="00B73D9B">
        <w:rPr>
          <w:rFonts w:ascii="Arial Narrow" w:hAnsi="Arial Narrow"/>
          <w:bCs/>
          <w:sz w:val="24"/>
          <w:szCs w:val="24"/>
        </w:rPr>
        <w:t xml:space="preserve"> </w:t>
      </w:r>
      <w:proofErr w:type="spellStart"/>
      <w:r w:rsidRPr="00B73D9B">
        <w:rPr>
          <w:rFonts w:ascii="Arial Narrow" w:hAnsi="Arial Narrow"/>
          <w:bCs/>
          <w:sz w:val="24"/>
          <w:szCs w:val="24"/>
        </w:rPr>
        <w:t>apoteker</w:t>
      </w:r>
      <w:proofErr w:type="spellEnd"/>
      <w:r w:rsidRPr="00B73D9B">
        <w:rPr>
          <w:rFonts w:ascii="Arial Narrow" w:hAnsi="Arial Narrow"/>
          <w:bCs/>
          <w:sz w:val="24"/>
          <w:szCs w:val="24"/>
        </w:rPr>
        <w:t xml:space="preserve">. J </w:t>
      </w:r>
      <w:proofErr w:type="spellStart"/>
      <w:r w:rsidRPr="00B73D9B">
        <w:rPr>
          <w:rFonts w:ascii="Arial Narrow" w:hAnsi="Arial Narrow"/>
          <w:bCs/>
          <w:sz w:val="24"/>
          <w:szCs w:val="24"/>
        </w:rPr>
        <w:t>Kesehat</w:t>
      </w:r>
      <w:proofErr w:type="spellEnd"/>
      <w:r w:rsidRPr="00B73D9B">
        <w:rPr>
          <w:rFonts w:ascii="Arial Narrow" w:hAnsi="Arial Narrow"/>
          <w:bCs/>
          <w:sz w:val="24"/>
          <w:szCs w:val="24"/>
        </w:rPr>
        <w:t xml:space="preserve"> Tambusai. 2023;4(4).</w:t>
      </w:r>
    </w:p>
    <w:p w14:paraId="4B334C7E" w14:textId="47C7815F" w:rsidR="00B73D9B" w:rsidRPr="00B73D9B" w:rsidRDefault="00B73D9B" w:rsidP="00B73D9B">
      <w:pPr>
        <w:numPr>
          <w:ilvl w:val="0"/>
          <w:numId w:val="54"/>
        </w:numPr>
        <w:spacing w:after="0"/>
        <w:rPr>
          <w:rFonts w:ascii="Arial Narrow" w:hAnsi="Arial Narrow"/>
          <w:bCs/>
          <w:sz w:val="24"/>
          <w:szCs w:val="24"/>
        </w:rPr>
      </w:pPr>
      <w:r w:rsidRPr="00B73D9B">
        <w:rPr>
          <w:rFonts w:ascii="Arial Narrow" w:hAnsi="Arial Narrow"/>
          <w:bCs/>
          <w:sz w:val="24"/>
          <w:szCs w:val="24"/>
        </w:rPr>
        <w:t xml:space="preserve">Wulandari R, Suwarni S, Naimah QA. Descriptive study of waiting time for prescription services at the pharmacy installation of </w:t>
      </w:r>
      <w:proofErr w:type="spellStart"/>
      <w:r w:rsidRPr="00B73D9B">
        <w:rPr>
          <w:rFonts w:ascii="Arial Narrow" w:hAnsi="Arial Narrow"/>
          <w:bCs/>
          <w:sz w:val="24"/>
          <w:szCs w:val="24"/>
        </w:rPr>
        <w:t>Roemani</w:t>
      </w:r>
      <w:proofErr w:type="spellEnd"/>
      <w:r w:rsidRPr="00B73D9B">
        <w:rPr>
          <w:rFonts w:ascii="Arial Narrow" w:hAnsi="Arial Narrow"/>
          <w:bCs/>
          <w:sz w:val="24"/>
          <w:szCs w:val="24"/>
        </w:rPr>
        <w:t xml:space="preserve"> Muhammadiyah Hospital Semarang. J </w:t>
      </w:r>
      <w:proofErr w:type="spellStart"/>
      <w:r w:rsidRPr="00B73D9B">
        <w:rPr>
          <w:rFonts w:ascii="Arial Narrow" w:hAnsi="Arial Narrow"/>
          <w:bCs/>
          <w:sz w:val="24"/>
          <w:szCs w:val="24"/>
        </w:rPr>
        <w:t>Kesehat</w:t>
      </w:r>
      <w:proofErr w:type="spellEnd"/>
      <w:r w:rsidRPr="00B73D9B">
        <w:rPr>
          <w:rFonts w:ascii="Arial Narrow" w:hAnsi="Arial Narrow"/>
          <w:bCs/>
          <w:sz w:val="24"/>
          <w:szCs w:val="24"/>
        </w:rPr>
        <w:t xml:space="preserve"> Tambusai. 2023;4(3).</w:t>
      </w:r>
    </w:p>
    <w:p w14:paraId="4A5CCD5F" w14:textId="642C6BF6" w:rsidR="00B73D9B" w:rsidRPr="00B73D9B" w:rsidRDefault="00B73D9B" w:rsidP="00B73D9B">
      <w:pPr>
        <w:numPr>
          <w:ilvl w:val="0"/>
          <w:numId w:val="54"/>
        </w:numPr>
        <w:spacing w:after="0"/>
        <w:rPr>
          <w:rFonts w:ascii="Arial Narrow" w:hAnsi="Arial Narrow"/>
          <w:bCs/>
          <w:sz w:val="24"/>
          <w:szCs w:val="24"/>
        </w:rPr>
      </w:pPr>
      <w:r w:rsidRPr="00B73D9B">
        <w:rPr>
          <w:rFonts w:ascii="Arial Narrow" w:hAnsi="Arial Narrow"/>
          <w:bCs/>
          <w:sz w:val="24"/>
          <w:szCs w:val="24"/>
        </w:rPr>
        <w:t xml:space="preserve">Suwarni S, </w:t>
      </w:r>
      <w:proofErr w:type="spellStart"/>
      <w:r w:rsidRPr="00B73D9B">
        <w:rPr>
          <w:rFonts w:ascii="Arial Narrow" w:hAnsi="Arial Narrow"/>
          <w:bCs/>
          <w:sz w:val="24"/>
          <w:szCs w:val="24"/>
        </w:rPr>
        <w:t>dkk</w:t>
      </w:r>
      <w:proofErr w:type="spellEnd"/>
      <w:r w:rsidRPr="00B73D9B">
        <w:rPr>
          <w:rFonts w:ascii="Arial Narrow" w:hAnsi="Arial Narrow"/>
          <w:bCs/>
          <w:sz w:val="24"/>
          <w:szCs w:val="24"/>
        </w:rPr>
        <w:t xml:space="preserve">. </w:t>
      </w:r>
      <w:proofErr w:type="spellStart"/>
      <w:r w:rsidRPr="00B73D9B">
        <w:rPr>
          <w:rFonts w:ascii="Arial Narrow" w:hAnsi="Arial Narrow"/>
          <w:bCs/>
          <w:sz w:val="24"/>
          <w:szCs w:val="24"/>
        </w:rPr>
        <w:t>Komunikasi</w:t>
      </w:r>
      <w:proofErr w:type="spellEnd"/>
      <w:r w:rsidRPr="00B73D9B">
        <w:rPr>
          <w:rFonts w:ascii="Arial Narrow" w:hAnsi="Arial Narrow"/>
          <w:bCs/>
          <w:sz w:val="24"/>
          <w:szCs w:val="24"/>
        </w:rPr>
        <w:t xml:space="preserve">, </w:t>
      </w:r>
      <w:proofErr w:type="spellStart"/>
      <w:r w:rsidRPr="00B73D9B">
        <w:rPr>
          <w:rFonts w:ascii="Arial Narrow" w:hAnsi="Arial Narrow"/>
          <w:bCs/>
          <w:sz w:val="24"/>
          <w:szCs w:val="24"/>
        </w:rPr>
        <w:t>edukasi</w:t>
      </w:r>
      <w:proofErr w:type="spellEnd"/>
      <w:r w:rsidRPr="00B73D9B">
        <w:rPr>
          <w:rFonts w:ascii="Arial Narrow" w:hAnsi="Arial Narrow"/>
          <w:bCs/>
          <w:sz w:val="24"/>
          <w:szCs w:val="24"/>
        </w:rPr>
        <w:t xml:space="preserve">, </w:t>
      </w:r>
      <w:proofErr w:type="spellStart"/>
      <w:r w:rsidRPr="00B73D9B">
        <w:rPr>
          <w:rFonts w:ascii="Arial Narrow" w:hAnsi="Arial Narrow"/>
          <w:bCs/>
          <w:sz w:val="24"/>
          <w:szCs w:val="24"/>
        </w:rPr>
        <w:t>informasi</w:t>
      </w:r>
      <w:proofErr w:type="spellEnd"/>
      <w:r w:rsidRPr="00B73D9B">
        <w:rPr>
          <w:rFonts w:ascii="Arial Narrow" w:hAnsi="Arial Narrow"/>
          <w:bCs/>
          <w:sz w:val="24"/>
          <w:szCs w:val="24"/>
        </w:rPr>
        <w:t xml:space="preserve"> </w:t>
      </w:r>
      <w:proofErr w:type="spellStart"/>
      <w:r w:rsidRPr="00B73D9B">
        <w:rPr>
          <w:rFonts w:ascii="Arial Narrow" w:hAnsi="Arial Narrow"/>
          <w:bCs/>
          <w:sz w:val="24"/>
          <w:szCs w:val="24"/>
        </w:rPr>
        <w:t>obat</w:t>
      </w:r>
      <w:proofErr w:type="spellEnd"/>
      <w:r w:rsidRPr="00B73D9B">
        <w:rPr>
          <w:rFonts w:ascii="Arial Narrow" w:hAnsi="Arial Narrow"/>
          <w:bCs/>
          <w:sz w:val="24"/>
          <w:szCs w:val="24"/>
        </w:rPr>
        <w:t xml:space="preserve"> dan </w:t>
      </w:r>
      <w:proofErr w:type="spellStart"/>
      <w:r w:rsidRPr="00B73D9B">
        <w:rPr>
          <w:rFonts w:ascii="Arial Narrow" w:hAnsi="Arial Narrow"/>
          <w:bCs/>
          <w:sz w:val="24"/>
          <w:szCs w:val="24"/>
        </w:rPr>
        <w:t>promosi</w:t>
      </w:r>
      <w:proofErr w:type="spellEnd"/>
      <w:r w:rsidRPr="00B73D9B">
        <w:rPr>
          <w:rFonts w:ascii="Arial Narrow" w:hAnsi="Arial Narrow"/>
          <w:bCs/>
          <w:sz w:val="24"/>
          <w:szCs w:val="24"/>
        </w:rPr>
        <w:t xml:space="preserve"> </w:t>
      </w:r>
      <w:proofErr w:type="spellStart"/>
      <w:r w:rsidRPr="00B73D9B">
        <w:rPr>
          <w:rFonts w:ascii="Arial Narrow" w:hAnsi="Arial Narrow"/>
          <w:bCs/>
          <w:sz w:val="24"/>
          <w:szCs w:val="24"/>
        </w:rPr>
        <w:t>kesehatan</w:t>
      </w:r>
      <w:proofErr w:type="spellEnd"/>
      <w:r w:rsidRPr="00B73D9B">
        <w:rPr>
          <w:rFonts w:ascii="Arial Narrow" w:hAnsi="Arial Narrow"/>
          <w:bCs/>
          <w:sz w:val="24"/>
          <w:szCs w:val="24"/>
        </w:rPr>
        <w:t xml:space="preserve"> pada </w:t>
      </w:r>
      <w:proofErr w:type="spellStart"/>
      <w:r w:rsidRPr="00B73D9B">
        <w:rPr>
          <w:rFonts w:ascii="Arial Narrow" w:hAnsi="Arial Narrow"/>
          <w:bCs/>
          <w:sz w:val="24"/>
          <w:szCs w:val="24"/>
        </w:rPr>
        <w:t>warga</w:t>
      </w:r>
      <w:proofErr w:type="spellEnd"/>
      <w:r w:rsidRPr="00B73D9B">
        <w:rPr>
          <w:rFonts w:ascii="Arial Narrow" w:hAnsi="Arial Narrow"/>
          <w:bCs/>
          <w:sz w:val="24"/>
          <w:szCs w:val="24"/>
        </w:rPr>
        <w:t xml:space="preserve"> </w:t>
      </w:r>
      <w:proofErr w:type="spellStart"/>
      <w:r w:rsidRPr="00B73D9B">
        <w:rPr>
          <w:rFonts w:ascii="Arial Narrow" w:hAnsi="Arial Narrow"/>
          <w:bCs/>
          <w:sz w:val="24"/>
          <w:szCs w:val="24"/>
        </w:rPr>
        <w:t>Kalisegoro</w:t>
      </w:r>
      <w:proofErr w:type="spellEnd"/>
      <w:r w:rsidRPr="00B73D9B">
        <w:rPr>
          <w:rFonts w:ascii="Arial Narrow" w:hAnsi="Arial Narrow"/>
          <w:bCs/>
          <w:sz w:val="24"/>
          <w:szCs w:val="24"/>
        </w:rPr>
        <w:t xml:space="preserve"> Semarang. </w:t>
      </w:r>
      <w:proofErr w:type="spellStart"/>
      <w:r w:rsidRPr="00B73D9B">
        <w:rPr>
          <w:rFonts w:ascii="Arial Narrow" w:hAnsi="Arial Narrow"/>
          <w:bCs/>
          <w:sz w:val="24"/>
          <w:szCs w:val="24"/>
        </w:rPr>
        <w:t>Abdimas</w:t>
      </w:r>
      <w:proofErr w:type="spellEnd"/>
      <w:r w:rsidRPr="00B73D9B">
        <w:rPr>
          <w:rFonts w:ascii="Arial Narrow" w:hAnsi="Arial Narrow"/>
          <w:bCs/>
          <w:sz w:val="24"/>
          <w:szCs w:val="24"/>
        </w:rPr>
        <w:t xml:space="preserve"> Madani. 2025;7(02):84-90.</w:t>
      </w:r>
    </w:p>
    <w:p w14:paraId="47ADD055" w14:textId="49E9F7CA" w:rsidR="00B73D9B" w:rsidRDefault="00B73D9B" w:rsidP="00B73D9B">
      <w:pPr>
        <w:numPr>
          <w:ilvl w:val="0"/>
          <w:numId w:val="54"/>
        </w:numPr>
        <w:spacing w:after="0"/>
        <w:rPr>
          <w:rFonts w:ascii="Arial Narrow" w:hAnsi="Arial Narrow"/>
          <w:bCs/>
          <w:sz w:val="24"/>
          <w:szCs w:val="24"/>
        </w:rPr>
      </w:pPr>
      <w:r w:rsidRPr="00B73D9B">
        <w:rPr>
          <w:rFonts w:ascii="Arial Narrow" w:hAnsi="Arial Narrow"/>
          <w:bCs/>
          <w:sz w:val="24"/>
          <w:szCs w:val="24"/>
        </w:rPr>
        <w:t xml:space="preserve">Suwarni S, </w:t>
      </w:r>
      <w:proofErr w:type="spellStart"/>
      <w:r w:rsidRPr="00B73D9B">
        <w:rPr>
          <w:rFonts w:ascii="Arial Narrow" w:hAnsi="Arial Narrow"/>
          <w:bCs/>
          <w:sz w:val="24"/>
          <w:szCs w:val="24"/>
        </w:rPr>
        <w:t>Haryanti</w:t>
      </w:r>
      <w:proofErr w:type="spellEnd"/>
      <w:r w:rsidRPr="00B73D9B">
        <w:rPr>
          <w:rFonts w:ascii="Arial Narrow" w:hAnsi="Arial Narrow"/>
          <w:bCs/>
          <w:sz w:val="24"/>
          <w:szCs w:val="24"/>
        </w:rPr>
        <w:t xml:space="preserve"> N, Gloria F. Implementation of FMEA on the potential of medication error in pharmaceutical services in Bonang II primary health care Demak Regency. Sci Community Pharm J. 2023;2(2):112-123.</w:t>
      </w:r>
    </w:p>
    <w:p w14:paraId="79AB7282" w14:textId="0C0146DE" w:rsidR="004313A8" w:rsidRPr="0086774F" w:rsidRDefault="004313A8" w:rsidP="00B73D9B">
      <w:pPr>
        <w:numPr>
          <w:ilvl w:val="0"/>
          <w:numId w:val="54"/>
        </w:numPr>
        <w:spacing w:after="0"/>
        <w:rPr>
          <w:rFonts w:ascii="Arial Narrow" w:hAnsi="Arial Narrow"/>
          <w:bCs/>
          <w:sz w:val="24"/>
          <w:szCs w:val="24"/>
        </w:rPr>
      </w:pPr>
      <w:r w:rsidRPr="004313A8">
        <w:rPr>
          <w:rFonts w:ascii="Arial Narrow" w:hAnsi="Arial Narrow"/>
          <w:b/>
          <w:bCs/>
          <w:sz w:val="24"/>
          <w:szCs w:val="24"/>
        </w:rPr>
        <w:t xml:space="preserve">Suwarni S, </w:t>
      </w:r>
      <w:proofErr w:type="spellStart"/>
      <w:r w:rsidRPr="004313A8">
        <w:rPr>
          <w:rFonts w:ascii="Arial Narrow" w:hAnsi="Arial Narrow"/>
          <w:b/>
          <w:bCs/>
          <w:sz w:val="24"/>
          <w:szCs w:val="24"/>
        </w:rPr>
        <w:t>Pambudi</w:t>
      </w:r>
      <w:proofErr w:type="spellEnd"/>
      <w:r w:rsidRPr="004313A8">
        <w:rPr>
          <w:rFonts w:ascii="Arial Narrow" w:hAnsi="Arial Narrow"/>
          <w:b/>
          <w:bCs/>
          <w:sz w:val="24"/>
          <w:szCs w:val="24"/>
        </w:rPr>
        <w:t xml:space="preserve"> RS, Megawati F, Riani DA, Kartika WS, </w:t>
      </w:r>
      <w:proofErr w:type="spellStart"/>
      <w:r w:rsidRPr="004313A8">
        <w:rPr>
          <w:rFonts w:ascii="Arial Narrow" w:hAnsi="Arial Narrow"/>
          <w:b/>
          <w:bCs/>
          <w:sz w:val="24"/>
          <w:szCs w:val="24"/>
        </w:rPr>
        <w:t>Fahamsya</w:t>
      </w:r>
      <w:proofErr w:type="spellEnd"/>
      <w:r w:rsidRPr="004313A8">
        <w:rPr>
          <w:rFonts w:ascii="Arial Narrow" w:hAnsi="Arial Narrow"/>
          <w:b/>
          <w:bCs/>
          <w:sz w:val="24"/>
          <w:szCs w:val="24"/>
        </w:rPr>
        <w:t xml:space="preserve"> A.</w:t>
      </w:r>
      <w:r w:rsidRPr="004313A8">
        <w:rPr>
          <w:rFonts w:ascii="Arial Narrow" w:hAnsi="Arial Narrow"/>
          <w:bCs/>
          <w:sz w:val="24"/>
          <w:szCs w:val="24"/>
        </w:rPr>
        <w:t xml:space="preserve"> </w:t>
      </w:r>
      <w:proofErr w:type="spellStart"/>
      <w:r w:rsidRPr="004313A8">
        <w:rPr>
          <w:rFonts w:ascii="Arial Narrow" w:hAnsi="Arial Narrow"/>
          <w:bCs/>
          <w:i/>
          <w:iCs/>
          <w:sz w:val="24"/>
          <w:szCs w:val="24"/>
        </w:rPr>
        <w:t>Manajemen</w:t>
      </w:r>
      <w:proofErr w:type="spellEnd"/>
      <w:r w:rsidRPr="004313A8">
        <w:rPr>
          <w:rFonts w:ascii="Arial Narrow" w:hAnsi="Arial Narrow"/>
          <w:bCs/>
          <w:i/>
          <w:iCs/>
          <w:sz w:val="24"/>
          <w:szCs w:val="24"/>
        </w:rPr>
        <w:t xml:space="preserve"> Farmasi Komunitas</w:t>
      </w:r>
      <w:r w:rsidRPr="004313A8">
        <w:rPr>
          <w:rFonts w:ascii="Arial Narrow" w:hAnsi="Arial Narrow"/>
          <w:bCs/>
          <w:sz w:val="24"/>
          <w:szCs w:val="24"/>
        </w:rPr>
        <w:t xml:space="preserve">. Jakarta: PT </w:t>
      </w:r>
      <w:proofErr w:type="spellStart"/>
      <w:r w:rsidRPr="004313A8">
        <w:rPr>
          <w:rFonts w:ascii="Arial Narrow" w:hAnsi="Arial Narrow"/>
          <w:bCs/>
          <w:sz w:val="24"/>
          <w:szCs w:val="24"/>
        </w:rPr>
        <w:t>Bukuloka</w:t>
      </w:r>
      <w:proofErr w:type="spellEnd"/>
      <w:r w:rsidRPr="004313A8">
        <w:rPr>
          <w:rFonts w:ascii="Arial Narrow" w:hAnsi="Arial Narrow"/>
          <w:bCs/>
          <w:sz w:val="24"/>
          <w:szCs w:val="24"/>
        </w:rPr>
        <w:t xml:space="preserve"> </w:t>
      </w:r>
      <w:proofErr w:type="spellStart"/>
      <w:r w:rsidRPr="004313A8">
        <w:rPr>
          <w:rFonts w:ascii="Arial Narrow" w:hAnsi="Arial Narrow"/>
          <w:bCs/>
          <w:sz w:val="24"/>
          <w:szCs w:val="24"/>
        </w:rPr>
        <w:t>Literasi</w:t>
      </w:r>
      <w:proofErr w:type="spellEnd"/>
      <w:r w:rsidRPr="004313A8">
        <w:rPr>
          <w:rFonts w:ascii="Arial Narrow" w:hAnsi="Arial Narrow"/>
          <w:bCs/>
          <w:sz w:val="24"/>
          <w:szCs w:val="24"/>
        </w:rPr>
        <w:t xml:space="preserve"> </w:t>
      </w:r>
      <w:proofErr w:type="spellStart"/>
      <w:r w:rsidRPr="004313A8">
        <w:rPr>
          <w:rFonts w:ascii="Arial Narrow" w:hAnsi="Arial Narrow"/>
          <w:bCs/>
          <w:sz w:val="24"/>
          <w:szCs w:val="24"/>
        </w:rPr>
        <w:t>Bangsa</w:t>
      </w:r>
      <w:proofErr w:type="spellEnd"/>
      <w:r w:rsidRPr="004313A8">
        <w:rPr>
          <w:rFonts w:ascii="Arial Narrow" w:hAnsi="Arial Narrow"/>
          <w:bCs/>
          <w:sz w:val="24"/>
          <w:szCs w:val="24"/>
        </w:rPr>
        <w:t>; 2025.</w:t>
      </w:r>
    </w:p>
    <w:p w14:paraId="6BB954D0" w14:textId="0AE31C1C" w:rsidR="002C1F22" w:rsidRPr="0086774F" w:rsidRDefault="002C1F22" w:rsidP="009833BE">
      <w:pPr>
        <w:spacing w:after="0"/>
        <w:rPr>
          <w:rFonts w:ascii="Arial Narrow" w:hAnsi="Arial Narrow"/>
          <w:bCs/>
          <w:sz w:val="24"/>
          <w:szCs w:val="24"/>
        </w:rPr>
      </w:pPr>
    </w:p>
    <w:p w14:paraId="3FF7A640" w14:textId="08E2DEB4" w:rsidR="002C1F22" w:rsidRPr="0086774F" w:rsidRDefault="004313A8" w:rsidP="009833BE">
      <w:pPr>
        <w:spacing w:after="0"/>
        <w:ind w:left="8640" w:firstLine="720"/>
        <w:rPr>
          <w:rFonts w:ascii="Arial Narrow" w:hAnsi="Arial Narrow"/>
          <w:bCs/>
          <w:sz w:val="24"/>
          <w:szCs w:val="24"/>
        </w:rPr>
      </w:pPr>
      <w:r>
        <w:rPr>
          <w:rFonts w:ascii="Arial Narrow" w:hAnsi="Arial Narrow" w:cs="Arial"/>
          <w:noProof/>
          <w:color w:val="000000"/>
          <w:sz w:val="24"/>
          <w:szCs w:val="24"/>
          <w:u w:val="single"/>
          <w:lang w:val="en-ID"/>
        </w:rPr>
        <w:drawing>
          <wp:anchor distT="0" distB="0" distL="114300" distR="114300" simplePos="0" relativeHeight="251687936" behindDoc="0" locked="0" layoutInCell="1" allowOverlap="1" wp14:anchorId="121EDCA9" wp14:editId="33C08001">
            <wp:simplePos x="0" y="0"/>
            <wp:positionH relativeFrom="column">
              <wp:posOffset>-898525</wp:posOffset>
            </wp:positionH>
            <wp:positionV relativeFrom="paragraph">
              <wp:posOffset>204596</wp:posOffset>
            </wp:positionV>
            <wp:extent cx="3223034" cy="2182039"/>
            <wp:effectExtent l="0" t="0" r="0" b="0"/>
            <wp:wrapNone/>
            <wp:docPr id="8024083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408357" name="Picture 802408357"/>
                    <pic:cNvPicPr/>
                  </pic:nvPicPr>
                  <pic:blipFill>
                    <a:blip r:embed="rId21">
                      <a:extLst>
                        <a:ext uri="{28A0092B-C50C-407E-A947-70E740481C1C}">
                          <a14:useLocalDpi xmlns:a14="http://schemas.microsoft.com/office/drawing/2010/main" val="0"/>
                        </a:ext>
                      </a:extLst>
                    </a:blip>
                    <a:stretch>
                      <a:fillRect/>
                    </a:stretch>
                  </pic:blipFill>
                  <pic:spPr>
                    <a:xfrm>
                      <a:off x="0" y="0"/>
                      <a:ext cx="3223034" cy="2182039"/>
                    </a:xfrm>
                    <a:prstGeom prst="rect">
                      <a:avLst/>
                    </a:prstGeom>
                  </pic:spPr>
                </pic:pic>
              </a:graphicData>
            </a:graphic>
            <wp14:sizeRelH relativeFrom="margin">
              <wp14:pctWidth>0</wp14:pctWidth>
            </wp14:sizeRelH>
            <wp14:sizeRelV relativeFrom="margin">
              <wp14:pctHeight>0</wp14:pctHeight>
            </wp14:sizeRelV>
          </wp:anchor>
        </w:drawing>
      </w:r>
      <w:r w:rsidR="002C1F22" w:rsidRPr="0086774F">
        <w:rPr>
          <w:rFonts w:ascii="Arial Narrow" w:hAnsi="Arial Narrow"/>
          <w:bCs/>
          <w:sz w:val="24"/>
          <w:szCs w:val="24"/>
        </w:rPr>
        <w:t xml:space="preserve">Semarang, </w:t>
      </w:r>
    </w:p>
    <w:p w14:paraId="1AB1B44D" w14:textId="76AA9353" w:rsidR="002C1F22" w:rsidRPr="0086774F" w:rsidRDefault="002C1F22" w:rsidP="009833BE">
      <w:pPr>
        <w:spacing w:after="0"/>
        <w:rPr>
          <w:rFonts w:ascii="Arial Narrow" w:hAnsi="Arial Narrow"/>
          <w:bCs/>
          <w:sz w:val="24"/>
          <w:szCs w:val="24"/>
        </w:rPr>
      </w:pPr>
      <w:proofErr w:type="spellStart"/>
      <w:r w:rsidRPr="0086774F">
        <w:rPr>
          <w:rFonts w:ascii="Arial Narrow" w:hAnsi="Arial Narrow"/>
          <w:bCs/>
          <w:sz w:val="24"/>
          <w:szCs w:val="24"/>
        </w:rPr>
        <w:t>Mengetahui</w:t>
      </w:r>
      <w:proofErr w:type="spellEnd"/>
      <w:r w:rsidRPr="0086774F">
        <w:rPr>
          <w:rFonts w:ascii="Arial Narrow" w:hAnsi="Arial Narrow"/>
          <w:bCs/>
          <w:sz w:val="24"/>
          <w:szCs w:val="24"/>
        </w:rPr>
        <w:tab/>
      </w:r>
      <w:r w:rsidRPr="0086774F">
        <w:rPr>
          <w:rFonts w:ascii="Arial Narrow" w:hAnsi="Arial Narrow"/>
          <w:bCs/>
          <w:sz w:val="24"/>
          <w:szCs w:val="24"/>
        </w:rPr>
        <w:tab/>
      </w:r>
      <w:r w:rsidRPr="0086774F">
        <w:rPr>
          <w:rFonts w:ascii="Arial Narrow" w:hAnsi="Arial Narrow"/>
          <w:bCs/>
          <w:sz w:val="24"/>
          <w:szCs w:val="24"/>
        </w:rPr>
        <w:tab/>
      </w:r>
      <w:r w:rsidRPr="0086774F">
        <w:rPr>
          <w:rFonts w:ascii="Arial Narrow" w:hAnsi="Arial Narrow"/>
          <w:bCs/>
          <w:sz w:val="24"/>
          <w:szCs w:val="24"/>
        </w:rPr>
        <w:tab/>
      </w:r>
      <w:r w:rsidRPr="0086774F">
        <w:rPr>
          <w:rFonts w:ascii="Arial Narrow" w:hAnsi="Arial Narrow"/>
          <w:bCs/>
          <w:sz w:val="24"/>
          <w:szCs w:val="24"/>
        </w:rPr>
        <w:tab/>
      </w:r>
      <w:r w:rsidRPr="0086774F">
        <w:rPr>
          <w:rFonts w:ascii="Arial Narrow" w:hAnsi="Arial Narrow"/>
          <w:bCs/>
          <w:sz w:val="24"/>
          <w:szCs w:val="24"/>
        </w:rPr>
        <w:tab/>
      </w:r>
      <w:r w:rsidRPr="0086774F">
        <w:rPr>
          <w:rFonts w:ascii="Arial Narrow" w:hAnsi="Arial Narrow"/>
          <w:bCs/>
          <w:sz w:val="24"/>
          <w:szCs w:val="24"/>
        </w:rPr>
        <w:tab/>
      </w:r>
      <w:r w:rsidRPr="0086774F">
        <w:rPr>
          <w:rFonts w:ascii="Arial Narrow" w:hAnsi="Arial Narrow"/>
          <w:bCs/>
          <w:sz w:val="24"/>
          <w:szCs w:val="24"/>
        </w:rPr>
        <w:tab/>
      </w:r>
      <w:r w:rsidRPr="0086774F">
        <w:rPr>
          <w:rFonts w:ascii="Arial Narrow" w:hAnsi="Arial Narrow"/>
          <w:bCs/>
          <w:sz w:val="24"/>
          <w:szCs w:val="24"/>
        </w:rPr>
        <w:tab/>
      </w:r>
      <w:r w:rsidRPr="0086774F">
        <w:rPr>
          <w:rFonts w:ascii="Arial Narrow" w:hAnsi="Arial Narrow"/>
          <w:bCs/>
          <w:sz w:val="24"/>
          <w:szCs w:val="24"/>
        </w:rPr>
        <w:tab/>
      </w:r>
      <w:r w:rsidRPr="0086774F">
        <w:rPr>
          <w:rFonts w:ascii="Arial Narrow" w:hAnsi="Arial Narrow"/>
          <w:bCs/>
          <w:sz w:val="24"/>
          <w:szCs w:val="24"/>
        </w:rPr>
        <w:tab/>
        <w:t xml:space="preserve">Dosen </w:t>
      </w:r>
      <w:proofErr w:type="spellStart"/>
      <w:r w:rsidRPr="0086774F">
        <w:rPr>
          <w:rFonts w:ascii="Arial Narrow" w:hAnsi="Arial Narrow"/>
          <w:bCs/>
          <w:sz w:val="24"/>
          <w:szCs w:val="24"/>
        </w:rPr>
        <w:t>Pengampu</w:t>
      </w:r>
      <w:proofErr w:type="spellEnd"/>
      <w:r w:rsidRPr="0086774F">
        <w:rPr>
          <w:rFonts w:ascii="Arial Narrow" w:hAnsi="Arial Narrow"/>
          <w:bCs/>
          <w:sz w:val="24"/>
          <w:szCs w:val="24"/>
        </w:rPr>
        <w:t>/</w:t>
      </w:r>
      <w:proofErr w:type="spellStart"/>
      <w:r w:rsidRPr="0086774F">
        <w:rPr>
          <w:rFonts w:ascii="Arial Narrow" w:hAnsi="Arial Narrow"/>
          <w:bCs/>
          <w:sz w:val="24"/>
          <w:szCs w:val="24"/>
        </w:rPr>
        <w:t>Penanggung</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jawab</w:t>
      </w:r>
      <w:proofErr w:type="spellEnd"/>
      <w:r w:rsidRPr="0086774F">
        <w:rPr>
          <w:rFonts w:ascii="Arial Narrow" w:hAnsi="Arial Narrow"/>
          <w:bCs/>
          <w:sz w:val="24"/>
          <w:szCs w:val="24"/>
        </w:rPr>
        <w:t xml:space="preserve"> MK</w:t>
      </w:r>
    </w:p>
    <w:p w14:paraId="3E0FA6AB" w14:textId="5293DD86" w:rsidR="005501B5" w:rsidRPr="0086774F" w:rsidRDefault="005501B5" w:rsidP="009833BE">
      <w:pPr>
        <w:spacing w:after="0"/>
        <w:rPr>
          <w:rFonts w:ascii="Arial Narrow" w:hAnsi="Arial Narrow" w:cs="Arial"/>
          <w:color w:val="000000"/>
          <w:sz w:val="24"/>
          <w:szCs w:val="24"/>
          <w:lang w:val="en-ID"/>
        </w:rPr>
      </w:pPr>
      <w:r w:rsidRPr="0086774F">
        <w:rPr>
          <w:rFonts w:ascii="Arial Narrow" w:hAnsi="Arial Narrow" w:cs="Arial"/>
          <w:bCs/>
          <w:sz w:val="24"/>
          <w:szCs w:val="24"/>
        </w:rPr>
        <w:tab/>
      </w:r>
      <w:r w:rsidRPr="0086774F">
        <w:rPr>
          <w:rFonts w:ascii="Arial Narrow" w:hAnsi="Arial Narrow" w:cs="Arial"/>
          <w:bCs/>
          <w:sz w:val="24"/>
          <w:szCs w:val="24"/>
        </w:rPr>
        <w:tab/>
      </w:r>
      <w:r w:rsidRPr="0086774F">
        <w:rPr>
          <w:rFonts w:ascii="Arial Narrow" w:hAnsi="Arial Narrow" w:cs="Arial"/>
          <w:bCs/>
          <w:sz w:val="24"/>
          <w:szCs w:val="24"/>
        </w:rPr>
        <w:tab/>
      </w:r>
      <w:r w:rsidRPr="0086774F">
        <w:rPr>
          <w:rFonts w:ascii="Arial Narrow" w:hAnsi="Arial Narrow" w:cs="Arial"/>
          <w:bCs/>
          <w:sz w:val="24"/>
          <w:szCs w:val="24"/>
        </w:rPr>
        <w:tab/>
      </w:r>
      <w:r w:rsidRPr="0086774F">
        <w:rPr>
          <w:rFonts w:ascii="Arial Narrow" w:hAnsi="Arial Narrow" w:cs="Arial"/>
          <w:bCs/>
          <w:sz w:val="24"/>
          <w:szCs w:val="24"/>
        </w:rPr>
        <w:tab/>
      </w:r>
      <w:r w:rsidRPr="0086774F">
        <w:rPr>
          <w:rFonts w:ascii="Arial Narrow" w:hAnsi="Arial Narrow" w:cs="Arial"/>
          <w:bCs/>
          <w:sz w:val="24"/>
          <w:szCs w:val="24"/>
        </w:rPr>
        <w:tab/>
      </w:r>
      <w:r w:rsidRPr="0086774F">
        <w:rPr>
          <w:rFonts w:ascii="Arial Narrow" w:hAnsi="Arial Narrow" w:cs="Arial"/>
          <w:bCs/>
          <w:sz w:val="24"/>
          <w:szCs w:val="24"/>
        </w:rPr>
        <w:tab/>
      </w:r>
      <w:r w:rsidRPr="0086774F">
        <w:rPr>
          <w:rFonts w:ascii="Arial Narrow" w:hAnsi="Arial Narrow" w:cs="Arial"/>
          <w:bCs/>
          <w:sz w:val="24"/>
          <w:szCs w:val="24"/>
        </w:rPr>
        <w:tab/>
      </w:r>
      <w:r w:rsidRPr="0086774F">
        <w:rPr>
          <w:rFonts w:ascii="Arial Narrow" w:hAnsi="Arial Narrow" w:cs="Arial"/>
          <w:bCs/>
          <w:sz w:val="24"/>
          <w:szCs w:val="24"/>
        </w:rPr>
        <w:tab/>
      </w:r>
      <w:r w:rsidRPr="0086774F">
        <w:rPr>
          <w:rFonts w:ascii="Arial Narrow" w:hAnsi="Arial Narrow" w:cs="Arial"/>
          <w:bCs/>
          <w:sz w:val="24"/>
          <w:szCs w:val="24"/>
        </w:rPr>
        <w:tab/>
      </w:r>
      <w:r w:rsidRPr="0086774F">
        <w:rPr>
          <w:rFonts w:ascii="Arial Narrow" w:hAnsi="Arial Narrow" w:cs="Arial"/>
          <w:bCs/>
          <w:sz w:val="24"/>
          <w:szCs w:val="24"/>
        </w:rPr>
        <w:tab/>
      </w:r>
      <w:r w:rsidRPr="0086774F">
        <w:rPr>
          <w:rFonts w:ascii="Arial Narrow" w:hAnsi="Arial Narrow" w:cs="Arial"/>
          <w:bCs/>
          <w:sz w:val="24"/>
          <w:szCs w:val="24"/>
        </w:rPr>
        <w:tab/>
      </w:r>
      <w:r w:rsidRPr="0086774F">
        <w:rPr>
          <w:rFonts w:ascii="Arial Narrow" w:hAnsi="Arial Narrow"/>
          <w:noProof/>
          <w:color w:val="002060"/>
          <w:sz w:val="24"/>
          <w:szCs w:val="24"/>
        </w:rPr>
        <w:drawing>
          <wp:inline distT="0" distB="0" distL="0" distR="0" wp14:anchorId="7FBF8DF6" wp14:editId="72B606C2">
            <wp:extent cx="1555750" cy="1130300"/>
            <wp:effectExtent l="0" t="0" r="0" b="0"/>
            <wp:docPr id="3" name="Picture 3" descr="TTD WARNI as Smart Objec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TD WARNI as Smart Object-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555750" cy="1130300"/>
                    </a:xfrm>
                    <a:prstGeom prst="rect">
                      <a:avLst/>
                    </a:prstGeom>
                    <a:noFill/>
                    <a:ln>
                      <a:noFill/>
                    </a:ln>
                  </pic:spPr>
                </pic:pic>
              </a:graphicData>
            </a:graphic>
          </wp:inline>
        </w:drawing>
      </w:r>
      <w:bookmarkStart w:id="15" w:name="_Hlk520549285"/>
    </w:p>
    <w:p w14:paraId="7979D512" w14:textId="18254537" w:rsidR="005501B5" w:rsidRPr="007E237D" w:rsidRDefault="005501B5" w:rsidP="007E237D">
      <w:pPr>
        <w:spacing w:after="0"/>
        <w:rPr>
          <w:rFonts w:ascii="Arial Narrow" w:hAnsi="Arial Narrow" w:cs="Arial"/>
          <w:color w:val="000000"/>
          <w:sz w:val="24"/>
          <w:szCs w:val="24"/>
          <w:u w:val="single"/>
          <w:lang w:val="en-ID"/>
        </w:rPr>
      </w:pPr>
      <w:r w:rsidRPr="0086774F">
        <w:rPr>
          <w:rFonts w:ascii="Arial Narrow" w:hAnsi="Arial Narrow" w:cs="Arial"/>
          <w:color w:val="000000"/>
          <w:sz w:val="24"/>
          <w:szCs w:val="24"/>
          <w:lang w:val="en-ID"/>
        </w:rPr>
        <w:tab/>
      </w:r>
      <w:r w:rsidRPr="0086774F">
        <w:rPr>
          <w:rFonts w:ascii="Arial Narrow" w:hAnsi="Arial Narrow" w:cs="Arial"/>
          <w:color w:val="000000"/>
          <w:sz w:val="24"/>
          <w:szCs w:val="24"/>
          <w:lang w:val="en-ID"/>
        </w:rPr>
        <w:tab/>
      </w:r>
      <w:r w:rsidRPr="0086774F">
        <w:rPr>
          <w:rFonts w:ascii="Arial Narrow" w:hAnsi="Arial Narrow" w:cs="Arial"/>
          <w:color w:val="000000"/>
          <w:sz w:val="24"/>
          <w:szCs w:val="24"/>
          <w:lang w:val="en-ID"/>
        </w:rPr>
        <w:tab/>
      </w:r>
      <w:r w:rsidRPr="0086774F">
        <w:rPr>
          <w:rFonts w:ascii="Arial Narrow" w:hAnsi="Arial Narrow" w:cs="Arial"/>
          <w:color w:val="000000"/>
          <w:sz w:val="24"/>
          <w:szCs w:val="24"/>
          <w:lang w:val="en-ID"/>
        </w:rPr>
        <w:tab/>
      </w:r>
      <w:r w:rsidRPr="0086774F">
        <w:rPr>
          <w:rFonts w:ascii="Arial Narrow" w:hAnsi="Arial Narrow" w:cs="Arial"/>
          <w:color w:val="000000"/>
          <w:sz w:val="24"/>
          <w:szCs w:val="24"/>
          <w:lang w:val="en-ID"/>
        </w:rPr>
        <w:tab/>
      </w:r>
      <w:r w:rsidRPr="0086774F">
        <w:rPr>
          <w:rFonts w:ascii="Arial Narrow" w:hAnsi="Arial Narrow" w:cs="Arial"/>
          <w:color w:val="000000"/>
          <w:sz w:val="24"/>
          <w:szCs w:val="24"/>
          <w:lang w:val="en-ID"/>
        </w:rPr>
        <w:tab/>
      </w:r>
      <w:r w:rsidRPr="0086774F">
        <w:rPr>
          <w:rFonts w:ascii="Arial Narrow" w:hAnsi="Arial Narrow" w:cs="Arial"/>
          <w:color w:val="000000"/>
          <w:sz w:val="24"/>
          <w:szCs w:val="24"/>
          <w:lang w:val="en-ID"/>
        </w:rPr>
        <w:tab/>
        <w:t xml:space="preserve"> </w:t>
      </w:r>
      <w:r w:rsidRPr="0086774F">
        <w:rPr>
          <w:rFonts w:ascii="Arial Narrow" w:hAnsi="Arial Narrow" w:cs="Arial"/>
          <w:color w:val="000000"/>
          <w:sz w:val="24"/>
          <w:szCs w:val="24"/>
          <w:lang w:val="en-ID"/>
        </w:rPr>
        <w:tab/>
      </w:r>
      <w:r w:rsidR="004313A8">
        <w:rPr>
          <w:rFonts w:ascii="Arial Narrow" w:hAnsi="Arial Narrow" w:cs="Arial"/>
          <w:color w:val="000000"/>
          <w:sz w:val="24"/>
          <w:szCs w:val="24"/>
          <w:lang w:val="en-ID"/>
        </w:rPr>
        <w:tab/>
      </w:r>
      <w:r w:rsidR="004313A8">
        <w:rPr>
          <w:rFonts w:ascii="Arial Narrow" w:hAnsi="Arial Narrow" w:cs="Arial"/>
          <w:color w:val="000000"/>
          <w:sz w:val="24"/>
          <w:szCs w:val="24"/>
          <w:lang w:val="en-ID"/>
        </w:rPr>
        <w:tab/>
      </w:r>
      <w:r w:rsidR="004313A8">
        <w:rPr>
          <w:rFonts w:ascii="Arial Narrow" w:hAnsi="Arial Narrow" w:cs="Arial"/>
          <w:color w:val="000000"/>
          <w:sz w:val="24"/>
          <w:szCs w:val="24"/>
          <w:lang w:val="en-ID"/>
        </w:rPr>
        <w:tab/>
      </w:r>
      <w:r w:rsidR="004313A8">
        <w:rPr>
          <w:rFonts w:ascii="Arial Narrow" w:hAnsi="Arial Narrow" w:cs="Arial"/>
          <w:color w:val="000000"/>
          <w:sz w:val="24"/>
          <w:szCs w:val="24"/>
          <w:lang w:val="en-ID"/>
        </w:rPr>
        <w:tab/>
      </w:r>
      <w:r w:rsidR="004313A8">
        <w:rPr>
          <w:rFonts w:ascii="Arial Narrow" w:hAnsi="Arial Narrow" w:cs="Arial"/>
          <w:color w:val="000000"/>
          <w:sz w:val="24"/>
          <w:szCs w:val="24"/>
          <w:lang w:val="en-ID"/>
        </w:rPr>
        <w:tab/>
      </w:r>
      <w:r w:rsidRPr="0086774F">
        <w:rPr>
          <w:rFonts w:ascii="Arial Narrow" w:hAnsi="Arial Narrow" w:cs="Arial"/>
          <w:color w:val="000000"/>
          <w:sz w:val="24"/>
          <w:szCs w:val="24"/>
          <w:u w:val="single"/>
          <w:lang w:val="en-ID"/>
        </w:rPr>
        <w:t>apt. Sri Suwarni, M. S</w:t>
      </w:r>
      <w:r w:rsidR="00AB2E81" w:rsidRPr="0086774F">
        <w:rPr>
          <w:rFonts w:ascii="Arial Narrow" w:hAnsi="Arial Narrow" w:cs="Arial"/>
          <w:color w:val="000000"/>
          <w:sz w:val="24"/>
          <w:szCs w:val="24"/>
          <w:u w:val="single"/>
          <w:lang w:val="en-ID"/>
        </w:rPr>
        <w:t>c</w:t>
      </w:r>
    </w:p>
    <w:bookmarkEnd w:id="15"/>
    <w:p w14:paraId="51F00368" w14:textId="0F52F769" w:rsidR="005501B5" w:rsidRPr="0086774F" w:rsidRDefault="007E237D" w:rsidP="009833BE">
      <w:pPr>
        <w:spacing w:after="0"/>
        <w:rPr>
          <w:rFonts w:ascii="Arial Narrow" w:hAnsi="Arial Narrow" w:cs="Arial"/>
          <w:sz w:val="24"/>
          <w:szCs w:val="24"/>
        </w:rPr>
      </w:pPr>
      <w:r w:rsidRPr="007E237D">
        <w:rPr>
          <w:rFonts w:ascii="Arial Narrow" w:hAnsi="Arial Narrow" w:cs="Arial"/>
          <w:color w:val="000000"/>
          <w:sz w:val="24"/>
          <w:szCs w:val="24"/>
          <w:u w:val="single"/>
          <w:lang w:val="en-ID"/>
        </w:rPr>
        <w:t>NIP. 07032093</w:t>
      </w:r>
      <w:r w:rsidRPr="0086774F">
        <w:rPr>
          <w:rFonts w:ascii="Arial Narrow" w:hAnsi="Arial Narrow" w:cs="Arial"/>
          <w:color w:val="000000"/>
          <w:sz w:val="24"/>
          <w:szCs w:val="24"/>
          <w:u w:val="single"/>
          <w:lang w:val="en-ID"/>
        </w:rPr>
        <w:t>.</w:t>
      </w:r>
      <w:r w:rsidR="005501B5" w:rsidRPr="0086774F">
        <w:rPr>
          <w:rFonts w:ascii="Arial Narrow" w:hAnsi="Arial Narrow" w:cs="Arial"/>
          <w:bCs/>
          <w:sz w:val="24"/>
          <w:szCs w:val="24"/>
        </w:rPr>
        <w:tab/>
      </w:r>
      <w:r w:rsidR="005501B5" w:rsidRPr="0086774F">
        <w:rPr>
          <w:rFonts w:ascii="Arial Narrow" w:hAnsi="Arial Narrow" w:cs="Arial"/>
          <w:bCs/>
          <w:sz w:val="24"/>
          <w:szCs w:val="24"/>
        </w:rPr>
        <w:tab/>
      </w:r>
      <w:r w:rsidR="005501B5" w:rsidRPr="0086774F">
        <w:rPr>
          <w:rFonts w:ascii="Arial Narrow" w:hAnsi="Arial Narrow" w:cs="Arial"/>
          <w:bCs/>
          <w:sz w:val="24"/>
          <w:szCs w:val="24"/>
        </w:rPr>
        <w:tab/>
      </w:r>
      <w:r w:rsidR="005501B5" w:rsidRPr="0086774F">
        <w:rPr>
          <w:rFonts w:ascii="Arial Narrow" w:hAnsi="Arial Narrow" w:cs="Arial"/>
          <w:bCs/>
          <w:sz w:val="24"/>
          <w:szCs w:val="24"/>
        </w:rPr>
        <w:tab/>
      </w:r>
      <w:r w:rsidR="005501B5" w:rsidRPr="0086774F">
        <w:rPr>
          <w:rFonts w:ascii="Arial Narrow" w:hAnsi="Arial Narrow" w:cs="Arial"/>
          <w:bCs/>
          <w:sz w:val="24"/>
          <w:szCs w:val="24"/>
        </w:rPr>
        <w:tab/>
      </w:r>
      <w:r w:rsidR="005501B5" w:rsidRPr="0086774F">
        <w:rPr>
          <w:rFonts w:ascii="Arial Narrow" w:hAnsi="Arial Narrow" w:cs="Arial"/>
          <w:bCs/>
          <w:sz w:val="24"/>
          <w:szCs w:val="24"/>
        </w:rPr>
        <w:tab/>
      </w:r>
      <w:r w:rsidR="005501B5" w:rsidRPr="0086774F">
        <w:rPr>
          <w:rFonts w:ascii="Arial Narrow" w:hAnsi="Arial Narrow" w:cs="Arial"/>
          <w:bCs/>
          <w:sz w:val="24"/>
          <w:szCs w:val="24"/>
        </w:rPr>
        <w:tab/>
      </w:r>
      <w:r w:rsidR="005501B5" w:rsidRPr="0086774F">
        <w:rPr>
          <w:rFonts w:ascii="Arial Narrow" w:hAnsi="Arial Narrow" w:cs="Arial"/>
          <w:bCs/>
          <w:sz w:val="24"/>
          <w:szCs w:val="24"/>
        </w:rPr>
        <w:tab/>
      </w:r>
      <w:r w:rsidR="005501B5" w:rsidRPr="0086774F">
        <w:rPr>
          <w:rFonts w:ascii="Arial Narrow" w:hAnsi="Arial Narrow" w:cs="Arial"/>
          <w:bCs/>
          <w:sz w:val="24"/>
          <w:szCs w:val="24"/>
        </w:rPr>
        <w:tab/>
      </w:r>
      <w:r w:rsidR="005501B5" w:rsidRPr="0086774F">
        <w:rPr>
          <w:rFonts w:ascii="Arial Narrow" w:hAnsi="Arial Narrow" w:cs="Arial"/>
          <w:bCs/>
          <w:sz w:val="24"/>
          <w:szCs w:val="24"/>
        </w:rPr>
        <w:tab/>
      </w:r>
      <w:r w:rsidR="00B73D9B">
        <w:rPr>
          <w:rFonts w:ascii="Arial Narrow" w:hAnsi="Arial Narrow" w:cs="Arial"/>
          <w:bCs/>
          <w:sz w:val="24"/>
          <w:szCs w:val="24"/>
        </w:rPr>
        <w:t xml:space="preserve">    </w:t>
      </w:r>
      <w:r w:rsidR="005501B5" w:rsidRPr="0086774F">
        <w:rPr>
          <w:rFonts w:ascii="Arial Narrow" w:hAnsi="Arial Narrow" w:cs="Arial"/>
          <w:bCs/>
          <w:sz w:val="24"/>
          <w:szCs w:val="24"/>
        </w:rPr>
        <w:tab/>
      </w:r>
      <w:r w:rsidR="005501B5" w:rsidRPr="0086774F">
        <w:rPr>
          <w:rFonts w:ascii="Arial Narrow" w:hAnsi="Arial Narrow" w:cs="Arial"/>
          <w:bCs/>
          <w:sz w:val="24"/>
          <w:szCs w:val="24"/>
        </w:rPr>
        <w:tab/>
      </w:r>
      <w:r w:rsidR="00B73D9B">
        <w:rPr>
          <w:rFonts w:ascii="Arial Narrow" w:hAnsi="Arial Narrow" w:cs="Arial"/>
          <w:bCs/>
          <w:sz w:val="24"/>
          <w:szCs w:val="24"/>
        </w:rPr>
        <w:t xml:space="preserve"> </w:t>
      </w:r>
      <w:r w:rsidR="005501B5" w:rsidRPr="0086774F">
        <w:rPr>
          <w:rFonts w:ascii="Arial Narrow" w:hAnsi="Arial Narrow" w:cs="Arial"/>
          <w:bCs/>
          <w:sz w:val="24"/>
          <w:szCs w:val="24"/>
        </w:rPr>
        <w:t>NIP. 070606084</w:t>
      </w:r>
    </w:p>
    <w:p w14:paraId="22C81029" w14:textId="77777777" w:rsidR="00463158" w:rsidRPr="0086774F" w:rsidRDefault="00463158" w:rsidP="009833BE">
      <w:pPr>
        <w:spacing w:after="0"/>
        <w:rPr>
          <w:rFonts w:ascii="Arial Narrow" w:hAnsi="Arial Narrow" w:cs="Arial"/>
          <w:sz w:val="24"/>
          <w:szCs w:val="24"/>
        </w:rPr>
        <w:sectPr w:rsidR="00463158" w:rsidRPr="0086774F" w:rsidSect="006C2BE4">
          <w:headerReference w:type="default" r:id="rId23"/>
          <w:pgSz w:w="16840" w:h="11907" w:orient="landscape" w:code="9"/>
          <w:pgMar w:top="1418" w:right="1418" w:bottom="1418" w:left="1701" w:header="709" w:footer="709" w:gutter="0"/>
          <w:cols w:space="708"/>
          <w:docGrid w:linePitch="360"/>
        </w:sectPr>
      </w:pPr>
    </w:p>
    <w:tbl>
      <w:tblPr>
        <w:tblW w:w="0" w:type="auto"/>
        <w:jc w:val="center"/>
        <w:tblBorders>
          <w:insideV w:val="single" w:sz="4" w:space="0" w:color="auto"/>
        </w:tblBorders>
        <w:tblLook w:val="01E0" w:firstRow="1" w:lastRow="1" w:firstColumn="1" w:lastColumn="1" w:noHBand="0" w:noVBand="0"/>
      </w:tblPr>
      <w:tblGrid>
        <w:gridCol w:w="3490"/>
        <w:gridCol w:w="753"/>
        <w:gridCol w:w="4772"/>
      </w:tblGrid>
      <w:tr w:rsidR="00463158" w:rsidRPr="0086774F" w14:paraId="772C4C12" w14:textId="77777777" w:rsidTr="005B606D">
        <w:trPr>
          <w:jc w:val="center"/>
        </w:trPr>
        <w:tc>
          <w:tcPr>
            <w:tcW w:w="9171" w:type="dxa"/>
            <w:gridSpan w:val="3"/>
          </w:tcPr>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7"/>
              <w:gridCol w:w="3677"/>
              <w:gridCol w:w="1430"/>
              <w:gridCol w:w="1772"/>
            </w:tblGrid>
            <w:tr w:rsidR="004313A8" w:rsidRPr="0086774F" w14:paraId="40E834B1" w14:textId="77777777" w:rsidTr="004313A8">
              <w:trPr>
                <w:trHeight w:val="638"/>
                <w:jc w:val="center"/>
              </w:trPr>
              <w:tc>
                <w:tcPr>
                  <w:tcW w:w="2147" w:type="dxa"/>
                  <w:vMerge w:val="restart"/>
                </w:tcPr>
                <w:p w14:paraId="5B09DDD3" w14:textId="0914DB44" w:rsidR="004313A8" w:rsidRDefault="004313A8" w:rsidP="004313A8">
                  <w:pPr>
                    <w:pStyle w:val="Default"/>
                    <w:tabs>
                      <w:tab w:val="center" w:pos="4680"/>
                    </w:tabs>
                    <w:spacing w:line="276" w:lineRule="auto"/>
                    <w:rPr>
                      <w:rFonts w:ascii="Arial Narrow" w:hAnsi="Arial Narrow"/>
                    </w:rPr>
                  </w:pPr>
                  <w:r w:rsidRPr="0086774F">
                    <w:rPr>
                      <w:rFonts w:ascii="Arial Narrow" w:hAnsi="Arial Narrow"/>
                      <w:noProof/>
                    </w:rPr>
                    <w:lastRenderedPageBreak/>
                    <w:drawing>
                      <wp:anchor distT="0" distB="0" distL="114300" distR="114300" simplePos="0" relativeHeight="251694080" behindDoc="1" locked="0" layoutInCell="1" allowOverlap="1" wp14:anchorId="6EF63BCB" wp14:editId="45681094">
                        <wp:simplePos x="0" y="0"/>
                        <wp:positionH relativeFrom="column">
                          <wp:posOffset>50800</wp:posOffset>
                        </wp:positionH>
                        <wp:positionV relativeFrom="paragraph">
                          <wp:posOffset>135255</wp:posOffset>
                        </wp:positionV>
                        <wp:extent cx="1170521" cy="1155328"/>
                        <wp:effectExtent l="0" t="0" r="0" b="698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4">
                                  <a:extLst>
                                    <a:ext uri="{28A0092B-C50C-407E-A947-70E740481C1C}">
                                      <a14:useLocalDpi xmlns:a14="http://schemas.microsoft.com/office/drawing/2010/main" val="0"/>
                                    </a:ext>
                                  </a:extLst>
                                </a:blip>
                                <a:stretch>
                                  <a:fillRect/>
                                </a:stretch>
                              </pic:blipFill>
                              <pic:spPr>
                                <a:xfrm>
                                  <a:off x="0" y="0"/>
                                  <a:ext cx="1170521" cy="1155328"/>
                                </a:xfrm>
                                <a:prstGeom prst="rect">
                                  <a:avLst/>
                                </a:prstGeom>
                              </pic:spPr>
                            </pic:pic>
                          </a:graphicData>
                        </a:graphic>
                        <wp14:sizeRelH relativeFrom="margin">
                          <wp14:pctWidth>0</wp14:pctWidth>
                        </wp14:sizeRelH>
                        <wp14:sizeRelV relativeFrom="margin">
                          <wp14:pctHeight>0</wp14:pctHeight>
                        </wp14:sizeRelV>
                      </wp:anchor>
                    </w:drawing>
                  </w:r>
                  <w:r w:rsidRPr="0086774F">
                    <w:rPr>
                      <w:rFonts w:ascii="Arial Narrow" w:hAnsi="Arial Narrow"/>
                    </w:rPr>
                    <w:br w:type="page"/>
                  </w:r>
                </w:p>
                <w:p w14:paraId="76E1CCA7" w14:textId="50F3A9A7" w:rsidR="004313A8" w:rsidRPr="004313A8" w:rsidRDefault="004313A8" w:rsidP="004313A8">
                  <w:pPr>
                    <w:rPr>
                      <w:lang w:val="id-ID" w:eastAsia="id-ID"/>
                    </w:rPr>
                  </w:pPr>
                </w:p>
              </w:tc>
              <w:tc>
                <w:tcPr>
                  <w:tcW w:w="3677" w:type="dxa"/>
                  <w:vMerge w:val="restart"/>
                  <w:vAlign w:val="center"/>
                </w:tcPr>
                <w:p w14:paraId="4F750BA4" w14:textId="77777777" w:rsidR="004313A8" w:rsidRPr="004313A8" w:rsidRDefault="004313A8" w:rsidP="004313A8">
                  <w:pPr>
                    <w:pStyle w:val="Default"/>
                    <w:tabs>
                      <w:tab w:val="center" w:pos="4680"/>
                      <w:tab w:val="right" w:pos="9360"/>
                    </w:tabs>
                    <w:spacing w:line="276" w:lineRule="auto"/>
                    <w:ind w:left="-122" w:right="-239"/>
                    <w:jc w:val="center"/>
                    <w:rPr>
                      <w:rFonts w:ascii="Arial Narrow" w:hAnsi="Arial Narrow" w:cs="Times New Roman"/>
                      <w:b/>
                    </w:rPr>
                  </w:pPr>
                  <w:r w:rsidRPr="004313A8">
                    <w:rPr>
                      <w:rFonts w:ascii="Arial Narrow" w:hAnsi="Arial Narrow" w:cs="Times New Roman"/>
                      <w:b/>
                    </w:rPr>
                    <w:t>SEKOLAH TINGGI ILMU FARMASI</w:t>
                  </w:r>
                  <w:r w:rsidRPr="004313A8">
                    <w:rPr>
                      <w:rFonts w:ascii="Arial Narrow" w:hAnsi="Arial Narrow" w:cs="Times New Roman"/>
                      <w:b/>
                      <w:lang w:val="en-US"/>
                    </w:rPr>
                    <w:t xml:space="preserve"> </w:t>
                  </w:r>
                  <w:r w:rsidRPr="004313A8">
                    <w:rPr>
                      <w:rFonts w:ascii="Arial Narrow" w:hAnsi="Arial Narrow" w:cs="Times New Roman"/>
                      <w:b/>
                    </w:rPr>
                    <w:t>NUSAPUTERA</w:t>
                  </w:r>
                </w:p>
                <w:p w14:paraId="584C7ED9" w14:textId="77777777" w:rsidR="004313A8" w:rsidRPr="0086774F" w:rsidRDefault="004313A8" w:rsidP="004313A8">
                  <w:pPr>
                    <w:pStyle w:val="Default"/>
                    <w:tabs>
                      <w:tab w:val="center" w:pos="4680"/>
                      <w:tab w:val="right" w:pos="9360"/>
                    </w:tabs>
                    <w:spacing w:line="276" w:lineRule="auto"/>
                    <w:rPr>
                      <w:rFonts w:ascii="Arial Narrow" w:hAnsi="Arial Narrow" w:cs="Times New Roman"/>
                      <w:b/>
                      <w:lang w:val="en-US"/>
                    </w:rPr>
                  </w:pPr>
                  <w:r w:rsidRPr="0086774F">
                    <w:rPr>
                      <w:rFonts w:ascii="Arial Narrow" w:hAnsi="Arial Narrow" w:cs="Times New Roman"/>
                      <w:b/>
                    </w:rPr>
                    <w:t xml:space="preserve">Jl. Medoho III No.2, Semarang. </w:t>
                  </w:r>
                </w:p>
                <w:p w14:paraId="09AB36BB" w14:textId="77777777" w:rsidR="004313A8" w:rsidRPr="0086774F" w:rsidRDefault="004313A8" w:rsidP="004313A8">
                  <w:pPr>
                    <w:pStyle w:val="Default"/>
                    <w:tabs>
                      <w:tab w:val="center" w:pos="4680"/>
                      <w:tab w:val="right" w:pos="9360"/>
                    </w:tabs>
                    <w:spacing w:line="276" w:lineRule="auto"/>
                    <w:rPr>
                      <w:rFonts w:ascii="Arial Narrow" w:hAnsi="Arial Narrow" w:cs="Times New Roman"/>
                      <w:b/>
                      <w:lang w:val="en-US"/>
                    </w:rPr>
                  </w:pPr>
                  <w:r w:rsidRPr="0086774F">
                    <w:rPr>
                      <w:rFonts w:ascii="Arial Narrow" w:hAnsi="Arial Narrow" w:cs="Times New Roman"/>
                      <w:b/>
                    </w:rPr>
                    <w:t>Telp/Fax 024-6747012.</w:t>
                  </w:r>
                  <w:r w:rsidRPr="0086774F">
                    <w:rPr>
                      <w:rFonts w:ascii="Arial Narrow" w:hAnsi="Arial Narrow" w:cs="Times New Roman"/>
                      <w:b/>
                      <w:lang w:val="en-US"/>
                    </w:rPr>
                    <w:t xml:space="preserve"> </w:t>
                  </w:r>
                </w:p>
                <w:p w14:paraId="4FE50392" w14:textId="0437A4EB" w:rsidR="004313A8" w:rsidRPr="0086774F" w:rsidRDefault="004313A8" w:rsidP="004313A8">
                  <w:pPr>
                    <w:pStyle w:val="Default"/>
                    <w:tabs>
                      <w:tab w:val="center" w:pos="4680"/>
                      <w:tab w:val="right" w:pos="9360"/>
                    </w:tabs>
                    <w:spacing w:line="276" w:lineRule="auto"/>
                    <w:rPr>
                      <w:rFonts w:ascii="Arial Narrow" w:hAnsi="Arial Narrow"/>
                      <w:b/>
                    </w:rPr>
                  </w:pPr>
                  <w:r w:rsidRPr="0086774F">
                    <w:rPr>
                      <w:rFonts w:ascii="Arial Narrow" w:hAnsi="Arial Narrow" w:cs="Times New Roman"/>
                      <w:b/>
                    </w:rPr>
                    <w:t>e-mail :</w:t>
                  </w:r>
                  <w:r w:rsidRPr="0086774F">
                    <w:rPr>
                      <w:rFonts w:ascii="Arial Narrow" w:hAnsi="Arial Narrow" w:cs="Times New Roman"/>
                      <w:b/>
                      <w:lang w:val="en-US"/>
                    </w:rPr>
                    <w:t>stiferasemarang@gmail.com</w:t>
                  </w:r>
                  <w:r w:rsidRPr="0086774F">
                    <w:rPr>
                      <w:rFonts w:ascii="Arial Narrow" w:hAnsi="Arial Narrow" w:cs="Times New Roman"/>
                      <w:b/>
                    </w:rPr>
                    <w:t xml:space="preserve"> </w:t>
                  </w:r>
                  <w:hyperlink r:id="rId25" w:history="1">
                    <w:r w:rsidRPr="00DB3A64">
                      <w:rPr>
                        <w:rStyle w:val="Hyperlink"/>
                        <w:rFonts w:ascii="Arial Narrow" w:hAnsi="Arial Narrow" w:cs="Times New Roman"/>
                        <w:b/>
                      </w:rPr>
                      <w:t>https://www.</w:t>
                    </w:r>
                    <w:r w:rsidRPr="00DB3A64">
                      <w:rPr>
                        <w:rStyle w:val="Hyperlink"/>
                        <w:rFonts w:ascii="Arial Narrow" w:hAnsi="Arial Narrow" w:cs="Times New Roman"/>
                        <w:b/>
                        <w:lang w:val="en-US"/>
                      </w:rPr>
                      <w:t>stifera</w:t>
                    </w:r>
                    <w:r w:rsidRPr="00DB3A64">
                      <w:rPr>
                        <w:rStyle w:val="Hyperlink"/>
                        <w:rFonts w:ascii="Arial Narrow" w:hAnsi="Arial Narrow" w:cs="Times New Roman"/>
                        <w:b/>
                      </w:rPr>
                      <w:t>.ac.id</w:t>
                    </w:r>
                  </w:hyperlink>
                </w:p>
              </w:tc>
              <w:tc>
                <w:tcPr>
                  <w:tcW w:w="1430" w:type="dxa"/>
                  <w:vAlign w:val="center"/>
                </w:tcPr>
                <w:p w14:paraId="1FC6D3D4" w14:textId="77777777" w:rsidR="004313A8" w:rsidRPr="0086774F" w:rsidRDefault="004313A8" w:rsidP="004313A8">
                  <w:pPr>
                    <w:pStyle w:val="Default"/>
                    <w:tabs>
                      <w:tab w:val="center" w:pos="4680"/>
                      <w:tab w:val="right" w:pos="9360"/>
                    </w:tabs>
                    <w:spacing w:line="276" w:lineRule="auto"/>
                    <w:rPr>
                      <w:rFonts w:ascii="Arial Narrow" w:hAnsi="Arial Narrow" w:cs="Times New Roman"/>
                      <w:b/>
                    </w:rPr>
                  </w:pPr>
                  <w:r w:rsidRPr="0086774F">
                    <w:rPr>
                      <w:rFonts w:ascii="Arial Narrow" w:hAnsi="Arial Narrow" w:cs="Times New Roman"/>
                      <w:b/>
                    </w:rPr>
                    <w:t>No.Dokumen</w:t>
                  </w:r>
                </w:p>
              </w:tc>
              <w:tc>
                <w:tcPr>
                  <w:tcW w:w="1772" w:type="dxa"/>
                  <w:vAlign w:val="center"/>
                </w:tcPr>
                <w:p w14:paraId="32E4694D" w14:textId="52402541" w:rsidR="004313A8" w:rsidRPr="0086774F" w:rsidRDefault="004313A8" w:rsidP="004313A8">
                  <w:pPr>
                    <w:pStyle w:val="Default"/>
                    <w:tabs>
                      <w:tab w:val="center" w:pos="4680"/>
                      <w:tab w:val="right" w:pos="9360"/>
                    </w:tabs>
                    <w:spacing w:line="276" w:lineRule="auto"/>
                    <w:rPr>
                      <w:rFonts w:ascii="Arial Narrow" w:eastAsia="Arial Narrow" w:hAnsi="Arial Narrow" w:cs="Arial Narrow"/>
                      <w:b/>
                    </w:rPr>
                  </w:pPr>
                  <w:r>
                    <w:rPr>
                      <w:rFonts w:ascii="Arial Narrow" w:eastAsia="Arial Narrow" w:hAnsi="Arial Narrow" w:cs="Arial Narrow"/>
                      <w:b/>
                      <w:bCs/>
                      <w:sz w:val="18"/>
                      <w:szCs w:val="18"/>
                    </w:rPr>
                    <w:t>SPMI-STIFERA/MP/03/05A</w:t>
                  </w:r>
                </w:p>
              </w:tc>
            </w:tr>
            <w:tr w:rsidR="004313A8" w:rsidRPr="0086774F" w14:paraId="691B6F7A" w14:textId="77777777" w:rsidTr="004313A8">
              <w:trPr>
                <w:trHeight w:val="161"/>
                <w:jc w:val="center"/>
              </w:trPr>
              <w:tc>
                <w:tcPr>
                  <w:tcW w:w="2147" w:type="dxa"/>
                  <w:vMerge/>
                </w:tcPr>
                <w:p w14:paraId="273A4245" w14:textId="77777777" w:rsidR="004313A8" w:rsidRPr="0086774F" w:rsidRDefault="004313A8" w:rsidP="004313A8">
                  <w:pPr>
                    <w:pStyle w:val="Default"/>
                    <w:tabs>
                      <w:tab w:val="center" w:pos="4680"/>
                      <w:tab w:val="right" w:pos="9360"/>
                    </w:tabs>
                    <w:spacing w:line="276" w:lineRule="auto"/>
                    <w:rPr>
                      <w:rFonts w:ascii="Arial Narrow" w:hAnsi="Arial Narrow"/>
                    </w:rPr>
                  </w:pPr>
                </w:p>
              </w:tc>
              <w:tc>
                <w:tcPr>
                  <w:tcW w:w="3677" w:type="dxa"/>
                  <w:vMerge/>
                  <w:vAlign w:val="center"/>
                </w:tcPr>
                <w:p w14:paraId="010D0DFD" w14:textId="77777777" w:rsidR="004313A8" w:rsidRPr="0086774F" w:rsidRDefault="004313A8" w:rsidP="004313A8">
                  <w:pPr>
                    <w:pStyle w:val="Default"/>
                    <w:tabs>
                      <w:tab w:val="center" w:pos="4680"/>
                      <w:tab w:val="right" w:pos="9360"/>
                    </w:tabs>
                    <w:spacing w:line="276" w:lineRule="auto"/>
                    <w:jc w:val="center"/>
                    <w:rPr>
                      <w:rFonts w:ascii="Arial Narrow" w:hAnsi="Arial Narrow"/>
                    </w:rPr>
                  </w:pPr>
                </w:p>
              </w:tc>
              <w:tc>
                <w:tcPr>
                  <w:tcW w:w="1430" w:type="dxa"/>
                  <w:vAlign w:val="center"/>
                </w:tcPr>
                <w:p w14:paraId="6CDE49DF" w14:textId="77777777" w:rsidR="004313A8" w:rsidRPr="0086774F" w:rsidRDefault="004313A8" w:rsidP="004313A8">
                  <w:pPr>
                    <w:pStyle w:val="Default"/>
                    <w:tabs>
                      <w:tab w:val="center" w:pos="4680"/>
                      <w:tab w:val="right" w:pos="9360"/>
                    </w:tabs>
                    <w:spacing w:line="276" w:lineRule="auto"/>
                    <w:rPr>
                      <w:rFonts w:ascii="Arial Narrow" w:hAnsi="Arial Narrow" w:cs="Times New Roman"/>
                      <w:b/>
                    </w:rPr>
                  </w:pPr>
                  <w:r w:rsidRPr="0086774F">
                    <w:rPr>
                      <w:rFonts w:ascii="Arial Narrow" w:hAnsi="Arial Narrow" w:cs="Times New Roman"/>
                      <w:b/>
                    </w:rPr>
                    <w:t>Tanggal</w:t>
                  </w:r>
                </w:p>
              </w:tc>
              <w:tc>
                <w:tcPr>
                  <w:tcW w:w="1772" w:type="dxa"/>
                  <w:vAlign w:val="center"/>
                </w:tcPr>
                <w:p w14:paraId="7C79290E" w14:textId="01E21E7C" w:rsidR="004313A8" w:rsidRPr="0086774F" w:rsidRDefault="004313A8" w:rsidP="004313A8">
                  <w:pPr>
                    <w:pStyle w:val="Default"/>
                    <w:tabs>
                      <w:tab w:val="center" w:pos="4680"/>
                      <w:tab w:val="right" w:pos="9360"/>
                    </w:tabs>
                    <w:spacing w:line="276" w:lineRule="auto"/>
                    <w:rPr>
                      <w:rFonts w:ascii="Arial Narrow" w:hAnsi="Arial Narrow" w:cs="Times New Roman"/>
                      <w:b/>
                      <w:lang w:val="en-US"/>
                    </w:rPr>
                  </w:pPr>
                  <w:r>
                    <w:rPr>
                      <w:rFonts w:ascii="Arial Narrow" w:eastAsia="Arial Narrow" w:hAnsi="Arial Narrow" w:cs="Arial Narrow"/>
                      <w:b/>
                      <w:bCs/>
                      <w:sz w:val="20"/>
                      <w:szCs w:val="20"/>
                    </w:rPr>
                    <w:t>30 September 2024</w:t>
                  </w:r>
                </w:p>
              </w:tc>
            </w:tr>
            <w:tr w:rsidR="004313A8" w:rsidRPr="0086774F" w14:paraId="500684DE" w14:textId="77777777" w:rsidTr="004313A8">
              <w:trPr>
                <w:trHeight w:val="483"/>
                <w:jc w:val="center"/>
              </w:trPr>
              <w:tc>
                <w:tcPr>
                  <w:tcW w:w="2147" w:type="dxa"/>
                  <w:vMerge/>
                </w:tcPr>
                <w:p w14:paraId="5C907DA0" w14:textId="77777777" w:rsidR="004313A8" w:rsidRPr="0086774F" w:rsidRDefault="004313A8" w:rsidP="004313A8">
                  <w:pPr>
                    <w:pStyle w:val="Default"/>
                    <w:tabs>
                      <w:tab w:val="center" w:pos="4680"/>
                      <w:tab w:val="right" w:pos="9360"/>
                    </w:tabs>
                    <w:spacing w:line="276" w:lineRule="auto"/>
                    <w:rPr>
                      <w:rFonts w:ascii="Arial Narrow" w:hAnsi="Arial Narrow"/>
                    </w:rPr>
                  </w:pPr>
                </w:p>
              </w:tc>
              <w:tc>
                <w:tcPr>
                  <w:tcW w:w="3677" w:type="dxa"/>
                  <w:vMerge/>
                  <w:vAlign w:val="center"/>
                </w:tcPr>
                <w:p w14:paraId="2E3048F4" w14:textId="77777777" w:rsidR="004313A8" w:rsidRPr="0086774F" w:rsidRDefault="004313A8" w:rsidP="004313A8">
                  <w:pPr>
                    <w:pStyle w:val="Default"/>
                    <w:tabs>
                      <w:tab w:val="center" w:pos="4680"/>
                      <w:tab w:val="right" w:pos="9360"/>
                    </w:tabs>
                    <w:spacing w:line="276" w:lineRule="auto"/>
                    <w:jc w:val="center"/>
                    <w:rPr>
                      <w:rFonts w:ascii="Arial Narrow" w:hAnsi="Arial Narrow"/>
                    </w:rPr>
                  </w:pPr>
                </w:p>
              </w:tc>
              <w:tc>
                <w:tcPr>
                  <w:tcW w:w="1430" w:type="dxa"/>
                  <w:vAlign w:val="center"/>
                </w:tcPr>
                <w:p w14:paraId="0D6B8CB7" w14:textId="77777777" w:rsidR="004313A8" w:rsidRPr="0086774F" w:rsidRDefault="004313A8" w:rsidP="004313A8">
                  <w:pPr>
                    <w:pStyle w:val="Default"/>
                    <w:tabs>
                      <w:tab w:val="center" w:pos="4680"/>
                      <w:tab w:val="right" w:pos="9360"/>
                    </w:tabs>
                    <w:spacing w:line="276" w:lineRule="auto"/>
                    <w:rPr>
                      <w:rFonts w:ascii="Arial Narrow" w:hAnsi="Arial Narrow" w:cs="Times New Roman"/>
                      <w:b/>
                    </w:rPr>
                  </w:pPr>
                  <w:r w:rsidRPr="0086774F">
                    <w:rPr>
                      <w:rFonts w:ascii="Arial Narrow" w:hAnsi="Arial Narrow" w:cs="Times New Roman"/>
                      <w:b/>
                    </w:rPr>
                    <w:t>Revisi</w:t>
                  </w:r>
                </w:p>
              </w:tc>
              <w:tc>
                <w:tcPr>
                  <w:tcW w:w="1772" w:type="dxa"/>
                  <w:vAlign w:val="center"/>
                </w:tcPr>
                <w:p w14:paraId="713A7F70" w14:textId="5AB835CA" w:rsidR="004313A8" w:rsidRPr="0086774F" w:rsidRDefault="004313A8" w:rsidP="004313A8">
                  <w:pPr>
                    <w:pStyle w:val="Default"/>
                    <w:tabs>
                      <w:tab w:val="center" w:pos="4680"/>
                      <w:tab w:val="right" w:pos="9360"/>
                    </w:tabs>
                    <w:spacing w:line="276" w:lineRule="auto"/>
                    <w:rPr>
                      <w:rFonts w:ascii="Arial Narrow" w:hAnsi="Arial Narrow" w:cs="Times New Roman"/>
                      <w:b/>
                    </w:rPr>
                  </w:pPr>
                  <w:r>
                    <w:rPr>
                      <w:rFonts w:ascii="Arial Narrow" w:eastAsia="Arial Narrow" w:hAnsi="Arial Narrow" w:cs="Arial Narrow"/>
                      <w:b/>
                      <w:bCs/>
                      <w:sz w:val="20"/>
                      <w:szCs w:val="20"/>
                    </w:rPr>
                    <w:t>02</w:t>
                  </w:r>
                </w:p>
              </w:tc>
            </w:tr>
            <w:tr w:rsidR="004313A8" w:rsidRPr="0086774F" w14:paraId="02C3034B" w14:textId="77777777" w:rsidTr="004313A8">
              <w:trPr>
                <w:trHeight w:val="413"/>
                <w:jc w:val="center"/>
              </w:trPr>
              <w:tc>
                <w:tcPr>
                  <w:tcW w:w="2147" w:type="dxa"/>
                  <w:vMerge/>
                </w:tcPr>
                <w:p w14:paraId="25241064" w14:textId="77777777" w:rsidR="004313A8" w:rsidRPr="0086774F" w:rsidRDefault="004313A8" w:rsidP="004313A8">
                  <w:pPr>
                    <w:pStyle w:val="Default"/>
                    <w:tabs>
                      <w:tab w:val="center" w:pos="4680"/>
                      <w:tab w:val="right" w:pos="9360"/>
                    </w:tabs>
                    <w:spacing w:line="276" w:lineRule="auto"/>
                    <w:rPr>
                      <w:rFonts w:ascii="Arial Narrow" w:hAnsi="Arial Narrow"/>
                    </w:rPr>
                  </w:pPr>
                </w:p>
              </w:tc>
              <w:tc>
                <w:tcPr>
                  <w:tcW w:w="3677" w:type="dxa"/>
                  <w:vMerge/>
                  <w:vAlign w:val="center"/>
                </w:tcPr>
                <w:p w14:paraId="73959AB3" w14:textId="77777777" w:rsidR="004313A8" w:rsidRPr="0086774F" w:rsidRDefault="004313A8" w:rsidP="004313A8">
                  <w:pPr>
                    <w:pStyle w:val="Default"/>
                    <w:tabs>
                      <w:tab w:val="center" w:pos="4680"/>
                      <w:tab w:val="right" w:pos="9360"/>
                    </w:tabs>
                    <w:spacing w:line="276" w:lineRule="auto"/>
                    <w:jc w:val="center"/>
                    <w:rPr>
                      <w:rFonts w:ascii="Arial Narrow" w:hAnsi="Arial Narrow"/>
                    </w:rPr>
                  </w:pPr>
                </w:p>
              </w:tc>
              <w:tc>
                <w:tcPr>
                  <w:tcW w:w="1430" w:type="dxa"/>
                  <w:vMerge w:val="restart"/>
                  <w:vAlign w:val="center"/>
                </w:tcPr>
                <w:p w14:paraId="4D5CC514" w14:textId="77777777" w:rsidR="004313A8" w:rsidRPr="0086774F" w:rsidRDefault="004313A8" w:rsidP="004313A8">
                  <w:pPr>
                    <w:pStyle w:val="Default"/>
                    <w:tabs>
                      <w:tab w:val="center" w:pos="4680"/>
                      <w:tab w:val="right" w:pos="9360"/>
                    </w:tabs>
                    <w:spacing w:line="276" w:lineRule="auto"/>
                    <w:rPr>
                      <w:rFonts w:ascii="Arial Narrow" w:hAnsi="Arial Narrow" w:cs="Times New Roman"/>
                      <w:b/>
                    </w:rPr>
                  </w:pPr>
                  <w:r w:rsidRPr="0086774F">
                    <w:rPr>
                      <w:rFonts w:ascii="Arial Narrow" w:hAnsi="Arial Narrow" w:cs="Times New Roman"/>
                      <w:b/>
                    </w:rPr>
                    <w:t>Jumlah Halaman</w:t>
                  </w:r>
                </w:p>
              </w:tc>
              <w:tc>
                <w:tcPr>
                  <w:tcW w:w="1772" w:type="dxa"/>
                  <w:vAlign w:val="center"/>
                </w:tcPr>
                <w:p w14:paraId="3927B294" w14:textId="67F46FCF" w:rsidR="004313A8" w:rsidRPr="0086774F" w:rsidRDefault="004313A8" w:rsidP="004313A8">
                  <w:pPr>
                    <w:pStyle w:val="Default"/>
                    <w:tabs>
                      <w:tab w:val="center" w:pos="4680"/>
                      <w:tab w:val="right" w:pos="9360"/>
                    </w:tabs>
                    <w:spacing w:line="276" w:lineRule="auto"/>
                    <w:rPr>
                      <w:rFonts w:ascii="Arial Narrow" w:hAnsi="Arial Narrow" w:cs="Times New Roman"/>
                      <w:b/>
                    </w:rPr>
                  </w:pPr>
                  <w:r>
                    <w:rPr>
                      <w:rFonts w:ascii="Arial Narrow" w:eastAsia="Arial Narrow" w:hAnsi="Arial Narrow" w:cs="Arial Narrow"/>
                      <w:b/>
                      <w:bCs/>
                      <w:sz w:val="20"/>
                      <w:szCs w:val="20"/>
                    </w:rPr>
                    <w:fldChar w:fldCharType="begin"/>
                  </w:r>
                  <w:r>
                    <w:rPr>
                      <w:rFonts w:ascii="Arial Narrow" w:eastAsia="Arial Narrow" w:hAnsi="Arial Narrow" w:cs="Arial Narrow"/>
                      <w:b/>
                      <w:bCs/>
                      <w:sz w:val="20"/>
                      <w:szCs w:val="20"/>
                    </w:rPr>
                    <w:instrText>PAGE</w:instrText>
                  </w:r>
                  <w:r>
                    <w:rPr>
                      <w:rFonts w:ascii="Arial Narrow" w:eastAsia="Arial Narrow" w:hAnsi="Arial Narrow" w:cs="Arial Narrow"/>
                      <w:b/>
                      <w:bCs/>
                      <w:sz w:val="20"/>
                      <w:szCs w:val="20"/>
                    </w:rPr>
                    <w:fldChar w:fldCharType="separate"/>
                  </w:r>
                  <w:r>
                    <w:rPr>
                      <w:rFonts w:ascii="Arial Narrow" w:eastAsia="Arial Narrow" w:hAnsi="Arial Narrow" w:cs="Arial Narrow"/>
                      <w:b/>
                      <w:bCs/>
                      <w:noProof/>
                      <w:sz w:val="20"/>
                      <w:szCs w:val="20"/>
                    </w:rPr>
                    <w:t>1</w:t>
                  </w:r>
                  <w:r>
                    <w:rPr>
                      <w:rFonts w:ascii="Arial Narrow" w:eastAsia="Arial Narrow" w:hAnsi="Arial Narrow" w:cs="Arial Narrow"/>
                      <w:b/>
                      <w:bCs/>
                      <w:sz w:val="20"/>
                      <w:szCs w:val="20"/>
                    </w:rPr>
                    <w:fldChar w:fldCharType="end"/>
                  </w:r>
                  <w:r>
                    <w:rPr>
                      <w:rFonts w:ascii="Arial Narrow" w:eastAsia="Arial Narrow" w:hAnsi="Arial Narrow" w:cs="Arial Narrow"/>
                      <w:b/>
                      <w:bCs/>
                      <w:sz w:val="20"/>
                      <w:szCs w:val="20"/>
                    </w:rPr>
                    <w:t xml:space="preserve"> dari  </w:t>
                  </w:r>
                  <w:r>
                    <w:rPr>
                      <w:rFonts w:ascii="Tahoma" w:eastAsia="Tahoma" w:hAnsi="Tahoma" w:cs="Tahoma"/>
                    </w:rPr>
                    <w:fldChar w:fldCharType="begin"/>
                  </w:r>
                  <w:r>
                    <w:rPr>
                      <w:rFonts w:ascii="Tahoma" w:eastAsia="Tahoma" w:hAnsi="Tahoma" w:cs="Tahoma"/>
                    </w:rPr>
                    <w:instrText>NUMPAGES</w:instrText>
                  </w:r>
                  <w:r>
                    <w:rPr>
                      <w:rFonts w:ascii="Tahoma" w:eastAsia="Tahoma" w:hAnsi="Tahoma" w:cs="Tahoma"/>
                    </w:rPr>
                    <w:fldChar w:fldCharType="separate"/>
                  </w:r>
                  <w:r>
                    <w:rPr>
                      <w:rFonts w:ascii="Tahoma" w:eastAsia="Tahoma" w:hAnsi="Tahoma" w:cs="Tahoma"/>
                      <w:noProof/>
                    </w:rPr>
                    <w:t>2</w:t>
                  </w:r>
                  <w:r>
                    <w:rPr>
                      <w:rFonts w:ascii="Tahoma" w:eastAsia="Tahoma" w:hAnsi="Tahoma" w:cs="Tahoma"/>
                    </w:rPr>
                    <w:fldChar w:fldCharType="end"/>
                  </w:r>
                </w:p>
              </w:tc>
            </w:tr>
            <w:tr w:rsidR="004313A8" w:rsidRPr="0086774F" w14:paraId="074FF2FE" w14:textId="77777777" w:rsidTr="004313A8">
              <w:trPr>
                <w:trHeight w:val="296"/>
                <w:jc w:val="center"/>
              </w:trPr>
              <w:tc>
                <w:tcPr>
                  <w:tcW w:w="2147" w:type="dxa"/>
                  <w:vMerge/>
                </w:tcPr>
                <w:p w14:paraId="0E61F73E" w14:textId="77777777" w:rsidR="004313A8" w:rsidRPr="0086774F" w:rsidRDefault="004313A8" w:rsidP="004313A8">
                  <w:pPr>
                    <w:pStyle w:val="Default"/>
                    <w:tabs>
                      <w:tab w:val="center" w:pos="4680"/>
                      <w:tab w:val="right" w:pos="9360"/>
                    </w:tabs>
                    <w:spacing w:line="276" w:lineRule="auto"/>
                    <w:rPr>
                      <w:rFonts w:ascii="Arial Narrow" w:hAnsi="Arial Narrow"/>
                    </w:rPr>
                  </w:pPr>
                </w:p>
              </w:tc>
              <w:tc>
                <w:tcPr>
                  <w:tcW w:w="3677" w:type="dxa"/>
                  <w:vAlign w:val="center"/>
                </w:tcPr>
                <w:p w14:paraId="5F56B255" w14:textId="77777777" w:rsidR="004313A8" w:rsidRPr="0086774F" w:rsidRDefault="004313A8" w:rsidP="004313A8">
                  <w:pPr>
                    <w:pStyle w:val="Default"/>
                    <w:tabs>
                      <w:tab w:val="center" w:pos="4680"/>
                      <w:tab w:val="right" w:pos="9360"/>
                    </w:tabs>
                    <w:spacing w:line="276" w:lineRule="auto"/>
                    <w:jc w:val="center"/>
                    <w:rPr>
                      <w:rFonts w:ascii="Arial Narrow" w:hAnsi="Arial Narrow"/>
                      <w:b/>
                    </w:rPr>
                  </w:pPr>
                  <w:r w:rsidRPr="0086774F">
                    <w:rPr>
                      <w:rFonts w:ascii="Arial Narrow" w:hAnsi="Arial Narrow"/>
                      <w:b/>
                    </w:rPr>
                    <w:t>KONTRAK PERKULIAHAN</w:t>
                  </w:r>
                </w:p>
              </w:tc>
              <w:tc>
                <w:tcPr>
                  <w:tcW w:w="1430" w:type="dxa"/>
                  <w:vMerge/>
                  <w:vAlign w:val="center"/>
                </w:tcPr>
                <w:p w14:paraId="1C044930" w14:textId="77777777" w:rsidR="004313A8" w:rsidRPr="0086774F" w:rsidRDefault="004313A8" w:rsidP="004313A8">
                  <w:pPr>
                    <w:pStyle w:val="Default"/>
                    <w:tabs>
                      <w:tab w:val="center" w:pos="4680"/>
                      <w:tab w:val="right" w:pos="9360"/>
                    </w:tabs>
                    <w:spacing w:line="276" w:lineRule="auto"/>
                    <w:rPr>
                      <w:rFonts w:ascii="Arial Narrow" w:hAnsi="Arial Narrow" w:cs="Times New Roman"/>
                      <w:b/>
                    </w:rPr>
                  </w:pPr>
                </w:p>
              </w:tc>
              <w:tc>
                <w:tcPr>
                  <w:tcW w:w="1772" w:type="dxa"/>
                </w:tcPr>
                <w:p w14:paraId="240F74EB" w14:textId="77777777" w:rsidR="004313A8" w:rsidRPr="0086774F" w:rsidRDefault="004313A8" w:rsidP="004313A8">
                  <w:pPr>
                    <w:pStyle w:val="Default"/>
                    <w:tabs>
                      <w:tab w:val="center" w:pos="4680"/>
                      <w:tab w:val="right" w:pos="9360"/>
                    </w:tabs>
                    <w:spacing w:line="276" w:lineRule="auto"/>
                    <w:rPr>
                      <w:rFonts w:ascii="Arial Narrow" w:hAnsi="Arial Narrow" w:cs="Times New Roman"/>
                      <w:b/>
                    </w:rPr>
                  </w:pPr>
                </w:p>
              </w:tc>
            </w:tr>
          </w:tbl>
          <w:p w14:paraId="2129A642" w14:textId="0CE35A88" w:rsidR="00463158" w:rsidRPr="0086774F" w:rsidRDefault="00463158" w:rsidP="009833BE">
            <w:pPr>
              <w:spacing w:after="0"/>
              <w:jc w:val="center"/>
              <w:rPr>
                <w:rFonts w:ascii="Arial Narrow" w:hAnsi="Arial Narrow"/>
                <w:b/>
                <w:sz w:val="24"/>
                <w:szCs w:val="24"/>
              </w:rPr>
            </w:pPr>
          </w:p>
          <w:p w14:paraId="55DBFD5A" w14:textId="3F88BAE4" w:rsidR="00463158" w:rsidRPr="0086774F" w:rsidRDefault="00463158" w:rsidP="009833BE">
            <w:pPr>
              <w:pStyle w:val="Heading1"/>
              <w:spacing w:before="0" w:after="0"/>
              <w:jc w:val="center"/>
              <w:rPr>
                <w:rFonts w:ascii="Arial Narrow" w:hAnsi="Arial Narrow"/>
                <w:sz w:val="24"/>
                <w:szCs w:val="24"/>
              </w:rPr>
            </w:pPr>
            <w:bookmarkStart w:id="16" w:name="_Toc203388690"/>
            <w:r w:rsidRPr="0086774F">
              <w:rPr>
                <w:rFonts w:ascii="Arial Narrow" w:hAnsi="Arial Narrow"/>
                <w:sz w:val="24"/>
                <w:szCs w:val="24"/>
              </w:rPr>
              <w:t>KONTRAK</w:t>
            </w:r>
            <w:r w:rsidR="00B73D9B">
              <w:rPr>
                <w:rFonts w:ascii="Arial Narrow" w:hAnsi="Arial Narrow"/>
                <w:sz w:val="24"/>
                <w:szCs w:val="24"/>
              </w:rPr>
              <w:t xml:space="preserve"> </w:t>
            </w:r>
            <w:r w:rsidRPr="0086774F">
              <w:rPr>
                <w:rFonts w:ascii="Arial Narrow" w:hAnsi="Arial Narrow"/>
                <w:sz w:val="24"/>
                <w:szCs w:val="24"/>
              </w:rPr>
              <w:t>PERKULIAHAN</w:t>
            </w:r>
            <w:bookmarkEnd w:id="16"/>
          </w:p>
          <w:p w14:paraId="1054F582" w14:textId="77777777" w:rsidR="00463158" w:rsidRPr="0086774F" w:rsidRDefault="00463158" w:rsidP="009833BE">
            <w:pPr>
              <w:spacing w:after="0"/>
              <w:jc w:val="center"/>
              <w:rPr>
                <w:rFonts w:ascii="Arial Narrow" w:hAnsi="Arial Narrow"/>
                <w:b/>
                <w:sz w:val="24"/>
                <w:szCs w:val="24"/>
              </w:rPr>
            </w:pPr>
            <w:r w:rsidRPr="0086774F">
              <w:rPr>
                <w:rFonts w:ascii="Arial Narrow" w:hAnsi="Arial Narrow"/>
                <w:b/>
                <w:sz w:val="24"/>
                <w:szCs w:val="24"/>
              </w:rPr>
              <w:t>TAHUN SEKOLAH TINGGI ILMU FARMASI NUSAPUTERA</w:t>
            </w:r>
          </w:p>
          <w:p w14:paraId="73935B8E" w14:textId="44B199C3" w:rsidR="00463158" w:rsidRPr="0086774F" w:rsidRDefault="00463158" w:rsidP="009833BE">
            <w:pPr>
              <w:spacing w:after="0"/>
              <w:jc w:val="center"/>
              <w:rPr>
                <w:rFonts w:ascii="Arial Narrow" w:hAnsi="Arial Narrow"/>
                <w:b/>
                <w:sz w:val="24"/>
                <w:szCs w:val="24"/>
              </w:rPr>
            </w:pPr>
            <w:r w:rsidRPr="0086774F">
              <w:rPr>
                <w:rFonts w:ascii="Arial Narrow" w:hAnsi="Arial Narrow"/>
                <w:b/>
                <w:sz w:val="24"/>
                <w:szCs w:val="24"/>
              </w:rPr>
              <w:t>TAHUN AKADEMIK 202</w:t>
            </w:r>
            <w:r w:rsidR="007E237D">
              <w:rPr>
                <w:rFonts w:ascii="Arial Narrow" w:hAnsi="Arial Narrow"/>
                <w:b/>
                <w:sz w:val="24"/>
                <w:szCs w:val="24"/>
              </w:rPr>
              <w:t>5</w:t>
            </w:r>
            <w:r w:rsidRPr="0086774F">
              <w:rPr>
                <w:rFonts w:ascii="Arial Narrow" w:hAnsi="Arial Narrow"/>
                <w:b/>
                <w:sz w:val="24"/>
                <w:szCs w:val="24"/>
              </w:rPr>
              <w:t xml:space="preserve"> /202</w:t>
            </w:r>
            <w:r w:rsidR="007E237D">
              <w:rPr>
                <w:rFonts w:ascii="Arial Narrow" w:hAnsi="Arial Narrow"/>
                <w:b/>
                <w:sz w:val="24"/>
                <w:szCs w:val="24"/>
              </w:rPr>
              <w:t>6</w:t>
            </w:r>
          </w:p>
        </w:tc>
      </w:tr>
      <w:tr w:rsidR="00463158" w:rsidRPr="0086774F" w14:paraId="2B236B9C" w14:textId="77777777" w:rsidTr="005B606D">
        <w:trPr>
          <w:jc w:val="center"/>
        </w:trPr>
        <w:tc>
          <w:tcPr>
            <w:tcW w:w="3494" w:type="dxa"/>
            <w:tcBorders>
              <w:right w:val="nil"/>
            </w:tcBorders>
          </w:tcPr>
          <w:p w14:paraId="796F478C" w14:textId="77777777" w:rsidR="00463158" w:rsidRPr="0086774F" w:rsidRDefault="00463158" w:rsidP="009833BE">
            <w:pPr>
              <w:spacing w:after="0"/>
              <w:rPr>
                <w:rFonts w:ascii="Arial Narrow" w:hAnsi="Arial Narrow"/>
                <w:sz w:val="24"/>
                <w:szCs w:val="24"/>
              </w:rPr>
            </w:pPr>
            <w:r w:rsidRPr="0086774F">
              <w:rPr>
                <w:rFonts w:ascii="Arial Narrow" w:hAnsi="Arial Narrow"/>
                <w:sz w:val="24"/>
                <w:szCs w:val="24"/>
              </w:rPr>
              <w:t>Nama Mata Kuliah</w:t>
            </w:r>
          </w:p>
        </w:tc>
        <w:tc>
          <w:tcPr>
            <w:tcW w:w="736" w:type="dxa"/>
            <w:tcBorders>
              <w:left w:val="nil"/>
              <w:right w:val="nil"/>
            </w:tcBorders>
          </w:tcPr>
          <w:p w14:paraId="3D18AD30" w14:textId="77777777" w:rsidR="00463158" w:rsidRPr="0086774F" w:rsidRDefault="00463158" w:rsidP="009833BE">
            <w:pPr>
              <w:spacing w:after="0"/>
              <w:jc w:val="center"/>
              <w:rPr>
                <w:rFonts w:ascii="Arial Narrow" w:hAnsi="Arial Narrow"/>
                <w:sz w:val="24"/>
                <w:szCs w:val="24"/>
              </w:rPr>
            </w:pPr>
            <w:r w:rsidRPr="0086774F">
              <w:rPr>
                <w:rFonts w:ascii="Arial Narrow" w:hAnsi="Arial Narrow"/>
                <w:sz w:val="24"/>
                <w:szCs w:val="24"/>
              </w:rPr>
              <w:t>:</w:t>
            </w:r>
          </w:p>
        </w:tc>
        <w:tc>
          <w:tcPr>
            <w:tcW w:w="4941" w:type="dxa"/>
            <w:tcBorders>
              <w:left w:val="nil"/>
            </w:tcBorders>
          </w:tcPr>
          <w:p w14:paraId="76B8D07E" w14:textId="357009C2" w:rsidR="00463158" w:rsidRPr="0086774F" w:rsidRDefault="002C1F22" w:rsidP="009833BE">
            <w:pPr>
              <w:spacing w:after="0"/>
              <w:rPr>
                <w:rFonts w:ascii="Arial Narrow" w:hAnsi="Arial Narrow"/>
                <w:b/>
                <w:sz w:val="24"/>
                <w:szCs w:val="24"/>
                <w:lang w:val="id-ID"/>
              </w:rPr>
            </w:pPr>
            <w:r w:rsidRPr="0086774F">
              <w:rPr>
                <w:rFonts w:ascii="Arial Narrow" w:hAnsi="Arial Narrow"/>
                <w:b/>
                <w:sz w:val="24"/>
                <w:szCs w:val="24"/>
              </w:rPr>
              <w:t>MANAJEMEN FARMASI KOMUNITAS</w:t>
            </w:r>
          </w:p>
        </w:tc>
      </w:tr>
      <w:tr w:rsidR="00463158" w:rsidRPr="0086774F" w14:paraId="1A910FD8" w14:textId="77777777" w:rsidTr="005B606D">
        <w:trPr>
          <w:jc w:val="center"/>
        </w:trPr>
        <w:tc>
          <w:tcPr>
            <w:tcW w:w="3494" w:type="dxa"/>
            <w:tcBorders>
              <w:right w:val="nil"/>
            </w:tcBorders>
          </w:tcPr>
          <w:p w14:paraId="08E400A3" w14:textId="77777777" w:rsidR="00463158" w:rsidRPr="0086774F" w:rsidRDefault="00463158" w:rsidP="009833BE">
            <w:pPr>
              <w:spacing w:after="0"/>
              <w:rPr>
                <w:rFonts w:ascii="Arial Narrow" w:hAnsi="Arial Narrow"/>
                <w:sz w:val="24"/>
                <w:szCs w:val="24"/>
              </w:rPr>
            </w:pPr>
            <w:r w:rsidRPr="0086774F">
              <w:rPr>
                <w:rFonts w:ascii="Arial Narrow" w:hAnsi="Arial Narrow"/>
                <w:sz w:val="24"/>
                <w:szCs w:val="24"/>
              </w:rPr>
              <w:t>Kode Mata Kuliah/ SKS</w:t>
            </w:r>
          </w:p>
        </w:tc>
        <w:tc>
          <w:tcPr>
            <w:tcW w:w="736" w:type="dxa"/>
            <w:tcBorders>
              <w:left w:val="nil"/>
              <w:right w:val="nil"/>
            </w:tcBorders>
          </w:tcPr>
          <w:p w14:paraId="2DF93333" w14:textId="77777777" w:rsidR="00463158" w:rsidRPr="0086774F" w:rsidRDefault="00463158" w:rsidP="009833BE">
            <w:pPr>
              <w:spacing w:after="0"/>
              <w:jc w:val="center"/>
              <w:rPr>
                <w:rFonts w:ascii="Arial Narrow" w:hAnsi="Arial Narrow"/>
                <w:sz w:val="24"/>
                <w:szCs w:val="24"/>
              </w:rPr>
            </w:pPr>
            <w:r w:rsidRPr="0086774F">
              <w:rPr>
                <w:rFonts w:ascii="Arial Narrow" w:hAnsi="Arial Narrow"/>
                <w:sz w:val="24"/>
                <w:szCs w:val="24"/>
              </w:rPr>
              <w:t>:</w:t>
            </w:r>
          </w:p>
        </w:tc>
        <w:tc>
          <w:tcPr>
            <w:tcW w:w="4941" w:type="dxa"/>
            <w:tcBorders>
              <w:left w:val="nil"/>
            </w:tcBorders>
          </w:tcPr>
          <w:p w14:paraId="4C2DF807" w14:textId="448BAD1F" w:rsidR="00463158" w:rsidRPr="0086774F" w:rsidRDefault="004313A8" w:rsidP="009833BE">
            <w:pPr>
              <w:spacing w:after="0"/>
              <w:rPr>
                <w:rFonts w:ascii="Arial Narrow" w:hAnsi="Arial Narrow"/>
                <w:sz w:val="24"/>
                <w:szCs w:val="24"/>
                <w:lang w:val="sv-SE"/>
              </w:rPr>
            </w:pPr>
            <w:r w:rsidRPr="004313A8">
              <w:rPr>
                <w:rFonts w:ascii="Arial Narrow" w:hAnsi="Arial Narrow"/>
                <w:sz w:val="24"/>
                <w:szCs w:val="24"/>
                <w:lang w:val="sv-SE"/>
              </w:rPr>
              <w:t>25631T29</w:t>
            </w:r>
            <w:r w:rsidR="00463158" w:rsidRPr="0086774F">
              <w:rPr>
                <w:rFonts w:ascii="Arial Narrow" w:hAnsi="Arial Narrow"/>
                <w:sz w:val="24"/>
                <w:szCs w:val="24"/>
                <w:lang w:val="sv-SE"/>
              </w:rPr>
              <w:t xml:space="preserve"> / </w:t>
            </w:r>
            <w:r w:rsidR="00463158" w:rsidRPr="0086774F">
              <w:rPr>
                <w:rFonts w:ascii="Arial Narrow" w:hAnsi="Arial Narrow"/>
                <w:sz w:val="24"/>
                <w:szCs w:val="24"/>
                <w:lang w:val="id-ID"/>
              </w:rPr>
              <w:t>2</w:t>
            </w:r>
            <w:r w:rsidR="00463158" w:rsidRPr="0086774F">
              <w:rPr>
                <w:rFonts w:ascii="Arial Narrow" w:hAnsi="Arial Narrow"/>
                <w:sz w:val="24"/>
                <w:szCs w:val="24"/>
                <w:lang w:val="sv-SE"/>
              </w:rPr>
              <w:t xml:space="preserve"> SKS</w:t>
            </w:r>
          </w:p>
        </w:tc>
      </w:tr>
      <w:tr w:rsidR="00463158" w:rsidRPr="0086774F" w14:paraId="5CB16FAE" w14:textId="77777777" w:rsidTr="005B606D">
        <w:trPr>
          <w:jc w:val="center"/>
        </w:trPr>
        <w:tc>
          <w:tcPr>
            <w:tcW w:w="3494" w:type="dxa"/>
            <w:tcBorders>
              <w:right w:val="nil"/>
            </w:tcBorders>
          </w:tcPr>
          <w:p w14:paraId="4A198924" w14:textId="66B259E6" w:rsidR="00463158" w:rsidRPr="0086774F" w:rsidRDefault="00463158" w:rsidP="009833BE">
            <w:pPr>
              <w:spacing w:after="0"/>
              <w:rPr>
                <w:rFonts w:ascii="Arial Narrow" w:hAnsi="Arial Narrow"/>
                <w:sz w:val="24"/>
                <w:szCs w:val="24"/>
                <w:lang w:val="sv-SE"/>
              </w:rPr>
            </w:pPr>
            <w:r w:rsidRPr="0086774F">
              <w:rPr>
                <w:rFonts w:ascii="Arial Narrow" w:hAnsi="Arial Narrow"/>
                <w:sz w:val="24"/>
                <w:szCs w:val="24"/>
                <w:lang w:val="sv-SE"/>
              </w:rPr>
              <w:t>Pengampu</w:t>
            </w:r>
          </w:p>
        </w:tc>
        <w:tc>
          <w:tcPr>
            <w:tcW w:w="736" w:type="dxa"/>
            <w:tcBorders>
              <w:left w:val="nil"/>
              <w:right w:val="nil"/>
            </w:tcBorders>
          </w:tcPr>
          <w:p w14:paraId="50AF0258" w14:textId="77777777" w:rsidR="00463158" w:rsidRPr="0086774F" w:rsidRDefault="00463158" w:rsidP="009833BE">
            <w:pPr>
              <w:spacing w:after="0"/>
              <w:jc w:val="center"/>
              <w:rPr>
                <w:rFonts w:ascii="Arial Narrow" w:hAnsi="Arial Narrow"/>
                <w:sz w:val="24"/>
                <w:szCs w:val="24"/>
                <w:lang w:val="sv-SE"/>
              </w:rPr>
            </w:pPr>
            <w:r w:rsidRPr="0086774F">
              <w:rPr>
                <w:rFonts w:ascii="Arial Narrow" w:hAnsi="Arial Narrow"/>
                <w:sz w:val="24"/>
                <w:szCs w:val="24"/>
                <w:lang w:val="sv-SE"/>
              </w:rPr>
              <w:t>:</w:t>
            </w:r>
          </w:p>
        </w:tc>
        <w:tc>
          <w:tcPr>
            <w:tcW w:w="4941" w:type="dxa"/>
            <w:tcBorders>
              <w:left w:val="nil"/>
            </w:tcBorders>
          </w:tcPr>
          <w:p w14:paraId="64F9C2C2" w14:textId="0A884FA2" w:rsidR="00463158" w:rsidRPr="0086774F" w:rsidRDefault="00463158" w:rsidP="009833BE">
            <w:pPr>
              <w:spacing w:after="0"/>
              <w:rPr>
                <w:rFonts w:ascii="Arial Narrow" w:hAnsi="Arial Narrow"/>
                <w:sz w:val="24"/>
                <w:szCs w:val="24"/>
              </w:rPr>
            </w:pPr>
            <w:r w:rsidRPr="0086774F">
              <w:rPr>
                <w:rFonts w:ascii="Arial Narrow" w:hAnsi="Arial Narrow"/>
                <w:sz w:val="24"/>
                <w:szCs w:val="24"/>
              </w:rPr>
              <w:t xml:space="preserve">apt. Sri </w:t>
            </w:r>
            <w:proofErr w:type="spellStart"/>
            <w:proofErr w:type="gramStart"/>
            <w:r w:rsidRPr="0086774F">
              <w:rPr>
                <w:rFonts w:ascii="Arial Narrow" w:hAnsi="Arial Narrow"/>
                <w:sz w:val="24"/>
                <w:szCs w:val="24"/>
              </w:rPr>
              <w:t>Suwarni,M.Sc</w:t>
            </w:r>
            <w:proofErr w:type="spellEnd"/>
            <w:r w:rsidRPr="0086774F">
              <w:rPr>
                <w:rFonts w:ascii="Arial Narrow" w:hAnsi="Arial Narrow"/>
                <w:sz w:val="24"/>
                <w:szCs w:val="24"/>
              </w:rPr>
              <w:t>.</w:t>
            </w:r>
            <w:proofErr w:type="gramEnd"/>
          </w:p>
        </w:tc>
      </w:tr>
      <w:tr w:rsidR="00463158" w:rsidRPr="0086774F" w14:paraId="747C96F3" w14:textId="77777777" w:rsidTr="005B606D">
        <w:trPr>
          <w:jc w:val="center"/>
        </w:trPr>
        <w:tc>
          <w:tcPr>
            <w:tcW w:w="3494" w:type="dxa"/>
            <w:tcBorders>
              <w:right w:val="nil"/>
            </w:tcBorders>
          </w:tcPr>
          <w:p w14:paraId="1E1652EF" w14:textId="3C27F087" w:rsidR="00463158" w:rsidRPr="0086774F" w:rsidRDefault="00463158" w:rsidP="009833BE">
            <w:pPr>
              <w:spacing w:after="0"/>
              <w:rPr>
                <w:rFonts w:ascii="Arial Narrow" w:hAnsi="Arial Narrow"/>
                <w:sz w:val="24"/>
                <w:szCs w:val="24"/>
                <w:lang w:val="sv-SE"/>
              </w:rPr>
            </w:pPr>
            <w:r w:rsidRPr="0086774F">
              <w:rPr>
                <w:rFonts w:ascii="Arial Narrow" w:hAnsi="Arial Narrow"/>
                <w:sz w:val="24"/>
                <w:szCs w:val="24"/>
                <w:lang w:val="sv-SE"/>
              </w:rPr>
              <w:t>Semester</w:t>
            </w:r>
          </w:p>
        </w:tc>
        <w:tc>
          <w:tcPr>
            <w:tcW w:w="736" w:type="dxa"/>
            <w:tcBorders>
              <w:left w:val="nil"/>
              <w:right w:val="nil"/>
            </w:tcBorders>
          </w:tcPr>
          <w:p w14:paraId="597863CE" w14:textId="77777777" w:rsidR="00463158" w:rsidRPr="0086774F" w:rsidRDefault="00463158" w:rsidP="009833BE">
            <w:pPr>
              <w:spacing w:after="0"/>
              <w:jc w:val="center"/>
              <w:rPr>
                <w:rFonts w:ascii="Arial Narrow" w:hAnsi="Arial Narrow"/>
                <w:sz w:val="24"/>
                <w:szCs w:val="24"/>
                <w:lang w:val="sv-SE"/>
              </w:rPr>
            </w:pPr>
            <w:r w:rsidRPr="0086774F">
              <w:rPr>
                <w:rFonts w:ascii="Arial Narrow" w:hAnsi="Arial Narrow"/>
                <w:sz w:val="24"/>
                <w:szCs w:val="24"/>
                <w:lang w:val="sv-SE"/>
              </w:rPr>
              <w:t>:</w:t>
            </w:r>
          </w:p>
        </w:tc>
        <w:tc>
          <w:tcPr>
            <w:tcW w:w="4941" w:type="dxa"/>
            <w:tcBorders>
              <w:left w:val="nil"/>
            </w:tcBorders>
          </w:tcPr>
          <w:p w14:paraId="7A99AC86" w14:textId="7F3B9D81" w:rsidR="00463158" w:rsidRPr="0086774F" w:rsidRDefault="002C1F22" w:rsidP="009833BE">
            <w:pPr>
              <w:spacing w:after="0"/>
              <w:rPr>
                <w:rFonts w:ascii="Arial Narrow" w:hAnsi="Arial Narrow"/>
                <w:sz w:val="24"/>
                <w:szCs w:val="24"/>
              </w:rPr>
            </w:pPr>
            <w:r w:rsidRPr="0086774F">
              <w:rPr>
                <w:rFonts w:ascii="Arial Narrow" w:hAnsi="Arial Narrow"/>
                <w:sz w:val="24"/>
                <w:szCs w:val="24"/>
              </w:rPr>
              <w:t>4</w:t>
            </w:r>
            <w:r w:rsidR="00463158" w:rsidRPr="0086774F">
              <w:rPr>
                <w:rFonts w:ascii="Arial Narrow" w:hAnsi="Arial Narrow"/>
                <w:sz w:val="24"/>
                <w:szCs w:val="24"/>
              </w:rPr>
              <w:t xml:space="preserve"> (</w:t>
            </w:r>
            <w:r w:rsidRPr="0086774F">
              <w:rPr>
                <w:rFonts w:ascii="Arial Narrow" w:hAnsi="Arial Narrow"/>
                <w:sz w:val="24"/>
                <w:szCs w:val="24"/>
              </w:rPr>
              <w:t>EMPAT</w:t>
            </w:r>
            <w:r w:rsidR="00463158" w:rsidRPr="0086774F">
              <w:rPr>
                <w:rFonts w:ascii="Arial Narrow" w:hAnsi="Arial Narrow"/>
                <w:sz w:val="24"/>
                <w:szCs w:val="24"/>
              </w:rPr>
              <w:t>)</w:t>
            </w:r>
          </w:p>
        </w:tc>
      </w:tr>
      <w:tr w:rsidR="00463158" w:rsidRPr="0086774F" w14:paraId="1CBC13FD" w14:textId="77777777" w:rsidTr="005B606D">
        <w:trPr>
          <w:jc w:val="center"/>
        </w:trPr>
        <w:tc>
          <w:tcPr>
            <w:tcW w:w="3494" w:type="dxa"/>
            <w:tcBorders>
              <w:right w:val="nil"/>
            </w:tcBorders>
          </w:tcPr>
          <w:p w14:paraId="6AB7D54C" w14:textId="77777777" w:rsidR="00463158" w:rsidRPr="0086774F" w:rsidRDefault="00463158" w:rsidP="009833BE">
            <w:pPr>
              <w:spacing w:after="0"/>
              <w:rPr>
                <w:rFonts w:ascii="Arial Narrow" w:hAnsi="Arial Narrow"/>
                <w:sz w:val="24"/>
                <w:szCs w:val="24"/>
                <w:lang w:val="sv-SE"/>
              </w:rPr>
            </w:pPr>
            <w:r w:rsidRPr="0086774F">
              <w:rPr>
                <w:rFonts w:ascii="Arial Narrow" w:hAnsi="Arial Narrow"/>
                <w:sz w:val="24"/>
                <w:szCs w:val="24"/>
                <w:lang w:val="sv-SE"/>
              </w:rPr>
              <w:t>Kelas</w:t>
            </w:r>
          </w:p>
        </w:tc>
        <w:tc>
          <w:tcPr>
            <w:tcW w:w="736" w:type="dxa"/>
            <w:tcBorders>
              <w:left w:val="nil"/>
              <w:right w:val="nil"/>
            </w:tcBorders>
          </w:tcPr>
          <w:p w14:paraId="297EA98A" w14:textId="77777777" w:rsidR="00463158" w:rsidRPr="0086774F" w:rsidRDefault="00463158" w:rsidP="009833BE">
            <w:pPr>
              <w:spacing w:after="0"/>
              <w:jc w:val="center"/>
              <w:rPr>
                <w:rFonts w:ascii="Arial Narrow" w:hAnsi="Arial Narrow"/>
                <w:sz w:val="24"/>
                <w:szCs w:val="24"/>
                <w:lang w:val="sv-SE"/>
              </w:rPr>
            </w:pPr>
            <w:r w:rsidRPr="0086774F">
              <w:rPr>
                <w:rFonts w:ascii="Arial Narrow" w:hAnsi="Arial Narrow"/>
                <w:sz w:val="24"/>
                <w:szCs w:val="24"/>
                <w:lang w:val="sv-SE"/>
              </w:rPr>
              <w:t>:</w:t>
            </w:r>
          </w:p>
        </w:tc>
        <w:tc>
          <w:tcPr>
            <w:tcW w:w="4941" w:type="dxa"/>
            <w:tcBorders>
              <w:left w:val="nil"/>
            </w:tcBorders>
          </w:tcPr>
          <w:p w14:paraId="7B3AE04E" w14:textId="77777777" w:rsidR="00463158" w:rsidRPr="0086774F" w:rsidRDefault="00463158" w:rsidP="009833BE">
            <w:pPr>
              <w:spacing w:after="0"/>
              <w:rPr>
                <w:rFonts w:ascii="Arial Narrow" w:hAnsi="Arial Narrow"/>
                <w:b/>
                <w:sz w:val="24"/>
                <w:szCs w:val="24"/>
              </w:rPr>
            </w:pPr>
            <w:proofErr w:type="spellStart"/>
            <w:r w:rsidRPr="0086774F">
              <w:rPr>
                <w:rFonts w:ascii="Arial Narrow" w:hAnsi="Arial Narrow"/>
                <w:b/>
                <w:sz w:val="24"/>
                <w:szCs w:val="24"/>
              </w:rPr>
              <w:t>Reguler</w:t>
            </w:r>
            <w:proofErr w:type="spellEnd"/>
          </w:p>
        </w:tc>
      </w:tr>
      <w:tr w:rsidR="00463158" w:rsidRPr="0086774F" w14:paraId="3AF8588A" w14:textId="77777777" w:rsidTr="005B606D">
        <w:trPr>
          <w:jc w:val="center"/>
        </w:trPr>
        <w:tc>
          <w:tcPr>
            <w:tcW w:w="3494" w:type="dxa"/>
            <w:tcBorders>
              <w:right w:val="nil"/>
            </w:tcBorders>
          </w:tcPr>
          <w:p w14:paraId="765789ED" w14:textId="77777777" w:rsidR="00463158" w:rsidRPr="0086774F" w:rsidRDefault="00463158" w:rsidP="009833BE">
            <w:pPr>
              <w:spacing w:after="0"/>
              <w:rPr>
                <w:rFonts w:ascii="Arial Narrow" w:hAnsi="Arial Narrow"/>
                <w:sz w:val="24"/>
                <w:szCs w:val="24"/>
                <w:lang w:val="sv-SE"/>
              </w:rPr>
            </w:pPr>
            <w:r w:rsidRPr="0086774F">
              <w:rPr>
                <w:rFonts w:ascii="Arial Narrow" w:hAnsi="Arial Narrow"/>
                <w:sz w:val="24"/>
                <w:szCs w:val="24"/>
                <w:lang w:val="sv-SE"/>
              </w:rPr>
              <w:t>Rombel</w:t>
            </w:r>
          </w:p>
        </w:tc>
        <w:tc>
          <w:tcPr>
            <w:tcW w:w="736" w:type="dxa"/>
            <w:tcBorders>
              <w:left w:val="nil"/>
              <w:right w:val="nil"/>
            </w:tcBorders>
          </w:tcPr>
          <w:p w14:paraId="17535212" w14:textId="77777777" w:rsidR="00463158" w:rsidRPr="0086774F" w:rsidRDefault="00463158" w:rsidP="009833BE">
            <w:pPr>
              <w:spacing w:after="0"/>
              <w:jc w:val="center"/>
              <w:rPr>
                <w:rFonts w:ascii="Arial Narrow" w:hAnsi="Arial Narrow"/>
                <w:sz w:val="24"/>
                <w:szCs w:val="24"/>
                <w:lang w:val="sv-SE"/>
              </w:rPr>
            </w:pPr>
            <w:r w:rsidRPr="0086774F">
              <w:rPr>
                <w:rFonts w:ascii="Arial Narrow" w:hAnsi="Arial Narrow"/>
                <w:sz w:val="24"/>
                <w:szCs w:val="24"/>
                <w:lang w:val="sv-SE"/>
              </w:rPr>
              <w:t>:</w:t>
            </w:r>
          </w:p>
        </w:tc>
        <w:tc>
          <w:tcPr>
            <w:tcW w:w="4941" w:type="dxa"/>
            <w:tcBorders>
              <w:left w:val="nil"/>
            </w:tcBorders>
          </w:tcPr>
          <w:p w14:paraId="72803183" w14:textId="20AE95EE" w:rsidR="00463158" w:rsidRPr="0086774F" w:rsidRDefault="00463158" w:rsidP="009833BE">
            <w:pPr>
              <w:spacing w:after="0"/>
              <w:rPr>
                <w:rFonts w:ascii="Arial Narrow" w:hAnsi="Arial Narrow"/>
                <w:b/>
                <w:sz w:val="24"/>
                <w:szCs w:val="24"/>
              </w:rPr>
            </w:pPr>
            <w:r w:rsidRPr="0086774F">
              <w:rPr>
                <w:rFonts w:ascii="Arial Narrow" w:hAnsi="Arial Narrow"/>
                <w:b/>
                <w:sz w:val="24"/>
                <w:szCs w:val="24"/>
              </w:rPr>
              <w:t>A</w:t>
            </w:r>
          </w:p>
        </w:tc>
      </w:tr>
      <w:tr w:rsidR="00463158" w:rsidRPr="0086774F" w14:paraId="5699333E" w14:textId="77777777" w:rsidTr="005B606D">
        <w:trPr>
          <w:jc w:val="center"/>
        </w:trPr>
        <w:tc>
          <w:tcPr>
            <w:tcW w:w="3494" w:type="dxa"/>
            <w:tcBorders>
              <w:right w:val="nil"/>
            </w:tcBorders>
          </w:tcPr>
          <w:p w14:paraId="646979FA" w14:textId="77777777" w:rsidR="00463158" w:rsidRPr="0086774F" w:rsidRDefault="00463158" w:rsidP="009833BE">
            <w:pPr>
              <w:spacing w:after="0"/>
              <w:rPr>
                <w:rFonts w:ascii="Arial Narrow" w:hAnsi="Arial Narrow"/>
                <w:sz w:val="24"/>
                <w:szCs w:val="24"/>
                <w:lang w:val="sv-SE"/>
              </w:rPr>
            </w:pPr>
            <w:r w:rsidRPr="0086774F">
              <w:rPr>
                <w:rFonts w:ascii="Arial Narrow" w:hAnsi="Arial Narrow"/>
                <w:sz w:val="24"/>
                <w:szCs w:val="24"/>
                <w:lang w:val="sv-SE"/>
              </w:rPr>
              <w:t>Tempat pertemuan</w:t>
            </w:r>
          </w:p>
        </w:tc>
        <w:tc>
          <w:tcPr>
            <w:tcW w:w="736" w:type="dxa"/>
            <w:tcBorders>
              <w:left w:val="nil"/>
              <w:right w:val="nil"/>
            </w:tcBorders>
          </w:tcPr>
          <w:p w14:paraId="3D794F7A" w14:textId="77777777" w:rsidR="00463158" w:rsidRPr="0086774F" w:rsidRDefault="00463158" w:rsidP="009833BE">
            <w:pPr>
              <w:spacing w:after="0"/>
              <w:jc w:val="center"/>
              <w:rPr>
                <w:rFonts w:ascii="Arial Narrow" w:hAnsi="Arial Narrow"/>
                <w:sz w:val="24"/>
                <w:szCs w:val="24"/>
                <w:lang w:val="sv-SE"/>
              </w:rPr>
            </w:pPr>
            <w:r w:rsidRPr="0086774F">
              <w:rPr>
                <w:rFonts w:ascii="Arial Narrow" w:hAnsi="Arial Narrow"/>
                <w:sz w:val="24"/>
                <w:szCs w:val="24"/>
                <w:lang w:val="sv-SE"/>
              </w:rPr>
              <w:t>:</w:t>
            </w:r>
          </w:p>
        </w:tc>
        <w:tc>
          <w:tcPr>
            <w:tcW w:w="4941" w:type="dxa"/>
            <w:tcBorders>
              <w:left w:val="nil"/>
            </w:tcBorders>
          </w:tcPr>
          <w:p w14:paraId="71EAC51F" w14:textId="00AB2987" w:rsidR="00463158" w:rsidRPr="0086774F" w:rsidRDefault="00463158" w:rsidP="009833BE">
            <w:pPr>
              <w:spacing w:after="0"/>
              <w:rPr>
                <w:rFonts w:ascii="Arial Narrow" w:hAnsi="Arial Narrow"/>
                <w:sz w:val="24"/>
                <w:szCs w:val="24"/>
              </w:rPr>
            </w:pPr>
            <w:proofErr w:type="spellStart"/>
            <w:r w:rsidRPr="0086774F">
              <w:rPr>
                <w:rFonts w:ascii="Arial Narrow" w:hAnsi="Arial Narrow"/>
                <w:sz w:val="24"/>
                <w:szCs w:val="24"/>
              </w:rPr>
              <w:t>Kelas</w:t>
            </w:r>
            <w:proofErr w:type="spellEnd"/>
            <w:r w:rsidRPr="0086774F">
              <w:rPr>
                <w:rFonts w:ascii="Arial Narrow" w:hAnsi="Arial Narrow"/>
                <w:sz w:val="24"/>
                <w:szCs w:val="24"/>
              </w:rPr>
              <w:t xml:space="preserve"> II. </w:t>
            </w:r>
            <w:r w:rsidR="006C2BE4" w:rsidRPr="0086774F">
              <w:rPr>
                <w:rFonts w:ascii="Arial Narrow" w:hAnsi="Arial Narrow"/>
                <w:sz w:val="24"/>
                <w:szCs w:val="24"/>
              </w:rPr>
              <w:t>3</w:t>
            </w:r>
          </w:p>
        </w:tc>
      </w:tr>
    </w:tbl>
    <w:p w14:paraId="4E4FAA76" w14:textId="77777777" w:rsidR="00463158" w:rsidRPr="0086774F" w:rsidRDefault="00463158" w:rsidP="009833BE">
      <w:pPr>
        <w:spacing w:after="0"/>
        <w:rPr>
          <w:rFonts w:ascii="Arial Narrow" w:hAnsi="Arial Narrow"/>
          <w:sz w:val="24"/>
          <w:szCs w:val="24"/>
          <w:lang w:val="id-ID"/>
        </w:rPr>
      </w:pPr>
    </w:p>
    <w:tbl>
      <w:tblPr>
        <w:tblStyle w:val="TableGrid"/>
        <w:tblW w:w="0" w:type="auto"/>
        <w:tblInd w:w="108" w:type="dxa"/>
        <w:tblLook w:val="04A0" w:firstRow="1" w:lastRow="0" w:firstColumn="1" w:lastColumn="0" w:noHBand="0" w:noVBand="1"/>
      </w:tblPr>
      <w:tblGrid>
        <w:gridCol w:w="8897"/>
      </w:tblGrid>
      <w:tr w:rsidR="00463158" w:rsidRPr="0086774F" w14:paraId="23FBCB35" w14:textId="77777777" w:rsidTr="00404E18">
        <w:tc>
          <w:tcPr>
            <w:tcW w:w="9242" w:type="dxa"/>
          </w:tcPr>
          <w:p w14:paraId="614B6202" w14:textId="77777777" w:rsidR="00463158" w:rsidRPr="0086774F" w:rsidRDefault="00463158" w:rsidP="009833BE">
            <w:pPr>
              <w:spacing w:line="276" w:lineRule="auto"/>
              <w:jc w:val="center"/>
              <w:rPr>
                <w:rFonts w:ascii="Arial Narrow" w:hAnsi="Arial Narrow"/>
                <w:sz w:val="24"/>
                <w:szCs w:val="24"/>
              </w:rPr>
            </w:pPr>
            <w:r w:rsidRPr="0086774F">
              <w:rPr>
                <w:rFonts w:ascii="Arial Narrow" w:hAnsi="Arial Narrow"/>
                <w:b/>
                <w:sz w:val="24"/>
                <w:szCs w:val="24"/>
                <w:lang w:val="sv-SE"/>
              </w:rPr>
              <w:t>1. Manfaat Mata Kuliah</w:t>
            </w:r>
          </w:p>
        </w:tc>
      </w:tr>
    </w:tbl>
    <w:p w14:paraId="0DAF79FD" w14:textId="77777777" w:rsidR="00463158" w:rsidRPr="0086774F" w:rsidRDefault="00463158" w:rsidP="009833BE">
      <w:pPr>
        <w:spacing w:after="0"/>
        <w:rPr>
          <w:rFonts w:ascii="Arial Narrow" w:hAnsi="Arial Narrow"/>
          <w:sz w:val="24"/>
          <w:szCs w:val="24"/>
          <w:lang w:val="id-ID"/>
        </w:rPr>
      </w:pPr>
    </w:p>
    <w:p w14:paraId="7A321DDC" w14:textId="65414803" w:rsidR="00364CDB" w:rsidRPr="0086774F" w:rsidRDefault="00463158" w:rsidP="009833BE">
      <w:pPr>
        <w:spacing w:after="0"/>
        <w:ind w:firstLine="540"/>
        <w:jc w:val="both"/>
        <w:rPr>
          <w:rFonts w:ascii="Arial Narrow" w:eastAsia="Bookman Old Style" w:hAnsi="Arial Narrow"/>
          <w:sz w:val="24"/>
          <w:szCs w:val="24"/>
        </w:rPr>
      </w:pPr>
      <w:r w:rsidRPr="0086774F">
        <w:rPr>
          <w:rFonts w:ascii="Arial Narrow" w:hAnsi="Arial Narrow"/>
          <w:sz w:val="24"/>
          <w:szCs w:val="24"/>
          <w:lang w:val="sv-SE"/>
        </w:rPr>
        <w:t xml:space="preserve">Mata kuliah ini bermanfaat untuk membantu mahasiswa memperoleh </w:t>
      </w:r>
      <w:r w:rsidRPr="0086774F">
        <w:rPr>
          <w:rFonts w:ascii="Arial Narrow" w:hAnsi="Arial Narrow"/>
          <w:b/>
          <w:sz w:val="24"/>
          <w:szCs w:val="24"/>
          <w:lang w:val="sv-SE"/>
        </w:rPr>
        <w:t>pemahaman</w:t>
      </w:r>
      <w:r w:rsidRPr="0086774F">
        <w:rPr>
          <w:rFonts w:ascii="Arial Narrow" w:hAnsi="Arial Narrow"/>
          <w:sz w:val="24"/>
          <w:szCs w:val="24"/>
          <w:lang w:val="sv-SE"/>
        </w:rPr>
        <w:t xml:space="preserve"> yang </w:t>
      </w:r>
      <w:r w:rsidRPr="0086774F">
        <w:rPr>
          <w:rFonts w:ascii="Arial Narrow" w:hAnsi="Arial Narrow"/>
          <w:b/>
          <w:sz w:val="24"/>
          <w:szCs w:val="24"/>
          <w:lang w:val="sv-SE"/>
        </w:rPr>
        <w:t>komprehensif</w:t>
      </w:r>
      <w:r w:rsidRPr="0086774F">
        <w:rPr>
          <w:rFonts w:ascii="Arial Narrow" w:hAnsi="Arial Narrow"/>
          <w:sz w:val="24"/>
          <w:szCs w:val="24"/>
          <w:lang w:val="sv-SE"/>
        </w:rPr>
        <w:t xml:space="preserve"> tentang </w:t>
      </w:r>
      <w:r w:rsidR="002C1F22" w:rsidRPr="0086774F">
        <w:rPr>
          <w:rFonts w:ascii="Arial Narrow" w:hAnsi="Arial Narrow"/>
          <w:sz w:val="24"/>
          <w:szCs w:val="24"/>
          <w:lang w:val="sv-SE"/>
        </w:rPr>
        <w:t>konsep dasar manajemen secara umum, memahami peraturan dan metode pengelolaan perbekalan farmasi di fasilitas kesehatan Apotek/ Rumah Sakit/ Puskesmas/ Klinik dan mampu mengevaluasi mutu pelayanan kefarmasian dengan formulasi penyelesaian masalah pada manajemen pengelolaan obat, mampu menganalisis pengelolaan dan memutuskan problem solving untuk penanganan masalah dalam pelayanan kefarmasian berkaitan dengan pengelolaan obat.</w:t>
      </w:r>
    </w:p>
    <w:p w14:paraId="1060C33A" w14:textId="77777777" w:rsidR="00463158" w:rsidRPr="0086774F" w:rsidRDefault="00463158" w:rsidP="009833BE">
      <w:pPr>
        <w:spacing w:after="0"/>
        <w:ind w:firstLine="540"/>
        <w:jc w:val="both"/>
        <w:rPr>
          <w:rFonts w:ascii="Arial Narrow" w:hAnsi="Arial Narrow"/>
          <w:sz w:val="24"/>
          <w:szCs w:val="24"/>
          <w:lang w:val="sv-SE"/>
        </w:rPr>
      </w:pPr>
    </w:p>
    <w:tbl>
      <w:tblPr>
        <w:tblStyle w:val="TableGrid"/>
        <w:tblW w:w="0" w:type="auto"/>
        <w:tblInd w:w="108" w:type="dxa"/>
        <w:tblLook w:val="04A0" w:firstRow="1" w:lastRow="0" w:firstColumn="1" w:lastColumn="0" w:noHBand="0" w:noVBand="1"/>
      </w:tblPr>
      <w:tblGrid>
        <w:gridCol w:w="8897"/>
      </w:tblGrid>
      <w:tr w:rsidR="00463158" w:rsidRPr="0086774F" w14:paraId="6B1ED3F5" w14:textId="77777777" w:rsidTr="00404E18">
        <w:tc>
          <w:tcPr>
            <w:tcW w:w="9242" w:type="dxa"/>
          </w:tcPr>
          <w:p w14:paraId="6B2E5279" w14:textId="77777777" w:rsidR="00463158" w:rsidRPr="0086774F" w:rsidRDefault="00463158" w:rsidP="009833BE">
            <w:pPr>
              <w:spacing w:line="276" w:lineRule="auto"/>
              <w:jc w:val="center"/>
              <w:rPr>
                <w:rFonts w:ascii="Arial Narrow" w:hAnsi="Arial Narrow"/>
                <w:sz w:val="24"/>
                <w:szCs w:val="24"/>
              </w:rPr>
            </w:pPr>
            <w:r w:rsidRPr="0086774F">
              <w:rPr>
                <w:rFonts w:ascii="Arial Narrow" w:hAnsi="Arial Narrow"/>
                <w:b/>
                <w:sz w:val="24"/>
                <w:szCs w:val="24"/>
                <w:lang w:val="sv-SE"/>
              </w:rPr>
              <w:t>2. Deskripsi Perkuliahan</w:t>
            </w:r>
          </w:p>
        </w:tc>
      </w:tr>
    </w:tbl>
    <w:p w14:paraId="18B63C57" w14:textId="77777777" w:rsidR="00463158" w:rsidRPr="0086774F" w:rsidRDefault="00463158" w:rsidP="009833BE">
      <w:pPr>
        <w:spacing w:after="0"/>
        <w:rPr>
          <w:rFonts w:ascii="Arial Narrow" w:hAnsi="Arial Narrow"/>
          <w:sz w:val="24"/>
          <w:szCs w:val="24"/>
          <w:lang w:val="id-ID"/>
        </w:rPr>
      </w:pPr>
    </w:p>
    <w:p w14:paraId="0501E1FA" w14:textId="77E1BCDB" w:rsidR="000E0EE1" w:rsidRPr="0086774F" w:rsidRDefault="00463158" w:rsidP="009833BE">
      <w:pPr>
        <w:spacing w:after="0"/>
        <w:ind w:firstLine="540"/>
        <w:jc w:val="both"/>
        <w:rPr>
          <w:rFonts w:ascii="Arial Narrow" w:hAnsi="Arial Narrow"/>
          <w:sz w:val="24"/>
          <w:szCs w:val="24"/>
          <w:lang w:val="sv-SE"/>
        </w:rPr>
      </w:pPr>
      <w:r w:rsidRPr="0086774F">
        <w:rPr>
          <w:rFonts w:ascii="Arial Narrow" w:hAnsi="Arial Narrow" w:cs="Arial"/>
          <w:color w:val="000000"/>
          <w:sz w:val="24"/>
          <w:szCs w:val="24"/>
        </w:rPr>
        <w:t xml:space="preserve">Mata </w:t>
      </w:r>
      <w:proofErr w:type="spellStart"/>
      <w:r w:rsidRPr="0086774F">
        <w:rPr>
          <w:rFonts w:ascii="Arial Narrow" w:hAnsi="Arial Narrow" w:cs="Arial"/>
          <w:color w:val="000000"/>
          <w:sz w:val="24"/>
          <w:szCs w:val="24"/>
        </w:rPr>
        <w:t>kuliah</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ini</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membahas</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tentang</w:t>
      </w:r>
      <w:proofErr w:type="spellEnd"/>
      <w:r w:rsidR="00364CDB" w:rsidRPr="0086774F">
        <w:rPr>
          <w:rFonts w:ascii="Arial Narrow" w:hAnsi="Arial Narrow" w:cs="Arial"/>
          <w:color w:val="000000"/>
          <w:sz w:val="24"/>
          <w:szCs w:val="24"/>
        </w:rPr>
        <w:t xml:space="preserve"> </w:t>
      </w:r>
      <w:proofErr w:type="spellStart"/>
      <w:r w:rsidR="002C1F22" w:rsidRPr="0086774F">
        <w:rPr>
          <w:rFonts w:ascii="Arial Narrow" w:eastAsia="Bookman Old Style" w:hAnsi="Arial Narrow" w:cs="Arial"/>
          <w:spacing w:val="1"/>
          <w:sz w:val="24"/>
          <w:szCs w:val="24"/>
        </w:rPr>
        <w:t>konsep</w:t>
      </w:r>
      <w:proofErr w:type="spellEnd"/>
      <w:r w:rsidR="002C1F22" w:rsidRPr="0086774F">
        <w:rPr>
          <w:rFonts w:ascii="Arial Narrow" w:eastAsia="Bookman Old Style" w:hAnsi="Arial Narrow" w:cs="Arial"/>
          <w:spacing w:val="1"/>
          <w:sz w:val="24"/>
          <w:szCs w:val="24"/>
        </w:rPr>
        <w:t xml:space="preserve"> </w:t>
      </w:r>
      <w:proofErr w:type="spellStart"/>
      <w:r w:rsidR="002C1F22" w:rsidRPr="0086774F">
        <w:rPr>
          <w:rFonts w:ascii="Arial Narrow" w:eastAsia="Bookman Old Style" w:hAnsi="Arial Narrow" w:cs="Arial"/>
          <w:spacing w:val="1"/>
          <w:sz w:val="24"/>
          <w:szCs w:val="24"/>
        </w:rPr>
        <w:t>dasar</w:t>
      </w:r>
      <w:proofErr w:type="spellEnd"/>
      <w:r w:rsidR="002C1F22" w:rsidRPr="0086774F">
        <w:rPr>
          <w:rFonts w:ascii="Arial Narrow" w:eastAsia="Bookman Old Style" w:hAnsi="Arial Narrow" w:cs="Arial"/>
          <w:spacing w:val="1"/>
          <w:sz w:val="24"/>
          <w:szCs w:val="24"/>
        </w:rPr>
        <w:t xml:space="preserve"> </w:t>
      </w:r>
      <w:proofErr w:type="spellStart"/>
      <w:r w:rsidR="002C1F22" w:rsidRPr="0086774F">
        <w:rPr>
          <w:rFonts w:ascii="Arial Narrow" w:eastAsia="Bookman Old Style" w:hAnsi="Arial Narrow" w:cs="Arial"/>
          <w:spacing w:val="1"/>
          <w:sz w:val="24"/>
          <w:szCs w:val="24"/>
        </w:rPr>
        <w:t>manajemen</w:t>
      </w:r>
      <w:proofErr w:type="spellEnd"/>
      <w:r w:rsidR="002C1F22" w:rsidRPr="0086774F">
        <w:rPr>
          <w:rFonts w:ascii="Arial Narrow" w:eastAsia="Bookman Old Style" w:hAnsi="Arial Narrow" w:cs="Arial"/>
          <w:spacing w:val="1"/>
          <w:sz w:val="24"/>
          <w:szCs w:val="24"/>
        </w:rPr>
        <w:t xml:space="preserve"> dan </w:t>
      </w:r>
      <w:proofErr w:type="spellStart"/>
      <w:r w:rsidR="002C1F22" w:rsidRPr="0086774F">
        <w:rPr>
          <w:rFonts w:ascii="Arial Narrow" w:eastAsia="Bookman Old Style" w:hAnsi="Arial Narrow" w:cs="Arial"/>
          <w:spacing w:val="1"/>
          <w:sz w:val="24"/>
          <w:szCs w:val="24"/>
        </w:rPr>
        <w:t>penerapan</w:t>
      </w:r>
      <w:proofErr w:type="spellEnd"/>
      <w:r w:rsidR="002C1F22" w:rsidRPr="0086774F">
        <w:rPr>
          <w:rFonts w:ascii="Arial Narrow" w:eastAsia="Bookman Old Style" w:hAnsi="Arial Narrow" w:cs="Arial"/>
          <w:spacing w:val="1"/>
          <w:sz w:val="24"/>
          <w:szCs w:val="24"/>
        </w:rPr>
        <w:t xml:space="preserve"> </w:t>
      </w:r>
      <w:proofErr w:type="spellStart"/>
      <w:r w:rsidR="002C1F22" w:rsidRPr="0086774F">
        <w:rPr>
          <w:rFonts w:ascii="Arial Narrow" w:eastAsia="Bookman Old Style" w:hAnsi="Arial Narrow" w:cs="Arial"/>
          <w:spacing w:val="1"/>
          <w:sz w:val="24"/>
          <w:szCs w:val="24"/>
        </w:rPr>
        <w:t>manajemen</w:t>
      </w:r>
      <w:proofErr w:type="spellEnd"/>
      <w:r w:rsidR="002C1F22" w:rsidRPr="0086774F">
        <w:rPr>
          <w:rFonts w:ascii="Arial Narrow" w:eastAsia="Bookman Old Style" w:hAnsi="Arial Narrow" w:cs="Arial"/>
          <w:spacing w:val="1"/>
          <w:sz w:val="24"/>
          <w:szCs w:val="24"/>
        </w:rPr>
        <w:t xml:space="preserve"> </w:t>
      </w:r>
      <w:proofErr w:type="spellStart"/>
      <w:r w:rsidR="002C1F22" w:rsidRPr="0086774F">
        <w:rPr>
          <w:rFonts w:ascii="Arial Narrow" w:eastAsia="Bookman Old Style" w:hAnsi="Arial Narrow" w:cs="Arial"/>
          <w:spacing w:val="1"/>
          <w:sz w:val="24"/>
          <w:szCs w:val="24"/>
        </w:rPr>
        <w:t>pengelolaan</w:t>
      </w:r>
      <w:proofErr w:type="spellEnd"/>
      <w:r w:rsidR="002C1F22" w:rsidRPr="0086774F">
        <w:rPr>
          <w:rFonts w:ascii="Arial Narrow" w:eastAsia="Bookman Old Style" w:hAnsi="Arial Narrow" w:cs="Arial"/>
          <w:spacing w:val="1"/>
          <w:sz w:val="24"/>
          <w:szCs w:val="24"/>
        </w:rPr>
        <w:t xml:space="preserve"> </w:t>
      </w:r>
      <w:proofErr w:type="spellStart"/>
      <w:r w:rsidR="002C1F22" w:rsidRPr="0086774F">
        <w:rPr>
          <w:rFonts w:ascii="Arial Narrow" w:eastAsia="Bookman Old Style" w:hAnsi="Arial Narrow" w:cs="Arial"/>
          <w:spacing w:val="1"/>
          <w:sz w:val="24"/>
          <w:szCs w:val="24"/>
        </w:rPr>
        <w:t>obat</w:t>
      </w:r>
      <w:proofErr w:type="spellEnd"/>
      <w:r w:rsidR="002C1F22" w:rsidRPr="0086774F">
        <w:rPr>
          <w:rFonts w:ascii="Arial Narrow" w:eastAsia="Bookman Old Style" w:hAnsi="Arial Narrow" w:cs="Arial"/>
          <w:spacing w:val="1"/>
          <w:sz w:val="24"/>
          <w:szCs w:val="24"/>
        </w:rPr>
        <w:t xml:space="preserve"> di </w:t>
      </w:r>
      <w:proofErr w:type="spellStart"/>
      <w:r w:rsidR="002C1F22" w:rsidRPr="0086774F">
        <w:rPr>
          <w:rFonts w:ascii="Arial Narrow" w:eastAsia="Bookman Old Style" w:hAnsi="Arial Narrow" w:cs="Arial"/>
          <w:spacing w:val="1"/>
          <w:sz w:val="24"/>
          <w:szCs w:val="24"/>
        </w:rPr>
        <w:t>fasilitas</w:t>
      </w:r>
      <w:proofErr w:type="spellEnd"/>
      <w:r w:rsidR="002C1F22" w:rsidRPr="0086774F">
        <w:rPr>
          <w:rFonts w:ascii="Arial Narrow" w:eastAsia="Bookman Old Style" w:hAnsi="Arial Narrow" w:cs="Arial"/>
          <w:spacing w:val="1"/>
          <w:sz w:val="24"/>
          <w:szCs w:val="24"/>
        </w:rPr>
        <w:t xml:space="preserve"> </w:t>
      </w:r>
      <w:proofErr w:type="spellStart"/>
      <w:r w:rsidR="002C1F22" w:rsidRPr="0086774F">
        <w:rPr>
          <w:rFonts w:ascii="Arial Narrow" w:eastAsia="Bookman Old Style" w:hAnsi="Arial Narrow" w:cs="Arial"/>
          <w:spacing w:val="1"/>
          <w:sz w:val="24"/>
          <w:szCs w:val="24"/>
        </w:rPr>
        <w:t>kesehatan</w:t>
      </w:r>
      <w:proofErr w:type="spellEnd"/>
      <w:r w:rsidR="002C1F22" w:rsidRPr="0086774F">
        <w:rPr>
          <w:rFonts w:ascii="Arial Narrow" w:eastAsia="Bookman Old Style" w:hAnsi="Arial Narrow" w:cs="Arial"/>
          <w:spacing w:val="1"/>
          <w:sz w:val="24"/>
          <w:szCs w:val="24"/>
        </w:rPr>
        <w:t xml:space="preserve"> </w:t>
      </w:r>
      <w:proofErr w:type="spellStart"/>
      <w:r w:rsidR="002C1F22" w:rsidRPr="0086774F">
        <w:rPr>
          <w:rFonts w:ascii="Arial Narrow" w:eastAsia="Bookman Old Style" w:hAnsi="Arial Narrow" w:cs="Arial"/>
          <w:spacing w:val="1"/>
          <w:sz w:val="24"/>
          <w:szCs w:val="24"/>
        </w:rPr>
        <w:t>Apotek</w:t>
      </w:r>
      <w:proofErr w:type="spellEnd"/>
      <w:r w:rsidR="002C1F22" w:rsidRPr="0086774F">
        <w:rPr>
          <w:rFonts w:ascii="Arial Narrow" w:eastAsia="Bookman Old Style" w:hAnsi="Arial Narrow" w:cs="Arial"/>
          <w:spacing w:val="1"/>
          <w:sz w:val="24"/>
          <w:szCs w:val="24"/>
        </w:rPr>
        <w:t xml:space="preserve">/ Rumah Sakit/ </w:t>
      </w:r>
      <w:proofErr w:type="spellStart"/>
      <w:r w:rsidR="002C1F22" w:rsidRPr="0086774F">
        <w:rPr>
          <w:rFonts w:ascii="Arial Narrow" w:eastAsia="Bookman Old Style" w:hAnsi="Arial Narrow" w:cs="Arial"/>
          <w:spacing w:val="1"/>
          <w:sz w:val="24"/>
          <w:szCs w:val="24"/>
        </w:rPr>
        <w:t>Puskesmas</w:t>
      </w:r>
      <w:proofErr w:type="spellEnd"/>
      <w:r w:rsidR="002C1F22" w:rsidRPr="0086774F">
        <w:rPr>
          <w:rFonts w:ascii="Arial Narrow" w:eastAsia="Bookman Old Style" w:hAnsi="Arial Narrow" w:cs="Arial"/>
          <w:spacing w:val="1"/>
          <w:sz w:val="24"/>
          <w:szCs w:val="24"/>
        </w:rPr>
        <w:t xml:space="preserve">/ Klinik </w:t>
      </w:r>
      <w:proofErr w:type="spellStart"/>
      <w:r w:rsidR="002C1F22" w:rsidRPr="0086774F">
        <w:rPr>
          <w:rFonts w:ascii="Arial Narrow" w:eastAsia="Bookman Old Style" w:hAnsi="Arial Narrow" w:cs="Arial"/>
          <w:spacing w:val="1"/>
          <w:sz w:val="24"/>
          <w:szCs w:val="24"/>
        </w:rPr>
        <w:t>berdasarkan</w:t>
      </w:r>
      <w:proofErr w:type="spellEnd"/>
      <w:r w:rsidR="002C1F22" w:rsidRPr="0086774F">
        <w:rPr>
          <w:rFonts w:ascii="Arial Narrow" w:eastAsia="Bookman Old Style" w:hAnsi="Arial Narrow" w:cs="Arial"/>
          <w:spacing w:val="1"/>
          <w:sz w:val="24"/>
          <w:szCs w:val="24"/>
        </w:rPr>
        <w:t xml:space="preserve"> </w:t>
      </w:r>
      <w:proofErr w:type="spellStart"/>
      <w:r w:rsidR="002C1F22" w:rsidRPr="0086774F">
        <w:rPr>
          <w:rFonts w:ascii="Arial Narrow" w:eastAsia="Bookman Old Style" w:hAnsi="Arial Narrow" w:cs="Arial"/>
          <w:spacing w:val="1"/>
          <w:sz w:val="24"/>
          <w:szCs w:val="24"/>
        </w:rPr>
        <w:t>peraturan</w:t>
      </w:r>
      <w:proofErr w:type="spellEnd"/>
      <w:r w:rsidR="002C1F22" w:rsidRPr="0086774F">
        <w:rPr>
          <w:rFonts w:ascii="Arial Narrow" w:eastAsia="Bookman Old Style" w:hAnsi="Arial Narrow" w:cs="Arial"/>
          <w:spacing w:val="1"/>
          <w:sz w:val="24"/>
          <w:szCs w:val="24"/>
        </w:rPr>
        <w:t xml:space="preserve"> </w:t>
      </w:r>
      <w:proofErr w:type="spellStart"/>
      <w:r w:rsidR="002C1F22" w:rsidRPr="0086774F">
        <w:rPr>
          <w:rFonts w:ascii="Arial Narrow" w:eastAsia="Bookman Old Style" w:hAnsi="Arial Narrow" w:cs="Arial"/>
          <w:spacing w:val="1"/>
          <w:sz w:val="24"/>
          <w:szCs w:val="24"/>
        </w:rPr>
        <w:t>perundangan</w:t>
      </w:r>
      <w:proofErr w:type="spellEnd"/>
      <w:r w:rsidR="002C1F22" w:rsidRPr="0086774F">
        <w:rPr>
          <w:rFonts w:ascii="Arial Narrow" w:eastAsia="Bookman Old Style" w:hAnsi="Arial Narrow" w:cs="Arial"/>
          <w:spacing w:val="1"/>
          <w:sz w:val="24"/>
          <w:szCs w:val="24"/>
        </w:rPr>
        <w:t xml:space="preserve"> </w:t>
      </w:r>
      <w:proofErr w:type="spellStart"/>
      <w:r w:rsidR="002C1F22" w:rsidRPr="0086774F">
        <w:rPr>
          <w:rFonts w:ascii="Arial Narrow" w:eastAsia="Bookman Old Style" w:hAnsi="Arial Narrow" w:cs="Arial"/>
          <w:spacing w:val="1"/>
          <w:sz w:val="24"/>
          <w:szCs w:val="24"/>
        </w:rPr>
        <w:t>ataupun</w:t>
      </w:r>
      <w:proofErr w:type="spellEnd"/>
      <w:r w:rsidR="002C1F22" w:rsidRPr="0086774F">
        <w:rPr>
          <w:rFonts w:ascii="Arial Narrow" w:eastAsia="Bookman Old Style" w:hAnsi="Arial Narrow" w:cs="Arial"/>
          <w:spacing w:val="1"/>
          <w:sz w:val="24"/>
          <w:szCs w:val="24"/>
        </w:rPr>
        <w:t xml:space="preserve"> </w:t>
      </w:r>
      <w:proofErr w:type="spellStart"/>
      <w:r w:rsidR="002C1F22" w:rsidRPr="0086774F">
        <w:rPr>
          <w:rFonts w:ascii="Arial Narrow" w:eastAsia="Bookman Old Style" w:hAnsi="Arial Narrow" w:cs="Arial"/>
          <w:spacing w:val="1"/>
          <w:sz w:val="24"/>
          <w:szCs w:val="24"/>
        </w:rPr>
        <w:t>dengan</w:t>
      </w:r>
      <w:proofErr w:type="spellEnd"/>
      <w:r w:rsidR="002C1F22" w:rsidRPr="0086774F">
        <w:rPr>
          <w:rFonts w:ascii="Arial Narrow" w:eastAsia="Bookman Old Style" w:hAnsi="Arial Narrow" w:cs="Arial"/>
          <w:spacing w:val="1"/>
          <w:sz w:val="24"/>
          <w:szCs w:val="24"/>
        </w:rPr>
        <w:t xml:space="preserve"> </w:t>
      </w:r>
      <w:proofErr w:type="spellStart"/>
      <w:r w:rsidR="002C1F22" w:rsidRPr="0086774F">
        <w:rPr>
          <w:rFonts w:ascii="Arial Narrow" w:eastAsia="Bookman Old Style" w:hAnsi="Arial Narrow" w:cs="Arial"/>
          <w:spacing w:val="1"/>
          <w:sz w:val="24"/>
          <w:szCs w:val="24"/>
        </w:rPr>
        <w:t>Sistem</w:t>
      </w:r>
      <w:proofErr w:type="spellEnd"/>
      <w:r w:rsidR="002C1F22" w:rsidRPr="0086774F">
        <w:rPr>
          <w:rFonts w:ascii="Arial Narrow" w:eastAsia="Bookman Old Style" w:hAnsi="Arial Narrow" w:cs="Arial"/>
          <w:spacing w:val="1"/>
          <w:sz w:val="24"/>
          <w:szCs w:val="24"/>
        </w:rPr>
        <w:t xml:space="preserve"> </w:t>
      </w:r>
      <w:proofErr w:type="spellStart"/>
      <w:r w:rsidR="002C1F22" w:rsidRPr="0086774F">
        <w:rPr>
          <w:rFonts w:ascii="Arial Narrow" w:eastAsia="Bookman Old Style" w:hAnsi="Arial Narrow" w:cs="Arial"/>
          <w:spacing w:val="1"/>
          <w:sz w:val="24"/>
          <w:szCs w:val="24"/>
        </w:rPr>
        <w:t>Informasi</w:t>
      </w:r>
      <w:proofErr w:type="spellEnd"/>
      <w:r w:rsidR="002C1F22" w:rsidRPr="0086774F">
        <w:rPr>
          <w:rFonts w:ascii="Arial Narrow" w:eastAsia="Bookman Old Style" w:hAnsi="Arial Narrow" w:cs="Arial"/>
          <w:spacing w:val="1"/>
          <w:sz w:val="24"/>
          <w:szCs w:val="24"/>
        </w:rPr>
        <w:t xml:space="preserve"> </w:t>
      </w:r>
      <w:proofErr w:type="spellStart"/>
      <w:r w:rsidR="002C1F22" w:rsidRPr="0086774F">
        <w:rPr>
          <w:rFonts w:ascii="Arial Narrow" w:eastAsia="Bookman Old Style" w:hAnsi="Arial Narrow" w:cs="Arial"/>
          <w:spacing w:val="1"/>
          <w:sz w:val="24"/>
          <w:szCs w:val="24"/>
        </w:rPr>
        <w:t>Manajemen</w:t>
      </w:r>
      <w:proofErr w:type="spellEnd"/>
      <w:r w:rsidR="002C1F22" w:rsidRPr="0086774F">
        <w:rPr>
          <w:rFonts w:ascii="Arial Narrow" w:eastAsia="Bookman Old Style" w:hAnsi="Arial Narrow" w:cs="Arial"/>
          <w:spacing w:val="1"/>
          <w:sz w:val="24"/>
          <w:szCs w:val="24"/>
        </w:rPr>
        <w:t xml:space="preserve">. </w:t>
      </w:r>
      <w:proofErr w:type="spellStart"/>
      <w:r w:rsidR="002C1F22" w:rsidRPr="0086774F">
        <w:rPr>
          <w:rFonts w:ascii="Arial Narrow" w:eastAsia="Bookman Old Style" w:hAnsi="Arial Narrow" w:cs="Arial"/>
          <w:spacing w:val="1"/>
          <w:sz w:val="24"/>
          <w:szCs w:val="24"/>
        </w:rPr>
        <w:t>Evaluasi</w:t>
      </w:r>
      <w:proofErr w:type="spellEnd"/>
      <w:r w:rsidR="002C1F22" w:rsidRPr="0086774F">
        <w:rPr>
          <w:rFonts w:ascii="Arial Narrow" w:eastAsia="Bookman Old Style" w:hAnsi="Arial Narrow" w:cs="Arial"/>
          <w:spacing w:val="1"/>
          <w:sz w:val="24"/>
          <w:szCs w:val="24"/>
        </w:rPr>
        <w:t xml:space="preserve"> Mutu </w:t>
      </w:r>
      <w:proofErr w:type="spellStart"/>
      <w:r w:rsidR="002C1F22" w:rsidRPr="0086774F">
        <w:rPr>
          <w:rFonts w:ascii="Arial Narrow" w:eastAsia="Bookman Old Style" w:hAnsi="Arial Narrow" w:cs="Arial"/>
          <w:spacing w:val="1"/>
          <w:sz w:val="24"/>
          <w:szCs w:val="24"/>
        </w:rPr>
        <w:t>Pelayanan</w:t>
      </w:r>
      <w:proofErr w:type="spellEnd"/>
      <w:r w:rsidR="002C1F22" w:rsidRPr="0086774F">
        <w:rPr>
          <w:rFonts w:ascii="Arial Narrow" w:eastAsia="Bookman Old Style" w:hAnsi="Arial Narrow" w:cs="Arial"/>
          <w:spacing w:val="1"/>
          <w:sz w:val="24"/>
          <w:szCs w:val="24"/>
        </w:rPr>
        <w:t xml:space="preserve"> </w:t>
      </w:r>
      <w:proofErr w:type="spellStart"/>
      <w:r w:rsidR="002C1F22" w:rsidRPr="0086774F">
        <w:rPr>
          <w:rFonts w:ascii="Arial Narrow" w:eastAsia="Bookman Old Style" w:hAnsi="Arial Narrow" w:cs="Arial"/>
          <w:spacing w:val="1"/>
          <w:sz w:val="24"/>
          <w:szCs w:val="24"/>
        </w:rPr>
        <w:t>dengan</w:t>
      </w:r>
      <w:proofErr w:type="spellEnd"/>
      <w:r w:rsidR="002C1F22" w:rsidRPr="0086774F">
        <w:rPr>
          <w:rFonts w:ascii="Arial Narrow" w:eastAsia="Bookman Old Style" w:hAnsi="Arial Narrow" w:cs="Arial"/>
          <w:spacing w:val="1"/>
          <w:sz w:val="24"/>
          <w:szCs w:val="24"/>
        </w:rPr>
        <w:t xml:space="preserve"> </w:t>
      </w:r>
      <w:proofErr w:type="spellStart"/>
      <w:r w:rsidR="002C1F22" w:rsidRPr="0086774F">
        <w:rPr>
          <w:rFonts w:ascii="Arial Narrow" w:eastAsia="Bookman Old Style" w:hAnsi="Arial Narrow" w:cs="Arial"/>
          <w:spacing w:val="1"/>
          <w:sz w:val="24"/>
          <w:szCs w:val="24"/>
        </w:rPr>
        <w:t>metode</w:t>
      </w:r>
      <w:proofErr w:type="spellEnd"/>
      <w:r w:rsidR="002C1F22" w:rsidRPr="0086774F">
        <w:rPr>
          <w:rFonts w:ascii="Arial Narrow" w:eastAsia="Bookman Old Style" w:hAnsi="Arial Narrow" w:cs="Arial"/>
          <w:spacing w:val="1"/>
          <w:sz w:val="24"/>
          <w:szCs w:val="24"/>
        </w:rPr>
        <w:t xml:space="preserve"> </w:t>
      </w:r>
      <w:proofErr w:type="spellStart"/>
      <w:r w:rsidR="002C1F22" w:rsidRPr="0086774F">
        <w:rPr>
          <w:rFonts w:ascii="Arial Narrow" w:eastAsia="Bookman Old Style" w:hAnsi="Arial Narrow" w:cs="Arial"/>
          <w:spacing w:val="1"/>
          <w:sz w:val="24"/>
          <w:szCs w:val="24"/>
        </w:rPr>
        <w:t>penyelesaian</w:t>
      </w:r>
      <w:proofErr w:type="spellEnd"/>
      <w:r w:rsidR="002C1F22" w:rsidRPr="0086774F">
        <w:rPr>
          <w:rFonts w:ascii="Arial Narrow" w:eastAsia="Bookman Old Style" w:hAnsi="Arial Narrow" w:cs="Arial"/>
          <w:spacing w:val="1"/>
          <w:sz w:val="24"/>
          <w:szCs w:val="24"/>
        </w:rPr>
        <w:t xml:space="preserve"> </w:t>
      </w:r>
      <w:proofErr w:type="spellStart"/>
      <w:r w:rsidR="002C1F22" w:rsidRPr="0086774F">
        <w:rPr>
          <w:rFonts w:ascii="Arial Narrow" w:eastAsia="Bookman Old Style" w:hAnsi="Arial Narrow" w:cs="Arial"/>
          <w:spacing w:val="1"/>
          <w:sz w:val="24"/>
          <w:szCs w:val="24"/>
        </w:rPr>
        <w:t>masalah</w:t>
      </w:r>
      <w:proofErr w:type="spellEnd"/>
      <w:r w:rsidR="002C1F22" w:rsidRPr="0086774F">
        <w:rPr>
          <w:rFonts w:ascii="Arial Narrow" w:eastAsia="Bookman Old Style" w:hAnsi="Arial Narrow" w:cs="Arial"/>
          <w:spacing w:val="1"/>
          <w:sz w:val="24"/>
          <w:szCs w:val="24"/>
        </w:rPr>
        <w:t xml:space="preserve"> pada </w:t>
      </w:r>
      <w:proofErr w:type="spellStart"/>
      <w:r w:rsidR="002C1F22" w:rsidRPr="0086774F">
        <w:rPr>
          <w:rFonts w:ascii="Arial Narrow" w:eastAsia="Bookman Old Style" w:hAnsi="Arial Narrow" w:cs="Arial"/>
          <w:spacing w:val="1"/>
          <w:sz w:val="24"/>
          <w:szCs w:val="24"/>
        </w:rPr>
        <w:t>Manajemen</w:t>
      </w:r>
      <w:proofErr w:type="spellEnd"/>
      <w:r w:rsidR="002C1F22" w:rsidRPr="0086774F">
        <w:rPr>
          <w:rFonts w:ascii="Arial Narrow" w:eastAsia="Bookman Old Style" w:hAnsi="Arial Narrow" w:cs="Arial"/>
          <w:spacing w:val="1"/>
          <w:sz w:val="24"/>
          <w:szCs w:val="24"/>
        </w:rPr>
        <w:t xml:space="preserve"> </w:t>
      </w:r>
      <w:proofErr w:type="spellStart"/>
      <w:r w:rsidR="002C1F22" w:rsidRPr="0086774F">
        <w:rPr>
          <w:rFonts w:ascii="Arial Narrow" w:eastAsia="Bookman Old Style" w:hAnsi="Arial Narrow" w:cs="Arial"/>
          <w:spacing w:val="1"/>
          <w:sz w:val="24"/>
          <w:szCs w:val="24"/>
        </w:rPr>
        <w:t>Pengelolaan</w:t>
      </w:r>
      <w:proofErr w:type="spellEnd"/>
      <w:r w:rsidR="002C1F22" w:rsidRPr="0086774F">
        <w:rPr>
          <w:rFonts w:ascii="Arial Narrow" w:eastAsia="Bookman Old Style" w:hAnsi="Arial Narrow" w:cs="Arial"/>
          <w:spacing w:val="1"/>
          <w:sz w:val="24"/>
          <w:szCs w:val="24"/>
        </w:rPr>
        <w:t xml:space="preserve"> Obat/ </w:t>
      </w:r>
      <w:proofErr w:type="spellStart"/>
      <w:r w:rsidR="002C1F22" w:rsidRPr="0086774F">
        <w:rPr>
          <w:rFonts w:ascii="Arial Narrow" w:eastAsia="Bookman Old Style" w:hAnsi="Arial Narrow" w:cs="Arial"/>
          <w:spacing w:val="1"/>
          <w:sz w:val="24"/>
          <w:szCs w:val="24"/>
        </w:rPr>
        <w:t>pelayanan</w:t>
      </w:r>
      <w:proofErr w:type="spellEnd"/>
      <w:r w:rsidR="002C1F22" w:rsidRPr="0086774F">
        <w:rPr>
          <w:rFonts w:ascii="Arial Narrow" w:eastAsia="Bookman Old Style" w:hAnsi="Arial Narrow" w:cs="Arial"/>
          <w:spacing w:val="1"/>
          <w:sz w:val="24"/>
          <w:szCs w:val="24"/>
        </w:rPr>
        <w:t xml:space="preserve"> </w:t>
      </w:r>
      <w:proofErr w:type="spellStart"/>
      <w:r w:rsidR="002C1F22" w:rsidRPr="0086774F">
        <w:rPr>
          <w:rFonts w:ascii="Arial Narrow" w:eastAsia="Bookman Old Style" w:hAnsi="Arial Narrow" w:cs="Arial"/>
          <w:spacing w:val="1"/>
          <w:sz w:val="24"/>
          <w:szCs w:val="24"/>
        </w:rPr>
        <w:t>kefarmasian</w:t>
      </w:r>
      <w:proofErr w:type="spellEnd"/>
      <w:r w:rsidR="002C1F22" w:rsidRPr="0086774F">
        <w:rPr>
          <w:rFonts w:ascii="Arial Narrow" w:eastAsia="Bookman Old Style" w:hAnsi="Arial Narrow" w:cs="Arial"/>
          <w:spacing w:val="1"/>
          <w:sz w:val="24"/>
          <w:szCs w:val="24"/>
        </w:rPr>
        <w:t xml:space="preserve">. </w:t>
      </w:r>
      <w:proofErr w:type="spellStart"/>
      <w:r w:rsidR="002C1F22" w:rsidRPr="0086774F">
        <w:rPr>
          <w:rFonts w:ascii="Arial Narrow" w:eastAsia="Bookman Old Style" w:hAnsi="Arial Narrow" w:cs="Arial"/>
          <w:spacing w:val="1"/>
          <w:sz w:val="24"/>
          <w:szCs w:val="24"/>
        </w:rPr>
        <w:t>Pelayanan</w:t>
      </w:r>
      <w:proofErr w:type="spellEnd"/>
      <w:r w:rsidR="002C1F22" w:rsidRPr="0086774F">
        <w:rPr>
          <w:rFonts w:ascii="Arial Narrow" w:eastAsia="Bookman Old Style" w:hAnsi="Arial Narrow" w:cs="Arial"/>
          <w:spacing w:val="1"/>
          <w:sz w:val="24"/>
          <w:szCs w:val="24"/>
        </w:rPr>
        <w:t xml:space="preserve"> </w:t>
      </w:r>
      <w:proofErr w:type="spellStart"/>
      <w:r w:rsidR="002C1F22" w:rsidRPr="0086774F">
        <w:rPr>
          <w:rFonts w:ascii="Arial Narrow" w:eastAsia="Bookman Old Style" w:hAnsi="Arial Narrow" w:cs="Arial"/>
          <w:spacing w:val="1"/>
          <w:sz w:val="24"/>
          <w:szCs w:val="24"/>
        </w:rPr>
        <w:t>kefarmasian</w:t>
      </w:r>
      <w:proofErr w:type="spellEnd"/>
      <w:r w:rsidR="002C1F22" w:rsidRPr="0086774F">
        <w:rPr>
          <w:rFonts w:ascii="Arial Narrow" w:eastAsia="Bookman Old Style" w:hAnsi="Arial Narrow" w:cs="Arial"/>
          <w:spacing w:val="1"/>
          <w:sz w:val="24"/>
          <w:szCs w:val="24"/>
        </w:rPr>
        <w:t xml:space="preserve"> </w:t>
      </w:r>
      <w:proofErr w:type="spellStart"/>
      <w:r w:rsidR="002C1F22" w:rsidRPr="0086774F">
        <w:rPr>
          <w:rFonts w:ascii="Arial Narrow" w:eastAsia="Bookman Old Style" w:hAnsi="Arial Narrow" w:cs="Arial"/>
          <w:spacing w:val="1"/>
          <w:sz w:val="24"/>
          <w:szCs w:val="24"/>
        </w:rPr>
        <w:t>dengan</w:t>
      </w:r>
      <w:proofErr w:type="spellEnd"/>
      <w:r w:rsidR="002C1F22" w:rsidRPr="0086774F">
        <w:rPr>
          <w:rFonts w:ascii="Arial Narrow" w:eastAsia="Bookman Old Style" w:hAnsi="Arial Narrow" w:cs="Arial"/>
          <w:spacing w:val="1"/>
          <w:sz w:val="24"/>
          <w:szCs w:val="24"/>
        </w:rPr>
        <w:t xml:space="preserve"> </w:t>
      </w:r>
      <w:proofErr w:type="spellStart"/>
      <w:r w:rsidR="002C1F22" w:rsidRPr="0086774F">
        <w:rPr>
          <w:rFonts w:ascii="Arial Narrow" w:eastAsia="Bookman Old Style" w:hAnsi="Arial Narrow" w:cs="Arial"/>
          <w:spacing w:val="1"/>
          <w:sz w:val="24"/>
          <w:szCs w:val="24"/>
        </w:rPr>
        <w:t>Asuransi</w:t>
      </w:r>
      <w:proofErr w:type="spellEnd"/>
      <w:r w:rsidR="002C1F22" w:rsidRPr="0086774F">
        <w:rPr>
          <w:rFonts w:ascii="Arial Narrow" w:eastAsia="Bookman Old Style" w:hAnsi="Arial Narrow" w:cs="Arial"/>
          <w:spacing w:val="1"/>
          <w:sz w:val="24"/>
          <w:szCs w:val="24"/>
        </w:rPr>
        <w:t xml:space="preserve"> Kesehatan.</w:t>
      </w:r>
    </w:p>
    <w:p w14:paraId="7ECC8EC6" w14:textId="169C6E0E" w:rsidR="00463158" w:rsidRPr="0086774F" w:rsidRDefault="00463158" w:rsidP="009833BE">
      <w:pPr>
        <w:spacing w:after="0"/>
        <w:ind w:firstLine="540"/>
        <w:jc w:val="both"/>
        <w:rPr>
          <w:rFonts w:ascii="Arial Narrow" w:hAnsi="Arial Narrow"/>
          <w:sz w:val="24"/>
          <w:szCs w:val="24"/>
          <w:lang w:val="sv-SE"/>
        </w:rPr>
      </w:pPr>
      <w:r w:rsidRPr="0086774F">
        <w:rPr>
          <w:rFonts w:ascii="Arial Narrow" w:hAnsi="Arial Narrow"/>
          <w:sz w:val="24"/>
          <w:szCs w:val="24"/>
          <w:lang w:val="sv-SE"/>
        </w:rPr>
        <w:t>Kuliah diselenggarakan dalam 16 kali pertemuan; 1</w:t>
      </w:r>
      <w:r w:rsidRPr="0086774F">
        <w:rPr>
          <w:rFonts w:ascii="Arial Narrow" w:hAnsi="Arial Narrow"/>
          <w:sz w:val="24"/>
          <w:szCs w:val="24"/>
        </w:rPr>
        <w:t>4</w:t>
      </w:r>
      <w:r w:rsidRPr="0086774F">
        <w:rPr>
          <w:rFonts w:ascii="Arial Narrow" w:hAnsi="Arial Narrow"/>
          <w:sz w:val="24"/>
          <w:szCs w:val="24"/>
          <w:lang w:val="sv-SE"/>
        </w:rPr>
        <w:t xml:space="preserve"> pertemuan untuk melakukan perkuliahan sesuai dengan materi/pokok bahasan</w:t>
      </w:r>
      <w:r w:rsidR="00364CDB" w:rsidRPr="0086774F">
        <w:rPr>
          <w:rFonts w:ascii="Arial Narrow" w:hAnsi="Arial Narrow"/>
          <w:sz w:val="24"/>
          <w:szCs w:val="24"/>
          <w:lang w:val="sv-SE"/>
        </w:rPr>
        <w:t xml:space="preserve"> </w:t>
      </w:r>
      <w:r w:rsidRPr="0086774F">
        <w:rPr>
          <w:rFonts w:ascii="Arial Narrow" w:hAnsi="Arial Narrow"/>
          <w:sz w:val="24"/>
          <w:szCs w:val="24"/>
          <w:lang w:val="sv-SE"/>
        </w:rPr>
        <w:t>dan 2 pertemuan untuk Ujian Tengah Semester (UTS) dan Ujian Akhir Semester (UAS).</w:t>
      </w:r>
    </w:p>
    <w:p w14:paraId="54E25DAD" w14:textId="77777777" w:rsidR="006C2BE4" w:rsidRPr="0086774F" w:rsidRDefault="006C2BE4" w:rsidP="009833BE">
      <w:pPr>
        <w:spacing w:after="0"/>
        <w:ind w:firstLine="540"/>
        <w:jc w:val="both"/>
        <w:rPr>
          <w:rFonts w:ascii="Arial Narrow" w:hAnsi="Arial Narrow"/>
          <w:sz w:val="24"/>
          <w:szCs w:val="24"/>
          <w:lang w:val="id-ID"/>
        </w:rPr>
      </w:pPr>
    </w:p>
    <w:tbl>
      <w:tblPr>
        <w:tblStyle w:val="TableGrid"/>
        <w:tblW w:w="0" w:type="auto"/>
        <w:tblInd w:w="108" w:type="dxa"/>
        <w:tblLook w:val="04A0" w:firstRow="1" w:lastRow="0" w:firstColumn="1" w:lastColumn="0" w:noHBand="0" w:noVBand="1"/>
      </w:tblPr>
      <w:tblGrid>
        <w:gridCol w:w="8897"/>
      </w:tblGrid>
      <w:tr w:rsidR="00463158" w:rsidRPr="0086774F" w14:paraId="558E9875" w14:textId="77777777" w:rsidTr="00404E18">
        <w:tc>
          <w:tcPr>
            <w:tcW w:w="9242" w:type="dxa"/>
          </w:tcPr>
          <w:p w14:paraId="088E48E1" w14:textId="77777777" w:rsidR="00463158" w:rsidRPr="0086774F" w:rsidRDefault="00463158" w:rsidP="009833BE">
            <w:pPr>
              <w:spacing w:line="276" w:lineRule="auto"/>
              <w:jc w:val="center"/>
              <w:rPr>
                <w:rFonts w:ascii="Arial Narrow" w:hAnsi="Arial Narrow"/>
                <w:sz w:val="24"/>
                <w:szCs w:val="24"/>
              </w:rPr>
            </w:pPr>
            <w:r w:rsidRPr="0086774F">
              <w:rPr>
                <w:rFonts w:ascii="Arial Narrow" w:hAnsi="Arial Narrow"/>
                <w:b/>
                <w:sz w:val="24"/>
                <w:szCs w:val="24"/>
                <w:lang w:val="sv-SE"/>
              </w:rPr>
              <w:t>3. Tujuan Instruksional</w:t>
            </w:r>
          </w:p>
        </w:tc>
      </w:tr>
    </w:tbl>
    <w:p w14:paraId="5A7BAD99" w14:textId="77777777" w:rsidR="00463158" w:rsidRPr="0086774F" w:rsidRDefault="00463158" w:rsidP="009833BE">
      <w:pPr>
        <w:spacing w:after="0"/>
        <w:rPr>
          <w:rFonts w:ascii="Arial Narrow" w:hAnsi="Arial Narrow"/>
          <w:sz w:val="24"/>
          <w:szCs w:val="24"/>
          <w:lang w:val="id-ID"/>
        </w:rPr>
      </w:pPr>
    </w:p>
    <w:p w14:paraId="55BFB267" w14:textId="2A17234F" w:rsidR="00463158" w:rsidRPr="0086774F" w:rsidRDefault="00463158" w:rsidP="009833BE">
      <w:pPr>
        <w:spacing w:after="0"/>
        <w:ind w:firstLine="540"/>
        <w:jc w:val="both"/>
        <w:rPr>
          <w:rFonts w:ascii="Arial Narrow" w:hAnsi="Arial Narrow"/>
          <w:sz w:val="24"/>
          <w:szCs w:val="24"/>
          <w:lang w:val="sv-SE"/>
        </w:rPr>
      </w:pPr>
      <w:r w:rsidRPr="0086774F">
        <w:rPr>
          <w:rFonts w:ascii="Arial Narrow" w:hAnsi="Arial Narrow"/>
          <w:sz w:val="24"/>
          <w:szCs w:val="24"/>
          <w:lang w:val="sv-SE"/>
        </w:rPr>
        <w:t>Pada akhir perkuliahan ini, mahasiswa diharapkan mampu:</w:t>
      </w:r>
    </w:p>
    <w:tbl>
      <w:tblPr>
        <w:tblW w:w="9209" w:type="dxa"/>
        <w:tblLayout w:type="fixed"/>
        <w:tblLook w:val="04A0" w:firstRow="1" w:lastRow="0" w:firstColumn="1" w:lastColumn="0" w:noHBand="0" w:noVBand="1"/>
      </w:tblPr>
      <w:tblGrid>
        <w:gridCol w:w="9209"/>
      </w:tblGrid>
      <w:tr w:rsidR="00344650" w:rsidRPr="0086774F" w14:paraId="74FAD587" w14:textId="77777777" w:rsidTr="00C466B6">
        <w:tc>
          <w:tcPr>
            <w:tcW w:w="9209" w:type="dxa"/>
          </w:tcPr>
          <w:p w14:paraId="65A48E7A" w14:textId="0139EC23" w:rsidR="00344650" w:rsidRPr="0086774F" w:rsidRDefault="00344650" w:rsidP="009833BE">
            <w:pPr>
              <w:pStyle w:val="ListParagraph"/>
              <w:numPr>
                <w:ilvl w:val="0"/>
                <w:numId w:val="55"/>
              </w:numPr>
              <w:spacing w:after="0"/>
              <w:jc w:val="both"/>
              <w:rPr>
                <w:rFonts w:ascii="Arial Narrow" w:hAnsi="Arial Narrow"/>
                <w:bCs/>
                <w:sz w:val="24"/>
                <w:szCs w:val="24"/>
              </w:rPr>
            </w:pPr>
            <w:proofErr w:type="spellStart"/>
            <w:r w:rsidRPr="0086774F">
              <w:rPr>
                <w:rFonts w:ascii="Arial Narrow" w:hAnsi="Arial Narrow"/>
                <w:color w:val="000000"/>
                <w:sz w:val="24"/>
                <w:szCs w:val="24"/>
              </w:rPr>
              <w:t>M</w:t>
            </w:r>
            <w:r w:rsidRPr="0086774F">
              <w:rPr>
                <w:rFonts w:ascii="Arial Narrow" w:hAnsi="Arial Narrow"/>
                <w:b/>
                <w:color w:val="000000"/>
                <w:sz w:val="24"/>
                <w:szCs w:val="24"/>
              </w:rPr>
              <w:t>emahami</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konsep</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dasar</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manajemen</w:t>
            </w:r>
            <w:proofErr w:type="spellEnd"/>
            <w:r w:rsidRPr="0086774F">
              <w:rPr>
                <w:rFonts w:ascii="Arial Narrow" w:hAnsi="Arial Narrow"/>
                <w:color w:val="000000"/>
                <w:sz w:val="24"/>
                <w:szCs w:val="24"/>
              </w:rPr>
              <w:t xml:space="preserve"> dan </w:t>
            </w:r>
            <w:proofErr w:type="spellStart"/>
            <w:r w:rsidRPr="0086774F">
              <w:rPr>
                <w:rFonts w:ascii="Arial Narrow" w:hAnsi="Arial Narrow"/>
                <w:color w:val="000000"/>
                <w:sz w:val="24"/>
                <w:szCs w:val="24"/>
              </w:rPr>
              <w:t>organisasi</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secara</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umum</w:t>
            </w:r>
            <w:proofErr w:type="spellEnd"/>
            <w:r w:rsidRPr="0086774F">
              <w:rPr>
                <w:rFonts w:ascii="Arial Narrow" w:hAnsi="Arial Narrow"/>
                <w:color w:val="000000"/>
                <w:sz w:val="24"/>
                <w:szCs w:val="24"/>
              </w:rPr>
              <w:t xml:space="preserve"> di </w:t>
            </w:r>
            <w:proofErr w:type="spellStart"/>
            <w:r w:rsidRPr="0086774F">
              <w:rPr>
                <w:rFonts w:ascii="Arial Narrow" w:hAnsi="Arial Narrow"/>
                <w:color w:val="000000"/>
                <w:sz w:val="24"/>
                <w:szCs w:val="24"/>
              </w:rPr>
              <w:t>komunitas</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farmasi</w:t>
            </w:r>
            <w:proofErr w:type="spellEnd"/>
            <w:r w:rsidRPr="0086774F">
              <w:rPr>
                <w:rFonts w:ascii="Arial Narrow" w:hAnsi="Arial Narrow"/>
                <w:color w:val="000000"/>
                <w:sz w:val="24"/>
                <w:szCs w:val="24"/>
              </w:rPr>
              <w:t>.</w:t>
            </w:r>
          </w:p>
        </w:tc>
      </w:tr>
      <w:tr w:rsidR="00344650" w:rsidRPr="0086774F" w14:paraId="580E8F5B" w14:textId="77777777" w:rsidTr="00C466B6">
        <w:tc>
          <w:tcPr>
            <w:tcW w:w="9209" w:type="dxa"/>
          </w:tcPr>
          <w:p w14:paraId="55DE9BDF" w14:textId="6FCD9C0A" w:rsidR="00344650" w:rsidRPr="0086774F" w:rsidRDefault="00344650" w:rsidP="009833BE">
            <w:pPr>
              <w:pStyle w:val="ListParagraph"/>
              <w:numPr>
                <w:ilvl w:val="0"/>
                <w:numId w:val="55"/>
              </w:numPr>
              <w:spacing w:after="0"/>
              <w:jc w:val="both"/>
              <w:rPr>
                <w:rFonts w:ascii="Arial Narrow" w:hAnsi="Arial Narrow"/>
                <w:bCs/>
                <w:sz w:val="24"/>
                <w:szCs w:val="24"/>
              </w:rPr>
            </w:pPr>
            <w:proofErr w:type="spellStart"/>
            <w:r w:rsidRPr="0086774F">
              <w:rPr>
                <w:rFonts w:ascii="Arial Narrow" w:hAnsi="Arial Narrow"/>
                <w:color w:val="000000"/>
                <w:sz w:val="24"/>
                <w:szCs w:val="24"/>
              </w:rPr>
              <w:lastRenderedPageBreak/>
              <w:t>M</w:t>
            </w:r>
            <w:r w:rsidRPr="0086774F">
              <w:rPr>
                <w:rFonts w:ascii="Arial Narrow" w:hAnsi="Arial Narrow"/>
                <w:b/>
                <w:color w:val="000000"/>
                <w:sz w:val="24"/>
                <w:szCs w:val="24"/>
              </w:rPr>
              <w:t>enjelaskan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prinsip</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manajemen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mutu</w:t>
            </w:r>
            <w:proofErr w:type="spellEnd"/>
            <w:r w:rsidRPr="0086774F">
              <w:rPr>
                <w:rFonts w:ascii="Arial Narrow" w:hAnsi="Arial Narrow"/>
                <w:color w:val="000000"/>
                <w:sz w:val="24"/>
                <w:szCs w:val="24"/>
              </w:rPr>
              <w:t xml:space="preserve"> </w:t>
            </w:r>
          </w:p>
        </w:tc>
      </w:tr>
      <w:tr w:rsidR="00344650" w:rsidRPr="0086774F" w14:paraId="40C3A2B1" w14:textId="77777777" w:rsidTr="00C466B6">
        <w:trPr>
          <w:trHeight w:val="50"/>
        </w:trPr>
        <w:tc>
          <w:tcPr>
            <w:tcW w:w="9209" w:type="dxa"/>
          </w:tcPr>
          <w:p w14:paraId="7593C398" w14:textId="74CD09EA" w:rsidR="00344650" w:rsidRPr="0086774F" w:rsidRDefault="00344650" w:rsidP="009833BE">
            <w:pPr>
              <w:pStyle w:val="ListParagraph"/>
              <w:numPr>
                <w:ilvl w:val="0"/>
                <w:numId w:val="55"/>
              </w:numPr>
              <w:spacing w:after="0"/>
              <w:jc w:val="both"/>
              <w:rPr>
                <w:rFonts w:ascii="Arial Narrow" w:hAnsi="Arial Narrow"/>
                <w:b/>
                <w:sz w:val="24"/>
                <w:szCs w:val="24"/>
              </w:rPr>
            </w:pPr>
            <w:proofErr w:type="spellStart"/>
            <w:r w:rsidRPr="0086774F">
              <w:rPr>
                <w:rFonts w:ascii="Arial Narrow" w:hAnsi="Arial Narrow"/>
                <w:sz w:val="24"/>
                <w:szCs w:val="24"/>
              </w:rPr>
              <w:t>M</w:t>
            </w:r>
            <w:r w:rsidRPr="0086774F">
              <w:rPr>
                <w:rFonts w:ascii="Arial Narrow" w:hAnsi="Arial Narrow"/>
                <w:b/>
                <w:sz w:val="24"/>
                <w:szCs w:val="24"/>
              </w:rPr>
              <w:t>enguraikan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teknis</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pengelolaan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sediaan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farmasi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alat</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kesehatan</w:t>
            </w:r>
            <w:proofErr w:type="spellEnd"/>
            <w:r w:rsidRPr="0086774F">
              <w:rPr>
                <w:rFonts w:ascii="Arial Narrow" w:hAnsi="Arial Narrow"/>
                <w:sz w:val="24"/>
                <w:szCs w:val="24"/>
              </w:rPr>
              <w:t xml:space="preserve">, dan </w:t>
            </w:r>
            <w:proofErr w:type="spellStart"/>
            <w:r w:rsidRPr="0086774F">
              <w:rPr>
                <w:rFonts w:ascii="Arial Narrow" w:hAnsi="Arial Narrow"/>
                <w:sz w:val="24"/>
                <w:szCs w:val="24"/>
              </w:rPr>
              <w:t>bahan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medis</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habis</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pakai</w:t>
            </w:r>
            <w:proofErr w:type="spellEnd"/>
            <w:r w:rsidRPr="0086774F">
              <w:rPr>
                <w:rFonts w:ascii="Arial Narrow" w:hAnsi="Arial Narrow"/>
                <w:sz w:val="24"/>
                <w:szCs w:val="24"/>
              </w:rPr>
              <w:t xml:space="preserve"> (BMHP)</w:t>
            </w:r>
          </w:p>
        </w:tc>
      </w:tr>
      <w:tr w:rsidR="00344650" w:rsidRPr="0086774F" w14:paraId="77A33F6F" w14:textId="77777777" w:rsidTr="00C466B6">
        <w:trPr>
          <w:trHeight w:val="342"/>
        </w:trPr>
        <w:tc>
          <w:tcPr>
            <w:tcW w:w="9209" w:type="dxa"/>
          </w:tcPr>
          <w:p w14:paraId="2C453F89" w14:textId="00119332" w:rsidR="00344650" w:rsidRPr="0086774F" w:rsidRDefault="00344650" w:rsidP="009833BE">
            <w:pPr>
              <w:pStyle w:val="ListParagraph"/>
              <w:numPr>
                <w:ilvl w:val="0"/>
                <w:numId w:val="55"/>
              </w:numPr>
              <w:spacing w:after="0"/>
              <w:jc w:val="both"/>
              <w:rPr>
                <w:rFonts w:ascii="Arial Narrow" w:hAnsi="Arial Narrow"/>
                <w:bCs/>
                <w:sz w:val="24"/>
                <w:szCs w:val="24"/>
              </w:rPr>
            </w:pPr>
            <w:proofErr w:type="spellStart"/>
            <w:r w:rsidRPr="0086774F">
              <w:rPr>
                <w:rFonts w:ascii="Arial Narrow" w:hAnsi="Arial Narrow"/>
                <w:bCs/>
                <w:sz w:val="24"/>
                <w:szCs w:val="24"/>
              </w:rPr>
              <w:t>M</w:t>
            </w:r>
            <w:r w:rsidRPr="0086774F">
              <w:rPr>
                <w:rFonts w:ascii="Arial Narrow" w:hAnsi="Arial Narrow"/>
                <w:b/>
                <w:bCs/>
                <w:sz w:val="24"/>
                <w:szCs w:val="24"/>
              </w:rPr>
              <w:t>enjelaskan</w:t>
            </w:r>
            <w:proofErr w:type="spellEnd"/>
            <w:r w:rsidRPr="0086774F">
              <w:rPr>
                <w:rFonts w:ascii="Arial Narrow" w:hAnsi="Arial Narrow"/>
                <w:b/>
                <w:bCs/>
                <w:sz w:val="24"/>
                <w:szCs w:val="24"/>
              </w:rPr>
              <w:t xml:space="preserve"> </w:t>
            </w:r>
            <w:proofErr w:type="spellStart"/>
            <w:r w:rsidRPr="0086774F">
              <w:rPr>
                <w:rFonts w:ascii="Arial Narrow" w:hAnsi="Arial Narrow"/>
                <w:bCs/>
                <w:sz w:val="24"/>
                <w:szCs w:val="24"/>
              </w:rPr>
              <w:t>manajemen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farmasi</w:t>
            </w:r>
            <w:proofErr w:type="spellEnd"/>
            <w:r w:rsidRPr="0086774F">
              <w:rPr>
                <w:rFonts w:ascii="Arial Narrow" w:hAnsi="Arial Narrow"/>
                <w:bCs/>
                <w:sz w:val="24"/>
                <w:szCs w:val="24"/>
              </w:rPr>
              <w:t xml:space="preserve"> di </w:t>
            </w:r>
            <w:proofErr w:type="spellStart"/>
            <w:r w:rsidRPr="0086774F">
              <w:rPr>
                <w:rFonts w:ascii="Arial Narrow" w:hAnsi="Arial Narrow"/>
                <w:bCs/>
                <w:sz w:val="24"/>
                <w:szCs w:val="24"/>
              </w:rPr>
              <w:t>Apotek</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secara</w:t>
            </w:r>
            <w:proofErr w:type="spellEnd"/>
            <w:r w:rsidRPr="0086774F">
              <w:rPr>
                <w:rFonts w:ascii="Arial Narrow" w:hAnsi="Arial Narrow"/>
                <w:bCs/>
                <w:sz w:val="24"/>
                <w:szCs w:val="24"/>
              </w:rPr>
              <w:t xml:space="preserve"> procedural</w:t>
            </w:r>
          </w:p>
        </w:tc>
      </w:tr>
      <w:tr w:rsidR="00344650" w:rsidRPr="0086774F" w14:paraId="52160CFA" w14:textId="77777777" w:rsidTr="00C466B6">
        <w:trPr>
          <w:trHeight w:val="275"/>
        </w:trPr>
        <w:tc>
          <w:tcPr>
            <w:tcW w:w="9209" w:type="dxa"/>
          </w:tcPr>
          <w:p w14:paraId="4CC58F44" w14:textId="3D4894BE" w:rsidR="00344650" w:rsidRPr="0086774F" w:rsidRDefault="00344650" w:rsidP="009833BE">
            <w:pPr>
              <w:pStyle w:val="ListParagraph"/>
              <w:numPr>
                <w:ilvl w:val="0"/>
                <w:numId w:val="55"/>
              </w:numPr>
              <w:spacing w:after="0"/>
              <w:jc w:val="both"/>
              <w:rPr>
                <w:rFonts w:ascii="Arial Narrow" w:hAnsi="Arial Narrow"/>
                <w:bCs/>
                <w:sz w:val="24"/>
                <w:szCs w:val="24"/>
              </w:rPr>
            </w:pPr>
            <w:proofErr w:type="spellStart"/>
            <w:r w:rsidRPr="0086774F">
              <w:rPr>
                <w:rFonts w:ascii="Arial Narrow" w:hAnsi="Arial Narrow"/>
                <w:bCs/>
                <w:sz w:val="24"/>
                <w:szCs w:val="24"/>
              </w:rPr>
              <w:t>M</w:t>
            </w:r>
            <w:r w:rsidRPr="0086774F">
              <w:rPr>
                <w:rFonts w:ascii="Arial Narrow" w:hAnsi="Arial Narrow"/>
                <w:b/>
                <w:bCs/>
                <w:sz w:val="24"/>
                <w:szCs w:val="24"/>
              </w:rPr>
              <w:t>enjelaskan</w:t>
            </w:r>
            <w:proofErr w:type="spellEnd"/>
            <w:r w:rsidRPr="0086774F">
              <w:rPr>
                <w:rFonts w:ascii="Arial Narrow" w:hAnsi="Arial Narrow"/>
                <w:b/>
                <w:bCs/>
                <w:sz w:val="24"/>
                <w:szCs w:val="24"/>
              </w:rPr>
              <w:t xml:space="preserve"> </w:t>
            </w:r>
            <w:proofErr w:type="spellStart"/>
            <w:r w:rsidRPr="0086774F">
              <w:rPr>
                <w:rFonts w:ascii="Arial Narrow" w:hAnsi="Arial Narrow"/>
                <w:bCs/>
                <w:sz w:val="24"/>
                <w:szCs w:val="24"/>
              </w:rPr>
              <w:t>manajemen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farmasi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rumah</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sakit</w:t>
            </w:r>
            <w:proofErr w:type="spellEnd"/>
          </w:p>
        </w:tc>
      </w:tr>
      <w:tr w:rsidR="00344650" w:rsidRPr="0086774F" w14:paraId="23A6737D" w14:textId="77777777" w:rsidTr="00C466B6">
        <w:trPr>
          <w:trHeight w:val="289"/>
        </w:trPr>
        <w:tc>
          <w:tcPr>
            <w:tcW w:w="9209" w:type="dxa"/>
          </w:tcPr>
          <w:p w14:paraId="32FCB487" w14:textId="247F23FA" w:rsidR="00344650" w:rsidRPr="0086774F" w:rsidRDefault="00344650" w:rsidP="009833BE">
            <w:pPr>
              <w:pStyle w:val="ListParagraph"/>
              <w:numPr>
                <w:ilvl w:val="0"/>
                <w:numId w:val="55"/>
              </w:numPr>
              <w:spacing w:after="0"/>
              <w:jc w:val="both"/>
              <w:rPr>
                <w:rFonts w:ascii="Arial Narrow" w:hAnsi="Arial Narrow"/>
                <w:bCs/>
                <w:sz w:val="24"/>
                <w:szCs w:val="24"/>
              </w:rPr>
            </w:pPr>
            <w:proofErr w:type="spellStart"/>
            <w:r w:rsidRPr="0086774F">
              <w:rPr>
                <w:rFonts w:ascii="Arial Narrow" w:hAnsi="Arial Narrow"/>
                <w:bCs/>
                <w:sz w:val="24"/>
                <w:szCs w:val="24"/>
              </w:rPr>
              <w:t>M</w:t>
            </w:r>
            <w:r w:rsidRPr="0086774F">
              <w:rPr>
                <w:rFonts w:ascii="Arial Narrow" w:hAnsi="Arial Narrow"/>
                <w:b/>
                <w:bCs/>
                <w:sz w:val="24"/>
                <w:szCs w:val="24"/>
              </w:rPr>
              <w:t>enjelaskan</w:t>
            </w:r>
            <w:proofErr w:type="spellEnd"/>
            <w:r w:rsidRPr="0086774F">
              <w:rPr>
                <w:rFonts w:ascii="Arial Narrow" w:hAnsi="Arial Narrow"/>
                <w:b/>
                <w:bCs/>
                <w:sz w:val="24"/>
                <w:szCs w:val="24"/>
              </w:rPr>
              <w:t xml:space="preserve"> </w:t>
            </w:r>
            <w:proofErr w:type="spellStart"/>
            <w:r w:rsidRPr="0086774F">
              <w:rPr>
                <w:rFonts w:ascii="Arial Narrow" w:hAnsi="Arial Narrow"/>
                <w:bCs/>
                <w:sz w:val="24"/>
                <w:szCs w:val="24"/>
              </w:rPr>
              <w:t>manajemen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farmasi</w:t>
            </w:r>
            <w:proofErr w:type="spellEnd"/>
            <w:r w:rsidRPr="0086774F">
              <w:rPr>
                <w:rFonts w:ascii="Arial Narrow" w:hAnsi="Arial Narrow"/>
                <w:bCs/>
                <w:sz w:val="24"/>
                <w:szCs w:val="24"/>
              </w:rPr>
              <w:t xml:space="preserve"> di </w:t>
            </w:r>
            <w:proofErr w:type="spellStart"/>
            <w:r w:rsidRPr="0086774F">
              <w:rPr>
                <w:rFonts w:ascii="Arial Narrow" w:hAnsi="Arial Narrow"/>
                <w:bCs/>
                <w:sz w:val="24"/>
                <w:szCs w:val="24"/>
              </w:rPr>
              <w:t>Puskesmas</w:t>
            </w:r>
            <w:proofErr w:type="spellEnd"/>
          </w:p>
        </w:tc>
      </w:tr>
      <w:tr w:rsidR="00344650" w:rsidRPr="0086774F" w14:paraId="51988831" w14:textId="77777777" w:rsidTr="00C466B6">
        <w:trPr>
          <w:trHeight w:val="265"/>
        </w:trPr>
        <w:tc>
          <w:tcPr>
            <w:tcW w:w="9209" w:type="dxa"/>
          </w:tcPr>
          <w:p w14:paraId="43A95116" w14:textId="3C9404F6" w:rsidR="00344650" w:rsidRPr="0086774F" w:rsidRDefault="00344650" w:rsidP="009833BE">
            <w:pPr>
              <w:pStyle w:val="ListParagraph"/>
              <w:numPr>
                <w:ilvl w:val="0"/>
                <w:numId w:val="55"/>
              </w:numPr>
              <w:spacing w:after="0"/>
              <w:jc w:val="both"/>
              <w:rPr>
                <w:rFonts w:ascii="Arial Narrow" w:hAnsi="Arial Narrow"/>
                <w:bCs/>
                <w:sz w:val="24"/>
                <w:szCs w:val="24"/>
              </w:rPr>
            </w:pPr>
            <w:proofErr w:type="spellStart"/>
            <w:r w:rsidRPr="0086774F">
              <w:rPr>
                <w:rFonts w:ascii="Arial Narrow" w:hAnsi="Arial Narrow"/>
                <w:bCs/>
                <w:sz w:val="24"/>
                <w:szCs w:val="24"/>
              </w:rPr>
              <w:t>M</w:t>
            </w:r>
            <w:r w:rsidRPr="0086774F">
              <w:rPr>
                <w:rFonts w:ascii="Arial Narrow" w:hAnsi="Arial Narrow"/>
                <w:b/>
                <w:bCs/>
                <w:sz w:val="24"/>
                <w:szCs w:val="24"/>
              </w:rPr>
              <w:t>enjelaskan</w:t>
            </w:r>
            <w:proofErr w:type="spellEnd"/>
            <w:r w:rsidRPr="0086774F">
              <w:rPr>
                <w:rFonts w:ascii="Arial Narrow" w:hAnsi="Arial Narrow"/>
                <w:b/>
                <w:bCs/>
                <w:sz w:val="24"/>
                <w:szCs w:val="24"/>
              </w:rPr>
              <w:t xml:space="preserve"> </w:t>
            </w:r>
            <w:proofErr w:type="spellStart"/>
            <w:r w:rsidRPr="0086774F">
              <w:rPr>
                <w:rFonts w:ascii="Arial Narrow" w:hAnsi="Arial Narrow"/>
                <w:bCs/>
                <w:sz w:val="24"/>
                <w:szCs w:val="24"/>
              </w:rPr>
              <w:t>manajemen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farmasi</w:t>
            </w:r>
            <w:proofErr w:type="spellEnd"/>
            <w:r w:rsidRPr="0086774F">
              <w:rPr>
                <w:rFonts w:ascii="Arial Narrow" w:hAnsi="Arial Narrow"/>
                <w:bCs/>
                <w:sz w:val="24"/>
                <w:szCs w:val="24"/>
              </w:rPr>
              <w:t xml:space="preserve"> di Klinik</w:t>
            </w:r>
          </w:p>
        </w:tc>
      </w:tr>
      <w:tr w:rsidR="00344650" w:rsidRPr="0086774F" w14:paraId="30E06B32" w14:textId="77777777" w:rsidTr="00C466B6">
        <w:tc>
          <w:tcPr>
            <w:tcW w:w="9209" w:type="dxa"/>
          </w:tcPr>
          <w:p w14:paraId="4E1904F8" w14:textId="158F34BA" w:rsidR="00344650" w:rsidRPr="0086774F" w:rsidRDefault="00344650" w:rsidP="009833BE">
            <w:pPr>
              <w:pStyle w:val="ListParagraph"/>
              <w:numPr>
                <w:ilvl w:val="0"/>
                <w:numId w:val="55"/>
              </w:numPr>
              <w:spacing w:after="0"/>
              <w:jc w:val="both"/>
              <w:rPr>
                <w:rFonts w:ascii="Arial Narrow" w:hAnsi="Arial Narrow"/>
                <w:bCs/>
                <w:sz w:val="24"/>
                <w:szCs w:val="24"/>
              </w:rPr>
            </w:pPr>
            <w:proofErr w:type="spellStart"/>
            <w:r w:rsidRPr="0086774F">
              <w:rPr>
                <w:rFonts w:ascii="Arial Narrow" w:hAnsi="Arial Narrow"/>
                <w:color w:val="000000"/>
                <w:sz w:val="24"/>
                <w:szCs w:val="24"/>
              </w:rPr>
              <w:t>M</w:t>
            </w:r>
            <w:r w:rsidRPr="0086774F">
              <w:rPr>
                <w:rFonts w:ascii="Arial Narrow" w:hAnsi="Arial Narrow"/>
                <w:b/>
                <w:color w:val="000000"/>
                <w:sz w:val="24"/>
                <w:szCs w:val="24"/>
              </w:rPr>
              <w:t>enjelaskan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manajemen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mutu</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pelayanan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kefarmasian</w:t>
            </w:r>
            <w:proofErr w:type="spellEnd"/>
          </w:p>
        </w:tc>
      </w:tr>
      <w:tr w:rsidR="00344650" w:rsidRPr="0086774F" w14:paraId="14C8132D" w14:textId="77777777" w:rsidTr="00C466B6">
        <w:tc>
          <w:tcPr>
            <w:tcW w:w="9209" w:type="dxa"/>
          </w:tcPr>
          <w:p w14:paraId="4E685D17" w14:textId="31E67181" w:rsidR="00344650" w:rsidRPr="0086774F" w:rsidRDefault="00344650" w:rsidP="009833BE">
            <w:pPr>
              <w:pStyle w:val="ListParagraph"/>
              <w:numPr>
                <w:ilvl w:val="0"/>
                <w:numId w:val="55"/>
              </w:numPr>
              <w:spacing w:after="0"/>
              <w:jc w:val="both"/>
              <w:rPr>
                <w:rFonts w:ascii="Arial Narrow" w:hAnsi="Arial Narrow"/>
                <w:sz w:val="24"/>
                <w:szCs w:val="24"/>
              </w:rPr>
            </w:pPr>
            <w:proofErr w:type="spellStart"/>
            <w:r w:rsidRPr="0086774F">
              <w:rPr>
                <w:rFonts w:ascii="Arial Narrow" w:hAnsi="Arial Narrow"/>
                <w:color w:val="000000"/>
                <w:sz w:val="24"/>
                <w:szCs w:val="24"/>
              </w:rPr>
              <w:t>M</w:t>
            </w:r>
            <w:r w:rsidRPr="0086774F">
              <w:rPr>
                <w:rFonts w:ascii="Arial Narrow" w:hAnsi="Arial Narrow"/>
                <w:b/>
                <w:color w:val="000000"/>
                <w:sz w:val="24"/>
                <w:szCs w:val="24"/>
              </w:rPr>
              <w:t>emahami</w:t>
            </w:r>
            <w:proofErr w:type="spellEnd"/>
            <w:r w:rsidRPr="0086774F">
              <w:rPr>
                <w:rFonts w:ascii="Arial Narrow" w:hAnsi="Arial Narrow"/>
                <w:b/>
                <w:color w:val="000000"/>
                <w:sz w:val="24"/>
                <w:szCs w:val="24"/>
              </w:rPr>
              <w:t xml:space="preserve"> </w:t>
            </w:r>
            <w:proofErr w:type="spellStart"/>
            <w:r w:rsidRPr="0086774F">
              <w:rPr>
                <w:rFonts w:ascii="Arial Narrow" w:hAnsi="Arial Narrow"/>
                <w:color w:val="000000"/>
                <w:sz w:val="24"/>
                <w:szCs w:val="24"/>
              </w:rPr>
              <w:t>standar</w:t>
            </w:r>
            <w:proofErr w:type="spellEnd"/>
            <w:r w:rsidRPr="0086774F">
              <w:rPr>
                <w:rFonts w:ascii="Arial Narrow" w:hAnsi="Arial Narrow"/>
                <w:color w:val="000000"/>
                <w:sz w:val="24"/>
                <w:szCs w:val="24"/>
              </w:rPr>
              <w:t xml:space="preserve"> dan </w:t>
            </w:r>
            <w:proofErr w:type="spellStart"/>
            <w:r w:rsidRPr="0086774F">
              <w:rPr>
                <w:rFonts w:ascii="Arial Narrow" w:hAnsi="Arial Narrow"/>
                <w:color w:val="000000"/>
                <w:sz w:val="24"/>
                <w:szCs w:val="24"/>
              </w:rPr>
              <w:t>penyelenggaraan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pelayanan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berbasis</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risiko</w:t>
            </w:r>
            <w:proofErr w:type="spellEnd"/>
            <w:r w:rsidRPr="0086774F">
              <w:rPr>
                <w:rFonts w:ascii="Arial Narrow" w:hAnsi="Arial Narrow"/>
                <w:color w:val="000000"/>
                <w:sz w:val="24"/>
                <w:szCs w:val="24"/>
              </w:rPr>
              <w:t xml:space="preserve"> pada </w:t>
            </w:r>
            <w:proofErr w:type="spellStart"/>
            <w:r w:rsidRPr="0086774F">
              <w:rPr>
                <w:rFonts w:ascii="Arial Narrow" w:hAnsi="Arial Narrow"/>
                <w:color w:val="000000"/>
                <w:sz w:val="24"/>
                <w:szCs w:val="24"/>
              </w:rPr>
              <w:t>manajemen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mutu</w:t>
            </w:r>
            <w:proofErr w:type="spellEnd"/>
            <w:r w:rsidRPr="0086774F">
              <w:rPr>
                <w:rFonts w:ascii="Arial Narrow" w:hAnsi="Arial Narrow"/>
                <w:color w:val="000000"/>
                <w:sz w:val="24"/>
                <w:szCs w:val="24"/>
              </w:rPr>
              <w:t xml:space="preserve"> di </w:t>
            </w:r>
            <w:proofErr w:type="spellStart"/>
            <w:r w:rsidRPr="0086774F">
              <w:rPr>
                <w:rFonts w:ascii="Arial Narrow" w:hAnsi="Arial Narrow"/>
                <w:color w:val="000000"/>
                <w:sz w:val="24"/>
                <w:szCs w:val="24"/>
              </w:rPr>
              <w:t>farmasi</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komunitas</w:t>
            </w:r>
            <w:proofErr w:type="spellEnd"/>
          </w:p>
        </w:tc>
      </w:tr>
      <w:tr w:rsidR="00344650" w:rsidRPr="0086774F" w14:paraId="0773F016" w14:textId="77777777" w:rsidTr="00C466B6">
        <w:tc>
          <w:tcPr>
            <w:tcW w:w="9209" w:type="dxa"/>
          </w:tcPr>
          <w:p w14:paraId="5A945454" w14:textId="709D2299" w:rsidR="00344650" w:rsidRPr="0086774F" w:rsidRDefault="00344650" w:rsidP="009833BE">
            <w:pPr>
              <w:pStyle w:val="ListParagraph"/>
              <w:numPr>
                <w:ilvl w:val="0"/>
                <w:numId w:val="55"/>
              </w:numPr>
              <w:spacing w:after="0"/>
              <w:jc w:val="both"/>
              <w:rPr>
                <w:rFonts w:ascii="Arial Narrow" w:hAnsi="Arial Narrow"/>
                <w:sz w:val="24"/>
                <w:szCs w:val="24"/>
              </w:rPr>
            </w:pPr>
            <w:proofErr w:type="spellStart"/>
            <w:r w:rsidRPr="0086774F">
              <w:rPr>
                <w:rFonts w:ascii="Arial Narrow" w:hAnsi="Arial Narrow"/>
                <w:sz w:val="24"/>
                <w:szCs w:val="24"/>
              </w:rPr>
              <w:t>M</w:t>
            </w:r>
            <w:r w:rsidRPr="0086774F">
              <w:rPr>
                <w:rFonts w:ascii="Arial Narrow" w:hAnsi="Arial Narrow"/>
                <w:b/>
                <w:sz w:val="24"/>
                <w:szCs w:val="24"/>
              </w:rPr>
              <w:t>enelaah</w:t>
            </w:r>
            <w:proofErr w:type="spellEnd"/>
            <w:r w:rsidRPr="0086774F">
              <w:rPr>
                <w:rFonts w:ascii="Arial Narrow" w:hAnsi="Arial Narrow"/>
                <w:b/>
                <w:sz w:val="24"/>
                <w:szCs w:val="24"/>
              </w:rPr>
              <w:t xml:space="preserve"> </w:t>
            </w:r>
            <w:proofErr w:type="spellStart"/>
            <w:r w:rsidRPr="0086774F">
              <w:rPr>
                <w:rFonts w:ascii="Arial Narrow" w:hAnsi="Arial Narrow"/>
                <w:sz w:val="24"/>
                <w:szCs w:val="24"/>
              </w:rPr>
              <w:t>metode</w:t>
            </w:r>
            <w:proofErr w:type="spellEnd"/>
            <w:r w:rsidRPr="0086774F">
              <w:rPr>
                <w:rFonts w:ascii="Arial Narrow" w:hAnsi="Arial Narrow"/>
                <w:sz w:val="24"/>
                <w:szCs w:val="24"/>
              </w:rPr>
              <w:t xml:space="preserve">, strategi, </w:t>
            </w:r>
            <w:proofErr w:type="spellStart"/>
            <w:r w:rsidRPr="0086774F">
              <w:rPr>
                <w:rFonts w:ascii="Arial Narrow" w:hAnsi="Arial Narrow"/>
                <w:sz w:val="24"/>
                <w:szCs w:val="24"/>
              </w:rPr>
              <w:t>serta</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pendekatan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dalam</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manajemen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pengelolaan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obat</w:t>
            </w:r>
            <w:proofErr w:type="spellEnd"/>
            <w:r w:rsidRPr="0086774F">
              <w:rPr>
                <w:rFonts w:ascii="Arial Narrow" w:hAnsi="Arial Narrow"/>
                <w:sz w:val="24"/>
                <w:szCs w:val="24"/>
              </w:rPr>
              <w:t xml:space="preserve"> (MPO) </w:t>
            </w:r>
            <w:proofErr w:type="spellStart"/>
            <w:r w:rsidRPr="0086774F">
              <w:rPr>
                <w:rFonts w:ascii="Arial Narrow" w:hAnsi="Arial Narrow"/>
                <w:sz w:val="24"/>
                <w:szCs w:val="24"/>
              </w:rPr>
              <w:t>farmasi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komunitas</w:t>
            </w:r>
            <w:proofErr w:type="spellEnd"/>
          </w:p>
        </w:tc>
      </w:tr>
      <w:tr w:rsidR="00344650" w:rsidRPr="0086774F" w14:paraId="547E038E" w14:textId="77777777" w:rsidTr="00C466B6">
        <w:tc>
          <w:tcPr>
            <w:tcW w:w="9209" w:type="dxa"/>
          </w:tcPr>
          <w:p w14:paraId="05CE401B" w14:textId="3F86D2C1" w:rsidR="00344650" w:rsidRPr="0086774F" w:rsidRDefault="00344650" w:rsidP="009833BE">
            <w:pPr>
              <w:pStyle w:val="ListParagraph"/>
              <w:numPr>
                <w:ilvl w:val="0"/>
                <w:numId w:val="55"/>
              </w:numPr>
              <w:spacing w:after="0"/>
              <w:jc w:val="both"/>
              <w:rPr>
                <w:rFonts w:ascii="Arial Narrow" w:hAnsi="Arial Narrow"/>
                <w:bCs/>
                <w:sz w:val="24"/>
                <w:szCs w:val="24"/>
              </w:rPr>
            </w:pPr>
            <w:proofErr w:type="spellStart"/>
            <w:r w:rsidRPr="0086774F">
              <w:rPr>
                <w:rFonts w:ascii="Arial Narrow" w:hAnsi="Arial Narrow"/>
                <w:sz w:val="24"/>
                <w:szCs w:val="24"/>
              </w:rPr>
              <w:t>M</w:t>
            </w:r>
            <w:r w:rsidRPr="0086774F">
              <w:rPr>
                <w:rFonts w:ascii="Arial Narrow" w:hAnsi="Arial Narrow"/>
                <w:b/>
                <w:sz w:val="24"/>
                <w:szCs w:val="24"/>
              </w:rPr>
              <w:t>enjelaskan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manajemen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dokumen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dalam</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pelayanan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farmasi</w:t>
            </w:r>
            <w:proofErr w:type="spellEnd"/>
            <w:r w:rsidR="00B73D9B">
              <w:rPr>
                <w:rFonts w:ascii="Arial Narrow" w:hAnsi="Arial Narrow"/>
                <w:sz w:val="24"/>
                <w:szCs w:val="24"/>
              </w:rPr>
              <w:t xml:space="preserve"> </w:t>
            </w:r>
            <w:proofErr w:type="spellStart"/>
            <w:r w:rsidRPr="0086774F">
              <w:rPr>
                <w:rFonts w:ascii="Arial Narrow" w:hAnsi="Arial Narrow"/>
                <w:sz w:val="24"/>
                <w:szCs w:val="24"/>
              </w:rPr>
              <w:t>klinik</w:t>
            </w:r>
            <w:proofErr w:type="spellEnd"/>
            <w:r w:rsidRPr="0086774F">
              <w:rPr>
                <w:rFonts w:ascii="Arial Narrow" w:hAnsi="Arial Narrow"/>
                <w:sz w:val="24"/>
                <w:szCs w:val="24"/>
              </w:rPr>
              <w:t xml:space="preserve"> di </w:t>
            </w:r>
            <w:proofErr w:type="spellStart"/>
            <w:r w:rsidRPr="0086774F">
              <w:rPr>
                <w:rFonts w:ascii="Arial Narrow" w:hAnsi="Arial Narrow"/>
                <w:sz w:val="24"/>
                <w:szCs w:val="24"/>
              </w:rPr>
              <w:t>komunitas</w:t>
            </w:r>
            <w:proofErr w:type="spellEnd"/>
          </w:p>
        </w:tc>
      </w:tr>
      <w:tr w:rsidR="00344650" w:rsidRPr="0086774F" w14:paraId="245F75F6" w14:textId="77777777" w:rsidTr="00C466B6">
        <w:tc>
          <w:tcPr>
            <w:tcW w:w="9209" w:type="dxa"/>
          </w:tcPr>
          <w:p w14:paraId="015B3DD3" w14:textId="1783BFE8" w:rsidR="00344650" w:rsidRPr="0086774F" w:rsidRDefault="00344650" w:rsidP="009833BE">
            <w:pPr>
              <w:pStyle w:val="ListParagraph"/>
              <w:numPr>
                <w:ilvl w:val="0"/>
                <w:numId w:val="55"/>
              </w:numPr>
              <w:spacing w:after="0"/>
              <w:jc w:val="both"/>
              <w:rPr>
                <w:rFonts w:ascii="Arial Narrow" w:hAnsi="Arial Narrow"/>
                <w:sz w:val="24"/>
                <w:szCs w:val="24"/>
              </w:rPr>
            </w:pPr>
            <w:proofErr w:type="spellStart"/>
            <w:r w:rsidRPr="0086774F">
              <w:rPr>
                <w:rFonts w:ascii="Arial Narrow" w:hAnsi="Arial Narrow"/>
                <w:sz w:val="24"/>
                <w:szCs w:val="24"/>
              </w:rPr>
              <w:t>M</w:t>
            </w:r>
            <w:r w:rsidRPr="0086774F">
              <w:rPr>
                <w:rFonts w:ascii="Arial Narrow" w:hAnsi="Arial Narrow"/>
                <w:b/>
                <w:sz w:val="24"/>
                <w:szCs w:val="24"/>
              </w:rPr>
              <w:t>emahami</w:t>
            </w:r>
            <w:proofErr w:type="spellEnd"/>
            <w:r w:rsidRPr="0086774F">
              <w:rPr>
                <w:rFonts w:ascii="Arial Narrow" w:hAnsi="Arial Narrow"/>
                <w:b/>
                <w:sz w:val="24"/>
                <w:szCs w:val="24"/>
              </w:rPr>
              <w:t xml:space="preserve">, </w:t>
            </w:r>
            <w:r w:rsidRPr="0086774F">
              <w:rPr>
                <w:rFonts w:ascii="Arial Narrow" w:hAnsi="Arial Narrow"/>
                <w:sz w:val="24"/>
                <w:szCs w:val="24"/>
              </w:rPr>
              <w:t>dan</w:t>
            </w:r>
            <w:r w:rsidRPr="0086774F">
              <w:rPr>
                <w:rFonts w:ascii="Arial Narrow" w:hAnsi="Arial Narrow"/>
                <w:b/>
                <w:sz w:val="24"/>
                <w:szCs w:val="24"/>
              </w:rPr>
              <w:t xml:space="preserve"> </w:t>
            </w:r>
            <w:proofErr w:type="spellStart"/>
            <w:r w:rsidRPr="0086774F">
              <w:rPr>
                <w:rFonts w:ascii="Arial Narrow" w:hAnsi="Arial Narrow"/>
                <w:b/>
                <w:sz w:val="24"/>
                <w:szCs w:val="24"/>
              </w:rPr>
              <w:t>menelaah</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dasar</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konsep</w:t>
            </w:r>
            <w:proofErr w:type="spellEnd"/>
            <w:r w:rsidRPr="0086774F">
              <w:rPr>
                <w:rFonts w:ascii="Arial Narrow" w:hAnsi="Arial Narrow"/>
                <w:sz w:val="24"/>
                <w:szCs w:val="24"/>
              </w:rPr>
              <w:t xml:space="preserve"> dan</w:t>
            </w:r>
            <w:r w:rsidRPr="0086774F">
              <w:rPr>
                <w:rFonts w:ascii="Arial Narrow" w:hAnsi="Arial Narrow"/>
                <w:b/>
                <w:sz w:val="24"/>
                <w:szCs w:val="24"/>
              </w:rPr>
              <w:t xml:space="preserve"> </w:t>
            </w:r>
            <w:proofErr w:type="spellStart"/>
            <w:r w:rsidRPr="0086774F">
              <w:rPr>
                <w:rFonts w:ascii="Arial Narrow" w:hAnsi="Arial Narrow"/>
                <w:sz w:val="24"/>
                <w:szCs w:val="24"/>
              </w:rPr>
              <w:t>metode</w:t>
            </w:r>
            <w:proofErr w:type="spellEnd"/>
            <w:r w:rsidRPr="0086774F">
              <w:rPr>
                <w:rFonts w:ascii="Arial Narrow" w:hAnsi="Arial Narrow"/>
                <w:sz w:val="24"/>
                <w:szCs w:val="24"/>
              </w:rPr>
              <w:t xml:space="preserve">, strategi dan </w:t>
            </w:r>
            <w:proofErr w:type="spellStart"/>
            <w:r w:rsidRPr="0086774F">
              <w:rPr>
                <w:rFonts w:ascii="Arial Narrow" w:hAnsi="Arial Narrow"/>
                <w:sz w:val="24"/>
                <w:szCs w:val="24"/>
              </w:rPr>
              <w:t>pendekatan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dalam</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masalah</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mutu</w:t>
            </w:r>
            <w:proofErr w:type="spellEnd"/>
            <w:r w:rsidRPr="0086774F">
              <w:rPr>
                <w:rFonts w:ascii="Arial Narrow" w:hAnsi="Arial Narrow"/>
                <w:sz w:val="24"/>
                <w:szCs w:val="24"/>
              </w:rPr>
              <w:t xml:space="preserve"> </w:t>
            </w:r>
            <w:proofErr w:type="spellStart"/>
            <w:r w:rsidRPr="0086774F">
              <w:rPr>
                <w:rFonts w:ascii="Arial Narrow" w:hAnsi="Arial Narrow"/>
                <w:b/>
                <w:bCs/>
                <w:sz w:val="24"/>
                <w:szCs w:val="24"/>
              </w:rPr>
              <w:t>pelayanan</w:t>
            </w:r>
            <w:proofErr w:type="spellEnd"/>
            <w:r w:rsidRPr="0086774F">
              <w:rPr>
                <w:rFonts w:ascii="Arial Narrow" w:hAnsi="Arial Narrow"/>
                <w:b/>
                <w:bCs/>
                <w:sz w:val="24"/>
                <w:szCs w:val="24"/>
              </w:rPr>
              <w:t xml:space="preserve"> </w:t>
            </w:r>
            <w:proofErr w:type="spellStart"/>
            <w:r w:rsidRPr="0086774F">
              <w:rPr>
                <w:rFonts w:ascii="Arial Narrow" w:hAnsi="Arial Narrow"/>
                <w:b/>
                <w:bCs/>
                <w:sz w:val="24"/>
                <w:szCs w:val="24"/>
              </w:rPr>
              <w:t>farmasi</w:t>
            </w:r>
            <w:proofErr w:type="spellEnd"/>
            <w:r w:rsidRPr="0086774F">
              <w:rPr>
                <w:rFonts w:ascii="Arial Narrow" w:hAnsi="Arial Narrow"/>
                <w:b/>
                <w:bCs/>
                <w:sz w:val="24"/>
                <w:szCs w:val="24"/>
              </w:rPr>
              <w:t xml:space="preserve"> </w:t>
            </w:r>
            <w:proofErr w:type="spellStart"/>
            <w:r w:rsidRPr="0086774F">
              <w:rPr>
                <w:rFonts w:ascii="Arial Narrow" w:hAnsi="Arial Narrow"/>
                <w:b/>
                <w:bCs/>
                <w:sz w:val="24"/>
                <w:szCs w:val="24"/>
              </w:rPr>
              <w:t>klinik</w:t>
            </w:r>
            <w:proofErr w:type="spellEnd"/>
            <w:r w:rsidRPr="0086774F">
              <w:rPr>
                <w:rFonts w:ascii="Arial Narrow" w:hAnsi="Arial Narrow"/>
                <w:sz w:val="24"/>
                <w:szCs w:val="24"/>
              </w:rPr>
              <w:t xml:space="preserve"> dan </w:t>
            </w:r>
            <w:proofErr w:type="spellStart"/>
            <w:r w:rsidRPr="0086774F">
              <w:rPr>
                <w:rFonts w:ascii="Arial Narrow" w:hAnsi="Arial Narrow"/>
                <w:sz w:val="24"/>
                <w:szCs w:val="24"/>
              </w:rPr>
              <w:t>memberikan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alternatif</w:t>
            </w:r>
            <w:proofErr w:type="spellEnd"/>
            <w:r w:rsidRPr="0086774F">
              <w:rPr>
                <w:rFonts w:ascii="Arial Narrow" w:hAnsi="Arial Narrow"/>
                <w:sz w:val="24"/>
                <w:szCs w:val="24"/>
              </w:rPr>
              <w:t xml:space="preserve"> </w:t>
            </w:r>
            <w:r w:rsidRPr="0086774F">
              <w:rPr>
                <w:rFonts w:ascii="Arial Narrow" w:hAnsi="Arial Narrow"/>
                <w:i/>
                <w:color w:val="000000"/>
                <w:sz w:val="24"/>
                <w:szCs w:val="24"/>
              </w:rPr>
              <w:t>problem</w:t>
            </w:r>
            <w:r w:rsidRPr="0086774F">
              <w:rPr>
                <w:rFonts w:ascii="Arial Narrow" w:hAnsi="Arial Narrow"/>
                <w:color w:val="000000"/>
                <w:sz w:val="24"/>
                <w:szCs w:val="24"/>
              </w:rPr>
              <w:t xml:space="preserve"> </w:t>
            </w:r>
            <w:r w:rsidRPr="0086774F">
              <w:rPr>
                <w:rFonts w:ascii="Arial Narrow" w:hAnsi="Arial Narrow"/>
                <w:i/>
                <w:color w:val="000000"/>
                <w:sz w:val="24"/>
                <w:szCs w:val="24"/>
              </w:rPr>
              <w:t>solving</w:t>
            </w:r>
          </w:p>
        </w:tc>
      </w:tr>
      <w:tr w:rsidR="00344650" w:rsidRPr="0086774F" w14:paraId="2C5817D5" w14:textId="77777777" w:rsidTr="00C466B6">
        <w:tc>
          <w:tcPr>
            <w:tcW w:w="9209" w:type="dxa"/>
          </w:tcPr>
          <w:p w14:paraId="7D3D1B95" w14:textId="3465F210" w:rsidR="00344650" w:rsidRPr="0086774F" w:rsidRDefault="00344650" w:rsidP="009833BE">
            <w:pPr>
              <w:pStyle w:val="ListParagraph"/>
              <w:numPr>
                <w:ilvl w:val="0"/>
                <w:numId w:val="55"/>
              </w:numPr>
              <w:spacing w:after="0"/>
              <w:rPr>
                <w:rFonts w:ascii="Arial Narrow" w:hAnsi="Arial Narrow"/>
                <w:bCs/>
                <w:sz w:val="24"/>
                <w:szCs w:val="24"/>
              </w:rPr>
            </w:pPr>
            <w:proofErr w:type="spellStart"/>
            <w:r w:rsidRPr="0086774F">
              <w:rPr>
                <w:rFonts w:ascii="Arial Narrow" w:hAnsi="Arial Narrow"/>
                <w:sz w:val="24"/>
                <w:szCs w:val="24"/>
              </w:rPr>
              <w:t>M</w:t>
            </w:r>
            <w:r w:rsidRPr="0086774F">
              <w:rPr>
                <w:rFonts w:ascii="Arial Narrow" w:hAnsi="Arial Narrow"/>
                <w:b/>
                <w:bCs/>
                <w:sz w:val="24"/>
                <w:szCs w:val="24"/>
              </w:rPr>
              <w:t>enjelaskan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tentang</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asuransi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kesehatan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dalam</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pelayanan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kefarmasian</w:t>
            </w:r>
            <w:proofErr w:type="spellEnd"/>
            <w:r w:rsidRPr="0086774F">
              <w:rPr>
                <w:rFonts w:ascii="Arial Narrow" w:hAnsi="Arial Narrow"/>
                <w:bCs/>
                <w:sz w:val="24"/>
                <w:szCs w:val="24"/>
              </w:rPr>
              <w:t>.</w:t>
            </w:r>
          </w:p>
        </w:tc>
      </w:tr>
    </w:tbl>
    <w:p w14:paraId="54B24A04" w14:textId="31AD40D4" w:rsidR="002C1F22" w:rsidRPr="0086774F" w:rsidRDefault="002C1F22" w:rsidP="009833BE">
      <w:pPr>
        <w:spacing w:after="0"/>
        <w:ind w:firstLine="540"/>
        <w:jc w:val="both"/>
        <w:rPr>
          <w:rFonts w:ascii="Arial Narrow" w:hAnsi="Arial Narrow"/>
          <w:sz w:val="24"/>
          <w:szCs w:val="24"/>
          <w:lang w:val="sv-SE"/>
        </w:rPr>
      </w:pPr>
    </w:p>
    <w:p w14:paraId="14698A8E" w14:textId="0A3A8ADA" w:rsidR="00342896" w:rsidRPr="0086774F" w:rsidRDefault="00342896" w:rsidP="009833BE">
      <w:pPr>
        <w:spacing w:after="0"/>
        <w:rPr>
          <w:rFonts w:ascii="Arial Narrow" w:hAnsi="Arial Narrow"/>
          <w:sz w:val="24"/>
          <w:szCs w:val="24"/>
        </w:rPr>
      </w:pPr>
    </w:p>
    <w:tbl>
      <w:tblPr>
        <w:tblStyle w:val="TableGrid"/>
        <w:tblW w:w="9053" w:type="dxa"/>
        <w:tblInd w:w="108" w:type="dxa"/>
        <w:tblLayout w:type="fixed"/>
        <w:tblLook w:val="04A0" w:firstRow="1" w:lastRow="0" w:firstColumn="1" w:lastColumn="0" w:noHBand="0" w:noVBand="1"/>
      </w:tblPr>
      <w:tblGrid>
        <w:gridCol w:w="9053"/>
      </w:tblGrid>
      <w:tr w:rsidR="00463158" w:rsidRPr="0086774F" w14:paraId="33A37B83" w14:textId="77777777" w:rsidTr="00342896">
        <w:tc>
          <w:tcPr>
            <w:tcW w:w="9053" w:type="dxa"/>
          </w:tcPr>
          <w:p w14:paraId="3B8D37D3" w14:textId="4F33E1C8" w:rsidR="00463158" w:rsidRPr="0086774F" w:rsidRDefault="00463158" w:rsidP="009833BE">
            <w:pPr>
              <w:pStyle w:val="ListParagraph"/>
              <w:spacing w:line="276" w:lineRule="auto"/>
              <w:jc w:val="center"/>
              <w:rPr>
                <w:rFonts w:ascii="Arial Narrow" w:hAnsi="Arial Narrow"/>
                <w:sz w:val="24"/>
                <w:szCs w:val="24"/>
              </w:rPr>
            </w:pPr>
            <w:r w:rsidRPr="0086774F">
              <w:rPr>
                <w:rFonts w:ascii="Arial Narrow" w:hAnsi="Arial Narrow"/>
                <w:b/>
                <w:sz w:val="24"/>
                <w:szCs w:val="24"/>
              </w:rPr>
              <w:t>4</w:t>
            </w:r>
            <w:r w:rsidRPr="0086774F">
              <w:rPr>
                <w:rFonts w:ascii="Arial Narrow" w:hAnsi="Arial Narrow"/>
                <w:b/>
                <w:sz w:val="24"/>
                <w:szCs w:val="24"/>
                <w:lang w:val="sv-SE"/>
              </w:rPr>
              <w:t>. Strategi Perkuliahan</w:t>
            </w:r>
          </w:p>
        </w:tc>
      </w:tr>
    </w:tbl>
    <w:p w14:paraId="606411CC" w14:textId="55BB9EA5" w:rsidR="006C2177" w:rsidRDefault="006C2177" w:rsidP="009833BE">
      <w:pPr>
        <w:numPr>
          <w:ilvl w:val="0"/>
          <w:numId w:val="3"/>
        </w:numPr>
        <w:spacing w:after="0"/>
        <w:ind w:left="427"/>
        <w:jc w:val="both"/>
        <w:rPr>
          <w:rFonts w:ascii="Arial Narrow" w:hAnsi="Arial Narrow"/>
          <w:i/>
          <w:iCs/>
          <w:sz w:val="24"/>
          <w:szCs w:val="24"/>
        </w:rPr>
      </w:pPr>
      <w:r w:rsidRPr="0086774F">
        <w:rPr>
          <w:rFonts w:ascii="Arial Narrow" w:hAnsi="Arial Narrow"/>
          <w:i/>
          <w:iCs/>
          <w:sz w:val="24"/>
          <w:szCs w:val="24"/>
        </w:rPr>
        <w:t>Student Centered Learning</w:t>
      </w:r>
    </w:p>
    <w:p w14:paraId="1E7AE1E4" w14:textId="2747998F" w:rsidR="00D453DA" w:rsidRPr="0086774F" w:rsidRDefault="00D453DA" w:rsidP="009833BE">
      <w:pPr>
        <w:numPr>
          <w:ilvl w:val="0"/>
          <w:numId w:val="3"/>
        </w:numPr>
        <w:spacing w:after="0"/>
        <w:ind w:left="427"/>
        <w:jc w:val="both"/>
        <w:rPr>
          <w:rFonts w:ascii="Arial Narrow" w:hAnsi="Arial Narrow"/>
          <w:i/>
          <w:iCs/>
          <w:sz w:val="24"/>
          <w:szCs w:val="24"/>
        </w:rPr>
      </w:pPr>
      <w:r w:rsidRPr="00D453DA">
        <w:rPr>
          <w:rFonts w:ascii="Arial Narrow" w:hAnsi="Arial Narrow"/>
          <w:i/>
          <w:iCs/>
          <w:sz w:val="24"/>
          <w:szCs w:val="24"/>
        </w:rPr>
        <w:t>Collaborative Learning (</w:t>
      </w:r>
      <w:proofErr w:type="spellStart"/>
      <w:r w:rsidRPr="00D453DA">
        <w:rPr>
          <w:rFonts w:ascii="Arial Narrow" w:hAnsi="Arial Narrow"/>
          <w:i/>
          <w:iCs/>
          <w:sz w:val="24"/>
          <w:szCs w:val="24"/>
        </w:rPr>
        <w:t>CbL</w:t>
      </w:r>
      <w:proofErr w:type="spellEnd"/>
      <w:r w:rsidRPr="00D453DA">
        <w:rPr>
          <w:rFonts w:ascii="Arial Narrow" w:hAnsi="Arial Narrow"/>
          <w:i/>
          <w:iCs/>
          <w:sz w:val="24"/>
          <w:szCs w:val="24"/>
        </w:rPr>
        <w:t>)</w:t>
      </w:r>
    </w:p>
    <w:p w14:paraId="21C60C9C" w14:textId="3A1E97E2" w:rsidR="00463158" w:rsidRPr="0086774F" w:rsidRDefault="00463158" w:rsidP="009833BE">
      <w:pPr>
        <w:numPr>
          <w:ilvl w:val="0"/>
          <w:numId w:val="3"/>
        </w:numPr>
        <w:spacing w:after="0"/>
        <w:ind w:left="427"/>
        <w:jc w:val="both"/>
        <w:rPr>
          <w:rFonts w:ascii="Arial Narrow" w:hAnsi="Arial Narrow"/>
          <w:sz w:val="24"/>
          <w:szCs w:val="24"/>
        </w:rPr>
      </w:pPr>
      <w:r w:rsidRPr="0086774F">
        <w:rPr>
          <w:rFonts w:ascii="Arial Narrow" w:hAnsi="Arial Narrow"/>
          <w:sz w:val="24"/>
          <w:szCs w:val="24"/>
          <w:lang w:val="sv-SE"/>
        </w:rPr>
        <w:t xml:space="preserve">Metode perkuliahan ini, dosen akan memberikan pengarahan sebagai </w:t>
      </w:r>
      <w:r w:rsidRPr="0086774F">
        <w:rPr>
          <w:rFonts w:ascii="Arial Narrow" w:hAnsi="Arial Narrow"/>
          <w:b/>
          <w:sz w:val="24"/>
          <w:szCs w:val="24"/>
          <w:lang w:val="sv-SE"/>
        </w:rPr>
        <w:t>fasilitator</w:t>
      </w:r>
      <w:r w:rsidRPr="0086774F">
        <w:rPr>
          <w:rFonts w:ascii="Arial Narrow" w:hAnsi="Arial Narrow"/>
          <w:sz w:val="24"/>
          <w:szCs w:val="24"/>
          <w:lang w:val="sv-SE"/>
        </w:rPr>
        <w:t xml:space="preserve"> dalam diskusi dan presentasi hasil mahasiswa mengerjakan Tugas dan study literatur. </w:t>
      </w:r>
      <w:r w:rsidR="00D453DA" w:rsidRPr="00D453DA">
        <w:rPr>
          <w:rFonts w:ascii="Arial Narrow" w:hAnsi="Arial Narrow"/>
          <w:sz w:val="24"/>
          <w:szCs w:val="24"/>
          <w:lang w:val="sv-SE"/>
        </w:rPr>
        <w:t>Model pembelajaran yang menggunakan pembagian kelompok selama proses pembelajaran dengan tujuan sesama peserta didik dapat saling bertukar pendapat dalam kelompok yang telah dibagi</w:t>
      </w:r>
      <w:r w:rsidR="00D453DA">
        <w:rPr>
          <w:rFonts w:ascii="Arial Narrow" w:hAnsi="Arial Narrow"/>
          <w:sz w:val="24"/>
          <w:szCs w:val="24"/>
          <w:lang w:val="sv-SE"/>
        </w:rPr>
        <w:t xml:space="preserve">. </w:t>
      </w:r>
      <w:r w:rsidRPr="0086774F">
        <w:rPr>
          <w:rFonts w:ascii="Arial Narrow" w:hAnsi="Arial Narrow"/>
          <w:sz w:val="24"/>
          <w:szCs w:val="24"/>
          <w:lang w:val="sv-SE"/>
        </w:rPr>
        <w:t xml:space="preserve">Dosen akan memantau dan melakukan kuis dan </w:t>
      </w:r>
      <w:r w:rsidRPr="0086774F">
        <w:rPr>
          <w:rFonts w:ascii="Arial Narrow" w:hAnsi="Arial Narrow"/>
          <w:b/>
          <w:sz w:val="24"/>
          <w:szCs w:val="24"/>
          <w:lang w:val="sv-SE"/>
        </w:rPr>
        <w:t>stimulasi</w:t>
      </w:r>
      <w:r w:rsidRPr="0086774F">
        <w:rPr>
          <w:rFonts w:ascii="Arial Narrow" w:hAnsi="Arial Narrow"/>
          <w:sz w:val="24"/>
          <w:szCs w:val="24"/>
          <w:lang w:val="sv-SE"/>
        </w:rPr>
        <w:t xml:space="preserve"> mengenai metode dan prinsip dasar masing-masing materi kemudian fokus pada diskusi sehingga mahasiswa dapat menggambarkan, membedakan, dan memberikan pendapat</w:t>
      </w:r>
      <w:r w:rsidR="00E81DB4" w:rsidRPr="0086774F">
        <w:rPr>
          <w:rFonts w:ascii="Arial Narrow" w:hAnsi="Arial Narrow"/>
          <w:sz w:val="24"/>
          <w:szCs w:val="24"/>
          <w:lang w:val="sv-SE"/>
        </w:rPr>
        <w:t xml:space="preserve"> pada rancangan desain dan alur data atau fitur yang disampaikan</w:t>
      </w:r>
      <w:r w:rsidRPr="0086774F">
        <w:rPr>
          <w:rFonts w:ascii="Arial Narrow" w:hAnsi="Arial Narrow"/>
          <w:sz w:val="24"/>
          <w:szCs w:val="24"/>
          <w:lang w:val="sv-SE"/>
        </w:rPr>
        <w:t xml:space="preserve">. Dinamika perkuliahan di laksanakan dalam berbagai kegiatan seperti; </w:t>
      </w:r>
      <w:proofErr w:type="spellStart"/>
      <w:r w:rsidRPr="0086774F">
        <w:rPr>
          <w:rFonts w:ascii="Arial Narrow" w:hAnsi="Arial Narrow"/>
          <w:sz w:val="24"/>
          <w:szCs w:val="24"/>
        </w:rPr>
        <w:t>Pembagian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kelompok</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diskusi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pembuatan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makalah</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presentasi</w:t>
      </w:r>
      <w:proofErr w:type="spellEnd"/>
      <w:r w:rsidRPr="0086774F">
        <w:rPr>
          <w:rFonts w:ascii="Arial Narrow" w:hAnsi="Arial Narrow"/>
          <w:sz w:val="24"/>
          <w:szCs w:val="24"/>
        </w:rPr>
        <w:t xml:space="preserve"> dan </w:t>
      </w:r>
      <w:proofErr w:type="spellStart"/>
      <w:r w:rsidRPr="0086774F">
        <w:rPr>
          <w:rFonts w:ascii="Arial Narrow" w:hAnsi="Arial Narrow"/>
          <w:sz w:val="24"/>
          <w:szCs w:val="24"/>
        </w:rPr>
        <w:t>diskusi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klasikal</w:t>
      </w:r>
      <w:proofErr w:type="spellEnd"/>
      <w:r w:rsidRPr="0086774F">
        <w:rPr>
          <w:rFonts w:ascii="Arial Narrow" w:hAnsi="Arial Narrow"/>
          <w:sz w:val="24"/>
          <w:szCs w:val="24"/>
        </w:rPr>
        <w:t>.</w:t>
      </w:r>
    </w:p>
    <w:p w14:paraId="6DA58CF5" w14:textId="77777777" w:rsidR="00463158" w:rsidRPr="0086774F" w:rsidRDefault="00463158" w:rsidP="009833BE">
      <w:pPr>
        <w:spacing w:after="0"/>
        <w:ind w:left="720"/>
        <w:rPr>
          <w:rFonts w:ascii="Arial Narrow" w:hAnsi="Arial Narrow"/>
          <w:sz w:val="24"/>
          <w:szCs w:val="24"/>
          <w:lang w:val="sv-SE"/>
        </w:rPr>
      </w:pPr>
    </w:p>
    <w:tbl>
      <w:tblPr>
        <w:tblStyle w:val="TableGrid"/>
        <w:tblW w:w="0" w:type="auto"/>
        <w:tblInd w:w="108" w:type="dxa"/>
        <w:tblLook w:val="04A0" w:firstRow="1" w:lastRow="0" w:firstColumn="1" w:lastColumn="0" w:noHBand="0" w:noVBand="1"/>
      </w:tblPr>
      <w:tblGrid>
        <w:gridCol w:w="8897"/>
      </w:tblGrid>
      <w:tr w:rsidR="00463158" w:rsidRPr="0086774F" w14:paraId="1D15F313" w14:textId="77777777" w:rsidTr="00404E18">
        <w:tc>
          <w:tcPr>
            <w:tcW w:w="9242" w:type="dxa"/>
          </w:tcPr>
          <w:p w14:paraId="031D7B75" w14:textId="77777777" w:rsidR="00463158" w:rsidRPr="0086774F" w:rsidRDefault="00463158" w:rsidP="009833BE">
            <w:pPr>
              <w:spacing w:line="276" w:lineRule="auto"/>
              <w:jc w:val="center"/>
              <w:rPr>
                <w:rFonts w:ascii="Arial Narrow" w:hAnsi="Arial Narrow"/>
                <w:sz w:val="24"/>
                <w:szCs w:val="24"/>
              </w:rPr>
            </w:pPr>
            <w:r w:rsidRPr="0086774F">
              <w:rPr>
                <w:rFonts w:ascii="Arial Narrow" w:hAnsi="Arial Narrow"/>
                <w:b/>
                <w:sz w:val="24"/>
                <w:szCs w:val="24"/>
              </w:rPr>
              <w:t>5</w:t>
            </w:r>
            <w:r w:rsidRPr="0086774F">
              <w:rPr>
                <w:rFonts w:ascii="Arial Narrow" w:hAnsi="Arial Narrow"/>
                <w:b/>
                <w:sz w:val="24"/>
                <w:szCs w:val="24"/>
                <w:lang w:val="sv-SE"/>
              </w:rPr>
              <w:t>. Materi/ Bacaan Perkuliahan</w:t>
            </w:r>
          </w:p>
        </w:tc>
      </w:tr>
    </w:tbl>
    <w:p w14:paraId="5E288BE4" w14:textId="77777777" w:rsidR="00C466B6" w:rsidRPr="0086774F" w:rsidRDefault="00C466B6" w:rsidP="009833BE">
      <w:pPr>
        <w:spacing w:after="0"/>
        <w:ind w:firstLine="540"/>
        <w:jc w:val="both"/>
        <w:rPr>
          <w:rFonts w:ascii="Arial Narrow" w:hAnsi="Arial Narrow"/>
          <w:sz w:val="24"/>
          <w:szCs w:val="24"/>
          <w:lang w:val="fi-FI"/>
        </w:rPr>
      </w:pPr>
    </w:p>
    <w:p w14:paraId="6E1AE2E3" w14:textId="64319B88" w:rsidR="00463158" w:rsidRPr="0086774F" w:rsidRDefault="00463158" w:rsidP="009833BE">
      <w:pPr>
        <w:spacing w:after="0"/>
        <w:ind w:firstLine="540"/>
        <w:jc w:val="both"/>
        <w:rPr>
          <w:rFonts w:ascii="Arial Narrow" w:hAnsi="Arial Narrow"/>
          <w:sz w:val="24"/>
          <w:szCs w:val="24"/>
          <w:lang w:val="fi-FI"/>
        </w:rPr>
      </w:pPr>
      <w:r w:rsidRPr="0086774F">
        <w:rPr>
          <w:rFonts w:ascii="Arial Narrow" w:hAnsi="Arial Narrow"/>
          <w:sz w:val="24"/>
          <w:szCs w:val="24"/>
          <w:lang w:val="fi-FI"/>
        </w:rPr>
        <w:t>Buku/ referensi dalam perkuliahan ini antara lain:</w:t>
      </w:r>
    </w:p>
    <w:p w14:paraId="19051555" w14:textId="446CB638" w:rsidR="00344650" w:rsidRPr="0086774F" w:rsidRDefault="00344650" w:rsidP="009833BE">
      <w:pPr>
        <w:numPr>
          <w:ilvl w:val="0"/>
          <w:numId w:val="56"/>
        </w:numPr>
        <w:spacing w:after="0"/>
        <w:rPr>
          <w:rFonts w:ascii="Arial Narrow" w:hAnsi="Arial Narrow"/>
          <w:bCs/>
          <w:sz w:val="24"/>
          <w:szCs w:val="24"/>
        </w:rPr>
      </w:pPr>
      <w:proofErr w:type="spellStart"/>
      <w:r w:rsidRPr="0086774F">
        <w:rPr>
          <w:rFonts w:ascii="Arial Narrow" w:hAnsi="Arial Narrow"/>
          <w:bCs/>
          <w:sz w:val="24"/>
          <w:szCs w:val="24"/>
        </w:rPr>
        <w:t>Departemen</w:t>
      </w:r>
      <w:proofErr w:type="spellEnd"/>
      <w:r w:rsidRPr="0086774F">
        <w:rPr>
          <w:rFonts w:ascii="Arial Narrow" w:hAnsi="Arial Narrow"/>
          <w:bCs/>
          <w:sz w:val="24"/>
          <w:szCs w:val="24"/>
        </w:rPr>
        <w:t xml:space="preserve"> Kesehatan Republik Indonesia, 2017, Keputusan Menteri Kesehatan Republik Indonesia </w:t>
      </w:r>
      <w:proofErr w:type="spellStart"/>
      <w:r w:rsidRPr="0086774F">
        <w:rPr>
          <w:rFonts w:ascii="Arial Narrow" w:hAnsi="Arial Narrow"/>
          <w:bCs/>
          <w:sz w:val="24"/>
          <w:szCs w:val="24"/>
        </w:rPr>
        <w:t>Nomor</w:t>
      </w:r>
      <w:proofErr w:type="spellEnd"/>
      <w:r w:rsidRPr="0086774F">
        <w:rPr>
          <w:rFonts w:ascii="Arial Narrow" w:hAnsi="Arial Narrow"/>
          <w:bCs/>
          <w:sz w:val="24"/>
          <w:szCs w:val="24"/>
        </w:rPr>
        <w:t xml:space="preserve"> 11 </w:t>
      </w:r>
      <w:proofErr w:type="spellStart"/>
      <w:r w:rsidRPr="0086774F">
        <w:rPr>
          <w:rFonts w:ascii="Arial Narrow" w:hAnsi="Arial Narrow"/>
          <w:bCs/>
          <w:sz w:val="24"/>
          <w:szCs w:val="24"/>
        </w:rPr>
        <w:t>Tahun</w:t>
      </w:r>
      <w:proofErr w:type="spellEnd"/>
      <w:r w:rsidRPr="0086774F">
        <w:rPr>
          <w:rFonts w:ascii="Arial Narrow" w:hAnsi="Arial Narrow"/>
          <w:bCs/>
          <w:sz w:val="24"/>
          <w:szCs w:val="24"/>
        </w:rPr>
        <w:t xml:space="preserve"> 2017 </w:t>
      </w:r>
      <w:proofErr w:type="spellStart"/>
      <w:r w:rsidRPr="0086774F">
        <w:rPr>
          <w:rFonts w:ascii="Arial Narrow" w:hAnsi="Arial Narrow"/>
          <w:bCs/>
          <w:sz w:val="24"/>
          <w:szCs w:val="24"/>
        </w:rPr>
        <w:t>Tentang</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Keselamatan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Pasient</w:t>
      </w:r>
      <w:proofErr w:type="spellEnd"/>
      <w:r w:rsidRPr="0086774F">
        <w:rPr>
          <w:rFonts w:ascii="Arial Narrow" w:hAnsi="Arial Narrow"/>
          <w:bCs/>
          <w:sz w:val="24"/>
          <w:szCs w:val="24"/>
        </w:rPr>
        <w:t>,</w:t>
      </w:r>
      <w:r w:rsidR="00B73D9B">
        <w:rPr>
          <w:rFonts w:ascii="Arial Narrow" w:hAnsi="Arial Narrow"/>
          <w:bCs/>
          <w:sz w:val="24"/>
          <w:szCs w:val="24"/>
        </w:rPr>
        <w:t xml:space="preserve"> </w:t>
      </w:r>
      <w:r w:rsidRPr="0086774F">
        <w:rPr>
          <w:rFonts w:ascii="Arial Narrow" w:hAnsi="Arial Narrow"/>
          <w:bCs/>
          <w:sz w:val="24"/>
          <w:szCs w:val="24"/>
        </w:rPr>
        <w:t>Jakarta.</w:t>
      </w:r>
    </w:p>
    <w:p w14:paraId="73100A15" w14:textId="5D39F9F2" w:rsidR="00344650" w:rsidRPr="0086774F" w:rsidRDefault="00344650" w:rsidP="009833BE">
      <w:pPr>
        <w:numPr>
          <w:ilvl w:val="0"/>
          <w:numId w:val="56"/>
        </w:numPr>
        <w:spacing w:after="0"/>
        <w:rPr>
          <w:rFonts w:ascii="Arial Narrow" w:hAnsi="Arial Narrow"/>
          <w:bCs/>
          <w:sz w:val="24"/>
          <w:szCs w:val="24"/>
        </w:rPr>
      </w:pPr>
      <w:proofErr w:type="spellStart"/>
      <w:r w:rsidRPr="0086774F">
        <w:rPr>
          <w:rFonts w:ascii="Arial Narrow" w:hAnsi="Arial Narrow"/>
          <w:bCs/>
          <w:sz w:val="24"/>
          <w:szCs w:val="24"/>
        </w:rPr>
        <w:t>Departemen</w:t>
      </w:r>
      <w:proofErr w:type="spellEnd"/>
      <w:r w:rsidRPr="0086774F">
        <w:rPr>
          <w:rFonts w:ascii="Arial Narrow" w:hAnsi="Arial Narrow"/>
          <w:bCs/>
          <w:sz w:val="24"/>
          <w:szCs w:val="24"/>
        </w:rPr>
        <w:t xml:space="preserve"> Kesehatan Republik Indonesia, 2016a, Keputusan Menteri Kesehatan Republik Indonesia </w:t>
      </w:r>
      <w:proofErr w:type="spellStart"/>
      <w:r w:rsidRPr="0086774F">
        <w:rPr>
          <w:rFonts w:ascii="Arial Narrow" w:hAnsi="Arial Narrow"/>
          <w:bCs/>
          <w:sz w:val="24"/>
          <w:szCs w:val="24"/>
        </w:rPr>
        <w:t>Nomor</w:t>
      </w:r>
      <w:proofErr w:type="spellEnd"/>
      <w:r w:rsidRPr="0086774F">
        <w:rPr>
          <w:rFonts w:ascii="Arial Narrow" w:hAnsi="Arial Narrow"/>
          <w:bCs/>
          <w:sz w:val="24"/>
          <w:szCs w:val="24"/>
        </w:rPr>
        <w:t xml:space="preserve"> 72 </w:t>
      </w:r>
      <w:proofErr w:type="spellStart"/>
      <w:r w:rsidRPr="0086774F">
        <w:rPr>
          <w:rFonts w:ascii="Arial Narrow" w:hAnsi="Arial Narrow"/>
          <w:bCs/>
          <w:sz w:val="24"/>
          <w:szCs w:val="24"/>
        </w:rPr>
        <w:t>Tahun</w:t>
      </w:r>
      <w:proofErr w:type="spellEnd"/>
      <w:r w:rsidRPr="0086774F">
        <w:rPr>
          <w:rFonts w:ascii="Arial Narrow" w:hAnsi="Arial Narrow"/>
          <w:bCs/>
          <w:sz w:val="24"/>
          <w:szCs w:val="24"/>
        </w:rPr>
        <w:t xml:space="preserve"> 2016 </w:t>
      </w:r>
      <w:proofErr w:type="spellStart"/>
      <w:r w:rsidRPr="0086774F">
        <w:rPr>
          <w:rFonts w:ascii="Arial Narrow" w:hAnsi="Arial Narrow"/>
          <w:bCs/>
          <w:sz w:val="24"/>
          <w:szCs w:val="24"/>
        </w:rPr>
        <w:t>Tentang</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Standar</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Pelayanan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Kefarmasian</w:t>
      </w:r>
      <w:proofErr w:type="spellEnd"/>
      <w:r w:rsidR="00B73D9B">
        <w:rPr>
          <w:rFonts w:ascii="Arial Narrow" w:hAnsi="Arial Narrow"/>
          <w:bCs/>
          <w:sz w:val="24"/>
          <w:szCs w:val="24"/>
        </w:rPr>
        <w:t xml:space="preserve"> </w:t>
      </w:r>
      <w:proofErr w:type="gramStart"/>
      <w:r w:rsidRPr="0086774F">
        <w:rPr>
          <w:rFonts w:ascii="Arial Narrow" w:hAnsi="Arial Narrow"/>
          <w:bCs/>
          <w:sz w:val="24"/>
          <w:szCs w:val="24"/>
        </w:rPr>
        <w:t>Di</w:t>
      </w:r>
      <w:proofErr w:type="gramEnd"/>
      <w:r w:rsidRPr="0086774F">
        <w:rPr>
          <w:rFonts w:ascii="Arial Narrow" w:hAnsi="Arial Narrow"/>
          <w:bCs/>
          <w:sz w:val="24"/>
          <w:szCs w:val="24"/>
        </w:rPr>
        <w:t xml:space="preserve"> Rumah Sakit. Jakarta.</w:t>
      </w:r>
    </w:p>
    <w:p w14:paraId="495FCE46" w14:textId="77777777" w:rsidR="00344650" w:rsidRPr="0086774F" w:rsidRDefault="00344650" w:rsidP="009833BE">
      <w:pPr>
        <w:numPr>
          <w:ilvl w:val="0"/>
          <w:numId w:val="56"/>
        </w:numPr>
        <w:spacing w:after="0"/>
        <w:rPr>
          <w:rFonts w:ascii="Arial Narrow" w:hAnsi="Arial Narrow"/>
          <w:bCs/>
          <w:sz w:val="24"/>
          <w:szCs w:val="24"/>
        </w:rPr>
      </w:pPr>
      <w:proofErr w:type="spellStart"/>
      <w:r w:rsidRPr="0086774F">
        <w:rPr>
          <w:rFonts w:ascii="Arial Narrow" w:hAnsi="Arial Narrow"/>
          <w:bCs/>
          <w:sz w:val="24"/>
          <w:szCs w:val="24"/>
        </w:rPr>
        <w:t>Departemen</w:t>
      </w:r>
      <w:proofErr w:type="spellEnd"/>
      <w:r w:rsidRPr="0086774F">
        <w:rPr>
          <w:rFonts w:ascii="Arial Narrow" w:hAnsi="Arial Narrow"/>
          <w:bCs/>
          <w:sz w:val="24"/>
          <w:szCs w:val="24"/>
        </w:rPr>
        <w:t xml:space="preserve"> Kesehatan Republik Indonesia, 2016b, Keputusan Menteri Kesehatan Republik Indonesia </w:t>
      </w:r>
      <w:proofErr w:type="spellStart"/>
      <w:r w:rsidRPr="0086774F">
        <w:rPr>
          <w:rFonts w:ascii="Arial Narrow" w:hAnsi="Arial Narrow"/>
          <w:bCs/>
          <w:sz w:val="24"/>
          <w:szCs w:val="24"/>
        </w:rPr>
        <w:t>Nomor</w:t>
      </w:r>
      <w:proofErr w:type="spellEnd"/>
      <w:r w:rsidRPr="0086774F">
        <w:rPr>
          <w:rFonts w:ascii="Arial Narrow" w:hAnsi="Arial Narrow"/>
          <w:bCs/>
          <w:sz w:val="24"/>
          <w:szCs w:val="24"/>
        </w:rPr>
        <w:t xml:space="preserve"> 73 </w:t>
      </w:r>
      <w:proofErr w:type="spellStart"/>
      <w:r w:rsidRPr="0086774F">
        <w:rPr>
          <w:rFonts w:ascii="Arial Narrow" w:hAnsi="Arial Narrow"/>
          <w:bCs/>
          <w:sz w:val="24"/>
          <w:szCs w:val="24"/>
        </w:rPr>
        <w:t>Tahun</w:t>
      </w:r>
      <w:proofErr w:type="spellEnd"/>
      <w:r w:rsidRPr="0086774F">
        <w:rPr>
          <w:rFonts w:ascii="Arial Narrow" w:hAnsi="Arial Narrow"/>
          <w:bCs/>
          <w:sz w:val="24"/>
          <w:szCs w:val="24"/>
        </w:rPr>
        <w:t xml:space="preserve"> 2016 </w:t>
      </w:r>
      <w:proofErr w:type="spellStart"/>
      <w:r w:rsidRPr="0086774F">
        <w:rPr>
          <w:rFonts w:ascii="Arial Narrow" w:hAnsi="Arial Narrow"/>
          <w:bCs/>
          <w:sz w:val="24"/>
          <w:szCs w:val="24"/>
        </w:rPr>
        <w:t>Tentang</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Standar</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PelayananKefarmasian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i</w:t>
      </w:r>
      <w:proofErr w:type="spellEnd"/>
      <w:r w:rsidRPr="0086774F">
        <w:rPr>
          <w:rFonts w:ascii="Arial Narrow" w:hAnsi="Arial Narrow"/>
          <w:bCs/>
          <w:sz w:val="24"/>
          <w:szCs w:val="24"/>
        </w:rPr>
        <w:t xml:space="preserve"> Di </w:t>
      </w:r>
      <w:proofErr w:type="spellStart"/>
      <w:r w:rsidRPr="0086774F">
        <w:rPr>
          <w:rFonts w:ascii="Arial Narrow" w:hAnsi="Arial Narrow"/>
          <w:bCs/>
          <w:sz w:val="24"/>
          <w:szCs w:val="24"/>
        </w:rPr>
        <w:t>Apotek</w:t>
      </w:r>
      <w:proofErr w:type="spellEnd"/>
      <w:r w:rsidRPr="0086774F">
        <w:rPr>
          <w:rFonts w:ascii="Arial Narrow" w:hAnsi="Arial Narrow"/>
          <w:bCs/>
          <w:sz w:val="24"/>
          <w:szCs w:val="24"/>
        </w:rPr>
        <w:t>. Jakarta.</w:t>
      </w:r>
    </w:p>
    <w:p w14:paraId="7B793D00" w14:textId="77777777" w:rsidR="00344650" w:rsidRPr="0086774F" w:rsidRDefault="00344650" w:rsidP="009833BE">
      <w:pPr>
        <w:numPr>
          <w:ilvl w:val="0"/>
          <w:numId w:val="56"/>
        </w:numPr>
        <w:spacing w:after="0"/>
        <w:rPr>
          <w:rFonts w:ascii="Arial Narrow" w:hAnsi="Arial Narrow"/>
          <w:bCs/>
          <w:sz w:val="24"/>
          <w:szCs w:val="24"/>
        </w:rPr>
      </w:pPr>
      <w:proofErr w:type="spellStart"/>
      <w:r w:rsidRPr="0086774F">
        <w:rPr>
          <w:rFonts w:ascii="Arial Narrow" w:hAnsi="Arial Narrow"/>
          <w:bCs/>
          <w:sz w:val="24"/>
          <w:szCs w:val="24"/>
        </w:rPr>
        <w:t>Kementrian</w:t>
      </w:r>
      <w:proofErr w:type="spellEnd"/>
      <w:r w:rsidRPr="0086774F">
        <w:rPr>
          <w:rFonts w:ascii="Arial Narrow" w:hAnsi="Arial Narrow"/>
          <w:bCs/>
          <w:sz w:val="24"/>
          <w:szCs w:val="24"/>
        </w:rPr>
        <w:t xml:space="preserve"> Kesehatan Republik Indonesia, 2020, Keputusan Menteri Kesehatan Republik Indonesia </w:t>
      </w:r>
      <w:proofErr w:type="spellStart"/>
      <w:r w:rsidRPr="0086774F">
        <w:rPr>
          <w:rFonts w:ascii="Arial Narrow" w:hAnsi="Arial Narrow"/>
          <w:bCs/>
          <w:sz w:val="24"/>
          <w:szCs w:val="24"/>
        </w:rPr>
        <w:t>Nomor</w:t>
      </w:r>
      <w:proofErr w:type="spellEnd"/>
      <w:r w:rsidRPr="0086774F">
        <w:rPr>
          <w:rFonts w:ascii="Arial Narrow" w:hAnsi="Arial Narrow"/>
          <w:bCs/>
          <w:sz w:val="24"/>
          <w:szCs w:val="24"/>
        </w:rPr>
        <w:t xml:space="preserve"> 3 </w:t>
      </w:r>
      <w:proofErr w:type="spellStart"/>
      <w:r w:rsidRPr="0086774F">
        <w:rPr>
          <w:rFonts w:ascii="Arial Narrow" w:hAnsi="Arial Narrow"/>
          <w:bCs/>
          <w:sz w:val="24"/>
          <w:szCs w:val="24"/>
        </w:rPr>
        <w:t>Tahun</w:t>
      </w:r>
      <w:proofErr w:type="spellEnd"/>
      <w:r w:rsidRPr="0086774F">
        <w:rPr>
          <w:rFonts w:ascii="Arial Narrow" w:hAnsi="Arial Narrow"/>
          <w:bCs/>
          <w:sz w:val="24"/>
          <w:szCs w:val="24"/>
        </w:rPr>
        <w:t xml:space="preserve"> 2020 </w:t>
      </w:r>
      <w:proofErr w:type="spellStart"/>
      <w:r w:rsidRPr="0086774F">
        <w:rPr>
          <w:rFonts w:ascii="Arial Narrow" w:hAnsi="Arial Narrow"/>
          <w:bCs/>
          <w:sz w:val="24"/>
          <w:szCs w:val="24"/>
        </w:rPr>
        <w:t>Tentang</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Klasifikasi</w:t>
      </w:r>
      <w:proofErr w:type="spellEnd"/>
      <w:r w:rsidRPr="0086774F">
        <w:rPr>
          <w:rFonts w:ascii="Arial Narrow" w:hAnsi="Arial Narrow"/>
          <w:bCs/>
          <w:sz w:val="24"/>
          <w:szCs w:val="24"/>
        </w:rPr>
        <w:t xml:space="preserve"> dan </w:t>
      </w:r>
      <w:proofErr w:type="spellStart"/>
      <w:r w:rsidRPr="0086774F">
        <w:rPr>
          <w:rFonts w:ascii="Arial Narrow" w:hAnsi="Arial Narrow"/>
          <w:bCs/>
          <w:sz w:val="24"/>
          <w:szCs w:val="24"/>
        </w:rPr>
        <w:t>Peizinan</w:t>
      </w:r>
      <w:proofErr w:type="spellEnd"/>
      <w:r w:rsidRPr="0086774F">
        <w:rPr>
          <w:rFonts w:ascii="Arial Narrow" w:hAnsi="Arial Narrow"/>
          <w:bCs/>
          <w:sz w:val="24"/>
          <w:szCs w:val="24"/>
        </w:rPr>
        <w:t xml:space="preserve"> Rumah </w:t>
      </w:r>
      <w:proofErr w:type="gramStart"/>
      <w:r w:rsidRPr="0086774F">
        <w:rPr>
          <w:rFonts w:ascii="Arial Narrow" w:hAnsi="Arial Narrow"/>
          <w:bCs/>
          <w:sz w:val="24"/>
          <w:szCs w:val="24"/>
        </w:rPr>
        <w:t>Sakit,.</w:t>
      </w:r>
      <w:proofErr w:type="gramEnd"/>
      <w:r w:rsidRPr="0086774F">
        <w:rPr>
          <w:rFonts w:ascii="Arial Narrow" w:hAnsi="Arial Narrow"/>
          <w:bCs/>
          <w:sz w:val="24"/>
          <w:szCs w:val="24"/>
        </w:rPr>
        <w:t xml:space="preserve"> Jakarta.</w:t>
      </w:r>
    </w:p>
    <w:p w14:paraId="75262694" w14:textId="77777777" w:rsidR="00344650" w:rsidRPr="0086774F" w:rsidRDefault="00344650" w:rsidP="009833BE">
      <w:pPr>
        <w:numPr>
          <w:ilvl w:val="0"/>
          <w:numId w:val="56"/>
        </w:numPr>
        <w:spacing w:after="0"/>
        <w:rPr>
          <w:rFonts w:ascii="Arial Narrow" w:hAnsi="Arial Narrow"/>
          <w:bCs/>
          <w:sz w:val="24"/>
          <w:szCs w:val="24"/>
        </w:rPr>
      </w:pPr>
      <w:proofErr w:type="spellStart"/>
      <w:r w:rsidRPr="0086774F">
        <w:rPr>
          <w:rFonts w:ascii="Arial Narrow" w:hAnsi="Arial Narrow"/>
          <w:bCs/>
          <w:sz w:val="24"/>
          <w:szCs w:val="24"/>
        </w:rPr>
        <w:lastRenderedPageBreak/>
        <w:t>Kementrian</w:t>
      </w:r>
      <w:proofErr w:type="spellEnd"/>
      <w:r w:rsidRPr="0086774F">
        <w:rPr>
          <w:rFonts w:ascii="Arial Narrow" w:hAnsi="Arial Narrow"/>
          <w:bCs/>
          <w:sz w:val="24"/>
          <w:szCs w:val="24"/>
        </w:rPr>
        <w:t xml:space="preserve"> Kesehatan Republik Indonesia, 2021, Keputusan Menteri Kesehatan Republik Indonesia </w:t>
      </w:r>
      <w:proofErr w:type="spellStart"/>
      <w:r w:rsidRPr="0086774F">
        <w:rPr>
          <w:rFonts w:ascii="Arial Narrow" w:hAnsi="Arial Narrow"/>
          <w:bCs/>
          <w:sz w:val="24"/>
          <w:szCs w:val="24"/>
        </w:rPr>
        <w:t>Nomor</w:t>
      </w:r>
      <w:proofErr w:type="spellEnd"/>
      <w:r w:rsidRPr="0086774F">
        <w:rPr>
          <w:rFonts w:ascii="Arial Narrow" w:hAnsi="Arial Narrow"/>
          <w:bCs/>
          <w:sz w:val="24"/>
          <w:szCs w:val="24"/>
        </w:rPr>
        <w:t xml:space="preserve"> 34 </w:t>
      </w:r>
      <w:proofErr w:type="spellStart"/>
      <w:r w:rsidRPr="0086774F">
        <w:rPr>
          <w:rFonts w:ascii="Arial Narrow" w:hAnsi="Arial Narrow"/>
          <w:bCs/>
          <w:sz w:val="24"/>
          <w:szCs w:val="24"/>
        </w:rPr>
        <w:t>Tahun</w:t>
      </w:r>
      <w:proofErr w:type="spellEnd"/>
      <w:r w:rsidRPr="0086774F">
        <w:rPr>
          <w:rFonts w:ascii="Arial Narrow" w:hAnsi="Arial Narrow"/>
          <w:bCs/>
          <w:sz w:val="24"/>
          <w:szCs w:val="24"/>
        </w:rPr>
        <w:t xml:space="preserve"> 2021 </w:t>
      </w:r>
      <w:proofErr w:type="spellStart"/>
      <w:r w:rsidRPr="0086774F">
        <w:rPr>
          <w:rFonts w:ascii="Arial Narrow" w:hAnsi="Arial Narrow"/>
          <w:bCs/>
          <w:sz w:val="24"/>
          <w:szCs w:val="24"/>
        </w:rPr>
        <w:t>Tentang</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Standar</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Pelayanan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Kefarmasian</w:t>
      </w:r>
      <w:proofErr w:type="spellEnd"/>
      <w:r w:rsidRPr="0086774F">
        <w:rPr>
          <w:rFonts w:ascii="Arial Narrow" w:hAnsi="Arial Narrow"/>
          <w:bCs/>
          <w:sz w:val="24"/>
          <w:szCs w:val="24"/>
        </w:rPr>
        <w:t xml:space="preserve"> di Klinik. Jakarta.</w:t>
      </w:r>
    </w:p>
    <w:p w14:paraId="53A2E617" w14:textId="77777777" w:rsidR="00344650" w:rsidRPr="0086774F" w:rsidRDefault="00344650" w:rsidP="009833BE">
      <w:pPr>
        <w:numPr>
          <w:ilvl w:val="0"/>
          <w:numId w:val="56"/>
        </w:numPr>
        <w:spacing w:after="0"/>
        <w:rPr>
          <w:rFonts w:ascii="Arial Narrow" w:hAnsi="Arial Narrow"/>
          <w:bCs/>
          <w:sz w:val="24"/>
          <w:szCs w:val="24"/>
        </w:rPr>
      </w:pPr>
      <w:proofErr w:type="spellStart"/>
      <w:r w:rsidRPr="0086774F">
        <w:rPr>
          <w:rFonts w:ascii="Arial Narrow" w:hAnsi="Arial Narrow"/>
          <w:bCs/>
          <w:sz w:val="24"/>
          <w:szCs w:val="24"/>
        </w:rPr>
        <w:t>Peraturan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Pemerintah</w:t>
      </w:r>
      <w:proofErr w:type="spellEnd"/>
      <w:r w:rsidRPr="0086774F">
        <w:rPr>
          <w:rFonts w:ascii="Arial Narrow" w:hAnsi="Arial Narrow"/>
          <w:bCs/>
          <w:sz w:val="24"/>
          <w:szCs w:val="24"/>
        </w:rPr>
        <w:t xml:space="preserve"> No 47 </w:t>
      </w:r>
      <w:proofErr w:type="spellStart"/>
      <w:r w:rsidRPr="0086774F">
        <w:rPr>
          <w:rFonts w:ascii="Arial Narrow" w:hAnsi="Arial Narrow"/>
          <w:bCs/>
          <w:sz w:val="24"/>
          <w:szCs w:val="24"/>
        </w:rPr>
        <w:t>Tahun</w:t>
      </w:r>
      <w:proofErr w:type="spellEnd"/>
      <w:r w:rsidRPr="0086774F">
        <w:rPr>
          <w:rFonts w:ascii="Arial Narrow" w:hAnsi="Arial Narrow"/>
          <w:bCs/>
          <w:sz w:val="24"/>
          <w:szCs w:val="24"/>
        </w:rPr>
        <w:t xml:space="preserve"> 2021 </w:t>
      </w:r>
      <w:proofErr w:type="spellStart"/>
      <w:r w:rsidRPr="0086774F">
        <w:rPr>
          <w:rFonts w:ascii="Arial Narrow" w:hAnsi="Arial Narrow"/>
          <w:bCs/>
          <w:sz w:val="24"/>
          <w:szCs w:val="24"/>
        </w:rPr>
        <w:t>Tentang</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Peizinan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Bidang</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Perumahsakitan</w:t>
      </w:r>
      <w:proofErr w:type="spellEnd"/>
    </w:p>
    <w:p w14:paraId="2B61D09B" w14:textId="77777777" w:rsidR="00344650" w:rsidRPr="0086774F" w:rsidRDefault="00344650" w:rsidP="009833BE">
      <w:pPr>
        <w:numPr>
          <w:ilvl w:val="0"/>
          <w:numId w:val="56"/>
        </w:numPr>
        <w:spacing w:after="0"/>
        <w:rPr>
          <w:rFonts w:ascii="Arial Narrow" w:hAnsi="Arial Narrow"/>
          <w:bCs/>
          <w:sz w:val="24"/>
          <w:szCs w:val="24"/>
        </w:rPr>
      </w:pPr>
      <w:proofErr w:type="spellStart"/>
      <w:r w:rsidRPr="0086774F">
        <w:rPr>
          <w:rFonts w:ascii="Arial Narrow" w:hAnsi="Arial Narrow"/>
          <w:bCs/>
          <w:sz w:val="24"/>
          <w:szCs w:val="24"/>
        </w:rPr>
        <w:t>Kementrian</w:t>
      </w:r>
      <w:proofErr w:type="spellEnd"/>
      <w:r w:rsidRPr="0086774F">
        <w:rPr>
          <w:rFonts w:ascii="Arial Narrow" w:hAnsi="Arial Narrow"/>
          <w:bCs/>
          <w:sz w:val="24"/>
          <w:szCs w:val="24"/>
        </w:rPr>
        <w:t xml:space="preserve"> Kesehatan Republik Indonesia, 2021, Keputusan Menteri Kesehatan Republik Indonesia </w:t>
      </w:r>
      <w:proofErr w:type="spellStart"/>
      <w:r w:rsidRPr="0086774F">
        <w:rPr>
          <w:rFonts w:ascii="Arial Narrow" w:hAnsi="Arial Narrow"/>
          <w:bCs/>
          <w:sz w:val="24"/>
          <w:szCs w:val="24"/>
        </w:rPr>
        <w:t>Nomor</w:t>
      </w:r>
      <w:proofErr w:type="spellEnd"/>
      <w:r w:rsidRPr="0086774F">
        <w:rPr>
          <w:rFonts w:ascii="Arial Narrow" w:hAnsi="Arial Narrow"/>
          <w:bCs/>
          <w:sz w:val="24"/>
          <w:szCs w:val="24"/>
        </w:rPr>
        <w:t xml:space="preserve"> 14 </w:t>
      </w:r>
      <w:proofErr w:type="spellStart"/>
      <w:r w:rsidRPr="0086774F">
        <w:rPr>
          <w:rFonts w:ascii="Arial Narrow" w:hAnsi="Arial Narrow"/>
          <w:bCs/>
          <w:sz w:val="24"/>
          <w:szCs w:val="24"/>
        </w:rPr>
        <w:t>Tahun</w:t>
      </w:r>
      <w:proofErr w:type="spellEnd"/>
      <w:r w:rsidRPr="0086774F">
        <w:rPr>
          <w:rFonts w:ascii="Arial Narrow" w:hAnsi="Arial Narrow"/>
          <w:bCs/>
          <w:sz w:val="24"/>
          <w:szCs w:val="24"/>
        </w:rPr>
        <w:t xml:space="preserve"> 2021 </w:t>
      </w:r>
      <w:proofErr w:type="spellStart"/>
      <w:r w:rsidRPr="0086774F">
        <w:rPr>
          <w:rFonts w:ascii="Arial Narrow" w:hAnsi="Arial Narrow"/>
          <w:bCs/>
          <w:sz w:val="24"/>
          <w:szCs w:val="24"/>
        </w:rPr>
        <w:t>Tentang</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Penyelenggaraan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Perizinan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Berusaha</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Berbasis</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Risiko</w:t>
      </w:r>
      <w:proofErr w:type="spellEnd"/>
      <w:r w:rsidRPr="0086774F">
        <w:rPr>
          <w:rFonts w:ascii="Arial Narrow" w:hAnsi="Arial Narrow"/>
          <w:bCs/>
          <w:sz w:val="24"/>
          <w:szCs w:val="24"/>
        </w:rPr>
        <w:t xml:space="preserve"> Sektor Kesehatan, Jakarta.</w:t>
      </w:r>
    </w:p>
    <w:p w14:paraId="628C9263" w14:textId="77777777" w:rsidR="00344650" w:rsidRPr="0086774F" w:rsidRDefault="00344650" w:rsidP="009833BE">
      <w:pPr>
        <w:numPr>
          <w:ilvl w:val="0"/>
          <w:numId w:val="56"/>
        </w:numPr>
        <w:spacing w:after="0"/>
        <w:rPr>
          <w:rFonts w:ascii="Arial Narrow" w:hAnsi="Arial Narrow"/>
          <w:bCs/>
          <w:sz w:val="24"/>
          <w:szCs w:val="24"/>
        </w:rPr>
      </w:pPr>
      <w:proofErr w:type="spellStart"/>
      <w:r w:rsidRPr="0086774F">
        <w:rPr>
          <w:rFonts w:ascii="Arial Narrow" w:hAnsi="Arial Narrow"/>
          <w:sz w:val="24"/>
          <w:szCs w:val="24"/>
        </w:rPr>
        <w:t>Peraturan</w:t>
      </w:r>
      <w:proofErr w:type="spellEnd"/>
      <w:r w:rsidRPr="0086774F">
        <w:rPr>
          <w:rFonts w:ascii="Arial Narrow" w:hAnsi="Arial Narrow"/>
          <w:sz w:val="24"/>
          <w:szCs w:val="24"/>
        </w:rPr>
        <w:t xml:space="preserve"> Menteri Kesehatan Republik Indonesia </w:t>
      </w:r>
      <w:proofErr w:type="spellStart"/>
      <w:r w:rsidRPr="0086774F">
        <w:rPr>
          <w:rFonts w:ascii="Arial Narrow" w:hAnsi="Arial Narrow"/>
          <w:sz w:val="24"/>
          <w:szCs w:val="24"/>
        </w:rPr>
        <w:t>Nomor</w:t>
      </w:r>
      <w:proofErr w:type="spellEnd"/>
      <w:r w:rsidRPr="0086774F">
        <w:rPr>
          <w:rFonts w:ascii="Arial Narrow" w:hAnsi="Arial Narrow"/>
          <w:sz w:val="24"/>
          <w:szCs w:val="24"/>
        </w:rPr>
        <w:t xml:space="preserve"> 20 </w:t>
      </w:r>
      <w:proofErr w:type="spellStart"/>
      <w:r w:rsidRPr="0086774F">
        <w:rPr>
          <w:rFonts w:ascii="Arial Narrow" w:hAnsi="Arial Narrow"/>
          <w:sz w:val="24"/>
          <w:szCs w:val="24"/>
        </w:rPr>
        <w:t>Tahun</w:t>
      </w:r>
      <w:proofErr w:type="spellEnd"/>
      <w:r w:rsidRPr="0086774F">
        <w:rPr>
          <w:rFonts w:ascii="Arial Narrow" w:hAnsi="Arial Narrow"/>
          <w:sz w:val="24"/>
          <w:szCs w:val="24"/>
        </w:rPr>
        <w:t xml:space="preserve"> 2019 </w:t>
      </w:r>
      <w:proofErr w:type="spellStart"/>
      <w:r w:rsidRPr="0086774F">
        <w:rPr>
          <w:rFonts w:ascii="Arial Narrow" w:hAnsi="Arial Narrow"/>
          <w:sz w:val="24"/>
          <w:szCs w:val="24"/>
        </w:rPr>
        <w:t>Tentang</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Penyelenggaraan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Pelayanan</w:t>
      </w:r>
      <w:proofErr w:type="spellEnd"/>
      <w:r w:rsidRPr="0086774F">
        <w:rPr>
          <w:rFonts w:ascii="Arial Narrow" w:hAnsi="Arial Narrow"/>
          <w:sz w:val="24"/>
          <w:szCs w:val="24"/>
        </w:rPr>
        <w:t xml:space="preserve"> Telemedicine Antar </w:t>
      </w:r>
      <w:proofErr w:type="spellStart"/>
      <w:r w:rsidRPr="0086774F">
        <w:rPr>
          <w:rFonts w:ascii="Arial Narrow" w:hAnsi="Arial Narrow"/>
          <w:sz w:val="24"/>
          <w:szCs w:val="24"/>
        </w:rPr>
        <w:t>Fasilitas</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Pelayanan</w:t>
      </w:r>
      <w:proofErr w:type="spellEnd"/>
      <w:r w:rsidRPr="0086774F">
        <w:rPr>
          <w:rFonts w:ascii="Arial Narrow" w:hAnsi="Arial Narrow"/>
          <w:sz w:val="24"/>
          <w:szCs w:val="24"/>
        </w:rPr>
        <w:t xml:space="preserve"> Kesehatan</w:t>
      </w:r>
    </w:p>
    <w:p w14:paraId="45D8D620" w14:textId="30000DF6" w:rsidR="00344650" w:rsidRPr="0086774F" w:rsidRDefault="00344650" w:rsidP="009833BE">
      <w:pPr>
        <w:numPr>
          <w:ilvl w:val="0"/>
          <w:numId w:val="56"/>
        </w:numPr>
        <w:spacing w:after="0"/>
        <w:rPr>
          <w:rFonts w:ascii="Arial Narrow" w:hAnsi="Arial Narrow"/>
          <w:bCs/>
          <w:sz w:val="24"/>
          <w:szCs w:val="24"/>
        </w:rPr>
      </w:pPr>
      <w:r w:rsidRPr="0086774F">
        <w:rPr>
          <w:rFonts w:ascii="Arial Narrow" w:hAnsi="Arial Narrow"/>
          <w:sz w:val="24"/>
          <w:szCs w:val="24"/>
        </w:rPr>
        <w:t xml:space="preserve">Keputusan Menteri Kesehatan Republik Indonesia </w:t>
      </w:r>
      <w:proofErr w:type="spellStart"/>
      <w:r w:rsidRPr="0086774F">
        <w:rPr>
          <w:rFonts w:ascii="Arial Narrow" w:hAnsi="Arial Narrow"/>
          <w:sz w:val="24"/>
          <w:szCs w:val="24"/>
        </w:rPr>
        <w:t>Nomor</w:t>
      </w:r>
      <w:proofErr w:type="spellEnd"/>
      <w:r w:rsidRPr="0086774F">
        <w:rPr>
          <w:rFonts w:ascii="Arial Narrow" w:hAnsi="Arial Narrow"/>
          <w:sz w:val="24"/>
          <w:szCs w:val="24"/>
        </w:rPr>
        <w:t xml:space="preserve"> Hk.01.07/Menkes/4829/2021</w:t>
      </w:r>
      <w:r w:rsidR="00B73D9B">
        <w:rPr>
          <w:rFonts w:ascii="Arial Narrow" w:hAnsi="Arial Narrow"/>
          <w:sz w:val="24"/>
          <w:szCs w:val="24"/>
        </w:rPr>
        <w:t xml:space="preserve"> </w:t>
      </w:r>
      <w:proofErr w:type="spellStart"/>
      <w:r w:rsidRPr="0086774F">
        <w:rPr>
          <w:rFonts w:ascii="Arial Narrow" w:hAnsi="Arial Narrow"/>
          <w:sz w:val="24"/>
          <w:szCs w:val="24"/>
        </w:rPr>
        <w:t>Tentang</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Pedoman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Pelayanan</w:t>
      </w:r>
      <w:proofErr w:type="spellEnd"/>
      <w:r w:rsidRPr="0086774F">
        <w:rPr>
          <w:rFonts w:ascii="Arial Narrow" w:hAnsi="Arial Narrow"/>
          <w:sz w:val="24"/>
          <w:szCs w:val="24"/>
        </w:rPr>
        <w:t xml:space="preserve"> Kesehatan </w:t>
      </w:r>
      <w:proofErr w:type="spellStart"/>
      <w:r w:rsidRPr="0086774F">
        <w:rPr>
          <w:rFonts w:ascii="Arial Narrow" w:hAnsi="Arial Narrow"/>
          <w:sz w:val="24"/>
          <w:szCs w:val="24"/>
        </w:rPr>
        <w:t>Melalui</w:t>
      </w:r>
      <w:proofErr w:type="spellEnd"/>
      <w:r w:rsidRPr="0086774F">
        <w:rPr>
          <w:rFonts w:ascii="Arial Narrow" w:hAnsi="Arial Narrow"/>
          <w:sz w:val="24"/>
          <w:szCs w:val="24"/>
        </w:rPr>
        <w:t xml:space="preserve"> Telemedicine</w:t>
      </w:r>
      <w:r w:rsidR="00B73D9B">
        <w:rPr>
          <w:rFonts w:ascii="Arial Narrow" w:hAnsi="Arial Narrow"/>
          <w:sz w:val="24"/>
          <w:szCs w:val="24"/>
        </w:rPr>
        <w:t xml:space="preserve"> </w:t>
      </w:r>
      <w:r w:rsidRPr="0086774F">
        <w:rPr>
          <w:rFonts w:ascii="Arial Narrow" w:hAnsi="Arial Narrow"/>
          <w:sz w:val="24"/>
          <w:szCs w:val="24"/>
        </w:rPr>
        <w:t xml:space="preserve">Pada Masa </w:t>
      </w:r>
      <w:proofErr w:type="spellStart"/>
      <w:r w:rsidRPr="0086774F">
        <w:rPr>
          <w:rFonts w:ascii="Arial Narrow" w:hAnsi="Arial Narrow"/>
          <w:sz w:val="24"/>
          <w:szCs w:val="24"/>
        </w:rPr>
        <w:t>Pandemi</w:t>
      </w:r>
      <w:proofErr w:type="spellEnd"/>
      <w:r w:rsidRPr="0086774F">
        <w:rPr>
          <w:rFonts w:ascii="Arial Narrow" w:hAnsi="Arial Narrow"/>
          <w:sz w:val="24"/>
          <w:szCs w:val="24"/>
        </w:rPr>
        <w:t xml:space="preserve"> Corona Virus Disease 2019 (Covid-19)</w:t>
      </w:r>
    </w:p>
    <w:p w14:paraId="2A9B74A0" w14:textId="77777777" w:rsidR="00344650" w:rsidRPr="0086774F" w:rsidRDefault="00344650" w:rsidP="009833BE">
      <w:pPr>
        <w:numPr>
          <w:ilvl w:val="0"/>
          <w:numId w:val="56"/>
        </w:numPr>
        <w:spacing w:after="0"/>
        <w:rPr>
          <w:rFonts w:ascii="Arial Narrow" w:hAnsi="Arial Narrow"/>
          <w:bCs/>
          <w:sz w:val="24"/>
          <w:szCs w:val="24"/>
        </w:rPr>
      </w:pPr>
      <w:proofErr w:type="spellStart"/>
      <w:r w:rsidRPr="0086774F">
        <w:rPr>
          <w:rFonts w:ascii="Arial Narrow" w:hAnsi="Arial Narrow"/>
          <w:sz w:val="24"/>
          <w:szCs w:val="24"/>
        </w:rPr>
        <w:t>Peraturan</w:t>
      </w:r>
      <w:proofErr w:type="spellEnd"/>
      <w:r w:rsidRPr="0086774F">
        <w:rPr>
          <w:rFonts w:ascii="Arial Narrow" w:hAnsi="Arial Narrow"/>
          <w:sz w:val="24"/>
          <w:szCs w:val="24"/>
        </w:rPr>
        <w:t xml:space="preserve"> Badan </w:t>
      </w:r>
      <w:proofErr w:type="spellStart"/>
      <w:r w:rsidRPr="0086774F">
        <w:rPr>
          <w:rFonts w:ascii="Arial Narrow" w:hAnsi="Arial Narrow"/>
          <w:sz w:val="24"/>
          <w:szCs w:val="24"/>
        </w:rPr>
        <w:t>Pengawas</w:t>
      </w:r>
      <w:proofErr w:type="spellEnd"/>
      <w:r w:rsidRPr="0086774F">
        <w:rPr>
          <w:rFonts w:ascii="Arial Narrow" w:hAnsi="Arial Narrow"/>
          <w:sz w:val="24"/>
          <w:szCs w:val="24"/>
        </w:rPr>
        <w:t xml:space="preserve"> Obat Dan Makanan </w:t>
      </w:r>
      <w:proofErr w:type="spellStart"/>
      <w:r w:rsidRPr="0086774F">
        <w:rPr>
          <w:rFonts w:ascii="Arial Narrow" w:hAnsi="Arial Narrow"/>
          <w:sz w:val="24"/>
          <w:szCs w:val="24"/>
        </w:rPr>
        <w:t>Nomor</w:t>
      </w:r>
      <w:proofErr w:type="spellEnd"/>
      <w:r w:rsidRPr="0086774F">
        <w:rPr>
          <w:rFonts w:ascii="Arial Narrow" w:hAnsi="Arial Narrow"/>
          <w:sz w:val="24"/>
          <w:szCs w:val="24"/>
        </w:rPr>
        <w:t xml:space="preserve"> 8 </w:t>
      </w:r>
      <w:proofErr w:type="spellStart"/>
      <w:r w:rsidRPr="0086774F">
        <w:rPr>
          <w:rFonts w:ascii="Arial Narrow" w:hAnsi="Arial Narrow"/>
          <w:sz w:val="24"/>
          <w:szCs w:val="24"/>
        </w:rPr>
        <w:t>Tahun</w:t>
      </w:r>
      <w:proofErr w:type="spellEnd"/>
      <w:r w:rsidRPr="0086774F">
        <w:rPr>
          <w:rFonts w:ascii="Arial Narrow" w:hAnsi="Arial Narrow"/>
          <w:sz w:val="24"/>
          <w:szCs w:val="24"/>
        </w:rPr>
        <w:t xml:space="preserve"> 2020 </w:t>
      </w:r>
      <w:proofErr w:type="spellStart"/>
      <w:r w:rsidRPr="0086774F">
        <w:rPr>
          <w:rFonts w:ascii="Arial Narrow" w:hAnsi="Arial Narrow"/>
          <w:sz w:val="24"/>
          <w:szCs w:val="24"/>
        </w:rPr>
        <w:t>Tentang</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Pengawasan</w:t>
      </w:r>
      <w:proofErr w:type="spellEnd"/>
      <w:r w:rsidRPr="0086774F">
        <w:rPr>
          <w:rFonts w:ascii="Arial Narrow" w:hAnsi="Arial Narrow"/>
          <w:sz w:val="24"/>
          <w:szCs w:val="24"/>
        </w:rPr>
        <w:t xml:space="preserve"> Obat Dan Makanan Yang </w:t>
      </w:r>
      <w:proofErr w:type="spellStart"/>
      <w:r w:rsidRPr="0086774F">
        <w:rPr>
          <w:rFonts w:ascii="Arial Narrow" w:hAnsi="Arial Narrow"/>
          <w:sz w:val="24"/>
          <w:szCs w:val="24"/>
        </w:rPr>
        <w:t>Diedarkan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Secara</w:t>
      </w:r>
      <w:proofErr w:type="spellEnd"/>
      <w:r w:rsidRPr="0086774F">
        <w:rPr>
          <w:rFonts w:ascii="Arial Narrow" w:hAnsi="Arial Narrow"/>
          <w:sz w:val="24"/>
          <w:szCs w:val="24"/>
        </w:rPr>
        <w:t xml:space="preserve"> Daring</w:t>
      </w:r>
    </w:p>
    <w:p w14:paraId="6633E282" w14:textId="77777777" w:rsidR="00D453DA" w:rsidRPr="00B73D9B" w:rsidRDefault="00D453DA" w:rsidP="00D453DA">
      <w:pPr>
        <w:numPr>
          <w:ilvl w:val="0"/>
          <w:numId w:val="56"/>
        </w:numPr>
        <w:spacing w:after="0"/>
        <w:rPr>
          <w:rFonts w:ascii="Arial Narrow" w:hAnsi="Arial Narrow"/>
          <w:bCs/>
          <w:sz w:val="24"/>
          <w:szCs w:val="24"/>
        </w:rPr>
      </w:pPr>
      <w:r w:rsidRPr="00B73D9B">
        <w:rPr>
          <w:rFonts w:ascii="Arial Narrow" w:hAnsi="Arial Narrow"/>
          <w:bCs/>
          <w:sz w:val="24"/>
          <w:szCs w:val="24"/>
        </w:rPr>
        <w:t xml:space="preserve">Suwarni S, Toyo EM, Nanda DA. </w:t>
      </w:r>
      <w:proofErr w:type="spellStart"/>
      <w:r w:rsidRPr="00B73D9B">
        <w:rPr>
          <w:rFonts w:ascii="Arial Narrow" w:hAnsi="Arial Narrow"/>
          <w:bCs/>
          <w:sz w:val="24"/>
          <w:szCs w:val="24"/>
        </w:rPr>
        <w:t>Buku</w:t>
      </w:r>
      <w:proofErr w:type="spellEnd"/>
      <w:r w:rsidRPr="00B73D9B">
        <w:rPr>
          <w:rFonts w:ascii="Arial Narrow" w:hAnsi="Arial Narrow"/>
          <w:bCs/>
          <w:sz w:val="24"/>
          <w:szCs w:val="24"/>
        </w:rPr>
        <w:t xml:space="preserve"> </w:t>
      </w:r>
      <w:proofErr w:type="spellStart"/>
      <w:r w:rsidRPr="00B73D9B">
        <w:rPr>
          <w:rFonts w:ascii="Arial Narrow" w:hAnsi="Arial Narrow"/>
          <w:bCs/>
          <w:sz w:val="24"/>
          <w:szCs w:val="24"/>
        </w:rPr>
        <w:t>saku</w:t>
      </w:r>
      <w:proofErr w:type="spellEnd"/>
      <w:r w:rsidRPr="00B73D9B">
        <w:rPr>
          <w:rFonts w:ascii="Arial Narrow" w:hAnsi="Arial Narrow"/>
          <w:bCs/>
          <w:sz w:val="24"/>
          <w:szCs w:val="24"/>
        </w:rPr>
        <w:t xml:space="preserve"> </w:t>
      </w:r>
      <w:proofErr w:type="spellStart"/>
      <w:r w:rsidRPr="00B73D9B">
        <w:rPr>
          <w:rFonts w:ascii="Arial Narrow" w:hAnsi="Arial Narrow"/>
          <w:bCs/>
          <w:sz w:val="24"/>
          <w:szCs w:val="24"/>
        </w:rPr>
        <w:t>pelayanan</w:t>
      </w:r>
      <w:proofErr w:type="spellEnd"/>
      <w:r w:rsidRPr="00B73D9B">
        <w:rPr>
          <w:rFonts w:ascii="Arial Narrow" w:hAnsi="Arial Narrow"/>
          <w:bCs/>
          <w:sz w:val="24"/>
          <w:szCs w:val="24"/>
        </w:rPr>
        <w:t xml:space="preserve"> </w:t>
      </w:r>
      <w:proofErr w:type="spellStart"/>
      <w:r w:rsidRPr="00B73D9B">
        <w:rPr>
          <w:rFonts w:ascii="Arial Narrow" w:hAnsi="Arial Narrow"/>
          <w:bCs/>
          <w:sz w:val="24"/>
          <w:szCs w:val="24"/>
        </w:rPr>
        <w:t>kefarmasian</w:t>
      </w:r>
      <w:proofErr w:type="spellEnd"/>
      <w:r w:rsidRPr="00B73D9B">
        <w:rPr>
          <w:rFonts w:ascii="Arial Narrow" w:hAnsi="Arial Narrow"/>
          <w:bCs/>
          <w:sz w:val="24"/>
          <w:szCs w:val="24"/>
        </w:rPr>
        <w:t xml:space="preserve">. Semarang: </w:t>
      </w:r>
      <w:proofErr w:type="spellStart"/>
      <w:r w:rsidRPr="00B73D9B">
        <w:rPr>
          <w:rFonts w:ascii="Arial Narrow" w:hAnsi="Arial Narrow"/>
          <w:bCs/>
          <w:sz w:val="24"/>
          <w:szCs w:val="24"/>
        </w:rPr>
        <w:t>Deepublish</w:t>
      </w:r>
      <w:proofErr w:type="spellEnd"/>
      <w:r w:rsidRPr="00B73D9B">
        <w:rPr>
          <w:rFonts w:ascii="Arial Narrow" w:hAnsi="Arial Narrow"/>
          <w:bCs/>
          <w:sz w:val="24"/>
          <w:szCs w:val="24"/>
        </w:rPr>
        <w:t>; 2023.</w:t>
      </w:r>
    </w:p>
    <w:p w14:paraId="6F8591C1" w14:textId="77777777" w:rsidR="00D453DA" w:rsidRPr="00B73D9B" w:rsidRDefault="00D453DA" w:rsidP="00D453DA">
      <w:pPr>
        <w:numPr>
          <w:ilvl w:val="0"/>
          <w:numId w:val="56"/>
        </w:numPr>
        <w:spacing w:after="0"/>
        <w:rPr>
          <w:rFonts w:ascii="Arial Narrow" w:hAnsi="Arial Narrow"/>
          <w:bCs/>
          <w:sz w:val="24"/>
          <w:szCs w:val="24"/>
        </w:rPr>
      </w:pPr>
      <w:r w:rsidRPr="00B73D9B">
        <w:rPr>
          <w:rFonts w:ascii="Arial Narrow" w:hAnsi="Arial Narrow"/>
          <w:bCs/>
          <w:sz w:val="24"/>
          <w:szCs w:val="24"/>
        </w:rPr>
        <w:t xml:space="preserve">Suwarni S, Toyo EM. </w:t>
      </w:r>
      <w:proofErr w:type="spellStart"/>
      <w:r w:rsidRPr="00B73D9B">
        <w:rPr>
          <w:rFonts w:ascii="Arial Narrow" w:hAnsi="Arial Narrow"/>
          <w:bCs/>
          <w:sz w:val="24"/>
          <w:szCs w:val="24"/>
        </w:rPr>
        <w:t>Buku</w:t>
      </w:r>
      <w:proofErr w:type="spellEnd"/>
      <w:r w:rsidRPr="00B73D9B">
        <w:rPr>
          <w:rFonts w:ascii="Arial Narrow" w:hAnsi="Arial Narrow"/>
          <w:bCs/>
          <w:sz w:val="24"/>
          <w:szCs w:val="24"/>
        </w:rPr>
        <w:t xml:space="preserve"> </w:t>
      </w:r>
      <w:proofErr w:type="spellStart"/>
      <w:r w:rsidRPr="00B73D9B">
        <w:rPr>
          <w:rFonts w:ascii="Arial Narrow" w:hAnsi="Arial Narrow"/>
          <w:bCs/>
          <w:sz w:val="24"/>
          <w:szCs w:val="24"/>
        </w:rPr>
        <w:t>panduan</w:t>
      </w:r>
      <w:proofErr w:type="spellEnd"/>
      <w:r w:rsidRPr="00B73D9B">
        <w:rPr>
          <w:rFonts w:ascii="Arial Narrow" w:hAnsi="Arial Narrow"/>
          <w:bCs/>
          <w:sz w:val="24"/>
          <w:szCs w:val="24"/>
        </w:rPr>
        <w:t xml:space="preserve"> </w:t>
      </w:r>
      <w:proofErr w:type="spellStart"/>
      <w:r w:rsidRPr="00B73D9B">
        <w:rPr>
          <w:rFonts w:ascii="Arial Narrow" w:hAnsi="Arial Narrow"/>
          <w:bCs/>
          <w:sz w:val="24"/>
          <w:szCs w:val="24"/>
        </w:rPr>
        <w:t>praktikum</w:t>
      </w:r>
      <w:proofErr w:type="spellEnd"/>
      <w:r w:rsidRPr="00B73D9B">
        <w:rPr>
          <w:rFonts w:ascii="Arial Narrow" w:hAnsi="Arial Narrow"/>
          <w:bCs/>
          <w:sz w:val="24"/>
          <w:szCs w:val="24"/>
        </w:rPr>
        <w:t xml:space="preserve"> </w:t>
      </w:r>
      <w:proofErr w:type="spellStart"/>
      <w:r w:rsidRPr="00B73D9B">
        <w:rPr>
          <w:rFonts w:ascii="Arial Narrow" w:hAnsi="Arial Narrow"/>
          <w:bCs/>
          <w:sz w:val="24"/>
          <w:szCs w:val="24"/>
        </w:rPr>
        <w:t>farmasetika</w:t>
      </w:r>
      <w:proofErr w:type="spellEnd"/>
      <w:r w:rsidRPr="00B73D9B">
        <w:rPr>
          <w:rFonts w:ascii="Arial Narrow" w:hAnsi="Arial Narrow"/>
          <w:bCs/>
          <w:sz w:val="24"/>
          <w:szCs w:val="24"/>
        </w:rPr>
        <w:t xml:space="preserve">. Semarang: CV </w:t>
      </w:r>
      <w:proofErr w:type="spellStart"/>
      <w:r w:rsidRPr="00B73D9B">
        <w:rPr>
          <w:rFonts w:ascii="Arial Narrow" w:hAnsi="Arial Narrow"/>
          <w:bCs/>
          <w:sz w:val="24"/>
          <w:szCs w:val="24"/>
        </w:rPr>
        <w:t>Swadaya</w:t>
      </w:r>
      <w:proofErr w:type="spellEnd"/>
      <w:r w:rsidRPr="00B73D9B">
        <w:rPr>
          <w:rFonts w:ascii="Arial Narrow" w:hAnsi="Arial Narrow"/>
          <w:bCs/>
          <w:sz w:val="24"/>
          <w:szCs w:val="24"/>
        </w:rPr>
        <w:t xml:space="preserve"> </w:t>
      </w:r>
      <w:proofErr w:type="spellStart"/>
      <w:r w:rsidRPr="00B73D9B">
        <w:rPr>
          <w:rFonts w:ascii="Arial Narrow" w:hAnsi="Arial Narrow"/>
          <w:bCs/>
          <w:sz w:val="24"/>
          <w:szCs w:val="24"/>
        </w:rPr>
        <w:t>Manunggal</w:t>
      </w:r>
      <w:proofErr w:type="spellEnd"/>
      <w:r w:rsidRPr="00B73D9B">
        <w:rPr>
          <w:rFonts w:ascii="Arial Narrow" w:hAnsi="Arial Narrow"/>
          <w:bCs/>
          <w:sz w:val="24"/>
          <w:szCs w:val="24"/>
        </w:rPr>
        <w:t>; 2021.</w:t>
      </w:r>
    </w:p>
    <w:p w14:paraId="723594F8" w14:textId="77777777" w:rsidR="00D453DA" w:rsidRPr="00B73D9B" w:rsidRDefault="00D453DA" w:rsidP="00D453DA">
      <w:pPr>
        <w:numPr>
          <w:ilvl w:val="0"/>
          <w:numId w:val="56"/>
        </w:numPr>
        <w:spacing w:after="0"/>
        <w:rPr>
          <w:rFonts w:ascii="Arial Narrow" w:hAnsi="Arial Narrow"/>
          <w:bCs/>
          <w:sz w:val="24"/>
          <w:szCs w:val="24"/>
        </w:rPr>
      </w:pPr>
      <w:r w:rsidRPr="00B73D9B">
        <w:rPr>
          <w:rFonts w:ascii="Arial Narrow" w:hAnsi="Arial Narrow"/>
          <w:bCs/>
          <w:sz w:val="24"/>
          <w:szCs w:val="24"/>
        </w:rPr>
        <w:t xml:space="preserve">Suwarni S. Peran </w:t>
      </w:r>
      <w:proofErr w:type="spellStart"/>
      <w:r w:rsidRPr="00B73D9B">
        <w:rPr>
          <w:rFonts w:ascii="Arial Narrow" w:hAnsi="Arial Narrow"/>
          <w:bCs/>
          <w:sz w:val="24"/>
          <w:szCs w:val="24"/>
        </w:rPr>
        <w:t>apoteker</w:t>
      </w:r>
      <w:proofErr w:type="spellEnd"/>
      <w:r w:rsidRPr="00B73D9B">
        <w:rPr>
          <w:rFonts w:ascii="Arial Narrow" w:hAnsi="Arial Narrow"/>
          <w:bCs/>
          <w:sz w:val="24"/>
          <w:szCs w:val="24"/>
        </w:rPr>
        <w:t xml:space="preserve"> </w:t>
      </w:r>
      <w:proofErr w:type="spellStart"/>
      <w:r w:rsidRPr="00B73D9B">
        <w:rPr>
          <w:rFonts w:ascii="Arial Narrow" w:hAnsi="Arial Narrow"/>
          <w:bCs/>
          <w:sz w:val="24"/>
          <w:szCs w:val="24"/>
        </w:rPr>
        <w:t>dalam</w:t>
      </w:r>
      <w:proofErr w:type="spellEnd"/>
      <w:r w:rsidRPr="00B73D9B">
        <w:rPr>
          <w:rFonts w:ascii="Arial Narrow" w:hAnsi="Arial Narrow"/>
          <w:bCs/>
          <w:sz w:val="24"/>
          <w:szCs w:val="24"/>
        </w:rPr>
        <w:t xml:space="preserve"> </w:t>
      </w:r>
      <w:proofErr w:type="spellStart"/>
      <w:r w:rsidRPr="00B73D9B">
        <w:rPr>
          <w:rFonts w:ascii="Arial Narrow" w:hAnsi="Arial Narrow"/>
          <w:bCs/>
          <w:sz w:val="24"/>
          <w:szCs w:val="24"/>
        </w:rPr>
        <w:t>pemberdayaan</w:t>
      </w:r>
      <w:proofErr w:type="spellEnd"/>
      <w:r w:rsidRPr="00B73D9B">
        <w:rPr>
          <w:rFonts w:ascii="Arial Narrow" w:hAnsi="Arial Narrow"/>
          <w:bCs/>
          <w:sz w:val="24"/>
          <w:szCs w:val="24"/>
        </w:rPr>
        <w:t xml:space="preserve"> </w:t>
      </w:r>
      <w:proofErr w:type="spellStart"/>
      <w:r w:rsidRPr="00B73D9B">
        <w:rPr>
          <w:rFonts w:ascii="Arial Narrow" w:hAnsi="Arial Narrow"/>
          <w:bCs/>
          <w:sz w:val="24"/>
          <w:szCs w:val="24"/>
        </w:rPr>
        <w:t>masyarakat</w:t>
      </w:r>
      <w:proofErr w:type="spellEnd"/>
      <w:r w:rsidRPr="00B73D9B">
        <w:rPr>
          <w:rFonts w:ascii="Arial Narrow" w:hAnsi="Arial Narrow"/>
          <w:bCs/>
          <w:sz w:val="24"/>
          <w:szCs w:val="24"/>
        </w:rPr>
        <w:t xml:space="preserve"> </w:t>
      </w:r>
      <w:proofErr w:type="spellStart"/>
      <w:r w:rsidRPr="00B73D9B">
        <w:rPr>
          <w:rFonts w:ascii="Arial Narrow" w:hAnsi="Arial Narrow"/>
          <w:bCs/>
          <w:sz w:val="24"/>
          <w:szCs w:val="24"/>
        </w:rPr>
        <w:t>untuk</w:t>
      </w:r>
      <w:proofErr w:type="spellEnd"/>
      <w:r w:rsidRPr="00B73D9B">
        <w:rPr>
          <w:rFonts w:ascii="Arial Narrow" w:hAnsi="Arial Narrow"/>
          <w:bCs/>
          <w:sz w:val="24"/>
          <w:szCs w:val="24"/>
        </w:rPr>
        <w:t xml:space="preserve"> </w:t>
      </w:r>
      <w:proofErr w:type="spellStart"/>
      <w:r w:rsidRPr="00B73D9B">
        <w:rPr>
          <w:rFonts w:ascii="Arial Narrow" w:hAnsi="Arial Narrow"/>
          <w:bCs/>
          <w:sz w:val="24"/>
          <w:szCs w:val="24"/>
        </w:rPr>
        <w:t>pemanfaatan</w:t>
      </w:r>
      <w:proofErr w:type="spellEnd"/>
      <w:r w:rsidRPr="00B73D9B">
        <w:rPr>
          <w:rFonts w:ascii="Arial Narrow" w:hAnsi="Arial Narrow"/>
          <w:bCs/>
          <w:sz w:val="24"/>
          <w:szCs w:val="24"/>
        </w:rPr>
        <w:t xml:space="preserve"> </w:t>
      </w:r>
      <w:proofErr w:type="spellStart"/>
      <w:r w:rsidRPr="00B73D9B">
        <w:rPr>
          <w:rFonts w:ascii="Arial Narrow" w:hAnsi="Arial Narrow"/>
          <w:bCs/>
          <w:sz w:val="24"/>
          <w:szCs w:val="24"/>
        </w:rPr>
        <w:t>obat</w:t>
      </w:r>
      <w:proofErr w:type="spellEnd"/>
      <w:r w:rsidRPr="00B73D9B">
        <w:rPr>
          <w:rFonts w:ascii="Arial Narrow" w:hAnsi="Arial Narrow"/>
          <w:bCs/>
          <w:sz w:val="24"/>
          <w:szCs w:val="24"/>
        </w:rPr>
        <w:t xml:space="preserve"> </w:t>
      </w:r>
      <w:proofErr w:type="spellStart"/>
      <w:r w:rsidRPr="00B73D9B">
        <w:rPr>
          <w:rFonts w:ascii="Arial Narrow" w:hAnsi="Arial Narrow"/>
          <w:bCs/>
          <w:sz w:val="24"/>
          <w:szCs w:val="24"/>
        </w:rPr>
        <w:t>tradisional</w:t>
      </w:r>
      <w:proofErr w:type="spellEnd"/>
      <w:r w:rsidRPr="00B73D9B">
        <w:rPr>
          <w:rFonts w:ascii="Arial Narrow" w:hAnsi="Arial Narrow"/>
          <w:bCs/>
          <w:sz w:val="24"/>
          <w:szCs w:val="24"/>
        </w:rPr>
        <w:t xml:space="preserve">. </w:t>
      </w:r>
      <w:proofErr w:type="spellStart"/>
      <w:r w:rsidRPr="00B73D9B">
        <w:rPr>
          <w:rFonts w:ascii="Arial Narrow" w:hAnsi="Arial Narrow"/>
          <w:bCs/>
          <w:sz w:val="24"/>
          <w:szCs w:val="24"/>
        </w:rPr>
        <w:t>Payakumbuh</w:t>
      </w:r>
      <w:proofErr w:type="spellEnd"/>
      <w:r w:rsidRPr="00B73D9B">
        <w:rPr>
          <w:rFonts w:ascii="Arial Narrow" w:hAnsi="Arial Narrow"/>
          <w:bCs/>
          <w:sz w:val="24"/>
          <w:szCs w:val="24"/>
        </w:rPr>
        <w:t>: CV Berkah Prima; 2020.</w:t>
      </w:r>
    </w:p>
    <w:p w14:paraId="0CA0D1AD" w14:textId="77777777" w:rsidR="00D453DA" w:rsidRPr="00B73D9B" w:rsidRDefault="00D453DA" w:rsidP="00D453DA">
      <w:pPr>
        <w:numPr>
          <w:ilvl w:val="0"/>
          <w:numId w:val="56"/>
        </w:numPr>
        <w:spacing w:after="0"/>
        <w:rPr>
          <w:rFonts w:ascii="Arial Narrow" w:hAnsi="Arial Narrow"/>
          <w:bCs/>
          <w:sz w:val="24"/>
          <w:szCs w:val="24"/>
        </w:rPr>
      </w:pPr>
      <w:r w:rsidRPr="00B73D9B">
        <w:rPr>
          <w:rFonts w:ascii="Arial Narrow" w:hAnsi="Arial Narrow"/>
          <w:bCs/>
          <w:sz w:val="24"/>
          <w:szCs w:val="24"/>
        </w:rPr>
        <w:t xml:space="preserve">Suwarni S. </w:t>
      </w:r>
      <w:proofErr w:type="spellStart"/>
      <w:r w:rsidRPr="00B73D9B">
        <w:rPr>
          <w:rFonts w:ascii="Arial Narrow" w:hAnsi="Arial Narrow"/>
          <w:bCs/>
          <w:sz w:val="24"/>
          <w:szCs w:val="24"/>
        </w:rPr>
        <w:t>Buku</w:t>
      </w:r>
      <w:proofErr w:type="spellEnd"/>
      <w:r w:rsidRPr="00B73D9B">
        <w:rPr>
          <w:rFonts w:ascii="Arial Narrow" w:hAnsi="Arial Narrow"/>
          <w:bCs/>
          <w:sz w:val="24"/>
          <w:szCs w:val="24"/>
        </w:rPr>
        <w:t xml:space="preserve"> ajar </w:t>
      </w:r>
      <w:proofErr w:type="spellStart"/>
      <w:r w:rsidRPr="00B73D9B">
        <w:rPr>
          <w:rFonts w:ascii="Arial Narrow" w:hAnsi="Arial Narrow"/>
          <w:bCs/>
          <w:sz w:val="24"/>
          <w:szCs w:val="24"/>
        </w:rPr>
        <w:t>farmasetika</w:t>
      </w:r>
      <w:proofErr w:type="spellEnd"/>
      <w:r w:rsidRPr="00B73D9B">
        <w:rPr>
          <w:rFonts w:ascii="Arial Narrow" w:hAnsi="Arial Narrow"/>
          <w:bCs/>
          <w:sz w:val="24"/>
          <w:szCs w:val="24"/>
        </w:rPr>
        <w:t xml:space="preserve"> </w:t>
      </w:r>
      <w:proofErr w:type="spellStart"/>
      <w:r w:rsidRPr="00B73D9B">
        <w:rPr>
          <w:rFonts w:ascii="Arial Narrow" w:hAnsi="Arial Narrow"/>
          <w:bCs/>
          <w:sz w:val="24"/>
          <w:szCs w:val="24"/>
        </w:rPr>
        <w:t>terapan</w:t>
      </w:r>
      <w:proofErr w:type="spellEnd"/>
      <w:r w:rsidRPr="00B73D9B">
        <w:rPr>
          <w:rFonts w:ascii="Arial Narrow" w:hAnsi="Arial Narrow"/>
          <w:bCs/>
          <w:sz w:val="24"/>
          <w:szCs w:val="24"/>
        </w:rPr>
        <w:t xml:space="preserve"> </w:t>
      </w:r>
      <w:proofErr w:type="spellStart"/>
      <w:r w:rsidRPr="00B73D9B">
        <w:rPr>
          <w:rFonts w:ascii="Arial Narrow" w:hAnsi="Arial Narrow"/>
          <w:bCs/>
          <w:sz w:val="24"/>
          <w:szCs w:val="24"/>
        </w:rPr>
        <w:t>praktik</w:t>
      </w:r>
      <w:proofErr w:type="spellEnd"/>
      <w:r w:rsidRPr="00B73D9B">
        <w:rPr>
          <w:rFonts w:ascii="Arial Narrow" w:hAnsi="Arial Narrow"/>
          <w:bCs/>
          <w:sz w:val="24"/>
          <w:szCs w:val="24"/>
        </w:rPr>
        <w:t xml:space="preserve">. Semarang: CV </w:t>
      </w:r>
      <w:proofErr w:type="spellStart"/>
      <w:r w:rsidRPr="00B73D9B">
        <w:rPr>
          <w:rFonts w:ascii="Arial Narrow" w:hAnsi="Arial Narrow"/>
          <w:bCs/>
          <w:sz w:val="24"/>
          <w:szCs w:val="24"/>
        </w:rPr>
        <w:t>Swadaya</w:t>
      </w:r>
      <w:proofErr w:type="spellEnd"/>
      <w:r w:rsidRPr="00B73D9B">
        <w:rPr>
          <w:rFonts w:ascii="Arial Narrow" w:hAnsi="Arial Narrow"/>
          <w:bCs/>
          <w:sz w:val="24"/>
          <w:szCs w:val="24"/>
        </w:rPr>
        <w:t xml:space="preserve"> </w:t>
      </w:r>
      <w:proofErr w:type="spellStart"/>
      <w:r w:rsidRPr="00B73D9B">
        <w:rPr>
          <w:rFonts w:ascii="Arial Narrow" w:hAnsi="Arial Narrow"/>
          <w:bCs/>
          <w:sz w:val="24"/>
          <w:szCs w:val="24"/>
        </w:rPr>
        <w:t>Manunggal</w:t>
      </w:r>
      <w:proofErr w:type="spellEnd"/>
      <w:r w:rsidRPr="00B73D9B">
        <w:rPr>
          <w:rFonts w:ascii="Arial Narrow" w:hAnsi="Arial Narrow"/>
          <w:bCs/>
          <w:sz w:val="24"/>
          <w:szCs w:val="24"/>
        </w:rPr>
        <w:t>; 2024.</w:t>
      </w:r>
    </w:p>
    <w:p w14:paraId="10989CC3" w14:textId="77777777" w:rsidR="00D453DA" w:rsidRPr="00B73D9B" w:rsidRDefault="00D453DA" w:rsidP="00D453DA">
      <w:pPr>
        <w:numPr>
          <w:ilvl w:val="0"/>
          <w:numId w:val="56"/>
        </w:numPr>
        <w:spacing w:after="0"/>
        <w:rPr>
          <w:rFonts w:ascii="Arial Narrow" w:hAnsi="Arial Narrow"/>
          <w:bCs/>
          <w:sz w:val="24"/>
          <w:szCs w:val="24"/>
        </w:rPr>
      </w:pPr>
      <w:r w:rsidRPr="00B73D9B">
        <w:rPr>
          <w:rFonts w:ascii="Arial Narrow" w:hAnsi="Arial Narrow"/>
          <w:bCs/>
          <w:sz w:val="24"/>
          <w:szCs w:val="24"/>
        </w:rPr>
        <w:t xml:space="preserve">Fitriani S, Suwarni S, Wulandari R, </w:t>
      </w:r>
      <w:proofErr w:type="spellStart"/>
      <w:r w:rsidRPr="00B73D9B">
        <w:rPr>
          <w:rFonts w:ascii="Arial Narrow" w:hAnsi="Arial Narrow"/>
          <w:bCs/>
          <w:sz w:val="24"/>
          <w:szCs w:val="24"/>
        </w:rPr>
        <w:t>Rustaman</w:t>
      </w:r>
      <w:proofErr w:type="spellEnd"/>
      <w:r w:rsidRPr="00B73D9B">
        <w:rPr>
          <w:rFonts w:ascii="Arial Narrow" w:hAnsi="Arial Narrow"/>
          <w:bCs/>
          <w:sz w:val="24"/>
          <w:szCs w:val="24"/>
        </w:rPr>
        <w:t xml:space="preserve"> H, </w:t>
      </w:r>
      <w:proofErr w:type="spellStart"/>
      <w:r w:rsidRPr="00B73D9B">
        <w:rPr>
          <w:rFonts w:ascii="Arial Narrow" w:hAnsi="Arial Narrow"/>
          <w:bCs/>
          <w:sz w:val="24"/>
          <w:szCs w:val="24"/>
        </w:rPr>
        <w:t>Kusumaningtyas</w:t>
      </w:r>
      <w:proofErr w:type="spellEnd"/>
      <w:r w:rsidRPr="00B73D9B">
        <w:rPr>
          <w:rFonts w:ascii="Arial Narrow" w:hAnsi="Arial Narrow"/>
          <w:bCs/>
          <w:sz w:val="24"/>
          <w:szCs w:val="24"/>
        </w:rPr>
        <w:t xml:space="preserve"> A. Patient satisfaction in providing self-medication sales PIO towards customer loyalty at </w:t>
      </w:r>
      <w:proofErr w:type="spellStart"/>
      <w:r w:rsidRPr="00B73D9B">
        <w:rPr>
          <w:rFonts w:ascii="Arial Narrow" w:hAnsi="Arial Narrow"/>
          <w:bCs/>
          <w:sz w:val="24"/>
          <w:szCs w:val="24"/>
        </w:rPr>
        <w:t>Syarina</w:t>
      </w:r>
      <w:proofErr w:type="spellEnd"/>
      <w:r w:rsidRPr="00B73D9B">
        <w:rPr>
          <w:rFonts w:ascii="Arial Narrow" w:hAnsi="Arial Narrow"/>
          <w:bCs/>
          <w:sz w:val="24"/>
          <w:szCs w:val="24"/>
        </w:rPr>
        <w:t xml:space="preserve"> Pharmacy, Semarang Regency. J Farm Sains </w:t>
      </w:r>
      <w:proofErr w:type="spellStart"/>
      <w:r w:rsidRPr="00B73D9B">
        <w:rPr>
          <w:rFonts w:ascii="Arial Narrow" w:hAnsi="Arial Narrow"/>
          <w:bCs/>
          <w:sz w:val="24"/>
          <w:szCs w:val="24"/>
        </w:rPr>
        <w:t>Indones</w:t>
      </w:r>
      <w:proofErr w:type="spellEnd"/>
      <w:r w:rsidRPr="00B73D9B">
        <w:rPr>
          <w:rFonts w:ascii="Arial Narrow" w:hAnsi="Arial Narrow"/>
          <w:bCs/>
          <w:sz w:val="24"/>
          <w:szCs w:val="24"/>
        </w:rPr>
        <w:t>. 2024;6(1):144-153.</w:t>
      </w:r>
    </w:p>
    <w:p w14:paraId="49C2A02F" w14:textId="77777777" w:rsidR="00D453DA" w:rsidRPr="00B73D9B" w:rsidRDefault="00D453DA" w:rsidP="00D453DA">
      <w:pPr>
        <w:numPr>
          <w:ilvl w:val="0"/>
          <w:numId w:val="56"/>
        </w:numPr>
        <w:spacing w:after="0"/>
        <w:rPr>
          <w:rFonts w:ascii="Arial Narrow" w:hAnsi="Arial Narrow"/>
          <w:bCs/>
          <w:sz w:val="24"/>
          <w:szCs w:val="24"/>
        </w:rPr>
      </w:pPr>
      <w:r w:rsidRPr="00B73D9B">
        <w:rPr>
          <w:rFonts w:ascii="Arial Narrow" w:hAnsi="Arial Narrow"/>
          <w:bCs/>
          <w:sz w:val="24"/>
          <w:szCs w:val="24"/>
        </w:rPr>
        <w:t xml:space="preserve">Suwarni S, </w:t>
      </w:r>
      <w:proofErr w:type="spellStart"/>
      <w:r w:rsidRPr="00B73D9B">
        <w:rPr>
          <w:rFonts w:ascii="Arial Narrow" w:hAnsi="Arial Narrow"/>
          <w:bCs/>
          <w:sz w:val="24"/>
          <w:szCs w:val="24"/>
        </w:rPr>
        <w:t>Atmodjo</w:t>
      </w:r>
      <w:proofErr w:type="spellEnd"/>
      <w:r w:rsidRPr="00B73D9B">
        <w:rPr>
          <w:rFonts w:ascii="Arial Narrow" w:hAnsi="Arial Narrow"/>
          <w:bCs/>
          <w:sz w:val="24"/>
          <w:szCs w:val="24"/>
        </w:rPr>
        <w:t xml:space="preserve"> TG, </w:t>
      </w:r>
      <w:proofErr w:type="spellStart"/>
      <w:r w:rsidRPr="00B73D9B">
        <w:rPr>
          <w:rFonts w:ascii="Arial Narrow" w:hAnsi="Arial Narrow"/>
          <w:bCs/>
          <w:sz w:val="24"/>
          <w:szCs w:val="24"/>
        </w:rPr>
        <w:t>Setyaningrum</w:t>
      </w:r>
      <w:proofErr w:type="spellEnd"/>
      <w:r w:rsidRPr="00B73D9B">
        <w:rPr>
          <w:rFonts w:ascii="Arial Narrow" w:hAnsi="Arial Narrow"/>
          <w:bCs/>
          <w:sz w:val="24"/>
          <w:szCs w:val="24"/>
        </w:rPr>
        <w:t xml:space="preserve"> P, Al Farizi GR. </w:t>
      </w:r>
      <w:proofErr w:type="spellStart"/>
      <w:r w:rsidRPr="00B73D9B">
        <w:rPr>
          <w:rFonts w:ascii="Arial Narrow" w:hAnsi="Arial Narrow"/>
          <w:bCs/>
          <w:sz w:val="24"/>
          <w:szCs w:val="24"/>
        </w:rPr>
        <w:t>Sistem</w:t>
      </w:r>
      <w:proofErr w:type="spellEnd"/>
      <w:r w:rsidRPr="00B73D9B">
        <w:rPr>
          <w:rFonts w:ascii="Arial Narrow" w:hAnsi="Arial Narrow"/>
          <w:bCs/>
          <w:sz w:val="24"/>
          <w:szCs w:val="24"/>
        </w:rPr>
        <w:t xml:space="preserve"> </w:t>
      </w:r>
      <w:proofErr w:type="spellStart"/>
      <w:r w:rsidRPr="00B73D9B">
        <w:rPr>
          <w:rFonts w:ascii="Arial Narrow" w:hAnsi="Arial Narrow"/>
          <w:bCs/>
          <w:sz w:val="24"/>
          <w:szCs w:val="24"/>
        </w:rPr>
        <w:t>Informasi</w:t>
      </w:r>
      <w:proofErr w:type="spellEnd"/>
      <w:r w:rsidRPr="00B73D9B">
        <w:rPr>
          <w:rFonts w:ascii="Arial Narrow" w:hAnsi="Arial Narrow"/>
          <w:bCs/>
          <w:sz w:val="24"/>
          <w:szCs w:val="24"/>
        </w:rPr>
        <w:t xml:space="preserve"> </w:t>
      </w:r>
      <w:proofErr w:type="spellStart"/>
      <w:r w:rsidRPr="00B73D9B">
        <w:rPr>
          <w:rFonts w:ascii="Arial Narrow" w:hAnsi="Arial Narrow"/>
          <w:bCs/>
          <w:sz w:val="24"/>
          <w:szCs w:val="24"/>
        </w:rPr>
        <w:t>Fitofarmaka</w:t>
      </w:r>
      <w:proofErr w:type="spellEnd"/>
      <w:r w:rsidRPr="00B73D9B">
        <w:rPr>
          <w:rFonts w:ascii="Arial Narrow" w:hAnsi="Arial Narrow"/>
          <w:bCs/>
          <w:sz w:val="24"/>
          <w:szCs w:val="24"/>
        </w:rPr>
        <w:t xml:space="preserve"> (SIFITA) </w:t>
      </w:r>
      <w:proofErr w:type="spellStart"/>
      <w:r w:rsidRPr="00B73D9B">
        <w:rPr>
          <w:rFonts w:ascii="Arial Narrow" w:hAnsi="Arial Narrow"/>
          <w:bCs/>
          <w:sz w:val="24"/>
          <w:szCs w:val="24"/>
        </w:rPr>
        <w:t>berbasis</w:t>
      </w:r>
      <w:proofErr w:type="spellEnd"/>
      <w:r w:rsidRPr="00B73D9B">
        <w:rPr>
          <w:rFonts w:ascii="Arial Narrow" w:hAnsi="Arial Narrow"/>
          <w:bCs/>
          <w:sz w:val="24"/>
          <w:szCs w:val="24"/>
        </w:rPr>
        <w:t xml:space="preserve"> web </w:t>
      </w:r>
      <w:proofErr w:type="spellStart"/>
      <w:r w:rsidRPr="00B73D9B">
        <w:rPr>
          <w:rFonts w:ascii="Arial Narrow" w:hAnsi="Arial Narrow"/>
          <w:bCs/>
          <w:sz w:val="24"/>
          <w:szCs w:val="24"/>
        </w:rPr>
        <w:t>sebagai</w:t>
      </w:r>
      <w:proofErr w:type="spellEnd"/>
      <w:r w:rsidRPr="00B73D9B">
        <w:rPr>
          <w:rFonts w:ascii="Arial Narrow" w:hAnsi="Arial Narrow"/>
          <w:bCs/>
          <w:sz w:val="24"/>
          <w:szCs w:val="24"/>
        </w:rPr>
        <w:t xml:space="preserve"> </w:t>
      </w:r>
      <w:proofErr w:type="spellStart"/>
      <w:r w:rsidRPr="00B73D9B">
        <w:rPr>
          <w:rFonts w:ascii="Arial Narrow" w:hAnsi="Arial Narrow"/>
          <w:bCs/>
          <w:sz w:val="24"/>
          <w:szCs w:val="24"/>
        </w:rPr>
        <w:t>sumber</w:t>
      </w:r>
      <w:proofErr w:type="spellEnd"/>
      <w:r w:rsidRPr="00B73D9B">
        <w:rPr>
          <w:rFonts w:ascii="Arial Narrow" w:hAnsi="Arial Narrow"/>
          <w:bCs/>
          <w:sz w:val="24"/>
          <w:szCs w:val="24"/>
        </w:rPr>
        <w:t xml:space="preserve"> </w:t>
      </w:r>
      <w:proofErr w:type="spellStart"/>
      <w:r w:rsidRPr="00B73D9B">
        <w:rPr>
          <w:rFonts w:ascii="Arial Narrow" w:hAnsi="Arial Narrow"/>
          <w:bCs/>
          <w:sz w:val="24"/>
          <w:szCs w:val="24"/>
        </w:rPr>
        <w:t>informasi</w:t>
      </w:r>
      <w:proofErr w:type="spellEnd"/>
      <w:r w:rsidRPr="00B73D9B">
        <w:rPr>
          <w:rFonts w:ascii="Arial Narrow" w:hAnsi="Arial Narrow"/>
          <w:bCs/>
          <w:sz w:val="24"/>
          <w:szCs w:val="24"/>
        </w:rPr>
        <w:t xml:space="preserve"> </w:t>
      </w:r>
      <w:proofErr w:type="spellStart"/>
      <w:r w:rsidRPr="00B73D9B">
        <w:rPr>
          <w:rFonts w:ascii="Arial Narrow" w:hAnsi="Arial Narrow"/>
          <w:bCs/>
          <w:sz w:val="24"/>
          <w:szCs w:val="24"/>
        </w:rPr>
        <w:t>apoteker</w:t>
      </w:r>
      <w:proofErr w:type="spellEnd"/>
      <w:r w:rsidRPr="00B73D9B">
        <w:rPr>
          <w:rFonts w:ascii="Arial Narrow" w:hAnsi="Arial Narrow"/>
          <w:bCs/>
          <w:sz w:val="24"/>
          <w:szCs w:val="24"/>
        </w:rPr>
        <w:t xml:space="preserve">. J </w:t>
      </w:r>
      <w:proofErr w:type="spellStart"/>
      <w:r w:rsidRPr="00B73D9B">
        <w:rPr>
          <w:rFonts w:ascii="Arial Narrow" w:hAnsi="Arial Narrow"/>
          <w:bCs/>
          <w:sz w:val="24"/>
          <w:szCs w:val="24"/>
        </w:rPr>
        <w:t>Kesehat</w:t>
      </w:r>
      <w:proofErr w:type="spellEnd"/>
      <w:r w:rsidRPr="00B73D9B">
        <w:rPr>
          <w:rFonts w:ascii="Arial Narrow" w:hAnsi="Arial Narrow"/>
          <w:bCs/>
          <w:sz w:val="24"/>
          <w:szCs w:val="24"/>
        </w:rPr>
        <w:t xml:space="preserve"> Tambusai. 2023;4(4).</w:t>
      </w:r>
    </w:p>
    <w:p w14:paraId="4A87FF85" w14:textId="77777777" w:rsidR="00D453DA" w:rsidRPr="00B73D9B" w:rsidRDefault="00D453DA" w:rsidP="00D453DA">
      <w:pPr>
        <w:numPr>
          <w:ilvl w:val="0"/>
          <w:numId w:val="56"/>
        </w:numPr>
        <w:spacing w:after="0"/>
        <w:rPr>
          <w:rFonts w:ascii="Arial Narrow" w:hAnsi="Arial Narrow"/>
          <w:bCs/>
          <w:sz w:val="24"/>
          <w:szCs w:val="24"/>
        </w:rPr>
      </w:pPr>
      <w:r w:rsidRPr="00B73D9B">
        <w:rPr>
          <w:rFonts w:ascii="Arial Narrow" w:hAnsi="Arial Narrow"/>
          <w:bCs/>
          <w:sz w:val="24"/>
          <w:szCs w:val="24"/>
        </w:rPr>
        <w:t xml:space="preserve">Wulandari R, Suwarni S, Naimah QA. Descriptive study of waiting time for prescription services at the pharmacy installation of </w:t>
      </w:r>
      <w:proofErr w:type="spellStart"/>
      <w:r w:rsidRPr="00B73D9B">
        <w:rPr>
          <w:rFonts w:ascii="Arial Narrow" w:hAnsi="Arial Narrow"/>
          <w:bCs/>
          <w:sz w:val="24"/>
          <w:szCs w:val="24"/>
        </w:rPr>
        <w:t>Roemani</w:t>
      </w:r>
      <w:proofErr w:type="spellEnd"/>
      <w:r w:rsidRPr="00B73D9B">
        <w:rPr>
          <w:rFonts w:ascii="Arial Narrow" w:hAnsi="Arial Narrow"/>
          <w:bCs/>
          <w:sz w:val="24"/>
          <w:szCs w:val="24"/>
        </w:rPr>
        <w:t xml:space="preserve"> Muhammadiyah Hospital Semarang. J </w:t>
      </w:r>
      <w:proofErr w:type="spellStart"/>
      <w:r w:rsidRPr="00B73D9B">
        <w:rPr>
          <w:rFonts w:ascii="Arial Narrow" w:hAnsi="Arial Narrow"/>
          <w:bCs/>
          <w:sz w:val="24"/>
          <w:szCs w:val="24"/>
        </w:rPr>
        <w:t>Kesehat</w:t>
      </w:r>
      <w:proofErr w:type="spellEnd"/>
      <w:r w:rsidRPr="00B73D9B">
        <w:rPr>
          <w:rFonts w:ascii="Arial Narrow" w:hAnsi="Arial Narrow"/>
          <w:bCs/>
          <w:sz w:val="24"/>
          <w:szCs w:val="24"/>
        </w:rPr>
        <w:t xml:space="preserve"> Tambusai. 2023;4(3).</w:t>
      </w:r>
    </w:p>
    <w:p w14:paraId="5E625FFD" w14:textId="77777777" w:rsidR="00D453DA" w:rsidRPr="00B73D9B" w:rsidRDefault="00D453DA" w:rsidP="00D453DA">
      <w:pPr>
        <w:numPr>
          <w:ilvl w:val="0"/>
          <w:numId w:val="56"/>
        </w:numPr>
        <w:spacing w:after="0"/>
        <w:rPr>
          <w:rFonts w:ascii="Arial Narrow" w:hAnsi="Arial Narrow"/>
          <w:bCs/>
          <w:sz w:val="24"/>
          <w:szCs w:val="24"/>
        </w:rPr>
      </w:pPr>
      <w:r w:rsidRPr="00B73D9B">
        <w:rPr>
          <w:rFonts w:ascii="Arial Narrow" w:hAnsi="Arial Narrow"/>
          <w:bCs/>
          <w:sz w:val="24"/>
          <w:szCs w:val="24"/>
        </w:rPr>
        <w:t xml:space="preserve">Suwarni S, </w:t>
      </w:r>
      <w:proofErr w:type="spellStart"/>
      <w:r w:rsidRPr="00B73D9B">
        <w:rPr>
          <w:rFonts w:ascii="Arial Narrow" w:hAnsi="Arial Narrow"/>
          <w:bCs/>
          <w:sz w:val="24"/>
          <w:szCs w:val="24"/>
        </w:rPr>
        <w:t>dkk</w:t>
      </w:r>
      <w:proofErr w:type="spellEnd"/>
      <w:r w:rsidRPr="00B73D9B">
        <w:rPr>
          <w:rFonts w:ascii="Arial Narrow" w:hAnsi="Arial Narrow"/>
          <w:bCs/>
          <w:sz w:val="24"/>
          <w:szCs w:val="24"/>
        </w:rPr>
        <w:t xml:space="preserve">. </w:t>
      </w:r>
      <w:proofErr w:type="spellStart"/>
      <w:r w:rsidRPr="00B73D9B">
        <w:rPr>
          <w:rFonts w:ascii="Arial Narrow" w:hAnsi="Arial Narrow"/>
          <w:bCs/>
          <w:sz w:val="24"/>
          <w:szCs w:val="24"/>
        </w:rPr>
        <w:t>Komunikasi</w:t>
      </w:r>
      <w:proofErr w:type="spellEnd"/>
      <w:r w:rsidRPr="00B73D9B">
        <w:rPr>
          <w:rFonts w:ascii="Arial Narrow" w:hAnsi="Arial Narrow"/>
          <w:bCs/>
          <w:sz w:val="24"/>
          <w:szCs w:val="24"/>
        </w:rPr>
        <w:t xml:space="preserve">, </w:t>
      </w:r>
      <w:proofErr w:type="spellStart"/>
      <w:r w:rsidRPr="00B73D9B">
        <w:rPr>
          <w:rFonts w:ascii="Arial Narrow" w:hAnsi="Arial Narrow"/>
          <w:bCs/>
          <w:sz w:val="24"/>
          <w:szCs w:val="24"/>
        </w:rPr>
        <w:t>edukasi</w:t>
      </w:r>
      <w:proofErr w:type="spellEnd"/>
      <w:r w:rsidRPr="00B73D9B">
        <w:rPr>
          <w:rFonts w:ascii="Arial Narrow" w:hAnsi="Arial Narrow"/>
          <w:bCs/>
          <w:sz w:val="24"/>
          <w:szCs w:val="24"/>
        </w:rPr>
        <w:t xml:space="preserve">, </w:t>
      </w:r>
      <w:proofErr w:type="spellStart"/>
      <w:r w:rsidRPr="00B73D9B">
        <w:rPr>
          <w:rFonts w:ascii="Arial Narrow" w:hAnsi="Arial Narrow"/>
          <w:bCs/>
          <w:sz w:val="24"/>
          <w:szCs w:val="24"/>
        </w:rPr>
        <w:t>informasi</w:t>
      </w:r>
      <w:proofErr w:type="spellEnd"/>
      <w:r w:rsidRPr="00B73D9B">
        <w:rPr>
          <w:rFonts w:ascii="Arial Narrow" w:hAnsi="Arial Narrow"/>
          <w:bCs/>
          <w:sz w:val="24"/>
          <w:szCs w:val="24"/>
        </w:rPr>
        <w:t xml:space="preserve"> </w:t>
      </w:r>
      <w:proofErr w:type="spellStart"/>
      <w:r w:rsidRPr="00B73D9B">
        <w:rPr>
          <w:rFonts w:ascii="Arial Narrow" w:hAnsi="Arial Narrow"/>
          <w:bCs/>
          <w:sz w:val="24"/>
          <w:szCs w:val="24"/>
        </w:rPr>
        <w:t>obat</w:t>
      </w:r>
      <w:proofErr w:type="spellEnd"/>
      <w:r w:rsidRPr="00B73D9B">
        <w:rPr>
          <w:rFonts w:ascii="Arial Narrow" w:hAnsi="Arial Narrow"/>
          <w:bCs/>
          <w:sz w:val="24"/>
          <w:szCs w:val="24"/>
        </w:rPr>
        <w:t xml:space="preserve"> dan </w:t>
      </w:r>
      <w:proofErr w:type="spellStart"/>
      <w:r w:rsidRPr="00B73D9B">
        <w:rPr>
          <w:rFonts w:ascii="Arial Narrow" w:hAnsi="Arial Narrow"/>
          <w:bCs/>
          <w:sz w:val="24"/>
          <w:szCs w:val="24"/>
        </w:rPr>
        <w:t>promosi</w:t>
      </w:r>
      <w:proofErr w:type="spellEnd"/>
      <w:r w:rsidRPr="00B73D9B">
        <w:rPr>
          <w:rFonts w:ascii="Arial Narrow" w:hAnsi="Arial Narrow"/>
          <w:bCs/>
          <w:sz w:val="24"/>
          <w:szCs w:val="24"/>
        </w:rPr>
        <w:t xml:space="preserve"> </w:t>
      </w:r>
      <w:proofErr w:type="spellStart"/>
      <w:r w:rsidRPr="00B73D9B">
        <w:rPr>
          <w:rFonts w:ascii="Arial Narrow" w:hAnsi="Arial Narrow"/>
          <w:bCs/>
          <w:sz w:val="24"/>
          <w:szCs w:val="24"/>
        </w:rPr>
        <w:t>kesehatan</w:t>
      </w:r>
      <w:proofErr w:type="spellEnd"/>
      <w:r w:rsidRPr="00B73D9B">
        <w:rPr>
          <w:rFonts w:ascii="Arial Narrow" w:hAnsi="Arial Narrow"/>
          <w:bCs/>
          <w:sz w:val="24"/>
          <w:szCs w:val="24"/>
        </w:rPr>
        <w:t xml:space="preserve"> pada </w:t>
      </w:r>
      <w:proofErr w:type="spellStart"/>
      <w:r w:rsidRPr="00B73D9B">
        <w:rPr>
          <w:rFonts w:ascii="Arial Narrow" w:hAnsi="Arial Narrow"/>
          <w:bCs/>
          <w:sz w:val="24"/>
          <w:szCs w:val="24"/>
        </w:rPr>
        <w:t>warga</w:t>
      </w:r>
      <w:proofErr w:type="spellEnd"/>
      <w:r w:rsidRPr="00B73D9B">
        <w:rPr>
          <w:rFonts w:ascii="Arial Narrow" w:hAnsi="Arial Narrow"/>
          <w:bCs/>
          <w:sz w:val="24"/>
          <w:szCs w:val="24"/>
        </w:rPr>
        <w:t xml:space="preserve"> </w:t>
      </w:r>
      <w:proofErr w:type="spellStart"/>
      <w:r w:rsidRPr="00B73D9B">
        <w:rPr>
          <w:rFonts w:ascii="Arial Narrow" w:hAnsi="Arial Narrow"/>
          <w:bCs/>
          <w:sz w:val="24"/>
          <w:szCs w:val="24"/>
        </w:rPr>
        <w:t>Kalisegoro</w:t>
      </w:r>
      <w:proofErr w:type="spellEnd"/>
      <w:r w:rsidRPr="00B73D9B">
        <w:rPr>
          <w:rFonts w:ascii="Arial Narrow" w:hAnsi="Arial Narrow"/>
          <w:bCs/>
          <w:sz w:val="24"/>
          <w:szCs w:val="24"/>
        </w:rPr>
        <w:t xml:space="preserve"> Semarang. </w:t>
      </w:r>
      <w:proofErr w:type="spellStart"/>
      <w:r w:rsidRPr="00B73D9B">
        <w:rPr>
          <w:rFonts w:ascii="Arial Narrow" w:hAnsi="Arial Narrow"/>
          <w:bCs/>
          <w:sz w:val="24"/>
          <w:szCs w:val="24"/>
        </w:rPr>
        <w:t>Abdimas</w:t>
      </w:r>
      <w:proofErr w:type="spellEnd"/>
      <w:r w:rsidRPr="00B73D9B">
        <w:rPr>
          <w:rFonts w:ascii="Arial Narrow" w:hAnsi="Arial Narrow"/>
          <w:bCs/>
          <w:sz w:val="24"/>
          <w:szCs w:val="24"/>
        </w:rPr>
        <w:t xml:space="preserve"> Madani. 2025;7(02):84-90.</w:t>
      </w:r>
    </w:p>
    <w:p w14:paraId="7F096278" w14:textId="77777777" w:rsidR="00D453DA" w:rsidRDefault="00D453DA" w:rsidP="00D453DA">
      <w:pPr>
        <w:numPr>
          <w:ilvl w:val="0"/>
          <w:numId w:val="56"/>
        </w:numPr>
        <w:spacing w:after="0"/>
        <w:rPr>
          <w:rFonts w:ascii="Arial Narrow" w:hAnsi="Arial Narrow"/>
          <w:bCs/>
          <w:sz w:val="24"/>
          <w:szCs w:val="24"/>
        </w:rPr>
      </w:pPr>
      <w:r w:rsidRPr="00B73D9B">
        <w:rPr>
          <w:rFonts w:ascii="Arial Narrow" w:hAnsi="Arial Narrow"/>
          <w:bCs/>
          <w:sz w:val="24"/>
          <w:szCs w:val="24"/>
        </w:rPr>
        <w:t xml:space="preserve">Suwarni S, </w:t>
      </w:r>
      <w:proofErr w:type="spellStart"/>
      <w:r w:rsidRPr="00B73D9B">
        <w:rPr>
          <w:rFonts w:ascii="Arial Narrow" w:hAnsi="Arial Narrow"/>
          <w:bCs/>
          <w:sz w:val="24"/>
          <w:szCs w:val="24"/>
        </w:rPr>
        <w:t>Haryanti</w:t>
      </w:r>
      <w:proofErr w:type="spellEnd"/>
      <w:r w:rsidRPr="00B73D9B">
        <w:rPr>
          <w:rFonts w:ascii="Arial Narrow" w:hAnsi="Arial Narrow"/>
          <w:bCs/>
          <w:sz w:val="24"/>
          <w:szCs w:val="24"/>
        </w:rPr>
        <w:t xml:space="preserve"> N, Gloria F. Implementation of FMEA on the potential of medication error in pharmaceutical services in Bonang II primary health care Demak Regency. Sci Community Pharm J. 2023;2(2):112-123.</w:t>
      </w:r>
    </w:p>
    <w:p w14:paraId="25072773" w14:textId="26139593" w:rsidR="00C466B6" w:rsidRPr="0086774F" w:rsidRDefault="00D453DA" w:rsidP="00D453DA">
      <w:pPr>
        <w:numPr>
          <w:ilvl w:val="0"/>
          <w:numId w:val="56"/>
        </w:numPr>
        <w:spacing w:after="0"/>
        <w:rPr>
          <w:rFonts w:ascii="Arial Narrow" w:hAnsi="Arial Narrow"/>
          <w:bCs/>
          <w:sz w:val="24"/>
          <w:szCs w:val="24"/>
        </w:rPr>
      </w:pPr>
      <w:r w:rsidRPr="004313A8">
        <w:rPr>
          <w:rFonts w:ascii="Arial Narrow" w:hAnsi="Arial Narrow"/>
          <w:b/>
          <w:bCs/>
          <w:sz w:val="24"/>
          <w:szCs w:val="24"/>
        </w:rPr>
        <w:t xml:space="preserve">Suwarni S, </w:t>
      </w:r>
      <w:proofErr w:type="spellStart"/>
      <w:r w:rsidRPr="004313A8">
        <w:rPr>
          <w:rFonts w:ascii="Arial Narrow" w:hAnsi="Arial Narrow"/>
          <w:b/>
          <w:bCs/>
          <w:sz w:val="24"/>
          <w:szCs w:val="24"/>
        </w:rPr>
        <w:t>Pambudi</w:t>
      </w:r>
      <w:proofErr w:type="spellEnd"/>
      <w:r w:rsidRPr="004313A8">
        <w:rPr>
          <w:rFonts w:ascii="Arial Narrow" w:hAnsi="Arial Narrow"/>
          <w:b/>
          <w:bCs/>
          <w:sz w:val="24"/>
          <w:szCs w:val="24"/>
        </w:rPr>
        <w:t xml:space="preserve"> RS, Megawati F, Riani DA, Kartika WS, </w:t>
      </w:r>
      <w:proofErr w:type="spellStart"/>
      <w:r w:rsidRPr="004313A8">
        <w:rPr>
          <w:rFonts w:ascii="Arial Narrow" w:hAnsi="Arial Narrow"/>
          <w:b/>
          <w:bCs/>
          <w:sz w:val="24"/>
          <w:szCs w:val="24"/>
        </w:rPr>
        <w:t>Fahamsya</w:t>
      </w:r>
      <w:proofErr w:type="spellEnd"/>
      <w:r w:rsidRPr="004313A8">
        <w:rPr>
          <w:rFonts w:ascii="Arial Narrow" w:hAnsi="Arial Narrow"/>
          <w:b/>
          <w:bCs/>
          <w:sz w:val="24"/>
          <w:szCs w:val="24"/>
        </w:rPr>
        <w:t xml:space="preserve"> A.</w:t>
      </w:r>
      <w:r w:rsidRPr="004313A8">
        <w:rPr>
          <w:rFonts w:ascii="Arial Narrow" w:hAnsi="Arial Narrow"/>
          <w:bCs/>
          <w:sz w:val="24"/>
          <w:szCs w:val="24"/>
        </w:rPr>
        <w:t xml:space="preserve"> </w:t>
      </w:r>
      <w:proofErr w:type="spellStart"/>
      <w:r w:rsidRPr="004313A8">
        <w:rPr>
          <w:rFonts w:ascii="Arial Narrow" w:hAnsi="Arial Narrow"/>
          <w:bCs/>
          <w:i/>
          <w:iCs/>
          <w:sz w:val="24"/>
          <w:szCs w:val="24"/>
        </w:rPr>
        <w:t>Manajemen</w:t>
      </w:r>
      <w:proofErr w:type="spellEnd"/>
      <w:r w:rsidRPr="004313A8">
        <w:rPr>
          <w:rFonts w:ascii="Arial Narrow" w:hAnsi="Arial Narrow"/>
          <w:bCs/>
          <w:i/>
          <w:iCs/>
          <w:sz w:val="24"/>
          <w:szCs w:val="24"/>
        </w:rPr>
        <w:t xml:space="preserve"> Farmasi Komunitas</w:t>
      </w:r>
      <w:r w:rsidRPr="004313A8">
        <w:rPr>
          <w:rFonts w:ascii="Arial Narrow" w:hAnsi="Arial Narrow"/>
          <w:bCs/>
          <w:sz w:val="24"/>
          <w:szCs w:val="24"/>
        </w:rPr>
        <w:t xml:space="preserve">. Jakarta: PT </w:t>
      </w:r>
      <w:proofErr w:type="spellStart"/>
      <w:r w:rsidRPr="004313A8">
        <w:rPr>
          <w:rFonts w:ascii="Arial Narrow" w:hAnsi="Arial Narrow"/>
          <w:bCs/>
          <w:sz w:val="24"/>
          <w:szCs w:val="24"/>
        </w:rPr>
        <w:t>Bukuloka</w:t>
      </w:r>
      <w:proofErr w:type="spellEnd"/>
      <w:r w:rsidRPr="004313A8">
        <w:rPr>
          <w:rFonts w:ascii="Arial Narrow" w:hAnsi="Arial Narrow"/>
          <w:bCs/>
          <w:sz w:val="24"/>
          <w:szCs w:val="24"/>
        </w:rPr>
        <w:t xml:space="preserve"> </w:t>
      </w:r>
      <w:proofErr w:type="spellStart"/>
      <w:r w:rsidRPr="004313A8">
        <w:rPr>
          <w:rFonts w:ascii="Arial Narrow" w:hAnsi="Arial Narrow"/>
          <w:bCs/>
          <w:sz w:val="24"/>
          <w:szCs w:val="24"/>
        </w:rPr>
        <w:t>Literasi</w:t>
      </w:r>
      <w:proofErr w:type="spellEnd"/>
      <w:r w:rsidRPr="004313A8">
        <w:rPr>
          <w:rFonts w:ascii="Arial Narrow" w:hAnsi="Arial Narrow"/>
          <w:bCs/>
          <w:sz w:val="24"/>
          <w:szCs w:val="24"/>
        </w:rPr>
        <w:t xml:space="preserve"> </w:t>
      </w:r>
      <w:proofErr w:type="spellStart"/>
      <w:r w:rsidRPr="004313A8">
        <w:rPr>
          <w:rFonts w:ascii="Arial Narrow" w:hAnsi="Arial Narrow"/>
          <w:bCs/>
          <w:sz w:val="24"/>
          <w:szCs w:val="24"/>
        </w:rPr>
        <w:t>Bangsa</w:t>
      </w:r>
      <w:proofErr w:type="spellEnd"/>
      <w:r w:rsidRPr="004313A8">
        <w:rPr>
          <w:rFonts w:ascii="Arial Narrow" w:hAnsi="Arial Narrow"/>
          <w:bCs/>
          <w:sz w:val="24"/>
          <w:szCs w:val="24"/>
        </w:rPr>
        <w:t>; 2025.</w:t>
      </w:r>
    </w:p>
    <w:p w14:paraId="367FAF26" w14:textId="77777777" w:rsidR="00C466B6" w:rsidRPr="0086774F" w:rsidRDefault="00C466B6" w:rsidP="009833BE">
      <w:pPr>
        <w:numPr>
          <w:ilvl w:val="0"/>
          <w:numId w:val="56"/>
        </w:numPr>
        <w:spacing w:after="0"/>
        <w:rPr>
          <w:rFonts w:ascii="Arial Narrow" w:hAnsi="Arial Narrow"/>
          <w:bCs/>
          <w:sz w:val="24"/>
          <w:szCs w:val="24"/>
        </w:rPr>
      </w:pPr>
      <w:hyperlink r:id="rId26" w:history="1">
        <w:r w:rsidRPr="0086774F">
          <w:rPr>
            <w:rStyle w:val="Hyperlink"/>
            <w:rFonts w:ascii="Arial Narrow" w:hAnsi="Arial Narrow" w:cs="Arial"/>
            <w:bCs/>
            <w:sz w:val="24"/>
            <w:szCs w:val="24"/>
          </w:rPr>
          <w:t>https://www.kemkes.go.id/</w:t>
        </w:r>
      </w:hyperlink>
    </w:p>
    <w:p w14:paraId="450B8D93" w14:textId="77777777" w:rsidR="00C466B6" w:rsidRPr="0086774F" w:rsidRDefault="00C466B6" w:rsidP="009833BE">
      <w:pPr>
        <w:numPr>
          <w:ilvl w:val="0"/>
          <w:numId w:val="56"/>
        </w:numPr>
        <w:spacing w:after="0"/>
        <w:rPr>
          <w:rFonts w:ascii="Arial Narrow" w:hAnsi="Arial Narrow"/>
          <w:bCs/>
          <w:sz w:val="24"/>
          <w:szCs w:val="24"/>
        </w:rPr>
      </w:pPr>
      <w:hyperlink r:id="rId27" w:history="1">
        <w:r w:rsidRPr="0086774F">
          <w:rPr>
            <w:rStyle w:val="Hyperlink"/>
            <w:rFonts w:ascii="Arial Narrow" w:hAnsi="Arial Narrow" w:cs="Arial"/>
            <w:bCs/>
            <w:sz w:val="24"/>
            <w:szCs w:val="24"/>
          </w:rPr>
          <w:t>https://simrs.com/</w:t>
        </w:r>
      </w:hyperlink>
    </w:p>
    <w:p w14:paraId="0B2E7DC8" w14:textId="77777777" w:rsidR="00C466B6" w:rsidRPr="0086774F" w:rsidRDefault="00C466B6" w:rsidP="009833BE">
      <w:pPr>
        <w:numPr>
          <w:ilvl w:val="0"/>
          <w:numId w:val="56"/>
        </w:numPr>
        <w:spacing w:after="0"/>
        <w:rPr>
          <w:rFonts w:ascii="Arial Narrow" w:hAnsi="Arial Narrow"/>
          <w:bCs/>
          <w:sz w:val="24"/>
          <w:szCs w:val="24"/>
        </w:rPr>
      </w:pPr>
      <w:hyperlink r:id="rId28" w:history="1">
        <w:r w:rsidRPr="0086774F">
          <w:rPr>
            <w:rStyle w:val="Hyperlink"/>
            <w:rFonts w:ascii="Arial Narrow" w:hAnsi="Arial Narrow" w:cs="Arial"/>
            <w:bCs/>
            <w:sz w:val="24"/>
            <w:szCs w:val="24"/>
          </w:rPr>
          <w:t>https://sisfomedika.com/produk/</w:t>
        </w:r>
      </w:hyperlink>
    </w:p>
    <w:p w14:paraId="6B2F19E9" w14:textId="77777777" w:rsidR="00C466B6" w:rsidRPr="0086774F" w:rsidRDefault="00C466B6" w:rsidP="009833BE">
      <w:pPr>
        <w:numPr>
          <w:ilvl w:val="0"/>
          <w:numId w:val="56"/>
        </w:numPr>
        <w:spacing w:after="0"/>
        <w:rPr>
          <w:rFonts w:ascii="Arial Narrow" w:hAnsi="Arial Narrow"/>
          <w:bCs/>
          <w:sz w:val="24"/>
          <w:szCs w:val="24"/>
        </w:rPr>
      </w:pPr>
      <w:hyperlink r:id="rId29" w:history="1">
        <w:r w:rsidRPr="0086774F">
          <w:rPr>
            <w:rStyle w:val="Hyperlink"/>
            <w:rFonts w:ascii="Arial Narrow" w:hAnsi="Arial Narrow" w:cs="Arial"/>
            <w:bCs/>
            <w:sz w:val="24"/>
            <w:szCs w:val="24"/>
          </w:rPr>
          <w:t>https://epuskesmas.semarangkota.go.id/index.php/antrian/antri</w:t>
        </w:r>
      </w:hyperlink>
    </w:p>
    <w:p w14:paraId="2ADA834D" w14:textId="77777777" w:rsidR="00C466B6" w:rsidRPr="0086774F" w:rsidRDefault="00C466B6" w:rsidP="009833BE">
      <w:pPr>
        <w:numPr>
          <w:ilvl w:val="0"/>
          <w:numId w:val="56"/>
        </w:numPr>
        <w:spacing w:after="0"/>
        <w:rPr>
          <w:rFonts w:ascii="Arial Narrow" w:hAnsi="Arial Narrow"/>
          <w:bCs/>
          <w:sz w:val="24"/>
          <w:szCs w:val="24"/>
        </w:rPr>
      </w:pPr>
      <w:hyperlink r:id="rId30" w:history="1">
        <w:r w:rsidRPr="0086774F">
          <w:rPr>
            <w:rStyle w:val="Hyperlink"/>
            <w:rFonts w:ascii="Arial Narrow" w:hAnsi="Arial Narrow" w:cs="Arial"/>
            <w:bCs/>
            <w:sz w:val="24"/>
            <w:szCs w:val="24"/>
          </w:rPr>
          <w:t>https://www.halodoc.com/tanya-dokter</w:t>
        </w:r>
      </w:hyperlink>
    </w:p>
    <w:p w14:paraId="72244E77" w14:textId="77777777" w:rsidR="00C466B6" w:rsidRPr="0086774F" w:rsidRDefault="00C466B6" w:rsidP="009833BE">
      <w:pPr>
        <w:numPr>
          <w:ilvl w:val="0"/>
          <w:numId w:val="56"/>
        </w:numPr>
        <w:spacing w:after="0"/>
        <w:rPr>
          <w:rFonts w:ascii="Arial Narrow" w:hAnsi="Arial Narrow"/>
          <w:bCs/>
          <w:sz w:val="24"/>
          <w:szCs w:val="24"/>
        </w:rPr>
      </w:pPr>
      <w:hyperlink r:id="rId31" w:history="1">
        <w:r w:rsidRPr="0086774F">
          <w:rPr>
            <w:rStyle w:val="Hyperlink"/>
            <w:rFonts w:ascii="Arial Narrow" w:hAnsi="Arial Narrow" w:cs="Arial"/>
            <w:bCs/>
            <w:sz w:val="24"/>
            <w:szCs w:val="24"/>
          </w:rPr>
          <w:t>https://siniera.com/</w:t>
        </w:r>
      </w:hyperlink>
    </w:p>
    <w:p w14:paraId="6044C93C" w14:textId="77777777" w:rsidR="00C466B6" w:rsidRPr="0086774F" w:rsidRDefault="00C466B6" w:rsidP="009833BE">
      <w:pPr>
        <w:numPr>
          <w:ilvl w:val="0"/>
          <w:numId w:val="56"/>
        </w:numPr>
        <w:spacing w:after="0"/>
        <w:rPr>
          <w:rFonts w:ascii="Arial Narrow" w:hAnsi="Arial Narrow"/>
          <w:bCs/>
          <w:sz w:val="24"/>
          <w:szCs w:val="24"/>
        </w:rPr>
      </w:pPr>
      <w:hyperlink r:id="rId32" w:history="1">
        <w:r w:rsidRPr="0086774F">
          <w:rPr>
            <w:rStyle w:val="Hyperlink"/>
            <w:rFonts w:ascii="Arial Narrow" w:hAnsi="Arial Narrow" w:cs="Arial"/>
            <w:bCs/>
            <w:sz w:val="24"/>
            <w:szCs w:val="24"/>
          </w:rPr>
          <w:t>https://simona.kemkes.go.id/</w:t>
        </w:r>
      </w:hyperlink>
    </w:p>
    <w:p w14:paraId="6ECE4FF3" w14:textId="77777777" w:rsidR="00C466B6" w:rsidRPr="0086774F" w:rsidRDefault="00C466B6" w:rsidP="009833BE">
      <w:pPr>
        <w:numPr>
          <w:ilvl w:val="0"/>
          <w:numId w:val="56"/>
        </w:numPr>
        <w:spacing w:after="0"/>
        <w:rPr>
          <w:rFonts w:ascii="Arial Narrow" w:hAnsi="Arial Narrow"/>
          <w:bCs/>
          <w:sz w:val="24"/>
          <w:szCs w:val="24"/>
        </w:rPr>
      </w:pPr>
      <w:hyperlink r:id="rId33" w:history="1">
        <w:r w:rsidRPr="0086774F">
          <w:rPr>
            <w:rStyle w:val="Hyperlink"/>
            <w:rFonts w:ascii="Arial Narrow" w:hAnsi="Arial Narrow" w:cs="Arial"/>
            <w:bCs/>
            <w:sz w:val="24"/>
            <w:szCs w:val="24"/>
          </w:rPr>
          <w:t>https://www.pom.go.id/new/</w:t>
        </w:r>
      </w:hyperlink>
    </w:p>
    <w:p w14:paraId="4C3759E0" w14:textId="7D8A8CD3" w:rsidR="00DE086C" w:rsidRPr="0086774F" w:rsidRDefault="00C466B6" w:rsidP="009833BE">
      <w:pPr>
        <w:numPr>
          <w:ilvl w:val="0"/>
          <w:numId w:val="56"/>
        </w:numPr>
        <w:spacing w:after="0"/>
        <w:rPr>
          <w:rFonts w:ascii="Arial Narrow" w:hAnsi="Arial Narrow"/>
          <w:bCs/>
          <w:sz w:val="24"/>
          <w:szCs w:val="24"/>
        </w:rPr>
      </w:pPr>
      <w:hyperlink r:id="rId34" w:history="1">
        <w:r w:rsidRPr="0086774F">
          <w:rPr>
            <w:rStyle w:val="Hyperlink"/>
            <w:rFonts w:ascii="Arial Narrow" w:hAnsi="Arial Narrow" w:cs="Arial"/>
            <w:bCs/>
            <w:sz w:val="24"/>
            <w:szCs w:val="24"/>
          </w:rPr>
          <w:t>https://farmalkes.kemkes.go.id/nasional/</w:t>
        </w:r>
      </w:hyperlink>
    </w:p>
    <w:tbl>
      <w:tblPr>
        <w:tblStyle w:val="TableGrid"/>
        <w:tblW w:w="0" w:type="auto"/>
        <w:tblInd w:w="108" w:type="dxa"/>
        <w:tblLook w:val="04A0" w:firstRow="1" w:lastRow="0" w:firstColumn="1" w:lastColumn="0" w:noHBand="0" w:noVBand="1"/>
      </w:tblPr>
      <w:tblGrid>
        <w:gridCol w:w="8897"/>
      </w:tblGrid>
      <w:tr w:rsidR="00463158" w:rsidRPr="0086774F" w14:paraId="024C04B8" w14:textId="77777777" w:rsidTr="00D453DA">
        <w:tc>
          <w:tcPr>
            <w:tcW w:w="8897" w:type="dxa"/>
          </w:tcPr>
          <w:p w14:paraId="2611573A" w14:textId="77777777" w:rsidR="00463158" w:rsidRPr="0086774F" w:rsidRDefault="00463158" w:rsidP="009833BE">
            <w:pPr>
              <w:spacing w:line="276" w:lineRule="auto"/>
              <w:jc w:val="center"/>
              <w:rPr>
                <w:rFonts w:ascii="Arial Narrow" w:hAnsi="Arial Narrow"/>
                <w:sz w:val="24"/>
                <w:szCs w:val="24"/>
              </w:rPr>
            </w:pPr>
            <w:r w:rsidRPr="0086774F">
              <w:rPr>
                <w:rFonts w:ascii="Arial Narrow" w:hAnsi="Arial Narrow"/>
                <w:b/>
                <w:sz w:val="24"/>
                <w:szCs w:val="24"/>
              </w:rPr>
              <w:lastRenderedPageBreak/>
              <w:t xml:space="preserve">7. </w:t>
            </w:r>
            <w:proofErr w:type="spellStart"/>
            <w:r w:rsidRPr="0086774F">
              <w:rPr>
                <w:rFonts w:ascii="Arial Narrow" w:hAnsi="Arial Narrow"/>
                <w:b/>
                <w:sz w:val="24"/>
                <w:szCs w:val="24"/>
              </w:rPr>
              <w:t>Kriteria</w:t>
            </w:r>
            <w:proofErr w:type="spellEnd"/>
            <w:r w:rsidRPr="0086774F">
              <w:rPr>
                <w:rFonts w:ascii="Arial Narrow" w:hAnsi="Arial Narrow"/>
                <w:b/>
                <w:sz w:val="24"/>
                <w:szCs w:val="24"/>
              </w:rPr>
              <w:t xml:space="preserve"> </w:t>
            </w:r>
            <w:proofErr w:type="spellStart"/>
            <w:r w:rsidRPr="0086774F">
              <w:rPr>
                <w:rFonts w:ascii="Arial Narrow" w:hAnsi="Arial Narrow"/>
                <w:b/>
                <w:sz w:val="24"/>
                <w:szCs w:val="24"/>
              </w:rPr>
              <w:t>Penilaian</w:t>
            </w:r>
            <w:proofErr w:type="spellEnd"/>
          </w:p>
        </w:tc>
      </w:tr>
    </w:tbl>
    <w:p w14:paraId="395DC69C" w14:textId="77777777" w:rsidR="00463158" w:rsidRPr="0086774F" w:rsidRDefault="00463158" w:rsidP="009833BE">
      <w:pPr>
        <w:spacing w:after="0"/>
        <w:ind w:firstLine="540"/>
        <w:jc w:val="both"/>
        <w:rPr>
          <w:rFonts w:ascii="Arial Narrow" w:hAnsi="Arial Narrow"/>
          <w:sz w:val="24"/>
          <w:szCs w:val="24"/>
          <w:lang w:val="sv-SE"/>
        </w:rPr>
      </w:pPr>
      <w:r w:rsidRPr="0086774F">
        <w:rPr>
          <w:rFonts w:ascii="Arial Narrow" w:hAnsi="Arial Narrow"/>
          <w:sz w:val="24"/>
          <w:szCs w:val="24"/>
          <w:lang w:val="sv-SE"/>
        </w:rPr>
        <w:t>Penilaian akan dilakukan oleh pengajar dengan menggunakan kriteria sebagai berikut: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1452"/>
        <w:gridCol w:w="1701"/>
      </w:tblGrid>
      <w:tr w:rsidR="00463158" w:rsidRPr="0086774F" w14:paraId="4C8B5E97" w14:textId="77777777" w:rsidTr="00404E18">
        <w:trPr>
          <w:jc w:val="center"/>
        </w:trPr>
        <w:tc>
          <w:tcPr>
            <w:tcW w:w="1524" w:type="dxa"/>
          </w:tcPr>
          <w:p w14:paraId="5D991841" w14:textId="77777777" w:rsidR="00463158" w:rsidRPr="0086774F" w:rsidRDefault="00463158" w:rsidP="009833BE">
            <w:pPr>
              <w:spacing w:after="0"/>
              <w:jc w:val="both"/>
              <w:rPr>
                <w:rFonts w:ascii="Arial Narrow" w:hAnsi="Arial Narrow"/>
                <w:sz w:val="24"/>
                <w:szCs w:val="24"/>
                <w:lang w:val="id-ID"/>
              </w:rPr>
            </w:pPr>
            <w:r w:rsidRPr="0086774F">
              <w:rPr>
                <w:rFonts w:ascii="Arial Narrow" w:hAnsi="Arial Narrow"/>
                <w:sz w:val="24"/>
                <w:szCs w:val="24"/>
                <w:lang w:val="id-ID"/>
              </w:rPr>
              <w:t>Nilai</w:t>
            </w:r>
          </w:p>
        </w:tc>
        <w:tc>
          <w:tcPr>
            <w:tcW w:w="1452" w:type="dxa"/>
          </w:tcPr>
          <w:p w14:paraId="55444E54" w14:textId="77777777" w:rsidR="00463158" w:rsidRPr="0086774F" w:rsidRDefault="00463158" w:rsidP="009833BE">
            <w:pPr>
              <w:spacing w:after="0"/>
              <w:jc w:val="both"/>
              <w:rPr>
                <w:rFonts w:ascii="Arial Narrow" w:hAnsi="Arial Narrow"/>
                <w:sz w:val="24"/>
                <w:szCs w:val="24"/>
                <w:lang w:val="id-ID"/>
              </w:rPr>
            </w:pPr>
            <w:r w:rsidRPr="0086774F">
              <w:rPr>
                <w:rFonts w:ascii="Arial Narrow" w:hAnsi="Arial Narrow"/>
                <w:sz w:val="24"/>
                <w:szCs w:val="24"/>
                <w:lang w:val="id-ID"/>
              </w:rPr>
              <w:t>Poin</w:t>
            </w:r>
          </w:p>
        </w:tc>
        <w:tc>
          <w:tcPr>
            <w:tcW w:w="1701" w:type="dxa"/>
          </w:tcPr>
          <w:p w14:paraId="387DC8C1" w14:textId="77777777" w:rsidR="00463158" w:rsidRPr="0086774F" w:rsidRDefault="00463158" w:rsidP="009833BE">
            <w:pPr>
              <w:spacing w:after="0"/>
              <w:jc w:val="both"/>
              <w:rPr>
                <w:rFonts w:ascii="Arial Narrow" w:hAnsi="Arial Narrow"/>
                <w:sz w:val="24"/>
                <w:szCs w:val="24"/>
                <w:lang w:val="id-ID"/>
              </w:rPr>
            </w:pPr>
            <w:r w:rsidRPr="0086774F">
              <w:rPr>
                <w:rFonts w:ascii="Arial Narrow" w:hAnsi="Arial Narrow"/>
                <w:sz w:val="24"/>
                <w:szCs w:val="24"/>
                <w:lang w:val="id-ID"/>
              </w:rPr>
              <w:t>Range</w:t>
            </w:r>
          </w:p>
        </w:tc>
      </w:tr>
      <w:tr w:rsidR="00463158" w:rsidRPr="0086774F" w14:paraId="0119C843" w14:textId="77777777" w:rsidTr="00404E18">
        <w:trPr>
          <w:jc w:val="center"/>
        </w:trPr>
        <w:tc>
          <w:tcPr>
            <w:tcW w:w="1524" w:type="dxa"/>
          </w:tcPr>
          <w:p w14:paraId="19B8B5D4" w14:textId="77777777" w:rsidR="00463158" w:rsidRPr="0086774F" w:rsidRDefault="00463158" w:rsidP="009833BE">
            <w:pPr>
              <w:spacing w:after="0"/>
              <w:jc w:val="both"/>
              <w:rPr>
                <w:rFonts w:ascii="Arial Narrow" w:hAnsi="Arial Narrow"/>
                <w:sz w:val="24"/>
                <w:szCs w:val="24"/>
                <w:lang w:val="id-ID"/>
              </w:rPr>
            </w:pPr>
            <w:r w:rsidRPr="0086774F">
              <w:rPr>
                <w:rFonts w:ascii="Arial Narrow" w:hAnsi="Arial Narrow"/>
                <w:sz w:val="24"/>
                <w:szCs w:val="24"/>
                <w:lang w:val="id-ID"/>
              </w:rPr>
              <w:t>A</w:t>
            </w:r>
          </w:p>
        </w:tc>
        <w:tc>
          <w:tcPr>
            <w:tcW w:w="1452" w:type="dxa"/>
          </w:tcPr>
          <w:p w14:paraId="5E2439DD" w14:textId="77777777" w:rsidR="00463158" w:rsidRPr="0086774F" w:rsidRDefault="00463158" w:rsidP="009833BE">
            <w:pPr>
              <w:spacing w:after="0"/>
              <w:jc w:val="both"/>
              <w:rPr>
                <w:rFonts w:ascii="Arial Narrow" w:hAnsi="Arial Narrow"/>
                <w:sz w:val="24"/>
                <w:szCs w:val="24"/>
                <w:lang w:val="id-ID"/>
              </w:rPr>
            </w:pPr>
            <w:r w:rsidRPr="0086774F">
              <w:rPr>
                <w:rFonts w:ascii="Arial Narrow" w:hAnsi="Arial Narrow"/>
                <w:sz w:val="24"/>
                <w:szCs w:val="24"/>
                <w:lang w:val="id-ID"/>
              </w:rPr>
              <w:t>4</w:t>
            </w:r>
          </w:p>
        </w:tc>
        <w:tc>
          <w:tcPr>
            <w:tcW w:w="1701" w:type="dxa"/>
          </w:tcPr>
          <w:p w14:paraId="2ECCC7CD" w14:textId="77777777" w:rsidR="00463158" w:rsidRPr="0086774F" w:rsidRDefault="00463158" w:rsidP="009833BE">
            <w:pPr>
              <w:spacing w:after="0"/>
              <w:jc w:val="both"/>
              <w:rPr>
                <w:rFonts w:ascii="Arial Narrow" w:hAnsi="Arial Narrow"/>
                <w:sz w:val="24"/>
                <w:szCs w:val="24"/>
                <w:lang w:val="id-ID"/>
              </w:rPr>
            </w:pPr>
            <w:r w:rsidRPr="0086774F">
              <w:rPr>
                <w:rFonts w:ascii="Arial Narrow" w:hAnsi="Arial Narrow"/>
                <w:sz w:val="24"/>
                <w:szCs w:val="24"/>
                <w:lang w:val="id-ID"/>
              </w:rPr>
              <w:t>85-100</w:t>
            </w:r>
          </w:p>
        </w:tc>
      </w:tr>
      <w:tr w:rsidR="00463158" w:rsidRPr="0086774F" w14:paraId="7BA89288" w14:textId="77777777" w:rsidTr="00404E18">
        <w:trPr>
          <w:jc w:val="center"/>
        </w:trPr>
        <w:tc>
          <w:tcPr>
            <w:tcW w:w="1524" w:type="dxa"/>
          </w:tcPr>
          <w:p w14:paraId="55245C13" w14:textId="77777777" w:rsidR="00463158" w:rsidRPr="0086774F" w:rsidRDefault="00463158" w:rsidP="009833BE">
            <w:pPr>
              <w:spacing w:after="0"/>
              <w:jc w:val="both"/>
              <w:rPr>
                <w:rFonts w:ascii="Arial Narrow" w:hAnsi="Arial Narrow"/>
                <w:sz w:val="24"/>
                <w:szCs w:val="24"/>
                <w:lang w:val="id-ID"/>
              </w:rPr>
            </w:pPr>
            <w:r w:rsidRPr="0086774F">
              <w:rPr>
                <w:rFonts w:ascii="Arial Narrow" w:hAnsi="Arial Narrow"/>
                <w:sz w:val="24"/>
                <w:szCs w:val="24"/>
                <w:lang w:val="id-ID"/>
              </w:rPr>
              <w:t>AB</w:t>
            </w:r>
          </w:p>
        </w:tc>
        <w:tc>
          <w:tcPr>
            <w:tcW w:w="1452" w:type="dxa"/>
          </w:tcPr>
          <w:p w14:paraId="6EED2569" w14:textId="77777777" w:rsidR="00463158" w:rsidRPr="0086774F" w:rsidRDefault="00463158" w:rsidP="009833BE">
            <w:pPr>
              <w:spacing w:after="0"/>
              <w:jc w:val="both"/>
              <w:rPr>
                <w:rFonts w:ascii="Arial Narrow" w:hAnsi="Arial Narrow"/>
                <w:sz w:val="24"/>
                <w:szCs w:val="24"/>
                <w:lang w:val="id-ID"/>
              </w:rPr>
            </w:pPr>
            <w:r w:rsidRPr="0086774F">
              <w:rPr>
                <w:rFonts w:ascii="Arial Narrow" w:hAnsi="Arial Narrow"/>
                <w:sz w:val="24"/>
                <w:szCs w:val="24"/>
                <w:lang w:val="id-ID"/>
              </w:rPr>
              <w:t>3,5</w:t>
            </w:r>
          </w:p>
        </w:tc>
        <w:tc>
          <w:tcPr>
            <w:tcW w:w="1701" w:type="dxa"/>
          </w:tcPr>
          <w:p w14:paraId="1AC110A7" w14:textId="77777777" w:rsidR="00463158" w:rsidRPr="0086774F" w:rsidRDefault="00463158" w:rsidP="009833BE">
            <w:pPr>
              <w:spacing w:after="0"/>
              <w:jc w:val="both"/>
              <w:rPr>
                <w:rFonts w:ascii="Arial Narrow" w:hAnsi="Arial Narrow"/>
                <w:sz w:val="24"/>
                <w:szCs w:val="24"/>
                <w:lang w:val="id-ID"/>
              </w:rPr>
            </w:pPr>
            <w:r w:rsidRPr="0086774F">
              <w:rPr>
                <w:rFonts w:ascii="Arial Narrow" w:hAnsi="Arial Narrow"/>
                <w:sz w:val="24"/>
                <w:szCs w:val="24"/>
                <w:lang w:val="id-ID"/>
              </w:rPr>
              <w:t>79-84</w:t>
            </w:r>
          </w:p>
        </w:tc>
      </w:tr>
      <w:tr w:rsidR="00463158" w:rsidRPr="0086774F" w14:paraId="768D0703" w14:textId="77777777" w:rsidTr="00404E18">
        <w:trPr>
          <w:jc w:val="center"/>
        </w:trPr>
        <w:tc>
          <w:tcPr>
            <w:tcW w:w="1524" w:type="dxa"/>
          </w:tcPr>
          <w:p w14:paraId="0D0A70A2" w14:textId="77777777" w:rsidR="00463158" w:rsidRPr="0086774F" w:rsidRDefault="00463158" w:rsidP="009833BE">
            <w:pPr>
              <w:spacing w:after="0"/>
              <w:jc w:val="both"/>
              <w:rPr>
                <w:rFonts w:ascii="Arial Narrow" w:hAnsi="Arial Narrow"/>
                <w:sz w:val="24"/>
                <w:szCs w:val="24"/>
                <w:lang w:val="id-ID"/>
              </w:rPr>
            </w:pPr>
            <w:r w:rsidRPr="0086774F">
              <w:rPr>
                <w:rFonts w:ascii="Arial Narrow" w:hAnsi="Arial Narrow"/>
                <w:sz w:val="24"/>
                <w:szCs w:val="24"/>
                <w:lang w:val="id-ID"/>
              </w:rPr>
              <w:t>B</w:t>
            </w:r>
          </w:p>
        </w:tc>
        <w:tc>
          <w:tcPr>
            <w:tcW w:w="1452" w:type="dxa"/>
          </w:tcPr>
          <w:p w14:paraId="648FA8D4" w14:textId="77777777" w:rsidR="00463158" w:rsidRPr="0086774F" w:rsidRDefault="00463158" w:rsidP="009833BE">
            <w:pPr>
              <w:spacing w:after="0"/>
              <w:jc w:val="both"/>
              <w:rPr>
                <w:rFonts w:ascii="Arial Narrow" w:hAnsi="Arial Narrow"/>
                <w:sz w:val="24"/>
                <w:szCs w:val="24"/>
                <w:lang w:val="id-ID"/>
              </w:rPr>
            </w:pPr>
            <w:r w:rsidRPr="0086774F">
              <w:rPr>
                <w:rFonts w:ascii="Arial Narrow" w:hAnsi="Arial Narrow"/>
                <w:sz w:val="24"/>
                <w:szCs w:val="24"/>
                <w:lang w:val="id-ID"/>
              </w:rPr>
              <w:t>3</w:t>
            </w:r>
          </w:p>
        </w:tc>
        <w:tc>
          <w:tcPr>
            <w:tcW w:w="1701" w:type="dxa"/>
          </w:tcPr>
          <w:p w14:paraId="764CACC5" w14:textId="77777777" w:rsidR="00463158" w:rsidRPr="0086774F" w:rsidRDefault="00463158" w:rsidP="009833BE">
            <w:pPr>
              <w:spacing w:after="0"/>
              <w:jc w:val="both"/>
              <w:rPr>
                <w:rFonts w:ascii="Arial Narrow" w:hAnsi="Arial Narrow"/>
                <w:sz w:val="24"/>
                <w:szCs w:val="24"/>
                <w:lang w:val="id-ID"/>
              </w:rPr>
            </w:pPr>
            <w:r w:rsidRPr="0086774F">
              <w:rPr>
                <w:rFonts w:ascii="Arial Narrow" w:hAnsi="Arial Narrow"/>
                <w:sz w:val="24"/>
                <w:szCs w:val="24"/>
                <w:lang w:val="id-ID"/>
              </w:rPr>
              <w:t>73-78</w:t>
            </w:r>
          </w:p>
        </w:tc>
      </w:tr>
      <w:tr w:rsidR="00463158" w:rsidRPr="0086774F" w14:paraId="79D6A173" w14:textId="77777777" w:rsidTr="00404E18">
        <w:trPr>
          <w:jc w:val="center"/>
        </w:trPr>
        <w:tc>
          <w:tcPr>
            <w:tcW w:w="1524" w:type="dxa"/>
          </w:tcPr>
          <w:p w14:paraId="1B52EB43" w14:textId="77777777" w:rsidR="00463158" w:rsidRPr="0086774F" w:rsidRDefault="00463158" w:rsidP="009833BE">
            <w:pPr>
              <w:spacing w:after="0"/>
              <w:jc w:val="both"/>
              <w:rPr>
                <w:rFonts w:ascii="Arial Narrow" w:hAnsi="Arial Narrow"/>
                <w:sz w:val="24"/>
                <w:szCs w:val="24"/>
                <w:lang w:val="id-ID"/>
              </w:rPr>
            </w:pPr>
            <w:r w:rsidRPr="0086774F">
              <w:rPr>
                <w:rFonts w:ascii="Arial Narrow" w:hAnsi="Arial Narrow"/>
                <w:sz w:val="24"/>
                <w:szCs w:val="24"/>
                <w:lang w:val="id-ID"/>
              </w:rPr>
              <w:t>BC</w:t>
            </w:r>
          </w:p>
        </w:tc>
        <w:tc>
          <w:tcPr>
            <w:tcW w:w="1452" w:type="dxa"/>
          </w:tcPr>
          <w:p w14:paraId="571835D7" w14:textId="77777777" w:rsidR="00463158" w:rsidRPr="0086774F" w:rsidRDefault="00463158" w:rsidP="009833BE">
            <w:pPr>
              <w:spacing w:after="0"/>
              <w:jc w:val="both"/>
              <w:rPr>
                <w:rFonts w:ascii="Arial Narrow" w:hAnsi="Arial Narrow"/>
                <w:sz w:val="24"/>
                <w:szCs w:val="24"/>
                <w:lang w:val="id-ID"/>
              </w:rPr>
            </w:pPr>
            <w:r w:rsidRPr="0086774F">
              <w:rPr>
                <w:rFonts w:ascii="Arial Narrow" w:hAnsi="Arial Narrow"/>
                <w:sz w:val="24"/>
                <w:szCs w:val="24"/>
                <w:lang w:val="id-ID"/>
              </w:rPr>
              <w:t>2,5</w:t>
            </w:r>
          </w:p>
        </w:tc>
        <w:tc>
          <w:tcPr>
            <w:tcW w:w="1701" w:type="dxa"/>
          </w:tcPr>
          <w:p w14:paraId="56D66467" w14:textId="77777777" w:rsidR="00463158" w:rsidRPr="0086774F" w:rsidRDefault="00463158" w:rsidP="009833BE">
            <w:pPr>
              <w:spacing w:after="0"/>
              <w:jc w:val="both"/>
              <w:rPr>
                <w:rFonts w:ascii="Arial Narrow" w:hAnsi="Arial Narrow"/>
                <w:sz w:val="24"/>
                <w:szCs w:val="24"/>
                <w:lang w:val="id-ID"/>
              </w:rPr>
            </w:pPr>
            <w:r w:rsidRPr="0086774F">
              <w:rPr>
                <w:rFonts w:ascii="Arial Narrow" w:hAnsi="Arial Narrow"/>
                <w:sz w:val="24"/>
                <w:szCs w:val="24"/>
                <w:lang w:val="id-ID"/>
              </w:rPr>
              <w:t>67-72</w:t>
            </w:r>
          </w:p>
        </w:tc>
      </w:tr>
      <w:tr w:rsidR="00463158" w:rsidRPr="0086774F" w14:paraId="3ACC3007" w14:textId="77777777" w:rsidTr="00404E18">
        <w:trPr>
          <w:jc w:val="center"/>
        </w:trPr>
        <w:tc>
          <w:tcPr>
            <w:tcW w:w="1524" w:type="dxa"/>
          </w:tcPr>
          <w:p w14:paraId="39FCB768" w14:textId="77777777" w:rsidR="00463158" w:rsidRPr="0086774F" w:rsidRDefault="00463158" w:rsidP="009833BE">
            <w:pPr>
              <w:spacing w:after="0"/>
              <w:jc w:val="both"/>
              <w:rPr>
                <w:rFonts w:ascii="Arial Narrow" w:hAnsi="Arial Narrow"/>
                <w:sz w:val="24"/>
                <w:szCs w:val="24"/>
                <w:lang w:val="id-ID"/>
              </w:rPr>
            </w:pPr>
            <w:r w:rsidRPr="0086774F">
              <w:rPr>
                <w:rFonts w:ascii="Arial Narrow" w:hAnsi="Arial Narrow"/>
                <w:sz w:val="24"/>
                <w:szCs w:val="24"/>
                <w:lang w:val="id-ID"/>
              </w:rPr>
              <w:t>C</w:t>
            </w:r>
          </w:p>
        </w:tc>
        <w:tc>
          <w:tcPr>
            <w:tcW w:w="1452" w:type="dxa"/>
          </w:tcPr>
          <w:p w14:paraId="2F14E9B9" w14:textId="77777777" w:rsidR="00463158" w:rsidRPr="0086774F" w:rsidRDefault="00463158" w:rsidP="009833BE">
            <w:pPr>
              <w:spacing w:after="0"/>
              <w:jc w:val="both"/>
              <w:rPr>
                <w:rFonts w:ascii="Arial Narrow" w:hAnsi="Arial Narrow"/>
                <w:sz w:val="24"/>
                <w:szCs w:val="24"/>
                <w:lang w:val="id-ID"/>
              </w:rPr>
            </w:pPr>
            <w:r w:rsidRPr="0086774F">
              <w:rPr>
                <w:rFonts w:ascii="Arial Narrow" w:hAnsi="Arial Narrow"/>
                <w:sz w:val="24"/>
                <w:szCs w:val="24"/>
                <w:lang w:val="id-ID"/>
              </w:rPr>
              <w:t>2</w:t>
            </w:r>
          </w:p>
        </w:tc>
        <w:tc>
          <w:tcPr>
            <w:tcW w:w="1701" w:type="dxa"/>
          </w:tcPr>
          <w:p w14:paraId="505728FC" w14:textId="77777777" w:rsidR="00463158" w:rsidRPr="0086774F" w:rsidRDefault="00463158" w:rsidP="009833BE">
            <w:pPr>
              <w:spacing w:after="0"/>
              <w:jc w:val="both"/>
              <w:rPr>
                <w:rFonts w:ascii="Arial Narrow" w:hAnsi="Arial Narrow"/>
                <w:sz w:val="24"/>
                <w:szCs w:val="24"/>
                <w:lang w:val="id-ID"/>
              </w:rPr>
            </w:pPr>
            <w:r w:rsidRPr="0086774F">
              <w:rPr>
                <w:rFonts w:ascii="Arial Narrow" w:hAnsi="Arial Narrow"/>
                <w:sz w:val="24"/>
                <w:szCs w:val="24"/>
                <w:lang w:val="id-ID"/>
              </w:rPr>
              <w:t>61-66</w:t>
            </w:r>
          </w:p>
        </w:tc>
      </w:tr>
      <w:tr w:rsidR="00463158" w:rsidRPr="0086774F" w14:paraId="17211FEC" w14:textId="77777777" w:rsidTr="00404E18">
        <w:trPr>
          <w:jc w:val="center"/>
        </w:trPr>
        <w:tc>
          <w:tcPr>
            <w:tcW w:w="1524" w:type="dxa"/>
          </w:tcPr>
          <w:p w14:paraId="465B4646" w14:textId="77777777" w:rsidR="00463158" w:rsidRPr="0086774F" w:rsidRDefault="00463158" w:rsidP="009833BE">
            <w:pPr>
              <w:spacing w:after="0"/>
              <w:jc w:val="both"/>
              <w:rPr>
                <w:rFonts w:ascii="Arial Narrow" w:hAnsi="Arial Narrow"/>
                <w:sz w:val="24"/>
                <w:szCs w:val="24"/>
                <w:lang w:val="id-ID"/>
              </w:rPr>
            </w:pPr>
            <w:r w:rsidRPr="0086774F">
              <w:rPr>
                <w:rFonts w:ascii="Arial Narrow" w:hAnsi="Arial Narrow"/>
                <w:sz w:val="24"/>
                <w:szCs w:val="24"/>
                <w:lang w:val="id-ID"/>
              </w:rPr>
              <w:t>CD</w:t>
            </w:r>
          </w:p>
        </w:tc>
        <w:tc>
          <w:tcPr>
            <w:tcW w:w="1452" w:type="dxa"/>
          </w:tcPr>
          <w:p w14:paraId="36A3BB14" w14:textId="77777777" w:rsidR="00463158" w:rsidRPr="0086774F" w:rsidRDefault="00463158" w:rsidP="009833BE">
            <w:pPr>
              <w:spacing w:after="0"/>
              <w:jc w:val="both"/>
              <w:rPr>
                <w:rFonts w:ascii="Arial Narrow" w:hAnsi="Arial Narrow"/>
                <w:sz w:val="24"/>
                <w:szCs w:val="24"/>
                <w:lang w:val="id-ID"/>
              </w:rPr>
            </w:pPr>
            <w:r w:rsidRPr="0086774F">
              <w:rPr>
                <w:rFonts w:ascii="Arial Narrow" w:hAnsi="Arial Narrow"/>
                <w:sz w:val="24"/>
                <w:szCs w:val="24"/>
                <w:lang w:val="id-ID"/>
              </w:rPr>
              <w:t>1,5</w:t>
            </w:r>
          </w:p>
        </w:tc>
        <w:tc>
          <w:tcPr>
            <w:tcW w:w="1701" w:type="dxa"/>
          </w:tcPr>
          <w:p w14:paraId="424CCB54" w14:textId="77777777" w:rsidR="00463158" w:rsidRPr="0086774F" w:rsidRDefault="00463158" w:rsidP="009833BE">
            <w:pPr>
              <w:spacing w:after="0"/>
              <w:jc w:val="both"/>
              <w:rPr>
                <w:rFonts w:ascii="Arial Narrow" w:hAnsi="Arial Narrow"/>
                <w:sz w:val="24"/>
                <w:szCs w:val="24"/>
                <w:lang w:val="id-ID"/>
              </w:rPr>
            </w:pPr>
            <w:r w:rsidRPr="0086774F">
              <w:rPr>
                <w:rFonts w:ascii="Arial Narrow" w:hAnsi="Arial Narrow"/>
                <w:sz w:val="24"/>
                <w:szCs w:val="24"/>
                <w:lang w:val="id-ID"/>
              </w:rPr>
              <w:t>55-60</w:t>
            </w:r>
          </w:p>
        </w:tc>
      </w:tr>
      <w:tr w:rsidR="00463158" w:rsidRPr="0086774F" w14:paraId="27EF26DA" w14:textId="77777777" w:rsidTr="00404E18">
        <w:trPr>
          <w:jc w:val="center"/>
        </w:trPr>
        <w:tc>
          <w:tcPr>
            <w:tcW w:w="1524" w:type="dxa"/>
          </w:tcPr>
          <w:p w14:paraId="6CD2625F" w14:textId="77777777" w:rsidR="00463158" w:rsidRPr="0086774F" w:rsidRDefault="00463158" w:rsidP="009833BE">
            <w:pPr>
              <w:spacing w:after="0"/>
              <w:jc w:val="both"/>
              <w:rPr>
                <w:rFonts w:ascii="Arial Narrow" w:hAnsi="Arial Narrow"/>
                <w:sz w:val="24"/>
                <w:szCs w:val="24"/>
                <w:lang w:val="id-ID"/>
              </w:rPr>
            </w:pPr>
            <w:r w:rsidRPr="0086774F">
              <w:rPr>
                <w:rFonts w:ascii="Arial Narrow" w:hAnsi="Arial Narrow"/>
                <w:sz w:val="24"/>
                <w:szCs w:val="24"/>
                <w:lang w:val="id-ID"/>
              </w:rPr>
              <w:t>D</w:t>
            </w:r>
          </w:p>
        </w:tc>
        <w:tc>
          <w:tcPr>
            <w:tcW w:w="1452" w:type="dxa"/>
          </w:tcPr>
          <w:p w14:paraId="5E14B4D8" w14:textId="77777777" w:rsidR="00463158" w:rsidRPr="0086774F" w:rsidRDefault="00463158" w:rsidP="009833BE">
            <w:pPr>
              <w:spacing w:after="0"/>
              <w:jc w:val="both"/>
              <w:rPr>
                <w:rFonts w:ascii="Arial Narrow" w:hAnsi="Arial Narrow"/>
                <w:sz w:val="24"/>
                <w:szCs w:val="24"/>
                <w:lang w:val="id-ID"/>
              </w:rPr>
            </w:pPr>
            <w:r w:rsidRPr="0086774F">
              <w:rPr>
                <w:rFonts w:ascii="Arial Narrow" w:hAnsi="Arial Narrow"/>
                <w:sz w:val="24"/>
                <w:szCs w:val="24"/>
                <w:lang w:val="id-ID"/>
              </w:rPr>
              <w:t>1</w:t>
            </w:r>
          </w:p>
        </w:tc>
        <w:tc>
          <w:tcPr>
            <w:tcW w:w="1701" w:type="dxa"/>
          </w:tcPr>
          <w:p w14:paraId="5B6AB6AE" w14:textId="77777777" w:rsidR="00463158" w:rsidRPr="0086774F" w:rsidRDefault="00463158" w:rsidP="009833BE">
            <w:pPr>
              <w:spacing w:after="0"/>
              <w:jc w:val="both"/>
              <w:rPr>
                <w:rFonts w:ascii="Arial Narrow" w:hAnsi="Arial Narrow"/>
                <w:sz w:val="24"/>
                <w:szCs w:val="24"/>
                <w:lang w:val="id-ID"/>
              </w:rPr>
            </w:pPr>
            <w:r w:rsidRPr="0086774F">
              <w:rPr>
                <w:rFonts w:ascii="Arial Narrow" w:hAnsi="Arial Narrow"/>
                <w:sz w:val="24"/>
                <w:szCs w:val="24"/>
                <w:lang w:val="id-ID"/>
              </w:rPr>
              <w:t>45-54</w:t>
            </w:r>
          </w:p>
        </w:tc>
      </w:tr>
      <w:tr w:rsidR="00463158" w:rsidRPr="0086774F" w14:paraId="2326AD49" w14:textId="77777777" w:rsidTr="00404E18">
        <w:trPr>
          <w:jc w:val="center"/>
        </w:trPr>
        <w:tc>
          <w:tcPr>
            <w:tcW w:w="1524" w:type="dxa"/>
          </w:tcPr>
          <w:p w14:paraId="1CB2336B" w14:textId="77777777" w:rsidR="00463158" w:rsidRPr="0086774F" w:rsidRDefault="00463158" w:rsidP="009833BE">
            <w:pPr>
              <w:spacing w:after="0"/>
              <w:jc w:val="both"/>
              <w:rPr>
                <w:rFonts w:ascii="Arial Narrow" w:hAnsi="Arial Narrow"/>
                <w:sz w:val="24"/>
                <w:szCs w:val="24"/>
                <w:lang w:val="id-ID"/>
              </w:rPr>
            </w:pPr>
            <w:r w:rsidRPr="0086774F">
              <w:rPr>
                <w:rFonts w:ascii="Arial Narrow" w:hAnsi="Arial Narrow"/>
                <w:sz w:val="24"/>
                <w:szCs w:val="24"/>
                <w:lang w:val="id-ID"/>
              </w:rPr>
              <w:t>E</w:t>
            </w:r>
          </w:p>
        </w:tc>
        <w:tc>
          <w:tcPr>
            <w:tcW w:w="1452" w:type="dxa"/>
          </w:tcPr>
          <w:p w14:paraId="7B6B4883" w14:textId="77777777" w:rsidR="00463158" w:rsidRPr="0086774F" w:rsidRDefault="00463158" w:rsidP="009833BE">
            <w:pPr>
              <w:spacing w:after="0"/>
              <w:jc w:val="both"/>
              <w:rPr>
                <w:rFonts w:ascii="Arial Narrow" w:hAnsi="Arial Narrow"/>
                <w:sz w:val="24"/>
                <w:szCs w:val="24"/>
                <w:lang w:val="id-ID"/>
              </w:rPr>
            </w:pPr>
            <w:r w:rsidRPr="0086774F">
              <w:rPr>
                <w:rFonts w:ascii="Arial Narrow" w:hAnsi="Arial Narrow"/>
                <w:sz w:val="24"/>
                <w:szCs w:val="24"/>
                <w:lang w:val="id-ID"/>
              </w:rPr>
              <w:t>0</w:t>
            </w:r>
          </w:p>
        </w:tc>
        <w:tc>
          <w:tcPr>
            <w:tcW w:w="1701" w:type="dxa"/>
          </w:tcPr>
          <w:p w14:paraId="5DC9D614" w14:textId="77777777" w:rsidR="00463158" w:rsidRPr="0086774F" w:rsidRDefault="00463158" w:rsidP="009833BE">
            <w:pPr>
              <w:spacing w:after="0"/>
              <w:jc w:val="both"/>
              <w:rPr>
                <w:rFonts w:ascii="Arial Narrow" w:hAnsi="Arial Narrow"/>
                <w:sz w:val="24"/>
                <w:szCs w:val="24"/>
                <w:lang w:val="id-ID"/>
              </w:rPr>
            </w:pPr>
            <w:r w:rsidRPr="0086774F">
              <w:rPr>
                <w:rFonts w:ascii="Arial Narrow" w:hAnsi="Arial Narrow"/>
                <w:sz w:val="24"/>
                <w:szCs w:val="24"/>
                <w:lang w:val="id-ID"/>
              </w:rPr>
              <w:t>&lt; 45</w:t>
            </w:r>
          </w:p>
        </w:tc>
      </w:tr>
    </w:tbl>
    <w:p w14:paraId="1DD29234" w14:textId="77777777" w:rsidR="00463158" w:rsidRPr="0086774F" w:rsidRDefault="00463158" w:rsidP="009833BE">
      <w:pPr>
        <w:spacing w:after="0"/>
        <w:jc w:val="both"/>
        <w:rPr>
          <w:rFonts w:ascii="Arial Narrow" w:hAnsi="Arial Narrow"/>
          <w:sz w:val="24"/>
          <w:szCs w:val="24"/>
        </w:rPr>
      </w:pPr>
    </w:p>
    <w:p w14:paraId="323F8FB6" w14:textId="77777777" w:rsidR="00463158" w:rsidRPr="0086774F" w:rsidRDefault="00463158" w:rsidP="009833BE">
      <w:pPr>
        <w:spacing w:after="0"/>
        <w:ind w:firstLine="720"/>
        <w:jc w:val="both"/>
        <w:rPr>
          <w:rFonts w:ascii="Arial Narrow" w:hAnsi="Arial Narrow"/>
          <w:sz w:val="24"/>
          <w:szCs w:val="24"/>
        </w:rPr>
      </w:pPr>
      <w:r w:rsidRPr="0086774F">
        <w:rPr>
          <w:rFonts w:ascii="Arial Narrow" w:hAnsi="Arial Narrow"/>
          <w:sz w:val="24"/>
          <w:szCs w:val="24"/>
        </w:rPr>
        <w:t xml:space="preserve">Dalam </w:t>
      </w:r>
      <w:proofErr w:type="spellStart"/>
      <w:r w:rsidRPr="0086774F">
        <w:rPr>
          <w:rFonts w:ascii="Arial Narrow" w:hAnsi="Arial Narrow"/>
          <w:sz w:val="24"/>
          <w:szCs w:val="24"/>
        </w:rPr>
        <w:t>menentukan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nilai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akhir</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digunakan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pembobotan</w:t>
      </w:r>
      <w:proofErr w:type="spellEnd"/>
      <w:r w:rsidRPr="0086774F">
        <w:rPr>
          <w:rFonts w:ascii="Arial Narrow" w:hAnsi="Arial Narrow"/>
          <w:sz w:val="24"/>
          <w:szCs w:val="24"/>
        </w:rPr>
        <w:t xml:space="preserve"> dan </w:t>
      </w:r>
      <w:proofErr w:type="spellStart"/>
      <w:r w:rsidRPr="0086774F">
        <w:rPr>
          <w:rFonts w:ascii="Arial Narrow" w:hAnsi="Arial Narrow"/>
          <w:sz w:val="24"/>
          <w:szCs w:val="24"/>
        </w:rPr>
        <w:t>rumus</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sesuai</w:t>
      </w:r>
      <w:proofErr w:type="spellEnd"/>
      <w:r w:rsidRPr="0086774F">
        <w:rPr>
          <w:rFonts w:ascii="Arial Narrow" w:hAnsi="Arial Narrow"/>
          <w:sz w:val="24"/>
          <w:szCs w:val="24"/>
        </w:rPr>
        <w:t xml:space="preserve"> yang </w:t>
      </w:r>
      <w:proofErr w:type="spellStart"/>
      <w:r w:rsidRPr="0086774F">
        <w:rPr>
          <w:rFonts w:ascii="Arial Narrow" w:hAnsi="Arial Narrow"/>
          <w:sz w:val="24"/>
          <w:szCs w:val="24"/>
        </w:rPr>
        <w:t>ditetapkan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dalam</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panduan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Sekolah</w:t>
      </w:r>
      <w:proofErr w:type="spellEnd"/>
      <w:r w:rsidRPr="0086774F">
        <w:rPr>
          <w:rFonts w:ascii="Arial Narrow" w:hAnsi="Arial Narrow"/>
          <w:sz w:val="24"/>
          <w:szCs w:val="24"/>
        </w:rPr>
        <w:t xml:space="preserve"> Tinggi </w:t>
      </w:r>
      <w:proofErr w:type="spellStart"/>
      <w:r w:rsidRPr="0086774F">
        <w:rPr>
          <w:rFonts w:ascii="Arial Narrow" w:hAnsi="Arial Narrow"/>
          <w:sz w:val="24"/>
          <w:szCs w:val="24"/>
        </w:rPr>
        <w:t>Ilmuk</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Sekolah</w:t>
      </w:r>
      <w:proofErr w:type="spellEnd"/>
      <w:r w:rsidRPr="0086774F">
        <w:rPr>
          <w:rFonts w:ascii="Arial Narrow" w:hAnsi="Arial Narrow"/>
          <w:sz w:val="24"/>
          <w:szCs w:val="24"/>
        </w:rPr>
        <w:t xml:space="preserve"> Tinggi </w:t>
      </w:r>
      <w:proofErr w:type="spellStart"/>
      <w:r w:rsidRPr="0086774F">
        <w:rPr>
          <w:rFonts w:ascii="Arial Narrow" w:hAnsi="Arial Narrow"/>
          <w:sz w:val="24"/>
          <w:szCs w:val="24"/>
        </w:rPr>
        <w:t>Ilmu</w:t>
      </w:r>
      <w:proofErr w:type="spellEnd"/>
      <w:r w:rsidRPr="0086774F">
        <w:rPr>
          <w:rFonts w:ascii="Arial Narrow" w:hAnsi="Arial Narrow"/>
          <w:sz w:val="24"/>
          <w:szCs w:val="24"/>
        </w:rPr>
        <w:t xml:space="preserve"> Farmasi N</w:t>
      </w:r>
      <w:r w:rsidRPr="0086774F">
        <w:rPr>
          <w:rFonts w:ascii="Arial Narrow" w:hAnsi="Arial Narrow"/>
          <w:sz w:val="24"/>
          <w:szCs w:val="24"/>
          <w:lang w:val="id-ID"/>
        </w:rPr>
        <w:t>usaputera</w:t>
      </w:r>
      <w:r w:rsidRPr="0086774F">
        <w:rPr>
          <w:rFonts w:ascii="Arial Narrow" w:hAnsi="Arial Narrow"/>
          <w:sz w:val="24"/>
          <w:szCs w:val="24"/>
        </w:rPr>
        <w:t xml:space="preserve"> S</w:t>
      </w:r>
      <w:r w:rsidRPr="0086774F">
        <w:rPr>
          <w:rFonts w:ascii="Arial Narrow" w:hAnsi="Arial Narrow"/>
          <w:sz w:val="24"/>
          <w:szCs w:val="24"/>
          <w:lang w:val="id-ID"/>
        </w:rPr>
        <w:t>emarang</w:t>
      </w:r>
      <w:r w:rsidRPr="0086774F">
        <w:rPr>
          <w:rFonts w:ascii="Arial Narrow" w:hAnsi="Arial Narrow"/>
          <w:sz w:val="24"/>
          <w:szCs w:val="24"/>
        </w:rPr>
        <w:t xml:space="preserve">” </w:t>
      </w:r>
      <w:proofErr w:type="spellStart"/>
      <w:r w:rsidRPr="0086774F">
        <w:rPr>
          <w:rFonts w:ascii="Arial Narrow" w:hAnsi="Arial Narrow"/>
          <w:sz w:val="24"/>
          <w:szCs w:val="24"/>
        </w:rPr>
        <w:t>sebagai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berikut</w:t>
      </w:r>
      <w:proofErr w:type="spellEnd"/>
      <w:r w:rsidRPr="0086774F">
        <w:rPr>
          <w:rFonts w:ascii="Arial Narrow" w:hAnsi="Arial Narrow"/>
          <w:sz w:val="24"/>
          <w:szCs w:val="24"/>
        </w:rPr>
        <w:t>:</w:t>
      </w:r>
    </w:p>
    <w:p w14:paraId="4B790325" w14:textId="77777777" w:rsidR="00463158" w:rsidRPr="0086774F" w:rsidRDefault="00463158" w:rsidP="009833BE">
      <w:pPr>
        <w:tabs>
          <w:tab w:val="left" w:pos="720"/>
          <w:tab w:val="left" w:pos="1440"/>
          <w:tab w:val="left" w:pos="2160"/>
          <w:tab w:val="center" w:pos="4681"/>
        </w:tabs>
        <w:spacing w:after="0"/>
        <w:jc w:val="both"/>
        <w:rPr>
          <w:rFonts w:ascii="Arial Narrow" w:hAnsi="Arial Narrow"/>
          <w:sz w:val="24"/>
          <w:szCs w:val="24"/>
        </w:rPr>
      </w:pPr>
      <w:r w:rsidRPr="0086774F">
        <w:rPr>
          <w:rFonts w:ascii="Arial Narrow" w:hAnsi="Arial Narrow"/>
          <w:b/>
          <w:noProof/>
          <w:sz w:val="24"/>
          <w:szCs w:val="24"/>
        </w:rPr>
        <mc:AlternateContent>
          <mc:Choice Requires="wps">
            <w:drawing>
              <wp:anchor distT="0" distB="0" distL="114300" distR="114300" simplePos="0" relativeHeight="251664384" behindDoc="0" locked="0" layoutInCell="1" allowOverlap="1" wp14:anchorId="270F062A" wp14:editId="066C39A0">
                <wp:simplePos x="0" y="0"/>
                <wp:positionH relativeFrom="column">
                  <wp:posOffset>9525</wp:posOffset>
                </wp:positionH>
                <wp:positionV relativeFrom="paragraph">
                  <wp:posOffset>158750</wp:posOffset>
                </wp:positionV>
                <wp:extent cx="6000750" cy="295275"/>
                <wp:effectExtent l="0" t="0" r="19050" b="28575"/>
                <wp:wrapNone/>
                <wp:docPr id="1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00750" cy="29527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8B93451" w14:textId="2D453EC8" w:rsidR="00463158" w:rsidRPr="006B65BE" w:rsidRDefault="00463158" w:rsidP="00463158">
                            <w:pPr>
                              <w:ind w:left="-90"/>
                              <w:jc w:val="center"/>
                              <w:rPr>
                                <w:rFonts w:ascii="Arial" w:hAnsi="Arial" w:cs="Arial"/>
                                <w:b/>
                                <w:lang w:val="sv-SE"/>
                              </w:rPr>
                            </w:pPr>
                            <w:r>
                              <w:rPr>
                                <w:rFonts w:ascii="Arial" w:hAnsi="Arial" w:cs="Arial"/>
                                <w:b/>
                                <w:lang w:val="sv-SE"/>
                              </w:rPr>
                              <w:t xml:space="preserve">Nilai Akhir (NA) </w:t>
                            </w:r>
                            <w:r w:rsidRPr="006B65BE">
                              <w:rPr>
                                <w:rFonts w:ascii="Arial" w:hAnsi="Arial" w:cs="Arial"/>
                                <w:b/>
                                <w:lang w:val="sv-SE"/>
                              </w:rPr>
                              <w:t>=</w:t>
                            </w:r>
                            <w:r>
                              <w:rPr>
                                <w:rFonts w:ascii="Arial" w:hAnsi="Arial" w:cs="Arial"/>
                                <w:b/>
                                <w:lang w:val="sv-SE"/>
                              </w:rPr>
                              <w:t xml:space="preserve"> ( 2</w:t>
                            </w:r>
                            <w:r w:rsidR="00DE086C">
                              <w:rPr>
                                <w:rFonts w:ascii="Arial" w:hAnsi="Arial" w:cs="Arial"/>
                                <w:b/>
                                <w:lang w:val="sv-SE"/>
                              </w:rPr>
                              <w:t>0</w:t>
                            </w:r>
                            <w:r>
                              <w:rPr>
                                <w:rFonts w:ascii="Arial" w:hAnsi="Arial" w:cs="Arial"/>
                                <w:b/>
                                <w:lang w:val="sv-SE"/>
                              </w:rPr>
                              <w:t xml:space="preserve"> % Tugas)+( Keaktifan 1</w:t>
                            </w:r>
                            <w:r w:rsidR="00DE086C">
                              <w:rPr>
                                <w:rFonts w:ascii="Arial" w:hAnsi="Arial" w:cs="Arial"/>
                                <w:b/>
                                <w:lang w:val="sv-SE"/>
                              </w:rPr>
                              <w:t>0</w:t>
                            </w:r>
                            <w:r>
                              <w:rPr>
                                <w:rFonts w:ascii="Arial" w:hAnsi="Arial" w:cs="Arial"/>
                                <w:b/>
                                <w:lang w:val="sv-SE"/>
                              </w:rPr>
                              <w:t xml:space="preserve"> %) + (3</w:t>
                            </w:r>
                            <w:r w:rsidR="00DE086C">
                              <w:rPr>
                                <w:rFonts w:ascii="Arial" w:hAnsi="Arial" w:cs="Arial"/>
                                <w:b/>
                                <w:lang w:val="sv-SE"/>
                              </w:rPr>
                              <w:t>5</w:t>
                            </w:r>
                            <w:r>
                              <w:rPr>
                                <w:rFonts w:ascii="Arial" w:hAnsi="Arial" w:cs="Arial"/>
                                <w:b/>
                                <w:lang w:val="sv-SE"/>
                              </w:rPr>
                              <w:t xml:space="preserve"> % UTS) + (35</w:t>
                            </w:r>
                            <w:r w:rsidRPr="006B65BE">
                              <w:rPr>
                                <w:rFonts w:ascii="Arial" w:hAnsi="Arial" w:cs="Arial"/>
                                <w:b/>
                                <w:lang w:val="sv-SE"/>
                              </w:rPr>
                              <w:t xml:space="preserve"> % UAS)</w:t>
                            </w:r>
                          </w:p>
                          <w:p w14:paraId="0418DEF2" w14:textId="77777777" w:rsidR="00463158" w:rsidRDefault="00463158" w:rsidP="00463158"/>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70F062A" id="Rectangle 4" o:spid="_x0000_s1027" style="position:absolute;left:0;text-align:left;margin-left:.75pt;margin-top:12.5pt;width:472.5pt;height:23.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" filled="f">
                <v:textbox>
                  <w:txbxContent>
                    <w:p w14:paraId="48B93451" w14:textId="2D453EC8" w:rsidR="00463158" w:rsidRPr="006B65BE" w:rsidRDefault="00463158" w:rsidP="00463158">
                      <w:pPr>
                        <w:ind w:left="-90"/>
                        <w:jc w:val="center"/>
                        <w:rPr>
                          <w:rFonts w:ascii="Arial" w:hAnsi="Arial" w:cs="Arial"/>
                          <w:b/>
                          <w:lang w:val="sv-SE"/>
                        </w:rPr>
                      </w:pPr>
                      <w:r>
                        <w:rPr>
                          <w:rFonts w:ascii="Arial" w:hAnsi="Arial" w:cs="Arial"/>
                          <w:b/>
                          <w:lang w:val="sv-SE"/>
                        </w:rPr>
                        <w:t xml:space="preserve">Nilai Akhir (NA) </w:t>
                      </w:r>
                      <w:r w:rsidRPr="006B65BE">
                        <w:rPr>
                          <w:rFonts w:ascii="Arial" w:hAnsi="Arial" w:cs="Arial"/>
                          <w:b/>
                          <w:lang w:val="sv-SE"/>
                        </w:rPr>
                        <w:t>=</w:t>
                      </w:r>
                      <w:r>
                        <w:rPr>
                          <w:rFonts w:ascii="Arial" w:hAnsi="Arial" w:cs="Arial"/>
                          <w:b/>
                          <w:lang w:val="sv-SE"/>
                        </w:rPr>
                        <w:t xml:space="preserve"> ( 2</w:t>
                      </w:r>
                      <w:r w:rsidR="00DE086C">
                        <w:rPr>
                          <w:rFonts w:ascii="Arial" w:hAnsi="Arial" w:cs="Arial"/>
                          <w:b/>
                          <w:lang w:val="sv-SE"/>
                        </w:rPr>
                        <w:t>0</w:t>
                      </w:r>
                      <w:r>
                        <w:rPr>
                          <w:rFonts w:ascii="Arial" w:hAnsi="Arial" w:cs="Arial"/>
                          <w:b/>
                          <w:lang w:val="sv-SE"/>
                        </w:rPr>
                        <w:t xml:space="preserve"> % Tugas)+( Keaktifan 1</w:t>
                      </w:r>
                      <w:r w:rsidR="00DE086C">
                        <w:rPr>
                          <w:rFonts w:ascii="Arial" w:hAnsi="Arial" w:cs="Arial"/>
                          <w:b/>
                          <w:lang w:val="sv-SE"/>
                        </w:rPr>
                        <w:t>0</w:t>
                      </w:r>
                      <w:r>
                        <w:rPr>
                          <w:rFonts w:ascii="Arial" w:hAnsi="Arial" w:cs="Arial"/>
                          <w:b/>
                          <w:lang w:val="sv-SE"/>
                        </w:rPr>
                        <w:t xml:space="preserve"> %) + (3</w:t>
                      </w:r>
                      <w:r w:rsidR="00DE086C">
                        <w:rPr>
                          <w:rFonts w:ascii="Arial" w:hAnsi="Arial" w:cs="Arial"/>
                          <w:b/>
                          <w:lang w:val="sv-SE"/>
                        </w:rPr>
                        <w:t>5</w:t>
                      </w:r>
                      <w:r>
                        <w:rPr>
                          <w:rFonts w:ascii="Arial" w:hAnsi="Arial" w:cs="Arial"/>
                          <w:b/>
                          <w:lang w:val="sv-SE"/>
                        </w:rPr>
                        <w:t xml:space="preserve"> % UTS) + (35</w:t>
                      </w:r>
                      <w:r w:rsidRPr="006B65BE">
                        <w:rPr>
                          <w:rFonts w:ascii="Arial" w:hAnsi="Arial" w:cs="Arial"/>
                          <w:b/>
                          <w:lang w:val="sv-SE"/>
                        </w:rPr>
                        <w:t xml:space="preserve"> % UAS)</w:t>
                      </w:r>
                    </w:p>
                    <w:p w14:paraId="0418DEF2" w14:textId="77777777" w:rsidR="00463158" w:rsidRDefault="00463158" w:rsidP="00463158"/>
                  </w:txbxContent>
                </v:textbox>
              </v:rect>
            </w:pict>
          </mc:Fallback>
        </mc:AlternateContent>
      </w: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r>
    </w:p>
    <w:p w14:paraId="7C7A8DF6" w14:textId="520B87C3" w:rsidR="00463158" w:rsidRPr="0086774F" w:rsidRDefault="00463158" w:rsidP="009833BE">
      <w:pPr>
        <w:tabs>
          <w:tab w:val="left" w:pos="720"/>
          <w:tab w:val="left" w:pos="1440"/>
          <w:tab w:val="left" w:pos="2160"/>
          <w:tab w:val="center" w:pos="4681"/>
        </w:tabs>
        <w:spacing w:after="0"/>
        <w:jc w:val="both"/>
        <w:rPr>
          <w:rFonts w:ascii="Arial Narrow" w:hAnsi="Arial Narrow"/>
          <w:sz w:val="24"/>
          <w:szCs w:val="24"/>
        </w:rPr>
      </w:pPr>
    </w:p>
    <w:p w14:paraId="1F641331" w14:textId="77777777" w:rsidR="00C466B6" w:rsidRPr="0086774F" w:rsidRDefault="00C466B6" w:rsidP="009833BE">
      <w:pPr>
        <w:tabs>
          <w:tab w:val="left" w:pos="720"/>
          <w:tab w:val="left" w:pos="1440"/>
          <w:tab w:val="left" w:pos="2160"/>
          <w:tab w:val="center" w:pos="4681"/>
        </w:tabs>
        <w:spacing w:after="0"/>
        <w:jc w:val="both"/>
        <w:rPr>
          <w:rFonts w:ascii="Arial Narrow" w:hAnsi="Arial Narrow"/>
          <w:sz w:val="24"/>
          <w:szCs w:val="24"/>
        </w:rPr>
      </w:pPr>
    </w:p>
    <w:tbl>
      <w:tblPr>
        <w:tblStyle w:val="TableGrid"/>
        <w:tblW w:w="0" w:type="auto"/>
        <w:tblInd w:w="198" w:type="dxa"/>
        <w:tblLook w:val="04A0" w:firstRow="1" w:lastRow="0" w:firstColumn="1" w:lastColumn="0" w:noHBand="0" w:noVBand="1"/>
      </w:tblPr>
      <w:tblGrid>
        <w:gridCol w:w="8807"/>
      </w:tblGrid>
      <w:tr w:rsidR="00463158" w:rsidRPr="0086774F" w14:paraId="4F61989A" w14:textId="77777777" w:rsidTr="006C2177">
        <w:tc>
          <w:tcPr>
            <w:tcW w:w="8963" w:type="dxa"/>
          </w:tcPr>
          <w:p w14:paraId="4A62E7C0" w14:textId="77777777" w:rsidR="00463158" w:rsidRPr="0086774F" w:rsidRDefault="00463158" w:rsidP="009833BE">
            <w:pPr>
              <w:spacing w:line="276" w:lineRule="auto"/>
              <w:jc w:val="center"/>
              <w:rPr>
                <w:rFonts w:ascii="Arial Narrow" w:hAnsi="Arial Narrow"/>
                <w:sz w:val="24"/>
                <w:szCs w:val="24"/>
              </w:rPr>
            </w:pPr>
            <w:r w:rsidRPr="0086774F">
              <w:rPr>
                <w:rFonts w:ascii="Arial Narrow" w:hAnsi="Arial Narrow"/>
                <w:sz w:val="24"/>
                <w:szCs w:val="24"/>
                <w:lang w:val="sv-SE"/>
              </w:rPr>
              <w:tab/>
            </w:r>
            <w:r w:rsidRPr="0086774F">
              <w:rPr>
                <w:rFonts w:ascii="Arial Narrow" w:hAnsi="Arial Narrow"/>
                <w:b/>
                <w:sz w:val="24"/>
                <w:szCs w:val="24"/>
              </w:rPr>
              <w:t xml:space="preserve">8. </w:t>
            </w:r>
            <w:proofErr w:type="spellStart"/>
            <w:r w:rsidRPr="0086774F">
              <w:rPr>
                <w:rFonts w:ascii="Arial Narrow" w:hAnsi="Arial Narrow"/>
                <w:b/>
                <w:sz w:val="24"/>
                <w:szCs w:val="24"/>
              </w:rPr>
              <w:t>Tugas</w:t>
            </w:r>
            <w:proofErr w:type="spellEnd"/>
            <w:r w:rsidRPr="0086774F">
              <w:rPr>
                <w:rFonts w:ascii="Arial Narrow" w:hAnsi="Arial Narrow"/>
                <w:b/>
                <w:sz w:val="24"/>
                <w:szCs w:val="24"/>
              </w:rPr>
              <w:t xml:space="preserve"> dan </w:t>
            </w:r>
            <w:proofErr w:type="spellStart"/>
            <w:r w:rsidRPr="0086774F">
              <w:rPr>
                <w:rFonts w:ascii="Arial Narrow" w:hAnsi="Arial Narrow"/>
                <w:b/>
                <w:sz w:val="24"/>
                <w:szCs w:val="24"/>
              </w:rPr>
              <w:t>Ujian</w:t>
            </w:r>
            <w:proofErr w:type="spellEnd"/>
          </w:p>
        </w:tc>
      </w:tr>
    </w:tbl>
    <w:p w14:paraId="13D431FD" w14:textId="22A91796" w:rsidR="00463158" w:rsidRPr="0086774F" w:rsidRDefault="00463158" w:rsidP="009833BE">
      <w:pPr>
        <w:numPr>
          <w:ilvl w:val="0"/>
          <w:numId w:val="6"/>
        </w:numPr>
        <w:tabs>
          <w:tab w:val="clear" w:pos="1080"/>
        </w:tabs>
        <w:spacing w:after="0"/>
        <w:ind w:left="540"/>
        <w:jc w:val="both"/>
        <w:rPr>
          <w:rFonts w:ascii="Arial Narrow" w:hAnsi="Arial Narrow"/>
          <w:sz w:val="24"/>
          <w:szCs w:val="24"/>
        </w:rPr>
      </w:pPr>
      <w:r w:rsidRPr="0086774F">
        <w:rPr>
          <w:rFonts w:ascii="Arial Narrow" w:hAnsi="Arial Narrow"/>
          <w:sz w:val="24"/>
          <w:szCs w:val="24"/>
          <w:lang w:val="id-ID"/>
        </w:rPr>
        <w:t>Tugas Individu ber</w:t>
      </w:r>
      <w:proofErr w:type="spellStart"/>
      <w:r w:rsidRPr="0086774F">
        <w:rPr>
          <w:rFonts w:ascii="Arial Narrow" w:hAnsi="Arial Narrow"/>
          <w:sz w:val="24"/>
          <w:szCs w:val="24"/>
        </w:rPr>
        <w:t>upa</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soal</w:t>
      </w:r>
      <w:proofErr w:type="spellEnd"/>
      <w:r w:rsidRPr="0086774F">
        <w:rPr>
          <w:rFonts w:ascii="Arial Narrow" w:hAnsi="Arial Narrow"/>
          <w:sz w:val="24"/>
          <w:szCs w:val="24"/>
        </w:rPr>
        <w:t xml:space="preserve"> </w:t>
      </w:r>
      <w:proofErr w:type="spellStart"/>
      <w:r w:rsidR="00D453DA">
        <w:rPr>
          <w:rFonts w:ascii="Arial Narrow" w:hAnsi="Arial Narrow"/>
          <w:sz w:val="24"/>
          <w:szCs w:val="24"/>
        </w:rPr>
        <w:t>Kuis</w:t>
      </w:r>
      <w:proofErr w:type="spellEnd"/>
      <w:r w:rsidR="00D453DA">
        <w:rPr>
          <w:rFonts w:ascii="Arial Narrow" w:hAnsi="Arial Narrow"/>
          <w:sz w:val="24"/>
          <w:szCs w:val="24"/>
        </w:rPr>
        <w:t xml:space="preserve"> (CBT/Essay/</w:t>
      </w:r>
      <w:proofErr w:type="spellStart"/>
      <w:r w:rsidR="00D453DA">
        <w:rPr>
          <w:rFonts w:ascii="Arial Narrow" w:hAnsi="Arial Narrow"/>
          <w:sz w:val="24"/>
          <w:szCs w:val="24"/>
        </w:rPr>
        <w:t>Presentasi</w:t>
      </w:r>
      <w:proofErr w:type="spellEnd"/>
      <w:r w:rsidR="00D453DA">
        <w:rPr>
          <w:rFonts w:ascii="Arial Narrow" w:hAnsi="Arial Narrow"/>
          <w:sz w:val="24"/>
          <w:szCs w:val="24"/>
        </w:rPr>
        <w:t xml:space="preserve">) </w:t>
      </w:r>
      <w:r w:rsidRPr="0086774F">
        <w:rPr>
          <w:rFonts w:ascii="Arial Narrow" w:hAnsi="Arial Narrow"/>
          <w:sz w:val="24"/>
          <w:szCs w:val="24"/>
        </w:rPr>
        <w:t xml:space="preserve">dan </w:t>
      </w:r>
      <w:r w:rsidRPr="0086774F">
        <w:rPr>
          <w:rFonts w:ascii="Arial Narrow" w:hAnsi="Arial Narrow"/>
          <w:i/>
          <w:sz w:val="24"/>
          <w:szCs w:val="24"/>
        </w:rPr>
        <w:t>paper</w:t>
      </w:r>
      <w:r w:rsidR="00DE086C" w:rsidRPr="0086774F">
        <w:rPr>
          <w:rFonts w:ascii="Arial Narrow" w:hAnsi="Arial Narrow"/>
          <w:i/>
          <w:sz w:val="24"/>
          <w:szCs w:val="24"/>
        </w:rPr>
        <w:t xml:space="preserve"> base test </w:t>
      </w:r>
    </w:p>
    <w:p w14:paraId="4E8E7E77" w14:textId="77777777" w:rsidR="00463158" w:rsidRPr="0086774F" w:rsidRDefault="00463158" w:rsidP="009833BE">
      <w:pPr>
        <w:numPr>
          <w:ilvl w:val="0"/>
          <w:numId w:val="6"/>
        </w:numPr>
        <w:tabs>
          <w:tab w:val="clear" w:pos="1080"/>
        </w:tabs>
        <w:spacing w:after="0"/>
        <w:ind w:left="540"/>
        <w:jc w:val="both"/>
        <w:rPr>
          <w:rFonts w:ascii="Arial Narrow" w:hAnsi="Arial Narrow"/>
          <w:sz w:val="24"/>
          <w:szCs w:val="24"/>
        </w:rPr>
      </w:pPr>
      <w:r w:rsidRPr="0086774F">
        <w:rPr>
          <w:rFonts w:ascii="Arial Narrow" w:hAnsi="Arial Narrow"/>
          <w:sz w:val="24"/>
          <w:szCs w:val="24"/>
          <w:lang w:val="id-ID"/>
        </w:rPr>
        <w:t xml:space="preserve">Tugas </w:t>
      </w:r>
      <w:proofErr w:type="spellStart"/>
      <w:r w:rsidRPr="0086774F">
        <w:rPr>
          <w:rFonts w:ascii="Arial Narrow" w:hAnsi="Arial Narrow"/>
          <w:sz w:val="24"/>
          <w:szCs w:val="24"/>
        </w:rPr>
        <w:t>Kelompok</w:t>
      </w:r>
      <w:proofErr w:type="spellEnd"/>
      <w:r w:rsidRPr="0086774F">
        <w:rPr>
          <w:rFonts w:ascii="Arial Narrow" w:hAnsi="Arial Narrow"/>
          <w:sz w:val="24"/>
          <w:szCs w:val="24"/>
          <w:lang w:val="id-ID"/>
        </w:rPr>
        <w:t xml:space="preserve"> ber</w:t>
      </w:r>
      <w:proofErr w:type="spellStart"/>
      <w:r w:rsidRPr="0086774F">
        <w:rPr>
          <w:rFonts w:ascii="Arial Narrow" w:hAnsi="Arial Narrow"/>
          <w:sz w:val="24"/>
          <w:szCs w:val="24"/>
        </w:rPr>
        <w:t>upa</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materi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temadiskusi</w:t>
      </w:r>
      <w:proofErr w:type="spellEnd"/>
      <w:r w:rsidRPr="0086774F">
        <w:rPr>
          <w:rFonts w:ascii="Arial Narrow" w:hAnsi="Arial Narrow"/>
          <w:sz w:val="24"/>
          <w:szCs w:val="24"/>
        </w:rPr>
        <w:t xml:space="preserve"> dan </w:t>
      </w:r>
      <w:proofErr w:type="spellStart"/>
      <w:r w:rsidRPr="0086774F">
        <w:rPr>
          <w:rFonts w:ascii="Arial Narrow" w:hAnsi="Arial Narrow"/>
          <w:sz w:val="24"/>
          <w:szCs w:val="24"/>
        </w:rPr>
        <w:t>presentasi</w:t>
      </w:r>
      <w:proofErr w:type="spellEnd"/>
    </w:p>
    <w:p w14:paraId="4B9686FA" w14:textId="77777777" w:rsidR="00463158" w:rsidRPr="0086774F" w:rsidRDefault="00463158" w:rsidP="009833BE">
      <w:pPr>
        <w:numPr>
          <w:ilvl w:val="0"/>
          <w:numId w:val="6"/>
        </w:numPr>
        <w:tabs>
          <w:tab w:val="clear" w:pos="1080"/>
        </w:tabs>
        <w:spacing w:after="0"/>
        <w:ind w:left="540"/>
        <w:jc w:val="both"/>
        <w:rPr>
          <w:rFonts w:ascii="Arial Narrow" w:hAnsi="Arial Narrow"/>
          <w:sz w:val="24"/>
          <w:szCs w:val="24"/>
          <w:lang w:val="sv-SE"/>
        </w:rPr>
      </w:pPr>
      <w:r w:rsidRPr="0086774F">
        <w:rPr>
          <w:rFonts w:ascii="Arial Narrow" w:hAnsi="Arial Narrow"/>
          <w:sz w:val="24"/>
          <w:szCs w:val="24"/>
          <w:lang w:val="sv-SE"/>
        </w:rPr>
        <w:t>Evaluasi tertulis diselenggarakan dua kali dengan waktu yang bersamaan dengan mata kuliah yang lain.</w:t>
      </w:r>
    </w:p>
    <w:p w14:paraId="68C5064D" w14:textId="77777777" w:rsidR="00463158" w:rsidRPr="0086774F" w:rsidRDefault="00463158" w:rsidP="009833BE">
      <w:pPr>
        <w:numPr>
          <w:ilvl w:val="0"/>
          <w:numId w:val="6"/>
        </w:numPr>
        <w:tabs>
          <w:tab w:val="clear" w:pos="1080"/>
        </w:tabs>
        <w:spacing w:after="0"/>
        <w:ind w:left="540"/>
        <w:jc w:val="both"/>
        <w:rPr>
          <w:rFonts w:ascii="Arial Narrow" w:hAnsi="Arial Narrow"/>
          <w:sz w:val="24"/>
          <w:szCs w:val="24"/>
          <w:lang w:val="sv-SE"/>
        </w:rPr>
      </w:pPr>
      <w:r w:rsidRPr="0086774F">
        <w:rPr>
          <w:rFonts w:ascii="Arial Narrow" w:hAnsi="Arial Narrow"/>
          <w:sz w:val="24"/>
          <w:szCs w:val="24"/>
          <w:lang w:val="sv-SE"/>
        </w:rPr>
        <w:t xml:space="preserve">Ujian </w:t>
      </w:r>
    </w:p>
    <w:p w14:paraId="698F9DDF" w14:textId="77777777" w:rsidR="00463158" w:rsidRPr="0086774F" w:rsidRDefault="00463158" w:rsidP="009833BE">
      <w:pPr>
        <w:numPr>
          <w:ilvl w:val="1"/>
          <w:numId w:val="6"/>
        </w:numPr>
        <w:tabs>
          <w:tab w:val="clear" w:pos="1800"/>
        </w:tabs>
        <w:spacing w:after="0"/>
        <w:ind w:left="1080"/>
        <w:jc w:val="both"/>
        <w:rPr>
          <w:rFonts w:ascii="Arial Narrow" w:hAnsi="Arial Narrow"/>
          <w:sz w:val="24"/>
          <w:szCs w:val="24"/>
          <w:lang w:val="nb-NO"/>
        </w:rPr>
      </w:pPr>
      <w:r w:rsidRPr="0086774F">
        <w:rPr>
          <w:rFonts w:ascii="Arial Narrow" w:hAnsi="Arial Narrow"/>
          <w:sz w:val="24"/>
          <w:szCs w:val="24"/>
          <w:lang w:val="nb-NO"/>
        </w:rPr>
        <w:t>Evaluasi Tengah Semester/ UTS (Pertemuan ke VII</w:t>
      </w:r>
      <w:r w:rsidRPr="0086774F">
        <w:rPr>
          <w:rFonts w:ascii="Arial Narrow" w:hAnsi="Arial Narrow"/>
          <w:sz w:val="24"/>
          <w:szCs w:val="24"/>
          <w:lang w:val="id-ID"/>
        </w:rPr>
        <w:t>I</w:t>
      </w:r>
      <w:r w:rsidRPr="0086774F">
        <w:rPr>
          <w:rFonts w:ascii="Arial Narrow" w:hAnsi="Arial Narrow"/>
          <w:sz w:val="24"/>
          <w:szCs w:val="24"/>
          <w:lang w:val="nb-NO"/>
        </w:rPr>
        <w:t>, tanggal</w:t>
      </w:r>
      <w:r w:rsidRPr="0086774F">
        <w:rPr>
          <w:rFonts w:ascii="Arial Narrow" w:hAnsi="Arial Narrow"/>
          <w:sz w:val="24"/>
          <w:szCs w:val="24"/>
          <w:lang w:val="id-ID"/>
        </w:rPr>
        <w:t xml:space="preserve"> sesuai jadwal</w:t>
      </w:r>
      <w:r w:rsidRPr="0086774F">
        <w:rPr>
          <w:rFonts w:ascii="Arial Narrow" w:hAnsi="Arial Narrow"/>
          <w:sz w:val="24"/>
          <w:szCs w:val="24"/>
          <w:lang w:val="nb-NO"/>
        </w:rPr>
        <w:t>)</w:t>
      </w:r>
    </w:p>
    <w:p w14:paraId="45A8756A" w14:textId="546776ED" w:rsidR="00463158" w:rsidRPr="0086774F" w:rsidRDefault="00463158" w:rsidP="009833BE">
      <w:pPr>
        <w:spacing w:after="0"/>
        <w:ind w:left="1080"/>
        <w:jc w:val="both"/>
        <w:rPr>
          <w:rFonts w:ascii="Arial Narrow" w:hAnsi="Arial Narrow"/>
          <w:sz w:val="24"/>
          <w:szCs w:val="24"/>
          <w:lang w:val="nb-NO"/>
        </w:rPr>
      </w:pPr>
      <w:r w:rsidRPr="0086774F">
        <w:rPr>
          <w:rFonts w:ascii="Arial Narrow" w:hAnsi="Arial Narrow"/>
          <w:sz w:val="24"/>
          <w:szCs w:val="24"/>
          <w:lang w:val="nb-NO"/>
        </w:rPr>
        <w:t>Materi:</w:t>
      </w:r>
      <w:r w:rsidR="00B73D9B">
        <w:rPr>
          <w:rFonts w:ascii="Arial Narrow" w:hAnsi="Arial Narrow"/>
          <w:sz w:val="24"/>
          <w:szCs w:val="24"/>
          <w:lang w:val="nb-NO"/>
        </w:rPr>
        <w:t xml:space="preserve"> </w:t>
      </w:r>
      <w:r w:rsidRPr="0086774F">
        <w:rPr>
          <w:rFonts w:ascii="Arial Narrow" w:hAnsi="Arial Narrow"/>
          <w:sz w:val="24"/>
          <w:szCs w:val="24"/>
          <w:lang w:val="nb-NO"/>
        </w:rPr>
        <w:t>Pertemuan I sampai dengan Pertemuan VII</w:t>
      </w:r>
    </w:p>
    <w:p w14:paraId="6AAD3195" w14:textId="4CCCFDE4" w:rsidR="00463158" w:rsidRPr="0086774F" w:rsidRDefault="00DE086C" w:rsidP="009833BE">
      <w:pPr>
        <w:spacing w:after="0"/>
        <w:ind w:left="1080"/>
        <w:jc w:val="both"/>
        <w:rPr>
          <w:rFonts w:ascii="Arial Narrow" w:hAnsi="Arial Narrow"/>
          <w:sz w:val="24"/>
          <w:szCs w:val="24"/>
          <w:lang w:val="nb-NO"/>
        </w:rPr>
      </w:pPr>
      <w:r w:rsidRPr="0086774F">
        <w:rPr>
          <w:rFonts w:ascii="Arial Narrow" w:hAnsi="Arial Narrow"/>
          <w:sz w:val="24"/>
          <w:szCs w:val="24"/>
          <w:lang w:val="nb-NO"/>
        </w:rPr>
        <w:t>12</w:t>
      </w:r>
      <w:r w:rsidR="00463158" w:rsidRPr="0086774F">
        <w:rPr>
          <w:rFonts w:ascii="Arial Narrow" w:hAnsi="Arial Narrow"/>
          <w:sz w:val="24"/>
          <w:szCs w:val="24"/>
          <w:lang w:val="nb-NO"/>
        </w:rPr>
        <w:t xml:space="preserve">0 Soal Kasus dan pilihan jawaban a sampai dengan </w:t>
      </w:r>
      <w:r w:rsidR="00D453DA">
        <w:rPr>
          <w:rFonts w:ascii="Arial Narrow" w:hAnsi="Arial Narrow"/>
          <w:sz w:val="24"/>
          <w:szCs w:val="24"/>
          <w:lang w:val="nb-NO"/>
        </w:rPr>
        <w:t>e</w:t>
      </w:r>
      <w:r w:rsidR="00463158" w:rsidRPr="0086774F">
        <w:rPr>
          <w:rFonts w:ascii="Arial Narrow" w:hAnsi="Arial Narrow"/>
          <w:sz w:val="24"/>
          <w:szCs w:val="24"/>
          <w:lang w:val="nb-NO"/>
        </w:rPr>
        <w:t xml:space="preserve"> mengacu pada Uji Kompetensi </w:t>
      </w:r>
      <w:r w:rsidR="00D453DA">
        <w:rPr>
          <w:rFonts w:ascii="Arial Narrow" w:hAnsi="Arial Narrow"/>
          <w:sz w:val="24"/>
          <w:szCs w:val="24"/>
          <w:lang w:val="nb-NO"/>
        </w:rPr>
        <w:t>Apoteker Bidang Manajemen Farmasi Komunitas</w:t>
      </w:r>
    </w:p>
    <w:p w14:paraId="11540550" w14:textId="77777777" w:rsidR="00463158" w:rsidRPr="0086774F" w:rsidRDefault="00463158" w:rsidP="009833BE">
      <w:pPr>
        <w:spacing w:after="0"/>
        <w:ind w:left="1080"/>
        <w:jc w:val="both"/>
        <w:rPr>
          <w:rFonts w:ascii="Arial Narrow" w:hAnsi="Arial Narrow"/>
          <w:sz w:val="24"/>
          <w:szCs w:val="24"/>
          <w:lang w:val="nb-NO"/>
        </w:rPr>
      </w:pPr>
      <w:r w:rsidRPr="0086774F">
        <w:rPr>
          <w:rFonts w:ascii="Arial Narrow" w:hAnsi="Arial Narrow"/>
          <w:sz w:val="24"/>
          <w:szCs w:val="24"/>
          <w:lang w:val="nb-NO"/>
        </w:rPr>
        <w:t xml:space="preserve">1-5 Soal Kasus dengan pemahaman </w:t>
      </w:r>
      <w:r w:rsidRPr="0086774F">
        <w:rPr>
          <w:rFonts w:ascii="Arial Narrow" w:hAnsi="Arial Narrow"/>
          <w:i/>
          <w:sz w:val="24"/>
          <w:szCs w:val="24"/>
          <w:lang w:val="nb-NO"/>
        </w:rPr>
        <w:t>contekstual</w:t>
      </w:r>
      <w:r w:rsidRPr="0086774F">
        <w:rPr>
          <w:rFonts w:ascii="Arial Narrow" w:hAnsi="Arial Narrow"/>
          <w:sz w:val="24"/>
          <w:szCs w:val="24"/>
          <w:lang w:val="nb-NO"/>
        </w:rPr>
        <w:t xml:space="preserve"> </w:t>
      </w:r>
    </w:p>
    <w:p w14:paraId="5F5C7BEB" w14:textId="77777777" w:rsidR="00463158" w:rsidRPr="0086774F" w:rsidRDefault="00463158" w:rsidP="009833BE">
      <w:pPr>
        <w:spacing w:after="0"/>
        <w:ind w:left="1080"/>
        <w:jc w:val="both"/>
        <w:rPr>
          <w:rFonts w:ascii="Arial Narrow" w:hAnsi="Arial Narrow"/>
          <w:sz w:val="24"/>
          <w:szCs w:val="24"/>
          <w:lang w:val="nb-NO"/>
        </w:rPr>
      </w:pPr>
      <w:r w:rsidRPr="0086774F">
        <w:rPr>
          <w:rFonts w:ascii="Arial Narrow" w:hAnsi="Arial Narrow"/>
          <w:sz w:val="24"/>
          <w:szCs w:val="24"/>
          <w:lang w:val="nb-NO"/>
        </w:rPr>
        <w:t>Sifat soal dalam mengerjakan Close Literatur</w:t>
      </w:r>
    </w:p>
    <w:p w14:paraId="7A0AC680" w14:textId="77777777" w:rsidR="00463158" w:rsidRPr="0086774F" w:rsidRDefault="00463158" w:rsidP="009833BE">
      <w:pPr>
        <w:numPr>
          <w:ilvl w:val="1"/>
          <w:numId w:val="6"/>
        </w:numPr>
        <w:tabs>
          <w:tab w:val="clear" w:pos="1800"/>
        </w:tabs>
        <w:spacing w:after="0"/>
        <w:ind w:left="1080"/>
        <w:jc w:val="both"/>
        <w:rPr>
          <w:rFonts w:ascii="Arial Narrow" w:hAnsi="Arial Narrow"/>
          <w:sz w:val="24"/>
          <w:szCs w:val="24"/>
          <w:lang w:val="nb-NO"/>
        </w:rPr>
      </w:pPr>
      <w:r w:rsidRPr="0086774F">
        <w:rPr>
          <w:rFonts w:ascii="Arial Narrow" w:hAnsi="Arial Narrow"/>
          <w:sz w:val="24"/>
          <w:szCs w:val="24"/>
          <w:lang w:val="nb-NO"/>
        </w:rPr>
        <w:t>Evaluasi Akhir Semester/ UAS (Pertemuan ke X</w:t>
      </w:r>
      <w:r w:rsidRPr="0086774F">
        <w:rPr>
          <w:rFonts w:ascii="Arial Narrow" w:hAnsi="Arial Narrow"/>
          <w:sz w:val="24"/>
          <w:szCs w:val="24"/>
          <w:lang w:val="id-ID"/>
        </w:rPr>
        <w:t>VI</w:t>
      </w:r>
      <w:r w:rsidRPr="0086774F">
        <w:rPr>
          <w:rFonts w:ascii="Arial Narrow" w:hAnsi="Arial Narrow"/>
          <w:sz w:val="24"/>
          <w:szCs w:val="24"/>
          <w:lang w:val="nb-NO"/>
        </w:rPr>
        <w:t>, tanggal</w:t>
      </w:r>
      <w:r w:rsidRPr="0086774F">
        <w:rPr>
          <w:rFonts w:ascii="Arial Narrow" w:hAnsi="Arial Narrow"/>
          <w:sz w:val="24"/>
          <w:szCs w:val="24"/>
          <w:lang w:val="id-ID"/>
        </w:rPr>
        <w:t xml:space="preserve"> sesuai jadwal</w:t>
      </w:r>
      <w:r w:rsidRPr="0086774F">
        <w:rPr>
          <w:rFonts w:ascii="Arial Narrow" w:hAnsi="Arial Narrow"/>
          <w:sz w:val="24"/>
          <w:szCs w:val="24"/>
          <w:lang w:val="nb-NO"/>
        </w:rPr>
        <w:t>)</w:t>
      </w:r>
    </w:p>
    <w:p w14:paraId="5D2F293F" w14:textId="49846FCF" w:rsidR="00D453DA" w:rsidRDefault="00D453DA" w:rsidP="009833BE">
      <w:pPr>
        <w:spacing w:after="0"/>
        <w:ind w:left="1080"/>
        <w:jc w:val="both"/>
        <w:rPr>
          <w:rFonts w:ascii="Arial Narrow" w:hAnsi="Arial Narrow"/>
          <w:sz w:val="24"/>
          <w:szCs w:val="24"/>
          <w:lang w:val="nb-NO"/>
        </w:rPr>
      </w:pPr>
      <w:r>
        <w:rPr>
          <w:rFonts w:ascii="Arial Narrow" w:hAnsi="Arial Narrow"/>
          <w:sz w:val="24"/>
          <w:szCs w:val="24"/>
          <w:lang w:val="nb-NO"/>
        </w:rPr>
        <w:t xml:space="preserve">Pra UAS: 120 soal Vignete CBT 120 menit </w:t>
      </w:r>
      <w:r w:rsidRPr="0086774F">
        <w:rPr>
          <w:rFonts w:ascii="Arial Narrow" w:hAnsi="Arial Narrow"/>
          <w:sz w:val="24"/>
          <w:szCs w:val="24"/>
          <w:lang w:val="nb-NO"/>
        </w:rPr>
        <w:t xml:space="preserve">mengacu pada Uji Kompetensi </w:t>
      </w:r>
      <w:r>
        <w:rPr>
          <w:rFonts w:ascii="Arial Narrow" w:hAnsi="Arial Narrow"/>
          <w:sz w:val="24"/>
          <w:szCs w:val="24"/>
          <w:lang w:val="nb-NO"/>
        </w:rPr>
        <w:t>Apoteker Bidang Manajemen Farmasi Komunitas</w:t>
      </w:r>
    </w:p>
    <w:p w14:paraId="0A6E1E6E" w14:textId="7C6C2E0A" w:rsidR="00463158" w:rsidRPr="0086774F" w:rsidRDefault="00463158" w:rsidP="009833BE">
      <w:pPr>
        <w:spacing w:after="0"/>
        <w:ind w:left="1080"/>
        <w:jc w:val="both"/>
        <w:rPr>
          <w:rFonts w:ascii="Arial Narrow" w:hAnsi="Arial Narrow"/>
          <w:sz w:val="24"/>
          <w:szCs w:val="24"/>
          <w:lang w:val="nb-NO"/>
        </w:rPr>
      </w:pPr>
      <w:r w:rsidRPr="0086774F">
        <w:rPr>
          <w:rFonts w:ascii="Arial Narrow" w:hAnsi="Arial Narrow"/>
          <w:sz w:val="24"/>
          <w:szCs w:val="24"/>
          <w:lang w:val="nb-NO"/>
        </w:rPr>
        <w:t>Materi: Pertemuan Pertemuan I sampai dengan Pertemuan XV</w:t>
      </w:r>
    </w:p>
    <w:p w14:paraId="3D92143D" w14:textId="3EF5F2B0" w:rsidR="00463158" w:rsidRPr="0086774F" w:rsidRDefault="00DE086C" w:rsidP="009833BE">
      <w:pPr>
        <w:spacing w:after="0"/>
        <w:ind w:left="1080"/>
        <w:jc w:val="both"/>
        <w:rPr>
          <w:rFonts w:ascii="Arial Narrow" w:hAnsi="Arial Narrow"/>
          <w:sz w:val="24"/>
          <w:szCs w:val="24"/>
          <w:lang w:val="nb-NO"/>
        </w:rPr>
      </w:pPr>
      <w:r w:rsidRPr="0086774F">
        <w:rPr>
          <w:rFonts w:ascii="Arial Narrow" w:hAnsi="Arial Narrow"/>
          <w:sz w:val="24"/>
          <w:szCs w:val="24"/>
          <w:lang w:val="nb-NO"/>
        </w:rPr>
        <w:t xml:space="preserve">Proposal </w:t>
      </w:r>
      <w:r w:rsidR="00D453DA">
        <w:rPr>
          <w:rFonts w:ascii="Arial Narrow" w:hAnsi="Arial Narrow"/>
          <w:sz w:val="24"/>
          <w:szCs w:val="24"/>
          <w:lang w:val="nb-NO"/>
        </w:rPr>
        <w:t>Karya Ilmiah dengan Tema Strategi Perbaikan Mutu Sarana Pelayanan Kefarmasian</w:t>
      </w:r>
    </w:p>
    <w:p w14:paraId="1C3901EC" w14:textId="77777777" w:rsidR="00C466B6" w:rsidRPr="0086774F" w:rsidRDefault="00C466B6" w:rsidP="009833BE">
      <w:pPr>
        <w:spacing w:after="0"/>
        <w:ind w:left="1080"/>
        <w:jc w:val="both"/>
        <w:rPr>
          <w:rFonts w:ascii="Arial Narrow" w:hAnsi="Arial Narrow"/>
          <w:sz w:val="24"/>
          <w:szCs w:val="24"/>
          <w:lang w:val="nb-NO"/>
        </w:rPr>
      </w:pPr>
    </w:p>
    <w:tbl>
      <w:tblPr>
        <w:tblStyle w:val="TableGrid"/>
        <w:tblW w:w="0" w:type="auto"/>
        <w:tblInd w:w="108" w:type="dxa"/>
        <w:tblLook w:val="04A0" w:firstRow="1" w:lastRow="0" w:firstColumn="1" w:lastColumn="0" w:noHBand="0" w:noVBand="1"/>
      </w:tblPr>
      <w:tblGrid>
        <w:gridCol w:w="8897"/>
      </w:tblGrid>
      <w:tr w:rsidR="00463158" w:rsidRPr="0086774F" w14:paraId="728EB0D2" w14:textId="77777777" w:rsidTr="00DE086C">
        <w:tc>
          <w:tcPr>
            <w:tcW w:w="9053" w:type="dxa"/>
          </w:tcPr>
          <w:p w14:paraId="12661DB7" w14:textId="77777777" w:rsidR="00463158" w:rsidRPr="0086774F" w:rsidRDefault="00463158" w:rsidP="009833BE">
            <w:pPr>
              <w:spacing w:line="276" w:lineRule="auto"/>
              <w:jc w:val="center"/>
              <w:rPr>
                <w:rFonts w:ascii="Arial Narrow" w:hAnsi="Arial Narrow"/>
                <w:sz w:val="24"/>
                <w:szCs w:val="24"/>
              </w:rPr>
            </w:pPr>
            <w:r w:rsidRPr="0086774F">
              <w:rPr>
                <w:rFonts w:ascii="Arial Narrow" w:hAnsi="Arial Narrow"/>
                <w:b/>
                <w:sz w:val="24"/>
                <w:szCs w:val="24"/>
              </w:rPr>
              <w:t xml:space="preserve">9. </w:t>
            </w:r>
            <w:proofErr w:type="spellStart"/>
            <w:r w:rsidRPr="0086774F">
              <w:rPr>
                <w:rFonts w:ascii="Arial Narrow" w:hAnsi="Arial Narrow"/>
                <w:b/>
                <w:sz w:val="24"/>
                <w:szCs w:val="24"/>
              </w:rPr>
              <w:t>Keaktifan</w:t>
            </w:r>
            <w:proofErr w:type="spellEnd"/>
            <w:r w:rsidRPr="0086774F">
              <w:rPr>
                <w:rFonts w:ascii="Arial Narrow" w:hAnsi="Arial Narrow"/>
                <w:b/>
                <w:sz w:val="24"/>
                <w:szCs w:val="24"/>
              </w:rPr>
              <w:t xml:space="preserve"> dan Kehadiran</w:t>
            </w:r>
          </w:p>
        </w:tc>
      </w:tr>
    </w:tbl>
    <w:p w14:paraId="67226318" w14:textId="77777777" w:rsidR="00463158" w:rsidRPr="0086774F" w:rsidRDefault="00463158" w:rsidP="009833BE">
      <w:pPr>
        <w:spacing w:after="0"/>
        <w:rPr>
          <w:rFonts w:ascii="Arial Narrow" w:hAnsi="Arial Narrow"/>
          <w:sz w:val="24"/>
          <w:szCs w:val="24"/>
          <w:lang w:val="id-ID"/>
        </w:rPr>
      </w:pPr>
    </w:p>
    <w:p w14:paraId="2D4084D5" w14:textId="77777777" w:rsidR="00463158" w:rsidRPr="0086774F" w:rsidRDefault="00463158" w:rsidP="009833BE">
      <w:pPr>
        <w:numPr>
          <w:ilvl w:val="0"/>
          <w:numId w:val="4"/>
        </w:numPr>
        <w:tabs>
          <w:tab w:val="clear" w:pos="1080"/>
        </w:tabs>
        <w:spacing w:after="0"/>
        <w:ind w:left="360"/>
        <w:jc w:val="both"/>
        <w:rPr>
          <w:rFonts w:ascii="Arial Narrow" w:hAnsi="Arial Narrow"/>
          <w:sz w:val="24"/>
          <w:szCs w:val="24"/>
        </w:rPr>
      </w:pPr>
      <w:proofErr w:type="spellStart"/>
      <w:r w:rsidRPr="0086774F">
        <w:rPr>
          <w:rFonts w:ascii="Arial Narrow" w:hAnsi="Arial Narrow"/>
          <w:sz w:val="24"/>
          <w:szCs w:val="24"/>
        </w:rPr>
        <w:t>Keaktifan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adalah</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peran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aktif</w:t>
      </w:r>
      <w:proofErr w:type="spellEnd"/>
      <w:r w:rsidRPr="0086774F">
        <w:rPr>
          <w:rFonts w:ascii="Arial Narrow" w:hAnsi="Arial Narrow"/>
          <w:sz w:val="24"/>
          <w:szCs w:val="24"/>
        </w:rPr>
        <w:t xml:space="preserve"> dan </w:t>
      </w:r>
      <w:proofErr w:type="spellStart"/>
      <w:r w:rsidRPr="0086774F">
        <w:rPr>
          <w:rFonts w:ascii="Arial Narrow" w:hAnsi="Arial Narrow"/>
          <w:sz w:val="24"/>
          <w:szCs w:val="24"/>
        </w:rPr>
        <w:t>positif</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dari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mahasiswa</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dalam</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diskusi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mencari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informasi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kontekstual</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terkait</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dengan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materi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menjawab</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pertanyaan</w:t>
      </w:r>
      <w:proofErr w:type="spellEnd"/>
      <w:r w:rsidRPr="0086774F">
        <w:rPr>
          <w:rFonts w:ascii="Arial Narrow" w:hAnsi="Arial Narrow"/>
          <w:sz w:val="24"/>
          <w:szCs w:val="24"/>
        </w:rPr>
        <w:t xml:space="preserve"> dan </w:t>
      </w:r>
      <w:proofErr w:type="spellStart"/>
      <w:r w:rsidRPr="0086774F">
        <w:rPr>
          <w:rFonts w:ascii="Arial Narrow" w:hAnsi="Arial Narrow"/>
          <w:sz w:val="24"/>
          <w:szCs w:val="24"/>
        </w:rPr>
        <w:t>partisipasi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perkuliahan</w:t>
      </w:r>
      <w:proofErr w:type="spellEnd"/>
      <w:r w:rsidRPr="0086774F">
        <w:rPr>
          <w:rFonts w:ascii="Arial Narrow" w:hAnsi="Arial Narrow"/>
          <w:sz w:val="24"/>
          <w:szCs w:val="24"/>
        </w:rPr>
        <w:t>.</w:t>
      </w:r>
    </w:p>
    <w:p w14:paraId="70460D33" w14:textId="5EA76CCB" w:rsidR="00463158" w:rsidRDefault="00463158" w:rsidP="009833BE">
      <w:pPr>
        <w:numPr>
          <w:ilvl w:val="0"/>
          <w:numId w:val="4"/>
        </w:numPr>
        <w:spacing w:after="0"/>
        <w:ind w:left="360"/>
        <w:jc w:val="both"/>
        <w:rPr>
          <w:rFonts w:ascii="Arial Narrow" w:hAnsi="Arial Narrow"/>
          <w:sz w:val="24"/>
          <w:szCs w:val="24"/>
        </w:rPr>
      </w:pPr>
      <w:proofErr w:type="spellStart"/>
      <w:r w:rsidRPr="0086774F">
        <w:rPr>
          <w:rFonts w:ascii="Arial Narrow" w:hAnsi="Arial Narrow"/>
          <w:sz w:val="24"/>
          <w:szCs w:val="24"/>
        </w:rPr>
        <w:t>Prosentase</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Kehadiran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dalam</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perkuliahan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maksimal</w:t>
      </w:r>
      <w:proofErr w:type="spellEnd"/>
      <w:r w:rsidRPr="0086774F">
        <w:rPr>
          <w:rFonts w:ascii="Arial Narrow" w:hAnsi="Arial Narrow"/>
          <w:sz w:val="24"/>
          <w:szCs w:val="24"/>
        </w:rPr>
        <w:t xml:space="preserve"> 75 % </w:t>
      </w:r>
      <w:proofErr w:type="spellStart"/>
      <w:r w:rsidRPr="0086774F">
        <w:rPr>
          <w:rFonts w:ascii="Arial Narrow" w:hAnsi="Arial Narrow"/>
          <w:sz w:val="24"/>
          <w:szCs w:val="24"/>
        </w:rPr>
        <w:t>dari</w:t>
      </w:r>
      <w:proofErr w:type="spellEnd"/>
      <w:r w:rsidRPr="0086774F">
        <w:rPr>
          <w:rFonts w:ascii="Arial Narrow" w:hAnsi="Arial Narrow"/>
          <w:sz w:val="24"/>
          <w:szCs w:val="24"/>
        </w:rPr>
        <w:t xml:space="preserve"> total </w:t>
      </w:r>
      <w:proofErr w:type="spellStart"/>
      <w:r w:rsidRPr="0086774F">
        <w:rPr>
          <w:rFonts w:ascii="Arial Narrow" w:hAnsi="Arial Narrow"/>
          <w:sz w:val="24"/>
          <w:szCs w:val="24"/>
        </w:rPr>
        <w:t>pertemuan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kurang</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dari</w:t>
      </w:r>
      <w:proofErr w:type="spellEnd"/>
      <w:r w:rsidRPr="0086774F">
        <w:rPr>
          <w:rFonts w:ascii="Arial Narrow" w:hAnsi="Arial Narrow"/>
          <w:sz w:val="24"/>
          <w:szCs w:val="24"/>
        </w:rPr>
        <w:t xml:space="preserve"> 75 %</w:t>
      </w:r>
      <w:r w:rsidR="00B73D9B">
        <w:rPr>
          <w:rFonts w:ascii="Arial Narrow" w:hAnsi="Arial Narrow"/>
          <w:sz w:val="24"/>
          <w:szCs w:val="24"/>
        </w:rPr>
        <w:t xml:space="preserve"> </w:t>
      </w:r>
      <w:proofErr w:type="spellStart"/>
      <w:r w:rsidRPr="0086774F">
        <w:rPr>
          <w:rFonts w:ascii="Arial Narrow" w:hAnsi="Arial Narrow"/>
          <w:sz w:val="24"/>
          <w:szCs w:val="24"/>
        </w:rPr>
        <w:t>tidak</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diperkenankan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mengikuti</w:t>
      </w:r>
      <w:proofErr w:type="spellEnd"/>
      <w:r w:rsidRPr="0086774F">
        <w:rPr>
          <w:rFonts w:ascii="Arial Narrow" w:hAnsi="Arial Narrow"/>
          <w:sz w:val="24"/>
          <w:szCs w:val="24"/>
        </w:rPr>
        <w:t xml:space="preserve"> UAS dan </w:t>
      </w:r>
      <w:proofErr w:type="spellStart"/>
      <w:r w:rsidRPr="0086774F">
        <w:rPr>
          <w:rFonts w:ascii="Arial Narrow" w:hAnsi="Arial Narrow"/>
          <w:sz w:val="24"/>
          <w:szCs w:val="24"/>
        </w:rPr>
        <w:t>tidak</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ada</w:t>
      </w:r>
      <w:proofErr w:type="spellEnd"/>
      <w:r w:rsidRPr="0086774F">
        <w:rPr>
          <w:rFonts w:ascii="Arial Narrow" w:hAnsi="Arial Narrow"/>
          <w:sz w:val="24"/>
          <w:szCs w:val="24"/>
        </w:rPr>
        <w:t xml:space="preserve"> proses remedial, proses remedial </w:t>
      </w:r>
      <w:proofErr w:type="spellStart"/>
      <w:r w:rsidRPr="0086774F">
        <w:rPr>
          <w:rFonts w:ascii="Arial Narrow" w:hAnsi="Arial Narrow"/>
          <w:sz w:val="24"/>
          <w:szCs w:val="24"/>
        </w:rPr>
        <w:t>hanya</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dilaksanakan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bagi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mahasiswa</w:t>
      </w:r>
      <w:proofErr w:type="spellEnd"/>
      <w:r w:rsidRPr="0086774F">
        <w:rPr>
          <w:rFonts w:ascii="Arial Narrow" w:hAnsi="Arial Narrow"/>
          <w:sz w:val="24"/>
          <w:szCs w:val="24"/>
        </w:rPr>
        <w:t xml:space="preserve"> yang </w:t>
      </w:r>
      <w:proofErr w:type="spellStart"/>
      <w:r w:rsidRPr="0086774F">
        <w:rPr>
          <w:rFonts w:ascii="Arial Narrow" w:hAnsi="Arial Narrow"/>
          <w:sz w:val="24"/>
          <w:szCs w:val="24"/>
        </w:rPr>
        <w:t>prosentase</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memenuhi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ketentuan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kehadiran</w:t>
      </w:r>
      <w:proofErr w:type="spellEnd"/>
      <w:r w:rsidRPr="0086774F">
        <w:rPr>
          <w:rFonts w:ascii="Arial Narrow" w:hAnsi="Arial Narrow"/>
          <w:sz w:val="24"/>
          <w:szCs w:val="24"/>
        </w:rPr>
        <w:t xml:space="preserve">. </w:t>
      </w:r>
    </w:p>
    <w:p w14:paraId="5D5D817B" w14:textId="182A19DF" w:rsidR="00D453DA" w:rsidRPr="0086774F" w:rsidRDefault="00D453DA" w:rsidP="009833BE">
      <w:pPr>
        <w:numPr>
          <w:ilvl w:val="0"/>
          <w:numId w:val="4"/>
        </w:numPr>
        <w:spacing w:after="0"/>
        <w:ind w:left="360"/>
        <w:jc w:val="both"/>
        <w:rPr>
          <w:rFonts w:ascii="Arial Narrow" w:hAnsi="Arial Narrow"/>
          <w:sz w:val="24"/>
          <w:szCs w:val="24"/>
        </w:rPr>
      </w:pPr>
      <w:r>
        <w:rPr>
          <w:rFonts w:ascii="Arial Narrow" w:hAnsi="Arial Narrow"/>
          <w:sz w:val="24"/>
          <w:szCs w:val="24"/>
        </w:rPr>
        <w:lastRenderedPageBreak/>
        <w:t xml:space="preserve">Batas Nilai </w:t>
      </w:r>
      <w:proofErr w:type="spellStart"/>
      <w:r>
        <w:rPr>
          <w:rFonts w:ascii="Arial Narrow" w:hAnsi="Arial Narrow"/>
          <w:sz w:val="24"/>
          <w:szCs w:val="24"/>
        </w:rPr>
        <w:t>untuk</w:t>
      </w:r>
      <w:proofErr w:type="spellEnd"/>
      <w:r>
        <w:rPr>
          <w:rFonts w:ascii="Arial Narrow" w:hAnsi="Arial Narrow"/>
          <w:sz w:val="24"/>
          <w:szCs w:val="24"/>
        </w:rPr>
        <w:t xml:space="preserve"> </w:t>
      </w:r>
      <w:proofErr w:type="spellStart"/>
      <w:r>
        <w:rPr>
          <w:rFonts w:ascii="Arial Narrow" w:hAnsi="Arial Narrow"/>
          <w:sz w:val="24"/>
          <w:szCs w:val="24"/>
        </w:rPr>
        <w:t>Remidiasi</w:t>
      </w:r>
      <w:proofErr w:type="spellEnd"/>
      <w:r>
        <w:rPr>
          <w:rFonts w:ascii="Arial Narrow" w:hAnsi="Arial Narrow"/>
          <w:sz w:val="24"/>
          <w:szCs w:val="24"/>
        </w:rPr>
        <w:t xml:space="preserve"> </w:t>
      </w:r>
      <w:proofErr w:type="spellStart"/>
      <w:r>
        <w:rPr>
          <w:rFonts w:ascii="Arial Narrow" w:hAnsi="Arial Narrow"/>
          <w:sz w:val="24"/>
          <w:szCs w:val="24"/>
        </w:rPr>
        <w:t>adalah</w:t>
      </w:r>
      <w:proofErr w:type="spellEnd"/>
      <w:r>
        <w:rPr>
          <w:rFonts w:ascii="Arial Narrow" w:hAnsi="Arial Narrow"/>
          <w:sz w:val="24"/>
          <w:szCs w:val="24"/>
        </w:rPr>
        <w:t xml:space="preserve"> Kurang </w:t>
      </w:r>
      <w:proofErr w:type="spellStart"/>
      <w:r>
        <w:rPr>
          <w:rFonts w:ascii="Arial Narrow" w:hAnsi="Arial Narrow"/>
          <w:sz w:val="24"/>
          <w:szCs w:val="24"/>
        </w:rPr>
        <w:t>dari</w:t>
      </w:r>
      <w:proofErr w:type="spellEnd"/>
      <w:r>
        <w:rPr>
          <w:rFonts w:ascii="Arial Narrow" w:hAnsi="Arial Narrow"/>
          <w:sz w:val="24"/>
          <w:szCs w:val="24"/>
        </w:rPr>
        <w:t xml:space="preserve"> 79 (pada </w:t>
      </w:r>
      <w:proofErr w:type="spellStart"/>
      <w:r>
        <w:rPr>
          <w:rFonts w:ascii="Arial Narrow" w:hAnsi="Arial Narrow"/>
          <w:sz w:val="24"/>
          <w:szCs w:val="24"/>
        </w:rPr>
        <w:t>nilai</w:t>
      </w:r>
      <w:proofErr w:type="spellEnd"/>
      <w:r>
        <w:rPr>
          <w:rFonts w:ascii="Arial Narrow" w:hAnsi="Arial Narrow"/>
          <w:sz w:val="24"/>
          <w:szCs w:val="24"/>
        </w:rPr>
        <w:t xml:space="preserve"> UTS, UAS dan </w:t>
      </w:r>
      <w:proofErr w:type="spellStart"/>
      <w:r>
        <w:rPr>
          <w:rFonts w:ascii="Arial Narrow" w:hAnsi="Arial Narrow"/>
          <w:sz w:val="24"/>
          <w:szCs w:val="24"/>
        </w:rPr>
        <w:t>setelah</w:t>
      </w:r>
      <w:proofErr w:type="spellEnd"/>
      <w:r>
        <w:rPr>
          <w:rFonts w:ascii="Arial Narrow" w:hAnsi="Arial Narrow"/>
          <w:sz w:val="24"/>
          <w:szCs w:val="24"/>
        </w:rPr>
        <w:t xml:space="preserve"> </w:t>
      </w:r>
      <w:proofErr w:type="spellStart"/>
      <w:r>
        <w:rPr>
          <w:rFonts w:ascii="Arial Narrow" w:hAnsi="Arial Narrow"/>
          <w:sz w:val="24"/>
          <w:szCs w:val="24"/>
        </w:rPr>
        <w:t>nilai</w:t>
      </w:r>
      <w:proofErr w:type="spellEnd"/>
      <w:r>
        <w:rPr>
          <w:rFonts w:ascii="Arial Narrow" w:hAnsi="Arial Narrow"/>
          <w:sz w:val="24"/>
          <w:szCs w:val="24"/>
        </w:rPr>
        <w:t xml:space="preserve"> Akhir) </w:t>
      </w:r>
      <w:proofErr w:type="spellStart"/>
      <w:r>
        <w:rPr>
          <w:rFonts w:ascii="Arial Narrow" w:hAnsi="Arial Narrow"/>
          <w:sz w:val="24"/>
          <w:szCs w:val="24"/>
        </w:rPr>
        <w:t>dengan</w:t>
      </w:r>
      <w:proofErr w:type="spellEnd"/>
      <w:r>
        <w:rPr>
          <w:rFonts w:ascii="Arial Narrow" w:hAnsi="Arial Narrow"/>
          <w:sz w:val="24"/>
          <w:szCs w:val="24"/>
        </w:rPr>
        <w:t xml:space="preserve"> Nilai </w:t>
      </w:r>
      <w:proofErr w:type="spellStart"/>
      <w:r>
        <w:rPr>
          <w:rFonts w:ascii="Arial Narrow" w:hAnsi="Arial Narrow"/>
          <w:sz w:val="24"/>
          <w:szCs w:val="24"/>
        </w:rPr>
        <w:t>tertinggi</w:t>
      </w:r>
      <w:proofErr w:type="spellEnd"/>
      <w:r>
        <w:rPr>
          <w:rFonts w:ascii="Arial Narrow" w:hAnsi="Arial Narrow"/>
          <w:sz w:val="24"/>
          <w:szCs w:val="24"/>
        </w:rPr>
        <w:t xml:space="preserve"> </w:t>
      </w:r>
      <w:proofErr w:type="spellStart"/>
      <w:r>
        <w:rPr>
          <w:rFonts w:ascii="Arial Narrow" w:hAnsi="Arial Narrow"/>
          <w:sz w:val="24"/>
          <w:szCs w:val="24"/>
        </w:rPr>
        <w:t>adalah</w:t>
      </w:r>
      <w:proofErr w:type="spellEnd"/>
      <w:r>
        <w:rPr>
          <w:rFonts w:ascii="Arial Narrow" w:hAnsi="Arial Narrow"/>
          <w:sz w:val="24"/>
          <w:szCs w:val="24"/>
        </w:rPr>
        <w:t xml:space="preserve"> 80.   </w:t>
      </w:r>
    </w:p>
    <w:p w14:paraId="4A753FC2" w14:textId="77777777" w:rsidR="00463158" w:rsidRPr="0086774F" w:rsidRDefault="00463158" w:rsidP="009833BE">
      <w:pPr>
        <w:numPr>
          <w:ilvl w:val="0"/>
          <w:numId w:val="4"/>
        </w:numPr>
        <w:spacing w:after="0"/>
        <w:ind w:left="360"/>
        <w:jc w:val="both"/>
        <w:rPr>
          <w:rFonts w:ascii="Arial Narrow" w:hAnsi="Arial Narrow"/>
          <w:sz w:val="24"/>
          <w:szCs w:val="24"/>
          <w:lang w:val="sv-SE"/>
        </w:rPr>
      </w:pPr>
      <w:r w:rsidRPr="0086774F">
        <w:rPr>
          <w:rFonts w:ascii="Arial Narrow" w:hAnsi="Arial Narrow"/>
          <w:sz w:val="24"/>
          <w:szCs w:val="24"/>
          <w:lang w:val="sv-SE"/>
        </w:rPr>
        <w:t>Manajemen waktu dapat tercermin dalam kehadiran tepat waktu pada tiap pertemuan, apabila berhalangan maka mohon diharapkan Konfirmasi kehadiran dosen apabila dosen terlambat 10 menit, mahasiswa di perkenankan terlambat maksimal 15 menit setelah jam perkuliahan.</w:t>
      </w:r>
    </w:p>
    <w:p w14:paraId="57F09565" w14:textId="77777777" w:rsidR="00C466B6" w:rsidRPr="0086774F" w:rsidRDefault="00C466B6" w:rsidP="009833BE">
      <w:pPr>
        <w:spacing w:after="0"/>
        <w:jc w:val="both"/>
        <w:rPr>
          <w:rFonts w:ascii="Arial Narrow" w:hAnsi="Arial Narrow"/>
          <w:sz w:val="24"/>
          <w:szCs w:val="24"/>
          <w:lang w:val="nb-NO"/>
        </w:rPr>
      </w:pPr>
    </w:p>
    <w:tbl>
      <w:tblPr>
        <w:tblStyle w:val="TableGrid"/>
        <w:tblW w:w="0" w:type="auto"/>
        <w:tblLook w:val="04A0" w:firstRow="1" w:lastRow="0" w:firstColumn="1" w:lastColumn="0" w:noHBand="0" w:noVBand="1"/>
      </w:tblPr>
      <w:tblGrid>
        <w:gridCol w:w="9005"/>
      </w:tblGrid>
      <w:tr w:rsidR="00463158" w:rsidRPr="0086774F" w14:paraId="47DC4109" w14:textId="77777777" w:rsidTr="00404E18">
        <w:tc>
          <w:tcPr>
            <w:tcW w:w="9242" w:type="dxa"/>
          </w:tcPr>
          <w:p w14:paraId="39B09F4E" w14:textId="77777777" w:rsidR="00463158" w:rsidRPr="0086774F" w:rsidRDefault="00463158" w:rsidP="009833BE">
            <w:pPr>
              <w:spacing w:line="276" w:lineRule="auto"/>
              <w:jc w:val="center"/>
              <w:rPr>
                <w:rFonts w:ascii="Arial Narrow" w:hAnsi="Arial Narrow"/>
                <w:sz w:val="24"/>
                <w:szCs w:val="24"/>
              </w:rPr>
            </w:pPr>
            <w:r w:rsidRPr="0086774F">
              <w:rPr>
                <w:rFonts w:ascii="Arial Narrow" w:hAnsi="Arial Narrow"/>
                <w:b/>
                <w:sz w:val="24"/>
                <w:szCs w:val="24"/>
              </w:rPr>
              <w:t xml:space="preserve">10. Metode </w:t>
            </w:r>
            <w:proofErr w:type="spellStart"/>
            <w:r w:rsidRPr="0086774F">
              <w:rPr>
                <w:rFonts w:ascii="Arial Narrow" w:hAnsi="Arial Narrow"/>
                <w:b/>
                <w:sz w:val="24"/>
                <w:szCs w:val="24"/>
              </w:rPr>
              <w:t>Pencapaian</w:t>
            </w:r>
            <w:proofErr w:type="spellEnd"/>
            <w:r w:rsidRPr="0086774F">
              <w:rPr>
                <w:rFonts w:ascii="Arial Narrow" w:hAnsi="Arial Narrow"/>
                <w:b/>
                <w:sz w:val="24"/>
                <w:szCs w:val="24"/>
              </w:rPr>
              <w:t xml:space="preserve"> Tujuan </w:t>
            </w:r>
          </w:p>
        </w:tc>
      </w:tr>
    </w:tbl>
    <w:p w14:paraId="67B7DDF8" w14:textId="77777777" w:rsidR="00463158" w:rsidRPr="0086774F" w:rsidRDefault="00463158" w:rsidP="009833BE">
      <w:pPr>
        <w:spacing w:after="0"/>
        <w:rPr>
          <w:rFonts w:ascii="Arial Narrow" w:hAnsi="Arial Narrow"/>
          <w:sz w:val="24"/>
          <w:szCs w:val="24"/>
          <w:lang w:val="id-ID"/>
        </w:rPr>
      </w:pPr>
    </w:p>
    <w:p w14:paraId="13CB5BEC" w14:textId="2D7A675E" w:rsidR="00463158" w:rsidRPr="0086774F" w:rsidRDefault="00463158" w:rsidP="009833BE">
      <w:pPr>
        <w:numPr>
          <w:ilvl w:val="0"/>
          <w:numId w:val="5"/>
        </w:numPr>
        <w:tabs>
          <w:tab w:val="clear" w:pos="1080"/>
          <w:tab w:val="num" w:pos="360"/>
        </w:tabs>
        <w:spacing w:after="0"/>
        <w:ind w:left="360"/>
        <w:jc w:val="both"/>
        <w:rPr>
          <w:rFonts w:ascii="Arial Narrow" w:hAnsi="Arial Narrow"/>
          <w:sz w:val="24"/>
          <w:szCs w:val="24"/>
        </w:rPr>
      </w:pPr>
      <w:r w:rsidRPr="0086774F">
        <w:rPr>
          <w:rFonts w:ascii="Arial Narrow" w:hAnsi="Arial Narrow"/>
          <w:sz w:val="24"/>
          <w:szCs w:val="24"/>
        </w:rPr>
        <w:t xml:space="preserve">Dalam Kelas, </w:t>
      </w:r>
      <w:proofErr w:type="spellStart"/>
      <w:r w:rsidRPr="0086774F">
        <w:rPr>
          <w:rFonts w:ascii="Arial Narrow" w:hAnsi="Arial Narrow"/>
          <w:sz w:val="24"/>
          <w:szCs w:val="24"/>
        </w:rPr>
        <w:t>kuliah</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tepat</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waktu</w:t>
      </w:r>
      <w:proofErr w:type="spellEnd"/>
      <w:r w:rsidRPr="0086774F">
        <w:rPr>
          <w:rFonts w:ascii="Arial Narrow" w:hAnsi="Arial Narrow"/>
          <w:sz w:val="24"/>
          <w:szCs w:val="24"/>
        </w:rPr>
        <w:t xml:space="preserve"> dan </w:t>
      </w:r>
      <w:proofErr w:type="spellStart"/>
      <w:r w:rsidRPr="0086774F">
        <w:rPr>
          <w:rFonts w:ascii="Arial Narrow" w:hAnsi="Arial Narrow"/>
          <w:sz w:val="24"/>
          <w:szCs w:val="24"/>
        </w:rPr>
        <w:t>mahasiwa</w:t>
      </w:r>
      <w:proofErr w:type="spellEnd"/>
      <w:r w:rsidRPr="0086774F">
        <w:rPr>
          <w:rFonts w:ascii="Arial Narrow" w:hAnsi="Arial Narrow"/>
          <w:sz w:val="24"/>
          <w:szCs w:val="24"/>
        </w:rPr>
        <w:t xml:space="preserve"> </w:t>
      </w:r>
      <w:proofErr w:type="spellStart"/>
      <w:r w:rsidRPr="00D453DA">
        <w:rPr>
          <w:rFonts w:ascii="Arial Narrow" w:hAnsi="Arial Narrow"/>
          <w:b/>
          <w:bCs/>
          <w:sz w:val="24"/>
          <w:szCs w:val="24"/>
        </w:rPr>
        <w:t>mempersiapkan</w:t>
      </w:r>
      <w:proofErr w:type="spellEnd"/>
      <w:r w:rsidRPr="00D453DA">
        <w:rPr>
          <w:rFonts w:ascii="Arial Narrow" w:hAnsi="Arial Narrow"/>
          <w:b/>
          <w:bCs/>
          <w:sz w:val="24"/>
          <w:szCs w:val="24"/>
        </w:rPr>
        <w:t xml:space="preserve"> </w:t>
      </w:r>
      <w:proofErr w:type="spellStart"/>
      <w:r w:rsidRPr="00D453DA">
        <w:rPr>
          <w:rFonts w:ascii="Arial Narrow" w:hAnsi="Arial Narrow"/>
          <w:b/>
          <w:bCs/>
          <w:sz w:val="24"/>
          <w:szCs w:val="24"/>
        </w:rPr>
        <w:t>diri</w:t>
      </w:r>
      <w:proofErr w:type="spellEnd"/>
      <w:r w:rsidRPr="00D453DA">
        <w:rPr>
          <w:rFonts w:ascii="Arial Narrow" w:hAnsi="Arial Narrow"/>
          <w:b/>
          <w:bCs/>
          <w:sz w:val="24"/>
          <w:szCs w:val="24"/>
        </w:rPr>
        <w:t xml:space="preserve"> </w:t>
      </w:r>
      <w:proofErr w:type="spellStart"/>
      <w:r w:rsidRPr="00D453DA">
        <w:rPr>
          <w:rFonts w:ascii="Arial Narrow" w:hAnsi="Arial Narrow"/>
          <w:b/>
          <w:bCs/>
          <w:sz w:val="24"/>
          <w:szCs w:val="24"/>
        </w:rPr>
        <w:t>untuk</w:t>
      </w:r>
      <w:proofErr w:type="spellEnd"/>
      <w:r w:rsidRPr="00D453DA">
        <w:rPr>
          <w:rFonts w:ascii="Arial Narrow" w:hAnsi="Arial Narrow"/>
          <w:b/>
          <w:bCs/>
          <w:sz w:val="24"/>
          <w:szCs w:val="24"/>
        </w:rPr>
        <w:t xml:space="preserve"> </w:t>
      </w:r>
      <w:proofErr w:type="spellStart"/>
      <w:r w:rsidRPr="00D453DA">
        <w:rPr>
          <w:rFonts w:ascii="Arial Narrow" w:hAnsi="Arial Narrow"/>
          <w:b/>
          <w:bCs/>
          <w:sz w:val="24"/>
          <w:szCs w:val="24"/>
        </w:rPr>
        <w:t>kuliah</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dengan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mencari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materi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perkuliahan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terlebih</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dahulu</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dalam</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Buku</w:t>
      </w:r>
      <w:proofErr w:type="spellEnd"/>
      <w:r w:rsidRPr="0086774F">
        <w:rPr>
          <w:rFonts w:ascii="Arial Narrow" w:hAnsi="Arial Narrow"/>
          <w:sz w:val="24"/>
          <w:szCs w:val="24"/>
        </w:rPr>
        <w:t xml:space="preserve"> dan </w:t>
      </w:r>
      <w:proofErr w:type="spellStart"/>
      <w:r w:rsidRPr="0086774F">
        <w:rPr>
          <w:rFonts w:ascii="Arial Narrow" w:hAnsi="Arial Narrow"/>
          <w:sz w:val="24"/>
          <w:szCs w:val="24"/>
        </w:rPr>
        <w:t>referensi</w:t>
      </w:r>
      <w:proofErr w:type="spellEnd"/>
      <w:r w:rsidRPr="0086774F">
        <w:rPr>
          <w:rFonts w:ascii="Arial Narrow" w:hAnsi="Arial Narrow"/>
          <w:sz w:val="24"/>
          <w:szCs w:val="24"/>
        </w:rPr>
        <w:t xml:space="preserve"> yang </w:t>
      </w:r>
      <w:proofErr w:type="spellStart"/>
      <w:r w:rsidRPr="0086774F">
        <w:rPr>
          <w:rFonts w:ascii="Arial Narrow" w:hAnsi="Arial Narrow"/>
          <w:sz w:val="24"/>
          <w:szCs w:val="24"/>
        </w:rPr>
        <w:t>telah</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disebutkan</w:t>
      </w:r>
      <w:proofErr w:type="spellEnd"/>
      <w:r w:rsidR="00D453DA">
        <w:rPr>
          <w:rFonts w:ascii="Arial Narrow" w:hAnsi="Arial Narrow"/>
          <w:sz w:val="24"/>
          <w:szCs w:val="24"/>
        </w:rPr>
        <w:t xml:space="preserve"> </w:t>
      </w:r>
      <w:proofErr w:type="spellStart"/>
      <w:r w:rsidR="00D453DA">
        <w:rPr>
          <w:rFonts w:ascii="Arial Narrow" w:hAnsi="Arial Narrow"/>
          <w:sz w:val="24"/>
          <w:szCs w:val="24"/>
        </w:rPr>
        <w:t>dalam</w:t>
      </w:r>
      <w:proofErr w:type="spellEnd"/>
      <w:r w:rsidR="00D453DA">
        <w:rPr>
          <w:rFonts w:ascii="Arial Narrow" w:hAnsi="Arial Narrow"/>
          <w:sz w:val="24"/>
          <w:szCs w:val="24"/>
        </w:rPr>
        <w:t xml:space="preserve"> Media LMS (Learning Management System) </w:t>
      </w:r>
      <w:proofErr w:type="spellStart"/>
      <w:r w:rsidR="00D453DA">
        <w:rPr>
          <w:rFonts w:ascii="Arial Narrow" w:hAnsi="Arial Narrow"/>
          <w:sz w:val="24"/>
          <w:szCs w:val="24"/>
        </w:rPr>
        <w:t>Pembelajaran</w:t>
      </w:r>
      <w:proofErr w:type="spellEnd"/>
      <w:r w:rsidR="00D453DA">
        <w:rPr>
          <w:rFonts w:ascii="Arial Narrow" w:hAnsi="Arial Narrow"/>
          <w:sz w:val="24"/>
          <w:szCs w:val="24"/>
        </w:rPr>
        <w:t xml:space="preserve"> Elera </w:t>
      </w:r>
      <w:hyperlink r:id="rId35" w:history="1">
        <w:r w:rsidR="00D453DA" w:rsidRPr="00DB3A64">
          <w:rPr>
            <w:rStyle w:val="Hyperlink"/>
            <w:rFonts w:ascii="Arial Narrow" w:hAnsi="Arial Narrow"/>
            <w:sz w:val="24"/>
            <w:szCs w:val="24"/>
          </w:rPr>
          <w:t>https://elera.sistifera.id/</w:t>
        </w:r>
      </w:hyperlink>
      <w:r w:rsidR="00D453DA">
        <w:rPr>
          <w:rFonts w:ascii="Arial Narrow" w:hAnsi="Arial Narrow"/>
          <w:sz w:val="24"/>
          <w:szCs w:val="24"/>
        </w:rPr>
        <w:t xml:space="preserve"> .</w:t>
      </w:r>
    </w:p>
    <w:p w14:paraId="7B9224A1" w14:textId="3CB4DCD2" w:rsidR="00463158" w:rsidRPr="0086774F" w:rsidRDefault="00463158" w:rsidP="009833BE">
      <w:pPr>
        <w:numPr>
          <w:ilvl w:val="0"/>
          <w:numId w:val="5"/>
        </w:numPr>
        <w:tabs>
          <w:tab w:val="clear" w:pos="1080"/>
          <w:tab w:val="num" w:pos="360"/>
        </w:tabs>
        <w:spacing w:after="0"/>
        <w:ind w:left="360"/>
        <w:jc w:val="both"/>
        <w:rPr>
          <w:rFonts w:ascii="Arial Narrow" w:hAnsi="Arial Narrow"/>
          <w:sz w:val="24"/>
          <w:szCs w:val="24"/>
        </w:rPr>
      </w:pPr>
      <w:r w:rsidRPr="0086774F">
        <w:rPr>
          <w:rFonts w:ascii="Arial Narrow" w:hAnsi="Arial Narrow"/>
          <w:sz w:val="24"/>
          <w:szCs w:val="24"/>
        </w:rPr>
        <w:t xml:space="preserve">Di Luar </w:t>
      </w:r>
      <w:proofErr w:type="spellStart"/>
      <w:r w:rsidRPr="0086774F">
        <w:rPr>
          <w:rFonts w:ascii="Arial Narrow" w:hAnsi="Arial Narrow"/>
          <w:sz w:val="24"/>
          <w:szCs w:val="24"/>
        </w:rPr>
        <w:t>kelas</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pembuatan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tugas</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kelompok</w:t>
      </w:r>
      <w:proofErr w:type="spellEnd"/>
      <w:r w:rsidRPr="0086774F">
        <w:rPr>
          <w:rFonts w:ascii="Arial Narrow" w:hAnsi="Arial Narrow"/>
          <w:sz w:val="24"/>
          <w:szCs w:val="24"/>
        </w:rPr>
        <w:t xml:space="preserve"> dan </w:t>
      </w:r>
      <w:proofErr w:type="spellStart"/>
      <w:r w:rsidRPr="0086774F">
        <w:rPr>
          <w:rFonts w:ascii="Arial Narrow" w:hAnsi="Arial Narrow"/>
          <w:sz w:val="24"/>
          <w:szCs w:val="24"/>
        </w:rPr>
        <w:t>tugas</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pribadi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dengan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mencantumkan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contoh-contoh</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kasus</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terkini</w:t>
      </w:r>
      <w:proofErr w:type="spellEnd"/>
      <w:r w:rsidRPr="0086774F">
        <w:rPr>
          <w:rFonts w:ascii="Arial Narrow" w:hAnsi="Arial Narrow"/>
          <w:sz w:val="24"/>
          <w:szCs w:val="24"/>
        </w:rPr>
        <w:t xml:space="preserve"> dan </w:t>
      </w:r>
      <w:proofErr w:type="spellStart"/>
      <w:r w:rsidRPr="0086774F">
        <w:rPr>
          <w:rFonts w:ascii="Arial Narrow" w:hAnsi="Arial Narrow"/>
          <w:sz w:val="24"/>
          <w:szCs w:val="24"/>
        </w:rPr>
        <w:t>berbagi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pengalaman</w:t>
      </w:r>
      <w:proofErr w:type="spellEnd"/>
      <w:r w:rsidRPr="0086774F">
        <w:rPr>
          <w:rFonts w:ascii="Arial Narrow" w:hAnsi="Arial Narrow"/>
          <w:sz w:val="24"/>
          <w:szCs w:val="24"/>
        </w:rPr>
        <w:t xml:space="preserve"> di </w:t>
      </w:r>
      <w:proofErr w:type="spellStart"/>
      <w:r w:rsidRPr="0086774F">
        <w:rPr>
          <w:rFonts w:ascii="Arial Narrow" w:hAnsi="Arial Narrow"/>
          <w:sz w:val="24"/>
          <w:szCs w:val="24"/>
        </w:rPr>
        <w:t>sarana</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farmasi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sebagai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bentuk</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aplikasi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dari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ilmu</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manajemen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dalam</w:t>
      </w:r>
      <w:proofErr w:type="spellEnd"/>
      <w:r w:rsidRPr="0086774F">
        <w:rPr>
          <w:rFonts w:ascii="Arial Narrow" w:hAnsi="Arial Narrow"/>
          <w:sz w:val="24"/>
          <w:szCs w:val="24"/>
        </w:rPr>
        <w:t xml:space="preserve"> dunia </w:t>
      </w:r>
      <w:proofErr w:type="spellStart"/>
      <w:r w:rsidRPr="0086774F">
        <w:rPr>
          <w:rFonts w:ascii="Arial Narrow" w:hAnsi="Arial Narrow"/>
          <w:sz w:val="24"/>
          <w:szCs w:val="24"/>
        </w:rPr>
        <w:t>kefarmasian</w:t>
      </w:r>
      <w:proofErr w:type="spellEnd"/>
      <w:r w:rsidR="00D453DA">
        <w:rPr>
          <w:rFonts w:ascii="Arial Narrow" w:hAnsi="Arial Narrow"/>
          <w:sz w:val="24"/>
          <w:szCs w:val="24"/>
        </w:rPr>
        <w:t xml:space="preserve"> </w:t>
      </w:r>
      <w:proofErr w:type="spellStart"/>
      <w:r w:rsidR="00D453DA">
        <w:rPr>
          <w:rFonts w:ascii="Arial Narrow" w:hAnsi="Arial Narrow"/>
          <w:sz w:val="24"/>
          <w:szCs w:val="24"/>
        </w:rPr>
        <w:t>akses</w:t>
      </w:r>
      <w:proofErr w:type="spellEnd"/>
      <w:r w:rsidR="00D453DA">
        <w:rPr>
          <w:rFonts w:ascii="Arial Narrow" w:hAnsi="Arial Narrow"/>
          <w:sz w:val="24"/>
          <w:szCs w:val="24"/>
        </w:rPr>
        <w:t xml:space="preserve"> </w:t>
      </w:r>
      <w:proofErr w:type="spellStart"/>
      <w:r w:rsidR="00D453DA">
        <w:rPr>
          <w:rFonts w:ascii="Arial Narrow" w:hAnsi="Arial Narrow"/>
          <w:sz w:val="24"/>
          <w:szCs w:val="24"/>
        </w:rPr>
        <w:t>ke</w:t>
      </w:r>
      <w:proofErr w:type="spellEnd"/>
      <w:r w:rsidR="00D453DA">
        <w:rPr>
          <w:rFonts w:ascii="Arial Narrow" w:hAnsi="Arial Narrow"/>
          <w:sz w:val="24"/>
          <w:szCs w:val="24"/>
        </w:rPr>
        <w:t xml:space="preserve"> </w:t>
      </w:r>
      <w:hyperlink r:id="rId36" w:history="1">
        <w:r w:rsidR="00D453DA" w:rsidRPr="00DB3A64">
          <w:rPr>
            <w:rStyle w:val="Hyperlink"/>
            <w:rFonts w:ascii="Arial Narrow" w:hAnsi="Arial Narrow"/>
            <w:sz w:val="24"/>
            <w:szCs w:val="24"/>
          </w:rPr>
          <w:t>https://perpustakaan.sistifera.id/</w:t>
        </w:r>
      </w:hyperlink>
      <w:r w:rsidR="00D453DA">
        <w:rPr>
          <w:rFonts w:ascii="Arial Narrow" w:hAnsi="Arial Narrow"/>
          <w:sz w:val="24"/>
          <w:szCs w:val="24"/>
        </w:rPr>
        <w:t xml:space="preserve"> </w:t>
      </w:r>
      <w:r w:rsidRPr="0086774F">
        <w:rPr>
          <w:rFonts w:ascii="Arial Narrow" w:hAnsi="Arial Narrow"/>
          <w:sz w:val="24"/>
          <w:szCs w:val="24"/>
        </w:rPr>
        <w:t>.</w:t>
      </w:r>
    </w:p>
    <w:p w14:paraId="309421A9" w14:textId="3AEF88F2" w:rsidR="00463158" w:rsidRPr="0086774F" w:rsidRDefault="00463158" w:rsidP="009833BE">
      <w:pPr>
        <w:spacing w:after="0"/>
        <w:rPr>
          <w:rFonts w:ascii="Arial Narrow" w:hAnsi="Arial Narrow"/>
          <w:b/>
          <w:sz w:val="24"/>
          <w:szCs w:val="24"/>
        </w:rPr>
      </w:pPr>
    </w:p>
    <w:tbl>
      <w:tblPr>
        <w:tblStyle w:val="TableGrid"/>
        <w:tblW w:w="9505" w:type="dxa"/>
        <w:jc w:val="center"/>
        <w:tblLook w:val="04A0" w:firstRow="1" w:lastRow="0" w:firstColumn="1" w:lastColumn="0" w:noHBand="0" w:noVBand="1"/>
      </w:tblPr>
      <w:tblGrid>
        <w:gridCol w:w="9505"/>
      </w:tblGrid>
      <w:tr w:rsidR="00463158" w:rsidRPr="0086774F" w14:paraId="404D687D" w14:textId="77777777" w:rsidTr="00404E18">
        <w:trPr>
          <w:trHeight w:val="305"/>
          <w:jc w:val="center"/>
        </w:trPr>
        <w:tc>
          <w:tcPr>
            <w:tcW w:w="9505" w:type="dxa"/>
          </w:tcPr>
          <w:p w14:paraId="3DDC1CE6" w14:textId="77777777" w:rsidR="00463158" w:rsidRPr="0086774F" w:rsidRDefault="00463158" w:rsidP="009833BE">
            <w:pPr>
              <w:spacing w:line="276" w:lineRule="auto"/>
              <w:jc w:val="center"/>
              <w:rPr>
                <w:rFonts w:ascii="Arial Narrow" w:hAnsi="Arial Narrow"/>
                <w:sz w:val="24"/>
                <w:szCs w:val="24"/>
              </w:rPr>
            </w:pPr>
            <w:r w:rsidRPr="0086774F">
              <w:rPr>
                <w:rFonts w:ascii="Arial Narrow" w:hAnsi="Arial Narrow"/>
                <w:b/>
                <w:sz w:val="24"/>
                <w:szCs w:val="24"/>
              </w:rPr>
              <w:t>9. Jadwal</w:t>
            </w:r>
          </w:p>
        </w:tc>
      </w:tr>
    </w:tbl>
    <w:p w14:paraId="52188D53" w14:textId="39CA0F2D" w:rsidR="004F77B8" w:rsidRPr="0086774F" w:rsidRDefault="004F77B8" w:rsidP="009833BE">
      <w:pPr>
        <w:spacing w:after="0"/>
        <w:rPr>
          <w:rFonts w:ascii="Arial Narrow" w:hAnsi="Arial Narrow"/>
          <w:b/>
          <w:sz w:val="24"/>
          <w:szCs w:val="24"/>
        </w:rPr>
      </w:pPr>
    </w:p>
    <w:tbl>
      <w:tblPr>
        <w:tblW w:w="8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47"/>
        <w:gridCol w:w="7453"/>
      </w:tblGrid>
      <w:tr w:rsidR="00344650" w:rsidRPr="0086774F" w14:paraId="39351F51" w14:textId="77777777" w:rsidTr="00344650">
        <w:tc>
          <w:tcPr>
            <w:tcW w:w="1047" w:type="dxa"/>
          </w:tcPr>
          <w:p w14:paraId="28D2B2BA" w14:textId="77777777" w:rsidR="00344650" w:rsidRPr="0086774F" w:rsidRDefault="00344650" w:rsidP="009833BE">
            <w:pPr>
              <w:spacing w:after="0"/>
              <w:jc w:val="center"/>
              <w:rPr>
                <w:rFonts w:ascii="Arial Narrow" w:hAnsi="Arial Narrow"/>
                <w:b/>
                <w:bCs/>
                <w:sz w:val="24"/>
                <w:szCs w:val="24"/>
              </w:rPr>
            </w:pPr>
            <w:proofErr w:type="spellStart"/>
            <w:r w:rsidRPr="0086774F">
              <w:rPr>
                <w:rFonts w:ascii="Arial Narrow" w:hAnsi="Arial Narrow"/>
                <w:b/>
                <w:bCs/>
                <w:sz w:val="24"/>
                <w:szCs w:val="24"/>
              </w:rPr>
              <w:t>Minggu</w:t>
            </w:r>
            <w:proofErr w:type="spellEnd"/>
            <w:r w:rsidRPr="0086774F">
              <w:rPr>
                <w:rFonts w:ascii="Arial Narrow" w:hAnsi="Arial Narrow"/>
                <w:b/>
                <w:bCs/>
                <w:sz w:val="24"/>
                <w:szCs w:val="24"/>
              </w:rPr>
              <w:t xml:space="preserve"> ke -</w:t>
            </w:r>
          </w:p>
        </w:tc>
        <w:tc>
          <w:tcPr>
            <w:tcW w:w="7453" w:type="dxa"/>
          </w:tcPr>
          <w:p w14:paraId="6D3584D0" w14:textId="34446CBE" w:rsidR="00344650" w:rsidRPr="0086774F" w:rsidRDefault="00344650" w:rsidP="009833BE">
            <w:pPr>
              <w:pStyle w:val="ListParagraph"/>
              <w:numPr>
                <w:ilvl w:val="0"/>
                <w:numId w:val="57"/>
              </w:numPr>
              <w:spacing w:after="0"/>
              <w:jc w:val="center"/>
              <w:rPr>
                <w:rFonts w:ascii="Arial Narrow" w:hAnsi="Arial Narrow"/>
                <w:b/>
                <w:bCs/>
                <w:sz w:val="24"/>
                <w:szCs w:val="24"/>
              </w:rPr>
            </w:pPr>
            <w:r w:rsidRPr="0086774F">
              <w:rPr>
                <w:rFonts w:ascii="Arial Narrow" w:hAnsi="Arial Narrow"/>
                <w:b/>
                <w:bCs/>
                <w:sz w:val="24"/>
                <w:szCs w:val="24"/>
              </w:rPr>
              <w:t xml:space="preserve">Materi </w:t>
            </w:r>
          </w:p>
        </w:tc>
      </w:tr>
      <w:tr w:rsidR="00344650" w:rsidRPr="0086774F" w14:paraId="38890E1B" w14:textId="77777777" w:rsidTr="00344650">
        <w:tc>
          <w:tcPr>
            <w:tcW w:w="1047" w:type="dxa"/>
          </w:tcPr>
          <w:p w14:paraId="45FF34BA" w14:textId="77777777" w:rsidR="00344650" w:rsidRPr="0086774F" w:rsidRDefault="00344650" w:rsidP="009833BE">
            <w:pPr>
              <w:spacing w:after="0"/>
              <w:jc w:val="center"/>
              <w:rPr>
                <w:rFonts w:ascii="Arial Narrow" w:hAnsi="Arial Narrow"/>
                <w:bCs/>
                <w:sz w:val="24"/>
                <w:szCs w:val="24"/>
              </w:rPr>
            </w:pPr>
            <w:r w:rsidRPr="0086774F">
              <w:rPr>
                <w:rFonts w:ascii="Arial Narrow" w:hAnsi="Arial Narrow"/>
                <w:bCs/>
                <w:sz w:val="24"/>
                <w:szCs w:val="24"/>
              </w:rPr>
              <w:t>1</w:t>
            </w:r>
          </w:p>
          <w:p w14:paraId="6A96964A" w14:textId="77777777" w:rsidR="00344650" w:rsidRPr="0086774F" w:rsidRDefault="00344650" w:rsidP="009833BE">
            <w:pPr>
              <w:spacing w:after="0"/>
              <w:jc w:val="center"/>
              <w:rPr>
                <w:rFonts w:ascii="Arial Narrow" w:hAnsi="Arial Narrow"/>
                <w:bCs/>
                <w:sz w:val="24"/>
                <w:szCs w:val="24"/>
              </w:rPr>
            </w:pPr>
          </w:p>
          <w:p w14:paraId="2E10831B" w14:textId="77777777" w:rsidR="00344650" w:rsidRPr="0086774F" w:rsidRDefault="00344650" w:rsidP="009833BE">
            <w:pPr>
              <w:spacing w:after="0"/>
              <w:rPr>
                <w:rFonts w:ascii="Arial Narrow" w:hAnsi="Arial Narrow"/>
                <w:bCs/>
                <w:sz w:val="24"/>
                <w:szCs w:val="24"/>
              </w:rPr>
            </w:pPr>
          </w:p>
        </w:tc>
        <w:tc>
          <w:tcPr>
            <w:tcW w:w="7453" w:type="dxa"/>
          </w:tcPr>
          <w:p w14:paraId="06519364" w14:textId="77777777" w:rsidR="00344650" w:rsidRPr="0086774F" w:rsidRDefault="00344650" w:rsidP="009833BE">
            <w:pPr>
              <w:numPr>
                <w:ilvl w:val="0"/>
                <w:numId w:val="57"/>
              </w:numPr>
              <w:spacing w:after="0"/>
              <w:jc w:val="both"/>
              <w:rPr>
                <w:rFonts w:ascii="Arial Narrow" w:hAnsi="Arial Narrow"/>
                <w:bCs/>
                <w:sz w:val="24"/>
                <w:szCs w:val="24"/>
              </w:rPr>
            </w:pPr>
            <w:proofErr w:type="spellStart"/>
            <w:r w:rsidRPr="0086774F">
              <w:rPr>
                <w:rFonts w:ascii="Arial Narrow" w:hAnsi="Arial Narrow"/>
                <w:bCs/>
                <w:sz w:val="24"/>
                <w:szCs w:val="24"/>
              </w:rPr>
              <w:t>Kontrak</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perkuliahan</w:t>
            </w:r>
            <w:proofErr w:type="spellEnd"/>
          </w:p>
          <w:p w14:paraId="0290245F" w14:textId="77777777" w:rsidR="00344650" w:rsidRPr="0086774F" w:rsidRDefault="00344650" w:rsidP="009833BE">
            <w:pPr>
              <w:numPr>
                <w:ilvl w:val="0"/>
                <w:numId w:val="57"/>
              </w:numPr>
              <w:spacing w:after="0"/>
              <w:jc w:val="both"/>
              <w:rPr>
                <w:rFonts w:ascii="Arial Narrow" w:hAnsi="Arial Narrow"/>
                <w:bCs/>
                <w:sz w:val="24"/>
                <w:szCs w:val="24"/>
              </w:rPr>
            </w:pPr>
            <w:proofErr w:type="spellStart"/>
            <w:r w:rsidRPr="0086774F">
              <w:rPr>
                <w:rFonts w:ascii="Arial Narrow" w:hAnsi="Arial Narrow"/>
                <w:bCs/>
                <w:sz w:val="24"/>
                <w:szCs w:val="24"/>
              </w:rPr>
              <w:t>Organisasi</w:t>
            </w:r>
            <w:proofErr w:type="spellEnd"/>
            <w:r w:rsidRPr="0086774F">
              <w:rPr>
                <w:rFonts w:ascii="Arial Narrow" w:hAnsi="Arial Narrow"/>
                <w:bCs/>
                <w:sz w:val="24"/>
                <w:szCs w:val="24"/>
              </w:rPr>
              <w:t xml:space="preserve"> dan </w:t>
            </w:r>
            <w:proofErr w:type="spellStart"/>
            <w:r w:rsidRPr="0086774F">
              <w:rPr>
                <w:rFonts w:ascii="Arial Narrow" w:hAnsi="Arial Narrow"/>
                <w:bCs/>
                <w:sz w:val="24"/>
                <w:szCs w:val="24"/>
              </w:rPr>
              <w:t>definisi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manajemen</w:t>
            </w:r>
            <w:proofErr w:type="spellEnd"/>
          </w:p>
          <w:p w14:paraId="6ECFF719" w14:textId="77777777" w:rsidR="00344650" w:rsidRPr="0086774F" w:rsidRDefault="00344650" w:rsidP="009833BE">
            <w:pPr>
              <w:numPr>
                <w:ilvl w:val="0"/>
                <w:numId w:val="57"/>
              </w:numPr>
              <w:spacing w:after="0"/>
              <w:jc w:val="both"/>
              <w:rPr>
                <w:rFonts w:ascii="Arial Narrow" w:hAnsi="Arial Narrow"/>
                <w:bCs/>
                <w:sz w:val="24"/>
                <w:szCs w:val="24"/>
              </w:rPr>
            </w:pPr>
            <w:r w:rsidRPr="0086774F">
              <w:rPr>
                <w:rFonts w:ascii="Arial Narrow" w:hAnsi="Arial Narrow"/>
                <w:bCs/>
                <w:sz w:val="24"/>
                <w:szCs w:val="24"/>
              </w:rPr>
              <w:t xml:space="preserve">Ruang </w:t>
            </w:r>
            <w:proofErr w:type="spellStart"/>
            <w:r w:rsidRPr="0086774F">
              <w:rPr>
                <w:rFonts w:ascii="Arial Narrow" w:hAnsi="Arial Narrow"/>
                <w:bCs/>
                <w:sz w:val="24"/>
                <w:szCs w:val="24"/>
              </w:rPr>
              <w:t>lingkup</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manajemen</w:t>
            </w:r>
            <w:proofErr w:type="spellEnd"/>
          </w:p>
          <w:p w14:paraId="3B4768D4" w14:textId="77777777" w:rsidR="00344650" w:rsidRPr="0086774F" w:rsidRDefault="00344650" w:rsidP="009833BE">
            <w:pPr>
              <w:numPr>
                <w:ilvl w:val="0"/>
                <w:numId w:val="57"/>
              </w:numPr>
              <w:spacing w:after="0"/>
              <w:jc w:val="both"/>
              <w:rPr>
                <w:rFonts w:ascii="Arial Narrow" w:hAnsi="Arial Narrow"/>
                <w:bCs/>
                <w:sz w:val="24"/>
                <w:szCs w:val="24"/>
              </w:rPr>
            </w:pPr>
            <w:proofErr w:type="spellStart"/>
            <w:r w:rsidRPr="0086774F">
              <w:rPr>
                <w:rFonts w:ascii="Arial Narrow" w:hAnsi="Arial Narrow"/>
                <w:bCs/>
                <w:sz w:val="24"/>
                <w:szCs w:val="24"/>
              </w:rPr>
              <w:t>Fungsi-fungsi</w:t>
            </w:r>
            <w:proofErr w:type="spellEnd"/>
            <w:r w:rsidRPr="0086774F">
              <w:rPr>
                <w:rFonts w:ascii="Arial Narrow" w:hAnsi="Arial Narrow"/>
                <w:bCs/>
                <w:sz w:val="24"/>
                <w:szCs w:val="24"/>
              </w:rPr>
              <w:t xml:space="preserve"> &amp; </w:t>
            </w:r>
            <w:proofErr w:type="spellStart"/>
            <w:r w:rsidRPr="0086774F">
              <w:rPr>
                <w:rFonts w:ascii="Arial Narrow" w:hAnsi="Arial Narrow"/>
                <w:bCs/>
                <w:sz w:val="24"/>
                <w:szCs w:val="24"/>
              </w:rPr>
              <w:t>unsur</w:t>
            </w:r>
            <w:proofErr w:type="spellEnd"/>
            <w:r w:rsidRPr="0086774F">
              <w:rPr>
                <w:rFonts w:ascii="Arial Narrow" w:hAnsi="Arial Narrow"/>
                <w:bCs/>
                <w:sz w:val="24"/>
                <w:szCs w:val="24"/>
              </w:rPr>
              <w:t xml:space="preserve"> / </w:t>
            </w:r>
            <w:proofErr w:type="spellStart"/>
            <w:r w:rsidRPr="0086774F">
              <w:rPr>
                <w:rFonts w:ascii="Arial Narrow" w:hAnsi="Arial Narrow"/>
                <w:bCs/>
                <w:sz w:val="24"/>
                <w:szCs w:val="24"/>
              </w:rPr>
              <w:t>sarana</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manajemen</w:t>
            </w:r>
            <w:proofErr w:type="spellEnd"/>
            <w:r w:rsidRPr="0086774F">
              <w:rPr>
                <w:rFonts w:ascii="Arial Narrow" w:hAnsi="Arial Narrow"/>
                <w:bCs/>
                <w:sz w:val="24"/>
                <w:szCs w:val="24"/>
              </w:rPr>
              <w:t xml:space="preserve"> (</w:t>
            </w:r>
            <w:r w:rsidRPr="0086774F">
              <w:rPr>
                <w:rFonts w:ascii="Arial Narrow" w:hAnsi="Arial Narrow"/>
                <w:bCs/>
                <w:i/>
                <w:sz w:val="24"/>
                <w:szCs w:val="24"/>
              </w:rPr>
              <w:t>Tools of Management</w:t>
            </w:r>
            <w:r w:rsidRPr="0086774F">
              <w:rPr>
                <w:rFonts w:ascii="Arial Narrow" w:hAnsi="Arial Narrow"/>
                <w:bCs/>
                <w:sz w:val="24"/>
                <w:szCs w:val="24"/>
              </w:rPr>
              <w:t>)</w:t>
            </w:r>
          </w:p>
          <w:p w14:paraId="75116CD5" w14:textId="4F0B7328" w:rsidR="00344650" w:rsidRPr="0086774F" w:rsidRDefault="00344650" w:rsidP="009833BE">
            <w:pPr>
              <w:numPr>
                <w:ilvl w:val="0"/>
                <w:numId w:val="57"/>
              </w:numPr>
              <w:spacing w:after="0"/>
              <w:jc w:val="both"/>
              <w:rPr>
                <w:rFonts w:ascii="Arial Narrow" w:hAnsi="Arial Narrow"/>
                <w:bCs/>
                <w:sz w:val="24"/>
                <w:szCs w:val="24"/>
              </w:rPr>
            </w:pPr>
            <w:r w:rsidRPr="0086774F">
              <w:rPr>
                <w:rFonts w:ascii="Arial Narrow" w:hAnsi="Arial Narrow"/>
                <w:bCs/>
                <w:sz w:val="24"/>
                <w:szCs w:val="24"/>
              </w:rPr>
              <w:t xml:space="preserve">Sarana </w:t>
            </w:r>
            <w:proofErr w:type="spellStart"/>
            <w:r w:rsidRPr="0086774F">
              <w:rPr>
                <w:rFonts w:ascii="Arial Narrow" w:hAnsi="Arial Narrow"/>
                <w:bCs/>
                <w:sz w:val="24"/>
                <w:szCs w:val="24"/>
              </w:rPr>
              <w:t>Pelayanan</w:t>
            </w:r>
            <w:proofErr w:type="spellEnd"/>
            <w:r w:rsidRPr="0086774F">
              <w:rPr>
                <w:rFonts w:ascii="Arial Narrow" w:hAnsi="Arial Narrow"/>
                <w:bCs/>
                <w:sz w:val="24"/>
                <w:szCs w:val="24"/>
              </w:rPr>
              <w:t xml:space="preserve"> Farmasi</w:t>
            </w:r>
          </w:p>
        </w:tc>
      </w:tr>
      <w:tr w:rsidR="00344650" w:rsidRPr="0086774F" w14:paraId="33800E7C" w14:textId="77777777" w:rsidTr="00344650">
        <w:tc>
          <w:tcPr>
            <w:tcW w:w="1047" w:type="dxa"/>
          </w:tcPr>
          <w:p w14:paraId="7CEEFCD8" w14:textId="77777777" w:rsidR="00344650" w:rsidRPr="0086774F" w:rsidRDefault="00344650" w:rsidP="009833BE">
            <w:pPr>
              <w:spacing w:after="0"/>
              <w:jc w:val="center"/>
              <w:rPr>
                <w:rFonts w:ascii="Arial Narrow" w:hAnsi="Arial Narrow"/>
                <w:bCs/>
                <w:sz w:val="24"/>
                <w:szCs w:val="24"/>
              </w:rPr>
            </w:pPr>
            <w:r w:rsidRPr="0086774F">
              <w:rPr>
                <w:rFonts w:ascii="Arial Narrow" w:hAnsi="Arial Narrow"/>
                <w:bCs/>
                <w:sz w:val="24"/>
                <w:szCs w:val="24"/>
              </w:rPr>
              <w:t>2</w:t>
            </w:r>
          </w:p>
        </w:tc>
        <w:tc>
          <w:tcPr>
            <w:tcW w:w="7453" w:type="dxa"/>
          </w:tcPr>
          <w:p w14:paraId="40824E9C" w14:textId="77777777" w:rsidR="00344650" w:rsidRPr="0086774F" w:rsidRDefault="00344650" w:rsidP="009833BE">
            <w:pPr>
              <w:numPr>
                <w:ilvl w:val="0"/>
                <w:numId w:val="57"/>
              </w:numPr>
              <w:spacing w:after="0"/>
              <w:jc w:val="both"/>
              <w:rPr>
                <w:rFonts w:ascii="Arial Narrow" w:hAnsi="Arial Narrow"/>
                <w:bCs/>
                <w:sz w:val="24"/>
                <w:szCs w:val="24"/>
              </w:rPr>
            </w:pPr>
            <w:proofErr w:type="spellStart"/>
            <w:r w:rsidRPr="0086774F">
              <w:rPr>
                <w:rFonts w:ascii="Arial Narrow" w:hAnsi="Arial Narrow"/>
                <w:bCs/>
                <w:sz w:val="24"/>
                <w:szCs w:val="24"/>
              </w:rPr>
              <w:t>Perkembangan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awal</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konsep</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tentang</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mutu</w:t>
            </w:r>
            <w:proofErr w:type="spellEnd"/>
          </w:p>
          <w:p w14:paraId="650CB4C6" w14:textId="3057D23B" w:rsidR="00344650" w:rsidRPr="0086774F" w:rsidRDefault="00344650" w:rsidP="009833BE">
            <w:pPr>
              <w:numPr>
                <w:ilvl w:val="0"/>
                <w:numId w:val="57"/>
              </w:numPr>
              <w:spacing w:after="0"/>
              <w:jc w:val="both"/>
              <w:rPr>
                <w:rFonts w:ascii="Arial Narrow" w:hAnsi="Arial Narrow"/>
                <w:bCs/>
                <w:sz w:val="24"/>
                <w:szCs w:val="24"/>
              </w:rPr>
            </w:pPr>
            <w:proofErr w:type="spellStart"/>
            <w:r w:rsidRPr="0086774F">
              <w:rPr>
                <w:rFonts w:ascii="Arial Narrow" w:hAnsi="Arial Narrow"/>
                <w:bCs/>
                <w:sz w:val="24"/>
                <w:szCs w:val="24"/>
              </w:rPr>
              <w:t>Penerapan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prinsip</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pengendalian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mutu</w:t>
            </w:r>
            <w:proofErr w:type="spellEnd"/>
            <w:r w:rsidRPr="0086774F">
              <w:rPr>
                <w:rFonts w:ascii="Arial Narrow" w:hAnsi="Arial Narrow"/>
                <w:bCs/>
                <w:sz w:val="24"/>
                <w:szCs w:val="24"/>
              </w:rPr>
              <w:tab/>
            </w:r>
          </w:p>
        </w:tc>
      </w:tr>
      <w:tr w:rsidR="00344650" w:rsidRPr="0086774F" w14:paraId="16598BC8" w14:textId="77777777" w:rsidTr="00344650">
        <w:tc>
          <w:tcPr>
            <w:tcW w:w="1047" w:type="dxa"/>
          </w:tcPr>
          <w:p w14:paraId="52B87CDE" w14:textId="77777777" w:rsidR="00344650" w:rsidRPr="0086774F" w:rsidRDefault="00344650" w:rsidP="009833BE">
            <w:pPr>
              <w:spacing w:after="0"/>
              <w:jc w:val="center"/>
              <w:rPr>
                <w:rFonts w:ascii="Arial Narrow" w:hAnsi="Arial Narrow"/>
                <w:bCs/>
                <w:sz w:val="24"/>
                <w:szCs w:val="24"/>
              </w:rPr>
            </w:pPr>
            <w:r w:rsidRPr="0086774F">
              <w:rPr>
                <w:rFonts w:ascii="Arial Narrow" w:hAnsi="Arial Narrow"/>
                <w:bCs/>
                <w:sz w:val="24"/>
                <w:szCs w:val="24"/>
              </w:rPr>
              <w:t>3</w:t>
            </w:r>
          </w:p>
          <w:p w14:paraId="0A9B37FA" w14:textId="77777777" w:rsidR="00344650" w:rsidRPr="0086774F" w:rsidRDefault="00344650" w:rsidP="009833BE">
            <w:pPr>
              <w:spacing w:after="0"/>
              <w:jc w:val="center"/>
              <w:rPr>
                <w:rFonts w:ascii="Arial Narrow" w:hAnsi="Arial Narrow"/>
                <w:bCs/>
                <w:sz w:val="24"/>
                <w:szCs w:val="24"/>
              </w:rPr>
            </w:pPr>
          </w:p>
        </w:tc>
        <w:tc>
          <w:tcPr>
            <w:tcW w:w="7453" w:type="dxa"/>
          </w:tcPr>
          <w:p w14:paraId="2654980A" w14:textId="67883ACF" w:rsidR="00344650" w:rsidRPr="0086774F" w:rsidRDefault="00344650" w:rsidP="009833BE">
            <w:pPr>
              <w:pStyle w:val="ListParagraph"/>
              <w:numPr>
                <w:ilvl w:val="0"/>
                <w:numId w:val="57"/>
              </w:numPr>
              <w:spacing w:after="0"/>
              <w:jc w:val="both"/>
              <w:rPr>
                <w:rFonts w:ascii="Arial Narrow" w:hAnsi="Arial Narrow"/>
                <w:sz w:val="24"/>
                <w:szCs w:val="24"/>
              </w:rPr>
            </w:pPr>
            <w:r w:rsidRPr="0086774F">
              <w:rPr>
                <w:rFonts w:ascii="Arial Narrow" w:hAnsi="Arial Narrow"/>
                <w:i/>
                <w:sz w:val="24"/>
                <w:szCs w:val="24"/>
              </w:rPr>
              <w:t xml:space="preserve">Drug Management Cycle </w:t>
            </w:r>
            <w:r w:rsidRPr="0086774F">
              <w:rPr>
                <w:rFonts w:ascii="Arial Narrow" w:hAnsi="Arial Narrow"/>
                <w:sz w:val="24"/>
                <w:szCs w:val="24"/>
              </w:rPr>
              <w:t xml:space="preserve">pada </w:t>
            </w:r>
            <w:proofErr w:type="spellStart"/>
            <w:r w:rsidRPr="0086774F">
              <w:rPr>
                <w:rFonts w:ascii="Arial Narrow" w:hAnsi="Arial Narrow"/>
                <w:sz w:val="24"/>
                <w:szCs w:val="24"/>
              </w:rPr>
              <w:t>berbagai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faskes</w:t>
            </w:r>
            <w:proofErr w:type="spellEnd"/>
            <w:r w:rsidR="00B73D9B">
              <w:rPr>
                <w:rFonts w:ascii="Arial Narrow" w:hAnsi="Arial Narrow"/>
                <w:sz w:val="24"/>
                <w:szCs w:val="24"/>
              </w:rPr>
              <w:t xml:space="preserve"> </w:t>
            </w:r>
            <w:proofErr w:type="spellStart"/>
            <w:r w:rsidRPr="0086774F">
              <w:rPr>
                <w:rFonts w:ascii="Arial Narrow" w:hAnsi="Arial Narrow"/>
                <w:sz w:val="24"/>
                <w:szCs w:val="24"/>
              </w:rPr>
              <w:t>farmasi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komunitas</w:t>
            </w:r>
            <w:proofErr w:type="spellEnd"/>
          </w:p>
        </w:tc>
      </w:tr>
      <w:tr w:rsidR="00344650" w:rsidRPr="0086774F" w14:paraId="16788153" w14:textId="77777777" w:rsidTr="00344650">
        <w:trPr>
          <w:trHeight w:val="1000"/>
        </w:trPr>
        <w:tc>
          <w:tcPr>
            <w:tcW w:w="1047" w:type="dxa"/>
          </w:tcPr>
          <w:p w14:paraId="04542A76" w14:textId="77777777" w:rsidR="00344650" w:rsidRPr="0086774F" w:rsidRDefault="00344650" w:rsidP="009833BE">
            <w:pPr>
              <w:spacing w:after="0"/>
              <w:jc w:val="center"/>
              <w:rPr>
                <w:rFonts w:ascii="Arial Narrow" w:hAnsi="Arial Narrow"/>
                <w:bCs/>
                <w:sz w:val="24"/>
                <w:szCs w:val="24"/>
              </w:rPr>
            </w:pPr>
          </w:p>
          <w:p w14:paraId="2BEDAA30" w14:textId="77777777" w:rsidR="00344650" w:rsidRPr="0086774F" w:rsidRDefault="00344650" w:rsidP="009833BE">
            <w:pPr>
              <w:spacing w:after="0"/>
              <w:jc w:val="center"/>
              <w:rPr>
                <w:rFonts w:ascii="Arial Narrow" w:hAnsi="Arial Narrow"/>
                <w:bCs/>
                <w:sz w:val="24"/>
                <w:szCs w:val="24"/>
              </w:rPr>
            </w:pPr>
            <w:r w:rsidRPr="0086774F">
              <w:rPr>
                <w:rFonts w:ascii="Arial Narrow" w:hAnsi="Arial Narrow"/>
                <w:bCs/>
                <w:sz w:val="24"/>
                <w:szCs w:val="24"/>
              </w:rPr>
              <w:t>4</w:t>
            </w:r>
          </w:p>
        </w:tc>
        <w:tc>
          <w:tcPr>
            <w:tcW w:w="7453" w:type="dxa"/>
          </w:tcPr>
          <w:p w14:paraId="34DBD171" w14:textId="77777777" w:rsidR="00344650" w:rsidRPr="0086774F" w:rsidRDefault="00344650" w:rsidP="009833BE">
            <w:pPr>
              <w:pStyle w:val="ListParagraph"/>
              <w:numPr>
                <w:ilvl w:val="0"/>
                <w:numId w:val="57"/>
              </w:numPr>
              <w:spacing w:after="0"/>
              <w:jc w:val="both"/>
              <w:rPr>
                <w:rFonts w:ascii="Arial Narrow" w:hAnsi="Arial Narrow"/>
                <w:bCs/>
                <w:sz w:val="24"/>
                <w:szCs w:val="24"/>
              </w:rPr>
            </w:pPr>
            <w:proofErr w:type="spellStart"/>
            <w:r w:rsidRPr="0086774F">
              <w:rPr>
                <w:rFonts w:ascii="Arial Narrow" w:hAnsi="Arial Narrow"/>
                <w:bCs/>
                <w:sz w:val="24"/>
                <w:szCs w:val="24"/>
              </w:rPr>
              <w:t>Manajemen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Pengelolaan</w:t>
            </w:r>
            <w:proofErr w:type="spellEnd"/>
            <w:r w:rsidRPr="0086774F">
              <w:rPr>
                <w:rFonts w:ascii="Arial Narrow" w:hAnsi="Arial Narrow"/>
                <w:bCs/>
                <w:sz w:val="24"/>
                <w:szCs w:val="24"/>
              </w:rPr>
              <w:t xml:space="preserve"> Obat </w:t>
            </w:r>
          </w:p>
          <w:p w14:paraId="6FFEA122" w14:textId="77777777" w:rsidR="00344650" w:rsidRPr="0086774F" w:rsidRDefault="00344650" w:rsidP="009833BE">
            <w:pPr>
              <w:pStyle w:val="ListParagraph"/>
              <w:numPr>
                <w:ilvl w:val="0"/>
                <w:numId w:val="57"/>
              </w:numPr>
              <w:spacing w:after="0"/>
              <w:jc w:val="both"/>
              <w:rPr>
                <w:rFonts w:ascii="Arial Narrow" w:hAnsi="Arial Narrow"/>
                <w:bCs/>
                <w:sz w:val="24"/>
                <w:szCs w:val="24"/>
              </w:rPr>
            </w:pPr>
            <w:proofErr w:type="spellStart"/>
            <w:r w:rsidRPr="0086774F">
              <w:rPr>
                <w:rFonts w:ascii="Arial Narrow" w:hAnsi="Arial Narrow"/>
                <w:bCs/>
                <w:sz w:val="24"/>
                <w:szCs w:val="24"/>
              </w:rPr>
              <w:t>Dokumentasi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Penyelenggraan</w:t>
            </w:r>
            <w:proofErr w:type="spellEnd"/>
            <w:r w:rsidRPr="0086774F">
              <w:rPr>
                <w:rFonts w:ascii="Arial Narrow" w:hAnsi="Arial Narrow"/>
                <w:bCs/>
                <w:sz w:val="24"/>
                <w:szCs w:val="24"/>
              </w:rPr>
              <w:t xml:space="preserve"> dan </w:t>
            </w:r>
            <w:proofErr w:type="spellStart"/>
            <w:r w:rsidRPr="0086774F">
              <w:rPr>
                <w:rFonts w:ascii="Arial Narrow" w:hAnsi="Arial Narrow"/>
                <w:bCs/>
                <w:sz w:val="24"/>
                <w:szCs w:val="24"/>
              </w:rPr>
              <w:t>Prosedur</w:t>
            </w:r>
            <w:proofErr w:type="spellEnd"/>
            <w:r w:rsidRPr="0086774F">
              <w:rPr>
                <w:rFonts w:ascii="Arial Narrow" w:hAnsi="Arial Narrow"/>
                <w:bCs/>
                <w:sz w:val="24"/>
                <w:szCs w:val="24"/>
              </w:rPr>
              <w:t xml:space="preserve"> Pelayanan Farmasi Klinik di </w:t>
            </w:r>
            <w:proofErr w:type="spellStart"/>
            <w:r w:rsidRPr="0086774F">
              <w:rPr>
                <w:rFonts w:ascii="Arial Narrow" w:hAnsi="Arial Narrow"/>
                <w:bCs/>
                <w:sz w:val="24"/>
                <w:szCs w:val="24"/>
              </w:rPr>
              <w:t>Apotek</w:t>
            </w:r>
            <w:proofErr w:type="spellEnd"/>
          </w:p>
        </w:tc>
      </w:tr>
      <w:tr w:rsidR="00344650" w:rsidRPr="0086774F" w14:paraId="181CF819" w14:textId="77777777" w:rsidTr="00344650">
        <w:trPr>
          <w:trHeight w:val="939"/>
        </w:trPr>
        <w:tc>
          <w:tcPr>
            <w:tcW w:w="1047" w:type="dxa"/>
          </w:tcPr>
          <w:p w14:paraId="28061D41" w14:textId="77777777" w:rsidR="00344650" w:rsidRPr="0086774F" w:rsidRDefault="00344650" w:rsidP="009833BE">
            <w:pPr>
              <w:spacing w:after="0"/>
              <w:jc w:val="center"/>
              <w:rPr>
                <w:rFonts w:ascii="Arial Narrow" w:hAnsi="Arial Narrow"/>
                <w:bCs/>
                <w:sz w:val="24"/>
                <w:szCs w:val="24"/>
              </w:rPr>
            </w:pPr>
            <w:r w:rsidRPr="0086774F">
              <w:rPr>
                <w:rFonts w:ascii="Arial Narrow" w:hAnsi="Arial Narrow"/>
                <w:bCs/>
                <w:sz w:val="24"/>
                <w:szCs w:val="24"/>
              </w:rPr>
              <w:t>5</w:t>
            </w:r>
          </w:p>
        </w:tc>
        <w:tc>
          <w:tcPr>
            <w:tcW w:w="7453" w:type="dxa"/>
          </w:tcPr>
          <w:p w14:paraId="5B32EA84" w14:textId="77777777" w:rsidR="00344650" w:rsidRPr="0086774F" w:rsidRDefault="00344650" w:rsidP="009833BE">
            <w:pPr>
              <w:pStyle w:val="ListParagraph"/>
              <w:numPr>
                <w:ilvl w:val="0"/>
                <w:numId w:val="57"/>
              </w:numPr>
              <w:spacing w:after="0"/>
              <w:jc w:val="both"/>
              <w:rPr>
                <w:rFonts w:ascii="Arial Narrow" w:hAnsi="Arial Narrow"/>
                <w:bCs/>
                <w:sz w:val="24"/>
                <w:szCs w:val="24"/>
              </w:rPr>
            </w:pPr>
            <w:proofErr w:type="spellStart"/>
            <w:r w:rsidRPr="0086774F">
              <w:rPr>
                <w:rFonts w:ascii="Arial Narrow" w:hAnsi="Arial Narrow"/>
                <w:bCs/>
                <w:sz w:val="24"/>
                <w:szCs w:val="24"/>
              </w:rPr>
              <w:t>Manajemen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Pengelolaan</w:t>
            </w:r>
            <w:proofErr w:type="spellEnd"/>
            <w:r w:rsidRPr="0086774F">
              <w:rPr>
                <w:rFonts w:ascii="Arial Narrow" w:hAnsi="Arial Narrow"/>
                <w:bCs/>
                <w:sz w:val="24"/>
                <w:szCs w:val="24"/>
              </w:rPr>
              <w:t xml:space="preserve"> Obat </w:t>
            </w:r>
          </w:p>
          <w:p w14:paraId="4B5BB433" w14:textId="77777777" w:rsidR="00344650" w:rsidRPr="0086774F" w:rsidRDefault="00344650" w:rsidP="009833BE">
            <w:pPr>
              <w:pStyle w:val="ListParagraph"/>
              <w:numPr>
                <w:ilvl w:val="0"/>
                <w:numId w:val="57"/>
              </w:numPr>
              <w:spacing w:after="0"/>
              <w:jc w:val="both"/>
              <w:rPr>
                <w:rFonts w:ascii="Arial Narrow" w:hAnsi="Arial Narrow"/>
                <w:bCs/>
                <w:sz w:val="24"/>
                <w:szCs w:val="24"/>
              </w:rPr>
            </w:pPr>
            <w:proofErr w:type="spellStart"/>
            <w:r w:rsidRPr="0086774F">
              <w:rPr>
                <w:rFonts w:ascii="Arial Narrow" w:hAnsi="Arial Narrow"/>
                <w:bCs/>
                <w:sz w:val="24"/>
                <w:szCs w:val="24"/>
              </w:rPr>
              <w:t>Dokumentasi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Penyelenggraan</w:t>
            </w:r>
            <w:proofErr w:type="spellEnd"/>
            <w:r w:rsidRPr="0086774F">
              <w:rPr>
                <w:rFonts w:ascii="Arial Narrow" w:hAnsi="Arial Narrow"/>
                <w:bCs/>
                <w:sz w:val="24"/>
                <w:szCs w:val="24"/>
              </w:rPr>
              <w:t xml:space="preserve"> dan </w:t>
            </w:r>
            <w:proofErr w:type="spellStart"/>
            <w:r w:rsidRPr="0086774F">
              <w:rPr>
                <w:rFonts w:ascii="Arial Narrow" w:hAnsi="Arial Narrow"/>
                <w:bCs/>
                <w:sz w:val="24"/>
                <w:szCs w:val="24"/>
              </w:rPr>
              <w:t>Prosedur</w:t>
            </w:r>
            <w:proofErr w:type="spellEnd"/>
            <w:r w:rsidRPr="0086774F">
              <w:rPr>
                <w:rFonts w:ascii="Arial Narrow" w:hAnsi="Arial Narrow"/>
                <w:bCs/>
                <w:sz w:val="24"/>
                <w:szCs w:val="24"/>
              </w:rPr>
              <w:t xml:space="preserve"> Pelayanan Farmasi Klinik di RS</w:t>
            </w:r>
          </w:p>
        </w:tc>
      </w:tr>
      <w:tr w:rsidR="00344650" w:rsidRPr="0086774F" w14:paraId="241258E6" w14:textId="77777777" w:rsidTr="00344650">
        <w:trPr>
          <w:trHeight w:val="980"/>
        </w:trPr>
        <w:tc>
          <w:tcPr>
            <w:tcW w:w="1047" w:type="dxa"/>
          </w:tcPr>
          <w:p w14:paraId="2A669C51" w14:textId="77777777" w:rsidR="00344650" w:rsidRPr="0086774F" w:rsidRDefault="00344650" w:rsidP="009833BE">
            <w:pPr>
              <w:spacing w:after="0"/>
              <w:jc w:val="center"/>
              <w:rPr>
                <w:rFonts w:ascii="Arial Narrow" w:hAnsi="Arial Narrow"/>
                <w:bCs/>
                <w:sz w:val="24"/>
                <w:szCs w:val="24"/>
              </w:rPr>
            </w:pPr>
            <w:r w:rsidRPr="0086774F">
              <w:rPr>
                <w:rFonts w:ascii="Arial Narrow" w:hAnsi="Arial Narrow"/>
                <w:bCs/>
                <w:sz w:val="24"/>
                <w:szCs w:val="24"/>
              </w:rPr>
              <w:t>6</w:t>
            </w:r>
          </w:p>
        </w:tc>
        <w:tc>
          <w:tcPr>
            <w:tcW w:w="7453" w:type="dxa"/>
          </w:tcPr>
          <w:p w14:paraId="1783F23E" w14:textId="77777777" w:rsidR="00344650" w:rsidRPr="0086774F" w:rsidRDefault="00344650" w:rsidP="009833BE">
            <w:pPr>
              <w:pStyle w:val="ListParagraph"/>
              <w:numPr>
                <w:ilvl w:val="0"/>
                <w:numId w:val="57"/>
              </w:numPr>
              <w:spacing w:after="0"/>
              <w:jc w:val="both"/>
              <w:rPr>
                <w:rFonts w:ascii="Arial Narrow" w:hAnsi="Arial Narrow"/>
                <w:bCs/>
                <w:sz w:val="24"/>
                <w:szCs w:val="24"/>
              </w:rPr>
            </w:pPr>
            <w:proofErr w:type="spellStart"/>
            <w:r w:rsidRPr="0086774F">
              <w:rPr>
                <w:rFonts w:ascii="Arial Narrow" w:hAnsi="Arial Narrow"/>
                <w:bCs/>
                <w:sz w:val="24"/>
                <w:szCs w:val="24"/>
              </w:rPr>
              <w:t>Manajemen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Pengelolaan</w:t>
            </w:r>
            <w:proofErr w:type="spellEnd"/>
            <w:r w:rsidRPr="0086774F">
              <w:rPr>
                <w:rFonts w:ascii="Arial Narrow" w:hAnsi="Arial Narrow"/>
                <w:bCs/>
                <w:sz w:val="24"/>
                <w:szCs w:val="24"/>
              </w:rPr>
              <w:t xml:space="preserve"> Obat </w:t>
            </w:r>
          </w:p>
          <w:p w14:paraId="3BF0E873" w14:textId="77777777" w:rsidR="00344650" w:rsidRPr="0086774F" w:rsidRDefault="00344650" w:rsidP="009833BE">
            <w:pPr>
              <w:pStyle w:val="ListParagraph"/>
              <w:numPr>
                <w:ilvl w:val="0"/>
                <w:numId w:val="57"/>
              </w:numPr>
              <w:spacing w:after="0"/>
              <w:jc w:val="both"/>
              <w:rPr>
                <w:rFonts w:ascii="Arial Narrow" w:hAnsi="Arial Narrow"/>
                <w:bCs/>
                <w:sz w:val="24"/>
                <w:szCs w:val="24"/>
              </w:rPr>
            </w:pPr>
            <w:proofErr w:type="spellStart"/>
            <w:r w:rsidRPr="0086774F">
              <w:rPr>
                <w:rFonts w:ascii="Arial Narrow" w:hAnsi="Arial Narrow"/>
                <w:bCs/>
                <w:sz w:val="24"/>
                <w:szCs w:val="24"/>
              </w:rPr>
              <w:t>Dokumentasi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Penyelenggraan</w:t>
            </w:r>
            <w:proofErr w:type="spellEnd"/>
            <w:r w:rsidRPr="0086774F">
              <w:rPr>
                <w:rFonts w:ascii="Arial Narrow" w:hAnsi="Arial Narrow"/>
                <w:bCs/>
                <w:sz w:val="24"/>
                <w:szCs w:val="24"/>
              </w:rPr>
              <w:t xml:space="preserve"> dan </w:t>
            </w:r>
            <w:proofErr w:type="spellStart"/>
            <w:r w:rsidRPr="0086774F">
              <w:rPr>
                <w:rFonts w:ascii="Arial Narrow" w:hAnsi="Arial Narrow"/>
                <w:bCs/>
                <w:sz w:val="24"/>
                <w:szCs w:val="24"/>
              </w:rPr>
              <w:t>Prosedur</w:t>
            </w:r>
            <w:proofErr w:type="spellEnd"/>
            <w:r w:rsidRPr="0086774F">
              <w:rPr>
                <w:rFonts w:ascii="Arial Narrow" w:hAnsi="Arial Narrow"/>
                <w:bCs/>
                <w:sz w:val="24"/>
                <w:szCs w:val="24"/>
              </w:rPr>
              <w:t xml:space="preserve"> Pelayanan Farmasi Klinik di </w:t>
            </w:r>
            <w:proofErr w:type="spellStart"/>
            <w:r w:rsidRPr="0086774F">
              <w:rPr>
                <w:rFonts w:ascii="Arial Narrow" w:hAnsi="Arial Narrow"/>
                <w:bCs/>
                <w:sz w:val="24"/>
                <w:szCs w:val="24"/>
              </w:rPr>
              <w:t>Puskesmas</w:t>
            </w:r>
            <w:proofErr w:type="spellEnd"/>
          </w:p>
        </w:tc>
      </w:tr>
      <w:tr w:rsidR="00344650" w:rsidRPr="0086774F" w14:paraId="09E31BF6" w14:textId="77777777" w:rsidTr="00344650">
        <w:trPr>
          <w:trHeight w:val="697"/>
        </w:trPr>
        <w:tc>
          <w:tcPr>
            <w:tcW w:w="1047" w:type="dxa"/>
          </w:tcPr>
          <w:p w14:paraId="6EE93037" w14:textId="77777777" w:rsidR="00344650" w:rsidRPr="0086774F" w:rsidRDefault="00344650" w:rsidP="009833BE">
            <w:pPr>
              <w:spacing w:after="0"/>
              <w:jc w:val="center"/>
              <w:rPr>
                <w:rFonts w:ascii="Arial Narrow" w:hAnsi="Arial Narrow"/>
                <w:bCs/>
                <w:sz w:val="24"/>
                <w:szCs w:val="24"/>
              </w:rPr>
            </w:pPr>
            <w:r w:rsidRPr="0086774F">
              <w:rPr>
                <w:rFonts w:ascii="Arial Narrow" w:hAnsi="Arial Narrow"/>
                <w:bCs/>
                <w:sz w:val="24"/>
                <w:szCs w:val="24"/>
              </w:rPr>
              <w:t>7</w:t>
            </w:r>
          </w:p>
        </w:tc>
        <w:tc>
          <w:tcPr>
            <w:tcW w:w="7453" w:type="dxa"/>
          </w:tcPr>
          <w:p w14:paraId="251EC310" w14:textId="77777777" w:rsidR="00344650" w:rsidRPr="0086774F" w:rsidRDefault="00344650" w:rsidP="009833BE">
            <w:pPr>
              <w:pStyle w:val="ListParagraph"/>
              <w:numPr>
                <w:ilvl w:val="0"/>
                <w:numId w:val="57"/>
              </w:numPr>
              <w:spacing w:after="0"/>
              <w:jc w:val="both"/>
              <w:rPr>
                <w:rFonts w:ascii="Arial Narrow" w:hAnsi="Arial Narrow"/>
                <w:bCs/>
                <w:sz w:val="24"/>
                <w:szCs w:val="24"/>
              </w:rPr>
            </w:pPr>
            <w:proofErr w:type="spellStart"/>
            <w:r w:rsidRPr="0086774F">
              <w:rPr>
                <w:rFonts w:ascii="Arial Narrow" w:hAnsi="Arial Narrow"/>
                <w:bCs/>
                <w:sz w:val="24"/>
                <w:szCs w:val="24"/>
              </w:rPr>
              <w:t>Manajemen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Pengelolaan</w:t>
            </w:r>
            <w:proofErr w:type="spellEnd"/>
            <w:r w:rsidRPr="0086774F">
              <w:rPr>
                <w:rFonts w:ascii="Arial Narrow" w:hAnsi="Arial Narrow"/>
                <w:bCs/>
                <w:sz w:val="24"/>
                <w:szCs w:val="24"/>
              </w:rPr>
              <w:t xml:space="preserve"> Obat </w:t>
            </w:r>
          </w:p>
          <w:p w14:paraId="282E0E30" w14:textId="77777777" w:rsidR="00344650" w:rsidRPr="0086774F" w:rsidRDefault="00344650" w:rsidP="009833BE">
            <w:pPr>
              <w:pStyle w:val="ListParagraph"/>
              <w:numPr>
                <w:ilvl w:val="0"/>
                <w:numId w:val="57"/>
              </w:numPr>
              <w:spacing w:after="0"/>
              <w:jc w:val="both"/>
              <w:rPr>
                <w:rFonts w:ascii="Arial Narrow" w:hAnsi="Arial Narrow"/>
                <w:bCs/>
                <w:sz w:val="24"/>
                <w:szCs w:val="24"/>
              </w:rPr>
            </w:pPr>
            <w:proofErr w:type="spellStart"/>
            <w:r w:rsidRPr="0086774F">
              <w:rPr>
                <w:rFonts w:ascii="Arial Narrow" w:hAnsi="Arial Narrow"/>
                <w:bCs/>
                <w:sz w:val="24"/>
                <w:szCs w:val="24"/>
              </w:rPr>
              <w:t>Dokumentasi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Penyelenggraan</w:t>
            </w:r>
            <w:proofErr w:type="spellEnd"/>
            <w:r w:rsidRPr="0086774F">
              <w:rPr>
                <w:rFonts w:ascii="Arial Narrow" w:hAnsi="Arial Narrow"/>
                <w:bCs/>
                <w:sz w:val="24"/>
                <w:szCs w:val="24"/>
              </w:rPr>
              <w:t xml:space="preserve"> dan </w:t>
            </w:r>
            <w:proofErr w:type="spellStart"/>
            <w:r w:rsidRPr="0086774F">
              <w:rPr>
                <w:rFonts w:ascii="Arial Narrow" w:hAnsi="Arial Narrow"/>
                <w:bCs/>
                <w:sz w:val="24"/>
                <w:szCs w:val="24"/>
              </w:rPr>
              <w:t>Prosedur</w:t>
            </w:r>
            <w:proofErr w:type="spellEnd"/>
            <w:r w:rsidRPr="0086774F">
              <w:rPr>
                <w:rFonts w:ascii="Arial Narrow" w:hAnsi="Arial Narrow"/>
                <w:bCs/>
                <w:sz w:val="24"/>
                <w:szCs w:val="24"/>
              </w:rPr>
              <w:t xml:space="preserve"> Pelayanan Farmasi Klinik di Klinik</w:t>
            </w:r>
          </w:p>
        </w:tc>
      </w:tr>
      <w:tr w:rsidR="00344650" w:rsidRPr="0086774F" w14:paraId="1F43D515" w14:textId="77777777" w:rsidTr="00344650">
        <w:trPr>
          <w:trHeight w:val="697"/>
        </w:trPr>
        <w:tc>
          <w:tcPr>
            <w:tcW w:w="1047" w:type="dxa"/>
          </w:tcPr>
          <w:p w14:paraId="34C55D4E" w14:textId="08524892" w:rsidR="00344650" w:rsidRPr="0086774F" w:rsidRDefault="00344650" w:rsidP="009833BE">
            <w:pPr>
              <w:spacing w:after="0"/>
              <w:jc w:val="center"/>
              <w:rPr>
                <w:rFonts w:ascii="Arial Narrow" w:hAnsi="Arial Narrow"/>
                <w:bCs/>
                <w:sz w:val="24"/>
                <w:szCs w:val="24"/>
              </w:rPr>
            </w:pPr>
            <w:r w:rsidRPr="0086774F">
              <w:rPr>
                <w:rFonts w:ascii="Arial Narrow" w:hAnsi="Arial Narrow"/>
                <w:bCs/>
                <w:sz w:val="24"/>
                <w:szCs w:val="24"/>
              </w:rPr>
              <w:t>8</w:t>
            </w:r>
          </w:p>
        </w:tc>
        <w:tc>
          <w:tcPr>
            <w:tcW w:w="7453" w:type="dxa"/>
          </w:tcPr>
          <w:p w14:paraId="1299544D" w14:textId="61F6ED42" w:rsidR="00344650" w:rsidRPr="0086774F" w:rsidRDefault="00344650" w:rsidP="009833BE">
            <w:pPr>
              <w:pStyle w:val="ListParagraph"/>
              <w:spacing w:after="0"/>
              <w:jc w:val="both"/>
              <w:rPr>
                <w:rFonts w:ascii="Arial Narrow" w:hAnsi="Arial Narrow"/>
                <w:bCs/>
                <w:sz w:val="24"/>
                <w:szCs w:val="24"/>
              </w:rPr>
            </w:pPr>
            <w:r w:rsidRPr="0086774F">
              <w:rPr>
                <w:rFonts w:ascii="Arial Narrow" w:hAnsi="Arial Narrow"/>
                <w:bCs/>
                <w:sz w:val="24"/>
                <w:szCs w:val="24"/>
              </w:rPr>
              <w:t>UTS</w:t>
            </w:r>
          </w:p>
        </w:tc>
      </w:tr>
      <w:tr w:rsidR="00344650" w:rsidRPr="0086774F" w14:paraId="32E1DE6F" w14:textId="77777777" w:rsidTr="00344650">
        <w:tc>
          <w:tcPr>
            <w:tcW w:w="1047" w:type="dxa"/>
          </w:tcPr>
          <w:p w14:paraId="32EA4F77" w14:textId="77777777" w:rsidR="00344650" w:rsidRPr="0086774F" w:rsidRDefault="00344650" w:rsidP="009833BE">
            <w:pPr>
              <w:spacing w:after="0"/>
              <w:jc w:val="center"/>
              <w:rPr>
                <w:rFonts w:ascii="Arial Narrow" w:hAnsi="Arial Narrow"/>
                <w:bCs/>
                <w:sz w:val="24"/>
                <w:szCs w:val="24"/>
              </w:rPr>
            </w:pPr>
            <w:r w:rsidRPr="0086774F">
              <w:rPr>
                <w:rFonts w:ascii="Arial Narrow" w:hAnsi="Arial Narrow"/>
                <w:bCs/>
                <w:sz w:val="24"/>
                <w:szCs w:val="24"/>
              </w:rPr>
              <w:lastRenderedPageBreak/>
              <w:t>9</w:t>
            </w:r>
          </w:p>
        </w:tc>
        <w:tc>
          <w:tcPr>
            <w:tcW w:w="7453" w:type="dxa"/>
          </w:tcPr>
          <w:p w14:paraId="692CAD36" w14:textId="77777777" w:rsidR="00344650" w:rsidRPr="0086774F" w:rsidRDefault="00344650" w:rsidP="009833BE">
            <w:pPr>
              <w:numPr>
                <w:ilvl w:val="0"/>
                <w:numId w:val="57"/>
              </w:numPr>
              <w:spacing w:after="0"/>
              <w:jc w:val="both"/>
              <w:rPr>
                <w:rFonts w:ascii="Arial Narrow" w:hAnsi="Arial Narrow"/>
                <w:bCs/>
                <w:sz w:val="24"/>
                <w:szCs w:val="24"/>
              </w:rPr>
            </w:pPr>
            <w:proofErr w:type="spellStart"/>
            <w:r w:rsidRPr="0086774F">
              <w:rPr>
                <w:rFonts w:ascii="Arial Narrow" w:hAnsi="Arial Narrow"/>
                <w:b/>
                <w:sz w:val="24"/>
                <w:szCs w:val="24"/>
              </w:rPr>
              <w:t>Regulasi</w:t>
            </w:r>
            <w:proofErr w:type="spellEnd"/>
            <w:r w:rsidRPr="0086774F">
              <w:rPr>
                <w:rFonts w:ascii="Arial Narrow" w:hAnsi="Arial Narrow"/>
                <w:b/>
                <w:sz w:val="24"/>
                <w:szCs w:val="24"/>
              </w:rPr>
              <w:t xml:space="preserve"> </w:t>
            </w:r>
            <w:proofErr w:type="spellStart"/>
            <w:r w:rsidRPr="0086774F">
              <w:rPr>
                <w:rFonts w:ascii="Arial Narrow" w:hAnsi="Arial Narrow"/>
                <w:b/>
                <w:sz w:val="24"/>
                <w:szCs w:val="24"/>
              </w:rPr>
              <w:t>sebagai</w:t>
            </w:r>
            <w:proofErr w:type="spellEnd"/>
            <w:r w:rsidRPr="0086774F">
              <w:rPr>
                <w:rFonts w:ascii="Arial Narrow" w:hAnsi="Arial Narrow"/>
                <w:b/>
                <w:sz w:val="24"/>
                <w:szCs w:val="24"/>
              </w:rPr>
              <w:t xml:space="preserve"> parameter</w:t>
            </w:r>
            <w:r w:rsidRPr="0086774F">
              <w:rPr>
                <w:rFonts w:ascii="Arial Narrow" w:hAnsi="Arial Narrow"/>
                <w:sz w:val="24"/>
                <w:szCs w:val="24"/>
              </w:rPr>
              <w:t xml:space="preserve"> </w:t>
            </w:r>
            <w:proofErr w:type="spellStart"/>
            <w:r w:rsidRPr="0086774F">
              <w:rPr>
                <w:rFonts w:ascii="Arial Narrow" w:hAnsi="Arial Narrow"/>
                <w:sz w:val="24"/>
                <w:szCs w:val="24"/>
              </w:rPr>
              <w:t>evaluasi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mutu</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rs</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apotek</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puskesmas</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klinik</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sesuai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regulasi</w:t>
            </w:r>
            <w:proofErr w:type="spellEnd"/>
            <w:r w:rsidRPr="0086774F">
              <w:rPr>
                <w:rFonts w:ascii="Arial Narrow" w:hAnsi="Arial Narrow"/>
                <w:sz w:val="24"/>
                <w:szCs w:val="24"/>
              </w:rPr>
              <w:t>.</w:t>
            </w:r>
          </w:p>
          <w:p w14:paraId="71FDDBB0" w14:textId="77777777" w:rsidR="00344650" w:rsidRPr="0086774F" w:rsidRDefault="00344650" w:rsidP="009833BE">
            <w:pPr>
              <w:spacing w:after="0"/>
              <w:ind w:left="342"/>
              <w:jc w:val="both"/>
              <w:rPr>
                <w:rFonts w:ascii="Arial Narrow" w:hAnsi="Arial Narrow"/>
                <w:bCs/>
                <w:sz w:val="24"/>
                <w:szCs w:val="24"/>
              </w:rPr>
            </w:pPr>
          </w:p>
        </w:tc>
      </w:tr>
      <w:tr w:rsidR="00344650" w:rsidRPr="0086774F" w14:paraId="392AC93C" w14:textId="77777777" w:rsidTr="00344650">
        <w:trPr>
          <w:trHeight w:val="925"/>
        </w:trPr>
        <w:tc>
          <w:tcPr>
            <w:tcW w:w="1047" w:type="dxa"/>
          </w:tcPr>
          <w:p w14:paraId="1E1F0698" w14:textId="77777777" w:rsidR="00344650" w:rsidRPr="0086774F" w:rsidRDefault="00344650" w:rsidP="009833BE">
            <w:pPr>
              <w:spacing w:after="0"/>
              <w:jc w:val="center"/>
              <w:rPr>
                <w:rFonts w:ascii="Arial Narrow" w:hAnsi="Arial Narrow"/>
                <w:bCs/>
                <w:sz w:val="24"/>
                <w:szCs w:val="24"/>
              </w:rPr>
            </w:pPr>
            <w:r w:rsidRPr="0086774F">
              <w:rPr>
                <w:rFonts w:ascii="Arial Narrow" w:hAnsi="Arial Narrow"/>
                <w:bCs/>
                <w:sz w:val="24"/>
                <w:szCs w:val="24"/>
              </w:rPr>
              <w:t>10</w:t>
            </w:r>
          </w:p>
          <w:p w14:paraId="274CA686" w14:textId="77777777" w:rsidR="00344650" w:rsidRPr="0086774F" w:rsidRDefault="00344650" w:rsidP="009833BE">
            <w:pPr>
              <w:spacing w:after="0"/>
              <w:jc w:val="center"/>
              <w:rPr>
                <w:rFonts w:ascii="Arial Narrow" w:hAnsi="Arial Narrow"/>
                <w:bCs/>
                <w:sz w:val="24"/>
                <w:szCs w:val="24"/>
              </w:rPr>
            </w:pPr>
          </w:p>
        </w:tc>
        <w:tc>
          <w:tcPr>
            <w:tcW w:w="7453" w:type="dxa"/>
          </w:tcPr>
          <w:p w14:paraId="329D4582" w14:textId="77777777" w:rsidR="00344650" w:rsidRPr="0086774F" w:rsidRDefault="00344650" w:rsidP="009833BE">
            <w:pPr>
              <w:pStyle w:val="ListParagraph"/>
              <w:numPr>
                <w:ilvl w:val="0"/>
                <w:numId w:val="57"/>
              </w:numPr>
              <w:spacing w:after="0"/>
              <w:jc w:val="both"/>
              <w:rPr>
                <w:rFonts w:ascii="Arial Narrow" w:hAnsi="Arial Narrow"/>
                <w:sz w:val="24"/>
                <w:szCs w:val="24"/>
              </w:rPr>
            </w:pPr>
            <w:proofErr w:type="spellStart"/>
            <w:r w:rsidRPr="0086774F">
              <w:rPr>
                <w:rFonts w:ascii="Arial Narrow" w:hAnsi="Arial Narrow"/>
                <w:sz w:val="24"/>
                <w:szCs w:val="24"/>
              </w:rPr>
              <w:t>Manajemen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resiko</w:t>
            </w:r>
            <w:proofErr w:type="spellEnd"/>
            <w:r w:rsidRPr="0086774F">
              <w:rPr>
                <w:rFonts w:ascii="Arial Narrow" w:hAnsi="Arial Narrow"/>
                <w:sz w:val="24"/>
                <w:szCs w:val="24"/>
              </w:rPr>
              <w:t xml:space="preserve"> </w:t>
            </w:r>
          </w:p>
          <w:p w14:paraId="173FE732" w14:textId="203EBA0A" w:rsidR="00344650" w:rsidRPr="0086774F" w:rsidRDefault="00344650" w:rsidP="009833BE">
            <w:pPr>
              <w:pStyle w:val="ListParagraph"/>
              <w:numPr>
                <w:ilvl w:val="0"/>
                <w:numId w:val="57"/>
              </w:numPr>
              <w:spacing w:after="0"/>
              <w:jc w:val="both"/>
              <w:rPr>
                <w:rFonts w:ascii="Arial Narrow" w:hAnsi="Arial Narrow"/>
                <w:sz w:val="24"/>
                <w:szCs w:val="24"/>
              </w:rPr>
            </w:pPr>
            <w:proofErr w:type="spellStart"/>
            <w:r w:rsidRPr="0086774F">
              <w:rPr>
                <w:rFonts w:ascii="Arial Narrow" w:hAnsi="Arial Narrow"/>
                <w:sz w:val="24"/>
                <w:szCs w:val="24"/>
              </w:rPr>
              <w:t>Pengendalian</w:t>
            </w:r>
            <w:proofErr w:type="spellEnd"/>
            <w:r w:rsidR="00B73D9B">
              <w:rPr>
                <w:rFonts w:ascii="Arial Narrow" w:hAnsi="Arial Narrow"/>
                <w:sz w:val="24"/>
                <w:szCs w:val="24"/>
              </w:rPr>
              <w:t xml:space="preserve"> </w:t>
            </w:r>
            <w:proofErr w:type="spellStart"/>
            <w:r w:rsidRPr="0086774F">
              <w:rPr>
                <w:rFonts w:ascii="Arial Narrow" w:hAnsi="Arial Narrow"/>
                <w:sz w:val="24"/>
                <w:szCs w:val="24"/>
              </w:rPr>
              <w:t>mutu</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pelayanan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kefarmasian</w:t>
            </w:r>
            <w:proofErr w:type="spellEnd"/>
            <w:r w:rsidRPr="0086774F">
              <w:rPr>
                <w:rFonts w:ascii="Arial Narrow" w:hAnsi="Arial Narrow"/>
                <w:sz w:val="24"/>
                <w:szCs w:val="24"/>
              </w:rPr>
              <w:t xml:space="preserve"> di </w:t>
            </w:r>
            <w:proofErr w:type="spellStart"/>
            <w:r w:rsidRPr="0086774F">
              <w:rPr>
                <w:rFonts w:ascii="Arial Narrow" w:hAnsi="Arial Narrow"/>
                <w:sz w:val="24"/>
                <w:szCs w:val="24"/>
              </w:rPr>
              <w:t>fasilitas</w:t>
            </w:r>
            <w:proofErr w:type="spellEnd"/>
            <w:r w:rsidRPr="0086774F">
              <w:rPr>
                <w:rFonts w:ascii="Arial Narrow" w:hAnsi="Arial Narrow"/>
                <w:sz w:val="24"/>
                <w:szCs w:val="24"/>
              </w:rPr>
              <w:t xml:space="preserve"> Kesehatan </w:t>
            </w:r>
            <w:proofErr w:type="spellStart"/>
            <w:r w:rsidRPr="0086774F">
              <w:rPr>
                <w:rFonts w:ascii="Arial Narrow" w:hAnsi="Arial Narrow"/>
                <w:sz w:val="24"/>
                <w:szCs w:val="24"/>
              </w:rPr>
              <w:t>komunitas</w:t>
            </w:r>
            <w:proofErr w:type="spellEnd"/>
          </w:p>
          <w:p w14:paraId="0995214A" w14:textId="77777777" w:rsidR="00344650" w:rsidRPr="0086774F" w:rsidRDefault="00344650" w:rsidP="009833BE">
            <w:pPr>
              <w:spacing w:after="0"/>
              <w:ind w:left="342"/>
              <w:rPr>
                <w:rFonts w:ascii="Arial Narrow" w:hAnsi="Arial Narrow"/>
                <w:sz w:val="24"/>
                <w:szCs w:val="24"/>
              </w:rPr>
            </w:pPr>
          </w:p>
        </w:tc>
      </w:tr>
      <w:tr w:rsidR="00344650" w:rsidRPr="0086774F" w14:paraId="22E29DD7" w14:textId="77777777" w:rsidTr="00344650">
        <w:tc>
          <w:tcPr>
            <w:tcW w:w="1047" w:type="dxa"/>
          </w:tcPr>
          <w:p w14:paraId="3976C2DC" w14:textId="77777777" w:rsidR="00344650" w:rsidRPr="0086774F" w:rsidRDefault="00344650" w:rsidP="009833BE">
            <w:pPr>
              <w:spacing w:after="0"/>
              <w:jc w:val="center"/>
              <w:rPr>
                <w:rFonts w:ascii="Arial Narrow" w:hAnsi="Arial Narrow"/>
                <w:bCs/>
                <w:sz w:val="24"/>
                <w:szCs w:val="24"/>
              </w:rPr>
            </w:pPr>
            <w:r w:rsidRPr="0086774F">
              <w:rPr>
                <w:rFonts w:ascii="Arial Narrow" w:hAnsi="Arial Narrow"/>
                <w:bCs/>
                <w:sz w:val="24"/>
                <w:szCs w:val="24"/>
              </w:rPr>
              <w:t>11-12</w:t>
            </w:r>
          </w:p>
        </w:tc>
        <w:tc>
          <w:tcPr>
            <w:tcW w:w="7453" w:type="dxa"/>
          </w:tcPr>
          <w:p w14:paraId="61AC1D08" w14:textId="73ECF75B" w:rsidR="00344650" w:rsidRPr="0086774F" w:rsidRDefault="00344650" w:rsidP="009833BE">
            <w:pPr>
              <w:pStyle w:val="ListParagraph"/>
              <w:numPr>
                <w:ilvl w:val="0"/>
                <w:numId w:val="57"/>
              </w:numPr>
              <w:spacing w:after="0"/>
              <w:jc w:val="both"/>
              <w:rPr>
                <w:rFonts w:ascii="Arial Narrow" w:hAnsi="Arial Narrow"/>
                <w:sz w:val="24"/>
                <w:szCs w:val="24"/>
              </w:rPr>
            </w:pPr>
            <w:r w:rsidRPr="0086774F">
              <w:rPr>
                <w:rFonts w:ascii="Arial Narrow" w:hAnsi="Arial Narrow"/>
                <w:sz w:val="24"/>
                <w:szCs w:val="24"/>
              </w:rPr>
              <w:t xml:space="preserve">Metode dan strategi </w:t>
            </w:r>
            <w:proofErr w:type="spellStart"/>
            <w:r w:rsidRPr="0086774F">
              <w:rPr>
                <w:rFonts w:ascii="Arial Narrow" w:hAnsi="Arial Narrow"/>
                <w:sz w:val="24"/>
                <w:szCs w:val="24"/>
              </w:rPr>
              <w:t>penilaian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kinerja</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dalam</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manajemen</w:t>
            </w:r>
            <w:proofErr w:type="spellEnd"/>
            <w:r w:rsidR="00B73D9B">
              <w:rPr>
                <w:rFonts w:ascii="Arial Narrow" w:hAnsi="Arial Narrow"/>
                <w:sz w:val="24"/>
                <w:szCs w:val="24"/>
              </w:rPr>
              <w:t xml:space="preserve"> </w:t>
            </w:r>
            <w:proofErr w:type="spellStart"/>
            <w:r w:rsidRPr="0086774F">
              <w:rPr>
                <w:rFonts w:ascii="Arial Narrow" w:hAnsi="Arial Narrow"/>
                <w:sz w:val="24"/>
                <w:szCs w:val="24"/>
              </w:rPr>
              <w:t>pengelolaan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obat</w:t>
            </w:r>
            <w:proofErr w:type="spellEnd"/>
            <w:r w:rsidRPr="0086774F">
              <w:rPr>
                <w:rFonts w:ascii="Arial Narrow" w:hAnsi="Arial Narrow"/>
                <w:sz w:val="24"/>
                <w:szCs w:val="24"/>
              </w:rPr>
              <w:t xml:space="preserve"> RS, </w:t>
            </w:r>
            <w:proofErr w:type="spellStart"/>
            <w:r w:rsidRPr="0086774F">
              <w:rPr>
                <w:rFonts w:ascii="Arial Narrow" w:hAnsi="Arial Narrow"/>
                <w:sz w:val="24"/>
                <w:szCs w:val="24"/>
              </w:rPr>
              <w:t>Apotek</w:t>
            </w:r>
            <w:proofErr w:type="spellEnd"/>
            <w:r w:rsidRPr="0086774F">
              <w:rPr>
                <w:rFonts w:ascii="Arial Narrow" w:hAnsi="Arial Narrow"/>
                <w:sz w:val="24"/>
                <w:szCs w:val="24"/>
              </w:rPr>
              <w:t xml:space="preserve">, Klinik, </w:t>
            </w:r>
            <w:proofErr w:type="spellStart"/>
            <w:r w:rsidRPr="0086774F">
              <w:rPr>
                <w:rFonts w:ascii="Arial Narrow" w:hAnsi="Arial Narrow"/>
                <w:sz w:val="24"/>
                <w:szCs w:val="24"/>
              </w:rPr>
              <w:t>Puskesmas</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dengan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metode</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manajemen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strategik</w:t>
            </w:r>
            <w:proofErr w:type="spellEnd"/>
          </w:p>
        </w:tc>
      </w:tr>
      <w:tr w:rsidR="00344650" w:rsidRPr="0086774F" w14:paraId="538325FC" w14:textId="77777777" w:rsidTr="00344650">
        <w:tc>
          <w:tcPr>
            <w:tcW w:w="1047" w:type="dxa"/>
          </w:tcPr>
          <w:p w14:paraId="6ACE0417" w14:textId="77777777" w:rsidR="00344650" w:rsidRPr="0086774F" w:rsidRDefault="00344650" w:rsidP="009833BE">
            <w:pPr>
              <w:spacing w:after="0"/>
              <w:jc w:val="center"/>
              <w:rPr>
                <w:rFonts w:ascii="Arial Narrow" w:hAnsi="Arial Narrow"/>
                <w:bCs/>
                <w:sz w:val="24"/>
                <w:szCs w:val="24"/>
              </w:rPr>
            </w:pPr>
            <w:r w:rsidRPr="0086774F">
              <w:rPr>
                <w:rFonts w:ascii="Arial Narrow" w:hAnsi="Arial Narrow"/>
                <w:bCs/>
                <w:sz w:val="24"/>
                <w:szCs w:val="24"/>
              </w:rPr>
              <w:t>13</w:t>
            </w:r>
          </w:p>
          <w:p w14:paraId="7C7FCF07" w14:textId="77777777" w:rsidR="00344650" w:rsidRPr="0086774F" w:rsidRDefault="00344650" w:rsidP="009833BE">
            <w:pPr>
              <w:spacing w:after="0"/>
              <w:jc w:val="center"/>
              <w:rPr>
                <w:rFonts w:ascii="Arial Narrow" w:hAnsi="Arial Narrow"/>
                <w:bCs/>
                <w:sz w:val="24"/>
                <w:szCs w:val="24"/>
              </w:rPr>
            </w:pPr>
          </w:p>
        </w:tc>
        <w:tc>
          <w:tcPr>
            <w:tcW w:w="7453" w:type="dxa"/>
          </w:tcPr>
          <w:p w14:paraId="0C2DA2AD" w14:textId="6906B664" w:rsidR="00344650" w:rsidRPr="0086774F" w:rsidRDefault="00344650" w:rsidP="009833BE">
            <w:pPr>
              <w:pStyle w:val="ListParagraph"/>
              <w:numPr>
                <w:ilvl w:val="0"/>
                <w:numId w:val="57"/>
              </w:numPr>
              <w:spacing w:after="0"/>
              <w:jc w:val="both"/>
              <w:rPr>
                <w:rFonts w:ascii="Arial Narrow" w:hAnsi="Arial Narrow"/>
                <w:sz w:val="24"/>
                <w:szCs w:val="24"/>
              </w:rPr>
            </w:pPr>
            <w:r w:rsidRPr="0086774F">
              <w:rPr>
                <w:rFonts w:ascii="Arial Narrow" w:hAnsi="Arial Narrow"/>
                <w:sz w:val="24"/>
                <w:szCs w:val="24"/>
              </w:rPr>
              <w:t xml:space="preserve">Metode dan strategi </w:t>
            </w:r>
            <w:proofErr w:type="spellStart"/>
            <w:r w:rsidRPr="0086774F">
              <w:rPr>
                <w:rFonts w:ascii="Arial Narrow" w:hAnsi="Arial Narrow"/>
                <w:sz w:val="24"/>
                <w:szCs w:val="24"/>
              </w:rPr>
              <w:t>penilaian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kinerja</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dalam</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Pelayanan</w:t>
            </w:r>
            <w:proofErr w:type="spellEnd"/>
            <w:r w:rsidRPr="0086774F">
              <w:rPr>
                <w:rFonts w:ascii="Arial Narrow" w:hAnsi="Arial Narrow"/>
                <w:sz w:val="24"/>
                <w:szCs w:val="24"/>
              </w:rPr>
              <w:t xml:space="preserve"> Farmasi Klinik di </w:t>
            </w:r>
            <w:proofErr w:type="spellStart"/>
            <w:r w:rsidRPr="0086774F">
              <w:rPr>
                <w:rFonts w:ascii="Arial Narrow" w:hAnsi="Arial Narrow"/>
                <w:sz w:val="24"/>
                <w:szCs w:val="24"/>
              </w:rPr>
              <w:t>komunitas</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dengan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metode</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manajemen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strategik</w:t>
            </w:r>
            <w:proofErr w:type="spellEnd"/>
          </w:p>
          <w:p w14:paraId="4DC68257" w14:textId="77777777" w:rsidR="00344650" w:rsidRPr="0086774F" w:rsidRDefault="00344650" w:rsidP="009833BE">
            <w:pPr>
              <w:pStyle w:val="ListParagraph"/>
              <w:spacing w:after="0"/>
              <w:ind w:left="34"/>
              <w:jc w:val="both"/>
              <w:rPr>
                <w:rFonts w:ascii="Arial Narrow" w:hAnsi="Arial Narrow"/>
                <w:sz w:val="24"/>
                <w:szCs w:val="24"/>
              </w:rPr>
            </w:pPr>
          </w:p>
        </w:tc>
      </w:tr>
      <w:tr w:rsidR="00344650" w:rsidRPr="0086774F" w14:paraId="1A181ED7" w14:textId="77777777" w:rsidTr="00344650">
        <w:tc>
          <w:tcPr>
            <w:tcW w:w="1047" w:type="dxa"/>
            <w:tcBorders>
              <w:bottom w:val="single" w:sz="4" w:space="0" w:color="000000"/>
            </w:tcBorders>
          </w:tcPr>
          <w:p w14:paraId="69552157" w14:textId="77777777" w:rsidR="00344650" w:rsidRPr="0086774F" w:rsidRDefault="00344650" w:rsidP="009833BE">
            <w:pPr>
              <w:spacing w:after="0"/>
              <w:jc w:val="center"/>
              <w:rPr>
                <w:rFonts w:ascii="Arial Narrow" w:hAnsi="Arial Narrow"/>
                <w:bCs/>
                <w:sz w:val="24"/>
                <w:szCs w:val="24"/>
              </w:rPr>
            </w:pPr>
            <w:r w:rsidRPr="0086774F">
              <w:rPr>
                <w:rFonts w:ascii="Arial Narrow" w:hAnsi="Arial Narrow"/>
                <w:bCs/>
                <w:sz w:val="24"/>
                <w:szCs w:val="24"/>
              </w:rPr>
              <w:t>14</w:t>
            </w:r>
          </w:p>
        </w:tc>
        <w:tc>
          <w:tcPr>
            <w:tcW w:w="7453" w:type="dxa"/>
            <w:tcBorders>
              <w:bottom w:val="single" w:sz="4" w:space="0" w:color="000000"/>
            </w:tcBorders>
          </w:tcPr>
          <w:p w14:paraId="7BAF95F0" w14:textId="25796374" w:rsidR="00344650" w:rsidRPr="0086774F" w:rsidRDefault="00344650" w:rsidP="009833BE">
            <w:pPr>
              <w:pStyle w:val="ListParagraph"/>
              <w:numPr>
                <w:ilvl w:val="0"/>
                <w:numId w:val="57"/>
              </w:numPr>
              <w:spacing w:after="0"/>
              <w:jc w:val="both"/>
              <w:rPr>
                <w:rFonts w:ascii="Arial Narrow" w:hAnsi="Arial Narrow"/>
                <w:sz w:val="24"/>
                <w:szCs w:val="24"/>
              </w:rPr>
            </w:pPr>
            <w:r w:rsidRPr="0086774F">
              <w:rPr>
                <w:rFonts w:ascii="Arial Narrow" w:hAnsi="Arial Narrow"/>
                <w:sz w:val="24"/>
                <w:szCs w:val="24"/>
              </w:rPr>
              <w:t xml:space="preserve">Strategi dan </w:t>
            </w:r>
            <w:proofErr w:type="spellStart"/>
            <w:r w:rsidRPr="0086774F">
              <w:rPr>
                <w:rFonts w:ascii="Arial Narrow" w:hAnsi="Arial Narrow"/>
                <w:sz w:val="24"/>
                <w:szCs w:val="24"/>
              </w:rPr>
              <w:t>Pendekatan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dalam</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kinerja</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pelayanan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farmasi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klinik</w:t>
            </w:r>
            <w:proofErr w:type="spellEnd"/>
            <w:r w:rsidR="00B73D9B">
              <w:rPr>
                <w:rFonts w:ascii="Arial Narrow" w:hAnsi="Arial Narrow"/>
                <w:sz w:val="24"/>
                <w:szCs w:val="24"/>
              </w:rPr>
              <w:t xml:space="preserve"> </w:t>
            </w:r>
            <w:r w:rsidRPr="0086774F">
              <w:rPr>
                <w:rFonts w:ascii="Arial Narrow" w:hAnsi="Arial Narrow"/>
                <w:sz w:val="24"/>
                <w:szCs w:val="24"/>
              </w:rPr>
              <w:t xml:space="preserve">di </w:t>
            </w:r>
            <w:proofErr w:type="spellStart"/>
            <w:r w:rsidRPr="0086774F">
              <w:rPr>
                <w:rFonts w:ascii="Arial Narrow" w:hAnsi="Arial Narrow"/>
                <w:sz w:val="24"/>
                <w:szCs w:val="24"/>
              </w:rPr>
              <w:t>komunitas</w:t>
            </w:r>
            <w:proofErr w:type="spellEnd"/>
          </w:p>
        </w:tc>
      </w:tr>
      <w:tr w:rsidR="00344650" w:rsidRPr="0086774F" w14:paraId="7B0C677A" w14:textId="77777777" w:rsidTr="00344650">
        <w:tc>
          <w:tcPr>
            <w:tcW w:w="1047" w:type="dxa"/>
          </w:tcPr>
          <w:p w14:paraId="2A63D1E2" w14:textId="77777777" w:rsidR="00344650" w:rsidRPr="0086774F" w:rsidRDefault="00344650" w:rsidP="009833BE">
            <w:pPr>
              <w:spacing w:after="0"/>
              <w:jc w:val="center"/>
              <w:rPr>
                <w:rFonts w:ascii="Arial Narrow" w:hAnsi="Arial Narrow"/>
                <w:bCs/>
                <w:sz w:val="24"/>
                <w:szCs w:val="24"/>
              </w:rPr>
            </w:pPr>
            <w:r w:rsidRPr="0086774F">
              <w:rPr>
                <w:rFonts w:ascii="Arial Narrow" w:hAnsi="Arial Narrow"/>
                <w:bCs/>
                <w:sz w:val="24"/>
                <w:szCs w:val="24"/>
              </w:rPr>
              <w:t>15</w:t>
            </w:r>
          </w:p>
          <w:p w14:paraId="52779248" w14:textId="77777777" w:rsidR="00344650" w:rsidRPr="0086774F" w:rsidRDefault="00344650" w:rsidP="009833BE">
            <w:pPr>
              <w:spacing w:after="0"/>
              <w:jc w:val="center"/>
              <w:rPr>
                <w:rFonts w:ascii="Arial Narrow" w:hAnsi="Arial Narrow"/>
                <w:bCs/>
                <w:sz w:val="24"/>
                <w:szCs w:val="24"/>
              </w:rPr>
            </w:pPr>
          </w:p>
        </w:tc>
        <w:tc>
          <w:tcPr>
            <w:tcW w:w="7453" w:type="dxa"/>
          </w:tcPr>
          <w:p w14:paraId="538D73A5" w14:textId="77777777" w:rsidR="00344650" w:rsidRPr="0086774F" w:rsidRDefault="00344650" w:rsidP="009833BE">
            <w:pPr>
              <w:numPr>
                <w:ilvl w:val="0"/>
                <w:numId w:val="57"/>
              </w:numPr>
              <w:spacing w:after="0"/>
              <w:jc w:val="both"/>
              <w:rPr>
                <w:rFonts w:ascii="Arial Narrow" w:hAnsi="Arial Narrow"/>
                <w:sz w:val="24"/>
                <w:szCs w:val="24"/>
              </w:rPr>
            </w:pPr>
            <w:r w:rsidRPr="0086774F">
              <w:rPr>
                <w:rFonts w:ascii="Arial Narrow" w:hAnsi="Arial Narrow"/>
                <w:sz w:val="24"/>
                <w:szCs w:val="24"/>
              </w:rPr>
              <w:t>Program BPJS</w:t>
            </w:r>
          </w:p>
          <w:p w14:paraId="749A705B" w14:textId="77777777" w:rsidR="00344650" w:rsidRPr="0086774F" w:rsidRDefault="00344650" w:rsidP="009833BE">
            <w:pPr>
              <w:numPr>
                <w:ilvl w:val="0"/>
                <w:numId w:val="57"/>
              </w:numPr>
              <w:spacing w:after="0"/>
              <w:jc w:val="both"/>
              <w:rPr>
                <w:rFonts w:ascii="Arial Narrow" w:hAnsi="Arial Narrow"/>
                <w:i/>
                <w:sz w:val="24"/>
                <w:szCs w:val="24"/>
              </w:rPr>
            </w:pPr>
            <w:r w:rsidRPr="0086774F">
              <w:rPr>
                <w:rFonts w:ascii="Arial Narrow" w:hAnsi="Arial Narrow"/>
                <w:i/>
                <w:sz w:val="24"/>
                <w:szCs w:val="24"/>
              </w:rPr>
              <w:t>E catalog, e purchasing</w:t>
            </w:r>
          </w:p>
          <w:p w14:paraId="63D55715" w14:textId="77777777" w:rsidR="00344650" w:rsidRPr="0086774F" w:rsidRDefault="00344650" w:rsidP="009833BE">
            <w:pPr>
              <w:numPr>
                <w:ilvl w:val="0"/>
                <w:numId w:val="57"/>
              </w:numPr>
              <w:spacing w:after="0"/>
              <w:jc w:val="both"/>
              <w:rPr>
                <w:rFonts w:ascii="Arial Narrow" w:hAnsi="Arial Narrow"/>
                <w:sz w:val="24"/>
                <w:szCs w:val="24"/>
              </w:rPr>
            </w:pPr>
            <w:proofErr w:type="spellStart"/>
            <w:r w:rsidRPr="0086774F">
              <w:rPr>
                <w:rFonts w:ascii="Arial Narrow" w:hAnsi="Arial Narrow"/>
                <w:sz w:val="24"/>
                <w:szCs w:val="24"/>
              </w:rPr>
              <w:t>Fornas</w:t>
            </w:r>
            <w:proofErr w:type="spellEnd"/>
            <w:r w:rsidRPr="0086774F">
              <w:rPr>
                <w:rFonts w:ascii="Arial Narrow" w:hAnsi="Arial Narrow"/>
                <w:sz w:val="24"/>
                <w:szCs w:val="24"/>
              </w:rPr>
              <w:t xml:space="preserve"> &amp; </w:t>
            </w:r>
            <w:proofErr w:type="spellStart"/>
            <w:r w:rsidRPr="0086774F">
              <w:rPr>
                <w:rFonts w:ascii="Arial Narrow" w:hAnsi="Arial Narrow"/>
                <w:sz w:val="24"/>
                <w:szCs w:val="24"/>
              </w:rPr>
              <w:t>InaCB’s</w:t>
            </w:r>
            <w:proofErr w:type="spellEnd"/>
          </w:p>
          <w:p w14:paraId="0A7A9C92" w14:textId="77777777" w:rsidR="00344650" w:rsidRPr="0086774F" w:rsidRDefault="00344650" w:rsidP="009833BE">
            <w:pPr>
              <w:numPr>
                <w:ilvl w:val="0"/>
                <w:numId w:val="57"/>
              </w:numPr>
              <w:spacing w:after="0"/>
              <w:jc w:val="both"/>
              <w:rPr>
                <w:rFonts w:ascii="Arial Narrow" w:hAnsi="Arial Narrow"/>
                <w:sz w:val="24"/>
                <w:szCs w:val="24"/>
              </w:rPr>
            </w:pPr>
            <w:proofErr w:type="spellStart"/>
            <w:r w:rsidRPr="0086774F">
              <w:rPr>
                <w:rFonts w:ascii="Arial Narrow" w:hAnsi="Arial Narrow"/>
                <w:sz w:val="24"/>
                <w:szCs w:val="24"/>
              </w:rPr>
              <w:t>Kapitasi</w:t>
            </w:r>
            <w:proofErr w:type="spellEnd"/>
            <w:r w:rsidRPr="0086774F">
              <w:rPr>
                <w:rFonts w:ascii="Arial Narrow" w:hAnsi="Arial Narrow"/>
                <w:sz w:val="24"/>
                <w:szCs w:val="24"/>
              </w:rPr>
              <w:t xml:space="preserve"> &amp; </w:t>
            </w:r>
            <w:proofErr w:type="spellStart"/>
            <w:r w:rsidRPr="0086774F">
              <w:rPr>
                <w:rFonts w:ascii="Arial Narrow" w:hAnsi="Arial Narrow"/>
                <w:sz w:val="24"/>
                <w:szCs w:val="24"/>
              </w:rPr>
              <w:t>Kapitasi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Berbasis</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kinerja</w:t>
            </w:r>
            <w:proofErr w:type="spellEnd"/>
          </w:p>
          <w:p w14:paraId="072A4101" w14:textId="66A60BBC" w:rsidR="00344650" w:rsidRPr="0086774F" w:rsidRDefault="00344650" w:rsidP="009833BE">
            <w:pPr>
              <w:numPr>
                <w:ilvl w:val="0"/>
                <w:numId w:val="57"/>
              </w:numPr>
              <w:spacing w:after="0"/>
              <w:jc w:val="both"/>
              <w:rPr>
                <w:rFonts w:ascii="Arial Narrow" w:hAnsi="Arial Narrow"/>
                <w:sz w:val="24"/>
                <w:szCs w:val="24"/>
              </w:rPr>
            </w:pPr>
            <w:proofErr w:type="spellStart"/>
            <w:r w:rsidRPr="0086774F">
              <w:rPr>
                <w:rFonts w:ascii="Arial Narrow" w:hAnsi="Arial Narrow"/>
                <w:sz w:val="24"/>
                <w:szCs w:val="24"/>
              </w:rPr>
              <w:t>Prolanis</w:t>
            </w:r>
            <w:proofErr w:type="spellEnd"/>
            <w:r w:rsidRPr="0086774F">
              <w:rPr>
                <w:rFonts w:ascii="Arial Narrow" w:hAnsi="Arial Narrow"/>
                <w:sz w:val="24"/>
                <w:szCs w:val="24"/>
              </w:rPr>
              <w:t>, FKTP &amp; FKTL</w:t>
            </w:r>
          </w:p>
        </w:tc>
      </w:tr>
      <w:tr w:rsidR="00344650" w:rsidRPr="0086774F" w14:paraId="61345662" w14:textId="77777777" w:rsidTr="00344650">
        <w:tc>
          <w:tcPr>
            <w:tcW w:w="1047" w:type="dxa"/>
            <w:tcBorders>
              <w:bottom w:val="single" w:sz="4" w:space="0" w:color="000000"/>
            </w:tcBorders>
          </w:tcPr>
          <w:p w14:paraId="49BC82B1" w14:textId="2E42DB19" w:rsidR="00344650" w:rsidRPr="0086774F" w:rsidRDefault="00344650" w:rsidP="009833BE">
            <w:pPr>
              <w:spacing w:after="0"/>
              <w:jc w:val="center"/>
              <w:rPr>
                <w:rFonts w:ascii="Arial Narrow" w:hAnsi="Arial Narrow"/>
                <w:bCs/>
                <w:sz w:val="24"/>
                <w:szCs w:val="24"/>
              </w:rPr>
            </w:pPr>
            <w:r w:rsidRPr="0086774F">
              <w:rPr>
                <w:rFonts w:ascii="Arial Narrow" w:hAnsi="Arial Narrow"/>
                <w:bCs/>
                <w:sz w:val="24"/>
                <w:szCs w:val="24"/>
              </w:rPr>
              <w:t>16</w:t>
            </w:r>
          </w:p>
        </w:tc>
        <w:tc>
          <w:tcPr>
            <w:tcW w:w="7453" w:type="dxa"/>
            <w:tcBorders>
              <w:bottom w:val="single" w:sz="4" w:space="0" w:color="000000"/>
            </w:tcBorders>
          </w:tcPr>
          <w:p w14:paraId="5FEEA4C7" w14:textId="7193EBB1" w:rsidR="00344650" w:rsidRPr="0086774F" w:rsidRDefault="00344650" w:rsidP="009833BE">
            <w:pPr>
              <w:spacing w:after="0"/>
              <w:ind w:left="720"/>
              <w:jc w:val="both"/>
              <w:rPr>
                <w:rFonts w:ascii="Arial Narrow" w:hAnsi="Arial Narrow"/>
                <w:sz w:val="24"/>
                <w:szCs w:val="24"/>
              </w:rPr>
            </w:pPr>
            <w:r w:rsidRPr="0086774F">
              <w:rPr>
                <w:rFonts w:ascii="Arial Narrow" w:hAnsi="Arial Narrow"/>
                <w:sz w:val="24"/>
                <w:szCs w:val="24"/>
              </w:rPr>
              <w:t>UAS</w:t>
            </w:r>
          </w:p>
        </w:tc>
      </w:tr>
    </w:tbl>
    <w:p w14:paraId="17B50AE4" w14:textId="176F82A1" w:rsidR="00344650" w:rsidRPr="0086774F" w:rsidRDefault="00344650" w:rsidP="009833BE">
      <w:pPr>
        <w:spacing w:after="0"/>
        <w:rPr>
          <w:rFonts w:ascii="Arial Narrow" w:hAnsi="Arial Narrow"/>
          <w:b/>
          <w:sz w:val="24"/>
          <w:szCs w:val="24"/>
        </w:rPr>
      </w:pPr>
    </w:p>
    <w:p w14:paraId="20A44894" w14:textId="2EE51C08" w:rsidR="00463158" w:rsidRPr="0086774F" w:rsidRDefault="00463158" w:rsidP="009833BE">
      <w:pPr>
        <w:tabs>
          <w:tab w:val="left" w:pos="5245"/>
        </w:tabs>
        <w:spacing w:after="0"/>
        <w:jc w:val="right"/>
        <w:rPr>
          <w:rFonts w:ascii="Arial Narrow" w:hAnsi="Arial Narrow"/>
          <w:sz w:val="24"/>
          <w:szCs w:val="24"/>
        </w:rPr>
      </w:pPr>
      <w:r w:rsidRPr="0086774F">
        <w:rPr>
          <w:rFonts w:ascii="Arial Narrow" w:hAnsi="Arial Narrow"/>
          <w:sz w:val="24"/>
          <w:szCs w:val="24"/>
        </w:rPr>
        <w:t>S</w:t>
      </w:r>
      <w:r w:rsidRPr="0086774F">
        <w:rPr>
          <w:rFonts w:ascii="Arial Narrow" w:hAnsi="Arial Narrow"/>
          <w:sz w:val="24"/>
          <w:szCs w:val="24"/>
          <w:lang w:val="id-ID"/>
        </w:rPr>
        <w:t xml:space="preserve">emarang, </w:t>
      </w:r>
      <w:r w:rsidR="00D453DA">
        <w:rPr>
          <w:rFonts w:ascii="Arial Narrow" w:hAnsi="Arial Narrow"/>
          <w:sz w:val="24"/>
          <w:szCs w:val="24"/>
        </w:rPr>
        <w:t>19</w:t>
      </w:r>
      <w:r w:rsidRPr="0086774F">
        <w:rPr>
          <w:rFonts w:ascii="Arial Narrow" w:hAnsi="Arial Narrow"/>
          <w:sz w:val="24"/>
          <w:szCs w:val="24"/>
        </w:rPr>
        <w:t xml:space="preserve"> </w:t>
      </w:r>
      <w:proofErr w:type="spellStart"/>
      <w:r w:rsidR="00DE086C" w:rsidRPr="0086774F">
        <w:rPr>
          <w:rFonts w:ascii="Arial Narrow" w:hAnsi="Arial Narrow"/>
          <w:sz w:val="24"/>
          <w:szCs w:val="24"/>
        </w:rPr>
        <w:t>Februari</w:t>
      </w:r>
      <w:proofErr w:type="spellEnd"/>
      <w:r w:rsidRPr="0086774F">
        <w:rPr>
          <w:rFonts w:ascii="Arial Narrow" w:hAnsi="Arial Narrow"/>
          <w:sz w:val="24"/>
          <w:szCs w:val="24"/>
        </w:rPr>
        <w:t xml:space="preserve"> 20</w:t>
      </w:r>
      <w:r w:rsidR="00DE086C" w:rsidRPr="0086774F">
        <w:rPr>
          <w:rFonts w:ascii="Arial Narrow" w:hAnsi="Arial Narrow"/>
          <w:sz w:val="24"/>
          <w:szCs w:val="24"/>
        </w:rPr>
        <w:t>2</w:t>
      </w:r>
      <w:r w:rsidR="00D453DA">
        <w:rPr>
          <w:rFonts w:ascii="Arial Narrow" w:hAnsi="Arial Narrow"/>
          <w:sz w:val="24"/>
          <w:szCs w:val="24"/>
        </w:rPr>
        <w:t>6</w:t>
      </w:r>
      <w:r w:rsidRPr="0086774F">
        <w:rPr>
          <w:rFonts w:ascii="Arial Narrow" w:hAnsi="Arial Narrow"/>
          <w:sz w:val="24"/>
          <w:szCs w:val="24"/>
          <w:lang w:val="id-ID"/>
        </w:rPr>
        <w:t xml:space="preserve"> </w:t>
      </w:r>
    </w:p>
    <w:p w14:paraId="59811E5F" w14:textId="4E7EF11E" w:rsidR="00463158" w:rsidRPr="0086774F" w:rsidRDefault="00D453DA" w:rsidP="009833BE">
      <w:pPr>
        <w:tabs>
          <w:tab w:val="left" w:pos="5245"/>
        </w:tabs>
        <w:spacing w:after="0"/>
        <w:jc w:val="both"/>
        <w:rPr>
          <w:rFonts w:ascii="Arial Narrow" w:hAnsi="Arial Narrow"/>
          <w:sz w:val="24"/>
          <w:szCs w:val="24"/>
          <w:lang w:val="id-ID"/>
        </w:rPr>
      </w:pPr>
      <w:r>
        <w:rPr>
          <w:rFonts w:ascii="Bookman Old Style"/>
          <w:noProof/>
          <w:sz w:val="20"/>
        </w:rPr>
        <w:drawing>
          <wp:anchor distT="0" distB="0" distL="114300" distR="114300" simplePos="0" relativeHeight="251697152" behindDoc="0" locked="0" layoutInCell="1" allowOverlap="1" wp14:anchorId="32D069B5" wp14:editId="674DBA0F">
            <wp:simplePos x="0" y="0"/>
            <wp:positionH relativeFrom="column">
              <wp:posOffset>-187325</wp:posOffset>
            </wp:positionH>
            <wp:positionV relativeFrom="paragraph">
              <wp:posOffset>71120</wp:posOffset>
            </wp:positionV>
            <wp:extent cx="1343025" cy="1022985"/>
            <wp:effectExtent l="0" t="0" r="0" b="0"/>
            <wp:wrapNone/>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343025" cy="1022985"/>
                    </a:xfrm>
                    <a:prstGeom prst="rect">
                      <a:avLst/>
                    </a:prstGeom>
                  </pic:spPr>
                </pic:pic>
              </a:graphicData>
            </a:graphic>
            <wp14:sizeRelH relativeFrom="margin">
              <wp14:pctWidth>0</wp14:pctWidth>
            </wp14:sizeRelH>
            <wp14:sizeRelV relativeFrom="margin">
              <wp14:pctHeight>0</wp14:pctHeight>
            </wp14:sizeRelV>
          </wp:anchor>
        </w:drawing>
      </w:r>
      <w:r w:rsidR="00F25943" w:rsidRPr="0086774F">
        <w:rPr>
          <w:rFonts w:ascii="Arial Narrow" w:hAnsi="Arial Narrow"/>
          <w:noProof/>
          <w:sz w:val="24"/>
          <w:szCs w:val="24"/>
          <w:lang w:val="id-ID"/>
        </w:rPr>
        <w:drawing>
          <wp:anchor distT="0" distB="0" distL="114300" distR="114300" simplePos="0" relativeHeight="251670528" behindDoc="1" locked="0" layoutInCell="1" allowOverlap="1" wp14:anchorId="0D8566AB" wp14:editId="7424CF09">
            <wp:simplePos x="0" y="0"/>
            <wp:positionH relativeFrom="column">
              <wp:posOffset>3052043</wp:posOffset>
            </wp:positionH>
            <wp:positionV relativeFrom="paragraph">
              <wp:posOffset>97520</wp:posOffset>
            </wp:positionV>
            <wp:extent cx="944637" cy="878732"/>
            <wp:effectExtent l="0" t="0" r="825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944637" cy="878732"/>
                    </a:xfrm>
                    <a:prstGeom prst="rect">
                      <a:avLst/>
                    </a:prstGeom>
                  </pic:spPr>
                </pic:pic>
              </a:graphicData>
            </a:graphic>
          </wp:anchor>
        </w:drawing>
      </w:r>
      <w:r w:rsidR="00463158" w:rsidRPr="0086774F">
        <w:rPr>
          <w:rFonts w:ascii="Arial Narrow" w:hAnsi="Arial Narrow"/>
          <w:sz w:val="24"/>
          <w:szCs w:val="24"/>
          <w:lang w:val="id-ID"/>
        </w:rPr>
        <w:t>Perwakilan Mahasiswa</w:t>
      </w:r>
      <w:r w:rsidR="00463158" w:rsidRPr="0086774F">
        <w:rPr>
          <w:rFonts w:ascii="Arial Narrow" w:hAnsi="Arial Narrow"/>
          <w:sz w:val="24"/>
          <w:szCs w:val="24"/>
        </w:rPr>
        <w:tab/>
      </w:r>
      <w:r w:rsidR="00463158" w:rsidRPr="0086774F">
        <w:rPr>
          <w:rFonts w:ascii="Arial Narrow" w:hAnsi="Arial Narrow"/>
          <w:sz w:val="24"/>
          <w:szCs w:val="24"/>
          <w:lang w:val="id-ID"/>
        </w:rPr>
        <w:t>Dosen Pengampu,</w:t>
      </w:r>
    </w:p>
    <w:p w14:paraId="4976FCBA" w14:textId="4138E648" w:rsidR="00463158" w:rsidRPr="0086774F" w:rsidRDefault="00463158" w:rsidP="009833BE">
      <w:pPr>
        <w:tabs>
          <w:tab w:val="left" w:pos="5245"/>
        </w:tabs>
        <w:spacing w:after="0"/>
        <w:rPr>
          <w:rFonts w:ascii="Arial Narrow" w:hAnsi="Arial Narrow"/>
          <w:sz w:val="24"/>
          <w:szCs w:val="24"/>
          <w:lang w:val="id-ID"/>
        </w:rPr>
      </w:pPr>
    </w:p>
    <w:p w14:paraId="73E1FB4E" w14:textId="6C5B4EA8" w:rsidR="00C466B6" w:rsidRPr="0086774F" w:rsidRDefault="00C466B6" w:rsidP="009833BE">
      <w:pPr>
        <w:tabs>
          <w:tab w:val="left" w:pos="5245"/>
        </w:tabs>
        <w:spacing w:after="0"/>
        <w:rPr>
          <w:rFonts w:ascii="Arial Narrow" w:hAnsi="Arial Narrow"/>
          <w:sz w:val="24"/>
          <w:szCs w:val="24"/>
          <w:lang w:val="id-ID"/>
        </w:rPr>
      </w:pPr>
    </w:p>
    <w:p w14:paraId="228FB303" w14:textId="6E159EEE" w:rsidR="00C466B6" w:rsidRPr="0086774F" w:rsidRDefault="00C466B6" w:rsidP="009833BE">
      <w:pPr>
        <w:tabs>
          <w:tab w:val="left" w:pos="5245"/>
        </w:tabs>
        <w:spacing w:after="0"/>
        <w:rPr>
          <w:rFonts w:ascii="Arial Narrow" w:hAnsi="Arial Narrow"/>
          <w:sz w:val="24"/>
          <w:szCs w:val="24"/>
          <w:lang w:val="id-ID"/>
        </w:rPr>
      </w:pPr>
    </w:p>
    <w:p w14:paraId="0D1532FF" w14:textId="6322C541" w:rsidR="00463158" w:rsidRPr="0086774F" w:rsidRDefault="00463158" w:rsidP="009833BE">
      <w:pPr>
        <w:tabs>
          <w:tab w:val="left" w:pos="5245"/>
        </w:tabs>
        <w:spacing w:after="0"/>
        <w:jc w:val="both"/>
        <w:rPr>
          <w:rFonts w:ascii="Arial Narrow" w:hAnsi="Arial Narrow"/>
          <w:sz w:val="24"/>
          <w:szCs w:val="24"/>
          <w:u w:val="single"/>
        </w:rPr>
      </w:pPr>
      <w:r w:rsidRPr="0086774F">
        <w:rPr>
          <w:rFonts w:ascii="Arial Narrow" w:hAnsi="Arial Narrow"/>
          <w:sz w:val="24"/>
          <w:szCs w:val="24"/>
          <w:lang w:val="id-ID"/>
        </w:rPr>
        <w:tab/>
      </w:r>
      <w:r w:rsidR="00DE086C" w:rsidRPr="0086774F">
        <w:rPr>
          <w:rFonts w:ascii="Arial Narrow" w:hAnsi="Arial Narrow"/>
          <w:sz w:val="24"/>
          <w:szCs w:val="24"/>
        </w:rPr>
        <w:t xml:space="preserve">apt. </w:t>
      </w:r>
      <w:r w:rsidRPr="0086774F">
        <w:rPr>
          <w:rFonts w:ascii="Arial Narrow" w:hAnsi="Arial Narrow"/>
          <w:sz w:val="24"/>
          <w:szCs w:val="24"/>
          <w:u w:val="single"/>
        </w:rPr>
        <w:t>Sri Suwarni</w:t>
      </w:r>
      <w:r w:rsidRPr="0086774F">
        <w:rPr>
          <w:rFonts w:ascii="Arial Narrow" w:hAnsi="Arial Narrow"/>
          <w:sz w:val="24"/>
          <w:szCs w:val="24"/>
          <w:u w:val="single"/>
          <w:lang w:val="id-ID"/>
        </w:rPr>
        <w:t>,</w:t>
      </w:r>
      <w:r w:rsidRPr="0086774F">
        <w:rPr>
          <w:rFonts w:ascii="Arial Narrow" w:hAnsi="Arial Narrow"/>
          <w:sz w:val="24"/>
          <w:szCs w:val="24"/>
          <w:u w:val="single"/>
        </w:rPr>
        <w:t xml:space="preserve"> M. Sc</w:t>
      </w:r>
      <w:r w:rsidRPr="0086774F">
        <w:rPr>
          <w:rFonts w:ascii="Arial Narrow" w:hAnsi="Arial Narrow"/>
          <w:sz w:val="24"/>
          <w:szCs w:val="24"/>
          <w:u w:val="single"/>
          <w:lang w:val="id-ID"/>
        </w:rPr>
        <w:t>.</w:t>
      </w:r>
      <w:r w:rsidR="006C608C" w:rsidRPr="0086774F">
        <w:rPr>
          <w:rFonts w:ascii="Arial Narrow" w:hAnsi="Arial Narrow"/>
          <w:sz w:val="24"/>
          <w:szCs w:val="24"/>
          <w:u w:val="single"/>
        </w:rPr>
        <w:t xml:space="preserve"> </w:t>
      </w:r>
    </w:p>
    <w:p w14:paraId="436A7EC3" w14:textId="55250AC0" w:rsidR="00463158" w:rsidRPr="0086774F" w:rsidRDefault="00D453DA" w:rsidP="00D453DA">
      <w:pPr>
        <w:tabs>
          <w:tab w:val="left" w:pos="5245"/>
        </w:tabs>
        <w:spacing w:after="0"/>
        <w:rPr>
          <w:rFonts w:ascii="Arial Narrow" w:hAnsi="Arial Narrow"/>
          <w:sz w:val="24"/>
          <w:szCs w:val="24"/>
          <w:lang w:val="id-ID"/>
        </w:rPr>
      </w:pPr>
      <w:r w:rsidRPr="00D453DA">
        <w:rPr>
          <w:rFonts w:ascii="Arial Narrow" w:hAnsi="Arial Narrow"/>
          <w:sz w:val="24"/>
          <w:szCs w:val="24"/>
          <w:lang w:val="id-ID"/>
        </w:rPr>
        <w:t>Muhammad Aril Maulana</w:t>
      </w:r>
      <w:r>
        <w:rPr>
          <w:rFonts w:ascii="Arial Narrow" w:hAnsi="Arial Narrow"/>
          <w:sz w:val="24"/>
          <w:szCs w:val="24"/>
          <w:lang w:val="id-ID"/>
        </w:rPr>
        <w:tab/>
      </w:r>
      <w:r w:rsidR="00463158" w:rsidRPr="0086774F">
        <w:rPr>
          <w:rFonts w:ascii="Arial Narrow" w:hAnsi="Arial Narrow"/>
          <w:sz w:val="24"/>
          <w:szCs w:val="24"/>
        </w:rPr>
        <w:t xml:space="preserve"> NIP. 060707084/ NIDN. 0602097801</w:t>
      </w:r>
      <w:r w:rsidR="00463158" w:rsidRPr="0086774F">
        <w:rPr>
          <w:rFonts w:ascii="Arial Narrow" w:hAnsi="Arial Narrow"/>
          <w:sz w:val="24"/>
          <w:szCs w:val="24"/>
          <w:lang w:val="id-ID"/>
        </w:rPr>
        <w:tab/>
      </w:r>
    </w:p>
    <w:p w14:paraId="2E8485F0" w14:textId="77777777" w:rsidR="00D453DA" w:rsidRDefault="00D453DA" w:rsidP="00D453DA">
      <w:pPr>
        <w:spacing w:after="0"/>
        <w:ind w:left="2160" w:firstLine="720"/>
        <w:rPr>
          <w:rFonts w:ascii="Arial Narrow" w:hAnsi="Arial Narrow"/>
          <w:sz w:val="24"/>
          <w:szCs w:val="24"/>
          <w:lang w:val="id-ID"/>
        </w:rPr>
      </w:pPr>
    </w:p>
    <w:p w14:paraId="5274B38F" w14:textId="77777777" w:rsidR="00D453DA" w:rsidRDefault="00D453DA" w:rsidP="00D453DA">
      <w:pPr>
        <w:spacing w:after="0"/>
        <w:ind w:left="2160" w:firstLine="720"/>
        <w:rPr>
          <w:rFonts w:ascii="Arial Narrow" w:hAnsi="Arial Narrow"/>
          <w:sz w:val="24"/>
          <w:szCs w:val="24"/>
          <w:lang w:val="id-ID"/>
        </w:rPr>
      </w:pPr>
    </w:p>
    <w:p w14:paraId="678DCEA3" w14:textId="2D1324BA" w:rsidR="00463158" w:rsidRPr="0086774F" w:rsidRDefault="00463158" w:rsidP="00D453DA">
      <w:pPr>
        <w:spacing w:after="0"/>
        <w:ind w:left="2160" w:firstLine="720"/>
        <w:rPr>
          <w:rFonts w:ascii="Arial Narrow" w:hAnsi="Arial Narrow"/>
          <w:sz w:val="24"/>
          <w:szCs w:val="24"/>
          <w:lang w:val="id-ID"/>
        </w:rPr>
      </w:pPr>
      <w:r w:rsidRPr="0086774F">
        <w:rPr>
          <w:rFonts w:ascii="Arial Narrow" w:hAnsi="Arial Narrow"/>
          <w:sz w:val="24"/>
          <w:szCs w:val="24"/>
          <w:lang w:val="id-ID"/>
        </w:rPr>
        <w:t>Mengetahui,</w:t>
      </w:r>
    </w:p>
    <w:p w14:paraId="463D39AD" w14:textId="61E6E8DA" w:rsidR="00463158" w:rsidRPr="0086774F" w:rsidRDefault="00D453DA" w:rsidP="009833BE">
      <w:pPr>
        <w:spacing w:after="0"/>
        <w:rPr>
          <w:rFonts w:ascii="Arial Narrow" w:hAnsi="Arial Narrow"/>
          <w:sz w:val="24"/>
          <w:szCs w:val="24"/>
          <w:lang w:val="id-ID"/>
        </w:rPr>
      </w:pPr>
      <w:r>
        <w:rPr>
          <w:rFonts w:ascii="Arial Narrow" w:hAnsi="Arial Narrow" w:cs="Arial"/>
          <w:noProof/>
          <w:color w:val="000000"/>
          <w:sz w:val="24"/>
          <w:szCs w:val="24"/>
          <w:u w:val="single"/>
          <w:lang w:val="en-ID"/>
        </w:rPr>
        <w:drawing>
          <wp:anchor distT="0" distB="0" distL="114300" distR="114300" simplePos="0" relativeHeight="251696128" behindDoc="0" locked="0" layoutInCell="1" allowOverlap="1" wp14:anchorId="28A052B4" wp14:editId="71CD4C81">
            <wp:simplePos x="0" y="0"/>
            <wp:positionH relativeFrom="column">
              <wp:posOffset>469901</wp:posOffset>
            </wp:positionH>
            <wp:positionV relativeFrom="paragraph">
              <wp:posOffset>66556</wp:posOffset>
            </wp:positionV>
            <wp:extent cx="3131820" cy="2120286"/>
            <wp:effectExtent l="0" t="0" r="0" b="0"/>
            <wp:wrapNone/>
            <wp:docPr id="1522669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408357" name="Picture 802408357"/>
                    <pic:cNvPicPr/>
                  </pic:nvPicPr>
                  <pic:blipFill>
                    <a:blip r:embed="rId21">
                      <a:extLst>
                        <a:ext uri="{28A0092B-C50C-407E-A947-70E740481C1C}">
                          <a14:useLocalDpi xmlns:a14="http://schemas.microsoft.com/office/drawing/2010/main" val="0"/>
                        </a:ext>
                      </a:extLst>
                    </a:blip>
                    <a:stretch>
                      <a:fillRect/>
                    </a:stretch>
                  </pic:blipFill>
                  <pic:spPr>
                    <a:xfrm>
                      <a:off x="0" y="0"/>
                      <a:ext cx="3139697" cy="2125619"/>
                    </a:xfrm>
                    <a:prstGeom prst="rect">
                      <a:avLst/>
                    </a:prstGeom>
                  </pic:spPr>
                </pic:pic>
              </a:graphicData>
            </a:graphic>
            <wp14:sizeRelH relativeFrom="margin">
              <wp14:pctWidth>0</wp14:pctWidth>
            </wp14:sizeRelH>
            <wp14:sizeRelV relativeFrom="margin">
              <wp14:pctHeight>0</wp14:pctHeight>
            </wp14:sizeRelV>
          </wp:anchor>
        </w:drawing>
      </w:r>
      <w:r w:rsidR="00851B58" w:rsidRPr="0086774F">
        <w:rPr>
          <w:rFonts w:ascii="Arial Narrow" w:hAnsi="Arial Narrow"/>
          <w:sz w:val="24"/>
          <w:szCs w:val="24"/>
        </w:rPr>
        <w:tab/>
      </w:r>
      <w:r w:rsidR="00851B58" w:rsidRPr="0086774F">
        <w:rPr>
          <w:rFonts w:ascii="Arial Narrow" w:hAnsi="Arial Narrow"/>
          <w:sz w:val="24"/>
          <w:szCs w:val="24"/>
        </w:rPr>
        <w:tab/>
      </w:r>
      <w:r>
        <w:rPr>
          <w:rFonts w:ascii="Arial Narrow" w:hAnsi="Arial Narrow"/>
          <w:sz w:val="24"/>
          <w:szCs w:val="24"/>
        </w:rPr>
        <w:tab/>
      </w:r>
      <w:r w:rsidR="00463158" w:rsidRPr="0086774F">
        <w:rPr>
          <w:rFonts w:ascii="Arial Narrow" w:hAnsi="Arial Narrow"/>
          <w:sz w:val="24"/>
          <w:szCs w:val="24"/>
          <w:lang w:val="id-ID"/>
        </w:rPr>
        <w:t>Sekolah Tinggi Ilmu Nusaputera</w:t>
      </w:r>
    </w:p>
    <w:p w14:paraId="35DA825B" w14:textId="536B5390" w:rsidR="00463158" w:rsidRPr="0086774F" w:rsidRDefault="00463158" w:rsidP="009833BE">
      <w:pPr>
        <w:spacing w:after="0"/>
        <w:jc w:val="center"/>
        <w:rPr>
          <w:rFonts w:ascii="Arial Narrow" w:hAnsi="Arial Narrow"/>
          <w:sz w:val="24"/>
          <w:szCs w:val="24"/>
        </w:rPr>
      </w:pPr>
    </w:p>
    <w:p w14:paraId="4ECAE431" w14:textId="4E5CA93F" w:rsidR="003702F5" w:rsidRDefault="003702F5" w:rsidP="009833BE">
      <w:pPr>
        <w:spacing w:after="0"/>
        <w:jc w:val="center"/>
        <w:rPr>
          <w:rFonts w:ascii="Arial Narrow" w:hAnsi="Arial Narrow"/>
          <w:sz w:val="24"/>
          <w:szCs w:val="24"/>
        </w:rPr>
      </w:pPr>
    </w:p>
    <w:p w14:paraId="130E351C" w14:textId="77777777" w:rsidR="00D453DA" w:rsidRDefault="00D453DA" w:rsidP="007E237D">
      <w:pPr>
        <w:spacing w:after="0"/>
        <w:jc w:val="center"/>
        <w:rPr>
          <w:rFonts w:ascii="Arial Narrow" w:hAnsi="Arial Narrow"/>
          <w:sz w:val="24"/>
          <w:szCs w:val="24"/>
        </w:rPr>
      </w:pPr>
    </w:p>
    <w:p w14:paraId="6FFA06B3" w14:textId="77777777" w:rsidR="00D453DA" w:rsidRDefault="00D453DA" w:rsidP="007E237D">
      <w:pPr>
        <w:spacing w:after="0"/>
        <w:jc w:val="center"/>
        <w:rPr>
          <w:rFonts w:ascii="Arial Narrow" w:hAnsi="Arial Narrow"/>
          <w:sz w:val="24"/>
          <w:szCs w:val="24"/>
        </w:rPr>
      </w:pPr>
    </w:p>
    <w:p w14:paraId="5B29625F" w14:textId="77777777" w:rsidR="00D453DA" w:rsidRDefault="00D453DA" w:rsidP="007E237D">
      <w:pPr>
        <w:spacing w:after="0"/>
        <w:jc w:val="center"/>
        <w:rPr>
          <w:rFonts w:ascii="Arial Narrow" w:hAnsi="Arial Narrow"/>
          <w:sz w:val="24"/>
          <w:szCs w:val="24"/>
        </w:rPr>
      </w:pPr>
    </w:p>
    <w:p w14:paraId="3B6E7771" w14:textId="77777777" w:rsidR="00D453DA" w:rsidRDefault="00D453DA" w:rsidP="007E237D">
      <w:pPr>
        <w:spacing w:after="0"/>
        <w:jc w:val="center"/>
        <w:rPr>
          <w:rFonts w:ascii="Arial Narrow" w:hAnsi="Arial Narrow"/>
          <w:sz w:val="24"/>
          <w:szCs w:val="24"/>
        </w:rPr>
      </w:pPr>
    </w:p>
    <w:p w14:paraId="5F4A4A64" w14:textId="77777777" w:rsidR="00D453DA" w:rsidRDefault="00D453DA" w:rsidP="007E237D">
      <w:pPr>
        <w:spacing w:after="0"/>
        <w:jc w:val="center"/>
        <w:rPr>
          <w:rFonts w:ascii="Arial Narrow" w:hAnsi="Arial Narrow"/>
          <w:sz w:val="24"/>
          <w:szCs w:val="24"/>
        </w:rPr>
      </w:pPr>
    </w:p>
    <w:p w14:paraId="7FA2F1D6" w14:textId="17E8F6A1" w:rsidR="007E237D" w:rsidRPr="0086774F" w:rsidRDefault="007E237D" w:rsidP="00D453DA">
      <w:pPr>
        <w:spacing w:after="0"/>
        <w:ind w:left="1440" w:firstLine="720"/>
        <w:rPr>
          <w:rFonts w:ascii="Arial Narrow" w:hAnsi="Arial Narrow"/>
          <w:sz w:val="24"/>
          <w:szCs w:val="24"/>
        </w:rPr>
      </w:pPr>
      <w:r w:rsidRPr="007E237D">
        <w:rPr>
          <w:rFonts w:ascii="Arial Narrow" w:hAnsi="Arial Narrow"/>
          <w:sz w:val="24"/>
          <w:szCs w:val="24"/>
        </w:rPr>
        <w:t>NIP. 07032093</w:t>
      </w:r>
    </w:p>
    <w:p w14:paraId="1AC7B51A" w14:textId="19C33DEE" w:rsidR="00463158" w:rsidRPr="0086774F" w:rsidRDefault="00463158" w:rsidP="009833BE">
      <w:pPr>
        <w:spacing w:after="0"/>
        <w:jc w:val="center"/>
        <w:rPr>
          <w:rFonts w:ascii="Arial Narrow" w:hAnsi="Arial Narrow"/>
          <w:sz w:val="24"/>
          <w:szCs w:val="24"/>
          <w:lang w:val="id-ID"/>
        </w:rPr>
      </w:pPr>
    </w:p>
    <w:p w14:paraId="7A7B6A54" w14:textId="41059B19" w:rsidR="00463158" w:rsidRPr="0086774F" w:rsidRDefault="00463158" w:rsidP="009833BE">
      <w:pPr>
        <w:spacing w:after="0"/>
        <w:rPr>
          <w:rFonts w:ascii="Arial Narrow" w:hAnsi="Arial Narrow"/>
          <w:sz w:val="24"/>
          <w:szCs w:val="24"/>
        </w:rPr>
      </w:pP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r>
      <w:r w:rsidR="00B73D9B">
        <w:rPr>
          <w:rFonts w:ascii="Arial Narrow" w:hAnsi="Arial Narrow"/>
          <w:sz w:val="24"/>
          <w:szCs w:val="24"/>
        </w:rPr>
        <w:t xml:space="preserve"> </w:t>
      </w:r>
      <w:r w:rsidRPr="0086774F">
        <w:rPr>
          <w:rFonts w:ascii="Arial Narrow" w:hAnsi="Arial Narrow"/>
          <w:sz w:val="24"/>
          <w:szCs w:val="24"/>
        </w:rPr>
        <w:t xml:space="preserve"> </w:t>
      </w:r>
    </w:p>
    <w:sectPr w:rsidR="00463158" w:rsidRPr="0086774F" w:rsidSect="004313A8">
      <w:pgSz w:w="11907" w:h="16840" w:code="9"/>
      <w:pgMar w:top="1418" w:right="1418" w:bottom="1418" w:left="147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D6B6E" w14:textId="77777777" w:rsidR="00006BFF" w:rsidRDefault="00006BFF" w:rsidP="00F42052">
      <w:pPr>
        <w:spacing w:after="0" w:line="240" w:lineRule="auto"/>
      </w:pPr>
      <w:r>
        <w:separator/>
      </w:r>
    </w:p>
  </w:endnote>
  <w:endnote w:type="continuationSeparator" w:id="0">
    <w:p w14:paraId="36845697" w14:textId="77777777" w:rsidR="00006BFF" w:rsidRDefault="00006BFF" w:rsidP="00F420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AB2B7" w14:textId="77777777" w:rsidR="00006BFF" w:rsidRDefault="00006BFF" w:rsidP="00F42052">
      <w:pPr>
        <w:spacing w:after="0" w:line="240" w:lineRule="auto"/>
      </w:pPr>
      <w:r>
        <w:separator/>
      </w:r>
    </w:p>
  </w:footnote>
  <w:footnote w:type="continuationSeparator" w:id="0">
    <w:p w14:paraId="323DADFA" w14:textId="77777777" w:rsidR="00006BFF" w:rsidRDefault="00006BFF" w:rsidP="00F420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95A70" w14:textId="77777777" w:rsidR="00463158" w:rsidRDefault="004631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decimal"/>
      <w:lvlText w:val="%1)"/>
      <w:lvlJc w:val="left"/>
      <w:pPr>
        <w:tabs>
          <w:tab w:val="num" w:pos="0"/>
        </w:tabs>
        <w:ind w:left="1080" w:hanging="360"/>
      </w:pPr>
    </w:lvl>
  </w:abstractNum>
  <w:abstractNum w:abstractNumId="1" w15:restartNumberingAfterBreak="0">
    <w:nsid w:val="00000003"/>
    <w:multiLevelType w:val="singleLevel"/>
    <w:tmpl w:val="00000003"/>
    <w:name w:val="WW8Num3"/>
    <w:lvl w:ilvl="0">
      <w:start w:val="1"/>
      <w:numFmt w:val="decimal"/>
      <w:lvlText w:val="%1."/>
      <w:lvlJc w:val="left"/>
      <w:pPr>
        <w:tabs>
          <w:tab w:val="num" w:pos="720"/>
        </w:tabs>
        <w:ind w:left="720" w:hanging="360"/>
      </w:pPr>
    </w:lvl>
  </w:abstractNum>
  <w:abstractNum w:abstractNumId="2" w15:restartNumberingAfterBreak="0">
    <w:nsid w:val="00000004"/>
    <w:multiLevelType w:val="singleLevel"/>
    <w:tmpl w:val="00000004"/>
    <w:name w:val="WW8Num4"/>
    <w:lvl w:ilvl="0">
      <w:start w:val="1"/>
      <w:numFmt w:val="decimal"/>
      <w:lvlText w:val="%1)"/>
      <w:lvlJc w:val="left"/>
      <w:pPr>
        <w:tabs>
          <w:tab w:val="num" w:pos="0"/>
        </w:tabs>
        <w:ind w:left="1080" w:hanging="360"/>
      </w:pPr>
    </w:lvl>
  </w:abstractNum>
  <w:abstractNum w:abstractNumId="3" w15:restartNumberingAfterBreak="0">
    <w:nsid w:val="00000005"/>
    <w:multiLevelType w:val="singleLevel"/>
    <w:tmpl w:val="00000005"/>
    <w:name w:val="WW8Num5"/>
    <w:lvl w:ilvl="0">
      <w:start w:val="1"/>
      <w:numFmt w:val="bullet"/>
      <w:lvlText w:val=""/>
      <w:lvlJc w:val="left"/>
      <w:pPr>
        <w:tabs>
          <w:tab w:val="num" w:pos="0"/>
        </w:tabs>
        <w:ind w:left="720" w:hanging="360"/>
      </w:pPr>
      <w:rPr>
        <w:rFonts w:ascii="Symbol" w:hAnsi="Symbol" w:cs="Symbol"/>
      </w:rPr>
    </w:lvl>
  </w:abstractNum>
  <w:abstractNum w:abstractNumId="4" w15:restartNumberingAfterBreak="0">
    <w:nsid w:val="00000006"/>
    <w:multiLevelType w:val="singleLevel"/>
    <w:tmpl w:val="00000006"/>
    <w:name w:val="WW8Num6"/>
    <w:lvl w:ilvl="0">
      <w:start w:val="1"/>
      <w:numFmt w:val="bullet"/>
      <w:lvlText w:val=""/>
      <w:lvlJc w:val="left"/>
      <w:pPr>
        <w:tabs>
          <w:tab w:val="num" w:pos="0"/>
        </w:tabs>
        <w:ind w:left="720" w:hanging="360"/>
      </w:pPr>
      <w:rPr>
        <w:rFonts w:ascii="Symbol" w:hAnsi="Symbol" w:cs="Symbol"/>
      </w:rPr>
    </w:lvl>
  </w:abstractNum>
  <w:abstractNum w:abstractNumId="5" w15:restartNumberingAfterBreak="0">
    <w:nsid w:val="00000007"/>
    <w:multiLevelType w:val="singleLevel"/>
    <w:tmpl w:val="00000007"/>
    <w:name w:val="WW8Num7"/>
    <w:lvl w:ilvl="0">
      <w:start w:val="1"/>
      <w:numFmt w:val="upperLetter"/>
      <w:lvlText w:val="%1."/>
      <w:lvlJc w:val="left"/>
      <w:pPr>
        <w:tabs>
          <w:tab w:val="num" w:pos="0"/>
        </w:tabs>
        <w:ind w:left="1080" w:hanging="360"/>
      </w:pPr>
    </w:lvl>
  </w:abstractNum>
  <w:abstractNum w:abstractNumId="6" w15:restartNumberingAfterBreak="0">
    <w:nsid w:val="00000008"/>
    <w:multiLevelType w:val="singleLevel"/>
    <w:tmpl w:val="00000008"/>
    <w:name w:val="WW8Num8"/>
    <w:lvl w:ilvl="0">
      <w:start w:val="1"/>
      <w:numFmt w:val="bullet"/>
      <w:lvlText w:val=""/>
      <w:lvlJc w:val="left"/>
      <w:pPr>
        <w:tabs>
          <w:tab w:val="num" w:pos="0"/>
        </w:tabs>
        <w:ind w:left="720" w:hanging="360"/>
      </w:pPr>
      <w:rPr>
        <w:rFonts w:ascii="Symbol" w:hAnsi="Symbol" w:cs="Symbol"/>
      </w:rPr>
    </w:lvl>
  </w:abstractNum>
  <w:abstractNum w:abstractNumId="7" w15:restartNumberingAfterBreak="0">
    <w:nsid w:val="00000009"/>
    <w:multiLevelType w:val="singleLevel"/>
    <w:tmpl w:val="00000009"/>
    <w:name w:val="WW8Num9"/>
    <w:lvl w:ilvl="0">
      <w:start w:val="1"/>
      <w:numFmt w:val="lowerLetter"/>
      <w:lvlText w:val="%1."/>
      <w:lvlJc w:val="left"/>
      <w:pPr>
        <w:tabs>
          <w:tab w:val="num" w:pos="0"/>
        </w:tabs>
        <w:ind w:left="720" w:hanging="360"/>
      </w:pPr>
    </w:lvl>
  </w:abstractNum>
  <w:abstractNum w:abstractNumId="8" w15:restartNumberingAfterBreak="0">
    <w:nsid w:val="0000000A"/>
    <w:multiLevelType w:val="singleLevel"/>
    <w:tmpl w:val="0000000A"/>
    <w:name w:val="WW8Num10"/>
    <w:lvl w:ilvl="0">
      <w:start w:val="1"/>
      <w:numFmt w:val="lowerLetter"/>
      <w:lvlText w:val="%1."/>
      <w:lvlJc w:val="left"/>
      <w:pPr>
        <w:tabs>
          <w:tab w:val="num" w:pos="0"/>
        </w:tabs>
        <w:ind w:left="720" w:hanging="360"/>
      </w:pPr>
    </w:lvl>
  </w:abstractNum>
  <w:abstractNum w:abstractNumId="9" w15:restartNumberingAfterBreak="0">
    <w:nsid w:val="0000000B"/>
    <w:multiLevelType w:val="singleLevel"/>
    <w:tmpl w:val="0000000B"/>
    <w:name w:val="WW8Num11"/>
    <w:lvl w:ilvl="0">
      <w:start w:val="1"/>
      <w:numFmt w:val="bullet"/>
      <w:lvlText w:val=""/>
      <w:lvlJc w:val="left"/>
      <w:pPr>
        <w:tabs>
          <w:tab w:val="num" w:pos="0"/>
        </w:tabs>
        <w:ind w:left="720" w:hanging="360"/>
      </w:pPr>
      <w:rPr>
        <w:rFonts w:ascii="Symbol" w:hAnsi="Symbol" w:cs="Symbol"/>
      </w:rPr>
    </w:lvl>
  </w:abstractNum>
  <w:abstractNum w:abstractNumId="10" w15:restartNumberingAfterBreak="0">
    <w:nsid w:val="0000000C"/>
    <w:multiLevelType w:val="singleLevel"/>
    <w:tmpl w:val="0000000C"/>
    <w:name w:val="WW8Num12"/>
    <w:lvl w:ilvl="0">
      <w:start w:val="1"/>
      <w:numFmt w:val="bullet"/>
      <w:lvlText w:val=""/>
      <w:lvlJc w:val="left"/>
      <w:pPr>
        <w:tabs>
          <w:tab w:val="num" w:pos="0"/>
        </w:tabs>
        <w:ind w:left="720" w:hanging="360"/>
      </w:pPr>
      <w:rPr>
        <w:rFonts w:ascii="Symbol" w:hAnsi="Symbol" w:cs="Symbol"/>
      </w:rPr>
    </w:lvl>
  </w:abstractNum>
  <w:abstractNum w:abstractNumId="11" w15:restartNumberingAfterBreak="0">
    <w:nsid w:val="0000000E"/>
    <w:multiLevelType w:val="singleLevel"/>
    <w:tmpl w:val="0000000E"/>
    <w:name w:val="WW8Num14"/>
    <w:lvl w:ilvl="0">
      <w:start w:val="1"/>
      <w:numFmt w:val="decimal"/>
      <w:lvlText w:val="%1."/>
      <w:lvlJc w:val="left"/>
      <w:pPr>
        <w:tabs>
          <w:tab w:val="num" w:pos="1020"/>
        </w:tabs>
        <w:ind w:left="1020" w:hanging="660"/>
      </w:pPr>
    </w:lvl>
  </w:abstractNum>
  <w:abstractNum w:abstractNumId="12" w15:restartNumberingAfterBreak="0">
    <w:nsid w:val="00000010"/>
    <w:multiLevelType w:val="singleLevel"/>
    <w:tmpl w:val="00000010"/>
    <w:name w:val="WW8Num16"/>
    <w:lvl w:ilvl="0">
      <w:start w:val="1"/>
      <w:numFmt w:val="bullet"/>
      <w:lvlText w:val=""/>
      <w:lvlJc w:val="left"/>
      <w:pPr>
        <w:tabs>
          <w:tab w:val="num" w:pos="0"/>
        </w:tabs>
        <w:ind w:left="720" w:hanging="360"/>
      </w:pPr>
      <w:rPr>
        <w:rFonts w:ascii="Symbol" w:hAnsi="Symbol" w:cs="Symbol"/>
      </w:rPr>
    </w:lvl>
  </w:abstractNum>
  <w:abstractNum w:abstractNumId="13" w15:restartNumberingAfterBreak="0">
    <w:nsid w:val="063A1353"/>
    <w:multiLevelType w:val="hybridMultilevel"/>
    <w:tmpl w:val="74C62C84"/>
    <w:lvl w:ilvl="0" w:tplc="0409000F">
      <w:start w:val="1"/>
      <w:numFmt w:val="decimal"/>
      <w:lvlText w:val="%1."/>
      <w:lvlJc w:val="left"/>
      <w:pPr>
        <w:ind w:left="720" w:hanging="360"/>
      </w:pPr>
    </w:lvl>
    <w:lvl w:ilvl="1" w:tplc="00506790">
      <w:start w:val="1"/>
      <w:numFmt w:val="decimal"/>
      <w:lvlText w:val="%2."/>
      <w:lvlJc w:val="left"/>
      <w:pPr>
        <w:ind w:left="1440" w:hanging="360"/>
      </w:pPr>
      <w:rPr>
        <w:rFonts w:ascii="Arial Narrow" w:eastAsia="Times New Roman" w:hAnsi="Arial Narrow" w:cs="Arial"/>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65B6F48"/>
    <w:multiLevelType w:val="singleLevel"/>
    <w:tmpl w:val="00000002"/>
    <w:lvl w:ilvl="0">
      <w:start w:val="1"/>
      <w:numFmt w:val="decimal"/>
      <w:lvlText w:val="%1)"/>
      <w:lvlJc w:val="left"/>
      <w:pPr>
        <w:tabs>
          <w:tab w:val="num" w:pos="0"/>
        </w:tabs>
        <w:ind w:left="1080" w:hanging="360"/>
      </w:pPr>
    </w:lvl>
  </w:abstractNum>
  <w:abstractNum w:abstractNumId="15" w15:restartNumberingAfterBreak="0">
    <w:nsid w:val="0D214F7C"/>
    <w:multiLevelType w:val="hybridMultilevel"/>
    <w:tmpl w:val="09847DE0"/>
    <w:lvl w:ilvl="0" w:tplc="04090005">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06F15D2"/>
    <w:multiLevelType w:val="hybridMultilevel"/>
    <w:tmpl w:val="8C2CE0BE"/>
    <w:lvl w:ilvl="0" w:tplc="12C69D82">
      <w:start w:val="1"/>
      <w:numFmt w:val="bullet"/>
      <w:lvlText w:val=""/>
      <w:lvlJc w:val="left"/>
      <w:pPr>
        <w:tabs>
          <w:tab w:val="num" w:pos="288"/>
        </w:tabs>
        <w:ind w:left="288"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44728A2"/>
    <w:multiLevelType w:val="hybridMultilevel"/>
    <w:tmpl w:val="C5BE87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B860E0C"/>
    <w:multiLevelType w:val="hybridMultilevel"/>
    <w:tmpl w:val="17BE228C"/>
    <w:lvl w:ilvl="0" w:tplc="12BC16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C6C021A"/>
    <w:multiLevelType w:val="hybridMultilevel"/>
    <w:tmpl w:val="914697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D493314"/>
    <w:multiLevelType w:val="hybridMultilevel"/>
    <w:tmpl w:val="87EC144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1E294F14"/>
    <w:multiLevelType w:val="hybridMultilevel"/>
    <w:tmpl w:val="E27412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2235228"/>
    <w:multiLevelType w:val="hybridMultilevel"/>
    <w:tmpl w:val="9EC6AE78"/>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15:restartNumberingAfterBreak="0">
    <w:nsid w:val="26DF65C1"/>
    <w:multiLevelType w:val="singleLevel"/>
    <w:tmpl w:val="0000000A"/>
    <w:lvl w:ilvl="0">
      <w:start w:val="1"/>
      <w:numFmt w:val="lowerLetter"/>
      <w:lvlText w:val="%1."/>
      <w:lvlJc w:val="left"/>
      <w:pPr>
        <w:tabs>
          <w:tab w:val="num" w:pos="0"/>
        </w:tabs>
        <w:ind w:left="720" w:hanging="360"/>
      </w:pPr>
    </w:lvl>
  </w:abstractNum>
  <w:abstractNum w:abstractNumId="24" w15:restartNumberingAfterBreak="0">
    <w:nsid w:val="288F3DC8"/>
    <w:multiLevelType w:val="hybridMultilevel"/>
    <w:tmpl w:val="C4EE992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B411D45"/>
    <w:multiLevelType w:val="hybridMultilevel"/>
    <w:tmpl w:val="74C62C84"/>
    <w:lvl w:ilvl="0" w:tplc="FFFFFFFF">
      <w:start w:val="1"/>
      <w:numFmt w:val="decimal"/>
      <w:lvlText w:val="%1."/>
      <w:lvlJc w:val="left"/>
      <w:pPr>
        <w:ind w:left="720" w:hanging="360"/>
      </w:pPr>
    </w:lvl>
    <w:lvl w:ilvl="1" w:tplc="FFFFFFFF">
      <w:start w:val="1"/>
      <w:numFmt w:val="decimal"/>
      <w:lvlText w:val="%2."/>
      <w:lvlJc w:val="left"/>
      <w:pPr>
        <w:ind w:left="1440" w:hanging="360"/>
      </w:pPr>
      <w:rPr>
        <w:rFonts w:ascii="Arial Narrow" w:eastAsia="Times New Roman" w:hAnsi="Arial Narrow" w:cs="Arial"/>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DCF1618"/>
    <w:multiLevelType w:val="hybridMultilevel"/>
    <w:tmpl w:val="C0728C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F157793"/>
    <w:multiLevelType w:val="singleLevel"/>
    <w:tmpl w:val="00000007"/>
    <w:lvl w:ilvl="0">
      <w:start w:val="1"/>
      <w:numFmt w:val="upperLetter"/>
      <w:lvlText w:val="%1."/>
      <w:lvlJc w:val="left"/>
      <w:pPr>
        <w:tabs>
          <w:tab w:val="num" w:pos="0"/>
        </w:tabs>
        <w:ind w:left="1080" w:hanging="360"/>
      </w:pPr>
    </w:lvl>
  </w:abstractNum>
  <w:abstractNum w:abstractNumId="28" w15:restartNumberingAfterBreak="0">
    <w:nsid w:val="357F12FD"/>
    <w:multiLevelType w:val="hybridMultilevel"/>
    <w:tmpl w:val="166215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7224E76"/>
    <w:multiLevelType w:val="hybridMultilevel"/>
    <w:tmpl w:val="25A80BF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7E9181A"/>
    <w:multiLevelType w:val="hybridMultilevel"/>
    <w:tmpl w:val="8AA424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EB02310"/>
    <w:multiLevelType w:val="hybridMultilevel"/>
    <w:tmpl w:val="A86A7E20"/>
    <w:lvl w:ilvl="0" w:tplc="65C006F6">
      <w:start w:val="1"/>
      <w:numFmt w:val="decimal"/>
      <w:lvlText w:val="%1."/>
      <w:lvlJc w:val="left"/>
      <w:pPr>
        <w:ind w:left="525"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32" w15:restartNumberingAfterBreak="0">
    <w:nsid w:val="3F351901"/>
    <w:multiLevelType w:val="hybridMultilevel"/>
    <w:tmpl w:val="9EC6AE78"/>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3" w15:restartNumberingAfterBreak="0">
    <w:nsid w:val="42AA40ED"/>
    <w:multiLevelType w:val="hybridMultilevel"/>
    <w:tmpl w:val="B010E3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4D740AB"/>
    <w:multiLevelType w:val="hybridMultilevel"/>
    <w:tmpl w:val="A86A7E20"/>
    <w:lvl w:ilvl="0" w:tplc="65C006F6">
      <w:start w:val="1"/>
      <w:numFmt w:val="decimal"/>
      <w:lvlText w:val="%1."/>
      <w:lvlJc w:val="left"/>
      <w:pPr>
        <w:ind w:left="525"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35" w15:restartNumberingAfterBreak="0">
    <w:nsid w:val="4B583C30"/>
    <w:multiLevelType w:val="hybridMultilevel"/>
    <w:tmpl w:val="A86A7E20"/>
    <w:lvl w:ilvl="0" w:tplc="65C006F6">
      <w:start w:val="1"/>
      <w:numFmt w:val="decimal"/>
      <w:lvlText w:val="%1."/>
      <w:lvlJc w:val="left"/>
      <w:pPr>
        <w:ind w:left="525"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36" w15:restartNumberingAfterBreak="0">
    <w:nsid w:val="4CDD7338"/>
    <w:multiLevelType w:val="hybridMultilevel"/>
    <w:tmpl w:val="FBFC9B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D550E61"/>
    <w:multiLevelType w:val="hybridMultilevel"/>
    <w:tmpl w:val="25A80BF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536304F"/>
    <w:multiLevelType w:val="hybridMultilevel"/>
    <w:tmpl w:val="C5BE87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8A86714"/>
    <w:multiLevelType w:val="hybridMultilevel"/>
    <w:tmpl w:val="753263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CDE0D09"/>
    <w:multiLevelType w:val="hybridMultilevel"/>
    <w:tmpl w:val="D8CCB46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5D357DD9"/>
    <w:multiLevelType w:val="hybridMultilevel"/>
    <w:tmpl w:val="9F68F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1165E2B"/>
    <w:multiLevelType w:val="singleLevel"/>
    <w:tmpl w:val="0000000E"/>
    <w:lvl w:ilvl="0">
      <w:start w:val="1"/>
      <w:numFmt w:val="decimal"/>
      <w:lvlText w:val="%1."/>
      <w:lvlJc w:val="left"/>
      <w:pPr>
        <w:tabs>
          <w:tab w:val="num" w:pos="1020"/>
        </w:tabs>
        <w:ind w:left="1020" w:hanging="660"/>
      </w:pPr>
    </w:lvl>
  </w:abstractNum>
  <w:abstractNum w:abstractNumId="43" w15:restartNumberingAfterBreak="0">
    <w:nsid w:val="61943DE6"/>
    <w:multiLevelType w:val="hybridMultilevel"/>
    <w:tmpl w:val="2DCA0E7C"/>
    <w:lvl w:ilvl="0" w:tplc="D18EDB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64042961"/>
    <w:multiLevelType w:val="singleLevel"/>
    <w:tmpl w:val="00000004"/>
    <w:lvl w:ilvl="0">
      <w:start w:val="1"/>
      <w:numFmt w:val="decimal"/>
      <w:lvlText w:val="%1)"/>
      <w:lvlJc w:val="left"/>
      <w:pPr>
        <w:tabs>
          <w:tab w:val="num" w:pos="0"/>
        </w:tabs>
        <w:ind w:left="1080" w:hanging="360"/>
      </w:pPr>
    </w:lvl>
  </w:abstractNum>
  <w:abstractNum w:abstractNumId="45" w15:restartNumberingAfterBreak="0">
    <w:nsid w:val="65C04B81"/>
    <w:multiLevelType w:val="hybridMultilevel"/>
    <w:tmpl w:val="20D60E9A"/>
    <w:lvl w:ilvl="0" w:tplc="CD76E18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689F68EF"/>
    <w:multiLevelType w:val="hybridMultilevel"/>
    <w:tmpl w:val="A8FEA68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ABF7D2B"/>
    <w:multiLevelType w:val="singleLevel"/>
    <w:tmpl w:val="00000003"/>
    <w:lvl w:ilvl="0">
      <w:start w:val="1"/>
      <w:numFmt w:val="decimal"/>
      <w:lvlText w:val="%1."/>
      <w:lvlJc w:val="left"/>
      <w:pPr>
        <w:tabs>
          <w:tab w:val="num" w:pos="720"/>
        </w:tabs>
        <w:ind w:left="720" w:hanging="360"/>
      </w:pPr>
    </w:lvl>
  </w:abstractNum>
  <w:abstractNum w:abstractNumId="48" w15:restartNumberingAfterBreak="0">
    <w:nsid w:val="6D7E51ED"/>
    <w:multiLevelType w:val="hybridMultilevel"/>
    <w:tmpl w:val="9EC6AE78"/>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9" w15:restartNumberingAfterBreak="0">
    <w:nsid w:val="70343A1A"/>
    <w:multiLevelType w:val="hybridMultilevel"/>
    <w:tmpl w:val="B010E38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723536E9"/>
    <w:multiLevelType w:val="hybridMultilevel"/>
    <w:tmpl w:val="1F822D90"/>
    <w:lvl w:ilvl="0" w:tplc="D18EDB54">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58C2626A">
      <w:start w:val="3"/>
      <w:numFmt w:val="upperRoman"/>
      <w:lvlText w:val="%3."/>
      <w:lvlJc w:val="left"/>
      <w:pPr>
        <w:ind w:left="3060" w:hanging="72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72D7786C"/>
    <w:multiLevelType w:val="hybridMultilevel"/>
    <w:tmpl w:val="D8CCB4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4331BBD"/>
    <w:multiLevelType w:val="hybridMultilevel"/>
    <w:tmpl w:val="74C62C84"/>
    <w:lvl w:ilvl="0" w:tplc="0409000F">
      <w:start w:val="1"/>
      <w:numFmt w:val="decimal"/>
      <w:lvlText w:val="%1."/>
      <w:lvlJc w:val="left"/>
      <w:pPr>
        <w:ind w:left="720" w:hanging="360"/>
      </w:pPr>
    </w:lvl>
    <w:lvl w:ilvl="1" w:tplc="00506790">
      <w:start w:val="1"/>
      <w:numFmt w:val="decimal"/>
      <w:lvlText w:val="%2."/>
      <w:lvlJc w:val="left"/>
      <w:pPr>
        <w:ind w:left="1440" w:hanging="360"/>
      </w:pPr>
      <w:rPr>
        <w:rFonts w:ascii="Arial Narrow" w:eastAsia="Times New Roman" w:hAnsi="Arial Narrow" w:cs="Arial"/>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4E377F8"/>
    <w:multiLevelType w:val="hybridMultilevel"/>
    <w:tmpl w:val="7F3CAAB0"/>
    <w:lvl w:ilvl="0" w:tplc="04090005">
      <w:start w:val="1"/>
      <w:numFmt w:val="bullet"/>
      <w:lvlText w:val=""/>
      <w:lvlJc w:val="left"/>
      <w:pPr>
        <w:ind w:left="792" w:hanging="360"/>
      </w:pPr>
      <w:rPr>
        <w:rFonts w:ascii="Wingdings" w:hAnsi="Wingding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54" w15:restartNumberingAfterBreak="0">
    <w:nsid w:val="75273A77"/>
    <w:multiLevelType w:val="hybridMultilevel"/>
    <w:tmpl w:val="A86A7E20"/>
    <w:lvl w:ilvl="0" w:tplc="65C006F6">
      <w:start w:val="1"/>
      <w:numFmt w:val="decimal"/>
      <w:lvlText w:val="%1."/>
      <w:lvlJc w:val="left"/>
      <w:pPr>
        <w:ind w:left="525"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55" w15:restartNumberingAfterBreak="0">
    <w:nsid w:val="75871007"/>
    <w:multiLevelType w:val="hybridMultilevel"/>
    <w:tmpl w:val="9EC6AE78"/>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6" w15:restartNumberingAfterBreak="0">
    <w:nsid w:val="78B04188"/>
    <w:multiLevelType w:val="hybridMultilevel"/>
    <w:tmpl w:val="D0364CE0"/>
    <w:lvl w:ilvl="0" w:tplc="800008BA">
      <w:start w:val="10"/>
      <w:numFmt w:val="bullet"/>
      <w:lvlText w:val="-"/>
      <w:lvlJc w:val="left"/>
      <w:pPr>
        <w:ind w:left="720" w:hanging="360"/>
      </w:pPr>
      <w:rPr>
        <w:rFonts w:ascii="Arial Narrow" w:eastAsia="Calibri" w:hAnsi="Arial Narrow"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8B80275"/>
    <w:multiLevelType w:val="hybridMultilevel"/>
    <w:tmpl w:val="04D810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11363129">
    <w:abstractNumId w:val="16"/>
  </w:num>
  <w:num w:numId="2" w16cid:durableId="512456914">
    <w:abstractNumId w:val="52"/>
  </w:num>
  <w:num w:numId="3" w16cid:durableId="1930695311">
    <w:abstractNumId w:val="56"/>
  </w:num>
  <w:num w:numId="4" w16cid:durableId="594636836">
    <w:abstractNumId w:val="22"/>
  </w:num>
  <w:num w:numId="5" w16cid:durableId="1793472368">
    <w:abstractNumId w:val="55"/>
  </w:num>
  <w:num w:numId="6" w16cid:durableId="877352470">
    <w:abstractNumId w:val="48"/>
  </w:num>
  <w:num w:numId="7" w16cid:durableId="693576402">
    <w:abstractNumId w:val="0"/>
  </w:num>
  <w:num w:numId="8" w16cid:durableId="309751550">
    <w:abstractNumId w:val="1"/>
  </w:num>
  <w:num w:numId="9" w16cid:durableId="1209805247">
    <w:abstractNumId w:val="2"/>
  </w:num>
  <w:num w:numId="10" w16cid:durableId="747851746">
    <w:abstractNumId w:val="3"/>
  </w:num>
  <w:num w:numId="11" w16cid:durableId="1700661822">
    <w:abstractNumId w:val="4"/>
  </w:num>
  <w:num w:numId="12" w16cid:durableId="469983509">
    <w:abstractNumId w:val="5"/>
  </w:num>
  <w:num w:numId="13" w16cid:durableId="976759790">
    <w:abstractNumId w:val="6"/>
  </w:num>
  <w:num w:numId="14" w16cid:durableId="65613929">
    <w:abstractNumId w:val="7"/>
  </w:num>
  <w:num w:numId="15" w16cid:durableId="1709598074">
    <w:abstractNumId w:val="8"/>
  </w:num>
  <w:num w:numId="16" w16cid:durableId="1075859078">
    <w:abstractNumId w:val="9"/>
  </w:num>
  <w:num w:numId="17" w16cid:durableId="785662367">
    <w:abstractNumId w:val="10"/>
  </w:num>
  <w:num w:numId="18" w16cid:durableId="1055012719">
    <w:abstractNumId w:val="11"/>
  </w:num>
  <w:num w:numId="19" w16cid:durableId="1616909439">
    <w:abstractNumId w:val="12"/>
  </w:num>
  <w:num w:numId="20" w16cid:durableId="1950354143">
    <w:abstractNumId w:val="50"/>
  </w:num>
  <w:num w:numId="21" w16cid:durableId="1411388861">
    <w:abstractNumId w:val="47"/>
  </w:num>
  <w:num w:numId="22" w16cid:durableId="929385796">
    <w:abstractNumId w:val="43"/>
  </w:num>
  <w:num w:numId="23" w16cid:durableId="1602832506">
    <w:abstractNumId w:val="23"/>
  </w:num>
  <w:num w:numId="24" w16cid:durableId="595988920">
    <w:abstractNumId w:val="44"/>
  </w:num>
  <w:num w:numId="25" w16cid:durableId="1910844919">
    <w:abstractNumId w:val="27"/>
  </w:num>
  <w:num w:numId="26" w16cid:durableId="557328173">
    <w:abstractNumId w:val="18"/>
  </w:num>
  <w:num w:numId="27" w16cid:durableId="286009907">
    <w:abstractNumId w:val="14"/>
  </w:num>
  <w:num w:numId="28" w16cid:durableId="418866069">
    <w:abstractNumId w:val="42"/>
  </w:num>
  <w:num w:numId="29" w16cid:durableId="212236968">
    <w:abstractNumId w:val="45"/>
  </w:num>
  <w:num w:numId="30" w16cid:durableId="1197348150">
    <w:abstractNumId w:val="32"/>
  </w:num>
  <w:num w:numId="31" w16cid:durableId="1573853980">
    <w:abstractNumId w:val="26"/>
  </w:num>
  <w:num w:numId="32" w16cid:durableId="984316122">
    <w:abstractNumId w:val="53"/>
  </w:num>
  <w:num w:numId="33" w16cid:durableId="1130325472">
    <w:abstractNumId w:val="17"/>
  </w:num>
  <w:num w:numId="34" w16cid:durableId="178281722">
    <w:abstractNumId w:val="38"/>
  </w:num>
  <w:num w:numId="35" w16cid:durableId="638002393">
    <w:abstractNumId w:val="15"/>
  </w:num>
  <w:num w:numId="36" w16cid:durableId="675693020">
    <w:abstractNumId w:val="46"/>
  </w:num>
  <w:num w:numId="37" w16cid:durableId="979961479">
    <w:abstractNumId w:val="37"/>
  </w:num>
  <w:num w:numId="38" w16cid:durableId="473061767">
    <w:abstractNumId w:val="29"/>
  </w:num>
  <w:num w:numId="39" w16cid:durableId="1455978897">
    <w:abstractNumId w:val="24"/>
  </w:num>
  <w:num w:numId="40" w16cid:durableId="162399604">
    <w:abstractNumId w:val="39"/>
  </w:num>
  <w:num w:numId="41" w16cid:durableId="774205327">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049915611">
    <w:abstractNumId w:val="31"/>
  </w:num>
  <w:num w:numId="43" w16cid:durableId="1492715495">
    <w:abstractNumId w:val="30"/>
  </w:num>
  <w:num w:numId="44" w16cid:durableId="1610769826">
    <w:abstractNumId w:val="35"/>
  </w:num>
  <w:num w:numId="45" w16cid:durableId="1067998618">
    <w:abstractNumId w:val="34"/>
  </w:num>
  <w:num w:numId="46" w16cid:durableId="1355108166">
    <w:abstractNumId w:val="57"/>
  </w:num>
  <w:num w:numId="47" w16cid:durableId="1873616371">
    <w:abstractNumId w:val="28"/>
  </w:num>
  <w:num w:numId="48" w16cid:durableId="1401707683">
    <w:abstractNumId w:val="51"/>
  </w:num>
  <w:num w:numId="49" w16cid:durableId="131749595">
    <w:abstractNumId w:val="41"/>
  </w:num>
  <w:num w:numId="50" w16cid:durableId="1457676547">
    <w:abstractNumId w:val="21"/>
  </w:num>
  <w:num w:numId="51" w16cid:durableId="1124692526">
    <w:abstractNumId w:val="40"/>
  </w:num>
  <w:num w:numId="52" w16cid:durableId="1831091789">
    <w:abstractNumId w:val="33"/>
  </w:num>
  <w:num w:numId="53" w16cid:durableId="892233639">
    <w:abstractNumId w:val="49"/>
  </w:num>
  <w:num w:numId="54" w16cid:durableId="1176768059">
    <w:abstractNumId w:val="13"/>
  </w:num>
  <w:num w:numId="55" w16cid:durableId="334187535">
    <w:abstractNumId w:val="19"/>
  </w:num>
  <w:num w:numId="56" w16cid:durableId="505091765">
    <w:abstractNumId w:val="25"/>
  </w:num>
  <w:num w:numId="57" w16cid:durableId="825898839">
    <w:abstractNumId w:val="36"/>
  </w:num>
  <w:num w:numId="58" w16cid:durableId="1280798694">
    <w:abstractNumId w:val="2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052"/>
    <w:rsid w:val="00003F16"/>
    <w:rsid w:val="00006BFF"/>
    <w:rsid w:val="00066DEA"/>
    <w:rsid w:val="000D4CF8"/>
    <w:rsid w:val="000E0EE1"/>
    <w:rsid w:val="000F22A8"/>
    <w:rsid w:val="00102F58"/>
    <w:rsid w:val="001B5415"/>
    <w:rsid w:val="001F2967"/>
    <w:rsid w:val="00221F53"/>
    <w:rsid w:val="00240FFC"/>
    <w:rsid w:val="00261810"/>
    <w:rsid w:val="00292EB5"/>
    <w:rsid w:val="002A29FD"/>
    <w:rsid w:val="002C1F22"/>
    <w:rsid w:val="002D419F"/>
    <w:rsid w:val="002E73A7"/>
    <w:rsid w:val="0030543A"/>
    <w:rsid w:val="003264A0"/>
    <w:rsid w:val="00326716"/>
    <w:rsid w:val="003349EE"/>
    <w:rsid w:val="00342896"/>
    <w:rsid w:val="00344650"/>
    <w:rsid w:val="0035531F"/>
    <w:rsid w:val="00364CDB"/>
    <w:rsid w:val="003702F5"/>
    <w:rsid w:val="00373BA5"/>
    <w:rsid w:val="003916DB"/>
    <w:rsid w:val="003C4D11"/>
    <w:rsid w:val="004041FC"/>
    <w:rsid w:val="00414351"/>
    <w:rsid w:val="0041698F"/>
    <w:rsid w:val="004313A8"/>
    <w:rsid w:val="0045306C"/>
    <w:rsid w:val="00463158"/>
    <w:rsid w:val="0046388E"/>
    <w:rsid w:val="004830B4"/>
    <w:rsid w:val="00495260"/>
    <w:rsid w:val="004F77B8"/>
    <w:rsid w:val="00517DDC"/>
    <w:rsid w:val="00524876"/>
    <w:rsid w:val="00537358"/>
    <w:rsid w:val="005501B5"/>
    <w:rsid w:val="0055546F"/>
    <w:rsid w:val="00556C27"/>
    <w:rsid w:val="00590375"/>
    <w:rsid w:val="0059433D"/>
    <w:rsid w:val="00596C5C"/>
    <w:rsid w:val="005B606D"/>
    <w:rsid w:val="005B7D28"/>
    <w:rsid w:val="005D72FB"/>
    <w:rsid w:val="005F1753"/>
    <w:rsid w:val="005F60C7"/>
    <w:rsid w:val="0061742D"/>
    <w:rsid w:val="00625C8E"/>
    <w:rsid w:val="00647EF2"/>
    <w:rsid w:val="00657276"/>
    <w:rsid w:val="00657F7D"/>
    <w:rsid w:val="006922B2"/>
    <w:rsid w:val="006A5FC2"/>
    <w:rsid w:val="006C2177"/>
    <w:rsid w:val="006C2BE4"/>
    <w:rsid w:val="006C594C"/>
    <w:rsid w:val="006C608C"/>
    <w:rsid w:val="006E62D2"/>
    <w:rsid w:val="006F32A3"/>
    <w:rsid w:val="00717EF1"/>
    <w:rsid w:val="00725B17"/>
    <w:rsid w:val="007431C0"/>
    <w:rsid w:val="0076184A"/>
    <w:rsid w:val="007B755B"/>
    <w:rsid w:val="007C1D79"/>
    <w:rsid w:val="007D4BF2"/>
    <w:rsid w:val="007D7CAC"/>
    <w:rsid w:val="007E237D"/>
    <w:rsid w:val="008057A3"/>
    <w:rsid w:val="00813415"/>
    <w:rsid w:val="00814F69"/>
    <w:rsid w:val="008345F3"/>
    <w:rsid w:val="00835D20"/>
    <w:rsid w:val="00851B58"/>
    <w:rsid w:val="0086774F"/>
    <w:rsid w:val="008767E3"/>
    <w:rsid w:val="008C6017"/>
    <w:rsid w:val="008E7510"/>
    <w:rsid w:val="008F1B98"/>
    <w:rsid w:val="008F4C08"/>
    <w:rsid w:val="00903CF2"/>
    <w:rsid w:val="00917725"/>
    <w:rsid w:val="009221A2"/>
    <w:rsid w:val="00927DBA"/>
    <w:rsid w:val="009833BE"/>
    <w:rsid w:val="00983ED2"/>
    <w:rsid w:val="00990D22"/>
    <w:rsid w:val="00992E7B"/>
    <w:rsid w:val="009B6853"/>
    <w:rsid w:val="009F71A6"/>
    <w:rsid w:val="00A21ECF"/>
    <w:rsid w:val="00A47AA4"/>
    <w:rsid w:val="00AB2E81"/>
    <w:rsid w:val="00B26C8A"/>
    <w:rsid w:val="00B3152C"/>
    <w:rsid w:val="00B40AAF"/>
    <w:rsid w:val="00B73D9B"/>
    <w:rsid w:val="00B9523B"/>
    <w:rsid w:val="00BB0A66"/>
    <w:rsid w:val="00BB1924"/>
    <w:rsid w:val="00BB1F51"/>
    <w:rsid w:val="00BB304F"/>
    <w:rsid w:val="00BF6BA2"/>
    <w:rsid w:val="00C21942"/>
    <w:rsid w:val="00C466B6"/>
    <w:rsid w:val="00CB250E"/>
    <w:rsid w:val="00CC4345"/>
    <w:rsid w:val="00CE1B91"/>
    <w:rsid w:val="00CF3ADD"/>
    <w:rsid w:val="00D21807"/>
    <w:rsid w:val="00D4417C"/>
    <w:rsid w:val="00D453DA"/>
    <w:rsid w:val="00D613CC"/>
    <w:rsid w:val="00D91E85"/>
    <w:rsid w:val="00D96EC5"/>
    <w:rsid w:val="00DB6E64"/>
    <w:rsid w:val="00DC0C18"/>
    <w:rsid w:val="00DD43BB"/>
    <w:rsid w:val="00DD4E67"/>
    <w:rsid w:val="00DE086C"/>
    <w:rsid w:val="00DF6FDB"/>
    <w:rsid w:val="00E30D8C"/>
    <w:rsid w:val="00E31A16"/>
    <w:rsid w:val="00E42045"/>
    <w:rsid w:val="00E62244"/>
    <w:rsid w:val="00E81DB4"/>
    <w:rsid w:val="00EB3923"/>
    <w:rsid w:val="00EC7D39"/>
    <w:rsid w:val="00EF3103"/>
    <w:rsid w:val="00F25943"/>
    <w:rsid w:val="00F42052"/>
    <w:rsid w:val="00FA5A27"/>
    <w:rsid w:val="00FD6452"/>
    <w:rsid w:val="00FE20F1"/>
    <w:rsid w:val="00FE447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89B09"/>
  <w15:docId w15:val="{013C5954-47F1-40EE-87A2-7B61B0BF3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Calibri" w:hAnsi="Arial Narrow" w:cstheme="minorBidi"/>
        <w:sz w:val="24"/>
        <w:szCs w:val="24"/>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7276"/>
    <w:rPr>
      <w:rFonts w:ascii="Calibri" w:eastAsia="Times New Roman" w:hAnsi="Calibri" w:cs="Times New Roman"/>
      <w:sz w:val="22"/>
      <w:szCs w:val="22"/>
      <w:lang w:val="en-US"/>
    </w:rPr>
  </w:style>
  <w:style w:type="paragraph" w:styleId="Heading1">
    <w:name w:val="heading 1"/>
    <w:basedOn w:val="Normal"/>
    <w:link w:val="Heading1Char"/>
    <w:uiPriority w:val="9"/>
    <w:qFormat/>
    <w:rsid w:val="0046388E"/>
    <w:pPr>
      <w:spacing w:before="320" w:after="240"/>
      <w:contextualSpacing/>
      <w:outlineLvl w:val="0"/>
    </w:pPr>
    <w:rPr>
      <w:b/>
      <w:bCs/>
      <w:caps/>
      <w:kern w:val="36"/>
      <w:szCs w:val="48"/>
      <w:lang w:val="id-ID"/>
    </w:rPr>
  </w:style>
  <w:style w:type="paragraph" w:styleId="Heading3">
    <w:name w:val="heading 3"/>
    <w:basedOn w:val="Normal"/>
    <w:next w:val="Normal"/>
    <w:link w:val="Heading3Char"/>
    <w:uiPriority w:val="9"/>
    <w:semiHidden/>
    <w:unhideWhenUsed/>
    <w:qFormat/>
    <w:rsid w:val="005B606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88E"/>
    <w:rPr>
      <w:rFonts w:ascii="Times New Roman" w:eastAsia="Times New Roman" w:hAnsi="Times New Roman" w:cs="Times New Roman"/>
      <w:b/>
      <w:bCs/>
      <w:caps/>
      <w:kern w:val="36"/>
      <w:sz w:val="22"/>
      <w:szCs w:val="48"/>
    </w:rPr>
  </w:style>
  <w:style w:type="paragraph" w:styleId="NoSpacing">
    <w:name w:val="No Spacing"/>
    <w:uiPriority w:val="1"/>
    <w:qFormat/>
    <w:rsid w:val="0046388E"/>
    <w:pPr>
      <w:spacing w:after="0" w:line="240" w:lineRule="auto"/>
    </w:pPr>
    <w:rPr>
      <w:rFonts w:ascii="Calibri" w:hAnsi="Calibri" w:cs="Times New Roman"/>
      <w:sz w:val="22"/>
      <w:szCs w:val="22"/>
      <w:lang w:val="en-US"/>
    </w:rPr>
  </w:style>
  <w:style w:type="paragraph" w:styleId="ListParagraph">
    <w:name w:val="List Paragraph"/>
    <w:aliases w:val="HEADING 1,List Paragraph1,Heading 11"/>
    <w:basedOn w:val="Normal"/>
    <w:link w:val="ListParagraphChar"/>
    <w:uiPriority w:val="34"/>
    <w:qFormat/>
    <w:rsid w:val="0046388E"/>
    <w:pPr>
      <w:ind w:left="720"/>
      <w:contextualSpacing/>
    </w:pPr>
  </w:style>
  <w:style w:type="character" w:customStyle="1" w:styleId="ListParagraphChar">
    <w:name w:val="List Paragraph Char"/>
    <w:aliases w:val="HEADING 1 Char,List Paragraph1 Char,Heading 11 Char"/>
    <w:basedOn w:val="DefaultParagraphFont"/>
    <w:link w:val="ListParagraph"/>
    <w:uiPriority w:val="34"/>
    <w:qFormat/>
    <w:rsid w:val="0046388E"/>
    <w:rPr>
      <w:rFonts w:ascii="Times New Roman" w:eastAsia="Calibri" w:hAnsi="Times New Roman" w:cs="Times New Roman"/>
      <w:sz w:val="22"/>
      <w:szCs w:val="22"/>
      <w:lang w:val="en-US"/>
    </w:rPr>
  </w:style>
  <w:style w:type="paragraph" w:styleId="Header">
    <w:name w:val="header"/>
    <w:basedOn w:val="Normal"/>
    <w:link w:val="HeaderChar"/>
    <w:uiPriority w:val="99"/>
    <w:unhideWhenUsed/>
    <w:rsid w:val="00F420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2052"/>
    <w:rPr>
      <w:rFonts w:ascii="Calibri" w:eastAsia="Times New Roman" w:hAnsi="Calibri" w:cs="Times New Roman"/>
      <w:sz w:val="22"/>
      <w:szCs w:val="22"/>
      <w:lang w:val="en-US"/>
    </w:rPr>
  </w:style>
  <w:style w:type="paragraph" w:styleId="Footer">
    <w:name w:val="footer"/>
    <w:basedOn w:val="Normal"/>
    <w:link w:val="FooterChar"/>
    <w:unhideWhenUsed/>
    <w:rsid w:val="00F42052"/>
    <w:pPr>
      <w:tabs>
        <w:tab w:val="center" w:pos="4513"/>
        <w:tab w:val="right" w:pos="9026"/>
      </w:tabs>
      <w:spacing w:after="0" w:line="240" w:lineRule="auto"/>
    </w:pPr>
  </w:style>
  <w:style w:type="character" w:customStyle="1" w:styleId="FooterChar">
    <w:name w:val="Footer Char"/>
    <w:basedOn w:val="DefaultParagraphFont"/>
    <w:link w:val="Footer"/>
    <w:rsid w:val="00F42052"/>
    <w:rPr>
      <w:rFonts w:ascii="Calibri" w:eastAsia="Times New Roman" w:hAnsi="Calibri" w:cs="Times New Roman"/>
      <w:sz w:val="22"/>
      <w:szCs w:val="22"/>
      <w:lang w:val="en-US"/>
    </w:rPr>
  </w:style>
  <w:style w:type="paragraph" w:customStyle="1" w:styleId="Default">
    <w:name w:val="Default"/>
    <w:rsid w:val="00F42052"/>
    <w:pPr>
      <w:autoSpaceDE w:val="0"/>
      <w:autoSpaceDN w:val="0"/>
      <w:adjustRightInd w:val="0"/>
      <w:spacing w:after="0" w:line="240" w:lineRule="auto"/>
    </w:pPr>
    <w:rPr>
      <w:rFonts w:ascii="Arial" w:hAnsi="Arial" w:cs="Arial"/>
      <w:color w:val="000000"/>
      <w:lang w:eastAsia="id-ID"/>
    </w:rPr>
  </w:style>
  <w:style w:type="character" w:styleId="Hyperlink">
    <w:name w:val="Hyperlink"/>
    <w:basedOn w:val="DefaultParagraphFont"/>
    <w:uiPriority w:val="99"/>
    <w:unhideWhenUsed/>
    <w:rsid w:val="00102F58"/>
    <w:rPr>
      <w:color w:val="0000FF" w:themeColor="hyperlink"/>
      <w:u w:val="single"/>
    </w:rPr>
  </w:style>
  <w:style w:type="character" w:styleId="UnresolvedMention">
    <w:name w:val="Unresolved Mention"/>
    <w:basedOn w:val="DefaultParagraphFont"/>
    <w:uiPriority w:val="99"/>
    <w:semiHidden/>
    <w:unhideWhenUsed/>
    <w:rsid w:val="00102F58"/>
    <w:rPr>
      <w:color w:val="605E5C"/>
      <w:shd w:val="clear" w:color="auto" w:fill="E1DFDD"/>
    </w:rPr>
  </w:style>
  <w:style w:type="paragraph" w:styleId="TOCHeading">
    <w:name w:val="TOC Heading"/>
    <w:basedOn w:val="Heading1"/>
    <w:next w:val="Normal"/>
    <w:uiPriority w:val="39"/>
    <w:unhideWhenUsed/>
    <w:qFormat/>
    <w:rsid w:val="002E73A7"/>
    <w:pPr>
      <w:keepNext/>
      <w:keepLines/>
      <w:spacing w:before="240" w:after="0" w:line="259" w:lineRule="auto"/>
      <w:contextualSpacing w:val="0"/>
      <w:outlineLvl w:val="9"/>
    </w:pPr>
    <w:rPr>
      <w:rFonts w:asciiTheme="majorHAnsi" w:eastAsiaTheme="majorEastAsia" w:hAnsiTheme="majorHAnsi" w:cstheme="majorBidi"/>
      <w:b w:val="0"/>
      <w:bCs w:val="0"/>
      <w:caps w:val="0"/>
      <w:color w:val="365F91" w:themeColor="accent1" w:themeShade="BF"/>
      <w:kern w:val="0"/>
      <w:sz w:val="32"/>
      <w:szCs w:val="32"/>
      <w:lang w:val="en-US"/>
    </w:rPr>
  </w:style>
  <w:style w:type="paragraph" w:styleId="TOC1">
    <w:name w:val="toc 1"/>
    <w:basedOn w:val="Normal"/>
    <w:next w:val="Normal"/>
    <w:autoRedefine/>
    <w:uiPriority w:val="39"/>
    <w:unhideWhenUsed/>
    <w:rsid w:val="002E73A7"/>
    <w:pPr>
      <w:spacing w:after="100"/>
    </w:pPr>
  </w:style>
  <w:style w:type="paragraph" w:styleId="List2">
    <w:name w:val="List 2"/>
    <w:basedOn w:val="Normal"/>
    <w:semiHidden/>
    <w:unhideWhenUsed/>
    <w:rsid w:val="00463158"/>
    <w:pPr>
      <w:spacing w:after="0" w:line="240" w:lineRule="auto"/>
      <w:ind w:left="720" w:hanging="360"/>
    </w:pPr>
    <w:rPr>
      <w:rFonts w:ascii="Times New Roman" w:hAnsi="Times New Roman"/>
      <w:sz w:val="24"/>
      <w:szCs w:val="24"/>
    </w:rPr>
  </w:style>
  <w:style w:type="paragraph" w:styleId="ListContinue">
    <w:name w:val="List Continue"/>
    <w:basedOn w:val="Normal"/>
    <w:unhideWhenUsed/>
    <w:rsid w:val="00463158"/>
    <w:pPr>
      <w:spacing w:after="120" w:line="240" w:lineRule="auto"/>
      <w:ind w:left="283"/>
    </w:pPr>
    <w:rPr>
      <w:rFonts w:ascii="Times New Roman" w:hAnsi="Times New Roman"/>
      <w:sz w:val="24"/>
      <w:szCs w:val="24"/>
    </w:rPr>
  </w:style>
  <w:style w:type="character" w:styleId="SubtleEmphasis">
    <w:name w:val="Subtle Emphasis"/>
    <w:basedOn w:val="DefaultParagraphFont"/>
    <w:uiPriority w:val="19"/>
    <w:qFormat/>
    <w:rsid w:val="00463158"/>
    <w:rPr>
      <w:i/>
      <w:iCs/>
      <w:color w:val="808080" w:themeColor="text1" w:themeTint="7F"/>
    </w:rPr>
  </w:style>
  <w:style w:type="table" w:styleId="TableGrid">
    <w:name w:val="Table Grid"/>
    <w:basedOn w:val="TableNormal"/>
    <w:uiPriority w:val="39"/>
    <w:rsid w:val="00463158"/>
    <w:pPr>
      <w:spacing w:after="0" w:line="240" w:lineRule="auto"/>
    </w:pPr>
    <w:rPr>
      <w:rFonts w:asciiTheme="minorHAnsi" w:eastAsia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463158"/>
    <w:pPr>
      <w:spacing w:after="0" w:line="240" w:lineRule="auto"/>
      <w:jc w:val="center"/>
    </w:pPr>
    <w:rPr>
      <w:rFonts w:ascii="Times New Roman" w:hAnsi="Times New Roman"/>
      <w:b/>
      <w:bCs/>
      <w:sz w:val="24"/>
      <w:szCs w:val="24"/>
    </w:rPr>
  </w:style>
  <w:style w:type="character" w:customStyle="1" w:styleId="TitleChar">
    <w:name w:val="Title Char"/>
    <w:basedOn w:val="DefaultParagraphFont"/>
    <w:link w:val="Title"/>
    <w:rsid w:val="00463158"/>
    <w:rPr>
      <w:rFonts w:ascii="Times New Roman" w:eastAsia="Times New Roman" w:hAnsi="Times New Roman" w:cs="Times New Roman"/>
      <w:b/>
      <w:bCs/>
      <w:lang w:val="en-US"/>
    </w:rPr>
  </w:style>
  <w:style w:type="paragraph" w:styleId="BalloonText">
    <w:name w:val="Balloon Text"/>
    <w:basedOn w:val="Normal"/>
    <w:link w:val="BalloonTextChar"/>
    <w:uiPriority w:val="99"/>
    <w:semiHidden/>
    <w:unhideWhenUsed/>
    <w:rsid w:val="00463158"/>
    <w:pPr>
      <w:spacing w:after="0" w:line="240" w:lineRule="auto"/>
    </w:pPr>
    <w:rPr>
      <w:rFonts w:ascii="Tahoma" w:eastAsiaTheme="minorEastAsia" w:hAnsi="Tahoma" w:cs="Tahoma"/>
      <w:sz w:val="16"/>
      <w:szCs w:val="16"/>
    </w:rPr>
  </w:style>
  <w:style w:type="character" w:customStyle="1" w:styleId="BalloonTextChar">
    <w:name w:val="Balloon Text Char"/>
    <w:basedOn w:val="DefaultParagraphFont"/>
    <w:link w:val="BalloonText"/>
    <w:uiPriority w:val="99"/>
    <w:semiHidden/>
    <w:rsid w:val="00463158"/>
    <w:rPr>
      <w:rFonts w:ascii="Tahoma" w:eastAsiaTheme="minorEastAsia" w:hAnsi="Tahoma" w:cs="Tahoma"/>
      <w:sz w:val="16"/>
      <w:szCs w:val="16"/>
      <w:lang w:val="en-US"/>
    </w:rPr>
  </w:style>
  <w:style w:type="character" w:customStyle="1" w:styleId="Heading3Char">
    <w:name w:val="Heading 3 Char"/>
    <w:basedOn w:val="DefaultParagraphFont"/>
    <w:link w:val="Heading3"/>
    <w:uiPriority w:val="9"/>
    <w:semiHidden/>
    <w:rsid w:val="005B606D"/>
    <w:rPr>
      <w:rFonts w:asciiTheme="majorHAnsi" w:eastAsiaTheme="majorEastAsia" w:hAnsiTheme="majorHAnsi" w:cstheme="majorBidi"/>
      <w:color w:val="243F60" w:themeColor="accent1" w:themeShade="7F"/>
      <w:lang w:val="en-US"/>
    </w:rPr>
  </w:style>
  <w:style w:type="character" w:styleId="Strong">
    <w:name w:val="Strong"/>
    <w:basedOn w:val="DefaultParagraphFont"/>
    <w:uiPriority w:val="22"/>
    <w:qFormat/>
    <w:rsid w:val="005B606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27140">
      <w:bodyDiv w:val="1"/>
      <w:marLeft w:val="0"/>
      <w:marRight w:val="0"/>
      <w:marTop w:val="0"/>
      <w:marBottom w:val="0"/>
      <w:divBdr>
        <w:top w:val="none" w:sz="0" w:space="0" w:color="auto"/>
        <w:left w:val="none" w:sz="0" w:space="0" w:color="auto"/>
        <w:bottom w:val="none" w:sz="0" w:space="0" w:color="auto"/>
        <w:right w:val="none" w:sz="0" w:space="0" w:color="auto"/>
      </w:divBdr>
    </w:div>
    <w:div w:id="356081092">
      <w:bodyDiv w:val="1"/>
      <w:marLeft w:val="0"/>
      <w:marRight w:val="0"/>
      <w:marTop w:val="0"/>
      <w:marBottom w:val="0"/>
      <w:divBdr>
        <w:top w:val="none" w:sz="0" w:space="0" w:color="auto"/>
        <w:left w:val="none" w:sz="0" w:space="0" w:color="auto"/>
        <w:bottom w:val="none" w:sz="0" w:space="0" w:color="auto"/>
        <w:right w:val="none" w:sz="0" w:space="0" w:color="auto"/>
      </w:divBdr>
    </w:div>
    <w:div w:id="1019507390">
      <w:bodyDiv w:val="1"/>
      <w:marLeft w:val="0"/>
      <w:marRight w:val="0"/>
      <w:marTop w:val="0"/>
      <w:marBottom w:val="0"/>
      <w:divBdr>
        <w:top w:val="none" w:sz="0" w:space="0" w:color="auto"/>
        <w:left w:val="none" w:sz="0" w:space="0" w:color="auto"/>
        <w:bottom w:val="none" w:sz="0" w:space="0" w:color="auto"/>
        <w:right w:val="none" w:sz="0" w:space="0" w:color="auto"/>
      </w:divBdr>
    </w:div>
    <w:div w:id="1973094970">
      <w:bodyDiv w:val="1"/>
      <w:marLeft w:val="0"/>
      <w:marRight w:val="0"/>
      <w:marTop w:val="0"/>
      <w:marBottom w:val="0"/>
      <w:divBdr>
        <w:top w:val="none" w:sz="0" w:space="0" w:color="auto"/>
        <w:left w:val="none" w:sz="0" w:space="0" w:color="auto"/>
        <w:bottom w:val="none" w:sz="0" w:space="0" w:color="auto"/>
        <w:right w:val="none" w:sz="0" w:space="0" w:color="auto"/>
      </w:divBdr>
    </w:div>
    <w:div w:id="1983387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ankes.kemkes.go.id/" TargetMode="External"/><Relationship Id="rId18" Type="http://schemas.openxmlformats.org/officeDocument/2006/relationships/hyperlink" Target="http://sirs.yankes.kemkes.go.id/sp2rs/home.php" TargetMode="External"/><Relationship Id="rId26" Type="http://schemas.openxmlformats.org/officeDocument/2006/relationships/hyperlink" Target="https://www.kemkes.go.id/" TargetMode="External"/><Relationship Id="rId39" Type="http://schemas.openxmlformats.org/officeDocument/2006/relationships/fontTable" Target="fontTable.xml"/><Relationship Id="rId21" Type="http://schemas.openxmlformats.org/officeDocument/2006/relationships/image" Target="media/image5.png"/><Relationship Id="rId34" Type="http://schemas.openxmlformats.org/officeDocument/2006/relationships/hyperlink" Target="https://farmalkes.kemkes.go.id/nasional/" TargetMode="External"/><Relationship Id="rId7" Type="http://schemas.openxmlformats.org/officeDocument/2006/relationships/endnotes" Target="endnotes.xml"/><Relationship Id="rId12" Type="http://schemas.openxmlformats.org/officeDocument/2006/relationships/hyperlink" Target="https://yankes.kemkes.go.id/" TargetMode="External"/><Relationship Id="rId17" Type="http://schemas.openxmlformats.org/officeDocument/2006/relationships/hyperlink" Target="https://yankes.kemkes.go.id/" TargetMode="External"/><Relationship Id="rId25" Type="http://schemas.openxmlformats.org/officeDocument/2006/relationships/hyperlink" Target="https://www.stifera.ac.id" TargetMode="External"/><Relationship Id="rId33" Type="http://schemas.openxmlformats.org/officeDocument/2006/relationships/hyperlink" Target="https://www.pom.go.id/new/" TargetMode="External"/><Relationship Id="rId38"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hyperlink" Target="http://portalporoskebijakan.litbang.kemkes.go.id/" TargetMode="External"/><Relationship Id="rId20" Type="http://schemas.openxmlformats.org/officeDocument/2006/relationships/hyperlink" Target="https://sippn.menpan.go.id/" TargetMode="External"/><Relationship Id="rId29" Type="http://schemas.openxmlformats.org/officeDocument/2006/relationships/hyperlink" Target="https://epuskesmas.semarangkota.go.id/index.php/antrian/antr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7.png"/><Relationship Id="rId32" Type="http://schemas.openxmlformats.org/officeDocument/2006/relationships/hyperlink" Target="https://simona.kemkes.go.id/" TargetMode="External"/><Relationship Id="rId37" Type="http://schemas.openxmlformats.org/officeDocument/2006/relationships/image" Target="media/image8.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farmalkes.kemkes.go.id/" TargetMode="External"/><Relationship Id="rId23" Type="http://schemas.openxmlformats.org/officeDocument/2006/relationships/header" Target="header1.xml"/><Relationship Id="rId28" Type="http://schemas.openxmlformats.org/officeDocument/2006/relationships/hyperlink" Target="https://sisfomedika.com/produk/" TargetMode="External"/><Relationship Id="rId36" Type="http://schemas.openxmlformats.org/officeDocument/2006/relationships/hyperlink" Target="https://perpustakaan.sistifera.id/" TargetMode="External"/><Relationship Id="rId10" Type="http://schemas.openxmlformats.org/officeDocument/2006/relationships/image" Target="media/image3.png"/><Relationship Id="rId19" Type="http://schemas.openxmlformats.org/officeDocument/2006/relationships/hyperlink" Target="https://upk.kemkes.go.id/" TargetMode="External"/><Relationship Id="rId31" Type="http://schemas.openxmlformats.org/officeDocument/2006/relationships/hyperlink" Target="https://siniera.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yankes.kemkes.go.id/" TargetMode="External"/><Relationship Id="rId22" Type="http://schemas.openxmlformats.org/officeDocument/2006/relationships/image" Target="media/image6.png"/><Relationship Id="rId27" Type="http://schemas.openxmlformats.org/officeDocument/2006/relationships/hyperlink" Target="https://simrs.com/" TargetMode="External"/><Relationship Id="rId30" Type="http://schemas.openxmlformats.org/officeDocument/2006/relationships/hyperlink" Target="https://www.halodoc.com/tanya-dokter" TargetMode="External"/><Relationship Id="rId35" Type="http://schemas.openxmlformats.org/officeDocument/2006/relationships/hyperlink" Target="https://elera.sistifera.id/"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53BF3E-B8F0-4904-981E-231A778FE1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23</Pages>
  <Words>4916</Words>
  <Characters>28022</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shilo</dc:creator>
  <cp:lastModifiedBy>LENOVO OHS2021</cp:lastModifiedBy>
  <cp:revision>4</cp:revision>
  <cp:lastPrinted>2025-07-14T05:31:00Z</cp:lastPrinted>
  <dcterms:created xsi:type="dcterms:W3CDTF">2025-11-15T01:31:00Z</dcterms:created>
  <dcterms:modified xsi:type="dcterms:W3CDTF">2026-02-24T22:55:00Z</dcterms:modified>
</cp:coreProperties>
</file>